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250847858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Elizabeth Warren</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2020 to 31 Dec, 2025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ENATOR ELIZABETH WARREN" w:history="1">
        <w:r>
          <w:rPr>
            <w:rFonts w:ascii="Arial" w:eastAsia="Arial" w:hAnsi="Arial" w:cs="Arial"/>
            <w:b/>
            <w:color w:val="0077CC"/>
            <w:sz w:val="20"/>
            <w:u w:val="single"/>
          </w:rPr>
          <w:t>SENATOR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en. Elizabeth Warren warns that removing Jerome Powell could trigger a financial market meltdown" w:history="1">
        <w:r>
          <w:rPr>
            <w:rFonts w:ascii="Arial" w:eastAsia="Arial" w:hAnsi="Arial" w:cs="Arial"/>
            <w:b/>
            <w:i w:val="0"/>
            <w:color w:val="0077CC"/>
            <w:sz w:val="20"/>
            <w:u w:val="single"/>
          </w:rPr>
          <w:t>Sen. Elizabeth Warren warns that removing Jerome Powell could trigger a financial market meltdown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Grocery prices are soaring...: Elizabeth Warren slams Trump's Tesla promotion" w:history="1">
        <w:r>
          <w:rPr>
            <w:rFonts w:ascii="Arial" w:eastAsia="Arial" w:hAnsi="Arial" w:cs="Arial"/>
            <w:b/>
            <w:i w:val="0"/>
            <w:color w:val="0077CC"/>
            <w:sz w:val="20"/>
            <w:u w:val="single"/>
          </w:rPr>
          <w:t>Grocery prices are soaring...: Elizabeth Warren slams Trump's Tesla promotion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ongresswoman Maxine Waters and Senator Elizabeth Warren Call for Investigation of Commerce Secretary Lutnick" w:history="1">
        <w:r>
          <w:rPr>
            <w:rFonts w:ascii="Arial" w:eastAsia="Arial" w:hAnsi="Arial" w:cs="Arial"/>
            <w:b/>
            <w:i w:val="0"/>
            <w:color w:val="0077CC"/>
            <w:sz w:val="20"/>
            <w:u w:val="single"/>
          </w:rPr>
          <w:t>Congresswoman Maxine Waters and Senator Elizabeth Warren Call for Investigation of Commerce Secretary Lutnick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itizens Against Government Waste Names Sen. Elizabeth Warren April 2025 Porker of the Month" w:history="1">
        <w:r>
          <w:rPr>
            <w:rFonts w:ascii="Arial" w:eastAsia="Arial" w:hAnsi="Arial" w:cs="Arial"/>
            <w:b/>
            <w:i w:val="0"/>
            <w:color w:val="0077CC"/>
            <w:sz w:val="20"/>
            <w:u w:val="single"/>
          </w:rPr>
          <w:t>Citizens Against Government Waste Names Sen. Elizabeth Warren April 2025 Porker of the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ENATOR ELIZABETH WARREN 2024 ELECTION" w:history="1">
        <w:r>
          <w:rPr>
            <w:rFonts w:ascii="Arial" w:eastAsia="Arial" w:hAnsi="Arial" w:cs="Arial"/>
            <w:b/>
            <w:i w:val="0"/>
            <w:color w:val="0077CC"/>
            <w:sz w:val="20"/>
            <w:u w:val="single"/>
          </w:rPr>
          <w:t>SENATOR ELIZABETH WARREN 2024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Elizabeth Warren drills RFK Jr. on his money-grabbing anti-vax quackery." w:history="1">
        <w:r>
          <w:rPr>
            <w:rFonts w:ascii="Arial" w:eastAsia="Arial" w:hAnsi="Arial" w:cs="Arial"/>
            <w:b/>
            <w:i w:val="0"/>
            <w:color w:val="0077CC"/>
            <w:sz w:val="20"/>
            <w:u w:val="single"/>
          </w:rPr>
          <w:t>Elizabeth Warren drills RFK Jr. on his money-grabbing anti-vax quackery.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fter Request from Warren and Senators, Government Watchdog Opens Investigation into How Trump's Purge of Workers Harms Americans' Health and Safety Sen. Elizabeth Warren (D- MA ) News Release" w:history="1">
        <w:r>
          <w:rPr>
            <w:rFonts w:ascii="Arial" w:eastAsia="Arial" w:hAnsi="Arial" w:cs="Arial"/>
            <w:b/>
            <w:i w:val="0"/>
            <w:color w:val="0077CC"/>
            <w:sz w:val="20"/>
            <w:u w:val="single"/>
          </w:rPr>
          <w:t>After Request from Warren and Senators, Government Watchdog Opens Investigation into How Trump's Purge of Workers Harms Americans' Health and Safety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rump's FTC Head Talks Just Like Elizabeth Warren" w:history="1">
        <w:r>
          <w:rPr>
            <w:rFonts w:ascii="Arial" w:eastAsia="Arial" w:hAnsi="Arial" w:cs="Arial"/>
            <w:b/>
            <w:i w:val="0"/>
            <w:color w:val="0077CC"/>
            <w:sz w:val="20"/>
            <w:u w:val="single"/>
          </w:rPr>
          <w:t>Trump's FTC Head Talks Just Like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Donald Trump Calls Elizabeth Warren 'Pocahontas' During Congress Speech: Here's Why" w:history="1">
        <w:r>
          <w:rPr>
            <w:rFonts w:ascii="Arial" w:eastAsia="Arial" w:hAnsi="Arial" w:cs="Arial"/>
            <w:b/>
            <w:i w:val="0"/>
            <w:color w:val="0077CC"/>
            <w:sz w:val="20"/>
            <w:u w:val="single"/>
          </w:rPr>
          <w:t>Donald Trump Calls Elizabeth Warren 'Pocahontas' During Congress Speech: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enate Banking Committee Ranking Member Elizabeth Warren on Consumer Financial Protection Bureau Director Rohit Chopra" w:history="1">
        <w:r>
          <w:rPr>
            <w:rFonts w:ascii="Arial" w:eastAsia="Arial" w:hAnsi="Arial" w:cs="Arial"/>
            <w:b/>
            <w:i w:val="0"/>
            <w:color w:val="0077CC"/>
            <w:sz w:val="20"/>
            <w:u w:val="single"/>
          </w:rPr>
          <w:t>Senate Banking Committee Ranking Member Elizabeth Warren on Consumer Financial Protection Bureau Director Rohit Chopra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2025-02-04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Who Is Elizabeth Warren And What Is Her Net Worth? Democratic Senator Grills RFK Jr. In Confirmation Hearing" w:history="1">
        <w:r>
          <w:rPr>
            <w:rFonts w:ascii="Arial" w:eastAsia="Arial" w:hAnsi="Arial" w:cs="Arial"/>
            <w:b/>
            <w:i w:val="0"/>
            <w:color w:val="0077CC"/>
            <w:sz w:val="20"/>
            <w:u w:val="single"/>
          </w:rPr>
          <w:t>Who Is Elizabeth Warren And What Is Her Net Worth? Democratic Senator Grills RFK Jr. In Confirmation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29,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head of Confirmation Hearing, Warren Presses FDA, NIH Nominees to Address Conflicts of Interest with Private Health Care, Medical Research Companies &quot;The rampant revolving door of former government leaders lobbying the agencies t..." w:history="1">
        <w:r>
          <w:rPr>
            <w:rFonts w:ascii="Arial" w:eastAsia="Arial" w:hAnsi="Arial" w:cs="Arial"/>
            <w:b/>
            <w:i w:val="0"/>
            <w:color w:val="0077CC"/>
            <w:sz w:val="20"/>
            <w:u w:val="single"/>
          </w:rPr>
          <w:t>Ahead of Confirmation Hearing, Warren Presses FDA, NIH Nominees to Address Conflicts of Interest with Private Health Care, Medical Research Companies "The rampant revolving door of former government leaders lobbying the agencies 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arkets will 'collapse' if Trump fires Powell from Fed, warns Elizabeth Warren" w:history="1">
        <w:r>
          <w:rPr>
            <w:rFonts w:ascii="Arial" w:eastAsia="Arial" w:hAnsi="Arial" w:cs="Arial"/>
            <w:b/>
            <w:i w:val="0"/>
            <w:color w:val="0077CC"/>
            <w:sz w:val="20"/>
            <w:u w:val="single"/>
          </w:rPr>
          <w:t>Markets will 'collapse' if Trump fires Powell from Fed, warns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It Will Crash the Markets': Elizabeth Warren Gives Dire Warning About Trump Firing Fed Chair" w:history="1">
        <w:r>
          <w:rPr>
            <w:rFonts w:ascii="Arial" w:eastAsia="Arial" w:hAnsi="Arial" w:cs="Arial"/>
            <w:b/>
            <w:i w:val="0"/>
            <w:color w:val="0077CC"/>
            <w:sz w:val="20"/>
            <w:u w:val="single"/>
          </w:rPr>
          <w:t>'It Will Crash the Markets': Elizabeth Warren Gives Dire Warning About Trump Firing Fed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arren Presses Defense Research and Engineering Nominee to Address Conflicts of Interest, Questions Incidents of Attacks on Journalists and Public Accountability &quot;By [addressing these conflicts], you would increase Americans' trus..." w:history="1">
        <w:r>
          <w:rPr>
            <w:rFonts w:ascii="Arial" w:eastAsia="Arial" w:hAnsi="Arial" w:cs="Arial"/>
            <w:b/>
            <w:i w:val="0"/>
            <w:color w:val="0077CC"/>
            <w:sz w:val="20"/>
            <w:u w:val="single"/>
          </w:rPr>
          <w:t>Warren Presses Defense Research and Engineering Nominee to Address Conflicts of Interest, Questions Incidents of Attacks on Journalists and Public Accountability "By [addressing these conflicts], you would increase Americans' trus...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Danica Patrick Has 2-Word Message For U.S. Senator Elizabeth Warren" w:history="1">
        <w:r>
          <w:rPr>
            <w:rFonts w:ascii="Arial" w:eastAsia="Arial" w:hAnsi="Arial" w:cs="Arial"/>
            <w:b/>
            <w:i w:val="0"/>
            <w:color w:val="0077CC"/>
            <w:sz w:val="20"/>
            <w:u w:val="single"/>
          </w:rPr>
          <w:t>Danica Patrick Has 2-Word Message For U.S. Senator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INDIANAPOLIS NEWS, US news &amp; US POLITICS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lizabeth Warren Urges Trump's Treasury Nominee to Tighten Crypto Rules" w:history="1">
        <w:r>
          <w:rPr>
            <w:rFonts w:ascii="Arial" w:eastAsia="Arial" w:hAnsi="Arial" w:cs="Arial"/>
            <w:b/>
            <w:i w:val="0"/>
            <w:color w:val="0077CC"/>
            <w:sz w:val="20"/>
            <w:u w:val="single"/>
          </w:rPr>
          <w:t>Elizabeth Warren Urges Trump's Treasury Nominee to Tighten Crypto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Governance, Risk &amp; Compliance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ongresswoman Maxine Waters and Senator Elizabeth Warren Call for Investigation of Commerce Secretary Lutnick Rep. Maxine Waters (D- CA ) News Release" w:history="1">
        <w:r>
          <w:rPr>
            <w:rFonts w:ascii="Arial" w:eastAsia="Arial" w:hAnsi="Arial" w:cs="Arial"/>
            <w:b/>
            <w:i w:val="0"/>
            <w:color w:val="0077CC"/>
            <w:sz w:val="20"/>
            <w:u w:val="single"/>
          </w:rPr>
          <w:t>Congresswoman Maxine Waters and Senator Elizabeth Warren Call for Investigation of Commerce Secretary Lutnick Rep. Maxine Waters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Donald Trump mocked Elizabeth Warren: &quot;Pocahontas.&quot;" w:history="1">
        <w:r>
          <w:rPr>
            <w:rFonts w:ascii="Arial" w:eastAsia="Arial" w:hAnsi="Arial" w:cs="Arial"/>
            <w:b/>
            <w:i w:val="0"/>
            <w:color w:val="0077CC"/>
            <w:sz w:val="20"/>
            <w:u w:val="single"/>
          </w:rPr>
          <w:t>Donald Trump mocked Elizabeth Warren: "Pocahontas."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atch Elizabeth Warren's Reaction When Trump Calls Her 'Pocahontas' in Joint Address" w:history="1">
        <w:r>
          <w:rPr>
            <w:rFonts w:ascii="Arial" w:eastAsia="Arial" w:hAnsi="Arial" w:cs="Arial"/>
            <w:b/>
            <w:i w:val="0"/>
            <w:color w:val="0077CC"/>
            <w:sz w:val="20"/>
            <w:u w:val="single"/>
          </w:rPr>
          <w:t>Watch Elizabeth Warren's Reaction When Trump Calls Her 'Pocahontas' in Joint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head of Confirmation Vote, Warren Urges Deputy Defense Secretary Nominee to Cut Ties to Company Suing the Pentagon for Billions Feinberg could influence DoD response to Ligado's $39 billion lawsuit, benefitting his family Sen. El..." w:history="1">
        <w:r>
          <w:rPr>
            <w:rFonts w:ascii="Arial" w:eastAsia="Arial" w:hAnsi="Arial" w:cs="Arial"/>
            <w:b/>
            <w:i w:val="0"/>
            <w:color w:val="0077CC"/>
            <w:sz w:val="20"/>
            <w:u w:val="single"/>
          </w:rPr>
          <w:t>Ahead of Confirmation Vote, Warren Urges Deputy Defense Secretary Nominee to Cut Ties to Company Suing the Pentagon for Billions Feinberg could influence DoD response to Ligado's $39 billion lawsuit, benefitting his family Sen. El...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Elizabeth Warren Slams Elon Musk as a #8216;Bank Robber' for Taking Apart CFPB" w:history="1">
        <w:r>
          <w:rPr>
            <w:rFonts w:ascii="Arial" w:eastAsia="Arial" w:hAnsi="Arial" w:cs="Arial"/>
            <w:b/>
            <w:i w:val="0"/>
            <w:color w:val="0077CC"/>
            <w:sz w:val="20"/>
            <w:u w:val="single"/>
          </w:rPr>
          <w:t>Elizabeth Warren Slams Elon Musk as a #8216;Bank Robber' for Taking Apart CFPB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EN. ELIZABETH WARREN (D- MASS. ) IS INTERVIEWED ON THIS WEEK" w:history="1">
        <w:r>
          <w:rPr>
            <w:rFonts w:ascii="Arial" w:eastAsia="Arial" w:hAnsi="Arial" w:cs="Arial"/>
            <w:b/>
            <w:i w:val="0"/>
            <w:color w:val="0077CC"/>
            <w:sz w:val="20"/>
            <w:u w:val="single"/>
          </w:rPr>
          <w:t>SEN. ELIZABETH WARREN (D- MASS. ) IS INTERVIEWED ON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Elizabeth Warren's 'dignified' reaction to Trump's 'low-rent' insult takes Internet by storm; 'Pocahontas stood up.'" w:history="1">
        <w:r>
          <w:rPr>
            <w:rFonts w:ascii="Arial" w:eastAsia="Arial" w:hAnsi="Arial" w:cs="Arial"/>
            <w:b/>
            <w:i w:val="0"/>
            <w:color w:val="0077CC"/>
            <w:sz w:val="20"/>
            <w:u w:val="single"/>
          </w:rPr>
          <w:t>Elizabeth Warren's 'dignified' reaction to Trump's 'low-rent' insult takes Internet by storm; 'Pocahontas stood up.'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n Nashville, U.S. Sen. Elizabeth Warren fires up crowd with Trump, Musk criticism" w:history="1">
        <w:r>
          <w:rPr>
            <w:rFonts w:ascii="Arial" w:eastAsia="Arial" w:hAnsi="Arial" w:cs="Arial"/>
            <w:b/>
            <w:i w:val="0"/>
            <w:color w:val="0077CC"/>
            <w:sz w:val="20"/>
            <w:u w:val="single"/>
          </w:rPr>
          <w:t>In Nashville, U.S. Sen. Elizabeth Warren fires up crowd with Trump, Musk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TR Opposes Elizabeth Warren &amp; Bernie Sanders Tax Hike on Carried Interest" w:history="1">
        <w:r>
          <w:rPr>
            <w:rFonts w:ascii="Arial" w:eastAsia="Arial" w:hAnsi="Arial" w:cs="Arial"/>
            <w:b/>
            <w:i w:val="0"/>
            <w:color w:val="0077CC"/>
            <w:sz w:val="20"/>
            <w:u w:val="single"/>
          </w:rPr>
          <w:t>ATR Opposes Elizabeth Warren &amp; Bernie Sanders Tax Hike on Carried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arren Presses Defense Research &amp; Engineering Nominee to Address Conflicts of Interest, Questions Incidents of Attacks on Journalists and Public Accountability" w:history="1">
        <w:r>
          <w:rPr>
            <w:rFonts w:ascii="Arial" w:eastAsia="Arial" w:hAnsi="Arial" w:cs="Arial"/>
            <w:b/>
            <w:i w:val="0"/>
            <w:color w:val="0077CC"/>
            <w:sz w:val="20"/>
            <w:u w:val="single"/>
          </w:rPr>
          <w:t>Warren Presses Defense Research &amp; Engineering Nominee to Address Conflicts of Interest, Questions Incidents of Attacks on Journalists and Public Accountability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Warren Calls on Navy Secretary Nominee to Divest from Defense Contractors &quot;As Secretary of the Navy, you could make programmatic decisions that would increase DoD's reliance on companies in which you are invested. To mitigate that..." w:history="1">
        <w:r>
          <w:rPr>
            <w:rFonts w:ascii="Arial" w:eastAsia="Arial" w:hAnsi="Arial" w:cs="Arial"/>
            <w:b/>
            <w:i w:val="0"/>
            <w:color w:val="0077CC"/>
            <w:sz w:val="20"/>
            <w:u w:val="single"/>
          </w:rPr>
          <w:t>Warren Calls on Navy Secretary Nominee to Divest from Defense Contractors "As Secretary of the Navy, you could make programmatic decisions that would increase DoD's reliance on companies in which you are invested. To mitigate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head of Confirmation Hearing, Warren Presses FDA, NIH Nominees to Address Conflicts of Interest with Private Health Care, Medical Research Companies" w:history="1">
        <w:r>
          <w:rPr>
            <w:rFonts w:ascii="Arial" w:eastAsia="Arial" w:hAnsi="Arial" w:cs="Arial"/>
            <w:b/>
            <w:i w:val="0"/>
            <w:color w:val="0077CC"/>
            <w:sz w:val="20"/>
            <w:u w:val="single"/>
          </w:rPr>
          <w:t>Ahead of Confirmation Hearing, Warren Presses FDA, NIH Nominees to Address Conflicts of Interest with Private Health Care, Medical Research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ernie Sanders Defends Elizabeth Warren Over CEO Murder Gaffe: She 'Understands' Killing Was 'Totally Unacceptable - But'" w:history="1">
        <w:r>
          <w:rPr>
            <w:rFonts w:ascii="Arial" w:eastAsia="Arial" w:hAnsi="Arial" w:cs="Arial"/>
            <w:b/>
            <w:i w:val="0"/>
            <w:color w:val="0077CC"/>
            <w:sz w:val="20"/>
            <w:u w:val="single"/>
          </w:rPr>
          <w:t>Bernie Sanders Defends Elizabeth Warren Over CEO Murder Gaffe: She 'Understands' Killing Was 'Totally Unacceptable - But'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en. Elizabeth Warren Warns On Consumer Financial Protection Bureau Cuts: 'Let The Scams Begin'" w:history="1">
        <w:r>
          <w:rPr>
            <w:rFonts w:ascii="Arial" w:eastAsia="Arial" w:hAnsi="Arial" w:cs="Arial"/>
            <w:b/>
            <w:i w:val="0"/>
            <w:color w:val="0077CC"/>
            <w:sz w:val="20"/>
            <w:u w:val="single"/>
          </w:rPr>
          <w:t>Sen. Elizabeth Warren Warns On Consumer Financial Protection Bureau Cuts: 'Let The Scams Begin'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Luke Funk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lizabeth Warren slammed for seeking California wildfire donations to Democratic party platform" w:history="1">
        <w:r>
          <w:rPr>
            <w:rFonts w:ascii="Arial" w:eastAsia="Arial" w:hAnsi="Arial" w:cs="Arial"/>
            <w:b/>
            <w:i w:val="0"/>
            <w:color w:val="0077CC"/>
            <w:sz w:val="20"/>
            <w:u w:val="single"/>
          </w:rPr>
          <w:t>Elizabeth Warren slammed for seeking California wildfire donations to Democratic party platform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Warren Presses Defense Research &amp; Engineering Nominee to Address Conflicts of Interest, Questions Incidents of Attacks on Journalists and Public Accountability" w:history="1">
        <w:r>
          <w:rPr>
            <w:rFonts w:ascii="Arial" w:eastAsia="Arial" w:hAnsi="Arial" w:cs="Arial"/>
            <w:b/>
            <w:i w:val="0"/>
            <w:color w:val="0077CC"/>
            <w:sz w:val="20"/>
            <w:u w:val="single"/>
          </w:rPr>
          <w:t>Warren Presses Defense Research &amp; Engineering Nominee to Address Conflicts of Interest, Questions Incidents of Attacks on Journalists and Public Accountability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Elizabeth Warren, Rick Scott Warn of &quot;Culture of Corruption&quot; at the Fed, Call for Stronger Ethics Enforcement" w:history="1">
        <w:r>
          <w:rPr>
            <w:rFonts w:ascii="Arial" w:eastAsia="Arial" w:hAnsi="Arial" w:cs="Arial"/>
            <w:b/>
            <w:i w:val="0"/>
            <w:color w:val="0077CC"/>
            <w:sz w:val="20"/>
            <w:u w:val="single"/>
          </w:rPr>
          <w:t>Elizabeth Warren, Rick Scott Warn of "Culture of Corruption" at the Fed, Call for Stronger Ethics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Elizabeth Warren Asks DoJ to 'Closely Scrutinize' Disney's Acquisition of Fubo Over Antitrust Concerns" w:history="1">
        <w:r>
          <w:rPr>
            <w:rFonts w:ascii="Arial" w:eastAsia="Arial" w:hAnsi="Arial" w:cs="Arial"/>
            <w:b/>
            <w:i w:val="0"/>
            <w:color w:val="0077CC"/>
            <w:sz w:val="20"/>
            <w:u w:val="single"/>
          </w:rPr>
          <w:t>Elizabeth Warren Asks DoJ to 'Closely Scrutinize' Disney's Acquisition of Fubo Over Antitrust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JD Knapp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head of Confirmation Hearing, Warren Presses FDA, NIH Nominees to Address Conflicts of Interest with Private Health Care, Medical Research Companies" w:history="1">
        <w:r>
          <w:rPr>
            <w:rFonts w:ascii="Arial" w:eastAsia="Arial" w:hAnsi="Arial" w:cs="Arial"/>
            <w:b/>
            <w:i w:val="0"/>
            <w:color w:val="0077CC"/>
            <w:sz w:val="20"/>
            <w:u w:val="single"/>
          </w:rPr>
          <w:t>Ahead of Confirmation Hearing, Warren Presses FDA, NIH Nominees to Address Conflicts of Interest with Private Health Care, Medical Research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ITIZENS AGAINST GOVERNMENT WASTE NAMES SEN. ELIZABETH WARREN APRIL 2025 PORKER OF THE MONTH" w:history="1">
        <w:r>
          <w:rPr>
            <w:rFonts w:ascii="Arial" w:eastAsia="Arial" w:hAnsi="Arial" w:cs="Arial"/>
            <w:b/>
            <w:i w:val="0"/>
            <w:color w:val="0077CC"/>
            <w:sz w:val="20"/>
            <w:u w:val="single"/>
          </w:rPr>
          <w:t>CITIZENS AGAINST GOVERNMENT WASTE NAMES SEN. ELIZABETH WARREN APRIL 2025 PORKER OF THE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fter Request from Warren and Senators, Government Watchdog Opens Investigation into How Trump's Purge of Workers Harms Americans' Health and Safety" w:history="1">
        <w:r>
          <w:rPr>
            <w:rFonts w:ascii="Arial" w:eastAsia="Arial" w:hAnsi="Arial" w:cs="Arial"/>
            <w:b/>
            <w:i w:val="0"/>
            <w:color w:val="0077CC"/>
            <w:sz w:val="20"/>
            <w:u w:val="single"/>
          </w:rPr>
          <w:t>After Request from Warren and Senators, Government Watchdog Opens Investigation into How Trump's Purge of Workers Harms Americans' Health and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ocahontas says yes': Trump quips at Elizabeth Warren during Congress address, she claps on | Video" w:history="1">
        <w:r>
          <w:rPr>
            <w:rFonts w:ascii="Arial" w:eastAsia="Arial" w:hAnsi="Arial" w:cs="Arial"/>
            <w:b/>
            <w:i w:val="0"/>
            <w:color w:val="0077CC"/>
            <w:sz w:val="20"/>
            <w:u w:val="single"/>
          </w:rPr>
          <w:t>'Pocahontas says yes': Trump quips at Elizabeth Warren during Congress address, she claps on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Warren, Wyden Sound Alarm Over DOGE Access to Legally-Protected Taxpayer Data Identifying potential violations of strict data protection laws, senators demand information on DOGE's infiltration of IRS systems Sen. Elizabeth Warren (D- MA ) News Release" w:history="1">
        <w:r>
          <w:rPr>
            <w:rFonts w:ascii="Arial" w:eastAsia="Arial" w:hAnsi="Arial" w:cs="Arial"/>
            <w:b/>
            <w:i w:val="0"/>
            <w:color w:val="0077CC"/>
            <w:sz w:val="20"/>
            <w:u w:val="single"/>
          </w:rPr>
          <w:t>Warren, Wyden Sound Alarm Over DOGE Access to Legally-Protected Taxpayer Data Identifying potential violations of strict data protection laws, senators demand information on DOGE's infiltration of IRS systems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tunned Elizabeth Warren Wipes Away Tears As DNC Crowd Goes NUTS" w:history="1">
        <w:r>
          <w:rPr>
            <w:rFonts w:ascii="Arial" w:eastAsia="Arial" w:hAnsi="Arial" w:cs="Arial"/>
            <w:b/>
            <w:i w:val="0"/>
            <w:color w:val="0077CC"/>
            <w:sz w:val="20"/>
            <w:u w:val="single"/>
          </w:rPr>
          <w:t>Stunned Elizabeth Warren Wipes Away Tears As DNC Crowd Goes NUTS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Elizabeth Warren wins third term, defeating crypto-backed opponent John Deaton" w:history="1">
        <w:r>
          <w:rPr>
            <w:rFonts w:ascii="Arial" w:eastAsia="Arial" w:hAnsi="Arial" w:cs="Arial"/>
            <w:b/>
            <w:i w:val="0"/>
            <w:color w:val="0077CC"/>
            <w:sz w:val="20"/>
            <w:u w:val="single"/>
          </w:rPr>
          <w:t>Elizabeth Warren wins third term, defeating crypto-backed opponent John Deaton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Warren, Clyburn, Lawmakers to Newly Confirmed Education Secretary: Penalize MOHELA for Poor Performance Data released by Education Department shows loan servicer is worst-performing on a range of metrics Sen. Elizabeth Warren (D- MA ) News Release" w:history="1">
        <w:r>
          <w:rPr>
            <w:rFonts w:ascii="Arial" w:eastAsia="Arial" w:hAnsi="Arial" w:cs="Arial"/>
            <w:b/>
            <w:i w:val="0"/>
            <w:color w:val="0077CC"/>
            <w:sz w:val="20"/>
            <w:u w:val="single"/>
          </w:rPr>
          <w:t>Warren, Clyburn, Lawmakers to Newly Confirmed Education Secretary: Penalize MOHELA for Poor Performance Data released by Education Department shows loan servicer is worst-performing on a range of metrics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en. Elizabeth Warren says streaming sports will only get more expensive as Disney buys up the competition" w:history="1">
        <w:r>
          <w:rPr>
            <w:rFonts w:ascii="Arial" w:eastAsia="Arial" w:hAnsi="Arial" w:cs="Arial"/>
            <w:b/>
            <w:i w:val="0"/>
            <w:color w:val="0077CC"/>
            <w:sz w:val="20"/>
            <w:u w:val="single"/>
          </w:rPr>
          <w:t>Sen. Elizabeth Warren says streaming sports will only get more expensive as Disney buys up the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ledmonds@businessinsider.com (Lauren Edmonds)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Statement by Senator Elizabeth Warren on Consumer Financial Protection Bureau Director Rohit Chopra Senate Banking, Housing, and Urban Affairs Committee News Release" w:history="1">
        <w:r>
          <w:rPr>
            <w:rFonts w:ascii="Arial" w:eastAsia="Arial" w:hAnsi="Arial" w:cs="Arial"/>
            <w:b/>
            <w:i w:val="0"/>
            <w:color w:val="0077CC"/>
            <w:sz w:val="20"/>
            <w:u w:val="single"/>
          </w:rPr>
          <w:t>Statement by Senator Elizabeth Warren on Consumer Financial Protection Bureau Director Rohit Chopra Senate Banking, Housing, and Urban Affairs Committee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Sens. Rick Scott, Elizabeth Warren Warn of &quot;Culture of Corruption&quot; at the Fed, Call for Stronger Ethics Enforcement" w:history="1">
        <w:r>
          <w:rPr>
            <w:rFonts w:ascii="Arial" w:eastAsia="Arial" w:hAnsi="Arial" w:cs="Arial"/>
            <w:b/>
            <w:i w:val="0"/>
            <w:color w:val="0077CC"/>
            <w:sz w:val="20"/>
            <w:u w:val="single"/>
          </w:rPr>
          <w:t>Sens. Rick Scott, Elizabeth Warren Warn of "Culture of Corruption" at the Fed, Call for Stronger Ethics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itizens Against Government Waste Names Sen. Elizabeth Warren April 2025 Porker of the Month" w:history="1">
        <w:r>
          <w:rPr>
            <w:rFonts w:ascii="Arial" w:eastAsia="Arial" w:hAnsi="Arial" w:cs="Arial"/>
            <w:b/>
            <w:i w:val="0"/>
            <w:color w:val="0077CC"/>
            <w:sz w:val="20"/>
            <w:u w:val="single"/>
          </w:rPr>
          <w:t>Citizens Against Government Waste Names Sen. Elizabeth Warren April 2025 Porker of the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Business 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Elizabeth Warren wins third term, defeating crypto-backed opponent John Deaton" w:history="1">
        <w:r>
          <w:rPr>
            <w:rFonts w:ascii="Arial" w:eastAsia="Arial" w:hAnsi="Arial" w:cs="Arial"/>
            <w:b/>
            <w:i w:val="0"/>
            <w:color w:val="0077CC"/>
            <w:sz w:val="20"/>
            <w:u w:val="single"/>
          </w:rPr>
          <w:t>Elizabeth Warren wins third term, defeating crypto-backed opponent John Deaton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ReadWrite</w:t>
        <w:tab/>
      </w:r>
      <w:r>
        <w:rPr>
          <w:rFonts w:ascii="Arial" w:eastAsia="Arial" w:hAnsi="Arial" w:cs="Arial"/>
          <w:b w:val="0"/>
          <w:i w:val="0"/>
          <w:color w:val="000000"/>
          <w:sz w:val="20"/>
          <w:u w:val="none"/>
        </w:rPr>
        <w:t>COMPUTER SECURITY NEWS</w:t>
        <w:tab/>
      </w:r>
      <w:r>
        <w:rPr>
          <w:rFonts w:ascii="Arial" w:eastAsia="Arial" w:hAnsi="Arial" w:cs="Arial"/>
          <w:b w:val="0"/>
          <w:i w:val="0"/>
          <w:color w:val="000000"/>
          <w:sz w:val="20"/>
          <w:u w:val="none"/>
        </w:rPr>
        <w:t>Suswati Basu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Firing Jerome Powell will crash financial markets - Sen. Elizabeth Warren" w:history="1">
        <w:r>
          <w:rPr>
            <w:rFonts w:ascii="Arial" w:eastAsia="Arial" w:hAnsi="Arial" w:cs="Arial"/>
            <w:b/>
            <w:i w:val="0"/>
            <w:color w:val="0077CC"/>
            <w:sz w:val="20"/>
            <w:u w:val="single"/>
          </w:rPr>
          <w:t>Firing Jerome Powell will crash financial markets - Sen.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Cointelegraph - English</w:t>
        <w:tab/>
      </w:r>
      <w:r>
        <w:rPr>
          <w:rFonts w:ascii="Arial" w:eastAsia="Arial" w:hAnsi="Arial" w:cs="Arial"/>
          <w:b w:val="0"/>
          <w:i w:val="0"/>
          <w:color w:val="000000"/>
          <w:sz w:val="20"/>
          <w:u w:val="none"/>
        </w:rPr>
        <w:t>Cointelegraph By Vince Quill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lizabeth Warren Roasts Trump Over 'Dumbest Trade War in History' to MSNBC's Jen Psaki" w:history="1">
        <w:r>
          <w:rPr>
            <w:rFonts w:ascii="Arial" w:eastAsia="Arial" w:hAnsi="Arial" w:cs="Arial"/>
            <w:b/>
            <w:i w:val="0"/>
            <w:color w:val="0077CC"/>
            <w:sz w:val="20"/>
            <w:u w:val="single"/>
          </w:rPr>
          <w:t>Elizabeth Warren Roasts Trump Over 'Dumbest Trade War in History' to MSNBC's Jen Psaki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ay Hello To Polio!': Elizabeth Warren Warns RFK Jr. Is 'Welcoming a Return' of the Eradicated Disease" w:history="1">
        <w:r>
          <w:rPr>
            <w:rFonts w:ascii="Arial" w:eastAsia="Arial" w:hAnsi="Arial" w:cs="Arial"/>
            <w:b/>
            <w:i w:val="0"/>
            <w:color w:val="0077CC"/>
            <w:sz w:val="20"/>
            <w:u w:val="single"/>
          </w:rPr>
          <w:t>'Say Hello To Polio!': Elizabeth Warren Warns RFK Jr. Is 'Welcoming a Return' of the Eradicated Disease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arren, Blumenthal, Duckworth Ramp Up Investigation Into MOHELA's Predatory Website Terms of Use Lawmakers hit loan servicer for efforts to infringe on borrowers' legal rights Sen. Elizabeth Warren (D- MA ) News Release" w:history="1">
        <w:r>
          <w:rPr>
            <w:rFonts w:ascii="Arial" w:eastAsia="Arial" w:hAnsi="Arial" w:cs="Arial"/>
            <w:b/>
            <w:i w:val="0"/>
            <w:color w:val="0077CC"/>
            <w:sz w:val="20"/>
            <w:u w:val="single"/>
          </w:rPr>
          <w:t>Warren, Blumenthal, Duckworth Ramp Up Investigation Into MOHELA's Predatory Website Terms of Use Lawmakers hit loan servicer for efforts to infringe on borrowers' legal rights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enator Elizabeth Warren Defeats Crypto-Friendly Republican Nominee John Deaton" w:history="1">
        <w:r>
          <w:rPr>
            <w:rFonts w:ascii="Arial" w:eastAsia="Arial" w:hAnsi="Arial" w:cs="Arial"/>
            <w:b/>
            <w:i w:val="0"/>
            <w:color w:val="0077CC"/>
            <w:sz w:val="20"/>
            <w:u w:val="single"/>
          </w:rPr>
          <w:t>Senator Elizabeth Warren Defeats Crypto-Friendly Republican Nominee John Deaton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The Crypto Basic</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head of Confirmation Vote, Warren Urges Deputy Defense Secretary Nominee to Cut Ties to Company Suing the Pentagon for Billions" w:history="1">
        <w:r>
          <w:rPr>
            <w:rFonts w:ascii="Arial" w:eastAsia="Arial" w:hAnsi="Arial" w:cs="Arial"/>
            <w:b/>
            <w:i w:val="0"/>
            <w:color w:val="0077CC"/>
            <w:sz w:val="20"/>
            <w:u w:val="single"/>
          </w:rPr>
          <w:t>Ahead of Confirmation Vote, Warren Urges Deputy Defense Secretary Nominee to Cut Ties to Company Suing the Pentagon for Billions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rump's tariff flip-flopping may have been to 'manipulate markets', Senator Elizabeth Warren calls for probe" w:history="1">
        <w:r>
          <w:rPr>
            <w:rFonts w:ascii="Arial" w:eastAsia="Arial" w:hAnsi="Arial" w:cs="Arial"/>
            <w:b/>
            <w:i w:val="0"/>
            <w:color w:val="0077CC"/>
            <w:sz w:val="20"/>
            <w:u w:val="single"/>
          </w:rPr>
          <w:t>Trump's tariff flip-flopping may have been to 'manipulate markets', Senator Elizabeth Warren calls for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arren, Jacobs, Lawmakers Reintroduce Legislation Addressing Unsafe Conditions in Privatized Military Housing Private housing companies that serve military families often evade responsibility when they fail to provide adequate hou..." w:history="1">
        <w:r>
          <w:rPr>
            <w:rFonts w:ascii="Arial" w:eastAsia="Arial" w:hAnsi="Arial" w:cs="Arial"/>
            <w:b/>
            <w:i w:val="0"/>
            <w:color w:val="0077CC"/>
            <w:sz w:val="20"/>
            <w:u w:val="single"/>
          </w:rPr>
          <w:t>Warren, Jacobs, Lawmakers Reintroduce Legislation Addressing Unsafe Conditions in Privatized Military Housing Private housing companies that serve military families often evade responsibility when they fail to provide adequate hou...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RFK Jr. refused to take responsibility when Elizabeth Warren drilled him on measles vaccine in Samoa" w:history="1">
        <w:r>
          <w:rPr>
            <w:rFonts w:ascii="Arial" w:eastAsia="Arial" w:hAnsi="Arial" w:cs="Arial"/>
            <w:b/>
            <w:i w:val="0"/>
            <w:color w:val="0077CC"/>
            <w:sz w:val="20"/>
            <w:u w:val="single"/>
          </w:rPr>
          <w:t>RFK Jr. refused to take responsibility when Elizabeth Warren drilled him on measles vaccine in Samoa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Elizabeth Warren calls for Wall Street insider trading orchestrated by Donald Trump" w:history="1">
        <w:r>
          <w:rPr>
            <w:rFonts w:ascii="Arial" w:eastAsia="Arial" w:hAnsi="Arial" w:cs="Arial"/>
            <w:b/>
            <w:i w:val="0"/>
            <w:color w:val="0077CC"/>
            <w:sz w:val="20"/>
            <w:u w:val="single"/>
          </w:rPr>
          <w:t>Elizabeth Warren calls for Wall Street insider trading orchestrated by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arren Calls on Navy Secretary Nominee to Divest from Defense Contractors" w:history="1">
        <w:r>
          <w:rPr>
            <w:rFonts w:ascii="Arial" w:eastAsia="Arial" w:hAnsi="Arial" w:cs="Arial"/>
            <w:b/>
            <w:i w:val="0"/>
            <w:color w:val="0077CC"/>
            <w:sz w:val="20"/>
            <w:u w:val="single"/>
          </w:rPr>
          <w:t>Warren Calls on Navy Secretary Nominee to Divest from Defense Contractors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ens. Warren, Gallego, Senators Call for Investigation Into RealPage Algorithm Potentially Hiking Rents for Military Families, Siphoning Money From U.S. Military" w:history="1">
        <w:r>
          <w:rPr>
            <w:rFonts w:ascii="Arial" w:eastAsia="Arial" w:hAnsi="Arial" w:cs="Arial"/>
            <w:b/>
            <w:i w:val="0"/>
            <w:color w:val="0077CC"/>
            <w:sz w:val="20"/>
            <w:u w:val="single"/>
          </w:rPr>
          <w:t>Sens. Warren, Gallego, Senators Call for Investigation Into RealPage Algorithm Potentially Hiking Rents for Military Families, Siphoning Money From U.S.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arren, Huffman Renew Push to Invest in Clean Energy Bill would make historic investment to help fight the climate crisis, spark green innovation, and boost demand for American -made clean energy products Sen. Elizabeth Warren (D- MA ) News Release" w:history="1">
        <w:r>
          <w:rPr>
            <w:rFonts w:ascii="Arial" w:eastAsia="Arial" w:hAnsi="Arial" w:cs="Arial"/>
            <w:b/>
            <w:i w:val="0"/>
            <w:color w:val="0077CC"/>
            <w:sz w:val="20"/>
            <w:u w:val="single"/>
          </w:rPr>
          <w:t>Warren, Huffman Renew Push to Invest in Clean Energy Bill would make historic investment to help fight the climate crisis, spark green innovation, and boost demand for American -made clean energy products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Elizabeth Warren Defeats Pro-Crypto Republican To Hang Onto Senate Seat" w:history="1">
        <w:r>
          <w:rPr>
            <w:rFonts w:ascii="Arial" w:eastAsia="Arial" w:hAnsi="Arial" w:cs="Arial"/>
            <w:b/>
            <w:i w:val="0"/>
            <w:color w:val="0077CC"/>
            <w:sz w:val="20"/>
            <w:u w:val="single"/>
          </w:rPr>
          <w:t>Elizabeth Warren Defeats Pro-Crypto Republican To Hang Onto Senate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Terry Massey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lizabeth Warren: Meta settlement with Trump ‘looks like a bribe’" w:history="1">
        <w:r>
          <w:rPr>
            <w:rFonts w:ascii="Arial" w:eastAsia="Arial" w:hAnsi="Arial" w:cs="Arial"/>
            <w:b/>
            <w:i w:val="0"/>
            <w:color w:val="0077CC"/>
            <w:sz w:val="20"/>
            <w:u w:val="single"/>
          </w:rPr>
          <w:t>Elizabeth Warren: Meta settlement with Trump ‘looks like a bribe’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Ashleigh Fields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arren, Smith Renew Fight to Strengthen U.S. Pharmaceutical Manufacturing Capacity and End Over-Reliance on Foreign Countries for Life-Saving Drugs Sen. Elizabeth Warren (D- MA ) News Release" w:history="1">
        <w:r>
          <w:rPr>
            <w:rFonts w:ascii="Arial" w:eastAsia="Arial" w:hAnsi="Arial" w:cs="Arial"/>
            <w:b/>
            <w:i w:val="0"/>
            <w:color w:val="0077CC"/>
            <w:sz w:val="20"/>
            <w:u w:val="single"/>
          </w:rPr>
          <w:t>Warren, Smith Renew Fight to Strengthen U.S. Pharmaceutical Manufacturing Capacity and End Over-Reliance on Foreign Countries for Life-Saving Drugs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Elizabeth Warren warns of a stock-market crash if Trump can fire Jerome Powell" w:history="1">
        <w:r>
          <w:rPr>
            <w:rFonts w:ascii="Arial" w:eastAsia="Arial" w:hAnsi="Arial" w:cs="Arial"/>
            <w:b/>
            <w:i w:val="0"/>
            <w:color w:val="0077CC"/>
            <w:sz w:val="20"/>
            <w:u w:val="single"/>
          </w:rPr>
          <w:t>Elizabeth Warren warns of a stock-market crash if Trump can fire Jerome Powell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mfox@businessinsider.com (Matthew Fox)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Warren Calls on Navy Secretary Nominee to Divest from Defense Contractors" w:history="1">
        <w:r>
          <w:rPr>
            <w:rFonts w:ascii="Arial" w:eastAsia="Arial" w:hAnsi="Arial" w:cs="Arial"/>
            <w:b/>
            <w:i w:val="0"/>
            <w:color w:val="0077CC"/>
            <w:sz w:val="20"/>
            <w:u w:val="single"/>
          </w:rPr>
          <w:t>Warren Calls on Navy Secretary Nominee to Divest from Defense Contractors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lizabeth Warren Predicts There Could Be 'No Vaccines At All' Under RFK Jr. After Tense Hearing Confrontation" w:history="1">
        <w:r>
          <w:rPr>
            <w:rFonts w:ascii="Arial" w:eastAsia="Arial" w:hAnsi="Arial" w:cs="Arial"/>
            <w:b/>
            <w:i w:val="0"/>
            <w:color w:val="0077CC"/>
            <w:sz w:val="20"/>
            <w:u w:val="single"/>
          </w:rPr>
          <w:t>Elizabeth Warren Predicts There Could Be 'No Vaccines At All' Under RFK Jr. After Tense Hearing Confrontation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OpenAI's Sam Altman shares Elizabeth Warren's inquiry letter about Donald Trump inaugural fund donation" w:history="1">
        <w:r>
          <w:rPr>
            <w:rFonts w:ascii="Arial" w:eastAsia="Arial" w:hAnsi="Arial" w:cs="Arial"/>
            <w:b/>
            <w:i w:val="0"/>
            <w:color w:val="0077CC"/>
            <w:sz w:val="20"/>
            <w:u w:val="single"/>
          </w:rPr>
          <w:t>OpenAI's Sam Altman shares Elizabeth Warren's inquiry letter about Donald Trump inaugural fund donation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Warren, Gallego, Senators Call for Investigation into RealPage Algorithm Potentially Hiking Rents for Military Families, Siphoning Money from U.S. Military &quot;These findings raise significant concerns that landlords are profiteering..." w:history="1">
        <w:r>
          <w:rPr>
            <w:rFonts w:ascii="Arial" w:eastAsia="Arial" w:hAnsi="Arial" w:cs="Arial"/>
            <w:b/>
            <w:i w:val="0"/>
            <w:color w:val="0077CC"/>
            <w:sz w:val="20"/>
            <w:u w:val="single"/>
          </w:rPr>
          <w:t>Warren, Gallego, Senators Call for Investigation into RealPage Algorithm Potentially Hiking Rents for Military Families, Siphoning Money from U.S. Military "These findings raise significant concerns that landlords are profiteering...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ARREN, GALLEGO, SENATORS CALL FOR INVESTIGATION INTO REALPAGE ALGORITHM POTENTIALLY HIKING RENTS FOR MILITARY FAMILIES, SIPHONING MONEY FROM U.S. MILITARY" w:history="1">
        <w:r>
          <w:rPr>
            <w:rFonts w:ascii="Arial" w:eastAsia="Arial" w:hAnsi="Arial" w:cs="Arial"/>
            <w:b/>
            <w:i w:val="0"/>
            <w:color w:val="0077CC"/>
            <w:sz w:val="20"/>
            <w:u w:val="single"/>
          </w:rPr>
          <w:t>WARREN, GALLEGO, SENATORS CALL FOR INVESTIGATION INTO REALPAGE ALGORITHM POTENTIALLY HIKING RENTS FOR MILITARY FAMILIES, SIPHONING MONEY FROM U.S.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Warren, Huffman Reintroduce Bill to Invest $400 Billion in Clean Energy Research and Technology United States continues to lag behind other industrialized countries in public investments in research and development Sen. Elizabeth ..." w:history="1">
        <w:r>
          <w:rPr>
            <w:rFonts w:ascii="Arial" w:eastAsia="Arial" w:hAnsi="Arial" w:cs="Arial"/>
            <w:b/>
            <w:i w:val="0"/>
            <w:color w:val="0077CC"/>
            <w:sz w:val="20"/>
            <w:u w:val="single"/>
          </w:rPr>
          <w:t>Warren, Huffman Reintroduce Bill to Invest $400 Billion in Clean Energy Research and Technology United States continues to lag behind other industrialized countries in public investments in research and development Sen. Elizabeth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lizabeth Warren Cleans Up Her Calling Health Insurance CEO Killing 'A Warning' After Blowback" w:history="1">
        <w:r>
          <w:rPr>
            <w:rFonts w:ascii="Arial" w:eastAsia="Arial" w:hAnsi="Arial" w:cs="Arial"/>
            <w:b/>
            <w:i w:val="0"/>
            <w:color w:val="0077CC"/>
            <w:sz w:val="20"/>
            <w:u w:val="single"/>
          </w:rPr>
          <w:t>Elizabeth Warren Cleans Up Her Calling Health Insurance CEO Killing 'A Warning' After Blowback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arren Sounds Alarm on Inexperienced Trump Nominee to Run Nuclear Arsenal &quot;I am concerned that a leader without strong technical expertise and extensive experience could put our nuclear deterrent at risk and waste billions of doll..." w:history="1">
        <w:r>
          <w:rPr>
            <w:rFonts w:ascii="Arial" w:eastAsia="Arial" w:hAnsi="Arial" w:cs="Arial"/>
            <w:b/>
            <w:i w:val="0"/>
            <w:color w:val="0077CC"/>
            <w:sz w:val="20"/>
            <w:u w:val="single"/>
          </w:rPr>
          <w:t>Warren Sounds Alarm on Inexperienced Trump Nominee to Run Nuclear Arsenal "I am concerned that a leader without strong technical expertise and extensive experience could put our nuclear deterrent at risk and waste billions of doll...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lizabeth Warren draws crypto-backed GOP challenger" w:history="1">
        <w:r>
          <w:rPr>
            <w:rFonts w:ascii="Arial" w:eastAsia="Arial" w:hAnsi="Arial" w:cs="Arial"/>
            <w:b/>
            <w:i w:val="0"/>
            <w:color w:val="0077CC"/>
            <w:sz w:val="20"/>
            <w:u w:val="single"/>
          </w:rPr>
          <w:t>Elizabeth Warren draws crypto-backed GOP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03, 2024</w:t>
        <w:tab/>
      </w:r>
      <w:r>
        <w:rPr>
          <w:rFonts w:ascii="Arial" w:eastAsia="Arial" w:hAnsi="Arial" w:cs="Arial"/>
          <w:b w:val="0"/>
          <w:i w:val="0"/>
          <w:color w:val="000000"/>
          <w:sz w:val="20"/>
          <w:u w:val="none"/>
        </w:rPr>
        <w:t>RollCall.com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head of Confirmation Vote, Warren Urges Deputy Defense Secretary Nominee to Cut Ties to Company Suing the Pentagon for Billions" w:history="1">
        <w:r>
          <w:rPr>
            <w:rFonts w:ascii="Arial" w:eastAsia="Arial" w:hAnsi="Arial" w:cs="Arial"/>
            <w:b/>
            <w:i w:val="0"/>
            <w:color w:val="0077CC"/>
            <w:sz w:val="20"/>
            <w:u w:val="single"/>
          </w:rPr>
          <w:t>Ahead of Confirmation Vote, Warren Urges Deputy Defense Secretary Nominee to Cut Ties to Company Suing the Pentagon for Billions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TATEMENT BY SENATOR ELIZABETH WARREN ON CONSUMER FINANCIAL PROTECTION BUREAU DIRECTOR ROHIT CHOPRA" w:history="1">
        <w:r>
          <w:rPr>
            <w:rFonts w:ascii="Arial" w:eastAsia="Arial" w:hAnsi="Arial" w:cs="Arial"/>
            <w:b/>
            <w:i w:val="0"/>
            <w:color w:val="0077CC"/>
            <w:sz w:val="20"/>
            <w:u w:val="single"/>
          </w:rPr>
          <w:t>STATEMENT BY SENATOR ELIZABETH WARREN ON CONSUMER FINANCIAL PROTECTION BUREAU DIRECTOR ROHIT CHOPRA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Warren Leads Vote Series to Oppose Tax Cuts for Ultra-Wealthy Sen. Elizabeth Warren (D- MA ) News Release" w:history="1">
        <w:r>
          <w:rPr>
            <w:rFonts w:ascii="Arial" w:eastAsia="Arial" w:hAnsi="Arial" w:cs="Arial"/>
            <w:b/>
            <w:i w:val="0"/>
            <w:color w:val="0077CC"/>
            <w:sz w:val="20"/>
            <w:u w:val="single"/>
          </w:rPr>
          <w:t>Warren Leads Vote Series to Oppose Tax Cuts for Ultra-Wealthy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Gross! Abhorrent!' CNN Biden Insider Blasts Bernie Sanders, Elizabeth Warren Over CEO Murder Rants" w:history="1">
        <w:r>
          <w:rPr>
            <w:rFonts w:ascii="Arial" w:eastAsia="Arial" w:hAnsi="Arial" w:cs="Arial"/>
            <w:b/>
            <w:i w:val="0"/>
            <w:color w:val="0077CC"/>
            <w:sz w:val="20"/>
            <w:u w:val="single"/>
          </w:rPr>
          <w:t>'Gross! Abhorrent!' CNN Biden Insider Blasts Bernie Sanders, Elizabeth Warren Over CEO Murder 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rump Spox Karoline Leavitt Snubs Elizabeth Warren's 'Toothless' Elon Musk Warning With 'Pocahontas' Jibe" w:history="1">
        <w:r>
          <w:rPr>
            <w:rFonts w:ascii="Arial" w:eastAsia="Arial" w:hAnsi="Arial" w:cs="Arial"/>
            <w:b/>
            <w:i w:val="0"/>
            <w:color w:val="0077CC"/>
            <w:sz w:val="20"/>
            <w:u w:val="single"/>
          </w:rPr>
          <w:t>Trump Spox Karoline Leavitt Snubs Elizabeth Warren's 'Toothless' Elon Musk Warning With 'Pocahontas' Jibe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David Gilmour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WARREN, GALLEGO, SENATORS CALL FOR INVESTIGATION INTO REALPAGE ALGORITHM POTENTIALLY HIKING RENTS FOR MILITARY FAMILIES, SIPHONING MONEY FROM U.S. MILITARY" w:history="1">
        <w:r>
          <w:rPr>
            <w:rFonts w:ascii="Arial" w:eastAsia="Arial" w:hAnsi="Arial" w:cs="Arial"/>
            <w:b/>
            <w:i w:val="0"/>
            <w:color w:val="0077CC"/>
            <w:sz w:val="20"/>
            <w:u w:val="single"/>
          </w:rPr>
          <w:t>WARREN, GALLEGO, SENATORS CALL FOR INVESTIGATION INTO REALPAGE ALGORITHM POTENTIALLY HIKING RENTS FOR MILITARY FAMILIES, SIPHONING MONEY FROM U.S.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This is a Warning': Elizabeth Warren Says CEO Murder a Message That People Can Only 'Be Pushed So Far'" w:history="1">
        <w:r>
          <w:rPr>
            <w:rFonts w:ascii="Arial" w:eastAsia="Arial" w:hAnsi="Arial" w:cs="Arial"/>
            <w:b/>
            <w:i w:val="0"/>
            <w:color w:val="0077CC"/>
            <w:sz w:val="20"/>
            <w:u w:val="single"/>
          </w:rPr>
          <w:t>'This is a Warning': Elizabeth Warren Says CEO Murder a Message That People Can Only 'Be Pushed So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Elizabeth Warren Slams Trump Admin Over Social Security Communicating Only On X: 'Right, Because Grandma Is On X'" w:history="1">
        <w:r>
          <w:rPr>
            <w:rFonts w:ascii="Arial" w:eastAsia="Arial" w:hAnsi="Arial" w:cs="Arial"/>
            <w:b/>
            <w:i w:val="0"/>
            <w:color w:val="0077CC"/>
            <w:sz w:val="20"/>
            <w:u w:val="single"/>
          </w:rPr>
          <w:t>Elizabeth Warren Slams Trump Admin Over Social Security Communicating Only On X: 'Right, Because Grandma Is On 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Demian Bio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Elizabeth Warren's Call for More Blood" w:history="1">
        <w:r>
          <w:rPr>
            <w:rFonts w:ascii="Arial" w:eastAsia="Arial" w:hAnsi="Arial" w:cs="Arial"/>
            <w:b/>
            <w:i w:val="0"/>
            <w:color w:val="0077CC"/>
            <w:sz w:val="20"/>
            <w:u w:val="single"/>
          </w:rPr>
          <w:t>Elizabeth Warren's Call for More Blood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Moonbattery</w:t>
        <w:tab/>
      </w:r>
      <w:r>
        <w:rPr>
          <w:rFonts w:ascii="Arial" w:eastAsia="Arial" w:hAnsi="Arial" w:cs="Arial"/>
          <w:b w:val="0"/>
          <w:i w:val="0"/>
          <w:color w:val="000000"/>
          <w:sz w:val="20"/>
          <w:u w:val="none"/>
        </w:rPr>
        <w:t>Dave Blount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lizabeth Warren Asks Trump's Crypto Czar For Public Disclosure Over Potential Conflicts Of Interest" w:history="1">
        <w:r>
          <w:rPr>
            <w:rFonts w:ascii="Arial" w:eastAsia="Arial" w:hAnsi="Arial" w:cs="Arial"/>
            <w:b/>
            <w:i w:val="0"/>
            <w:color w:val="0077CC"/>
            <w:sz w:val="20"/>
            <w:u w:val="single"/>
          </w:rPr>
          <w:t>Elizabeth Warren Asks Trump's Crypto Czar For Public Disclosure Over Potential Conflicts Of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Bitcoinist.com</w:t>
        <w:tab/>
      </w:r>
      <w:r>
        <w:rPr>
          <w:rFonts w:ascii="Arial" w:eastAsia="Arial" w:hAnsi="Arial" w:cs="Arial"/>
          <w:b w:val="0"/>
          <w:i w:val="0"/>
          <w:color w:val="000000"/>
          <w:sz w:val="20"/>
          <w:u w:val="none"/>
        </w:rPr>
        <w:t>Rubmar Garcia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lizabeth Warren Demands Trump Set Up 'Conflict Of Interests' Guardrails For Elon Musk" w:history="1">
        <w:r>
          <w:rPr>
            <w:rFonts w:ascii="Arial" w:eastAsia="Arial" w:hAnsi="Arial" w:cs="Arial"/>
            <w:b/>
            <w:i w:val="0"/>
            <w:color w:val="0077CC"/>
            <w:sz w:val="20"/>
            <w:u w:val="single"/>
          </w:rPr>
          <w:t>Elizabeth Warren Demands Trump Set Up 'Conflict Of Interests' Guardrails For Elon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David Gilmour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lizabeth Warren Admits Donald Trump Is 'Exactly Right' About Debt Ceiling" w:history="1">
        <w:r>
          <w:rPr>
            <w:rFonts w:ascii="Arial" w:eastAsia="Arial" w:hAnsi="Arial" w:cs="Arial"/>
            <w:b/>
            <w:i w:val="0"/>
            <w:color w:val="0077CC"/>
            <w:sz w:val="20"/>
            <w:u w:val="single"/>
          </w:rPr>
          <w:t>Elizabeth Warren Admits Donald Trump Is 'Exactly Right' About Debt Ceiling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Aila Slisco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o, Sen. Warren didn’t say citizens shouldn’t know about government spending | Fact check" w:history="1">
        <w:r>
          <w:rPr>
            <w:rFonts w:ascii="Arial" w:eastAsia="Arial" w:hAnsi="Arial" w:cs="Arial"/>
            <w:b/>
            <w:i w:val="0"/>
            <w:color w:val="0077CC"/>
            <w:sz w:val="20"/>
            <w:u w:val="single"/>
          </w:rPr>
          <w:t>No, Sen. Warren didn’t say citizens shouldn’t know about government spending | Fact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Chris Mueller,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p. Sara Jacobs, Sen. Elizabeth Warren Introduce Bipartisan, Bicameral Bill to Improve Privatized Military Housing" w:history="1">
        <w:r>
          <w:rPr>
            <w:rFonts w:ascii="Arial" w:eastAsia="Arial" w:hAnsi="Arial" w:cs="Arial"/>
            <w:b/>
            <w:i w:val="0"/>
            <w:color w:val="0077CC"/>
            <w:sz w:val="20"/>
            <w:u w:val="single"/>
          </w:rPr>
          <w:t>Rep. Sara Jacobs, Sen. Elizabeth Warren Introduce Bipartisan, Bicameral Bill to Improve Privatized Military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Winklevoss twins donate $1M to challenge Elizabeth Warren" w:history="1">
        <w:r>
          <w:rPr>
            <w:rFonts w:ascii="Arial" w:eastAsia="Arial" w:hAnsi="Arial" w:cs="Arial"/>
            <w:b/>
            <w:i w:val="0"/>
            <w:color w:val="0077CC"/>
            <w:sz w:val="20"/>
            <w:u w:val="single"/>
          </w:rPr>
          <w:t>Winklevoss twins donate $1M to challenge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19, 2024</w:t>
        <w:tab/>
      </w:r>
      <w:r>
        <w:rPr>
          <w:rFonts w:ascii="Arial" w:eastAsia="Arial" w:hAnsi="Arial" w:cs="Arial"/>
          <w:b w:val="0"/>
          <w:i w:val="0"/>
          <w:color w:val="000000"/>
          <w:sz w:val="20"/>
          <w:u w:val="none"/>
        </w:rPr>
        <w:t>ReadWrite</w:t>
        <w:tab/>
      </w:r>
      <w:r>
        <w:rPr>
          <w:rFonts w:ascii="Arial" w:eastAsia="Arial" w:hAnsi="Arial" w:cs="Arial"/>
          <w:b w:val="0"/>
          <w:i w:val="0"/>
          <w:color w:val="000000"/>
          <w:sz w:val="20"/>
          <w:u w:val="none"/>
        </w:rPr>
        <w:t>Radek Zielinski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After Request from Warren and Senators, Government Watchdog Opens Investigation into How Trump s Purge of Workers Harms Americans Health and Safety" w:history="1">
        <w:r>
          <w:rPr>
            <w:rFonts w:ascii="Arial" w:eastAsia="Arial" w:hAnsi="Arial" w:cs="Arial"/>
            <w:b/>
            <w:i w:val="0"/>
            <w:color w:val="0077CC"/>
            <w:sz w:val="20"/>
            <w:u w:val="single"/>
          </w:rPr>
          <w:t>After Request from Warren and Senators, Government Watchdog Opens Investigation into How Trump s Purge of Workers Harms Americans Health and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Winklevoss twins donate $1M to challenge Elizabeth Warren" w:history="1">
        <w:r>
          <w:rPr>
            <w:rFonts w:ascii="Arial" w:eastAsia="Arial" w:hAnsi="Arial" w:cs="Arial"/>
            <w:b/>
            <w:i w:val="0"/>
            <w:color w:val="0077CC"/>
            <w:sz w:val="20"/>
            <w:u w:val="single"/>
          </w:rPr>
          <w:t>Winklevoss twins donate $1M to challenge Elizabeth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19,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Dana Perino brutally slaps down Elizabeth Warren's moaning about 'unelected' Elon Musk" w:history="1">
        <w:r>
          <w:rPr>
            <w:rFonts w:ascii="Arial" w:eastAsia="Arial" w:hAnsi="Arial" w:cs="Arial"/>
            <w:b/>
            <w:i w:val="0"/>
            <w:color w:val="0077CC"/>
            <w:sz w:val="20"/>
            <w:u w:val="single"/>
          </w:rPr>
          <w:t>Dana Perino brutally slaps down Elizabeth Warren's moaning about 'unelected' Elon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Charlie Spiering, Senior Political Reporter, Washington, Dc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Warren, Kelly, Murphy, King Lead Vote Series to Oppose Tax Cuts for Ultra-Wealthy and Billionaire Corporations Sen. Elizabeth Warren (D- MA ) News Release" w:history="1">
        <w:r>
          <w:rPr>
            <w:rFonts w:ascii="Arial" w:eastAsia="Arial" w:hAnsi="Arial" w:cs="Arial"/>
            <w:b/>
            <w:i w:val="0"/>
            <w:color w:val="0077CC"/>
            <w:sz w:val="20"/>
            <w:u w:val="single"/>
          </w:rPr>
          <w:t>Warren, Kelly, Murphy, King Lead Vote Series to Oppose Tax Cuts for Ultra-Wealthy and Billionaire Corporations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Elizabeth Warren Net Worth: What's Behind The Numbers?" w:history="1">
        <w:r>
          <w:rPr>
            <w:rFonts w:ascii="Arial" w:eastAsia="Arial" w:hAnsi="Arial" w:cs="Arial"/>
            <w:b/>
            <w:i w:val="0"/>
            <w:color w:val="0077CC"/>
            <w:sz w:val="20"/>
            <w:u w:val="single"/>
          </w:rPr>
          <w:t>Elizabeth Warren Net Worth: What's Behind The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arren, Markey Renew Push to Tackle Air Traffic Noise and Pollution in Boston Communities Sen. Elizabeth Warren (D- MA ) News Release" w:history="1">
        <w:r>
          <w:rPr>
            <w:rFonts w:ascii="Arial" w:eastAsia="Arial" w:hAnsi="Arial" w:cs="Arial"/>
            <w:b/>
            <w:i w:val="0"/>
            <w:color w:val="0077CC"/>
            <w:sz w:val="20"/>
            <w:u w:val="single"/>
          </w:rPr>
          <w:t>Warren, Markey Renew Push to Tackle Air Traffic Noise and Pollution in Boston Communities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17,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Elizabeth Warren Claims Trump's Threats to Take Foreign Territory Are a Distraction From His Embattled Nominees" w:history="1">
        <w:r>
          <w:rPr>
            <w:rFonts w:ascii="Arial" w:eastAsia="Arial" w:hAnsi="Arial" w:cs="Arial"/>
            <w:b/>
            <w:i w:val="0"/>
            <w:color w:val="0077CC"/>
            <w:sz w:val="20"/>
            <w:u w:val="single"/>
          </w:rPr>
          <w:t>Elizabeth Warren Claims Trump's Threats to Take Foreign Territory Are a Distraction From His Embattled Nominees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Elizabeth Warren Says Trump Is Already Breaking One Law: 'I Would Know Because I Wrote The Law'" w:history="1">
        <w:r>
          <w:rPr>
            <w:rFonts w:ascii="Arial" w:eastAsia="Arial" w:hAnsi="Arial" w:cs="Arial"/>
            <w:b/>
            <w:i w:val="0"/>
            <w:color w:val="0077CC"/>
            <w:sz w:val="20"/>
            <w:u w:val="single"/>
          </w:rPr>
          <w:t>Elizabeth Warren Says Trump Is Already Breaking One Law: 'I Would Know Because I Wrote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Carla St. Louis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Elizabeth Warren Slams Elon Musk As A 'Bank Robber' For Taking Apart CFPB" w:history="1">
        <w:r>
          <w:rPr>
            <w:rFonts w:ascii="Arial" w:eastAsia="Arial" w:hAnsi="Arial" w:cs="Arial"/>
            <w:b/>
            <w:i w:val="0"/>
            <w:color w:val="0077CC"/>
            <w:sz w:val="20"/>
            <w:u w:val="single"/>
          </w:rPr>
          <w:t>Elizabeth Warren Slams Elon Musk As A 'Bank Robber' For Taking Apart CFPB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Have Some Shame': Chris Cuomo Unloads On Elizabeth Warren For Attacking RFK Jr. Despite Her 'History Of Fudging'" w:history="1">
        <w:r>
          <w:rPr>
            <w:rFonts w:ascii="Arial" w:eastAsia="Arial" w:hAnsi="Arial" w:cs="Arial"/>
            <w:b/>
            <w:i w:val="0"/>
            <w:color w:val="0077CC"/>
            <w:sz w:val="20"/>
            <w:u w:val="single"/>
          </w:rPr>
          <w:t>'Have Some Shame': Chris Cuomo Unloads On Elizabeth Warren For Attacking RFK Jr. Despite Her 'History Of Fudging'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Jason Cohen Contributor jasoncohen@dcnf.org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Warren, Jacobs, Lawmakers Introduce Bill to Protect Military Families from Abusive Non-Disclosure Agreements Privatized military housing companies continue to use NDAs to silence military families Sen. Elizabeth Warren (D- MA ) News Release" w:history="1">
        <w:r>
          <w:rPr>
            <w:rFonts w:ascii="Arial" w:eastAsia="Arial" w:hAnsi="Arial" w:cs="Arial"/>
            <w:b/>
            <w:i w:val="0"/>
            <w:color w:val="0077CC"/>
            <w:sz w:val="20"/>
            <w:u w:val="single"/>
          </w:rPr>
          <w:t>Warren, Jacobs, Lawmakers Introduce Bill to Protect Military Families from Abusive Non-Disclosure Agreements Privatized military housing companies continue to use NDAs to silence military families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27,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arren, Rubio Renew Push to Investigate the Effects of Foreign Investment on U.S. Pharmaceutical Supply Chains U.S. risks extreme vulnerability to supply chain disruptions for critical drugs. Sen. Elizabeth Warren (D- MA ) News Release" w:history="1">
        <w:r>
          <w:rPr>
            <w:rFonts w:ascii="Arial" w:eastAsia="Arial" w:hAnsi="Arial" w:cs="Arial"/>
            <w:b/>
            <w:i w:val="0"/>
            <w:color w:val="0077CC"/>
            <w:sz w:val="20"/>
            <w:u w:val="single"/>
          </w:rPr>
          <w:t>Warren, Rubio Renew Push to Investigate the Effects of Foreign Investment on U.S. Pharmaceutical Supply Chains U.S. risks extreme vulnerability to supply chain disruptions for critical drugs.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Warren Launches New Campaign to &quot;Save Our Schools&quot; Sen. Elizabeth Warren (D- MA ) News Release" w:history="1">
        <w:r>
          <w:rPr>
            <w:rFonts w:ascii="Arial" w:eastAsia="Arial" w:hAnsi="Arial" w:cs="Arial"/>
            <w:b/>
            <w:i w:val="0"/>
            <w:color w:val="0077CC"/>
            <w:sz w:val="20"/>
            <w:u w:val="single"/>
          </w:rPr>
          <w:t>Warren Launches New Campaign to "Save Our Schools"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t Treasury, Warren Blasts Elon Musk's Government Power Grab Sen. Elizabeth Warren (D- MA ) News Release" w:history="1">
        <w:r>
          <w:rPr>
            <w:rFonts w:ascii="Arial" w:eastAsia="Arial" w:hAnsi="Arial" w:cs="Arial"/>
            <w:b/>
            <w:i w:val="0"/>
            <w:color w:val="0077CC"/>
            <w:sz w:val="20"/>
            <w:u w:val="single"/>
          </w:rPr>
          <w:t>At Treasury, Warren Blasts Elon Musk's Government Power Grab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Why Donald Trump called Massachusetts senator Elizabeth Warren ‘Pocahontas’ during US Congress address" w:history="1">
        <w:r>
          <w:rPr>
            <w:rFonts w:ascii="Arial" w:eastAsia="Arial" w:hAnsi="Arial" w:cs="Arial"/>
            <w:b/>
            <w:i w:val="0"/>
            <w:color w:val="0077CC"/>
            <w:sz w:val="20"/>
            <w:u w:val="single"/>
          </w:rPr>
          <w:t>Why Donald Trump called Massachusetts senator Elizabeth Warren ‘Pocahontas’ during US Congress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Ahead of Dr. Oz's Confirmation, Senators Urge Crackdown on Private Medicare Insurers that Scam Patients, Price Gouge Taxpayers Senators call for ending contracts, limiting enrollment for Medicare Advantage insurers that defraud se..." w:history="1">
        <w:r>
          <w:rPr>
            <w:rFonts w:ascii="Arial" w:eastAsia="Arial" w:hAnsi="Arial" w:cs="Arial"/>
            <w:b/>
            <w:i w:val="0"/>
            <w:color w:val="0077CC"/>
            <w:sz w:val="20"/>
            <w:u w:val="single"/>
          </w:rPr>
          <w:t>Ahead of Dr. Oz's Confirmation, Senators Urge Crackdown on Private Medicare Insurers that Scam Patients, Price Gouge Taxpayers Senators call for ending contracts, limiting enrollment for Medicare Advantage insurers that defraud 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Elizabeth Warren wins third term" w:history="1">
        <w:r>
          <w:rPr>
            <w:rFonts w:ascii="Arial" w:eastAsia="Arial" w:hAnsi="Arial" w:cs="Arial"/>
            <w:b/>
            <w:i w:val="0"/>
            <w:color w:val="0077CC"/>
            <w:sz w:val="20"/>
            <w:u w:val="single"/>
          </w:rPr>
          <w:t>Elizabeth Warren wins third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Mike Deehan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arren, Wyden Sound Alarm Over DOGE Access to Legally-Protected Taxpayer Data" w:history="1">
        <w:r>
          <w:rPr>
            <w:rFonts w:ascii="Arial" w:eastAsia="Arial" w:hAnsi="Arial" w:cs="Arial"/>
            <w:b/>
            <w:i w:val="0"/>
            <w:color w:val="0077CC"/>
            <w:sz w:val="20"/>
            <w:u w:val="single"/>
          </w:rPr>
          <w:t>Warren, Wyden Sound Alarm Over DOGE Access to Legally-Protected Taxpayer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Elizabeth Warren backs Trump call to eliminate debt ceiling" w:history="1">
        <w:r>
          <w:rPr>
            <w:rFonts w:ascii="Arial" w:eastAsia="Arial" w:hAnsi="Arial" w:cs="Arial"/>
            <w:b/>
            <w:i w:val="0"/>
            <w:color w:val="0077CC"/>
            <w:sz w:val="20"/>
            <w:u w:val="single"/>
          </w:rPr>
          <w:t>Elizabeth Warren backs Trump call to eliminate debt ceiling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TheHill.com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Elizabeth Warren Questions Robert F. Kennedy Jr. On 'Dangerous Views,' Pot Legalization Timeline As His Senate Hearing Stalls" w:history="1">
        <w:r>
          <w:rPr>
            <w:rFonts w:ascii="Arial" w:eastAsia="Arial" w:hAnsi="Arial" w:cs="Arial"/>
            <w:b/>
            <w:i w:val="0"/>
            <w:color w:val="0077CC"/>
            <w:sz w:val="20"/>
            <w:u w:val="single"/>
          </w:rPr>
          <w:t>Elizabeth Warren Questions Robert F. Kennedy Jr. On 'Dangerous Views,' Pot Legalization Timeline As His Senate Hearing Stalls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ILLEGAL DRUGS NEWS</w:t>
        <w:tab/>
      </w:r>
      <w:r>
        <w:rPr>
          <w:rFonts w:ascii="Arial" w:eastAsia="Arial" w:hAnsi="Arial" w:cs="Arial"/>
          <w:b w:val="0"/>
          <w:i w:val="0"/>
          <w:color w:val="000000"/>
          <w:sz w:val="20"/>
          <w:u w:val="none"/>
        </w:rPr>
        <w:t>Maureen Meehan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Elizabeth Warren vs. RFK Jr." w:history="1">
        <w:r>
          <w:rPr>
            <w:rFonts w:ascii="Arial" w:eastAsia="Arial" w:hAnsi="Arial" w:cs="Arial"/>
            <w:b/>
            <w:i w:val="0"/>
            <w:color w:val="0077CC"/>
            <w:sz w:val="20"/>
            <w:u w:val="single"/>
          </w:rPr>
          <w:t>Elizabeth Warren vs. RFK Jr.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Mike Deehan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arren, Hawley, Merkley Push Automakers on Their Opposition to Car Owners' Right to Repair Their Own Vehicles Bipartisan Letter Criticizes Auto Industry Fearmongering Sen. Elizabeth Warren (D- MA ) News Release" w:history="1">
        <w:r>
          <w:rPr>
            <w:rFonts w:ascii="Arial" w:eastAsia="Arial" w:hAnsi="Arial" w:cs="Arial"/>
            <w:b/>
            <w:i w:val="0"/>
            <w:color w:val="0077CC"/>
            <w:sz w:val="20"/>
            <w:u w:val="single"/>
          </w:rPr>
          <w:t>Warren, Hawley, Merkley Push Automakers on Their Opposition to Car Owners' Right to Repair Their Own Vehicles Bipartisan Letter Criticizes Auto Industry Fearmongering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Elizabeth Warren's new war with the White House" w:history="1">
        <w:r>
          <w:rPr>
            <w:rFonts w:ascii="Arial" w:eastAsia="Arial" w:hAnsi="Arial" w:cs="Arial"/>
            <w:b/>
            <w:i w:val="0"/>
            <w:color w:val="0077CC"/>
            <w:sz w:val="20"/>
            <w:u w:val="single"/>
          </w:rPr>
          <w:t>Elizabeth Warren's new war with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Mike Deehan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arren, Wyden Sound Alarm Over DOGE Access to Legally-Protected Taxpayer Data" w:history="1">
        <w:r>
          <w:rPr>
            <w:rFonts w:ascii="Arial" w:eastAsia="Arial" w:hAnsi="Arial" w:cs="Arial"/>
            <w:b/>
            <w:i w:val="0"/>
            <w:color w:val="0077CC"/>
            <w:sz w:val="20"/>
            <w:u w:val="single"/>
          </w:rPr>
          <w:t>Warren, Wyden Sound Alarm Over DOGE Access to Legally-Protected Taxpayer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Elizabeth Warren Questions Trump's SEC Pick Paul Atkins On FTX Ties, TRUMP Memecoin Conflict Of Interest" w:history="1">
        <w:r>
          <w:rPr>
            <w:rFonts w:ascii="Arial" w:eastAsia="Arial" w:hAnsi="Arial" w:cs="Arial"/>
            <w:b/>
            <w:i w:val="0"/>
            <w:color w:val="0077CC"/>
            <w:sz w:val="20"/>
            <w:u w:val="single"/>
          </w:rPr>
          <w:t>Elizabeth Warren Questions Trump's SEC Pick Paul Atkins On FTX Ties, TRUMP Memecoin Conflict Of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Aniket Verma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Elizabeth Warren has a warning about America 's banking system under Trump" w:history="1">
        <w:r>
          <w:rPr>
            <w:rFonts w:ascii="Arial" w:eastAsia="Arial" w:hAnsi="Arial" w:cs="Arial"/>
            <w:b/>
            <w:i w:val="0"/>
            <w:color w:val="0077CC"/>
            <w:sz w:val="20"/>
            <w:u w:val="single"/>
          </w:rPr>
          <w:t>Elizabeth Warren has a warning about America 's banking system under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Quartz</w:t>
        <w:tab/>
      </w:r>
      <w:r>
        <w:rPr>
          <w:rFonts w:ascii="Arial" w:eastAsia="Arial" w:hAnsi="Arial" w:cs="Arial"/>
          <w:b w:val="0"/>
          <w:i w:val="0"/>
          <w:color w:val="000000"/>
          <w:sz w:val="20"/>
          <w:u w:val="none"/>
        </w:rPr>
        <w:t>BANKING NEWS &amp; US NEWS</w:t>
        <w:tab/>
      </w:r>
      <w:r>
        <w:rPr>
          <w:rFonts w:ascii="Arial" w:eastAsia="Arial" w:hAnsi="Arial" w:cs="Arial"/>
          <w:b w:val="0"/>
          <w:i w:val="0"/>
          <w:color w:val="000000"/>
          <w:sz w:val="20"/>
          <w:u w:val="none"/>
        </w:rPr>
        <w:t>Ben Kesslen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trong candidate': Elizabeth Warren signals she could support Donald Trump's labor secretary pick" w:history="1">
        <w:r>
          <w:rPr>
            <w:rFonts w:ascii="Arial" w:eastAsia="Arial" w:hAnsi="Arial" w:cs="Arial"/>
            <w:b/>
            <w:i w:val="0"/>
            <w:color w:val="0077CC"/>
            <w:sz w:val="20"/>
            <w:u w:val="single"/>
          </w:rPr>
          <w:t>'Strong candidate': Elizabeth Warren signals she could support Donald Trump's labor secretary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Warren, Blackburn Renew Bipartisan Push to Honor Women that Volunteered in World War II Despite social stigmas and adverse public opinion, hundreds of thousands of women enlisted in volunteer services to contribute to war efforts ..." w:history="1">
        <w:r>
          <w:rPr>
            <w:rFonts w:ascii="Arial" w:eastAsia="Arial" w:hAnsi="Arial" w:cs="Arial"/>
            <w:b/>
            <w:i w:val="0"/>
            <w:color w:val="0077CC"/>
            <w:sz w:val="20"/>
            <w:u w:val="single"/>
          </w:rPr>
          <w:t>Warren, Blackburn Renew Bipartisan Push to Honor Women that Volunteered in World War II Despite social stigmas and adverse public opinion, hundreds of thousands of women enlisted in volunteer services to contribute to war efforts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27,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arren, Lawmakers to Hegseth: Ending DoD Climate Change Programs Threatens National Security, Puts American Lives and Billions of Taxpayer Dollars at Risk &quot;As Secretary of Defense, your first duty is to the United States and the S..." w:history="1">
        <w:r>
          <w:rPr>
            <w:rFonts w:ascii="Arial" w:eastAsia="Arial" w:hAnsi="Arial" w:cs="Arial"/>
            <w:b/>
            <w:i w:val="0"/>
            <w:color w:val="0077CC"/>
            <w:sz w:val="20"/>
            <w:u w:val="single"/>
          </w:rPr>
          <w:t>Warren, Lawmakers to Hegseth: Ending DoD Climate Change Programs Threatens National Security, Puts American Lives and Billions of Taxpayer Dollars at Risk "As Secretary of Defense, your first duty is to the United States and the 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What Is Going On?' CNN Anchor Stunned Joe Rogan and Elizabeth Warren 'Sound The Same' On CEO Murder" w:history="1">
        <w:r>
          <w:rPr>
            <w:rFonts w:ascii="Arial" w:eastAsia="Arial" w:hAnsi="Arial" w:cs="Arial"/>
            <w:b/>
            <w:i w:val="0"/>
            <w:color w:val="0077CC"/>
            <w:sz w:val="20"/>
            <w:u w:val="single"/>
          </w:rPr>
          <w:t>'What Is Going On?' CNN Anchor Stunned Joe Rogan and Elizabeth Warren 'Sound The Same' On CEO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Warren Celebrates 5 New Zero-Emission School Buses for Worcester Public Schools Sen. Elizabeth Warren (D- MA ) News Release" w:history="1">
        <w:r>
          <w:rPr>
            <w:rFonts w:ascii="Arial" w:eastAsia="Arial" w:hAnsi="Arial" w:cs="Arial"/>
            <w:b/>
            <w:i w:val="0"/>
            <w:color w:val="0077CC"/>
            <w:sz w:val="20"/>
            <w:u w:val="single"/>
          </w:rPr>
          <w:t>Warren Celebrates 5 New Zero-Emission School Buses for Worcester Public Schools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22,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Warren Remarks on RFK Jr. Committee Vote Sen. Elizabeth Warren (D- MA ) News Release" w:history="1">
        <w:r>
          <w:rPr>
            <w:rFonts w:ascii="Arial" w:eastAsia="Arial" w:hAnsi="Arial" w:cs="Arial"/>
            <w:b/>
            <w:i w:val="0"/>
            <w:color w:val="0077CC"/>
            <w:sz w:val="20"/>
            <w:u w:val="single"/>
          </w:rPr>
          <w:t>Warren Remarks on RFK Jr. Committee Vote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arren, Huffman Renew Push to Invest in Clean Energy" w:history="1">
        <w:r>
          <w:rPr>
            <w:rFonts w:ascii="Arial" w:eastAsia="Arial" w:hAnsi="Arial" w:cs="Arial"/>
            <w:b/>
            <w:i w:val="0"/>
            <w:color w:val="0077CC"/>
            <w:sz w:val="20"/>
            <w:u w:val="single"/>
          </w:rPr>
          <w:t>Warren, Huffman Renew Push to Invest in Clean Energy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Warren, Clyburn, Lawmakers to Newly Confirmed Education Secretary: Penalize MOHELA for Poor Performance" w:history="1">
        <w:r>
          <w:rPr>
            <w:rFonts w:ascii="Arial" w:eastAsia="Arial" w:hAnsi="Arial" w:cs="Arial"/>
            <w:b/>
            <w:i w:val="0"/>
            <w:color w:val="0077CC"/>
            <w:sz w:val="20"/>
            <w:u w:val="single"/>
          </w:rPr>
          <w:t>Warren, Clyburn, Lawmakers to Newly Confirmed Education Secretary: Penalize MOHELA for Poor 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Elizabeth Warren lays out 3 things on the line for student-loan borrowers ahead of Trump's Education Department pick facing Congress" w:history="1">
        <w:r>
          <w:rPr>
            <w:rFonts w:ascii="Arial" w:eastAsia="Arial" w:hAnsi="Arial" w:cs="Arial"/>
            <w:b/>
            <w:i w:val="0"/>
            <w:color w:val="0077CC"/>
            <w:sz w:val="20"/>
            <w:u w:val="single"/>
          </w:rPr>
          <w:t>Elizabeth Warren lays out 3 things on the line for student-loan borrowers ahead of Trump's Education Department pick facing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asheffey@businessinsider.com (Ayelet Sheffey)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EN. ELIZABETH WARREN (D- MASS. ) IS INTERVIEWED ON STATE OF THE UNION" w:history="1">
        <w:r>
          <w:rPr>
            <w:rFonts w:ascii="Arial" w:eastAsia="Arial" w:hAnsi="Arial" w:cs="Arial"/>
            <w:b/>
            <w:i w:val="0"/>
            <w:color w:val="0077CC"/>
            <w:sz w:val="20"/>
            <w:u w:val="single"/>
          </w:rPr>
          <w:t>SEN. ELIZABETH WARREN (D- MASS. ) IS INTERVIEWED ON STATE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lizabeth Warren calls out Musk hypocrisy as Trump repeats 'Pocahontas' jab" w:history="1">
        <w:r>
          <w:rPr>
            <w:rFonts w:ascii="Arial" w:eastAsia="Arial" w:hAnsi="Arial" w:cs="Arial"/>
            <w:b/>
            <w:i w:val="0"/>
            <w:color w:val="0077CC"/>
            <w:sz w:val="20"/>
            <w:u w:val="single"/>
          </w:rPr>
          <w:t>Elizabeth Warren calls out Musk hypocrisy as Trump repeats 'Pocahontas' jab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Indy100.com</w:t>
        <w:tab/>
      </w:r>
      <w:r>
        <w:rPr>
          <w:rFonts w:ascii="Arial" w:eastAsia="Arial" w:hAnsi="Arial" w:cs="Arial"/>
          <w:b w:val="0"/>
          <w:i w:val="0"/>
          <w:color w:val="000000"/>
          <w:sz w:val="20"/>
          <w:u w:val="none"/>
        </w:rPr>
        <w:t>Liam O'Dell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Elizabeth Warren Urges Trump to Instill Safeguards to Address 'Key Corruption Risks' As Concern About Tech Billionaires' Roles in Government Mounts: Report" w:history="1">
        <w:r>
          <w:rPr>
            <w:rFonts w:ascii="Arial" w:eastAsia="Arial" w:hAnsi="Arial" w:cs="Arial"/>
            <w:b/>
            <w:i w:val="0"/>
            <w:color w:val="0077CC"/>
            <w:sz w:val="20"/>
            <w:u w:val="single"/>
          </w:rPr>
          <w:t>Elizabeth Warren Urges Trump to Instill Safeguards to Address 'Key Corruption Risks' As Concern About Tech Billionaires' Roles in Government Mounts: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Morgan Music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Statement by Senator Warren on Trump Administration Approving Capital One-Discover Merger" w:history="1">
        <w:r>
          <w:rPr>
            <w:rFonts w:ascii="Arial" w:eastAsia="Arial" w:hAnsi="Arial" w:cs="Arial"/>
            <w:b/>
            <w:i w:val="0"/>
            <w:color w:val="0077CC"/>
            <w:sz w:val="20"/>
            <w:u w:val="single"/>
          </w:rPr>
          <w:t>Statement by Senator Warren on Trump Administration Approving Capital One-Discover Merger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lizabeth Warren Slams Trump's Tariff Policy As Markets Tank, Retirement Accounts Suffer And Americans Panic: 'Republicans Just Need To Grow A Spine'" w:history="1">
        <w:r>
          <w:rPr>
            <w:rFonts w:ascii="Arial" w:eastAsia="Arial" w:hAnsi="Arial" w:cs="Arial"/>
            <w:b/>
            <w:i w:val="0"/>
            <w:color w:val="0077CC"/>
            <w:sz w:val="20"/>
            <w:u w:val="single"/>
          </w:rPr>
          <w:t>Elizabeth Warren Slams Trump's Tariff Policy As Markets Tank, Retirement Accounts Suffer And Americans Panic: 'Republicans Just Need To Grow A Spine'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Kaustubh Bagalkote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Elizabeth Warren says Trump, Musk, and DOGE are aiding the wealthy to cheat on their taxes" w:history="1">
        <w:r>
          <w:rPr>
            <w:rFonts w:ascii="Arial" w:eastAsia="Arial" w:hAnsi="Arial" w:cs="Arial"/>
            <w:b/>
            <w:i w:val="0"/>
            <w:color w:val="0077CC"/>
            <w:sz w:val="20"/>
            <w:u w:val="single"/>
          </w:rPr>
          <w:t>Elizabeth Warren says Trump, Musk, and DOGE are aiding the wealthy to cheat on their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Rep. Sara Jacobs, Sen. Elizabeth Warren Introduce Bipartisan, Bicameral Bill to Improve Privatized Military Housing Rep. Sara Josephine Jacobs (D- CA ) News Release" w:history="1">
        <w:r>
          <w:rPr>
            <w:rFonts w:ascii="Arial" w:eastAsia="Arial" w:hAnsi="Arial" w:cs="Arial"/>
            <w:b/>
            <w:i w:val="0"/>
            <w:color w:val="0077CC"/>
            <w:sz w:val="20"/>
            <w:u w:val="single"/>
          </w:rPr>
          <w:t>Rep. Sara Jacobs, Sen. Elizabeth Warren Introduce Bipartisan, Bicameral Bill to Improve Privatized Military Housing Rep. Sara Josephine Jacobs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enator Elizabeth Warren questions SEC chair nominee Paul Atkins" w:history="1">
        <w:r>
          <w:rPr>
            <w:rFonts w:ascii="Arial" w:eastAsia="Arial" w:hAnsi="Arial" w:cs="Arial"/>
            <w:b/>
            <w:i w:val="0"/>
            <w:color w:val="0077CC"/>
            <w:sz w:val="20"/>
            <w:u w:val="single"/>
          </w:rPr>
          <w:t>Senator Elizabeth Warren questions SEC chair nominee Paul Atkins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r:id="rId5" w:anchor="Bookmark_134" w:history="1">
        <w:r>
          <w:rPr>
            <w:rFonts w:ascii="Arial" w:eastAsia="Arial" w:hAnsi="Arial" w:cs="Arial"/>
            <w:b/>
            <w:i w:val="0"/>
            <w:color w:val="0077CC"/>
            <w:sz w:val="20"/>
            <w:u w:val="single"/>
          </w:rPr>
          <w:t>“This Is a Warning”: Elizabeth Warren Reacts to UHC Shooting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The New Republic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Elizabeth Warren Goes Off On Trump In Blistering DNC Speech - Finishes With Brutal Couch Reference" w:history="1">
        <w:r>
          <w:rPr>
            <w:rFonts w:ascii="Arial" w:eastAsia="Arial" w:hAnsi="Arial" w:cs="Arial"/>
            <w:b/>
            <w:i w:val="0"/>
            <w:color w:val="0077CC"/>
            <w:sz w:val="20"/>
            <w:u w:val="single"/>
          </w:rPr>
          <w:t>Elizabeth Warren Goes Off On Trump In Blistering DNC Speech - Finishes With Brutal Couch Reference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en. Elizabeth Warren presses Trump Crypto Czar for portfolio transparency ahead of White House Crypto Summit" w:history="1">
        <w:r>
          <w:rPr>
            <w:rFonts w:ascii="Arial" w:eastAsia="Arial" w:hAnsi="Arial" w:cs="Arial"/>
            <w:b/>
            <w:i w:val="0"/>
            <w:color w:val="0077CC"/>
            <w:sz w:val="20"/>
            <w:u w:val="single"/>
          </w:rPr>
          <w:t>Sen. Elizabeth Warren presses Trump Crypto Czar for portfolio transparency ahead of White House Crypto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arren, Huffman Renew Push to Invest in Clean Energy" w:history="1">
        <w:r>
          <w:rPr>
            <w:rFonts w:ascii="Arial" w:eastAsia="Arial" w:hAnsi="Arial" w:cs="Arial"/>
            <w:b/>
            <w:i w:val="0"/>
            <w:color w:val="0077CC"/>
            <w:sz w:val="20"/>
            <w:u w:val="single"/>
          </w:rPr>
          <w:t>Warren, Huffman Renew Push to Invest in Clean Energy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Warren, Huffman Reintroduce Bill to Invest $400 Billion in Clean Energy Research and Technology" w:history="1">
        <w:r>
          <w:rPr>
            <w:rFonts w:ascii="Arial" w:eastAsia="Arial" w:hAnsi="Arial" w:cs="Arial"/>
            <w:b/>
            <w:i w:val="0"/>
            <w:color w:val="0077CC"/>
            <w:sz w:val="20"/>
            <w:u w:val="single"/>
          </w:rPr>
          <w:t>Warren, Huffman Reintroduce Bill to Invest $400 Billion in Clean Energy Research and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Warren, Jacobs, Lawmakers Reintroduce Legislation Addressing Unsafe Conditions in Privatized Military Housing" w:history="1">
        <w:r>
          <w:rPr>
            <w:rFonts w:ascii="Arial" w:eastAsia="Arial" w:hAnsi="Arial" w:cs="Arial"/>
            <w:b/>
            <w:i w:val="0"/>
            <w:color w:val="0077CC"/>
            <w:sz w:val="20"/>
            <w:u w:val="single"/>
          </w:rPr>
          <w:t>Warren, Jacobs, Lawmakers Reintroduce Legislation Addressing Unsafe Conditions in Privatized Military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ARREN, HUFFMAN REINTRODUCE BILL TO INVEST $400 BILLION IN CLEAN ENERGY RESEARCH AND TECHNOLOGY" w:history="1">
        <w:r>
          <w:rPr>
            <w:rFonts w:ascii="Arial" w:eastAsia="Arial" w:hAnsi="Arial" w:cs="Arial"/>
            <w:b/>
            <w:i w:val="0"/>
            <w:color w:val="0077CC"/>
            <w:sz w:val="20"/>
            <w:u w:val="single"/>
          </w:rPr>
          <w:t>WARREN, HUFFMAN REINTRODUCE BILL TO INVEST $400 BILLION IN CLEAN ENERGY RESEARCH AND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enator Elizabeth Warren says foreign crypto miners are a threat to national security" w:history="1">
        <w:r>
          <w:rPr>
            <w:rFonts w:ascii="Arial" w:eastAsia="Arial" w:hAnsi="Arial" w:cs="Arial"/>
            <w:b/>
            <w:i w:val="0"/>
            <w:color w:val="0077CC"/>
            <w:sz w:val="20"/>
            <w:u w:val="single"/>
          </w:rPr>
          <w:t>Senator Elizabeth Warren says foreign crypto miners are a threat to national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26,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Warren, Blumenthal, Duckworth Ramp Up Investigation Into MOHELA s Predatory Website Terms of Use" w:history="1">
        <w:r>
          <w:rPr>
            <w:rFonts w:ascii="Arial" w:eastAsia="Arial" w:hAnsi="Arial" w:cs="Arial"/>
            <w:b/>
            <w:i w:val="0"/>
            <w:color w:val="0077CC"/>
            <w:sz w:val="20"/>
            <w:u w:val="single"/>
          </w:rPr>
          <w:t>Warren, Blumenthal, Duckworth Ramp Up Investigation Into MOHELA s Predatory Website Terms of 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Elizabeth Warren Worth: What's Behind The Numbers?" w:history="1">
        <w:r>
          <w:rPr>
            <w:rFonts w:ascii="Arial" w:eastAsia="Arial" w:hAnsi="Arial" w:cs="Arial"/>
            <w:b/>
            <w:i w:val="0"/>
            <w:color w:val="0077CC"/>
            <w:sz w:val="20"/>
            <w:u w:val="single"/>
          </w:rPr>
          <w:t>Elizabeth Warren Worth: What's Behind The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19, 2023</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Warren, Khanna, Lawmakers Urge Biden Administration to Develop Strong Guardrails for Carbon Sequestration Tax Credit &quot;The absence of robust requirements has severely hindered the effectiveness of 45Q.&quot; Sen. Elizabeth Warren (D- MA ) News Release" w:history="1">
        <w:r>
          <w:rPr>
            <w:rFonts w:ascii="Arial" w:eastAsia="Arial" w:hAnsi="Arial" w:cs="Arial"/>
            <w:b/>
            <w:i w:val="0"/>
            <w:color w:val="0077CC"/>
            <w:sz w:val="20"/>
            <w:u w:val="single"/>
          </w:rPr>
          <w:t>Warren, Khanna, Lawmakers Urge Biden Administration to Develop Strong Guardrails for Carbon Sequestration Tax Credit "The absence of robust requirements has severely hindered the effectiveness of 45Q."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arren, Markey, MA Lawmakers Urge DOJ, ATF To Crack Down on Interstate Gun Trafficking As Gun Violence Surges According to ATF's 2024 firearm trafficking report, Massachusetts is among the top-five destination states for guns traf..." w:history="1">
        <w:r>
          <w:rPr>
            <w:rFonts w:ascii="Arial" w:eastAsia="Arial" w:hAnsi="Arial" w:cs="Arial"/>
            <w:b/>
            <w:i w:val="0"/>
            <w:color w:val="0077CC"/>
            <w:sz w:val="20"/>
            <w:u w:val="single"/>
          </w:rPr>
          <w:t>Warren, Markey, MA Lawmakers Urge DOJ, ATF To Crack Down on Interstate Gun Trafficking As Gun Violence Surges According to ATF's 2024 firearm trafficking report, Massachusetts is among the top-five destination states for guns traf...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Warren, Markey Propose 16 Amendments to Protect Massachusetts From Republican Budget Cuts Sen. Elizabeth Warren (D- MA ) News Release" w:history="1">
        <w:r>
          <w:rPr>
            <w:rFonts w:ascii="Arial" w:eastAsia="Arial" w:hAnsi="Arial" w:cs="Arial"/>
            <w:b/>
            <w:i w:val="0"/>
            <w:color w:val="0077CC"/>
            <w:sz w:val="20"/>
            <w:u w:val="single"/>
          </w:rPr>
          <w:t>Warren, Markey Propose 16 Amendments to Protect Massachusetts From Republican Budget Cuts Sen. Elizabeth Warren (D- MA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Elizabeth Warren responds to Trump's 'Pocahontas' insult: 'I get under Donald Trump's skin'" w:history="1">
        <w:r>
          <w:rPr>
            <w:rFonts w:ascii="Arial" w:eastAsia="Arial" w:hAnsi="Arial" w:cs="Arial"/>
            <w:b/>
            <w:i w:val="0"/>
            <w:color w:val="0077CC"/>
            <w:sz w:val="20"/>
            <w:u w:val="single"/>
          </w:rPr>
          <w:t>Elizabeth Warren responds to Trump's 'Pocahontas' insult: 'I get under Donald Trump's skin'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Eric Garcia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arren, Blumenthal, Duckworth Ramp Up Investigation Into MOHELA's Predatory Website Terms of Use" w:history="1">
        <w:r>
          <w:rPr>
            <w:rFonts w:ascii="Arial" w:eastAsia="Arial" w:hAnsi="Arial" w:cs="Arial"/>
            <w:b/>
            <w:i w:val="0"/>
            <w:color w:val="0077CC"/>
            <w:sz w:val="20"/>
            <w:u w:val="single"/>
          </w:rPr>
          <w:t>Warren, Blumenthal, Duckworth Ramp Up Investigation Into MOHELA's Predatory Website Terms of 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Rep. Sara Jacobs, Sen. Elizabeth Warren Introduce Bipartisan, Bicameral Bill to Improve Privatized Military Housing" w:history="1">
        <w:r>
          <w:rPr>
            <w:rFonts w:ascii="Arial" w:eastAsia="Arial" w:hAnsi="Arial" w:cs="Arial"/>
            <w:b/>
            <w:i w:val="0"/>
            <w:color w:val="0077CC"/>
            <w:sz w:val="20"/>
            <w:u w:val="single"/>
          </w:rPr>
          <w:t>Rep. Sara Jacobs, Sen. Elizabeth Warren Introduce Bipartisan, Bicameral Bill to Improve Privatized Military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Elizabeth Warren Reportedly Endorses Bitcoin After Deaton Considers Unseating Her" w:history="1">
        <w:r>
          <w:rPr>
            <w:rFonts w:ascii="Arial" w:eastAsia="Arial" w:hAnsi="Arial" w:cs="Arial"/>
            <w:b/>
            <w:i w:val="0"/>
            <w:color w:val="0077CC"/>
            <w:sz w:val="20"/>
            <w:u w:val="single"/>
          </w:rPr>
          <w:t>Elizabeth Warren Reportedly Endorses Bitcoin After Deaton Considers Unseating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16, 2024</w:t>
        <w:tab/>
      </w:r>
      <w:r>
        <w:rPr>
          <w:rFonts w:ascii="Arial" w:eastAsia="Arial" w:hAnsi="Arial" w:cs="Arial"/>
          <w:b w:val="0"/>
          <w:i w:val="0"/>
          <w:color w:val="000000"/>
          <w:sz w:val="20"/>
          <w:u w:val="none"/>
        </w:rPr>
        <w:t>The Crypto Basic</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SENATOR </w:t>
        </w:r>
      </w:hyperlink>
      <w:hyperlink r:id="rId19" w:history="1">
        <w:r>
          <w:rPr>
            <w:rFonts w:ascii="arial" w:eastAsia="arial" w:hAnsi="arial" w:cs="arial"/>
            <w:b/>
            <w:i/>
            <w:strike w:val="0"/>
            <w:color w:val="0077CC"/>
            <w:sz w:val="28"/>
            <w:u w:val="single"/>
            <w:vertAlign w:val="baseline"/>
          </w:rPr>
          <w:t>ELIZABETH</w:t>
        </w:r>
      </w:hyperlink>
      <w:hyperlink r:id="rId20" w:history="1">
        <w:r>
          <w:rPr>
            <w:rFonts w:ascii="arial" w:eastAsia="arial" w:hAnsi="arial" w:cs="arial"/>
            <w:b/>
            <w:i/>
            <w:strike w:val="0"/>
            <w:color w:val="0077CC"/>
            <w:sz w:val="28"/>
            <w:u w:val="single"/>
            <w:vertAlign w:val="baseline"/>
          </w:rPr>
          <w:t xml:space="preserve"> </w:t>
        </w:r>
      </w:hyperlink>
      <w:hyperlink r:id="rId21" w:history="1">
        <w:r>
          <w:rPr>
            <w:rFonts w:ascii="arial" w:eastAsia="arial" w:hAnsi="arial" w:cs="arial"/>
            <w:b/>
            <w:i/>
            <w:strike w:val="0"/>
            <w:color w:val="0077CC"/>
            <w:sz w:val="28"/>
            <w:u w:val="single"/>
            <w:vertAlign w:val="baseline"/>
          </w:rPr>
          <w:t>WARREN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11:14 AM 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PLANE CRASH, RFK JR., GABBARD, CHAOS, ECONOMY, COSTS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There's so much happening in Washington, D.C. that we have a lot to talk about with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who is joining us from our nation's capital right now, because she can't go anywhere else. She's kind of stuck. But, you know, we always love it when you come to us,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Sara.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Sara has the first, has the first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what's-her-name.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this one. Senator, we do have a lot to talk about, but we're going to start on a, a hard note. We want to ask you about the devastating plane crash last night. We're sending our thoughts, all of us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prayers to everybody affected by this disaster. You're in Washington right now. What's the mood like there?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you have hit the number one thing. It's about the families. The sad news, that it appears no one survived, and my heart goes out to them, and I think everyone feels that way here. Also, deep gratitude for all of our emergency responders who are out there all through the night, hoping against hope that they would be able to save someone, and we are grateful to them for their work.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Well, Senator, we were talking earlier about Robert Kennedy Jr.'s hearing yesterday, which got very heated at times. A lot of Americans are concerned...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 running HHS, and you made it perfectly clear why you think he's dangerously unfit to serve. Let's take a look at the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SENATE CONFIRMATION HEARING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Kennedy will have the power to undercut vaccines and vaccine manufacturing across our country, and for all of his talk about "follow the science" and his promise that he won't interfere with those of us who want to vaccinate his kids, the bottom line is the same. Kennedy can kill off access to vaccines and make millions of dollars while he does it. Kids might die, but Robert Kennedy can keep cashing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one vote he's not getting.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us about the takeaway you got from the hearing, Senator.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 here's the part I want to make sure that everybody sees in this. Robert Kennedy has made a lot of money promoting these anti-vax ideas, writing books and onesies and trips, and he also now owns a piece of the action...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lawsuits against the vaccine companies. So, if somebody sues one of the vaccine companies, gets $10 million in the lawsuit, Robert Kennedy makes a cool one million. If he gets to be the head of HHS, he will have the tools in his toolbox to make it more likely that those lawsuits win.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that is the vaccine manufacturers lose, and that the amount of payoffs are even bigger. In other words, he will have all of these tools, just very quietly, with no oversight, because he'll be the guy in charge, to undercut vaccines so that he can make more money in the future and the rest of us could end up literally...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vaccines at all to give to our children.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it's despicable. Senator, ahead of his hearing, his cousin, Caroline Kennedy, wrote a blistering letter...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 a, quote, "Predator who's addicted to attention." She accused him of being a hypocrite who launched a crusade against vaccinations for money, as you just mentioned, and attention, despite vaccinating his own children. RFK Jr. has yet to respond...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letter, but he has been adamant that he is not anti, an antivaxxer. Do - you think - she was persuasive in her letter, and will Republicans, at least some of them, listen to her warnings and not vote to confirm him?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it's a great question. The evidence just piles higher and higher and higher against him. One of the things that was most remarkable to me sitting in the room yesterday with him was that there would be a quote, you know, "You compared vaccines to Nazi death camps," and he was like, "No, I didn't."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the person would say, "But I'm reading the transcript. We have the video." And he would just say, "Nope, I didn't say that." It - was a capacity just to come in here and treat, not just the senators, but to treat the American people like, "I can say anything I want"...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 want.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 need to say to get confirmed. Just give me the power, and then I'm going to do what suits 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really scary.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scary.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it's a very busy day on Capitol Hill, and another high-profile hearing that's taking place is Tulsi Gabbard for director of National Intelligence. Now, Tulsi Gabbard served her country in uniform, but she's also, at times, amplified Russian propaganda.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in my opinion, an Assad apologist after she met with him several years ago and failed to call out some of the human rights abuses he took part in. Do you believe she'll be confirmed? Is there any sort of bipartisan concerns about her running our national security - apparatus?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listen, there are plenty of concerns. Most everybody in the Senate understands the threat she poses, and I just want to make sure everyone understands the job she would have here. She would be the number-one person in charge of all of our secrets,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intelligence, everything we gather from around the world, and every one of our allies around the world who feed us information, which makes our information more valuable, and that's how we make decisions about where to move, where risks are, where our armies need to be, all of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be the person at the top, and there are a lot of folks who just believe the evidence shows she's in Vladimir Putin's pocket. So, here's the deal. It's just like with RFK. The Democrats are prepared to say, "No, no, no, no, no," and vote that 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know the threat that these people pose. They are the ones, just a handful have to have the backbone to stand up and say no. With RFK, just a few Republicans to say no, and the rest of us can protect our children. With Tulsi Gabbard, just a few Republicans to say no, and our national security will be assured.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 wanted to ask you a question, because I, what do you think this is all meant to do? Because this is so many poorly qualified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 many important jobs.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 what is the message to the American people here? Is this a, is this a middle finger to the American public, saying, hey - we, I don't care, these are the people I want, even though I know they're not qualified?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see this a little differently. I see it as just more of the chaos, flood the zone. I think there is one underlying objective, one thing that Donald Trump and his handful of billionaire buddies want to get done, and that is more tax cuts for the billionaires.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rest is lots of noise, let's spin, and, you know, he doesn't care. So, you know...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it's (inaudible).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problem in, the vaccine problem. Not going to affect Donald Trump, right, personally, so he just moves right along. He creates more chaos. This whole business this week of shutting down these programs like Meals on Wheels and, and homeless vets and, and Head Start, so little children, these centers, don't know whether they can actually open their doors and take their kids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creating lots and lots of chaos, because as long as there's a lot of noise around that, the underlying, kind of where everything's moving, is make things fall harder on seniors and nursing homes, on homeless vets, on little kids, and pave the way so that the billionaires do even better, get even fancier tax cuts, and have a government that's working for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hear.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yeah, okay. So, don't go anywhere, because we're coming back, because we want to talk to you some more. We'll be right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back with the fabulous and amazing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Joy, you got the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amazing.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Senator, this week you were one of 21 congressional Democrats who co-wrote a letter to Trump asking him, "What are you doing to lower the price of eggs?" Now, as I recall, he was supposed to lower the prices on day one. What happened? Have you heard back from him?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No. But, but here's the deal. Here's the deal. The important part of this, we got two parts to this. The first one is Trump didn't say, "I'm going to work on this, it's going to take time." He stood up over and over and over and said, "I'm going to fix this problem on day one. I'm going to fix it immediately. I'm going to bring down the price of eggs, bring down the price of groceries."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right after he got elected, "I got elected on groceries." So, what happened, Donald Trump? Where are you, man? So, partly it's about holding him to what he said, but partly it's, damn, pay some attention to what's happening on prices.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too high. Families are struggling, groceries cost too much, housing costs too much, prescription drugs cost too much, healthcare costs too much. And all of this flurry of executive orders and firing people and trying to get people to resign and renaming the Gulf of Mexico and renaming a mountain in Alaska...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Uh-huh.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part about just saying you're working on trying to bring down costs for hard-working families? It's not there. My job is to stand here and remind him, and to try to get the American people to hold him accountable for his promises.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Senator, there's obviously many critiques people have of the, the current Trump administration, but remarkably, a new Quinnipiac poll showed that the Democratic party has an all-time low favorability rating at 31 percent, and the GOP has an all-time high of 43 percent.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what do you think Democrats need to do to pull themselves out of sort of this hole that they're in since Trump's been elected, and who do you see as the leader of the Democratic party in this moment?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the thing we need to do is get off our butts and get back in the fight.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it. It hurts to lose to Donald Trump, it hurts to lose the Senate, it hurts to lose the House. We don't have all the power we would like to have, sure. That's what elections do. We believe in democracy. We accept the outcome of elections.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without power, and what the Republican extremists are hoping is that we will all just be so demoralized that we will curl up in a ball and just say, "You do whatever you want."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only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these nominees...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terrible.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Hell,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nominees are terrible. We've got to be in the fight.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and you know what, it goes beyond the parties.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that's...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 it, Republicans who are also trying to feed their families, all the folks who are trying to feed your family, you all have to say hell, no too, because this affects all of us. This goes beyond...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the American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what we need to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go ahead.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just was going to say we need a government that doesn't just work for a handful of billionaires and insiders.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government that works for all of us, and it's just like you say, Whoopi, it's not just that works for Democrats...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just works for Republicans, it works for families.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everybody, yeah.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for people who are trying to put groceries on the table. It works for people who need to get their children off to school who are worried about grandma in a nursing home, who just want to have some security in their lives and some decency around this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our president. I want him to work on lowering costs. I want him to put people in charge of these government positions who will do the jobs, and that's what I'm trying to do. That's why I'm here with you all today, because I think "The View" has one of the best audiences out there.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back to us in Washington...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up, get in the fight, and make this country work, not for those billionaires, make it work for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you right. Our thanks to you,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You know, this, you, you can come to this table any time. We love it when you're talking, because you make sense to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they pretend they don't get it, they get it after you've spoken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being with us. We will be right back.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VACCINES (85%); AIRCRAFT ACCIDENTS (78%); TRANSCRIPTS (78%); US CONGRESS (78%); EMERGENCY SERVICES (65%); BIOLOGICS MFG (60%)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(85%); AIRCRAFT ACCIDENTS (78%); MANUFACTURING (78%); BROADCASTING INDUSTRY (73%); ENTERTAINMENT &amp; ARTS (73%); BIOLOGICS MFG (60%); BIOPHARMACEUTICALS INDUSTRY (60%)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ROBERT F KENNEDY JR (92%); WHOOPI GOLDBERG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 xml:space="preserve">Sen. </w:t>
        </w:r>
      </w:hyperlink>
      <w:hyperlink r:id="rId29" w:history="1">
        <w:r>
          <w:rPr>
            <w:rFonts w:ascii="arial" w:eastAsia="arial" w:hAnsi="arial" w:cs="arial"/>
            <w:b/>
            <w:i/>
            <w:strike w:val="0"/>
            <w:color w:val="0077CC"/>
            <w:sz w:val="28"/>
            <w:u w:val="single"/>
            <w:vertAlign w:val="baseline"/>
          </w:rPr>
          <w:t>Elizabeth</w:t>
        </w:r>
      </w:hyperlink>
      <w:hyperlink r:id="rId30" w:history="1">
        <w:r>
          <w:rPr>
            <w:rFonts w:ascii="arial" w:eastAsia="arial" w:hAnsi="arial" w:cs="arial"/>
            <w:b/>
            <w:i/>
            <w:strike w:val="0"/>
            <w:color w:val="0077CC"/>
            <w:sz w:val="28"/>
            <w:u w:val="single"/>
            <w:vertAlign w:val="baseline"/>
          </w:rPr>
          <w:t xml:space="preserve"> </w:t>
        </w:r>
      </w:hyperlink>
      <w:hyperlink r:id="rId31" w:history="1">
        <w:r>
          <w:rPr>
            <w:rFonts w:ascii="arial" w:eastAsia="arial" w:hAnsi="arial" w:cs="arial"/>
            <w:b/>
            <w:i/>
            <w:strike w:val="0"/>
            <w:color w:val="0077CC"/>
            <w:sz w:val="28"/>
            <w:u w:val="single"/>
            <w:vertAlign w:val="baseline"/>
          </w:rPr>
          <w:t>Warren</w:t>
        </w:r>
      </w:hyperlink>
      <w:hyperlink r:id="rId32" w:history="1">
        <w:r>
          <w:rPr>
            <w:rFonts w:ascii="arial" w:eastAsia="arial" w:hAnsi="arial" w:cs="arial"/>
            <w:b/>
            <w:i/>
            <w:strike w:val="0"/>
            <w:color w:val="0077CC"/>
            <w:sz w:val="28"/>
            <w:u w:val="single"/>
            <w:vertAlign w:val="baseline"/>
          </w:rPr>
          <w:t xml:space="preserve"> warns that removing Jerome Powell could trigger a financial market meltdown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 Breaking News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10:57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 Breaking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1312"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18th, 2025 (</w:t>
      </w:r>
      <w:hyperlink r:id="rId33" w:history="1">
        <w:r>
          <w:rPr>
            <w:rFonts w:ascii="arial" w:eastAsia="arial" w:hAnsi="arial" w:cs="arial"/>
            <w:b w:val="0"/>
            <w:i/>
            <w:strike w:val="0"/>
            <w:noProof w:val="0"/>
            <w:color w:val="0077CC"/>
            <w:position w:val="0"/>
            <w:sz w:val="20"/>
            <w:u w:val="single"/>
            <w:vertAlign w:val="baseline"/>
          </w:rPr>
          <w:t>Crypto Breaking News</w:t>
        </w:r>
      </w:hyperlink>
      <w:r>
        <w:rPr>
          <w:rFonts w:ascii="arial" w:eastAsia="arial" w:hAnsi="arial" w:cs="arial"/>
          <w:b w:val="0"/>
          <w:i w:val="0"/>
          <w:strike w:val="0"/>
          <w:noProof w:val="0"/>
          <w:color w:val="000000"/>
          <w:position w:val="0"/>
          <w:sz w:val="20"/>
          <w:u w:val="none"/>
          <w:vertAlign w:val="baseline"/>
        </w:rPr>
        <w:t xml:space="preserve"> — Delivered by </w:t>
      </w:r>
      <w:hyperlink r:id="rId3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Firing Jerome Powell Could Trigger Financial Market Collapse, Warns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recent discussions about the potential removal of Jerome Powell as the chairman of the Federal Reserve,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cautioned that such a move could have detrimental effects on financial markets.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emphasized the importance of Powell's leadership in maintaining stability in the economy, noting that his removal could lead to a sharp decline in the stock market and other financial assets.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plays a crucial role in regulating monetary policy and interest rates, influencing borrowing costs and overall economic growth. Powell's tenure as chairman has been marked by efforts to steer the economy through challenges such as the COVID-19 pandemic and inflation concerns. His policies have been instrumental in supporting market confidence and sustaining economic recovery.</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warning comes amidst growing speculation about Powell's potential reappointment by President Biden or the possibility of a new appointment to the role. Any uncertainty surrounding the leadership of the Federal Reserve could unsettle investors and trigger volatility in financial markets, impacting businesses and individuals alike.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for policymakers to prioritize stability and continuity in economic leadership to avoid disruptive consequences. The Federal Reserve's decisions have far-reaching implications for the global economy, making it crucial to ensure a smooth transition of leadership to maintain market confidence and prevent unnecessary turmoil.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concerns about the repercussions of firing Jerome Powell highlight the significance of prudent decision-making in economic policy. The potential impact on financial markets underscores the importance of thoughtful consideration and strategic planning in leadership transitions at institutions like the Federal Reserve.</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5" w:history="1">
        <w:r>
          <w:rPr>
            <w:rFonts w:ascii="arial" w:eastAsia="arial" w:hAnsi="arial" w:cs="arial"/>
            <w:b w:val="0"/>
            <w:i/>
            <w:strike w:val="0"/>
            <w:noProof w:val="0"/>
            <w:color w:val="0077CC"/>
            <w:position w:val="0"/>
            <w:sz w:val="20"/>
            <w:u w:val="single"/>
            <w:vertAlign w:val="baseline"/>
          </w:rPr>
          <w:t xml:space="preserve">Sen. </w:t>
        </w:r>
      </w:hyperlink>
      <w:hyperlink r:id="rId36" w:history="1">
        <w:r>
          <w:rPr>
            <w:rFonts w:ascii="arial" w:eastAsia="arial" w:hAnsi="arial" w:cs="arial"/>
            <w:b/>
            <w:i/>
            <w:strike w:val="0"/>
            <w:noProof w:val="0"/>
            <w:color w:val="0077CC"/>
            <w:position w:val="0"/>
            <w:sz w:val="20"/>
            <w:u w:val="single"/>
            <w:vertAlign w:val="baseline"/>
          </w:rPr>
          <w:t>Elizabeth</w:t>
        </w:r>
      </w:hyperlink>
      <w:hyperlink r:id="rId37" w:history="1">
        <w:r>
          <w:rPr>
            <w:rFonts w:ascii="arial" w:eastAsia="arial" w:hAnsi="arial" w:cs="arial"/>
            <w:b w:val="0"/>
            <w:i/>
            <w:strike w:val="0"/>
            <w:noProof w:val="0"/>
            <w:color w:val="0077CC"/>
            <w:position w:val="0"/>
            <w:sz w:val="20"/>
            <w:u w:val="single"/>
            <w:vertAlign w:val="baseline"/>
          </w:rPr>
          <w:t xml:space="preserve"> </w:t>
        </w:r>
      </w:hyperlink>
      <w:hyperlink r:id="rId38" w:history="1">
        <w:r>
          <w:rPr>
            <w:rFonts w:ascii="arial" w:eastAsia="arial" w:hAnsi="arial" w:cs="arial"/>
            <w:b/>
            <w:i/>
            <w:strike w:val="0"/>
            <w:noProof w:val="0"/>
            <w:color w:val="0077CC"/>
            <w:position w:val="0"/>
            <w:sz w:val="20"/>
            <w:u w:val="single"/>
            <w:vertAlign w:val="baseline"/>
          </w:rPr>
          <w:t>Warren</w:t>
        </w:r>
      </w:hyperlink>
      <w:hyperlink r:id="rId39" w:history="1">
        <w:r>
          <w:rPr>
            <w:rFonts w:ascii="arial" w:eastAsia="arial" w:hAnsi="arial" w:cs="arial"/>
            <w:b w:val="0"/>
            <w:i/>
            <w:strike w:val="0"/>
            <w:noProof w:val="0"/>
            <w:color w:val="0077CC"/>
            <w:position w:val="0"/>
            <w:sz w:val="20"/>
            <w:u w:val="single"/>
            <w:vertAlign w:val="baseline"/>
          </w:rPr>
          <w:t xml:space="preserve"> warns that removing Jerome Powell could trigger a financial market meltdown appeared first on </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Crypto Breaking News.</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0"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ECONOMIC CONDITIONS (90%); ECONOMIC NEWS (90%); FINANCIAL MARKET UPDATES (90%); FINANCIAL MARKETS &amp; INVESTING (90%); PUBLIC POLICY (90%); ECONOMIC POLICY (89%); APPOINTMENTS (78%); BLOGS &amp; MESSAGE BOARDS (78%); BUSINESS NEWS (78%); COMPANY STRATEGY (78%); ECONOMIC RECOVERY (78%); ECONOMY &amp; ECONOMIC INDICATORS (78%); LEGISLATIVE BODIES (78%); MONEY, CURRENCIES &amp; INTEREST RATES (78%); INFLATION (77%); MONETARY POLICY (77%); ECONOMIC GROWTH (76%); GLOBALIZATION (73%); COVID CORONAVIRUS (69%); COVID-19 CORONAVIRUS (69%); INFECTIOUS DISEASE (69%); INTEREST RATES (55%); EPIDEMICS (54%); STRATEGIC PLANNING (50%); News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 financial (%); Jerome (%); market (%); meltdown (%); Powell (%); removing (%); Sen (%); Trigger (%); Warns (%);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(91%); BANKING &amp; FINANCE REGULATION &amp; POLICY (90%); FINANCIAL MARKET UPDATES (90%); FINANCIAL MARKETS &amp; INVESTING (90%); BLOGS &amp; MESSAGE BOARDS (78%); MONEY, CURRENCIES &amp; INTEREST RATES (78%); MONETARY POLICY (77%); INTEREST RATES (55%)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JEROME POWELL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JOE BIDEN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Grocery prices are soaring...: </w:t>
        </w:r>
      </w:hyperlink>
      <w:hyperlink r:id="rId48" w:history="1">
        <w:r>
          <w:rPr>
            <w:rFonts w:ascii="arial" w:eastAsia="arial" w:hAnsi="arial" w:cs="arial"/>
            <w:b/>
            <w:i/>
            <w:strike w:val="0"/>
            <w:color w:val="0077CC"/>
            <w:sz w:val="28"/>
            <w:u w:val="single"/>
            <w:vertAlign w:val="baseline"/>
          </w:rPr>
          <w:t>Elizabeth</w:t>
        </w:r>
      </w:hyperlink>
      <w:hyperlink r:id="rId49" w:history="1">
        <w:r>
          <w:rPr>
            <w:rFonts w:ascii="arial" w:eastAsia="arial" w:hAnsi="arial" w:cs="arial"/>
            <w:b/>
            <w:i/>
            <w:strike w:val="0"/>
            <w:color w:val="0077CC"/>
            <w:sz w:val="28"/>
            <w:u w:val="single"/>
            <w:vertAlign w:val="baseline"/>
          </w:rPr>
          <w:t xml:space="preserve"> </w:t>
        </w:r>
      </w:hyperlink>
      <w:hyperlink r:id="rId50" w:history="1">
        <w:r>
          <w:rPr>
            <w:rFonts w:ascii="arial" w:eastAsia="arial" w:hAnsi="arial" w:cs="arial"/>
            <w:b/>
            <w:i/>
            <w:strike w:val="0"/>
            <w:color w:val="0077CC"/>
            <w:sz w:val="28"/>
            <w:u w:val="single"/>
            <w:vertAlign w:val="baseline"/>
          </w:rPr>
          <w:t>Warren</w:t>
        </w:r>
      </w:hyperlink>
      <w:hyperlink r:id="rId51" w:history="1">
        <w:r>
          <w:rPr>
            <w:rFonts w:ascii="arial" w:eastAsia="arial" w:hAnsi="arial" w:cs="arial"/>
            <w:b/>
            <w:i/>
            <w:strike w:val="0"/>
            <w:color w:val="0077CC"/>
            <w:sz w:val="28"/>
            <w:u w:val="single"/>
            <w:vertAlign w:val="baseline"/>
          </w:rPr>
          <w:t xml:space="preserve"> slams Trump's Tesla promotion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 09:21 PM GMT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2.76pt;height:45.01pt">
            <v:imagedata r:id="rId5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faced sharp criticism from Democratic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after displaying Tesla cars on the White House's South Lawn on Tuesday. Trump presented five Tesla models in the White House's South Lawn to promote the brand owned by Elon Musk amidst declining sales. The President said that he would buy an $80,000 Model S for White House staff.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took to X to condemn the US president's Tesla display. She said that at a time when the country was grappling with inflation and dwindling savings, Trump decided to play a car salesman for Musk's company. "Grocery prices are soaring. Housing costs are skyrocketing. Retirement savings are plummeting. But Donald Trump thought today would be a good day to play car salesman,"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on X.Grocery prices are soaring.Housing costs are skyrocketing.Retirement savings are plummeting.But Donald Trump thought today would be a good day to play car salesman.</w:t>
      </w:r>
    </w:p>
    <w:p>
      <w:pPr>
        <w:pStyle w:val="Normal3"/>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pic.twitter.com/DZofW3cgWN</w:t>
        </w:r>
      </w:hyperlink>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w:t>
      </w:r>
    </w:p>
    <w:p>
      <w:pPr>
        <w:pStyle w:val="Normal3"/>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March 11, 2025</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has been grappling with falling sales, which have been worsened by recent developments. Multiple Tesla vehicles, including four Cybertrucks, were reportedly set on fire in Seattle. The company's stock price has declined by 45% since its peak in December last year. Elon Musk's role as an advisor to Trump and the creation of the Department of Government Efficiency (DOGE) have also played a role in Tesla's decline. However, Trump has defended Musk. The President emphasized that the Tesla CEO was facing unfair criticism for his loyalty to the country."I just want people to know that you can't be penalized for being a patriot, and he's a great patriot, and he's also done an incredible job with Tesla," Trump said.</w:t>
      </w:r>
    </w:p>
    <w:p>
      <w:pPr>
        <w:pStyle w:val="Normal3"/>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Link to Image</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Grocery prices are soaring...: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slams Trump's Tesla promotion</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(92%); FOOD PRICES (90%); PRICES (90%); RETAIL PRICES (90%); PRICE INCREASES (89%); GOVERNMENT &amp; PUBLIC ADMINISTRATION (78%); NEGATIVE BUSINESS NEWS (77%); SALES FIGURES (77%); GOVERNMENT BODIES &amp; OFFICES (73%); US DEPARTMENT OF GOVERNMENT EFFICIENCY (73%); STOCK PRICES (72%)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FOOD PRICES (90%); RETAIL PRICES (90%); PRICE INCREASES (89%); PERSONAL FINANCE (77%); STOCK PRICES (72%)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ELON MUSK (92%)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SEATTLE, WA, USA (68%); WASHINGTON, USA (79%); UNITED STATES (92%)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 xml:space="preserve">Congresswoman Maxine Waters and Senator </w:t>
        </w:r>
      </w:hyperlink>
      <w:hyperlink r:id="rId63" w:history="1">
        <w:r>
          <w:rPr>
            <w:rFonts w:ascii="arial" w:eastAsia="arial" w:hAnsi="arial" w:cs="arial"/>
            <w:b/>
            <w:i/>
            <w:strike w:val="0"/>
            <w:color w:val="0077CC"/>
            <w:sz w:val="28"/>
            <w:u w:val="single"/>
            <w:vertAlign w:val="baseline"/>
          </w:rPr>
          <w:t>Elizabeth</w:t>
        </w:r>
      </w:hyperlink>
      <w:hyperlink r:id="rId64" w:history="1">
        <w:r>
          <w:rPr>
            <w:rFonts w:ascii="arial" w:eastAsia="arial" w:hAnsi="arial" w:cs="arial"/>
            <w:b/>
            <w:i/>
            <w:strike w:val="0"/>
            <w:color w:val="0077CC"/>
            <w:sz w:val="28"/>
            <w:u w:val="single"/>
            <w:vertAlign w:val="baseline"/>
          </w:rPr>
          <w:t xml:space="preserve"> </w:t>
        </w:r>
      </w:hyperlink>
      <w:hyperlink r:id="rId65" w:history="1">
        <w:r>
          <w:rPr>
            <w:rFonts w:ascii="arial" w:eastAsia="arial" w:hAnsi="arial" w:cs="arial"/>
            <w:b/>
            <w:i/>
            <w:strike w:val="0"/>
            <w:color w:val="0077CC"/>
            <w:sz w:val="28"/>
            <w:u w:val="single"/>
            <w:vertAlign w:val="baseline"/>
          </w:rPr>
          <w:t>Warren</w:t>
        </w:r>
      </w:hyperlink>
      <w:hyperlink r:id="rId66" w:history="1">
        <w:r>
          <w:rPr>
            <w:rFonts w:ascii="arial" w:eastAsia="arial" w:hAnsi="arial" w:cs="arial"/>
            <w:b/>
            <w:i/>
            <w:strike w:val="0"/>
            <w:color w:val="0077CC"/>
            <w:sz w:val="28"/>
            <w:u w:val="single"/>
            <w:vertAlign w:val="baseline"/>
          </w:rPr>
          <w:t xml:space="preserve"> Call for Investigation of Commerce Secretary Lutnick</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9:20 AM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
        <w:keepNext w:val="0"/>
        <w:spacing w:before="120" w:after="0" w:line="220" w:lineRule="atLeast"/>
        <w:ind w:left="0" w:right="0" w:firstLine="0"/>
        <w:jc w:val="left"/>
      </w:pPr>
      <w:r>
        <w:br/>
      </w:r>
      <w:r>
        <w:pict>
          <v:shape id="_x0000_i1037" type="#_x0000_t75" style="width:15.19pt;height:15.19pt">
            <v:imagedata r:id="rId6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Maxine Waters, D-California, issued the following news release: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Maxine Waters and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 for Investigation of Commerce Secretary Lutnick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Yesterday, Congresswoman Maxine Waters (CA-43) and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sent a letter to the U.S. Office of Government Ethics demanding an ethics investigation into Commerce Secretary Lutnick for potentially violating federal ethics laws. This letter comes on the heels of Secretary Lutnick urging Fox News viewers to purchase Tesla Stock.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Branch employees are barred from using their public position for their own private gain. In the letter, the lawmakers highlighted several ways that Secretary Lutnick potentially violated the law. Cantor Fitzgerald is Secretary Lutnick's family firm, and it has hundreds of millions of dollars in Tesla stock.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concerning, Cantor Fitzgerald upgraded Tesla stock to a "buy" rating the same day Mr. Lutnick urged the public to buy shares in the company. Mr. Lutnick's apparent attempt to manipulate Tesla's share price in a manner potentially benefiting his family's and friend's financial position could violate applicable ethics law," wrote the lawmakers.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conclude that ethics officials at the Commerce Department should investigate and take any appropriate disciplinary action against Secretary Lutnick.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letter 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8" w:history="1">
        <w:r>
          <w:rPr>
            <w:rFonts w:ascii="arial" w:eastAsia="arial" w:hAnsi="arial" w:cs="arial"/>
            <w:b w:val="0"/>
            <w:i/>
            <w:strike w:val="0"/>
            <w:noProof w:val="0"/>
            <w:color w:val="0077CC"/>
            <w:position w:val="0"/>
            <w:sz w:val="20"/>
            <w:u w:val="single"/>
            <w:vertAlign w:val="baseline"/>
          </w:rPr>
          <w:t>https://waters.house.gov/media-center/press-releases/congresswoman-maxine-waters-and-senator-</w:t>
        </w:r>
      </w:hyperlink>
      <w:hyperlink r:id="rId69" w:history="1">
        <w:r>
          <w:rPr>
            <w:rFonts w:ascii="arial" w:eastAsia="arial" w:hAnsi="arial" w:cs="arial"/>
            <w:b/>
            <w:i/>
            <w:strike w:val="0"/>
            <w:noProof w:val="0"/>
            <w:color w:val="0077CC"/>
            <w:position w:val="0"/>
            <w:sz w:val="20"/>
            <w:u w:val="single"/>
            <w:vertAlign w:val="baseline"/>
          </w:rPr>
          <w:t>elizabeth</w:t>
        </w:r>
      </w:hyperlink>
      <w:hyperlink r:id="rId70" w:history="1">
        <w:r>
          <w:rPr>
            <w:rFonts w:ascii="arial" w:eastAsia="arial" w:hAnsi="arial" w:cs="arial"/>
            <w:b w:val="0"/>
            <w:i/>
            <w:strike w:val="0"/>
            <w:noProof w:val="0"/>
            <w:color w:val="0077CC"/>
            <w:position w:val="0"/>
            <w:sz w:val="20"/>
            <w:u w:val="single"/>
            <w:vertAlign w:val="baseline"/>
          </w:rPr>
          <w:t>-</w:t>
        </w:r>
      </w:hyperlink>
      <w:hyperlink r:id="rId71" w:history="1">
        <w:r>
          <w:rPr>
            <w:rFonts w:ascii="arial" w:eastAsia="arial" w:hAnsi="arial" w:cs="arial"/>
            <w:b/>
            <w:i/>
            <w:strike w:val="0"/>
            <w:noProof w:val="0"/>
            <w:color w:val="0077CC"/>
            <w:position w:val="0"/>
            <w:sz w:val="20"/>
            <w:u w:val="single"/>
            <w:vertAlign w:val="baseline"/>
          </w:rPr>
          <w:t>warren</w:t>
        </w:r>
      </w:hyperlink>
      <w:hyperlink r:id="rId72" w:history="1">
        <w:r>
          <w:rPr>
            <w:rFonts w:ascii="arial" w:eastAsia="arial" w:hAnsi="arial" w:cs="arial"/>
            <w:b w:val="0"/>
            <w:i/>
            <w:strike w:val="0"/>
            <w:noProof w:val="0"/>
            <w:color w:val="0077CC"/>
            <w:position w:val="0"/>
            <w:sz w:val="20"/>
            <w:u w:val="single"/>
            <w:vertAlign w:val="baseline"/>
          </w:rPr>
          <w:t>-call-for-investigation-of-commerce-secretary-lutnick</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MSTRUCK-9146925 MSTRUCK</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70528"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(93%); ETHICS (92%); LEGISLATIVE BODIES (92%); PRESS RELEASES (91%); COMMERCE DEPARTMENTS (90%); GOVERNMENT ETHICS (90%); GOVERNMENT BODIES &amp; OFFICES (78%); SHAREHOLDERS (78%); FAMILY COMPANIES (75%); STOCK PRICES (70%)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  CANTOR FITZGERALD LP (55%)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GOVERNMENT ETHICS (57%); US DEPARTMENT OF COMMERCE (52%)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NAICS523150 INVESTMENT BANKING AND SECURITIES INTERMEDIATION (55%); NAICS523940 PORTFOLIO MANAGEMENT AND INVESTMENT ADVICE (55%); STOCK PRICES (70%)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MAXINE WATERS (90%)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WASHINGTON DC, USA (79%); UNITED STATES (93%)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79" w:history="1">
        <w:r>
          <w:rPr>
            <w:rFonts w:ascii="arial" w:eastAsia="arial" w:hAnsi="arial" w:cs="arial"/>
            <w:b/>
            <w:i/>
            <w:strike w:val="0"/>
            <w:color w:val="0077CC"/>
            <w:sz w:val="28"/>
            <w:u w:val="single"/>
            <w:vertAlign w:val="baseline"/>
          </w:rPr>
          <w:t xml:space="preserve">Citizens Against Government Waste Names Sen. </w:t>
        </w:r>
      </w:hyperlink>
      <w:hyperlink r:id="rId80" w:history="1">
        <w:r>
          <w:rPr>
            <w:rFonts w:ascii="arial" w:eastAsia="arial" w:hAnsi="arial" w:cs="arial"/>
            <w:b/>
            <w:i/>
            <w:strike w:val="0"/>
            <w:color w:val="0077CC"/>
            <w:sz w:val="28"/>
            <w:u w:val="single"/>
            <w:vertAlign w:val="baseline"/>
          </w:rPr>
          <w:t>Elizabeth</w:t>
        </w:r>
      </w:hyperlink>
      <w:hyperlink r:id="rId81" w:history="1">
        <w:r>
          <w:rPr>
            <w:rFonts w:ascii="arial" w:eastAsia="arial" w:hAnsi="arial" w:cs="arial"/>
            <w:b/>
            <w:i/>
            <w:strike w:val="0"/>
            <w:color w:val="0077CC"/>
            <w:sz w:val="28"/>
            <w:u w:val="single"/>
            <w:vertAlign w:val="baseline"/>
          </w:rPr>
          <w:t xml:space="preserve"> </w:t>
        </w:r>
      </w:hyperlink>
      <w:hyperlink r:id="rId82" w:history="1">
        <w:r>
          <w:rPr>
            <w:rFonts w:ascii="arial" w:eastAsia="arial" w:hAnsi="arial" w:cs="arial"/>
            <w:b/>
            <w:i/>
            <w:strike w:val="0"/>
            <w:color w:val="0077CC"/>
            <w:sz w:val="28"/>
            <w:u w:val="single"/>
            <w:vertAlign w:val="baseline"/>
          </w:rPr>
          <w:t>Warren</w:t>
        </w:r>
      </w:hyperlink>
      <w:hyperlink r:id="rId83" w:history="1">
        <w:r>
          <w:rPr>
            <w:rFonts w:ascii="arial" w:eastAsia="arial" w:hAnsi="arial" w:cs="arial"/>
            <w:b/>
            <w:i/>
            <w:strike w:val="0"/>
            <w:color w:val="0077CC"/>
            <w:sz w:val="28"/>
            <w:u w:val="single"/>
            <w:vertAlign w:val="baseline"/>
          </w:rPr>
          <w:t xml:space="preserve"> April 2025 Porker of the Month</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8:50 AM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
        <w:keepNext w:val="0"/>
        <w:spacing w:before="120" w:after="0" w:line="220" w:lineRule="atLeast"/>
        <w:ind w:left="0" w:right="0" w:firstLine="0"/>
        <w:jc w:val="left"/>
      </w:pPr>
      <w:r>
        <w:br/>
      </w:r>
      <w:r>
        <w:pict>
          <v:shape id="_x0000_i1041" type="#_x0000_t75" style="width:15.19pt;height:15.19pt">
            <v:imagedata r:id="rId6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Citizens Against Government Waste issued the following news release on April 16, 2025:</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Against Government Waste Names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April 2025 Porker of the Month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Citizens Against Government Waste (CAGW) named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its April 2025 Porker of the Month for her efforts to expand the Internal Revenue Service's (IRS) Direct File system to prepare and collect everyone's taxes.</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File is duplicative, costly, and dangerous. It not only competes with the IRS's Free File system that gives taxpayers the ability to use private sector programs but also is limited and ineffective since it cannot be used for state income tax returns and taxpayers were unable to claim education tax credits. In December 2024, the IRS estimated that Direct File would cost $24.6 million and be used by at least 2.3 million taxpayers. But a March 20, 2025, Treasury Inspector General for Tax Administration report (</w:t>
      </w:r>
      <w:hyperlink r:id="rId84" w:history="1">
        <w:r>
          <w:rPr>
            <w:rFonts w:ascii="arial" w:eastAsia="arial" w:hAnsi="arial" w:cs="arial"/>
            <w:b w:val="0"/>
            <w:i/>
            <w:strike w:val="0"/>
            <w:noProof w:val="0"/>
            <w:color w:val="0077CC"/>
            <w:position w:val="0"/>
            <w:sz w:val="20"/>
            <w:u w:val="single"/>
            <w:vertAlign w:val="baseline"/>
          </w:rPr>
          <w:t>https://www.tigta.gov/sites/default/files/reports/2025-03/2025408015fr.pdf</w:t>
        </w:r>
      </w:hyperlink>
      <w:r>
        <w:rPr>
          <w:rFonts w:ascii="arial" w:eastAsia="arial" w:hAnsi="arial" w:cs="arial"/>
          <w:b w:val="0"/>
          <w:i w:val="0"/>
          <w:strike w:val="0"/>
          <w:noProof w:val="0"/>
          <w:color w:val="000000"/>
          <w:position w:val="0"/>
          <w:sz w:val="20"/>
          <w:u w:val="none"/>
          <w:vertAlign w:val="baseline"/>
        </w:rPr>
        <w:t>) said it cost $33.4 million and only 104,800 returns out of 423,450 filed were accepted. Direct File was also set up without any statutory authority.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CAGW President Tom Schatz said,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push to expand the duplicative and wasteful Direct File program shows her complete disregard for protecting taxpayer dollars and information. Only taxpayers know their personal financial situation, but Direct File is allowing the IRS to become the preparer, biller, and enforcer of everyone's taxes. Filing taxes is already difficult and stressful enough for taxpayers.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should be ashamed of her proposal that will waste money and harm taxpayers across America. For her efforts to expand the size and scope of the IRS's power and take away personal control,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an easy choice for this month's Porker."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Against Government Waste is a nonpartisan, nonprofit organization dedicated to eliminating waste, fraud, abuse, and mismanagement in government. For more than two decades, Porker of the Month is a dubious honor given to lawmakers and government officials who have shown a blatant disregard for the taxpayers.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Abrams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202/467-5310</w:t>
      </w:r>
    </w:p>
    <w:p>
      <w:pPr>
        <w:pStyle w:val="Normal5"/>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aabrams@cagw.org</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w:t>
      </w:r>
      <w:hyperlink r:id="rId86" w:history="1">
        <w:r>
          <w:rPr>
            <w:rFonts w:ascii="arial" w:eastAsia="arial" w:hAnsi="arial" w:cs="arial"/>
            <w:b w:val="0"/>
            <w:i/>
            <w:strike w:val="0"/>
            <w:noProof w:val="0"/>
            <w:color w:val="0077CC"/>
            <w:position w:val="0"/>
            <w:sz w:val="20"/>
            <w:u w:val="single"/>
            <w:vertAlign w:val="baseline"/>
          </w:rPr>
          <w:t>https://www.tigta.gov/sites/default/files/reports/2025-03/2025408015fr.pdf</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7" w:history="1">
        <w:r>
          <w:rPr>
            <w:rFonts w:ascii="arial" w:eastAsia="arial" w:hAnsi="arial" w:cs="arial"/>
            <w:b w:val="0"/>
            <w:i/>
            <w:strike w:val="0"/>
            <w:noProof w:val="0"/>
            <w:color w:val="0077CC"/>
            <w:position w:val="0"/>
            <w:sz w:val="20"/>
            <w:u w:val="single"/>
            <w:vertAlign w:val="baseline"/>
          </w:rPr>
          <w:t>https://www.cagw.org/media/press-releases/citizens-against-government-waste-names-sen-</w:t>
        </w:r>
      </w:hyperlink>
      <w:hyperlink r:id="rId88" w:history="1">
        <w:r>
          <w:rPr>
            <w:rFonts w:ascii="arial" w:eastAsia="arial" w:hAnsi="arial" w:cs="arial"/>
            <w:b/>
            <w:i/>
            <w:strike w:val="0"/>
            <w:noProof w:val="0"/>
            <w:color w:val="0077CC"/>
            <w:position w:val="0"/>
            <w:sz w:val="20"/>
            <w:u w:val="single"/>
            <w:vertAlign w:val="baseline"/>
          </w:rPr>
          <w:t>elizabeth</w:t>
        </w:r>
      </w:hyperlink>
      <w:hyperlink r:id="rId89" w:history="1">
        <w:r>
          <w:rPr>
            <w:rFonts w:ascii="arial" w:eastAsia="arial" w:hAnsi="arial" w:cs="arial"/>
            <w:b w:val="0"/>
            <w:i/>
            <w:strike w:val="0"/>
            <w:noProof w:val="0"/>
            <w:color w:val="0077CC"/>
            <w:position w:val="0"/>
            <w:sz w:val="20"/>
            <w:u w:val="single"/>
            <w:vertAlign w:val="baseline"/>
          </w:rPr>
          <w:t>-</w:t>
        </w:r>
      </w:hyperlink>
      <w:hyperlink r:id="rId90" w:history="1">
        <w:r>
          <w:rPr>
            <w:rFonts w:ascii="arial" w:eastAsia="arial" w:hAnsi="arial" w:cs="arial"/>
            <w:b/>
            <w:i/>
            <w:strike w:val="0"/>
            <w:noProof w:val="0"/>
            <w:color w:val="0077CC"/>
            <w:position w:val="0"/>
            <w:sz w:val="20"/>
            <w:u w:val="single"/>
            <w:vertAlign w:val="baseline"/>
          </w:rPr>
          <w:t>warren</w:t>
        </w:r>
      </w:hyperlink>
      <w:hyperlink r:id="rId91" w:history="1">
        <w:r>
          <w:rPr>
            <w:rFonts w:ascii="arial" w:eastAsia="arial" w:hAnsi="arial" w:cs="arial"/>
            <w:b w:val="0"/>
            <w:i/>
            <w:strike w:val="0"/>
            <w:noProof w:val="0"/>
            <w:color w:val="0077CC"/>
            <w:position w:val="0"/>
            <w:sz w:val="20"/>
            <w:u w:val="single"/>
            <w:vertAlign w:val="baseline"/>
          </w:rPr>
          <w:t>-april-2025-porker</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Government/Public Administration]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MSTRUCK-9185834 MSTRUCK</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3" style="position:absolute;z-index:251673600"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TAXES &amp; TAXATION (92%); GOVERNMENT &amp; PUBLIC ADMINISTRATION (89%); GOVERNMENT BODIES &amp; OFFICES (89%); NEGATIVE POLITICAL NEWS (89%); BIPARTISANSHIP (78%); NONPROFIT ORGANIZATIONS (78%); PUBLIC FINANCE (78%); PUBLIC OFFICIALS (78%); TREASURY DEPARTMENTS (78%); LOCAL &amp; STATE TAXES (70%); EDUCATION FUNDING (68%); NEGATIVE NEWS (68%)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CITIZENS AGAINST GOVERNMENT WASTE (94%); INTERNAL REVENUE SERVICE (90%)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(78%); PERSONAL FINANCE (69%)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 xml:space="preserve">SENATOR </w:t>
        </w:r>
      </w:hyperlink>
      <w:hyperlink r:id="rId99" w:history="1">
        <w:r>
          <w:rPr>
            <w:rFonts w:ascii="arial" w:eastAsia="arial" w:hAnsi="arial" w:cs="arial"/>
            <w:b/>
            <w:i/>
            <w:strike w:val="0"/>
            <w:color w:val="0077CC"/>
            <w:sz w:val="28"/>
            <w:u w:val="single"/>
            <w:vertAlign w:val="baseline"/>
          </w:rPr>
          <w:t>ELIZABETH</w:t>
        </w:r>
      </w:hyperlink>
      <w:hyperlink r:id="rId100" w:history="1">
        <w:r>
          <w:rPr>
            <w:rFonts w:ascii="arial" w:eastAsia="arial" w:hAnsi="arial" w:cs="arial"/>
            <w:b/>
            <w:i/>
            <w:strike w:val="0"/>
            <w:color w:val="0077CC"/>
            <w:sz w:val="28"/>
            <w:u w:val="single"/>
            <w:vertAlign w:val="baseline"/>
          </w:rPr>
          <w:t xml:space="preserve"> </w:t>
        </w:r>
      </w:hyperlink>
      <w:hyperlink r:id="rId101" w:history="1">
        <w:r>
          <w:rPr>
            <w:rFonts w:ascii="arial" w:eastAsia="arial" w:hAnsi="arial" w:cs="arial"/>
            <w:b/>
            <w:i/>
            <w:strike w:val="0"/>
            <w:color w:val="0077CC"/>
            <w:sz w:val="28"/>
            <w:u w:val="single"/>
            <w:vertAlign w:val="baseline"/>
          </w:rPr>
          <w:t>WARREN</w:t>
        </w:r>
      </w:hyperlink>
      <w:hyperlink r:id="rId102" w:history="1">
        <w:r>
          <w:rPr>
            <w:rFonts w:ascii="arial" w:eastAsia="arial" w:hAnsi="arial" w:cs="arial"/>
            <w:b/>
            <w:i/>
            <w:strike w:val="0"/>
            <w:color w:val="0077CC"/>
            <w:sz w:val="28"/>
            <w:u w:val="single"/>
            <w:vertAlign w:val="baseline"/>
          </w:rPr>
          <w:t>; 2024 ELECTION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11:14 AM EST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564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ASSASSINATION ATTEMPT, BIDEN, TRUMP, VIOLENCE, POLICIES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Massachusetts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high-profile Democrats publicly supporting President Biden's candidacy and mounting her own re-election campaign, so we are happy, excuse me, that she found time to come and see us in the flesh.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Senator. Good to see you. Welcome back.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good to see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 shot in the arm, to be with all of you. I'm so happy to be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we're happy to have you back, and we're going to just jump right in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attempted assassination of the former president. What was your gut reaction when you saw it, and do you think this country can change from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first thing I thought about is democracy, and what is, like, the core foundational principle, I mean, all the way down to bedrock, brush everything else away, and it's that we have ideas, powerful ideas, important ideas, ideas that are not the same. Things we disagree with each other on passionately, and we resolve it at the ballot box, not with violence. That's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 Terrible.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President Biden, I think rightfully so, is calling for the country to end political violence, saying it's time to cool it down.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Yep.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he's rewriting his convention speech, even, to focus now on unity. Do you think that this changes the state of, of the campaign, and do you believe that these candidates will be somewhat different going forward into the general election?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start with the first thing about what it means to "cool it down." In my view, cooling it down does not mean not talking about things that are powerfully important.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And facts.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In fact, can I just do a quick one on this? I know we may want to talk about this later, but think about it this way. Today, 30 percent of all women in America live in a state that effectively bans abortion, and that means likely blocks access to IVF.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Republicans, Donald Trump and JD Vance, have their way, get their chance...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30 percent of women live in those states, it will be 100 percent of women.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with JD Vance, he has said, about abortion, no exception for rape or incest. Remember, he's from Ohio, where the 10-year-old girl...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had been raped could not get the medical care that she needed. And JD Vance says that's how it should be for everybody in America. Now, that's one side. On the other side, Democrats and Joe Biden are fighting to make Roe vs. Wade law of the land again.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discussion we need to have. That's, that's what we need to talk about. And I don't think of that as tweaking up the rhetoric. I don't want to do name-calling. That's not the point. It's not to get out here and troll and talk about how people look or to use bad names. It's to talk about what the issues are and what the choice will be November 5th. I want people passionate.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how does the word "Fight, fight, fight" lower the temperature? That, I don't get.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see it this way. Fighting with words...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I, and if you feel better, we can call it, we're disputing, we're disagreeing. I, you know, I'll get out my thesaurus on this. But the basic point is I get that there are places you and I don't agree, and it's not just that to disagree we have to say, "Well, let me pull out my tea and my cookies and I, and talk sweetly."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bring me what you've got and I'll bring you what I've got. I think that's, I think that's what we hunger for. We hunger for people who won't just sit back and watch access to IVF just leave this country, watch half our population lose access to abortion because an extremist wing of the Supreme Court, six people, who, by the way, swore until the world looked level that they would respect precedent, just threw it out the window.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stand up and defend the position I believe in, I want the other side to make their argument, and then I want people to vote on November 5th and vote for Democrats.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and win on ideas. It's not the personal attacking, 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win on ideas.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 want to just follow up with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just approved a new platform backing off of a national abortion ban.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there's a middle ground on abortion that can be reached?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I just want to say, with the Republicans on abortion, fool me 126 times, shame on 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look, is, is anybody...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you really want to just say, "Do they think we're stupid?"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the same group, remember, justice nominee after justice nominee came in and said, "Oh, abortion, the law has been settled. I am so," - and by the way, I just want to point out, that was said without any words about fight...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stood there and said, in effect, "I would not disturb Roe vs. Wade." And so, look, people like me, I was like, "Do you really believe them?" Okay, I'm a skeptic.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Voted against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thought the first decision that comes up that raises abortion, I thought they'd take a bite out of it, you know what I mean? I thought they'd like, and then they, the second one, they'd take another bite. I knew we were in trouble, but they didn't do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first decision up, done. Abortion, gone. Completely out the door, and the states are free to do whatever they want. The states are free to say not that a patient and a doctor make a decision, the states are free to say, nope, it's some politician who is going to make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I ask, what can Democrats actually do to restore reproductive rights? You don't have 65 votes in the Senate. I don't think there's an expectation that's coming this cycle.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can make Roe vs. Wade the law of the land if we have, now, I have to be clear, we've got to have a majority in the House, skinny majority. We can take a really skinny majority in the Senate, I'll take 50, and a Democrat in the White House.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those three things, we will suspend the filibuster, we have the votes for that, on Roe vs. Wade. First vote Democrats will take in the Senate, first substantive vote, is to make Roe vs. Wade law of the land again in America.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hold the Senate.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on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news. That's newsy.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on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also add to that securing voting rights?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second vote...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when we come back, maybe you have 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(inaudible)...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let's, we'll be back with more with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We're back with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 was asking you about voting rights.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were. So, Democrats have House, Senate, and the White House. Job number one, pass Roe vs. Wade, make it into law, because we can do that. Job number two is to pass the Voting Rights Act. Again, suspend the filibuster in the Senate and put our nickels down as a nation on the power of democracy, and that means the right to vote...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get your vote counted, any gerrymandering, and I want to put in a plug, and D.C. statehood.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real democracy.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can I do one more real quick? And that is the third thing we need to vote on is the Pro Act, so that people who want to join a union have a right to join a union, and employers have to come to the bargaining table to bargain with those people. This is how we build a stronger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Senator, I have to talk politics.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obviously a strong Biden supporter. A new AP poll came out - showing two-thirds of Democrats think he should consider stepping aside. He's losing in nearly all battleground states outside, of the margin of error to Donald Trump, who you and I, one thing we agree on is he is a threat. How does he turn this around with three and a half months to Election 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got three months and three weeks, and I think it's where we were before. It's to talk about the issues, not personalities, the issues, and where the contrast is between the parties. So, think of it this way. This is one time we have two people who have been president running against each other.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exactly two accomplishments. One legislatively, that was a $2 trillion tax break that cut taxes, mostly sucked up by millionaires, billionaires, and giant corporations.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was an extremist Supreme Court that took away access to abortion, to IVF, Voting Rights Act, unionization, over and over. That's Donald Trump.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gave him immunity.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and has given him immunity...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do think USMCA was - pretty good. A lot of those old Clinton Dems that didn't like NAFTA liked USMCA.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so, but these are his two big accomplishments, and he brags about these accomplishments. Who does he fight for? You just got it there. He fights for billionaires and extremists. By contrast, who's Joe Biden out there fighting for? Joe Biden is the one who got us $35 insulin.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the one who has put a cap of $2,000 on out-of-pocket drug costs for seniors, $2,000 a year. Joe Biden is the one who canceled student loan debt for nearly five million people, and, by the way, more cancellation to come.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down.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going after junk fees. Joe Biden is going after those corporate price-gougers who are hurting you at the grocery store and at the gas pump, and Joe Biden, here's a shocker, he believes that billionaires actually ought to pay more in taxes and help run this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should.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is Joe Biden fighting for? He's not fighting for the top one-tenth of 1 percent. Joe Biden is fighting for everyone else.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get that out there, we talk about these issues, we talk about the America we can build. The one we can build if the billionaires pay their fair share. The one we can build if we say all of our children are important. The one we can build if we make the investments here, in universal childcare and in making more housing available, in making sure that nobody goes bankrupt over a medical diagnosis or a job loss. That's the America that we can build.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he's brought, the job losses...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unemployment is below 4 percent (inaudible) people who are working.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certainly has an impressive record to stand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yeah, he does.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message gets out there. But I have to ask a legal question.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I'm ready.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earlier this week the judge overseeing Trump's classified documents trial dismissed the case against the former president. As a lawyer and law professor, what do you make of the decision and the impact on Trump's other legal cases, like the Georgia election interference one, which is now on pause?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Okay. So, her decision in this case, just tossing it out for Donald Trump, does him a big solid.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one is clearly not following the law.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Supreme Court spoke to this very issue about a special prosecutor in 1974, said, yep, totally kosher, fine thing to do. And she just said, "Yeah, it's kind of harmful to Donald Trump." So, you've really got to ask yourself what's going on. Looks like to me somebody who's trying out to be named the next Supreme Court justice.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terrible.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it is the reminder about November 5th. We talk about all these issues.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battleground states.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abortion, we talk about Voting Rights Act, but understand the United States Supreme Court is on the ballot as well. Next president likely to get two...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three, and if it is Donald Trump, he has already shown us what he will do to the United States Supreme Court, not just for another 10 years or so, but for a generation to come.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I have a question.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5th.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another question for you before we go.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day three of the Republican convention...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Uh-huh.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has announced that JD Vance is his pick for vice president. We all know go that. So, what do you make of that decision?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I've worked with JD Vance on trying to rein in the big banks, something called a clawback, trying to get money back from CEOs when they crash their banks. But understand who JD Vance is, and I'm not talking about the original JD Vance, who referred to Donald Trump as "America's Hitler," but the JD Vance who's evidently changed his position, and he is the JD Vance now who is more Trump than Trump...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abortion.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JD Vance who says cut Social Security and Medicare, think about that, and will help Donald Trump do that. He is the JD Vance who says get rid of the Affordable Care Act, and for everybody out there with health insurance, that's a real risk.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pre-existing condition. Remember, it's the Affordable Care Act that means you can't be discriminated against by your insurance company. Want to get rid of that, and it's JD Vance who owes his entire political career to billionaires, literally, who swooped in, poured money into his race in Ohio, lifted him up. And he is all there on a tax cut that would give every billionaire $3.5 million every year in tax cuts, paid for by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who he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 your message is it's up to each and every person in this audience to make sure you get out there and vote.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Mm-hmm.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there's - you can't lay - lay by the wayside and say...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let somebody else do it." The, because this requires you recognizing that we're all in danger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sit it out.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thanks to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Whoopi. Thank you, that was perfect.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be right back.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(DEM) (MASSACHUSETTS)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6" style="position:absolute;z-index:251676672"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ASSASSINATION (90%); LEGISLATIVE BODIES (90%); POLITICAL CANDIDATES (90%); US DEMOCRATIC PARTY (90%); CAMPAIGNS &amp; ELECTIONS (89%); ELECTIONS (89%); ELECTIONS &amp; POLITICS (89%); TRANSCRIPTS (89%); DEMOCRACIES (78%); NEGATIVE POLITICAL NEWS (78%); POLITICAL PARTY CONVENTIONS (78%); POLITICAL VIOLENCE (78%); TYPES OF GOVERNMENT (78%)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(58%)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JOE BIDEN (89%); WHOOPI GOLDBERG (88%)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(95%); UNITED STATES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Elizabeth</w:t>
        </w:r>
      </w:hyperlink>
      <w:hyperlink r:id="rId110" w:history="1">
        <w:r>
          <w:rPr>
            <w:rFonts w:ascii="arial" w:eastAsia="arial" w:hAnsi="arial" w:cs="arial"/>
            <w:b/>
            <w:i/>
            <w:strike w:val="0"/>
            <w:color w:val="0077CC"/>
            <w:sz w:val="28"/>
            <w:u w:val="single"/>
            <w:vertAlign w:val="baseline"/>
          </w:rPr>
          <w:t xml:space="preserve"> </w:t>
        </w:r>
      </w:hyperlink>
      <w:hyperlink r:id="rId111" w:history="1">
        <w:r>
          <w:rPr>
            <w:rFonts w:ascii="arial" w:eastAsia="arial" w:hAnsi="arial" w:cs="arial"/>
            <w:b/>
            <w:i/>
            <w:strike w:val="0"/>
            <w:color w:val="0077CC"/>
            <w:sz w:val="28"/>
            <w:u w:val="single"/>
            <w:vertAlign w:val="baseline"/>
          </w:rPr>
          <w:t>Warren</w:t>
        </w:r>
      </w:hyperlink>
      <w:hyperlink r:id="rId112" w:history="1">
        <w:r>
          <w:rPr>
            <w:rFonts w:ascii="arial" w:eastAsia="arial" w:hAnsi="arial" w:cs="arial"/>
            <w:b/>
            <w:i/>
            <w:strike w:val="0"/>
            <w:color w:val="0077CC"/>
            <w:sz w:val="28"/>
            <w:u w:val="single"/>
            <w:vertAlign w:val="baseline"/>
          </w:rPr>
          <w:t xml:space="preserve"> drills RFK Jr. on his money-grabbing anti-vax quackery.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EgbertoWillies.com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5:18 PM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EgbertoWillies.com</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8720"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12th, 2025 (</w:t>
      </w:r>
      <w:hyperlink r:id="rId113" w:history="1">
        <w:r>
          <w:rPr>
            <w:rFonts w:ascii="arial" w:eastAsia="arial" w:hAnsi="arial" w:cs="arial"/>
            <w:b w:val="0"/>
            <w:i/>
            <w:strike w:val="0"/>
            <w:noProof w:val="0"/>
            <w:color w:val="0077CC"/>
            <w:position w:val="0"/>
            <w:sz w:val="20"/>
            <w:u w:val="single"/>
            <w:vertAlign w:val="baseline"/>
          </w:rPr>
          <w:t>EgbertoWillies.com</w:t>
        </w:r>
      </w:hyperlink>
      <w:r>
        <w:rPr>
          <w:rFonts w:ascii="arial" w:eastAsia="arial" w:hAnsi="arial" w:cs="arial"/>
          <w:b w:val="0"/>
          <w:i w:val="0"/>
          <w:strike w:val="0"/>
          <w:noProof w:val="0"/>
          <w:color w:val="000000"/>
          <w:position w:val="0"/>
          <w:sz w:val="20"/>
          <w:u w:val="none"/>
          <w:vertAlign w:val="baseline"/>
        </w:rPr>
        <w:t xml:space="preserve"> — Delivered by </w:t>
      </w:r>
      <w:hyperlink r:id="rId11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did not mince her words as she exposed RFK Jr. as one who, like Trump, will endanger Americans for financial gain.</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drills RFK Jr.</w:t>
      </w:r>
    </w:p>
    <w:p>
      <w:pPr>
        <w:pStyle w:val="Normal7"/>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Watch Politics Done Right T.V. here.</w:t>
        </w:r>
      </w:hyperlink>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 (</w:t>
      </w:r>
      <w:hyperlink r:id="rId116" w:history="1">
        <w:r>
          <w:rPr>
            <w:rFonts w:ascii="arial" w:eastAsia="arial" w:hAnsi="arial" w:cs="arial"/>
            <w:b w:val="0"/>
            <w:i/>
            <w:strike w:val="0"/>
            <w:noProof w:val="0"/>
            <w:color w:val="0077CC"/>
            <w:position w:val="0"/>
            <w:sz w:val="20"/>
            <w:u w:val="single"/>
            <w:vertAlign w:val="baseline"/>
          </w:rPr>
          <w:t xml:space="preserve">Video — </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Audio)</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heated Senate exchange,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confronted Robert F. Kennedy Jr. over his financial ties to anti-vaccine litigation, exposing his hypocrisy and profit-driven motives. Despite claiming to fight Big Pharma, Kennedy has personally enriched himself through lawsuits against vaccine manufacturers.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him to commit to forgoing financial gain from such lawsuits if appointed Secretary of Health and Human Services, but Kennedy refused, revealing his continued intent to profit from vaccine misinformation.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Takeaways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Kennedy's Hypocrisy: Despite spreading anti-vaccine rhetoric, Kennedy and his family are fully vaccinated.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Profiting from Misinformation: Kennedy earned $2.5 million from vaccine-related lawsuits, taking a commission on each case.</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Relentless Pressure: She demanded he pledge not to profit from lawsuits while in public office, a commitment he refused to make.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for Corruption: As HHS Secretary, Kennedy could manipulate vaccine policy to benefit his legal business.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GOP's Strategy: Conservatives embrace Kennedy to legitimize anti-vaccine propaganda, exploiting public distrust for political and financial 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Conclusion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Kennedy's refusal to separate himself from his financial interests proves that his crusade against vaccines is nothing more than a profit-driven grift.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masterful questioning exposed the rot at the core of his anti-science rhetoric—this is not about protecting the public, but about lining his own pockets while undermining life-saving medical advancements. Progressives must continue to fight against this dangerous exploitation of public health for personal 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become a Patron at any level to read the premium sections of our site. We provide more in-depth, fact-based opinions and data for this article.</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are encouraged to </w:t>
      </w:r>
      <w:hyperlink r:id="rId118" w:history="1">
        <w:r>
          <w:rPr>
            <w:rFonts w:ascii="arial" w:eastAsia="arial" w:hAnsi="arial" w:cs="arial"/>
            <w:b w:val="0"/>
            <w:i/>
            <w:strike w:val="0"/>
            <w:noProof w:val="0"/>
            <w:color w:val="0077CC"/>
            <w:position w:val="0"/>
            <w:sz w:val="20"/>
            <w:u w:val="single"/>
            <w:vertAlign w:val="baseline"/>
          </w:rPr>
          <w:t>subscribe and join the conversation for more insightful commentary and to support progressive messages. Together, we can populate the internet with progressive messages that represent the true aspirations of most Americans.</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Our Politics Done Right Store</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49" style="position:absolute;z-index:25167974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0" style="position:absolute;z-index:251680768"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VACCINES (92%); ANTI-VACCINE MOVEMENT (90%); LITIGATION (90%); NEGATIVE PERSONAL NEWS (90%); PHARMACEUTICAL DRUG &amp; DEVICES LITIGATION (90%); SUITS &amp; CLAIMS (90%); ELECTIONS &amp; POLITICS (89%); POLITICS (89%); BLOGS &amp; MESSAGE BOARDS (78%); DISINFORMATION &amp; MISINFORMATION (78%); HEALTH MISINFORMATION (78%); GOVERNMENT ADVISORS &amp; MINISTERS (77%); US REPUBLICAN PARTY (77%); NEGATIVE NEWS (76%); PUBLIC HEALTH (75%); HEALTH DEPARTMENTS (74%); BIOLOGICS MFG (71%); HEALTH CARE REGULATION &amp; POLICY (71%); General (%); anti-vax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RFK Jr.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(92%); ANTI-VACCINE MOVEMENT (90%); PHARMACEUTICAL DRUG &amp; DEVICES LITIGATION (90%); BLOGS &amp; MESSAGE BOARDS (78%); HEALTH MISINFORMATION (78%); MANUFACTURING (78%); PHARMACEUTICALS INDUSTRY (76%); PHARMACEUTICALS &amp; BIOTECHNOLOGY (75%); HEALTH DEPARTMENTS (74%); PODCASTING (73%); BIOLOGICS MFG (71%); BIOPHARMACEUTICALS INDUSTRY (71%); HEALTH CARE REGULATION &amp; POLICY (71%)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 xml:space="preserve">After Request from </w:t>
        </w:r>
      </w:hyperlink>
      <w:hyperlink r:id="rId126" w:history="1">
        <w:r>
          <w:rPr>
            <w:rFonts w:ascii="arial" w:eastAsia="arial" w:hAnsi="arial" w:cs="arial"/>
            <w:b/>
            <w:i/>
            <w:strike w:val="0"/>
            <w:color w:val="0077CC"/>
            <w:sz w:val="28"/>
            <w:u w:val="single"/>
            <w:vertAlign w:val="baseline"/>
          </w:rPr>
          <w:t>Warren</w:t>
        </w:r>
      </w:hyperlink>
      <w:hyperlink r:id="rId127" w:history="1">
        <w:r>
          <w:rPr>
            <w:rFonts w:ascii="arial" w:eastAsia="arial" w:hAnsi="arial" w:cs="arial"/>
            <w:b/>
            <w:i/>
            <w:strike w:val="0"/>
            <w:color w:val="0077CC"/>
            <w:sz w:val="28"/>
            <w:u w:val="single"/>
            <w:vertAlign w:val="baseline"/>
          </w:rPr>
          <w:t xml:space="preserve"> and Senators, Government Watchdog Opens Investigation into How Trump's Purge of Workers Harms Americans' Health and Safety; Sen. </w:t>
        </w:r>
      </w:hyperlink>
      <w:hyperlink r:id="rId128" w:history="1">
        <w:r>
          <w:rPr>
            <w:rFonts w:ascii="arial" w:eastAsia="arial" w:hAnsi="arial" w:cs="arial"/>
            <w:b/>
            <w:i/>
            <w:strike w:val="0"/>
            <w:color w:val="0077CC"/>
            <w:sz w:val="28"/>
            <w:u w:val="single"/>
            <w:vertAlign w:val="baseline"/>
          </w:rPr>
          <w:t>Elizabeth</w:t>
        </w:r>
      </w:hyperlink>
      <w:hyperlink r:id="rId129" w:history="1">
        <w:r>
          <w:rPr>
            <w:rFonts w:ascii="arial" w:eastAsia="arial" w:hAnsi="arial" w:cs="arial"/>
            <w:b/>
            <w:i/>
            <w:strike w:val="0"/>
            <w:color w:val="0077CC"/>
            <w:sz w:val="28"/>
            <w:u w:val="single"/>
            <w:vertAlign w:val="baseline"/>
          </w:rPr>
          <w:t xml:space="preserve"> </w:t>
        </w:r>
      </w:hyperlink>
      <w:hyperlink r:id="rId130" w:history="1">
        <w:r>
          <w:rPr>
            <w:rFonts w:ascii="arial" w:eastAsia="arial" w:hAnsi="arial" w:cs="arial"/>
            <w:b/>
            <w:i/>
            <w:strike w:val="0"/>
            <w:color w:val="0077CC"/>
            <w:sz w:val="28"/>
            <w:u w:val="single"/>
            <w:vertAlign w:val="baseline"/>
          </w:rPr>
          <w:t>Warren</w:t>
        </w:r>
      </w:hyperlink>
      <w:hyperlink r:id="rId131" w:history="1">
        <w:r>
          <w:rPr>
            <w:rFonts w:ascii="arial" w:eastAsia="arial" w:hAnsi="arial" w:cs="arial"/>
            <w:b/>
            <w:i/>
            <w:strike w:val="0"/>
            <w:color w:val="0077CC"/>
            <w:sz w:val="28"/>
            <w:u w:val="single"/>
            <w:vertAlign w:val="baseline"/>
          </w:rPr>
          <w:t xml:space="preserve"> (D-MA) News Release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8281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Following a request from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Baldwin (D-Wisc.), Richard Blumenthal (D-Conn.), Cory Booker (D-N.J.), Tammy Duckworth (D-Ill.), Kirsten Gillibrand (D-N.Y.), Amy Klobuchar (D-Minn.), Edward J. Markey (D-Mass.), Jeff Merkley (D-Ore.), Chris Van Hollen (D-Md.), and Ron Wyden (D-Ore.), the Government Accountability Office (GAO) agreed to open an investigation into how the Trump administration's firing of probationary federal workers will impact Americans' health and safety.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these recently fired federal employees were responsible for protecting Americans' health and safety, across areas like air travel, flood and wildfire response, infectious disease control, nuclear safety, veterans' healthcare and benefits, food safety, and managing the opioid epidemic.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courts have ordered the Trump administration to reinstate probationary employees, only for many of the employees to be reinstated and immediately placed on administrative leave, still leaving the health and safety of Americans at risk.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10 Democratic senators in writing to the Government Accountability Office requesting an investigation into how the recent mass firings of probationary federal workers have impacted Americans' health and safety.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accepts your request as work that is within the scope of its authority," wrote agency officials, noting that the work would begin "shortly." GAO's investigation is set to investigate how the recent firings of probationary federal workers affect the health and safety of Americans.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standing up for federal workers amidst Donald Trump's and Elon Musk's government takeover: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20,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Bernie Sanders (I-Vt.) led a letter to Secretary of Education Linda McMahon regarding the Trump Administration's decision to slash the capacity of Federal Student Aid to handle student aid complaints.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19, 2025, at a town hall in Lowell, MA,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laid out her strategy, including fighting the illegal mass firings in the courts, to fight Donald Trump's and Elon Musk's dangerous government takeover, which is hurting Massachusetts families, and she invited neighbors from Lowell to join her in the fight.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Doug Kowalewski, a National Science Foundation employee who was fired unexpectedly as part of Elon Musk's and the Department of Government Efficiency's (DOGE) gutting of the federal workforce, as her guest at the 2025 State of the Union.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brought Doug "to force Trump to confront the federal workers he fired - the people who make this country run."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20,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an investigation by the Federal Deposit Insurance Corporation's Inspector General into how the Acting Chairman rescinding more than 200 job offers to bank examiners impacts the U.S. banking system.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18,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demanding that the U.S. Housing and Urban Development Secretary, Scott Turner, halt any further staff cuts at the agency, noting that additional staffing reductions would further exacerbate the housing crisis and would likely prevent HUD from being able to meet critical functions like supporting disaster recovery efforts.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2" w:history="1">
        <w:r>
          <w:rPr>
            <w:rFonts w:ascii="arial" w:eastAsia="arial" w:hAnsi="arial" w:cs="arial"/>
            <w:b w:val="0"/>
            <w:i/>
            <w:strike w:val="0"/>
            <w:noProof w:val="0"/>
            <w:color w:val="0077CC"/>
            <w:position w:val="0"/>
            <w:sz w:val="20"/>
            <w:u w:val="single"/>
            <w:vertAlign w:val="baseline"/>
          </w:rPr>
          <w:t>https://www.</w:t>
        </w:r>
      </w:hyperlink>
      <w:hyperlink r:id="rId133" w:history="1">
        <w:r>
          <w:rPr>
            <w:rFonts w:ascii="arial" w:eastAsia="arial" w:hAnsi="arial" w:cs="arial"/>
            <w:b/>
            <w:i/>
            <w:strike w:val="0"/>
            <w:noProof w:val="0"/>
            <w:color w:val="0077CC"/>
            <w:position w:val="0"/>
            <w:sz w:val="20"/>
            <w:u w:val="single"/>
            <w:vertAlign w:val="baseline"/>
          </w:rPr>
          <w:t>warren</w:t>
        </w:r>
      </w:hyperlink>
      <w:hyperlink r:id="rId134" w:history="1">
        <w:r>
          <w:rPr>
            <w:rFonts w:ascii="arial" w:eastAsia="arial" w:hAnsi="arial" w:cs="arial"/>
            <w:b w:val="0"/>
            <w:i/>
            <w:strike w:val="0"/>
            <w:noProof w:val="0"/>
            <w:color w:val="0077CC"/>
            <w:position w:val="0"/>
            <w:sz w:val="20"/>
            <w:u w:val="single"/>
            <w:vertAlign w:val="baseline"/>
          </w:rPr>
          <w:t>.senate.gov/newsroom/press-releases/after-request-from-</w:t>
        </w:r>
      </w:hyperlink>
      <w:hyperlink r:id="rId135" w:history="1">
        <w:r>
          <w:rPr>
            <w:rFonts w:ascii="arial" w:eastAsia="arial" w:hAnsi="arial" w:cs="arial"/>
            <w:b/>
            <w:i/>
            <w:strike w:val="0"/>
            <w:noProof w:val="0"/>
            <w:color w:val="0077CC"/>
            <w:position w:val="0"/>
            <w:sz w:val="20"/>
            <w:u w:val="single"/>
            <w:vertAlign w:val="baseline"/>
          </w:rPr>
          <w:t>warren</w:t>
        </w:r>
      </w:hyperlink>
      <w:hyperlink r:id="rId136" w:history="1">
        <w:r>
          <w:rPr>
            <w:rFonts w:ascii="arial" w:eastAsia="arial" w:hAnsi="arial" w:cs="arial"/>
            <w:b w:val="0"/>
            <w:i/>
            <w:strike w:val="0"/>
            <w:noProof w:val="0"/>
            <w:color w:val="0077CC"/>
            <w:position w:val="0"/>
            <w:sz w:val="20"/>
            <w:u w:val="single"/>
            <w:vertAlign w:val="baseline"/>
          </w:rPr>
          <w:t>-and-senators-government-watchdog-opens-investigation-into-how-trumps-purge-of-workers-harms-americans-health-and-safety</w:t>
        </w:r>
      </w:hyperlink>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3" style="position:absolute;z-index:25168384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SERVICES (90%); EPIDEMIOLOGY (90%); GOVERNMENT &amp; PUBLIC ADMINISTRATION (90%); INVESTIGATIONS (90%); LEGISLATIVE BODIES (90%); NEGATIVE PERSONAL NEWS (90%); SAFETY (90%); US CONGRESS (90%); US DEMOCRATIC PARTY (90%); US FEDERAL GOVERNMENT (90%); LAYOFFS &amp; DISMISSALS (89%); GOVERNMENT BODIES &amp; OFFICES (79%); PUBLIC OFFICIALS (79%); US DEPARTMENT OF GOVERNMENT EFFICIENCY (79%); GOVERNMENT CONTROLLERS &amp; AUDITORS (78%); EMPLOYEE LEAVE (77%); ADMINISTRATIVE LEAVE (76%); DISMISSALS (75%); EMPLOYEE TERMINATION (75%); EPIDEMICS (75%); PUBLIC HEALTH (75%); GOVERNMENT ADVISORS &amp; MINISTERS (74%); ACCIDENTS &amp; DISASTERS (73%); DISEASES &amp; DISORDERS (73%); CALENDARS (71%); FOOD SAFETY (70%); INFECTIOUS DISEASE (70%); LABOR FORCE (70%); WORKER CATEGORIES (70%); EDUCATION DEPARTMENTS (69%); WILDFIRES (69%); COMMUNICABLE DISEASE CONTROL (68%); NARCOTICS (67%); OPIATES &amp; OPIOIDS (67%); STUDENT FINANCIAL AID (66%); STUDENTS &amp; STUDENT LIFE (66%); OPIOID CRISIS (53%)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GOVERNMENT ACCOUNTABILITY OFFICE (83%)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EPIDEMIOLOGY (90%); GOVERNMENT CONTROLLERS &amp; AUDITORS (78%); FOOD SAFETY (70%); NARCOTICS (67%); OPIATES &amp; OPIOIDS (67%); OPIOID CRISIS (53%)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DONALD TRUMP (89%); ELON MUSK (86%); BERNIE SANDERS (79%); EDWARD J MARKEY (79%); TAMMY BALDWIN (79%); TAMMY DUCKWORTH (78%); CHRIS VAN HOLLEN (74%); JEFF MERKLEY (59%); KIRSTEN E GILLIBRAND (59%); RON WYDEN (59%); AMY KLOBUCHAR (58%); CORY BOOKER (58%); RICHARD BLUMENTHAL (58%)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WASHINGTON DC, USA (79%); UNITED STATES (94%)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37"/>
          <w:headerReference w:type="default" r:id="rId138"/>
          <w:footerReference w:type="even" r:id="rId139"/>
          <w:footerReference w:type="default" r:id="rId140"/>
          <w:headerReference w:type="first" r:id="rId141"/>
          <w:footerReference w:type="first" r:id="rId142"/>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43" w:history="1">
        <w:r>
          <w:rPr>
            <w:rFonts w:ascii="arial" w:eastAsia="arial" w:hAnsi="arial" w:cs="arial"/>
            <w:b/>
            <w:i/>
            <w:strike w:val="0"/>
            <w:color w:val="0077CC"/>
            <w:sz w:val="28"/>
            <w:u w:val="single"/>
            <w:vertAlign w:val="baseline"/>
          </w:rPr>
          <w:t xml:space="preserve">Trump's FTC Head Talks Just Like </w:t>
        </w:r>
      </w:hyperlink>
      <w:hyperlink r:id="rId144" w:history="1">
        <w:r>
          <w:rPr>
            <w:rFonts w:ascii="arial" w:eastAsia="arial" w:hAnsi="arial" w:cs="arial"/>
            <w:b/>
            <w:i/>
            <w:strike w:val="0"/>
            <w:color w:val="0077CC"/>
            <w:sz w:val="28"/>
            <w:u w:val="single"/>
            <w:vertAlign w:val="baseline"/>
          </w:rPr>
          <w:t>Elizabeth</w:t>
        </w:r>
      </w:hyperlink>
      <w:hyperlink r:id="rId145" w:history="1">
        <w:r>
          <w:rPr>
            <w:rFonts w:ascii="arial" w:eastAsia="arial" w:hAnsi="arial" w:cs="arial"/>
            <w:b/>
            <w:i/>
            <w:strike w:val="0"/>
            <w:color w:val="0077CC"/>
            <w:sz w:val="28"/>
            <w:u w:val="single"/>
            <w:vertAlign w:val="baseline"/>
          </w:rPr>
          <w:t xml:space="preserve"> </w:t>
        </w:r>
      </w:hyperlink>
      <w:hyperlink r:id="rId146" w:history="1">
        <w:r>
          <w:rPr>
            <w:rFonts w:ascii="arial" w:eastAsia="arial" w:hAnsi="arial" w:cs="arial"/>
            <w:b/>
            <w:i/>
            <w:strike w:val="0"/>
            <w:color w:val="0077CC"/>
            <w:sz w:val="28"/>
            <w:u w:val="single"/>
            <w:vertAlign w:val="baseline"/>
          </w:rPr>
          <w:t>Warren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MishTalk: Mish's Global Economic Trend Analysis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12:30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MishTalk: Mish's Global Economic Trend Analysis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8588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15th, 2025 (</w:t>
      </w:r>
      <w:hyperlink r:id="rId147" w:history="1">
        <w:r>
          <w:rPr>
            <w:rFonts w:ascii="arial" w:eastAsia="arial" w:hAnsi="arial" w:cs="arial"/>
            <w:b w:val="0"/>
            <w:i/>
            <w:strike w:val="0"/>
            <w:noProof w:val="0"/>
            <w:color w:val="0077CC"/>
            <w:position w:val="0"/>
            <w:sz w:val="20"/>
            <w:u w:val="single"/>
            <w:vertAlign w:val="baseline"/>
          </w:rPr>
          <w:t>MishTalk: Mish's Global Economic Trend Analysis</w:t>
        </w:r>
      </w:hyperlink>
      <w:r>
        <w:rPr>
          <w:rFonts w:ascii="arial" w:eastAsia="arial" w:hAnsi="arial" w:cs="arial"/>
          <w:b w:val="0"/>
          <w:i w:val="0"/>
          <w:strike w:val="0"/>
          <w:noProof w:val="0"/>
          <w:color w:val="000000"/>
          <w:position w:val="0"/>
          <w:sz w:val="20"/>
          <w:u w:val="none"/>
          <w:vertAlign w:val="baseline"/>
        </w:rPr>
        <w:t xml:space="preserve"> — Delivered by </w:t>
      </w:r>
      <w:hyperlink r:id="rId14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Andrew Ferguson, an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sound alike.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Ferguson on Price Fixing</w:t>
      </w:r>
    </w:p>
    <w:p>
      <w:pPr>
        <w:pStyle w:val="Normal9"/>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Ferguson: As we adjust to the new economic order, the FTC will be watching closely to make sure American companies are vigorously competing on prices. These necessary tariffs should not be interpreted as a green light for price fixing or any other unlawful behavior. We will always protect American consumers.</w:t>
        </w:r>
      </w:hyperlink>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Price Fixing</w:t>
      </w:r>
    </w:p>
    <w:p>
      <w:pPr>
        <w:pStyle w:val="Normal9"/>
        <w:keepNext w:val="0"/>
        <w:spacing w:before="240" w:after="0" w:line="260" w:lineRule="atLeast"/>
        <w:ind w:left="0" w:right="0" w:firstLine="0"/>
        <w:jc w:val="both"/>
      </w:pPr>
      <w:hyperlink r:id="rId150" w:history="1">
        <w:r>
          <w:rPr>
            <w:rFonts w:ascii="arial" w:eastAsia="arial" w:hAnsi="arial" w:cs="arial"/>
            <w:b/>
            <w:i/>
            <w:strike w:val="0"/>
            <w:color w:val="0077CC"/>
            <w:sz w:val="20"/>
            <w:u w:val="single"/>
            <w:vertAlign w:val="baseline"/>
          </w:rPr>
          <w:t>Warren</w:t>
        </w:r>
      </w:hyperlink>
      <w:hyperlink r:id="rId151" w:history="1">
        <w:r>
          <w:rPr>
            <w:rFonts w:ascii="arial" w:eastAsia="arial" w:hAnsi="arial" w:cs="arial"/>
            <w:b w:val="0"/>
            <w:i/>
            <w:strike w:val="0"/>
            <w:color w:val="0077CC"/>
            <w:sz w:val="20"/>
            <w:u w:val="single"/>
            <w:vertAlign w:val="baseline"/>
          </w:rPr>
          <w:t xml:space="preserve">: United States Senator </w:t>
        </w:r>
      </w:hyperlink>
      <w:hyperlink r:id="rId152" w:history="1">
        <w:r>
          <w:rPr>
            <w:rFonts w:ascii="arial" w:eastAsia="arial" w:hAnsi="arial" w:cs="arial"/>
            <w:b/>
            <w:i/>
            <w:strike w:val="0"/>
            <w:color w:val="0077CC"/>
            <w:sz w:val="20"/>
            <w:u w:val="single"/>
            <w:vertAlign w:val="baseline"/>
          </w:rPr>
          <w:t>Elizabeth</w:t>
        </w:r>
      </w:hyperlink>
      <w:hyperlink r:id="rId153" w:history="1">
        <w:r>
          <w:rPr>
            <w:rFonts w:ascii="arial" w:eastAsia="arial" w:hAnsi="arial" w:cs="arial"/>
            <w:b w:val="0"/>
            <w:i/>
            <w:strike w:val="0"/>
            <w:color w:val="0077CC"/>
            <w:sz w:val="20"/>
            <w:u w:val="single"/>
            <w:vertAlign w:val="baseline"/>
          </w:rPr>
          <w:t xml:space="preserve"> </w:t>
        </w:r>
      </w:hyperlink>
      <w:hyperlink r:id="rId154" w:history="1">
        <w:r>
          <w:rPr>
            <w:rFonts w:ascii="arial" w:eastAsia="arial" w:hAnsi="arial" w:cs="arial"/>
            <w:b/>
            <w:i/>
            <w:strike w:val="0"/>
            <w:color w:val="0077CC"/>
            <w:sz w:val="20"/>
            <w:u w:val="single"/>
            <w:vertAlign w:val="baseline"/>
          </w:rPr>
          <w:t>Warren</w:t>
        </w:r>
      </w:hyperlink>
      <w:hyperlink r:id="rId155" w:history="1">
        <w:r>
          <w:rPr>
            <w:rFonts w:ascii="arial" w:eastAsia="arial" w:hAnsi="arial" w:cs="arial"/>
            <w:b w:val="0"/>
            <w:i/>
            <w:strike w:val="0"/>
            <w:color w:val="0077CC"/>
            <w:sz w:val="20"/>
            <w:u w:val="single"/>
            <w:vertAlign w:val="baseline"/>
          </w:rPr>
          <w:t xml:space="preserve"> (D-Mass.) wrote to Chair of the Federal Trade Commission, Lina Khan, on reports of widespread price gouging in states impacted by Hurricanes Helene and Milton and on the need for a federal price gouging ban to complement state-level efforts.</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Replies to Ferguson</w:t>
      </w:r>
    </w:p>
    <w:p>
      <w:pPr>
        <w:pStyle w:val="Normal9"/>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David Badash: #8216;As we adjust to the new economic order#8217; is peak dystopian doublespeak. Tariffs as patriotic sacrifice, competition as control, all wrapped in corporate loyalty language. Nothing says #8216;America First#8217; like authoritarian economics.</w:t>
        </w:r>
      </w:hyperlink>
    </w:p>
    <w:p>
      <w:pPr>
        <w:pStyle w:val="Normal9"/>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Vance Ginn: The invisible hand is always a better determinate of market prices than politicians or bureaucrats. Government failures of tariffs, subsidies, regulatory capture, etc. are always worse than any perceived market failure. Why not end the FTC? Too much govt interference already.</w:t>
        </w:r>
      </w:hyperlink>
    </w:p>
    <w:p>
      <w:pPr>
        <w:pStyle w:val="Normal9"/>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Michael Hussey: Never go full Bernie!</w:t>
        </w:r>
      </w:hyperlink>
    </w:p>
    <w:p>
      <w:pPr>
        <w:pStyle w:val="Normal9"/>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 xml:space="preserve">Baxter Bean and SunnyRight: It can't be long before conservatives are screaming that consumer price increases are the result of greedy CEOs, ratherr than the predictable result of tariff policies. </w:t>
        </w:r>
      </w:hyperlink>
    </w:p>
    <w:p>
      <w:pPr>
        <w:pStyle w:val="Normal9"/>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SunnyRight: Decades of Democrats who shouted that raising your taxes was patriotic, and were crushed over it, must be absolutely ecstatic that MAGA has now embraced the policy</w:t>
        </w:r>
      </w:hyperlink>
    </w:p>
    <w:p>
      <w:pPr>
        <w:pStyle w:val="Normal9"/>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Juha Remes: So, state-mandated price controls? How very Soviet. You do know what the alternative to high prices caused by self-inflicted economic damage is? It's shortages. Then your shops start looking like this Venezuelan supermarket.</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Bother Replacing Kahn?</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consider the October 4, 2024 post </w:t>
      </w:r>
      <w:hyperlink r:id="rId162" w:history="1">
        <w:r>
          <w:rPr>
            <w:rFonts w:ascii="arial" w:eastAsia="arial" w:hAnsi="arial" w:cs="arial"/>
            <w:b w:val="0"/>
            <w:i/>
            <w:strike w:val="0"/>
            <w:noProof w:val="0"/>
            <w:color w:val="0077CC"/>
            <w:position w:val="0"/>
            <w:sz w:val="20"/>
            <w:u w:val="single"/>
            <w:vertAlign w:val="baseline"/>
          </w:rPr>
          <w:t>FTC chair says agency is taking aim at inflation caused by bad business behavior</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consumers continue to face higher prices for groceries and other goods, the Federal Trade Commission is looking at whether some of those price hikes are driven by profiteering.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is #8216;using all of our tools to make sure that no American is paying more because of illegal business practices, be it at the grocery store, be it at the pump, be it at the pharmacy, on food and groceries in particular,#8217; FTC Chair Lina Khan told reporters Thursday during a visit to Wisconsin.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price-gouging laws are intended to address momentary surges in the price of goods that take advantage of circumstances such as natural disasters. But the FTC focuses on #8216;a broader set of corporate practices that we think may be unlawfully hiking up prices,#8217; Khan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Vote for This?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Amusingly, if you voted for either Trump or Harris, the answer is #8216;Yes#8217;.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conscience is clear. I wrote in Mish.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Posts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 2025: </w:t>
      </w:r>
      <w:hyperlink r:id="rId163" w:history="1">
        <w:r>
          <w:rPr>
            <w:rFonts w:ascii="arial" w:eastAsia="arial" w:hAnsi="arial" w:cs="arial"/>
            <w:b w:val="0"/>
            <w:i/>
            <w:strike w:val="0"/>
            <w:noProof w:val="0"/>
            <w:color w:val="0077CC"/>
            <w:position w:val="0"/>
            <w:sz w:val="20"/>
            <w:u w:val="single"/>
            <w:vertAlign w:val="baseline"/>
          </w:rPr>
          <w:t>Tariff Clown Show Continues, Tech Tariffs Back On, Separately</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revolving door circus Trump's tariff policy has become.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 2025: </w:t>
      </w:r>
      <w:hyperlink r:id="rId164" w:history="1">
        <w:r>
          <w:rPr>
            <w:rFonts w:ascii="arial" w:eastAsia="arial" w:hAnsi="arial" w:cs="arial"/>
            <w:b w:val="0"/>
            <w:i/>
            <w:strike w:val="0"/>
            <w:noProof w:val="0"/>
            <w:color w:val="0077CC"/>
            <w:position w:val="0"/>
            <w:sz w:val="20"/>
            <w:u w:val="single"/>
            <w:vertAlign w:val="baseline"/>
          </w:rPr>
          <w:t>Say goodbye to Cheap Socks and Other Apparel, We Call This Winning</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pay more and get less, but Trump calls it winning.</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 2025: </w:t>
      </w:r>
      <w:hyperlink r:id="rId165" w:history="1">
        <w:r>
          <w:rPr>
            <w:rFonts w:ascii="arial" w:eastAsia="arial" w:hAnsi="arial" w:cs="arial"/>
            <w:b w:val="0"/>
            <w:i/>
            <w:strike w:val="0"/>
            <w:noProof w:val="0"/>
            <w:color w:val="0077CC"/>
            <w:position w:val="0"/>
            <w:sz w:val="20"/>
            <w:u w:val="single"/>
            <w:vertAlign w:val="baseline"/>
          </w:rPr>
          <w:t>Trump's Plan to Make Manufacturing Great Again in Pictures</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manufacturing employment keeps declining. What role did NAFTA play?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 those WIN buttons (Whip Inflation Now). You will need them.</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
        <w:spacing w:line="60" w:lineRule="exact"/>
      </w:pPr>
      <w:r>
        <w:pict>
          <v:line id="_x0000_s1056" style="position:absolute;z-index:25168691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7" style="position:absolute;z-index:25168793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ECONOMY &amp; ECONOMIC INDICATORS (91%); TAXES &amp; TAXATION (91%); ANTITRUST &amp; TRADE LAW (90%); BUSINESS NEWS (90%); COMMERCE DEPARTMENTS (90%); ECONOMICS (90%); NEGATIVE BUSINESS NEWS (90%); PRICE FIXING (90%); PRICES (90%); COMPANY ACTIVITIES &amp; MANAGEMENT (89%); CONSUMERS (89%); GOVERNMENT BODIES &amp; OFFICES (89%); GOVERNMENT DEPARTMENTS &amp; AUTHORITIES (89%); NEGATIVE NEWS (89%); PRICE CHANGES (89%); PRICE INCREASES (89%); RESTRAINT OF TRADE (89%); TARIFFS &amp; CUSTOMS (89%); TRENDS (89%); UNFAIR PRICING (89%); US FEDERAL GOVERNMENT (89%); CONSUMER PRICE INDEX (79%); GOVERNMENT &amp; PUBLIC ADMINISTRATION (79%); INFLATION (79%); NEGATIVE ECONOMIC NEWS (79%); PUBLIC POLICY (79%); RETAIL PRICES (79%); BLOGS &amp; MESSAGE BOARDS (78%); CONSUMER PROTECTION (78%); MAKE AMERICA GREAT AGAIN MOVEMENT (78%); PUBLIC FINANCE (78%); COMMODITIES PRICES (77%); CORPORATE WRONGDOING (77%); FOOD PRICES (77%); PRICE MANAGEMENT (77%); US CONGRESS (77%); NEGATIVE POLITICAL NEWS (76%); TARIFFS &amp; DUTIES (76%); LEGISLATIVE BODIES (75%); ACCIDENTS &amp; DISASTERS (74%); CONSERVATISM (73%); FRAUD &amp; FINANCIAL CRIME (71%); NATURAL DISASTERS (69%); SAFETY, ACCIDENTS &amp; DISASTERS (69%); EXECUTIVES (67%); ELECTIONS &amp; POLITICS (66%); Economics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TRADE COMMISSION (91%)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FIXING (90%); PRICE CHANGES (89%); PRICE INCREASES (89%); UNFAIR PRICING (89%); RETAIL PRICES (79%); BLOGS &amp; MESSAGE BOARDS (78%); COMMODITIES PRICES (77%); FOOD PRICES (77%); PRICE MANAGEMENT (77%); PERSONAL FINANCE (76%); GROCERY STORES &amp; SUPERMARKETS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 xml:space="preserve">Donald Trump Calls </w:t>
        </w:r>
      </w:hyperlink>
      <w:hyperlink r:id="rId173" w:history="1">
        <w:r>
          <w:rPr>
            <w:rFonts w:ascii="arial" w:eastAsia="arial" w:hAnsi="arial" w:cs="arial"/>
            <w:b/>
            <w:i/>
            <w:strike w:val="0"/>
            <w:color w:val="0077CC"/>
            <w:sz w:val="28"/>
            <w:u w:val="single"/>
            <w:vertAlign w:val="baseline"/>
          </w:rPr>
          <w:t>Elizabeth</w:t>
        </w:r>
      </w:hyperlink>
      <w:hyperlink r:id="rId174" w:history="1">
        <w:r>
          <w:rPr>
            <w:rFonts w:ascii="arial" w:eastAsia="arial" w:hAnsi="arial" w:cs="arial"/>
            <w:b/>
            <w:i/>
            <w:strike w:val="0"/>
            <w:color w:val="0077CC"/>
            <w:sz w:val="28"/>
            <w:u w:val="single"/>
            <w:vertAlign w:val="baseline"/>
          </w:rPr>
          <w:t xml:space="preserve"> </w:t>
        </w:r>
      </w:hyperlink>
      <w:hyperlink r:id="rId175" w:history="1">
        <w:r>
          <w:rPr>
            <w:rFonts w:ascii="arial" w:eastAsia="arial" w:hAnsi="arial" w:cs="arial"/>
            <w:b/>
            <w:i/>
            <w:strike w:val="0"/>
            <w:color w:val="0077CC"/>
            <w:sz w:val="28"/>
            <w:u w:val="single"/>
            <w:vertAlign w:val="baseline"/>
          </w:rPr>
          <w:t>Warren</w:t>
        </w:r>
      </w:hyperlink>
      <w:hyperlink r:id="rId176" w:history="1">
        <w:r>
          <w:rPr>
            <w:rFonts w:ascii="arial" w:eastAsia="arial" w:hAnsi="arial" w:cs="arial"/>
            <w:b/>
            <w:i/>
            <w:strike w:val="0"/>
            <w:color w:val="0077CC"/>
            <w:sz w:val="28"/>
            <w:u w:val="single"/>
            <w:vertAlign w:val="baseline"/>
          </w:rPr>
          <w:t xml:space="preserve"> 'Pocahontas' During Congress Speech: Here's Why</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3:59 AM EST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0"/>
        <w:keepNext w:val="0"/>
        <w:spacing w:before="120" w:after="0" w:line="220" w:lineRule="atLeast"/>
        <w:ind w:left="0" w:right="0" w:firstLine="0"/>
        <w:jc w:val="left"/>
      </w:pPr>
      <w:r>
        <w:br/>
      </w:r>
      <w:r>
        <w:pict>
          <v:shape id="_x0000_i1059" type="#_x0000_t75" style="width:200.28pt;height:22.5pt">
            <v:imagedata r:id="rId1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998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called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'Pocahontas' during his Congress address on Tuesday. "The United States has sent hundreds of billions of dollars to support Ukraine's defense. You wanna keep it going for another five years? Yeah. Pocahontas says yes," the 78-year-old taunted while pointing towards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.The camera then panned to the Democrat, who was wearing her signature blue suit and clapped throughout Trump's jab.                              Since 2017, Donald Trump has referred to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 "Pocahontas" in reference to her claims of Native American heritage, which have been widely criticized. The controversy surrounding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heritage dates back to 2012. It centers on her decision to inform administrators at the University of Pennsylvania and Harvard Law School that she had Native American ancestry, and her subsequent listing as a Native American faculty member in a national law school directory.In 2018, Trump slammed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for allegedly falsely reporting her background, saying, "She took a bogus DNA test, and it showed that she may be 1/1024, far less than the average American. Now Cherokee Nation denies her, "DNA test is useless." Even they don't want her. Phony!"Also read: </w:t>
      </w:r>
    </w:p>
    <w:p>
      <w:pPr>
        <w:pStyle w:val="Normal10"/>
        <w:keepNext w:val="0"/>
        <w:spacing w:before="20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Is Donald Trump's Congress Address His Longest Speech Till Date? Here's A List</w:t>
        </w:r>
      </w:hyperlink>
      <w:r>
        <w:rPr>
          <w:rFonts w:ascii="arial" w:eastAsia="arial" w:hAnsi="arial" w:cs="arial"/>
          <w:b w:val="0"/>
          <w:i w:val="0"/>
          <w:strike w:val="0"/>
          <w:noProof w:val="0"/>
          <w:color w:val="000000"/>
          <w:position w:val="0"/>
          <w:sz w:val="20"/>
          <w:u w:val="none"/>
          <w:vertAlign w:val="baseline"/>
        </w:rPr>
        <w:t xml:space="preserve">MAGA Republicans recently slammed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calling her "Pocahontas" after she tough questioning of Project 2025 architect and Donald Trump's pick Russell Vought during his confirmation hearing for head of the White House's Budget office. Vought was confirmed as White House budget director on February 6, on a party-line vote of 53-47.</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1"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NATIVE AMERICANS (90%); DIRECTORIES (88%); US CONGRESS (79%); US DEMOCRATIC PARTY (79%); US REPUBLICAN PARTY (79%); GOVERNMENT BUDGETS (78%); MAKE AMERICA GREAT AGAIN MOVEMENT (78%); POLITICAL PARTIES (78%); PROJECT 2025 (78%); US POLITICAL PARTIES (78%); MINORITY TEACHERS (75%); GRADUATE &amp; PROFESSIONAL SCHOOLS (74%); LAW SCHOOLS (74%); POLITICS (74%); UNIVERSITY ADMINISTRATION (74%); DNA (67%); DNA TESTING (67%)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PENNSYLVANIA (55%)</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(78%); GOVERNMENT BUDGETS (78%); GRADUATE &amp; PROFESSIONAL SCHOOLS (74%); LAW SCHOOLS (74%)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EUROPE (90%); UKRAINE (89%); EASTERN EUROPE (58%); Tennessee; United States &amp; Ukraine; Americas, Northern America; Europe, Eastern Europe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 xml:space="preserve">Senate Banking Committee Ranking Member </w:t>
        </w:r>
      </w:hyperlink>
      <w:hyperlink r:id="rId186" w:history="1">
        <w:r>
          <w:rPr>
            <w:rFonts w:ascii="arial" w:eastAsia="arial" w:hAnsi="arial" w:cs="arial"/>
            <w:b/>
            <w:i/>
            <w:strike w:val="0"/>
            <w:color w:val="0077CC"/>
            <w:sz w:val="28"/>
            <w:u w:val="single"/>
            <w:vertAlign w:val="baseline"/>
          </w:rPr>
          <w:t>Elizabeth</w:t>
        </w:r>
      </w:hyperlink>
      <w:hyperlink r:id="rId187" w:history="1">
        <w:r>
          <w:rPr>
            <w:rFonts w:ascii="arial" w:eastAsia="arial" w:hAnsi="arial" w:cs="arial"/>
            <w:b/>
            <w:i/>
            <w:strike w:val="0"/>
            <w:color w:val="0077CC"/>
            <w:sz w:val="28"/>
            <w:u w:val="single"/>
            <w:vertAlign w:val="baseline"/>
          </w:rPr>
          <w:t xml:space="preserve"> </w:t>
        </w:r>
      </w:hyperlink>
      <w:hyperlink r:id="rId188" w:history="1">
        <w:r>
          <w:rPr>
            <w:rFonts w:ascii="arial" w:eastAsia="arial" w:hAnsi="arial" w:cs="arial"/>
            <w:b/>
            <w:i/>
            <w:strike w:val="0"/>
            <w:color w:val="0077CC"/>
            <w:sz w:val="28"/>
            <w:u w:val="single"/>
            <w:vertAlign w:val="baseline"/>
          </w:rPr>
          <w:t>Warren</w:t>
        </w:r>
      </w:hyperlink>
      <w:hyperlink r:id="rId189" w:history="1">
        <w:r>
          <w:rPr>
            <w:rFonts w:ascii="arial" w:eastAsia="arial" w:hAnsi="arial" w:cs="arial"/>
            <w:b/>
            <w:i/>
            <w:strike w:val="0"/>
            <w:color w:val="0077CC"/>
            <w:sz w:val="28"/>
            <w:u w:val="single"/>
            <w:vertAlign w:val="baseline"/>
          </w:rPr>
          <w:t xml:space="preserve"> on Consumer Financial Protection Bureau Director Rohit Chopra</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 7:00 AM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
        <w:keepNext w:val="0"/>
        <w:spacing w:before="120" w:after="0" w:line="220" w:lineRule="atLeast"/>
        <w:ind w:left="0" w:right="0" w:firstLine="0"/>
        <w:jc w:val="left"/>
      </w:pPr>
      <w:r>
        <w:br/>
      </w:r>
      <w:r>
        <w:pict>
          <v:shape id="_x0000_i1063" type="#_x0000_t75" style="width:15.19pt;height:15.19pt">
            <v:imagedata r:id="rId6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ranking member of the Senate Banking, Housing and Urban Affairs Committee, issued the following statement on Feb. 3, 2025: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released the following statement on President Trump's firing of the Director of the Consumer Financial Protection Bureau (CFPB), Rohit Chopra.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Rohit Chopra's leadership, the CFPB is holding Wall Street accountable for cheating hard-working families and preventing the de-banking of Americans across the country, including consumers locked out of the financial system due to overdraft fees, religious organizations, and conservatives.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returned over $20 billion to consumers since its founding - protecting Americans from junk fees, medical debt, and predatory lending. President Trump campaigned on capping credit card interest rates at 10% and lowering costs for Americans.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a strong CFPB and a strong CFPB Director to do that. But if President Trump and Republicans decide to cower to Wall Street billionaires and destroy the agency, they will have a fight on their hands.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90" w:history="1">
        <w:r>
          <w:rPr>
            <w:rFonts w:ascii="arial" w:eastAsia="arial" w:hAnsi="arial" w:cs="arial"/>
            <w:b w:val="0"/>
            <w:i/>
            <w:strike w:val="0"/>
            <w:noProof w:val="0"/>
            <w:color w:val="0077CC"/>
            <w:position w:val="0"/>
            <w:sz w:val="20"/>
            <w:u w:val="single"/>
            <w:vertAlign w:val="baseline"/>
          </w:rPr>
          <w:t>https://www.banking.senate.gov/newsroom/minority/statement-by-senator-</w:t>
        </w:r>
      </w:hyperlink>
      <w:hyperlink r:id="rId191" w:history="1">
        <w:r>
          <w:rPr>
            <w:rFonts w:ascii="arial" w:eastAsia="arial" w:hAnsi="arial" w:cs="arial"/>
            <w:b/>
            <w:i/>
            <w:strike w:val="0"/>
            <w:noProof w:val="0"/>
            <w:color w:val="0077CC"/>
            <w:position w:val="0"/>
            <w:sz w:val="20"/>
            <w:u w:val="single"/>
            <w:vertAlign w:val="baseline"/>
          </w:rPr>
          <w:t>elizabeth</w:t>
        </w:r>
      </w:hyperlink>
      <w:hyperlink r:id="rId192" w:history="1">
        <w:r>
          <w:rPr>
            <w:rFonts w:ascii="arial" w:eastAsia="arial" w:hAnsi="arial" w:cs="arial"/>
            <w:b w:val="0"/>
            <w:i/>
            <w:strike w:val="0"/>
            <w:noProof w:val="0"/>
            <w:color w:val="0077CC"/>
            <w:position w:val="0"/>
            <w:sz w:val="20"/>
            <w:u w:val="single"/>
            <w:vertAlign w:val="baseline"/>
          </w:rPr>
          <w:t>-</w:t>
        </w:r>
      </w:hyperlink>
      <w:hyperlink r:id="rId193" w:history="1">
        <w:r>
          <w:rPr>
            <w:rFonts w:ascii="arial" w:eastAsia="arial" w:hAnsi="arial" w:cs="arial"/>
            <w:b/>
            <w:i/>
            <w:strike w:val="0"/>
            <w:noProof w:val="0"/>
            <w:color w:val="0077CC"/>
            <w:position w:val="0"/>
            <w:sz w:val="20"/>
            <w:u w:val="single"/>
            <w:vertAlign w:val="baseline"/>
          </w:rPr>
          <w:t>warren</w:t>
        </w:r>
      </w:hyperlink>
      <w:hyperlink r:id="rId194" w:history="1">
        <w:r>
          <w:rPr>
            <w:rFonts w:ascii="arial" w:eastAsia="arial" w:hAnsi="arial" w:cs="arial"/>
            <w:b w:val="0"/>
            <w:i/>
            <w:strike w:val="0"/>
            <w:noProof w:val="0"/>
            <w:color w:val="0077CC"/>
            <w:position w:val="0"/>
            <w:sz w:val="20"/>
            <w:u w:val="single"/>
            <w:vertAlign w:val="baseline"/>
          </w:rPr>
          <w:t>-on-consumer-financial-protection-bureau-director-rohit-chopra</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MSTRUCK-9032375 MSTRUCK</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5"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WATCHDOGS (92%); LEGISLATIVE BODIES (91%); CONSUMER PROTECTION (90%); CONSUMERS (90%); US CONGRESS (90%); US DEMOCRATIC PARTY (90%); US REPUBLICAN PARTY (79%); MONEY, CURRENCIES &amp; INTEREST RATES (78%); ASSOCIATIONS &amp; ORGANIZATIONS (73%); FAMILY (73%); CONSERVATISM (69%); JUNK FEES (69%); WEALTHY PEOPLE (69%); RELIGION (54%); INTEREST RATES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(91%)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CONSUMER LENDING (90%); PERSONAL FINANCE (90%); MONEY, CURRENCIES &amp; INTEREST RATES (78%); CREDIT CARDS (73%); PERSONAL DEBT (72%); MEDICAL DEBT (54%); INTEREST RATES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6"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 xml:space="preserve">Who Is </w:t>
        </w:r>
      </w:hyperlink>
      <w:hyperlink r:id="rId202" w:history="1">
        <w:r>
          <w:rPr>
            <w:rFonts w:ascii="arial" w:eastAsia="arial" w:hAnsi="arial" w:cs="arial"/>
            <w:b/>
            <w:i/>
            <w:strike w:val="0"/>
            <w:color w:val="0077CC"/>
            <w:sz w:val="28"/>
            <w:u w:val="single"/>
            <w:vertAlign w:val="baseline"/>
          </w:rPr>
          <w:t>Elizabeth</w:t>
        </w:r>
      </w:hyperlink>
      <w:hyperlink r:id="rId203" w:history="1">
        <w:r>
          <w:rPr>
            <w:rFonts w:ascii="arial" w:eastAsia="arial" w:hAnsi="arial" w:cs="arial"/>
            <w:b/>
            <w:i/>
            <w:strike w:val="0"/>
            <w:color w:val="0077CC"/>
            <w:sz w:val="28"/>
            <w:u w:val="single"/>
            <w:vertAlign w:val="baseline"/>
          </w:rPr>
          <w:t xml:space="preserve"> </w:t>
        </w:r>
      </w:hyperlink>
      <w:hyperlink r:id="rId204" w:history="1">
        <w:r>
          <w:rPr>
            <w:rFonts w:ascii="arial" w:eastAsia="arial" w:hAnsi="arial" w:cs="arial"/>
            <w:b/>
            <w:i/>
            <w:strike w:val="0"/>
            <w:color w:val="0077CC"/>
            <w:sz w:val="28"/>
            <w:u w:val="single"/>
            <w:vertAlign w:val="baseline"/>
          </w:rPr>
          <w:t>Warren</w:t>
        </w:r>
      </w:hyperlink>
      <w:hyperlink r:id="rId205" w:history="1">
        <w:r>
          <w:rPr>
            <w:rFonts w:ascii="arial" w:eastAsia="arial" w:hAnsi="arial" w:cs="arial"/>
            <w:b/>
            <w:i/>
            <w:strike w:val="0"/>
            <w:color w:val="0077CC"/>
            <w:sz w:val="28"/>
            <w:u w:val="single"/>
            <w:vertAlign w:val="baseline"/>
          </w:rPr>
          <w:t xml:space="preserve"> And What Is Her Net Worth? Democratic Senator Grills RFK Jr. In Confirmation Hearing</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 5:53 PM EST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2"/>
        <w:keepNext w:val="0"/>
        <w:spacing w:before="120" w:after="0" w:line="220" w:lineRule="atLeast"/>
        <w:ind w:left="0" w:right="0" w:firstLine="0"/>
        <w:jc w:val="left"/>
      </w:pPr>
      <w:r>
        <w:br/>
      </w:r>
      <w:r>
        <w:pict>
          <v:shape id="_x0000_i1067" type="#_x0000_t75" style="width:200.28pt;height:22.5pt">
            <v:imagedata r:id="rId17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of Massachusetts has become one of the most Democratic senators in the US. She has been a prominent supporter of consumer rights, leading the Consumer Financial Protection Bureau under President Obama before being elected to the Senate. She also taught law at several prestigious universities, such as the University of Pennsylvania and Harvard University. She launched a bid to become the Democratic Party's nominee for the 2020 US presidential election before ultimately finishing third behind President Joe Biden and Senator Bernie Sanders.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has a literary portfolio with 12 books and over 100 articles. Net Worth: According to GB Times,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worth an estimated $5.5 million. Her income sources include a University professorship at Harvard, book sales, a Senator's salary, and speaking engagements.</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i w:val="0"/>
          <w:strike w:val="0"/>
          <w:noProof w:val="0"/>
          <w:color w:val="000000"/>
          <w:position w:val="0"/>
          <w:sz w:val="20"/>
          <w:u w:val="none"/>
          <w:vertAlign w:val="baseline"/>
        </w:rPr>
        <w:t xml:space="preserve"> Grills RFK Jr. During Confirmation Hearing</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recently asked Robert F. Kennedy Jr. tough questions during his confirmation hearing to become the next Secretary of Health and Human Services. The Massachusetts senator pressed Kennedy to answer if he would take compensation from HSS lawsuits against drug companies. "I'll certainly commit to that while I'm secretary," Kennedy responded. Kennedy, who briefly ran in the 2024 presidential election as an independent, has resigned from his work with several law firms and said that he would no longer be involved in lawsuits if confirmed for the post. Kennedy has attracted flak for his views on vaccines and diseases but endorsed the measles and polio vaccines during the confirmation hearing on Wednesday.</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9"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CONSUMER LAW (90%); CONSUMER PROTECTION (90%); CONSUMER WATCHDOGS (90%); ELECTIONS (90%); ELECTIONS &amp; POLITICS (90%); HEADS OF GOVERNMENT ELECTIONS (90%); LEGISLATIVE BODIES (90%); US DEMOCRATIC PARTY (90%); US PRESIDENTIAL CANDIDATES 2008 (90%); US PRESIDENTIAL CANDIDATES 2012 (90%); US PRESIDENTS (90%); GOVERNMENT ADVISORS &amp; MINISTERS (79%); POLITICAL PARTIES (78%); POLITICS (78%); US PRESIDENTIAL CANDIDATES 2020 (78%); US PRESIDENTIAL CANDIDATES 2024 (78%); COLLEGE &amp; UNIVERSITY PROFESSORS (77%); HEALTH DEPARTMENTS (77%); US PRESIDENTIAL ELECTIONS (77%); LITIGATION (76%); LAWYERS (73%); LAW &amp; LEGAL SYSTEM (72%); LEGAL SERVICES (72%); MEASLES (72%); PHARMACEUTICAL DRUG &amp; DEVICES LITIGATION (72%); RESIGNATIONS (72%); VACCINES (72%); COMMUNICABLE DISEASE CONTROL (69%); WAGES &amp; SALARIES (69%); SUITS &amp; CLAIMS (68%)</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(84%); HARVARD UNIVERSITY (83%); UNIVERSITY OF PENNSYLVANIA (57%)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(90%); COLLEGE &amp; UNIVERSITY PROFESSORS (77%); HEALTH DEPARTMENTS (77%); PHARMACEUTICALS INDUSTRY (75%); LAWYERS (73%); LEGAL SERVICES (72%); PHARMACEUTICAL DRUG &amp; DEVICES LITIGATION (72%); VACCINES (72%)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JOE BIDEN (79%); BARACK OBAMA (59%); BERNIE SANDERS (59%)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UNITED STATES (94%); Massachusetts; United States; Americas, Northern America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 xml:space="preserve">Ahead of Confirmation Hearing, </w:t>
        </w:r>
      </w:hyperlink>
      <w:hyperlink r:id="rId213" w:history="1">
        <w:r>
          <w:rPr>
            <w:rFonts w:ascii="arial" w:eastAsia="arial" w:hAnsi="arial" w:cs="arial"/>
            <w:b/>
            <w:i/>
            <w:strike w:val="0"/>
            <w:color w:val="0077CC"/>
            <w:sz w:val="28"/>
            <w:u w:val="single"/>
            <w:vertAlign w:val="baseline"/>
          </w:rPr>
          <w:t>Warren</w:t>
        </w:r>
      </w:hyperlink>
      <w:hyperlink r:id="rId214" w:history="1">
        <w:r>
          <w:rPr>
            <w:rFonts w:ascii="arial" w:eastAsia="arial" w:hAnsi="arial" w:cs="arial"/>
            <w:b/>
            <w:i/>
            <w:strike w:val="0"/>
            <w:color w:val="0077CC"/>
            <w:sz w:val="28"/>
            <w:u w:val="single"/>
            <w:vertAlign w:val="baseline"/>
          </w:rPr>
          <w:t xml:space="preserve"> Presses FDA, NIH Nominees to Address Conflicts of Interest with Private Health Care, Medical Research Companies; "The rampant revolving door of former government leaders lobbying the agencies they once led, while their government relationships remain fresh, erodes Americans' faith in the federal government."; Sen. </w:t>
        </w:r>
      </w:hyperlink>
      <w:hyperlink r:id="rId215" w:history="1">
        <w:r>
          <w:rPr>
            <w:rFonts w:ascii="arial" w:eastAsia="arial" w:hAnsi="arial" w:cs="arial"/>
            <w:b/>
            <w:i/>
            <w:strike w:val="0"/>
            <w:color w:val="0077CC"/>
            <w:sz w:val="28"/>
            <w:u w:val="single"/>
            <w:vertAlign w:val="baseline"/>
          </w:rPr>
          <w:t>Elizabeth</w:t>
        </w:r>
      </w:hyperlink>
      <w:hyperlink r:id="rId216" w:history="1">
        <w:r>
          <w:rPr>
            <w:rFonts w:ascii="arial" w:eastAsia="arial" w:hAnsi="arial" w:cs="arial"/>
            <w:b/>
            <w:i/>
            <w:strike w:val="0"/>
            <w:color w:val="0077CC"/>
            <w:sz w:val="28"/>
            <w:u w:val="single"/>
            <w:vertAlign w:val="baseline"/>
          </w:rPr>
          <w:t xml:space="preserve"> </w:t>
        </w:r>
      </w:hyperlink>
      <w:hyperlink r:id="rId217" w:history="1">
        <w:r>
          <w:rPr>
            <w:rFonts w:ascii="arial" w:eastAsia="arial" w:hAnsi="arial" w:cs="arial"/>
            <w:b/>
            <w:i/>
            <w:strike w:val="0"/>
            <w:color w:val="0077CC"/>
            <w:sz w:val="28"/>
            <w:u w:val="single"/>
            <w:vertAlign w:val="baseline"/>
          </w:rPr>
          <w:t>Warren</w:t>
        </w:r>
      </w:hyperlink>
      <w:hyperlink r:id="rId218" w:history="1">
        <w:r>
          <w:rPr>
            <w:rFonts w:ascii="arial" w:eastAsia="arial" w:hAnsi="arial" w:cs="arial"/>
            <w:b/>
            <w:i/>
            <w:strike w:val="0"/>
            <w:color w:val="0077CC"/>
            <w:sz w:val="28"/>
            <w:u w:val="single"/>
            <w:vertAlign w:val="baseline"/>
          </w:rPr>
          <w:t xml:space="preserve"> (D-MA) News Release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920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Marty Makary and Jay Bhattacharya, nominees to lead the Food and Drug Administration (FDA) and the National Institutes of Health (NIH), respectively, asking them to address their conflicts of interest ahead of their confirmation hearings.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Makary currently serves as Chief Medical Officer at Sesame Care, a direct-to-consumer health care company that connects patients with providers who virtually prescribe Sesame's medicine. He also serves on the board of Harrow, an ophthalmic company that relies on the FDA to approve its therapeutics. While Dr. Makary said he would resign from the board before taking office, his relationship with the company raises concerns about his ability to be impartial at the FDA.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Bhattacharya most recently worked as a research associate at Acumen, LLC, which offers analytical research services to the federal government, and has contracts with multiple agencies across the Department of Health and Human Services - including NIH.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both nominees to recuse themselves from all matters involving their former clients and employers for at least four years, a commitment their predecessors under the Biden administration made.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asked them to agree to not work for any companies they regulate or interact with during their tenure, for four years after leaving office. During his confirmation process, Health and Human Services Secretary Robert F. Kennedy Jr., who oversees both of the nominees' agencies, committed not to work for a pharmaceutical company for at least four years after leaving office.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the nominees to refrain from lobbying their respective agencies for four years after leaving office.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faith in the federal government,"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the nominees.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mitigate concerns about former government leaders lobbying the agencies they once led, multiple Biden appointees agreed to a post-employment lobbying ban, following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making these commitments, you would increase Americans' trust in your ability to serve the public interest, rather than the special interests of [former contractors or companies they regulated],"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the nominees until March 10, 2025 to demonstrate their commitment to public health and address their conflicts of interest.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and employers' particular matters and commit to not lobbying HHS after his tenure as Secretary.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nominee's continued conflicts of interest.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ahead of Mr. Robert F. Kennedy Jr.'s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Senate's consideration of his nomination. Particularly concerning were the facts that Mr. Hegseth's household owns stock in several defense contractors and that he was unwilling to commit to the same post-employment restrictions he previously advocated for.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House's ethics pledge for incoming appointees as strong as possible and outlining specific provisions to do so. The letter came at the end of the first week of confirmation hearings for President-elect Trump's cabinet nominees, many of whom have been found to have serious conflicts of interest and massive wealth.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Musk's conflicts of interest as he served as a top advisor for the incoming president.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Ron Wyden (D-Ore.), Dick Durbin (D-Ill.), Jeff Merkley (D-Ore.), and Representative Lloyd Doggett (D-Texas) wrote to Dr. Mehmet Oz, President-elect Donald Trump's pick to lead the Centers for Medicare and Medicaid Services, raising stark concerns about his advocacy to eliminate traditional Medicare and his deep financial ties to the private health insurers that would benefit from that move.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(DOTandE) for the Department of Defense.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OECD's decision making processes regarding crypto and digital assets policy.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Commerce's reliance on a small team of Wall Street financiers to help allocate $39 billion in CHIPS and Science Act taxpayer-funded manufacturing and RandD subsidies.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administration's Ethics Pledge. He also agreed not to seek employment with or compensation, including as a result of board service, from any pharmaceutical or medical device company that he interacts with during his tenure as FDA Commissioner for four years after completing his government service.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then-USD(RandE) Heidi Shyu.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(D-Mass.) Transition Team Ethics Improvement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9" w:history="1">
        <w:r>
          <w:rPr>
            <w:rFonts w:ascii="arial" w:eastAsia="arial" w:hAnsi="arial" w:cs="arial"/>
            <w:b w:val="0"/>
            <w:i/>
            <w:strike w:val="0"/>
            <w:noProof w:val="0"/>
            <w:color w:val="0077CC"/>
            <w:position w:val="0"/>
            <w:sz w:val="20"/>
            <w:u w:val="single"/>
            <w:vertAlign w:val="baseline"/>
          </w:rPr>
          <w:t>https://www.</w:t>
        </w:r>
      </w:hyperlink>
      <w:hyperlink r:id="rId220" w:history="1">
        <w:r>
          <w:rPr>
            <w:rFonts w:ascii="arial" w:eastAsia="arial" w:hAnsi="arial" w:cs="arial"/>
            <w:b/>
            <w:i/>
            <w:strike w:val="0"/>
            <w:noProof w:val="0"/>
            <w:color w:val="0077CC"/>
            <w:position w:val="0"/>
            <w:sz w:val="20"/>
            <w:u w:val="single"/>
            <w:vertAlign w:val="baseline"/>
          </w:rPr>
          <w:t>warren</w:t>
        </w:r>
      </w:hyperlink>
      <w:hyperlink r:id="rId221" w:history="1">
        <w:r>
          <w:rPr>
            <w:rFonts w:ascii="arial" w:eastAsia="arial" w:hAnsi="arial" w:cs="arial"/>
            <w:b w:val="0"/>
            <w:i/>
            <w:strike w:val="0"/>
            <w:noProof w:val="0"/>
            <w:color w:val="0077CC"/>
            <w:position w:val="0"/>
            <w:sz w:val="20"/>
            <w:u w:val="single"/>
            <w:vertAlign w:val="baseline"/>
          </w:rPr>
          <w:t>.senate.gov/newsroom/press-releases/ahead-of-confirmation-hearing-</w:t>
        </w:r>
      </w:hyperlink>
      <w:hyperlink r:id="rId222" w:history="1">
        <w:r>
          <w:rPr>
            <w:rFonts w:ascii="arial" w:eastAsia="arial" w:hAnsi="arial" w:cs="arial"/>
            <w:b/>
            <w:i/>
            <w:strike w:val="0"/>
            <w:noProof w:val="0"/>
            <w:color w:val="0077CC"/>
            <w:position w:val="0"/>
            <w:sz w:val="20"/>
            <w:u w:val="single"/>
            <w:vertAlign w:val="baseline"/>
          </w:rPr>
          <w:t>warren</w:t>
        </w:r>
      </w:hyperlink>
      <w:hyperlink r:id="rId223" w:history="1">
        <w:r>
          <w:rPr>
            <w:rFonts w:ascii="arial" w:eastAsia="arial" w:hAnsi="arial" w:cs="arial"/>
            <w:b w:val="0"/>
            <w:i/>
            <w:strike w:val="0"/>
            <w:noProof w:val="0"/>
            <w:color w:val="0077CC"/>
            <w:position w:val="0"/>
            <w:sz w:val="20"/>
            <w:u w:val="single"/>
            <w:vertAlign w:val="baseline"/>
          </w:rPr>
          <w:t>-presses-fda-nih-nominees-to-address-conflicts-of-interest-with-private-health-care-medical-research-companies</w:t>
        </w:r>
      </w:hyperlink>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2" style="position:absolute;z-index:251700224"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US FEDERAL GOVERNMENT (92%); CONFLICTS OF INTEREST (90%); DRUG &amp; MEDICAL DEVICES APPROVAL (90%); GOVERNMENT &amp; PUBLIC ADMINISTRATION (90%); HEALTH DEPARTMENTS (90%); LEGISLATIVE BODIES (90%); LOBBYING (90%); MEDICAL RESEARCH (90%); PRIVATE HEALTH CARE (90%); PUBLIC OFFICIALS (90%); SCIENCE &amp; TECHNOLOGY (90%); US CONGRESS (90%); US DEMOCRATIC PARTY (90%); ETHICS (89%); GOVERNMENT ETHICS (89%); RESEARCH INSTITUTES (89%); APPOINTMENTS (78%); BOARD CHANGES (78%); NEGATIVE BUSINESS NEWS (78%); PUBLIC HEALTH (78%); SOCIAL SERVICES DEPARTMENTS (78%); HEALTH CARE PROFESSIONALS (77%); MEDICINE &amp; HEALTH (77%); RESIGNATIONS (75%); PUBLIC HEALTH ADMINISTRATION (74%); US FDA APPROVALS (73%); APPROVALS (71%); CALENDARS (71%); EXECUTIVES (71%); DEFENSE DEPARTMENTS (68%); NATIONAL SECURITY &amp; FOREIGN RELATIONS (68%)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(94%); NATIONAL INSTITUTES OF HEALTH (84%)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DRUG &amp; MEDICAL DEVICES APPROVAL (90%); HEALTH CARE (90%); HEALTH DEPARTMENTS (90%); PRIVATE HEALTH CARE (90%); PHARMACEUTICALS INDUSTRY (78%); HEALTH CARE PROFESSIONALS (77%); PHARMACEUTICALS &amp; BIOTECHNOLOGY (77%); US FDA APPROVALS (73%); PHARMACEUTICAL PREPARATION MFG (70%); DEFENSE DEPARTMENTS (68%)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JOE BIDEN (79%); ROBERT F KENNEDY JR (79%); ELON MUSK (72%)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 xml:space="preserve">Markets will 'collapse' if Trump fires Powell from Fed, warns </w:t>
        </w:r>
      </w:hyperlink>
      <w:hyperlink r:id="rId231" w:history="1">
        <w:r>
          <w:rPr>
            <w:rFonts w:ascii="arial" w:eastAsia="arial" w:hAnsi="arial" w:cs="arial"/>
            <w:b/>
            <w:i/>
            <w:strike w:val="0"/>
            <w:color w:val="0077CC"/>
            <w:sz w:val="28"/>
            <w:u w:val="single"/>
            <w:vertAlign w:val="baseline"/>
          </w:rPr>
          <w:t>Elizabeth</w:t>
        </w:r>
      </w:hyperlink>
      <w:hyperlink r:id="rId232" w:history="1">
        <w:r>
          <w:rPr>
            <w:rFonts w:ascii="arial" w:eastAsia="arial" w:hAnsi="arial" w:cs="arial"/>
            <w:b/>
            <w:i/>
            <w:strike w:val="0"/>
            <w:color w:val="0077CC"/>
            <w:sz w:val="28"/>
            <w:u w:val="single"/>
            <w:vertAlign w:val="baseline"/>
          </w:rPr>
          <w:t xml:space="preserve"> </w:t>
        </w:r>
      </w:hyperlink>
      <w:hyperlink r:id="rId233" w:history="1">
        <w:r>
          <w:rPr>
            <w:rFonts w:ascii="arial" w:eastAsia="arial" w:hAnsi="arial" w:cs="arial"/>
            <w:b/>
            <w:i/>
            <w:strike w:val="0"/>
            <w:color w:val="0077CC"/>
            <w:sz w:val="28"/>
            <w:u w:val="single"/>
            <w:vertAlign w:val="baseline"/>
          </w:rPr>
          <w:t>Warren</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4" style="position:absolute;z-index:25170227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Democrat of Massachusetts, warned on Thursday that US markets will "collapse" if Federal Reserve (Fed) Chairman Jerome Powell is fired by President Donald Trump.</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comment, a frequent critic of Powell, on CNBC's "Squawk on the Street" program came hours after Trump complained that he "can't wait for his term to end".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his social network, Truth Social, the Republican wrote that Powell was "always late and wrong" and that "he should have lowered interest rates, like the European Central Bank, a long time ago, but surely he should do it now. I can't wait for the end of the mandate".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regular discussions with Powell about regulations and interest rates,"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acknowledged. "If Chairman Powell can be fired by the President of the United States, it will cause a collapse in the US markets," she added.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Democrat, the "infrastructure" that underpins the stock market "is the idea that the big pieces move independently of politics". If the main economic levers are "subject to a president who just wants to wave his magic wand", then the United States will be similar to "any other dictatorship in the world", she said.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CNBC, a senior White House official said that Trump's criticism of Powell should not be seen as a threat to fire the Fed chairman, since there are no plans to end his term early.</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5" style="position:absolute;z-index:251703296"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MONEY, CURRENCIES &amp; INTEREST RATES (90%); US DEMOCRATIC PARTY (90%); US REPUBLICAN PARTY (79%); CENTRAL BANKS (78%); US FEDERAL GOVERNMENT (78%); US PRESIDENTS (78%); HEADS OF STATE &amp; GOVERNMENT (77%); INTEREST RATES (70%); Mercados (%);  Mundo (%);  Sapo Economia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EUROPEAN CENTRAL BANK (69%)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CENTRAL BANK (56%)</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MONEY, CURRENCIES &amp; INTEREST RATES (90%); CENTRAL BANKS (78%); INTEREST RATES (70%)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DONALD TRUMP (79%); JEROME POWELL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(79%); UNITED STATES (94%); EUROPE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 xml:space="preserve">'It Will Crash the Markets': </w:t>
        </w:r>
      </w:hyperlink>
      <w:hyperlink r:id="rId241" w:history="1">
        <w:r>
          <w:rPr>
            <w:rFonts w:ascii="arial" w:eastAsia="arial" w:hAnsi="arial" w:cs="arial"/>
            <w:b/>
            <w:i/>
            <w:strike w:val="0"/>
            <w:color w:val="0077CC"/>
            <w:sz w:val="28"/>
            <w:u w:val="single"/>
            <w:vertAlign w:val="baseline"/>
          </w:rPr>
          <w:t>Elizabeth</w:t>
        </w:r>
      </w:hyperlink>
      <w:hyperlink r:id="rId242" w:history="1">
        <w:r>
          <w:rPr>
            <w:rFonts w:ascii="arial" w:eastAsia="arial" w:hAnsi="arial" w:cs="arial"/>
            <w:b/>
            <w:i/>
            <w:strike w:val="0"/>
            <w:color w:val="0077CC"/>
            <w:sz w:val="28"/>
            <w:u w:val="single"/>
            <w:vertAlign w:val="baseline"/>
          </w:rPr>
          <w:t xml:space="preserve"> </w:t>
        </w:r>
      </w:hyperlink>
      <w:hyperlink r:id="rId243" w:history="1">
        <w:r>
          <w:rPr>
            <w:rFonts w:ascii="arial" w:eastAsia="arial" w:hAnsi="arial" w:cs="arial"/>
            <w:b/>
            <w:i/>
            <w:strike w:val="0"/>
            <w:color w:val="0077CC"/>
            <w:sz w:val="28"/>
            <w:u w:val="single"/>
            <w:vertAlign w:val="baseline"/>
          </w:rPr>
          <w:t>Warren</w:t>
        </w:r>
      </w:hyperlink>
      <w:hyperlink r:id="rId244" w:history="1">
        <w:r>
          <w:rPr>
            <w:rFonts w:ascii="arial" w:eastAsia="arial" w:hAnsi="arial" w:cs="arial"/>
            <w:b/>
            <w:i/>
            <w:strike w:val="0"/>
            <w:color w:val="0077CC"/>
            <w:sz w:val="28"/>
            <w:u w:val="single"/>
            <w:vertAlign w:val="baseline"/>
          </w:rPr>
          <w:t xml:space="preserve"> Gives Dire Warning About Trump Firing Fed Chair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8:24 PM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705344"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17th, 2025 ( </w:t>
      </w:r>
      <w:hyperlink r:id="rId24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4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sounded the alarm on Thursday as President Donald Trump threatened to fire Federal Reserve Chair Jerome Powell.</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experts have said that because the Fed is an independent body, the president  </w:t>
      </w:r>
      <w:hyperlink r:id="rId247" w:history="1">
        <w:r>
          <w:rPr>
            <w:rFonts w:ascii="arial" w:eastAsia="arial" w:hAnsi="arial" w:cs="arial"/>
            <w:b w:val="0"/>
            <w:i/>
            <w:strike w:val="0"/>
            <w:noProof w:val="0"/>
            <w:color w:val="0077CC"/>
            <w:position w:val="0"/>
            <w:sz w:val="20"/>
            <w:u w:val="single"/>
            <w:vertAlign w:val="baseline"/>
          </w:rPr>
          <w:t>cannot fire its chair. But that hasn't stopped Trump from removing members of other independent agencies such as the</w:t>
        </w:r>
      </w:hyperlink>
      <w:r>
        <w:rPr>
          <w:rFonts w:ascii="arial" w:eastAsia="arial" w:hAnsi="arial" w:cs="arial"/>
          <w:b w:val="0"/>
          <w:i w:val="0"/>
          <w:strike w:val="0"/>
          <w:noProof w:val="0"/>
          <w:color w:val="000000"/>
          <w:position w:val="0"/>
          <w:sz w:val="20"/>
          <w:u w:val="none"/>
          <w:vertAlign w:val="baseline"/>
        </w:rPr>
        <w:t> </w:t>
      </w:r>
      <w:hyperlink r:id="rId248" w:history="1">
        <w:r>
          <w:rPr>
            <w:rFonts w:ascii="arial" w:eastAsia="arial" w:hAnsi="arial" w:cs="arial"/>
            <w:b w:val="0"/>
            <w:i/>
            <w:strike w:val="0"/>
            <w:noProof w:val="0"/>
            <w:color w:val="0077CC"/>
            <w:position w:val="0"/>
            <w:sz w:val="20"/>
            <w:u w:val="single"/>
            <w:vertAlign w:val="baseline"/>
          </w:rPr>
          <w:t>Federal Trade Commission and the</w:t>
        </w:r>
      </w:hyperlink>
      <w:r>
        <w:rPr>
          <w:rFonts w:ascii="arial" w:eastAsia="arial" w:hAnsi="arial" w:cs="arial"/>
          <w:b w:val="0"/>
          <w:i w:val="0"/>
          <w:strike w:val="0"/>
          <w:noProof w:val="0"/>
          <w:color w:val="000000"/>
          <w:position w:val="0"/>
          <w:sz w:val="20"/>
          <w:u w:val="none"/>
          <w:vertAlign w:val="baseline"/>
        </w:rPr>
        <w:t> </w:t>
      </w:r>
      <w:hyperlink r:id="rId249" w:history="1">
        <w:r>
          <w:rPr>
            <w:rFonts w:ascii="arial" w:eastAsia="arial" w:hAnsi="arial" w:cs="arial"/>
            <w:b w:val="0"/>
            <w:i/>
            <w:strike w:val="0"/>
            <w:noProof w:val="0"/>
            <w:color w:val="0077CC"/>
            <w:position w:val="0"/>
            <w:sz w:val="20"/>
            <w:u w:val="single"/>
            <w:vertAlign w:val="baseline"/>
          </w:rPr>
          <w:t>National Labor Relations Board.</w:t>
        </w:r>
      </w:hyperlink>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Powell  </w:t>
      </w:r>
      <w:hyperlink r:id="rId250" w:history="1">
        <w:r>
          <w:rPr>
            <w:rFonts w:ascii="arial" w:eastAsia="arial" w:hAnsi="arial" w:cs="arial"/>
            <w:b w:val="0"/>
            <w:i/>
            <w:strike w:val="0"/>
            <w:noProof w:val="0"/>
            <w:color w:val="0077CC"/>
            <w:position w:val="0"/>
            <w:sz w:val="20"/>
            <w:u w:val="single"/>
            <w:vertAlign w:val="baseline"/>
          </w:rPr>
          <w:t>reasserted the Fed's independence, stating it's 'a matter of law.'</w:t>
        </w:r>
      </w:hyperlink>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'Powell's termination cannot come fast enough!' Trump  </w:t>
      </w:r>
      <w:hyperlink r:id="rId251" w:history="1">
        <w:r>
          <w:rPr>
            <w:rFonts w:ascii="arial" w:eastAsia="arial" w:hAnsi="arial" w:cs="arial"/>
            <w:b w:val="0"/>
            <w:i/>
            <w:strike w:val="0"/>
            <w:noProof w:val="0"/>
            <w:color w:val="0077CC"/>
            <w:position w:val="0"/>
            <w:sz w:val="20"/>
            <w:u w:val="single"/>
            <w:vertAlign w:val="baseline"/>
          </w:rPr>
          <w:t>posted on Thursday. Hours later in the Oval Office, the president</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said Powell would leave if Trump told him to.</w:t>
        </w:r>
      </w:hyperlink>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appeared on Thursday's Squawk on the Street on CNBC and said flatly that Trump cannot legally fire Powell, but added a caveat.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president who has shown himself willing to violate laws,' she said. 'So, that obviously puts things a little more in play than we ever would have guessed. But I really want to make a pitch here for a second about the importance of Powell staying in his job I have tangled with him on a regular basis about both regulations and interest rates. But understand this. If Chairman Powell can be fired by the president of the United States, it will crash the markets in the United States. The infrastructure that keeps this stock market strong and therefore a big part of our economy strong, and therefore a big part of the world economy strong, is the idea that the big pieces move independent of the politics, that somebody is making his, their, her best decisions economically and independently.'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went on to add that if Trump does fire the Federal Reserve chairman, the U.S. will be like 'any other two-bit dictatorship' subject to the whims of an autocrat.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CNBC.</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53" w:history="1">
        <w:r>
          <w:rPr>
            <w:rFonts w:ascii="arial" w:eastAsia="arial" w:hAnsi="arial" w:cs="arial"/>
            <w:b w:val="0"/>
            <w:i/>
            <w:strike w:val="0"/>
            <w:noProof w:val="0"/>
            <w:color w:val="0077CC"/>
            <w:position w:val="0"/>
            <w:sz w:val="20"/>
            <w:u w:val="single"/>
            <w:vertAlign w:val="baseline"/>
          </w:rPr>
          <w:t xml:space="preserve">'It Will Crash the Markets': </w:t>
        </w:r>
      </w:hyperlink>
      <w:hyperlink r:id="rId254" w:history="1">
        <w:r>
          <w:rPr>
            <w:rFonts w:ascii="arial" w:eastAsia="arial" w:hAnsi="arial" w:cs="arial"/>
            <w:b/>
            <w:i/>
            <w:strike w:val="0"/>
            <w:noProof w:val="0"/>
            <w:color w:val="0077CC"/>
            <w:position w:val="0"/>
            <w:sz w:val="20"/>
            <w:u w:val="single"/>
            <w:vertAlign w:val="baseline"/>
          </w:rPr>
          <w:t>Elizabeth</w:t>
        </w:r>
      </w:hyperlink>
      <w:hyperlink r:id="rId255" w:history="1">
        <w:r>
          <w:rPr>
            <w:rFonts w:ascii="arial" w:eastAsia="arial" w:hAnsi="arial" w:cs="arial"/>
            <w:b w:val="0"/>
            <w:i/>
            <w:strike w:val="0"/>
            <w:noProof w:val="0"/>
            <w:color w:val="0077CC"/>
            <w:position w:val="0"/>
            <w:sz w:val="20"/>
            <w:u w:val="single"/>
            <w:vertAlign w:val="baseline"/>
          </w:rPr>
          <w:t xml:space="preserve"> </w:t>
        </w:r>
      </w:hyperlink>
      <w:hyperlink r:id="rId256" w:history="1">
        <w:r>
          <w:rPr>
            <w:rFonts w:ascii="arial" w:eastAsia="arial" w:hAnsi="arial" w:cs="arial"/>
            <w:b/>
            <w:i/>
            <w:strike w:val="0"/>
            <w:noProof w:val="0"/>
            <w:color w:val="0077CC"/>
            <w:position w:val="0"/>
            <w:sz w:val="20"/>
            <w:u w:val="single"/>
            <w:vertAlign w:val="baseline"/>
          </w:rPr>
          <w:t>Warren</w:t>
        </w:r>
      </w:hyperlink>
      <w:hyperlink r:id="rId257" w:history="1">
        <w:r>
          <w:rPr>
            <w:rFonts w:ascii="arial" w:eastAsia="arial" w:hAnsi="arial" w:cs="arial"/>
            <w:b w:val="0"/>
            <w:i/>
            <w:strike w:val="0"/>
            <w:noProof w:val="0"/>
            <w:color w:val="0077CC"/>
            <w:position w:val="0"/>
            <w:sz w:val="20"/>
            <w:u w:val="single"/>
            <w:vertAlign w:val="baseline"/>
          </w:rPr>
          <w:t xml:space="preserve"> Gives Dire Warning About Trump Firing Fed Chair first appeared on</w:t>
        </w:r>
      </w:hyperlink>
      <w:r>
        <w:rPr>
          <w:rFonts w:ascii="arial" w:eastAsia="arial" w:hAnsi="arial" w:cs="arial"/>
          <w:b w:val="0"/>
          <w:i w:val="0"/>
          <w:strike w:val="0"/>
          <w:noProof w:val="0"/>
          <w:color w:val="000000"/>
          <w:position w:val="0"/>
          <w:sz w:val="20"/>
          <w:u w:val="none"/>
          <w:vertAlign w:val="baseline"/>
        </w:rPr>
        <w:t> </w:t>
      </w:r>
      <w:hyperlink r:id="rId258" w:history="1">
        <w:r>
          <w:rPr>
            <w:rFonts w:ascii="arial" w:eastAsia="arial" w:hAnsi="arial" w:cs="arial"/>
            <w:b w:val="0"/>
            <w:i/>
            <w:strike w:val="0"/>
            <w:noProof w:val="0"/>
            <w:color w:val="0077CC"/>
            <w:position w:val="0"/>
            <w:sz w:val="20"/>
            <w:u w:val="single"/>
            <w:vertAlign w:val="baseline"/>
          </w:rPr>
          <w:t>Mediaite.</w:t>
        </w:r>
      </w:hyperlink>
    </w:p>
    <w:p>
      <w:pPr>
        <w:pStyle w:val="Normal15"/>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Link to the original story.</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78" style="position:absolute;z-index:25170636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9" style="position:absolute;z-index:251707392"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FEDERAL GOVERNMENT (92%); FINANCIAL MARKET UPDATES (90%); US PRESIDENTS (90%); BLOGS &amp; MESSAGE BOARDS (78%); GOVERNMENT BODIES &amp; OFFICES (78%); HEADS OF STATE &amp; GOVERNMENT (78%); LEGISLATIVE BODIES (78%); GOVERNMENT DEPARTMENTS &amp; AUTHORITIES (77%); LABOR DEPARTMENTS (76%); BUSINESS NEWS (72%); LAW &amp; LEGAL SYSTEM (72%); MONEY, CURRENCIES &amp; INTEREST RATES (72%); COMMERCE DEPARTMENTS (71%); ECONOMY &amp; ECONOMIC INDICATORS (70%); ECONOMIC CONDITIONS (69%); LABOR RELATIONS (56%); INTEREST RATES (51%); TV (%); CNBC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Jerome Powell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LABOR RELATIONS BOARD (57%); FEDERAL TRADE COMMISSION (57%)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BLOGS &amp; MESSAGE BOARDS (78%); MONEY, CURRENCIES &amp; INTEREST RATES (72%); INTEREST RATES (51%)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JEROME POWELL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Warren</w:t>
        </w:r>
      </w:hyperlink>
      <w:hyperlink r:id="rId267" w:history="1">
        <w:r>
          <w:rPr>
            <w:rFonts w:ascii="arial" w:eastAsia="arial" w:hAnsi="arial" w:cs="arial"/>
            <w:b/>
            <w:i/>
            <w:strike w:val="0"/>
            <w:color w:val="0077CC"/>
            <w:sz w:val="28"/>
            <w:u w:val="single"/>
            <w:vertAlign w:val="baseline"/>
          </w:rPr>
          <w:t xml:space="preserve"> Presses Defense Research and Engineering Nominee to Address Conflicts of Interest, Questions Incidents of Attacks on Journalists and Public Accountability; "By [addressing these conflicts], you would increase Americans' trust in your ability to serve the public interest during your time at DoD -- rather than your former technology companies seeking defense contracts."; Sen. </w:t>
        </w:r>
      </w:hyperlink>
      <w:hyperlink r:id="rId268" w:history="1">
        <w:r>
          <w:rPr>
            <w:rFonts w:ascii="arial" w:eastAsia="arial" w:hAnsi="arial" w:cs="arial"/>
            <w:b/>
            <w:i/>
            <w:strike w:val="0"/>
            <w:color w:val="0077CC"/>
            <w:sz w:val="28"/>
            <w:u w:val="single"/>
            <w:vertAlign w:val="baseline"/>
          </w:rPr>
          <w:t>Elizabeth</w:t>
        </w:r>
      </w:hyperlink>
      <w:hyperlink r:id="rId269" w:history="1">
        <w:r>
          <w:rPr>
            <w:rFonts w:ascii="arial" w:eastAsia="arial" w:hAnsi="arial" w:cs="arial"/>
            <w:b/>
            <w:i/>
            <w:strike w:val="0"/>
            <w:color w:val="0077CC"/>
            <w:sz w:val="28"/>
            <w:u w:val="single"/>
            <w:vertAlign w:val="baseline"/>
          </w:rPr>
          <w:t xml:space="preserve"> </w:t>
        </w:r>
      </w:hyperlink>
      <w:hyperlink r:id="rId270" w:history="1">
        <w:r>
          <w:rPr>
            <w:rFonts w:ascii="arial" w:eastAsia="arial" w:hAnsi="arial" w:cs="arial"/>
            <w:b/>
            <w:i/>
            <w:strike w:val="0"/>
            <w:color w:val="0077CC"/>
            <w:sz w:val="28"/>
            <w:u w:val="single"/>
            <w:vertAlign w:val="baseline"/>
          </w:rPr>
          <w:t>Warren</w:t>
        </w:r>
      </w:hyperlink>
      <w:hyperlink r:id="rId271" w:history="1">
        <w:r>
          <w:rPr>
            <w:rFonts w:ascii="arial" w:eastAsia="arial" w:hAnsi="arial" w:cs="arial"/>
            <w:b/>
            <w:i/>
            <w:strike w:val="0"/>
            <w:color w:val="0077CC"/>
            <w:sz w:val="28"/>
            <w:u w:val="single"/>
            <w:vertAlign w:val="baseline"/>
          </w:rPr>
          <w:t xml:space="preserve"> (D-MA) News Release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1792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70944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Mr. Emil Michael, nominee for Under Secretary of Defense for Research and Engineering (USD(RandE)), with concern over his history of inappropriate behavior at work, his attacks on journalists and public accountability, and his ties to technology companies that may seek contracts with the Department of Defense (DoD).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USD(RandE), Mr. Michael would become DoD's Chief Technology Officer and would help the department select which defense technologies to advance. Mr. Michael's resume includes senior executive roles at major technology companies, including Uber. He also leads DPCM Capital, Inc., which acquired D-Wave Systems, a quantum computing company eligible for DoD contracts.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Michael's new role may position him to help secure military contracts for companies he's tied to, such as D-Wave as it seeks a DoD contract to provide quantum computing services, or Uber as it seeks to provide ride services from military bases.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conflicts mean] the public will have reason to question whether your decision-making is biased toward benefiting your former employers, acquisitions, or investments rather than the public interest,"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 also has a record of inappropriate behavior and attacks on the press. He departed his role as a former executive at Uber after a series of high-profile scandals, including taking employees to an escort-karaoke bar during a trip to Seoul and recommending silencing journalists who were critical of Uber by publicizing details about their personal lives.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Michael to address his conflicts of interest and make the same ethics commitments that his predecessor, Heidi Shyu, and other former DoD officials, including former Defense Secretary Lloyd Austin, have done. She urged Mr. Michael to recuse himself from all matters related to his former clients or employers for four years while at DoD and for four years after leaving DoD to not seek compensation from a company he oversees during his tenure at DoD. She also requested a commitment to not lobby DoD after leaving the department.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that Mr. Michael provide answers about his troubling attacks on the press, his history of inappropriate behavior, and conflicts of interest by March 10, 2025.</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 before their tenure in government: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and employers' particular matters and commit to not lobbying HHS after his tenure as Secretary.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nominee's continued conflicts of interest.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ahead of Mr. Robert F. Kennedy Jr.'s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Senate's consideration of his nomination. Particularly concerning were the facts that Mr. Hegseth's household owns stock in several defense contractors and that he was unwilling to commit to the same post-employment restrictions he previously advocated for.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House's ethics pledge for incoming appointees as strong as possible and outlining specific provisions to do so. The letter came at the end of the first week of confirmation hearings for President-elect Trump's cabinet nominees, many of whom have been found to have serious conflicts of interest and massive wealth.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Musk's conflicts of interest as he served as a top advisor for the incoming president.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(DOTandE) for the Department of Defense.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OECD's decision making processes regarding crypto and digital assets policy.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Commerce's reliance on a small team of Wall Street financiers to help allocate $39 billion in CHIPS and Science Act taxpayer-funded manufacturing and RandD subsidies.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administration's Ethics Pledge. He also agreed not to seek employment with or compensation, including as a result of board service, from any pharmaceutical or medical device company that he interacts with during his tenure as FDA Commissioner for four years after completing his government service.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then-USD(RandE) Heidi Shyu.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(D-Mass.) Transition Team Ethics Improvement Act.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72" w:history="1">
        <w:r>
          <w:rPr>
            <w:rFonts w:ascii="arial" w:eastAsia="arial" w:hAnsi="arial" w:cs="arial"/>
            <w:b w:val="0"/>
            <w:i/>
            <w:strike w:val="0"/>
            <w:noProof w:val="0"/>
            <w:color w:val="0077CC"/>
            <w:position w:val="0"/>
            <w:sz w:val="20"/>
            <w:u w:val="single"/>
            <w:vertAlign w:val="baseline"/>
          </w:rPr>
          <w:t>https://www.</w:t>
        </w:r>
      </w:hyperlink>
      <w:hyperlink r:id="rId273" w:history="1">
        <w:r>
          <w:rPr>
            <w:rFonts w:ascii="arial" w:eastAsia="arial" w:hAnsi="arial" w:cs="arial"/>
            <w:b/>
            <w:i/>
            <w:strike w:val="0"/>
            <w:noProof w:val="0"/>
            <w:color w:val="0077CC"/>
            <w:position w:val="0"/>
            <w:sz w:val="20"/>
            <w:u w:val="single"/>
            <w:vertAlign w:val="baseline"/>
          </w:rPr>
          <w:t>warren</w:t>
        </w:r>
      </w:hyperlink>
      <w:hyperlink r:id="rId274" w:history="1">
        <w:r>
          <w:rPr>
            <w:rFonts w:ascii="arial" w:eastAsia="arial" w:hAnsi="arial" w:cs="arial"/>
            <w:b w:val="0"/>
            <w:i/>
            <w:strike w:val="0"/>
            <w:noProof w:val="0"/>
            <w:color w:val="0077CC"/>
            <w:position w:val="0"/>
            <w:sz w:val="20"/>
            <w:u w:val="single"/>
            <w:vertAlign w:val="baseline"/>
          </w:rPr>
          <w:t>.senate.gov/newsroom/press-releases/</w:t>
        </w:r>
      </w:hyperlink>
      <w:hyperlink r:id="rId275" w:history="1">
        <w:r>
          <w:rPr>
            <w:rFonts w:ascii="arial" w:eastAsia="arial" w:hAnsi="arial" w:cs="arial"/>
            <w:b/>
            <w:i/>
            <w:strike w:val="0"/>
            <w:noProof w:val="0"/>
            <w:color w:val="0077CC"/>
            <w:position w:val="0"/>
            <w:sz w:val="20"/>
            <w:u w:val="single"/>
            <w:vertAlign w:val="baseline"/>
          </w:rPr>
          <w:t>warren</w:t>
        </w:r>
      </w:hyperlink>
      <w:hyperlink r:id="rId276" w:history="1">
        <w:r>
          <w:rPr>
            <w:rFonts w:ascii="arial" w:eastAsia="arial" w:hAnsi="arial" w:cs="arial"/>
            <w:b w:val="0"/>
            <w:i/>
            <w:strike w:val="0"/>
            <w:noProof w:val="0"/>
            <w:color w:val="0077CC"/>
            <w:position w:val="0"/>
            <w:sz w:val="20"/>
            <w:u w:val="single"/>
            <w:vertAlign w:val="baseline"/>
          </w:rPr>
          <w:t>-presses-defense-research-and-engineering-nominee-to-address-conflicts-of-interest-questions-incidents-of-attacks-on-journalists-and-public-accountability</w:t>
        </w:r>
      </w:hyperlink>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2" style="position:absolute;z-index:25171046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CONTRACTING (92%); TECHNOLOGY (92%); CONFLICTS OF INTEREST (90%); DEFENSE DEPARTMENTS (90%); ENGINEERING (90%); FREEDOM OF PRESS (90%); LEGISLATIVE BODIES (90%); NATIONAL SECURITY &amp; FOREIGN RELATIONS (90%); QUANTUM COMPUTING (90%); US CONGRESS (90%); US DEMOCRATIC PARTY (90%); WRITERS (90%); ETHICS (89%); EXECUTIVES (89%); GOVERNMENT ADVISORS &amp; MINISTERS (89%); GOVERNMENT BODIES &amp; OFFICES (89%); GOVERNMENT ETHICS (89%); JOURNALISM (89%); NEGATIVE NEWS (89%); US FEDERAL GOVERNMENT (89%); LOBBYING (79%); CONTRACTS &amp; BIDS (78%); NEGATIVE BUSINESS NEWS (78%); NEGATIVE MISC NEWS (72%); CALENDARS (71%); RESUMES &amp; CURRICULA VITAE (70%); SCANDALS (64%)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CONTRACTING (92%); DEFENSE INDUSTRY (91%); DEFENSE DEPARTMENTS (90%); ENGINEERING (90%); QUANTUM COMPUTING (90%); WRITERS (90%); DEFENSE INDUSTRY REGULATION &amp; POLICY (89%); ON DEMAND SERVICES (89%); BIG TECH (78%); DEFENSE &amp; AEROSPACE (78%); DEFENSE ELECTRONICS (78%)</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ELON MUSK (77%)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 xml:space="preserve">Danica Patrick Has 2-Word Message For U.S. Senator </w:t>
        </w:r>
      </w:hyperlink>
      <w:hyperlink r:id="rId284" w:history="1">
        <w:r>
          <w:rPr>
            <w:rFonts w:ascii="arial" w:eastAsia="arial" w:hAnsi="arial" w:cs="arial"/>
            <w:b/>
            <w:i/>
            <w:strike w:val="0"/>
            <w:color w:val="0077CC"/>
            <w:sz w:val="28"/>
            <w:u w:val="single"/>
            <w:vertAlign w:val="baseline"/>
          </w:rPr>
          <w:t>Elizabeth</w:t>
        </w:r>
      </w:hyperlink>
      <w:hyperlink r:id="rId285" w:history="1">
        <w:r>
          <w:rPr>
            <w:rFonts w:ascii="arial" w:eastAsia="arial" w:hAnsi="arial" w:cs="arial"/>
            <w:b/>
            <w:i/>
            <w:strike w:val="0"/>
            <w:color w:val="0077CC"/>
            <w:sz w:val="28"/>
            <w:u w:val="single"/>
            <w:vertAlign w:val="baseline"/>
          </w:rPr>
          <w:t xml:space="preserve"> </w:t>
        </w:r>
      </w:hyperlink>
      <w:hyperlink r:id="rId286" w:history="1">
        <w:r>
          <w:rPr>
            <w:rFonts w:ascii="arial" w:eastAsia="arial" w:hAnsi="arial" w:cs="arial"/>
            <w:b/>
            <w:i/>
            <w:strike w:val="0"/>
            <w:color w:val="0077CC"/>
            <w:sz w:val="28"/>
            <w:u w:val="single"/>
            <w:vertAlign w:val="baseline"/>
          </w:rPr>
          <w:t>Warren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2:21 AM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INDIANAPOLIS NEWS, US news &amp; US POLITICS NEWS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71251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Danica Patrick has been paying close attention to the Robert F. Kennedy Jr. confirmation hearing.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an outspoken conservative at this point, has made it clear that she's a big-time fan of RFK Jr. She believes that Kennedy Jr., who dropped out of the presidential race in 2024 to throw his support behind Donald Trump, is trying to get confirmed as the health and human services secretary.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RFK Jr. clashed with Democrats during the hearing, for his past comments on vaccines and abortion rights.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advocacy I have often disturbed the status quo by asking uncomfortable questions. Well, I won't apologize for that," Kennedy said at his confirmation hearing on Capitol Hill on Wednesday.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massive health problems in this country that we must face honestly."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who has admitted to being somewhere between a libertarian and a conservative - though in recent months, has clearly been more of the former, took to her Instagram Story to bash a certain U.S. Senator on Wednesday.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took to her Instagram Story to bash longtime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who is a Democrat from Massachusetts, serving since 2013.</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nasty," Patrick said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while watching the confirmation hearings on C-SPAN.</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very outspoken against RFK Jr., saying that we cannot trust him in office.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we all agree RFK Jr. cannot be the next Secretary of Health and Human Services," she wrote on X on Wednesday evening, sharing a story from the Wall Street Journal.</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we all agree RFK Jr. cannot be the next Secretary of Health and Human Services.</w:t>
      </w:r>
      <w:hyperlink r:id="rId287" w:history="1">
        <w:r>
          <w:rPr>
            <w:rFonts w:ascii="arial" w:eastAsia="arial" w:hAnsi="arial" w:cs="arial"/>
            <w:b w:val="0"/>
            <w:i/>
            <w:strike w:val="0"/>
            <w:noProof w:val="0"/>
            <w:color w:val="0077CC"/>
            <w:position w:val="0"/>
            <w:sz w:val="20"/>
            <w:u w:val="single"/>
            <w:vertAlign w:val="baseline"/>
          </w:rPr>
          <w:t>https://t.co/nKtGdkS4FS</w:t>
        </w:r>
      </w:hyperlink>
      <w:r>
        <w:rPr>
          <w:rFonts w:ascii="arial" w:eastAsia="arial" w:hAnsi="arial" w:cs="arial"/>
          <w:b w:val="0"/>
          <w:i w:val="0"/>
          <w:strike w:val="0"/>
          <w:noProof w:val="0"/>
          <w:color w:val="000000"/>
          <w:position w:val="0"/>
          <w:sz w:val="20"/>
          <w:u w:val="none"/>
          <w:vertAlign w:val="baseline"/>
        </w:rPr>
        <w:t> </w:t>
      </w:r>
      <w:hyperlink r:id="rId288" w:history="1">
        <w:r>
          <w:rPr>
            <w:rFonts w:ascii="arial" w:eastAsia="arial" w:hAnsi="arial" w:cs="arial"/>
            <w:b w:val="0"/>
            <w:i/>
            <w:strike w:val="0"/>
            <w:noProof w:val="0"/>
            <w:color w:val="0077CC"/>
            <w:position w:val="0"/>
            <w:sz w:val="20"/>
            <w:u w:val="single"/>
            <w:vertAlign w:val="baseline"/>
          </w:rPr>
          <w:t>pic.twitter.com/EsUOb9vyPb</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w:t>
      </w:r>
    </w:p>
    <w:p>
      <w:pPr>
        <w:pStyle w:val="Normal17"/>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January 30, 2025</w:t>
        </w:r>
      </w:hyperlink>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claimed that RFK Jr. will be using this position for profit in the future.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just said that you want the American people to know you can't be bought, your decisions won't depend on how much money you could make in the future, you won't go to work for a drug company after you leave HHS,"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on Wednesday. "But you and I both know there's another way to make money."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"there's a lot of ways that you can influence those future lawsuits, and pending lawsuits, while you are Secretary of HHS."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though, is clearly not a fan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She's made it clear that she's throwing her support behind RFK Jr. as he attempts to take an official position within Donald Trump's administration in 2025.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U.S. Senate confirm him, though? We'll have to wait to see this week.</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5" style="position:absolute;z-index:25171353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Danica Patrick's Insane Workout Routines (1:01)</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6" style="position:absolute;z-index:251714560"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LEGISLATIVE BODIES (90%); POLITICAL PARTIES (90%); GOVERNMENT ADVISORS &amp; MINISTERS (89%); HEALTH DEPARTMENTS (89%); POLITICS (89%); US DEMOCRATIC PARTY (79%); LITIGATION (78%); MEDICINE &amp; HEALTH (71%); SUITS &amp; CLAIMS (60%); VACCINES (56%); ABORTION (55%); ABORTION RIGHTS (55%); REPRODUCTIVE RIGHTS (55%)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(89%); PHARMACEUTICALS INDUSTRY (71%); VACCINES (56%)</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DANICA PATRICK (91%);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(89%)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INDIANAPOLIS, IN, USA (79%); INDIANA, USA (79%); UNITED STATES (96%); Indiana &amp; Massachusetts; United States; Americas, Northern America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Elizabeth</w:t>
        </w:r>
      </w:hyperlink>
      <w:hyperlink r:id="rId297" w:history="1">
        <w:r>
          <w:rPr>
            <w:rFonts w:ascii="arial" w:eastAsia="arial" w:hAnsi="arial" w:cs="arial"/>
            <w:b/>
            <w:i/>
            <w:strike w:val="0"/>
            <w:color w:val="0077CC"/>
            <w:sz w:val="28"/>
            <w:u w:val="single"/>
            <w:vertAlign w:val="baseline"/>
          </w:rPr>
          <w:t xml:space="preserve"> </w:t>
        </w:r>
      </w:hyperlink>
      <w:hyperlink r:id="rId298" w:history="1">
        <w:r>
          <w:rPr>
            <w:rFonts w:ascii="arial" w:eastAsia="arial" w:hAnsi="arial" w:cs="arial"/>
            <w:b/>
            <w:i/>
            <w:strike w:val="0"/>
            <w:color w:val="0077CC"/>
            <w:sz w:val="28"/>
            <w:u w:val="single"/>
            <w:vertAlign w:val="baseline"/>
          </w:rPr>
          <w:t>Warren</w:t>
        </w:r>
      </w:hyperlink>
      <w:hyperlink r:id="rId299" w:history="1">
        <w:r>
          <w:rPr>
            <w:rFonts w:ascii="arial" w:eastAsia="arial" w:hAnsi="arial" w:cs="arial"/>
            <w:b/>
            <w:i/>
            <w:strike w:val="0"/>
            <w:color w:val="0077CC"/>
            <w:sz w:val="28"/>
            <w:u w:val="single"/>
            <w:vertAlign w:val="baseline"/>
          </w:rPr>
          <w:t xml:space="preserve"> Urges Trump's Treasury Nominee to Tighten Crypto Rules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Governance, Risk &amp; Compliance Monitor Worldwide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Global Data Point Provided by Syndigate Media Inc. All Rights Reserved</w:t>
      </w:r>
    </w:p>
    <w:p>
      <w:pPr>
        <w:pStyle w:val="Normal18"/>
        <w:keepNext w:val="0"/>
        <w:spacing w:before="120" w:after="0" w:line="220" w:lineRule="atLeast"/>
        <w:ind w:left="0" w:right="0" w:firstLine="0"/>
        <w:jc w:val="left"/>
      </w:pPr>
      <w:r>
        <w:br/>
      </w:r>
      <w:r>
        <w:pict>
          <v:shape id="_x0000_i1088" type="#_x0000_t75" style="width:89.99pt;height:81.74pt">
            <v:imagedata r:id="rId30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9" style="position:absolute;z-index:25171660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Bitcoin policy is fuelling anxiety in the Democrats, and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crypto comments are now urging tightening of US crypto rules.</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warm glass of milk at best.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hasnt stopped the Massachusetts Senator from striking back with a fresh demand for more onerous crypto regulations. Now, she aims her arguments at Scott Bessent, Trumps pick for Treasury Secretary.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stricter oversight in a January 12 letter, citing fears over money laundering and national security. The move sharpens the divide between crypto enthusiasts and wary policymakers.</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Addressing Crypto Money Laundering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the dark allure of crypto lies in its potential to clean illicit gains, power ransomware rings, and allegedly funnel support to North Koreas nukes. The dark triad of crypto scams.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actors are also increasingly turning to cryptocurrency to enable money laundering, sanctions evasion, and to finance major national security threats,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stated in the letter.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further asked whether Anti-Money Laundering (AML) and Counter-Terrorism Financing (CFT) frameworks should include risk-based provisions specifically targeting digital assets.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isnt baselesscryptos pseudonymous nature has long made it a playground for shady dealings. Still, its surge in mainstream use raises a critical debate about striking the right regulatory balance.</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proposed expanding the Bank Secrecy Act of 1970 to pull in foreign firms linked to U.S. markets. The goal would be to close financial loopholes, which she says bad actors have used to dodge oversight.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AML/CFT and sanctions programs include risk-based provisions reasonably designed to prevent money laundering or terrorist financing involving digital assets? she asked Bessent, urging him to prepare answers before his confirmation hearing on January 16.</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Crypto Innovation vs US Regulation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 critics say </w:t>
      </w:r>
      <w:r>
        <w:rPr>
          <w:rFonts w:ascii="arial" w:eastAsia="arial" w:hAnsi="arial" w:cs="arial"/>
          <w:b/>
          <w:i/>
          <w:strike w:val="0"/>
          <w:noProof w:val="0"/>
          <w:color w:val="000000"/>
          <w:position w:val="0"/>
          <w:sz w:val="20"/>
          <w:u w:val="single"/>
          <w:vertAlign w:val="baseline"/>
        </w:rPr>
        <w:t>Warrens</w:t>
      </w:r>
      <w:r>
        <w:rPr>
          <w:rFonts w:ascii="arial" w:eastAsia="arial" w:hAnsi="arial" w:cs="arial"/>
          <w:b w:val="0"/>
          <w:i w:val="0"/>
          <w:strike w:val="0"/>
          <w:noProof w:val="0"/>
          <w:color w:val="000000"/>
          <w:position w:val="0"/>
          <w:sz w:val="20"/>
          <w:u w:val="none"/>
          <w:vertAlign w:val="baseline"/>
        </w:rPr>
        <w:t xml:space="preserve"> crackdown risks choking innovation and sending crypto firms packing.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Grieve, Paradigms VP of government affairs, calls her open letter a smokescreen for stricter AML rules aimed at neutral tech providers, branding it a casus belli for more regulation.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given the national security stakes, bipartisan interest may emerge. Her Digital Asset Anti-Money Laundering Actdespised by much of the crypto worldstands as a precedent.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Industry at a Turning Point?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Warrens</w:t>
      </w:r>
      <w:r>
        <w:rPr>
          <w:rFonts w:ascii="arial" w:eastAsia="arial" w:hAnsi="arial" w:cs="arial"/>
          <w:b w:val="0"/>
          <w:i w:val="0"/>
          <w:strike w:val="0"/>
          <w:noProof w:val="0"/>
          <w:color w:val="000000"/>
          <w:position w:val="0"/>
          <w:sz w:val="20"/>
          <w:u w:val="none"/>
          <w:vertAlign w:val="baseline"/>
        </w:rPr>
        <w:t xml:space="preserve"> letter is no accident. Trumps administration stands ready to roll out crypto-friendly policies, bolstered by a Congress packed with blockchain supporters.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clash of forces pits regulation against innovation in a high-stakes standoff that could define the industry for years. Whether </w:t>
      </w:r>
      <w:r>
        <w:rPr>
          <w:rFonts w:ascii="arial" w:eastAsia="arial" w:hAnsi="arial" w:cs="arial"/>
          <w:b/>
          <w:i/>
          <w:strike w:val="0"/>
          <w:noProof w:val="0"/>
          <w:color w:val="000000"/>
          <w:position w:val="0"/>
          <w:sz w:val="20"/>
          <w:u w:val="single"/>
          <w:vertAlign w:val="baseline"/>
        </w:rPr>
        <w:t>Warrens</w:t>
      </w:r>
      <w:r>
        <w:rPr>
          <w:rFonts w:ascii="arial" w:eastAsia="arial" w:hAnsi="arial" w:cs="arial"/>
          <w:b w:val="0"/>
          <w:i w:val="0"/>
          <w:strike w:val="0"/>
          <w:noProof w:val="0"/>
          <w:color w:val="000000"/>
          <w:position w:val="0"/>
          <w:sz w:val="20"/>
          <w:u w:val="none"/>
          <w:vertAlign w:val="baseline"/>
        </w:rPr>
        <w:t xml:space="preserve"> agenda finds footing or fizzles out, her proposals intensify an impossible-to-ignore debate.</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0" style="position:absolute;z-index:251717632"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2053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(92%); CRYPTOCURRENCY REGULATION &amp; POLICY (92%); CORPORATE GOVERNANCE (90%); CRYPTOCURRENCY CRIMES (90%); DIGITAL CURRENCY (90%); FINANCIAL CRIME COUNTERMEASURES (90%); INTERNATIONAL RELATIONS &amp; NATIONAL SECURITY (90%); MONEY LAUNDERING (90%); NATIONAL SECURITY &amp; FOREIGN RELATIONS (90%); NEGATIVE PERSONAL NEWS (90%); ANTI-MONEY LAUNDERING (89%); NATIONAL SECURITY (89%); NEGATIVE NEWS (89%); TERRORISM &amp; COUNTERTERRORISM (89%); TREASURY DEPARTMENTS (89%); BIPARTISANSHIP (79%); BANKING &amp; FINANCE REGULATION (78%); BLOCKCHAIN (78%); CYBERCRIME (78%); FINANCIAL TECHNOLOGY (78%); GOVERNMENT BODIES &amp; OFFICES (78%); PUBLIC POLICY (78%); RANSOMWARE (78%); LEGISLATIVE BODIES (77%); COUNTERTERRORISM (76%); FRAUD &amp; FINANCIAL CRIME (76%); SCAMMING (76%); MALICIOUS SOFTWARE (75%); NEGATIVE TECHNOLOGY NEWS (74%); BANKING LAW (72%); GOVERNMENT ADVISORS &amp; MINISTERS (72%); LEGISLATION (72%); PUBLIC FINANCE AGENCIES &amp; TREASURIES (72%); TERRORISM (67%)</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CRYPTO AG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(92%); CRYPTOCURRENCY REGULATION &amp; POLICY (92%); CRYPTOCURRENCY CRIMES (90%); DIGITAL CURRENCY (90%); DIGITAL ASSETS (89%); TREASURY DEPARTMENTS (89%); BANKING &amp; FINANCE REGULATION (78%); BLOCKCHAIN (78%); CRYPTO ASSETS (78%); CYBERCRIME (78%); FINANCIAL TECHNOLOGY (78%); RANSOMWARE (78%); MALICIOUS SOFTWARE (75%); BANKING LAW (72%); PUBLIC FINANCE AGENCIES &amp; TREASURIES (72%)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(79%); NORTH KOREA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1"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 xml:space="preserve">Congresswoman Maxine Waters and Senator </w:t>
        </w:r>
      </w:hyperlink>
      <w:hyperlink r:id="rId308" w:history="1">
        <w:r>
          <w:rPr>
            <w:rFonts w:ascii="arial" w:eastAsia="arial" w:hAnsi="arial" w:cs="arial"/>
            <w:b/>
            <w:i/>
            <w:strike w:val="0"/>
            <w:color w:val="0077CC"/>
            <w:sz w:val="28"/>
            <w:u w:val="single"/>
            <w:vertAlign w:val="baseline"/>
          </w:rPr>
          <w:t>Elizabeth</w:t>
        </w:r>
      </w:hyperlink>
      <w:hyperlink r:id="rId309" w:history="1">
        <w:r>
          <w:rPr>
            <w:rFonts w:ascii="arial" w:eastAsia="arial" w:hAnsi="arial" w:cs="arial"/>
            <w:b/>
            <w:i/>
            <w:strike w:val="0"/>
            <w:color w:val="0077CC"/>
            <w:sz w:val="28"/>
            <w:u w:val="single"/>
            <w:vertAlign w:val="baseline"/>
          </w:rPr>
          <w:t xml:space="preserve"> </w:t>
        </w:r>
      </w:hyperlink>
      <w:hyperlink r:id="rId310" w:history="1">
        <w:r>
          <w:rPr>
            <w:rFonts w:ascii="arial" w:eastAsia="arial" w:hAnsi="arial" w:cs="arial"/>
            <w:b/>
            <w:i/>
            <w:strike w:val="0"/>
            <w:color w:val="0077CC"/>
            <w:sz w:val="28"/>
            <w:u w:val="single"/>
            <w:vertAlign w:val="baseline"/>
          </w:rPr>
          <w:t>Warren</w:t>
        </w:r>
      </w:hyperlink>
      <w:hyperlink r:id="rId311" w:history="1">
        <w:r>
          <w:rPr>
            <w:rFonts w:ascii="arial" w:eastAsia="arial" w:hAnsi="arial" w:cs="arial"/>
            <w:b/>
            <w:i/>
            <w:strike w:val="0"/>
            <w:color w:val="0077CC"/>
            <w:sz w:val="28"/>
            <w:u w:val="single"/>
            <w:vertAlign w:val="baseline"/>
          </w:rPr>
          <w:t xml:space="preserve"> Call for Investigation of Commerce Secretary Lutnick; Rep. Maxine Waters (D-CA) News Release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2" style="position:absolute;z-index:25171968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Yesterday, Congresswoman Maxine Waters (CA-43) and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sent a letter to the U.S. Office of Government Ethics demanding an ethics investigation into Commerce Secretary Lutnick for potentially violating federal ethics laws. This letter comes on the heels of Secretary Lutnick urging Fox News viewers to purchase Tesla Stock.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Branch employees are barred from using their public position for their own private gain. In the letter, the lawmakers highlighted several ways that Secretary Lutnick potentially violated the law. Cantor Fitzgerald is Secretary Lutnick's family firm, and it has hundreds of millions of dollars in Tesla stock.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concerning, Cantor Fitzgerald upgraded Tesla stock to a "buy" rating the same day Mr. Lutnick urged the public to buy shares in the company. Mr. Lutnick's apparent attempt to manipulate Tesla's share price in a manner potentially benefiting his family's and friend's financial position could violate applicable ethics law," wrote the lawmakers.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conclude that ethics officials at the Commerce Department should investigate and take any appropriate disciplinary action against Secretary Lutnick.</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12" w:history="1">
        <w:r>
          <w:rPr>
            <w:rFonts w:ascii="arial" w:eastAsia="arial" w:hAnsi="arial" w:cs="arial"/>
            <w:b w:val="0"/>
            <w:i/>
            <w:strike w:val="0"/>
            <w:noProof w:val="0"/>
            <w:color w:val="0077CC"/>
            <w:position w:val="0"/>
            <w:sz w:val="20"/>
            <w:u w:val="single"/>
            <w:vertAlign w:val="baseline"/>
          </w:rPr>
          <w:t>https://waters.house.gov/media-center/press-releases/congresswoman-maxine-waters-and-senator-</w:t>
        </w:r>
      </w:hyperlink>
      <w:hyperlink r:id="rId313" w:history="1">
        <w:r>
          <w:rPr>
            <w:rFonts w:ascii="arial" w:eastAsia="arial" w:hAnsi="arial" w:cs="arial"/>
            <w:b/>
            <w:i/>
            <w:strike w:val="0"/>
            <w:noProof w:val="0"/>
            <w:color w:val="0077CC"/>
            <w:position w:val="0"/>
            <w:sz w:val="20"/>
            <w:u w:val="single"/>
            <w:vertAlign w:val="baseline"/>
          </w:rPr>
          <w:t>elizabeth</w:t>
        </w:r>
      </w:hyperlink>
      <w:hyperlink r:id="rId314" w:history="1">
        <w:r>
          <w:rPr>
            <w:rFonts w:ascii="arial" w:eastAsia="arial" w:hAnsi="arial" w:cs="arial"/>
            <w:b w:val="0"/>
            <w:i/>
            <w:strike w:val="0"/>
            <w:noProof w:val="0"/>
            <w:color w:val="0077CC"/>
            <w:position w:val="0"/>
            <w:sz w:val="20"/>
            <w:u w:val="single"/>
            <w:vertAlign w:val="baseline"/>
          </w:rPr>
          <w:t>-</w:t>
        </w:r>
      </w:hyperlink>
      <w:hyperlink r:id="rId315" w:history="1">
        <w:r>
          <w:rPr>
            <w:rFonts w:ascii="arial" w:eastAsia="arial" w:hAnsi="arial" w:cs="arial"/>
            <w:b/>
            <w:i/>
            <w:strike w:val="0"/>
            <w:noProof w:val="0"/>
            <w:color w:val="0077CC"/>
            <w:position w:val="0"/>
            <w:sz w:val="20"/>
            <w:u w:val="single"/>
            <w:vertAlign w:val="baseline"/>
          </w:rPr>
          <w:t>warren</w:t>
        </w:r>
      </w:hyperlink>
      <w:hyperlink r:id="rId316" w:history="1">
        <w:r>
          <w:rPr>
            <w:rFonts w:ascii="arial" w:eastAsia="arial" w:hAnsi="arial" w:cs="arial"/>
            <w:b w:val="0"/>
            <w:i/>
            <w:strike w:val="0"/>
            <w:noProof w:val="0"/>
            <w:color w:val="0077CC"/>
            <w:position w:val="0"/>
            <w:sz w:val="20"/>
            <w:u w:val="single"/>
            <w:vertAlign w:val="baseline"/>
          </w:rPr>
          <w:t>-call-for-investigation-of-commerce-secretary-lutnick</w:t>
        </w:r>
      </w:hyperlink>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3" style="position:absolute;z-index:251720704"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ETHICS (94%); INVESTIGATIONS (92%); LEGISLATIVE BODIES (92%); COMMERCE DEPARTMENTS (91%); GOVERNMENT BODIES &amp; OFFICES (90%); GOVERNMENT ETHICS (90%); PRESS RELEASES (90%); GOVERNMENT &amp; PUBLIC ADMINISTRATION (79%); US CONGRESS (79%); FAMILY COMPANIES (76%); STOCK PRICES (71%); CALENDARS (58%)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(71%);  CANTOR FITZGERALD LP (56%)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GOVERNMENT ETHICS (84%); US DEPARTMENT OF COMMERCE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(71%); SIC4833 TELEVISION BROADCASTING STATIONS (71%); NAICS523150 INVESTMENT BANKING AND SECURITIES INTERMEDIATION (56%); NAICS523940 PORTFOLIO MANAGEMENT AND INVESTMENT ADVICE (56%); STOCK PRICES (71%)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MAXINE WATERS (89%)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 xml:space="preserve">Donald Trump mocked </w:t>
        </w:r>
      </w:hyperlink>
      <w:hyperlink r:id="rId324" w:history="1">
        <w:r>
          <w:rPr>
            <w:rFonts w:ascii="arial" w:eastAsia="arial" w:hAnsi="arial" w:cs="arial"/>
            <w:b/>
            <w:i/>
            <w:strike w:val="0"/>
            <w:color w:val="0077CC"/>
            <w:sz w:val="28"/>
            <w:u w:val="single"/>
            <w:vertAlign w:val="baseline"/>
          </w:rPr>
          <w:t>Elizabeth</w:t>
        </w:r>
      </w:hyperlink>
      <w:hyperlink r:id="rId325" w:history="1">
        <w:r>
          <w:rPr>
            <w:rFonts w:ascii="arial" w:eastAsia="arial" w:hAnsi="arial" w:cs="arial"/>
            <w:b/>
            <w:i/>
            <w:strike w:val="0"/>
            <w:color w:val="0077CC"/>
            <w:sz w:val="28"/>
            <w:u w:val="single"/>
            <w:vertAlign w:val="baseline"/>
          </w:rPr>
          <w:t xml:space="preserve"> </w:t>
        </w:r>
      </w:hyperlink>
      <w:hyperlink r:id="rId326" w:history="1">
        <w:r>
          <w:rPr>
            <w:rFonts w:ascii="arial" w:eastAsia="arial" w:hAnsi="arial" w:cs="arial"/>
            <w:b/>
            <w:i/>
            <w:strike w:val="0"/>
            <w:color w:val="0077CC"/>
            <w:sz w:val="28"/>
            <w:u w:val="single"/>
            <w:vertAlign w:val="baseline"/>
          </w:rPr>
          <w:t>Warren</w:t>
        </w:r>
      </w:hyperlink>
      <w:hyperlink r:id="rId327" w:history="1">
        <w:r>
          <w:rPr>
            <w:rFonts w:ascii="arial" w:eastAsia="arial" w:hAnsi="arial" w:cs="arial"/>
            <w:b/>
            <w:i/>
            <w:strike w:val="0"/>
            <w:color w:val="0077CC"/>
            <w:sz w:val="28"/>
            <w:u w:val="single"/>
            <w:vertAlign w:val="baseline"/>
          </w:rPr>
          <w:t>: "Pocahontas."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5" style="position:absolute;z-index:2517227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to his style, the President of the United States,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gave an explosive speech on Capitol Hill in the midst of the blackmail he launched against the Ukrainian government headed by </w:t>
      </w:r>
      <w:r>
        <w:rPr>
          <w:rFonts w:ascii="arial" w:eastAsia="arial" w:hAnsi="arial" w:cs="arial"/>
          <w:b/>
          <w:i w:val="0"/>
          <w:strike w:val="0"/>
          <w:noProof w:val="0"/>
          <w:color w:val="000000"/>
          <w:position w:val="0"/>
          <w:sz w:val="20"/>
          <w:u w:val="none"/>
          <w:vertAlign w:val="baseline"/>
        </w:rPr>
        <w:t>Volodimir Zelenski</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presentation Trump charged, once again, against Democratic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whom he contemptuously called "Pocahontas".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the target of harsh criticism from Democrats, including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for his position on the Russia-Ukraine war.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want me to continue another five years (in office)?..... Pocahontas says yes," Trump asserted.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dispute between Trump and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not limited to foreign policy. In recent weeks, the senator had questioned </w:t>
      </w: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's role within the new administration. According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the influence of the tycoon, who was the largest single financial backer of Trump's campaign, represents a "huge conflict of interest."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the American public has no way of knowing whether the advice he secretly whispers to them is good for the country or simply in their own self-interest," she warned in a letter to the president.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pointing out the closeness between Trump and Musk,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put the spotlight on the world of cryptocurrencies. The senator urged U.S. financial regulators and the executive ethics office to investigate potential legal and ethical conflicts surrounding crypto 'tokens' associated with Trump and his wife,</w:t>
      </w:r>
      <w:r>
        <w:rPr>
          <w:rFonts w:ascii="arial" w:eastAsia="arial" w:hAnsi="arial" w:cs="arial"/>
          <w:b/>
          <w:i w:val="0"/>
          <w:strike w:val="0"/>
          <w:noProof w:val="0"/>
          <w:color w:val="000000"/>
          <w:position w:val="0"/>
          <w:sz w:val="20"/>
          <w:u w:val="none"/>
          <w:vertAlign w:val="baseline"/>
        </w:rPr>
        <w:t xml:space="preserve"> Melania Trump.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with deep concern about the decision by President Trump and First Lady Melania Trump to launch two 'memecoins', named Trump and Melania, with which they derive extraordinary benefits from their Presidency," she alerted in another January 22 letter.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warned that this memecoin "has greatly enriched Trump personally, enabled a mechanism for the crypto industry to transfer money to him, and created a volatile financial asset that allows anyone in the world to speculate financially on Trump's political fortune."</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6" style="position:absolute;z-index:251723776"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ETHICS (90%); LEGISLATIVE BODIES (90%); US CONGRESS (90%); US PRESIDENTS (90%); CRYPTOCURRENCY (89%); RUSSIA-UKRAINE CONFLICTS (78%); CONFLICTS OF INTEREST (77%); INTERNATIONAL RELATIONS &amp; NATIONAL SECURITY (77%); NATIONAL SECURITY &amp; FOREIGN RELATIONS (77%); POLITICAL PARTIES (77%); CRYPTOCURRENCY REGULATION &amp; POLICY (74%); INVESTIGATIONS (74%); 2022 RUSSIAN WAR ON UKRAINE (72%); FOREIGN POLICY (71%); DIGITAL CURRENCY (70%); BANKING &amp; FINANCE REGULATION (68%); INTERNATIONAL RELATIONS (55%); Mundo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(89%); CRYPTO ASSETS (87%); BANKING &amp; FINANCE REGULATION &amp; POLICY (78%); CRYPTOCURRENCY REGULATION &amp; POLICY (74%); DIGITAL CURRENCY (70%); BANKING &amp; FINANCE REGULATION (68%)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MELANIA TRUMP (93%);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ELON MUSK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UKRAINE (88%)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7"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 xml:space="preserve">Watch </w:t>
        </w:r>
      </w:hyperlink>
      <w:hyperlink r:id="rId335" w:history="1">
        <w:r>
          <w:rPr>
            <w:rFonts w:ascii="arial" w:eastAsia="arial" w:hAnsi="arial" w:cs="arial"/>
            <w:b/>
            <w:i/>
            <w:strike w:val="0"/>
            <w:color w:val="0077CC"/>
            <w:sz w:val="28"/>
            <w:u w:val="single"/>
            <w:vertAlign w:val="baseline"/>
          </w:rPr>
          <w:t>Elizabeth</w:t>
        </w:r>
      </w:hyperlink>
      <w:hyperlink r:id="rId336" w:history="1">
        <w:r>
          <w:rPr>
            <w:rFonts w:ascii="arial" w:eastAsia="arial" w:hAnsi="arial" w:cs="arial"/>
            <w:b/>
            <w:i/>
            <w:strike w:val="0"/>
            <w:color w:val="0077CC"/>
            <w:sz w:val="28"/>
            <w:u w:val="single"/>
            <w:vertAlign w:val="baseline"/>
          </w:rPr>
          <w:t xml:space="preserve"> </w:t>
        </w:r>
      </w:hyperlink>
      <w:hyperlink r:id="rId337" w:history="1">
        <w:r>
          <w:rPr>
            <w:rFonts w:ascii="arial" w:eastAsia="arial" w:hAnsi="arial" w:cs="arial"/>
            <w:b/>
            <w:i/>
            <w:strike w:val="0"/>
            <w:color w:val="0077CC"/>
            <w:sz w:val="28"/>
            <w:u w:val="single"/>
            <w:vertAlign w:val="baseline"/>
          </w:rPr>
          <w:t>Warren</w:t>
        </w:r>
      </w:hyperlink>
      <w:hyperlink r:id="rId338" w:history="1">
        <w:r>
          <w:rPr>
            <w:rFonts w:ascii="arial" w:eastAsia="arial" w:hAnsi="arial" w:cs="arial"/>
            <w:b/>
            <w:i/>
            <w:strike w:val="0"/>
            <w:color w:val="0077CC"/>
            <w:sz w:val="28"/>
            <w:u w:val="single"/>
            <w:vertAlign w:val="baseline"/>
          </w:rPr>
          <w:t>'s Reaction When Trump Calls Her 'Pocahontas' in Joint Address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5:07 AM EST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25824"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5th, 2025 ( </w:t>
      </w:r>
      <w:hyperlink r:id="rId33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34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clapped on Tuesday after President Donald Trump called her 'Pocahontas' and mocked her support for American aid for Ukraine.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joint address to members of the House and Senate, Trump said, 'I'm also working tirelessly to end the savage conflict in Ukraine. Millions of Ukrainians and Russians have been needlessly killed or wounded in this horrific and brutal conflict with no end in sight. The United States has sent hundreds of billions of dollars to support Ukraine's defense, with no security, with no anything.'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in the audience started to applaud, Trump asked, 'Do you want to keep it going for another five years? Yeah, you would say. Pocahontas says 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then burst into laughter as the camera turned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showing her smiling and defiantly clapping.</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thousand people are being killed every single week. More than that,' Trump continued. 'They're Russian young people, they're Ukrainian young people, they're not Americans, but I want it to stop. Meanwhile, Europe has sadly  </w:t>
      </w:r>
      <w:hyperlink r:id="rId341" w:history="1">
        <w:r>
          <w:rPr>
            <w:rFonts w:ascii="arial" w:eastAsia="arial" w:hAnsi="arial" w:cs="arial"/>
            <w:b w:val="0"/>
            <w:i/>
            <w:strike w:val="0"/>
            <w:noProof w:val="0"/>
            <w:color w:val="0077CC"/>
            <w:position w:val="0"/>
            <w:sz w:val="20"/>
            <w:u w:val="single"/>
            <w:vertAlign w:val="baseline"/>
          </w:rPr>
          <w:t>spent more money buying Russian oil and gas than they have spent on defending Ukraine, by far. Think of that.'</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repeatedly referred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 'Pocahontas,' in reference to the famous 17th century Native American woman, as part of a jab 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controversial claims to Native American ancestry.</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after he received criticism from Democrats over the nickname, Trump  </w:t>
      </w:r>
      <w:hyperlink r:id="rId342" w:history="1">
        <w:r>
          <w:rPr>
            <w:rFonts w:ascii="arial" w:eastAsia="arial" w:hAnsi="arial" w:cs="arial"/>
            <w:b w:val="0"/>
            <w:i/>
            <w:strike w:val="0"/>
            <w:noProof w:val="0"/>
            <w:color w:val="0077CC"/>
            <w:position w:val="0"/>
            <w:sz w:val="20"/>
            <w:u w:val="single"/>
            <w:vertAlign w:val="baseline"/>
          </w:rPr>
          <w:t>vowed to continue using it, arguing it was 'too good to give up.'</w:t>
        </w:r>
      </w:hyperlink>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Trump's address on Tuesday,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343" w:history="1">
        <w:r>
          <w:rPr>
            <w:rFonts w:ascii="arial" w:eastAsia="arial" w:hAnsi="arial" w:cs="arial"/>
            <w:b w:val="0"/>
            <w:i/>
            <w:strike w:val="0"/>
            <w:noProof w:val="0"/>
            <w:color w:val="0077CC"/>
            <w:position w:val="0"/>
            <w:sz w:val="20"/>
            <w:u w:val="single"/>
            <w:vertAlign w:val="baseline"/>
          </w:rPr>
          <w:t>described the speech as a 'fantasy' and accused the president of trying 'to throw in with Vladimir Putin.'</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Whip Dick Durbin (D-IL), meanwhile, condemned Trump's 'Pocahontas' jab as unpresidential.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kind of a low-rent thing you don't expect from a president of the United States,'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44" w:history="1">
        <w:r>
          <w:rPr>
            <w:rFonts w:ascii="arial" w:eastAsia="arial" w:hAnsi="arial" w:cs="arial"/>
            <w:b w:val="0"/>
            <w:i/>
            <w:strike w:val="0"/>
            <w:noProof w:val="0"/>
            <w:color w:val="0077CC"/>
            <w:position w:val="0"/>
            <w:sz w:val="20"/>
            <w:u w:val="single"/>
            <w:vertAlign w:val="baseline"/>
          </w:rPr>
          <w:t xml:space="preserve">Watch </w:t>
        </w:r>
      </w:hyperlink>
      <w:hyperlink r:id="rId345" w:history="1">
        <w:r>
          <w:rPr>
            <w:rFonts w:ascii="arial" w:eastAsia="arial" w:hAnsi="arial" w:cs="arial"/>
            <w:b/>
            <w:i/>
            <w:strike w:val="0"/>
            <w:noProof w:val="0"/>
            <w:color w:val="0077CC"/>
            <w:position w:val="0"/>
            <w:sz w:val="20"/>
            <w:u w:val="single"/>
            <w:vertAlign w:val="baseline"/>
          </w:rPr>
          <w:t>Elizabeth</w:t>
        </w:r>
      </w:hyperlink>
      <w:hyperlink r:id="rId346" w:history="1">
        <w:r>
          <w:rPr>
            <w:rFonts w:ascii="arial" w:eastAsia="arial" w:hAnsi="arial" w:cs="arial"/>
            <w:b w:val="0"/>
            <w:i/>
            <w:strike w:val="0"/>
            <w:noProof w:val="0"/>
            <w:color w:val="0077CC"/>
            <w:position w:val="0"/>
            <w:sz w:val="20"/>
            <w:u w:val="single"/>
            <w:vertAlign w:val="baseline"/>
          </w:rPr>
          <w:t xml:space="preserve"> </w:t>
        </w:r>
      </w:hyperlink>
      <w:hyperlink r:id="rId347" w:history="1">
        <w:r>
          <w:rPr>
            <w:rFonts w:ascii="arial" w:eastAsia="arial" w:hAnsi="arial" w:cs="arial"/>
            <w:b/>
            <w:i/>
            <w:strike w:val="0"/>
            <w:noProof w:val="0"/>
            <w:color w:val="0077CC"/>
            <w:position w:val="0"/>
            <w:sz w:val="20"/>
            <w:u w:val="single"/>
            <w:vertAlign w:val="baseline"/>
          </w:rPr>
          <w:t>Warren</w:t>
        </w:r>
      </w:hyperlink>
      <w:hyperlink r:id="rId348" w:history="1">
        <w:r>
          <w:rPr>
            <w:rFonts w:ascii="arial" w:eastAsia="arial" w:hAnsi="arial" w:cs="arial"/>
            <w:b w:val="0"/>
            <w:i/>
            <w:strike w:val="0"/>
            <w:noProof w:val="0"/>
            <w:color w:val="0077CC"/>
            <w:position w:val="0"/>
            <w:sz w:val="20"/>
            <w:u w:val="single"/>
            <w:vertAlign w:val="baseline"/>
          </w:rPr>
          <w:t>'s Reaction When Trump Calls Her 'Pocahontas' in Joint Address first appeared on</w:t>
        </w:r>
      </w:hyperlink>
      <w:r>
        <w:rPr>
          <w:rFonts w:ascii="arial" w:eastAsia="arial" w:hAnsi="arial" w:cs="arial"/>
          <w:b w:val="0"/>
          <w:i w:val="0"/>
          <w:strike w:val="0"/>
          <w:noProof w:val="0"/>
          <w:color w:val="000000"/>
          <w:position w:val="0"/>
          <w:sz w:val="20"/>
          <w:u w:val="none"/>
          <w:vertAlign w:val="baseline"/>
        </w:rPr>
        <w:t> </w:t>
      </w:r>
      <w:hyperlink r:id="rId349" w:history="1">
        <w:r>
          <w:rPr>
            <w:rFonts w:ascii="arial" w:eastAsia="arial" w:hAnsi="arial" w:cs="arial"/>
            <w:b w:val="0"/>
            <w:i/>
            <w:strike w:val="0"/>
            <w:noProof w:val="0"/>
            <w:color w:val="0077CC"/>
            <w:position w:val="0"/>
            <w:sz w:val="20"/>
            <w:u w:val="single"/>
            <w:vertAlign w:val="baseline"/>
          </w:rPr>
          <w:t>Mediaite.</w:t>
        </w:r>
      </w:hyperlink>
    </w:p>
    <w:p>
      <w:pPr>
        <w:pStyle w:val="Normal21"/>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Link to the original story.</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
        <w:spacing w:line="60" w:lineRule="exact"/>
      </w:pPr>
      <w:r>
        <w:pict>
          <v:line id="_x0000_s1099" style="position:absolute;z-index:25172684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0" style="position:absolute;z-index:251727872"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DEMOCRATIC PARTY (90%); LEGISLATIVE BODIES (89%); POLITICAL PARTIES (89%); BLOGS &amp; MESSAGE BOARDS (78%); US PRESIDENTS (78%); US REPUBLICAN PARTY (78%); NATIVE AMERICANS (77%); NATIONAL SECURITY &amp; FOREIGN RELATIONS (72%); TV (%); Congress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Pocahontas (%); senate (%); Ukraine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(61%); SIC4833 TELEVISION BROADCASTING STATIONS (61%); BLOGS &amp; MESSAGE BOARDS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RICHARD DURBIN (58%); VLADIMIR PUTIN (58%)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RUSSIA (93%); UKRAINE (92%); EUROPE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 xml:space="preserve">Ahead of Confirmation Vote, </w:t>
        </w:r>
      </w:hyperlink>
      <w:hyperlink r:id="rId358" w:history="1">
        <w:r>
          <w:rPr>
            <w:rFonts w:ascii="arial" w:eastAsia="arial" w:hAnsi="arial" w:cs="arial"/>
            <w:b/>
            <w:i/>
            <w:strike w:val="0"/>
            <w:color w:val="0077CC"/>
            <w:sz w:val="28"/>
            <w:u w:val="single"/>
            <w:vertAlign w:val="baseline"/>
          </w:rPr>
          <w:t>Warren</w:t>
        </w:r>
      </w:hyperlink>
      <w:hyperlink r:id="rId359" w:history="1">
        <w:r>
          <w:rPr>
            <w:rFonts w:ascii="arial" w:eastAsia="arial" w:hAnsi="arial" w:cs="arial"/>
            <w:b/>
            <w:i/>
            <w:strike w:val="0"/>
            <w:color w:val="0077CC"/>
            <w:sz w:val="28"/>
            <w:u w:val="single"/>
            <w:vertAlign w:val="baseline"/>
          </w:rPr>
          <w:t xml:space="preserve"> Urges Deputy Defense Secretary Nominee to Cut Ties to Company Suing the Pentagon for Billions; Feinberg could influence DoD response to Ligado's $39 billion lawsuit, benefitting his family; Sen. </w:t>
        </w:r>
      </w:hyperlink>
      <w:hyperlink r:id="rId360" w:history="1">
        <w:r>
          <w:rPr>
            <w:rFonts w:ascii="arial" w:eastAsia="arial" w:hAnsi="arial" w:cs="arial"/>
            <w:b/>
            <w:i/>
            <w:strike w:val="0"/>
            <w:color w:val="0077CC"/>
            <w:sz w:val="28"/>
            <w:u w:val="single"/>
            <w:vertAlign w:val="baseline"/>
          </w:rPr>
          <w:t>Elizabeth</w:t>
        </w:r>
      </w:hyperlink>
      <w:hyperlink r:id="rId361" w:history="1">
        <w:r>
          <w:rPr>
            <w:rFonts w:ascii="arial" w:eastAsia="arial" w:hAnsi="arial" w:cs="arial"/>
            <w:b/>
            <w:i/>
            <w:strike w:val="0"/>
            <w:color w:val="0077CC"/>
            <w:sz w:val="28"/>
            <w:u w:val="single"/>
            <w:vertAlign w:val="baseline"/>
          </w:rPr>
          <w:t xml:space="preserve"> </w:t>
        </w:r>
      </w:hyperlink>
      <w:hyperlink r:id="rId362" w:history="1">
        <w:r>
          <w:rPr>
            <w:rFonts w:ascii="arial" w:eastAsia="arial" w:hAnsi="arial" w:cs="arial"/>
            <w:b/>
            <w:i/>
            <w:strike w:val="0"/>
            <w:color w:val="0077CC"/>
            <w:sz w:val="28"/>
            <w:u w:val="single"/>
            <w:vertAlign w:val="baseline"/>
          </w:rPr>
          <w:t>Warren</w:t>
        </w:r>
      </w:hyperlink>
      <w:hyperlink r:id="rId363" w:history="1">
        <w:r>
          <w:rPr>
            <w:rFonts w:ascii="arial" w:eastAsia="arial" w:hAnsi="arial" w:cs="arial"/>
            <w:b/>
            <w:i/>
            <w:strike w:val="0"/>
            <w:color w:val="0077CC"/>
            <w:sz w:val="28"/>
            <w:u w:val="single"/>
            <w:vertAlign w:val="baseline"/>
          </w:rPr>
          <w:t xml:space="preserve"> (D-MA) News Release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299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Deputy Defense Secretary Nominee Stephen Feinberg, urging him to recuse himself from all matters related to Ligado Networks. Mr. Feinberg's private equity firm, Cerberus Capital Management, is heavily invested in Ligado, which has a pending $39 billion lawsuit against the Department of Defense (DoD) over highly sought-after telecommunications spectrum space that the military has said is "essential for its various satellite communications, radars and navigation systems" usage.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Ligado is a mobile communications company that operates a satellite network and has been providing mobile satellite services to government and commercial customers for over 25 years. Cerberus is a major stakeholder in the company, holding an estimated $3.3 billion stake in Ligado. Ligado's business model heavily depends on "its exclusive [Federal Communications Commission] license" granting it access to in-demand space on the electromagnetic spectrum, essential for satellite communications, radars, and navigation systems. DoD objected to the license, claiming that Ligado's use would cause "interference that would have a crippling effect on critical warfighting missions" and would "dangerously interfere with GPS signals widely used by the military, commercial aviation and myriad other industries." In 2023, Ligado sued DoD and other agencies for $39 billion for damages to the company's business model.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ethics agreement, Mr. Feinberg committed to resigning his role at Cerberus and to divest his holdings in Cerberus, which he could put in a trust "for the benefit of (his) adult children." He also committed to consulting with an agency ethics official about his potential conflicts of interest and "take the measures necessary to resolve the conflict." In response to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Mr. Feinberg committed to setting up a screening process to implement his recusals.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second-in-command at the Pentagon, Mr. Feinberg would have the power to influence DoD's posture towards the Ligado lawsuit. During the first Trump administration, then-Deputy Secretary of Defense David Norquist made "an in-person, classified case for why the Defense Department believes the commission's approval of Ligado Networks spectrum plan will cause major harm to the Global Positioning System." In response to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questions for the record, Mr. Feinberg admitted that if the government loses or settles the case, Cerberus could profit as it "would most likely receive some portion of the settlement proceeds."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clear conflict of interest, as you could deal your former company - and your adult children - a multi-billion-dollar windfall at the expense of American taxpayers,"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Mr. Feinberg to amend his ethics agreement to recuse himself from matters related to Ligado and its lawsuit with DoD. She also requested clarity from Mr. Feinberg on his ties to Ligado through Cerberus and Cerberus' potential profits if the case is settled or won by Ligado.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ahead of his confirmation hearing before the Senate Armed Services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pressing him to explain his "serious conflicts of interest" and his track record of mismanagement.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Senate's consideration of his nomination. Mr. Hegseth's household's ownership of stock in several defense contractors and his unwillingness to commit to post-employment restrictions he previously advocated for at his confirmation hearing were particularly troubling for the role of Secretary of Defense.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(DOTandE) for the Department of Defense.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then-USD(RandE) Heidi Shyu.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64" w:history="1">
        <w:r>
          <w:rPr>
            <w:rFonts w:ascii="arial" w:eastAsia="arial" w:hAnsi="arial" w:cs="arial"/>
            <w:b w:val="0"/>
            <w:i/>
            <w:strike w:val="0"/>
            <w:noProof w:val="0"/>
            <w:color w:val="0077CC"/>
            <w:position w:val="0"/>
            <w:sz w:val="20"/>
            <w:u w:val="single"/>
            <w:vertAlign w:val="baseline"/>
          </w:rPr>
          <w:t>https://www.</w:t>
        </w:r>
      </w:hyperlink>
      <w:hyperlink r:id="rId365" w:history="1">
        <w:r>
          <w:rPr>
            <w:rFonts w:ascii="arial" w:eastAsia="arial" w:hAnsi="arial" w:cs="arial"/>
            <w:b/>
            <w:i/>
            <w:strike w:val="0"/>
            <w:noProof w:val="0"/>
            <w:color w:val="0077CC"/>
            <w:position w:val="0"/>
            <w:sz w:val="20"/>
            <w:u w:val="single"/>
            <w:vertAlign w:val="baseline"/>
          </w:rPr>
          <w:t>warren</w:t>
        </w:r>
      </w:hyperlink>
      <w:hyperlink r:id="rId366" w:history="1">
        <w:r>
          <w:rPr>
            <w:rFonts w:ascii="arial" w:eastAsia="arial" w:hAnsi="arial" w:cs="arial"/>
            <w:b w:val="0"/>
            <w:i/>
            <w:strike w:val="0"/>
            <w:noProof w:val="0"/>
            <w:color w:val="0077CC"/>
            <w:position w:val="0"/>
            <w:sz w:val="20"/>
            <w:u w:val="single"/>
            <w:vertAlign w:val="baseline"/>
          </w:rPr>
          <w:t>.senate.gov/newsroom/press-releases/ahead-of-confirmation-vote-</w:t>
        </w:r>
      </w:hyperlink>
      <w:hyperlink r:id="rId367" w:history="1">
        <w:r>
          <w:rPr>
            <w:rFonts w:ascii="arial" w:eastAsia="arial" w:hAnsi="arial" w:cs="arial"/>
            <w:b/>
            <w:i/>
            <w:strike w:val="0"/>
            <w:noProof w:val="0"/>
            <w:color w:val="0077CC"/>
            <w:position w:val="0"/>
            <w:sz w:val="20"/>
            <w:u w:val="single"/>
            <w:vertAlign w:val="baseline"/>
          </w:rPr>
          <w:t>warren</w:t>
        </w:r>
      </w:hyperlink>
      <w:hyperlink r:id="rId368" w:history="1">
        <w:r>
          <w:rPr>
            <w:rFonts w:ascii="arial" w:eastAsia="arial" w:hAnsi="arial" w:cs="arial"/>
            <w:b w:val="0"/>
            <w:i/>
            <w:strike w:val="0"/>
            <w:noProof w:val="0"/>
            <w:color w:val="0077CC"/>
            <w:position w:val="0"/>
            <w:sz w:val="20"/>
            <w:u w:val="single"/>
            <w:vertAlign w:val="baseline"/>
          </w:rPr>
          <w:t>-urges-deputy-defense-secretary-nominee-to-cut-ties-to-company-suing-the-pentagon-for-billions</w:t>
        </w:r>
      </w:hyperlink>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3" style="position:absolute;z-index:251730944"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(91%); COMPANY ACTIVITIES &amp; MANAGEMENT (90%); GLOBAL POSITIONING SYSTEM (90%); GOVERNMENT ADVISORS &amp; MINISTERS (90%); GOVERNMENT BODIES &amp; OFFICES (90%); LEGISLATIVE BODIES (90%); LITIGATION (90%); NATIONAL SECURITY &amp; FOREIGN RELATIONS (90%); SATELLITE COMMUNICATIONS SERVICES (90%); SATELLITE TECHNOLOGY (90%); SUITS &amp; CLAIMS (90%); US CONGRESS (90%); US FEDERAL GOVERNMENT (90%); AGREEMENTS (89%); CONFLICTS OF INTEREST (89%); ETHICS (89%); GOVERNMENT DEPARTMENTS &amp; AUTHORITIES (78%); TELECOMMUNICATIONS DEPARTMENTS (78%); DAMAGES (76%); ENERGY &amp; UTILITY LAW (76%); SETTLEMENT &amp; COMPROMISE (76%); CALENDARS (73%); APPROVALS (72%); EQUITIES (72%); PRIVATE EQUITY (72%); DIVESTITURES (70%); ADULTS (68%)</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CERBERUS CAPITAL MANAGEMENT LP (58%)</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(56%)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(58%); SIC6719 OFFICES OF HOLDING COMPANIES, NEC (58%); DEFENSE DEPARTMENTS (91%); GLOBAL POSITIONING SYSTEM (90%); SATELLITE COMMUNICATIONS SERVICES (90%); SATELLITE TECHNOLOGY (90%); TELECOMMUNICATIONS (90%); WIRELESS TELECOMMUNICATIONS CARRIERS (89%); TELECOMMUNICATIONS DEPARTMENTS (78%); MOBILE &amp; CELLULAR COMMUNICATIONS (77%); COMMUNICATIONS REGULATION &amp; POLICY (76%); ENERGY &amp; UTILITY LAW (76%); MEDIA &amp; TELECOMMUNICATIONS (76%); WIRELESS &amp; BROADCAST ELECTRONICS (76%); NAVIGATION SYSTEMS (75%); AVIATION INDUSTRY (72%); EQUITIES (72%); PRIVATE EQUITY (72%); WIRELESS INDUSTRY (72%)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Elizabeth</w:t>
        </w:r>
      </w:hyperlink>
      <w:hyperlink r:id="rId376" w:history="1">
        <w:r>
          <w:rPr>
            <w:rFonts w:ascii="arial" w:eastAsia="arial" w:hAnsi="arial" w:cs="arial"/>
            <w:b/>
            <w:i/>
            <w:strike w:val="0"/>
            <w:color w:val="0077CC"/>
            <w:sz w:val="28"/>
            <w:u w:val="single"/>
            <w:vertAlign w:val="baseline"/>
          </w:rPr>
          <w:t xml:space="preserve"> </w:t>
        </w:r>
      </w:hyperlink>
      <w:hyperlink r:id="rId377" w:history="1">
        <w:r>
          <w:rPr>
            <w:rFonts w:ascii="arial" w:eastAsia="arial" w:hAnsi="arial" w:cs="arial"/>
            <w:b/>
            <w:i/>
            <w:strike w:val="0"/>
            <w:color w:val="0077CC"/>
            <w:sz w:val="28"/>
            <w:u w:val="single"/>
            <w:vertAlign w:val="baseline"/>
          </w:rPr>
          <w:t>Warren</w:t>
        </w:r>
      </w:hyperlink>
      <w:hyperlink r:id="rId378" w:history="1">
        <w:r>
          <w:rPr>
            <w:rFonts w:ascii="arial" w:eastAsia="arial" w:hAnsi="arial" w:cs="arial"/>
            <w:b/>
            <w:i/>
            <w:strike w:val="0"/>
            <w:color w:val="0077CC"/>
            <w:sz w:val="28"/>
            <w:u w:val="single"/>
            <w:vertAlign w:val="baseline"/>
          </w:rPr>
          <w:t xml:space="preserve"> Slams Elon Musk as a #8216;Bank Robber' for Taking Apart CFPB</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 Breaking News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12:21 PM EST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 Breaking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5" style="position:absolute;z-index:251732992"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14th, 2025 (</w:t>
      </w:r>
      <w:hyperlink r:id="rId379" w:history="1">
        <w:r>
          <w:rPr>
            <w:rFonts w:ascii="arial" w:eastAsia="arial" w:hAnsi="arial" w:cs="arial"/>
            <w:b w:val="0"/>
            <w:i/>
            <w:strike w:val="0"/>
            <w:noProof w:val="0"/>
            <w:color w:val="0077CC"/>
            <w:position w:val="0"/>
            <w:sz w:val="20"/>
            <w:u w:val="single"/>
            <w:vertAlign w:val="baseline"/>
          </w:rPr>
          <w:t>Crypto Breaking News</w:t>
        </w:r>
      </w:hyperlink>
      <w:r>
        <w:rPr>
          <w:rFonts w:ascii="arial" w:eastAsia="arial" w:hAnsi="arial" w:cs="arial"/>
          <w:b w:val="0"/>
          <w:i w:val="0"/>
          <w:strike w:val="0"/>
          <w:noProof w:val="0"/>
          <w:color w:val="000000"/>
          <w:position w:val="0"/>
          <w:sz w:val="20"/>
          <w:u w:val="none"/>
          <w:vertAlign w:val="baseline"/>
        </w:rPr>
        <w:t xml:space="preserve"> — Delivered by </w:t>
      </w:r>
      <w:hyperlink r:id="rId38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compared Elon Musk to a bank robber and called for the dismantling of the Consumer Financial Protection Bureau, suggesting that Musk's behavior and the actions of mega-corporations warrant such drastic measures.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vocal critic of big tech companies and their impact on society, highlighted Musk's recent controversial tweets and the increasing influence of corporate power in the financial sector as reasons for her stance.</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comments come at a time when scrutiny over the power held by tech billionaires like Musk is mounting. The senator has long been an advocate for consumer rights and has been critical of the lack of regulation in the tech industry. She believes that Musk's behavior, particularly on social media, is emblematic of a larger issue of unchecked corporate power.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CFPB, an agency created in the wake of the 2008 financial crisis to protect consumers from predatory financial practices, has been a target for criticism from both the right and the left. Some argue that the bureau has overreached in its regulatory efforts, while others believe that it has not gone far enough to rein in Wall Street excesses.</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proposal to dismantle the CFPB is likely to face pushback from both sides of the political spectrum. However, her vocal stance against Musk and other powerful figures in the tech industry signals a growing concern over the influence of mega-corporations in the financial sector and the need for stricter regulations to protect consumers.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81" w:history="1">
        <w:r>
          <w:rPr>
            <w:rFonts w:ascii="arial" w:eastAsia="arial" w:hAnsi="arial" w:cs="arial"/>
            <w:b/>
            <w:i/>
            <w:strike w:val="0"/>
            <w:noProof w:val="0"/>
            <w:color w:val="0077CC"/>
            <w:position w:val="0"/>
            <w:sz w:val="20"/>
            <w:u w:val="single"/>
            <w:vertAlign w:val="baseline"/>
          </w:rPr>
          <w:t>Elizabeth</w:t>
        </w:r>
      </w:hyperlink>
      <w:hyperlink r:id="rId382" w:history="1">
        <w:r>
          <w:rPr>
            <w:rFonts w:ascii="arial" w:eastAsia="arial" w:hAnsi="arial" w:cs="arial"/>
            <w:b w:val="0"/>
            <w:i/>
            <w:strike w:val="0"/>
            <w:noProof w:val="0"/>
            <w:color w:val="0077CC"/>
            <w:position w:val="0"/>
            <w:sz w:val="20"/>
            <w:u w:val="single"/>
            <w:vertAlign w:val="baseline"/>
          </w:rPr>
          <w:t xml:space="preserve"> </w:t>
        </w:r>
      </w:hyperlink>
      <w:hyperlink r:id="rId383" w:history="1">
        <w:r>
          <w:rPr>
            <w:rFonts w:ascii="arial" w:eastAsia="arial" w:hAnsi="arial" w:cs="arial"/>
            <w:b/>
            <w:i/>
            <w:strike w:val="0"/>
            <w:noProof w:val="0"/>
            <w:color w:val="0077CC"/>
            <w:position w:val="0"/>
            <w:sz w:val="20"/>
            <w:u w:val="single"/>
            <w:vertAlign w:val="baseline"/>
          </w:rPr>
          <w:t>Warren</w:t>
        </w:r>
      </w:hyperlink>
      <w:hyperlink r:id="rId384" w:history="1">
        <w:r>
          <w:rPr>
            <w:rFonts w:ascii="arial" w:eastAsia="arial" w:hAnsi="arial" w:cs="arial"/>
            <w:b w:val="0"/>
            <w:i/>
            <w:strike w:val="0"/>
            <w:noProof w:val="0"/>
            <w:color w:val="0077CC"/>
            <w:position w:val="0"/>
            <w:sz w:val="20"/>
            <w:u w:val="single"/>
            <w:vertAlign w:val="baseline"/>
          </w:rPr>
          <w:t xml:space="preserve"> Slams Elon Musk as a #8216;Bank Robber' for Taking Apart CFPB appeared first on </w:t>
        </w:r>
      </w:hyperlink>
      <w:r>
        <w:rPr>
          <w:rFonts w:ascii="arial" w:eastAsia="arial" w:hAnsi="arial" w:cs="arial"/>
          <w:b w:val="0"/>
          <w:i w:val="0"/>
          <w:strike w:val="0"/>
          <w:noProof w:val="0"/>
          <w:color w:val="000000"/>
          <w:position w:val="0"/>
          <w:sz w:val="20"/>
          <w:u w:val="none"/>
          <w:vertAlign w:val="baseline"/>
        </w:rPr>
        <w:t> </w:t>
      </w:r>
      <w:hyperlink r:id="rId385" w:history="1">
        <w:r>
          <w:rPr>
            <w:rFonts w:ascii="arial" w:eastAsia="arial" w:hAnsi="arial" w:cs="arial"/>
            <w:b w:val="0"/>
            <w:i/>
            <w:strike w:val="0"/>
            <w:noProof w:val="0"/>
            <w:color w:val="0077CC"/>
            <w:position w:val="0"/>
            <w:sz w:val="20"/>
            <w:u w:val="single"/>
            <w:vertAlign w:val="baseline"/>
          </w:rPr>
          <w:t>Crypto Breaking News.</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06" style="position:absolute;z-index:2517340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7" style="position:absolute;z-index:25173504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CONSUMER WATCHDOGS (91%); CONSUMER LAW (90%); CONSUMER PROTECTION (90%); TECHNOLOGY (90%); BANKING &amp; FINANCE SECTOR PERFORMANCE (89%); BLOGS &amp; MESSAGE BOARDS (78%); ECONOMIC CRISIS (73%); SOCIAL MEDIA (73%); WEALTHY PEOPLE (55%); News (%); Bank (%); cfpb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 elon (%); Musk (%); Robber (%); Slams (%);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(84%)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CONSUMER LENDING (90%); PERSONAL FINANCE (90%); BANKING &amp; FINANCE REGULATION &amp; POLICY (89%); BANKING &amp; FINANCE SECTOR PERFORMANCE (89%); BLOGS &amp; MESSAGE BOARDS (78%); BIG TECH (76%); SOCIAL MEDIA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 xml:space="preserve">SEN. </w:t>
        </w:r>
      </w:hyperlink>
      <w:hyperlink r:id="rId393" w:history="1">
        <w:r>
          <w:rPr>
            <w:rFonts w:ascii="arial" w:eastAsia="arial" w:hAnsi="arial" w:cs="arial"/>
            <w:b/>
            <w:i/>
            <w:strike w:val="0"/>
            <w:color w:val="0077CC"/>
            <w:sz w:val="28"/>
            <w:u w:val="single"/>
            <w:vertAlign w:val="baseline"/>
          </w:rPr>
          <w:t>ELIZABETH</w:t>
        </w:r>
      </w:hyperlink>
      <w:hyperlink r:id="rId394" w:history="1">
        <w:r>
          <w:rPr>
            <w:rFonts w:ascii="arial" w:eastAsia="arial" w:hAnsi="arial" w:cs="arial"/>
            <w:b/>
            <w:i/>
            <w:strike w:val="0"/>
            <w:color w:val="0077CC"/>
            <w:sz w:val="28"/>
            <w:u w:val="single"/>
            <w:vertAlign w:val="baseline"/>
          </w:rPr>
          <w:t xml:space="preserve"> </w:t>
        </w:r>
      </w:hyperlink>
      <w:hyperlink r:id="rId395" w:history="1">
        <w:r>
          <w:rPr>
            <w:rFonts w:ascii="arial" w:eastAsia="arial" w:hAnsi="arial" w:cs="arial"/>
            <w:b/>
            <w:i/>
            <w:strike w:val="0"/>
            <w:color w:val="0077CC"/>
            <w:sz w:val="28"/>
            <w:u w:val="single"/>
            <w:vertAlign w:val="baseline"/>
          </w:rPr>
          <w:t>WARREN</w:t>
        </w:r>
      </w:hyperlink>
      <w:hyperlink r:id="rId396" w:history="1">
        <w:r>
          <w:rPr>
            <w:rFonts w:ascii="arial" w:eastAsia="arial" w:hAnsi="arial" w:cs="arial"/>
            <w:b/>
            <w:i/>
            <w:strike w:val="0"/>
            <w:color w:val="0077CC"/>
            <w:sz w:val="28"/>
            <w:u w:val="single"/>
            <w:vertAlign w:val="baseline"/>
          </w:rPr>
          <w:t xml:space="preserve"> (D-MASS.) IS INTERVIEWED ON THIS WEEK</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24"/>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9" style="position:absolute;z-index:2517370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IS INTERVIEWED ON THIS WEEK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13, 2025</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HOST THIS WEEK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Right before Donald Trump declared that some of his tariffs were off again, he sent out a message to his billionaire buddies. He posted, this is a great time to buy, in all caps.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that market manipulation? Was it corruption in plain sight?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this week talking about the comments from President Trump that dramatically moved the stock market this week, and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joins me right 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let me get right to what we just heard from Secretary of Commerce Lutnick. We had this exemption on all electronics, and he said that the reason is because they're going to impose new tariffs in the coming months. What do you sense? What's going on here?</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Look, there is no tariff policy. It's just all chaos and corruption. That's all we have going on. And how can you believe any of these guys? What did Donald Trump tweet out all in caps? I will not back down. How many hours was that? 24 hours, 30 hours, before he turned around and backed down.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about an emergency. They've got a 10 percent tariff on basically every country in the world everywhere. What's the emergency that we have with Belgium or the emergency we have with South Korea?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these guys are into chaos and into corruption, and this is the reason that it is time for Congress to step up and to say, under the authority that the president is currently using by declaring these national emergencies, no. The law says specifically Congress can just say, there's no national emergency across the board here, and revoke that authority from the president.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mean we can go back to having actually a real tariff policy. Congress will have its position in place, and then we can negotiate where we need to negotiate, but we got to stop this craziness.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I understand that you want to, effectively, repeal, if I have it right, the 1977 law that they're using to justify this.</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No, no, no.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No. To repeal the --</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 just want to use the law.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Yes. Yes.</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That's right. And use the part that says, no, when the president declares an emergency, it is then up to Congress to say, OK, by standing by, or to say, no, there is not the kind of emergency that you have declared.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OK.</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 want us to follow the law.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OK, so -- but that law does not mention the power to tariff, and as you heard me also ask the secretary of commerce, the Constitution itself makes it clear that the power to impose duties, tariffs, lies with Congress. There's also a constitutional challenge here.</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Do you think the courts are going to step in here?</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The courts may step in here, but we don't have to wait for the courts to step in here. Look, every Democrat is ready to go, to push back and take away from the president the power he's now exercising and the chaos he's now creating. The question is whether or not the Republicans will join us in this.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vote in about 15 days, and the Republicans can either decide that their entire job is to do nothing but bow down to Donald Trump, or the Republicans in Congress can say that their job is to stand up for the American people and to stand up for the American economy and roll back what Donald Trump is doing.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just want to underscore here. We talk about what's happening in the stock market, talk about what's happening in the bond market. But a lot of economists are saying and a lot of folks on Wall Street is that we're headed toward a recession.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recession will be felt one family at a time all across this country. Prices will go up and people will lose their jobs. It will be felt by every small business across this country. Many people get hit in recessions and are never able to fully recover.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Congress right now to step into the emergency that Donald Trump has created, use our own powers and roll back this chaos and opportunities for corruption that Donald Trump is now exploiting.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So, more broadly, can you help me understand where Democrats stand on the issues of terrorists themselves? Not the -- not the back and forth, but on the issue of tariffs as an instrument of U.S. economic policy?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read you just a couple quotes from some leading Democrats.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of Colorado, Jared Polis: Tariffs are bad outright because they lead to higher prices.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governor, obviously, former vice presidential candidate, Tim Waltz: Every economist, conservative or liberal, will tell you tariffs just simply don't work.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 Pritzker, the governor of Illinois: Tariffs are a tax -- a tax on working families, a tax on everyday necessities.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enough to remember when it was Democrats that were pushing for tariffs as a way to protect American jobs and American industries. And I know you've been in favor of tariffs before -- again, not the way Trump is doing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 where do Democrats stand on this fundamental issue: tariffs, good or bad?</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So -- well, I think that -- I think Democrats are entirely united that Donald Trump's across-the-board tariffs are bad. They make no economic sense.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there aren't specific cases where tariffs make a lot of sense. If you have a plan in mind, a goal in mind, tariffs can be a tool in the economic toolbox.</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the underlying here, and I think -- I think you're right to focus on prices and costs.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Donald Trump say on, day one? He said on day one, he would lower prices. That's what he ran on. Once he got elected, his first interview, he said, the reason he won is because he said on day one, he would lower prices.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six weeks in when someone points out to him that the tariff policy he's pursuing is likely to raise prices and he said he couldn't care less.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problem we've got. Donald Trump and the Republicans are -- it's like they've taken a five gallon bucket of paint and just thrown it across the economy and said, there, that'll take care of everything.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trying to put tariffs in place on every country, on virtually every product that they export to the United States, and they're trying to do it all at once, with no policy in mind.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hear from a small business here in Massachusetts who says, gosh, I'm a -- I'm a fabricator. I bring in raw materials from other countries. I then make my product here in the United States and export it to other countries. He said, what Donald Trump is doing just completely destroys my business, I just close up shop. That's all I can do.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doesn't care about costs for families, doesn't care about what this does for small businesses. Instead, he's off trying to make Republicans bend a knee and say whatever he wants them to say and trying to get world leaders to suck up to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the ability to put a stop to that and we need to put a stop to it 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 All right.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thank you very much for your time this morning.</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0" style="position:absolute;z-index:251738112"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TARIFFS &amp; DUTIES (90%); TAXES &amp; TAXATION (90%); NEGATIVE NEWS (89%); PUBLIC POLICY (88%); WEALTHY PEOPLE (71%); MARKET MANIPULATION (70%)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 MANIPULATION (70%)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DONALD TRUMP (89%)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KOREA (79%); BELGIUM (54%)</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1"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Elizabeth</w:t>
        </w:r>
      </w:hyperlink>
      <w:hyperlink r:id="rId404" w:history="1">
        <w:r>
          <w:rPr>
            <w:rFonts w:ascii="arial" w:eastAsia="arial" w:hAnsi="arial" w:cs="arial"/>
            <w:b/>
            <w:i/>
            <w:strike w:val="0"/>
            <w:color w:val="0077CC"/>
            <w:sz w:val="28"/>
            <w:u w:val="single"/>
            <w:vertAlign w:val="baseline"/>
          </w:rPr>
          <w:t xml:space="preserve"> </w:t>
        </w:r>
      </w:hyperlink>
      <w:hyperlink r:id="rId405" w:history="1">
        <w:r>
          <w:rPr>
            <w:rFonts w:ascii="arial" w:eastAsia="arial" w:hAnsi="arial" w:cs="arial"/>
            <w:b/>
            <w:i/>
            <w:strike w:val="0"/>
            <w:color w:val="0077CC"/>
            <w:sz w:val="28"/>
            <w:u w:val="single"/>
            <w:vertAlign w:val="baseline"/>
          </w:rPr>
          <w:t>Warren</w:t>
        </w:r>
      </w:hyperlink>
      <w:hyperlink r:id="rId406" w:history="1">
        <w:r>
          <w:rPr>
            <w:rFonts w:ascii="arial" w:eastAsia="arial" w:hAnsi="arial" w:cs="arial"/>
            <w:b/>
            <w:i/>
            <w:strike w:val="0"/>
            <w:color w:val="0077CC"/>
            <w:sz w:val="28"/>
            <w:u w:val="single"/>
            <w:vertAlign w:val="baseline"/>
          </w:rPr>
          <w:t>'s 'dignified' reaction to Trump's 'low-rent' insult takes Internet by storm; 'Pocahontas stood up.'</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5"/>
        <w:keepNext w:val="0"/>
        <w:spacing w:before="120" w:after="0" w:line="220" w:lineRule="atLeast"/>
        <w:ind w:left="0" w:right="0" w:firstLine="0"/>
        <w:jc w:val="left"/>
      </w:pPr>
      <w:r>
        <w:br/>
      </w:r>
      <w:r>
        <w:pict>
          <v:shape id="_x0000_i1112" type="#_x0000_t75" style="width:15.19pt;height:15.19pt">
            <v:imagedata r:id="rId6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3" style="position:absolute;z-index:2517401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5 --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sarcastically enjoyed US President Donald Trump's slur directed at her during his Tuesday speech to a joint session of Congress.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attacked Democrats for continuing to support Ukraine's defense against Russia's invasion, calling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"Pocahontas."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keep it going for another five years?" Trump asked.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you would say. Pocahontas says yes," the POTUS continued, making fun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contentious claim to Native ancestry with his disparaging moniker.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remarks prompted laughter from Republicans, while Democrats jeered.</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for her part, smiled back at Trump and responded with a slow clap.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admitted that she was stunned by Trump's remarks and denounced his speech as "fantasy". She claimed that Trump is "determined to throw in" with Russian President Vladimir Putin, as per The Hill.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Durbin (Ill.), the Senate Democratic Whip, called Trump's derision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"low-rent" and unpresidential.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low-rent thing that you don't expect from a U.S. president," he remarked.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commenters criticized Trump's remark as "disgusting" and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response as "dignified."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takes the High Road, Bravo," one X user wrote.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dignified," another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continues to live rent free in Trump's head," a third user commented.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"Pocahontas stood up smiling and clapping," one more remarked.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some X users blasted US VP JD Vance for having no issues in Trump blasting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face of our Vice-president. He has no problem Trump calling a senior leader Pocahontas while he was seeking apology over not saying thank you from Zelenskyy only a couple of days ago. Double standards."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"Disgraceful." one more chimed in.</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07" w:history="1">
        <w:r>
          <w:rPr>
            <w:rFonts w:ascii="arial" w:eastAsia="arial" w:hAnsi="arial" w:cs="arial"/>
            <w:b w:val="0"/>
            <w:i/>
            <w:strike w:val="0"/>
            <w:noProof w:val="0"/>
            <w:color w:val="0077CC"/>
            <w:position w:val="0"/>
            <w:sz w:val="20"/>
            <w:u w:val="single"/>
            <w:vertAlign w:val="baseline"/>
          </w:rPr>
          <w:t>contentservices@htdigital.in</w:t>
        </w:r>
      </w:hyperlink>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4" style="position:absolute;z-index:25174118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LEGISLATIVE BODIES (78%); US REPUBLICAN PARTY (78%); HEADS OF STATE &amp; GOVERNMENT (73%); SOCIAL MEDIA (71%)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SOCIAL MEDIA (71%)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(79%); J D VANCE (73%); RICHARD DURBIN (58%); VLADIMIR PUTIN (58%)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INDIA (91%); RUSSIA (88%); UKRAINE (58%)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 xml:space="preserve">In Nashville, U.S. Sen. </w:t>
        </w:r>
      </w:hyperlink>
      <w:hyperlink r:id="rId415" w:history="1">
        <w:r>
          <w:rPr>
            <w:rFonts w:ascii="arial" w:eastAsia="arial" w:hAnsi="arial" w:cs="arial"/>
            <w:b/>
            <w:i/>
            <w:strike w:val="0"/>
            <w:color w:val="0077CC"/>
            <w:sz w:val="28"/>
            <w:u w:val="single"/>
            <w:vertAlign w:val="baseline"/>
          </w:rPr>
          <w:t>Elizabeth</w:t>
        </w:r>
      </w:hyperlink>
      <w:hyperlink r:id="rId416" w:history="1">
        <w:r>
          <w:rPr>
            <w:rFonts w:ascii="arial" w:eastAsia="arial" w:hAnsi="arial" w:cs="arial"/>
            <w:b/>
            <w:i/>
            <w:strike w:val="0"/>
            <w:color w:val="0077CC"/>
            <w:sz w:val="28"/>
            <w:u w:val="single"/>
            <w:vertAlign w:val="baseline"/>
          </w:rPr>
          <w:t xml:space="preserve"> </w:t>
        </w:r>
      </w:hyperlink>
      <w:hyperlink r:id="rId417" w:history="1">
        <w:r>
          <w:rPr>
            <w:rFonts w:ascii="arial" w:eastAsia="arial" w:hAnsi="arial" w:cs="arial"/>
            <w:b/>
            <w:i/>
            <w:strike w:val="0"/>
            <w:color w:val="0077CC"/>
            <w:sz w:val="28"/>
            <w:u w:val="single"/>
            <w:vertAlign w:val="baseline"/>
          </w:rPr>
          <w:t>Warren</w:t>
        </w:r>
      </w:hyperlink>
      <w:hyperlink r:id="rId418" w:history="1">
        <w:r>
          <w:rPr>
            <w:rFonts w:ascii="arial" w:eastAsia="arial" w:hAnsi="arial" w:cs="arial"/>
            <w:b/>
            <w:i/>
            <w:strike w:val="0"/>
            <w:color w:val="0077CC"/>
            <w:sz w:val="28"/>
            <w:u w:val="single"/>
            <w:vertAlign w:val="baseline"/>
          </w:rPr>
          <w:t xml:space="preserve"> fires up crowd with Trump, Musk criticism</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Tennessee Lookout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11:06 PM EST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Tennessee Lookout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6" style="position:absolute;z-index:251743232"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5th, 2025 (</w:t>
      </w:r>
      <w:hyperlink r:id="rId419" w:history="1">
        <w:r>
          <w:rPr>
            <w:rFonts w:ascii="arial" w:eastAsia="arial" w:hAnsi="arial" w:cs="arial"/>
            <w:b w:val="0"/>
            <w:i/>
            <w:strike w:val="0"/>
            <w:noProof w:val="0"/>
            <w:color w:val="0077CC"/>
            <w:position w:val="0"/>
            <w:sz w:val="20"/>
            <w:u w:val="single"/>
            <w:vertAlign w:val="baseline"/>
          </w:rPr>
          <w:t>Tennessee Lookout</w:t>
        </w:r>
      </w:hyperlink>
      <w:r>
        <w:rPr>
          <w:rFonts w:ascii="arial" w:eastAsia="arial" w:hAnsi="arial" w:cs="arial"/>
          <w:b w:val="0"/>
          <w:i w:val="0"/>
          <w:strike w:val="0"/>
          <w:noProof w:val="0"/>
          <w:color w:val="000000"/>
          <w:position w:val="0"/>
          <w:sz w:val="20"/>
          <w:u w:val="none"/>
          <w:vertAlign w:val="baseline"/>
        </w:rPr>
        <w:t xml:space="preserve"> — Delivered by </w:t>
      </w:r>
      <w:hyperlink r:id="rId42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Massachusetts Democrat, spoke to a crowd at Nashville's Pearl Cohn High School on April 5. (Photo: John Partpilo)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updated with additional details.)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Nashville on Saturday 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criticized President Donald Trump's and billionaire ally Elon Musk's economic policies, saying they are handing the country over to billionaires at the expense of Americans' personal finances.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#8216;Seventy three million Americans get Social Security checks. It is not charity,#8217;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#8216;Elon Musk's plan is to fire the people who get those Social Security checks out so that fewer people are able to get their Social Security checks.#8217;</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#8216;Does firing half the people at the Social Security agency put money in your pockets?#8217;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1,500 people attended the event, billed as #8216;The People's Town Hall,#8217; held at Pearl Cohn Magnet School. The event was part of a national Democratic initiative to make inclusions into Republican-dominated states in which federal lawmakers are holding few, if any, public meetings. </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specifically addressed cuts to veterans programs and public education.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#8216;Public schools are the investment in our future,#8217;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#8216;They give millions of kids in America #8212; all of our kids #8212; an opportunity to grow, to learn, to live independently, an opportunity to support themselves, an opportunity to contribute to this country.#8217;</w:t>
      </w:r>
    </w:p>
    <w:p>
      <w:pPr>
        <w:pStyle w:val="Normal26"/>
        <w:keepNext w:val="0"/>
        <w:spacing w:before="240" w:after="0" w:line="260" w:lineRule="atLeast"/>
        <w:ind w:left="0" w:right="0" w:firstLine="0"/>
        <w:jc w:val="both"/>
      </w:pPr>
      <w:hyperlink r:id="rId421" w:history="1">
        <w:r>
          <w:rPr>
            <w:rFonts w:ascii="arial" w:eastAsia="arial" w:hAnsi="arial" w:cs="arial"/>
            <w:b w:val="0"/>
            <w:i/>
            <w:strike w:val="0"/>
            <w:color w:val="0077CC"/>
            <w:sz w:val="20"/>
            <w:u w:val="single"/>
            <w:vertAlign w:val="baseline"/>
          </w:rPr>
          <w:t xml:space="preserve"> Massachusetts Sen. </w:t>
        </w:r>
      </w:hyperlink>
      <w:hyperlink r:id="rId422" w:history="1">
        <w:r>
          <w:rPr>
            <w:rFonts w:ascii="arial" w:eastAsia="arial" w:hAnsi="arial" w:cs="arial"/>
            <w:b/>
            <w:i/>
            <w:strike w:val="0"/>
            <w:color w:val="0077CC"/>
            <w:sz w:val="20"/>
            <w:u w:val="single"/>
            <w:vertAlign w:val="baseline"/>
          </w:rPr>
          <w:t>Elizabeth</w:t>
        </w:r>
      </w:hyperlink>
      <w:hyperlink r:id="rId423" w:history="1">
        <w:r>
          <w:rPr>
            <w:rFonts w:ascii="arial" w:eastAsia="arial" w:hAnsi="arial" w:cs="arial"/>
            <w:b w:val="0"/>
            <w:i/>
            <w:strike w:val="0"/>
            <w:color w:val="0077CC"/>
            <w:sz w:val="20"/>
            <w:u w:val="single"/>
            <w:vertAlign w:val="baseline"/>
          </w:rPr>
          <w:t xml:space="preserve"> </w:t>
        </w:r>
      </w:hyperlink>
      <w:hyperlink r:id="rId424" w:history="1">
        <w:r>
          <w:rPr>
            <w:rFonts w:ascii="arial" w:eastAsia="arial" w:hAnsi="arial" w:cs="arial"/>
            <w:b/>
            <w:i/>
            <w:strike w:val="0"/>
            <w:color w:val="0077CC"/>
            <w:sz w:val="20"/>
            <w:u w:val="single"/>
            <w:vertAlign w:val="baseline"/>
          </w:rPr>
          <w:t>Warren</w:t>
        </w:r>
      </w:hyperlink>
      <w:hyperlink r:id="rId425" w:history="1">
        <w:r>
          <w:rPr>
            <w:rFonts w:ascii="arial" w:eastAsia="arial" w:hAnsi="arial" w:cs="arial"/>
            <w:b w:val="0"/>
            <w:i/>
            <w:strike w:val="0"/>
            <w:color w:val="0077CC"/>
            <w:sz w:val="20"/>
            <w:u w:val="single"/>
            <w:vertAlign w:val="baseline"/>
          </w:rPr>
          <w:t xml:space="preserve"> speaking in Nashville as part of a nationwide day of rallies to push back on President Donald Trump and billionaire Elon Musk's policies. (Photo: John Partipilo)</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Nashville Mayor Freddie O'Connell spoke to the crowd before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took the stage, as did state Sen. Charlane Oliver, a Nashville Democrat who represents the district in which the event was held.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referenced anti-immigrant bills moving through the Tennessee legislature, including one that would challenge Plyler v. Doe, the 1982 Supreme Court ruling that states cannot deny public education to children without permanent legal status.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 are fighting for a nation of the future that includes all of us,#8217; Oliver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Democratic lawmakers attending the Nashville event included, in addition to Oliver, Sen. Jeff Yarbro, Reps. Shaundelle Brooks, Yusuf Hakeem, Gloria Johnson, Justin Jones, Bo Mitchell and Gabby Salinas.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#8216;It's rare to have a leader with a mind like mine here in Tennessee,#8217; said Sharon Dean of Nashville, of her attendance at the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event.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Tennesseans turned across the state — including in Nashville, Memphis, Knoxville and Chattanooga — to protest Trump's and Musk's sweeping cuts to federal agencies through the Department of Government Efficiency (DOGE.)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of severe weather didn't deter the approximately 1,500 rallygoers at Nashville's Centennial Park, despite confusion after event organizers cancelled the protest Saturday morning because of weather concerns.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#8216;Hands Off!#8217; rallies like the ones in Tennessee were held nationwide Saturday. Indivisible, a nonprofit group founded after Trump's first election in 2016, was one of the primary organizers of the event.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#8216;The Tennessee Republican Party wants to send our prayers to all the Tennessee families that have experienced loss of both life and property since this significant weather event that has impacted most of our State over the last four days. Yet, while most Tennesseans were dealing with the aftermath of the storms and flooding, the Democrat Party chose today to continue their election complaints against President Trump which the American people rejected at the ballot box a little over 4 months ago,#8217; said Tennessee Republican Party Chair Scott Golden in a statement.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#8216;Political dissent, without violence, is enshrined in the 1st amendment of the U.S. Constitution and Tennessee Democrats are welcomed to continue to rehash the issues of 2024 which led to the landslide victories for President Trump and the Republican Party. Anytime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brand of liberalism comes to Tennessee it improves our chances for victory in 2026,#8217; Golden's statement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
        <w:spacing w:line="60" w:lineRule="exact"/>
      </w:pPr>
      <w:r>
        <w:pict>
          <v:line id="_x0000_s1117" style="position:absolute;z-index:25174425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8" style="position:absolute;z-index:251745280"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SOCIAL SECURITY (92%); EDUCATION SYSTEMS &amp; INSTITUTIONS (90%); SOCIAL SECURITY (90%); US CONGRESS (90%); US DEMOCRATIC PARTY (90%); GOVERNMENT BODIES &amp; OFFICES (89%); LEGISLATIVE BODIES (89%); PUBLIC SCHOOLS (89%); TRENDS &amp; EVENTS (89%); US STATE GOVERNMENT (89%); WEALTHY PEOPLE (89%); GOVERNMENT &amp; PUBLIC ADMINISTRATION (79%); PUBLIC POLICY (79%); CITY GOVERNMENT (78%); MAYORS (78%); US FEDERAL GOVERNMENT (78%); US REPUBLICAN PARTY (78%); CHILDREN, ADOLESCENTS &amp; TEENS (77%); US DEPARTMENT OF GOVERNMENT EFFICIENCY (77%); GOVERNMENT DEPARTMENTS &amp; AUTHORITIES (73%); MAGNET SCHOOLS (72%); ECONOMIC POLICY (71%); TALKS &amp; MEETINGS (71%); PUBLIC HEARINGS (68%); ECONOMIC NEWS (56%); VETERANS (51%); DECISIONS &amp; RULINGS (50%); SUPREME COURTS (50%); Politics (%); Nashville Mayor Freddie O'Connell (%); Sen. Charlane Oliver (%); 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(90%); PUBLIC SCHOOLS (89%); EDUCATIONAL SERVICES (77%); PERSONAL FINANCE (75%); MAGNET SCHOOLS (72%)</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ELON MUSK (92%); DONALD TRUMP (89%); MAXINE DEXTER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NASHVILLE, TN, USA (95%); CHATTANOOGA, TN, USA (79%); MEMPHIS, TN, USA (79%); KNOXVILLE, TN, USA (58%); TENNESSEE, USA (99%); MASSACHUSETTS, USA (92%); UNITED STATES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 xml:space="preserve">ATR Opposes </w:t>
        </w:r>
      </w:hyperlink>
      <w:hyperlink r:id="rId433" w:history="1">
        <w:r>
          <w:rPr>
            <w:rFonts w:ascii="arial" w:eastAsia="arial" w:hAnsi="arial" w:cs="arial"/>
            <w:b/>
            <w:i/>
            <w:strike w:val="0"/>
            <w:color w:val="0077CC"/>
            <w:sz w:val="28"/>
            <w:u w:val="single"/>
            <w:vertAlign w:val="baseline"/>
          </w:rPr>
          <w:t>Elizabeth</w:t>
        </w:r>
      </w:hyperlink>
      <w:hyperlink r:id="rId434" w:history="1">
        <w:r>
          <w:rPr>
            <w:rFonts w:ascii="arial" w:eastAsia="arial" w:hAnsi="arial" w:cs="arial"/>
            <w:b/>
            <w:i/>
            <w:strike w:val="0"/>
            <w:color w:val="0077CC"/>
            <w:sz w:val="28"/>
            <w:u w:val="single"/>
            <w:vertAlign w:val="baseline"/>
          </w:rPr>
          <w:t xml:space="preserve"> </w:t>
        </w:r>
      </w:hyperlink>
      <w:hyperlink r:id="rId435" w:history="1">
        <w:r>
          <w:rPr>
            <w:rFonts w:ascii="arial" w:eastAsia="arial" w:hAnsi="arial" w:cs="arial"/>
            <w:b/>
            <w:i/>
            <w:strike w:val="0"/>
            <w:color w:val="0077CC"/>
            <w:sz w:val="28"/>
            <w:u w:val="single"/>
            <w:vertAlign w:val="baseline"/>
          </w:rPr>
          <w:t>Warren</w:t>
        </w:r>
      </w:hyperlink>
      <w:hyperlink r:id="rId436" w:history="1">
        <w:r>
          <w:rPr>
            <w:rFonts w:ascii="arial" w:eastAsia="arial" w:hAnsi="arial" w:cs="arial"/>
            <w:b/>
            <w:i/>
            <w:strike w:val="0"/>
            <w:color w:val="0077CC"/>
            <w:sz w:val="28"/>
            <w:u w:val="single"/>
            <w:vertAlign w:val="baseline"/>
          </w:rPr>
          <w:t xml:space="preserve"> &amp; Bernie Sanders Tax Hike on Carried Interest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 8:10 AM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7"/>
        <w:keepNext w:val="0"/>
        <w:spacing w:before="120" w:after="0" w:line="220" w:lineRule="atLeast"/>
        <w:ind w:left="0" w:right="0" w:firstLine="0"/>
        <w:jc w:val="left"/>
      </w:pPr>
      <w:r>
        <w:br/>
      </w:r>
      <w:r>
        <w:pict>
          <v:shape id="_x0000_i1120" type="#_x0000_t75" style="width:15.19pt;height:15.19pt">
            <v:imagedata r:id="rId6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473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 -- Americans for Tax Reform posted the following commentary: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ATR Opposes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&amp; Bernie Sanders Tax Hike on Carried Interest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led by Sen. Tammy Baldwin (D-Wis.), Sen. Bernie Sanders (I-Vt.)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unveiled legislation on Thursday that would raise taxes on carried interest by arbitrarily taxing carried interest at a higher rate.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misnamed "Carried Interest Fairness Act " would increase taxes on carried interest investment by 70 percent, increasing the tax rate from 23.8 percent up to 40.8 percent. This tax hike would end the proper tax treatment of carried interest as capital gains and instead tax carried interest as ordinary income.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Grover Norquist, President of Americans for Tax Reform, issued the following statement opposing this Democrat tax hike: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Left's agenda is to tax all capital gains as ordinary income. Taxing carried interest is the opening salvo from Democrats. On Principle, carried interest should be taxed as capital gains and not at artificially higher rates."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carried interest?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interest is a share of profits earned by general partners of private equity, venture capital, and hedge funds. General partners in a firm are paid as if it were a return on their investment rather than ordinary income and are taxed as a capital gain as such.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interest is not a "loophole."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Left labels carried interest as a "loophole" it is actually based on longstanding tax principles. Raising taxes on carried interest capital gains should be rejected. It is poor tax policy that would harm economic growth, reduce jobs, and reduce the returns of public pension funds across the country.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former Democrat Sen. Kyrsten Sinema (D-Ariz.) rejected Democrats' attempt to raise taxes on income from carried interest by blocking this proposal from being included in the Inflation Reduction Act.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hike would hit private equity, venture capital, real estate partnerships, and their portfolio companies which together account for over 25 million American jobs. In response, firms would downsize and decrease investment, causing both a loss of jobs and a reduction in the returns investors see.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2021 study analyzing venture capital funds found that changing the tax treatment of carried interest "to ordinary income rates would significantly reduce the attractiveness of forming a new fund." A higher tax rate limits the availability of affordable investment options for American workers and retirees.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Tax Reform oppose the misnamed "Carried Interest Fairness Act " and encourages lawmakers to reject this bill.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37" w:history="1">
        <w:r>
          <w:rPr>
            <w:rFonts w:ascii="arial" w:eastAsia="arial" w:hAnsi="arial" w:cs="arial"/>
            <w:b w:val="0"/>
            <w:i/>
            <w:strike w:val="0"/>
            <w:noProof w:val="0"/>
            <w:color w:val="0077CC"/>
            <w:position w:val="0"/>
            <w:sz w:val="20"/>
            <w:u w:val="single"/>
            <w:vertAlign w:val="baseline"/>
          </w:rPr>
          <w:t>https://atr.org/atr-opposes-</w:t>
        </w:r>
      </w:hyperlink>
      <w:hyperlink r:id="rId438" w:history="1">
        <w:r>
          <w:rPr>
            <w:rFonts w:ascii="arial" w:eastAsia="arial" w:hAnsi="arial" w:cs="arial"/>
            <w:b/>
            <w:i/>
            <w:strike w:val="0"/>
            <w:noProof w:val="0"/>
            <w:color w:val="0077CC"/>
            <w:position w:val="0"/>
            <w:sz w:val="20"/>
            <w:u w:val="single"/>
            <w:vertAlign w:val="baseline"/>
          </w:rPr>
          <w:t>elizabeth</w:t>
        </w:r>
      </w:hyperlink>
      <w:hyperlink r:id="rId439" w:history="1">
        <w:r>
          <w:rPr>
            <w:rFonts w:ascii="arial" w:eastAsia="arial" w:hAnsi="arial" w:cs="arial"/>
            <w:b w:val="0"/>
            <w:i/>
            <w:strike w:val="0"/>
            <w:noProof w:val="0"/>
            <w:color w:val="0077CC"/>
            <w:position w:val="0"/>
            <w:sz w:val="20"/>
            <w:u w:val="single"/>
            <w:vertAlign w:val="baseline"/>
          </w:rPr>
          <w:t>-</w:t>
        </w:r>
      </w:hyperlink>
      <w:hyperlink r:id="rId440" w:history="1">
        <w:r>
          <w:rPr>
            <w:rFonts w:ascii="arial" w:eastAsia="arial" w:hAnsi="arial" w:cs="arial"/>
            <w:b/>
            <w:i/>
            <w:strike w:val="0"/>
            <w:noProof w:val="0"/>
            <w:color w:val="0077CC"/>
            <w:position w:val="0"/>
            <w:sz w:val="20"/>
            <w:u w:val="single"/>
            <w:vertAlign w:val="baseline"/>
          </w:rPr>
          <w:t>warren</w:t>
        </w:r>
      </w:hyperlink>
      <w:hyperlink r:id="rId441" w:history="1">
        <w:r>
          <w:rPr>
            <w:rFonts w:ascii="arial" w:eastAsia="arial" w:hAnsi="arial" w:cs="arial"/>
            <w:b w:val="0"/>
            <w:i/>
            <w:strike w:val="0"/>
            <w:noProof w:val="0"/>
            <w:color w:val="0077CC"/>
            <w:position w:val="0"/>
            <w:sz w:val="20"/>
            <w:u w:val="single"/>
            <w:vertAlign w:val="baseline"/>
          </w:rPr>
          <w:t>-bernie-sanders-tax-hike-on-carried-interest</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MSTRUCK-9043490 MSTRUCK</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2" style="position:absolute;z-index:25174835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 INCREASES (96%); TAXES &amp; TAXATION (94%); LEGISLATIVE BODIES (90%); POLITICAL PARTIES (90%); TAX REFORM (90%); US DEMOCRATIC PARTY (90%); EQUITIES (89%); PRIVATE EQUITY (89%); VENTURE CAPITAL (89%); LAYOFFS (88%); GENERAL PARTNERSHIPS (87%); INFLATION (78%); LEGISLATION (78%); PUBLIC POLICY (78%); ECONOMIC GROWTH (75%); RETURN ON INVESTMENT (75%); PENSION FUNDS (70%); LAYOFFS &amp; DISMISSALS (68%); HEDGE FUNDS (66%); PUBLIC EMPLOYEE RETIREMENT SYSTEMS (62%)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AMERICANS FOR TAX REFORM (91%)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EQUITIES (89%); PRIVATE EQUITY (89%); VENTURE CAPITAL (89%); PERSONAL FINANCE (75%); PENSION FUNDS (70%); HEDGE FUNDS (66%); PUBLIC EMPLOYEE RETIREMENT SYSTEMS (62%)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BERNIE SANDERS (89%); KYRSTEN SINEMA (79%); TAMMY BALDWIN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Warren</w:t>
        </w:r>
      </w:hyperlink>
      <w:hyperlink r:id="rId449" w:history="1">
        <w:r>
          <w:rPr>
            <w:rFonts w:ascii="arial" w:eastAsia="arial" w:hAnsi="arial" w:cs="arial"/>
            <w:b/>
            <w:i/>
            <w:strike w:val="0"/>
            <w:color w:val="0077CC"/>
            <w:sz w:val="28"/>
            <w:u w:val="single"/>
            <w:vertAlign w:val="baseline"/>
          </w:rPr>
          <w:t xml:space="preserve"> Presses Defense Research &amp; Engineering Nominee to Address Conflicts of Interest, Questions Incidents of Attacks on Journalists and Public Accountability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28"/>
        <w:keepNext w:val="0"/>
        <w:spacing w:before="120" w:after="0" w:line="220" w:lineRule="atLeast"/>
        <w:ind w:left="0" w:right="0" w:firstLine="0"/>
        <w:jc w:val="left"/>
      </w:pPr>
      <w:r>
        <w:br/>
      </w:r>
      <w:r>
        <w:pict>
          <v:shape id="_x0000_i1124" type="#_x0000_t75" style="width:161.98pt;height:80.99pt">
            <v:imagedata r:id="rId45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1762 words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5040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Mr. Emil Michael, nominee for Under Secretary of Defense for Research and Engineering (USD(R&amp;E)), with concern over his history of inappropriate behavior at work, his attacks on journalists and public accountability, and his ties to technology companies that may seek contracts with the Department of Defense (DoD).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USD(R&amp;E), Mr. Michael would become DoD ’ s Chief Technology Officer and would help the department select which defense technologies to advance. Mr. Michael ’ s resume includes senior executive roles at major technology companies, including Uber. He also leads DPCM Capital, Inc., which acquired D-Wave Systems, a quantum computing company eligible for DoD contracts.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Michael's new role may position him to help secure military contracts for companies he ’ s tied to, such as D-Wave as it seeks a DoD contract to provide quantum computing services, or Uber as it seeks to provide ride services from military bases.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conflicts mean] the public will have reason to question whether your decision-making is biased toward benefiting your former employers, acquisitions, or investments rather than the public interest,”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 also has a record of inappropriate behavior and attacks on the press. He departed his role as a former executive at Uber after a series of high-profile scandals, including taking employees to an escort-karaoke bar during a trip to Seoul and recommending silencing journalists who were critical of Uber by publicizing details about their personal lives.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Michael to address his conflicts of interest and make the same ethics commitments that his predecessor, Heidi Shyu, and other former DoD officials, including former Defense Secretary Lloyd Austin, have done. She urged Mr. Michael to recuse himself from all matters related to his former clients or employers for four years while at DoD and for four years after leaving DoD to not seek compensation from a company he oversees during his tenure at DoD. She also requested a commitment to not lobby DoD after leaving the department.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that Mr. Michael provide answers about his troubling attacks on the press, his history of inappropriate behavior, and conflicts of interest by March 10, 2025.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 before their tenure in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 and employers ’ particular matters and commit to not lobbying HHS after his tenure as Secretary.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 ’ s continued conflicts of interest.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 In January 2025, ahead of Mr. Robert F. Kennedy Jr. ’ 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 ’ s consideration of his nomination. Particularly concerning were the facts that Mr. Hegseth ’ s household owns stock in several defense contractors and that he was unwilling to commit to the same post-employment restrictions he previously advocated for.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 ’ s ethics pledge for incoming appointees as strong as possible and outlining specific provisions to do so. The letter came at the end of the first week of confirmation hearings for President-elect Trump ’ s cabinet nominees, many of whom have been found to have serious conflicts of interest and massive wealth.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 ’ s conflicts of interest as he served as a top advisor for the incoming president.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 ”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 ’ s decision making processes regarding crypto and digital assets policy.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 ’ s reliance on a small team of Wall Street financiers to help allocate $39 billion in CHIPS and Science Act taxpayer-funded manufacturing and R&amp;D subsidies.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 ’ s Ethics Pledge. He also agreed not to seek employment with or compensation, including as a result of board service, from any pharmaceutical or medical device company that he interacts with during his tenure as FDA Commissioner for four years after completing his government service.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 and employers ’ party matters from then-Secretary of the Air Force Frank Kendall and then-USD(R&amp;E) Heidi Shyu.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 (D-Mass.) Transition Team Ethics Improvement Act.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6" style="position:absolute;z-index:25175142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(91%); CONFLICTS OF INTEREST (90%); DEFENSE CONTRACTING (90%); DEFENSE DEPARTMENTS (90%); ENGINEERING (90%); FREEDOM OF PRESS (90%); NATIONAL SECURITY &amp; FOREIGN RELATIONS (90%); NEWS REPORTING (90%); QUANTUM COMPUTING (90%); US DEMOCRATIC PARTY (90%); WRITERS (90%); ETHICS (89%); EXECUTIVES (89%); GOVERNMENT ADVISORS &amp; MINISTERS (89%); GOVERNMENT BODIES &amp; OFFICES (89%); GOVERNMENT ETHICS (89%); JOURNALISM (89%); LEGISLATIVE BODIES (89%); NEGATIVE NEWS (89%); US FEDERAL GOVERNMENT (89%); LOBBYING (78%); PRESS RELEASES (78%); US CONGRESS (78%); CONTRACTS &amp; BIDS (77%); NEGATIVE BUSINESS NEWS (76%); NEGATIVE MISC NEWS (72%); SCANDALS (64%)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CONTRACTING (90%); DEFENSE DEPARTMENTS (90%); DEFENSE INDUSTRY (90%); ENGINEERING (90%); NEWS REPORTING (90%); QUANTUM COMPUTING (90%); WRITERS (90%); ON DEMAND SERVICES (89%); DEFENSE &amp; AEROSPACE (77%); DEFENSE ELECTRONICS (77%); BIG TECH (76%)</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ELON MUSK (72%)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Warren</w:t>
        </w:r>
      </w:hyperlink>
      <w:hyperlink r:id="rId458" w:history="1">
        <w:r>
          <w:rPr>
            <w:rFonts w:ascii="arial" w:eastAsia="arial" w:hAnsi="arial" w:cs="arial"/>
            <w:b/>
            <w:i/>
            <w:strike w:val="0"/>
            <w:color w:val="0077CC"/>
            <w:sz w:val="28"/>
            <w:u w:val="single"/>
            <w:vertAlign w:val="baseline"/>
          </w:rPr>
          <w:t xml:space="preserve"> Calls on Navy Secretary Nominee to Divest from Defense Contractors; "As Secretary of the Navy, you could make programmatic decisions that would increase DoD's reliance on companies in which you are invested. To mitigate that conflict, you should divest your holdings in defense contractors."; Sen. </w:t>
        </w:r>
      </w:hyperlink>
      <w:hyperlink r:id="rId459" w:history="1">
        <w:r>
          <w:rPr>
            <w:rFonts w:ascii="arial" w:eastAsia="arial" w:hAnsi="arial" w:cs="arial"/>
            <w:b/>
            <w:i/>
            <w:strike w:val="0"/>
            <w:color w:val="0077CC"/>
            <w:sz w:val="28"/>
            <w:u w:val="single"/>
            <w:vertAlign w:val="baseline"/>
          </w:rPr>
          <w:t>Elizabeth</w:t>
        </w:r>
      </w:hyperlink>
      <w:hyperlink r:id="rId460" w:history="1">
        <w:r>
          <w:rPr>
            <w:rFonts w:ascii="arial" w:eastAsia="arial" w:hAnsi="arial" w:cs="arial"/>
            <w:b/>
            <w:i/>
            <w:strike w:val="0"/>
            <w:color w:val="0077CC"/>
            <w:sz w:val="28"/>
            <w:u w:val="single"/>
            <w:vertAlign w:val="baseline"/>
          </w:rPr>
          <w:t xml:space="preserve"> </w:t>
        </w:r>
      </w:hyperlink>
      <w:hyperlink r:id="rId461" w:history="1">
        <w:r>
          <w:rPr>
            <w:rFonts w:ascii="arial" w:eastAsia="arial" w:hAnsi="arial" w:cs="arial"/>
            <w:b/>
            <w:i/>
            <w:strike w:val="0"/>
            <w:color w:val="0077CC"/>
            <w:sz w:val="28"/>
            <w:u w:val="single"/>
            <w:vertAlign w:val="baseline"/>
          </w:rPr>
          <w:t>Warren</w:t>
        </w:r>
      </w:hyperlink>
      <w:hyperlink r:id="rId462" w:history="1">
        <w:r>
          <w:rPr>
            <w:rFonts w:ascii="arial" w:eastAsia="arial" w:hAnsi="arial" w:cs="arial"/>
            <w:b/>
            <w:i/>
            <w:strike w:val="0"/>
            <w:color w:val="0077CC"/>
            <w:sz w:val="28"/>
            <w:u w:val="single"/>
            <w:vertAlign w:val="baseline"/>
          </w:rPr>
          <w:t xml:space="preserve"> (D-MA) News Release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8" style="position:absolute;z-index:25175347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Armed Services Committee, wrote to Mr. John Phelan, nominee to be Secretary of the Navy, with concerns regarding his "serious conflicts of interest," given his financial investments in defense contractors. To address her concerns,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make a number of commitments related to his conflicts of interest ahead of the committee vote on his nomination.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the Navy, Mr. Phelan could make programmatic decisions that would increase the Department of Defense's (DoD) reliance on companies in which he is invested or with which he has close relationships. These ties to various defense contractors, including Dell Technologies, Palantir, and Red Call Partners, raise serious concerns about his potential biases in making programmatic decisions for the military.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has investments worth over $50 million in Dell Technologies, which has a $2.5 billion contract to provide software services to the U.S. Navy, alongside other lucrative DoD contracts. Since January 2024 alone, he has earned over $5 million in capital gains and dividends from that investment. Mr. Phelan also has investments in other defense contractors, like National Resilience, a biomanufacturing company that has a $410 million DoD contract, and Woolpert, which provides school construction services for DoD.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nominee also founded MSD Acquisition Corp., which has promoted Phelan's "extensive and deep relationships" with Palantir and other companies in which he has invested. From his Palantir stock alone, Mr. Phelan recently earned over $5 million in capital gains.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have sold your Palantir investments, your relationship with the company could still bias your decision-making toward assisting Palantir in its current push for more DoD contracts,"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also holds a multi-million-dollar stake in Red Cell Partners, a venture capital firm that is heavily invested in defense technology, has contracts with DoD, and has a history of hiring former senior defense officials, including former Defense Secretary Mark Esper. Red Cell aims to increase DoD's reliance on artificial intelligence (AI), and Phelan's Red Cell assets include investments in multiple defense-tech AI companies.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the nominee to divest any remaining defense contractor investments before taking office and not repurchase stock in these contractors while serving as the Secretary of the Navy. She also asked him to recuse himself from particular matters involving his former clients and employers for four years after serving in the Navy role, as many Biden appointees did. 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commit not to lobby DoD or work for companies that do business with DoD for four years after leaving office.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faith in the federal government...By making these commitments, you would increase Americans' trust in your ability to serve the public interest during your time at DoD -- rather than the special interests of political allies and private sector companies,"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Deputy Defense Secretary Nominee Stephen Feinberg, urging him to recuse himself from all matters related to Ligado Networks, which has a pending $39 billion lawsuit against the Department of Defense (DoD) over highly sought-after telecommunications spectrum space that the military has said is "essential for its various satellite communications, radars and navigation systems" usage.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ahead of his confirmation hearing before the Senate Armed Services Committee, pressing him to explain his "serious conflicts of interest" and his track record of mismanagement.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Senate's consideration of his nomination. Mr. Hegseth's household's ownership of stock in several defense contractors and his unwillingness to commit to post-employment restrictions he previously advocated for at his confirmation hearing were particularly troubling for the role of Secretary of Defense.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(DOTandE) for the Department of Defense.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then-USD(RandE) Heidi Shyu.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463" w:history="1">
        <w:r>
          <w:rPr>
            <w:rFonts w:ascii="arial" w:eastAsia="arial" w:hAnsi="arial" w:cs="arial"/>
            <w:b w:val="0"/>
            <w:i/>
            <w:strike w:val="0"/>
            <w:noProof w:val="0"/>
            <w:color w:val="0077CC"/>
            <w:position w:val="0"/>
            <w:sz w:val="20"/>
            <w:u w:val="single"/>
            <w:vertAlign w:val="baseline"/>
          </w:rPr>
          <w:t>https://www.</w:t>
        </w:r>
      </w:hyperlink>
      <w:hyperlink r:id="rId464" w:history="1">
        <w:r>
          <w:rPr>
            <w:rFonts w:ascii="arial" w:eastAsia="arial" w:hAnsi="arial" w:cs="arial"/>
            <w:b/>
            <w:i/>
            <w:strike w:val="0"/>
            <w:noProof w:val="0"/>
            <w:color w:val="0077CC"/>
            <w:position w:val="0"/>
            <w:sz w:val="20"/>
            <w:u w:val="single"/>
            <w:vertAlign w:val="baseline"/>
          </w:rPr>
          <w:t>warren</w:t>
        </w:r>
      </w:hyperlink>
      <w:hyperlink r:id="rId465" w:history="1">
        <w:r>
          <w:rPr>
            <w:rFonts w:ascii="arial" w:eastAsia="arial" w:hAnsi="arial" w:cs="arial"/>
            <w:b w:val="0"/>
            <w:i/>
            <w:strike w:val="0"/>
            <w:noProof w:val="0"/>
            <w:color w:val="0077CC"/>
            <w:position w:val="0"/>
            <w:sz w:val="20"/>
            <w:u w:val="single"/>
            <w:vertAlign w:val="baseline"/>
          </w:rPr>
          <w:t>.senate.gov/newsroom/press-releases/</w:t>
        </w:r>
      </w:hyperlink>
      <w:hyperlink r:id="rId466" w:history="1">
        <w:r>
          <w:rPr>
            <w:rFonts w:ascii="arial" w:eastAsia="arial" w:hAnsi="arial" w:cs="arial"/>
            <w:b/>
            <w:i/>
            <w:strike w:val="0"/>
            <w:noProof w:val="0"/>
            <w:color w:val="0077CC"/>
            <w:position w:val="0"/>
            <w:sz w:val="20"/>
            <w:u w:val="single"/>
            <w:vertAlign w:val="baseline"/>
          </w:rPr>
          <w:t>warren</w:t>
        </w:r>
      </w:hyperlink>
      <w:hyperlink r:id="rId467" w:history="1">
        <w:r>
          <w:rPr>
            <w:rFonts w:ascii="arial" w:eastAsia="arial" w:hAnsi="arial" w:cs="arial"/>
            <w:b w:val="0"/>
            <w:i/>
            <w:strike w:val="0"/>
            <w:noProof w:val="0"/>
            <w:color w:val="0077CC"/>
            <w:position w:val="0"/>
            <w:sz w:val="20"/>
            <w:u w:val="single"/>
            <w:vertAlign w:val="baseline"/>
          </w:rPr>
          <w:t>-calls-on-navy-secretary-nominee-to-divest-from-defense-contractors</w:t>
        </w:r>
      </w:hyperlink>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9" style="position:absolute;z-index:25175449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NAVIES (94%); DEFENSE CONTRACTING (90%); DIVESTITURES (90%); LEGISLATIVE BODIES (90%); NATIONAL SECURITY &amp; FOREIGN RELATIONS (90%); US CONGRESS (90%); US FEDERAL GOVERNMENT (90%); US NAVY (90%); CONFLICTS OF INTEREST (89%); DEFENSE DEPARTMENTS (89%); DEFENSE SPENDING (89%); GOVERNMENT BODIES &amp; OFFICES (89%); LOBBYING (89%); US DEMOCRATIC PARTY (89%); GOVERNMENT &amp; PUBLIC ADMINISTRATION (79%); GOVERNMENT ADVISORS &amp; MINISTERS (79%); PUBLIC OFFICIALS (79%); DEFENSE &amp; MILITARY POLICY (78%); CONTRACTS &amp; BIDS (77%); DIVIDENDS (77%); FORTUNE 500 COMPANIES (75%); VENTURE CAPITAL (72%); CALENDARS (71%); BIOMANUFACTURING (66%); STOCK REPURCHASE PLANS (66%); ARTIFICIAL INTELLIGENCE (65%)</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(94%)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NAVIES (94%); DEFENSE CONTRACTING (90%); DEFENSE INDUSTRY (90%); US NAVY (90%); DEFENSE DEPARTMENTS (89%); DEFENSE SPENDING (89%); DEFENSE &amp; AEROSPACE (78%); DEFENSE &amp; MILITARY POLICY (78%); DEFENSE ELECTRONICS (78%); SOFTWARE SERVICES &amp; APPLICATIONS (78%); VENTURE CAPITAL (72%); BIOMANUFACTURING (66%); STOCK REPURCHASE PLANS (66%); ARTIFICIAL INTELLIGENCE (65%)</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MARK ESPER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 xml:space="preserve">Ahead of Confirmation Hearing, </w:t>
        </w:r>
      </w:hyperlink>
      <w:hyperlink r:id="rId475" w:history="1">
        <w:r>
          <w:rPr>
            <w:rFonts w:ascii="arial" w:eastAsia="arial" w:hAnsi="arial" w:cs="arial"/>
            <w:b/>
            <w:i/>
            <w:strike w:val="0"/>
            <w:color w:val="0077CC"/>
            <w:sz w:val="28"/>
            <w:u w:val="single"/>
            <w:vertAlign w:val="baseline"/>
          </w:rPr>
          <w:t>Warren</w:t>
        </w:r>
      </w:hyperlink>
      <w:hyperlink r:id="rId476" w:history="1">
        <w:r>
          <w:rPr>
            <w:rFonts w:ascii="arial" w:eastAsia="arial" w:hAnsi="arial" w:cs="arial"/>
            <w:b/>
            <w:i/>
            <w:strike w:val="0"/>
            <w:color w:val="0077CC"/>
            <w:sz w:val="28"/>
            <w:u w:val="single"/>
            <w:vertAlign w:val="baseline"/>
          </w:rPr>
          <w:t xml:space="preserve"> Presses FDA, NIH Nominees to Address Conflicts of Interest with Private Health Care, Medical Research Companies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30"/>
        <w:keepNext w:val="0"/>
        <w:spacing w:before="120" w:after="0" w:line="220" w:lineRule="atLeast"/>
        <w:ind w:left="0" w:right="0" w:firstLine="0"/>
        <w:jc w:val="left"/>
      </w:pPr>
      <w:r>
        <w:br/>
      </w:r>
      <w:r>
        <w:pict>
          <v:shape id="_x0000_i1131" type="#_x0000_t75" style="width:161.98pt;height:80.99pt">
            <v:imagedata r:id="rId45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1869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5654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Marty Makary and Jay Bhattacharya, nominees to lead the Food and Drug Administration (FDA) and the National Institutes of Health (NIH), respectively, asking them to address their conflicts of interest ahead of their confirmation hearings.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Makary currently serves as Chief Medical Officer at Sesame Care, a direct-to-consumer health care company that connects patients with providers who virtually prescribe Sesame ’ s medicine. He also serves on the board of Harrow, an ophthalmic company that relies on the FDA to approve its therapeutics. While Dr. Makary said he would resign from the board before taking office, his relationship with the company raises concerns about his ability to be impartial at the FDA.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Bhattacharya most recently worked as a research associate at Acumen, LLC, which offers analytical research services to the federal government, and has contracts with multiple agencies across the Department of Health and Human Services – including NIH.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both nominees to recuse themselves from all matters involving their former clients and employers for at least four years, a commitment their predecessors under the Biden administration made.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asked them to agree to not work for any companies they regulate or interact with during their tenure, for four years after leaving office. During his confirmation process, Health and Human Services Secretary Robert F. Kennedy Jr., who oversees both of the nominees ’ agencies, committed not to work for a pharmaceutical company for at least four years after leaving office.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the nominees to refrain from lobbying their respective agencies for four years after leaving office.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 faith in the federal government,”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the nominees.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mitigate concerns about former government leaders lobbying the agencies they once led, multiple Biden appointees agreed to a post-employment lobbying ban, following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making these commitments, you would increase Americans ’ trust in your ability to serve the public interest, rather than the special interests of [former contractors or companies they regulated],”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the nominees until March 10, 2025 to demonstrate their commitment to public health and address their conflicts of interest.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 and employers ’ particular matters and commit to not lobbying HHS after his tenure as Secretary.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 ’ s continued conflicts of interest.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 In January 2025, ahead of Mr. Robert F. Kennedy Jr. ’ 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 ’ s consideration of his nomination. Particularly concerning were the facts that Mr. Hegseth ’ s household owns stock in several defense contractors and that he was unwilling to commit to the same post-employment restrictions he previously advocated for.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 ’ s ethics pledge for incoming appointees as strong as possible and outlining specific provisions to do so. The letter came at the end of the first week of confirmation hearings for President-elect Trump ’ s cabinet nominees, many of whom have been found to have serious conflicts of interest and massive wealth.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 ’ s conflicts of interest as he served as a top advisor for the incoming president.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Ron Wyden (D-Ore.), Dick Durbin (D-Ill.), Jeff Merkley (D-Ore.), and Representative Lloyd Doggett (D-Texas) wrote to Dr. Mehmet Oz, President-elect Donald Trump ’ s pick to lead the Centers for Medicare &amp; Medicaid Services, raising stark concerns about his advocacy to eliminate traditional Medicare and his deep financial ties to the private health insurers that would benefit from that move.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 ”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 ’ s decision making processes regarding crypto and digital assets policy.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 ’ s reliance on a small team of Wall Street financiers to help allocate $39 billion in CHIPS and Science Act taxpayer-funded manufacturing and R&amp;D subsidies.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 ’ s Ethics Pledge. He also agreed not to seek employment with or compensation, including as a result of board service, from any pharmaceutical or medical device company that he interacts with during his tenure as FDA Commissioner for four years after completing his government service.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 and employers ’ party matters from then-Secretary of the Air Force Frank Kendall and then-USD(R&amp;E) Heidi Shyu.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 (D-Mass.) Transition Team Ethics Improvement Act.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3" style="position:absolute;z-index:25175756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CONFLICTS OF INTEREST (90%); HEALTH DEPARTMENTS (90%); MEDICAL RESEARCH (90%); PRIVATE HEALTH CARE (90%); US DEMOCRATIC PARTY (90%); US FEDERAL GOVERNMENT (90%); ETHICS (89%); GOVERNMENT &amp; PUBLIC ADMINISTRATION (89%); GOVERNMENT BODIES &amp; OFFICES (89%); GOVERNMENT ETHICS (89%); LEGISLATIVE BODIES (89%); LOBBYING (89%); PUBLIC OFFICIALS (89%); US CONGRESS (89%); APPOINTMENTS (78%); PRESS RELEASES (78%); PUBLIC HEALTH (78%); RESIGNATIONS (78%); BOARD CHANGES (77%); DRUG &amp; MEDICAL DEVICES APPROVAL (77%); HEALTH CARE PROFESSIONALS (77%); MEDICINE &amp; HEALTH (77%); PUBLIC HEALTH ADMINISTRATION (77%); RESEARCH INSTITUTES (77%); SCIENCE &amp; TECHNOLOGY (77%); SOCIAL SERVICES DEPARTMENTS (77%); NEGATIVE BUSINESS NEWS (76%); US FDA APPROVALS (73%); APPROVALS (72%); EXECUTIVES (71%); DEFENSE DEPARTMENTS (67%); NATIONAL SECURITY &amp; FOREIGN RELATIONS (67%)</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DEPARTMENTS (90%); PRIVATE HEALTH CARE (90%); DRUG &amp; MEDICAL DEVICES APPROVAL (77%); HEALTH CARE PROFESSIONALS (77%); PHARMACEUTICALS &amp; BIOTECHNOLOGY (77%); PHARMACEUTICALS INDUSTRY (77%); US FDA APPROVALS (73%); PHARMACEUTICAL PREPARATION MFG (70%); DEFENSE DEPARTMENTS (67%)</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JOE BIDEN (79%); ROBERT F KENNEDY JR (79%); ELON MUSK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 xml:space="preserve">Bernie Sanders Defends </w:t>
        </w:r>
      </w:hyperlink>
      <w:hyperlink r:id="rId484" w:history="1">
        <w:r>
          <w:rPr>
            <w:rFonts w:ascii="arial" w:eastAsia="arial" w:hAnsi="arial" w:cs="arial"/>
            <w:b/>
            <w:i/>
            <w:strike w:val="0"/>
            <w:color w:val="0077CC"/>
            <w:sz w:val="28"/>
            <w:u w:val="single"/>
            <w:vertAlign w:val="baseline"/>
          </w:rPr>
          <w:t>Elizabeth</w:t>
        </w:r>
      </w:hyperlink>
      <w:hyperlink r:id="rId485" w:history="1">
        <w:r>
          <w:rPr>
            <w:rFonts w:ascii="arial" w:eastAsia="arial" w:hAnsi="arial" w:cs="arial"/>
            <w:b/>
            <w:i/>
            <w:strike w:val="0"/>
            <w:color w:val="0077CC"/>
            <w:sz w:val="28"/>
            <w:u w:val="single"/>
            <w:vertAlign w:val="baseline"/>
          </w:rPr>
          <w:t xml:space="preserve"> </w:t>
        </w:r>
      </w:hyperlink>
      <w:hyperlink r:id="rId486" w:history="1">
        <w:r>
          <w:rPr>
            <w:rFonts w:ascii="arial" w:eastAsia="arial" w:hAnsi="arial" w:cs="arial"/>
            <w:b/>
            <w:i/>
            <w:strike w:val="0"/>
            <w:color w:val="0077CC"/>
            <w:sz w:val="28"/>
            <w:u w:val="single"/>
            <w:vertAlign w:val="baseline"/>
          </w:rPr>
          <w:t>Warren</w:t>
        </w:r>
      </w:hyperlink>
      <w:hyperlink r:id="rId487" w:history="1">
        <w:r>
          <w:rPr>
            <w:rFonts w:ascii="arial" w:eastAsia="arial" w:hAnsi="arial" w:cs="arial"/>
            <w:b/>
            <w:i/>
            <w:strike w:val="0"/>
            <w:color w:val="0077CC"/>
            <w:sz w:val="28"/>
            <w:u w:val="single"/>
            <w:vertAlign w:val="baseline"/>
          </w:rPr>
          <w:t xml:space="preserve"> Over CEO Murder Gaffe: She 'Understands' Killing Was 'Totally Unacceptable - But'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2024 Monday 2:35 PM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59616"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16th, 2024 ( </w:t>
      </w:r>
      <w:hyperlink r:id="rId48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4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Defends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Over CEO Murder Gaffe: 'Understands' Killing Was 'Totally Unacceptable - But'  </w:t>
      </w:r>
      <w:hyperlink r:id="rId490" w:history="1">
        <w:r>
          <w:rPr>
            <w:rFonts w:ascii="arial" w:eastAsia="arial" w:hAnsi="arial" w:cs="arial"/>
            <w:b w:val="0"/>
            <w:i/>
            <w:strike w:val="0"/>
            <w:noProof w:val="0"/>
            <w:color w:val="0077CC"/>
            <w:position w:val="0"/>
            <w:sz w:val="20"/>
            <w:u w:val="single"/>
            <w:vertAlign w:val="baseline"/>
          </w:rPr>
          <w:t>https://t.co/510gB3gGwJ via</w:t>
        </w:r>
      </w:hyperlink>
      <w:r>
        <w:rPr>
          <w:rFonts w:ascii="arial" w:eastAsia="arial" w:hAnsi="arial" w:cs="arial"/>
          <w:b w:val="0"/>
          <w:i w:val="0"/>
          <w:strike w:val="0"/>
          <w:noProof w:val="0"/>
          <w:color w:val="000000"/>
          <w:position w:val="0"/>
          <w:sz w:val="20"/>
          <w:u w:val="none"/>
          <w:vertAlign w:val="baseline"/>
        </w:rPr>
        <w:t> </w:t>
      </w:r>
      <w:hyperlink r:id="rId49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w:t>
      </w:r>
      <w:hyperlink r:id="rId492" w:history="1">
        <w:r>
          <w:rPr>
            <w:rFonts w:ascii="arial" w:eastAsia="arial" w:hAnsi="arial" w:cs="arial"/>
            <w:b w:val="0"/>
            <w:i/>
            <w:strike w:val="0"/>
            <w:noProof w:val="0"/>
            <w:color w:val="0077CC"/>
            <w:position w:val="0"/>
            <w:sz w:val="20"/>
            <w:u w:val="single"/>
            <w:vertAlign w:val="baseline"/>
          </w:rPr>
          <w:t>pic.twitter.com/riJdZy5sUS</w:t>
        </w:r>
      </w:hyperlink>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moderna-vaX-Topher (@tommyxtopher)  </w:t>
      </w:r>
      <w:hyperlink r:id="rId493" w:history="1">
        <w:r>
          <w:rPr>
            <w:rFonts w:ascii="arial" w:eastAsia="arial" w:hAnsi="arial" w:cs="arial"/>
            <w:b w:val="0"/>
            <w:i/>
            <w:strike w:val="0"/>
            <w:noProof w:val="0"/>
            <w:color w:val="0077CC"/>
            <w:position w:val="0"/>
            <w:sz w:val="20"/>
            <w:u w:val="single"/>
            <w:vertAlign w:val="baseline"/>
          </w:rPr>
          <w:t>December 16, 2024</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Bernie Sanders (I-VT) defended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over her remarks about the murder of UnitedHealthcare CEOBrian Thompson being 'a warning' - offering his own contextual analysis for the 'totally unacceptable' killing.</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w:t>
      </w:r>
      <w:hyperlink r:id="rId494" w:history="1">
        <w:r>
          <w:rPr>
            <w:rFonts w:ascii="arial" w:eastAsia="arial" w:hAnsi="arial" w:cs="arial"/>
            <w:b w:val="0"/>
            <w:i/>
            <w:strike w:val="0"/>
            <w:noProof w:val="0"/>
            <w:color w:val="0077CC"/>
            <w:position w:val="0"/>
            <w:sz w:val="20"/>
            <w:u w:val="single"/>
            <w:vertAlign w:val="baseline"/>
          </w:rPr>
          <w:t>was arrested last Mondayfor the murder aftera</w:t>
        </w:r>
      </w:hyperlink>
      <w:r>
        <w:rPr>
          <w:rFonts w:ascii="arial" w:eastAsia="arial" w:hAnsi="arial" w:cs="arial"/>
          <w:b w:val="0"/>
          <w:i w:val="0"/>
          <w:strike w:val="0"/>
          <w:noProof w:val="0"/>
          <w:color w:val="000000"/>
          <w:position w:val="0"/>
          <w:sz w:val="20"/>
          <w:u w:val="none"/>
          <w:vertAlign w:val="baseline"/>
        </w:rPr>
        <w:t> </w:t>
      </w:r>
      <w:hyperlink r:id="rId495" w:history="1">
        <w:r>
          <w:rPr>
            <w:rFonts w:ascii="arial" w:eastAsia="arial" w:hAnsi="arial" w:cs="arial"/>
            <w:b w:val="0"/>
            <w:i/>
            <w:strike w:val="0"/>
            <w:noProof w:val="0"/>
            <w:color w:val="0077CC"/>
            <w:position w:val="0"/>
            <w:sz w:val="20"/>
            <w:u w:val="single"/>
            <w:vertAlign w:val="baseline"/>
          </w:rPr>
          <w:t>frantic manhuntamid the</w:t>
        </w:r>
      </w:hyperlink>
      <w:r>
        <w:rPr>
          <w:rFonts w:ascii="arial" w:eastAsia="arial" w:hAnsi="arial" w:cs="arial"/>
          <w:b w:val="0"/>
          <w:i w:val="0"/>
          <w:strike w:val="0"/>
          <w:noProof w:val="0"/>
          <w:color w:val="000000"/>
          <w:position w:val="0"/>
          <w:sz w:val="20"/>
          <w:u w:val="none"/>
          <w:vertAlign w:val="baseline"/>
        </w:rPr>
        <w:t> </w:t>
      </w:r>
      <w:hyperlink r:id="rId496" w:history="1">
        <w:r>
          <w:rPr>
            <w:rFonts w:ascii="arial" w:eastAsia="arial" w:hAnsi="arial" w:cs="arial"/>
            <w:b w:val="0"/>
            <w:i/>
            <w:strike w:val="0"/>
            <w:noProof w:val="0"/>
            <w:color w:val="0077CC"/>
            <w:position w:val="0"/>
            <w:sz w:val="20"/>
            <w:u w:val="single"/>
            <w:vertAlign w:val="baseline"/>
          </w:rPr>
          <w:t>ghoulish celebrationof the crime and a groundswell of fury from masses of health insurance industry critics.</w:t>
        </w:r>
      </w:hyperlink>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drew fire when she tried to measure that fury when she  </w:t>
      </w:r>
      <w:hyperlink r:id="rId497" w:history="1">
        <w:r>
          <w:rPr>
            <w:rFonts w:ascii="arial" w:eastAsia="arial" w:hAnsi="arial" w:cs="arial"/>
            <w:b w:val="0"/>
            <w:i/>
            <w:strike w:val="0"/>
            <w:noProof w:val="0"/>
            <w:color w:val="0077CC"/>
            <w:position w:val="0"/>
            <w:sz w:val="20"/>
            <w:u w:val="single"/>
            <w:vertAlign w:val="baseline"/>
          </w:rPr>
          <w:t>called the killing'a warning' in remarks she</w:t>
        </w:r>
      </w:hyperlink>
      <w:r>
        <w:rPr>
          <w:rFonts w:ascii="arial" w:eastAsia="arial" w:hAnsi="arial" w:cs="arial"/>
          <w:b w:val="0"/>
          <w:i w:val="0"/>
          <w:strike w:val="0"/>
          <w:noProof w:val="0"/>
          <w:color w:val="000000"/>
          <w:position w:val="0"/>
          <w:sz w:val="20"/>
          <w:u w:val="none"/>
          <w:vertAlign w:val="baseline"/>
        </w:rPr>
        <w:t> </w:t>
      </w:r>
      <w:hyperlink r:id="rId498" w:history="1">
        <w:r>
          <w:rPr>
            <w:rFonts w:ascii="arial" w:eastAsia="arial" w:hAnsi="arial" w:cs="arial"/>
            <w:b w:val="0"/>
            <w:i/>
            <w:strike w:val="0"/>
            <w:noProof w:val="0"/>
            <w:color w:val="0077CC"/>
            <w:position w:val="0"/>
            <w:sz w:val="20"/>
            <w:u w:val="single"/>
            <w:vertAlign w:val="baseline"/>
          </w:rPr>
          <w:t>later clarified.</w:t>
        </w:r>
      </w:hyperlink>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morning's  </w:t>
      </w:r>
      <w:hyperlink r:id="rId499" w:history="1">
        <w:r>
          <w:rPr>
            <w:rFonts w:ascii="arial" w:eastAsia="arial" w:hAnsi="arial" w:cs="arial"/>
            <w:b w:val="0"/>
            <w:i/>
            <w:strike w:val="0"/>
            <w:noProof w:val="0"/>
            <w:color w:val="0077CC"/>
            <w:position w:val="0"/>
            <w:sz w:val="20"/>
            <w:u w:val="single"/>
            <w:vertAlign w:val="baseline"/>
          </w:rPr>
          <w:t>editionof NBC's</w:t>
        </w:r>
      </w:hyperlink>
      <w:r>
        <w:rPr>
          <w:rFonts w:ascii="arial" w:eastAsia="arial" w:hAnsi="arial" w:cs="arial"/>
          <w:b w:val="0"/>
          <w:i w:val="0"/>
          <w:strike w:val="0"/>
          <w:noProof w:val="0"/>
          <w:color w:val="000000"/>
          <w:position w:val="0"/>
          <w:sz w:val="20"/>
          <w:u w:val="none"/>
          <w:vertAlign w:val="baseline"/>
        </w:rPr>
        <w:t> </w:t>
      </w:r>
      <w:hyperlink r:id="rId500" w:history="1">
        <w:r>
          <w:rPr>
            <w:rFonts w:ascii="arial" w:eastAsia="arial" w:hAnsi="arial" w:cs="arial"/>
            <w:b w:val="0"/>
            <w:i/>
            <w:strike w:val="0"/>
            <w:noProof w:val="0"/>
            <w:color w:val="0077CC"/>
            <w:position w:val="0"/>
            <w:sz w:val="20"/>
            <w:u w:val="single"/>
            <w:vertAlign w:val="baseline"/>
          </w:rPr>
          <w:t>Meet the Press, anchor Kristen Welker played the comments and asked 'Is this the right time in the wake of this horrific murder to be talking about health care policy?'</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defended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similarly described the anger around health care: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WELKER: And I want to ask you about one of the issues that you cited that you care deeply about. You obviously chair the Senate Health Committee. I want to get your reaction to the horrific shooting of UnitedHealthcare CEO Brian Thompson. Your colleague,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said this.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Violence is never the answer. This guy gets a trial who's allegedly killed the CEO of UnitedHealth. But you can only push people so far and then they start to take matters into their own hands.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WELKER: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quickly clarified. She said, 'Violence is never the answer. Period. I should have been much clearer that there is never a justification for murder.' My big-picture question for you though, Senator: Is this the right time in the wake of this horrific murder to be talking about health care policy?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BERNIE SANDERS: Look,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 I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obviously understands killing and murder and shooting somebody in the back is totally unacceptable.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 think has happened in the last few months is that what you have seen rising up is people's anger at a health insurance industry which denies people the health care that they desperately need while they make billions and billions of dollars in profit. So, killing anybody, shooting somebody in the back who was the father of two, is outrageous. And it's unacceptable. Nobody, nobody should applaud it. I know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did not.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what we need to ask ourselves when we talk about health care, is why we are the only major country on Earth not to guarantee health care to all people, why we have a life expectancy which is significantly lower than in other countries, why working-class people die five to 10 years shorter than the people on top.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Kristen, I feel very strongly about this, and I think the time is long overdue for us to guarantee health care to every man, woman and child, especially at a time when we're spending twice as much per capita on health care as the people of every other nation. The goal of health care is not to make drug companies and insurance companies phenomenally rich, it is to guarantee quality care to all of our people.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NBC's </w:t>
      </w:r>
      <w:hyperlink r:id="rId501" w:history="1">
        <w:r>
          <w:rPr>
            <w:rFonts w:ascii="arial" w:eastAsia="arial" w:hAnsi="arial" w:cs="arial"/>
            <w:b w:val="0"/>
            <w:i/>
            <w:strike w:val="0"/>
            <w:noProof w:val="0"/>
            <w:color w:val="0077CC"/>
            <w:position w:val="0"/>
            <w:sz w:val="20"/>
            <w:u w:val="single"/>
            <w:vertAlign w:val="baseline"/>
          </w:rPr>
          <w:t>Meet the Press.The post</w:t>
        </w:r>
      </w:hyperlink>
    </w:p>
    <w:p>
      <w:pPr>
        <w:pStyle w:val="Normal31"/>
        <w:keepNext w:val="0"/>
        <w:spacing w:before="240" w:after="0" w:line="260" w:lineRule="atLeast"/>
        <w:ind w:left="0" w:right="0" w:firstLine="0"/>
        <w:jc w:val="both"/>
      </w:pPr>
      <w:hyperlink r:id="rId502" w:history="1">
        <w:r>
          <w:rPr>
            <w:rFonts w:ascii="arial" w:eastAsia="arial" w:hAnsi="arial" w:cs="arial"/>
            <w:b w:val="0"/>
            <w:i/>
            <w:strike w:val="0"/>
            <w:color w:val="0077CC"/>
            <w:sz w:val="20"/>
            <w:u w:val="single"/>
            <w:vertAlign w:val="baseline"/>
          </w:rPr>
          <w:t xml:space="preserve">Bernie Sanders Defends </w:t>
        </w:r>
      </w:hyperlink>
      <w:hyperlink r:id="rId503" w:history="1">
        <w:r>
          <w:rPr>
            <w:rFonts w:ascii="arial" w:eastAsia="arial" w:hAnsi="arial" w:cs="arial"/>
            <w:b/>
            <w:i/>
            <w:strike w:val="0"/>
            <w:color w:val="0077CC"/>
            <w:sz w:val="20"/>
            <w:u w:val="single"/>
            <w:vertAlign w:val="baseline"/>
          </w:rPr>
          <w:t>Elizabeth</w:t>
        </w:r>
      </w:hyperlink>
      <w:hyperlink r:id="rId504" w:history="1">
        <w:r>
          <w:rPr>
            <w:rFonts w:ascii="arial" w:eastAsia="arial" w:hAnsi="arial" w:cs="arial"/>
            <w:b w:val="0"/>
            <w:i/>
            <w:strike w:val="0"/>
            <w:color w:val="0077CC"/>
            <w:sz w:val="20"/>
            <w:u w:val="single"/>
            <w:vertAlign w:val="baseline"/>
          </w:rPr>
          <w:t xml:space="preserve"> </w:t>
        </w:r>
      </w:hyperlink>
      <w:hyperlink r:id="rId505" w:history="1">
        <w:r>
          <w:rPr>
            <w:rFonts w:ascii="arial" w:eastAsia="arial" w:hAnsi="arial" w:cs="arial"/>
            <w:b/>
            <w:i/>
            <w:strike w:val="0"/>
            <w:color w:val="0077CC"/>
            <w:sz w:val="20"/>
            <w:u w:val="single"/>
            <w:vertAlign w:val="baseline"/>
          </w:rPr>
          <w:t>Warren</w:t>
        </w:r>
      </w:hyperlink>
      <w:hyperlink r:id="rId506" w:history="1">
        <w:r>
          <w:rPr>
            <w:rFonts w:ascii="arial" w:eastAsia="arial" w:hAnsi="arial" w:cs="arial"/>
            <w:b w:val="0"/>
            <w:i/>
            <w:strike w:val="0"/>
            <w:color w:val="0077CC"/>
            <w:sz w:val="20"/>
            <w:u w:val="single"/>
            <w:vertAlign w:val="baseline"/>
          </w:rPr>
          <w:t xml:space="preserve"> Over CEO Murder Gaffe: She 'Understands' Killing Was 'Totally Unacceptable - But' first appeared on</w:t>
        </w:r>
      </w:hyperlink>
      <w:r>
        <w:rPr>
          <w:rFonts w:ascii="arial" w:eastAsia="arial" w:hAnsi="arial" w:cs="arial"/>
          <w:b w:val="0"/>
          <w:i w:val="0"/>
          <w:strike w:val="0"/>
          <w:noProof w:val="0"/>
          <w:color w:val="000000"/>
          <w:position w:val="0"/>
          <w:sz w:val="20"/>
          <w:u w:val="none"/>
          <w:vertAlign w:val="baseline"/>
        </w:rPr>
        <w:t> </w:t>
      </w:r>
      <w:hyperlink r:id="rId507" w:history="1">
        <w:r>
          <w:rPr>
            <w:rFonts w:ascii="arial" w:eastAsia="arial" w:hAnsi="arial" w:cs="arial"/>
            <w:b w:val="0"/>
            <w:i/>
            <w:strike w:val="0"/>
            <w:noProof w:val="0"/>
            <w:color w:val="0077CC"/>
            <w:position w:val="0"/>
            <w:sz w:val="20"/>
            <w:u w:val="single"/>
            <w:vertAlign w:val="baseline"/>
          </w:rPr>
          <w:t>Mediaite.</w:t>
        </w:r>
      </w:hyperlink>
    </w:p>
    <w:p>
      <w:pPr>
        <w:pStyle w:val="Normal31"/>
        <w:keepNext w:val="0"/>
        <w:spacing w:before="240" w:after="0" w:line="260" w:lineRule="atLeast"/>
        <w:ind w:left="0" w:right="0" w:firstLine="0"/>
        <w:jc w:val="both"/>
      </w:pPr>
      <w:hyperlink r:id="rId508" w:history="1">
        <w:r>
          <w:rPr>
            <w:rFonts w:ascii="arial" w:eastAsia="arial" w:hAnsi="arial" w:cs="arial"/>
            <w:b w:val="0"/>
            <w:i/>
            <w:strike w:val="0"/>
            <w:color w:val="0077CC"/>
            <w:sz w:val="20"/>
            <w:u w:val="single"/>
            <w:vertAlign w:val="baseline"/>
          </w:rPr>
          <w:t>Link to the original story.</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
        <w:spacing w:line="60" w:lineRule="exact"/>
      </w:pPr>
      <w:r>
        <w:pict>
          <v:line id="_x0000_s1136" style="position:absolute;z-index:25176064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7" style="position:absolute;z-index:25176166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MURDER (92%); NEGATIVE MISC NEWS (89%); NEGATIVE NEWS (89%); HEALTH CARE POLICY (88%); HEALTH CARE REGULATION &amp; POLICY (88%); HEALTH CARE SECTOR PERFORMANCE (88%); PUBLIC POLICY (87%); ARRESTS (78%); CRIME, LAW ENFORCEMENT &amp; CORRECTIONS (78%); EXECUTIVES (78%); HOMICIDE (78%); News (%); Bernie Sanders (%); Brian Thompson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Kasie Hunt (%); Luigi Mangione (%); New York City (%); UnitedHealthcare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INSURANCE (89%); HEALTH CARE POLICY (88%); HEALTH CARE REGULATION &amp; POLICY (88%); HEALTH CARE SECTOR PERFORMANCE (88%); INSURANCE (73%)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BERNIE SANDERS (90%)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(73%); NEW YORK, USA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 xml:space="preserve">Sen. </w:t>
        </w:r>
      </w:hyperlink>
      <w:hyperlink r:id="rId516" w:history="1">
        <w:r>
          <w:rPr>
            <w:rFonts w:ascii="arial" w:eastAsia="arial" w:hAnsi="arial" w:cs="arial"/>
            <w:b/>
            <w:i/>
            <w:strike w:val="0"/>
            <w:color w:val="0077CC"/>
            <w:sz w:val="28"/>
            <w:u w:val="single"/>
            <w:vertAlign w:val="baseline"/>
          </w:rPr>
          <w:t>Elizabeth</w:t>
        </w:r>
      </w:hyperlink>
      <w:hyperlink r:id="rId517" w:history="1">
        <w:r>
          <w:rPr>
            <w:rFonts w:ascii="arial" w:eastAsia="arial" w:hAnsi="arial" w:cs="arial"/>
            <w:b/>
            <w:i/>
            <w:strike w:val="0"/>
            <w:color w:val="0077CC"/>
            <w:sz w:val="28"/>
            <w:u w:val="single"/>
            <w:vertAlign w:val="baseline"/>
          </w:rPr>
          <w:t xml:space="preserve"> </w:t>
        </w:r>
      </w:hyperlink>
      <w:hyperlink r:id="rId518" w:history="1">
        <w:r>
          <w:rPr>
            <w:rFonts w:ascii="arial" w:eastAsia="arial" w:hAnsi="arial" w:cs="arial"/>
            <w:b/>
            <w:i/>
            <w:strike w:val="0"/>
            <w:color w:val="0077CC"/>
            <w:sz w:val="28"/>
            <w:u w:val="single"/>
            <w:vertAlign w:val="baseline"/>
          </w:rPr>
          <w:t>Warren</w:t>
        </w:r>
      </w:hyperlink>
      <w:hyperlink r:id="rId519" w:history="1">
        <w:r>
          <w:rPr>
            <w:rFonts w:ascii="arial" w:eastAsia="arial" w:hAnsi="arial" w:cs="arial"/>
            <w:b/>
            <w:i/>
            <w:strike w:val="0"/>
            <w:color w:val="0077CC"/>
            <w:sz w:val="28"/>
            <w:u w:val="single"/>
            <w:vertAlign w:val="baseline"/>
          </w:rPr>
          <w:t xml:space="preserve"> Warns On Consumer Financial Protection Bureau Cuts: 'Let The Scams Begin'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 4:05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News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Funk</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9" style="position:absolute;z-index:251763712"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11th, 2025 ( </w:t>
      </w:r>
      <w:hyperlink r:id="rId520"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52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speaks at a Banking, Housing and Urban Affairs hearing on Feb. 11, 2025 in Washington, D.C.C-SPAN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Repeatedly referring to him as  </w:t>
      </w:r>
      <w:hyperlink r:id="rId522" w:history="1">
        <w:r>
          <w:rPr>
            <w:rFonts w:ascii="arial" w:eastAsia="arial" w:hAnsi="arial" w:cs="arial"/>
            <w:b w:val="0"/>
            <w:i/>
            <w:strike w:val="0"/>
            <w:noProof w:val="0"/>
            <w:color w:val="0077CC"/>
            <w:position w:val="0"/>
            <w:sz w:val="20"/>
            <w:u w:val="single"/>
            <w:vertAlign w:val="baseline"/>
          </w:rPr>
          <w:t>Co-President Elon Musk, Sen.</w:t>
        </w:r>
      </w:hyperlink>
      <w:r>
        <w:rPr>
          <w:rFonts w:ascii="arial" w:eastAsia="arial" w:hAnsi="arial" w:cs="arial"/>
          <w:b w:val="0"/>
          <w:i w:val="0"/>
          <w:strike w:val="0"/>
          <w:noProof w:val="0"/>
          <w:color w:val="000000"/>
          <w:position w:val="0"/>
          <w:sz w:val="20"/>
          <w:u w:val="none"/>
          <w:vertAlign w:val="baseline"/>
        </w:rPr>
        <w:t> </w:t>
      </w:r>
      <w:hyperlink r:id="rId523" w:history="1">
        <w:r>
          <w:rPr>
            <w:rFonts w:ascii="arial" w:eastAsia="arial" w:hAnsi="arial" w:cs="arial"/>
            <w:b/>
            <w:i/>
            <w:strike w:val="0"/>
            <w:noProof w:val="0"/>
            <w:color w:val="0077CC"/>
            <w:position w:val="0"/>
            <w:sz w:val="20"/>
            <w:u w:val="single"/>
            <w:vertAlign w:val="baseline"/>
          </w:rPr>
          <w:t>Elizabeth</w:t>
        </w:r>
      </w:hyperlink>
      <w:hyperlink r:id="rId524" w:history="1">
        <w:r>
          <w:rPr>
            <w:rFonts w:ascii="arial" w:eastAsia="arial" w:hAnsi="arial" w:cs="arial"/>
            <w:b w:val="0"/>
            <w:i/>
            <w:strike w:val="0"/>
            <w:noProof w:val="0"/>
            <w:color w:val="0077CC"/>
            <w:position w:val="0"/>
            <w:sz w:val="20"/>
            <w:u w:val="single"/>
            <w:vertAlign w:val="baseline"/>
          </w:rPr>
          <w:t xml:space="preserve"> </w:t>
        </w:r>
      </w:hyperlink>
      <w:hyperlink r:id="rId525" w:history="1">
        <w:r>
          <w:rPr>
            <w:rFonts w:ascii="arial" w:eastAsia="arial" w:hAnsi="arial" w:cs="arial"/>
            <w:b/>
            <w:i/>
            <w:strike w:val="0"/>
            <w:noProof w:val="0"/>
            <w:color w:val="0077CC"/>
            <w:position w:val="0"/>
            <w:sz w:val="20"/>
            <w:u w:val="single"/>
            <w:vertAlign w:val="baseline"/>
          </w:rPr>
          <w:t>Warren</w:t>
        </w:r>
      </w:hyperlink>
      <w:hyperlink r:id="rId526" w:history="1">
        <w:r>
          <w:rPr>
            <w:rFonts w:ascii="arial" w:eastAsia="arial" w:hAnsi="arial" w:cs="arial"/>
            <w:b w:val="0"/>
            <w:i/>
            <w:strike w:val="0"/>
            <w:noProof w:val="0"/>
            <w:color w:val="0077CC"/>
            <w:position w:val="0"/>
            <w:sz w:val="20"/>
            <w:u w:val="single"/>
            <w:vertAlign w:val="baseline"/>
          </w:rPr>
          <w:t xml:space="preserve"> laid out a litany of warnings about actions that have taken place during the first days of the Trump administration.</w:t>
        </w:r>
      </w:hyperlink>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the ranking Democrat on the committee, made the comments during an opening statement during a hearing involving Federal Reserve  </w:t>
      </w:r>
      <w:hyperlink r:id="rId527" w:history="1">
        <w:r>
          <w:rPr>
            <w:rFonts w:ascii="arial" w:eastAsia="arial" w:hAnsi="arial" w:cs="arial"/>
            <w:b w:val="0"/>
            <w:i/>
            <w:strike w:val="0"/>
            <w:noProof w:val="0"/>
            <w:color w:val="0077CC"/>
            <w:position w:val="0"/>
            <w:sz w:val="20"/>
            <w:u w:val="single"/>
            <w:vertAlign w:val="baseline"/>
          </w:rPr>
          <w:t>Chairman Jerome Powell to the Senate Banking Committee on Tuesday morning.</w:t>
        </w:r>
      </w:hyperlink>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specifically targeted the potential elimination of the  </w:t>
      </w:r>
      <w:hyperlink r:id="rId528" w:history="1">
        <w:r>
          <w:rPr>
            <w:rFonts w:ascii="arial" w:eastAsia="arial" w:hAnsi="arial" w:cs="arial"/>
            <w:b w:val="0"/>
            <w:i/>
            <w:strike w:val="0"/>
            <w:noProof w:val="0"/>
            <w:color w:val="0077CC"/>
            <w:position w:val="0"/>
            <w:sz w:val="20"/>
            <w:u w:val="single"/>
            <w:vertAlign w:val="baseline"/>
          </w:rPr>
          <w:t>Consumer Financial Protection Bureau.</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director shut the headquarters down in Washington this week and told all employees to stay at home.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zero cops overseeing the $18 trillion consumer lending market,"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as Powell listened. "Investigations into illegal foreclosures and auto repossessions... canceled. Exams of giant credit card issuers to weed out unlawful junk fees... canceled."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Musk and his OMB director are successful in killing CFPB it's like putting a sign on every checking account, every credit card, every mortgage application and every car loan: 'Cops have been fired, let the scams begin."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29" w:history="1">
        <w:r>
          <w:rPr>
            <w:rFonts w:ascii="arial" w:eastAsia="arial" w:hAnsi="arial" w:cs="arial"/>
            <w:b w:val="0"/>
            <w:i/>
            <w:strike w:val="0"/>
            <w:noProof w:val="0"/>
            <w:color w:val="0077CC"/>
            <w:position w:val="0"/>
            <w:sz w:val="20"/>
            <w:u w:val="single"/>
            <w:vertAlign w:val="baseline"/>
          </w:rPr>
          <w:t>National Treasury Employees Union brought two court cases against acting CFPB director Russell Vought, accusing him of trying to shut down the agency -- which was created by Congress -- and of giving the Elon Musk-led Department of Government Efficiency (DOGE) access to employees' personal information.</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Vought's actions reflected "an unlawful attempt to thwart Congress's decision to create the CFPB to protect American consumers," they argued in one of the suits.</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called on the Federal Reserve to cut interest rates at its next policy meeting. When Powell addressed the committee he said there was no rush to change its current policy stance.</w:t>
      </w:r>
    </w:p>
    <w:p>
      <w:pPr>
        <w:pStyle w:val="Normal32"/>
        <w:keepNext w:val="0"/>
        <w:spacing w:before="240" w:after="0" w:line="260" w:lineRule="atLeast"/>
        <w:ind w:left="0" w:right="0" w:firstLine="0"/>
        <w:jc w:val="both"/>
      </w:pPr>
      <w:hyperlink r:id="rId530" w:history="1">
        <w:r>
          <w:rPr>
            <w:rFonts w:ascii="arial" w:eastAsia="arial" w:hAnsi="arial" w:cs="arial"/>
            <w:b w:val="0"/>
            <w:i/>
            <w:strike w:val="0"/>
            <w:color w:val="0077CC"/>
            <w:sz w:val="20"/>
            <w:u w:val="single"/>
            <w:vertAlign w:val="baseline"/>
          </w:rPr>
          <w:t>Link to the original story.</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40" style="position:absolute;z-index:25176473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1" style="position:absolute;z-index:251765760"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WATCHDOGS (92%); CONSUMER PROTECTION (90%); FINANCIAL MARKET UPDATES (90%); SCAMMING (90%); GOVERNMENT &amp; PUBLIC ADMINISTRATION (79%); GOVERNMENT BODIES &amp; OFFICES (79%); FORECLOSURE (78%); LEGISLATIVE BODIES (78%); MONEY, CURRENCIES &amp; INTEREST RATES (78%); US FEDERAL GOVERNMENT (78%); CONSUMERS (77%); INTERIM MANAGEMENT (77%); US DEPARTMENT OF GOVERNMENT EFFICIENCY (77%); POLITICAL PARTIES (74%); REPOSSESSION (74%); TALKS &amp; MEETINGS (72%); TREASURY DEPARTMENTS (72%); LABOR UNIONS (69%); INTEREST RATES (66%); JUNK FEES (52%); Politics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(91%); NATIONAL TREASURY EMPLOYEES UNION (53%)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CONSUMER LENDING (90%); FINANCIAL MARKET UPDATES (90%); PERSONAL FINANCE (90%); CHECKING &amp; SAVINGS ACCOUNTS (78%); CREDIT CARD ISSUING (78%); FORECLOSURE (78%); MONEY, CURRENCIES &amp; INTEREST RATES (78%); CREDIT CARDS (75%); REPOSSESSION (74%); AUTOMOBILE FINANCING (73%); TREASURY DEPARTMENTS (72%); PAYMENT CARDS &amp; SERVICES (67%); INTEREST RATES (66%); MORTGAGE LOANS (51%)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ELON MUSK (92%); JEROME POWELL (79%); DONALD TRUMP (72%)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Elizabeth</w:t>
        </w:r>
      </w:hyperlink>
      <w:hyperlink r:id="rId538" w:history="1">
        <w:r>
          <w:rPr>
            <w:rFonts w:ascii="arial" w:eastAsia="arial" w:hAnsi="arial" w:cs="arial"/>
            <w:b/>
            <w:i/>
            <w:strike w:val="0"/>
            <w:color w:val="0077CC"/>
            <w:sz w:val="28"/>
            <w:u w:val="single"/>
            <w:vertAlign w:val="baseline"/>
          </w:rPr>
          <w:t xml:space="preserve"> </w:t>
        </w:r>
      </w:hyperlink>
      <w:hyperlink r:id="rId539" w:history="1">
        <w:r>
          <w:rPr>
            <w:rFonts w:ascii="arial" w:eastAsia="arial" w:hAnsi="arial" w:cs="arial"/>
            <w:b/>
            <w:i/>
            <w:strike w:val="0"/>
            <w:color w:val="0077CC"/>
            <w:sz w:val="28"/>
            <w:u w:val="single"/>
            <w:vertAlign w:val="baseline"/>
          </w:rPr>
          <w:t>Warren</w:t>
        </w:r>
      </w:hyperlink>
      <w:hyperlink r:id="rId540" w:history="1">
        <w:r>
          <w:rPr>
            <w:rFonts w:ascii="arial" w:eastAsia="arial" w:hAnsi="arial" w:cs="arial"/>
            <w:b/>
            <w:i/>
            <w:strike w:val="0"/>
            <w:color w:val="0077CC"/>
            <w:sz w:val="28"/>
            <w:u w:val="single"/>
            <w:vertAlign w:val="baseline"/>
          </w:rPr>
          <w:t xml:space="preserve"> slammed for seeking California wildfire donations to Democratic party platform</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3" style="position:absolute;z-index:25176780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stirred up controversy for her attempt to raise funds for California wildfire victims by posting a link to a fundraising platform associated with the Democratic Party.</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 Democrat representing Massachusetts, asked her followers on X to split a donation between the Los Angeles Fire Department Foundation and United Way of Greater Los Angeles. She assured that "100% of your donation will go directly to these organisations," and included a link to ActBlue, a Democratic Party fundraising platform.Her X post sparked a wave of criticism with Stephen Miller quoting her tweet and commenting that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now using the LA wildfires to solicit donations directly to Act Blue". Many accused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of using the tragedy to fundraise for political purposes.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trying to steal money from the victims of the LA fire to help your own corrupt political party," one response read. Several readers took to social media to say that donations could be made directly to the Los Angeles Fire Department and United Way without using the fundraising platform, which charged a fee.X, the platform where the post was made, flagged additional context below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tweet. It read, "This is not a link to charity. It is a link to a Democrat fundraising platform that takes 3.95% of all transactions. You can donate directly to these charities," providing links to the Los Angeles County Fire Department Foundation and United Way of Greater Los Angeles.ActBlue, the Democratic fundraising platform, has faced controversy in recent times, particularly after Republican Virginia Attorney General Jason Miyares raised concerns about its donation verification process, reported CNN. For Reprint Rights: timescontent.com</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4" style="position:absolute;z-index:251768832"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(93%); FUNDRAISING (92%); WILDFIRES (91%); ACCIDENTS &amp; DISASTERS (90%); CAMPAIGNS &amp; ELECTIONS (90%); CHARITIES (90%); FIRE DEPARTMENTS (90%); FIRES (90%); PLATFORMS &amp; ISSUES (90%); POLITICAL PARTY DONATIONS (90%); POLITICS (90%); US CONGRESS (90%); US DEMOCRATIC PARTY (90%); US POLITICAL PARTIES (90%); US REPUBLICAN PARTY (79%); CAMPAIGN FINANCE (78%); GOVERNMENT &amp; PUBLIC ADMINISTRATION (78%); GOVERNMENT BODIES &amp; OFFICES (78%); NEGATIVE MISC NEWS (78%); NEGATIVE POLITICAL NEWS (78%); ELECTIONS &amp; POLITICS (77%); POLITICAL ORGANIZATIONS (77%); ASSOCIATIONS &amp; ORGANIZATIONS (73%); POLITICAL CORRUPTION (73%); SOCIAL MEDIA (70%)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(94%); CALIFORNIA, USA (94%); VIRGINIA, USA (79%); UNITED STATES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Warren</w:t>
        </w:r>
      </w:hyperlink>
      <w:hyperlink r:id="rId548" w:history="1">
        <w:r>
          <w:rPr>
            <w:rFonts w:ascii="arial" w:eastAsia="arial" w:hAnsi="arial" w:cs="arial"/>
            <w:b/>
            <w:i/>
            <w:strike w:val="0"/>
            <w:color w:val="0077CC"/>
            <w:sz w:val="28"/>
            <w:u w:val="single"/>
            <w:vertAlign w:val="baseline"/>
          </w:rPr>
          <w:t xml:space="preserve"> Presses Defense Research &amp; Engineering Nominee to Address Conflicts of Interest, Questions Incidents of Attacks on Journalists and Public Accountability</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 8:47 PM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4"/>
        <w:keepNext w:val="0"/>
        <w:spacing w:before="120" w:after="0" w:line="220" w:lineRule="atLeast"/>
        <w:ind w:left="0" w:right="0" w:firstLine="0"/>
        <w:jc w:val="left"/>
      </w:pPr>
      <w:r>
        <w:br/>
      </w:r>
      <w:r>
        <w:pict>
          <v:shape id="_x0000_i1146" type="#_x0000_t75" style="width:15.19pt;height:15.19pt">
            <v:imagedata r:id="rId67"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7" style="position:absolute;z-index:25177088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Presses Defense Research &amp; Engineering Nominee to Address Conflicts of Interest, Questions Incidents of Attacks on Journalists and Public Accountability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[addressing these conflicts], you would increase Americans' trust in your ability to serve the public interest during your time at DoD -- rather than your former technology companies seeking defense contracts."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(PDF)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Mr. Emil Michael, nominee for Under Secretary of Defense for Research and Engineering (USD(R&amp;E)), with concern over his history of inappropriate behavior at work, his attacks on journalists and public accountability, and his ties to technology companies that may seek contracts with the Department of Defense (DoD).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USD(R&amp;E), Mr. Michael would become DoD's Chief Technology Officer and would help the department select which defense technologies to advance. Mr. Michael's resume includes senior executive roles at major technology companies, including Uber. He also leads DPCM Capital, Inc., which acquired D-Wave Systems, a quantum computing company eligible for DoD contracts.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Michael's new role may position him to help secure military contracts for companies he's tied to, such as D-Wave as it seeks a DoD contract to provide quantum computing services, or Uber as it seeks to provide ride services from military bases.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conflicts mean] the public will have reason to question whether your decision-making is biased toward benefiting your former employers, acquisitions, or investments rather than the public interest,"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Michael also has a record of inappropriate behavior and attacks on the press. He departed his role as a former executive at Uber after a series of high-profile scandals, including taking employees to an escort-karaoke bar during a trip to Seoul and recommending silencing journalists who were critical of Uber by publicizing details about their personal lives.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Michael to address his conflicts of interest and make the same ethics commitments that his predecessor, Heidi Shyu, and other former DoD officials, including former Defense Secretary Lloyd Austin, have done. She urged Mr. Michael to recuse himself from all matters related to his former clients or employers for four years while at DoD and for four years after leaving DoD to not seek compensation from a company he oversees during his tenure at DoD. She also requested a commitment to not lobby DoD after leaving the department.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that Mr. Michael provide answers about his troubling attacks on the press, his history of inappropriate behavior, and conflicts of interest by March 10, 2025.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 before their tenure in government: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and employers' particular matters and commit to not lobbying HHS after his tenure as Secretary.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nominee's continued conflicts of interest.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ahead of Mr. Robert F. Kennedy Jr.'s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Senate's consideration of his nomination. Particularly concerning were the facts that Mr. Hegseth's household owns stock in several defense contractors and that he was unwilling to commit to the same post-employment restrictions he previously advocated for.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House's ethics pledge for incoming appointees as strong as possible and outlining specific provisions to do so. The letter came at the end of the first week of confirmation hearings for President-elect Trump's cabinet nominees, many of whom have been found to have serious conflicts of interest and massive wealth.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Musk's conflicts of interest as he served as a top advisor for the incoming president.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OECD's decision making processes regarding crypto and digital assets policy.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Commerce's reliance on a small team of Wall Street financiers to help allocate $39 billion in CHIPS and Science Act taxpayer-funded manufacturing and R&amp;D subsidies.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administration's Ethics Pledge. He also agreed not to seek employment with or compensation, including as a result of board service, from any pharmaceutical or medical device company that he interacts with during his tenure as FDA Commissioner for four years after completing his government service.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then-USD(R&amp;E) Heidi Shyu.</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(D-Mass.) Transition Team Ethics Improvement 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49" w:history="1">
        <w:r>
          <w:rPr>
            <w:rFonts w:ascii="arial" w:eastAsia="arial" w:hAnsi="arial" w:cs="arial"/>
            <w:b w:val="0"/>
            <w:i/>
            <w:strike w:val="0"/>
            <w:noProof w:val="0"/>
            <w:color w:val="0077CC"/>
            <w:position w:val="0"/>
            <w:sz w:val="20"/>
            <w:u w:val="single"/>
            <w:vertAlign w:val="baseline"/>
          </w:rPr>
          <w:t>https://www.</w:t>
        </w:r>
      </w:hyperlink>
      <w:hyperlink r:id="rId550" w:history="1">
        <w:r>
          <w:rPr>
            <w:rFonts w:ascii="arial" w:eastAsia="arial" w:hAnsi="arial" w:cs="arial"/>
            <w:b/>
            <w:i/>
            <w:strike w:val="0"/>
            <w:noProof w:val="0"/>
            <w:color w:val="0077CC"/>
            <w:position w:val="0"/>
            <w:sz w:val="20"/>
            <w:u w:val="single"/>
            <w:vertAlign w:val="baseline"/>
          </w:rPr>
          <w:t>warren</w:t>
        </w:r>
      </w:hyperlink>
      <w:hyperlink r:id="rId551" w:history="1">
        <w:r>
          <w:rPr>
            <w:rFonts w:ascii="arial" w:eastAsia="arial" w:hAnsi="arial" w:cs="arial"/>
            <w:b w:val="0"/>
            <w:i/>
            <w:strike w:val="0"/>
            <w:noProof w:val="0"/>
            <w:color w:val="0077CC"/>
            <w:position w:val="0"/>
            <w:sz w:val="20"/>
            <w:u w:val="single"/>
            <w:vertAlign w:val="baseline"/>
          </w:rPr>
          <w:t>.senate.gov/newsroom/press-releases/</w:t>
        </w:r>
      </w:hyperlink>
      <w:hyperlink r:id="rId552" w:history="1">
        <w:r>
          <w:rPr>
            <w:rFonts w:ascii="arial" w:eastAsia="arial" w:hAnsi="arial" w:cs="arial"/>
            <w:b/>
            <w:i/>
            <w:strike w:val="0"/>
            <w:noProof w:val="0"/>
            <w:color w:val="0077CC"/>
            <w:position w:val="0"/>
            <w:sz w:val="20"/>
            <w:u w:val="single"/>
            <w:vertAlign w:val="baseline"/>
          </w:rPr>
          <w:t>warren</w:t>
        </w:r>
      </w:hyperlink>
      <w:hyperlink r:id="rId553" w:history="1">
        <w:r>
          <w:rPr>
            <w:rFonts w:ascii="arial" w:eastAsia="arial" w:hAnsi="arial" w:cs="arial"/>
            <w:b w:val="0"/>
            <w:i/>
            <w:strike w:val="0"/>
            <w:noProof w:val="0"/>
            <w:color w:val="0077CC"/>
            <w:position w:val="0"/>
            <w:sz w:val="20"/>
            <w:u w:val="single"/>
            <w:vertAlign w:val="baseline"/>
          </w:rPr>
          <w:t>-presses-defense-research-and-engineering-nominee-to-address-conflicts-of-interest-questions-incidents-of-attacks-on-journalists-and-public-accountability</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T83-SS-FR-9088003 T83-SS-FR</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8" style="position:absolute;z-index:25177190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(92%); DEFENSE CONTRACTING (91%); CONFLICTS OF INTEREST (90%); DEFENSE DEPARTMENTS (90%); ENGINEERING (90%); NEWS REPORTING (90%); QUANTUM COMPUTING (90%); US DEMOCRATIC PARTY (90%); WRITERS (90%); ETHICS (89%); LEGISLATIVE BODIES (89%); NATIONAL SECURITY &amp; FOREIGN RELATIONS (89%); NEGATIVE NEWS (89%); EXECUTIVES (88%); US CONGRESS (79%); CONTRACTS &amp; BIDS (78%); GOVERNMENT ETHICS (78%); LOBBYING (78%); PRESS RELEASES (78%); GOVERNMENT ADVISORS &amp; MINISTERS (76%); GOVERNMENT BODIES &amp; OFFICES (75%); NEGATIVE MISC NEWS (73%); RESUMES &amp; CURRICULA VITAE (67%); SCANDALS (61%)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CONTRACTING (91%); DEFENSE DEPARTMENTS (90%); DEFENSE INDUSTRY (90%); ENGINEERING (90%); NEWS REPORTING (90%); QUANTUM COMPUTING (90%); WRITERS (90%); ON DEMAND SERVICES (89%); DEFENSE &amp; AEROSPACE (78%); DEFENSE ELECTRONICS (78%); BIG TECH (76%)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4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Elizabeth</w:t>
        </w:r>
      </w:hyperlink>
      <w:hyperlink r:id="rId561" w:history="1">
        <w:r>
          <w:rPr>
            <w:rFonts w:ascii="arial" w:eastAsia="arial" w:hAnsi="arial" w:cs="arial"/>
            <w:b/>
            <w:i/>
            <w:strike w:val="0"/>
            <w:color w:val="0077CC"/>
            <w:sz w:val="28"/>
            <w:u w:val="single"/>
            <w:vertAlign w:val="baseline"/>
          </w:rPr>
          <w:t xml:space="preserve"> </w:t>
        </w:r>
      </w:hyperlink>
      <w:hyperlink r:id="rId562" w:history="1">
        <w:r>
          <w:rPr>
            <w:rFonts w:ascii="arial" w:eastAsia="arial" w:hAnsi="arial" w:cs="arial"/>
            <w:b/>
            <w:i/>
            <w:strike w:val="0"/>
            <w:color w:val="0077CC"/>
            <w:sz w:val="28"/>
            <w:u w:val="single"/>
            <w:vertAlign w:val="baseline"/>
          </w:rPr>
          <w:t>Warren</w:t>
        </w:r>
      </w:hyperlink>
      <w:hyperlink r:id="rId563" w:history="1">
        <w:r>
          <w:rPr>
            <w:rFonts w:ascii="arial" w:eastAsia="arial" w:hAnsi="arial" w:cs="arial"/>
            <w:b/>
            <w:i/>
            <w:strike w:val="0"/>
            <w:color w:val="0077CC"/>
            <w:sz w:val="28"/>
            <w:u w:val="single"/>
            <w:vertAlign w:val="baseline"/>
          </w:rPr>
          <w:t>, Rick Scott Warn of "Culture of Corruption" at the Fed, Call for Stronger Ethics Enforcement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 9:00 AM  EST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5"/>
        <w:keepNext w:val="0"/>
        <w:spacing w:before="120" w:after="0" w:line="220" w:lineRule="atLeast"/>
        <w:ind w:left="0" w:right="0" w:firstLine="0"/>
        <w:jc w:val="left"/>
      </w:pPr>
      <w:r>
        <w:br/>
      </w:r>
      <w:r>
        <w:pict>
          <v:shape id="_x0000_i1150" type="#_x0000_t75" style="width:15.19pt;height:15.19pt">
            <v:imagedata r:id="rId6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7395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ranking member of the Senate Banking, Housing and Urban Affairs Committee, issued the following news release on Feb. 14, 2025:</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Rick Scott Warn of "Culture of Corruption" at the Fed, Call for Stronger Ethics Enforcement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regarding what appears to be your ongoing refusal to hold Federal Reserve (Fed) officials accountable for violations of the Fed's Investment and Trading Policy and the Financial Disclosure Rules."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Senator Rick Scott (R-Fla.), sent a letter to Federal Reserve (Fed) Chair Jerome Powell, expressing deep concerns regarding the lack of accountability for Federal Reserve officials involved in improper trading and other violations of Fed ethics rules.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September report by the Federal Reserve Inspector General (Fed IG) identified hundreds of improper trades by Dr. Raphael Bostic, President of the Federal Reserve Bank of Atlanta. Yet Chair Powell has not held Dr. Bostic accountable for these violations. In the letter, the senators reiterated their call for the Fed to adopt a stronger ethics enforcement policy.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public indication that you have held Dr. Bostic accountable for his illicit trades," the senators wrote. "Given our concerns about the culture of corruption that has arisen at the Fed while you have been Chair, we again urge you to adopt a stronger ethics policy and take all appropriate measures to hold Fed officials accountable for violations of key Fed ethics rules and the public trust."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IG's Bostic report is just the latest revelation in a series of ethics scandals in which Fed officials-including Chair Powell- engaged in trades that violated the Fed's rules and betrayed the public's trust. These infractions, the senators highlighted, raise serious questions about the integrity of the Federal Reserve and contribute to a troubling culture of corruption that has emerged under Powell's leadership. Indeed, in the aftermath of this scandal and in response to the IG's recommendations that the Board reform its ethics approach, the Board passed a weak and unenforceable policy one year later - and Chair Powell has ignored the senators' calls to repeal this policy and replace it with a stronger 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allowed this culture of corruption to flourish, and were far too slow to put rules in place to address it. When you did establish these rules, they were inadequate. And now it appears that you are refusing to enforce them," the senators wrote. "These failures represent a stain on your record as Fed Chair, and have damaged the integrity and effectiveness of the Federal Reserve."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provided Chairman Powell with a list of questions to respond to and reiterated their call for a stronger ethics policy to restore public trust in the Federal Reserve.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letter here: </w:t>
      </w:r>
      <w:hyperlink r:id="rId564" w:history="1">
        <w:r>
          <w:rPr>
            <w:rFonts w:ascii="arial" w:eastAsia="arial" w:hAnsi="arial" w:cs="arial"/>
            <w:b w:val="0"/>
            <w:i/>
            <w:strike w:val="0"/>
            <w:noProof w:val="0"/>
            <w:color w:val="0077CC"/>
            <w:position w:val="0"/>
            <w:sz w:val="20"/>
            <w:u w:val="single"/>
            <w:vertAlign w:val="baseline"/>
          </w:rPr>
          <w:t>https://www.banking.senate.gov/imo/media/doc/fed_letter.pdf</w:t>
        </w:r>
      </w:hyperlink>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65" w:history="1">
        <w:r>
          <w:rPr>
            <w:rFonts w:ascii="arial" w:eastAsia="arial" w:hAnsi="arial" w:cs="arial"/>
            <w:b w:val="0"/>
            <w:i/>
            <w:strike w:val="0"/>
            <w:noProof w:val="0"/>
            <w:color w:val="0077CC"/>
            <w:position w:val="0"/>
            <w:sz w:val="20"/>
            <w:u w:val="single"/>
            <w:vertAlign w:val="baseline"/>
          </w:rPr>
          <w:t>https://www.banking.senate.gov/newsroom/minority/</w:t>
        </w:r>
      </w:hyperlink>
      <w:hyperlink r:id="rId566" w:history="1">
        <w:r>
          <w:rPr>
            <w:rFonts w:ascii="arial" w:eastAsia="arial" w:hAnsi="arial" w:cs="arial"/>
            <w:b/>
            <w:i/>
            <w:strike w:val="0"/>
            <w:noProof w:val="0"/>
            <w:color w:val="0077CC"/>
            <w:position w:val="0"/>
            <w:sz w:val="20"/>
            <w:u w:val="single"/>
            <w:vertAlign w:val="baseline"/>
          </w:rPr>
          <w:t>elizabeth</w:t>
        </w:r>
      </w:hyperlink>
      <w:hyperlink r:id="rId567" w:history="1">
        <w:r>
          <w:rPr>
            <w:rFonts w:ascii="arial" w:eastAsia="arial" w:hAnsi="arial" w:cs="arial"/>
            <w:b w:val="0"/>
            <w:i/>
            <w:strike w:val="0"/>
            <w:noProof w:val="0"/>
            <w:color w:val="0077CC"/>
            <w:position w:val="0"/>
            <w:sz w:val="20"/>
            <w:u w:val="single"/>
            <w:vertAlign w:val="baseline"/>
          </w:rPr>
          <w:t>-</w:t>
        </w:r>
      </w:hyperlink>
      <w:hyperlink r:id="rId568" w:history="1">
        <w:r>
          <w:rPr>
            <w:rFonts w:ascii="arial" w:eastAsia="arial" w:hAnsi="arial" w:cs="arial"/>
            <w:b/>
            <w:i/>
            <w:strike w:val="0"/>
            <w:noProof w:val="0"/>
            <w:color w:val="0077CC"/>
            <w:position w:val="0"/>
            <w:sz w:val="20"/>
            <w:u w:val="single"/>
            <w:vertAlign w:val="baseline"/>
          </w:rPr>
          <w:t>warren</w:t>
        </w:r>
      </w:hyperlink>
      <w:hyperlink r:id="rId569" w:history="1">
        <w:r>
          <w:rPr>
            <w:rFonts w:ascii="arial" w:eastAsia="arial" w:hAnsi="arial" w:cs="arial"/>
            <w:b w:val="0"/>
            <w:i/>
            <w:strike w:val="0"/>
            <w:noProof w:val="0"/>
            <w:color w:val="0077CC"/>
            <w:position w:val="0"/>
            <w:sz w:val="20"/>
            <w:u w:val="single"/>
            <w:vertAlign w:val="baseline"/>
          </w:rPr>
          <w:t>-rick-scott-warn-of-culture-of-corruption-at-the-fed-call-for-stronger-ethics-enforcement</w:t>
        </w:r>
      </w:hyperlink>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MSTRUCK-9056679 MSTRUCK</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2" style="position:absolute;z-index:25177497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(92%); ETHICS (91%); BANKING &amp; FINANCE REGULATION (90%); CORRUPTION (90%); LEGISLATIVE BODIES (90%); NEGATIVE NEWS (90%); NEGATIVE PERSONAL NEWS (90%); US DEMOCRATIC PARTY (90%); GOVERNMENT ETHICS (89%); NEGATIVE MISC NEWS (89%); SCANDALS (89%); US CONGRESS (79%); US REPUBLICAN PARTY (79%); GOVERNMENT BODIES &amp; OFFICES (78%); PUBLIC OFFICIALS (78%); REGULATORY COMPLIANCE (77%); CENTRAL BANKS (73%); PRESS RELEASES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RESERVE BANK OF ATLANTA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NAICS521110 MONETARY AUTHORITIES - CENTRAL BANK (69%); SIC6011 FEDERAL RESERVE BANKS (69%); BANKING &amp; FINANCE REGULATION (90%); CENTRAL BANKS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RICK SCOTT (90%); JEROME POWELL (79%); RAPHAEL BOSTIC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Elizabeth</w:t>
        </w:r>
      </w:hyperlink>
      <w:hyperlink r:id="rId577" w:history="1">
        <w:r>
          <w:rPr>
            <w:rFonts w:ascii="arial" w:eastAsia="arial" w:hAnsi="arial" w:cs="arial"/>
            <w:b/>
            <w:i/>
            <w:strike w:val="0"/>
            <w:color w:val="0077CC"/>
            <w:sz w:val="28"/>
            <w:u w:val="single"/>
            <w:vertAlign w:val="baseline"/>
          </w:rPr>
          <w:t xml:space="preserve"> </w:t>
        </w:r>
      </w:hyperlink>
      <w:hyperlink r:id="rId578" w:history="1">
        <w:r>
          <w:rPr>
            <w:rFonts w:ascii="arial" w:eastAsia="arial" w:hAnsi="arial" w:cs="arial"/>
            <w:b/>
            <w:i/>
            <w:strike w:val="0"/>
            <w:color w:val="0077CC"/>
            <w:sz w:val="28"/>
            <w:u w:val="single"/>
            <w:vertAlign w:val="baseline"/>
          </w:rPr>
          <w:t>Warren</w:t>
        </w:r>
      </w:hyperlink>
      <w:hyperlink r:id="rId579" w:history="1">
        <w:r>
          <w:rPr>
            <w:rFonts w:ascii="arial" w:eastAsia="arial" w:hAnsi="arial" w:cs="arial"/>
            <w:b/>
            <w:i/>
            <w:strike w:val="0"/>
            <w:color w:val="0077CC"/>
            <w:sz w:val="28"/>
            <w:u w:val="single"/>
            <w:vertAlign w:val="baseline"/>
          </w:rPr>
          <w:t xml:space="preserve"> Asks DoJ to 'Closely Scrutinize' Disney's Acquisition of Fubo Over Antitrust Concerns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2:11 PM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JD Knapp</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77024"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20th, 2025 ( </w:t>
      </w:r>
      <w:hyperlink r:id="rId580"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58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once again spoken out about Disney dominating the sports streaming marketplace, this time urging the Department of Justice to 'closely scrutinize' their  </w:t>
      </w:r>
      <w:hyperlink r:id="rId582" w:history="1">
        <w:r>
          <w:rPr>
            <w:rFonts w:ascii="arial" w:eastAsia="arial" w:hAnsi="arial" w:cs="arial"/>
            <w:b w:val="0"/>
            <w:i/>
            <w:strike w:val="0"/>
            <w:noProof w:val="0"/>
            <w:color w:val="0077CC"/>
            <w:position w:val="0"/>
            <w:sz w:val="20"/>
            <w:u w:val="single"/>
            <w:vertAlign w:val="baseline"/>
          </w:rPr>
          <w:t>acquisition of Fubo.</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month after Disney announced it was combining Hulu + Live TV with FuboTv - thus ending  </w:t>
      </w:r>
      <w:hyperlink r:id="rId583" w:history="1">
        <w:r>
          <w:rPr>
            <w:rFonts w:ascii="arial" w:eastAsia="arial" w:hAnsi="arial" w:cs="arial"/>
            <w:b w:val="0"/>
            <w:i/>
            <w:strike w:val="0"/>
            <w:noProof w:val="0"/>
            <w:color w:val="0077CC"/>
            <w:position w:val="0"/>
            <w:sz w:val="20"/>
            <w:u w:val="single"/>
            <w:vertAlign w:val="baseline"/>
          </w:rPr>
          <w:t>the latter's antitrust litigation with Disney, Fox and Warner Bros. Discovery - the Massachusetts politician still has 'significant concerns' about the anticompetitive nature of the deal.</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'Disney's proposed acquisition of Fubo appears to allow Disney to simultaneously circumvent the lawsuit while gobbling up a competitor. This proposed acquisition raises significant concerns under antitrust law, would give Disney increased market power and incentives to increase costs for viewers, and should be regarded as another data point in Disney's history of anticompetitive behavior,' she wrote in a  </w:t>
      </w:r>
      <w:hyperlink r:id="rId584" w:history="1">
        <w:r>
          <w:rPr>
            <w:rFonts w:ascii="arial" w:eastAsia="arial" w:hAnsi="arial" w:cs="arial"/>
            <w:b w:val="0"/>
            <w:i/>
            <w:strike w:val="0"/>
            <w:noProof w:val="0"/>
            <w:color w:val="0077CC"/>
            <w:position w:val="0"/>
            <w:sz w:val="20"/>
            <w:u w:val="single"/>
            <w:vertAlign w:val="baseline"/>
          </w:rPr>
          <w:t>Wednesday letter. 'I urge DoJ not to be fooled by Disney's attempt to purchase its way around antitrust law, and to closely scrutinize this proposed acquisition.'</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is already one of the most powerful media companies in the world. Threatened by Fubo's lawsuit and in an apparent attempt to keep Fubo from 'becoming the next Netflix,' Disney has proposed a plan to acquire its competitor, and, in the process become an even more powerful force in an already highly-concentrated market,'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concluded. 'DoJ powerfully pushed back on the attempt by Disney, together with Warner Bros. and Fox, to dominate the sports streaming market through Venu Sports. I urge DoJ to continue this work on behalf of viewers by closely scrutinizing this proposed deal and blocking it if it violates antitrust law.'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85" w:history="1">
        <w:r>
          <w:rPr>
            <w:rFonts w:ascii="arial" w:eastAsia="arial" w:hAnsi="arial" w:cs="arial"/>
            <w:b/>
            <w:i/>
            <w:strike w:val="0"/>
            <w:noProof w:val="0"/>
            <w:color w:val="0077CC"/>
            <w:position w:val="0"/>
            <w:sz w:val="20"/>
            <w:u w:val="single"/>
            <w:vertAlign w:val="baseline"/>
          </w:rPr>
          <w:t>Elizabeth</w:t>
        </w:r>
      </w:hyperlink>
      <w:hyperlink r:id="rId586" w:history="1">
        <w:r>
          <w:rPr>
            <w:rFonts w:ascii="arial" w:eastAsia="arial" w:hAnsi="arial" w:cs="arial"/>
            <w:b w:val="0"/>
            <w:i/>
            <w:strike w:val="0"/>
            <w:noProof w:val="0"/>
            <w:color w:val="0077CC"/>
            <w:position w:val="0"/>
            <w:sz w:val="20"/>
            <w:u w:val="single"/>
            <w:vertAlign w:val="baseline"/>
          </w:rPr>
          <w:t xml:space="preserve"> </w:t>
        </w:r>
      </w:hyperlink>
      <w:hyperlink r:id="rId587" w:history="1">
        <w:r>
          <w:rPr>
            <w:rFonts w:ascii="arial" w:eastAsia="arial" w:hAnsi="arial" w:cs="arial"/>
            <w:b/>
            <w:i/>
            <w:strike w:val="0"/>
            <w:noProof w:val="0"/>
            <w:color w:val="0077CC"/>
            <w:position w:val="0"/>
            <w:sz w:val="20"/>
            <w:u w:val="single"/>
            <w:vertAlign w:val="baseline"/>
          </w:rPr>
          <w:t>Warren</w:t>
        </w:r>
      </w:hyperlink>
      <w:hyperlink r:id="rId588" w:history="1">
        <w:r>
          <w:rPr>
            <w:rFonts w:ascii="arial" w:eastAsia="arial" w:hAnsi="arial" w:cs="arial"/>
            <w:b w:val="0"/>
            <w:i/>
            <w:strike w:val="0"/>
            <w:noProof w:val="0"/>
            <w:color w:val="0077CC"/>
            <w:position w:val="0"/>
            <w:sz w:val="20"/>
            <w:u w:val="single"/>
            <w:vertAlign w:val="baseline"/>
          </w:rPr>
          <w:t xml:space="preserve"> Asks DoJ to 'Closely Scrutinize' Disney's Acquisition of Fubo Over Antitrust Concerns appeared first on</w:t>
        </w:r>
      </w:hyperlink>
      <w:r>
        <w:rPr>
          <w:rFonts w:ascii="arial" w:eastAsia="arial" w:hAnsi="arial" w:cs="arial"/>
          <w:b w:val="0"/>
          <w:i w:val="0"/>
          <w:strike w:val="0"/>
          <w:noProof w:val="0"/>
          <w:color w:val="000000"/>
          <w:position w:val="0"/>
          <w:sz w:val="20"/>
          <w:u w:val="none"/>
          <w:vertAlign w:val="baseline"/>
        </w:rPr>
        <w:t> </w:t>
      </w:r>
      <w:hyperlink r:id="rId589" w:history="1">
        <w:r>
          <w:rPr>
            <w:rFonts w:ascii="arial" w:eastAsia="arial" w:hAnsi="arial" w:cs="arial"/>
            <w:b w:val="0"/>
            <w:i/>
            <w:strike w:val="0"/>
            <w:noProof w:val="0"/>
            <w:color w:val="0077CC"/>
            <w:position w:val="0"/>
            <w:sz w:val="20"/>
            <w:u w:val="single"/>
            <w:vertAlign w:val="baseline"/>
          </w:rPr>
          <w:t>TheWrap.</w:t>
        </w:r>
      </w:hyperlink>
    </w:p>
    <w:p>
      <w:pPr>
        <w:pStyle w:val="Normal36"/>
        <w:keepNext w:val="0"/>
        <w:spacing w:before="240" w:after="0" w:line="260" w:lineRule="atLeast"/>
        <w:ind w:left="0" w:right="0" w:firstLine="0"/>
        <w:jc w:val="both"/>
      </w:pPr>
      <w:hyperlink r:id="rId590" w:history="1">
        <w:r>
          <w:rPr>
            <w:rFonts w:ascii="arial" w:eastAsia="arial" w:hAnsi="arial" w:cs="arial"/>
            <w:b w:val="0"/>
            <w:i/>
            <w:strike w:val="0"/>
            <w:color w:val="0077CC"/>
            <w:sz w:val="20"/>
            <w:u w:val="single"/>
            <w:vertAlign w:val="baseline"/>
          </w:rPr>
          <w:t>Link to the original story.</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
        <w:spacing w:line="60" w:lineRule="exact"/>
      </w:pPr>
      <w:r>
        <w:pict>
          <v:line id="_x0000_s1155" style="position:absolute;z-index:25177804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6" style="position:absolute;z-index:25177907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ANTITRUST &amp; TRADE LAW (95%); JOINT VENTURES, MERGERS &amp; ACQUISITIONS LAW (90%); JUSTICE DEPARTMENTS (90%); LAW ENFORCEMENT (90%); NEGATIVE BUSINESS NEWS (90%); NEGATIVE PERSONAL NEWS (90%); UNFAIR COMPETITION (90%); BLOGS &amp; MESSAGE BOARDS (78%); ANTITRUST LITIGATION (77%); RESTRAINT OF TRADE (77%); LITIGATION (76%); SUITS &amp; CLAIMS (76%); FORTUNE 500 COMPANIES (74%); Business (%); News (%); Politics (%); Sports (%); TV (%); Disney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Fubo (%); Venu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WALT DISNEY CO (90%);  NETFLIX INC (58%)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(93%)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DIS (NYSE) (90%); NFLX (NASDAQ) (58%)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NAICS713110 AMUSEMENT &amp; THEME PARKS (90%); NAICS512110 MOTION PICTURE &amp; VIDEO PRODUCTION (90%); NAICS532282 VIDEO TAPE &amp; DISC RENTAL (58%); SIC7841 VIDEO TAPE RENTAL (58%); STREAMING MEDIA (90%); BLOGS &amp; MESSAGE BOARDS (78%); MEDIA &amp; TELECOMMUNICATIONS (74%)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7"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 xml:space="preserve">Ahead of Confirmation Hearing, </w:t>
        </w:r>
      </w:hyperlink>
      <w:hyperlink r:id="rId598" w:history="1">
        <w:r>
          <w:rPr>
            <w:rFonts w:ascii="arial" w:eastAsia="arial" w:hAnsi="arial" w:cs="arial"/>
            <w:b/>
            <w:i/>
            <w:strike w:val="0"/>
            <w:color w:val="0077CC"/>
            <w:sz w:val="28"/>
            <w:u w:val="single"/>
            <w:vertAlign w:val="baseline"/>
          </w:rPr>
          <w:t>Warren</w:t>
        </w:r>
      </w:hyperlink>
      <w:hyperlink r:id="rId599" w:history="1">
        <w:r>
          <w:rPr>
            <w:rFonts w:ascii="arial" w:eastAsia="arial" w:hAnsi="arial" w:cs="arial"/>
            <w:b/>
            <w:i/>
            <w:strike w:val="0"/>
            <w:color w:val="0077CC"/>
            <w:sz w:val="28"/>
            <w:u w:val="single"/>
            <w:vertAlign w:val="baseline"/>
          </w:rPr>
          <w:t xml:space="preserve"> Presses FDA, NIH Nominees to Address Conflicts of Interest with Private Health Care, Medical Research Companies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 8:47 PM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7"/>
        <w:keepNext w:val="0"/>
        <w:spacing w:before="120" w:after="0" w:line="220" w:lineRule="atLeast"/>
        <w:ind w:left="0" w:right="0" w:firstLine="0"/>
        <w:jc w:val="left"/>
      </w:pPr>
      <w:r>
        <w:br/>
      </w:r>
      <w:r>
        <w:pict>
          <v:shape id="_x0000_i1158" type="#_x0000_t75" style="width:15.19pt;height:15.19pt">
            <v:imagedata r:id="rId6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9" style="position:absolute;z-index:25178112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Confirmation Hearing,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Presses FDA, NIH Nominees to Address Conflicts of Interest with Private Health Care, Medical Research Companies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rampant revolving door of former government leaders lobbying the agencies they once led, while their government relationships remain fresh, erodes Americans' faith in the federal government."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to Dr. Makary (PDF) | Text of Letter to Dr. Bhattacharya (PDF)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Marty Makary and Jay Bhattacharya, nominees to lead the Food and Drug Administration (FDA) and the National Institutes of Health (NIH), respectively, asking them to address their conflicts of interest ahead of their confirmation hearings.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Makary currently serves as Chief Medical Officer at Sesame Care, a direct-to-consumer health care company that connects patients with providers who virtually prescribe Sesame's medicine. He also serves on the board of Harrow, an ophthalmic company that relies on the FDA to approve its therapeutics. While Dr. Makary said he would resign from the board before taking office, his relationship with the company raises concerns about his ability to be impartial at the FDA.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Bhattacharya most recently worked as a research associate at Acumen, LLC, which offers analytical research services to the federal government, and has contracts with multiple agencies across the Department of Health and Human Services - including NIH.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both nominees to recuse themselves from all matters involving their former clients and employers for at least four years, a commitment their predecessors under the Biden administration made.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asked them to agree to not work for any companies they regulate or interact with during their tenure, for four years after leaving office. During his confirmation process, Health and Human Services Secretary Robert F. Kennedy Jr., who oversees both of the nominees' agencies, committed not to work for a pharmaceutical company for at least four years after leaving office.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the nominees to refrain from lobbying their respective agencies for four years after leaving office.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faith in the federal government,"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the nominees.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mitigate concerns about former government leaders lobbying the agencies they once led, multiple Biden appointees agreed to a post-employment lobbying ban, following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making these commitments, you would increase Americans' trust in your ability to serve the public interest, rather than the special interests of [former contractors or companies they regulated],"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the nominees until March 10, 2025 to demonstrate their commitment to public health and address their conflicts of interest.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on enforcing government ethics standards and pressing nominees to address conflicts of interest: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(DoD), pressing him to explain his "serious conflicts of interest" and his track record of mismanagement.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reports that Elon Musk would take advantage of loopholes in federal ethics laws to avoid publicly disclosing his financial conflicts of interest,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Tim Kaine (D-Va.) called on Mr. Robert F. Kennedy Jr. to recuse himself from former clients' and employers' particular matters and commit to not lobbying HHS after his tenure as Secretary.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the Senate Finance Committee vote to advance the nomination of Mr. Robert F. Kennedy Jr.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gave remarks regarding the nominee's continued conflicts of interest.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Ranking Member on the Senate Finance Committee, wrote to Mr. Robert F. Kennedy Jr., pressing him to urgently resolve his serious conflicts of interest before the committee vote Wednesday morning.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following pressure from Senate Democrats, Mr. Robert F. Kennedy Jr. agreed to amend his flawed ethics agreement (see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QFRs at the end of Part 2 and start of Part 3 ).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Mr. Robert F. Kennedy Jr., nominee for Secretary of Health and Human Services, about his dangerous conflicts of interest and record of profiting from anti-vaccine conspiracies.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ahead of Mr. Robert F. Kennedy Jr.'s confirmation hearing for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34-page letter detailing her concerns with his nomination and asked him to answer 175 questions ahead of his hearing before the Finance Committee.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then-nominee for Secretary of the Department of Defense, regarding his ethics conflicts ahead of the Senate's consideration of his nomination. Particularly concerning were the facts that Mr. Hegseth's household owns stock in several defense contractors and that he was unwilling to commit to the same post-employment restrictions he previously advocated for.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Trump Transition Co-Chairs Howard Lutnick and Linda McMahon, urging them to make the White House's ethics pledge for incoming appointees as strong as possible and outlining specific provisions to do so. The letter came at the end of the first week of confirmation hearings for President-elect Trump's cabinet nominees, many of whom have been found to have serious conflicts of interest and massive wealth.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President-elect Trump with concerns about Elon Musk's conflicts of interest as he served as a top advisor for the incoming president.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Ron Wyden (D-Ore.), Dick Durbin (D-Ill.), Jeff Merkley (D-Ore.), and Representative Lloyd Doggett (D-Texas) wrote to Dr. Mehmet Oz, President-elect Donald Trump's pick to lead the Centers for Medicare &amp; Medicaid Services, raising stark concerns about his advocacy to eliminate traditional Medicare and his deep financial ties to the private health insurers that would benefit from that move.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in response to the news that President-elect Donald Trump selected Robert F. Kennedy Jr. to serve as Secretary of Health and Human Services,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calling him a "danger to public health, scientific research, medicine, and health care coverage for millions of Americans."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unprecedented ethics commitments from former Congressman Sean Patrick Maloney, President Biden's nominee for U.S. Ambassador to the Organisation for Economic Co-operation and Development (OECD), including his recusal from participating in the OECD's decision making processes regarding crypto and digital assets policy.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sent a letter to Secretary of Commerce Gina Raimondo, expressing concerns about the Department of Commerce's reliance on a small team of Wall Street financiers to help allocate $39 billion in CHIPS and Science Act taxpayer-funded manufacturing and R&amp;D subsidies.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her Department of Defense Ethics and Anti-Corruption 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chaired a hearing with Pentagon officials and ethics experts about problems with the revolving door, retired military officers working for foreign governments, and issues with executive branch officials owning stocks in companies impacted by their official actions.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then-Federal Reserve Vice Chair for Supervision nominee Michael Barr not to seek employment or compensation - including as a result of board service - from any company that has a party matter before the Fed, or any financial services company, for four years after he leaves government service.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the strongest ethics standards ever agreed to by Federal Reserve Board nominees from Lisa Cook, Phillip Jefferson, and Sarah Bloom Raskin. The nominees agreed to a four-year recusal period from matters which they oversee on the Board of Governors, not to seek a waiver from these recusals, and not to seek employment or compensation from financial services companies for four years after leaving government service.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then-FDA Commissioner nominee Dr. Robert Califf to recuse himself from matters involving his former employers and clients for four years, two years longer than what was required in the Biden administration's Ethics Pledge. He also agreed not to seek employment with or compensation, including as a result of board service, from any pharmaceutical or medical device company that he interacts with during his tenure as FDA Commissioner for four years after completing his government service.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then-USD(R&amp;E) Heidi Shyu.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Jayapal introduced the Anti-Corruption and Public Integrity Act, the most ambitious anti-corruption legislation since Watergate, which would outlaw corrupt revolving-door schemes so that public servants are serving the public - not the financial interests of themselves or giant corporations.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President Trump signed the bipartisan Presidential Transition Enhancement Act into law, which included major provisions of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(D-Mass.) Transition Team Ethics Improvement 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2019, the Senate passed a key provision of the Transition Team Ethics Improvement Act introduced by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Tom Carper (D-Del.) to enhance the ethics requirements that govern presidential transitions.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2016, as President Trump prepared to take office,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Chairman Cummings requested a GAO investigation of the chaotic Trump transition. In September 2017, Government Accountability Office (GAO) released the results of the investigation, finding that the Trump transition team ignored advice from the Office of Government Ethics and failed to follow past precedents regarding ethics and presidential transitions.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00" w:history="1">
        <w:r>
          <w:rPr>
            <w:rFonts w:ascii="arial" w:eastAsia="arial" w:hAnsi="arial" w:cs="arial"/>
            <w:b w:val="0"/>
            <w:i/>
            <w:strike w:val="0"/>
            <w:noProof w:val="0"/>
            <w:color w:val="0077CC"/>
            <w:position w:val="0"/>
            <w:sz w:val="20"/>
            <w:u w:val="single"/>
            <w:vertAlign w:val="baseline"/>
          </w:rPr>
          <w:t>https://www.</w:t>
        </w:r>
      </w:hyperlink>
      <w:hyperlink r:id="rId601" w:history="1">
        <w:r>
          <w:rPr>
            <w:rFonts w:ascii="arial" w:eastAsia="arial" w:hAnsi="arial" w:cs="arial"/>
            <w:b/>
            <w:i/>
            <w:strike w:val="0"/>
            <w:noProof w:val="0"/>
            <w:color w:val="0077CC"/>
            <w:position w:val="0"/>
            <w:sz w:val="20"/>
            <w:u w:val="single"/>
            <w:vertAlign w:val="baseline"/>
          </w:rPr>
          <w:t>warren</w:t>
        </w:r>
      </w:hyperlink>
      <w:hyperlink r:id="rId602" w:history="1">
        <w:r>
          <w:rPr>
            <w:rFonts w:ascii="arial" w:eastAsia="arial" w:hAnsi="arial" w:cs="arial"/>
            <w:b w:val="0"/>
            <w:i/>
            <w:strike w:val="0"/>
            <w:noProof w:val="0"/>
            <w:color w:val="0077CC"/>
            <w:position w:val="0"/>
            <w:sz w:val="20"/>
            <w:u w:val="single"/>
            <w:vertAlign w:val="baseline"/>
          </w:rPr>
          <w:t>.senate.gov/newsroom/press-releases/ahead-of-confirmation-hearing-</w:t>
        </w:r>
      </w:hyperlink>
      <w:hyperlink r:id="rId603" w:history="1">
        <w:r>
          <w:rPr>
            <w:rFonts w:ascii="arial" w:eastAsia="arial" w:hAnsi="arial" w:cs="arial"/>
            <w:b/>
            <w:i/>
            <w:strike w:val="0"/>
            <w:noProof w:val="0"/>
            <w:color w:val="0077CC"/>
            <w:position w:val="0"/>
            <w:sz w:val="20"/>
            <w:u w:val="single"/>
            <w:vertAlign w:val="baseline"/>
          </w:rPr>
          <w:t>warren</w:t>
        </w:r>
      </w:hyperlink>
      <w:hyperlink r:id="rId604" w:history="1">
        <w:r>
          <w:rPr>
            <w:rFonts w:ascii="arial" w:eastAsia="arial" w:hAnsi="arial" w:cs="arial"/>
            <w:b w:val="0"/>
            <w:i/>
            <w:strike w:val="0"/>
            <w:noProof w:val="0"/>
            <w:color w:val="0077CC"/>
            <w:position w:val="0"/>
            <w:sz w:val="20"/>
            <w:u w:val="single"/>
            <w:vertAlign w:val="baseline"/>
          </w:rPr>
          <w:t>-presses-fda-nih-nominees-to-address-conflicts-of-interest-with-private-health-care-medical-research-companies</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T83-SS-FR-9088001 T83-SS-FR</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0" style="position:absolute;z-index:25178214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(91%); CONFLICTS OF INTEREST (90%); GOVERNMENT &amp; PUBLIC ADMINISTRATION (90%); GOVERNMENT BODIES &amp; OFFICES (90%); HEALTH DEPARTMENTS (90%); MEDICAL RESEARCH (90%); MEDICINE &amp; HEALTH (90%); PRIVATE HEALTH CARE (90%); LEGISLATIVE BODIES (89%); LOBBYING (89%); PUBLIC OFFICIALS (89%); US DEMOCRATIC PARTY (89%); US CONGRESS (79%); APPOINTMENTS (78%); BOARD CHANGES (78%); PRESS RELEASES (78%); PUBLIC HEALTH (78%); PUBLIC HEALTH ADMINISTRATION (78%); SCIENCE &amp; TECHNOLOGY (78%); HEALTH CARE PROFESSIONALS (77%); SOCIAL SERVICES DEPARTMENTS (77%); DRUG &amp; MEDICAL DEVICES APPROVAL (74%); APPROVALS (73%); US FDA APPROVALS (73%); EXECUTIVES (72%); RESIGNATIONS (72%)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(94%); NATIONAL INSTITUTES OF HEALTH (56%)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DEPARTMENTS (90%); PRIVATE HEALTH CARE (90%); PHARMACEUTICALS &amp; BIOTECHNOLOGY (78%); PHARMACEUTICALS INDUSTRY (78%); HEALTH CARE PROFESSIONALS (77%); DRUG &amp; MEDICAL DEVICES APPROVAL (74%); US FDA APPROVALS (73%); PHARMACEUTICAL PREPARATION MFG (67%)</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JOE BIDEN (79%); ROBERT F KENNEDY JR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 xml:space="preserve">CITIZENS AGAINST GOVERNMENT WASTE NAMES SEN. </w:t>
        </w:r>
      </w:hyperlink>
      <w:hyperlink r:id="rId612" w:history="1">
        <w:r>
          <w:rPr>
            <w:rFonts w:ascii="arial" w:eastAsia="arial" w:hAnsi="arial" w:cs="arial"/>
            <w:b/>
            <w:i/>
            <w:strike w:val="0"/>
            <w:color w:val="0077CC"/>
            <w:sz w:val="28"/>
            <w:u w:val="single"/>
            <w:vertAlign w:val="baseline"/>
          </w:rPr>
          <w:t>ELIZABETH</w:t>
        </w:r>
      </w:hyperlink>
      <w:hyperlink r:id="rId613" w:history="1">
        <w:r>
          <w:rPr>
            <w:rFonts w:ascii="arial" w:eastAsia="arial" w:hAnsi="arial" w:cs="arial"/>
            <w:b/>
            <w:i/>
            <w:strike w:val="0"/>
            <w:color w:val="0077CC"/>
            <w:sz w:val="28"/>
            <w:u w:val="single"/>
            <w:vertAlign w:val="baseline"/>
          </w:rPr>
          <w:t xml:space="preserve"> </w:t>
        </w:r>
      </w:hyperlink>
      <w:hyperlink r:id="rId614" w:history="1">
        <w:r>
          <w:rPr>
            <w:rFonts w:ascii="arial" w:eastAsia="arial" w:hAnsi="arial" w:cs="arial"/>
            <w:b/>
            <w:i/>
            <w:strike w:val="0"/>
            <w:color w:val="0077CC"/>
            <w:sz w:val="28"/>
            <w:u w:val="single"/>
            <w:vertAlign w:val="baseline"/>
          </w:rPr>
          <w:t>WARREN</w:t>
        </w:r>
      </w:hyperlink>
      <w:hyperlink r:id="rId615" w:history="1">
        <w:r>
          <w:rPr>
            <w:rFonts w:ascii="arial" w:eastAsia="arial" w:hAnsi="arial" w:cs="arial"/>
            <w:b/>
            <w:i/>
            <w:strike w:val="0"/>
            <w:color w:val="0077CC"/>
            <w:sz w:val="28"/>
            <w:u w:val="single"/>
            <w:vertAlign w:val="baseline"/>
          </w:rPr>
          <w:t xml:space="preserve"> APRIL 2025 PORKER OF THE MONTH</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8419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Council for Citizens Against Government Waste: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Citizens Against Government Waste (CAGW) namedSen.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its April 2025 Porker of the Month for her efforts to expand the Internal Revenue Service's (IRS) Direct File system to prepare and collect everyone's taxes.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File is duplicative, costly, and dangerous. It not only competes with the IRS's Free File system that gives taxpayers the ability to use private sector programs but also is limited and ineffective since it cannot be used for state income tax returns and taxpayers were unable to claim education tax credits. In December 2024, the IRS estimated that Direct File would cost $24.6 million and be used by at least 2.3 million taxpayers. But a March 20, 2025, Treasury Inspector General for Tax Administration report said it cost $33.4 million and only 104,800 returns out of 423,450 filed were accepted. Direct File was also set up without any statutory authority.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CAGW President Tom Schatz said,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push to expand the duplicative and wasteful Direct File program shows her complete disregard for protecting taxpayer dollars and information. Only taxpayers know their personal financial situation, but Direct File is allowing the IRS to become the preparer, biller, and enforcer of everyone's taxes. Filing taxes is already difficult and stressful enough for taxpayers.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should be ashamed of her proposal that will waste money and harm taxpayers across America. For her efforts to expand the size and scope of the IRS's power and take away personal control,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an easy choice for this month's Porker."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Against Government Waste is a nonpartisan, nonprofit organization dedicated to eliminating waste, fraud, abuse, and mismanagement in government. For more than two decades, Porker of the Month is a dubious honor given to lawmakers and government officials who have shown a blatant disregard for the taxpayers.</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3" style="position:absolute;z-index:251785216"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PUBLIC FINANCE (90%); GOVERNMENT BODIES &amp; OFFICES (89%); NEGATIVE POLITICAL NEWS (89%); LOCAL &amp; STATE TAXES (79%); PUBLIC OFFICIALS (79%); ASSOCIATIONS &amp; ORGANIZATIONS (78%); BIPARTISANSHIP (78%); GOVERNMENT &amp; PUBLIC ADMINISTRATION (78%); NONPROFIT ORGANIZATIONS (78%); TREASURY DEPARTMENTS (78%); NEGATIVE NEWS (70%); EDUCATION FUNDING (69%)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CITIZENS AGAINST GOVERNMENT WASTE (94%); INTERNAL REVENUE SERVICE (91%)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(78%); PERSONAL FINANCE (70%)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 xml:space="preserve">After Request from </w:t>
        </w:r>
      </w:hyperlink>
      <w:hyperlink r:id="rId623" w:history="1">
        <w:r>
          <w:rPr>
            <w:rFonts w:ascii="arial" w:eastAsia="arial" w:hAnsi="arial" w:cs="arial"/>
            <w:b/>
            <w:i/>
            <w:strike w:val="0"/>
            <w:color w:val="0077CC"/>
            <w:sz w:val="28"/>
            <w:u w:val="single"/>
            <w:vertAlign w:val="baseline"/>
          </w:rPr>
          <w:t>Warren</w:t>
        </w:r>
      </w:hyperlink>
      <w:hyperlink r:id="rId624" w:history="1">
        <w:r>
          <w:rPr>
            <w:rFonts w:ascii="arial" w:eastAsia="arial" w:hAnsi="arial" w:cs="arial"/>
            <w:b/>
            <w:i/>
            <w:strike w:val="0"/>
            <w:color w:val="0077CC"/>
            <w:sz w:val="28"/>
            <w:u w:val="single"/>
            <w:vertAlign w:val="baseline"/>
          </w:rPr>
          <w:t xml:space="preserve"> and Senators, Government Watchdog Opens Investigation into How Trump's Purge of Workers Harms Americans' Health and Safety</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10:47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9"/>
        <w:keepNext w:val="0"/>
        <w:spacing w:before="120" w:after="0" w:line="220" w:lineRule="atLeast"/>
        <w:ind w:left="0" w:right="0" w:firstLine="0"/>
        <w:jc w:val="left"/>
      </w:pPr>
      <w:r>
        <w:br/>
      </w:r>
      <w:r>
        <w:pict>
          <v:shape id="_x0000_i1165" type="#_x0000_t75" style="width:15.19pt;height:15.19pt">
            <v:imagedata r:id="rId6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872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Request from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Senators, Government Watchdog Opens Investigation into How Trump's Purge of Workers Harms Americans' Health and Safety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from GAO (PDF)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Following a request from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Baldwin (D-Wisc.), Richard Blumenthal (D-Conn.), Cory Booker (D-N.J.), Tammy Duckworth (D-Ill.), Kirsten Gillibrand (D-N.Y.), Amy Klobuchar (D-Minn.), Edward J. Markey (D-Mass.), Jeff Merkley (D-Ore.), Chris Van Hollen (D-Md.), and Ron Wyden (D-Ore.), the Government Accountability Office (GAO) agreed to open an investigation into how the Trump administration's firing of probationary federal workers will impact Americans' health and safety.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these recently fired federal employees were responsible for protecting Americans' health and safety, across areas like air travel, flood and wildfire response, infectious disease control, nuclear safety, veterans' healthcare and benefits, food safety, and managing the opioid epidemic.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courts have ordered the Trump administration to reinstate probationary employees, only for many of the employees to be reinstated and immediately placed on administrative leave, still leaving the health and safety of Americans at risk.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10 Democratic senators in writing to the Government Accountability Office requesting an investigation into how the recent mass firings of probationary federal workers have impacted Americans' health and safety.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accepts your request as work that is within the scope of its authority," wrote agency officials, noting that the work would begin "shortly." GAO's investigation is set to investigate how the recent firings of probationary federal workers affect the health and safety of Americans.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standing up for federal workers amidst Donald Trump's and Elon Musk's government takeover: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20,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Bernie Sanders (I-Vt.) led a letter to Secretary of Education Linda McMahon regarding the Trump Administration's decision to slash the capacity of Federal Student Aid to handle student aid complaints.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19, 2025, at a town hall in Lowell, MA,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laid out her strategy, including fighting the illegal mass firings in the courts, to fight Donald Trump's and Elon Musk's dangerous government takeover, which is hurting Massachusetts families, and she invited neighbors from Lowell to join her in the fight.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Doug Kowalewski, a National Science Foundation employee who was fired unexpectedly as part of Elon Musk's and the Department of Government Efficiency's (DOGE) gutting of the federal workforce, as her guest at the 2025 State of the Union.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brought Doug "to force Trump to confront the federal workers he fired - the people who make this country run."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20,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an investigation by the Federal Deposit Insurance Corporation's Inspector General into how the Acting Chairman rescinding more than 200 job offers to bank examiners impacts the U.S. banking system.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18,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demanding that the U.S. Housing and Urban Development Secretary, Scott Turner, halt any further staff cuts at the agency, noting that additional staffing reductions would further exacerbate the housing crisis and would likely prevent HUD from being able to meet critical functions like supporting disaster recovery efforts.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25" w:history="1">
        <w:r>
          <w:rPr>
            <w:rFonts w:ascii="arial" w:eastAsia="arial" w:hAnsi="arial" w:cs="arial"/>
            <w:b w:val="0"/>
            <w:i/>
            <w:strike w:val="0"/>
            <w:noProof w:val="0"/>
            <w:color w:val="0077CC"/>
            <w:position w:val="0"/>
            <w:sz w:val="20"/>
            <w:u w:val="single"/>
            <w:vertAlign w:val="baseline"/>
          </w:rPr>
          <w:t>https://www.</w:t>
        </w:r>
      </w:hyperlink>
      <w:hyperlink r:id="rId626" w:history="1">
        <w:r>
          <w:rPr>
            <w:rFonts w:ascii="arial" w:eastAsia="arial" w:hAnsi="arial" w:cs="arial"/>
            <w:b/>
            <w:i/>
            <w:strike w:val="0"/>
            <w:noProof w:val="0"/>
            <w:color w:val="0077CC"/>
            <w:position w:val="0"/>
            <w:sz w:val="20"/>
            <w:u w:val="single"/>
            <w:vertAlign w:val="baseline"/>
          </w:rPr>
          <w:t>warren</w:t>
        </w:r>
      </w:hyperlink>
      <w:hyperlink r:id="rId627" w:history="1">
        <w:r>
          <w:rPr>
            <w:rFonts w:ascii="arial" w:eastAsia="arial" w:hAnsi="arial" w:cs="arial"/>
            <w:b w:val="0"/>
            <w:i/>
            <w:strike w:val="0"/>
            <w:noProof w:val="0"/>
            <w:color w:val="0077CC"/>
            <w:position w:val="0"/>
            <w:sz w:val="20"/>
            <w:u w:val="single"/>
            <w:vertAlign w:val="baseline"/>
          </w:rPr>
          <w:t>.senate.gov/newsroom/press-releases/after-request-from-</w:t>
        </w:r>
      </w:hyperlink>
      <w:hyperlink r:id="rId628" w:history="1">
        <w:r>
          <w:rPr>
            <w:rFonts w:ascii="arial" w:eastAsia="arial" w:hAnsi="arial" w:cs="arial"/>
            <w:b/>
            <w:i/>
            <w:strike w:val="0"/>
            <w:noProof w:val="0"/>
            <w:color w:val="0077CC"/>
            <w:position w:val="0"/>
            <w:sz w:val="20"/>
            <w:u w:val="single"/>
            <w:vertAlign w:val="baseline"/>
          </w:rPr>
          <w:t>warren</w:t>
        </w:r>
      </w:hyperlink>
      <w:hyperlink r:id="rId629" w:history="1">
        <w:r>
          <w:rPr>
            <w:rFonts w:ascii="arial" w:eastAsia="arial" w:hAnsi="arial" w:cs="arial"/>
            <w:b w:val="0"/>
            <w:i/>
            <w:strike w:val="0"/>
            <w:noProof w:val="0"/>
            <w:color w:val="0077CC"/>
            <w:position w:val="0"/>
            <w:sz w:val="20"/>
            <w:u w:val="single"/>
            <w:vertAlign w:val="baseline"/>
          </w:rPr>
          <w:t>-and-senators-government-watchdog-opens-investigation-into-how-trumps-purge-of-workers-harms-americans-health-and-safety</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MSTRUCK-9133687 MSTRUCK</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7" style="position:absolute;z-index:251788288"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EPIDEMIOLOGY (90%); GOVERNMENT &amp; PUBLIC ADMINISTRATION (90%); INVESTIGATIONS (90%); LEGISLATIVE BODIES (90%); NEGATIVE PERSONAL NEWS (90%); SAFETY (90%); US DEMOCRATIC PARTY (90%); US FEDERAL GOVERNMENT (90%); CIVIL SERVICES (89%); LAYOFFS &amp; DISMISSALS (89%); US CONGRESS (79%); ADMINISTRATIVE LEAVE (78%); GOVERNMENT BODIES &amp; OFFICES (78%); GOVERNMENT CONTROLLERS &amp; AUDITORS (78%); PRESS RELEASES (78%); PUBLIC OFFICIALS (78%); US DEPARTMENT OF GOVERNMENT EFFICIENCY (78%); DISMISSALS (77%); EMPLOYEE LEAVE (77%); EMPLOYEE TERMINATION (77%); EPIDEMICS (77%); PUBLIC HEALTH (74%); GOVERNMENT ADVISORS &amp; MINISTERS (73%); FOOD SAFETY (72%); INFECTIOUS DISEASE (72%); WORKER CATEGORIES (72%); ACCIDENTS &amp; DISASTERS (71%); DISEASES &amp; DISORDERS (71%); EDUCATION DEPARTMENTS (67%); WILDFIRES (67%); COMMUNICABLE DISEASE CONTROL (66%); NARCOTICS (66%); OPIATES &amp; OPIOIDS (66%); STUDENT FINANCIAL AID (64%); STUDENTS &amp; STUDENT LIFE (64%); OPIOID CRISIS (51%)</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GOVERNMENT ACCOUNTABILITY OFFICE (56%)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EPIDEMIOLOGY (90%); GOVERNMENT CONTROLLERS &amp; AUDITORS (78%); FOOD SAFETY (72%); NARCOTICS (66%); OPIATES &amp; OPIOIDS (66%); OPIOID CRISIS (51%)</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(89%); ELON MUSK (85%); BERNIE SANDERS (79%); EDWARD J MARKEY (79%); TAMMY BALDWIN (79%); TAMMY DUCKWORTH (79%); CHRIS VAN HOLLEN (74%); AMY KLOBUCHAR (59%); CORY BOOKER (59%); JEFF MERKLEY (59%); RICHARD BLUMENTHAL (59%); RON WYDEN (59%); KIRSTEN E GILLIBRAND (55%)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WASHINGTON DC, USA (79%); UNITED STATES (95%)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8"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30"/>
          <w:headerReference w:type="default" r:id="rId631"/>
          <w:footerReference w:type="even" r:id="rId632"/>
          <w:footerReference w:type="default" r:id="rId633"/>
          <w:headerReference w:type="first" r:id="rId634"/>
          <w:footerReference w:type="first" r:id="rId63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36" w:history="1">
        <w:r>
          <w:rPr>
            <w:rFonts w:ascii="arial" w:eastAsia="arial" w:hAnsi="arial" w:cs="arial"/>
            <w:b/>
            <w:i/>
            <w:strike w:val="0"/>
            <w:color w:val="0077CC"/>
            <w:sz w:val="28"/>
            <w:u w:val="single"/>
            <w:vertAlign w:val="baseline"/>
          </w:rPr>
          <w:t xml:space="preserve">'Pocahontas says yes': Trump quips at </w:t>
        </w:r>
      </w:hyperlink>
      <w:hyperlink r:id="rId637" w:history="1">
        <w:r>
          <w:rPr>
            <w:rFonts w:ascii="arial" w:eastAsia="arial" w:hAnsi="arial" w:cs="arial"/>
            <w:b/>
            <w:i/>
            <w:strike w:val="0"/>
            <w:color w:val="0077CC"/>
            <w:sz w:val="28"/>
            <w:u w:val="single"/>
            <w:vertAlign w:val="baseline"/>
          </w:rPr>
          <w:t>Elizabeth</w:t>
        </w:r>
      </w:hyperlink>
      <w:hyperlink r:id="rId638" w:history="1">
        <w:r>
          <w:rPr>
            <w:rFonts w:ascii="arial" w:eastAsia="arial" w:hAnsi="arial" w:cs="arial"/>
            <w:b/>
            <w:i/>
            <w:strike w:val="0"/>
            <w:color w:val="0077CC"/>
            <w:sz w:val="28"/>
            <w:u w:val="single"/>
            <w:vertAlign w:val="baseline"/>
          </w:rPr>
          <w:t xml:space="preserve"> </w:t>
        </w:r>
      </w:hyperlink>
      <w:hyperlink r:id="rId639" w:history="1">
        <w:r>
          <w:rPr>
            <w:rFonts w:ascii="arial" w:eastAsia="arial" w:hAnsi="arial" w:cs="arial"/>
            <w:b/>
            <w:i/>
            <w:strike w:val="0"/>
            <w:color w:val="0077CC"/>
            <w:sz w:val="28"/>
            <w:u w:val="single"/>
            <w:vertAlign w:val="baseline"/>
          </w:rPr>
          <w:t>Warren</w:t>
        </w:r>
      </w:hyperlink>
      <w:hyperlink r:id="rId640" w:history="1">
        <w:r>
          <w:rPr>
            <w:rFonts w:ascii="arial" w:eastAsia="arial" w:hAnsi="arial" w:cs="arial"/>
            <w:b/>
            <w:i/>
            <w:strike w:val="0"/>
            <w:color w:val="0077CC"/>
            <w:sz w:val="28"/>
            <w:u w:val="single"/>
            <w:vertAlign w:val="baseline"/>
          </w:rPr>
          <w:t xml:space="preserve"> during Congress address, she claps on | Video</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40"/>
        <w:keepNext w:val="0"/>
        <w:spacing w:before="120" w:after="0" w:line="220" w:lineRule="atLeast"/>
        <w:ind w:left="0" w:right="0" w:firstLine="0"/>
        <w:jc w:val="left"/>
      </w:pPr>
      <w:r>
        <w:br/>
      </w:r>
      <w:r>
        <w:pict>
          <v:shape id="_x0000_i1169" type="#_x0000_t75" style="width:15.19pt;height:15.19pt">
            <v:imagedata r:id="rId6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0" style="position:absolute;z-index:2517903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5 -- US President Donald Trump called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'Pocahontas' during his first Congress joint address of his second term on Tuesday (Washington time), while speaking about the global conflicts.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seen smiling and kept clapping as the president called her out in reference to Ukraine.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sent hundreds of billions of dollars to support Ukraine's defense. You wanna keep it going for another five years? Yeah. Pocahontas says yes," Donald Trump said, while seemingly pointing to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"Pocahontas" is the name of a Native American woman, born around 1596, who became known for her association with the English colonisation of Virginia. She was the daughter of Powhatan, the chief of a group of Native American tribes in the Virginia area.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he has been working "tirelessly to end the "savage conflict in Ukraine.", adding that he wants it to stop even though it is not Americans who are the victims of the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talking about that so much lately with everything going on with Ukraine and Russia, and a lot of things are happening in the Middle East, uh rough neighborhood, actually. I'm also working tirelessly to end the savage conflict in Ukraine millions of Ukrainians and Russians have been needlessly killed or wounded in this horrific and brutal conflict with no end in sight the United States has sent hundreds of billions of dollars to support Ukraine's defense, with no security, with no keep it going for another five years? Yeah, yeah, you you would say. Pocahontas says yes," Trump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 people have been killed every single week. More than that, they're Russian young people, they're Ukrainian young people. They're not Americans, but I wanted to stop," Donald Trump added.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Europe has "sadly spent more money buying Russian oil and gas than they have spent on defending Ukraine by far".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spent more buying Russian oil and gas than they have defending, and we've spent perhaps 350 billion dollars like taking candy from a baby. That's what happened. And they've spent $100 billion dollars. What a difference that is, and we have an ocean separating us and they don't but we're getting along very well with them and lots of good things are happening,"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first Congress address of his second term follows a turbulent first six weeks in office during which he has taken actions to reshaped US foreign policy, triggered a trade war with key allies, reduced the federal workforce, and engaged in a verbal spat with Ukraine's Zelensky in the White House, where he has hosted several other global leaders as well.</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641" w:history="1">
        <w:r>
          <w:rPr>
            <w:rFonts w:ascii="arial" w:eastAsia="arial" w:hAnsi="arial" w:cs="arial"/>
            <w:b w:val="0"/>
            <w:i/>
            <w:strike w:val="0"/>
            <w:noProof w:val="0"/>
            <w:color w:val="0077CC"/>
            <w:position w:val="0"/>
            <w:sz w:val="20"/>
            <w:u w:val="single"/>
            <w:vertAlign w:val="baseline"/>
          </w:rPr>
          <w:t>contentservices@htdigital.in</w:t>
        </w:r>
      </w:hyperlink>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1" style="position:absolute;z-index:251791360"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NATIONAL SECURITY &amp; FOREIGN RELATIONS (89%); NATIVE AMERICANS (89%); US CONGRESS (78%); INTERNATIONAL RELATIONS &amp; NATIONAL SECURITY (77%); INFANTS &amp; TODDLERS (74%); INTERNATIONAL RELATIONS (72%); FOREIGN POLICY (71%); LABOR FORCE (50%); TRADE DISPUTES (50%)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(92%); UNITED STATES (97%); UKRAINE (92%); INDIA (89%); EUROPE (79%); MIDDLE EAST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Warren</w:t>
        </w:r>
      </w:hyperlink>
      <w:hyperlink r:id="rId649" w:history="1">
        <w:r>
          <w:rPr>
            <w:rFonts w:ascii="arial" w:eastAsia="arial" w:hAnsi="arial" w:cs="arial"/>
            <w:b/>
            <w:i/>
            <w:strike w:val="0"/>
            <w:color w:val="0077CC"/>
            <w:sz w:val="28"/>
            <w:u w:val="single"/>
            <w:vertAlign w:val="baseline"/>
          </w:rPr>
          <w:t xml:space="preserve">, Wyden Sound Alarm Over DOGE Access to Legally-Protected Taxpayer Data; Identifying potential violations of strict data protection laws, senators demand information on DOGE's infiltration of IRS systems; Sen. </w:t>
        </w:r>
      </w:hyperlink>
      <w:hyperlink r:id="rId650" w:history="1">
        <w:r>
          <w:rPr>
            <w:rFonts w:ascii="arial" w:eastAsia="arial" w:hAnsi="arial" w:cs="arial"/>
            <w:b/>
            <w:i/>
            <w:strike w:val="0"/>
            <w:color w:val="0077CC"/>
            <w:sz w:val="28"/>
            <w:u w:val="single"/>
            <w:vertAlign w:val="baseline"/>
          </w:rPr>
          <w:t>Elizabeth</w:t>
        </w:r>
      </w:hyperlink>
      <w:hyperlink r:id="rId651" w:history="1">
        <w:r>
          <w:rPr>
            <w:rFonts w:ascii="arial" w:eastAsia="arial" w:hAnsi="arial" w:cs="arial"/>
            <w:b/>
            <w:i/>
            <w:strike w:val="0"/>
            <w:color w:val="0077CC"/>
            <w:sz w:val="28"/>
            <w:u w:val="single"/>
            <w:vertAlign w:val="baseline"/>
          </w:rPr>
          <w:t xml:space="preserve"> </w:t>
        </w:r>
      </w:hyperlink>
      <w:hyperlink r:id="rId652" w:history="1">
        <w:r>
          <w:rPr>
            <w:rFonts w:ascii="arial" w:eastAsia="arial" w:hAnsi="arial" w:cs="arial"/>
            <w:b/>
            <w:i/>
            <w:strike w:val="0"/>
            <w:color w:val="0077CC"/>
            <w:sz w:val="28"/>
            <w:u w:val="single"/>
            <w:vertAlign w:val="baseline"/>
          </w:rPr>
          <w:t>Warren</w:t>
        </w:r>
      </w:hyperlink>
      <w:hyperlink r:id="rId653" w:history="1">
        <w:r>
          <w:rPr>
            <w:rFonts w:ascii="arial" w:eastAsia="arial" w:hAnsi="arial" w:cs="arial"/>
            <w:b/>
            <w:i/>
            <w:strike w:val="0"/>
            <w:color w:val="0077CC"/>
            <w:sz w:val="28"/>
            <w:u w:val="single"/>
            <w:vertAlign w:val="baseline"/>
          </w:rPr>
          <w:t xml:space="preserve"> (D-MA) News Release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3" style="position:absolute;z-index:2517934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Ron Wyden (D-Ore.), Ranking Member of the Senate Finance Committee, wrote to acting IRS Commissioner Douglas O'Donnell warning that personnel affiliated with Elon Musk infiltrating the Internal Revenue Service's (IRS) systems could be in violation of strict taxpayer data protection laws that prohibit both the improper disclosure and inspection of Americans' tax returns. The senators demanded copies of any memorandum granting IRS system access to any Musk-affiliated personnel, as well as justifications and records related to the Department of Government Efficiency's (DOGE) inspections of taxpayer data. The senators also sought to learn whether DOGE personnel have accessed or interfered with any work by the IRS Criminal Investigation division or moved any IRS data, including tax return information, from IRS systems to external servers or recipients.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public reports, the White House is pressuring the IRS to agree to give software engineers working for Elon Musk at DOGE broad access to IRS systems, property, and datasets which include the private tax return information of hundreds of millions of American citizens and businesses. Potential access includes the IRS' Integrated Data Retrieval System (IDRS), which would give Elon Musk and his associates access to private bank records and other confidential, legally protected information belonging to American taxpayers.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individuals affiliated with DOGE are employed by Treasury, their access to tax information may not be legal," wrote the senators. "For inspection of taxpayer information to be lawful, it must be made to or by an authorized person for an authorized purpose ... To date, no information on DOGE employees or any others executing orders on Musk's behalf have revealed any clear, stated purpose as to why they need access to return information, whether they have followed all required laws to gain access to IRS systems, and what steps the IRS has taken to ensure that inspection of tax return is contained to authorized personnel and not disclosed to any unauthorized parties."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executive order requiring agency heads to provide DOGE personnel access to IRS records or information technology systems supersedes the federal tax code," the lawmakers continued. "Software engineers working for Musk seeking to gain access to tax return information have no right to hoover up taxpayer data and send that data back to any other part of the federal government and may be breaking the law if they are doing so."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extremely concerned that DOGE personnel meddling with IRS systems in the middle of tax filing season could, inadvertently or otherwise, cause breakdowns that may delay the issuance of tax refunds indefinitely. Any delay in refunds could be financially devastating to millions of Americans who plan their budgets around timely refunds every spring," the senators concluded.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the IRS provide clarity, including copies of memorandums, on the decision to grant Musk and DOGE access to IRS systems and a list of specific people who would have access to these systems, by February 21, 2025.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leadership has been instrumental in Democrats' fight against Elon Musk's takeover of government agencies: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14, 2025, the Treasury and federal government watchdogs announced, following pressure from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that they would open an investigation into Treasury Secretary Bessent granting Elon Musk and DOGE access to critical government payment systems.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13, 2025, after reports revealed Elon Musk would take advantage of loopholes in federal ethics laws to avoid publicly disclosing his financial conflicts of interest,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10, 2025, following Elon Musk and Project 2025 architect Russ Vought attempting to shut down the Consumer Financial Protection Bureau,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at the CFPB headquarters and vowed to fight back, saying "Congress built (the CFPB), and no one other than Congress -- not Donald Trump, not Elon Musk, no one - can fire the financial cops.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7,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led a coalition of Democrats in demanding the Department of Education launch an investigation into Musk and DOGE's access to federal student loan data.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5, 2025, as part of Senate Democrats 30-hour hold on Russ Vought's nomination for Director of the Office of Management and Budget,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out against the serious consequences of Mr. Vought's leadership and underscored the danger of Donald Trump and Elon Musk's power grab.</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5,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Democrats' demand for the Senate Committees on Finance and Banking, Housing, and Urban Affairs to hold hearings into how Elon Musk and DOGe gained access to systems that control payments to millions of American citizens.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following Treasury Secretary Bessent's inadequate response to his role in Musk and DOGE accessing critical government payment systems,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him to provide the American public with answers.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the Government Accountability Office to urgently investigate Treasury Secretary Scott Bessent's decision to grant access to sensitive government payment systems to Elon Musk and other DOGE employees.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at a rally in front of the Department of the Treasury,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Elon Musk's government power grab an attempt to "seiz(e) power away from the American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3, 2025, at a press conference with Senate Democrats,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sounded the alarm on the danger of Elon Musk having access to millions of Americans' sensitive personal information, calling it an attempt to "take over this government to make it work better for themselves and worse for everyone else."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blasted Secretary Bessent for allowing Musk and DOGE access to the critical Treasury systems and the sensitive personal information in them.</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654" w:history="1">
        <w:r>
          <w:rPr>
            <w:rFonts w:ascii="arial" w:eastAsia="arial" w:hAnsi="arial" w:cs="arial"/>
            <w:b w:val="0"/>
            <w:i/>
            <w:strike w:val="0"/>
            <w:noProof w:val="0"/>
            <w:color w:val="0077CC"/>
            <w:position w:val="0"/>
            <w:sz w:val="20"/>
            <w:u w:val="single"/>
            <w:vertAlign w:val="baseline"/>
          </w:rPr>
          <w:t>https://www.</w:t>
        </w:r>
      </w:hyperlink>
      <w:hyperlink r:id="rId655" w:history="1">
        <w:r>
          <w:rPr>
            <w:rFonts w:ascii="arial" w:eastAsia="arial" w:hAnsi="arial" w:cs="arial"/>
            <w:b/>
            <w:i/>
            <w:strike w:val="0"/>
            <w:noProof w:val="0"/>
            <w:color w:val="0077CC"/>
            <w:position w:val="0"/>
            <w:sz w:val="20"/>
            <w:u w:val="single"/>
            <w:vertAlign w:val="baseline"/>
          </w:rPr>
          <w:t>warren</w:t>
        </w:r>
      </w:hyperlink>
      <w:hyperlink r:id="rId656" w:history="1">
        <w:r>
          <w:rPr>
            <w:rFonts w:ascii="arial" w:eastAsia="arial" w:hAnsi="arial" w:cs="arial"/>
            <w:b w:val="0"/>
            <w:i/>
            <w:strike w:val="0"/>
            <w:noProof w:val="0"/>
            <w:color w:val="0077CC"/>
            <w:position w:val="0"/>
            <w:sz w:val="20"/>
            <w:u w:val="single"/>
            <w:vertAlign w:val="baseline"/>
          </w:rPr>
          <w:t>.senate.gov/newsroom/press-releases/</w:t>
        </w:r>
      </w:hyperlink>
      <w:hyperlink r:id="rId657" w:history="1">
        <w:r>
          <w:rPr>
            <w:rFonts w:ascii="arial" w:eastAsia="arial" w:hAnsi="arial" w:cs="arial"/>
            <w:b/>
            <w:i/>
            <w:strike w:val="0"/>
            <w:noProof w:val="0"/>
            <w:color w:val="0077CC"/>
            <w:position w:val="0"/>
            <w:sz w:val="20"/>
            <w:u w:val="single"/>
            <w:vertAlign w:val="baseline"/>
          </w:rPr>
          <w:t>warren</w:t>
        </w:r>
      </w:hyperlink>
      <w:hyperlink r:id="rId658" w:history="1">
        <w:r>
          <w:rPr>
            <w:rFonts w:ascii="arial" w:eastAsia="arial" w:hAnsi="arial" w:cs="arial"/>
            <w:b w:val="0"/>
            <w:i/>
            <w:strike w:val="0"/>
            <w:noProof w:val="0"/>
            <w:color w:val="0077CC"/>
            <w:position w:val="0"/>
            <w:sz w:val="20"/>
            <w:u w:val="single"/>
            <w:vertAlign w:val="baseline"/>
          </w:rPr>
          <w:t>-wyden-sound-alarm-over-doge-access-to-legally-protected-taxpayer-data</w:t>
        </w:r>
      </w:hyperlink>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4" style="position:absolute;z-index:251794432"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DATA PROTECTION LAWS (90%); LEGISLATIVE BODIES (90%); TAX LAW (90%); TAXES &amp; TAXATION (90%); US CONGRESS (90%); US DEPARTMENT OF GOVERNMENT EFFICIENCY (90%); ENGINEERING (89%); GOVERNMENT &amp; PUBLIC ADMINISTRATION (89%); GOVERNMENT BODIES &amp; OFFICES (89%); TECHNICIANS &amp; TECHNOLOGICAL WORKERS (89%); US FEDERAL GOVERNMENT (89%); EXECUTIVE ORDERS (78%); FEDERAL INVESTIGATIONS (78%); INSPECTIONS (78%); TREASURY DEPARTMENTS (78%); INVESTIGATIONS (77%); PUBLIC FINANCE (77%); SOFTWARE DEVELOPERS (77%); TAX AUTHORITIES (77%); NEGATIVE PERSONAL NEWS (76%); DELAYS &amp; POSTPONEMENTS (75%); COMPUTER ENGINEERING (72%); TAX ENFORCEMENT (72%); TECHNOLOGY (72%); CALENDARS (71%); CRIME, LAW ENFORCEMENT &amp; CORRECTIONS (53%); CRIMINAL INVESTIGATIONS (53%)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IRS RECORDS (52%)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INTERNAL REVENUE SERVICE (94%)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SIC7389 BUSINESS SERVICES (52%); INFORMATION SECURITY &amp; PRIVACY (93%); DATA SECURITY (92%); DATA PROTECTION LAWS (90%); ENGINEERING (89%); INFORMATION MANAGEMENT &amp; TECHNOLOGY (78%); TREASURY DEPARTMENTS (78%); BUDGETS (77%); PERSONAL FINANCE (77%); SOFTWARE DEVELOPERS (77%); TAX AUTHORITIES (77%); COMPUTING &amp; INFORMATION TECHNOLOGY (76%); SOFTWARE SERVICES &amp; APPLICATIONS (76%); COMPUTER ENGINEERING (72%); COMPUTER SOFTWARE (72%); SOFTWARE DEVELOPMENT &amp; ENGINEERING (67%)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ELON MUSK (91%); RON WYDEN (74%)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 xml:space="preserve">Stunned </w:t>
        </w:r>
      </w:hyperlink>
      <w:hyperlink r:id="rId666" w:history="1">
        <w:r>
          <w:rPr>
            <w:rFonts w:ascii="arial" w:eastAsia="arial" w:hAnsi="arial" w:cs="arial"/>
            <w:b/>
            <w:i/>
            <w:strike w:val="0"/>
            <w:color w:val="0077CC"/>
            <w:sz w:val="28"/>
            <w:u w:val="single"/>
            <w:vertAlign w:val="baseline"/>
          </w:rPr>
          <w:t>Elizabeth</w:t>
        </w:r>
      </w:hyperlink>
      <w:hyperlink r:id="rId667" w:history="1">
        <w:r>
          <w:rPr>
            <w:rFonts w:ascii="arial" w:eastAsia="arial" w:hAnsi="arial" w:cs="arial"/>
            <w:b/>
            <w:i/>
            <w:strike w:val="0"/>
            <w:color w:val="0077CC"/>
            <w:sz w:val="28"/>
            <w:u w:val="single"/>
            <w:vertAlign w:val="baseline"/>
          </w:rPr>
          <w:t xml:space="preserve"> </w:t>
        </w:r>
      </w:hyperlink>
      <w:hyperlink r:id="rId668" w:history="1">
        <w:r>
          <w:rPr>
            <w:rFonts w:ascii="arial" w:eastAsia="arial" w:hAnsi="arial" w:cs="arial"/>
            <w:b/>
            <w:i/>
            <w:strike w:val="0"/>
            <w:color w:val="0077CC"/>
            <w:sz w:val="28"/>
            <w:u w:val="single"/>
            <w:vertAlign w:val="baseline"/>
          </w:rPr>
          <w:t>Warren</w:t>
        </w:r>
      </w:hyperlink>
      <w:hyperlink r:id="rId669" w:history="1">
        <w:r>
          <w:rPr>
            <w:rFonts w:ascii="arial" w:eastAsia="arial" w:hAnsi="arial" w:cs="arial"/>
            <w:b/>
            <w:i/>
            <w:strike w:val="0"/>
            <w:color w:val="0077CC"/>
            <w:sz w:val="28"/>
            <w:u w:val="single"/>
            <w:vertAlign w:val="baseline"/>
          </w:rPr>
          <w:t xml:space="preserve"> Wipes Away Tears As DNC Crowd Goes NUTS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 11:56 PM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6" style="position:absolute;z-index:251796480"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22nd, 2024 ( </w:t>
      </w:r>
      <w:hyperlink r:id="rId67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was stunned by the thunderous ovation as she took to the stage at the Democratic National Convention, wiping away tears through the cheers.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72"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w:t>
      </w:r>
      <w:hyperlink r:id="rId673" w:history="1">
        <w:r>
          <w:rPr>
            <w:rFonts w:ascii="arial" w:eastAsia="arial" w:hAnsi="arial" w:cs="arial"/>
            <w:b w:val="0"/>
            <w:i/>
            <w:strike w:val="0"/>
            <w:noProof w:val="0"/>
            <w:color w:val="0077CC"/>
            <w:position w:val="0"/>
            <w:sz w:val="20"/>
            <w:u w:val="single"/>
            <w:vertAlign w:val="baseline"/>
          </w:rPr>
          <w:t>DNC) entered its final hours Thursday night, with anticipation high for Vice President Kamala Harris - and maybe</w:t>
        </w:r>
      </w:hyperlink>
      <w:r>
        <w:rPr>
          <w:rFonts w:ascii="arial" w:eastAsia="arial" w:hAnsi="arial" w:cs="arial"/>
          <w:b w:val="0"/>
          <w:i w:val="0"/>
          <w:strike w:val="0"/>
          <w:noProof w:val="0"/>
          <w:color w:val="000000"/>
          <w:position w:val="0"/>
          <w:sz w:val="20"/>
          <w:u w:val="none"/>
          <w:vertAlign w:val="baseline"/>
        </w:rPr>
        <w:t> </w:t>
      </w:r>
      <w:hyperlink r:id="rId674" w:history="1">
        <w:r>
          <w:rPr>
            <w:rFonts w:ascii="arial" w:eastAsia="arial" w:hAnsi="arial" w:cs="arial"/>
            <w:b w:val="0"/>
            <w:i/>
            <w:strike w:val="0"/>
            <w:noProof w:val="0"/>
            <w:color w:val="0077CC"/>
            <w:position w:val="0"/>
            <w:sz w:val="20"/>
            <w:u w:val="single"/>
            <w:vertAlign w:val="baseline"/>
          </w:rPr>
          <w:t>another surprise guest.</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whose intense following briefly put her in the lead during the 2020 Democratic primary - took to the stage early in the program, and the ovation she got wasn't quite Beyonce-level - but it was close.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cheers lasted over a minute-and-a-half, and the ovation was still going strong when a clearly moved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launched into her speech: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BOB CASEY: Please welcome Massachusetts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(GOES NUTS FOR FULL 98 SECONDS)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(WIPES TEARS).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(STILL GOING NUTS).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You know what I love best about Kamala Harris? Kamala Harris can't be bought and she can't be bossed around.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first met Kamala in the aftermath of the 2008 financial crash. The banks had flat out broken laws, cheated people and stolen homes. Millions of Americans had lost their jobs, their savings, their homes.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was setting up the Consumer Financial Protection Bureau. Kamala was protecting families as California's attorney general</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675" w:history="1">
        <w:r>
          <w:rPr>
            <w:rFonts w:ascii="arial" w:eastAsia="arial" w:hAnsi="arial" w:cs="arial"/>
            <w:b w:val="0"/>
            <w:i/>
            <w:strike w:val="0"/>
            <w:noProof w:val="0"/>
            <w:color w:val="0077CC"/>
            <w:position w:val="0"/>
            <w:sz w:val="20"/>
            <w:u w:val="single"/>
            <w:vertAlign w:val="baseline"/>
          </w:rPr>
          <w:t>C-SPAN.</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tip we should know? </w:t>
      </w:r>
      <w:hyperlink r:id="rId676" w:history="1">
        <w:r>
          <w:rPr>
            <w:rFonts w:ascii="arial" w:eastAsia="arial" w:hAnsi="arial" w:cs="arial"/>
            <w:b w:val="0"/>
            <w:i/>
            <w:strike w:val="0"/>
            <w:noProof w:val="0"/>
            <w:color w:val="0077CC"/>
            <w:position w:val="0"/>
            <w:sz w:val="20"/>
            <w:u w:val="single"/>
            <w:vertAlign w:val="baseline"/>
          </w:rPr>
          <w:t>tips@mediaite.com</w:t>
        </w:r>
      </w:hyperlink>
    </w:p>
    <w:p>
      <w:pPr>
        <w:pStyle w:val="Normal42"/>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Link to the original story.</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77" style="position:absolute;z-index:25179750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8" style="position:absolute;z-index:251798528"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(90%); LEGISLATIVE BODIES (90%); POLITICAL PARTY CONVENTIONS (90%); US DEMOCRATIC NATIONAL CONVENTIONS (90%); US DEMOCRATIC PARTY (90%); GOVERNMENT BODIES &amp; OFFICES (78%); CONSUMER PROTECTION (73%); CONSUMER WATCHDOGS (73%); CAMPAIGNS &amp; ELECTIONS (72%); PRIMARY ELECTIONS (72%); ECONOMIC CRISIS (65%); Media (%); DNC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Kamala Harris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(51%)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(70%)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KAMALA HARRIS (94%); BOB CASEY (58%)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CALIFORNIA, USA (79%); UNITED STATES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Elizabeth</w:t>
        </w:r>
      </w:hyperlink>
      <w:hyperlink r:id="rId685" w:history="1">
        <w:r>
          <w:rPr>
            <w:rFonts w:ascii="arial" w:eastAsia="arial" w:hAnsi="arial" w:cs="arial"/>
            <w:b/>
            <w:i/>
            <w:strike w:val="0"/>
            <w:color w:val="0077CC"/>
            <w:sz w:val="28"/>
            <w:u w:val="single"/>
            <w:vertAlign w:val="baseline"/>
          </w:rPr>
          <w:t xml:space="preserve"> </w:t>
        </w:r>
      </w:hyperlink>
      <w:hyperlink r:id="rId686" w:history="1">
        <w:r>
          <w:rPr>
            <w:rFonts w:ascii="arial" w:eastAsia="arial" w:hAnsi="arial" w:cs="arial"/>
            <w:b/>
            <w:i/>
            <w:strike w:val="0"/>
            <w:color w:val="0077CC"/>
            <w:sz w:val="28"/>
            <w:u w:val="single"/>
            <w:vertAlign w:val="baseline"/>
          </w:rPr>
          <w:t>Warren</w:t>
        </w:r>
      </w:hyperlink>
      <w:hyperlink r:id="rId687" w:history="1">
        <w:r>
          <w:rPr>
            <w:rFonts w:ascii="arial" w:eastAsia="arial" w:hAnsi="arial" w:cs="arial"/>
            <w:b/>
            <w:i/>
            <w:strike w:val="0"/>
            <w:color w:val="0077CC"/>
            <w:sz w:val="28"/>
            <w:u w:val="single"/>
            <w:vertAlign w:val="baseline"/>
          </w:rPr>
          <w:t xml:space="preserve"> wins third term, defeating crypto-backed opponent John Deaton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ReadWrite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11:41 AM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ReadWrite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800576"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6th, 2024 (</w:t>
      </w:r>
      <w:hyperlink r:id="rId688" w:history="1">
        <w:r>
          <w:rPr>
            <w:rFonts w:ascii="arial" w:eastAsia="arial" w:hAnsi="arial" w:cs="arial"/>
            <w:b w:val="0"/>
            <w:i/>
            <w:strike w:val="0"/>
            <w:noProof w:val="0"/>
            <w:color w:val="0077CC"/>
            <w:position w:val="0"/>
            <w:sz w:val="20"/>
            <w:u w:val="single"/>
            <w:vertAlign w:val="baseline"/>
          </w:rPr>
          <w:t>ReadWrite</w:t>
        </w:r>
      </w:hyperlink>
      <w:r>
        <w:rPr>
          <w:rFonts w:ascii="arial" w:eastAsia="arial" w:hAnsi="arial" w:cs="arial"/>
          <w:b w:val="0"/>
          <w:i w:val="0"/>
          <w:strike w:val="0"/>
          <w:noProof w:val="0"/>
          <w:color w:val="000000"/>
          <w:position w:val="0"/>
          <w:sz w:val="20"/>
          <w:u w:val="none"/>
          <w:vertAlign w:val="baseline"/>
        </w:rPr>
        <w:t xml:space="preserve"> — Delivered by </w:t>
      </w:r>
      <w:hyperlink r:id="rId6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known for her outspoken criticism of the crypto industry, has reportedly secured re-election to a third consecutive term in the Massachusetts Senate race, defeating Republican opponent John Deaton.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voters have repeatedly elected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represent them in Washington, supporting her commitment to progressive priorities and her focus on financial regulation. Serving on both the Senate Finance Committee and the Senate Banking Committee, she has earned a reputation as 'anti-crypto' for her strong push for strict regulations on the cryptocurrency industry.</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690" w:history="1">
        <w:r>
          <w:rPr>
            <w:rFonts w:ascii="arial" w:eastAsia="arial" w:hAnsi="arial" w:cs="arial"/>
            <w:b w:val="0"/>
            <w:i/>
            <w:strike w:val="0"/>
            <w:noProof w:val="0"/>
            <w:color w:val="0077CC"/>
            <w:position w:val="0"/>
            <w:sz w:val="20"/>
            <w:u w:val="single"/>
            <w:vertAlign w:val="baseline"/>
          </w:rPr>
          <w:t xml:space="preserve">Associated Press, </w:t>
        </w:r>
      </w:hyperlink>
      <w:hyperlink r:id="rId691" w:history="1">
        <w:r>
          <w:rPr>
            <w:rFonts w:ascii="arial" w:eastAsia="arial" w:hAnsi="arial" w:cs="arial"/>
            <w:b/>
            <w:i/>
            <w:strike w:val="0"/>
            <w:noProof w:val="0"/>
            <w:color w:val="0077CC"/>
            <w:position w:val="0"/>
            <w:sz w:val="20"/>
            <w:u w:val="single"/>
            <w:vertAlign w:val="baseline"/>
          </w:rPr>
          <w:t>Warren</w:t>
        </w:r>
      </w:hyperlink>
      <w:hyperlink r:id="rId692" w:history="1">
        <w:r>
          <w:rPr>
            <w:rFonts w:ascii="arial" w:eastAsia="arial" w:hAnsi="arial" w:cs="arial"/>
            <w:b w:val="0"/>
            <w:i/>
            <w:strike w:val="0"/>
            <w:noProof w:val="0"/>
            <w:color w:val="0077CC"/>
            <w:position w:val="0"/>
            <w:sz w:val="20"/>
            <w:u w:val="single"/>
            <w:vertAlign w:val="baseline"/>
          </w:rPr>
          <w:t xml:space="preserve"> had won 61% of the vote, which led Deaton to congratulate her on X. During a livestream, the Republican challenger added: 'I'm proud of my campaign and how it was run for this entire time; no lies, no name calling, just trying to focus on policy.</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fun to tell the truth, look her in the face and say, 'We know all of you suck in Congress.''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introduced legislation that seeks to extend anti-money laundering requirements to various crypto service providers, including digital wallet operators and miners—a move seen by many in the crypto community as overly intrusive.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Deaton, backed by notable figures such as Mark Cuban and Ripple CEO Brad Garlinghouse, is a well-known crypto advocate and attorney. He has built a reputation through his vocal support for the crypto industry and his involvement in high-profile legal actions related to Ripple.</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seen as 'threat' to crypto industry by some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ReadWrite reported that Tyler and Cameron Winklevoss, co-founders of cryptocurrency exchange Gemini, each </w:t>
      </w:r>
      <w:hyperlink r:id="rId693" w:history="1">
        <w:r>
          <w:rPr>
            <w:rFonts w:ascii="arial" w:eastAsia="arial" w:hAnsi="arial" w:cs="arial"/>
            <w:b w:val="0"/>
            <w:i/>
            <w:strike w:val="0"/>
            <w:noProof w:val="0"/>
            <w:color w:val="0077CC"/>
            <w:position w:val="0"/>
            <w:sz w:val="20"/>
            <w:u w:val="single"/>
            <w:vertAlign w:val="baseline"/>
          </w:rPr>
          <w:t>contributed $500,000 in Bitcoin to support efforts to replace her. Tyler wrote in a thread on X: '</w:t>
        </w:r>
      </w:hyperlink>
      <w:hyperlink r:id="rId694" w:history="1">
        <w:r>
          <w:rPr>
            <w:rFonts w:ascii="arial" w:eastAsia="arial" w:hAnsi="arial" w:cs="arial"/>
            <w:b/>
            <w:i/>
            <w:strike w:val="0"/>
            <w:noProof w:val="0"/>
            <w:color w:val="0077CC"/>
            <w:position w:val="0"/>
            <w:sz w:val="20"/>
            <w:u w:val="single"/>
            <w:vertAlign w:val="baseline"/>
          </w:rPr>
          <w:t>Elizabeth</w:t>
        </w:r>
      </w:hyperlink>
      <w:hyperlink r:id="rId695" w:history="1">
        <w:r>
          <w:rPr>
            <w:rFonts w:ascii="arial" w:eastAsia="arial" w:hAnsi="arial" w:cs="arial"/>
            <w:b w:val="0"/>
            <w:i/>
            <w:strike w:val="0"/>
            <w:noProof w:val="0"/>
            <w:color w:val="0077CC"/>
            <w:position w:val="0"/>
            <w:sz w:val="20"/>
            <w:u w:val="single"/>
            <w:vertAlign w:val="baseline"/>
          </w:rPr>
          <w:t xml:space="preserve"> </w:t>
        </w:r>
      </w:hyperlink>
      <w:hyperlink r:id="rId696" w:history="1">
        <w:r>
          <w:rPr>
            <w:rFonts w:ascii="arial" w:eastAsia="arial" w:hAnsi="arial" w:cs="arial"/>
            <w:b/>
            <w:i/>
            <w:strike w:val="0"/>
            <w:noProof w:val="0"/>
            <w:color w:val="0077CC"/>
            <w:position w:val="0"/>
            <w:sz w:val="20"/>
            <w:u w:val="single"/>
            <w:vertAlign w:val="baseline"/>
          </w:rPr>
          <w:t>Warren</w:t>
        </w:r>
      </w:hyperlink>
      <w:hyperlink r:id="rId697" w:history="1">
        <w:r>
          <w:rPr>
            <w:rFonts w:ascii="arial" w:eastAsia="arial" w:hAnsi="arial" w:cs="arial"/>
            <w:b w:val="0"/>
            <w:i/>
            <w:strike w:val="0"/>
            <w:noProof w:val="0"/>
            <w:color w:val="0077CC"/>
            <w:position w:val="0"/>
            <w:sz w:val="20"/>
            <w:u w:val="single"/>
            <w:vertAlign w:val="baseline"/>
          </w:rPr>
          <w:t xml:space="preserve"> is one of the single greatest threats to American prosperity. When it comes to crypto, she is public enemy number one.'</w:t>
        </w:r>
      </w:hyperlink>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donated $500k in bitcoin (8 BTC) to </w:t>
      </w:r>
      <w:hyperlink r:id="rId698" w:history="1">
        <w:r>
          <w:rPr>
            <w:rFonts w:ascii="arial" w:eastAsia="arial" w:hAnsi="arial" w:cs="arial"/>
            <w:b w:val="0"/>
            <w:i/>
            <w:strike w:val="0"/>
            <w:noProof w:val="0"/>
            <w:color w:val="0077CC"/>
            <w:position w:val="0"/>
            <w:sz w:val="20"/>
            <w:u w:val="single"/>
            <w:vertAlign w:val="baseline"/>
          </w:rPr>
          <w:t xml:space="preserve">@DeatonforSenate to help him unseat </w:t>
        </w:r>
      </w:hyperlink>
      <w:r>
        <w:rPr>
          <w:rFonts w:ascii="arial" w:eastAsia="arial" w:hAnsi="arial" w:cs="arial"/>
          <w:b w:val="0"/>
          <w:i w:val="0"/>
          <w:strike w:val="0"/>
          <w:noProof w:val="0"/>
          <w:color w:val="000000"/>
          <w:position w:val="0"/>
          <w:sz w:val="20"/>
          <w:u w:val="none"/>
          <w:vertAlign w:val="baseline"/>
        </w:rPr>
        <w:t> </w:t>
      </w:r>
      <w:hyperlink r:id="rId699" w:history="1">
        <w:r>
          <w:rPr>
            <w:rFonts w:ascii="arial" w:eastAsia="arial" w:hAnsi="arial" w:cs="arial"/>
            <w:b w:val="0"/>
            <w:i/>
            <w:strike w:val="0"/>
            <w:noProof w:val="0"/>
            <w:color w:val="0077CC"/>
            <w:position w:val="0"/>
            <w:sz w:val="20"/>
            <w:u w:val="single"/>
            <w:vertAlign w:val="baseline"/>
          </w:rPr>
          <w:t>@SenWarren as a U.S. Senator. Here's why:</w:t>
        </w:r>
      </w:hyperlink>
    </w:p>
    <w:p>
      <w:pPr>
        <w:pStyle w:val="Normal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single greatest threats to American prosperity. When it comes to crypto, she is public enemy number one. She's the chief </w:t>
      </w:r>
      <w:hyperlink r:id="rId700" w:history="1">
        <w:r>
          <w:rPr>
            <w:rFonts w:ascii="arial" w:eastAsia="arial" w:hAnsi="arial" w:cs="arial"/>
            <w:b w:val="0"/>
            <w:i/>
            <w:strike w:val="0"/>
            <w:noProof w:val="0"/>
            <w:color w:val="0077CC"/>
            <w:position w:val="0"/>
            <w:sz w:val="20"/>
            <w:u w:val="single"/>
            <w:vertAlign w:val="baseline"/>
          </w:rPr>
          <w:t>pic.twitter.com/FK2a1JenlF</w:t>
        </w:r>
      </w:hyperlink>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Tyler Winklevoss (@tyler) </w:t>
      </w:r>
      <w:hyperlink r:id="rId701" w:history="1">
        <w:r>
          <w:rPr>
            <w:rFonts w:ascii="arial" w:eastAsia="arial" w:hAnsi="arial" w:cs="arial"/>
            <w:b w:val="0"/>
            <w:i/>
            <w:strike w:val="0"/>
            <w:noProof w:val="0"/>
            <w:color w:val="0077CC"/>
            <w:position w:val="0"/>
            <w:sz w:val="20"/>
            <w:u w:val="single"/>
            <w:vertAlign w:val="baseline"/>
          </w:rPr>
          <w:t>July 18, 2024</w:t>
        </w:r>
      </w:hyperlink>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previously criticized Deaton during a crypto policy debate. She said: 'He's saying he has really made crypto folks mad, so mad that they came here to Massachusetts and are funding 90% of his campaign to try to take back this Senate seat to take it away from 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Deaton pushed back by challenging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stance on crypto, arguing that Bitcoin has the potential to eliminate predatory banking practices and assist individuals without access to traditional banking to participate in the financial system.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Ideogram</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02" w:history="1">
        <w:r>
          <w:rPr>
            <w:rFonts w:ascii="arial" w:eastAsia="arial" w:hAnsi="arial" w:cs="arial"/>
            <w:b/>
            <w:i/>
            <w:strike w:val="0"/>
            <w:noProof w:val="0"/>
            <w:color w:val="0077CC"/>
            <w:position w:val="0"/>
            <w:sz w:val="20"/>
            <w:u w:val="single"/>
            <w:vertAlign w:val="baseline"/>
          </w:rPr>
          <w:t>Elizabeth</w:t>
        </w:r>
      </w:hyperlink>
      <w:hyperlink r:id="rId703" w:history="1">
        <w:r>
          <w:rPr>
            <w:rFonts w:ascii="arial" w:eastAsia="arial" w:hAnsi="arial" w:cs="arial"/>
            <w:b w:val="0"/>
            <w:i/>
            <w:strike w:val="0"/>
            <w:noProof w:val="0"/>
            <w:color w:val="0077CC"/>
            <w:position w:val="0"/>
            <w:sz w:val="20"/>
            <w:u w:val="single"/>
            <w:vertAlign w:val="baseline"/>
          </w:rPr>
          <w:t xml:space="preserve"> </w:t>
        </w:r>
      </w:hyperlink>
      <w:hyperlink r:id="rId704" w:history="1">
        <w:r>
          <w:rPr>
            <w:rFonts w:ascii="arial" w:eastAsia="arial" w:hAnsi="arial" w:cs="arial"/>
            <w:b/>
            <w:i/>
            <w:strike w:val="0"/>
            <w:noProof w:val="0"/>
            <w:color w:val="0077CC"/>
            <w:position w:val="0"/>
            <w:sz w:val="20"/>
            <w:u w:val="single"/>
            <w:vertAlign w:val="baseline"/>
          </w:rPr>
          <w:t>Warren</w:t>
        </w:r>
      </w:hyperlink>
      <w:hyperlink r:id="rId705" w:history="1">
        <w:r>
          <w:rPr>
            <w:rFonts w:ascii="arial" w:eastAsia="arial" w:hAnsi="arial" w:cs="arial"/>
            <w:b w:val="0"/>
            <w:i/>
            <w:strike w:val="0"/>
            <w:noProof w:val="0"/>
            <w:color w:val="0077CC"/>
            <w:position w:val="0"/>
            <w:sz w:val="20"/>
            <w:u w:val="single"/>
            <w:vertAlign w:val="baseline"/>
          </w:rPr>
          <w:t xml:space="preserve"> wins third term, defeating crypto-backed opponent John Deaton appeared first on </w:t>
        </w:r>
      </w:hyperlink>
      <w:r>
        <w:rPr>
          <w:rFonts w:ascii="arial" w:eastAsia="arial" w:hAnsi="arial" w:cs="arial"/>
          <w:b w:val="0"/>
          <w:i w:val="0"/>
          <w:strike w:val="0"/>
          <w:noProof w:val="0"/>
          <w:color w:val="000000"/>
          <w:position w:val="0"/>
          <w:sz w:val="20"/>
          <w:u w:val="none"/>
          <w:vertAlign w:val="baseline"/>
        </w:rPr>
        <w:t> </w:t>
      </w:r>
      <w:hyperlink r:id="rId706" w:history="1">
        <w:r>
          <w:rPr>
            <w:rFonts w:ascii="arial" w:eastAsia="arial" w:hAnsi="arial" w:cs="arial"/>
            <w:b w:val="0"/>
            <w:i/>
            <w:strike w:val="0"/>
            <w:noProof w:val="0"/>
            <w:color w:val="0077CC"/>
            <w:position w:val="0"/>
            <w:sz w:val="20"/>
            <w:u w:val="single"/>
            <w:vertAlign w:val="baseline"/>
          </w:rPr>
          <w:t>ReadWrite.</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81" style="position:absolute;z-index:25180160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2" style="position:absolute;z-index:251802624"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CRYPTOCURRENCY (90%); CRYPTOCURRENCY REGULATION &amp; POLICY (90%); ELECTIONS (90%); US REPUBLICAN PARTY (90%); DIGITAL CURRENCY (89%); US SENATE ELECTIONS (89%); ANTI-MONEY LAUNDERING (79%); INTERNET SOCIAL NETWORKING (78%); US CONGRESS (78%); VOTERS &amp; VOTING (78%); PUBLIC POLICY (77%); LAW &amp; LEGAL SYSTEM (76%); ELECTRONIC WALLETS (74%); LEGISLATION (72%); SUITS &amp; CLAIMS (72%); FINANCIAL CRIME COUNTERMEASURES (66%); MONEY LAUNDERING (52%); Cryptocurrency (%); us election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(57%); CRYPTO ASSETS (90%); CRYPTOCURRENCY (90%); CRYPTOCURRENCY REGULATION &amp; POLICY (90%); BANKING &amp; FINANCE (89%); DIGITAL CURRENCY (89%); DIGITAL ASSET MANAGEMENT (79%); INTERNET SOCIAL NETWORKING (78%); BANKING &amp; FINANCE REGULATION &amp; POLICY (76%); ELECTRONIC WALLETS (74%); STREAMING MEDIA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MARK CUBAN (50%)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UNITED STATES (94%)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8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Warren</w:t>
        </w:r>
      </w:hyperlink>
      <w:hyperlink r:id="rId714" w:history="1">
        <w:r>
          <w:rPr>
            <w:rFonts w:ascii="arial" w:eastAsia="arial" w:hAnsi="arial" w:cs="arial"/>
            <w:b/>
            <w:i/>
            <w:strike w:val="0"/>
            <w:color w:val="0077CC"/>
            <w:sz w:val="28"/>
            <w:u w:val="single"/>
            <w:vertAlign w:val="baseline"/>
          </w:rPr>
          <w:t xml:space="preserve">, Clyburn, Lawmakers to Newly Confirmed Education Secretary: Penalize MOHELA for Poor Performance; Data released by Education Department shows loan servicer is worst-performing on a range of metrics; Sen. </w:t>
        </w:r>
      </w:hyperlink>
      <w:hyperlink r:id="rId715" w:history="1">
        <w:r>
          <w:rPr>
            <w:rFonts w:ascii="arial" w:eastAsia="arial" w:hAnsi="arial" w:cs="arial"/>
            <w:b/>
            <w:i/>
            <w:strike w:val="0"/>
            <w:color w:val="0077CC"/>
            <w:sz w:val="28"/>
            <w:u w:val="single"/>
            <w:vertAlign w:val="baseline"/>
          </w:rPr>
          <w:t>Elizabeth</w:t>
        </w:r>
      </w:hyperlink>
      <w:hyperlink r:id="rId716" w:history="1">
        <w:r>
          <w:rPr>
            <w:rFonts w:ascii="arial" w:eastAsia="arial" w:hAnsi="arial" w:cs="arial"/>
            <w:b/>
            <w:i/>
            <w:strike w:val="0"/>
            <w:color w:val="0077CC"/>
            <w:sz w:val="28"/>
            <w:u w:val="single"/>
            <w:vertAlign w:val="baseline"/>
          </w:rPr>
          <w:t xml:space="preserve"> </w:t>
        </w:r>
      </w:hyperlink>
      <w:hyperlink r:id="rId717" w:history="1">
        <w:r>
          <w:rPr>
            <w:rFonts w:ascii="arial" w:eastAsia="arial" w:hAnsi="arial" w:cs="arial"/>
            <w:b/>
            <w:i/>
            <w:strike w:val="0"/>
            <w:color w:val="0077CC"/>
            <w:sz w:val="28"/>
            <w:u w:val="single"/>
            <w:vertAlign w:val="baseline"/>
          </w:rPr>
          <w:t>Warren</w:t>
        </w:r>
      </w:hyperlink>
      <w:hyperlink r:id="rId718" w:history="1">
        <w:r>
          <w:rPr>
            <w:rFonts w:ascii="arial" w:eastAsia="arial" w:hAnsi="arial" w:cs="arial"/>
            <w:b/>
            <w:i/>
            <w:strike w:val="0"/>
            <w:color w:val="0077CC"/>
            <w:sz w:val="28"/>
            <w:u w:val="single"/>
            <w:vertAlign w:val="baseline"/>
          </w:rPr>
          <w:t xml:space="preserve"> (D-MA) News Release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2749 words</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8046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Jim Clyburn (D-S.C.), along with Minority Leader Chuck Schumer (D-N.Y.) and 25 lawmakers wrote to Linda McMahon, the recently confirmed Secretary of the Department of Education (ED), regarding troubling new data revealing that the Higher Education Loan Authority of the State of Missouri (MOHELA) is performing worse than all other federal servicers on key customer service metrics. After her confirmation hearing, Secretary McMahon underscored her commitment to "review the performance of [ED's] current contractors with the goal of improving service delivery on behalf of students, their families, and taxpayers."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following lawsuits brought by the American Federation of Teachers (AFT) and Project on Predatory Student Lending (PPSL) alleging that MOHELA had mishandled its student loan servicing responsibilities,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the call for ED to investigate MOHELA's performance and potentially terminate MOHELA's contract. In response, ED released new data showing that MOHELA was the worst-performing student loan servicer according to all metrics measured.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received the lowest score among federal student loan servicers for: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Customer Satisfaction: MOHELA's performance even failed to meet the "minimum threshold" set by the servicer's multi-million-dollar federal contract;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 Wait Times: Borrowers calling MOHELA experienced wait times that were, on average, twelve times higher than wait times faced by borrowers calling servicer CRI; 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 Abandon Rate: MOHELA's "abandon rate"--"the percentage of borrowers who ask to speak with a customer service representative but hang up before being connected with a representative"--was higher than that of all other federal loan servicers.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abysmal performance compared to other servicers adds to a mountain of evidence that the servicer is wildly mismanaging its responsibilities," wrote the lawmakers.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alone, MOHELA has failed borrowers by: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Sending millions of borrowers late or inaccurately high billing statements during the return to loan repayment in 2023, causing 800,000 borrowers to become delinquent on their loans.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hiring enough customer service staff to process the surge of phone calls from borrowers during the return to repayment, leading to average wait times exceeding 30 minutes and an abandonment rate of 35 percent during October 2023.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Failing to process hundreds of thousands of income-driven repayment (IDR) applications in a timely manner, impeding borrowers' access to Public Service Loan Forgiveness (PSLF) and to affordable repayment plans.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Appearing to have mishandled loan transfers to Nelnet, leading to millions of credit reporting errors.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Allegedly misinforming borrowers regarding important paperwork deadlines, causing many to be kicked out of affordable repayment plans.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MOHELA has received $1.1 billion in taxpayer funds to service federal student loans. But ED's newly released data proves MOHELA is once again failing to meet its contractual obligations as a federal student loan servicer," wrote the lawmakers.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ED updated its accountability framework, outlining how the Department will hold servicers accountable for poor performance.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to...send MOHELA a clear message that it must do its job properly if it wants to continue receiving taxpayer dollars. If MOHELA does not clean up its act, ED should also consider terminating its contract with the servicer, as over fifty lawmakers called for last year," concluded the lawmakers.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also signed by Senators Richard Blumenthal (D-Conn.), Kirsten Gillibrand (D-N.Y.), Mazie Hirono (D-Hawaii), Jeff Merkley (D-Ore.), Ron Wyden (D-Ore.), and Chris Van Hollen (D-Md.), as well as Representatives Becca Balint (D-Vt.), Brendan Boyle (D-Pa.), Danny Davis (D-Ill.), Eleanor Holmes Norton (D-D.C.), Pramila Jayapal (D-Wash.), Hank Johnson (D-Ga.), Ro Khanna (D-Calif.), Alexandria Ocasio Cortez (D-N.Y.), Ilhan Omar (D-Minn.), Ayanna Pressley (D-Mass.), Delia Ramirez (D-Ill.), Adam Smith (D-Wash.), Melanie Stansbury (D-N.M.), Eric Swalwell (D-Calif.), Bennie Thomspon (D-Miss.), Rashida Tlaib (D-Mich.), Maxine Waters (D-Calif.), Nikema Williams (D-Ga.), and Frederica Wilson (D-Fla.).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reform our higher education system, cancel student loan debt, and hold student loan servicers accountable: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Duckworth (D-Ill.), and Richard Blumenthal (D-Conn.) wrote to the student loan servicer Missouri Higher Education Loan Authority (MOHELA) with continued concerns over its website's Terms of Use, which appear to be written with the intent to relieve MOHELA of liability for severe misconduct and may infringe upon student loan borrowers' legal rights.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released responses to Committee questions for the record from Donald Trump's pick for Secretary of Education, Linda McMahon, in which McMahon states that she "wholeheartedly" agrees with Trump's plans to abolish the Department of Education.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during the Senate's consideration of the Republican budget resolution,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proposed an amendment to protect higher education funding in Massachusetts.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Jeff Merkley (D-Ore.), Ron Wyden (D-Ore.), and Amy Klobuchar (D-Minn.), led 32 Democratic senators in writing to President Donald Trump, demanding that he reject Congressional Republicans' legislative plans to increase the cost of living, including education costs, for Americans after pledging to lower costs on "Day One" of his presidency.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in advance of her confirmation hearing,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sent Linda McMahon, Secretary-Designate for the U.S. Department of Education, a 12-page letter with 65 questions on her policy views.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led a coalition of Democrats in demanding the Department of Education launch an investigation into Musk and DOGE's access to federal student loan data.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through saving on education programs.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(D-Conn.), Jeff Merkley (D-Ore.), and Ron Wyden (D-Ore.) revealed the alarming findings of a Senate investigation into millions of consumer credit reporting errors that occurred during the transfer of student loan accounts from Nelnet to MOHELA in 2023. The senators urged the CFPB and ED to investigate these errors and use their supervisory and enforcement authority to hold the appropriate parties accountable.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Congresswoman Madeleine Dean (D-PA) led 24 lawmakers in sending a bicameral letter to Consumer Financial Protection Bureau Director Rohit Chopra and Federal Trade Commission Chair Lina Khan, revealing the results of their investigation into Navient regarding its cancellation process for the predatory, for-profit student loans in its portfolio and urging the agencies to hold the student loan servicer accountable for any violations of federal law.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Richard Blumenthal (D-Conn.), Chris Van Hollen (D-Md.), and Tammy Duckworth (D-Ill.) sent a letter blasting MOHELA for abusing borrowers with potentially illegal, exploitative terms of 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Dick Durbin (D-Ill.), Sheldon Whitehouse (D-R.I.), and Raphael Warnock (D-Ga.) sent a letter to the Department of Justice (DOJ) and Department of Education (ED) commending the agencies on their progress in helping borrowers who are struggling financially to discharge their student loans in bankruptcy and asking them to continue expanding awareness of the Biden-Harris administration's new policy.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new federal student debt relief, bringing the total number of Americans who have had their debt canceled under the Public Service Loan Forgiveness (PSLF) program during the Biden-Harris Administration to a historic 1 million people and counting.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Merkley (D-Ore.) released a new report examining the impact of the Biden-Harris administration's new Higher Education Act rule, finding that low- and middle-income borrowers, seniors, women, and Black borrowers will receive enormous benefits from the new rule.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Jim Clyburn (D-S.C.) led 56 of their colleagues in a letter to the Department of Education (ED), calling on the Department to conduct an analysis as to whether the Higher Education Loan Authority of the State of Missouri (MOHELA) has adhered to its contracts with the federal government, and if not, to consider terminating those contracts.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Senators Jeff Merkley, Ron Wyden (D-Ore.), and Richard Blumenthal (D-Conn.) to launch an investigation into the reported mishandling of student loan transfers by MOHELA, Nelnet and credit reporting agencies.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Madeleine Dean (D-Pa.) led over 30 lawmakers in a letter urging student loan servicer Navient to reform its flawed process to cancel the private student loans of borrowers who attended fraudulent, for-profit colleges.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Ron Wyden, Chris Van Hollen, and Bernie Sanders, sent a letter to Secretary of Education Miguel Cardona, cautioning the Department of Education on Federal Student Aid's transition to the Unified Servicing and Data Solution system.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and Sanders released a joint statement on the American Federation of Teachers' lawsuit against MOHELA for allegedly overcharging and misleading student loan borrowers.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King led their colleagues in a letter to Education Secretary Miguel Cardona, urging them to provide guidance and communication to borrowers as the Public Service Loan Forgiveness program transfers from MOHELA to the Department of Education.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growing coalition of senators in urging the Department of Education to hold student loan servicer MOHELA accountable for its failures.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24 members of the U.S. Senate sent a letter to Senator Tammy Baldwin, Chair of the Appropriations Subcommittee on Labor, Health and Human Services, Education, and Related Agencies, and Senator Shelley Moore Capito, Ranking Member of the Subcommittee, encouraging them to provide $2.7 billion in funding to the Office of Federal Student Aid (FSA) in fiscal year (FY) 2025.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Carper, Kaine, and Representative Don Davis (D-N.C.) called on the Department of Defense (DoD) to release data on the Postsecondary Education Complaint System (PECS), a centralized database to track complaints against schools who participate in the Tuition Assistance (TA) and My Career Advancement Account Scholarship (MyCAA) program.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eight of her colleagues in sending a letter to David L. Yowan, President and Chief Executive Officer of student loan servicer Navient, urging the servicer to cancel decades-old private student loans pushed onto borrowers attending fraudulent, for-profit colleges.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Blumenthal, Markey, and Van Hollen released a new report: Servicing Scandals: Student Loan Servicers' Failures During Return to Repayment, which reveals a decades-long pattern of student loan servicer incompetence and misconduct that has affected millions of borrowers nationwide.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hearing on student loan servicer Higher Education Loan Authority of the State of Missouri (MOHELA) and its failures during borrowers' return to repayment, including MOHELA's mismanagement of the Public Service Loan Forgiveness program.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Chair of the Senate Finance Committee, along with U.S. Representatives Ayanna Pressley (D-Mass.), Pramila Jayapal (D-Wash.), Raul Grijalva (D-Ariz.), and John Larson (D-Conn.), led their colleagues in calling on the Social Security Administration (SSA), the U.S. Department of the Treasury (Treasury), and the U.S. Department of Education to end the practice of offsetting Social Security benefits to pay off defaulted student loans.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Majority Leader Chuck Schumer (D-N.Y.), and Senator Bernie Sanders (I-Vt.) released a statement calling for an investigation into student loan mismanagement by MOHELA.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Senator Raphael Warnock (D-Ga.), and Senator Alex Padilla (D-Calif.), along with Representative Ayanna Pressley, Assistant Democratic Leader Jim Clyburn (D-S.C.), Representative Frederica Wilson (D-Fla.), and Representative Ilhan Omar (D-Minn.), led their colleagues in calling on the Secretary of Education Miguel Cardona to host a fourth session of the student debt negotiated rulemaking to consider relief for borrowers experiencing financial hardship.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Ed Markey,, and Chris Van Hollen (D-Md.) sent follow-up letters to student loan servicers - MOHELA, EdFinancial, Nelnet, and Maximus - raising concerns about borrowers' problems with return to repayment, requesting information about the borrower experience, and pushing back on the servicers' claim that budget shortfalls limit their ability provide quality customer service to millions of borrowers.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Alex Padilla (D-CA), and Representatives Ayanna Pressley (D-Mass.), Ilhan Omar (D-Minn.), and Frederica Wilson (D-Fla.) sent a letter to the U.S. Secretary of Education Miguel Cardona, urging him to leverage his existing and full authority under the Higher Education Act to provide expanded student debt relief to working and middle-class borrowers.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Congresswoman Ayanna Pressley, Senate Majority Leader Chuck Schumer (D-N.Y.), Senators Alex Padilla and Raphael Warnock (D-Ga.) and U.S. Representatives Ilhan Omar, Jim Clyburn, and Frederica Wilson led 79 other lawmakers in a letter to President Joe Biden, urging him to swiftly deliver on his promise to deliver student debt cancellation to working and middle class families by early 2024.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Ayanna Pressley (D-Mass.) visited communities across Massachusetts to celebrate the Biden administration's student debt cancellation plan and help residents sign up for student loan relief.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Democratic Whip Dick Durbin (D-Ill.), Senator Brown and Representatives Pramila Jayapal (D-Wash.) and Mark Takano (D-Calif.), urged Secretary of Education Miguel Cardona to swiftly discharge the loans of borrowers defrauded by predatory for-profit colleges and universities, including those operated by Corinthian College.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Majority Leader Charles E. Schumer (D-N.Y.) and Representatives Jayapal, Pressley, Ilhan Omar (D-Minn.), and Katie Porter (D-Calif.) led more than 80 colleagues in a bicameral letter to the Department of Education calling for it to release the memo outlining the Biden administration's legal authority to cancel federal student loan debt and immediately cancel up to $50,000 of debt for Federal student loan borrowers.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Raphael Warnock (D-Ga.) led a group of colleagues in a letter to Education Secretary Miguel Cardona urging the Department of Education to take swift action to automatically remove all federally-held student loan borrowers from default.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19" w:history="1">
        <w:r>
          <w:rPr>
            <w:rFonts w:ascii="arial" w:eastAsia="arial" w:hAnsi="arial" w:cs="arial"/>
            <w:b w:val="0"/>
            <w:i/>
            <w:strike w:val="0"/>
            <w:noProof w:val="0"/>
            <w:color w:val="0077CC"/>
            <w:position w:val="0"/>
            <w:sz w:val="20"/>
            <w:u w:val="single"/>
            <w:vertAlign w:val="baseline"/>
          </w:rPr>
          <w:t>https://www.</w:t>
        </w:r>
      </w:hyperlink>
      <w:hyperlink r:id="rId720" w:history="1">
        <w:r>
          <w:rPr>
            <w:rFonts w:ascii="arial" w:eastAsia="arial" w:hAnsi="arial" w:cs="arial"/>
            <w:b/>
            <w:i/>
            <w:strike w:val="0"/>
            <w:noProof w:val="0"/>
            <w:color w:val="0077CC"/>
            <w:position w:val="0"/>
            <w:sz w:val="20"/>
            <w:u w:val="single"/>
            <w:vertAlign w:val="baseline"/>
          </w:rPr>
          <w:t>warren</w:t>
        </w:r>
      </w:hyperlink>
      <w:hyperlink r:id="rId721" w:history="1">
        <w:r>
          <w:rPr>
            <w:rFonts w:ascii="arial" w:eastAsia="arial" w:hAnsi="arial" w:cs="arial"/>
            <w:b w:val="0"/>
            <w:i/>
            <w:strike w:val="0"/>
            <w:noProof w:val="0"/>
            <w:color w:val="0077CC"/>
            <w:position w:val="0"/>
            <w:sz w:val="20"/>
            <w:u w:val="single"/>
            <w:vertAlign w:val="baseline"/>
          </w:rPr>
          <w:t>.senate.gov/newsroom/press-releases/</w:t>
        </w:r>
      </w:hyperlink>
      <w:hyperlink r:id="rId722" w:history="1">
        <w:r>
          <w:rPr>
            <w:rFonts w:ascii="arial" w:eastAsia="arial" w:hAnsi="arial" w:cs="arial"/>
            <w:b/>
            <w:i/>
            <w:strike w:val="0"/>
            <w:noProof w:val="0"/>
            <w:color w:val="0077CC"/>
            <w:position w:val="0"/>
            <w:sz w:val="20"/>
            <w:u w:val="single"/>
            <w:vertAlign w:val="baseline"/>
          </w:rPr>
          <w:t>warren</w:t>
        </w:r>
      </w:hyperlink>
      <w:hyperlink r:id="rId723" w:history="1">
        <w:r>
          <w:rPr>
            <w:rFonts w:ascii="arial" w:eastAsia="arial" w:hAnsi="arial" w:cs="arial"/>
            <w:b w:val="0"/>
            <w:i/>
            <w:strike w:val="0"/>
            <w:noProof w:val="0"/>
            <w:color w:val="0077CC"/>
            <w:position w:val="0"/>
            <w:sz w:val="20"/>
            <w:u w:val="single"/>
            <w:vertAlign w:val="baseline"/>
          </w:rPr>
          <w:t>-clyburn-lawmakers-to-newly-confirmed-education-secretary-penalize-mohela-for-poor-performance</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5" style="position:absolute;z-index:251805696"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DEPARTMENTS (91%); GOVERNMENT BODIES &amp; OFFICES (91%); STUDENT LOANS (91%); EDUCATION &amp; TRAINING (90%); GOVERNMENT ADVISORS &amp; MINISTERS (90%); LEGISLATIVE BODIES (90%); STUDENT EXPENSES &amp; FINANCING (90%); STUDENT FINANCIAL AID (90%); US CONGRESS (90%); US DEMOCRATIC PARTY (90%); CUSTOMER SERVICE (89%); NEGATIVE BUSINESS NEWS (78%); NEGATIVE PERSONAL NEWS (78%); POLITICAL PARTIES (78%); PUBLIC CONTRACTING (78%); STUDENTS &amp; STUDENT LIFE (77%); EDUCATIONAL INSTITUTION EMPLOYEES (76%); CONTRACTS &amp; BIDS (74%); STUDENT LOAN FORGIVENESS &amp; REPAYMENT PROGRAMS (74%); INVESTIGATIONS (72%); CALENDARS (71%); CUSTOMER RELATIONS (70%); CUSTOMER SATISFACTION (70%); LITIGATION (70%); TEACHING &amp; TEACHERS (70%); SUITS &amp; CLAIMS (69%); TEACHER UNIONS (69%); RECRUITMENT &amp; HIRING (60%); COLLEGES &amp; UNIVERSITIES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NELNET INC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FEDERATION OF TEACHERS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NNI (NYSE)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NAICS522291 CONSUMER LENDING (58%); SIC6141 PERSONAL CREDIT INSTITUTIONS (58%); STUDENT LOANS (91%); BANKING, LENDING &amp; CREDIT SERVICES (90%); FINANCIAL INCLUSION (76%); STUDENT LOAN FORGIVENESS &amp; REPAYMENT PROGRAMS (74%); DEBT FORGIVENESS (71%); CUSTOMER SATISFACTION (70%); COLLEGES &amp; UNIVERSITIES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JAMES CLYBURN (74%); CHARLES SCHUMER (59%)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MISSOURI, USA (79%); WASHINGTON DC, USA (79%); UNITED STATES (94%)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 xml:space="preserve">Sen. </w:t>
        </w:r>
      </w:hyperlink>
      <w:hyperlink r:id="rId731" w:history="1">
        <w:r>
          <w:rPr>
            <w:rFonts w:ascii="arial" w:eastAsia="arial" w:hAnsi="arial" w:cs="arial"/>
            <w:b/>
            <w:i/>
            <w:strike w:val="0"/>
            <w:color w:val="0077CC"/>
            <w:sz w:val="28"/>
            <w:u w:val="single"/>
            <w:vertAlign w:val="baseline"/>
          </w:rPr>
          <w:t>Elizabeth</w:t>
        </w:r>
      </w:hyperlink>
      <w:hyperlink r:id="rId732" w:history="1">
        <w:r>
          <w:rPr>
            <w:rFonts w:ascii="arial" w:eastAsia="arial" w:hAnsi="arial" w:cs="arial"/>
            <w:b/>
            <w:i/>
            <w:strike w:val="0"/>
            <w:color w:val="0077CC"/>
            <w:sz w:val="28"/>
            <w:u w:val="single"/>
            <w:vertAlign w:val="baseline"/>
          </w:rPr>
          <w:t xml:space="preserve"> </w:t>
        </w:r>
      </w:hyperlink>
      <w:hyperlink r:id="rId733" w:history="1">
        <w:r>
          <w:rPr>
            <w:rFonts w:ascii="arial" w:eastAsia="arial" w:hAnsi="arial" w:cs="arial"/>
            <w:b/>
            <w:i/>
            <w:strike w:val="0"/>
            <w:color w:val="0077CC"/>
            <w:sz w:val="28"/>
            <w:u w:val="single"/>
            <w:vertAlign w:val="baseline"/>
          </w:rPr>
          <w:t>Warren</w:t>
        </w:r>
      </w:hyperlink>
      <w:hyperlink r:id="rId734" w:history="1">
        <w:r>
          <w:rPr>
            <w:rFonts w:ascii="arial" w:eastAsia="arial" w:hAnsi="arial" w:cs="arial"/>
            <w:b/>
            <w:i/>
            <w:strike w:val="0"/>
            <w:color w:val="0077CC"/>
            <w:sz w:val="28"/>
            <w:u w:val="single"/>
            <w:vertAlign w:val="baseline"/>
          </w:rPr>
          <w:t xml:space="preserve"> says streaming sports will only get more expensive as Disney buys up the competition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10:03 PM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45"/>
        <w:keepNext w:val="0"/>
        <w:spacing w:before="120" w:after="0" w:line="220" w:lineRule="atLeast"/>
        <w:ind w:left="0" w:right="0" w:firstLine="0"/>
        <w:jc w:val="left"/>
      </w:pPr>
      <w:r>
        <w:br/>
      </w:r>
      <w:r>
        <w:pict>
          <v:shape id="_x0000_i1187" type="#_x0000_t75" style="width:79.49pt;height:32.25pt">
            <v:imagedata r:id="rId73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ledmonds@businessinsider.com (Lauren Edmonds)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the Justice Department to "closely scrutinize" Disney's deal with Fubo TV.</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807744" from="0,2pt" to="512pt,2pt" strokecolor="#009ddb" strokeweight="2pt">
            <v:stroke linestyle="single"/>
            <w10:wrap type="topAndBottom"/>
          </v:line>
        </w:pict>
      </w:r>
    </w:p>
    <w:p>
      <w:pPr>
        <w:pStyle w:val="Normal45"/>
      </w:pPr>
    </w:p>
    <w:p>
      <w:pPr>
        <w:pStyle w:val="Normal4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asked the DOJ to "closely scrutinize" Disney's deal with Fubo TV.</w:t>
      </w:r>
    </w:p>
    <w:p>
      <w:pPr>
        <w:pStyle w:val="Normal4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said the deal reduces competition and incentivizes Disney to raise prices for consumers.</w:t>
      </w:r>
    </w:p>
    <w:p>
      <w:pPr>
        <w:pStyle w:val="Normal4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fans have complained about the rising cost of watching televised sports for years.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asked the Justice Department to "closely scrutinize" Disney's deal with </w:t>
      </w:r>
      <w:hyperlink r:id="rId736" w:history="1">
        <w:r>
          <w:rPr>
            <w:rFonts w:ascii="arial" w:eastAsia="arial" w:hAnsi="arial" w:cs="arial"/>
            <w:b w:val="0"/>
            <w:i/>
            <w:strike w:val="0"/>
            <w:noProof w:val="0"/>
            <w:color w:val="0077CC"/>
            <w:position w:val="0"/>
            <w:sz w:val="20"/>
            <w:u w:val="single"/>
            <w:vertAlign w:val="baseline"/>
          </w:rPr>
          <w:t>Fubo TV,</w:t>
        </w:r>
      </w:hyperlink>
      <w:r>
        <w:rPr>
          <w:rFonts w:ascii="arial" w:eastAsia="arial" w:hAnsi="arial" w:cs="arial"/>
          <w:b w:val="0"/>
          <w:i w:val="0"/>
          <w:strike w:val="0"/>
          <w:noProof w:val="0"/>
          <w:color w:val="000000"/>
          <w:position w:val="0"/>
          <w:sz w:val="20"/>
          <w:u w:val="none"/>
          <w:vertAlign w:val="baseline"/>
        </w:rPr>
        <w:t xml:space="preserve"> saying it could lead to consumers paying higher prices.</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raised concerns about Disney's moves on Tuesday in a letter addressed to the agency's Antitrust Division.</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fought a </w:t>
      </w:r>
      <w:hyperlink r:id="rId737" w:history="1">
        <w:r>
          <w:rPr>
            <w:rFonts w:ascii="arial" w:eastAsia="arial" w:hAnsi="arial" w:cs="arial"/>
            <w:b w:val="0"/>
            <w:i/>
            <w:strike w:val="0"/>
            <w:noProof w:val="0"/>
            <w:color w:val="0077CC"/>
            <w:position w:val="0"/>
            <w:sz w:val="20"/>
            <w:u w:val="single"/>
            <w:vertAlign w:val="baseline"/>
          </w:rPr>
          <w:t>legal battle with Fubo</w:t>
        </w:r>
      </w:hyperlink>
      <w:r>
        <w:rPr>
          <w:rFonts w:ascii="arial" w:eastAsia="arial" w:hAnsi="arial" w:cs="arial"/>
          <w:b w:val="0"/>
          <w:i w:val="0"/>
          <w:strike w:val="0"/>
          <w:noProof w:val="0"/>
          <w:color w:val="000000"/>
          <w:position w:val="0"/>
          <w:sz w:val="20"/>
          <w:u w:val="none"/>
          <w:vertAlign w:val="baseline"/>
        </w:rPr>
        <w:t xml:space="preserve"> in 2024 over Venu, a sports-focused streaming service Disney planned to launch with Fox and Warner Bros. Discovery. Fubo filed an antitrust lawsuit against the media giants, saying they engaged in anti-competitive practices and that launching Venu would further block Fubo's businesses.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Disney announced that it settled litigation with Fubo and the two companies had reached a deal to combine Disney's </w:t>
      </w:r>
      <w:hyperlink r:id="rId738" w:history="1">
        <w:r>
          <w:rPr>
            <w:rFonts w:ascii="arial" w:eastAsia="arial" w:hAnsi="arial" w:cs="arial"/>
            <w:b w:val="0"/>
            <w:i/>
            <w:strike w:val="0"/>
            <w:noProof w:val="0"/>
            <w:color w:val="0077CC"/>
            <w:position w:val="0"/>
            <w:sz w:val="20"/>
            <w:u w:val="single"/>
            <w:vertAlign w:val="baseline"/>
          </w:rPr>
          <w:t>Hulu + Live TV with Fubo</w:t>
        </w:r>
      </w:hyperlink>
      <w:r>
        <w:rPr>
          <w:rFonts w:ascii="arial" w:eastAsia="arial" w:hAnsi="arial" w:cs="arial"/>
          <w:b w:val="0"/>
          <w:i w:val="0"/>
          <w:strike w:val="0"/>
          <w:noProof w:val="0"/>
          <w:color w:val="000000"/>
          <w:position w:val="0"/>
          <w:sz w:val="20"/>
          <w:u w:val="none"/>
          <w:vertAlign w:val="baseline"/>
        </w:rPr>
        <w:t>.</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Disney owns about 70% of Fubo and becomes the majority owner. After the deal, Disney canceled plans to roll out </w:t>
      </w:r>
      <w:hyperlink r:id="rId739" w:history="1">
        <w:r>
          <w:rPr>
            <w:rFonts w:ascii="arial" w:eastAsia="arial" w:hAnsi="arial" w:cs="arial"/>
            <w:b w:val="0"/>
            <w:i/>
            <w:strike w:val="0"/>
            <w:noProof w:val="0"/>
            <w:color w:val="0077CC"/>
            <w:position w:val="0"/>
            <w:sz w:val="20"/>
            <w:u w:val="single"/>
            <w:vertAlign w:val="baseline"/>
          </w:rPr>
          <w:t>Venu</w:t>
        </w:r>
      </w:hyperlink>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that the new deal "appears to allow Disney to simultaneously circumvent the lawsuit while gobbling up a competitor."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proposed acquisition raises significant concerns under antitrust law, would give Disney increased market power and incentives to increase costs for viewers, and should be regarded as another data point in Disney's history of anti-competitive behavior."</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consumers,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that Disney could use the lack of marketplace competition to increase costs. The rising cost of </w:t>
      </w:r>
      <w:hyperlink r:id="rId740" w:history="1">
        <w:r>
          <w:rPr>
            <w:rFonts w:ascii="arial" w:eastAsia="arial" w:hAnsi="arial" w:cs="arial"/>
            <w:b w:val="0"/>
            <w:i/>
            <w:strike w:val="0"/>
            <w:noProof w:val="0"/>
            <w:color w:val="0077CC"/>
            <w:position w:val="0"/>
            <w:sz w:val="20"/>
            <w:u w:val="single"/>
            <w:vertAlign w:val="baseline"/>
          </w:rPr>
          <w:t>streaming sports</w:t>
        </w:r>
      </w:hyperlink>
      <w:r>
        <w:rPr>
          <w:rFonts w:ascii="arial" w:eastAsia="arial" w:hAnsi="arial" w:cs="arial"/>
          <w:b w:val="0"/>
          <w:i w:val="0"/>
          <w:strike w:val="0"/>
          <w:noProof w:val="0"/>
          <w:color w:val="000000"/>
          <w:position w:val="0"/>
          <w:sz w:val="20"/>
          <w:u w:val="none"/>
          <w:vertAlign w:val="baseline"/>
        </w:rPr>
        <w:t xml:space="preserve"> has been a persistent complaint among consumers for years. A 2024 YouGov report found that price was one factor that prevented more Americans from watching sports on streaming services.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takeover of Fubo is successful, Disney and Fubo will only increase their leverage, and could use the reduced competition and the resultant market power to raise prices even further for sports fans across the country,"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"By simultaneously marketing Fubo and Hulu + Live TV, Disney could disguise their concentration of power in the vMVPD market, giving customers the illusion of choice while raising prices for both offerings."</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that the deal is Disney's attempt to dominate the sports streaming marketplace and stop Fubo from "becoming the next Netflix."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DOJ not to be fooled by Disney's attempt to purchase its way around antitrust law, and to closely scrutinize this proposed acquisition,"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Disney did not respond to a request for comment from Business Insider.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Disney's deal, Fubo will continue to operate as an independently publicly traded company and retain its existing management team. Fubo will also operate as a separate brand from Hulu + Live TV.</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January press release from Disney and Fubo said the deal would give viewers a variety of options.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"Fubo will have the ability to offer consumers multiple and flexible streaming options enabling them to select the streaming package that's right for them," it read.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45"/>
        <w:keepNext w:val="0"/>
        <w:spacing w:before="240" w:after="0" w:line="260" w:lineRule="atLeast"/>
        <w:ind w:left="0" w:right="0" w:firstLine="0"/>
        <w:jc w:val="both"/>
      </w:pPr>
      <w:hyperlink r:id="rId741" w:history="1">
        <w:r>
          <w:rPr>
            <w:rFonts w:ascii="arial" w:eastAsia="arial" w:hAnsi="arial" w:cs="arial"/>
            <w:b w:val="0"/>
            <w:i/>
            <w:strike w:val="0"/>
            <w:color w:val="0077CC"/>
            <w:sz w:val="20"/>
            <w:u w:val="single"/>
            <w:vertAlign w:val="baseline"/>
          </w:rPr>
          <w:t>Business Insider</w:t>
        </w:r>
      </w:hyperlink>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9" style="position:absolute;z-index:251808768"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ANTITRUST &amp; TRADE LAW (93%); LAW ENFORCEMENT (91%); CONSUMERS (90%); JOINT VENTURES, MERGERS &amp; ACQUISITIONS LAW (90%); JUSTICE DEPARTMENTS (90%); LITIGATION (90%); NEGATIVE BUSINESS NEWS (90%); PRICE INCREASES (90%); PRICES (90%); RESTRAINT OF TRADE (90%); PRICE CHANGES (89%); RETAIL PRICES (89%); SPORTS &amp; RECREATION (89%); UNFAIR COMPETITION (89%); COMPANY ACTIVITIES &amp; MANAGEMENT (79%); NEGATIVE PERSONAL NEWS (79%); ANTITRUST LITIGATION (78%); LAW &amp; LEGAL SYSTEM (78%); TAKEOVERS (78%); TRADE PRACTICES &amp; UNFAIR COMPETITION LAW (78%); SPORTS FANS (77%); FORTUNE 500 COMPANIES (74%); PUBLIC COMPANIES (74%); SUITS &amp; CLAIMS (74%); SETTLEMENT &amp; COMPROMISE (70%); MANAGERS &amp; SUPERVISORS (50%); Media (%); Politics (%); disney (%); sen-</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fubo-tv (%); acquisition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WALT DISNEY CO (90%);  NETFLIX INC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ANTITRUST DIVISION (57%)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DIS (NYSE) (90%); NFLX (NASDAQ)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NAICS713110 AMUSEMENT &amp; THEME PARKS (90%); NAICS512110 MOTION PICTURE &amp; VIDEO PRODUCTION (90%); NAICS532282 VIDEO TAPE &amp; DISC RENTAL (58%); SIC7841 VIDEO TAPE RENTAL (58%); PRICE INCREASES (90%); STREAMING MEDIA (90%); PRICE CHANGES (89%); RETAIL PRICES (89%); STREAMING PLATFORMS (89%); MEDIA &amp; TELECOMMUNICATIONS (79%); TELEVISION INDUSTRY (78%)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90"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 xml:space="preserve">Statement by Senator </w:t>
        </w:r>
      </w:hyperlink>
      <w:hyperlink r:id="rId749" w:history="1">
        <w:r>
          <w:rPr>
            <w:rFonts w:ascii="arial" w:eastAsia="arial" w:hAnsi="arial" w:cs="arial"/>
            <w:b/>
            <w:i/>
            <w:strike w:val="0"/>
            <w:color w:val="0077CC"/>
            <w:sz w:val="28"/>
            <w:u w:val="single"/>
            <w:vertAlign w:val="baseline"/>
          </w:rPr>
          <w:t>Elizabeth</w:t>
        </w:r>
      </w:hyperlink>
      <w:hyperlink r:id="rId750" w:history="1">
        <w:r>
          <w:rPr>
            <w:rFonts w:ascii="arial" w:eastAsia="arial" w:hAnsi="arial" w:cs="arial"/>
            <w:b/>
            <w:i/>
            <w:strike w:val="0"/>
            <w:color w:val="0077CC"/>
            <w:sz w:val="28"/>
            <w:u w:val="single"/>
            <w:vertAlign w:val="baseline"/>
          </w:rPr>
          <w:t xml:space="preserve"> </w:t>
        </w:r>
      </w:hyperlink>
      <w:hyperlink r:id="rId751" w:history="1">
        <w:r>
          <w:rPr>
            <w:rFonts w:ascii="arial" w:eastAsia="arial" w:hAnsi="arial" w:cs="arial"/>
            <w:b/>
            <w:i/>
            <w:strike w:val="0"/>
            <w:color w:val="0077CC"/>
            <w:sz w:val="28"/>
            <w:u w:val="single"/>
            <w:vertAlign w:val="baseline"/>
          </w:rPr>
          <w:t>Warren</w:t>
        </w:r>
      </w:hyperlink>
      <w:hyperlink r:id="rId752" w:history="1">
        <w:r>
          <w:rPr>
            <w:rFonts w:ascii="arial" w:eastAsia="arial" w:hAnsi="arial" w:cs="arial"/>
            <w:b/>
            <w:i/>
            <w:strike w:val="0"/>
            <w:color w:val="0077CC"/>
            <w:sz w:val="28"/>
            <w:u w:val="single"/>
            <w:vertAlign w:val="baseline"/>
          </w:rPr>
          <w:t xml:space="preserve"> on Consumer Financial Protection Bureau Director Rohit Chopra; Senate Banking, Housing, and Urban Affairs Committee News Release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2025</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1" style="position:absolute;z-index:2518108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released the following statement on President Trump's firing of the Director of the Consumer Financial Protection Bureau (CFPB), Rohit Chopra.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Rohit Chopra's leadership, the CFPB is holding Wall Street accountable for cheating hard-working families and preventing the de-banking of Americans across the country, including consumers locked out of the financial system due to overdraft fees, religious organizations, and conservatives. The agency has returned over $20 billion to consumers since its founding - protecting Americans from junk fees, medical debt, and predatory lending. President Trump campaigned on capping credit card interest rates at 10% and lowering costs for Americans. He needs a strong CFPB and a strong CFPB Director to do that. But if President Trump and Republicans decide to cower to Wall Street billionaires and destroy the agency, they will have a fight on their hands.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53" w:history="1">
        <w:r>
          <w:rPr>
            <w:rFonts w:ascii="arial" w:eastAsia="arial" w:hAnsi="arial" w:cs="arial"/>
            <w:b w:val="0"/>
            <w:i/>
            <w:strike w:val="0"/>
            <w:noProof w:val="0"/>
            <w:color w:val="0077CC"/>
            <w:position w:val="0"/>
            <w:sz w:val="20"/>
            <w:u w:val="single"/>
            <w:vertAlign w:val="baseline"/>
          </w:rPr>
          <w:t>https://www.banking.senate.gov/newsroom/minority/statement-by-senator-</w:t>
        </w:r>
      </w:hyperlink>
      <w:hyperlink r:id="rId754" w:history="1">
        <w:r>
          <w:rPr>
            <w:rFonts w:ascii="arial" w:eastAsia="arial" w:hAnsi="arial" w:cs="arial"/>
            <w:b/>
            <w:i/>
            <w:strike w:val="0"/>
            <w:noProof w:val="0"/>
            <w:color w:val="0077CC"/>
            <w:position w:val="0"/>
            <w:sz w:val="20"/>
            <w:u w:val="single"/>
            <w:vertAlign w:val="baseline"/>
          </w:rPr>
          <w:t>elizabeth</w:t>
        </w:r>
      </w:hyperlink>
      <w:hyperlink r:id="rId755" w:history="1">
        <w:r>
          <w:rPr>
            <w:rFonts w:ascii="arial" w:eastAsia="arial" w:hAnsi="arial" w:cs="arial"/>
            <w:b w:val="0"/>
            <w:i/>
            <w:strike w:val="0"/>
            <w:noProof w:val="0"/>
            <w:color w:val="0077CC"/>
            <w:position w:val="0"/>
            <w:sz w:val="20"/>
            <w:u w:val="single"/>
            <w:vertAlign w:val="baseline"/>
          </w:rPr>
          <w:t>-</w:t>
        </w:r>
      </w:hyperlink>
      <w:hyperlink r:id="rId756" w:history="1">
        <w:r>
          <w:rPr>
            <w:rFonts w:ascii="arial" w:eastAsia="arial" w:hAnsi="arial" w:cs="arial"/>
            <w:b/>
            <w:i/>
            <w:strike w:val="0"/>
            <w:noProof w:val="0"/>
            <w:color w:val="0077CC"/>
            <w:position w:val="0"/>
            <w:sz w:val="20"/>
            <w:u w:val="single"/>
            <w:vertAlign w:val="baseline"/>
          </w:rPr>
          <w:t>warren</w:t>
        </w:r>
      </w:hyperlink>
      <w:hyperlink r:id="rId757" w:history="1">
        <w:r>
          <w:rPr>
            <w:rFonts w:ascii="arial" w:eastAsia="arial" w:hAnsi="arial" w:cs="arial"/>
            <w:b w:val="0"/>
            <w:i/>
            <w:strike w:val="0"/>
            <w:noProof w:val="0"/>
            <w:color w:val="0077CC"/>
            <w:position w:val="0"/>
            <w:sz w:val="20"/>
            <w:u w:val="single"/>
            <w:vertAlign w:val="baseline"/>
          </w:rPr>
          <w:t>-on-consumer-financial-protection-bureau-director-rohit-chopra</w:t>
        </w:r>
      </w:hyperlink>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2" style="position:absolute;z-index:251811840"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COSSP</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WATCHDOGS (92%); LEGISLATIVE BODIES (92%); CONSUMER PROTECTION (90%); CONSUMERS (90%); US CONGRESS (90%); US DEMOCRATIC PARTY (90%); US REPUBLICAN PARTY (79%); MONEY, CURRENCIES &amp; INTEREST RATES (78%); ASSOCIATIONS &amp; ORGANIZATIONS (73%); FAMILY (73%); CONSERVATISM (70%); JUNK FEES (70%); WEALTHY PEOPLE (70%); PREDATORY LENDING (69%); CALENDARS (58%); RELIGION (55%); INTEREST RATES (54%)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(91%)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CONSUMER LENDING (90%); PERSONAL FINANCE (90%); MONEY, CURRENCIES &amp; INTEREST RATES (78%); CREDIT CARDS (72%); PERSONAL DEBT (72%); PREDATORY LENDING (69%); INTEREST RATES (54%); MEDICAL DEBT (54%)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3"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 xml:space="preserve">Sens. Rick Scott, </w:t>
        </w:r>
      </w:hyperlink>
      <w:hyperlink r:id="rId765" w:history="1">
        <w:r>
          <w:rPr>
            <w:rFonts w:ascii="arial" w:eastAsia="arial" w:hAnsi="arial" w:cs="arial"/>
            <w:b/>
            <w:i/>
            <w:strike w:val="0"/>
            <w:color w:val="0077CC"/>
            <w:sz w:val="28"/>
            <w:u w:val="single"/>
            <w:vertAlign w:val="baseline"/>
          </w:rPr>
          <w:t>Elizabeth</w:t>
        </w:r>
      </w:hyperlink>
      <w:hyperlink r:id="rId766" w:history="1">
        <w:r>
          <w:rPr>
            <w:rFonts w:ascii="arial" w:eastAsia="arial" w:hAnsi="arial" w:cs="arial"/>
            <w:b/>
            <w:i/>
            <w:strike w:val="0"/>
            <w:color w:val="0077CC"/>
            <w:sz w:val="28"/>
            <w:u w:val="single"/>
            <w:vertAlign w:val="baseline"/>
          </w:rPr>
          <w:t xml:space="preserve"> </w:t>
        </w:r>
      </w:hyperlink>
      <w:hyperlink r:id="rId767" w:history="1">
        <w:r>
          <w:rPr>
            <w:rFonts w:ascii="arial" w:eastAsia="arial" w:hAnsi="arial" w:cs="arial"/>
            <w:b/>
            <w:i/>
            <w:strike w:val="0"/>
            <w:color w:val="0077CC"/>
            <w:sz w:val="28"/>
            <w:u w:val="single"/>
            <w:vertAlign w:val="baseline"/>
          </w:rPr>
          <w:t>Warren</w:t>
        </w:r>
      </w:hyperlink>
      <w:hyperlink r:id="rId768" w:history="1">
        <w:r>
          <w:rPr>
            <w:rFonts w:ascii="arial" w:eastAsia="arial" w:hAnsi="arial" w:cs="arial"/>
            <w:b/>
            <w:i/>
            <w:strike w:val="0"/>
            <w:color w:val="0077CC"/>
            <w:sz w:val="28"/>
            <w:u w:val="single"/>
            <w:vertAlign w:val="baseline"/>
          </w:rPr>
          <w:t xml:space="preserve"> Warn of "Culture of Corruption" at the Fed, Call for Stronger Ethics Enforcement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 9:17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7"/>
        <w:keepNext w:val="0"/>
        <w:spacing w:before="120" w:after="0" w:line="220" w:lineRule="atLeast"/>
        <w:ind w:left="0" w:right="0" w:firstLine="0"/>
        <w:jc w:val="left"/>
      </w:pPr>
      <w:r>
        <w:br/>
      </w:r>
      <w:r>
        <w:pict>
          <v:shape id="_x0000_i1194" type="#_x0000_t75" style="width:15.19pt;height:15.19pt">
            <v:imagedata r:id="rId67"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5" style="position:absolute;z-index:2518138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Rick Scott, R-Florida, issued the following news release: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 Rick Scott,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Warn of "Culture of Corruption" at the Fed, Call for Stronger Ethics Enforcement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Senators Rick Scott and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sent a letter to Federal Reserve Chair Jerome Powell, expressing deep concerns regarding the lack of accountability for Federal Reserve officials involved in improper trading and other violations of Fed ethics rules. This letter follows a September report by the Federal Reserve Inspector General (Fed IG) identifying hundreds of improper trades by Dr. Raphael Bostic, President of the Federal Reserve Bank of Atlanta, who has yet to be held accountable by Chair Powell.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wrote, "[T]here has been no public indication that you have held Dr. Bostic accountable for his illicit trades. Given our concerns about the culture of corruption that has arisen at the Fed while you have been Chair, we again urge you to adopt a stronger ethics policy and take all appropriate measures to hold Fed officials accountable for violations of key Fed ethics rules and the public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allowed this culture of corruption to flourish, and were far too slow to put rules in place to address it. When you did establish these rules, they were inadequate. And now it appears that you are refusing to enforce them. These failures represent a stain on your record as Fed Chair, and have damaged the integrity and effectiveness of the Federal Reserve."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IG's Bostic report is just the latest revelation in a series of ethics scandals in which Fed officials-including Chair Powell-engaged in trades that violated the Fed's rules and betrayed the public's trust. These infractions, the senators highlighted, raise serious questions about the integrity of the Federal Reserve and contribute to a troubling culture of corruption that has emerged under Powell's leadership.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provided Chairman Powell with a list of questions to respond to and reiterated their call for a stronger ethics policy to restore public trust in the Federal Reserve. Read the full letter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Senator Scott's efforts for accountability at the Fed in his recent Fox News op-ed titled America can return to fiscal sanity with strong Federal Reserve leadership and Trump back in the White House.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69" w:history="1">
        <w:r>
          <w:rPr>
            <w:rFonts w:ascii="arial" w:eastAsia="arial" w:hAnsi="arial" w:cs="arial"/>
            <w:b w:val="0"/>
            <w:i/>
            <w:strike w:val="0"/>
            <w:noProof w:val="0"/>
            <w:color w:val="0077CC"/>
            <w:position w:val="0"/>
            <w:sz w:val="20"/>
            <w:u w:val="single"/>
            <w:vertAlign w:val="baseline"/>
          </w:rPr>
          <w:t>https://www.rickscott.senate.gov/2025/2/sens-rick-scott-</w:t>
        </w:r>
      </w:hyperlink>
      <w:hyperlink r:id="rId770" w:history="1">
        <w:r>
          <w:rPr>
            <w:rFonts w:ascii="arial" w:eastAsia="arial" w:hAnsi="arial" w:cs="arial"/>
            <w:b/>
            <w:i/>
            <w:strike w:val="0"/>
            <w:noProof w:val="0"/>
            <w:color w:val="0077CC"/>
            <w:position w:val="0"/>
            <w:sz w:val="20"/>
            <w:u w:val="single"/>
            <w:vertAlign w:val="baseline"/>
          </w:rPr>
          <w:t>elizabeth</w:t>
        </w:r>
      </w:hyperlink>
      <w:hyperlink r:id="rId771" w:history="1">
        <w:r>
          <w:rPr>
            <w:rFonts w:ascii="arial" w:eastAsia="arial" w:hAnsi="arial" w:cs="arial"/>
            <w:b w:val="0"/>
            <w:i/>
            <w:strike w:val="0"/>
            <w:noProof w:val="0"/>
            <w:color w:val="0077CC"/>
            <w:position w:val="0"/>
            <w:sz w:val="20"/>
            <w:u w:val="single"/>
            <w:vertAlign w:val="baseline"/>
          </w:rPr>
          <w:t>-</w:t>
        </w:r>
      </w:hyperlink>
      <w:hyperlink r:id="rId772" w:history="1">
        <w:r>
          <w:rPr>
            <w:rFonts w:ascii="arial" w:eastAsia="arial" w:hAnsi="arial" w:cs="arial"/>
            <w:b/>
            <w:i/>
            <w:strike w:val="0"/>
            <w:noProof w:val="0"/>
            <w:color w:val="0077CC"/>
            <w:position w:val="0"/>
            <w:sz w:val="20"/>
            <w:u w:val="single"/>
            <w:vertAlign w:val="baseline"/>
          </w:rPr>
          <w:t>warren</w:t>
        </w:r>
      </w:hyperlink>
      <w:hyperlink r:id="rId773" w:history="1">
        <w:r>
          <w:rPr>
            <w:rFonts w:ascii="arial" w:eastAsia="arial" w:hAnsi="arial" w:cs="arial"/>
            <w:b w:val="0"/>
            <w:i/>
            <w:strike w:val="0"/>
            <w:noProof w:val="0"/>
            <w:color w:val="0077CC"/>
            <w:position w:val="0"/>
            <w:sz w:val="20"/>
            <w:u w:val="single"/>
            <w:vertAlign w:val="baseline"/>
          </w:rPr>
          <w:t>-warn-of-culture-of-corruption-at-the-fed-call-for-stronger-ethics-enforcement</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MSTRUCK-9062171 MSTRUCK</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6" style="position:absolute;z-index:251814912"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ETHICS (93%); US FEDERAL GOVERNMENT (92%); BANKING &amp; FINANCE REGULATION (90%); CORRUPTION (90%); GOVERNMENT ETHICS (90%); LEGISLATIVE BODIES (90%); NEGATIVE NEWS (90%); NEGATIVE PERSONAL NEWS (90%); US REPUBLICAN PARTY (90%); NEGATIVE MISC NEWS (89%); US DEMOCRATIC PARTY (79%); SCANDALS (78%); GOVERNMENT BODIES &amp; OFFICES (77%); PUBLIC OFFICIALS (77%); CENTRAL BANKS (73%); PRESS RELEASES (73%)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(81%);  FEDERAL RESERVE BANK OF ATLANTA (70%)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(81%); SIC4833 TELEVISION BROADCASTING STATIONS (81%); NAICS521110 MONETARY AUTHORITIES - CENTRAL BANK (70%); SIC6011 FEDERAL RESERVE BANKS (70%); BANKING &amp; FINANCE REGULATION (90%); CENTRAL BANKS (73%)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RICK SCOTT (90%); JEROME POWELL (79%); RAPHAEL BOSTIC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 xml:space="preserve">Citizens Against Government Waste Names Sen. </w:t>
        </w:r>
      </w:hyperlink>
      <w:hyperlink r:id="rId781" w:history="1">
        <w:r>
          <w:rPr>
            <w:rFonts w:ascii="arial" w:eastAsia="arial" w:hAnsi="arial" w:cs="arial"/>
            <w:b/>
            <w:i/>
            <w:strike w:val="0"/>
            <w:color w:val="0077CC"/>
            <w:sz w:val="28"/>
            <w:u w:val="single"/>
            <w:vertAlign w:val="baseline"/>
          </w:rPr>
          <w:t>Elizabeth</w:t>
        </w:r>
      </w:hyperlink>
      <w:hyperlink r:id="rId782" w:history="1">
        <w:r>
          <w:rPr>
            <w:rFonts w:ascii="arial" w:eastAsia="arial" w:hAnsi="arial" w:cs="arial"/>
            <w:b/>
            <w:i/>
            <w:strike w:val="0"/>
            <w:color w:val="0077CC"/>
            <w:sz w:val="28"/>
            <w:u w:val="single"/>
            <w:vertAlign w:val="baseline"/>
          </w:rPr>
          <w:t xml:space="preserve"> </w:t>
        </w:r>
      </w:hyperlink>
      <w:hyperlink r:id="rId783" w:history="1">
        <w:r>
          <w:rPr>
            <w:rFonts w:ascii="arial" w:eastAsia="arial" w:hAnsi="arial" w:cs="arial"/>
            <w:b/>
            <w:i/>
            <w:strike w:val="0"/>
            <w:color w:val="0077CC"/>
            <w:sz w:val="28"/>
            <w:u w:val="single"/>
            <w:vertAlign w:val="baseline"/>
          </w:rPr>
          <w:t>Warren</w:t>
        </w:r>
      </w:hyperlink>
      <w:hyperlink r:id="rId784" w:history="1">
        <w:r>
          <w:rPr>
            <w:rFonts w:ascii="arial" w:eastAsia="arial" w:hAnsi="arial" w:cs="arial"/>
            <w:b/>
            <w:i/>
            <w:strike w:val="0"/>
            <w:color w:val="0077CC"/>
            <w:sz w:val="28"/>
            <w:u w:val="single"/>
            <w:vertAlign w:val="baseline"/>
          </w:rPr>
          <w:t xml:space="preserve"> April 2025 Porker of the Month</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12:59 AM GMT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Wire,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8" style="position:absolute;z-index:2518169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Citizens Against Government Waste (CAGW) </w:t>
      </w:r>
      <w:hyperlink r:id="rId785" w:history="1">
        <w:r>
          <w:rPr>
            <w:rFonts w:ascii="arial" w:eastAsia="arial" w:hAnsi="arial" w:cs="arial"/>
            <w:b w:val="0"/>
            <w:i/>
            <w:strike w:val="0"/>
            <w:noProof w:val="0"/>
            <w:color w:val="0077CC"/>
            <w:position w:val="0"/>
            <w:sz w:val="20"/>
            <w:u w:val="single"/>
            <w:vertAlign w:val="baseline"/>
          </w:rPr>
          <w:t>named</w:t>
        </w:r>
      </w:hyperlink>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its April 2025 Porker of the Month for her efforts to expand the Internal Revenue Service's (IRS) Direct File system to prepare and collect everyone's taxes.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File is duplicative, costly, and dangerous. It not only competes with the IRS's Free File system that gives taxpayers the ability to use private sector programs but also is limited and ineffective since it cannot be used for state income tax returns and taxpayers were unable to claim education tax credits. In December 2024, the IRS estimated that Direct File would cost $24.6 million and be used by at least 2.3 million taxpayers. But a March 20, 2025, Treasury Inspector General for Tax Administration </w:t>
      </w:r>
      <w:hyperlink r:id="rId786"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said it cost $33.4 million and only 104,800 returns out of 423,450 filed were accepted. Direct File was also set up without any statutory authority.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CAGW President Tom Schatz said,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push to expand the duplicative and wasteful Direct File program shows her complete disregard for protecting taxpayer dollars and information. Only taxpayers know their personal financial situation, but Direct File is allowing the IRS to become the preparer, biller, and enforcer of everyone's taxes. Filing taxes is already difficult and stressful enough for taxpayers.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should be ashamed of her proposal that will waste money and harm taxpayers across America. For her efforts to expand the size and scope of the IRS's power and take away personal control,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an easy choice for this month's Porker."</w:t>
      </w:r>
    </w:p>
    <w:p>
      <w:pPr>
        <w:pStyle w:val="Normal48"/>
        <w:keepNext w:val="0"/>
        <w:spacing w:before="240" w:after="0" w:line="260" w:lineRule="atLeast"/>
        <w:ind w:left="0" w:right="0" w:firstLine="0"/>
        <w:jc w:val="both"/>
      </w:pPr>
      <w:hyperlink r:id="rId787" w:history="1">
        <w:r>
          <w:rPr>
            <w:rFonts w:ascii="arial" w:eastAsia="arial" w:hAnsi="arial" w:cs="arial"/>
            <w:b w:val="0"/>
            <w:i/>
            <w:strike w:val="0"/>
            <w:color w:val="0077CC"/>
            <w:sz w:val="20"/>
            <w:u w:val="single"/>
            <w:vertAlign w:val="baseline"/>
          </w:rPr>
          <w:t>Citizens Against Government Waste</w:t>
        </w:r>
      </w:hyperlink>
      <w:r>
        <w:rPr>
          <w:rFonts w:ascii="arial" w:eastAsia="arial" w:hAnsi="arial" w:cs="arial"/>
          <w:b w:val="0"/>
          <w:i w:val="0"/>
          <w:strike w:val="0"/>
          <w:noProof w:val="0"/>
          <w:color w:val="000000"/>
          <w:position w:val="0"/>
          <w:sz w:val="20"/>
          <w:u w:val="none"/>
          <w:vertAlign w:val="baseline"/>
        </w:rPr>
        <w:t xml:space="preserve"> is a nonpartisan, nonprofit organization dedicated to eliminating waste, fraud, abuse, and mismanagement in government. For more than two decades, Porker of the Month is a dubious honor given to lawmakers and government officials who have shown a blatant disregard for the taxpayers.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788" w:history="1">
        <w:r>
          <w:rPr>
            <w:rFonts w:ascii="arial" w:eastAsia="arial" w:hAnsi="arial" w:cs="arial"/>
            <w:b w:val="0"/>
            <w:i/>
            <w:strike w:val="0"/>
            <w:noProof w:val="0"/>
            <w:color w:val="0077CC"/>
            <w:position w:val="0"/>
            <w:sz w:val="20"/>
            <w:u w:val="single"/>
            <w:vertAlign w:val="baseline"/>
          </w:rPr>
          <w:t>https://www.businesswire.com/news/home/20250416012598/en/</w:t>
        </w:r>
      </w:hyperlink>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Alexandra Abrams (202) 467-5310</w:t>
      </w:r>
    </w:p>
    <w:p>
      <w:pPr>
        <w:pStyle w:val="Normal48"/>
        <w:keepNext w:val="0"/>
        <w:spacing w:before="240" w:after="0" w:line="260" w:lineRule="atLeast"/>
        <w:ind w:left="0" w:right="0" w:firstLine="0"/>
        <w:jc w:val="both"/>
      </w:pPr>
      <w:hyperlink r:id="rId789" w:history="1">
        <w:r>
          <w:rPr>
            <w:rFonts w:ascii="arial" w:eastAsia="arial" w:hAnsi="arial" w:cs="arial"/>
            <w:b w:val="0"/>
            <w:i/>
            <w:strike w:val="0"/>
            <w:color w:val="0077CC"/>
            <w:sz w:val="20"/>
            <w:u w:val="single"/>
            <w:vertAlign w:val="baseline"/>
          </w:rPr>
          <w:t>aabrams@cagw.org</w:t>
        </w:r>
      </w:hyperlink>
    </w:p>
    <w:p>
      <w:pPr>
        <w:pStyle w:val="Normal48"/>
        <w:keepNext w:val="0"/>
        <w:spacing w:before="240" w:after="0" w:line="260" w:lineRule="atLeast"/>
        <w:ind w:left="0" w:right="0" w:firstLine="0"/>
        <w:jc w:val="left"/>
      </w:pPr>
      <w:r>
        <w:br/>
      </w:r>
      <w:hyperlink r:id="rId790" w:history="1">
        <w:r>
          <w:rPr>
            <w:rFonts w:ascii="arial" w:eastAsia="arial" w:hAnsi="arial" w:cs="arial"/>
            <w:b w:val="0"/>
            <w:i/>
            <w:strike w:val="0"/>
            <w:color w:val="0077CC"/>
            <w:sz w:val="20"/>
            <w:u w:val="single"/>
            <w:vertAlign w:val="baseline"/>
          </w:rPr>
          <w:t>http://www.businesswire.com</w:t>
        </w:r>
      </w:hyperlink>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9" style="position:absolute;z-index:251817984"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PRESS RELEASES (90%); PUBLIC FINANCE (90%); TAX AUTHORITIES (90%); TAX LAW (90%); GOVERNMENT BODIES &amp; OFFICES (89%); NEGATIVE POLITICAL NEWS (89%); NEGATIVE BUSINESS NEWS (79%); BIPARTISANSHIP (78%); GOVERNMENT &amp; PUBLIC ADMINISTRATION (78%); NONPROFIT ORGANIZATIONS (78%); PUBLIC OFFICIALS (78%); TREASURY DEPARTMENTS (78%); INCOME TAX (77%); LOCAL &amp; STATE TAXES (73%); TAX CREDITS (72%); EDUCATION FUNDING (70%); NEGATIVE NEWS (70%); EDITORIALS &amp; OPINIONS (57%); Nonprofit (%); Feature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CAGW-PORKER-OF-THE-MONTH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CITIZENS AGAINST GOVERNMENT WASTE (94%); INTERNAL REVENUE SERVICE (93%)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TAX AUTHORITIES (90%); TREASURY DEPARTMENTS (78%); PERSONAL FINANCE (70%); Congressional News/Views (%); White House/Federal Government (%); Public Policy/Government (%); Public Policy (%); Other Policy Issues (%); Advocacy Group Opinion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 NORTH AMERICA (79%); District of Columbia; United States; North America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0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Elizabeth</w:t>
        </w:r>
      </w:hyperlink>
      <w:hyperlink r:id="rId798" w:history="1">
        <w:r>
          <w:rPr>
            <w:rFonts w:ascii="arial" w:eastAsia="arial" w:hAnsi="arial" w:cs="arial"/>
            <w:b/>
            <w:i/>
            <w:strike w:val="0"/>
            <w:color w:val="0077CC"/>
            <w:sz w:val="28"/>
            <w:u w:val="single"/>
            <w:vertAlign w:val="baseline"/>
          </w:rPr>
          <w:t xml:space="preserve"> </w:t>
        </w:r>
      </w:hyperlink>
      <w:hyperlink r:id="rId799" w:history="1">
        <w:r>
          <w:rPr>
            <w:rFonts w:ascii="arial" w:eastAsia="arial" w:hAnsi="arial" w:cs="arial"/>
            <w:b/>
            <w:i/>
            <w:strike w:val="0"/>
            <w:color w:val="0077CC"/>
            <w:sz w:val="28"/>
            <w:u w:val="single"/>
            <w:vertAlign w:val="baseline"/>
          </w:rPr>
          <w:t>Warren</w:t>
        </w:r>
      </w:hyperlink>
      <w:hyperlink r:id="rId800" w:history="1">
        <w:r>
          <w:rPr>
            <w:rFonts w:ascii="arial" w:eastAsia="arial" w:hAnsi="arial" w:cs="arial"/>
            <w:b/>
            <w:i/>
            <w:strike w:val="0"/>
            <w:color w:val="0077CC"/>
            <w:sz w:val="28"/>
            <w:u w:val="single"/>
            <w:vertAlign w:val="baseline"/>
          </w:rPr>
          <w:t xml:space="preserve"> wins third term, defeating crypto-backed opponent John Deaton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ReadWrite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11:41 AM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Readwrite  All Rights Reserved</w:t>
      </w:r>
    </w:p>
    <w:p>
      <w:pPr>
        <w:pStyle w:val="Normal49"/>
        <w:keepNext w:val="0"/>
        <w:spacing w:before="120" w:after="0" w:line="220" w:lineRule="atLeast"/>
        <w:ind w:left="0" w:right="0" w:firstLine="0"/>
        <w:jc w:val="left"/>
      </w:pPr>
      <w:r>
        <w:br/>
      </w:r>
      <w:r>
        <w:pict>
          <v:shape id="_x0000_i1201" type="#_x0000_t75" style="width:174pt;height:39.75pt">
            <v:imagedata r:id="rId80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COMPUTER SECURITY NEWS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Suswati Basu</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2" style="position:absolute;z-index:251820032"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hyperlink r:id="rId802" w:history="1">
        <w:r>
          <w:rPr>
            <w:rFonts w:ascii="arial" w:eastAsia="arial" w:hAnsi="arial" w:cs="arial"/>
            <w:b w:val="0"/>
            <w:i/>
            <w:strike w:val="0"/>
            <w:color w:val="0077CC"/>
            <w:sz w:val="20"/>
            <w:u w:val="single"/>
            <w:vertAlign w:val="baseline"/>
          </w:rPr>
          <w:t>Link to Image</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known for her outspoken criticism of the crypto industry, has reportedly secured re-election to a third consecutive term in the Massachusetts Senate race, defeating Republican opponent John Deaton.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voters have repeatedly elected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represent them in Washington, supporting her commitment to progressive priorities and her focus on financial regulation. Serving on both the Senate Finance Committee and the Senate Banking Committee, she has earned a reputation as "anti-crypto" for her strong push for strict regulations on the cryptocurrency industry.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803"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had won 61% of the vote, which led Deaton to congratulate her on X. During a livestream, the Republican challenger added: "I'm proud of my campaign and how it was run for this entire time; no lies, no name calling, just trying to focus on policy.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fun to tell the truth, look her in the face and say, 'We know all of you suck in Congress.'"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introduced legislation that seeks to extend anti-money laundering requirements to various crypto service providers, including digital wallet operators and miners-a move seen by many in the crypto community as overly intrusive.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Deaton, backed by notable figures such as Mark Cuban and Ripple CEO Brad Garlinghouse, is a well-known crypto advocate and attorney. He has built a reputation through his vocal support for the crypto industry and his involvement in high-profile legal actions related to Ripple.</w:t>
      </w:r>
    </w:p>
    <w:p>
      <w:pPr>
        <w:pStyle w:val="Normal49"/>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Warren</w:t>
      </w:r>
      <w:r>
        <w:rPr>
          <w:rFonts w:ascii="arial" w:eastAsia="arial" w:hAnsi="arial" w:cs="arial"/>
          <w:b/>
          <w:i w:val="0"/>
          <w:strike w:val="0"/>
          <w:noProof w:val="0"/>
          <w:color w:val="000000"/>
          <w:position w:val="0"/>
          <w:sz w:val="20"/>
          <w:u w:val="none"/>
          <w:vertAlign w:val="baseline"/>
        </w:rPr>
        <w:t xml:space="preserve"> seen as 'threat' to crypto industry by some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ReadWrite reported that Tyler and Cameron Winklevoss, co-founders of cryptocurrency exchange Gemini, each </w:t>
      </w:r>
      <w:hyperlink r:id="rId804" w:history="1">
        <w:r>
          <w:rPr>
            <w:rFonts w:ascii="arial" w:eastAsia="arial" w:hAnsi="arial" w:cs="arial"/>
            <w:b w:val="0"/>
            <w:i/>
            <w:strike w:val="0"/>
            <w:noProof w:val="0"/>
            <w:color w:val="0077CC"/>
            <w:position w:val="0"/>
            <w:sz w:val="20"/>
            <w:u w:val="single"/>
            <w:vertAlign w:val="baseline"/>
          </w:rPr>
          <w:t>contributed $500,000 in Bitcoin</w:t>
        </w:r>
      </w:hyperlink>
      <w:r>
        <w:rPr>
          <w:rFonts w:ascii="arial" w:eastAsia="arial" w:hAnsi="arial" w:cs="arial"/>
          <w:b w:val="0"/>
          <w:i w:val="0"/>
          <w:strike w:val="0"/>
          <w:noProof w:val="0"/>
          <w:color w:val="000000"/>
          <w:position w:val="0"/>
          <w:sz w:val="20"/>
          <w:u w:val="none"/>
          <w:vertAlign w:val="baseline"/>
        </w:rPr>
        <w:t xml:space="preserve"> to support efforts to replace her. Tyler wrote in a thread on X: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single greatest threats to American prosperity. When it comes to crypto, she is public enemy number one."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donated $500k in bitcoin (8 BTC) to </w:t>
      </w:r>
      <w:hyperlink r:id="rId805" w:history="1">
        <w:r>
          <w:rPr>
            <w:rFonts w:ascii="arial" w:eastAsia="arial" w:hAnsi="arial" w:cs="arial"/>
            <w:b w:val="0"/>
            <w:i/>
            <w:strike w:val="0"/>
            <w:noProof w:val="0"/>
            <w:color w:val="0077CC"/>
            <w:position w:val="0"/>
            <w:sz w:val="20"/>
            <w:u w:val="single"/>
            <w:vertAlign w:val="baseline"/>
          </w:rPr>
          <w:t>@DeatonforSenate</w:t>
        </w:r>
      </w:hyperlink>
      <w:r>
        <w:rPr>
          <w:rFonts w:ascii="arial" w:eastAsia="arial" w:hAnsi="arial" w:cs="arial"/>
          <w:b w:val="0"/>
          <w:i w:val="0"/>
          <w:strike w:val="0"/>
          <w:noProof w:val="0"/>
          <w:color w:val="000000"/>
          <w:position w:val="0"/>
          <w:sz w:val="20"/>
          <w:u w:val="none"/>
          <w:vertAlign w:val="baseline"/>
        </w:rPr>
        <w:t xml:space="preserve"> to help him unseat </w:t>
      </w:r>
      <w:hyperlink r:id="rId806" w:history="1">
        <w:r>
          <w:rPr>
            <w:rFonts w:ascii="arial" w:eastAsia="arial" w:hAnsi="arial" w:cs="arial"/>
            <w:b w:val="0"/>
            <w:i/>
            <w:strike w:val="0"/>
            <w:noProof w:val="0"/>
            <w:color w:val="0077CC"/>
            <w:position w:val="0"/>
            <w:sz w:val="20"/>
            <w:u w:val="single"/>
            <w:vertAlign w:val="baseline"/>
          </w:rPr>
          <w:t>@SenWarren</w:t>
        </w:r>
      </w:hyperlink>
      <w:r>
        <w:rPr>
          <w:rFonts w:ascii="arial" w:eastAsia="arial" w:hAnsi="arial" w:cs="arial"/>
          <w:b w:val="0"/>
          <w:i w:val="0"/>
          <w:strike w:val="0"/>
          <w:noProof w:val="0"/>
          <w:color w:val="000000"/>
          <w:position w:val="0"/>
          <w:sz w:val="20"/>
          <w:u w:val="none"/>
          <w:vertAlign w:val="baseline"/>
        </w:rPr>
        <w:t xml:space="preserve"> as a U.S. Senator. Here's why:</w:t>
      </w:r>
    </w:p>
    <w:p>
      <w:pPr>
        <w:pStyle w:val="Normal4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single greatest threats to American prosperity. When it comes to crypto, she is public enemy number one. She's the chief... </w:t>
      </w:r>
      <w:hyperlink r:id="rId807" w:history="1">
        <w:r>
          <w:rPr>
            <w:rFonts w:ascii="arial" w:eastAsia="arial" w:hAnsi="arial" w:cs="arial"/>
            <w:b w:val="0"/>
            <w:i/>
            <w:strike w:val="0"/>
            <w:noProof w:val="0"/>
            <w:color w:val="0077CC"/>
            <w:position w:val="0"/>
            <w:sz w:val="20"/>
            <w:u w:val="single"/>
            <w:vertAlign w:val="baseline"/>
          </w:rPr>
          <w:t>pic.twitter.com/FK2a1JenlF</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Tyler Winklevoss (@tyler) </w:t>
      </w:r>
      <w:hyperlink r:id="rId808" w:history="1">
        <w:r>
          <w:rPr>
            <w:rFonts w:ascii="arial" w:eastAsia="arial" w:hAnsi="arial" w:cs="arial"/>
            <w:b w:val="0"/>
            <w:i/>
            <w:strike w:val="0"/>
            <w:noProof w:val="0"/>
            <w:color w:val="0077CC"/>
            <w:position w:val="0"/>
            <w:sz w:val="20"/>
            <w:u w:val="single"/>
            <w:vertAlign w:val="baseline"/>
          </w:rPr>
          <w:t>July 18, 2024</w:t>
        </w:r>
      </w:hyperlink>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previously criticized Deaton during a crypto policy debate. She said: "He's saying he has really made crypto folks mad, so mad that they came here to Massachusetts and are funding 90% of his campaign to try to take back this Senate seat to take it away from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Deaton pushed back by challenging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stance on crypto, arguing that Bitcoin has the potential to eliminate predatory banking practices and assist individuals without access to traditional banking to participate in the financial system.</w:t>
      </w:r>
    </w:p>
    <w:p>
      <w:pPr>
        <w:pStyle w:val="Normal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Featured image: Ideogram</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809" w:history="1">
        <w:r>
          <w:rPr>
            <w:rFonts w:ascii="arial" w:eastAsia="arial" w:hAnsi="arial" w:cs="arial"/>
            <w:b/>
            <w:i/>
            <w:strike w:val="0"/>
            <w:noProof w:val="0"/>
            <w:color w:val="0077CC"/>
            <w:position w:val="0"/>
            <w:sz w:val="20"/>
            <w:u w:val="single"/>
            <w:vertAlign w:val="baseline"/>
          </w:rPr>
          <w:t>Elizabeth</w:t>
        </w:r>
      </w:hyperlink>
      <w:hyperlink r:id="rId810" w:history="1">
        <w:r>
          <w:rPr>
            <w:rFonts w:ascii="arial" w:eastAsia="arial" w:hAnsi="arial" w:cs="arial"/>
            <w:b w:val="0"/>
            <w:i/>
            <w:strike w:val="0"/>
            <w:noProof w:val="0"/>
            <w:color w:val="0077CC"/>
            <w:position w:val="0"/>
            <w:sz w:val="20"/>
            <w:u w:val="single"/>
            <w:vertAlign w:val="baseline"/>
          </w:rPr>
          <w:t xml:space="preserve"> </w:t>
        </w:r>
      </w:hyperlink>
      <w:hyperlink r:id="rId811" w:history="1">
        <w:r>
          <w:rPr>
            <w:rFonts w:ascii="arial" w:eastAsia="arial" w:hAnsi="arial" w:cs="arial"/>
            <w:b/>
            <w:i/>
            <w:strike w:val="0"/>
            <w:noProof w:val="0"/>
            <w:color w:val="0077CC"/>
            <w:position w:val="0"/>
            <w:sz w:val="20"/>
            <w:u w:val="single"/>
            <w:vertAlign w:val="baseline"/>
          </w:rPr>
          <w:t>Warren</w:t>
        </w:r>
      </w:hyperlink>
      <w:hyperlink r:id="rId812" w:history="1">
        <w:r>
          <w:rPr>
            <w:rFonts w:ascii="arial" w:eastAsia="arial" w:hAnsi="arial" w:cs="arial"/>
            <w:b w:val="0"/>
            <w:i/>
            <w:strike w:val="0"/>
            <w:noProof w:val="0"/>
            <w:color w:val="0077CC"/>
            <w:position w:val="0"/>
            <w:sz w:val="20"/>
            <w:u w:val="single"/>
            <w:vertAlign w:val="baseline"/>
          </w:rPr>
          <w:t xml:space="preserve"> wins third term, defeating crypto-backed opponent John Deaton</w:t>
        </w:r>
      </w:hyperlink>
      <w:r>
        <w:rPr>
          <w:rFonts w:ascii="arial" w:eastAsia="arial" w:hAnsi="arial" w:cs="arial"/>
          <w:b w:val="0"/>
          <w:i w:val="0"/>
          <w:strike w:val="0"/>
          <w:noProof w:val="0"/>
          <w:color w:val="000000"/>
          <w:position w:val="0"/>
          <w:sz w:val="20"/>
          <w:u w:val="none"/>
          <w:vertAlign w:val="baseline"/>
        </w:rPr>
        <w:t xml:space="preserve"> appeared first on </w:t>
      </w:r>
      <w:hyperlink r:id="rId813" w:history="1">
        <w:r>
          <w:rPr>
            <w:rFonts w:ascii="arial" w:eastAsia="arial" w:hAnsi="arial" w:cs="arial"/>
            <w:b w:val="0"/>
            <w:i/>
            <w:strike w:val="0"/>
            <w:noProof w:val="0"/>
            <w:color w:val="0077CC"/>
            <w:position w:val="0"/>
            <w:sz w:val="20"/>
            <w:u w:val="single"/>
            <w:vertAlign w:val="baseline"/>
          </w:rPr>
          <w:t>ReadWrite</w:t>
        </w:r>
      </w:hyperlink>
      <w:r>
        <w:rPr>
          <w:rFonts w:ascii="arial" w:eastAsia="arial" w:hAnsi="arial" w:cs="arial"/>
          <w:b w:val="0"/>
          <w:i w:val="0"/>
          <w:strike w:val="0"/>
          <w:noProof w:val="0"/>
          <w:color w:val="000000"/>
          <w:position w:val="0"/>
          <w:sz w:val="20"/>
          <w:u w:val="none"/>
          <w:vertAlign w:val="baseline"/>
        </w:rPr>
        <w:t>.</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3" style="position:absolute;z-index:251821056"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671229219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CRYPTOCURRENCY (90%); CRYPTOCURRENCY REGULATION &amp; POLICY (90%); ELECTIONS (90%); US REPUBLICAN PARTY (90%); DIGITAL CURRENCY (89%); US SENATE ELECTIONS (89%); US CONGRESS (79%); VOTERS &amp; VOTING (78%); PUBLIC POLICY (77%); ANTI-MONEY LAUNDERING (76%); FINANCIAL TECHNOLOGY (76%); LAW &amp; LEGAL SYSTEM (76%); ELECTRONIC WALLETS (73%); LEGISLATION (72%); SUITS &amp; CLAIMS (72%); FINANCIAL CRIME COUNTERMEASURES (67%); MONEY LAUNDERING (52%)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(57%)</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(57%); CRYPTO ASSETS (90%); CRYPTOCURRENCY (90%); CRYPTOCURRENCY REGULATION &amp; POLICY (90%); BANKING &amp; FINANCE (89%); DIGITAL CURRENCY (89%); BANKING &amp; FINANCE REGULATION &amp; POLICY (76%); FINANCIAL TECHNOLOGY (76%); DIGITAL ASSET MANAGEMENT (75%); ELECTRONIC WALLETS (73%); STREAMING MEDIA (69%)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MARK CUBAN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UNITED STATES (95%); Massachusetts; United States; Americas, Northern America</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04"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 xml:space="preserve">Firing Jerome Powell will crash financial markets - Sen. </w:t>
        </w:r>
      </w:hyperlink>
      <w:hyperlink r:id="rId821" w:history="1">
        <w:r>
          <w:rPr>
            <w:rFonts w:ascii="arial" w:eastAsia="arial" w:hAnsi="arial" w:cs="arial"/>
            <w:b/>
            <w:i/>
            <w:strike w:val="0"/>
            <w:color w:val="0077CC"/>
            <w:sz w:val="28"/>
            <w:u w:val="single"/>
            <w:vertAlign w:val="baseline"/>
          </w:rPr>
          <w:t>Elizabeth</w:t>
        </w:r>
      </w:hyperlink>
      <w:hyperlink r:id="rId822" w:history="1">
        <w:r>
          <w:rPr>
            <w:rFonts w:ascii="arial" w:eastAsia="arial" w:hAnsi="arial" w:cs="arial"/>
            <w:b/>
            <w:i/>
            <w:strike w:val="0"/>
            <w:color w:val="0077CC"/>
            <w:sz w:val="28"/>
            <w:u w:val="single"/>
            <w:vertAlign w:val="baseline"/>
          </w:rPr>
          <w:t xml:space="preserve"> </w:t>
        </w:r>
      </w:hyperlink>
      <w:hyperlink r:id="rId823" w:history="1">
        <w:r>
          <w:rPr>
            <w:rFonts w:ascii="arial" w:eastAsia="arial" w:hAnsi="arial" w:cs="arial"/>
            <w:b/>
            <w:i/>
            <w:strike w:val="0"/>
            <w:color w:val="0077CC"/>
            <w:sz w:val="28"/>
            <w:u w:val="single"/>
            <w:vertAlign w:val="baseline"/>
          </w:rPr>
          <w:t>Warren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Cointelegraph - 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10:20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Cointelegraph Consulting Ltd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Cointelegraph By Vince Quill</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823104"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hyperlink r:id="rId824" w:history="1">
        <w:r>
          <w:rPr>
            <w:rFonts w:ascii="arial" w:eastAsia="arial" w:hAnsi="arial" w:cs="arial"/>
            <w:b w:val="0"/>
            <w:i/>
            <w:strike w:val="0"/>
            <w:color w:val="0077CC"/>
            <w:sz w:val="20"/>
            <w:u w:val="single"/>
            <w:vertAlign w:val="baseline"/>
          </w:rPr>
          <w:t>Link to Image</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warned that if President Donald Trump eventually moves to fire Federal Reserve Chair Jerome Powell, it could undermine investor confidence in the integrity of US capital markets and trigger a financial crash.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CNBC, the Massachusetts Senator </w:t>
      </w:r>
      <w:hyperlink r:id="rId8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President does not have the legal authority to remove Powell from his position. Moreover, removing Powell would weaken the financial infrastructure of the US,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added: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Chairman Powell can be fired by the President of the United States, it will crash the markets. The infrastructure that keeps this stock market strong and, therefore, a big part of our economy strong, and a big part of the world economy strong, is the idea that the big pieces move independently of politics."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interest rates in the United States are subject to a president who just wants to wave his magic wand, this doesn't distinguish us from any other two-bit dictatorship,"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continued.</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repeatedly </w:t>
      </w:r>
      <w:hyperlink r:id="rId826"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Powell's termination, citing the chairman's </w:t>
      </w:r>
      <w:hyperlink r:id="rId827" w:history="1">
        <w:r>
          <w:rPr>
            <w:rFonts w:ascii="arial" w:eastAsia="arial" w:hAnsi="arial" w:cs="arial"/>
            <w:b w:val="0"/>
            <w:i/>
            <w:strike w:val="0"/>
            <w:noProof w:val="0"/>
            <w:color w:val="0077CC"/>
            <w:position w:val="0"/>
            <w:sz w:val="20"/>
            <w:u w:val="single"/>
            <w:vertAlign w:val="baseline"/>
          </w:rPr>
          <w:t>hesitancy to lower interest rates</w:t>
        </w:r>
      </w:hyperlink>
      <w:r>
        <w:rPr>
          <w:rFonts w:ascii="arial" w:eastAsia="arial" w:hAnsi="arial" w:cs="arial"/>
          <w:b w:val="0"/>
          <w:i w:val="0"/>
          <w:strike w:val="0"/>
          <w:noProof w:val="0"/>
          <w:color w:val="000000"/>
          <w:position w:val="0"/>
          <w:sz w:val="20"/>
          <w:u w:val="none"/>
          <w:vertAlign w:val="baseline"/>
        </w:rPr>
        <w:t>. Lower interest rates are usually considered a positive catalyst for risk-on asset prices, including cryptocurrencies, and could reverse the market downturn brought on by the trade war and current macroeconomic pressures.</w:t>
      </w:r>
    </w:p>
    <w:p>
      <w:pPr>
        <w:pStyle w:val="Normal50"/>
      </w:pPr>
    </w:p>
    <w:p>
      <w:pPr>
        <w:pStyle w:val="Normal50"/>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Related: </w:t>
      </w:r>
      <w:hyperlink r:id="rId828" w:history="1">
        <w:r>
          <w:rPr>
            <w:rFonts w:ascii="arial" w:eastAsia="arial" w:hAnsi="arial" w:cs="arial"/>
            <w:b w:val="0"/>
            <w:i/>
            <w:strike w:val="0"/>
            <w:noProof w:val="0"/>
            <w:color w:val="0077CC"/>
            <w:position w:val="0"/>
            <w:sz w:val="20"/>
            <w:u w:val="single"/>
            <w:vertAlign w:val="baseline"/>
          </w:rPr>
          <w:t>Fed's Powell reasserts support for stablecoin legislation</w:t>
        </w:r>
      </w:hyperlink>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Trump's feud with the Federal Reserve chairman</w:t>
      </w:r>
    </w:p>
    <w:p>
      <w:pPr>
        <w:pStyle w:val="Normal50"/>
        <w:keepNext w:val="0"/>
        <w:spacing w:before="240" w:after="0" w:line="260" w:lineRule="atLeast"/>
        <w:ind w:left="0" w:right="0" w:firstLine="0"/>
        <w:jc w:val="both"/>
      </w:pPr>
      <w:hyperlink r:id="rId829" w:history="1">
        <w:r>
          <w:rPr>
            <w:rFonts w:ascii="arial" w:eastAsia="arial" w:hAnsi="arial" w:cs="arial"/>
            <w:b w:val="0"/>
            <w:i/>
            <w:strike w:val="0"/>
            <w:color w:val="0077CC"/>
            <w:sz w:val="20"/>
            <w:u w:val="single"/>
            <w:vertAlign w:val="baseline"/>
          </w:rPr>
          <w:t>Trump criticized Powell</w:t>
        </w:r>
      </w:hyperlink>
      <w:r>
        <w:rPr>
          <w:rFonts w:ascii="arial" w:eastAsia="arial" w:hAnsi="arial" w:cs="arial"/>
          <w:b w:val="0"/>
          <w:i w:val="0"/>
          <w:strike w:val="0"/>
          <w:noProof w:val="0"/>
          <w:color w:val="000000"/>
          <w:position w:val="0"/>
          <w:sz w:val="20"/>
          <w:u w:val="none"/>
          <w:vertAlign w:val="baseline"/>
        </w:rPr>
        <w:t xml:space="preserve"> for not cutting interest rates and called for his termination again in an April 17 Truth Social </w:t>
      </w:r>
      <w:hyperlink r:id="rId83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which inflamed speculation that he would follow through on threats and find a way to remove the chairman.</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Rick Scott echoed Trump's calls to remove Powell. "It's time to clean house of everyone working at the Federal Reserve who isn't on board with helping the American people and fighting for their best interests," Scott wrote in an opinion </w:t>
      </w:r>
      <w:hyperlink r:id="rId831" w:history="1">
        <w:r>
          <w:rPr>
            <w:rFonts w:ascii="arial" w:eastAsia="arial" w:hAnsi="arial" w:cs="arial"/>
            <w:b w:val="0"/>
            <w:i/>
            <w:strike w:val="0"/>
            <w:noProof w:val="0"/>
            <w:color w:val="0077CC"/>
            <w:position w:val="0"/>
            <w:sz w:val="20"/>
            <w:u w:val="single"/>
            <w:vertAlign w:val="baseline"/>
          </w:rPr>
          <w:t>piece</w:t>
        </w:r>
      </w:hyperlink>
      <w:r>
        <w:rPr>
          <w:rFonts w:ascii="arial" w:eastAsia="arial" w:hAnsi="arial" w:cs="arial"/>
          <w:b w:val="0"/>
          <w:i w:val="0"/>
          <w:strike w:val="0"/>
          <w:noProof w:val="0"/>
          <w:color w:val="000000"/>
          <w:position w:val="0"/>
          <w:sz w:val="20"/>
          <w:u w:val="none"/>
          <w:vertAlign w:val="baseline"/>
        </w:rPr>
        <w:t xml:space="preserve"> published on Fox News. </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repeatedly stated that lowering interest rates is a top priority. Market analyst and investor Anthony Pompliano recently speculated that </w:t>
      </w:r>
      <w:hyperlink r:id="rId832" w:history="1">
        <w:r>
          <w:rPr>
            <w:rFonts w:ascii="arial" w:eastAsia="arial" w:hAnsi="arial" w:cs="arial"/>
            <w:b w:val="0"/>
            <w:i/>
            <w:strike w:val="0"/>
            <w:noProof w:val="0"/>
            <w:color w:val="0077CC"/>
            <w:position w:val="0"/>
            <w:sz w:val="20"/>
            <w:u w:val="single"/>
            <w:vertAlign w:val="baseline"/>
          </w:rPr>
          <w:t>Trump deliberately crashed financial markets</w:t>
        </w:r>
      </w:hyperlink>
      <w:r>
        <w:rPr>
          <w:rFonts w:ascii="arial" w:eastAsia="arial" w:hAnsi="arial" w:cs="arial"/>
          <w:b w:val="0"/>
          <w:i w:val="0"/>
          <w:strike w:val="0"/>
          <w:noProof w:val="0"/>
          <w:color w:val="000000"/>
          <w:position w:val="0"/>
          <w:sz w:val="20"/>
          <w:u w:val="none"/>
          <w:vertAlign w:val="baseline"/>
        </w:rPr>
        <w:t xml:space="preserve"> to force lower interest rates.</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Pompliano cited a reduction in the yield of the 10-year US Treasury Bond to just 4%. The 10-year bond yield has climbed back up to 4.3% since then.</w:t>
      </w:r>
    </w:p>
    <w:p>
      <w:pPr>
        <w:pStyle w:val="Normal50"/>
      </w:pPr>
    </w:p>
    <w:p>
      <w:pPr>
        <w:pStyle w:val="Normal50"/>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Magazine: </w:t>
      </w:r>
      <w:hyperlink r:id="rId833" w:history="1">
        <w:r>
          <w:rPr>
            <w:rFonts w:ascii="arial" w:eastAsia="arial" w:hAnsi="arial" w:cs="arial"/>
            <w:b w:val="0"/>
            <w:i/>
            <w:strike w:val="0"/>
            <w:noProof w:val="0"/>
            <w:color w:val="0077CC"/>
            <w:position w:val="0"/>
            <w:sz w:val="20"/>
            <w:u w:val="single"/>
            <w:vertAlign w:val="baseline"/>
          </w:rPr>
          <w:t>Meebits and CryptoPunks are like Hot Wheels for adults: New MeebCo owner Sergito</w:t>
        </w:r>
      </w:hyperlink>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6" style="position:absolute;z-index:251824128"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671895404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NEWS (90%); ECONOMY &amp; ECONOMIC INDICATORS (90%); FINANCIAL MARKETS &amp; INVESTING (90%); INTEREST RATES (90%); LEGISLATIVE BODIES (90%); MONEY, CURRENCIES &amp; INTEREST RATES (90%); US CONGRESS (90%); BONDS (89%); TREASURY SECURITIES (89%); US FEDERAL GOVERNMENT (89%); ECONOMIC CRISIS (78%); HEADS OF STATE &amp; GOVERNMENT (78%); PUBLIC FINANCE AGENCIES &amp; TREASURIES (78%); STOCK MARKET CRASHES (78%); TREASURY DEPARTMENTS (78%); US PRESIDENTS (78%); BOND MARKETS (77%); ECONOMIC CONDITIONS (75%); STOCK EXCHANGES (75%); BUSINESS NEWS (73%); ECONOMICS (72%); CRYPTOCURRENCY (66%); CRYPTOCURRENCY REGULATION &amp; POLICY (66%); DIGITAL CURRENCY (66%); STABLECOINS (66%); GOVERNMENT BONDS (64%); TRADE DISPUTES (51%)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BANKING &amp; FINANCE (90%); BANKING &amp; FINANCE REGULATION &amp; POLICY (90%); FINANCIAL MARKETS &amp; INVESTING (90%); INTEREST RATES (90%); MONEY, CURRENCIES &amp; INTEREST RATES (90%); BONDS (89%); TREASURY SECURITIES (89%); PUBLIC FINANCE AGENCIES &amp; TREASURIES (78%); STOCK MARKET CRASHES (78%); TREASURY DEPARTMENTS (78%); BOND MARKETS (77%); STOCK EXCHANGES (75%); CRYPTO ASSETS (71%); CRYPTOCURRENCY (66%); CRYPTOCURRENCY REGULATION &amp; POLICY (66%); DIGITAL CURRENCY (66%); STABLECOINS (66%); GOVERNMENT BONDS (64%)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JEROME POWELL (92%); DONALD TRUMP (89%); RICK SCOTT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UNITED STATES (96%); EUROPE (92%); FRANCE (79%); WESTERN EUROPE (74%); Val d'Oise, Massachusetts &amp; Tennessee; France &amp; United States; Europe, Western Europe; Americas, Northern America</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07"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Elizabeth</w:t>
        </w:r>
      </w:hyperlink>
      <w:hyperlink r:id="rId841" w:history="1">
        <w:r>
          <w:rPr>
            <w:rFonts w:ascii="arial" w:eastAsia="arial" w:hAnsi="arial" w:cs="arial"/>
            <w:b/>
            <w:i/>
            <w:strike w:val="0"/>
            <w:color w:val="0077CC"/>
            <w:sz w:val="28"/>
            <w:u w:val="single"/>
            <w:vertAlign w:val="baseline"/>
          </w:rPr>
          <w:t xml:space="preserve"> </w:t>
        </w:r>
      </w:hyperlink>
      <w:hyperlink r:id="rId842" w:history="1">
        <w:r>
          <w:rPr>
            <w:rFonts w:ascii="arial" w:eastAsia="arial" w:hAnsi="arial" w:cs="arial"/>
            <w:b/>
            <w:i/>
            <w:strike w:val="0"/>
            <w:color w:val="0077CC"/>
            <w:sz w:val="28"/>
            <w:u w:val="single"/>
            <w:vertAlign w:val="baseline"/>
          </w:rPr>
          <w:t>Warren</w:t>
        </w:r>
      </w:hyperlink>
      <w:hyperlink r:id="rId843" w:history="1">
        <w:r>
          <w:rPr>
            <w:rFonts w:ascii="arial" w:eastAsia="arial" w:hAnsi="arial" w:cs="arial"/>
            <w:b/>
            <w:i/>
            <w:strike w:val="0"/>
            <w:color w:val="0077CC"/>
            <w:sz w:val="28"/>
            <w:u w:val="single"/>
            <w:vertAlign w:val="baseline"/>
          </w:rPr>
          <w:t xml:space="preserve"> Roasts Trump Over 'Dumbest Trade War in History' to MSNBC's Jen Psaki</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4:04 PM EST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8" style="position:absolute;z-index:251826176"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8th, 2025 ( </w:t>
      </w:r>
      <w:hyperlink r:id="rId84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84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 host and former Biden White House press secretary Jen Psaki and Sen.</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(D-MA) shredded President Donald Trump over the 'dumbest trade war' in U.S. history on Monday</w:t>
      </w:r>
    </w:p>
    <w:p>
      <w:pPr>
        <w:pStyle w:val="Normal51"/>
        <w:keepNext w:val="0"/>
        <w:spacing w:before="240" w:after="0" w:line="260" w:lineRule="atLeast"/>
        <w:ind w:left="0" w:right="0" w:firstLine="0"/>
        <w:jc w:val="both"/>
      </w:pPr>
      <w:hyperlink r:id="rId846" w:history="1">
        <w:r>
          <w:rPr>
            <w:rFonts w:ascii="arial" w:eastAsia="arial" w:hAnsi="arial" w:cs="arial"/>
            <w:b w:val="0"/>
            <w:i/>
            <w:strike w:val="0"/>
            <w:color w:val="0077CC"/>
            <w:sz w:val="20"/>
            <w:u w:val="single"/>
            <w:vertAlign w:val="baseline"/>
          </w:rPr>
          <w:t>The stock marketdropped after Trump announced</w:t>
        </w:r>
      </w:hyperlink>
      <w:r>
        <w:rPr>
          <w:rFonts w:ascii="arial" w:eastAsia="arial" w:hAnsi="arial" w:cs="arial"/>
          <w:b w:val="0"/>
          <w:i w:val="0"/>
          <w:strike w:val="0"/>
          <w:noProof w:val="0"/>
          <w:color w:val="000000"/>
          <w:position w:val="0"/>
          <w:sz w:val="20"/>
          <w:u w:val="none"/>
          <w:vertAlign w:val="baseline"/>
        </w:rPr>
        <w:t> </w:t>
      </w:r>
      <w:hyperlink r:id="rId847" w:history="1">
        <w:r>
          <w:rPr>
            <w:rFonts w:ascii="arial" w:eastAsia="arial" w:hAnsi="arial" w:cs="arial"/>
            <w:b w:val="0"/>
            <w:i/>
            <w:strike w:val="0"/>
            <w:noProof w:val="0"/>
            <w:color w:val="0077CC"/>
            <w:position w:val="0"/>
            <w:sz w:val="20"/>
            <w:u w:val="single"/>
            <w:vertAlign w:val="baseline"/>
          </w:rPr>
          <w:t>his tariff programlast week, and continued to sink whenChina announced</w:t>
        </w:r>
      </w:hyperlink>
      <w:r>
        <w:rPr>
          <w:rFonts w:ascii="arial" w:eastAsia="arial" w:hAnsi="arial" w:cs="arial"/>
          <w:b w:val="0"/>
          <w:i w:val="0"/>
          <w:strike w:val="0"/>
          <w:noProof w:val="0"/>
          <w:color w:val="000000"/>
          <w:position w:val="0"/>
          <w:sz w:val="20"/>
          <w:u w:val="none"/>
          <w:vertAlign w:val="baseline"/>
        </w:rPr>
        <w:t> </w:t>
      </w:r>
      <w:hyperlink r:id="rId848" w:history="1">
        <w:r>
          <w:rPr>
            <w:rFonts w:ascii="arial" w:eastAsia="arial" w:hAnsi="arial" w:cs="arial"/>
            <w:b w:val="0"/>
            <w:i/>
            <w:strike w:val="0"/>
            <w:noProof w:val="0"/>
            <w:color w:val="0077CC"/>
            <w:position w:val="0"/>
            <w:sz w:val="20"/>
            <w:u w:val="single"/>
            <w:vertAlign w:val="baseline"/>
          </w:rPr>
          <w:t>reciprocal tariffs. At Friday's closing bell, the Dow was down</w:t>
        </w:r>
      </w:hyperlink>
      <w:r>
        <w:rPr>
          <w:rFonts w:ascii="arial" w:eastAsia="arial" w:hAnsi="arial" w:cs="arial"/>
          <w:b w:val="0"/>
          <w:i w:val="0"/>
          <w:strike w:val="0"/>
          <w:noProof w:val="0"/>
          <w:color w:val="000000"/>
          <w:position w:val="0"/>
          <w:sz w:val="20"/>
          <w:u w:val="none"/>
          <w:vertAlign w:val="baseline"/>
        </w:rPr>
        <w:t> </w:t>
      </w:r>
      <w:hyperlink r:id="rId849" w:history="1">
        <w:r>
          <w:rPr>
            <w:rFonts w:ascii="arial" w:eastAsia="arial" w:hAnsi="arial" w:cs="arial"/>
            <w:b w:val="0"/>
            <w:i/>
            <w:strike w:val="0"/>
            <w:noProof w:val="0"/>
            <w:color w:val="0077CC"/>
            <w:position w:val="0"/>
            <w:sz w:val="20"/>
            <w:u w:val="single"/>
            <w:vertAlign w:val="baseline"/>
          </w:rPr>
          <w:t>another 2,200 points. The carnage</w:t>
        </w:r>
      </w:hyperlink>
      <w:r>
        <w:rPr>
          <w:rFonts w:ascii="arial" w:eastAsia="arial" w:hAnsi="arial" w:cs="arial"/>
          <w:b w:val="0"/>
          <w:i w:val="0"/>
          <w:strike w:val="0"/>
          <w:noProof w:val="0"/>
          <w:color w:val="000000"/>
          <w:position w:val="0"/>
          <w:sz w:val="20"/>
          <w:u w:val="none"/>
          <w:vertAlign w:val="baseline"/>
        </w:rPr>
        <w:t> </w:t>
      </w:r>
      <w:hyperlink r:id="rId850" w:history="1">
        <w:r>
          <w:rPr>
            <w:rFonts w:ascii="arial" w:eastAsia="arial" w:hAnsi="arial" w:cs="arial"/>
            <w:b w:val="0"/>
            <w:i/>
            <w:strike w:val="0"/>
            <w:noProof w:val="0"/>
            <w:color w:val="0077CC"/>
            <w:position w:val="0"/>
            <w:sz w:val="20"/>
            <w:u w:val="single"/>
            <w:vertAlign w:val="baseline"/>
          </w:rPr>
          <w:t>continued Monday, with a brief surge after</w:t>
        </w:r>
      </w:hyperlink>
      <w:r>
        <w:rPr>
          <w:rFonts w:ascii="arial" w:eastAsia="arial" w:hAnsi="arial" w:cs="arial"/>
          <w:b w:val="0"/>
          <w:i w:val="0"/>
          <w:strike w:val="0"/>
          <w:noProof w:val="0"/>
          <w:color w:val="000000"/>
          <w:position w:val="0"/>
          <w:sz w:val="20"/>
          <w:u w:val="none"/>
          <w:vertAlign w:val="baseline"/>
        </w:rPr>
        <w:t> </w:t>
      </w:r>
      <w:hyperlink r:id="rId851" w:history="1">
        <w:r>
          <w:rPr>
            <w:rFonts w:ascii="arial" w:eastAsia="arial" w:hAnsi="arial" w:cs="arial"/>
            <w:b w:val="0"/>
            <w:i/>
            <w:strike w:val="0"/>
            <w:noProof w:val="0"/>
            <w:color w:val="0077CC"/>
            <w:position w:val="0"/>
            <w:sz w:val="20"/>
            <w:u w:val="single"/>
            <w:vertAlign w:val="baseline"/>
          </w:rPr>
          <w:t>false reports Trump might pause some of the tariffs</w:t>
        </w:r>
      </w:hyperlink>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Monday's  </w:t>
      </w:r>
      <w:hyperlink r:id="rId852" w:history="1">
        <w:r>
          <w:rPr>
            <w:rFonts w:ascii="arial" w:eastAsia="arial" w:hAnsi="arial" w:cs="arial"/>
            <w:b w:val="0"/>
            <w:i/>
            <w:strike w:val="0"/>
            <w:noProof w:val="0"/>
            <w:color w:val="0077CC"/>
            <w:position w:val="0"/>
            <w:sz w:val="20"/>
            <w:u w:val="single"/>
            <w:vertAlign w:val="baseline"/>
          </w:rPr>
          <w:t>editionof MSNBC's</w:t>
        </w:r>
      </w:hyperlink>
      <w:r>
        <w:rPr>
          <w:rFonts w:ascii="arial" w:eastAsia="arial" w:hAnsi="arial" w:cs="arial"/>
          <w:b w:val="0"/>
          <w:i w:val="0"/>
          <w:strike w:val="0"/>
          <w:noProof w:val="0"/>
          <w:color w:val="000000"/>
          <w:position w:val="0"/>
          <w:sz w:val="20"/>
          <w:u w:val="none"/>
          <w:vertAlign w:val="baseline"/>
        </w:rPr>
        <w:t> </w:t>
      </w:r>
      <w:hyperlink r:id="rId853" w:history="1">
        <w:r>
          <w:rPr>
            <w:rFonts w:ascii="arial" w:eastAsia="arial" w:hAnsi="arial" w:cs="arial"/>
            <w:b w:val="0"/>
            <w:i/>
            <w:strike w:val="0"/>
            <w:noProof w:val="0"/>
            <w:color w:val="0077CC"/>
            <w:position w:val="0"/>
            <w:sz w:val="20"/>
            <w:u w:val="single"/>
            <w:vertAlign w:val="baseline"/>
          </w:rPr>
          <w:t xml:space="preserve">Inside With Jen Psaki, the host asked </w:t>
        </w:r>
      </w:hyperlink>
      <w:hyperlink r:id="rId854" w:history="1">
        <w:r>
          <w:rPr>
            <w:rFonts w:ascii="arial" w:eastAsia="arial" w:hAnsi="arial" w:cs="arial"/>
            <w:b/>
            <w:i/>
            <w:strike w:val="0"/>
            <w:noProof w:val="0"/>
            <w:color w:val="0077CC"/>
            <w:position w:val="0"/>
            <w:sz w:val="20"/>
            <w:u w:val="single"/>
            <w:vertAlign w:val="baseline"/>
          </w:rPr>
          <w:t>Warren</w:t>
        </w:r>
      </w:hyperlink>
      <w:hyperlink r:id="rId855" w:history="1">
        <w:r>
          <w:rPr>
            <w:rFonts w:ascii="arial" w:eastAsia="arial" w:hAnsi="arial" w:cs="arial"/>
            <w:b w:val="0"/>
            <w:i/>
            <w:strike w:val="0"/>
            <w:noProof w:val="0"/>
            <w:color w:val="0077CC"/>
            <w:position w:val="0"/>
            <w:sz w:val="20"/>
            <w:u w:val="single"/>
            <w:vertAlign w:val="baseline"/>
          </w:rPr>
          <w:t xml:space="preserve"> to explain what the impact of Trump's trade war could end up being, and </w:t>
        </w:r>
      </w:hyperlink>
      <w:hyperlink r:id="rId856" w:history="1">
        <w:r>
          <w:rPr>
            <w:rFonts w:ascii="arial" w:eastAsia="arial" w:hAnsi="arial" w:cs="arial"/>
            <w:b/>
            <w:i/>
            <w:strike w:val="0"/>
            <w:noProof w:val="0"/>
            <w:color w:val="0077CC"/>
            <w:position w:val="0"/>
            <w:sz w:val="20"/>
            <w:u w:val="single"/>
            <w:vertAlign w:val="baseline"/>
          </w:rPr>
          <w:t>Warren</w:t>
        </w:r>
      </w:hyperlink>
      <w:hyperlink r:id="rId857" w:history="1">
        <w:r>
          <w:rPr>
            <w:rFonts w:ascii="arial" w:eastAsia="arial" w:hAnsi="arial" w:cs="arial"/>
            <w:b w:val="0"/>
            <w:i/>
            <w:strike w:val="0"/>
            <w:noProof w:val="0"/>
            <w:color w:val="0077CC"/>
            <w:position w:val="0"/>
            <w:sz w:val="20"/>
            <w:u w:val="single"/>
            <w:vertAlign w:val="baseline"/>
          </w:rPr>
          <w:t xml:space="preserve"> said he's delivering 'the worst of all worlds':</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So, let me start there, because I really - a lot of people are just digesting this around the country. And, today, Trump said that maybe some of the tariffs could be permanent. We don't know that to be the case, but just help us understand what the impact of that could be.</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So, understand it this way. Donald Trump has done massive tariffs.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comes from someone who actually believes that tariffs are an important tool in our economic toolbox. There are good times to use it. We want to onshore a supply chain that we want to protect. We want to make more pharmaceuticals here. We want to make more cars 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 this very carefully and you do it in combination with things you're doing domestically to support, so that work actually gets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Donald Trump, comes in and basically starts the dumbest trade war in the history of this country. And then, when the markets respond, when people respond by saying, oh, my God, this changes everything I do, and now we have economists out there debating, are we already in a recession?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Goldman Sachs, Jamie Dimon saying, yes, I think we're already there. You were quoting some of the folks. The head of the Fed on Friday saying prices are going to go up and unemployment can go up at the same time, which is the worst of all worlds.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all the big noise. But the way this hits families one household at a time, this is going to be about potentially millions of people losing their jobs. It's going to be about millions of people losing their savings, many people losing their retirement security and at the same time taking on even higher costs for everything they buy.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going to push us in potentially to foreclosures or people being pushed out of their apartments. I remember this from 2008 and how long it took us to dig our way out. And, to this day, there are families, there are communities that still haven't recovered.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Recessions can be all those fancy charts and graphs, but, at the end of the day, people feel them one person at a time, and they can be devastated.</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MSNBC's </w:t>
      </w:r>
      <w:hyperlink r:id="rId858" w:history="1">
        <w:r>
          <w:rPr>
            <w:rFonts w:ascii="arial" w:eastAsia="arial" w:hAnsi="arial" w:cs="arial"/>
            <w:b w:val="0"/>
            <w:i/>
            <w:strike w:val="0"/>
            <w:noProof w:val="0"/>
            <w:color w:val="0077CC"/>
            <w:position w:val="0"/>
            <w:sz w:val="20"/>
            <w:u w:val="single"/>
            <w:vertAlign w:val="baseline"/>
          </w:rPr>
          <w:t>Inside With Jen Psaki.The post</w:t>
        </w:r>
      </w:hyperlink>
    </w:p>
    <w:p>
      <w:pPr>
        <w:pStyle w:val="Normal51"/>
        <w:keepNext w:val="0"/>
        <w:spacing w:before="240" w:after="0" w:line="260" w:lineRule="atLeast"/>
        <w:ind w:left="0" w:right="0" w:firstLine="0"/>
        <w:jc w:val="both"/>
      </w:pPr>
      <w:hyperlink r:id="rId859" w:history="1">
        <w:r>
          <w:rPr>
            <w:rFonts w:ascii="arial" w:eastAsia="arial" w:hAnsi="arial" w:cs="arial"/>
            <w:b/>
            <w:i/>
            <w:strike w:val="0"/>
            <w:color w:val="0077CC"/>
            <w:sz w:val="20"/>
            <w:u w:val="single"/>
            <w:vertAlign w:val="baseline"/>
          </w:rPr>
          <w:t>Elizabeth</w:t>
        </w:r>
      </w:hyperlink>
      <w:hyperlink r:id="rId860" w:history="1">
        <w:r>
          <w:rPr>
            <w:rFonts w:ascii="arial" w:eastAsia="arial" w:hAnsi="arial" w:cs="arial"/>
            <w:b w:val="0"/>
            <w:i/>
            <w:strike w:val="0"/>
            <w:color w:val="0077CC"/>
            <w:sz w:val="20"/>
            <w:u w:val="single"/>
            <w:vertAlign w:val="baseline"/>
          </w:rPr>
          <w:t xml:space="preserve"> </w:t>
        </w:r>
      </w:hyperlink>
      <w:hyperlink r:id="rId861" w:history="1">
        <w:r>
          <w:rPr>
            <w:rFonts w:ascii="arial" w:eastAsia="arial" w:hAnsi="arial" w:cs="arial"/>
            <w:b/>
            <w:i/>
            <w:strike w:val="0"/>
            <w:color w:val="0077CC"/>
            <w:sz w:val="20"/>
            <w:u w:val="single"/>
            <w:vertAlign w:val="baseline"/>
          </w:rPr>
          <w:t>Warren</w:t>
        </w:r>
      </w:hyperlink>
      <w:hyperlink r:id="rId862" w:history="1">
        <w:r>
          <w:rPr>
            <w:rFonts w:ascii="arial" w:eastAsia="arial" w:hAnsi="arial" w:cs="arial"/>
            <w:b w:val="0"/>
            <w:i/>
            <w:strike w:val="0"/>
            <w:color w:val="0077CC"/>
            <w:sz w:val="20"/>
            <w:u w:val="single"/>
            <w:vertAlign w:val="baseline"/>
          </w:rPr>
          <w:t xml:space="preserve"> Roasts Trump Over 'Dumbest Trade War in History' to MSNBC's Jen Psaki first appeared on</w:t>
        </w:r>
      </w:hyperlink>
      <w:r>
        <w:rPr>
          <w:rFonts w:ascii="arial" w:eastAsia="arial" w:hAnsi="arial" w:cs="arial"/>
          <w:b w:val="0"/>
          <w:i w:val="0"/>
          <w:strike w:val="0"/>
          <w:noProof w:val="0"/>
          <w:color w:val="000000"/>
          <w:position w:val="0"/>
          <w:sz w:val="20"/>
          <w:u w:val="none"/>
          <w:vertAlign w:val="baseline"/>
        </w:rPr>
        <w:t> </w:t>
      </w:r>
      <w:hyperlink r:id="rId863" w:history="1">
        <w:r>
          <w:rPr>
            <w:rFonts w:ascii="arial" w:eastAsia="arial" w:hAnsi="arial" w:cs="arial"/>
            <w:b w:val="0"/>
            <w:i/>
            <w:strike w:val="0"/>
            <w:noProof w:val="0"/>
            <w:color w:val="0077CC"/>
            <w:position w:val="0"/>
            <w:sz w:val="20"/>
            <w:u w:val="single"/>
            <w:vertAlign w:val="baseline"/>
          </w:rPr>
          <w:t>Mediaite.</w:t>
        </w:r>
      </w:hyperlink>
    </w:p>
    <w:p>
      <w:pPr>
        <w:pStyle w:val="Normal51"/>
        <w:keepNext w:val="0"/>
        <w:spacing w:before="240" w:after="0" w:line="260" w:lineRule="atLeast"/>
        <w:ind w:left="0" w:right="0" w:firstLine="0"/>
        <w:jc w:val="both"/>
      </w:pPr>
      <w:hyperlink r:id="rId864" w:history="1">
        <w:r>
          <w:rPr>
            <w:rFonts w:ascii="arial" w:eastAsia="arial" w:hAnsi="arial" w:cs="arial"/>
            <w:b w:val="0"/>
            <w:i/>
            <w:strike w:val="0"/>
            <w:color w:val="0077CC"/>
            <w:sz w:val="20"/>
            <w:u w:val="single"/>
            <w:vertAlign w:val="baseline"/>
          </w:rPr>
          <w:t>Link to the original story.</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1"/>
        <w:spacing w:line="60" w:lineRule="exact"/>
      </w:pPr>
      <w:r>
        <w:pict>
          <v:line id="_x0000_s1209" style="position:absolute;z-index:25182720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0" style="position:absolute;z-index:25182822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TAXES &amp; TAXATION (90%); TRADE DISPUTES (90%); US DEMOCRATIC PARTY (90%); ECONOMIC NEWS (85%); PRICES (78%); US FEDERAL GOVERNMENT (78%); HISTORY (77%); RECESSION (77%); LAYOFFS (76%); NEGATIVE EMPLOYMENT NEWS (76%); ECONOMICS (73%); STOCK INDEXES (73%); FORTUNE 500 COMPANIES (71%); LAYOFFS &amp; DISMISSALS (71%); ECONOMY &amp; ECONOMIC INDICATORS (70%); FAMILY (70%); DISMISSALS (50%); News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Inside With Jen Psaki (%); Jen Psaki (%); MSNBC (%); Stock Market (%); Trump tariffs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(58%); NAICS523940 PORTFOLIO MANAGEMENT AND INVESTMENT ADVICE (58%); SIC6211 SECURITY BROKERS, DEALERS, &amp; FLOTATION COMPANIES (58%); SIC6282 INVESTMENT ADVICE (58%); SIC6289 SERVICES ALLIED WITH THE EXCHANGE OF SECURITIES OR COMMODITIES, NEC (58%); SIC6798 REAL ESTATE INVESTMENT TRUSTS (58%); FINANCIAL MARKET UPDATES (90%); STOCK INDEXES (73%); PHARMACEUTICALS &amp; BIOTECHNOLOGY (64%)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JAMES DIMON (57%)</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11"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 xml:space="preserve">'Say Hello To Polio!': </w:t>
        </w:r>
      </w:hyperlink>
      <w:hyperlink r:id="rId872" w:history="1">
        <w:r>
          <w:rPr>
            <w:rFonts w:ascii="arial" w:eastAsia="arial" w:hAnsi="arial" w:cs="arial"/>
            <w:b/>
            <w:i/>
            <w:strike w:val="0"/>
            <w:color w:val="0077CC"/>
            <w:sz w:val="28"/>
            <w:u w:val="single"/>
            <w:vertAlign w:val="baseline"/>
          </w:rPr>
          <w:t>Elizabeth</w:t>
        </w:r>
      </w:hyperlink>
      <w:hyperlink r:id="rId873" w:history="1">
        <w:r>
          <w:rPr>
            <w:rFonts w:ascii="arial" w:eastAsia="arial" w:hAnsi="arial" w:cs="arial"/>
            <w:b/>
            <w:i/>
            <w:strike w:val="0"/>
            <w:color w:val="0077CC"/>
            <w:sz w:val="28"/>
            <w:u w:val="single"/>
            <w:vertAlign w:val="baseline"/>
          </w:rPr>
          <w:t xml:space="preserve"> </w:t>
        </w:r>
      </w:hyperlink>
      <w:hyperlink r:id="rId874" w:history="1">
        <w:r>
          <w:rPr>
            <w:rFonts w:ascii="arial" w:eastAsia="arial" w:hAnsi="arial" w:cs="arial"/>
            <w:b/>
            <w:i/>
            <w:strike w:val="0"/>
            <w:color w:val="0077CC"/>
            <w:sz w:val="28"/>
            <w:u w:val="single"/>
            <w:vertAlign w:val="baseline"/>
          </w:rPr>
          <w:t>Warren</w:t>
        </w:r>
      </w:hyperlink>
      <w:hyperlink r:id="rId875" w:history="1">
        <w:r>
          <w:rPr>
            <w:rFonts w:ascii="arial" w:eastAsia="arial" w:hAnsi="arial" w:cs="arial"/>
            <w:b/>
            <w:i/>
            <w:strike w:val="0"/>
            <w:color w:val="0077CC"/>
            <w:sz w:val="28"/>
            <w:u w:val="single"/>
            <w:vertAlign w:val="baseline"/>
          </w:rPr>
          <w:t xml:space="preserve"> Warns RFK Jr. Is 'Welcoming a Return' of the Eradicated Disease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10:50 PM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2" style="position:absolute;z-index:251830272"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13th, 2024 ( </w:t>
      </w:r>
      <w:hyperlink r:id="rId87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87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warned that Robert F. Kennedy Jr. will welcome the return of polio.</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w:t>
      </w:r>
      <w:hyperlink r:id="rId878" w:history="1">
        <w:r>
          <w:rPr>
            <w:rFonts w:ascii="arial" w:eastAsia="arial" w:hAnsi="arial" w:cs="arial"/>
            <w:b w:val="0"/>
            <w:i/>
            <w:strike w:val="0"/>
            <w:noProof w:val="0"/>
            <w:color w:val="0077CC"/>
            <w:position w:val="0"/>
            <w:sz w:val="20"/>
            <w:u w:val="single"/>
            <w:vertAlign w:val="baseline"/>
          </w:rPr>
          <w:t>nominated Kennedy last month to lead the Department of Health and Human services. Kennedy faces an uphill battle in his confirmation process due to his anti-vaccine views and for spreading conspiracy theories.</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The New York Times revealed that Kennedy's attorney Aaron Siri has petitioned the government to revoke its approval of the polio vaccine. Siri is helping Kennedy hire federal health officials for the incoming Trump White House.</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video on X on Friday claiming that Kennedy would welcome back polio along with measles. The Democratic lawmaker also bashed Kennedy for wanting to remove fluoride from water by noting 'that's what keeps your teeth from rotting.'</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 goodbye to your smile and say hello to polio - that's what's on the horizon if Robert F. Kennedy Jr. becomes the Secretary of Health and Human Services.  </w:t>
      </w:r>
      <w:hyperlink r:id="rId879" w:history="1">
        <w:r>
          <w:rPr>
            <w:rFonts w:ascii="arial" w:eastAsia="arial" w:hAnsi="arial" w:cs="arial"/>
            <w:b w:val="0"/>
            <w:i/>
            <w:strike w:val="0"/>
            <w:noProof w:val="0"/>
            <w:color w:val="0077CC"/>
            <w:position w:val="0"/>
            <w:sz w:val="20"/>
            <w:u w:val="single"/>
            <w:vertAlign w:val="baseline"/>
          </w:rPr>
          <w:t>pic.twitter.com/Zdf0l1oJS0</w:t>
        </w:r>
      </w:hyperlink>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  </w:t>
      </w:r>
      <w:hyperlink r:id="rId880" w:history="1">
        <w:r>
          <w:rPr>
            <w:rFonts w:ascii="arial" w:eastAsia="arial" w:hAnsi="arial" w:cs="arial"/>
            <w:b w:val="0"/>
            <w:i/>
            <w:strike w:val="0"/>
            <w:noProof w:val="0"/>
            <w:color w:val="0077CC"/>
            <w:position w:val="0"/>
            <w:sz w:val="20"/>
            <w:u w:val="single"/>
            <w:vertAlign w:val="baseline"/>
          </w:rPr>
          <w:t>December 13, 2024</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goodbye to your smile and say hello to polio. You know, I would laugh if it weren't so scary. Donald Trump just picked RFK Jr to lead the Department of health and human Services. This is a man who wants to stop kids from getting their polio and measles shots. He's actually welcoming a return to polio, a disease we nearly eradicated. But it doesn't stop there. RFK Jr also doesn't believe fluoride should be in your water, and that's what keeps your teeth from rotting. You can't make this stuff up.</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881" w:history="1">
        <w:r>
          <w:rPr>
            <w:rFonts w:ascii="arial" w:eastAsia="arial" w:hAnsi="arial" w:cs="arial"/>
            <w:b w:val="0"/>
            <w:i/>
            <w:strike w:val="0"/>
            <w:noProof w:val="0"/>
            <w:color w:val="0077CC"/>
            <w:position w:val="0"/>
            <w:sz w:val="20"/>
            <w:u w:val="single"/>
            <w:vertAlign w:val="baseline"/>
          </w:rPr>
          <w:t xml:space="preserve">'Say Hello To Polio!': </w:t>
        </w:r>
      </w:hyperlink>
      <w:hyperlink r:id="rId882" w:history="1">
        <w:r>
          <w:rPr>
            <w:rFonts w:ascii="arial" w:eastAsia="arial" w:hAnsi="arial" w:cs="arial"/>
            <w:b/>
            <w:i/>
            <w:strike w:val="0"/>
            <w:noProof w:val="0"/>
            <w:color w:val="0077CC"/>
            <w:position w:val="0"/>
            <w:sz w:val="20"/>
            <w:u w:val="single"/>
            <w:vertAlign w:val="baseline"/>
          </w:rPr>
          <w:t>Elizabeth</w:t>
        </w:r>
      </w:hyperlink>
      <w:hyperlink r:id="rId883" w:history="1">
        <w:r>
          <w:rPr>
            <w:rFonts w:ascii="arial" w:eastAsia="arial" w:hAnsi="arial" w:cs="arial"/>
            <w:b w:val="0"/>
            <w:i/>
            <w:strike w:val="0"/>
            <w:noProof w:val="0"/>
            <w:color w:val="0077CC"/>
            <w:position w:val="0"/>
            <w:sz w:val="20"/>
            <w:u w:val="single"/>
            <w:vertAlign w:val="baseline"/>
          </w:rPr>
          <w:t xml:space="preserve"> </w:t>
        </w:r>
      </w:hyperlink>
      <w:hyperlink r:id="rId884" w:history="1">
        <w:r>
          <w:rPr>
            <w:rFonts w:ascii="arial" w:eastAsia="arial" w:hAnsi="arial" w:cs="arial"/>
            <w:b/>
            <w:i/>
            <w:strike w:val="0"/>
            <w:noProof w:val="0"/>
            <w:color w:val="0077CC"/>
            <w:position w:val="0"/>
            <w:sz w:val="20"/>
            <w:u w:val="single"/>
            <w:vertAlign w:val="baseline"/>
          </w:rPr>
          <w:t>Warren</w:t>
        </w:r>
      </w:hyperlink>
      <w:hyperlink r:id="rId885" w:history="1">
        <w:r>
          <w:rPr>
            <w:rFonts w:ascii="arial" w:eastAsia="arial" w:hAnsi="arial" w:cs="arial"/>
            <w:b w:val="0"/>
            <w:i/>
            <w:strike w:val="0"/>
            <w:noProof w:val="0"/>
            <w:color w:val="0077CC"/>
            <w:position w:val="0"/>
            <w:sz w:val="20"/>
            <w:u w:val="single"/>
            <w:vertAlign w:val="baseline"/>
          </w:rPr>
          <w:t xml:space="preserve"> Warns RFK Jr. Is 'Welcoming a Return' of the Eradicated Disease first appeared on</w:t>
        </w:r>
      </w:hyperlink>
      <w:r>
        <w:rPr>
          <w:rFonts w:ascii="arial" w:eastAsia="arial" w:hAnsi="arial" w:cs="arial"/>
          <w:b w:val="0"/>
          <w:i w:val="0"/>
          <w:strike w:val="0"/>
          <w:noProof w:val="0"/>
          <w:color w:val="000000"/>
          <w:position w:val="0"/>
          <w:sz w:val="20"/>
          <w:u w:val="none"/>
          <w:vertAlign w:val="baseline"/>
        </w:rPr>
        <w:t> </w:t>
      </w:r>
      <w:hyperlink r:id="rId886" w:history="1">
        <w:r>
          <w:rPr>
            <w:rFonts w:ascii="arial" w:eastAsia="arial" w:hAnsi="arial" w:cs="arial"/>
            <w:b w:val="0"/>
            <w:i/>
            <w:strike w:val="0"/>
            <w:noProof w:val="0"/>
            <w:color w:val="0077CC"/>
            <w:position w:val="0"/>
            <w:sz w:val="20"/>
            <w:u w:val="single"/>
            <w:vertAlign w:val="baseline"/>
          </w:rPr>
          <w:t>Mediaite.</w:t>
        </w:r>
      </w:hyperlink>
    </w:p>
    <w:p>
      <w:pPr>
        <w:pStyle w:val="Normal52"/>
        <w:keepNext w:val="0"/>
        <w:spacing w:before="240" w:after="0" w:line="260" w:lineRule="atLeast"/>
        <w:ind w:left="0" w:right="0" w:firstLine="0"/>
        <w:jc w:val="both"/>
      </w:pPr>
      <w:hyperlink r:id="rId887" w:history="1">
        <w:r>
          <w:rPr>
            <w:rFonts w:ascii="arial" w:eastAsia="arial" w:hAnsi="arial" w:cs="arial"/>
            <w:b w:val="0"/>
            <w:i/>
            <w:strike w:val="0"/>
            <w:color w:val="0077CC"/>
            <w:sz w:val="20"/>
            <w:u w:val="single"/>
            <w:vertAlign w:val="baseline"/>
          </w:rPr>
          <w:t>Link to the original story.</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2"/>
        <w:spacing w:line="60" w:lineRule="exact"/>
      </w:pPr>
      <w:r>
        <w:pict>
          <v:line id="_x0000_s1213" style="position:absolute;z-index:25183129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4" style="position:absolute;z-index:251832320"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HEALTH DEPARTMENTS (90%); LEGISLATIVE BODIES (90%); PUBLIC HEALTH ADMINISTRATION (90%); SOCIAL SERVICES DEPARTMENTS (90%); US DEMOCRATIC PARTY (90%); VACCINES (90%); MEASLES (89%); PUBLIC OFFICIALS (79%); ANTI-VACCINE MOVEMENT (78%); BLOGS &amp; MESSAGE BOARDS (78%); COMMUNICABLE DISEASE CONTROL (77%); GOVERNMENT ADVISORS &amp; MINISTERS (74%); CONSPIRACY THEORY (71%); APPROVALS (70%); PETITIONS (55%); Politics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RFK Jr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(90%); VACCINES (90%); ANTI-VACCINE MOVEMENT (78%); BLOGS &amp; MESSAGE BOARDS (78%)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DONALD TRUMP (89%)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15"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Warren</w:t>
        </w:r>
      </w:hyperlink>
      <w:hyperlink r:id="rId895" w:history="1">
        <w:r>
          <w:rPr>
            <w:rFonts w:ascii="arial" w:eastAsia="arial" w:hAnsi="arial" w:cs="arial"/>
            <w:b/>
            <w:i/>
            <w:strike w:val="0"/>
            <w:color w:val="0077CC"/>
            <w:sz w:val="28"/>
            <w:u w:val="single"/>
            <w:vertAlign w:val="baseline"/>
          </w:rPr>
          <w:t xml:space="preserve">, Blumenthal, Duckworth Ramp Up Investigation Into MOHELA's Predatory Website Terms of Use; Lawmakers hit loan servicer for efforts to infringe on borrowers' legal rights; Sen. </w:t>
        </w:r>
      </w:hyperlink>
      <w:hyperlink r:id="rId896" w:history="1">
        <w:r>
          <w:rPr>
            <w:rFonts w:ascii="arial" w:eastAsia="arial" w:hAnsi="arial" w:cs="arial"/>
            <w:b/>
            <w:i/>
            <w:strike w:val="0"/>
            <w:color w:val="0077CC"/>
            <w:sz w:val="28"/>
            <w:u w:val="single"/>
            <w:vertAlign w:val="baseline"/>
          </w:rPr>
          <w:t>Elizabeth</w:t>
        </w:r>
      </w:hyperlink>
      <w:hyperlink r:id="rId897" w:history="1">
        <w:r>
          <w:rPr>
            <w:rFonts w:ascii="arial" w:eastAsia="arial" w:hAnsi="arial" w:cs="arial"/>
            <w:b/>
            <w:i/>
            <w:strike w:val="0"/>
            <w:color w:val="0077CC"/>
            <w:sz w:val="28"/>
            <w:u w:val="single"/>
            <w:vertAlign w:val="baseline"/>
          </w:rPr>
          <w:t xml:space="preserve"> </w:t>
        </w:r>
      </w:hyperlink>
      <w:hyperlink r:id="rId898" w:history="1">
        <w:r>
          <w:rPr>
            <w:rFonts w:ascii="arial" w:eastAsia="arial" w:hAnsi="arial" w:cs="arial"/>
            <w:b/>
            <w:i/>
            <w:strike w:val="0"/>
            <w:color w:val="0077CC"/>
            <w:sz w:val="28"/>
            <w:u w:val="single"/>
            <w:vertAlign w:val="baseline"/>
          </w:rPr>
          <w:t>Warren</w:t>
        </w:r>
      </w:hyperlink>
      <w:hyperlink r:id="rId899" w:history="1">
        <w:r>
          <w:rPr>
            <w:rFonts w:ascii="arial" w:eastAsia="arial" w:hAnsi="arial" w:cs="arial"/>
            <w:b/>
            <w:i/>
            <w:strike w:val="0"/>
            <w:color w:val="0077CC"/>
            <w:sz w:val="28"/>
            <w:u w:val="single"/>
            <w:vertAlign w:val="baseline"/>
          </w:rPr>
          <w:t xml:space="preserve"> (D-MA) News Release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2311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6" style="position:absolute;z-index:25183436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Duckworth (D-Ill.), and Richard Blumenthal (D-Conn.) wrote to the student loan servicer Missouri Higher Education Loan Authority (MOHELA) with continued concerns over its website's Terms of Use (TOU), which appear to be written with the intent to relieve MOHELA of liability for severe misconduct and may infringe upon student loan borrowers' legal rights.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has repeatedly shirked its basic responsibilities as a federal student loan servicer and has been repeatedly penalized by ED for doing so. In November 2024, the Senators wrote to MOHELA to raise their initial concerns about the company's tactics. The loan servicer's response evaded questions, failed to provide a reasonable justification for the predatory provisions in its TOU, and made multiple false assertions.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response, MOHELA: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Falsely claimed its TOU are in line with industry standards, even though MOHELA appears to have written its TOU to absolve it of much more severe wrongdoing compared to other major federal loan servicers' TOU;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Provided unconvincing explanations for its TOU provisions disclaiming any responsibility that its website contain "accurate or reliable" information and disclaiming any responsibility for correcting any "defects" on the website; 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Failed to justify exploitative TOU sections that appear to undermine borrowers' rights to hold MOHELA accountable for financial harms, including by limiting its liability to $100 "for all claims arising" from use of its website and making borrowers' "sole (legal) remedy" for dissatisfaction with MOHELA's website to stop using the website.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"MOHELA's explanations fail to provide persuasive justifications for these provisions...(and the t)erms are clearly written and designed to absolve MOHELA of wide swaths of damages even in the cases of significant wrongdoing," wrote the senators.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MOHELA's terms may also violate federal consumer protection law. The Consumer Financial Protection Act (CFPA) prohibits abusive contracts, including those that take "unreasonable advantage" of "unequal bargaining power." That could apply to MOHELA's TOU, since borrowers assigned to MOHELA have no choice but to sign the TOU and cannot choose a different loan servicer. MOHELA did not address the senators' concerns in this area.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urged the loan servicer to remove all predatory provisions from its TOU and asked MOHELA to provide clarity on its decision to impose it on borrowers by March 13, 2025.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reform our higher education system, cancel student loan debt, and hold student loan servicers accountable: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released responses to Committee questions for the record from Donald Trump's pick for Secretary of Education, Linda McMahon, in which McMahon states that she "wholeheartedly" agrees with Trump's plans to abolish the Department of Education.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during the Senate's consideration of the Republican budget resolution,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proposed an amendment to protect higher education funding in Massachusetts.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Jeff Merkley (D-Ore.), Ron Wyden (D-Ore.), and Amy Klobuchar (D-Minn.), led 32 Democratic senators in writing to President Donald Trump, demanding that he reject Congressional Republicans' legislative plans to increase the cost of living, including education costs, for Americans after pledging to lower costs on "Day One" of his presidency.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in advance of her confirmation hearing,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sent Linda McMahon, Secretary-Designate for the U.S. Department of Education, a 12-page letter with 65 questions on her policy views.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led a coalition of Democrats in demanding the Department of Education launch an investigation into Musk and DOGE's access to federal student loan data.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through saving on education programs.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(D-Conn.), Jeff Merkley (D-Ore.), and Ron Wyden (D-Ore.) revealed the alarming findings of a Senate investigation into millions of consumer credit reporting errors that occurred during the transfer of student loan accounts from Nelnet to MOHELA in 2023. The senators urged the CFPB and ED to investigate these errors and use their supervisory and enforcement authority to hold the appropriate parties accountable.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Congresswoman Madeleine Dean (D-PA) led 24 lawmakers in sending a bicameral letter to Consumer Financial Protection Bureau Director Rohit Chopra and Federal Trade Commission Chair Lina Khan, revealing the results of their investigation into Navient regarding its cancellation process for the predatory, for-profit student loans in its portfolio and urging the agencies to hold the student loan servicer accountable for any violations of federal law.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Richard Blumenthal (D-Conn.), Chris Van Hollen (D-Md.), and Tammy Duckworth (D-Ill.) sent a letter blasting MOHELA for abusing borrowers with potentially illegal, exploitative terms of use.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Dick Durbin (D-Ill.), Sheldon Whitehouse (D-R.I.), and Raphael Warnock (D-Ga.) sent a letter to the Department of Justice (DOJ) and Department of Education (ED) commending the agencies on their progress in helping borrowers who are struggling financially to discharge their student loans in bankruptcy and asking them to continue expanding awareness of the Biden-Harris administration's new policy.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new federal student debt relief, bringing the total number of Americans who have had their debt canceled under the Public Service Loan Forgiveness (PSLF) program during the Biden-Harris Administration to a historic 1 million people and counting.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Merkley (D-Ore.) released a new report examining the impact of the Biden-Harris administration's new Higher Education Act rule, finding that low- and middle-income borrowers, seniors, women, and Black borrowers will receive enormous benefits from the new rule.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Senators Jeff Merkley, Ron Wyden (D-Ore.), and Richard Blumenthal (D-Conn.) to launch an investigation into the reported mishandling of student loan transfers by MOHELA, Nelnet and credit reporting agencies.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Madeleine Dean (D-Pa.) led over 30 lawmakers in a letter urging student loan servicer Navient to reform its flawed process to cancel the private student loans of borrowers who attended fraudulent, for-profit colleges.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Ron Wyden, Chris Van Hollen, and Bernie Sanders, sent a letter to Secretary of Education Miguel Cardona, cautioning the Department of Education on Federal Student Aid's transition to the Unified Servicing and Data Solution system.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and Sanders released a joint statement on the American Federation of Teachers' lawsuit against MOHELA for allegedly overcharging and misleading student loan borrowers.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King led their colleagues in a letter to Education Secretary Miguel Cardona, urging them to provide guidance and communication to borrowers as the Public Service Loan Forgiveness program transfers from MOHELA to the Department of Education.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growing coalition of senators in urging the Department of Education to hold student loan servicer MOHELA accountable for its failures.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24 members of the U.S. Senate sent a letter to Senator Tammy Baldwin, Chair of the Appropriations Subcommittee on Labor, Health and Human Services, Education, and Related Agencies, and Senator Shelley Moore Capito, Ranking Member of the Subcommittee, encouraging them to provide $2.7 billion in funding to the Office of Federal Student Aid (FSA) in fiscal year (FY) 2025.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Carper, Kaine, and Representative Don Davis (D-N.C.) called on the Department of Defense (DoD) to release data on the Postsecondary Education Complaint System (PECS), a centralized database to track complaints against schools who participate in the Tuition Assistance (TA) and My Career Advancement Account Scholarship (MyCAA) program.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eight of her colleagues in sending a letter to David L. Yowan, President and Chief Executive Officer of student loan servicer Navient, urging the servicer to cancel decades-old private student loans pushed onto borrowers attending fraudulent, for-profit colleges.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Blumenthal, Markey, and Van Hollen released a new report: Servicing Scandals: Student Loan Servicers' Failures During Return to Repayment, which reveals a decades-long pattern of student loan servicer incompetence and misconduct that has affected millions of borrowers nationwide.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hearing on student loan servicer Higher Education Loan Authority of the State of Missouri (MOHELA) and its failures during borrowers' return to repayment, including MOHELA's mismanagement of the Public Service Loan Forgiveness program.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Chair of the Senate Finance Committee, along with U.S. Representatives Ayanna Pressley (D-Mass.), Pramila Jayapal (D-Wash.), Raul Grijalva (D-Ariz.), and John Larson (D-Conn.), led their colleagues in calling on the Social Security Administration (SSA), the U.S. Department of the Treasury (Treasury), and the U.S. Department of Education to end the practice of offsetting Social Security benefits to pay off defaulted student loans.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Majority Leader Chuck Schumer (D-N.Y.), and Senator Bernie Sanders (I-Vt.) released a statement calling for an investigation into student loan mismanagement by MOHELA.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Senator Raphael Warnock (D-Ga.), and Senator Alex Padilla (D-Calif.), along with Representative Ayanna Pressley, Assistant Democratic Leader Jim Clyburn (D-S.C.), Representative Frederica Wilson (D-Fla.), and Representative Ilhan Omar (D-Minn.), led their colleagues in calling on the Secretary of Education Miguel Cardona to host a fourth session of the student debt negotiated rulemaking to consider relief for borrowers experiencing financial hardship.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Ed Markey,, and Chris Van Hollen (D-Md.) sent follow-up letters to student loan servicers - MOHELA, EdFinancial, Nelnet, and Maximus - raising concerns about borrowers' problems with return to repayment, requesting information about the borrower experience, and pushing back on the servicers' claim that budget shortfalls limit their ability provide quality customer service to millions of borrowers.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Alex Padilla (D-CA), and Representatives Ayanna Pressley (D-Mass.), Ilhan Omar (D-Minn.), and Frederica Wilson (D-Fla.) sent a letter to the U.S. Secretary of Education Miguel Cardona, urging him to leverage his existing and full authority under the Higher Education Act to provide expanded student debt relief to working and middle-class borrowers.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Congresswoman Ayanna Pressley, Senate Majority Leader Chuck Schumer (D-N.Y.), Senators Alex Padilla and Raphael Warnock (D-Ga.) and U.S. Representatives Ilhan Omar, Jim Clyburn, and Frederica Wilson led 79 other lawmakers in a letter to President Joe Biden, urging him to swiftly deliver on his promise to deliver student debt cancellation to working and middle class families by early 2024.</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Ayanna Pressley (D-Mass.) visited communities across Massachusetts to celebrate the Biden administration's student debt cancellation plan and help residents sign up for student loan relief.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Democratic Whip Dick Durbin (D-Ill.), Senator Brown and Representatives Pramila Jayapal (D-Wash.) and Mark Takano (D-Calif.), urged Secretary of Education Miguel Cardona to swiftly discharge the loans of borrowers defrauded by predatory for-profit colleges and universities, including those operated by Corinthian College.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Majority Leader Charles E. Schumer (D-N.Y.) and Representatives Jayapal, Pressley, Ilhan Omar (D-Minn.), and Katie Porter (D-Calif.) led more than 80 colleagues in a bicameral letter to the Department of Education calling for it to release the memo outlining the Biden administration's legal authority to cancel federal student loan debt and immediately cancel up to $50,000 of debt for Federal student loan borrowers.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Raphael Warnock (D-Ga.) led a group of colleagues in a letter to Education Secretary Miguel Cardona urging the Department of Education to take swift action to automatically remove all federally-held student loan borrowers from default.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00" w:history="1">
        <w:r>
          <w:rPr>
            <w:rFonts w:ascii="arial" w:eastAsia="arial" w:hAnsi="arial" w:cs="arial"/>
            <w:b w:val="0"/>
            <w:i/>
            <w:strike w:val="0"/>
            <w:noProof w:val="0"/>
            <w:color w:val="0077CC"/>
            <w:position w:val="0"/>
            <w:sz w:val="20"/>
            <w:u w:val="single"/>
            <w:vertAlign w:val="baseline"/>
          </w:rPr>
          <w:t>https://www.</w:t>
        </w:r>
      </w:hyperlink>
      <w:hyperlink r:id="rId901" w:history="1">
        <w:r>
          <w:rPr>
            <w:rFonts w:ascii="arial" w:eastAsia="arial" w:hAnsi="arial" w:cs="arial"/>
            <w:b/>
            <w:i/>
            <w:strike w:val="0"/>
            <w:noProof w:val="0"/>
            <w:color w:val="0077CC"/>
            <w:position w:val="0"/>
            <w:sz w:val="20"/>
            <w:u w:val="single"/>
            <w:vertAlign w:val="baseline"/>
          </w:rPr>
          <w:t>warren</w:t>
        </w:r>
      </w:hyperlink>
      <w:hyperlink r:id="rId902" w:history="1">
        <w:r>
          <w:rPr>
            <w:rFonts w:ascii="arial" w:eastAsia="arial" w:hAnsi="arial" w:cs="arial"/>
            <w:b w:val="0"/>
            <w:i/>
            <w:strike w:val="0"/>
            <w:noProof w:val="0"/>
            <w:color w:val="0077CC"/>
            <w:position w:val="0"/>
            <w:sz w:val="20"/>
            <w:u w:val="single"/>
            <w:vertAlign w:val="baseline"/>
          </w:rPr>
          <w:t>.senate.gov/newsroom/press-releases/</w:t>
        </w:r>
      </w:hyperlink>
      <w:hyperlink r:id="rId903" w:history="1">
        <w:r>
          <w:rPr>
            <w:rFonts w:ascii="arial" w:eastAsia="arial" w:hAnsi="arial" w:cs="arial"/>
            <w:b/>
            <w:i/>
            <w:strike w:val="0"/>
            <w:noProof w:val="0"/>
            <w:color w:val="0077CC"/>
            <w:position w:val="0"/>
            <w:sz w:val="20"/>
            <w:u w:val="single"/>
            <w:vertAlign w:val="baseline"/>
          </w:rPr>
          <w:t>warren</w:t>
        </w:r>
      </w:hyperlink>
      <w:hyperlink r:id="rId904" w:history="1">
        <w:r>
          <w:rPr>
            <w:rFonts w:ascii="arial" w:eastAsia="arial" w:hAnsi="arial" w:cs="arial"/>
            <w:b w:val="0"/>
            <w:i/>
            <w:strike w:val="0"/>
            <w:noProof w:val="0"/>
            <w:color w:val="0077CC"/>
            <w:position w:val="0"/>
            <w:sz w:val="20"/>
            <w:u w:val="single"/>
            <w:vertAlign w:val="baseline"/>
          </w:rPr>
          <w:t>-blumenthal-duckworth-ramp-up-investigation-into-mohelas-predatory-website-terms-of-use</w:t>
        </w:r>
      </w:hyperlink>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7" style="position:absolute;z-index:251835392"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STUDENT LOANS (91%); INVESTIGATIONS (90%); LEGISLATIVE BODIES (90%); NEGATIVE NEWS (90%); NEGATIVE PERSONAL NEWS (90%); STUDENT EXPENSES &amp; FINANCING (90%); STUDENT FINANCIAL AID (90%); US CONGRESS (90%); US DEMOCRATIC PARTY (89%); EDUCATION SYSTEMS &amp; INSTITUTIONS (78%); EDUCATION &amp; TRAINING (77%); EDUCATION REFORM (77%); MISCONDUCT (77%); ABUSE &amp; NEGLECT (76%); CONSUMER LAW (76%); NEGATIVE MISC NEWS (76%); CONSUMER PROTECTION (75%); GOVERNMENT ADVISORS &amp; MINISTERS (74%); COLLEGES &amp; UNIVERSITIES (72%); EDUCATION DEPARTMENTS (72%); STUDENT LOAN FORGIVENESS &amp; REPAYMENT PROGRAMS (72%); CALENDARS (71%)</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STUDENT LOANS (91%); BANKING, LENDING &amp; CREDIT SERVICES (90%); CONSUMER LENDING (89%); EDUCATION SYSTEMS &amp; INSTITUTIONS (78%); DEBT COLLECTION REGULATION &amp; POLICY (77%); DEBT FORGIVENESS (77%); COLLEGES &amp; UNIVERSITIES (72%); STUDENT LOAN FORGIVENESS &amp; REPAYMENT PROGRAMS (72%); PERSONAL FINANCE (69%); US DODD FRANK ACT (69%)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ANDY KIM (79%); TAMMY DUCKWORTH (78%); RICHARD BLUMENTHAL (73%); DONALD TRUMP (50%)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1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 xml:space="preserve">Senator </w:t>
        </w:r>
      </w:hyperlink>
      <w:hyperlink r:id="rId912" w:history="1">
        <w:r>
          <w:rPr>
            <w:rFonts w:ascii="arial" w:eastAsia="arial" w:hAnsi="arial" w:cs="arial"/>
            <w:b/>
            <w:i/>
            <w:strike w:val="0"/>
            <w:color w:val="0077CC"/>
            <w:sz w:val="28"/>
            <w:u w:val="single"/>
            <w:vertAlign w:val="baseline"/>
          </w:rPr>
          <w:t>Elizabeth</w:t>
        </w:r>
      </w:hyperlink>
      <w:hyperlink r:id="rId913" w:history="1">
        <w:r>
          <w:rPr>
            <w:rFonts w:ascii="arial" w:eastAsia="arial" w:hAnsi="arial" w:cs="arial"/>
            <w:b/>
            <w:i/>
            <w:strike w:val="0"/>
            <w:color w:val="0077CC"/>
            <w:sz w:val="28"/>
            <w:u w:val="single"/>
            <w:vertAlign w:val="baseline"/>
          </w:rPr>
          <w:t xml:space="preserve"> </w:t>
        </w:r>
      </w:hyperlink>
      <w:hyperlink r:id="rId914" w:history="1">
        <w:r>
          <w:rPr>
            <w:rFonts w:ascii="arial" w:eastAsia="arial" w:hAnsi="arial" w:cs="arial"/>
            <w:b/>
            <w:i/>
            <w:strike w:val="0"/>
            <w:color w:val="0077CC"/>
            <w:sz w:val="28"/>
            <w:u w:val="single"/>
            <w:vertAlign w:val="baseline"/>
          </w:rPr>
          <w:t>Warren</w:t>
        </w:r>
      </w:hyperlink>
      <w:hyperlink r:id="rId915" w:history="1">
        <w:r>
          <w:rPr>
            <w:rFonts w:ascii="arial" w:eastAsia="arial" w:hAnsi="arial" w:cs="arial"/>
            <w:b/>
            <w:i/>
            <w:strike w:val="0"/>
            <w:color w:val="0077CC"/>
            <w:sz w:val="28"/>
            <w:u w:val="single"/>
            <w:vertAlign w:val="baseline"/>
          </w:rPr>
          <w:t xml:space="preserve"> Defeats Crypto-Friendly Republican Nominee John Deaton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Crypto Basic</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12:30 PM GMT</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TheCryptoBasic Provided by Syndigate Media Inc. All Rights Reserved</w:t>
      </w:r>
    </w:p>
    <w:p>
      <w:pPr>
        <w:pStyle w:val="Normal54"/>
        <w:keepNext w:val="0"/>
        <w:spacing w:before="120" w:after="0" w:line="220" w:lineRule="atLeast"/>
        <w:ind w:left="0" w:right="0" w:firstLine="0"/>
        <w:jc w:val="left"/>
      </w:pPr>
      <w:r>
        <w:br/>
      </w:r>
      <w:r>
        <w:pict>
          <v:shape id="_x0000_i1219" type="#_x0000_t75" style="width:96pt;height:96pt">
            <v:imagedata r:id="rId91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0" style="position:absolute;z-index:25183744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 crypto antagonist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defeated Republican candidate John Deaton to win a reelection bid in Massachusetts.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crypto community would still have one to worry about after famous crypto critic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defeated pro-crypto candidate John Deaton to win her third term reelection as Massachusetts senator. Multiple sources, including the</w:t>
      </w:r>
      <w:hyperlink r:id="rId917"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confirmed the report on Tuesday.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shows a landslide victory for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as she has secured 60.3% votes against Deaton's 39.7% after 88% reporting. At press time, the incumbent senator has 1.85 million votes cast for and 1.22 million votes against in the two-horse race.</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Deaton Reacts to Victory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to the victory, Massachusetts's incumbent,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applauded the immense support she received during the elections. In a tweet, she stated that she would keep advocating for the "working people."</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Massachusetts! I'm deeply grateful that you've decided to send me back to the Senate. Together, we'll keep up the fight for a government that works for working people. </w:t>
      </w:r>
      <w:hyperlink r:id="rId918" w:history="1">
        <w:r>
          <w:rPr>
            <w:rFonts w:ascii="arial" w:eastAsia="arial" w:hAnsi="arial" w:cs="arial"/>
            <w:b w:val="0"/>
            <w:i/>
            <w:strike w:val="0"/>
            <w:noProof w:val="0"/>
            <w:color w:val="0077CC"/>
            <w:position w:val="0"/>
            <w:sz w:val="20"/>
            <w:u w:val="single"/>
            <w:vertAlign w:val="baseline"/>
          </w:rPr>
          <w:t>pic.twitter.com/DMBA8VkbbC</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(@ewarren) </w:t>
      </w:r>
      <w:hyperlink r:id="rId919" w:history="1">
        <w:r>
          <w:rPr>
            <w:rFonts w:ascii="arial" w:eastAsia="arial" w:hAnsi="arial" w:cs="arial"/>
            <w:b w:val="0"/>
            <w:i/>
            <w:strike w:val="0"/>
            <w:noProof w:val="0"/>
            <w:color w:val="0077CC"/>
            <w:position w:val="0"/>
            <w:sz w:val="20"/>
            <w:u w:val="single"/>
            <w:vertAlign w:val="baseline"/>
          </w:rPr>
          <w:t>November 6, 2024</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pro-crypto Republican candidate Deaton</w:t>
      </w:r>
      <w:hyperlink r:id="rId920" w:history="1">
        <w:r>
          <w:rPr>
            <w:rFonts w:ascii="arial" w:eastAsia="arial" w:hAnsi="arial" w:cs="arial"/>
            <w:b w:val="0"/>
            <w:i/>
            <w:strike w:val="0"/>
            <w:noProof w:val="0"/>
            <w:color w:val="0077CC"/>
            <w:position w:val="0"/>
            <w:sz w:val="20"/>
            <w:u w:val="single"/>
            <w:vertAlign w:val="baseline"/>
          </w:rPr>
          <w:t>addressed</w:t>
        </w:r>
      </w:hyperlink>
      <w:r>
        <w:rPr>
          <w:rFonts w:ascii="arial" w:eastAsia="arial" w:hAnsi="arial" w:cs="arial"/>
          <w:b w:val="0"/>
          <w:i w:val="0"/>
          <w:strike w:val="0"/>
          <w:noProof w:val="0"/>
          <w:color w:val="000000"/>
          <w:position w:val="0"/>
          <w:sz w:val="20"/>
          <w:u w:val="none"/>
          <w:vertAlign w:val="baseline"/>
        </w:rPr>
        <w:t xml:space="preserve"> his proponents early Wednesday, also thanking them for their support. He noted that he was honored to hold his own while running for Senate against "one of the most entrenched Washington Elites" and an influential voice in US politics.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election debate, Deaton</w:t>
      </w:r>
      <w:hyperlink r:id="rId921"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handling of digital assets, including her notorious Bank Secrecy Act and anti-money laundering regulations. In response, the senator defended her policies by stating that they aim to create equal rules for crypto.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Deaton is one of the few candidates</w:t>
      </w:r>
      <w:hyperlink r:id="rId922" w:history="1">
        <w:r>
          <w:rPr>
            <w:rFonts w:ascii="arial" w:eastAsia="arial" w:hAnsi="arial" w:cs="arial"/>
            <w:b w:val="0"/>
            <w:i/>
            <w:strike w:val="0"/>
            <w:noProof w:val="0"/>
            <w:color w:val="0077CC"/>
            <w:position w:val="0"/>
            <w:sz w:val="20"/>
            <w:u w:val="single"/>
            <w:vertAlign w:val="baseline"/>
          </w:rPr>
          <w:t>supported</w:t>
        </w:r>
      </w:hyperlink>
      <w:r>
        <w:rPr>
          <w:rFonts w:ascii="arial" w:eastAsia="arial" w:hAnsi="arial" w:cs="arial"/>
          <w:b w:val="0"/>
          <w:i w:val="0"/>
          <w:strike w:val="0"/>
          <w:noProof w:val="0"/>
          <w:color w:val="000000"/>
          <w:position w:val="0"/>
          <w:sz w:val="20"/>
          <w:u w:val="none"/>
          <w:vertAlign w:val="baseline"/>
        </w:rPr>
        <w:t xml:space="preserve"> by the crypto community that didn't win the elections. The</w:t>
      </w:r>
      <w:hyperlink r:id="rId923" w:history="1">
        <w:r>
          <w:rPr>
            <w:rFonts w:ascii="arial" w:eastAsia="arial" w:hAnsi="arial" w:cs="arial"/>
            <w:b w:val="0"/>
            <w:i/>
            <w:strike w:val="0"/>
            <w:noProof w:val="0"/>
            <w:color w:val="0077CC"/>
            <w:position w:val="0"/>
            <w:sz w:val="20"/>
            <w:u w:val="single"/>
            <w:vertAlign w:val="baseline"/>
          </w:rPr>
          <w:t>attorney</w:t>
        </w:r>
      </w:hyperlink>
      <w:r>
        <w:rPr>
          <w:rFonts w:ascii="arial" w:eastAsia="arial" w:hAnsi="arial" w:cs="arial"/>
          <w:b w:val="0"/>
          <w:i w:val="0"/>
          <w:strike w:val="0"/>
          <w:noProof w:val="0"/>
          <w:color w:val="000000"/>
          <w:position w:val="0"/>
          <w:sz w:val="20"/>
          <w:u w:val="none"/>
          <w:vertAlign w:val="baseline"/>
        </w:rPr>
        <w:t xml:space="preserve"> in the Ripple vs. SEC lawsuit received</w:t>
      </w:r>
      <w:hyperlink r:id="rId924" w:history="1">
        <w:r>
          <w:rPr>
            <w:rFonts w:ascii="arial" w:eastAsia="arial" w:hAnsi="arial" w:cs="arial"/>
            <w:b w:val="0"/>
            <w:i/>
            <w:strike w:val="0"/>
            <w:noProof w:val="0"/>
            <w:color w:val="0077CC"/>
            <w:position w:val="0"/>
            <w:sz w:val="20"/>
            <w:u w:val="single"/>
            <w:vertAlign w:val="baseline"/>
          </w:rPr>
          <w:t>donations</w:t>
        </w:r>
      </w:hyperlink>
      <w:r>
        <w:rPr>
          <w:rFonts w:ascii="arial" w:eastAsia="arial" w:hAnsi="arial" w:cs="arial"/>
          <w:b w:val="0"/>
          <w:i w:val="0"/>
          <w:strike w:val="0"/>
          <w:noProof w:val="0"/>
          <w:color w:val="000000"/>
          <w:position w:val="0"/>
          <w:sz w:val="20"/>
          <w:u w:val="none"/>
          <w:vertAlign w:val="baseline"/>
        </w:rPr>
        <w:t xml:space="preserve"> from crypto leaders in his attempt to unseat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 Massachusetts' senator.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Impact?</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victory, pro-crypto representatives occupy a chunk of other US senatorial seats. Report shows that about</w:t>
      </w:r>
      <w:hyperlink r:id="rId925" w:history="1">
        <w:r>
          <w:rPr>
            <w:rFonts w:ascii="arial" w:eastAsia="arial" w:hAnsi="arial" w:cs="arial"/>
            <w:b w:val="0"/>
            <w:i/>
            <w:strike w:val="0"/>
            <w:noProof w:val="0"/>
            <w:color w:val="0077CC"/>
            <w:position w:val="0"/>
            <w:sz w:val="20"/>
            <w:u w:val="single"/>
            <w:vertAlign w:val="baseline"/>
          </w:rPr>
          <w:t>pro-crypto candidates</w:t>
        </w:r>
      </w:hyperlink>
      <w:r>
        <w:rPr>
          <w:rFonts w:ascii="arial" w:eastAsia="arial" w:hAnsi="arial" w:cs="arial"/>
          <w:b w:val="0"/>
          <w:i w:val="0"/>
          <w:strike w:val="0"/>
          <w:noProof w:val="0"/>
          <w:color w:val="000000"/>
          <w:position w:val="0"/>
          <w:sz w:val="20"/>
          <w:u w:val="none"/>
          <w:vertAlign w:val="baseline"/>
        </w:rPr>
        <w:t xml:space="preserve"> are leading the race in the ongoing elections, strengthening pro-crypto dispositions in the House and Senate.</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Donald Trump, who has secured a decisive lead in the presidential election, has</w:t>
      </w:r>
      <w:hyperlink r:id="rId926"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to tackle the dark regulatory cloud in the US, including firing Gary Gensler on his first day in office.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unnecessary regulatory advocacies from antagonists like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may have minimal effect, as the notable levels of governance have representatives who believe in the nascent innovation and would defend its course.</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1" style="position:absolute;z-index:251838464"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12753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(92%); CAMPAIGNS &amp; ELECTIONS (90%); ELECTIONS (90%); LEGISLATIVE BODIES (90%); US REPUBLICAN PARTY (90%); ELECTIONS &amp; POLITICS (78%); INTERNET SOCIAL NETWORKING (78%); POLITICS (78%); US CONGRESS (78%); US PRESIDENTIAL CANDIDATES 2012 (78%); US PRESIDENTIAL ELECTIONS (78%); HEADS OF GOVERNMENT ELECTIONS (73%); POLITICAL DEBATES (73%); BANKING &amp; FINANCE REGULATION (70%); FINANCIAL CRIME COUNTERMEASURES (68%); FRAUD &amp; FINANCIAL CRIME (68%); TRUMP'S FIRST 100 DAYS (64%); ANTI-MONEY LAUNDERING (63%); BANKING LAW (63%); SUITS &amp; CLAIMS (63%); LITIGATION (61%); MONEY LAUNDERING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(57%); INTERNET SOCIAL NETWORKING (78%); BANKING &amp; FINANCE REGULATION (70%); DIGITAL ASSETS (66%); BANKING LAW (63%)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DONALD TRUMP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UNITED STATES (92%)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2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 xml:space="preserve">Ahead of Confirmation Vote, </w:t>
        </w:r>
      </w:hyperlink>
      <w:hyperlink r:id="rId934" w:history="1">
        <w:r>
          <w:rPr>
            <w:rFonts w:ascii="arial" w:eastAsia="arial" w:hAnsi="arial" w:cs="arial"/>
            <w:b/>
            <w:i/>
            <w:strike w:val="0"/>
            <w:color w:val="0077CC"/>
            <w:sz w:val="28"/>
            <w:u w:val="single"/>
            <w:vertAlign w:val="baseline"/>
          </w:rPr>
          <w:t>Warren</w:t>
        </w:r>
      </w:hyperlink>
      <w:hyperlink r:id="rId935" w:history="1">
        <w:r>
          <w:rPr>
            <w:rFonts w:ascii="arial" w:eastAsia="arial" w:hAnsi="arial" w:cs="arial"/>
            <w:b/>
            <w:i/>
            <w:strike w:val="0"/>
            <w:color w:val="0077CC"/>
            <w:sz w:val="28"/>
            <w:u w:val="single"/>
            <w:vertAlign w:val="baseline"/>
          </w:rPr>
          <w:t xml:space="preserve"> Urges Deputy Defense Secretary Nominee to Cut Ties to Company Suing the Pentagon for Billions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55"/>
        <w:keepNext w:val="0"/>
        <w:spacing w:before="120" w:after="0" w:line="220" w:lineRule="atLeast"/>
        <w:ind w:left="0" w:right="0" w:firstLine="0"/>
        <w:jc w:val="left"/>
      </w:pPr>
      <w:r>
        <w:br/>
      </w:r>
      <w:r>
        <w:pict>
          <v:shape id="_x0000_i1223" type="#_x0000_t75" style="width:161.98pt;height:80.99pt">
            <v:imagedata r:id="rId45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4" style="position:absolute;z-index:25184051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Deputy Defense Secretary Nominee Stephen Feinberg, urging him to recuse himself from all matters related to Ligado Networks. Mr. Feinberg ’ s private equity firm, Cerberus Capital Management, is heavily invested in Ligado, which has a pending $39 billion lawsuit against the Department of Defense (DoD) over highly sought-after telecommunications spectrum space that the military has said is “essential for its various satellite communications, radars and navigation systems” usage.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Ligado is a mobile communications company that operates a satellite network and has been providing mobile satellite services to government and commercial customers for over 25 years. Cerberus is a major stakeholder in the company, holding an estimated $3.3 billion stake in Ligado. Ligado ’ s business model heavily depends on “its exclusive [Federal Communications Commission] license” granting it access to in-demand space on the electromagnetic spectrum, essential for satellite communications, radars, and navigation systems. DoD objected to the license, claiming that Ligado ’ s use would cause “interference that would have a crippling effect on critical warfighting missions” and would “dangerously interfere with GPS signals widely used by the military, commercial aviation and myriad other industries. ” In 2023, Ligado sued DoD and other agencies for $39 billion for damages to the company ’ s business model.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ethics agreement, Mr. Feinberg committed to resigning his role at Cerberus and to divest his holdings in Cerberus, which he could put in a trust “for the benefit of (his) adult children. ” He also committed to consulting with an agency ethics official about his potential conflicts of interest and “take the measures necessary to resolve the conflict. ” In response to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Mr. Feinberg committed to setting up a screening process to implement his recusals.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second-in-command at the Pentagon, Mr. Feinberg would have the power to influence DoD ’ s posture towards the Ligado lawsuit. During the first Trump administration, then-Deputy Secretary of Defense David Norquist made “an in-person, classified case for why the Defense Department believes the commission ’ s approval of Ligado Networks spectrum plan will cause major harm to the Global Positioning System. ” In response to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 questions for the record, Mr. Feinberg admitted that if the government loses or settles the case, Cerberus could profit as it “would most likely receive some portion of the settlement proceeds.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clear conflict of interest, as you could deal your former company – and your adult children – a multi-billion-dollar windfall at the expense of American taxpayers,”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Mr. Feinberg to amend his ethics agreement to recuse himself from matters related to Ligado and its lawsuit with DoD. She also requested clarity from Mr. Feinberg on his ties to Ligado through Cerberus and Cerberus ’ potential profits if the case is settled or won by Ligado.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 In February 2025, ahead of his confirmation hearing before the Senate Armed Services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pressing him to explain his “serious conflicts of interest” and his track record of mismanagement.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 ’ s consideration of his nomination. Mr. Hegseth ’ s household ’ s ownership of stock in several defense contractors and his unwillingness to commit to post-employment restrictions he previously advocated for at his confirmation hearing were particularly troubling for the role of Secretary of Defense.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 and employers ’ party matters from then-Secretary of the Air Force Frank Kendall and then-USD(R&amp;E) Heidi Shyu.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5" style="position:absolute;z-index:251841536"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(91%); COMPANY ACTIVITIES &amp; MANAGEMENT (90%); GLOBAL POSITIONING SYSTEM (90%); GOVERNMENT ADVISORS &amp; MINISTERS (90%); GOVERNMENT BODIES &amp; OFFICES (90%); NATIONAL SECURITY &amp; FOREIGN RELATIONS (90%); SATELLITE COMMUNICATIONS SERVICES (90%); SATELLITE TECHNOLOGY (90%); SUITS &amp; CLAIMS (90%); US FEDERAL GOVERNMENT (90%); AGREEMENTS (89%); CONFLICTS OF INTEREST (89%); ETHICS (89%); LITIGATION (89%); US CONGRESS (89%); DAMAGES (76%); GOVERNMENT DEPARTMENTS &amp; AUTHORITIES (76%); SETTLEMENT &amp; COMPROMISE (76%); ENERGY &amp; UTILITY LAW (75%); TELECOMMUNICATIONS DEPARTMENTS (75%); PRESS RELEASES (73%); EQUITIES (72%); PRIVATE EQUITY (72%); APPROVALS (71%); DIVESTITURES (71%); ADULTS (68%)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(91%); GLOBAL POSITIONING SYSTEM (90%); SATELLITE COMMUNICATIONS SERVICES (90%); SATELLITE TECHNOLOGY (90%); TELECOMMUNICATIONS (90%); WIRELESS TELECOMMUNICATIONS CARRIERS (89%); MEDIA &amp; TELECOMMUNICATIONS (78%); MOBILE &amp; CELLULAR COMMUNICATIONS (77%); COMMUNICATIONS REGULATION &amp; POLICY (75%); ENERGY &amp; UTILITY LAW (75%); NAVIGATION SYSTEMS (75%); TELECOMMUNICATIONS DEPARTMENTS (75%); WIRELESS &amp; BROADCAST ELECTRONICS (75%); AVIATION INDUSTRY (72%); EQUITIES (72%); PRIVATE EQUITY (72%); WIRELESS INDUSTRY (72%)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26"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 xml:space="preserve">Trump's tariff flip-flopping may have been to 'manipulate markets', Senator </w:t>
        </w:r>
      </w:hyperlink>
      <w:hyperlink r:id="rId943" w:history="1">
        <w:r>
          <w:rPr>
            <w:rFonts w:ascii="arial" w:eastAsia="arial" w:hAnsi="arial" w:cs="arial"/>
            <w:b/>
            <w:i/>
            <w:strike w:val="0"/>
            <w:color w:val="0077CC"/>
            <w:sz w:val="28"/>
            <w:u w:val="single"/>
            <w:vertAlign w:val="baseline"/>
          </w:rPr>
          <w:t>Elizabeth</w:t>
        </w:r>
      </w:hyperlink>
      <w:hyperlink r:id="rId944" w:history="1">
        <w:r>
          <w:rPr>
            <w:rFonts w:ascii="arial" w:eastAsia="arial" w:hAnsi="arial" w:cs="arial"/>
            <w:b/>
            <w:i/>
            <w:strike w:val="0"/>
            <w:color w:val="0077CC"/>
            <w:sz w:val="28"/>
            <w:u w:val="single"/>
            <w:vertAlign w:val="baseline"/>
          </w:rPr>
          <w:t xml:space="preserve"> </w:t>
        </w:r>
      </w:hyperlink>
      <w:hyperlink r:id="rId945" w:history="1">
        <w:r>
          <w:rPr>
            <w:rFonts w:ascii="arial" w:eastAsia="arial" w:hAnsi="arial" w:cs="arial"/>
            <w:b/>
            <w:i/>
            <w:strike w:val="0"/>
            <w:color w:val="0077CC"/>
            <w:sz w:val="28"/>
            <w:u w:val="single"/>
            <w:vertAlign w:val="baseline"/>
          </w:rPr>
          <w:t>Warren</w:t>
        </w:r>
      </w:hyperlink>
      <w:hyperlink r:id="rId946" w:history="1">
        <w:r>
          <w:rPr>
            <w:rFonts w:ascii="arial" w:eastAsia="arial" w:hAnsi="arial" w:cs="arial"/>
            <w:b/>
            <w:i/>
            <w:strike w:val="0"/>
            <w:color w:val="0077CC"/>
            <w:sz w:val="28"/>
            <w:u w:val="single"/>
            <w:vertAlign w:val="baseline"/>
          </w:rPr>
          <w:t xml:space="preserve"> calls for probe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7" style="position:absolute;z-index:25184358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Wednesday called for a formal investigation into whether US President Donald Trump manipulated the stock market to benefit his Wall Street donors after his well-timed social media post to ‘buy’ prior to an announcement on tariffs.“I'm calling for an investigation into whether President Trump manipulated the market to benefit his Wall Street donors—all while working people and small businesses paid the price,” she wrote in a post on X.“Did Trump help insiders cash in on his tariff flip-flopping? It sure looks like corruption,” the Massachusetts senior senator added.As US stocks were fluctuating on Wednesday morning, President Trump posted on Truth Social at 9:37 a.m.: "THIS IS A GREAT TIME TO BUY!!!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DJT."Less than four hours later, he announced a 90-day pause on nearly all tariffs, a move that immediately sent the market soaring. By the end of trading, the S&amp;P 500 had surged by 9.5%, recouping around $4 trillion in market value—roughly 70% of the losses sustained in the previous four days.Meanwhile,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does not stand alone. Critics, including former White House ethics lawyer Richard Painter, questioned whether Trump’s social media message violated securities laws, reported AP. “The people who bought when they saw that post made a lot of money,” Painter remarked, suggesting potential insider trading violations.According to the news agency, when asked whether he knew of the tariff pause prior to his post, the Republican President offered a vague response and claimed that the decision had been made “that morning” but adding that he had been considering it for “the last few days." For Reprint Rights: timescontent.com</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8" style="position:absolute;z-index:251844608"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(93%); MARKET MANIPULATION (91%); LEGISLATIVE BODIES (90%); NEGATIVE BUSINESS NEWS (90%); STOCK EXCHANGES (90%); TARIFFS &amp; DUTIES (90%); TAXES &amp; TAXATION (90%); GOVERNMENT ETHICS (79%); US REPUBLICAN PARTY (79%); CORRUPTION (78%); ETHICS (78%); INSIDER TRADING (78%); NEGATIVE MISC NEWS (78%); SECURITIES &amp; OTHER INVESTMENTS (78%); BANKING &amp; FINANCE REGULATION (73%); NEGATIVE NEWS (73%); SECURITIES LAW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 MANIPULATION (91%); STOCK EXCHANGES (90%); INSIDER TRADING (78%); SECURITIES &amp; OTHER INVESTMENTS (78%); BANKING &amp; FINANCE (73%); BANKING &amp; FINANCE REGULATION (73%); SECURITIES LAW (73%); PRESS AGENCY RELEASES (72%)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29"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Warren</w:t>
        </w:r>
      </w:hyperlink>
      <w:hyperlink r:id="rId954" w:history="1">
        <w:r>
          <w:rPr>
            <w:rFonts w:ascii="arial" w:eastAsia="arial" w:hAnsi="arial" w:cs="arial"/>
            <w:b/>
            <w:i/>
            <w:strike w:val="0"/>
            <w:color w:val="0077CC"/>
            <w:sz w:val="28"/>
            <w:u w:val="single"/>
            <w:vertAlign w:val="baseline"/>
          </w:rPr>
          <w:t xml:space="preserve">, Jacobs, Lawmakers Reintroduce Legislation Addressing Unsafe Conditions in Privatized Military Housing; Private housing companies that serve military families often evade responsibility when they fail to provide adequate housing; Sen. </w:t>
        </w:r>
      </w:hyperlink>
      <w:hyperlink r:id="rId955" w:history="1">
        <w:r>
          <w:rPr>
            <w:rFonts w:ascii="arial" w:eastAsia="arial" w:hAnsi="arial" w:cs="arial"/>
            <w:b/>
            <w:i/>
            <w:strike w:val="0"/>
            <w:color w:val="0077CC"/>
            <w:sz w:val="28"/>
            <w:u w:val="single"/>
            <w:vertAlign w:val="baseline"/>
          </w:rPr>
          <w:t>Elizabeth</w:t>
        </w:r>
      </w:hyperlink>
      <w:hyperlink r:id="rId956" w:history="1">
        <w:r>
          <w:rPr>
            <w:rFonts w:ascii="arial" w:eastAsia="arial" w:hAnsi="arial" w:cs="arial"/>
            <w:b/>
            <w:i/>
            <w:strike w:val="0"/>
            <w:color w:val="0077CC"/>
            <w:sz w:val="28"/>
            <w:u w:val="single"/>
            <w:vertAlign w:val="baseline"/>
          </w:rPr>
          <w:t xml:space="preserve"> </w:t>
        </w:r>
      </w:hyperlink>
      <w:hyperlink r:id="rId957" w:history="1">
        <w:r>
          <w:rPr>
            <w:rFonts w:ascii="arial" w:eastAsia="arial" w:hAnsi="arial" w:cs="arial"/>
            <w:b/>
            <w:i/>
            <w:strike w:val="0"/>
            <w:color w:val="0077CC"/>
            <w:sz w:val="28"/>
            <w:u w:val="single"/>
            <w:vertAlign w:val="baseline"/>
          </w:rPr>
          <w:t>Warren</w:t>
        </w:r>
      </w:hyperlink>
      <w:hyperlink r:id="rId958" w:history="1">
        <w:r>
          <w:rPr>
            <w:rFonts w:ascii="arial" w:eastAsia="arial" w:hAnsi="arial" w:cs="arial"/>
            <w:b/>
            <w:i/>
            <w:strike w:val="0"/>
            <w:color w:val="0077CC"/>
            <w:sz w:val="28"/>
            <w:u w:val="single"/>
            <w:vertAlign w:val="baseline"/>
          </w:rPr>
          <w:t xml:space="preserve"> (D-MA) News Release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0" style="position:absolute;z-index:25184665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Chair of the Senate Armed Services Subcommittee on Personnel, and Representative Sara Jacobs (D-Calif.), a member of the House Armed Services Committee, reintroduced the Military Housing Oversight and Service Member Protection Act, legislation that would comprehensively reform our privatized military housing system in the wake of disturbing reports revealing unsafe and unsanitary conditions.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Congress established the Military Housing Privatization Initiative (MHPI), which allowed the Department of Defense (DOD) to partner with private sector developers who would own, operate, and maintain military family housing and, in return, have access to federal direct loans, loan guarantees, and other incentives.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the past several years, military families have come forward to expose the terrible conditions of privatized military housing--including toxic mold, rodent infestations, and lead-based paint-- and raised the serious difficulties they have faced trying to get help with these conditions.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owes a responsibility to our servicemembers to provide them and their families with safe and sanitary housing,"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fundamentally reform a broken system and hold private housing providers accountable for their shameful failures."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families sacrifice so much for us - and the least we can do is ensure their housing is clean, safe, affordable, and meets their needs," said Congresswoman Sara Jacobs. "While we've made progress in addressing inadequate housing across the country, we still have more work ahead to conduct necessary oversight, protect and empower tenants, and demand accountability for unacceptable conditions. Our military families deserve the best - and that's why I'm proud to introduce the Military Housing Oversight and Service Member Protection Act to deliver comprehensive reform to our privatized military housing system that often overlooks landlords' negligence and silences military families."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Housing Oversight and Service Member Protection Act would: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oversight by requiring the Secretary of Defense to establish formal written guidance for all housing contracts and to rescind contracts if providers do not correct breaches.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Demand transparency from housing providers by requiring an annual financial statement (equivalent to a 10-K) for the entire company and for each contract the provider has with DOD.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 tenant protections by codifying that all federal, state, and local housing protections that apply to those who live in the communities that surround bases also apply to servicemembers and by forbidding landlords from closing maintenance requests in the work order system until an independent inspector has approved the work.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medical care by directing DOD to establish a health registry for all servicemembers and families to screen and track for medical conditions acquired as a result of unsafe housing and by providing healthcare coverage for all dependents who develop environmentally-caused medical conditions associated with residing in privatized military housing.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ethics by prohibiting all senior DOD officials and any Member of the House or Senate Armed Services Committees from owning any investments in an entity owned or controlled by a privatized housing provider (mutual funds excluded).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Senators Sherrod Brown (D-Ohio), Richard Blumenthal (D-Conn.), and Tammy Duckworth (D-Ill.) cosponsored the legislation. House cosponsors include Representatives Marilyn Strickland (D-Wash.) and James Moylan (R-Guam).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to increase, stabilize, and regulate the housing supply available for servicemembers," said Congresswoman Marilyn Strickland. "My district alone is home to over 40,000 active-duty service members and their families who deserve to be securely housed."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to announce that our office is co-leading with Rep Jacobs the Military Housing and Service Member Protection Act," said Delegate James Moylan. "This act focuses on Increased oversight, Transparency, Tenant Protections, Medical care provisions, and a commitment to ethical practices. Our Warfighters deserve the BEST conditions when away from their appointed places of duty and our office is FULLY committed to ensuring this is realized. I will continue to work with congressional leadership to champion our service members quality of life both now, and always! Lastly... Go Army, beat Navy, HOOAH!"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Housing Oversight and Service Member Protection Act has been endorsed by the Military Officers Association of America, the National Military Family Association, and the Military Housing Coalition.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in a leader in raising concerns about problems with privatized military housing and led the push to protect military families: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Kirsten Gillibrand (D-N.Y.), and Jeanne Shaheen (D-N.H.) and Representatives Sara Jacobs (D-Calif.) and Don Davis (D-N.C.) introduced the Restore Military Families' Voices Act, which would bar private military housing companies from imposing non-disclosure agreements (NDAs) on tenants as a condition for housing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military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 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59" w:history="1">
        <w:r>
          <w:rPr>
            <w:rFonts w:ascii="arial" w:eastAsia="arial" w:hAnsi="arial" w:cs="arial"/>
            <w:b w:val="0"/>
            <w:i/>
            <w:strike w:val="0"/>
            <w:noProof w:val="0"/>
            <w:color w:val="0077CC"/>
            <w:position w:val="0"/>
            <w:sz w:val="20"/>
            <w:u w:val="single"/>
            <w:vertAlign w:val="baseline"/>
          </w:rPr>
          <w:t>https://www.</w:t>
        </w:r>
      </w:hyperlink>
      <w:hyperlink r:id="rId960" w:history="1">
        <w:r>
          <w:rPr>
            <w:rFonts w:ascii="arial" w:eastAsia="arial" w:hAnsi="arial" w:cs="arial"/>
            <w:b/>
            <w:i/>
            <w:strike w:val="0"/>
            <w:noProof w:val="0"/>
            <w:color w:val="0077CC"/>
            <w:position w:val="0"/>
            <w:sz w:val="20"/>
            <w:u w:val="single"/>
            <w:vertAlign w:val="baseline"/>
          </w:rPr>
          <w:t>warren</w:t>
        </w:r>
      </w:hyperlink>
      <w:hyperlink r:id="rId961" w:history="1">
        <w:r>
          <w:rPr>
            <w:rFonts w:ascii="arial" w:eastAsia="arial" w:hAnsi="arial" w:cs="arial"/>
            <w:b w:val="0"/>
            <w:i/>
            <w:strike w:val="0"/>
            <w:noProof w:val="0"/>
            <w:color w:val="0077CC"/>
            <w:position w:val="0"/>
            <w:sz w:val="20"/>
            <w:u w:val="single"/>
            <w:vertAlign w:val="baseline"/>
          </w:rPr>
          <w:t>.senate.gov/newsroom/press-releases/</w:t>
        </w:r>
      </w:hyperlink>
      <w:hyperlink r:id="rId962" w:history="1">
        <w:r>
          <w:rPr>
            <w:rFonts w:ascii="arial" w:eastAsia="arial" w:hAnsi="arial" w:cs="arial"/>
            <w:b/>
            <w:i/>
            <w:strike w:val="0"/>
            <w:noProof w:val="0"/>
            <w:color w:val="0077CC"/>
            <w:position w:val="0"/>
            <w:sz w:val="20"/>
            <w:u w:val="single"/>
            <w:vertAlign w:val="baseline"/>
          </w:rPr>
          <w:t>warren</w:t>
        </w:r>
      </w:hyperlink>
      <w:hyperlink r:id="rId963" w:history="1">
        <w:r>
          <w:rPr>
            <w:rFonts w:ascii="arial" w:eastAsia="arial" w:hAnsi="arial" w:cs="arial"/>
            <w:b w:val="0"/>
            <w:i/>
            <w:strike w:val="0"/>
            <w:noProof w:val="0"/>
            <w:color w:val="0077CC"/>
            <w:position w:val="0"/>
            <w:sz w:val="20"/>
            <w:u w:val="single"/>
            <w:vertAlign w:val="baseline"/>
          </w:rPr>
          <w:t>-jacobs-lawmakers-reintroduce-legislation-addressing-unsafe-conditions-in-privatized-military-housing</w:t>
        </w:r>
      </w:hyperlink>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1" style="position:absolute;z-index:251847680"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(91%); LEGISLATIVE BODIES (91%); MILITARY DEPENDENTS (91%); DEFENSE &amp; MILITARY POLICY (90%); GOVERNMENT BODIES &amp; OFFICES (90%); LEGISLATION (90%); NATIONAL SECURITY &amp; FOREIGN RELATIONS (90%); PRIVATIZATION (90%); US CONGRESS (90%); US FEDERAL GOVERNMENT (90%); DEFENSE DEPARTMENTS (89%); MILITARY BASES (89%); PUBLIC CONTRACTING (78%); HOUSING AFFORDABILITY (77%); LANDLORD &amp; TENANT LAW (77%); LIVING CONDITIONS (77%); ANNUAL REPORTS (76%); GOVERNMENT ADVISORS &amp; MINISTERS (74%); FINANCIAL PERFORMANCE &amp; REPORTS (71%); BIOLOGICAL CONTAMINANTS (68%); MOLDS &amp; FUNGI (68%); ANNUAL FINANCIAL RESULTS (64%); APPROVALS (61%); DISEASES &amp; DISORDERS (61%); MEDICINE &amp; HEALTH (61%); CALENDARS (58%); LEAD (53%); LEAD PAINT (53%); RODENTS (53%)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(91%); DEFENSE &amp; MILITARY POLICY (90%); DEFENSE DEPARTMENTS (89%); MILITARY BASES (89%); RENTAL PROPERTY (89%); HOUSING AFFORDABILITY (77%); LANDLORD &amp; TENANT LAW (77%); HEALTH CARE (76%); FINANCIAL INCLUSION (74%); BIOLOGICAL CONTAMINANTS (68%); HEALTH INSURANCE (60%); LEAD (53%); LEAD PAINT (53%)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SARA JACOBS (89%)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3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 xml:space="preserve">RFK Jr. refused to take responsibility when </w:t>
        </w:r>
      </w:hyperlink>
      <w:hyperlink r:id="rId971" w:history="1">
        <w:r>
          <w:rPr>
            <w:rFonts w:ascii="arial" w:eastAsia="arial" w:hAnsi="arial" w:cs="arial"/>
            <w:b/>
            <w:i/>
            <w:strike w:val="0"/>
            <w:color w:val="0077CC"/>
            <w:sz w:val="28"/>
            <w:u w:val="single"/>
            <w:vertAlign w:val="baseline"/>
          </w:rPr>
          <w:t>Elizabeth</w:t>
        </w:r>
      </w:hyperlink>
      <w:hyperlink r:id="rId972" w:history="1">
        <w:r>
          <w:rPr>
            <w:rFonts w:ascii="arial" w:eastAsia="arial" w:hAnsi="arial" w:cs="arial"/>
            <w:b/>
            <w:i/>
            <w:strike w:val="0"/>
            <w:color w:val="0077CC"/>
            <w:sz w:val="28"/>
            <w:u w:val="single"/>
            <w:vertAlign w:val="baseline"/>
          </w:rPr>
          <w:t xml:space="preserve"> </w:t>
        </w:r>
      </w:hyperlink>
      <w:hyperlink r:id="rId973" w:history="1">
        <w:r>
          <w:rPr>
            <w:rFonts w:ascii="arial" w:eastAsia="arial" w:hAnsi="arial" w:cs="arial"/>
            <w:b/>
            <w:i/>
            <w:strike w:val="0"/>
            <w:color w:val="0077CC"/>
            <w:sz w:val="28"/>
            <w:u w:val="single"/>
            <w:vertAlign w:val="baseline"/>
          </w:rPr>
          <w:t>Warren</w:t>
        </w:r>
      </w:hyperlink>
      <w:hyperlink r:id="rId974" w:history="1">
        <w:r>
          <w:rPr>
            <w:rFonts w:ascii="arial" w:eastAsia="arial" w:hAnsi="arial" w:cs="arial"/>
            <w:b/>
            <w:i/>
            <w:strike w:val="0"/>
            <w:color w:val="0077CC"/>
            <w:sz w:val="28"/>
            <w:u w:val="single"/>
            <w:vertAlign w:val="baseline"/>
          </w:rPr>
          <w:t xml:space="preserve"> drilled him on measles vaccine in Samoa</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EgbertoWillies.com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5:32 PM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EgbertoWillies.com</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3" style="position:absolute;z-index:251849728"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12th, 2025 (</w:t>
      </w:r>
      <w:hyperlink r:id="rId975" w:history="1">
        <w:r>
          <w:rPr>
            <w:rFonts w:ascii="arial" w:eastAsia="arial" w:hAnsi="arial" w:cs="arial"/>
            <w:b w:val="0"/>
            <w:i/>
            <w:strike w:val="0"/>
            <w:noProof w:val="0"/>
            <w:color w:val="0077CC"/>
            <w:position w:val="0"/>
            <w:sz w:val="20"/>
            <w:u w:val="single"/>
            <w:vertAlign w:val="baseline"/>
          </w:rPr>
          <w:t>EgbertoWillies.com</w:t>
        </w:r>
      </w:hyperlink>
      <w:r>
        <w:rPr>
          <w:rFonts w:ascii="arial" w:eastAsia="arial" w:hAnsi="arial" w:cs="arial"/>
          <w:b w:val="0"/>
          <w:i w:val="0"/>
          <w:strike w:val="0"/>
          <w:noProof w:val="0"/>
          <w:color w:val="000000"/>
          <w:position w:val="0"/>
          <w:sz w:val="20"/>
          <w:u w:val="none"/>
          <w:vertAlign w:val="baseline"/>
        </w:rPr>
        <w:t xml:space="preserve"> — Delivered by </w:t>
      </w:r>
      <w:hyperlink r:id="rId97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attempted to get RFK Jr. to take responsibility for measle deaths in Samoa for promoting anti-vax policies.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RFK Jr. refused to take responsibility for Samoans' deaths.</w:t>
      </w:r>
    </w:p>
    <w:p>
      <w:pPr>
        <w:pStyle w:val="Normal58"/>
        <w:keepNext w:val="0"/>
        <w:spacing w:before="240" w:after="0" w:line="260" w:lineRule="atLeast"/>
        <w:ind w:left="0" w:right="0" w:firstLine="0"/>
        <w:jc w:val="both"/>
      </w:pPr>
      <w:hyperlink r:id="rId977" w:history="1">
        <w:r>
          <w:rPr>
            <w:rFonts w:ascii="arial" w:eastAsia="arial" w:hAnsi="arial" w:cs="arial"/>
            <w:b w:val="0"/>
            <w:i/>
            <w:strike w:val="0"/>
            <w:color w:val="0077CC"/>
            <w:sz w:val="20"/>
            <w:u w:val="single"/>
            <w:vertAlign w:val="baseline"/>
          </w:rPr>
          <w:t>Watch Politics Done Right T.V. here.</w:t>
        </w:r>
      </w:hyperlink>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 (</w:t>
      </w:r>
      <w:hyperlink r:id="rId978" w:history="1">
        <w:r>
          <w:rPr>
            <w:rFonts w:ascii="arial" w:eastAsia="arial" w:hAnsi="arial" w:cs="arial"/>
            <w:b w:val="0"/>
            <w:i/>
            <w:strike w:val="0"/>
            <w:noProof w:val="0"/>
            <w:color w:val="0077CC"/>
            <w:position w:val="0"/>
            <w:sz w:val="20"/>
            <w:u w:val="single"/>
            <w:vertAlign w:val="baseline"/>
          </w:rPr>
          <w:t xml:space="preserve">Video — </w:t>
        </w:r>
      </w:hyperlink>
      <w:r>
        <w:rPr>
          <w:rFonts w:ascii="arial" w:eastAsia="arial" w:hAnsi="arial" w:cs="arial"/>
          <w:b w:val="0"/>
          <w:i w:val="0"/>
          <w:strike w:val="0"/>
          <w:noProof w:val="0"/>
          <w:color w:val="000000"/>
          <w:position w:val="0"/>
          <w:sz w:val="20"/>
          <w:u w:val="none"/>
          <w:vertAlign w:val="baseline"/>
        </w:rPr>
        <w:t> </w:t>
      </w:r>
      <w:hyperlink r:id="rId979" w:history="1">
        <w:r>
          <w:rPr>
            <w:rFonts w:ascii="arial" w:eastAsia="arial" w:hAnsi="arial" w:cs="arial"/>
            <w:b w:val="0"/>
            <w:i/>
            <w:strike w:val="0"/>
            <w:noProof w:val="0"/>
            <w:color w:val="0077CC"/>
            <w:position w:val="0"/>
            <w:sz w:val="20"/>
            <w:u w:val="single"/>
            <w:vertAlign w:val="baseline"/>
          </w:rPr>
          <w:t>Audio)</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tense exchange,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confronted Robert F. Kennedy Jr. about his role in the 2019 measles outbreak in Samoa. She presented evidence that contradicted his previous claims, showing that he met with the Samoan prime minister and an anti-vaccine influencer, which contributed to plummeting vaccination rates. Even after the outbreak began, Kennedy doubled down on misinformation, falsely suggesting that defective vaccines—not the measles virus—were responsible for the deaths of over 70 people. Despite this, Kennedy refused to accept any responsibility, dismissing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concerns outright.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Points: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exposed RFK Jr.'s misinformation about the Samoa measles outbreak, showing evidence of his involvement.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falsely claimed he had no role in vaccine hesitancy, despite meeting with Samoan leaders and anti-vaccine influencers.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rates plummeted following disinformation campaigns, leading to a deadly outbreak.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continued pushing false claims even after 16 people had already died, contradicting UNICEF and WHO findings.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to take any responsibility, showcasing the dangers of public health misinformation.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Perspective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RFK Jr.'s refusal to take responsibility for his role in spreading vaccine misinformation is a chilling example of the reckless disregard anti-science figures have for human life. By sowing distrust in vaccines, he contributed to preventable deaths, particularly among vulnerable children.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confrontation was a critical moment in exposing how misinformation, often disguised as skepticism, has real-world consequences. Public health should be guided by science, not dangerous conspiracy theories that put lives at risk.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become a Patron at any level to read the premium sections of our site. We provide more in-depth, fact-based opinions and data for this article.</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are encouraged to </w:t>
      </w:r>
      <w:hyperlink r:id="rId980" w:history="1">
        <w:r>
          <w:rPr>
            <w:rFonts w:ascii="arial" w:eastAsia="arial" w:hAnsi="arial" w:cs="arial"/>
            <w:b w:val="0"/>
            <w:i/>
            <w:strike w:val="0"/>
            <w:noProof w:val="0"/>
            <w:color w:val="0077CC"/>
            <w:position w:val="0"/>
            <w:sz w:val="20"/>
            <w:u w:val="single"/>
            <w:vertAlign w:val="baseline"/>
          </w:rPr>
          <w:t>subscribe and join the conversation for more insightful commentary and to support progressive messages. Together, we can populate the internet with progressive messages that represent the true aspirations of most Americans.</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Our Politics Done Right Store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8"/>
        <w:spacing w:line="60" w:lineRule="exact"/>
      </w:pPr>
      <w:r>
        <w:pict>
          <v:line id="_x0000_s1234" style="position:absolute;z-index:25185075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5" style="position:absolute;z-index:251851776"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VACCINES (94%); MEASLES (92%); DISINFORMATION &amp; MISINFORMATION (91%); ANTI-VACCINE MOVEMENT (90%); COMMUNICABLE DISEASE CONTROL (90%); HEALTH MISINFORMATION (90%); PUBLIC HEALTH (90%); PUBLIC HEALTH ADMINISTRATION (90%); SOCIAL MEDIA INFLUENCERS (90%); VACCINATION &amp; IMMUNIZATION (90%); BLOGS &amp; MESSAGE BOARDS (78%); DEATH &amp; DYING (78%); HEADS OF STATE &amp; GOVERNMENT (77%); HEALTH CARE INFORMATION (77%); PRIME MINISTERS (77%); TALKS &amp; MEETINGS (76%); FALSE STATEMENTS (74%); RELIEF ORGANIZATIONS (73%); CONSPIRACY THEORY (72%); GOVERNMENT BODIES &amp; OFFICES (72%); General (%); measles (%); RFK Jr. (%); Samoa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(94%); ANTI-VACCINE MOVEMENT (90%); HEALTH MISINFORMATION (90%); SOCIAL MEDIA INFLUENCERS (90%); VACCINATION &amp; IMMUNIZATION (90%); BLOGS &amp; MESSAGE BOARDS (78%); HEALTH CARE INFORMATION (77%); PODCASTING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SAMOA (93%); UNITED STATES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36"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Elizabeth</w:t>
        </w:r>
      </w:hyperlink>
      <w:hyperlink r:id="rId988" w:history="1">
        <w:r>
          <w:rPr>
            <w:rFonts w:ascii="arial" w:eastAsia="arial" w:hAnsi="arial" w:cs="arial"/>
            <w:b/>
            <w:i/>
            <w:strike w:val="0"/>
            <w:color w:val="0077CC"/>
            <w:sz w:val="28"/>
            <w:u w:val="single"/>
            <w:vertAlign w:val="baseline"/>
          </w:rPr>
          <w:t xml:space="preserve"> </w:t>
        </w:r>
      </w:hyperlink>
      <w:hyperlink r:id="rId989" w:history="1">
        <w:r>
          <w:rPr>
            <w:rFonts w:ascii="arial" w:eastAsia="arial" w:hAnsi="arial" w:cs="arial"/>
            <w:b/>
            <w:i/>
            <w:strike w:val="0"/>
            <w:color w:val="0077CC"/>
            <w:sz w:val="28"/>
            <w:u w:val="single"/>
            <w:vertAlign w:val="baseline"/>
          </w:rPr>
          <w:t>Warren</w:t>
        </w:r>
      </w:hyperlink>
      <w:hyperlink r:id="rId990" w:history="1">
        <w:r>
          <w:rPr>
            <w:rFonts w:ascii="arial" w:eastAsia="arial" w:hAnsi="arial" w:cs="arial"/>
            <w:b/>
            <w:i/>
            <w:strike w:val="0"/>
            <w:color w:val="0077CC"/>
            <w:sz w:val="28"/>
            <w:u w:val="single"/>
            <w:vertAlign w:val="baseline"/>
          </w:rPr>
          <w:t xml:space="preserve"> calls for Wall Street insider trading orchestrated by Donald Trump</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8:30 AM EST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7" style="position:absolute;z-index:251853824"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10th, 2025 (</w:t>
      </w:r>
      <w:hyperlink r:id="rId991"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99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calling for an independent investigation into potential market manipulation linked to US President Donald Trump's tariffs, accusing him of enriching Wall Street insiders while working Americans suffer the consequences of economic instability.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the US Capitol on Wednesday, the Massachusetts Democrat and top Senate Banking Committee member lambasted the Trump administration for its erratic tariff policy and for #8216;not acting#8217; to stop the market bloodbath.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calling for an investigation into whether President Trump manipulated the market to benefit his Wall Street donors—all while working people and small businesses paid the price.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Trump help insiders cash in on his tariff flip-flopping? It sure looks like corruption. </w:t>
      </w:r>
      <w:hyperlink r:id="rId993" w:history="1">
        <w:r>
          <w:rPr>
            <w:rFonts w:ascii="arial" w:eastAsia="arial" w:hAnsi="arial" w:cs="arial"/>
            <w:b w:val="0"/>
            <w:i/>
            <w:strike w:val="0"/>
            <w:noProof w:val="0"/>
            <w:color w:val="0077CC"/>
            <w:position w:val="0"/>
            <w:sz w:val="20"/>
            <w:u w:val="single"/>
            <w:vertAlign w:val="baseline"/>
          </w:rPr>
          <w:t>pic.twitter.com/5QZ1X5YOpz</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 </w:t>
      </w:r>
      <w:hyperlink r:id="rId994" w:history="1">
        <w:r>
          <w:rPr>
            <w:rFonts w:ascii="arial" w:eastAsia="arial" w:hAnsi="arial" w:cs="arial"/>
            <w:b w:val="0"/>
            <w:i/>
            <w:strike w:val="0"/>
            <w:noProof w:val="0"/>
            <w:color w:val="0077CC"/>
            <w:position w:val="0"/>
            <w:sz w:val="20"/>
            <w:u w:val="single"/>
            <w:vertAlign w:val="baseline"/>
          </w:rPr>
          <w:t>April 9, 2025</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of denunciation came hours after Trump abruptly revised American import tariffs, dropping them to 10% across several nations except China, to which he bumped up duties from 104% to 125%.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Trump tariffs are hurting Americans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#8216;Now there's chaosno one knows what the tariffs will be tomorrow, the next day, or next week. But prices are still rising, businesses are still hesitant to invest, and working families are still worried about their jobs.#8217;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w:t>
      </w:r>
      <w:hyperlink r:id="rId995" w:history="1">
        <w:r>
          <w:rPr>
            <w:rFonts w:ascii="arial" w:eastAsia="arial" w:hAnsi="arial" w:cs="arial"/>
            <w:b w:val="0"/>
            <w:i/>
            <w:strike w:val="0"/>
            <w:noProof w:val="0"/>
            <w:color w:val="0077CC"/>
            <w:position w:val="0"/>
            <w:sz w:val="20"/>
            <w:u w:val="single"/>
            <w:vertAlign w:val="baseline"/>
          </w:rPr>
          <w:t xml:space="preserve">speech, </w:t>
        </w:r>
      </w:hyperlink>
      <w:hyperlink r:id="rId996" w:history="1">
        <w:r>
          <w:rPr>
            <w:rFonts w:ascii="arial" w:eastAsia="arial" w:hAnsi="arial" w:cs="arial"/>
            <w:b/>
            <w:i/>
            <w:strike w:val="0"/>
            <w:noProof w:val="0"/>
            <w:color w:val="0077CC"/>
            <w:position w:val="0"/>
            <w:sz w:val="20"/>
            <w:u w:val="single"/>
            <w:vertAlign w:val="baseline"/>
          </w:rPr>
          <w:t>Warren</w:t>
        </w:r>
      </w:hyperlink>
      <w:hyperlink r:id="rId997" w:history="1">
        <w:r>
          <w:rPr>
            <w:rFonts w:ascii="arial" w:eastAsia="arial" w:hAnsi="arial" w:cs="arial"/>
            <w:b w:val="0"/>
            <w:i/>
            <w:strike w:val="0"/>
            <w:noProof w:val="0"/>
            <w:color w:val="0077CC"/>
            <w:position w:val="0"/>
            <w:sz w:val="20"/>
            <w:u w:val="single"/>
            <w:vertAlign w:val="baseline"/>
          </w:rPr>
          <w:t xml:space="preserve"> accused Trump of tipping off wealthy allies before the policy reversal. She referenced a now-deleted post from Trump on Truth Social that stated: #8216;THIS IS A GREAT TIME TO BUY,#8217; made shortly before the tariffs shifted.</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announced the US was pausing tariffs for 90 days, the equities market index, the S&amp;P 500, closed the day with a 9.5% gain. Earlier in the session, markets had been sliding due to fears that a Trumpian trade war could tip the global economy into recession. This gave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more ammo for her case.</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the timing of the post is very suspicious and asserted that Trump or members of his administration had manipulated the market to benefit political donors.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#8216;We need an independent investigation into market manipulation. Americans need to know whether their president orchestrated economic decisions to enrich his billionaire friends while everyone else pays the price,#8217; the Massachusetts Senator reckoned.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falling economy calls for action, but Republicans are quiet</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told the Senate that President Trump's pressing play-pause-play on tariffs was reckless, chaotic, and harmful to the US economy. #8216;This might be the first time in history that a single action by a single man has destroyed this much economic value across the planet,#8217; she said.</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chaos will keep hurting the American people. Maybe the President is looking for an exit ramp. Maybe he's not. Either way, this will only end when Congress reins Trump in. </w:t>
      </w:r>
      <w:hyperlink r:id="rId998" w:history="1">
        <w:r>
          <w:rPr>
            <w:rFonts w:ascii="arial" w:eastAsia="arial" w:hAnsi="arial" w:cs="arial"/>
            <w:b w:val="0"/>
            <w:i/>
            <w:strike w:val="0"/>
            <w:noProof w:val="0"/>
            <w:color w:val="0077CC"/>
            <w:position w:val="0"/>
            <w:sz w:val="20"/>
            <w:u w:val="single"/>
            <w:vertAlign w:val="baseline"/>
          </w:rPr>
          <w:t>https://t.co/XD96fVwZ6X</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 </w:t>
      </w:r>
      <w:hyperlink r:id="rId999" w:history="1">
        <w:r>
          <w:rPr>
            <w:rFonts w:ascii="arial" w:eastAsia="arial" w:hAnsi="arial" w:cs="arial"/>
            <w:b w:val="0"/>
            <w:i/>
            <w:strike w:val="0"/>
            <w:noProof w:val="0"/>
            <w:color w:val="0077CC"/>
            <w:position w:val="0"/>
            <w:sz w:val="20"/>
            <w:u w:val="single"/>
            <w:vertAlign w:val="baseline"/>
          </w:rPr>
          <w:t>April 9, 2025</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senator, since Trump's tariffs were introduced one week ago, Americans' retirement accounts have seen significant losses, businesses have begun raising prices, and some are preparing for layoffs. Consumer confidence has plummeted to its lowest point in years, with millions of Americans uncertain about job 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75-year-old lawmaker cautioned leaders that the nation is headed toward a recession if the volatility continues. She compared the current crisis to the 2008 mortgage meltdown and the 2020 COVID-19 pandemic, except this time, she said, the damage is self-inflicted.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#8216;There's no housing collapse, no global virus. This crisis is the result of one man's actions: Donald Trump,#8217;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then pushed the blame towards Congressional Republicans for standing by Trump's tariffs when they harm farmers, small businesses, and American consumers.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#8216;Every single elected Republican in Congress knows what these tariffs mean. They just refuse to do anything about it.#8217;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00" w:history="1">
        <w:r>
          <w:rPr>
            <w:rFonts w:ascii="arial" w:eastAsia="arial" w:hAnsi="arial" w:cs="arial"/>
            <w:b w:val="0"/>
            <w:i/>
            <w:strike w:val="0"/>
            <w:noProof w:val="0"/>
            <w:color w:val="0077CC"/>
            <w:position w:val="0"/>
            <w:sz w:val="20"/>
            <w:u w:val="single"/>
            <w:vertAlign w:val="baseline"/>
          </w:rPr>
          <w:t>reported by Cryptopolitan, several GOP senators are against the import duties. Senator John Kennedy of Louisiana likened the policy to excessive alcohol, warning, #8216;Tariffs are like whiskey: a little under the right circumstances can be refreshing—but too much can make you drunk as a goat.#8217;</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Thom Tillis of North Carolina asked policymakers to consider the real-world impacts, saying, #8216;Anyone who says there may be a little pain before we get things right needs to talk to my farmers who are one crop away from bankruptcy.#8217;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Ted Cruz postulated that he was not #8216;a fan of jacking up taxes on American consumers.#8217;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accused Republicans of complicity through inaction. #8216;They sit on their hands while millions of Americans are sitting at home wondering when Congress will step up,#8217; she argued.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jobs decline despite tariff goals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insists that tariffs are meant to protect and improve American manufacturing, but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told Congress that the opposite is happening. #8216;These tariffs are not bringing back manufacturing jobs. Instead, companies are cutting them,#8217; she propounded.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#8216;As much as Trump loves to take credit for investment announcements that predate his policies, the reality is the tariffs are scaring off investors. Slapping tariffs on every country, including tiny islands populated only by penguins, is an economic policy that belongs in a satire film, not the real world.#8217;</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closed her speech by reiterating that the consequences of Trump's tariffs are being felt in every American community.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#8216;Farmers are pleading for help. Seniors nearing retirement are scrambling. Workers are facing layoffs,#8217; she remarked. #8216;And yet Trump and his allies treat it like a game. We must find out if market manipulation occurred. The American people deserve answers, they deserve action.#8217;</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Want to grow your money in 2025? Learn how to do it with DeFi in our upcoming webclass. </w:t>
      </w:r>
      <w:hyperlink r:id="rId1001" w:history="1">
        <w:r>
          <w:rPr>
            <w:rFonts w:ascii="arial" w:eastAsia="arial" w:hAnsi="arial" w:cs="arial"/>
            <w:b w:val="0"/>
            <w:i/>
            <w:strike w:val="0"/>
            <w:noProof w:val="0"/>
            <w:color w:val="0077CC"/>
            <w:position w:val="0"/>
            <w:sz w:val="20"/>
            <w:u w:val="single"/>
            <w:vertAlign w:val="baseline"/>
          </w:rPr>
          <w:t>Save Your Spot</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38" style="position:absolute;z-index:25185484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39" style="position:absolute;z-index:251855872"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FINANCIAL MARKET UPDATES (90%); INSIDER TRADING (90%); LEGISLATIVE BODIES (90%); MARKET MANIPULATION (90%); NEGATIVE BUSINESS NEWS (90%); TARIFFS &amp; CUSTOMS (90%); TAXES &amp; TAXATION (90%); ECONOMIC CONDITIONS (89%); ECONOMY &amp; ECONOMIC INDICATORS (89%); INVESTIGATIONS (89%); PRICE INCREASES (89%); BLOGS &amp; MESSAGE BOARDS (78%); BUSINESS NEWS (78%); CAMPAIGN FINANCE (78%); NEGATIVE NEWS (78%); PRICES (78%); US DEMOCRATIC PARTY (78%); US REPUBLICAN PARTY (78%); ECONOMIC DECLINE (77%); PUBLIC POLICY (77%); TRUMPISM (77%); POLITICAL PARTIES (76%); CORRUPTION (73%); GLOBALIZATION (73%); SECURITIES &amp; OTHER INVESTMENTS (73%); ELECTIONS &amp; POLITICS (72%); EQUITIES (72%); FAMILY (72%); IMPORT TRADE (72%); TRADE DISPUTES (72%); POLITICAL DONATIONS &amp; FUNDRAISING (71%); WEALTHY PEOPLE (70%); SMALL BUSINESS (69%); RECESSION (67%); News (%); USD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INSIDER TRADING (90%); MARKET MANIPULATION (90%); PRICE INCREASES (89%); BLOGS &amp; MESSAGE BOARDS (78%); BANKING &amp; FINANCE (73%); SECURITIES &amp; OTHER INVESTMENTS (73%); EQUITIES (72%)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UNITED STATES (98%)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40"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Warren</w:t>
        </w:r>
      </w:hyperlink>
      <w:hyperlink r:id="rId1009" w:history="1">
        <w:r>
          <w:rPr>
            <w:rFonts w:ascii="arial" w:eastAsia="arial" w:hAnsi="arial" w:cs="arial"/>
            <w:b/>
            <w:i/>
            <w:strike w:val="0"/>
            <w:color w:val="0077CC"/>
            <w:sz w:val="28"/>
            <w:u w:val="single"/>
            <w:vertAlign w:val="baseline"/>
          </w:rPr>
          <w:t xml:space="preserve"> Calls on Navy Secretary Nominee to Divest from Defense Contractors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60"/>
        <w:keepNext w:val="0"/>
        <w:spacing w:before="120" w:after="0" w:line="220" w:lineRule="atLeast"/>
        <w:ind w:left="0" w:right="0" w:firstLine="0"/>
        <w:jc w:val="left"/>
      </w:pPr>
      <w:r>
        <w:br/>
      </w:r>
      <w:r>
        <w:pict>
          <v:shape id="_x0000_i1241" type="#_x0000_t75" style="width:161.98pt;height:80.99pt">
            <v:imagedata r:id="rId45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2" style="position:absolute;z-index:2518579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Armed Services Committee, wrote to Mr. John Phelan, nominee to be Secretary of the Navy, with concerns regarding his “serious conflicts of interest,” given his financial investments in defense contractors. To address her concerns,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make a number of commitments related to his conflicts of interest ahead of the committee vote on his nomination.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the Navy, Mr. Phelan could make programmatic decisions that would increase the Department of Defense ’ s (DoD) reliance on companies in which he is invested or with which he has close relationships. These ties to various defense contractors, including Dell Technologies, Palantir, and Red Call Partners, raise serious concerns about his potential biases in making programmatic decisions for the military.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has investments worth over $50 million in Dell Technologies, which has a $2.5 billion contract to provide software services to the U.S Navy, alongside other lucrative DoD contracts. Since January 2024 alone, he has earned over $5 million in capital gains and dividends from that investment. Mr. Phelan also has investments in other defense contractors, like National Resilience, a biomanufacturing company that has a $410 million DoD contract, and Woolpert, which provides school construction services for DoD.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nominee also founded MSD Acquisition Corp., which has promoted Phelan ’ s “extensive and deep relationships” with Palantir and other companies in which he has invested. From his Palantir stock alone, Mr. Phelan recently earned over $5 million in capital gains.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have sold your Palantir investments, your relationship with the company could still bias your decision-making toward assisting Palantir in its current push for more DoD contracts,”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also holds a multi-million-dollar stake in Red Cell Partners, a venture capital firm that is heavily invested in defense technology, has contracts with DoD, and has a history of hiring former senior defense officials, including former Defense Secretary Mark Esper. Red Cell aims to increase DoD ’ s reliance on artificial intelligence (AI), and Phelan ’ s Red Cell assets include investments in multiple defense-tech AI companies.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the nominee to divest any remaining defense contractor investments before taking office and not repurchase stock in these contractors while serving as the Secretary of the Navy. She also asked him to recuse himself from particular matters involving his former clients and employers for four years after serving in the Navy role, as many Biden appointees did. 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commit not to lobby DoD or work for companies that do business with DoD for four years after leaving office.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 faith in the federal government…By making these commitments, you would increase Americans ’ trust in your ability to serve the public interest during your time at DoD — rather than the special interests of political allies and private sector companies,”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Deputy Defense Secretary Nominee Stephen Feinberg, urging him to recuse himself from all matters related to Ligado Networks, which has a pending $39 billion lawsuit against the Department of Defense (DoD) over highly sought-after telecommunications spectrum space that the military has said is “essential for its various satellite communications, radars and navigation systems” usage.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ahead of his confirmation hearing before the Senate Armed Services Committee, pressing him to explain his “serious conflicts of interest” and his track record of mismanagement.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 ’ s consideration of his nomination. Mr. Hegseth ’ s household ’ s ownership of stock in several defense contractors and his unwillingness to commit to post-employment restrictions he previously advocated for at his confirmation hearing were particularly troubling for the role of Secretary of Defense.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 and employers ’ party matters from then-Secretary of the Air Force Frank Kendall and then-USD(R&amp;E) Heidi Shyu.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3" style="position:absolute;z-index:251858944"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NAVIES (91%); DEFENSE CONTRACTING (90%); NATIONAL SECURITY &amp; FOREIGN RELATIONS (90%); US CONGRESS (90%); US NAVY (90%); CONFLICTS OF INTEREST (89%); DEFENSE DEPARTMENTS (89%); DEFENSE SPENDING (89%); DIVESTITURES (89%); GOVERNMENT BODIES &amp; OFFICES (89%); LOBBYING (89%); US DEMOCRATIC PARTY (89%); DEFENSE &amp; MILITARY POLICY (78%); GOVERNMENT ADVISORS &amp; MINISTERS (78%); PUBLIC OFFICIALS (78%); CONTRACTS &amp; BIDS (77%); DIVIDENDS (76%); FORTUNE 500 COMPANIES (74%); PRESS RELEASES (73%); VENTURE CAPITAL (71%); STOCK REPURCHASE PLANS (66%); BIOMANUFACTURING (65%); ARTIFICIAL INTELLIGENCE (64%)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NAVIES (91%); DEFENSE CONTRACTING (90%); DEFENSE INDUSTRY (90%); US NAVY (90%); DEFENSE DEPARTMENTS (89%); DEFENSE SPENDING (89%); DEFENSE &amp; AEROSPACE (78%); DEFENSE &amp; MILITARY POLICY (78%); DEFENSE ELECTRONICS (78%); SOFTWARE SERVICES &amp; APPLICATIONS (78%); VENTURE CAPITAL (71%); STOCK REPURCHASE PLANS (66%); BIOMANUFACTURING (65%); ARTIFICIAL INTELLIGENCE (64%)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MARK ESPER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 xml:space="preserve">Sens. </w:t>
        </w:r>
      </w:hyperlink>
      <w:hyperlink r:id="rId1017" w:history="1">
        <w:r>
          <w:rPr>
            <w:rFonts w:ascii="arial" w:eastAsia="arial" w:hAnsi="arial" w:cs="arial"/>
            <w:b/>
            <w:i/>
            <w:strike w:val="0"/>
            <w:color w:val="0077CC"/>
            <w:sz w:val="28"/>
            <w:u w:val="single"/>
            <w:vertAlign w:val="baseline"/>
          </w:rPr>
          <w:t>Warren</w:t>
        </w:r>
      </w:hyperlink>
      <w:hyperlink r:id="rId1018" w:history="1">
        <w:r>
          <w:rPr>
            <w:rFonts w:ascii="arial" w:eastAsia="arial" w:hAnsi="arial" w:cs="arial"/>
            <w:b/>
            <w:i/>
            <w:strike w:val="0"/>
            <w:color w:val="0077CC"/>
            <w:sz w:val="28"/>
            <w:u w:val="single"/>
            <w:vertAlign w:val="baseline"/>
          </w:rPr>
          <w:t>, Gallego, Senators Call for Investigation Into RealPage Algorithm Potentially Hiking Rents for Military Families, Siphoning Money From U.S. Military</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8:00 AM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1"/>
        <w:keepNext w:val="0"/>
        <w:spacing w:before="120" w:after="0" w:line="220" w:lineRule="atLeast"/>
        <w:ind w:left="0" w:right="0" w:firstLine="0"/>
        <w:jc w:val="left"/>
      </w:pPr>
      <w:r>
        <w:br/>
      </w:r>
      <w:r>
        <w:pict>
          <v:shape id="_x0000_i1245" type="#_x0000_t75" style="width:15.19pt;height:15.19pt">
            <v:imagedata r:id="rId6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6" style="position:absolute;z-index:25186099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ranking member of the Senate Banking, Housing and Urban Affairs Committee, issued the following news release on Feb. 4, 2025: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findings raise significant concerns that landlords are profiteering by taking taxpayer money that is intended to support military families."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member of the Senate Armed Services Committee, and Senator Ruben Gallego (D-Ariz.), member of the Senate Banking, Housing, and Urban Affairs Committee led a letter to Secretary of the Department of Defense (DoD), Pete Hegseth, calling for an investigation into whether landlords may be using property management software company RealPage's services to price gouge military families. Senators Richard Blumenthal (D-Conn.), Catherine Cortez Masto (D-Nev.), Tammy Duckworth (D-Ill.), Andy Kim (D-N.J.), Ed Markey (D-Mass.), Jeff Merkley (D-Ore.), Chris Murphy (D-Conn.), Bernie Sanders (I-Vt.), Tina Smith (D-Minn.), Mark Warner (D-Va.), Reverend Raphael Warnock (D-Ga.), Peter Welch (D-Vt.), and Ron Wyden (D-Ore.) joined the letter.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provides servicemembers with a Basic Allowance for Housing (BAH) to cover the costs of owning or renting privately managed housing, an allowance that is adjusted periodically by region to keep up with housing costs. In 2023, DoD spent $24 billion on housing allowances for servicemembers.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long-held concerns that landlords are raising rents to pocket these BAH increases, rather than raising rents because of market conditions. One recent study even found that it was "common for landlords to base their rent on the BAH for a particular rank," so servicemembers see no difference in their yearly income.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provided by RealPage may enable landlords to raise rents even more aggressively, to the detriment of military families, by allowing landlords to exchange proprietary information about lease terms and rents and to set prices using non-public information.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and state attorneys generals have already alleged that RealPage contributed to excessive rental costs in several places where DoD raised housing allowances, including Houston, San Diego, Spokane, and Wilmington. Florida has also opened an investigation into whether RealPage is violating antitrust laws; notably, military housing rents increased across Florida during 2022 and 2023 including inMiami, West Palm Beach, Volusia County, and Fort Myers Beach.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hurting military families, unsustainable housing prices have negative implications for recruitment and retention for our military. Increasing housing costs are forcing families to delay moves and choose housing in unsafe neighborhoods or with low-quality conditions. Unlike civilian families, military families "do not have the opportunity to stabilize their housing costs due to frequent relocation."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Government Accountability Office report on military housing confirmed the negative impacts of high housing prices, including servicemembers taking on debt or commuting long distances for quality housing.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has a responsibility to protect military families from predatory private housing companies and ensure that taxpayer dollars meant for military families are not being pocketed by unscrupulous landlords," wrote the senators.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that DoD provide information on whether algorithms like RealPage's are artificially driving up housing prices for military families by February 13, 2025.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raising concerns about problems with privatized military housing and led the push to protect military families: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Kirsten Gillibrand (D-N.Y.), and Jeanne Shaheen (D-N.H.), along with Representatives Sara Jacobs (D-Calif.) and Don Davis (D-N.C.) introduced the Restore Military Families' Voices Act, which would bar private military housing companies from imposing non-disclosure agreements (NDAs) on tenants as a condition for housing services.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along with Representative Seth Moulton (D-MA-06),demanded answers from 13 corporate landlords operating in Massachusetts, asking these companies whether they are using RealPage's algorithm to raise rents for Massachusetts families.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servicemembers and their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(D-R.I.),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w:t>
      </w:r>
      <w:hyperlink r:id="rId1019" w:history="1">
        <w:r>
          <w:rPr>
            <w:rFonts w:ascii="arial" w:eastAsia="arial" w:hAnsi="arial" w:cs="arial"/>
            <w:b w:val="0"/>
            <w:i/>
            <w:strike w:val="0"/>
            <w:noProof w:val="0"/>
            <w:color w:val="0077CC"/>
            <w:position w:val="0"/>
            <w:sz w:val="20"/>
            <w:u w:val="single"/>
            <w:vertAlign w:val="baseline"/>
          </w:rPr>
          <w:t>https://www.banking.senate.gov/imo/media/doc/real_page_letter_to_dod.pdf</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20" w:history="1">
        <w:r>
          <w:rPr>
            <w:rFonts w:ascii="arial" w:eastAsia="arial" w:hAnsi="arial" w:cs="arial"/>
            <w:b w:val="0"/>
            <w:i/>
            <w:strike w:val="0"/>
            <w:noProof w:val="0"/>
            <w:color w:val="0077CC"/>
            <w:position w:val="0"/>
            <w:sz w:val="20"/>
            <w:u w:val="single"/>
            <w:vertAlign w:val="baseline"/>
          </w:rPr>
          <w:t>https://www.banking.senate.gov/newsroom/minority/</w:t>
        </w:r>
      </w:hyperlink>
      <w:hyperlink r:id="rId1021" w:history="1">
        <w:r>
          <w:rPr>
            <w:rFonts w:ascii="arial" w:eastAsia="arial" w:hAnsi="arial" w:cs="arial"/>
            <w:b/>
            <w:i/>
            <w:strike w:val="0"/>
            <w:noProof w:val="0"/>
            <w:color w:val="0077CC"/>
            <w:position w:val="0"/>
            <w:sz w:val="20"/>
            <w:u w:val="single"/>
            <w:vertAlign w:val="baseline"/>
          </w:rPr>
          <w:t>warren</w:t>
        </w:r>
      </w:hyperlink>
      <w:hyperlink r:id="rId1022" w:history="1">
        <w:r>
          <w:rPr>
            <w:rFonts w:ascii="arial" w:eastAsia="arial" w:hAnsi="arial" w:cs="arial"/>
            <w:b w:val="0"/>
            <w:i/>
            <w:strike w:val="0"/>
            <w:noProof w:val="0"/>
            <w:color w:val="0077CC"/>
            <w:position w:val="0"/>
            <w:sz w:val="20"/>
            <w:u w:val="single"/>
            <w:vertAlign w:val="baseline"/>
          </w:rPr>
          <w:t>-gallego-senators-call-for-investigation-into-realpage-algorithm-potentially-hiking-rents-for-military-families-siphoning-money-from-us-military</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MSTRUCK-9035093 MSTRUCK</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7" style="position:absolute;z-index:251862016"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(90%); INVESTIGATIONS (90%); MILITARY DEPENDENTS (90%); US DEMOCRATIC PARTY (90%); HOUSING ASSISTANCE (89%); LEGISLATIVE BODIES (89%); PRICES (89%); US CONGRESS (79%); GOVERNMENT BODIES &amp; OFFICES (78%); HOME PRICES (78%); HOUSING MARKET (78%); PROPERTY PRICES (78%); REAL ESTATE VALUATIONS (78%); ARMED FORCES (77%); CRIMINAL INVESTIGATIONS (77%); DEFENSE DEPARTMENTS (77%); JUSTICE DEPARTMENTS (77%); MILITARY BASES (77%); NATIONAL SECURITY &amp; FOREIGN RELATIONS (77%); NEGATIVE BUSINESS NEWS (77%); PRESS RELEASES (73%); DEFENSE &amp; MILITARY POLICY (72%); LEASE AGREEMENTS (71%); EMPLOYEE TURNOVER &amp; RETENTION (69%); ANTITRUST &amp; TRADE LAW (60%); BUSINESS SOFTWARE (54%)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(90%); RENTAL PROPERTY (90%); HOME PRICES (78%); HOUSING MARKET (78%); PROPERTY PRICES (78%); REAL ESTATE (78%); REAL ESTATE VALUATIONS (78%); RESIDENTIAL RENTAL PROPERTY (78%); ARMED FORCES (77%); DEFENSE DEPARTMENTS (77%); MILITARY BASES (77%); PROPERTY MANAGEMENT (77%); SOFTWARE SERVICES &amp; APPLICATIONS (73%); DEFENSE &amp; MILITARY POLICY (72%); LEASE AGREEMENTS (71%); BUSINESS SOFTWARE (54%); COMPUTER SOFTWARE (54%)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ANDY KIM (79%); BERNIE SANDERS (79%); CATHERINE CORTEZ MASTO (79%); CHRISTOPHER S MURPHY (79%); EDWARD J MARKEY (79%); PETE HEGSETH (79%); RAPHAEL WARNOCK (79%); RUBEN GALLEGO (79%); TAMMY DUCKWORTH (79%); TINA SMITH (79%); JEFF MERKLEY (59%); RICHARD BLUMENTHAL (59%); RON WYDEN (59%); MARK WARNER (58%); PETER WELCH (51%)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SPOKANE, WA, USA (79%); FORT MYERS, FL, USA (71%); MASSACHUSETTS, USA (93%); FLORIDA, USA (92%); VERMONT, USA (92%); VIRGINIA, USA (79%); WASHINGTON, USA (79%); UNITED STATES (93%)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48"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Warren</w:t>
        </w:r>
      </w:hyperlink>
      <w:hyperlink r:id="rId1030" w:history="1">
        <w:r>
          <w:rPr>
            <w:rFonts w:ascii="arial" w:eastAsia="arial" w:hAnsi="arial" w:cs="arial"/>
            <w:b/>
            <w:i/>
            <w:strike w:val="0"/>
            <w:color w:val="0077CC"/>
            <w:sz w:val="28"/>
            <w:u w:val="single"/>
            <w:vertAlign w:val="baseline"/>
          </w:rPr>
          <w:t xml:space="preserve">, Huffman Renew Push to Invest in Clean Energy; Bill would make historic investment to help fight the climate crisis, spark green innovation, and boost demand for American-made clean energy products; Sen. </w:t>
        </w:r>
      </w:hyperlink>
      <w:hyperlink r:id="rId1031" w:history="1">
        <w:r>
          <w:rPr>
            <w:rFonts w:ascii="arial" w:eastAsia="arial" w:hAnsi="arial" w:cs="arial"/>
            <w:b/>
            <w:i/>
            <w:strike w:val="0"/>
            <w:color w:val="0077CC"/>
            <w:sz w:val="28"/>
            <w:u w:val="single"/>
            <w:vertAlign w:val="baseline"/>
          </w:rPr>
          <w:t>Elizabeth</w:t>
        </w:r>
      </w:hyperlink>
      <w:hyperlink r:id="rId1032" w:history="1">
        <w:r>
          <w:rPr>
            <w:rFonts w:ascii="arial" w:eastAsia="arial" w:hAnsi="arial" w:cs="arial"/>
            <w:b/>
            <w:i/>
            <w:strike w:val="0"/>
            <w:color w:val="0077CC"/>
            <w:sz w:val="28"/>
            <w:u w:val="single"/>
            <w:vertAlign w:val="baseline"/>
          </w:rPr>
          <w:t xml:space="preserve"> </w:t>
        </w:r>
      </w:hyperlink>
      <w:hyperlink r:id="rId1033" w:history="1">
        <w:r>
          <w:rPr>
            <w:rFonts w:ascii="arial" w:eastAsia="arial" w:hAnsi="arial" w:cs="arial"/>
            <w:b/>
            <w:i/>
            <w:strike w:val="0"/>
            <w:color w:val="0077CC"/>
            <w:sz w:val="28"/>
            <w:u w:val="single"/>
            <w:vertAlign w:val="baseline"/>
          </w:rPr>
          <w:t>Warren</w:t>
        </w:r>
      </w:hyperlink>
      <w:hyperlink r:id="rId1034" w:history="1">
        <w:r>
          <w:rPr>
            <w:rFonts w:ascii="arial" w:eastAsia="arial" w:hAnsi="arial" w:cs="arial"/>
            <w:b/>
            <w:i/>
            <w:strike w:val="0"/>
            <w:color w:val="0077CC"/>
            <w:sz w:val="28"/>
            <w:u w:val="single"/>
            <w:vertAlign w:val="baseline"/>
          </w:rPr>
          <w:t xml:space="preserve"> (D-MA) News Release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9" style="position:absolute;z-index:2518640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BUY GREEN Act, legislation to establish $1.5 trillion in federal procurement commitments for our clean energy future. The funds would be used to purchase American-made clean, renewable, and emission-free energy products for federal, state, and local use and to establish grant funding for U.S. companies to invest in clean energy manufacturing.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spends $500 billion annually to purchase goods and services. Many of these products have significant environmental impacts, including transportation equipment, building infrastructure, and electronics.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to invest in clean energy like our future depends on it,"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help grow our green economy and establish America as a world leader in clean energy."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face the urgent challenges of the climate crisis, I'm proud to introduce a bill that represents a transformative step toward a cleaner, more sustainable future," said Representative Huffman. "By investing in supporting American-made clean energy products, we are not only driving the transition to renewable and emission-free energy but also creating opportunities for innovation and good-paying jobs here at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2021 poll showed that 59% of voters support this bill. This strong bipartisan support suggests that our country is ready for us to make big investments to save our planet and build back greener.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bill would: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 a "Clean Energy Fund" at the Department of Energy (DOE) for green procurement by authorizing the DOE to provide funding to federal agencies for clean energy purchases and creating a competitive federal grant program for state, local, and tribal governments to purchase clean energy products.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carbon pollution by providing enough funds to electrify the entire federal fleet, including postal service vehicles; providing enough funds to electrify all public transit and school buses; and providing funds to design, build, and retrofit buildings, including federal, childcare, educational, and manufacturing facilities, to be more energy efficient.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Boost the green economy and clean energy sector by establishing a grant program for U.S. companies to invest in clean energy manufacturing by retrofitting or building facilities that produce covered products and bolstering our ability to create clean energy products that can then be exported globally to make the U.S. a leader in green innovation.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 workers and frontline communities by including strong labor provisions to ensure jobs provide strong wages, benefits, and worker protections by and directing 40% of state, local, and tribal grant funding to purchases that benefit frontline, disadvantaged, and vulnerable communities that have been environmentally neglected.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Protect taxpayer funds from fraud, waste, and abuse by forming a Green Procurement Oversight Advisory Board that will ensure the use of funds is compliant with clean energy and labor provisions and by directing the U.S. Comptroller General to conduct oversight of the use of funds and to publicly report on program efficacy each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Senator Bernie Sanders (I-Vt.) cosponsored this legislation.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BUY GREEN Act has been endorsed by Sunrise Movement, MoveOn, GreenLatinos, Sierra Club, Green New Deal Network, Center for Progressive Reform, League of Conservation Voters, Earthjustice, Friends of the Earth, New Consensus, Public Citizen, Climate Hawks Vote, and Zero Hour.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reintroduced the Housing Survivors of Major Disasters Act. The bill proposes streamlining the process for people in communities affected by natural disasters seeking housing assistance.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Jared Huffman reintroduced the National Institutes of Clean Energy Act (NICE), legislation that would invest $400 billion over the next decade to establish and operate a new system of clean energy institutes at the Department of Energy (DOE) focused on research and development of advanced clean energy technologies.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work to tackle climate-related financial risks. The lawmakers also called out the weaknesses revealed by the Fed's 2023 "pilot scenario analysis" exploring six major banks' resilience to climate-related financial risks.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released a statement describing the Securities and Exchange Commission's (SEC) finalized climate risk disclosure rule as "the bare minimum."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Martin Heinrich, Ed Markey, Sheldon Whitehouse, and Jeff Merkley called on the Treasury Department to take key actions pertaining to climate and climate-related financial risk to avert the impending environmental and economic crises.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and Representatives Dan Goldman and Jamie Raskin and 47 of their colleagues sent a letter to SEC Chair Gary Gensler, urging him to protect investors and finalize a strong climate disclosure rule without further delay.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SEC's mandatory climate disclosure rule, highlighting several areas for improvement and key elements that the SEC should preserve in its final rule, including strong Scope 3 emissions disclosure requirements.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Commission's rule.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(RandD) of advanced clean energy technologies.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35" w:history="1">
        <w:r>
          <w:rPr>
            <w:rFonts w:ascii="arial" w:eastAsia="arial" w:hAnsi="arial" w:cs="arial"/>
            <w:b w:val="0"/>
            <w:i/>
            <w:strike w:val="0"/>
            <w:noProof w:val="0"/>
            <w:color w:val="0077CC"/>
            <w:position w:val="0"/>
            <w:sz w:val="20"/>
            <w:u w:val="single"/>
            <w:vertAlign w:val="baseline"/>
          </w:rPr>
          <w:t>https://www.</w:t>
        </w:r>
      </w:hyperlink>
      <w:hyperlink r:id="rId1036" w:history="1">
        <w:r>
          <w:rPr>
            <w:rFonts w:ascii="arial" w:eastAsia="arial" w:hAnsi="arial" w:cs="arial"/>
            <w:b/>
            <w:i/>
            <w:strike w:val="0"/>
            <w:noProof w:val="0"/>
            <w:color w:val="0077CC"/>
            <w:position w:val="0"/>
            <w:sz w:val="20"/>
            <w:u w:val="single"/>
            <w:vertAlign w:val="baseline"/>
          </w:rPr>
          <w:t>warren</w:t>
        </w:r>
      </w:hyperlink>
      <w:hyperlink r:id="rId1037" w:history="1">
        <w:r>
          <w:rPr>
            <w:rFonts w:ascii="arial" w:eastAsia="arial" w:hAnsi="arial" w:cs="arial"/>
            <w:b w:val="0"/>
            <w:i/>
            <w:strike w:val="0"/>
            <w:noProof w:val="0"/>
            <w:color w:val="0077CC"/>
            <w:position w:val="0"/>
            <w:sz w:val="20"/>
            <w:u w:val="single"/>
            <w:vertAlign w:val="baseline"/>
          </w:rPr>
          <w:t>.senate.gov/newsroom/press-releases/</w:t>
        </w:r>
      </w:hyperlink>
      <w:hyperlink r:id="rId1038" w:history="1">
        <w:r>
          <w:rPr>
            <w:rFonts w:ascii="arial" w:eastAsia="arial" w:hAnsi="arial" w:cs="arial"/>
            <w:b/>
            <w:i/>
            <w:strike w:val="0"/>
            <w:noProof w:val="0"/>
            <w:color w:val="0077CC"/>
            <w:position w:val="0"/>
            <w:sz w:val="20"/>
            <w:u w:val="single"/>
            <w:vertAlign w:val="baseline"/>
          </w:rPr>
          <w:t>warren</w:t>
        </w:r>
      </w:hyperlink>
      <w:hyperlink r:id="rId1039" w:history="1">
        <w:r>
          <w:rPr>
            <w:rFonts w:ascii="arial" w:eastAsia="arial" w:hAnsi="arial" w:cs="arial"/>
            <w:b w:val="0"/>
            <w:i/>
            <w:strike w:val="0"/>
            <w:noProof w:val="0"/>
            <w:color w:val="0077CC"/>
            <w:position w:val="0"/>
            <w:sz w:val="20"/>
            <w:u w:val="single"/>
            <w:vertAlign w:val="baseline"/>
          </w:rPr>
          <w:t>-huffman-renew-push-to-invest-in-clean-energy</w:t>
        </w:r>
      </w:hyperlink>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0" style="position:absolute;z-index:251865088"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SUSTAINABILITY (91%); CLIMATE CHANGE (90%); GOVERNMENT PROCUREMENT (90%); GREEN FINANCE (90%); LEGISLATION (90%); LEGISLATIVE BODIES (90%); NEGATIVE ENVIRONMENTAL NEWS (90%); US CONGRESS (90%); US FEDERAL GOVERNMENT (90%); CONTRACTS &amp; BIDS (89%); EMISSIONS (89%); ENERGY &amp; ENVIRONMENT (89%); ENERGY DEPARTMENTS (89%); ENVIRONMENTALISM (89%); GOVERNMENT BODIES &amp; OFFICES (89%); GRANTS &amp; GIFTS (89%); GREEN ECONOMY (89%); PUBLIC CONTRACTING (89%); PURCHASING &amp; PROCUREMENT (89%); BIPARTISANSHIP (79%); GOVERNMENT &amp; PUBLIC ADMINISTRATION (79%); NATIVE AMERICANS (79%); GOVERNMENT DEPARTMENTS &amp; AUTHORITIES (78%); GREEN GROWTH (78%); SUSTAINABLE DEVELOPMENT (78%); TRANSPORTATION &amp; ENVIRONMENT (78%); ENERGY EFFICIENCY &amp; CONSERVATION (77%); POLLUTION (76%); POLLUTION &amp; ENVIRONMENTAL IMPACTS (76%); ENVIRONMENT &amp; NATURAL RESOURCES (75%); MANUFACTURING FACILITIES (75%); ECONOMIC STIMULUS (74%); CALENDARS (73%); GOVERNMENT CONTROLLERS &amp; AUDITORS (73%); AIR POLLUTION (71%); POLLUTION MONITORING, PREVENTION &amp; REMEDIATION (71%); SCHOOL TRANSPORTATION (70%); VOTERS &amp; VOTING (65%); WAGES &amp; SALARIES (65%); COMPENSATION &amp; BENEFITS (63%); INDIGENOUS PEOPLES (62%); POLLS &amp; SURVEYS (53%); CHILD CARE (50%)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ALTERNATIVE &amp; RENEWABLE ENERGY (92%); ENERGY &amp; UTILITIES (90%); GREEN FINANCE (90%); EMISSIONS (89%); ENERGY &amp; ENVIRONMENT (89%); ENERGY DEPARTMENTS (89%); GREEN ECONOMY (89%); MANUFACTURING (89%); GREEN GROWTH (78%); SUSTAINABLE DEVELOPMENT (78%); TRANSPORTATION &amp; ENVIRONMENT (78%); URBAN TRANSIT SYSTEMS (78%); ELECTRIC POWER PLANTS (77%); ENERGY EFFICIENCY &amp; CONSERVATION (77%); MANUFACTURING FACILITIES (75%); PUBLIC TRANSPORTATION (75%); GOVERNMENT CONTROLLERS &amp; AUDITORS (73%); MOTORCOACHES &amp; BUSES (70%); MOTOR VEHICLES (61%)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JARED HUFFMAN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51"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Elizabeth</w:t>
        </w:r>
      </w:hyperlink>
      <w:hyperlink r:id="rId1047" w:history="1">
        <w:r>
          <w:rPr>
            <w:rFonts w:ascii="arial" w:eastAsia="arial" w:hAnsi="arial" w:cs="arial"/>
            <w:b/>
            <w:i/>
            <w:strike w:val="0"/>
            <w:color w:val="0077CC"/>
            <w:sz w:val="28"/>
            <w:u w:val="single"/>
            <w:vertAlign w:val="baseline"/>
          </w:rPr>
          <w:t xml:space="preserve"> </w:t>
        </w:r>
      </w:hyperlink>
      <w:hyperlink r:id="rId1048" w:history="1">
        <w:r>
          <w:rPr>
            <w:rFonts w:ascii="arial" w:eastAsia="arial" w:hAnsi="arial" w:cs="arial"/>
            <w:b/>
            <w:i/>
            <w:strike w:val="0"/>
            <w:color w:val="0077CC"/>
            <w:sz w:val="28"/>
            <w:u w:val="single"/>
            <w:vertAlign w:val="baseline"/>
          </w:rPr>
          <w:t>Warren</w:t>
        </w:r>
      </w:hyperlink>
      <w:hyperlink r:id="rId1049" w:history="1">
        <w:r>
          <w:rPr>
            <w:rFonts w:ascii="arial" w:eastAsia="arial" w:hAnsi="arial" w:cs="arial"/>
            <w:b/>
            <w:i/>
            <w:strike w:val="0"/>
            <w:color w:val="0077CC"/>
            <w:sz w:val="28"/>
            <w:u w:val="single"/>
            <w:vertAlign w:val="baseline"/>
          </w:rPr>
          <w:t xml:space="preserve"> Defeats Pro-Crypto Republican To Hang Onto Senate Seat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2:12 AM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Massey</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2" style="position:absolute;z-index:251867136"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5th, 2024 ( </w:t>
      </w:r>
      <w:hyperlink r:id="rId1050"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05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answers a reporter's question after speaking to abortion rights demonstrators gathered at the Massachusetts State House after the United States Supreme Court ruled in the Dobbs v. Women's Health Organization abortion case, overturning the landmark Roe v Wade abortion decision, in Boston, Massachusetts, U.Reuters / BRIAN SNYDER</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voters overwhelmingly reelected  </w:t>
      </w:r>
      <w:hyperlink r:id="rId1052" w:history="1">
        <w:r>
          <w:rPr>
            <w:rFonts w:ascii="arial" w:eastAsia="arial" w:hAnsi="arial" w:cs="arial"/>
            <w:b w:val="0"/>
            <w:i/>
            <w:strike w:val="0"/>
            <w:noProof w:val="0"/>
            <w:color w:val="0077CC"/>
            <w:position w:val="0"/>
            <w:sz w:val="20"/>
            <w:u w:val="single"/>
            <w:vertAlign w:val="baseline"/>
          </w:rPr>
          <w:t xml:space="preserve">Democratic Senator </w:t>
        </w:r>
      </w:hyperlink>
      <w:hyperlink r:id="rId1053" w:history="1">
        <w:r>
          <w:rPr>
            <w:rFonts w:ascii="arial" w:eastAsia="arial" w:hAnsi="arial" w:cs="arial"/>
            <w:b/>
            <w:i/>
            <w:strike w:val="0"/>
            <w:noProof w:val="0"/>
            <w:color w:val="0077CC"/>
            <w:position w:val="0"/>
            <w:sz w:val="20"/>
            <w:u w:val="single"/>
            <w:vertAlign w:val="baseline"/>
          </w:rPr>
          <w:t>Elizabeth</w:t>
        </w:r>
      </w:hyperlink>
      <w:hyperlink r:id="rId1054" w:history="1">
        <w:r>
          <w:rPr>
            <w:rFonts w:ascii="arial" w:eastAsia="arial" w:hAnsi="arial" w:cs="arial"/>
            <w:b w:val="0"/>
            <w:i/>
            <w:strike w:val="0"/>
            <w:noProof w:val="0"/>
            <w:color w:val="0077CC"/>
            <w:position w:val="0"/>
            <w:sz w:val="20"/>
            <w:u w:val="single"/>
            <w:vertAlign w:val="baseline"/>
          </w:rPr>
          <w:t xml:space="preserve"> </w:t>
        </w:r>
      </w:hyperlink>
      <w:hyperlink r:id="rId1055" w:history="1">
        <w:r>
          <w:rPr>
            <w:rFonts w:ascii="arial" w:eastAsia="arial" w:hAnsi="arial" w:cs="arial"/>
            <w:b/>
            <w:i/>
            <w:strike w:val="0"/>
            <w:noProof w:val="0"/>
            <w:color w:val="0077CC"/>
            <w:position w:val="0"/>
            <w:sz w:val="20"/>
            <w:u w:val="single"/>
            <w:vertAlign w:val="baseline"/>
          </w:rPr>
          <w:t>Warren</w:t>
        </w:r>
      </w:hyperlink>
      <w:hyperlink r:id="rId1056" w:history="1">
        <w:r>
          <w:rPr>
            <w:rFonts w:ascii="arial" w:eastAsia="arial" w:hAnsi="arial" w:cs="arial"/>
            <w:b w:val="0"/>
            <w:i/>
            <w:strike w:val="0"/>
            <w:noProof w:val="0"/>
            <w:color w:val="0077CC"/>
            <w:position w:val="0"/>
            <w:sz w:val="20"/>
            <w:u w:val="single"/>
            <w:vertAlign w:val="baseline"/>
          </w:rPr>
          <w:t xml:space="preserve"> on Tuesday as she cruised to victory over Republican challenger</w:t>
        </w:r>
      </w:hyperlink>
      <w:r>
        <w:rPr>
          <w:rFonts w:ascii="arial" w:eastAsia="arial" w:hAnsi="arial" w:cs="arial"/>
          <w:b w:val="0"/>
          <w:i w:val="0"/>
          <w:strike w:val="0"/>
          <w:noProof w:val="0"/>
          <w:color w:val="000000"/>
          <w:position w:val="0"/>
          <w:sz w:val="20"/>
          <w:u w:val="none"/>
          <w:vertAlign w:val="baseline"/>
        </w:rPr>
        <w:t> </w:t>
      </w:r>
      <w:hyperlink r:id="rId1057" w:history="1">
        <w:r>
          <w:rPr>
            <w:rFonts w:ascii="arial" w:eastAsia="arial" w:hAnsi="arial" w:cs="arial"/>
            <w:b w:val="0"/>
            <w:i/>
            <w:strike w:val="0"/>
            <w:noProof w:val="0"/>
            <w:color w:val="0077CC"/>
            <w:position w:val="0"/>
            <w:sz w:val="20"/>
            <w:u w:val="single"/>
            <w:vertAlign w:val="baseline"/>
          </w:rPr>
          <w:t>John Deaton, a cryptocurrency proponent.</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spirited campaign,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declared the winner shortly after the state's polls closed at 8 p.m. ET.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by a convincing margin when the race was declared by  </w:t>
      </w:r>
      <w:hyperlink r:id="rId1058" w:history="1">
        <w:r>
          <w:rPr>
            <w:rFonts w:ascii="arial" w:eastAsia="arial" w:hAnsi="arial" w:cs="arial"/>
            <w:b w:val="0"/>
            <w:i/>
            <w:strike w:val="0"/>
            <w:noProof w:val="0"/>
            <w:color w:val="0077CC"/>
            <w:position w:val="0"/>
            <w:sz w:val="20"/>
            <w:u w:val="single"/>
            <w:vertAlign w:val="baseline"/>
          </w:rPr>
          <w:t>The Associated Press.</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75-year-old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elected to her third consecutive term after becoming the first woman to represent Massachusetts in the Senate in 2013. She is in position to head the  </w:t>
      </w:r>
      <w:hyperlink r:id="rId1059" w:history="1">
        <w:r>
          <w:rPr>
            <w:rFonts w:ascii="arial" w:eastAsia="arial" w:hAnsi="arial" w:cs="arial"/>
            <w:b w:val="0"/>
            <w:i/>
            <w:strike w:val="0"/>
            <w:noProof w:val="0"/>
            <w:color w:val="0077CC"/>
            <w:position w:val="0"/>
            <w:sz w:val="20"/>
            <w:u w:val="single"/>
            <w:vertAlign w:val="baseline"/>
          </w:rPr>
          <w:t>Senate Banking Committee for Democrats, creating an interesting showdown with the pro-crypto Deaton.</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campaign fueled by crypto-industry donors, Deaton pushed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the liberal state by distancing himself from Republican fire-brand Donald Trump. He focused his campaign more on fiscal policy than the social issues championed by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debate, Deaton questioned why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still wanted to build what he called an "anti-crypto army" even as the country is going through economic stress, with U.S. debt piling up and wars affecting financial markets.</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countered by saying she was "fine" with people wanting to buy and sell crypto, but she said she wants to "make sure crypto has to follow the same rules as every bank, every stockbroker, every credit union."</w:t>
      </w:r>
    </w:p>
    <w:p>
      <w:pPr>
        <w:pStyle w:val="Normal63"/>
        <w:keepNext w:val="0"/>
        <w:spacing w:before="240" w:after="0" w:line="260" w:lineRule="atLeast"/>
        <w:ind w:left="0" w:right="0" w:firstLine="0"/>
        <w:jc w:val="both"/>
      </w:pPr>
      <w:hyperlink r:id="rId1060" w:history="1">
        <w:r>
          <w:rPr>
            <w:rFonts w:ascii="arial" w:eastAsia="arial" w:hAnsi="arial" w:cs="arial"/>
            <w:b w:val="0"/>
            <w:i/>
            <w:strike w:val="0"/>
            <w:color w:val="0077CC"/>
            <w:sz w:val="20"/>
            <w:u w:val="single"/>
            <w:vertAlign w:val="baseline"/>
          </w:rPr>
          <w:t>Link to the original story.</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53" style="position:absolute;z-index:25186816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4" style="position:absolute;z-index:251869184"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ABORTION (92%); ABORTION REGULATION &amp; POLICY (90%); ABORTION RIGHTS (90%); CAMPAIGNS &amp; ELECTIONS (90%); GOVERNMENT &amp; PUBLIC ADMINISTRATION (90%); LEGISLATIVE BODIES (90%); REPRODUCTIVE RIGHTS (90%); US CONGRESS (90%); US DEMOCRATIC PARTY (90%); US REPUBLICAN PARTY (90%); US SENATE ELECTIONS (90%); US STATE GOVERNMENT (90%); GOVERNMENT BODIES &amp; OFFICES (78%); LIBERALISM (78%); NATIONAL SECURITY &amp; FOREIGN RELATIONS (78%); SOCIETAL ISSUES (78%); WOMEN (78%); CRYPTOCURRENCY (77%); FINANCIAL MARKETS &amp; INVESTING (77%); POLITICAL PARTIES (77%); PUBLIC POLICY (77%); SOCIETY, SOCIAL ASSISTANCE &amp; LIFESTYLE (77%); WOMEN'S HEALTH (77%); PUBLIC DEBT (73%); ASSOCIATIONS &amp; ORGANIZATIONS (72%); DECISIONS &amp; RULINGS (72%); DIGITAL CURRENCY (72%); SUPREME COURTS (72%); VOTERS &amp; VOTING (71%); ECONOMIC POLICY (65%); U.S.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SUPREME COURT OF THE UNITED STATES (57%)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(55%); ABORTION REGULATION &amp; POLICY (90%); BANKING &amp; FINANCE (89%); PRESS AGENCY RELEASES (78%); CRYPTOCURRENCY (77%); FINANCIAL MARKETS &amp; INVESTING (77%); BANKING &amp; FINANCE REGULATION &amp; POLICY (72%); CRYPTO ASSETS (72%); DIGITAL CURRENCY (72%); FRIENDLY &amp; PROVIDENT SOCIETIES (65%)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DONALD TRUMP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(92%); MASSACHUSETTS, USA (94%); UNITED STATES (92%)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55"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061"/>
          <w:headerReference w:type="default" r:id="rId1062"/>
          <w:footerReference w:type="even" r:id="rId1063"/>
          <w:footerReference w:type="default" r:id="rId1064"/>
          <w:headerReference w:type="first" r:id="rId1065"/>
          <w:footerReference w:type="first" r:id="rId1066"/>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067" w:history="1">
        <w:r>
          <w:rPr>
            <w:rFonts w:ascii="arial" w:eastAsia="arial" w:hAnsi="arial" w:cs="arial"/>
            <w:b/>
            <w:i/>
            <w:strike w:val="0"/>
            <w:color w:val="0077CC"/>
            <w:sz w:val="28"/>
            <w:u w:val="single"/>
            <w:vertAlign w:val="baseline"/>
          </w:rPr>
          <w:t>Elizabeth</w:t>
        </w:r>
      </w:hyperlink>
      <w:hyperlink r:id="rId1068" w:history="1">
        <w:r>
          <w:rPr>
            <w:rFonts w:ascii="arial" w:eastAsia="arial" w:hAnsi="arial" w:cs="arial"/>
            <w:b/>
            <w:i/>
            <w:strike w:val="0"/>
            <w:color w:val="0077CC"/>
            <w:sz w:val="28"/>
            <w:u w:val="single"/>
            <w:vertAlign w:val="baseline"/>
          </w:rPr>
          <w:t xml:space="preserve"> </w:t>
        </w:r>
      </w:hyperlink>
      <w:hyperlink r:id="rId1069" w:history="1">
        <w:r>
          <w:rPr>
            <w:rFonts w:ascii="arial" w:eastAsia="arial" w:hAnsi="arial" w:cs="arial"/>
            <w:b/>
            <w:i/>
            <w:strike w:val="0"/>
            <w:color w:val="0077CC"/>
            <w:sz w:val="28"/>
            <w:u w:val="single"/>
            <w:vertAlign w:val="baseline"/>
          </w:rPr>
          <w:t>Warren</w:t>
        </w:r>
      </w:hyperlink>
      <w:hyperlink r:id="rId1070" w:history="1">
        <w:r>
          <w:rPr>
            <w:rFonts w:ascii="arial" w:eastAsia="arial" w:hAnsi="arial" w:cs="arial"/>
            <w:b/>
            <w:i/>
            <w:strike w:val="0"/>
            <w:color w:val="0077CC"/>
            <w:sz w:val="28"/>
            <w:u w:val="single"/>
            <w:vertAlign w:val="baseline"/>
          </w:rPr>
          <w:t>: Meta settlement with Trump ‘looks like a bribe’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pStyle w:val="Normal64"/>
        <w:keepNext w:val="0"/>
        <w:spacing w:before="120" w:after="0" w:line="220" w:lineRule="atLeast"/>
        <w:ind w:left="0" w:right="0" w:firstLine="0"/>
        <w:jc w:val="left"/>
      </w:pPr>
      <w:r>
        <w:br/>
      </w:r>
      <w:r>
        <w:pict>
          <v:shape id="_x0000_i1256" type="#_x0000_t75" style="width:186.83pt;height:36.01pt">
            <v:imagedata r:id="rId107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Ashleigh Fields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7" style="position:absolute;z-index:251871232"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described </w:t>
      </w:r>
      <w:hyperlink r:id="rId1072" w:history="1">
        <w:r>
          <w:rPr>
            <w:rFonts w:ascii="arial" w:eastAsia="arial" w:hAnsi="arial" w:cs="arial"/>
            <w:b w:val="0"/>
            <w:i/>
            <w:strike w:val="0"/>
            <w:noProof w:val="0"/>
            <w:color w:val="0077CC"/>
            <w:position w:val="0"/>
            <w:sz w:val="20"/>
            <w:u w:val="single"/>
            <w:vertAlign w:val="baseline"/>
          </w:rPr>
          <w:t>Meta’s $25 million settlement</w:t>
        </w:r>
      </w:hyperlink>
      <w:r>
        <w:rPr>
          <w:rFonts w:ascii="arial" w:eastAsia="arial" w:hAnsi="arial" w:cs="arial"/>
          <w:b w:val="0"/>
          <w:i w:val="0"/>
          <w:strike w:val="0"/>
          <w:noProof w:val="0"/>
          <w:color w:val="000000"/>
          <w:position w:val="0"/>
          <w:sz w:val="20"/>
          <w:u w:val="none"/>
          <w:vertAlign w:val="baseline"/>
        </w:rPr>
        <w:t xml:space="preserve"> with President Trump for deleting his accounts in the wake of the Jan. 6, 2021, Capitol insurrection as a “bribe.”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bribe and a signal to every company that corruption is the name of the game,”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in a Thursday </w:t>
      </w:r>
      <w:hyperlink r:id="rId1073" w:history="1">
        <w:r>
          <w:rPr>
            <w:rFonts w:ascii="arial" w:eastAsia="arial" w:hAnsi="arial" w:cs="arial"/>
            <w:b w:val="0"/>
            <w:i/>
            <w:strike w:val="0"/>
            <w:noProof w:val="0"/>
            <w:color w:val="0077CC"/>
            <w:position w:val="0"/>
            <w:sz w:val="20"/>
            <w:u w:val="single"/>
            <w:vertAlign w:val="baseline"/>
          </w:rPr>
          <w:t>statement on X.</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Meta pays to play, what does Mark Zuckerberg expect as a return on this investment,” she asked.</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CEO Mark Zuckerberg has recently remained close to President Trump, holding meetings at his Mar-a-Lago Florida estate and </w:t>
      </w:r>
      <w:hyperlink r:id="rId1074" w:history="1">
        <w:r>
          <w:rPr>
            <w:rFonts w:ascii="arial" w:eastAsia="arial" w:hAnsi="arial" w:cs="arial"/>
            <w:b w:val="0"/>
            <w:i/>
            <w:strike w:val="0"/>
            <w:noProof w:val="0"/>
            <w:color w:val="0077CC"/>
            <w:position w:val="0"/>
            <w:sz w:val="20"/>
            <w:u w:val="single"/>
            <w:vertAlign w:val="baseline"/>
          </w:rPr>
          <w:t>attending his inauguration</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giant also </w:t>
      </w:r>
      <w:hyperlink r:id="rId1075" w:history="1">
        <w:r>
          <w:rPr>
            <w:rFonts w:ascii="arial" w:eastAsia="arial" w:hAnsi="arial" w:cs="arial"/>
            <w:b w:val="0"/>
            <w:i/>
            <w:strike w:val="0"/>
            <w:noProof w:val="0"/>
            <w:color w:val="0077CC"/>
            <w:position w:val="0"/>
            <w:sz w:val="20"/>
            <w:u w:val="single"/>
            <w:vertAlign w:val="baseline"/>
          </w:rPr>
          <w:t>hosted a black tie reception</w:t>
        </w:r>
      </w:hyperlink>
      <w:r>
        <w:rPr>
          <w:rFonts w:ascii="arial" w:eastAsia="arial" w:hAnsi="arial" w:cs="arial"/>
          <w:b w:val="0"/>
          <w:i w:val="0"/>
          <w:strike w:val="0"/>
          <w:noProof w:val="0"/>
          <w:color w:val="000000"/>
          <w:position w:val="0"/>
          <w:sz w:val="20"/>
          <w:u w:val="none"/>
          <w:vertAlign w:val="baseline"/>
        </w:rPr>
        <w:t xml:space="preserve"> for the president in honor of his November electoral win.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also going to be a big year for redefining our relationship with governments,” Zuckerberg said on a </w:t>
      </w:r>
      <w:hyperlink r:id="rId1076" w:history="1">
        <w:r>
          <w:rPr>
            <w:rFonts w:ascii="arial" w:eastAsia="arial" w:hAnsi="arial" w:cs="arial"/>
            <w:b w:val="0"/>
            <w:i/>
            <w:strike w:val="0"/>
            <w:noProof w:val="0"/>
            <w:color w:val="0077CC"/>
            <w:position w:val="0"/>
            <w:sz w:val="20"/>
            <w:u w:val="single"/>
            <w:vertAlign w:val="baseline"/>
          </w:rPr>
          <w:t>Meta earnings call</w:t>
        </w:r>
      </w:hyperlink>
      <w:r>
        <w:rPr>
          <w:rFonts w:ascii="arial" w:eastAsia="arial" w:hAnsi="arial" w:cs="arial"/>
          <w:b w:val="0"/>
          <w:i w:val="0"/>
          <w:strike w:val="0"/>
          <w:noProof w:val="0"/>
          <w:color w:val="000000"/>
          <w:position w:val="0"/>
          <w:sz w:val="20"/>
          <w:u w:val="none"/>
          <w:vertAlign w:val="baseline"/>
        </w:rPr>
        <w:t xml:space="preserve"> on Wednesday.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 U.S. administration that is proud of our leading companies, prioritizes American technology winning and that will defend our values and interests abroad,” Zuckerberg continued.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optimistic about the progress and innovation that this can unlock,” he added.</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isn’t the only billionaire to cozy up with Trump. Amazon founder Jeff Bezos has also joined the crowd of tech CEOs that support the Republican’s new administration by donating $1 million to his inaugural fund and stating that </w:t>
      </w:r>
      <w:hyperlink r:id="rId1077" w:history="1">
        <w:r>
          <w:rPr>
            <w:rFonts w:ascii="arial" w:eastAsia="arial" w:hAnsi="arial" w:cs="arial"/>
            <w:b w:val="0"/>
            <w:i/>
            <w:strike w:val="0"/>
            <w:noProof w:val="0"/>
            <w:color w:val="0077CC"/>
            <w:position w:val="0"/>
            <w:sz w:val="20"/>
            <w:u w:val="single"/>
            <w:vertAlign w:val="baseline"/>
          </w:rPr>
          <w:t>he’s “optimistic”</w:t>
        </w:r>
      </w:hyperlink>
      <w:r>
        <w:rPr>
          <w:rFonts w:ascii="arial" w:eastAsia="arial" w:hAnsi="arial" w:cs="arial"/>
          <w:b w:val="0"/>
          <w:i w:val="0"/>
          <w:strike w:val="0"/>
          <w:noProof w:val="0"/>
          <w:color w:val="000000"/>
          <w:position w:val="0"/>
          <w:sz w:val="20"/>
          <w:u w:val="none"/>
          <w:vertAlign w:val="baseline"/>
        </w:rPr>
        <w:t xml:space="preserve"> about his second term.</w:t>
      </w:r>
    </w:p>
    <w:p>
      <w:pPr>
        <w:pStyle w:val="Normal64"/>
        <w:keepNext w:val="0"/>
        <w:spacing w:before="240" w:after="0" w:line="260" w:lineRule="atLeast"/>
        <w:ind w:left="0" w:right="0" w:firstLine="0"/>
        <w:jc w:val="both"/>
      </w:pPr>
      <w:hyperlink r:id="rId1078"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58" style="position:absolute;z-index:251872256"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(90%); 2021 US CAPITOL RIOTS (78%); EXECUTIVES (78%); SETTLEMENT &amp; COMPROMISE (78%); TALKS &amp; MEETINGS (73%); WEALTHY PEOPLE (73%); CORRUPTION (72%)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(73%); STREAMING MEDIA (73%); BIG TECH (69%)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MARK ZUCKERBERG (91%);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 JEFFREY P BEZOS (58%)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(73%); UNITED STATES (93%); AUSTRALIA (90%); NEW ZEALAND (79%); AUSTRALIA &amp; NEW ZEALAND (73%); OCEANIA (73%); State of New South Wales; United States &amp; Australia; Americas, Northern America; Oceania, Australia and New Zealand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5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Warren</w:t>
        </w:r>
      </w:hyperlink>
      <w:hyperlink r:id="rId1086" w:history="1">
        <w:r>
          <w:rPr>
            <w:rFonts w:ascii="arial" w:eastAsia="arial" w:hAnsi="arial" w:cs="arial"/>
            <w:b/>
            <w:i/>
            <w:strike w:val="0"/>
            <w:color w:val="0077CC"/>
            <w:sz w:val="28"/>
            <w:u w:val="single"/>
            <w:vertAlign w:val="baseline"/>
          </w:rPr>
          <w:t xml:space="preserve">, Smith Renew Fight to Strengthen U.S. Pharmaceutical Manufacturing Capacity and End Over-Reliance on Foreign Countries for Life-Saving Drugs; Sen. </w:t>
        </w:r>
      </w:hyperlink>
      <w:hyperlink r:id="rId1087" w:history="1">
        <w:r>
          <w:rPr>
            <w:rFonts w:ascii="arial" w:eastAsia="arial" w:hAnsi="arial" w:cs="arial"/>
            <w:b/>
            <w:i/>
            <w:strike w:val="0"/>
            <w:color w:val="0077CC"/>
            <w:sz w:val="28"/>
            <w:u w:val="single"/>
            <w:vertAlign w:val="baseline"/>
          </w:rPr>
          <w:t>Elizabeth</w:t>
        </w:r>
      </w:hyperlink>
      <w:hyperlink r:id="rId1088" w:history="1">
        <w:r>
          <w:rPr>
            <w:rFonts w:ascii="arial" w:eastAsia="arial" w:hAnsi="arial" w:cs="arial"/>
            <w:b/>
            <w:i/>
            <w:strike w:val="0"/>
            <w:color w:val="0077CC"/>
            <w:sz w:val="28"/>
            <w:u w:val="single"/>
            <w:vertAlign w:val="baseline"/>
          </w:rPr>
          <w:t xml:space="preserve"> </w:t>
        </w:r>
      </w:hyperlink>
      <w:hyperlink r:id="rId1089" w:history="1">
        <w:r>
          <w:rPr>
            <w:rFonts w:ascii="arial" w:eastAsia="arial" w:hAnsi="arial" w:cs="arial"/>
            <w:b/>
            <w:i/>
            <w:strike w:val="0"/>
            <w:color w:val="0077CC"/>
            <w:sz w:val="28"/>
            <w:u w:val="single"/>
            <w:vertAlign w:val="baseline"/>
          </w:rPr>
          <w:t>Warren</w:t>
        </w:r>
      </w:hyperlink>
      <w:hyperlink r:id="rId1090" w:history="1">
        <w:r>
          <w:rPr>
            <w:rFonts w:ascii="arial" w:eastAsia="arial" w:hAnsi="arial" w:cs="arial"/>
            <w:b/>
            <w:i/>
            <w:strike w:val="0"/>
            <w:color w:val="0077CC"/>
            <w:sz w:val="28"/>
            <w:u w:val="single"/>
            <w:vertAlign w:val="baseline"/>
          </w:rPr>
          <w:t xml:space="preserve"> (D-MA) News Release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0" style="position:absolute;z-index:2518743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Tina Smith (D-Minn.) reintroduced the Pharmaceutical Supply Chain Defense and Enhancement Act, a bill to reinvigorate the United States' manufacturing capacity and end the nation's reliance on foreign countries for critical drugs used by millions of Americans.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 of the facilities that manufacture active pharmaceutical ingredients (APIs) used in drugs consumed by Americans are located overseas. As demonstrated by the COVID-19 pandemic, this overreliance leaves Americans vulnerable to supply chain shocks that result in extreme shortages of critical medicines, harming patients and health care professionals across the nation. The United States must take steps to counter this overreliance and ensure that reliable and high-quality drugs can be produced at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Pharmaceutical Supply Chain Defense and Enhancement Act would: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the Food and Drug Administration (FDA) and Defense Department to develop a confidential list of "critical drugs" essential for public health and national security.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Lower the cost of domestic production by providing $1 billion a year for 5 years to the Biomedical Advanced Research and Development Authority, to dramatically upgrade domestic manufacturing capacity of "critical drugs."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the Defense Department, Department of Veterans Affairs, Department of Health and Human Services, and Federal Bureau of Prisons to purchase American-made drugs and provide funding to subsidize the purchase of these drugs, creating a market for domestically-produced pharmaceuticals.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Boosts supply chain transparency by requiring drugmakers to annually report to the FDA information about the source of APIs and starting materials used to make drugs consumed in the United States; requiring drugmakers to report information on foreign manufacturers in their supply chain to any federal agency to which they supply drugs; and requiring the FDA to issue both public and classified reports to Congress on the strength of the U.S. supply chain.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the Federal Trade Commission and the Treasury Department to study the role of foreign investment in the U.S. pharmaceutical industry within one year of the Act's passage.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reliable supply chain for life-saving drugs will prevent shortages and protect American families,"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end our overreliance on foreign countries and give us the tools we need to produce the critical drugs that millions of Americans depend on here at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vulnerabilities in our pharmaceutical supply chain is a matter of public health and national security," said Senator Smith. "I'm glad to work with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this bill that strengthens our country's capacity to manufacture critical drugs on U.S. soil and closes gaps in our supply chain. This will help lessen our over-reliance on other countries and make sure Americans can get the drugs they need."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secured a provision in the Fiscal Year 2025 (FY25) National Defense Authorization Act (NDAA) to address DoD's overreliance on foreign drug manufacturers. The provision requires the Department of Defense to establish a plan to ensure access to safe, high-quality pharmaceutical products and eliminate or mitigate risks in the pharmacy supply chain, including the feasibility of establishing a pharmaceutical manufacturing facility owned and operated by the Department of Defense (DoD).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worked to end the United States' overreliance on foreign countries for critical drugs and to boost the nation's domestic manufacturing capacity: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reintroduced the United States Pharmaceutical Supply Chain Review Act, legislation to require the Federal Trade Commission, in consultation with the Department of Commerce, to produce a report on the impacts of foreign investment in the United States' pharmaceutical industry.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Marco Rubio (R-Fla.), Richard Blumenthal (D-Conn.), Kevin Cramer (R-N.D.), Joni Ernst (R-Iowa), Mazie Hirono (D-Hawaii), Angus King (I-Maine), Mike Rounds (R-S.D.), and Eric Schmitt (R-Mo.) wrote to the Department of Defense requesting an update on the Department's efforts to address risks to the military pharmaceutical supply chain.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highlighted the need for the public manufacturing of generic drugs to address critical drug shortages and ensure access and affordability of prescription drugs for consumers.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Jan Schakowsky reintroduced the Affordable Drug Manufacturing Act, to address the skyrocketing price of prescription drugs and increase competition in the generic pharmaceutical market.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during the NDAA negotiations,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prioritized her bills to help prevent civilian harm, electrify the military's vehicle fleet, prevent conflicts of interests and corruption at the Department of Defense, prohibit price gouging by defense contractors, expand medical care for military families, lower the costs of prescription drugs, and reduce America's reliance on foreign countries for critical drugs.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sent a letter to Gregory Kausner, who was performing the duties of Under Secretary of Defense for Acquisition and Sustainment at the Department of Defense (DoD), urging him to address DoD's overreliance on pharmaceuticals produced abroad.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introduced the Strengthening Supply Chains for Servicemembers and Security Act to address the national security risk posed by the United States' reliance on foreign entities for pharmaceuticals.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Tina Smith reintroduced the Pharmaceutical Supply Chain Defense and Enhancement Act -- comprehensive legislation that takes bold steps to reinvigorate the United States' manufacturing capacity and end the nation's reliance on foreign countries for critical drugs used by millions of Americans.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Tina Smith (D-Minn.) wrote to President Donald Trump raising questions about the failure of his recent Executive Order to address the nation's overreliance on foreign nations for key drug products, and asking that he support their legislation, which would address this serious problem.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Rubio introduced bipartisan legislation to combat America's supply chain risk and dependence on China for pharmaceuticals.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Senators Tom Cotton, Mitt Romney, and Tim Kaine, sent a letter to Secretary of Defense Mark Esper raising concerns about the national security risks posed by U.S. reliance on foreign-manufactured pharmaceutical products.</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91" w:history="1">
        <w:r>
          <w:rPr>
            <w:rFonts w:ascii="arial" w:eastAsia="arial" w:hAnsi="arial" w:cs="arial"/>
            <w:b w:val="0"/>
            <w:i/>
            <w:strike w:val="0"/>
            <w:noProof w:val="0"/>
            <w:color w:val="0077CC"/>
            <w:position w:val="0"/>
            <w:sz w:val="20"/>
            <w:u w:val="single"/>
            <w:vertAlign w:val="baseline"/>
          </w:rPr>
          <w:t>https://www.</w:t>
        </w:r>
      </w:hyperlink>
      <w:hyperlink r:id="rId1092" w:history="1">
        <w:r>
          <w:rPr>
            <w:rFonts w:ascii="arial" w:eastAsia="arial" w:hAnsi="arial" w:cs="arial"/>
            <w:b/>
            <w:i/>
            <w:strike w:val="0"/>
            <w:noProof w:val="0"/>
            <w:color w:val="0077CC"/>
            <w:position w:val="0"/>
            <w:sz w:val="20"/>
            <w:u w:val="single"/>
            <w:vertAlign w:val="baseline"/>
          </w:rPr>
          <w:t>warren</w:t>
        </w:r>
      </w:hyperlink>
      <w:hyperlink r:id="rId1093" w:history="1">
        <w:r>
          <w:rPr>
            <w:rFonts w:ascii="arial" w:eastAsia="arial" w:hAnsi="arial" w:cs="arial"/>
            <w:b w:val="0"/>
            <w:i/>
            <w:strike w:val="0"/>
            <w:noProof w:val="0"/>
            <w:color w:val="0077CC"/>
            <w:position w:val="0"/>
            <w:sz w:val="20"/>
            <w:u w:val="single"/>
            <w:vertAlign w:val="baseline"/>
          </w:rPr>
          <w:t>.senate.gov/newsroom/press-releases/</w:t>
        </w:r>
      </w:hyperlink>
      <w:hyperlink r:id="rId1094" w:history="1">
        <w:r>
          <w:rPr>
            <w:rFonts w:ascii="arial" w:eastAsia="arial" w:hAnsi="arial" w:cs="arial"/>
            <w:b/>
            <w:i/>
            <w:strike w:val="0"/>
            <w:noProof w:val="0"/>
            <w:color w:val="0077CC"/>
            <w:position w:val="0"/>
            <w:sz w:val="20"/>
            <w:u w:val="single"/>
            <w:vertAlign w:val="baseline"/>
          </w:rPr>
          <w:t>warren</w:t>
        </w:r>
      </w:hyperlink>
      <w:hyperlink r:id="rId1095" w:history="1">
        <w:r>
          <w:rPr>
            <w:rFonts w:ascii="arial" w:eastAsia="arial" w:hAnsi="arial" w:cs="arial"/>
            <w:b w:val="0"/>
            <w:i/>
            <w:strike w:val="0"/>
            <w:noProof w:val="0"/>
            <w:color w:val="0077CC"/>
            <w:position w:val="0"/>
            <w:sz w:val="20"/>
            <w:u w:val="single"/>
            <w:vertAlign w:val="baseline"/>
          </w:rPr>
          <w:t>-smith-renew-fight-to-strengthen-us-pharmaceutical-manufacturing-capacity-and-end-over-reliance-on-foreign-countries-for-life-saving-drugs</w:t>
        </w:r>
      </w:hyperlink>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1" style="position:absolute;z-index:25187532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(90%); LEGISLATIVE BODIES (90%); MANUFACTURING FACILITIES (90%); MANUFACTURING OUTPUT (90%); NATIONAL SECURITY &amp; FOREIGN RELATIONS (90%); PUBLIC HEALTH (90%); PUBLIC HEALTH ADMINISTRATION (90%); US CONGRESS (90%); GOVERNMENT BODIES &amp; OFFICES (89%); GOVERNMENT DEPARTMENTS &amp; AUTHORITIES (89%); INTERNATIONAL RELATIONS &amp; NATIONAL SECURITY (89%); NEGATIVE NEWS (89%); PLANT CAPACITY (89%); SUPPLY CHAIN MANAGEMENT (89%); US FEDERAL GOVERNMENT (89%); BIOMEDICINE (78%); RESEARCH &amp; DEVELOPMENT (78%); SUPPLY CHAIN DISRUPTIONS (78%); NATIONAL SECURITY (77%); DRUG SHORTAGES (76%); HEALTH DEPARTMENTS (76%); SOCIAL SERVICES DEPARTMENTS (75%); EPIDEMICS (73%); TREASURY DEPARTMENTS (73%); COMMERCE DEPARTMENTS (72%); FOREIGN INVESTMENT (72%); COVID CORONAVIRUS (70%); COVID-19 CORONAVIRUS (70%); INFECTIOUS DISEASE (70%); PANDEMICS (70%); HEALTH CARE PROFESSIONALS (69%); VETERANS AFFAIRS (69%); PRISONS (67%); CALENDARS (58%); PROFESSIONAL WORKERS (55%); CORRECTIONS (50%)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(83%); US DEPARTMENT OF JUSTICE FEDERAL BUREAU OF PRISONS (54%)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(93%); DEFENSE DEPARTMENTS (90%); DRUG AVAILABILITY (90%); MANUFACTURING (90%); MANUFACTURING FACILITIES (90%); MANUFACTURING OUTPUT (90%); PHARMACEUTICAL PREPARATION MFG (90%); PHARMACEUTICALS INDUSTRY (90%); PLANT CAPACITY (89%); BIOMEDICINE (78%); DRUG SHORTAGES (76%); HEALTH CARE (76%); HEALTH DEPARTMENTS (76%); MEDICINALS &amp; BOTANICALS MFG (73%); TREASURY DEPARTMENTS (73%); HEALTH CARE PROFESSIONALS (69%)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GORDON SMITH (79%); TINA SMITH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6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Elizabeth</w:t>
        </w:r>
      </w:hyperlink>
      <w:hyperlink r:id="rId1103" w:history="1">
        <w:r>
          <w:rPr>
            <w:rFonts w:ascii="arial" w:eastAsia="arial" w:hAnsi="arial" w:cs="arial"/>
            <w:b/>
            <w:i/>
            <w:strike w:val="0"/>
            <w:color w:val="0077CC"/>
            <w:sz w:val="28"/>
            <w:u w:val="single"/>
            <w:vertAlign w:val="baseline"/>
          </w:rPr>
          <w:t xml:space="preserve"> </w:t>
        </w:r>
      </w:hyperlink>
      <w:hyperlink r:id="rId1104" w:history="1">
        <w:r>
          <w:rPr>
            <w:rFonts w:ascii="arial" w:eastAsia="arial" w:hAnsi="arial" w:cs="arial"/>
            <w:b/>
            <w:i/>
            <w:strike w:val="0"/>
            <w:color w:val="0077CC"/>
            <w:sz w:val="28"/>
            <w:u w:val="single"/>
            <w:vertAlign w:val="baseline"/>
          </w:rPr>
          <w:t>Warren</w:t>
        </w:r>
      </w:hyperlink>
      <w:hyperlink r:id="rId1105" w:history="1">
        <w:r>
          <w:rPr>
            <w:rFonts w:ascii="arial" w:eastAsia="arial" w:hAnsi="arial" w:cs="arial"/>
            <w:b/>
            <w:i/>
            <w:strike w:val="0"/>
            <w:color w:val="0077CC"/>
            <w:sz w:val="28"/>
            <w:u w:val="single"/>
            <w:vertAlign w:val="baseline"/>
          </w:rPr>
          <w:t xml:space="preserve"> warns of a stock-market crash if Trump can fire Jerome Powell</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07:13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66"/>
        <w:keepNext w:val="0"/>
        <w:spacing w:before="120" w:after="0" w:line="220" w:lineRule="atLeast"/>
        <w:ind w:left="0" w:right="0" w:firstLine="0"/>
        <w:jc w:val="left"/>
      </w:pPr>
      <w:r>
        <w:br/>
      </w:r>
      <w:r>
        <w:pict>
          <v:shape id="_x0000_i1263" type="#_x0000_t75" style="width:79.49pt;height:32.25pt">
            <v:imagedata r:id="rId73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mfox@businessinsider.com (Matthew Fox)</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senator emphasized that an independent Fed is crucial for the US and global economic stability.</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4" style="position:absolute;z-index:251877376" from="0,2pt" to="512pt,2pt" strokecolor="#009ddb" strokeweight="2pt">
            <v:stroke linestyle="single"/>
            <w10:wrap type="topAndBottom"/>
          </v:line>
        </w:pict>
      </w:r>
    </w:p>
    <w:p>
      <w:pPr>
        <w:pStyle w:val="Normal66"/>
      </w:pPr>
    </w:p>
    <w:p>
      <w:pPr>
        <w:pStyle w:val="Normal66"/>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warned that President Trump firing Jerome Powell could crash the US stock market.</w:t>
      </w:r>
    </w:p>
    <w:p>
      <w:pPr>
        <w:pStyle w:val="Normal66"/>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rekindled his feud with Powell on Thursday, calling him out for not cutting interest rates.</w:t>
      </w:r>
    </w:p>
    <w:p>
      <w:pPr>
        <w:pStyle w:val="Normal66"/>
        <w:keepNext w:val="0"/>
        <w:numPr>
          <w:numId w:val="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emphasized that the Fed's independence is crucial for global economic stability.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warned on Thursday that if President Trump fires Fed Chair Jerome Powell, it could trigger a crash in the US stock market.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in response to a social-media post from earlier in the day in which Trump said Powell's "</w:t>
      </w:r>
      <w:hyperlink r:id="rId1106" w:history="1">
        <w:r>
          <w:rPr>
            <w:rFonts w:ascii="arial" w:eastAsia="arial" w:hAnsi="arial" w:cs="arial"/>
            <w:b w:val="0"/>
            <w:i/>
            <w:strike w:val="0"/>
            <w:noProof w:val="0"/>
            <w:color w:val="0077CC"/>
            <w:position w:val="0"/>
            <w:sz w:val="20"/>
            <w:u w:val="single"/>
            <w:vertAlign w:val="baseline"/>
          </w:rPr>
          <w:t>termination cannot come fast enough</w:t>
        </w:r>
      </w:hyperlink>
      <w:r>
        <w:rPr>
          <w:rFonts w:ascii="arial" w:eastAsia="arial" w:hAnsi="arial" w:cs="arial"/>
          <w:b w:val="0"/>
          <w:i w:val="0"/>
          <w:strike w:val="0"/>
          <w:noProof w:val="0"/>
          <w:color w:val="000000"/>
          <w:position w:val="0"/>
          <w:sz w:val="20"/>
          <w:u w:val="none"/>
          <w:vertAlign w:val="baseline"/>
        </w:rPr>
        <w:t>," while also calling out his lack of action on interest-rate cuts.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tangled with [Powell] on a regular basis about both regulations and interest rates,"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in comments made at the New York Stock Exchange. "But understand this: If Chairman Powell can be fired by the president of the United States, it will crash markets in the United States."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flare-up is </w:t>
      </w:r>
      <w:hyperlink r:id="rId1107" w:history="1">
        <w:r>
          <w:rPr>
            <w:rFonts w:ascii="arial" w:eastAsia="arial" w:hAnsi="arial" w:cs="arial"/>
            <w:b w:val="0"/>
            <w:i/>
            <w:strike w:val="0"/>
            <w:noProof w:val="0"/>
            <w:color w:val="0077CC"/>
            <w:position w:val="0"/>
            <w:sz w:val="20"/>
            <w:u w:val="single"/>
            <w:vertAlign w:val="baseline"/>
          </w:rPr>
          <w:t>far from the first time</w:t>
        </w:r>
      </w:hyperlink>
      <w:r>
        <w:rPr>
          <w:rFonts w:ascii="arial" w:eastAsia="arial" w:hAnsi="arial" w:cs="arial"/>
          <w:b w:val="0"/>
          <w:i w:val="0"/>
          <w:strike w:val="0"/>
          <w:noProof w:val="0"/>
          <w:color w:val="000000"/>
          <w:position w:val="0"/>
          <w:sz w:val="20"/>
          <w:u w:val="none"/>
          <w:vertAlign w:val="baseline"/>
        </w:rPr>
        <w:t xml:space="preserve"> Trump has questioned Powell's decisions and raised question marks about his future as Fed chair. The two have a long, checkered history of public disagreements, dating back to Trump's first term.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Why </w:t>
      </w:r>
      <w:r>
        <w:rPr>
          <w:rFonts w:ascii="arial" w:eastAsia="arial" w:hAnsi="arial" w:cs="arial"/>
          <w:b/>
          <w:i/>
          <w:strike w:val="0"/>
          <w:noProof w:val="0"/>
          <w:color w:val="000000"/>
          <w:position w:val="0"/>
          <w:sz w:val="20"/>
          <w:u w:val="single"/>
          <w:vertAlign w:val="baseline"/>
        </w:rPr>
        <w:t>Warren</w:t>
      </w:r>
      <w:r>
        <w:rPr>
          <w:rFonts w:ascii="arial" w:eastAsia="arial" w:hAnsi="arial" w:cs="arial"/>
          <w:b/>
          <w:i w:val="0"/>
          <w:strike w:val="0"/>
          <w:noProof w:val="0"/>
          <w:color w:val="000000"/>
          <w:position w:val="0"/>
          <w:sz w:val="20"/>
          <w:u w:val="none"/>
          <w:vertAlign w:val="baseline"/>
        </w:rPr>
        <w:t xml:space="preserve"> is so worried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it's a crucial situation not just because an attempted firing of Powell would technically be illegal, but also because it would violate the sanctity of Fed independence.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infrastructure that keeps this stock market strong and therefore a big part of our economy strong and therefore a big part of the world economy strong, is the idea that the big pieces move independent of the politics,"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during her comments at the NYSE.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"If interest rates in the United States are subject to a president who just wants to wave his magic wand, this doesn't distinguish us from any other two-bit dictatorship around the world."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Trump firing Powell before his termination ends is lingering, aside from Trump's directed comments at Powell, because Trump recently fired board members of independent agencies.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set to rule on whether those firings were legal later this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has remained firm in his view that he cannot be fired by the President.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Fed's FOMC meeting in November, Powell responded to a reporter that his early firing by a president is "not permitted under the law."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Trump told NBC that he didn't have plans to fire Powell.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so, I don't see it. But I think if I told him to he would, but if I asked him to he probably wouldn't, but if I told him to he would," Trump said.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Trump has a history with Powell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his first term, Trump criticized Powell for not cutting interest rates to lower levels.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2019, the Fed cut interest rates by 25 basis points to a range of 1.75% to 2%, but said it was likely nearing the end of its rate cuts.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Powell and the Federal Reserve Fail Again," Trump tweeted in response to Powell at the time. "No 'guts,' no sense, no vision!"</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cutting interest rates 100 basis points during the final months of 2024, Powell has kept rates on hold, mainly due to concerns about </w:t>
      </w:r>
      <w:hyperlink r:id="rId1108" w:history="1">
        <w:r>
          <w:rPr>
            <w:rFonts w:ascii="arial" w:eastAsia="arial" w:hAnsi="arial" w:cs="arial"/>
            <w:b w:val="0"/>
            <w:i/>
            <w:strike w:val="0"/>
            <w:noProof w:val="0"/>
            <w:color w:val="0077CC"/>
            <w:position w:val="0"/>
            <w:sz w:val="20"/>
            <w:u w:val="single"/>
            <w:vertAlign w:val="baseline"/>
          </w:rPr>
          <w:t>a potential rebound in inflation.</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Powell told the Economic Club of Chicago that the Fed will </w:t>
      </w:r>
      <w:hyperlink r:id="rId1109" w:history="1">
        <w:r>
          <w:rPr>
            <w:rFonts w:ascii="arial" w:eastAsia="arial" w:hAnsi="arial" w:cs="arial"/>
            <w:b w:val="0"/>
            <w:i/>
            <w:strike w:val="0"/>
            <w:noProof w:val="0"/>
            <w:color w:val="0077CC"/>
            <w:position w:val="0"/>
            <w:sz w:val="20"/>
            <w:u w:val="single"/>
            <w:vertAlign w:val="baseline"/>
          </w:rPr>
          <w:t>likely continue to keep interest rates unchanged</w:t>
        </w:r>
      </w:hyperlink>
      <w:r>
        <w:rPr>
          <w:rFonts w:ascii="arial" w:eastAsia="arial" w:hAnsi="arial" w:cs="arial"/>
          <w:b w:val="0"/>
          <w:i w:val="0"/>
          <w:strike w:val="0"/>
          <w:noProof w:val="0"/>
          <w:color w:val="000000"/>
          <w:position w:val="0"/>
          <w:sz w:val="20"/>
          <w:u w:val="none"/>
          <w:vertAlign w:val="baseline"/>
        </w:rPr>
        <w:t xml:space="preserve"> until it better understands the impact of Trump's tariffs on inflation and the broader economy.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CME's FedWatch Tool, markets expect the Fed to cut interest rates by 25 basis points at its June FOMC meeting and by 100 basis points overall by the end of the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66"/>
        <w:keepNext w:val="0"/>
        <w:spacing w:before="240" w:after="0" w:line="260" w:lineRule="atLeast"/>
        <w:ind w:left="0" w:right="0" w:firstLine="0"/>
        <w:jc w:val="both"/>
      </w:pPr>
      <w:hyperlink r:id="rId1110" w:history="1">
        <w:r>
          <w:rPr>
            <w:rFonts w:ascii="arial" w:eastAsia="arial" w:hAnsi="arial" w:cs="arial"/>
            <w:b w:val="0"/>
            <w:i/>
            <w:strike w:val="0"/>
            <w:color w:val="0077CC"/>
            <w:sz w:val="20"/>
            <w:u w:val="single"/>
            <w:vertAlign w:val="baseline"/>
          </w:rPr>
          <w:t>Business Insider</w:t>
        </w:r>
      </w:hyperlink>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5" style="position:absolute;z-index:251878400"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STOCK MARKET CRASHES (92%); BUSINESS NEWS (90%); ECONOMY &amp; ECONOMIC INDICATORS (90%); INTEREST RATES (90%); LEGISLATIVE BODIES (90%); MONEY, CURRENCIES &amp; INTEREST RATES (90%); STOCK EXCHANGES (89%); US FEDERAL GOVERNMENT (89%); BOARDS OF DIRECTORS (78%); ECONOMIC CONDITIONS (78%); GOVERNMENT BODIES &amp; OFFICES (78%); HEADS OF STATE &amp; GOVERNMENT (78%); US PRESIDENTS (78%); SUPREME COURTS (66%); SOCIAL MEDIA (56%); Markets (%); stock-market (%); donald-trump (%); jerome-powell (%); markets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stocks (%); stock-market-outlook (%); stock-market-sell-off (%); stock-market-crash (%); market-crash (%); federal-reserve (%); fed-independence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NEW YORK STOCK EXCHANGE LLC (56%)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STOCK MARKET CRASHES (92%); INTEREST RATES (90%); MONEY, CURRENCIES &amp; INTEREST RATES (90%); STOCK EXCHANGES (89%); SOCIAL MEDIA (56%)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JEROME POWELL (93%);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6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Warren</w:t>
        </w:r>
      </w:hyperlink>
      <w:hyperlink r:id="rId1118" w:history="1">
        <w:r>
          <w:rPr>
            <w:rFonts w:ascii="arial" w:eastAsia="arial" w:hAnsi="arial" w:cs="arial"/>
            <w:b/>
            <w:i/>
            <w:strike w:val="0"/>
            <w:color w:val="0077CC"/>
            <w:sz w:val="28"/>
            <w:u w:val="single"/>
            <w:vertAlign w:val="baseline"/>
          </w:rPr>
          <w:t xml:space="preserve"> Calls on Navy Secretary Nominee to Divest from Defense Contractors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 7:47 PM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7"/>
        <w:keepNext w:val="0"/>
        <w:spacing w:before="120" w:after="0" w:line="220" w:lineRule="atLeast"/>
        <w:ind w:left="0" w:right="0" w:firstLine="0"/>
        <w:jc w:val="left"/>
      </w:pPr>
      <w:r>
        <w:br/>
      </w:r>
      <w:r>
        <w:pict>
          <v:shape id="_x0000_i1267" type="#_x0000_t75" style="width:15.19pt;height:15.19pt">
            <v:imagedata r:id="rId6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8" style="position:absolute;z-index:2518804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Calls on Navy Secretary Nominee to Divest from Defense Contractors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the Navy, you could make programmatic decisions that would increase DoD's reliance on companies in which you are invested. To mitigate that conflict, you should divest your holdings in defense contractors."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(PDF)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Armed Services Committee, wrote to Mr. John Phelan, nominee to be Secretary of the Navy, with concerns regarding his "serious conflicts of interest," given his financial investments in defense contractors. To address her concerns,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make a number of commitments related to his conflicts of interest ahead of the committee vote on his nomination.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the Navy, Mr. Phelan could make programmatic decisions that would increase the Department of Defense's (DoD) reliance on companies in which he is invested or with which he has close relationships. These ties to various defense contractors, including Dell Technologies, Palantir, and Red Call Partners, raise serious concerns about his potential biases in making programmatic decisions for the military.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has investments worth over $50 million in Dell Technologies, which has a $2.5 billion contract to provide software services to the U.S. Navy, alongside other lucrative DoD contracts. Since January 2024 alone, he has earned over $5 million in capital gains and dividends from that investment. Mr. Phelan also has investments in other defense contractors, like National Resilience, a biomanufacturing company that has a $410 million DoD contract, and Woolpert, which provides school construction services for DoD.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nominee also founded MSD Acquisition Corp., which has promoted Phelan's "extensive and deep relationships" with Palantir and other companies in which he has invested. From his Palantir stock alone, Mr. Phelan recently earned over $5 million in capital gains.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have sold your Palantir investments, your relationship with the company could still bias your decision-making toward assisting Palantir in its current push for more DoD contracts,"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Phelan also holds a multi-million-dollar stake in Red Cell Partners, a venture capital firm that is heavily invested in defense technology, has contracts with DoD, and has a history of hiring former senior defense officials, including former Defense Secretary Mark Esper. Red Cell aims to increase DoD's reliance on artificial intelligence (AI), and Phelan's Red Cell assets include investments in multiple defense-tech AI companies.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the nominee to divest any remaining defense contractor investments before taking office and not repurchase stock in these contractors while serving as the Secretary of the Navy. She also asked him to recuse himself from particular matters involving his former clients and employers for four years after serving in the Navy role, as many Biden appointees did. Lastly,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Phelan to commit not to lobby DoD or work for companies that do business with DoD for four years after leaving office.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rampant revolving door of former government leaders lobbying the agencies they once led, while their government relationships remain fresh, erodes Americans' faith in the federal government...By making these commitments, you would increase Americans' trust in your ability to serve the public interest during your time at DoD -- rather than the special interests of political allies and private sector companies,"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Deputy Defense Secretary Nominee Stephen Feinberg, urging him to recuse himself from all matters related to Ligado Networks, which has a pending $39 billion lawsuit against the Department of Defense (DoD) over highly sought-after telecommunications spectrum space that the military has said is "essential for its various satellite communications, radars and navigation systems" usage.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ahead of his confirmation hearing before the Senate Armed Services Committee, pressing him to explain his "serious conflicts of interest" and his track record of mismanagement.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Senate's consideration of his nomination. Mr. Hegseth's household's ownership of stock in several defense contractors and his unwillingness to commit to post-employment restrictions he previously advocated for at his confirmation hearing were particularly troubling for the role of Secretary of Defense.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then-USD(R&amp;E) Heidi Shyu.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119" w:history="1">
        <w:r>
          <w:rPr>
            <w:rFonts w:ascii="arial" w:eastAsia="arial" w:hAnsi="arial" w:cs="arial"/>
            <w:b w:val="0"/>
            <w:i/>
            <w:strike w:val="0"/>
            <w:noProof w:val="0"/>
            <w:color w:val="0077CC"/>
            <w:position w:val="0"/>
            <w:sz w:val="20"/>
            <w:u w:val="single"/>
            <w:vertAlign w:val="baseline"/>
          </w:rPr>
          <w:t>https://www.</w:t>
        </w:r>
      </w:hyperlink>
      <w:hyperlink r:id="rId1120" w:history="1">
        <w:r>
          <w:rPr>
            <w:rFonts w:ascii="arial" w:eastAsia="arial" w:hAnsi="arial" w:cs="arial"/>
            <w:b/>
            <w:i/>
            <w:strike w:val="0"/>
            <w:noProof w:val="0"/>
            <w:color w:val="0077CC"/>
            <w:position w:val="0"/>
            <w:sz w:val="20"/>
            <w:u w:val="single"/>
            <w:vertAlign w:val="baseline"/>
          </w:rPr>
          <w:t>warren</w:t>
        </w:r>
      </w:hyperlink>
      <w:hyperlink r:id="rId1121" w:history="1">
        <w:r>
          <w:rPr>
            <w:rFonts w:ascii="arial" w:eastAsia="arial" w:hAnsi="arial" w:cs="arial"/>
            <w:b w:val="0"/>
            <w:i/>
            <w:strike w:val="0"/>
            <w:noProof w:val="0"/>
            <w:color w:val="0077CC"/>
            <w:position w:val="0"/>
            <w:sz w:val="20"/>
            <w:u w:val="single"/>
            <w:vertAlign w:val="baseline"/>
          </w:rPr>
          <w:t>.senate.gov/newsroom/press-releases/</w:t>
        </w:r>
      </w:hyperlink>
      <w:hyperlink r:id="rId1122" w:history="1">
        <w:r>
          <w:rPr>
            <w:rFonts w:ascii="arial" w:eastAsia="arial" w:hAnsi="arial" w:cs="arial"/>
            <w:b/>
            <w:i/>
            <w:strike w:val="0"/>
            <w:noProof w:val="0"/>
            <w:color w:val="0077CC"/>
            <w:position w:val="0"/>
            <w:sz w:val="20"/>
            <w:u w:val="single"/>
            <w:vertAlign w:val="baseline"/>
          </w:rPr>
          <w:t>warren</w:t>
        </w:r>
      </w:hyperlink>
      <w:hyperlink r:id="rId1123" w:history="1">
        <w:r>
          <w:rPr>
            <w:rFonts w:ascii="arial" w:eastAsia="arial" w:hAnsi="arial" w:cs="arial"/>
            <w:b w:val="0"/>
            <w:i/>
            <w:strike w:val="0"/>
            <w:noProof w:val="0"/>
            <w:color w:val="0077CC"/>
            <w:position w:val="0"/>
            <w:sz w:val="20"/>
            <w:u w:val="single"/>
            <w:vertAlign w:val="baseline"/>
          </w:rPr>
          <w:t>-calls-on-navy-secretary-nominee-to-divest-from-defense-contractors</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MSTRUCK-9106482 MSTRUCK</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69" style="position:absolute;z-index:251881472"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NAVIES (93%); DEFENSE CONTRACTING (90%); DIVESTITURES (90%); NATIONAL SECURITY &amp; FOREIGN RELATIONS (90%); US NAVY (90%); CONFLICTS OF INTEREST (89%); DEFENSE DEPARTMENTS (89%); DEFENSE SPENDING (89%); LEGISLATIVE BODIES (89%); US CONGRESS (79%); CONTRACTS &amp; BIDS (78%); GOVERNMENT ADVISORS &amp; MINISTERS (78%); GOVERNMENT BODIES &amp; OFFICES (78%); FORTUNE 500 COMPANIES (77%); DIVIDENDS (74%); DEFENSE &amp; MILITARY POLICY (73%); PRESS RELEASES (73%); VENTURE CAPITAL (72%); STOCK REPURCHASE PLANS (64%); BIOMANUFACTURING (63%); ARTIFICIAL INTELLIGENCE (62%)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NAVIES (93%); DEFENSE CONTRACTING (90%); DEFENSE INDUSTRY (90%); US NAVY (90%); DEFENSE DEPARTMENTS (89%); DEFENSE SPENDING (89%); DEFENSE &amp; AEROSPACE (78%); DEFENSE ELECTRONICS (78%); SOFTWARE SERVICES &amp; APPLICATIONS (78%); DEFENSE &amp; MILITARY POLICY (73%); VENTURE CAPITAL (72%); STOCK REPURCHASE PLANS (64%); BIOMANUFACTURING (63%); ARTIFICIAL INTELLIGENCE (62%)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MARK ESPER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7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Elizabeth</w:t>
        </w:r>
      </w:hyperlink>
      <w:hyperlink r:id="rId1131" w:history="1">
        <w:r>
          <w:rPr>
            <w:rFonts w:ascii="arial" w:eastAsia="arial" w:hAnsi="arial" w:cs="arial"/>
            <w:b/>
            <w:i/>
            <w:strike w:val="0"/>
            <w:color w:val="0077CC"/>
            <w:sz w:val="28"/>
            <w:u w:val="single"/>
            <w:vertAlign w:val="baseline"/>
          </w:rPr>
          <w:t xml:space="preserve"> </w:t>
        </w:r>
      </w:hyperlink>
      <w:hyperlink r:id="rId1132" w:history="1">
        <w:r>
          <w:rPr>
            <w:rFonts w:ascii="arial" w:eastAsia="arial" w:hAnsi="arial" w:cs="arial"/>
            <w:b/>
            <w:i/>
            <w:strike w:val="0"/>
            <w:color w:val="0077CC"/>
            <w:sz w:val="28"/>
            <w:u w:val="single"/>
            <w:vertAlign w:val="baseline"/>
          </w:rPr>
          <w:t>Warren</w:t>
        </w:r>
      </w:hyperlink>
      <w:hyperlink r:id="rId1133" w:history="1">
        <w:r>
          <w:rPr>
            <w:rFonts w:ascii="arial" w:eastAsia="arial" w:hAnsi="arial" w:cs="arial"/>
            <w:b/>
            <w:i/>
            <w:strike w:val="0"/>
            <w:color w:val="0077CC"/>
            <w:sz w:val="28"/>
            <w:u w:val="single"/>
            <w:vertAlign w:val="baseline"/>
          </w:rPr>
          <w:t xml:space="preserve"> Predicts There Could Be 'No Vaccines At All' Under RFK Jr. After Tense Hearing Confrontation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2:17 PM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1" style="position:absolute;z-index:251883520"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31st, 2025 ( </w:t>
      </w:r>
      <w:hyperlink r:id="rId113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13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predicted a world where there are 'no vaccines at all' under Robert F. Kennedy Jr. following their heated clash at a Senate hearing.</w:t>
      </w:r>
    </w:p>
    <w:p>
      <w:pPr>
        <w:pStyle w:val="Normal6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w:t>
      </w:r>
      <w:hyperlink r:id="rId1136" w:history="1">
        <w:r>
          <w:rPr>
            <w:rFonts w:ascii="arial" w:eastAsia="arial" w:hAnsi="arial" w:cs="arial"/>
            <w:b w:val="0"/>
            <w:i/>
            <w:strike w:val="0"/>
            <w:noProof w:val="0"/>
            <w:color w:val="0077CC"/>
            <w:position w:val="0"/>
            <w:sz w:val="20"/>
            <w:u w:val="single"/>
            <w:vertAlign w:val="baseline"/>
          </w:rPr>
          <w:t>The View on Thursday following her and Kennedy getting into a</w:t>
        </w:r>
      </w:hyperlink>
      <w:r>
        <w:rPr>
          <w:rFonts w:ascii="arial" w:eastAsia="arial" w:hAnsi="arial" w:cs="arial"/>
          <w:b w:val="0"/>
          <w:i w:val="0"/>
          <w:strike w:val="0"/>
          <w:noProof w:val="0"/>
          <w:color w:val="000000"/>
          <w:position w:val="0"/>
          <w:sz w:val="20"/>
          <w:u w:val="none"/>
          <w:vertAlign w:val="baseline"/>
        </w:rPr>
        <w:t> </w:t>
      </w:r>
      <w:hyperlink r:id="rId1137" w:history="1">
        <w:r>
          <w:rPr>
            <w:rFonts w:ascii="arial" w:eastAsia="arial" w:hAnsi="arial" w:cs="arial"/>
            <w:b w:val="0"/>
            <w:i/>
            <w:strike w:val="0"/>
            <w:noProof w:val="0"/>
            <w:color w:val="0077CC"/>
            <w:position w:val="0"/>
            <w:sz w:val="20"/>
            <w:u w:val="single"/>
            <w:vertAlign w:val="baseline"/>
          </w:rPr>
          <w:t xml:space="preserve">fiery clash over his past lawsuits against pharmaceutical companies. Kennedy and </w:t>
        </w:r>
      </w:hyperlink>
      <w:hyperlink r:id="rId1138" w:history="1">
        <w:r>
          <w:rPr>
            <w:rFonts w:ascii="arial" w:eastAsia="arial" w:hAnsi="arial" w:cs="arial"/>
            <w:b/>
            <w:i/>
            <w:strike w:val="0"/>
            <w:noProof w:val="0"/>
            <w:color w:val="0077CC"/>
            <w:position w:val="0"/>
            <w:sz w:val="20"/>
            <w:u w:val="single"/>
            <w:vertAlign w:val="baseline"/>
          </w:rPr>
          <w:t>Warren</w:t>
        </w:r>
      </w:hyperlink>
      <w:hyperlink r:id="rId1139" w:history="1">
        <w:r>
          <w:rPr>
            <w:rFonts w:ascii="arial" w:eastAsia="arial" w:hAnsi="arial" w:cs="arial"/>
            <w:b w:val="0"/>
            <w:i/>
            <w:strike w:val="0"/>
            <w:noProof w:val="0"/>
            <w:color w:val="0077CC"/>
            <w:position w:val="0"/>
            <w:sz w:val="20"/>
            <w:u w:val="single"/>
            <w:vertAlign w:val="baseline"/>
          </w:rPr>
          <w:t xml:space="preserve"> clashed during his first Senate hearing this week, and </w:t>
        </w:r>
      </w:hyperlink>
      <w:hyperlink r:id="rId1140" w:history="1">
        <w:r>
          <w:rPr>
            <w:rFonts w:ascii="arial" w:eastAsia="arial" w:hAnsi="arial" w:cs="arial"/>
            <w:b/>
            <w:i/>
            <w:strike w:val="0"/>
            <w:noProof w:val="0"/>
            <w:color w:val="0077CC"/>
            <w:position w:val="0"/>
            <w:sz w:val="20"/>
            <w:u w:val="single"/>
            <w:vertAlign w:val="baseline"/>
          </w:rPr>
          <w:t>Warren</w:t>
        </w:r>
      </w:hyperlink>
      <w:hyperlink r:id="rId1141" w:history="1">
        <w:r>
          <w:rPr>
            <w:rFonts w:ascii="arial" w:eastAsia="arial" w:hAnsi="arial" w:cs="arial"/>
            <w:b w:val="0"/>
            <w:i/>
            <w:strike w:val="0"/>
            <w:noProof w:val="0"/>
            <w:color w:val="0077CC"/>
            <w:position w:val="0"/>
            <w:sz w:val="20"/>
            <w:u w:val="single"/>
            <w:vertAlign w:val="baseline"/>
          </w:rPr>
          <w:t xml:space="preserve"> asked that he vow not be part of any lawsuits if he is confirmed as head of the Department of Health and Human Services, while he's in office and for four years after that.</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Kennedy has made a lot of money promoting these anti-vaxx ideas,'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told the hosts of The View.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claimed that Kennedy's position at HHS would give him the 'tools in his toolbox' to progress certain lawsuits forward and cash in. Kennedy denied at his hearing that this is the case, though he also said he would not make any pledges to avoid suing pharmaceutical companies.</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claimed Kennedy would have 'no oversight' if confirmed and predicted a future where 'the rest of us could end up literally with no vaccines at all to give our children.'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denied at his hearings that he would ban vaccines and argued he only wants more information available to the public. He also, however, raised eyebrows with some of his vaccine views, including refusing to say that certain vaccines  </w:t>
      </w:r>
      <w:hyperlink r:id="rId1142" w:history="1">
        <w:r>
          <w:rPr>
            <w:rFonts w:ascii="arial" w:eastAsia="arial" w:hAnsi="arial" w:cs="arial"/>
            <w:b w:val="0"/>
            <w:i/>
            <w:strike w:val="0"/>
            <w:noProof w:val="0"/>
            <w:color w:val="0077CC"/>
            <w:position w:val="0"/>
            <w:sz w:val="20"/>
            <w:u w:val="single"/>
            <w:vertAlign w:val="baseline"/>
          </w:rPr>
          <w:t>do not cause autism until he studies widely available data himself.</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he will have all of these tools, just very quietly, with no oversight, because he'll be the guy in charge, to undercut vaccines so that he can make more money in the future and the rest of us could end up literally with no vaccines at all to give to our children,'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God,' Joy Behar said in horror.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despicable,' Sunny Hostin added.</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143" w:history="1">
        <w:r>
          <w:rPr>
            <w:rFonts w:ascii="arial" w:eastAsia="arial" w:hAnsi="arial" w:cs="arial"/>
            <w:b w:val="0"/>
            <w:i/>
            <w:strike w:val="0"/>
            <w:noProof w:val="0"/>
            <w:color w:val="0077CC"/>
            <w:position w:val="0"/>
            <w:sz w:val="20"/>
            <w:u w:val="single"/>
            <w:vertAlign w:val="baseline"/>
          </w:rPr>
          <w:t>ABC.The post</w:t>
        </w:r>
      </w:hyperlink>
    </w:p>
    <w:p>
      <w:pPr>
        <w:pStyle w:val="Normal68"/>
        <w:keepNext w:val="0"/>
        <w:spacing w:before="240" w:after="0" w:line="260" w:lineRule="atLeast"/>
        <w:ind w:left="0" w:right="0" w:firstLine="0"/>
        <w:jc w:val="both"/>
      </w:pPr>
      <w:hyperlink r:id="rId1144" w:history="1">
        <w:r>
          <w:rPr>
            <w:rFonts w:ascii="arial" w:eastAsia="arial" w:hAnsi="arial" w:cs="arial"/>
            <w:b/>
            <w:i/>
            <w:strike w:val="0"/>
            <w:color w:val="0077CC"/>
            <w:sz w:val="20"/>
            <w:u w:val="single"/>
            <w:vertAlign w:val="baseline"/>
          </w:rPr>
          <w:t>Elizabeth</w:t>
        </w:r>
      </w:hyperlink>
      <w:hyperlink r:id="rId1145" w:history="1">
        <w:r>
          <w:rPr>
            <w:rFonts w:ascii="arial" w:eastAsia="arial" w:hAnsi="arial" w:cs="arial"/>
            <w:b w:val="0"/>
            <w:i/>
            <w:strike w:val="0"/>
            <w:color w:val="0077CC"/>
            <w:sz w:val="20"/>
            <w:u w:val="single"/>
            <w:vertAlign w:val="baseline"/>
          </w:rPr>
          <w:t xml:space="preserve"> </w:t>
        </w:r>
      </w:hyperlink>
      <w:hyperlink r:id="rId1146" w:history="1">
        <w:r>
          <w:rPr>
            <w:rFonts w:ascii="arial" w:eastAsia="arial" w:hAnsi="arial" w:cs="arial"/>
            <w:b/>
            <w:i/>
            <w:strike w:val="0"/>
            <w:color w:val="0077CC"/>
            <w:sz w:val="20"/>
            <w:u w:val="single"/>
            <w:vertAlign w:val="baseline"/>
          </w:rPr>
          <w:t>Warren</w:t>
        </w:r>
      </w:hyperlink>
      <w:hyperlink r:id="rId1147" w:history="1">
        <w:r>
          <w:rPr>
            <w:rFonts w:ascii="arial" w:eastAsia="arial" w:hAnsi="arial" w:cs="arial"/>
            <w:b w:val="0"/>
            <w:i/>
            <w:strike w:val="0"/>
            <w:color w:val="0077CC"/>
            <w:sz w:val="20"/>
            <w:u w:val="single"/>
            <w:vertAlign w:val="baseline"/>
          </w:rPr>
          <w:t xml:space="preserve"> Predicts There Could Be 'No Vaccines At All' Under RFK Jr. After Tense Hearing Confrontation first appeared on</w:t>
        </w:r>
      </w:hyperlink>
      <w:r>
        <w:rPr>
          <w:rFonts w:ascii="arial" w:eastAsia="arial" w:hAnsi="arial" w:cs="arial"/>
          <w:b w:val="0"/>
          <w:i w:val="0"/>
          <w:strike w:val="0"/>
          <w:noProof w:val="0"/>
          <w:color w:val="000000"/>
          <w:position w:val="0"/>
          <w:sz w:val="20"/>
          <w:u w:val="none"/>
          <w:vertAlign w:val="baseline"/>
        </w:rPr>
        <w:t> </w:t>
      </w:r>
      <w:hyperlink r:id="rId1148" w:history="1">
        <w:r>
          <w:rPr>
            <w:rFonts w:ascii="arial" w:eastAsia="arial" w:hAnsi="arial" w:cs="arial"/>
            <w:b w:val="0"/>
            <w:i/>
            <w:strike w:val="0"/>
            <w:noProof w:val="0"/>
            <w:color w:val="0077CC"/>
            <w:position w:val="0"/>
            <w:sz w:val="20"/>
            <w:u w:val="single"/>
            <w:vertAlign w:val="baseline"/>
          </w:rPr>
          <w:t>Mediaite.</w:t>
        </w:r>
      </w:hyperlink>
    </w:p>
    <w:p>
      <w:pPr>
        <w:pStyle w:val="Normal68"/>
        <w:keepNext w:val="0"/>
        <w:spacing w:before="240" w:after="0" w:line="260" w:lineRule="atLeast"/>
        <w:ind w:left="0" w:right="0" w:firstLine="0"/>
        <w:jc w:val="both"/>
      </w:pPr>
      <w:hyperlink r:id="rId1149" w:history="1">
        <w:r>
          <w:rPr>
            <w:rFonts w:ascii="arial" w:eastAsia="arial" w:hAnsi="arial" w:cs="arial"/>
            <w:b w:val="0"/>
            <w:i/>
            <w:strike w:val="0"/>
            <w:color w:val="0077CC"/>
            <w:sz w:val="20"/>
            <w:u w:val="single"/>
            <w:vertAlign w:val="baseline"/>
          </w:rPr>
          <w:t>Link to the original story.</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8"/>
        <w:spacing w:line="60" w:lineRule="exact"/>
      </w:pPr>
      <w:r>
        <w:pict>
          <v:line id="_x0000_s1272" style="position:absolute;z-index:25188454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73" style="position:absolute;z-index:251885568"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VACCINES (94%); LITIGATION (90%); PHARMACEUTICAL DRUG &amp; DEVICES LITIGATION (90%); SUITS &amp; CLAIMS (90%); ANTI-VACCINE MOVEMENT (78%); BLOGS &amp; MESSAGE BOARDS (78%); HEALTH DEPARTMENTS (72%); PUBLIC HEALTH ADMINISTRATION (70%); AUTISM (50%); Politics (%); TV (%); ABC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Joy Behar (%); Robert F Kennedy Jr (%); Sunny Hostin (%); The View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(94%); PHARMACEUTICAL DRUG &amp; DEVICES LITIGATION (90%); ANTI-VACCINE MOVEMENT (78%); BLOGS &amp; MESSAGE BOARDS (78%); PHARMACEUTICALS INDUSTRY (78%); PHARMACEUTICALS &amp; BIOTECHNOLOGY (76%); HEALTH DEPARTMENTS (72%); PHARMACEUTICAL PREPARATION MFG (71%)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74"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 xml:space="preserve">OpenAI's Sam Altman shares </w:t>
        </w:r>
      </w:hyperlink>
      <w:hyperlink r:id="rId1157" w:history="1">
        <w:r>
          <w:rPr>
            <w:rFonts w:ascii="arial" w:eastAsia="arial" w:hAnsi="arial" w:cs="arial"/>
            <w:b/>
            <w:i/>
            <w:strike w:val="0"/>
            <w:color w:val="0077CC"/>
            <w:sz w:val="28"/>
            <w:u w:val="single"/>
            <w:vertAlign w:val="baseline"/>
          </w:rPr>
          <w:t>Elizabeth</w:t>
        </w:r>
      </w:hyperlink>
      <w:hyperlink r:id="rId1158" w:history="1">
        <w:r>
          <w:rPr>
            <w:rFonts w:ascii="arial" w:eastAsia="arial" w:hAnsi="arial" w:cs="arial"/>
            <w:b/>
            <w:i/>
            <w:strike w:val="0"/>
            <w:color w:val="0077CC"/>
            <w:sz w:val="28"/>
            <w:u w:val="single"/>
            <w:vertAlign w:val="baseline"/>
          </w:rPr>
          <w:t xml:space="preserve"> </w:t>
        </w:r>
      </w:hyperlink>
      <w:hyperlink r:id="rId1159" w:history="1">
        <w:r>
          <w:rPr>
            <w:rFonts w:ascii="arial" w:eastAsia="arial" w:hAnsi="arial" w:cs="arial"/>
            <w:b/>
            <w:i/>
            <w:strike w:val="0"/>
            <w:color w:val="0077CC"/>
            <w:sz w:val="28"/>
            <w:u w:val="single"/>
            <w:vertAlign w:val="baseline"/>
          </w:rPr>
          <w:t>Warren</w:t>
        </w:r>
      </w:hyperlink>
      <w:hyperlink r:id="rId1160" w:history="1">
        <w:r>
          <w:rPr>
            <w:rFonts w:ascii="arial" w:eastAsia="arial" w:hAnsi="arial" w:cs="arial"/>
            <w:b/>
            <w:i/>
            <w:strike w:val="0"/>
            <w:color w:val="0077CC"/>
            <w:sz w:val="28"/>
            <w:u w:val="single"/>
            <w:vertAlign w:val="baseline"/>
          </w:rPr>
          <w:t>'s inquiry letter about Donald Trump inaugural fund donation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 4:19 AM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5" style="position:absolute;z-index:251887616"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17th, 2025 (</w:t>
      </w:r>
      <w:hyperlink r:id="rId1161"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11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CEO of OpenAI, Sam Altman took to his social media account on X (formerly Twitter) to share his thoughts about a letter of inquiry he received from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Michael Bennet. The </w:t>
      </w:r>
      <w:hyperlink r:id="rId1163" w:history="1">
        <w:r>
          <w:rPr>
            <w:rFonts w:ascii="arial" w:eastAsia="arial" w:hAnsi="arial" w:cs="arial"/>
            <w:b w:val="0"/>
            <w:i/>
            <w:strike w:val="0"/>
            <w:noProof w:val="0"/>
            <w:color w:val="0077CC"/>
            <w:position w:val="0"/>
            <w:sz w:val="20"/>
            <w:u w:val="single"/>
            <w:vertAlign w:val="baseline"/>
          </w:rPr>
          <w:t xml:space="preserve">letter raised questions about the motivations behind his donation to the incoming president's inaugural fund. </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episode pitting Sam Altman against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part of a developing pattern of clashes between lawmakers and the biggest stakeholders in the tech industry. These tensions often come due to increasing concerns about the growing influence of tech leaders on the general populace and the government policies that help their causes.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like Sam Altman's OpenAI, Meta, Apple, Google, and Microsoft have controlling stakes in their respective industries.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level of control, questions about transparency, accountability, competitive integrity, and the potential for bias are bound to arise. Those queries have only grown with the nature of their relationship with the incoming Trump administration.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Altman responds to Democrat scrutiny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OpenAI CEO Sam Altman publicly shared and responded to a letter from Democratic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Michael Bennet, where they both questioned his personal $1M contribution to President-elect Donald Trump's inauguration fund.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senators expressed concerns that such a substantial donation from a tech leader may come off as an attempt to influence the incoming administration's policies and potentially circumvent regulatory scrutiny.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Altman posted photos of the letter on his X account, adding the caption: 'Funny, they never sent me one of these for contributing to democrats.'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follow-up post, the CEO stated that, as the letter mentioned, the donation was a personal contribution and not on behalf of OpenAI. </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funny, they never sent me one of these for contributing to democrats </w:t>
      </w:r>
      <w:hyperlink r:id="rId1164" w:history="1">
        <w:r>
          <w:rPr>
            <w:rFonts w:ascii="arial" w:eastAsia="arial" w:hAnsi="arial" w:cs="arial"/>
            <w:b w:val="0"/>
            <w:i/>
            <w:strike w:val="0"/>
            <w:noProof w:val="0"/>
            <w:color w:val="0077CC"/>
            <w:position w:val="0"/>
            <w:sz w:val="20"/>
            <w:u w:val="single"/>
            <w:vertAlign w:val="baseline"/>
          </w:rPr>
          <w:t>pic.twitter.com/xjpanXSb5D</w:t>
        </w:r>
      </w:hyperlink>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Altman (@sama) </w:t>
      </w:r>
      <w:hyperlink r:id="rId1165" w:history="1">
        <w:r>
          <w:rPr>
            <w:rFonts w:ascii="arial" w:eastAsia="arial" w:hAnsi="arial" w:cs="arial"/>
            <w:b w:val="0"/>
            <w:i/>
            <w:strike w:val="0"/>
            <w:noProof w:val="0"/>
            <w:color w:val="0077CC"/>
            <w:position w:val="0"/>
            <w:sz w:val="20"/>
            <w:u w:val="single"/>
            <w:vertAlign w:val="baseline"/>
          </w:rPr>
          <w:t>January 17, 2025</w:t>
        </w:r>
      </w:hyperlink>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Altman's mention of previous donations to previous Democratic campaigns without similar scrutiny has an undertone of double standard accusations, a criticism that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often faces. While the crypto industry is still trying to understand the full extent of '</w:t>
      </w:r>
      <w:hyperlink r:id="rId1166" w:history="1">
        <w:r>
          <w:rPr>
            <w:rFonts w:ascii="arial" w:eastAsia="arial" w:hAnsi="arial" w:cs="arial"/>
            <w:b w:val="0"/>
            <w:i/>
            <w:strike w:val="0"/>
            <w:noProof w:val="0"/>
            <w:color w:val="0077CC"/>
            <w:position w:val="0"/>
            <w:sz w:val="20"/>
            <w:u w:val="single"/>
            <w:vertAlign w:val="baseline"/>
          </w:rPr>
          <w:t xml:space="preserve">Operation Chokepoint 2.0,' Senator </w:t>
        </w:r>
      </w:hyperlink>
      <w:hyperlink r:id="rId1167" w:history="1">
        <w:r>
          <w:rPr>
            <w:rFonts w:ascii="arial" w:eastAsia="arial" w:hAnsi="arial" w:cs="arial"/>
            <w:b/>
            <w:i/>
            <w:strike w:val="0"/>
            <w:noProof w:val="0"/>
            <w:color w:val="0077CC"/>
            <w:position w:val="0"/>
            <w:sz w:val="20"/>
            <w:u w:val="single"/>
            <w:vertAlign w:val="baseline"/>
          </w:rPr>
          <w:t>Warren</w:t>
        </w:r>
      </w:hyperlink>
      <w:hyperlink r:id="rId1168" w:history="1">
        <w:r>
          <w:rPr>
            <w:rFonts w:ascii="arial" w:eastAsia="arial" w:hAnsi="arial" w:cs="arial"/>
            <w:b w:val="0"/>
            <w:i/>
            <w:strike w:val="0"/>
            <w:noProof w:val="0"/>
            <w:color w:val="0077CC"/>
            <w:position w:val="0"/>
            <w:sz w:val="20"/>
            <w:u w:val="single"/>
            <w:vertAlign w:val="baseline"/>
          </w:rPr>
          <w:t xml:space="preserve">'s involvement as the driving force of the attempt to limit access to banking facilities for US-based crypto is no longer in question. </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senators' questions are not unfounded. OpenAI has legal troubles and is under investigation by several federal agencies, including the Federal Trade Commission (FTC) and the Securities and Exchange Commission (SEC). The case that started after its decision to convert into a for-profit status is still in court, led by Elon Musk and backed by Mark Zuckerberg.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goes on to mention other big tech companies that have made substantial contributions to the president elect's camp, citing the legal challenges they face and why cozying up to Trump is in their best interest.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companies include Amazon, Google, Meta, and Microsoft.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Warring against big tech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to Sam Altman is not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first bout with tech and political stakeholders. She has been a vocal advocate for increased transparency and accountability within the technology industry.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Bernie Sanders criticized Meta's CEO Mark Zuckerberg for the company's poor management of content moderation and the suppression of relevant information concerning Palestinian-related matters.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pointed out that the recent pattern of tech leaders engaging with political figures leads to questions about conflicts of interest.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previously urged President-elect Trump to establish conflict-of-interest rules for tech figures like Elon Musk, who, after significant contributions to Trump's campaign, was appointed to co-lead the Department of Government Efficiency (DOGE).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relationships raise concerns about the potential for tech leaders to wield undue influence over government policies to benefit their business interests.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Zero to Web3 Pro: Your 90-Day </w:t>
      </w:r>
      <w:hyperlink r:id="rId1169" w:history="1">
        <w:r>
          <w:rPr>
            <w:rFonts w:ascii="arial" w:eastAsia="arial" w:hAnsi="arial" w:cs="arial"/>
            <w:b w:val="0"/>
            <w:i/>
            <w:strike w:val="0"/>
            <w:noProof w:val="0"/>
            <w:color w:val="0077CC"/>
            <w:position w:val="0"/>
            <w:sz w:val="20"/>
            <w:u w:val="single"/>
            <w:vertAlign w:val="baseline"/>
          </w:rPr>
          <w:t>Career Launch Plan</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76" style="position:absolute;z-index:2518886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77" style="position:absolute;z-index:25188966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FINANCIAL MARKET UPDATES (90%); INTERNET SOCIAL NETWORKING (90%); LEGISLATIVE BODIES (90%); PUBLIC POLICY (90%); TRUMP'S FIRST 100 DAYS (90%); COMMERCE DEPARTMENTS (89%); GOVERNMENT BODIES &amp; OFFICES (89%); GOVERNMENT DEPARTMENTS &amp; AUTHORITIES (88%); POLITICAL PARTIES (88%); US DEMOCRATIC PARTY (87%); US FEDERAL GOVERNMENT (87%); TECHNOLOGY (79%); BLOGS &amp; MESSAGE BOARDS (78%); PHOTO &amp; VIDEO SHARING (78%); SOCIAL MEDIA (78%); FEDERAL INVESTIGATIONS (77%); GOVERNMENT &amp; PUBLIC ADMINISTRATION (77%); SECURITIES &amp; OTHER INVESTMENTS (77%); POLITICAL DONATIONS &amp; FUNDRAISING (76%); INVESTIGATIONS (72%); COMPANY PROFITS (60%); AI (%); OpenAI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(83%);  MICROSOFT CORP (56%)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(83%); MSFT (NASDAQ) (56%)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(83%); NAICS334413 SEMICONDUCTOR &amp; RELATED DEVICE MANUFACTURING (83%); NAICS334112 COMPUTER STORAGE DEVICE MANUFACTURING (83%); NAICS334111 ELECTRONIC COMPUTER MANUFACTURING (83%); SIC5045 COMPUTERS &amp; COMPUTER PERIPHERAL EQUIPMENT &amp; SOFTWARE (83%); SIC3674 SEMICONDUCTORS &amp; RELATED DEVICES (83%); SIC3577 COMPUTER PERIPHERAL EQUIPMENT, NEC (83%); SIC3572 COMPUTER STORAGE DEVICES (83%); SIC3571 ELECTRONIC COMPUTERS (83%); SIC7372 PREPACKAGED SOFTWARE (56%); FINANCIAL MARKET UPDATES (90%); INTERNET SOCIAL NETWORKING (90%); BIG TECH (78%); BLOGS &amp; MESSAGE BOARDS (78%); PHOTO &amp; VIDEO SHARING (78%); SOCIAL MEDIA (78%); SECURITIES &amp; OTHER INVESTMENTS (77%); BANKING &amp; FINANCE (72%)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SAM ALTMAN (97%);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ELON MUSK (79%); MARK ZUCKERBERG (79%); MICHAEL BENNET (72%)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7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Warren</w:t>
        </w:r>
      </w:hyperlink>
      <w:hyperlink r:id="rId1177" w:history="1">
        <w:r>
          <w:rPr>
            <w:rFonts w:ascii="arial" w:eastAsia="arial" w:hAnsi="arial" w:cs="arial"/>
            <w:b/>
            <w:i/>
            <w:strike w:val="0"/>
            <w:color w:val="0077CC"/>
            <w:sz w:val="28"/>
            <w:u w:val="single"/>
            <w:vertAlign w:val="baseline"/>
          </w:rPr>
          <w:t>, Gallego, Senators Call for Investigation into RealPage Algorithm Potentially Hiking Rents for Military Families, Siphoning Money from U.S. Military; "These findings raise significant concerns that landlords are profiteering by taking taxpayer money that is intended to support military families."; Senate Banking, Housing, and Urban Affairs Committee News Release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1741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9" style="position:absolute;z-index:2518917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member of the Senate Armed Services Committee, and Senator Ruben Gallego (D-Ariz.), member of the Senate Banking, Housing, and Urban Affairs Committee led a letter to Secretary of the Department of Defense (DoD), Pete Hegseth, calling for an investigation into whether landlords may be using property management software company RealPage's services to price gouge military families. Senators Richard Blumenthal (D-Conn.), Catherine Cortez Masto (D-Nev.), Tammy Duckworth (D-Ill.), Andy Kim (D-N.J.), Ed Markey (D-Mass.), Jeff Merkley (D-Ore.), Chris Murphy (D-Conn.), Bernie Sanders (I-Vt.), Tina Smith (D-Minn.), Mark Warner (D-Va.), Reverend Raphael Warnock (D-Ga.), Peter Welch (D-Vt.), and Ron Wyden (D-Ore.) joined the letter.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provides servicemembers with a Basic Allowance for Housing (BAH) to cover the costs of owning or renting privately managed housing, an allowance that is adjusted periodically by region to keep up with housing costs. In 2023, DoD spent $24 billion on housing allowances for servicemembers.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long-held concerns that landlords are raising rents to pocket these BAH increases, rather than raising rents because of market conditions. One recent study even found that it was "common for landlords to base their rent on the BAH for a particular rank," so servicemembers see no difference in their yearly income.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provided by RealPage may enable landlords to raise rents even more aggressively, to the detriment of military families, by allowing landlords to exchange proprietary information about lease terms and rents and to set prices using non-public information.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and state attorneys generals have already alleged that RealPage contributed to excessive rental costs in several places where DoD raised housing allowances, including Houston, San Diego, Spokane, and Wilmington. Florida has also opened an investigation into whether RealPage is violating antitrust laws; notably, military housing rents increased across Florida during 2022 and 2023 including inMiami, West Palm Beach, Volusia County, and Fort Myers Beach.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hurting military families, unsustainable housing prices have negative implications for recruitment and retention for our military. Increasing housing costs are forcing families to delay moves and choose housing in unsafe neighborhoods or with low-quality conditions. Unlike civilian families, military families "do not have the opportunity to stabilize their housing costs due to frequent relocation."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Government Accountability Office report on military housing confirmed the negative impacts of high housing prices, including servicemembers taking on debt or commuting long distances for quality housing.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has a responsibility to protect military families from predatory private housing companies and ensure that taxpayer dollars meant for military families are not being pocketed by unscrupulous landlords," wrote the senators.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that DoD provide information on whether algorithms like RealPage's are artificially driving up housing prices for military families by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raising concerns about problems with privatized military housing and led the push to protect military families: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Kirsten Gillibrand (D-N.Y.), and Jeanne Shaheen (D-N.H.), along with Representatives Sara Jacobs (D-Calif.) and Don Davis (D-N.C.) introduced the Restore Military Families' Voices Act, which would bar private military housing companies from imposing non-disclosure agreements (NDAs) on tenants as a condition for housing services.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along with Representative Seth Moulton (D-MA-06),demanded answers from 13 corporate landlords operating in Massachusetts, asking these companies whether they are using RealPage's algorithm to raise rents for Massachusetts families.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servicemembers and their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(D-R.I.),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78" w:history="1">
        <w:r>
          <w:rPr>
            <w:rFonts w:ascii="arial" w:eastAsia="arial" w:hAnsi="arial" w:cs="arial"/>
            <w:b w:val="0"/>
            <w:i/>
            <w:strike w:val="0"/>
            <w:noProof w:val="0"/>
            <w:color w:val="0077CC"/>
            <w:position w:val="0"/>
            <w:sz w:val="20"/>
            <w:u w:val="single"/>
            <w:vertAlign w:val="baseline"/>
          </w:rPr>
          <w:t>https://www.banking.senate.gov/newsroom/minority/</w:t>
        </w:r>
      </w:hyperlink>
      <w:hyperlink r:id="rId1179" w:history="1">
        <w:r>
          <w:rPr>
            <w:rFonts w:ascii="arial" w:eastAsia="arial" w:hAnsi="arial" w:cs="arial"/>
            <w:b/>
            <w:i/>
            <w:strike w:val="0"/>
            <w:noProof w:val="0"/>
            <w:color w:val="0077CC"/>
            <w:position w:val="0"/>
            <w:sz w:val="20"/>
            <w:u w:val="single"/>
            <w:vertAlign w:val="baseline"/>
          </w:rPr>
          <w:t>warren</w:t>
        </w:r>
      </w:hyperlink>
      <w:hyperlink r:id="rId1180" w:history="1">
        <w:r>
          <w:rPr>
            <w:rFonts w:ascii="arial" w:eastAsia="arial" w:hAnsi="arial" w:cs="arial"/>
            <w:b w:val="0"/>
            <w:i/>
            <w:strike w:val="0"/>
            <w:noProof w:val="0"/>
            <w:color w:val="0077CC"/>
            <w:position w:val="0"/>
            <w:sz w:val="20"/>
            <w:u w:val="single"/>
            <w:vertAlign w:val="baseline"/>
          </w:rPr>
          <w:t>-gallego-senators-call-for-investigation-into-realpage-algorithm-potentially-hiking-rents-for-military-families-siphoning-money-from-us-military</w:t>
        </w:r>
      </w:hyperlink>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0" style="position:absolute;z-index:25189273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COSSP</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(90%); INVESTIGATIONS (90%); LEGISLATIVE BODIES (90%); MILITARY DEPENDENTS (90%); US CONGRESS (90%); US DEMOCRATIC PARTY (90%); US FEDERAL GOVERNMENT (90%); ARMED FORCES (89%); DEFENSE DEPARTMENTS (89%); GOVERNMENT BODIES &amp; OFFICES (89%); HOME PRICES (89%); HOUSING ASSISTANCE (89%); HOUSING MARKET (89%); MILITARY BASES (89%); NATIONAL SECURITY &amp; FOREIGN RELATIONS (89%); PRICES (89%); PROPERTY PRICES (89%); REAL ESTATE VALUATIONS (89%); LIVING CONDITIONS (78%); NEGATIVE BUSINESS NEWS (78%); DEFENSE &amp; MILITARY POLICY (77%); CRIMINAL INVESTIGATIONS (76%); JUSTICE DEPARTMENTS (76%); GOVERNMENT CONTROLLERS &amp; AUDITORS (73%); LEASE AGREEMENTS (73%); CALENDARS (71%); EMPLOYEE TURNOVER &amp; RETENTION (70%); ANTITRUST &amp; TRADE LAW (61%); BUSINESS SOFTWARE (56%)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(90%); RENTAL PROPERTY (90%); ARMED FORCES (89%); DEFENSE DEPARTMENTS (89%); HOME PRICES (89%); HOUSING MARKET (89%); MILITARY BASES (89%); PROPERTY PRICES (89%); REAL ESTATE (89%); REAL ESTATE VALUATIONS (89%); RESIDENTIAL RENTAL PROPERTY (78%); DEFENSE &amp; MILITARY POLICY (77%); PROPERTY MANAGEMENT (76%); GOVERNMENT CONTROLLERS &amp; AUDITORS (73%); LEASE AGREEMENTS (73%); SOFTWARE SERVICES &amp; APPLICATIONS (72%); BUSINESS SOFTWARE (56%); COMPUTER SOFTWARE (56%)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ANDY KIM (79%); BERNIE SANDERS (79%); CHRISTOPHER S MURPHY (79%); EDWARD J MARKEY (79%);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(79%); PETE HEGSETH (79%); PETER WELCH (79%); RUBEN GALLEGO (79%); TINA SMITH (79%); CATHERINE CORTEZ MASTO (78%); RAPHAEL WARNOCK (73%); JEFF MERKLEY (59%); MARK WARNER (59%); RON WYDEN (59%); RICHARD BLUMENTHAL (58%); TAMMY DUCKWORTH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SPOKANE, WA, USA (79%); FORT MYERS, FL, USA (72%); FLORIDA, USA (92%); MASSACHUSETTS, USA (92%); VERMONT, USA (92%); VIRGINIA, USA (79%); WASHINGTON DC, USA (79%); UNITED STATES (94%)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8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WARREN</w:t>
        </w:r>
      </w:hyperlink>
      <w:hyperlink r:id="rId1188" w:history="1">
        <w:r>
          <w:rPr>
            <w:rFonts w:ascii="arial" w:eastAsia="arial" w:hAnsi="arial" w:cs="arial"/>
            <w:b/>
            <w:i/>
            <w:strike w:val="0"/>
            <w:color w:val="0077CC"/>
            <w:sz w:val="28"/>
            <w:u w:val="single"/>
            <w:vertAlign w:val="baseline"/>
          </w:rPr>
          <w:t>, GALLEGO, SENATORS CALL FOR INVESTIGATION INTO REALPAGE ALGORITHM POTENTIALLY HIKING RENTS FOR MILITARY FAMILIES, SIPHONING MONEY FROM U.S. MILITARY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2" style="position:absolute;z-index:2518947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Senate Committee on Banking, Housing, and Urban Affairs: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member of the Senate Armed Services Committee, and Senator Ruben Gallego (D-Ariz.), member of the Senate Banking, Housing, and Urban Affairs Committee led a letter to Secretary of the Department of Defense (DoD), Pete Hegseth, calling for an investigation into whether landlords may be using property management software company RealPage's services to price gouge military families. Senators Richard Blumenthal (D-Conn.), Catherine Cortez Masto (D-Nev.), Tammy Duckworth (D-Ill.), Andy Kim (D-N.J.), Ed Markey (D-Mass.), Jeff Merkley (D-Ore.), Chris Murphy (D-Conn.), Bernie Sanders (I-Vt.), Tina Smith (D-Minn.), Mark Warner (D-Va.), Reverend Raphael Warnock (D-Ga.), Peter Welch (D-Vt.), and Ron Wyden (D-Ore.) joined the letter.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provides servicemembers with a Basic Allowance for Housing (BAH) to cover the costs of owning or renting privately managed housing, an allowance that is adjusted periodically by region to keep up with housing costs. In 2023, DoD spent $24 billion on housing allowances for servicemembers.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long-held concerns that landlords are raising rents to pocket these BAH increases, rather than raising rents because of market conditions. One recent study even found that it was "common for landlords to base their rent on the BAH for a particular rank," so servicemembers see no difference in their yearly income.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provided by RealPage may enable landlords to raise rents even more aggressively, to the detriment of military families, by allowing landlords to exchange proprietary information about lease terms and rents and to set prices using non-public information.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and state attorneys generals have already alleged that RealPage contributed to excessive rental costs in several places where DoD raised housing allowances, including Houston, San Diego, Spokane, and Wilmington. Florida has also opened an investigation into whether RealPage is violating antitrust laws; notably, military housing rents increased across Florida during 2022 and 2023 including inMiami, West Palm Beach, Volusia County, and Fort Myers Beach.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hurting military families, unsustainable housing prices have negative implications for recruitment and retention for our military. Increasing housing costs are forcing families to delay moves and choose housing in unsafe neighborhoods or with low-quality conditions. Unlike civilian families, military families "do not have the opportunity to stabilize their housing costs due to frequent relocation."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Government Accountability Office report on military housing confirmed the negative impacts of high housing prices, including servicemembers taking on debt or commuting long distances for quality housing.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has a responsibility to protect military families from predatory private housing companies and ensure that taxpayer dollars meant for military families are not being pocketed by unscrupulous landlords," wrote the senators.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that DoD provide information on whether algorithms like RealPage's are artificially driving up housing prices for military families by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raising concerns about problems with privatized military housing and led the push to protect military families: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Kirsten Gillibrand (D-N.Y.), and Jeanne Shaheen (D-N.H.), along with Representatives Sara Jacobs (D-Calif.) and Don Davis (D-N.C.) introduced the Restore Military Families' Voices Act, which would bar private military housing companies from imposing non-disclosure agreements (NDAs) on tenants as a condition for housing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along with Representative Seth Moulton (D-MA-06),demanded answers from 13 corporate landlords operating in Massachusetts, asking these companies whether they are using RealPage's algorithm to raise rents for Massachusetts families.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servicemembers and their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(D-R.I.),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3" style="position:absolute;z-index:25189580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FAMILY (90%); LEGISLATIVE BODIES (90%); MILITARY DEPENDENTS (90%); US DEMOCRATIC PARTY (90%); HOME PRICES (89%); HOUSING ASSISTANCE (89%); HOUSING MARKET (89%); INVESTIGATIONS (89%); MILITARY BASES (89%); NATIONAL SECURITY &amp; FOREIGN RELATIONS (89%); PRICES (89%); PROPERTY PRICES (89%); REAL ESTATE VALUATIONS (89%); GOVERNMENT BODIES &amp; OFFICES (78%); ARMED FORCES (77%); CRIMINAL INVESTIGATIONS (77%); DEFENSE DEPARTMENTS (77%); JUSTICE DEPARTMENTS (77%); NEGATIVE BUSINESS NEWS (77%); GOVERNMENT CONTROLLERS &amp; AUDITORS (74%); DEFENSE &amp; MILITARY POLICY (72%); LEASE AGREEMENTS (71%); EMPLOYEE TURNOVER &amp; RETENTION (70%); ANTITRUST &amp; TRADE LAW (60%); BUSINESS SOFTWARE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(90%); RENTAL PROPERTY (90%); HOME PRICES (89%); HOUSING MARKET (89%); MILITARY BASES (89%); PROPERTY PRICES (89%); REAL ESTATE (89%); REAL ESTATE VALUATIONS (89%); RESIDENTIAL RENTAL PROPERTY (78%); ARMED FORCES (77%); DEFENSE DEPARTMENTS (77%); PROPERTY MANAGEMENT (75%); GOVERNMENT CONTROLLERS &amp; AUDITORS (74%); SOFTWARE SERVICES &amp; APPLICATIONS (73%); DEFENSE &amp; MILITARY POLICY (72%); LEASE AGREEMENTS (71%); BUSINESS SOFTWARE (55%); COMPUTER SOFTWARE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BERNIE SANDERS (79%); CHRISTOPHER S MURPHY (79%); EDWARD J MARKEY (79%);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(79%); PETE HEGSETH (79%); TINA SMITH (79%); CATHERINE CORTEZ MASTO (78%); RUBEN GALLEGO (78%); ANDY KIM (73%); RAPHAEL WARNOCK (73%); PETER WELCH (71%); JEFF MERKLEY (58%); MARK WARNER (58%); RICHARD BLUMENTHAL (58%); RON WYDEN (58%); TAMMY DUCKWORTH (58%)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SPOKANE, WA, USA (79%); FORT MYERS, FL, USA (71%); FLORIDA, USA (92%); MASSACHUSETTS, USA (92%); VERMONT, USA (92%); VIRGINIA, USA (79%); WASHINGTON, USA (79%); UNITED STATES (94%)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84"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Warren</w:t>
        </w:r>
      </w:hyperlink>
      <w:hyperlink r:id="rId1196" w:history="1">
        <w:r>
          <w:rPr>
            <w:rFonts w:ascii="arial" w:eastAsia="arial" w:hAnsi="arial" w:cs="arial"/>
            <w:b/>
            <w:i/>
            <w:strike w:val="0"/>
            <w:color w:val="0077CC"/>
            <w:sz w:val="28"/>
            <w:u w:val="single"/>
            <w:vertAlign w:val="baseline"/>
          </w:rPr>
          <w:t xml:space="preserve">, Huffman Reintroduce Bill to Invest $400 Billion in Clean Energy Research and Technology; United States continues to lag behind other industrialized countries in public investments in research and development; Sen. </w:t>
        </w:r>
      </w:hyperlink>
      <w:hyperlink r:id="rId1197" w:history="1">
        <w:r>
          <w:rPr>
            <w:rFonts w:ascii="arial" w:eastAsia="arial" w:hAnsi="arial" w:cs="arial"/>
            <w:b/>
            <w:i/>
            <w:strike w:val="0"/>
            <w:color w:val="0077CC"/>
            <w:sz w:val="28"/>
            <w:u w:val="single"/>
            <w:vertAlign w:val="baseline"/>
          </w:rPr>
          <w:t>Elizabeth</w:t>
        </w:r>
      </w:hyperlink>
      <w:hyperlink r:id="rId1198" w:history="1">
        <w:r>
          <w:rPr>
            <w:rFonts w:ascii="arial" w:eastAsia="arial" w:hAnsi="arial" w:cs="arial"/>
            <w:b/>
            <w:i/>
            <w:strike w:val="0"/>
            <w:color w:val="0077CC"/>
            <w:sz w:val="28"/>
            <w:u w:val="single"/>
            <w:vertAlign w:val="baseline"/>
          </w:rPr>
          <w:t xml:space="preserve"> </w:t>
        </w:r>
      </w:hyperlink>
      <w:hyperlink r:id="rId1199" w:history="1">
        <w:r>
          <w:rPr>
            <w:rFonts w:ascii="arial" w:eastAsia="arial" w:hAnsi="arial" w:cs="arial"/>
            <w:b/>
            <w:i/>
            <w:strike w:val="0"/>
            <w:color w:val="0077CC"/>
            <w:sz w:val="28"/>
            <w:u w:val="single"/>
            <w:vertAlign w:val="baseline"/>
          </w:rPr>
          <w:t>Warren</w:t>
        </w:r>
      </w:hyperlink>
      <w:hyperlink r:id="rId1200" w:history="1">
        <w:r>
          <w:rPr>
            <w:rFonts w:ascii="arial" w:eastAsia="arial" w:hAnsi="arial" w:cs="arial"/>
            <w:b/>
            <w:i/>
            <w:strike w:val="0"/>
            <w:color w:val="0077CC"/>
            <w:sz w:val="28"/>
            <w:u w:val="single"/>
            <w:vertAlign w:val="baseline"/>
          </w:rPr>
          <w:t xml:space="preserve"> (D-MA) News Release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1439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5" style="position:absolute;z-index:2518978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National Institutes of Clean Energy Act (NICE), legislation that would invest $400 billion over the next decade to establish and operate a new system of institutes at the Department of Energy focused on research and development of advanced clean energy technologies. The Clean Energy Institutes, modeled after the National Institutes of Health, would invest in clean energy science, innovation, and research and development to support projects that help reduce carbon emissions and build climate resilience.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the highest GDP in the world but ranks 13th globally for how much of its capital gets invested in public research and development. Because these funds directly contribute to the generation of knowledge and advanced technologies, how much the United States spends on research and development provides a snapshot of how innovative the economy truly is. By making smart investments in the nation's future, the United States can begin developing new technologies to combat the climate crisis and strengthen the nation's resilience.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climate change and the future of our planet, the United States cannot afford to fall behind,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 need to lead the way in climate-related innovation and the fight for a better, cleaner planet."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established in the bill would support: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Developing advanced energy technologies in hard-to-decarbonize sectors, like aviation and shipping;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Focusing on clean energy research areas that are underrepresented in existing federal research and development funding, such as long-duration grid storage;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Developing projects on the impacts of energy production in frontline communities, including communities of color and low-income communities, that have been disproportionately impacted by environmental injustices;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research and development projects focused on the impacts of clean energy and energy production on job loss, job creation, and workforce development.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National Institutes of Clean Energy Act funding prioritizes research and development of technologies that: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Minimize environmental harms and negative public health impacts on frontline and disadvantaged communities and create high-quality jobs with strong labor standards within these communities;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conducted at public universities, land grant colleges and universities, and minority-serving institutions, including historically Black colleges and universities;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developed in areas that have seen the worst job losses over the past five years - including rural areas and areas impacted by deindustrialization.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clean energy research and development is essential to addressing the climate crisis and boosting our economy," said Rep. Huffman. "The NICE Act is a prime example of how the United States can accelerate the transition to a clean energy future by fostering innovation in green technology."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this legislation is co-sponsored by Senators Alex Padilla (D-Calif.), Bernie Sanders (I-Vt.), and Chris Van Hollen (D-M.D.).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endorsed by MoveOn, Center for Progressive Reform, Earthjustice, Friends of the Earth, New Consensus, Public Citizen, Climate Hawks Vote, and Zero Hour.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work to tackle climate-related financial risks. The lawmakers also called out the weaknesses revealed by the Fed's 2023 "pilot scenario analysis" exploring six major banks' resilience to climate-related financial risks.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released a statement describing the Securities and Exchange Commission's (SEC) finalized climate risk disclosure rule as "the bare minimum."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Martin Heinrich, Ed Markey, Sheldon Whitehouse, and Jeff Merkley called on the Treasury Department to take key actions pertaining to climate and climate-related financial risk to avert the impending environmental and economic crises.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and Representatives Dan Goldman and Jamie Raskin and 47 of their colleagues sent a letter to SEC Chair Gary Gensler, urging him to protect investors and finalize a strong climate disclosure rule without further delay.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SEC's mandatory climate disclosure rule, highlighting several areas for improvement and key elements that the SEC should preserve in its final rule, including strong Scope 3 emissions disclosure requirements.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Commission's rule.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(RandD) of advanced clean energy technologies.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01" w:history="1">
        <w:r>
          <w:rPr>
            <w:rFonts w:ascii="arial" w:eastAsia="arial" w:hAnsi="arial" w:cs="arial"/>
            <w:b w:val="0"/>
            <w:i/>
            <w:strike w:val="0"/>
            <w:noProof w:val="0"/>
            <w:color w:val="0077CC"/>
            <w:position w:val="0"/>
            <w:sz w:val="20"/>
            <w:u w:val="single"/>
            <w:vertAlign w:val="baseline"/>
          </w:rPr>
          <w:t>https://www.</w:t>
        </w:r>
      </w:hyperlink>
      <w:hyperlink r:id="rId1202" w:history="1">
        <w:r>
          <w:rPr>
            <w:rFonts w:ascii="arial" w:eastAsia="arial" w:hAnsi="arial" w:cs="arial"/>
            <w:b/>
            <w:i/>
            <w:strike w:val="0"/>
            <w:noProof w:val="0"/>
            <w:color w:val="0077CC"/>
            <w:position w:val="0"/>
            <w:sz w:val="20"/>
            <w:u w:val="single"/>
            <w:vertAlign w:val="baseline"/>
          </w:rPr>
          <w:t>warren</w:t>
        </w:r>
      </w:hyperlink>
      <w:hyperlink r:id="rId1203" w:history="1">
        <w:r>
          <w:rPr>
            <w:rFonts w:ascii="arial" w:eastAsia="arial" w:hAnsi="arial" w:cs="arial"/>
            <w:b w:val="0"/>
            <w:i/>
            <w:strike w:val="0"/>
            <w:noProof w:val="0"/>
            <w:color w:val="0077CC"/>
            <w:position w:val="0"/>
            <w:sz w:val="20"/>
            <w:u w:val="single"/>
            <w:vertAlign w:val="baseline"/>
          </w:rPr>
          <w:t>.senate.gov/newsroom/press-releases/</w:t>
        </w:r>
      </w:hyperlink>
      <w:hyperlink r:id="rId1204" w:history="1">
        <w:r>
          <w:rPr>
            <w:rFonts w:ascii="arial" w:eastAsia="arial" w:hAnsi="arial" w:cs="arial"/>
            <w:b/>
            <w:i/>
            <w:strike w:val="0"/>
            <w:noProof w:val="0"/>
            <w:color w:val="0077CC"/>
            <w:position w:val="0"/>
            <w:sz w:val="20"/>
            <w:u w:val="single"/>
            <w:vertAlign w:val="baseline"/>
          </w:rPr>
          <w:t>warren</w:t>
        </w:r>
      </w:hyperlink>
      <w:hyperlink r:id="rId1205" w:history="1">
        <w:r>
          <w:rPr>
            <w:rFonts w:ascii="arial" w:eastAsia="arial" w:hAnsi="arial" w:cs="arial"/>
            <w:b w:val="0"/>
            <w:i/>
            <w:strike w:val="0"/>
            <w:noProof w:val="0"/>
            <w:color w:val="0077CC"/>
            <w:position w:val="0"/>
            <w:sz w:val="20"/>
            <w:u w:val="single"/>
            <w:vertAlign w:val="baseline"/>
          </w:rPr>
          <w:t>-huffman-reintroduce-bill-to-invest-400-billion-in-clean-energy-research-and-technology</w:t>
        </w:r>
      </w:hyperlink>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86" style="position:absolute;z-index:251898880"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COSSMB</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RESEARCH (92%); LEGISLATIVE BODIES (91%); CLIMATE CHANGE (90%); ENERGY DEVELOPMENT PROGRAMS (90%); EXPERIMENTATION &amp; RESEARCH (90%); LEGISLATION (90%); RESEARCH &amp; DEVELOPMENT (90%); RESEARCH &amp; DEVELOPMENT SPENDING (90%); TECHNOLOGY (90%); US CONGRESS (90%); ENERGY &amp; ENVIRONMENT (89%); ENVIRONMENTAL TECHNOLOGY (89%); ENVIRONMENTAL TECHNOLOGY INDUSTRY (89%); GREEN FINANCE (89%); NEGATIVE ENVIRONMENTAL NEWS (89%); POLLUTION &amp; ENVIRONMENTAL IMPACTS (89%); GROSS DOMESTIC PRODUCT (78%); CLIMATE ACTION (77%); ENVIRONMENTAL JUSTICE (77%); JOB CREATION (77%); LABOR REGULATION &amp; POLICY (77%); SUSTAINABILITY (77%); CLIMATOLOGY (76%); ECONOMIC STIMULUS (76%); EMERGING TECHNOLOGY (76%); EMPLOYEE TRAINING &amp; ASSISTANCE (76%); HEALTH DEPARTMENTS (76%); RESEARCH INSTITUTES (76%); LAYOFFS (75%); SCIENCE FUNDING (75%); CALENDARS (73%); EMPLOYMENT GROWTH (73%); EMISSIONS (72%); ENERGY DEPARTMENTS (72%); GREENHOUSE GASES (70%); LABOR &amp; EMPLOYMENT (66%); LAYOFFS &amp; DISMISSALS (66%); COLLEGES &amp; UNIVERSITIES (64%); LOW INCOME PERSONS (62%); RURAL COMMUNITIES (62%); DISMISSALS (61%); HISTORICALLY BLACK COLLEGES (60%); PUBLIC SCHOOLS (60%); LAND GRANTS (50%)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INSTITUTES OF HEALTH (57%)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RESEARCH (92%); ALTERNATIVE &amp; RENEWABLE ENERGY (90%); ENERGY &amp; UTILITIES (90%); ENERGY DEVELOPMENT PROGRAMS (90%); EDUCATIONAL SERVICES (89%); ELECTRIC POWER PLANTS (89%); ENERGY &amp; ENVIRONMENT (89%); ENVIRONMENTAL TECHNOLOGY INDUSTRY (89%); GREEN FINANCE (89%); HEALTH DEPARTMENTS (76%); EMISSIONS (72%); ENERGY DEPARTMENTS (72%); COLLEGES &amp; UNIVERSITIES (64%); HISTORICALLY BLACK COLLEGES (60%); PUBLIC SCHOOLS (60%); LAND GRANTS (50%)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BERNIE SANDERS (79%); JARED HUFFMAN (79%); ALEX PADILLA (73%)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WASHINGTON DC, USA (79%); UNITED STATES (96%)</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87"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Elizabeth</w:t>
        </w:r>
      </w:hyperlink>
      <w:hyperlink r:id="rId1213" w:history="1">
        <w:r>
          <w:rPr>
            <w:rFonts w:ascii="arial" w:eastAsia="arial" w:hAnsi="arial" w:cs="arial"/>
            <w:b/>
            <w:i/>
            <w:strike w:val="0"/>
            <w:color w:val="0077CC"/>
            <w:sz w:val="28"/>
            <w:u w:val="single"/>
            <w:vertAlign w:val="baseline"/>
          </w:rPr>
          <w:t xml:space="preserve"> </w:t>
        </w:r>
      </w:hyperlink>
      <w:hyperlink r:id="rId1214" w:history="1">
        <w:r>
          <w:rPr>
            <w:rFonts w:ascii="arial" w:eastAsia="arial" w:hAnsi="arial" w:cs="arial"/>
            <w:b/>
            <w:i/>
            <w:strike w:val="0"/>
            <w:color w:val="0077CC"/>
            <w:sz w:val="28"/>
            <w:u w:val="single"/>
            <w:vertAlign w:val="baseline"/>
          </w:rPr>
          <w:t>Warren</w:t>
        </w:r>
      </w:hyperlink>
      <w:hyperlink r:id="rId1215" w:history="1">
        <w:r>
          <w:rPr>
            <w:rFonts w:ascii="arial" w:eastAsia="arial" w:hAnsi="arial" w:cs="arial"/>
            <w:b/>
            <w:i/>
            <w:strike w:val="0"/>
            <w:color w:val="0077CC"/>
            <w:sz w:val="28"/>
            <w:u w:val="single"/>
            <w:vertAlign w:val="baseline"/>
          </w:rPr>
          <w:t xml:space="preserve"> Cleans Up Her Calling Health Insurance CEO Killing 'A Warning' After Blowback</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1:49 PM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8" style="position:absolute;z-index:251900928"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12th, 2024 ( </w:t>
      </w:r>
      <w:hyperlink r:id="rId121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21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attempted to clean up her previously calling the killing of UnitedHealthcare CEO Brian Thompson a 'warning' that 'people can only be pushed so far.'</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received blowback from critics for her original comments, which she made to both The Huffington Post and to MSNBC's Joy Reid this week.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never the answer, but people can be pushed only so far,' the senator told The Post. 'This is a warning that if you push people hard enough, they lose faith in the ability of their government to make change, lose faith in the ability of the people who are providing the health care to make change, and start to take matters into their own hands in ways that will ultimately be a threat to everyone.'</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made the same 'people can only be pushed so far' comment to Reid on Tuesday.</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followup comments to  </w:t>
      </w:r>
      <w:hyperlink r:id="rId1218" w:history="1">
        <w:r>
          <w:rPr>
            <w:rFonts w:ascii="arial" w:eastAsia="arial" w:hAnsi="arial" w:cs="arial"/>
            <w:b w:val="0"/>
            <w:i/>
            <w:strike w:val="0"/>
            <w:noProof w:val="0"/>
            <w:color w:val="0077CC"/>
            <w:position w:val="0"/>
            <w:sz w:val="20"/>
            <w:u w:val="single"/>
            <w:vertAlign w:val="baseline"/>
          </w:rPr>
          <w:t xml:space="preserve">The Post on Wednesday, </w:t>
        </w:r>
      </w:hyperlink>
      <w:hyperlink r:id="rId1219" w:history="1">
        <w:r>
          <w:rPr>
            <w:rFonts w:ascii="arial" w:eastAsia="arial" w:hAnsi="arial" w:cs="arial"/>
            <w:b/>
            <w:i/>
            <w:strike w:val="0"/>
            <w:noProof w:val="0"/>
            <w:color w:val="0077CC"/>
            <w:position w:val="0"/>
            <w:sz w:val="20"/>
            <w:u w:val="single"/>
            <w:vertAlign w:val="baseline"/>
          </w:rPr>
          <w:t>Warren</w:t>
        </w:r>
      </w:hyperlink>
      <w:hyperlink r:id="rId1220" w:history="1">
        <w:r>
          <w:rPr>
            <w:rFonts w:ascii="arial" w:eastAsia="arial" w:hAnsi="arial" w:cs="arial"/>
            <w:b w:val="0"/>
            <w:i/>
            <w:strike w:val="0"/>
            <w:noProof w:val="0"/>
            <w:color w:val="0077CC"/>
            <w:position w:val="0"/>
            <w:sz w:val="20"/>
            <w:u w:val="single"/>
            <w:vertAlign w:val="baseline"/>
          </w:rPr>
          <w:t xml:space="preserve"> walked back her comments, admitting she should have been much clearer.</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is never the answer. Period,'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'I should have been much clearer that there is never a justification for murder.'</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26, has been  </w:t>
      </w:r>
      <w:hyperlink r:id="rId1221" w:history="1">
        <w:r>
          <w:rPr>
            <w:rFonts w:ascii="arial" w:eastAsia="arial" w:hAnsi="arial" w:cs="arial"/>
            <w:b w:val="0"/>
            <w:i/>
            <w:strike w:val="0"/>
            <w:noProof w:val="0"/>
            <w:color w:val="0077CC"/>
            <w:position w:val="0"/>
            <w:sz w:val="20"/>
            <w:u w:val="single"/>
            <w:vertAlign w:val="baseline"/>
          </w:rPr>
          <w:t>charged with the murder of Thompson. The crime and Mangione's alleged involvement have sparked intense debate about the health insurance industry and some have even taken to rallying to the alleged killer's side.</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visceral response from people across this country who feel cheated, ripped off, and threatened by the vile practices of their insurance companies should be a warning to everyone in the health care system,'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originally told The Post.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MSNBC.</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22" w:history="1">
        <w:r>
          <w:rPr>
            <w:rFonts w:ascii="arial" w:eastAsia="arial" w:hAnsi="arial" w:cs="arial"/>
            <w:b/>
            <w:i/>
            <w:strike w:val="0"/>
            <w:noProof w:val="0"/>
            <w:color w:val="0077CC"/>
            <w:position w:val="0"/>
            <w:sz w:val="20"/>
            <w:u w:val="single"/>
            <w:vertAlign w:val="baseline"/>
          </w:rPr>
          <w:t>Elizabeth</w:t>
        </w:r>
      </w:hyperlink>
      <w:hyperlink r:id="rId1223" w:history="1">
        <w:r>
          <w:rPr>
            <w:rFonts w:ascii="arial" w:eastAsia="arial" w:hAnsi="arial" w:cs="arial"/>
            <w:b w:val="0"/>
            <w:i/>
            <w:strike w:val="0"/>
            <w:noProof w:val="0"/>
            <w:color w:val="0077CC"/>
            <w:position w:val="0"/>
            <w:sz w:val="20"/>
            <w:u w:val="single"/>
            <w:vertAlign w:val="baseline"/>
          </w:rPr>
          <w:t xml:space="preserve"> </w:t>
        </w:r>
      </w:hyperlink>
      <w:hyperlink r:id="rId1224" w:history="1">
        <w:r>
          <w:rPr>
            <w:rFonts w:ascii="arial" w:eastAsia="arial" w:hAnsi="arial" w:cs="arial"/>
            <w:b/>
            <w:i/>
            <w:strike w:val="0"/>
            <w:noProof w:val="0"/>
            <w:color w:val="0077CC"/>
            <w:position w:val="0"/>
            <w:sz w:val="20"/>
            <w:u w:val="single"/>
            <w:vertAlign w:val="baseline"/>
          </w:rPr>
          <w:t>Warren</w:t>
        </w:r>
      </w:hyperlink>
      <w:hyperlink r:id="rId1225" w:history="1">
        <w:r>
          <w:rPr>
            <w:rFonts w:ascii="arial" w:eastAsia="arial" w:hAnsi="arial" w:cs="arial"/>
            <w:b w:val="0"/>
            <w:i/>
            <w:strike w:val="0"/>
            <w:noProof w:val="0"/>
            <w:color w:val="0077CC"/>
            <w:position w:val="0"/>
            <w:sz w:val="20"/>
            <w:u w:val="single"/>
            <w:vertAlign w:val="baseline"/>
          </w:rPr>
          <w:t xml:space="preserve"> Cleans Up Her Calling Health Insurance CEO Killing 'A Warning' After Blowback first appeared on</w:t>
        </w:r>
      </w:hyperlink>
      <w:r>
        <w:rPr>
          <w:rFonts w:ascii="arial" w:eastAsia="arial" w:hAnsi="arial" w:cs="arial"/>
          <w:b w:val="0"/>
          <w:i w:val="0"/>
          <w:strike w:val="0"/>
          <w:noProof w:val="0"/>
          <w:color w:val="000000"/>
          <w:position w:val="0"/>
          <w:sz w:val="20"/>
          <w:u w:val="none"/>
          <w:vertAlign w:val="baseline"/>
        </w:rPr>
        <w:t> </w:t>
      </w:r>
      <w:hyperlink r:id="rId1226" w:history="1">
        <w:r>
          <w:rPr>
            <w:rFonts w:ascii="arial" w:eastAsia="arial" w:hAnsi="arial" w:cs="arial"/>
            <w:b w:val="0"/>
            <w:i/>
            <w:strike w:val="0"/>
            <w:noProof w:val="0"/>
            <w:color w:val="0077CC"/>
            <w:position w:val="0"/>
            <w:sz w:val="20"/>
            <w:u w:val="single"/>
            <w:vertAlign w:val="baseline"/>
          </w:rPr>
          <w:t>Mediaite.</w:t>
        </w:r>
      </w:hyperlink>
    </w:p>
    <w:p>
      <w:pPr>
        <w:pStyle w:val="Normal73"/>
        <w:keepNext w:val="0"/>
        <w:spacing w:before="240" w:after="0" w:line="260" w:lineRule="atLeast"/>
        <w:ind w:left="0" w:right="0" w:firstLine="0"/>
        <w:jc w:val="both"/>
      </w:pPr>
      <w:hyperlink r:id="rId1227" w:history="1">
        <w:r>
          <w:rPr>
            <w:rFonts w:ascii="arial" w:eastAsia="arial" w:hAnsi="arial" w:cs="arial"/>
            <w:b w:val="0"/>
            <w:i/>
            <w:strike w:val="0"/>
            <w:color w:val="0077CC"/>
            <w:sz w:val="20"/>
            <w:u w:val="single"/>
            <w:vertAlign w:val="baseline"/>
          </w:rPr>
          <w:t>Link to the original story.</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89" style="position:absolute;z-index:25190195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90" style="position:absolute;z-index:25190297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MURDER (90%); NEGATIVE MISC NEWS (90%); NEGATIVE NEWS (90%); CRIME, LAW ENFORCEMENT &amp; CORRECTIONS (79%); HOMICIDE (79%); BLOGS &amp; MESSAGE BOARDS (78%); LEGISLATIVE BODIES (78%); Crime (%); Politics (%); Brian Thompson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Huffington Post (%); Joy Reid (%); Luigi Mangione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INSURANCE (90%); BLOGS &amp; MESSAGE BOARDS (78%); INSURANCE (77%); HEALTH CARE (69%)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ARIANNA HUFFINGTON (73%)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291"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228"/>
          <w:headerReference w:type="default" r:id="rId1229"/>
          <w:footerReference w:type="even" r:id="rId1230"/>
          <w:footerReference w:type="default" r:id="rId1231"/>
          <w:headerReference w:type="first" r:id="rId1232"/>
          <w:footerReference w:type="first" r:id="rId1233"/>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234" w:history="1">
        <w:r>
          <w:rPr>
            <w:rFonts w:ascii="arial" w:eastAsia="arial" w:hAnsi="arial" w:cs="arial"/>
            <w:b/>
            <w:i/>
            <w:strike w:val="0"/>
            <w:color w:val="0077CC"/>
            <w:sz w:val="28"/>
            <w:u w:val="single"/>
            <w:vertAlign w:val="baseline"/>
          </w:rPr>
          <w:t>Warren</w:t>
        </w:r>
      </w:hyperlink>
      <w:hyperlink r:id="rId1235" w:history="1">
        <w:r>
          <w:rPr>
            <w:rFonts w:ascii="arial" w:eastAsia="arial" w:hAnsi="arial" w:cs="arial"/>
            <w:b/>
            <w:i/>
            <w:strike w:val="0"/>
            <w:color w:val="0077CC"/>
            <w:sz w:val="28"/>
            <w:u w:val="single"/>
            <w:vertAlign w:val="baseline"/>
          </w:rPr>
          <w:t xml:space="preserve"> Sounds Alarm on Inexperienced Trump Nominee to Run Nuclear Arsenal; "I am concerned that a leader without strong technical expertise and extensive experience could put our nuclear deterrent at risk and waste billions of dollars."; Sen. </w:t>
        </w:r>
      </w:hyperlink>
      <w:hyperlink r:id="rId1236" w:history="1">
        <w:r>
          <w:rPr>
            <w:rFonts w:ascii="arial" w:eastAsia="arial" w:hAnsi="arial" w:cs="arial"/>
            <w:b/>
            <w:i/>
            <w:strike w:val="0"/>
            <w:color w:val="0077CC"/>
            <w:sz w:val="28"/>
            <w:u w:val="single"/>
            <w:vertAlign w:val="baseline"/>
          </w:rPr>
          <w:t>Elizabeth</w:t>
        </w:r>
      </w:hyperlink>
      <w:hyperlink r:id="rId1237" w:history="1">
        <w:r>
          <w:rPr>
            <w:rFonts w:ascii="arial" w:eastAsia="arial" w:hAnsi="arial" w:cs="arial"/>
            <w:b/>
            <w:i/>
            <w:strike w:val="0"/>
            <w:color w:val="0077CC"/>
            <w:sz w:val="28"/>
            <w:u w:val="single"/>
            <w:vertAlign w:val="baseline"/>
          </w:rPr>
          <w:t xml:space="preserve"> </w:t>
        </w:r>
      </w:hyperlink>
      <w:hyperlink r:id="rId1238" w:history="1">
        <w:r>
          <w:rPr>
            <w:rFonts w:ascii="arial" w:eastAsia="arial" w:hAnsi="arial" w:cs="arial"/>
            <w:b/>
            <w:i/>
            <w:strike w:val="0"/>
            <w:color w:val="0077CC"/>
            <w:sz w:val="28"/>
            <w:u w:val="single"/>
            <w:vertAlign w:val="baseline"/>
          </w:rPr>
          <w:t>Warren</w:t>
        </w:r>
      </w:hyperlink>
      <w:hyperlink r:id="rId1239" w:history="1">
        <w:r>
          <w:rPr>
            <w:rFonts w:ascii="arial" w:eastAsia="arial" w:hAnsi="arial" w:cs="arial"/>
            <w:b/>
            <w:i/>
            <w:strike w:val="0"/>
            <w:color w:val="0077CC"/>
            <w:sz w:val="28"/>
            <w:u w:val="single"/>
            <w:vertAlign w:val="baseline"/>
          </w:rPr>
          <w:t xml:space="preserve"> (D-MA) News Release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2" style="position:absolute;z-index:25190502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Mr. Brandon Williams, nominee for Under Secretary of Energy for Nuclear Security and Administrator of the National Nuclear Security Administration (NNSA), with concerns over his lack of experience and potential ties to the Chinese government through his business. Mr. Williams' nomination will be considered by the Senate Armed Services Committee on April 8, 2025.</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NNSA is tasked with the design, production, and maintenance of the nation's nuclear arsenal, along with ensuring the safety, security, and reliability of the country's nuclear weapons. By law, anyone nominated for the position must "have extensive background in national security" and be "well qualified to manage nuclear weapons." Each of the six previous Under Secretaries for Nuclear Security and NNSA Administrators had strong backgrounds in fields related to nuclear technology or national security. William's two most recent predecessors each worked for more than 30 years in nuclear security before taking on the role.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lacks any of the extensive technical experience of his predecessors. He completed a training at the Naval Nuclear Power School and served as a junior officer on a nuclear submarine, but does not possess any advanced degree in physics or engineering. The NNSA is in the middle of a $200 billion nuclear modernization project, which the Government Accountability Office has found already exceeded initial cost estimates by more than $2 billion and is behind by almost 10 years. Williams' lack of experience raises concerns about his ability to effectively manage the nuclear arsenal.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that a leader without strong technical expertise and extensive experience could put our nuclear deterrent at risk and waste billions of dollars,"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called out Mr. Williams' ties to the Chinese government through his software cloud computing company, CPLANE.ai. In 2013, after founding the company, Mr. Williams partnered with PCCW Global, which was partially controlled by the Chinese government through China Unicom, a company banned from U.S. markets in 2018 due to "spying concerns."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confirmed to lead the NNSA...must also make it abundantly clear that they would not share information with companies that might support China's own nuclear modernization efforts, further jeopardizing American national security," concluded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asked Mr. Williams to explain whether he supports DOGE's mass firings at NNSA, how he plans to address his experience shortfalls, asked him to commit to not share information that would compromise national security interests, and more, by April 14, 2025.</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ensure the stability and safety of the United States nuclear arsenal: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slammed Elon Musk and the Department of Government Efficiency's (DOGE) reckless firings of federal employees, including at the NNSA, where workers who ensure the safety and security of the country's nuclear stockpile were fired and had to be rehired.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Elon Musk with recommendations that would cut at least $2 trillion in government waste, including cutting nearly $2 billion in NNSA yearly spending on plutonium pit production at the Savannah River Site.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40" w:history="1">
        <w:r>
          <w:rPr>
            <w:rFonts w:ascii="arial" w:eastAsia="arial" w:hAnsi="arial" w:cs="arial"/>
            <w:b w:val="0"/>
            <w:i/>
            <w:strike w:val="0"/>
            <w:noProof w:val="0"/>
            <w:color w:val="0077CC"/>
            <w:position w:val="0"/>
            <w:sz w:val="20"/>
            <w:u w:val="single"/>
            <w:vertAlign w:val="baseline"/>
          </w:rPr>
          <w:t>https://www.</w:t>
        </w:r>
      </w:hyperlink>
      <w:hyperlink r:id="rId1241" w:history="1">
        <w:r>
          <w:rPr>
            <w:rFonts w:ascii="arial" w:eastAsia="arial" w:hAnsi="arial" w:cs="arial"/>
            <w:b/>
            <w:i/>
            <w:strike w:val="0"/>
            <w:noProof w:val="0"/>
            <w:color w:val="0077CC"/>
            <w:position w:val="0"/>
            <w:sz w:val="20"/>
            <w:u w:val="single"/>
            <w:vertAlign w:val="baseline"/>
          </w:rPr>
          <w:t>warren</w:t>
        </w:r>
      </w:hyperlink>
      <w:hyperlink r:id="rId1242" w:history="1">
        <w:r>
          <w:rPr>
            <w:rFonts w:ascii="arial" w:eastAsia="arial" w:hAnsi="arial" w:cs="arial"/>
            <w:b w:val="0"/>
            <w:i/>
            <w:strike w:val="0"/>
            <w:noProof w:val="0"/>
            <w:color w:val="0077CC"/>
            <w:position w:val="0"/>
            <w:sz w:val="20"/>
            <w:u w:val="single"/>
            <w:vertAlign w:val="baseline"/>
          </w:rPr>
          <w:t>.senate.gov/news/press-releases/</w:t>
        </w:r>
      </w:hyperlink>
      <w:hyperlink r:id="rId1243" w:history="1">
        <w:r>
          <w:rPr>
            <w:rFonts w:ascii="arial" w:eastAsia="arial" w:hAnsi="arial" w:cs="arial"/>
            <w:b/>
            <w:i/>
            <w:strike w:val="0"/>
            <w:noProof w:val="0"/>
            <w:color w:val="0077CC"/>
            <w:position w:val="0"/>
            <w:sz w:val="20"/>
            <w:u w:val="single"/>
            <w:vertAlign w:val="baseline"/>
          </w:rPr>
          <w:t>warren</w:t>
        </w:r>
      </w:hyperlink>
      <w:hyperlink r:id="rId1244" w:history="1">
        <w:r>
          <w:rPr>
            <w:rFonts w:ascii="arial" w:eastAsia="arial" w:hAnsi="arial" w:cs="arial"/>
            <w:b w:val="0"/>
            <w:i/>
            <w:strike w:val="0"/>
            <w:noProof w:val="0"/>
            <w:color w:val="0077CC"/>
            <w:position w:val="0"/>
            <w:sz w:val="20"/>
            <w:u w:val="single"/>
            <w:vertAlign w:val="baseline"/>
          </w:rPr>
          <w:t>-sounds-alarm-on-inexperienced-trump-nominee-to-run-nuclear-arsenal</w:t>
        </w:r>
      </w:hyperlink>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3" style="position:absolute;z-index:251906048"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(91%); ENERGY DEPARTMENTS (90%); GOVERNMENT ADVISORS &amp; MINISTERS (90%); GOVERNMENT BODIES &amp; OFFICES (90%); INTERNATIONAL RELATIONS &amp; NATIONAL SECURITY (90%); LEGISLATIVE BODIES (90%); NATIONAL SECURITY &amp; FOREIGN RELATIONS (90%); NUCLEAR WEAPONS (90%); US CONGRESS (90%); WEAPONS &amp; ARMS (90%); ALLIANCES &amp; PARTNERSHIPS (89%); SAFETY (89%); US FEDERAL GOVERNMENT (89%); GOVERNMENT &amp; PUBLIC ADMINISTRATION (79%); US DEPARTMENT OF GOVERNMENT EFFICIENCY (79%); NUCLEAR ENGINEERING (78%); EMPLOYMENT HISTORY (77%); SAFETY, ACCIDENTS &amp; DISASTERS (77%); ENGINEERING (76%); CERTIFICATES, DEGREES &amp; DIPLOMAS (73%); CIVIL SERVICES (73%); GOVERNMENT CONTROLLERS &amp; AUDITORS (73%); TECHNOLOGY (73%); CALENDARS (71%); MILITARY WEAPONS (70%); WORKER CATEGORIES (60%)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CHINA UNICOM (HONG KONG) LTD (52%)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GOVERNMENT ACCOUNTABILITY OFFICE (54%)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0762 (HKS) (52%)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SIC4899 COMMUNICATIONS SERVICES, NEC (52%); ENERGY DEPARTMENTS (90%); NUCLEAR WEAPONS (90%); ENERGY &amp; UTILITIES (78%); NUCLEAR ENERGY (78%); NUCLEAR ENGINEERING (78%); ENGINEERING (76%); GOVERNMENT CONTROLLERS &amp; AUDITORS (73%); NAVAL VESSELS (73%); MILITARY WEAPONS (70%); SUBMARINES &amp; SUBMERSIBLES (66%); CLOUD COMPUTING (61%); COMPUTER SOFTWARE (61%)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BRANDON WILLIAMS (79%); ELON MUSK (50%)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CHINA (94%); UNITED STATES (94%)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94"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Elizabeth</w:t>
        </w:r>
      </w:hyperlink>
      <w:hyperlink r:id="rId1252" w:history="1">
        <w:r>
          <w:rPr>
            <w:rFonts w:ascii="arial" w:eastAsia="arial" w:hAnsi="arial" w:cs="arial"/>
            <w:b/>
            <w:i/>
            <w:strike w:val="0"/>
            <w:color w:val="0077CC"/>
            <w:sz w:val="28"/>
            <w:u w:val="single"/>
            <w:vertAlign w:val="baseline"/>
          </w:rPr>
          <w:t xml:space="preserve"> </w:t>
        </w:r>
      </w:hyperlink>
      <w:hyperlink r:id="rId1253" w:history="1">
        <w:r>
          <w:rPr>
            <w:rFonts w:ascii="arial" w:eastAsia="arial" w:hAnsi="arial" w:cs="arial"/>
            <w:b/>
            <w:i/>
            <w:strike w:val="0"/>
            <w:color w:val="0077CC"/>
            <w:sz w:val="28"/>
            <w:u w:val="single"/>
            <w:vertAlign w:val="baseline"/>
          </w:rPr>
          <w:t>Warren</w:t>
        </w:r>
      </w:hyperlink>
      <w:hyperlink r:id="rId1254" w:history="1">
        <w:r>
          <w:rPr>
            <w:rFonts w:ascii="arial" w:eastAsia="arial" w:hAnsi="arial" w:cs="arial"/>
            <w:b/>
            <w:i/>
            <w:strike w:val="0"/>
            <w:color w:val="0077CC"/>
            <w:sz w:val="28"/>
            <w:u w:val="single"/>
            <w:vertAlign w:val="baseline"/>
          </w:rPr>
          <w:t xml:space="preserve"> draws crypto-backed GOP challenger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RollCall.com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2024 Tuesday 9:25 PM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CQ-Roll Call.  All Rights Reserved</w:t>
      </w:r>
    </w:p>
    <w:p>
      <w:pPr>
        <w:pStyle w:val="Normal75"/>
        <w:keepNext w:val="0"/>
        <w:spacing w:before="120" w:after="0" w:line="220" w:lineRule="atLeast"/>
        <w:ind w:left="0" w:right="0" w:firstLine="0"/>
        <w:jc w:val="left"/>
      </w:pPr>
      <w:r>
        <w:br/>
      </w:r>
      <w:r>
        <w:pict>
          <v:shape id="_x0000_i1295" type="#_x0000_t75" style="width:0;height:0"/>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6" style="position:absolute;z-index:25190809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Massachusetts Republican who has drawn financial support from the cryptocurrency industry will face Democratic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November after winning the Bay State’s GOP primary Tuesday.</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Deaton, a Marine Corps veteran and attorney </w:t>
      </w:r>
      <w:hyperlink r:id="rId1255" w:history="1">
        <w:r>
          <w:rPr>
            <w:rFonts w:ascii="arial" w:eastAsia="arial" w:hAnsi="arial" w:cs="arial"/>
            <w:b w:val="0"/>
            <w:i/>
            <w:strike w:val="0"/>
            <w:noProof w:val="0"/>
            <w:color w:val="0077CC"/>
            <w:position w:val="0"/>
            <w:sz w:val="20"/>
            <w:u w:val="single"/>
            <w:vertAlign w:val="baseline"/>
          </w:rPr>
          <w:t>who moved to Massachusetts earlier this year</w:t>
        </w:r>
      </w:hyperlink>
      <w:r>
        <w:rPr>
          <w:rFonts w:ascii="arial" w:eastAsia="arial" w:hAnsi="arial" w:cs="arial"/>
          <w:b w:val="0"/>
          <w:i w:val="0"/>
          <w:strike w:val="0"/>
          <w:noProof w:val="0"/>
          <w:color w:val="000000"/>
          <w:position w:val="0"/>
          <w:sz w:val="20"/>
          <w:u w:val="none"/>
          <w:vertAlign w:val="baseline"/>
        </w:rPr>
        <w:t>, edged out two fellow Republicans: Quincy City Council President Ian Cain and engineer Robert Antonellis. Deaton had 60 percent of the vote at 8:42 p.m., when The Associated Press called the race.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Deaton focused his campaign on his biography. He was born into poverty outside of Detroit and became the first member of his family to graduate high school. He teaches at Roger Williams University School of Law and led a pro bono effort to stop the sale of children’s cosmetics that contain asbestos.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Deaton raised the most of any GOP candidate in the race — $1.8 million, which includes a $1 million personal loan. He also benefited from more than $1.2 million in outside spending by the Commonwealth Unity Fund, a super PAC largely bankrolled by Winklevoss Capital and Ripple Labs, which provides the infrastructure for digital asset firms. The PAC also spent $31,000 targeting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backers have been highly critical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push to regulate the industry. </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in her first campaign since running for president in 2020, had $5.3 million on hand as of Aug. 14. She won her last election in 2018 by 24 percentage points and Inside Elections with Nathan L. Gonzales rates the race as Solid Democratic.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Senate primary was one of the few races with multiple candidates Tuesday. This post will be updated with additional results.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56" w:history="1">
        <w:r>
          <w:rPr>
            <w:rFonts w:ascii="arial" w:eastAsia="arial" w:hAnsi="arial" w:cs="arial"/>
            <w:b/>
            <w:i/>
            <w:strike w:val="0"/>
            <w:noProof w:val="0"/>
            <w:color w:val="0077CC"/>
            <w:position w:val="0"/>
            <w:sz w:val="20"/>
            <w:u w:val="single"/>
            <w:vertAlign w:val="baseline"/>
          </w:rPr>
          <w:t>Elizabeth</w:t>
        </w:r>
      </w:hyperlink>
      <w:hyperlink r:id="rId1257" w:history="1">
        <w:r>
          <w:rPr>
            <w:rFonts w:ascii="arial" w:eastAsia="arial" w:hAnsi="arial" w:cs="arial"/>
            <w:b w:val="0"/>
            <w:i/>
            <w:strike w:val="0"/>
            <w:noProof w:val="0"/>
            <w:color w:val="0077CC"/>
            <w:position w:val="0"/>
            <w:sz w:val="20"/>
            <w:u w:val="single"/>
            <w:vertAlign w:val="baseline"/>
          </w:rPr>
          <w:t xml:space="preserve"> </w:t>
        </w:r>
      </w:hyperlink>
      <w:hyperlink r:id="rId1258" w:history="1">
        <w:r>
          <w:rPr>
            <w:rFonts w:ascii="arial" w:eastAsia="arial" w:hAnsi="arial" w:cs="arial"/>
            <w:b/>
            <w:i/>
            <w:strike w:val="0"/>
            <w:noProof w:val="0"/>
            <w:color w:val="0077CC"/>
            <w:position w:val="0"/>
            <w:sz w:val="20"/>
            <w:u w:val="single"/>
            <w:vertAlign w:val="baseline"/>
          </w:rPr>
          <w:t>Warren</w:t>
        </w:r>
      </w:hyperlink>
      <w:hyperlink r:id="rId1259" w:history="1">
        <w:r>
          <w:rPr>
            <w:rFonts w:ascii="arial" w:eastAsia="arial" w:hAnsi="arial" w:cs="arial"/>
            <w:b w:val="0"/>
            <w:i/>
            <w:strike w:val="0"/>
            <w:noProof w:val="0"/>
            <w:color w:val="0077CC"/>
            <w:position w:val="0"/>
            <w:sz w:val="20"/>
            <w:u w:val="single"/>
            <w:vertAlign w:val="baseline"/>
          </w:rPr>
          <w:t xml:space="preserve"> draws crypto-backed GOP challenger</w:t>
        </w:r>
      </w:hyperlink>
      <w:r>
        <w:rPr>
          <w:rFonts w:ascii="arial" w:eastAsia="arial" w:hAnsi="arial" w:cs="arial"/>
          <w:b w:val="0"/>
          <w:i w:val="0"/>
          <w:strike w:val="0"/>
          <w:noProof w:val="0"/>
          <w:color w:val="000000"/>
          <w:position w:val="0"/>
          <w:sz w:val="20"/>
          <w:u w:val="none"/>
          <w:vertAlign w:val="baseline"/>
        </w:rPr>
        <w:t xml:space="preserve"> appeared first on </w:t>
      </w:r>
      <w:hyperlink r:id="rId1260" w:history="1">
        <w:r>
          <w:rPr>
            <w:rFonts w:ascii="arial" w:eastAsia="arial" w:hAnsi="arial" w:cs="arial"/>
            <w:b w:val="0"/>
            <w:i/>
            <w:strike w:val="0"/>
            <w:noProof w:val="0"/>
            <w:color w:val="0077CC"/>
            <w:position w:val="0"/>
            <w:sz w:val="20"/>
            <w:u w:val="single"/>
            <w:vertAlign w:val="baseline"/>
          </w:rPr>
          <w:t>Roll Call</w:t>
        </w:r>
      </w:hyperlink>
      <w:r>
        <w:rPr>
          <w:rFonts w:ascii="arial" w:eastAsia="arial" w:hAnsi="arial" w:cs="arial"/>
          <w:b w:val="0"/>
          <w:i w:val="0"/>
          <w:strike w:val="0"/>
          <w:noProof w:val="0"/>
          <w:color w:val="000000"/>
          <w:position w:val="0"/>
          <w:sz w:val="20"/>
          <w:u w:val="none"/>
          <w:vertAlign w:val="baseline"/>
        </w:rPr>
        <w:t>.</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97" style="position:absolute;z-index:251909120"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666806647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CAMPAIGNS &amp; ELECTIONS (91%); CRYPTOCURRENCY (91%); DIGITAL CURRENCY (90%); PRIMARY ELECTIONS (90%); LEGISLATIVE BODIES (89%); ELECTIONS (78%); POLITICAL CANDIDATES (78%); POLITICAL PARTIES (78%); US PRESIDENTIAL CANDIDATES 2020 (78%); HEADS OF GOVERNMENT ELECTIONS (77%); LAW SCHOOLS (77%); GRADUATE &amp; PROFESSIONAL SCHOOLS (75%); HIGH SCHOOLS (75%); PRO BONO LAW (72%); PROFILES &amp; BIOGRAPHIES (70%); CITIES (57%); CITY GOVERNMENT (57%); POVERTY &amp; HOMELESSNESS (55%)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(56%); CRYPTOCURRENCY (91%); CRYPTO ASSETS (90%); DIGITAL CURRENCY (90%); COSMETICS &amp; TOILETRIES (78%); DIGITAL ASSETS (78%); LAW SCHOOLS (77%); GRADUATE &amp; PROFESSIONAL SCHOOLS (75%); HIGH SCHOOLS (75%); COSMETICS (73%); PRO BONO LAW (72%)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MASSACHUSETTS, USA (93%); MICHIGAN, USA (79%); UNITED STATES (92%); Massachusetts &amp; Michigan; United States; Americas, Northern America</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298"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 xml:space="preserve">Ahead of Confirmation Vote, </w:t>
        </w:r>
      </w:hyperlink>
      <w:hyperlink r:id="rId1268" w:history="1">
        <w:r>
          <w:rPr>
            <w:rFonts w:ascii="arial" w:eastAsia="arial" w:hAnsi="arial" w:cs="arial"/>
            <w:b/>
            <w:i/>
            <w:strike w:val="0"/>
            <w:color w:val="0077CC"/>
            <w:sz w:val="28"/>
            <w:u w:val="single"/>
            <w:vertAlign w:val="baseline"/>
          </w:rPr>
          <w:t>Warren</w:t>
        </w:r>
      </w:hyperlink>
      <w:hyperlink r:id="rId1269" w:history="1">
        <w:r>
          <w:rPr>
            <w:rFonts w:ascii="arial" w:eastAsia="arial" w:hAnsi="arial" w:cs="arial"/>
            <w:b/>
            <w:i/>
            <w:strike w:val="0"/>
            <w:color w:val="0077CC"/>
            <w:sz w:val="28"/>
            <w:u w:val="single"/>
            <w:vertAlign w:val="baseline"/>
          </w:rPr>
          <w:t xml:space="preserve"> Urges Deputy Defense Secretary Nominee to Cut Ties to Company Suing the Pentagon for Billions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 10:47 PM  EST</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6"/>
        <w:keepNext w:val="0"/>
        <w:spacing w:before="120" w:after="0" w:line="220" w:lineRule="atLeast"/>
        <w:ind w:left="0" w:right="0" w:firstLine="0"/>
        <w:jc w:val="left"/>
      </w:pPr>
      <w:r>
        <w:br/>
      </w:r>
      <w:r>
        <w:pict>
          <v:shape id="_x0000_i1299" type="#_x0000_t75" style="width:15.19pt;height:15.19pt">
            <v:imagedata r:id="rId6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0" style="position:absolute;z-index:25191116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Confirmation Vote,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Urges Deputy Defense Secretary Nominee to Cut Ties to Company Suing the Pentagon for Billions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Feinberg could influence DoD response to Ligado's $39 billion lawsuit, benefitting his family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(PDF)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wrote to Deputy Defense Secretary Nominee Stephen Feinberg, urging him to recuse himself from all matters related to Ligado Networks. Mr. Feinberg's private equity firm, Cerberus Capital Management, is heavily invested in Ligado, which has a pending $39 billion lawsuit against the Department of Defense (DoD) over highly sought-after telecommunications spectrum space that the military has said is "essential for its various satellite communications, radars and navigation systems" usage.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Ligado is a mobile communications company that operates a satellite network and has been providing mobile satellite services to government and commercial customers for over 25 years. Cerberus is a major stakeholder in the company, holding an estimated $3.3 billion stake in Ligado. Ligado's business model heavily depends on "its exclusive [Federal Communications Commission] license" granting it access to in-demand space on the electromagnetic spectrum, essential for satellite communications, radars, and navigation systems. DoD objected to the license, claiming that Ligado's use would cause "interference that would have a crippling effect on critical warfighting missions" and would " dangerously interfere with GPS signals widely used by the military, commercial aviation and myriad other industries." In 2023, Ligado sued DoD and other agencies for $39 billion for damages to the company's business model.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ethics agreement, Mr. Feinberg committed to resigning his role at Cerberus and to divest his holdings in Cerberus, which he could put in a trust "for the benefit of (his) adult children." He also committed to consulting with an agency ethics official about his potential conflicts of interest and "take the measures necessary to resolve the conflict." In response to pressure from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Mr. Feinberg committed to setting up a screening process to implement his recusals.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second-in-command at the Pentagon, Mr. Feinberg would have the power to influence DoD's posture towards the Ligado lawsuit. During the first Trump administration, then-Deputy Secretary of Defense David Norquist made "an in-person, classified case for why the Defense Department believes the commission's approval of Ligado Networks spectrum plan will cause major harm to the Global Positioning System." In response to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questions for the record, Mr. Feinberg admitted that if the government loses or settles the case, Cerberus could profit as it "would most likely receive some portion of the settlement proceeds."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clear conflict of interest, as you could deal your former company - and your adult children - a multi-billion-dollar windfall at the expense of American taxpayers," wrote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Mr. Feinberg to amend his ethics agreement to recuse himself from matters related to Ligado and its lawsuit with DoD. She also requested clarity from Mr. Feinberg on his ties to Ligado through Cerberus and Cerberus' potential profits if the case is settled or won by Ligado.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sought to protect servicemembers and national security by pushing defense nominees to resolve their conflicts of interest: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Emil Michael, nominee for Under Secretary of Defense for Research and Engineering, with concern over his history of inappropriate behavior at work, his attacks on journalists and public accountability, and his ties to technology companies that may seek contracts with the Department of Defense.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ahead of his confirmation hearing before the Senate Armed Services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Stephen Feinberg, nominee for Deputy Secretary of the Department of Defense, pressing him to explain his "serious conflicts of interest" and his track record of mismanagement.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Michael Duffey, nominee for Under Secretary of Defense for Acquisition and Sustainment of the Department of Defense, ahead of his confirmation hearing, with serious concerns about his record, which include violating the law, disregarding Congressional authority, and his involvement in Project 2025.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Mr. Pete Hegseth, nominee for Secretary of the Department of Defense, regarding his ethics conflicts ahead of the Senate's consideration of his nomination. Mr. Hegseth's household's ownership of stock in several defense contractors and his unwillingness to commit to post-employment restrictions he previously advocated for at his confirmation hearing were particularly troubling for the role of Secretary of Defense.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ethics commitments from Douglas Schmidt, ahead of his confirmation to be the Director of Operational Test and Evaluation (DOT&amp;E) for the Department of Defense.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Andy Kim reintroduced the Department of Defense Ethics and Anti-Corruption Act, to limit the influence of contractors on the military, constrain foreign influence on retired senior military officers, and assert greater transparency over contractors and their interaction with DoD.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agreements to four-year recusals from former clients' and employers' party matters from then-Secretary of the Air Force Frank Kendall and then-USD(R&amp;E) Heidi Shyu.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secured a commitment from General Lloyd Austin III, then-nominee for Secretary of Defense, to extend his recusal from Raytheon Technologies for four years and to not seek a position on the board of a defense contractor or become a lobbyist after his government service.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70" w:history="1">
        <w:r>
          <w:rPr>
            <w:rFonts w:ascii="arial" w:eastAsia="arial" w:hAnsi="arial" w:cs="arial"/>
            <w:b w:val="0"/>
            <w:i/>
            <w:strike w:val="0"/>
            <w:noProof w:val="0"/>
            <w:color w:val="0077CC"/>
            <w:position w:val="0"/>
            <w:sz w:val="20"/>
            <w:u w:val="single"/>
            <w:vertAlign w:val="baseline"/>
          </w:rPr>
          <w:t>https://www.</w:t>
        </w:r>
      </w:hyperlink>
      <w:hyperlink r:id="rId1271" w:history="1">
        <w:r>
          <w:rPr>
            <w:rFonts w:ascii="arial" w:eastAsia="arial" w:hAnsi="arial" w:cs="arial"/>
            <w:b/>
            <w:i/>
            <w:strike w:val="0"/>
            <w:noProof w:val="0"/>
            <w:color w:val="0077CC"/>
            <w:position w:val="0"/>
            <w:sz w:val="20"/>
            <w:u w:val="single"/>
            <w:vertAlign w:val="baseline"/>
          </w:rPr>
          <w:t>warren</w:t>
        </w:r>
      </w:hyperlink>
      <w:hyperlink r:id="rId1272" w:history="1">
        <w:r>
          <w:rPr>
            <w:rFonts w:ascii="arial" w:eastAsia="arial" w:hAnsi="arial" w:cs="arial"/>
            <w:b w:val="0"/>
            <w:i/>
            <w:strike w:val="0"/>
            <w:noProof w:val="0"/>
            <w:color w:val="0077CC"/>
            <w:position w:val="0"/>
            <w:sz w:val="20"/>
            <w:u w:val="single"/>
            <w:vertAlign w:val="baseline"/>
          </w:rPr>
          <w:t>.senate.gov/newsroom/press-releases/ahead-of-confirmation-vote-</w:t>
        </w:r>
      </w:hyperlink>
      <w:hyperlink r:id="rId1273" w:history="1">
        <w:r>
          <w:rPr>
            <w:rFonts w:ascii="arial" w:eastAsia="arial" w:hAnsi="arial" w:cs="arial"/>
            <w:b/>
            <w:i/>
            <w:strike w:val="0"/>
            <w:noProof w:val="0"/>
            <w:color w:val="0077CC"/>
            <w:position w:val="0"/>
            <w:sz w:val="20"/>
            <w:u w:val="single"/>
            <w:vertAlign w:val="baseline"/>
          </w:rPr>
          <w:t>warren</w:t>
        </w:r>
      </w:hyperlink>
      <w:hyperlink r:id="rId1274" w:history="1">
        <w:r>
          <w:rPr>
            <w:rFonts w:ascii="arial" w:eastAsia="arial" w:hAnsi="arial" w:cs="arial"/>
            <w:b w:val="0"/>
            <w:i/>
            <w:strike w:val="0"/>
            <w:noProof w:val="0"/>
            <w:color w:val="0077CC"/>
            <w:position w:val="0"/>
            <w:sz w:val="20"/>
            <w:u w:val="single"/>
            <w:vertAlign w:val="baseline"/>
          </w:rPr>
          <w:t>-urges-deputy-defense-secretary-nominee-to-cut-ties-to-company-suing-the-pentagon-for-billions</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MSTRUCK-9104020 MSTRUCK</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01" style="position:absolute;z-index:251912192"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(91%); GOVERNMENT ADVISORS &amp; MINISTERS (91%); GOVERNMENT BODIES &amp; OFFICES (90%); NATIONAL SECURITY &amp; FOREIGN RELATIONS (90%); SATELLITE COMMUNICATIONS SERVICES (90%); SATELLITE TECHNOLOGY (90%); SUITS &amp; CLAIMS (90%); US FEDERAL GOVERNMENT (90%); COMPANY ACTIVITIES &amp; MANAGEMENT (89%); CONFLICTS OF INTEREST (89%); GLOBAL POSITIONING SYSTEM (89%); LEGISLATIVE BODIES (89%); LITIGATION (89%); US CONGRESS (79%); AGREEMENTS (78%); ETHICS (78%); DAMAGES (77%); ENERGY &amp; UTILITY LAW (74%); GOVERNMENT DEPARTMENTS &amp; AUTHORITIES (74%); TELECOMMUNICATIONS DEPARTMENTS (74%); DIVESTITURES (73%); PRESS RELEASES (73%); APPROVALS (70%); EQUITIES (70%); PRIVATE EQUITY (70%); ADULTS (61%)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CERBERUS CAPITAL MANAGEMENT LP (57%)</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(55%)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(57%); SIC6719 OFFICES OF HOLDING COMPANIES, NEC (57%); DEFENSE DEPARTMENTS (91%); SATELLITE COMMUNICATIONS SERVICES (90%); SATELLITE TECHNOLOGY (90%); TELECOMMUNICATIONS (90%); GLOBAL POSITIONING SYSTEM (89%); WIRELESS TELECOMMUNICATIONS CARRIERS (89%); MEDIA &amp; TELECOMMUNICATIONS (78%); MOBILE &amp; CELLULAR COMMUNICATIONS (75%); COMMUNICATIONS REGULATION &amp; POLICY (74%); ENERGY &amp; UTILITY LAW (74%); TELECOMMUNICATIONS DEPARTMENTS (74%); WIRELESS &amp; BROADCAST ELECTRONICS (74%); AVIATION INDUSTRY (73%); NAVIGATION SYSTEMS (73%); WIRELESS INDUSTRY (71%); EQUITIES (70%); PRIVATE EQUITY (70%)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02"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 xml:space="preserve">STATEMENT BY SENATOR </w:t>
        </w:r>
      </w:hyperlink>
      <w:hyperlink r:id="rId1282" w:history="1">
        <w:r>
          <w:rPr>
            <w:rFonts w:ascii="arial" w:eastAsia="arial" w:hAnsi="arial" w:cs="arial"/>
            <w:b/>
            <w:i/>
            <w:strike w:val="0"/>
            <w:color w:val="0077CC"/>
            <w:sz w:val="28"/>
            <w:u w:val="single"/>
            <w:vertAlign w:val="baseline"/>
          </w:rPr>
          <w:t>ELIZABETH</w:t>
        </w:r>
      </w:hyperlink>
      <w:hyperlink r:id="rId1283" w:history="1">
        <w:r>
          <w:rPr>
            <w:rFonts w:ascii="arial" w:eastAsia="arial" w:hAnsi="arial" w:cs="arial"/>
            <w:b/>
            <w:i/>
            <w:strike w:val="0"/>
            <w:color w:val="0077CC"/>
            <w:sz w:val="28"/>
            <w:u w:val="single"/>
            <w:vertAlign w:val="baseline"/>
          </w:rPr>
          <w:t xml:space="preserve"> </w:t>
        </w:r>
      </w:hyperlink>
      <w:hyperlink r:id="rId1284" w:history="1">
        <w:r>
          <w:rPr>
            <w:rFonts w:ascii="arial" w:eastAsia="arial" w:hAnsi="arial" w:cs="arial"/>
            <w:b/>
            <w:i/>
            <w:strike w:val="0"/>
            <w:color w:val="0077CC"/>
            <w:sz w:val="28"/>
            <w:u w:val="single"/>
            <w:vertAlign w:val="baseline"/>
          </w:rPr>
          <w:t>WARREN</w:t>
        </w:r>
      </w:hyperlink>
      <w:hyperlink r:id="rId1285" w:history="1">
        <w:r>
          <w:rPr>
            <w:rFonts w:ascii="arial" w:eastAsia="arial" w:hAnsi="arial" w:cs="arial"/>
            <w:b/>
            <w:i/>
            <w:strike w:val="0"/>
            <w:color w:val="0077CC"/>
            <w:sz w:val="28"/>
            <w:u w:val="single"/>
            <w:vertAlign w:val="baseline"/>
          </w:rPr>
          <w:t xml:space="preserve"> ON CONSUMER FINANCIAL PROTECTION BUREAU DIRECTOR ROHIT CHOPRA</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2025 Saturday 9:40 PM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7"/>
        <w:keepNext w:val="0"/>
        <w:spacing w:before="120" w:after="0" w:line="220" w:lineRule="atLeast"/>
        <w:ind w:left="0" w:right="0" w:firstLine="0"/>
        <w:jc w:val="left"/>
      </w:pPr>
      <w:r>
        <w:br/>
      </w:r>
      <w:r>
        <w:pict>
          <v:shape id="_x0000_i1303" type="#_x0000_t75" style="width:15.19pt;height:15.19pt">
            <v:imagedata r:id="rId6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4" style="position:absolute;z-index:25191424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Feb. 1 -- The Senate Committee on Banking, Housing &amp; Urban Affairs issued the following news release: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released the following statement on President Trump's firing of the Director of the Consumer Financial Protection Bureau (CFPB), Rohit Chopra.</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Rohit Chopra's leadership, the CFPB is holding Wall Street accountable for cheating hard-working families and preventing the de-banking of Americans across the country, including consumers locked out of the financial system due to overdraft fees, religious organizations, and conservatives. The agency has returned over $20 billion to consumers since its founding - protecting Americans from junk fees, medical debt, and predatory lending. President Trump campaigned on capping credit card interest rates at 10% and lowering costs for Americans. He needs a strong CFPB and a strong CFPB Director to do that. But if President Trump and Republicans decide to cower to Wall Street billionaires and destroy the agency, they will have a fight on their hands. For any query with respect to this article or any other content requirement, please contact Editor at </w:t>
      </w:r>
      <w:hyperlink r:id="rId1286" w:history="1">
        <w:r>
          <w:rPr>
            <w:rFonts w:ascii="arial" w:eastAsia="arial" w:hAnsi="arial" w:cs="arial"/>
            <w:b w:val="0"/>
            <w:i/>
            <w:strike w:val="0"/>
            <w:noProof w:val="0"/>
            <w:color w:val="0077CC"/>
            <w:position w:val="0"/>
            <w:sz w:val="20"/>
            <w:u w:val="single"/>
            <w:vertAlign w:val="baseline"/>
          </w:rPr>
          <w:t>contentservices@htdigital.in</w:t>
        </w:r>
      </w:hyperlink>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5" style="position:absolute;z-index:251915264"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WATCHDOGS (92%); CONSUMER PROTECTION (90%); CONSUMERS (90%); LEGISLATIVE BODIES (90%); US CONGRESS (90%); US DEMOCRATIC PARTY (90%); US REPUBLICAN PARTY (79%); CONSERVATISM (78%); MONEY, CURRENCIES &amp; INTEREST RATES (78%); ASSOCIATIONS &amp; ORGANIZATIONS (73%); FAMILY (73%); PRESS RELEASES (73%); JUNK FEES (70%); WEALTHY PEOPLE (69%); RELIGION (55%); INTEREST RATES (53%)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(91%)</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CONSUMER LENDING (90%); PERSONAL FINANCE (90%); MONEY, CURRENCIES &amp; INTEREST RATES (78%); CREDIT CARDS (73%); PERSONAL DEBT (72%); MEDICAL DEBT (54%); INTEREST RATES (53%)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06"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Warren</w:t>
        </w:r>
      </w:hyperlink>
      <w:hyperlink r:id="rId1294" w:history="1">
        <w:r>
          <w:rPr>
            <w:rFonts w:ascii="arial" w:eastAsia="arial" w:hAnsi="arial" w:cs="arial"/>
            <w:b/>
            <w:i/>
            <w:strike w:val="0"/>
            <w:color w:val="0077CC"/>
            <w:sz w:val="28"/>
            <w:u w:val="single"/>
            <w:vertAlign w:val="baseline"/>
          </w:rPr>
          <w:t xml:space="preserve"> Leads Vote Series to Oppose Tax Cuts for Ultra-Wealthy; Sen. </w:t>
        </w:r>
      </w:hyperlink>
      <w:hyperlink r:id="rId1295" w:history="1">
        <w:r>
          <w:rPr>
            <w:rFonts w:ascii="arial" w:eastAsia="arial" w:hAnsi="arial" w:cs="arial"/>
            <w:b/>
            <w:i/>
            <w:strike w:val="0"/>
            <w:color w:val="0077CC"/>
            <w:sz w:val="28"/>
            <w:u w:val="single"/>
            <w:vertAlign w:val="baseline"/>
          </w:rPr>
          <w:t>Elizabeth</w:t>
        </w:r>
      </w:hyperlink>
      <w:hyperlink r:id="rId1296" w:history="1">
        <w:r>
          <w:rPr>
            <w:rFonts w:ascii="arial" w:eastAsia="arial" w:hAnsi="arial" w:cs="arial"/>
            <w:b/>
            <w:i/>
            <w:strike w:val="0"/>
            <w:color w:val="0077CC"/>
            <w:sz w:val="28"/>
            <w:u w:val="single"/>
            <w:vertAlign w:val="baseline"/>
          </w:rPr>
          <w:t xml:space="preserve"> </w:t>
        </w:r>
      </w:hyperlink>
      <w:hyperlink r:id="rId1297" w:history="1">
        <w:r>
          <w:rPr>
            <w:rFonts w:ascii="arial" w:eastAsia="arial" w:hAnsi="arial" w:cs="arial"/>
            <w:b/>
            <w:i/>
            <w:strike w:val="0"/>
            <w:color w:val="0077CC"/>
            <w:sz w:val="28"/>
            <w:u w:val="single"/>
            <w:vertAlign w:val="baseline"/>
          </w:rPr>
          <w:t>Warren</w:t>
        </w:r>
      </w:hyperlink>
      <w:hyperlink r:id="rId1298" w:history="1">
        <w:r>
          <w:rPr>
            <w:rFonts w:ascii="arial" w:eastAsia="arial" w:hAnsi="arial" w:cs="arial"/>
            <w:b/>
            <w:i/>
            <w:strike w:val="0"/>
            <w:color w:val="0077CC"/>
            <w:sz w:val="28"/>
            <w:u w:val="single"/>
            <w:vertAlign w:val="baseline"/>
          </w:rPr>
          <w:t xml:space="preserve"> (D-MA) News Release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7" style="position:absolute;z-index:25191731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As part of tonight's vote-a-rama on Senate Republicans' budget resolution,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kicked off a series of votes on Democratic amendments opposing tax cuts for the wealthiest Americans.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introduced the first amendment in the vote series, Amendment #734 to oppose tax cuts for Americans making over $10 million annually.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Amendments from Senators Mark Kelly (D-Ariz.) opposing tax cuts for Americans making over $100 million annually and Angus King (I-Maine) opposing tax cuts for Americans making over $500 million annually followed.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vote,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delivered the following remarks on the Senate floor: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begin the budget process, Democrats are asking Republicans questions about the basic principles of what they are planning to do.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is whether there is anyone who is so rich that the Republicans think they don't need a tax giveaway.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amendment says anyone who earns more than $10 million a year won't get a tax cut in the new Republican budget. And I want to know if Republicans will agree to that.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everyone--Democrat or Republican--to say yes."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99" w:history="1">
        <w:r>
          <w:rPr>
            <w:rFonts w:ascii="arial" w:eastAsia="arial" w:hAnsi="arial" w:cs="arial"/>
            <w:b w:val="0"/>
            <w:i/>
            <w:strike w:val="0"/>
            <w:noProof w:val="0"/>
            <w:color w:val="0077CC"/>
            <w:position w:val="0"/>
            <w:sz w:val="20"/>
            <w:u w:val="single"/>
            <w:vertAlign w:val="baseline"/>
          </w:rPr>
          <w:t>https://www.</w:t>
        </w:r>
      </w:hyperlink>
      <w:hyperlink r:id="rId1300" w:history="1">
        <w:r>
          <w:rPr>
            <w:rFonts w:ascii="arial" w:eastAsia="arial" w:hAnsi="arial" w:cs="arial"/>
            <w:b/>
            <w:i/>
            <w:strike w:val="0"/>
            <w:noProof w:val="0"/>
            <w:color w:val="0077CC"/>
            <w:position w:val="0"/>
            <w:sz w:val="20"/>
            <w:u w:val="single"/>
            <w:vertAlign w:val="baseline"/>
          </w:rPr>
          <w:t>warren</w:t>
        </w:r>
      </w:hyperlink>
      <w:hyperlink r:id="rId1301" w:history="1">
        <w:r>
          <w:rPr>
            <w:rFonts w:ascii="arial" w:eastAsia="arial" w:hAnsi="arial" w:cs="arial"/>
            <w:b w:val="0"/>
            <w:i/>
            <w:strike w:val="0"/>
            <w:noProof w:val="0"/>
            <w:color w:val="0077CC"/>
            <w:position w:val="0"/>
            <w:sz w:val="20"/>
            <w:u w:val="single"/>
            <w:vertAlign w:val="baseline"/>
          </w:rPr>
          <w:t>.senate.gov/newsroom/press-releases/</w:t>
        </w:r>
      </w:hyperlink>
      <w:hyperlink r:id="rId1302" w:history="1">
        <w:r>
          <w:rPr>
            <w:rFonts w:ascii="arial" w:eastAsia="arial" w:hAnsi="arial" w:cs="arial"/>
            <w:b/>
            <w:i/>
            <w:strike w:val="0"/>
            <w:noProof w:val="0"/>
            <w:color w:val="0077CC"/>
            <w:position w:val="0"/>
            <w:sz w:val="20"/>
            <w:u w:val="single"/>
            <w:vertAlign w:val="baseline"/>
          </w:rPr>
          <w:t>warren</w:t>
        </w:r>
      </w:hyperlink>
      <w:hyperlink r:id="rId1303" w:history="1">
        <w:r>
          <w:rPr>
            <w:rFonts w:ascii="arial" w:eastAsia="arial" w:hAnsi="arial" w:cs="arial"/>
            <w:b w:val="0"/>
            <w:i/>
            <w:strike w:val="0"/>
            <w:noProof w:val="0"/>
            <w:color w:val="0077CC"/>
            <w:position w:val="0"/>
            <w:sz w:val="20"/>
            <w:u w:val="single"/>
            <w:vertAlign w:val="baseline"/>
          </w:rPr>
          <w:t>-leads-vote-series-to-oppose-tax-cuts-for-ultra-wealthy</w:t>
        </w:r>
      </w:hyperlink>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08" style="position:absolute;z-index:251918336"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APPROPRIATIONS (90%); LEGISLATIVE BODIES (90%); POLITICAL PARTIES (90%); PRESS RELEASES (90%); TAX LAW (90%); TAXES &amp; TAXATION (90%); US CONGRESS (90%); US DEMOCRATIC PARTY (90%); FREEDOM OF PRESS (78%); WEALTHY PEOPLE (77%); CALENDARS (71%)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(91%); BUDGET PLANNING &amp; MANAGEMENT (78%)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ANGUS KING (79%); MARK KELLY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0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 xml:space="preserve">'Gross! Abhorrent!' CNN Biden Insider Blasts Bernie Sanders, </w:t>
        </w:r>
      </w:hyperlink>
      <w:hyperlink r:id="rId1311" w:history="1">
        <w:r>
          <w:rPr>
            <w:rFonts w:ascii="arial" w:eastAsia="arial" w:hAnsi="arial" w:cs="arial"/>
            <w:b/>
            <w:i/>
            <w:strike w:val="0"/>
            <w:color w:val="0077CC"/>
            <w:sz w:val="28"/>
            <w:u w:val="single"/>
            <w:vertAlign w:val="baseline"/>
          </w:rPr>
          <w:t>Elizabeth</w:t>
        </w:r>
      </w:hyperlink>
      <w:hyperlink r:id="rId1312" w:history="1">
        <w:r>
          <w:rPr>
            <w:rFonts w:ascii="arial" w:eastAsia="arial" w:hAnsi="arial" w:cs="arial"/>
            <w:b/>
            <w:i/>
            <w:strike w:val="0"/>
            <w:color w:val="0077CC"/>
            <w:sz w:val="28"/>
            <w:u w:val="single"/>
            <w:vertAlign w:val="baseline"/>
          </w:rPr>
          <w:t xml:space="preserve"> </w:t>
        </w:r>
      </w:hyperlink>
      <w:hyperlink r:id="rId1313" w:history="1">
        <w:r>
          <w:rPr>
            <w:rFonts w:ascii="arial" w:eastAsia="arial" w:hAnsi="arial" w:cs="arial"/>
            <w:b/>
            <w:i/>
            <w:strike w:val="0"/>
            <w:color w:val="0077CC"/>
            <w:sz w:val="28"/>
            <w:u w:val="single"/>
            <w:vertAlign w:val="baseline"/>
          </w:rPr>
          <w:t>Warren</w:t>
        </w:r>
      </w:hyperlink>
      <w:hyperlink r:id="rId1314" w:history="1">
        <w:r>
          <w:rPr>
            <w:rFonts w:ascii="arial" w:eastAsia="arial" w:hAnsi="arial" w:cs="arial"/>
            <w:b/>
            <w:i/>
            <w:strike w:val="0"/>
            <w:color w:val="0077CC"/>
            <w:sz w:val="28"/>
            <w:u w:val="single"/>
            <w:vertAlign w:val="baseline"/>
          </w:rPr>
          <w:t xml:space="preserve"> Over CEO Murder Rants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2024 Monday 4:11 PM EST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0" style="position:absolute;z-index:251920384"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16th, 2024 ( </w:t>
      </w:r>
      <w:hyperlink r:id="rId131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3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Abhorrent!' CNN Biden Insider Blasts Bernie Sanders,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Over CEO Murder Rants  </w:t>
      </w:r>
      <w:hyperlink r:id="rId1317" w:history="1">
        <w:r>
          <w:rPr>
            <w:rFonts w:ascii="arial" w:eastAsia="arial" w:hAnsi="arial" w:cs="arial"/>
            <w:b w:val="0"/>
            <w:i/>
            <w:strike w:val="0"/>
            <w:noProof w:val="0"/>
            <w:color w:val="0077CC"/>
            <w:position w:val="0"/>
            <w:sz w:val="20"/>
            <w:u w:val="single"/>
            <w:vertAlign w:val="baseline"/>
          </w:rPr>
          <w:t>https://t.co/P2t7WZmUnL via</w:t>
        </w:r>
      </w:hyperlink>
      <w:r>
        <w:rPr>
          <w:rFonts w:ascii="arial" w:eastAsia="arial" w:hAnsi="arial" w:cs="arial"/>
          <w:b w:val="0"/>
          <w:i w:val="0"/>
          <w:strike w:val="0"/>
          <w:noProof w:val="0"/>
          <w:color w:val="000000"/>
          <w:position w:val="0"/>
          <w:sz w:val="20"/>
          <w:u w:val="none"/>
          <w:vertAlign w:val="baseline"/>
        </w:rPr>
        <w:t> </w:t>
      </w:r>
      <w:hyperlink r:id="rId131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w:t>
      </w:r>
      <w:hyperlink r:id="rId1319" w:history="1">
        <w:r>
          <w:rPr>
            <w:rFonts w:ascii="arial" w:eastAsia="arial" w:hAnsi="arial" w:cs="arial"/>
            <w:b w:val="0"/>
            <w:i/>
            <w:strike w:val="0"/>
            <w:noProof w:val="0"/>
            <w:color w:val="0077CC"/>
            <w:position w:val="0"/>
            <w:sz w:val="20"/>
            <w:u w:val="single"/>
            <w:vertAlign w:val="baseline"/>
          </w:rPr>
          <w:t>pic.twitter.com/PWrnrNS8ac</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moderna-vaX-Topher (@tommyxtopher)  </w:t>
      </w:r>
      <w:hyperlink r:id="rId1320" w:history="1">
        <w:r>
          <w:rPr>
            <w:rFonts w:ascii="arial" w:eastAsia="arial" w:hAnsi="arial" w:cs="arial"/>
            <w:b w:val="0"/>
            <w:i/>
            <w:strike w:val="0"/>
            <w:noProof w:val="0"/>
            <w:color w:val="0077CC"/>
            <w:position w:val="0"/>
            <w:sz w:val="20"/>
            <w:u w:val="single"/>
            <w:vertAlign w:val="baseline"/>
          </w:rPr>
          <w:t>December 16, 2024</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analyst and ex-Biden official Meghan Hays ripped comments from Senators Bernie Sanders (I-VT),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and Chris Murphy (D-CT) amid the murder of UnitedHealthcare CEO Brian Thompson.</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w:t>
      </w:r>
      <w:hyperlink r:id="rId1321" w:history="1">
        <w:r>
          <w:rPr>
            <w:rFonts w:ascii="arial" w:eastAsia="arial" w:hAnsi="arial" w:cs="arial"/>
            <w:b w:val="0"/>
            <w:i/>
            <w:strike w:val="0"/>
            <w:noProof w:val="0"/>
            <w:color w:val="0077CC"/>
            <w:position w:val="0"/>
            <w:sz w:val="20"/>
            <w:u w:val="single"/>
            <w:vertAlign w:val="baseline"/>
          </w:rPr>
          <w:t>was arrested last Mondayfor the murder aftera</w:t>
        </w:r>
      </w:hyperlink>
      <w:r>
        <w:rPr>
          <w:rFonts w:ascii="arial" w:eastAsia="arial" w:hAnsi="arial" w:cs="arial"/>
          <w:b w:val="0"/>
          <w:i w:val="0"/>
          <w:strike w:val="0"/>
          <w:noProof w:val="0"/>
          <w:color w:val="000000"/>
          <w:position w:val="0"/>
          <w:sz w:val="20"/>
          <w:u w:val="none"/>
          <w:vertAlign w:val="baseline"/>
        </w:rPr>
        <w:t> </w:t>
      </w:r>
      <w:hyperlink r:id="rId1322" w:history="1">
        <w:r>
          <w:rPr>
            <w:rFonts w:ascii="arial" w:eastAsia="arial" w:hAnsi="arial" w:cs="arial"/>
            <w:b w:val="0"/>
            <w:i/>
            <w:strike w:val="0"/>
            <w:noProof w:val="0"/>
            <w:color w:val="0077CC"/>
            <w:position w:val="0"/>
            <w:sz w:val="20"/>
            <w:u w:val="single"/>
            <w:vertAlign w:val="baseline"/>
          </w:rPr>
          <w:t>frantic manhuntamid the</w:t>
        </w:r>
      </w:hyperlink>
      <w:r>
        <w:rPr>
          <w:rFonts w:ascii="arial" w:eastAsia="arial" w:hAnsi="arial" w:cs="arial"/>
          <w:b w:val="0"/>
          <w:i w:val="0"/>
          <w:strike w:val="0"/>
          <w:noProof w:val="0"/>
          <w:color w:val="000000"/>
          <w:position w:val="0"/>
          <w:sz w:val="20"/>
          <w:u w:val="none"/>
          <w:vertAlign w:val="baseline"/>
        </w:rPr>
        <w:t> </w:t>
      </w:r>
      <w:hyperlink r:id="rId1323" w:history="1">
        <w:r>
          <w:rPr>
            <w:rFonts w:ascii="arial" w:eastAsia="arial" w:hAnsi="arial" w:cs="arial"/>
            <w:b w:val="0"/>
            <w:i/>
            <w:strike w:val="0"/>
            <w:noProof w:val="0"/>
            <w:color w:val="0077CC"/>
            <w:position w:val="0"/>
            <w:sz w:val="20"/>
            <w:u w:val="single"/>
            <w:vertAlign w:val="baseline"/>
          </w:rPr>
          <w:t>ghoulish celebrationof the crime and a groundswell of fury from masses of health insurance industry critics.</w:t>
        </w:r>
      </w:hyperlink>
    </w:p>
    <w:p>
      <w:pPr>
        <w:pStyle w:val="Normal7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drew fire when she tried to measure that fury when she </w:t>
      </w:r>
      <w:hyperlink r:id="rId1324" w:history="1">
        <w:r>
          <w:rPr>
            <w:rFonts w:ascii="arial" w:eastAsia="arial" w:hAnsi="arial" w:cs="arial"/>
            <w:b w:val="0"/>
            <w:i/>
            <w:strike w:val="0"/>
            <w:noProof w:val="0"/>
            <w:color w:val="0077CC"/>
            <w:position w:val="0"/>
            <w:sz w:val="20"/>
            <w:u w:val="single"/>
            <w:vertAlign w:val="baseline"/>
          </w:rPr>
          <w:t>called the killing'a warning' in remarks she</w:t>
        </w:r>
      </w:hyperlink>
      <w:r>
        <w:rPr>
          <w:rFonts w:ascii="arial" w:eastAsia="arial" w:hAnsi="arial" w:cs="arial"/>
          <w:b w:val="0"/>
          <w:i w:val="0"/>
          <w:strike w:val="0"/>
          <w:noProof w:val="0"/>
          <w:color w:val="000000"/>
          <w:position w:val="0"/>
          <w:sz w:val="20"/>
          <w:u w:val="none"/>
          <w:vertAlign w:val="baseline"/>
        </w:rPr>
        <w:t> </w:t>
      </w:r>
      <w:hyperlink r:id="rId1325" w:history="1">
        <w:r>
          <w:rPr>
            <w:rFonts w:ascii="arial" w:eastAsia="arial" w:hAnsi="arial" w:cs="arial"/>
            <w:b w:val="0"/>
            <w:i/>
            <w:strike w:val="0"/>
            <w:noProof w:val="0"/>
            <w:color w:val="0077CC"/>
            <w:position w:val="0"/>
            <w:sz w:val="20"/>
            <w:u w:val="single"/>
            <w:vertAlign w:val="baseline"/>
          </w:rPr>
          <w:t>later clarified, and over the weekend Sanders</w:t>
        </w:r>
      </w:hyperlink>
      <w:r>
        <w:rPr>
          <w:rFonts w:ascii="arial" w:eastAsia="arial" w:hAnsi="arial" w:cs="arial"/>
          <w:b w:val="0"/>
          <w:i w:val="0"/>
          <w:strike w:val="0"/>
          <w:noProof w:val="0"/>
          <w:color w:val="000000"/>
          <w:position w:val="0"/>
          <w:sz w:val="20"/>
          <w:u w:val="none"/>
          <w:vertAlign w:val="baseline"/>
        </w:rPr>
        <w:t> </w:t>
      </w:r>
      <w:hyperlink r:id="rId1326" w:history="1">
        <w:r>
          <w:rPr>
            <w:rFonts w:ascii="arial" w:eastAsia="arial" w:hAnsi="arial" w:cs="arial"/>
            <w:b w:val="0"/>
            <w:i/>
            <w:strike w:val="0"/>
            <w:noProof w:val="0"/>
            <w:color w:val="0077CC"/>
            <w:position w:val="0"/>
            <w:sz w:val="20"/>
            <w:u w:val="single"/>
            <w:vertAlign w:val="baseline"/>
          </w:rPr>
          <w:t>defended her.</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Monday's  </w:t>
      </w:r>
      <w:hyperlink r:id="rId1327" w:history="1">
        <w:r>
          <w:rPr>
            <w:rFonts w:ascii="arial" w:eastAsia="arial" w:hAnsi="arial" w:cs="arial"/>
            <w:b w:val="0"/>
            <w:i/>
            <w:strike w:val="0"/>
            <w:noProof w:val="0"/>
            <w:color w:val="0077CC"/>
            <w:position w:val="0"/>
            <w:sz w:val="20"/>
            <w:u w:val="single"/>
            <w:vertAlign w:val="baseline"/>
          </w:rPr>
          <w:t>editionof</w:t>
        </w:r>
      </w:hyperlink>
      <w:r>
        <w:rPr>
          <w:rFonts w:ascii="arial" w:eastAsia="arial" w:hAnsi="arial" w:cs="arial"/>
          <w:b w:val="0"/>
          <w:i w:val="0"/>
          <w:strike w:val="0"/>
          <w:noProof w:val="0"/>
          <w:color w:val="000000"/>
          <w:position w:val="0"/>
          <w:sz w:val="20"/>
          <w:u w:val="none"/>
          <w:vertAlign w:val="baseline"/>
        </w:rPr>
        <w:t> </w:t>
      </w:r>
      <w:hyperlink r:id="rId1328" w:history="1">
        <w:r>
          <w:rPr>
            <w:rFonts w:ascii="arial" w:eastAsia="arial" w:hAnsi="arial" w:cs="arial"/>
            <w:b w:val="0"/>
            <w:i/>
            <w:strike w:val="0"/>
            <w:noProof w:val="0"/>
            <w:color w:val="0077CC"/>
            <w:position w:val="0"/>
            <w:sz w:val="20"/>
            <w:u w:val="single"/>
            <w:vertAlign w:val="baseline"/>
          </w:rPr>
          <w:t xml:space="preserve">CNN This Morning, anchor Kasie Hunt reported on new developments, including a proposed CEO hotline in New York, and played the comments from Sanders. Republican analyst Matt Gorman slammed Sanders and </w:t>
        </w:r>
      </w:hyperlink>
      <w:hyperlink r:id="rId1329" w:history="1">
        <w:r>
          <w:rPr>
            <w:rFonts w:ascii="arial" w:eastAsia="arial" w:hAnsi="arial" w:cs="arial"/>
            <w:b/>
            <w:i/>
            <w:strike w:val="0"/>
            <w:noProof w:val="0"/>
            <w:color w:val="0077CC"/>
            <w:position w:val="0"/>
            <w:sz w:val="20"/>
            <w:u w:val="single"/>
            <w:vertAlign w:val="baseline"/>
          </w:rPr>
          <w:t>Warren</w:t>
        </w:r>
      </w:hyperlink>
      <w:hyperlink r:id="rId1330" w:history="1">
        <w:r>
          <w:rPr>
            <w:rFonts w:ascii="arial" w:eastAsia="arial" w:hAnsi="arial" w:cs="arial"/>
            <w:b w:val="0"/>
            <w:i/>
            <w:strike w:val="0"/>
            <w:noProof w:val="0"/>
            <w:color w:val="0077CC"/>
            <w:position w:val="0"/>
            <w:sz w:val="20"/>
            <w:u w:val="single"/>
            <w:vertAlign w:val="baseline"/>
          </w:rPr>
          <w:t xml:space="preserve"> and added a social media</w:t>
        </w:r>
      </w:hyperlink>
      <w:r>
        <w:rPr>
          <w:rFonts w:ascii="arial" w:eastAsia="arial" w:hAnsi="arial" w:cs="arial"/>
          <w:b w:val="0"/>
          <w:i w:val="0"/>
          <w:strike w:val="0"/>
          <w:noProof w:val="0"/>
          <w:color w:val="000000"/>
          <w:position w:val="0"/>
          <w:sz w:val="20"/>
          <w:u w:val="none"/>
          <w:vertAlign w:val="baseline"/>
        </w:rPr>
        <w:t> </w:t>
      </w:r>
      <w:hyperlink r:id="rId1331" w:history="1">
        <w:r>
          <w:rPr>
            <w:rFonts w:ascii="arial" w:eastAsia="arial" w:hAnsi="arial" w:cs="arial"/>
            <w:b w:val="0"/>
            <w:i/>
            <w:strike w:val="0"/>
            <w:noProof w:val="0"/>
            <w:color w:val="0077CC"/>
            <w:position w:val="0"/>
            <w:sz w:val="20"/>
            <w:u w:val="single"/>
            <w:vertAlign w:val="baseline"/>
          </w:rPr>
          <w:t>video from Murphy.</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 agreed that comments about murder being wrong 'but' are 'gross and abhorrent':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KASIE HUNT: Fallout from the murder investigation of United Health Care CEO Brian Thompson. The Office of New York Governor Kathy Hochul is convening a safety summit tomorrow between nervous business leaders and law enforcement. CNN has learned the safety concerns among executives are so widespread New York State may create a special hotline just for CEOs to call in threats.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the senator says he could see this coming.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What you have seen rising up is people's anger at a health insurance industry which denies people the health care that they desperately need while they make billions and billions of dollars in profit.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KASIE HUNT: All right. The panel is back. This has made the cover of The New York Post, which is showing a game of 'Whacked Deck: most wanted CEOs.'.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definitely something that obviously has a lot of business community talking. But clearly, the sympathy level from the American public is not terribly high.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GORMAN: Clearly, Clearly not. And you see the little bit, I think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Chris Murphy, Bernie Sanders listening way too much to the online left and stacking of these answers, as we've seen, especially over the weekend with yes this was bad and then but and then positioning in some health care policy debate. Chris Murphy was the one who did it last night in this kind of weird homemade video. He's trying to I think the senator from Connecticut is trying to start a populist revolution, which is very interesting. But you're right, they are just very lost on this right now, Democrats. And they are just trying to shoehorn a policy argument into a cold-blooded murder. And it's it's boggles my mind.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HAYS: Any time you have to have 'but' after a statement about a cold-blooded murder in broad daylight there is a problem. And these statements are gross and abhorrent and they should should not be out there!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can be true, right? This is a murder that is horrible and awful. And there also could be a need for a policy debate. Do not use a cold-blooded murder to have that policy debate. It is gross that they are doing that.</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332" w:history="1">
        <w:r>
          <w:rPr>
            <w:rFonts w:ascii="arial" w:eastAsia="arial" w:hAnsi="arial" w:cs="arial"/>
            <w:b w:val="0"/>
            <w:i/>
            <w:strike w:val="0"/>
            <w:noProof w:val="0"/>
            <w:color w:val="0077CC"/>
            <w:position w:val="0"/>
            <w:sz w:val="20"/>
            <w:u w:val="single"/>
            <w:vertAlign w:val="baseline"/>
          </w:rPr>
          <w:t>CNN This Morning.The post</w:t>
        </w:r>
      </w:hyperlink>
    </w:p>
    <w:p>
      <w:pPr>
        <w:pStyle w:val="Normal79"/>
        <w:keepNext w:val="0"/>
        <w:spacing w:before="240" w:after="0" w:line="260" w:lineRule="atLeast"/>
        <w:ind w:left="0" w:right="0" w:firstLine="0"/>
        <w:jc w:val="both"/>
      </w:pPr>
      <w:hyperlink r:id="rId1333" w:history="1">
        <w:r>
          <w:rPr>
            <w:rFonts w:ascii="arial" w:eastAsia="arial" w:hAnsi="arial" w:cs="arial"/>
            <w:b w:val="0"/>
            <w:i/>
            <w:strike w:val="0"/>
            <w:color w:val="0077CC"/>
            <w:sz w:val="20"/>
            <w:u w:val="single"/>
            <w:vertAlign w:val="baseline"/>
          </w:rPr>
          <w:t xml:space="preserve">'Gross! Abhorrent!' CNN Biden Insider Blasts Bernie Sanders, </w:t>
        </w:r>
      </w:hyperlink>
      <w:hyperlink r:id="rId1334" w:history="1">
        <w:r>
          <w:rPr>
            <w:rFonts w:ascii="arial" w:eastAsia="arial" w:hAnsi="arial" w:cs="arial"/>
            <w:b/>
            <w:i/>
            <w:strike w:val="0"/>
            <w:color w:val="0077CC"/>
            <w:sz w:val="20"/>
            <w:u w:val="single"/>
            <w:vertAlign w:val="baseline"/>
          </w:rPr>
          <w:t>Elizabeth</w:t>
        </w:r>
      </w:hyperlink>
      <w:hyperlink r:id="rId1335" w:history="1">
        <w:r>
          <w:rPr>
            <w:rFonts w:ascii="arial" w:eastAsia="arial" w:hAnsi="arial" w:cs="arial"/>
            <w:b w:val="0"/>
            <w:i/>
            <w:strike w:val="0"/>
            <w:color w:val="0077CC"/>
            <w:sz w:val="20"/>
            <w:u w:val="single"/>
            <w:vertAlign w:val="baseline"/>
          </w:rPr>
          <w:t xml:space="preserve"> </w:t>
        </w:r>
      </w:hyperlink>
      <w:hyperlink r:id="rId1336" w:history="1">
        <w:r>
          <w:rPr>
            <w:rFonts w:ascii="arial" w:eastAsia="arial" w:hAnsi="arial" w:cs="arial"/>
            <w:b/>
            <w:i/>
            <w:strike w:val="0"/>
            <w:color w:val="0077CC"/>
            <w:sz w:val="20"/>
            <w:u w:val="single"/>
            <w:vertAlign w:val="baseline"/>
          </w:rPr>
          <w:t>Warren</w:t>
        </w:r>
      </w:hyperlink>
      <w:hyperlink r:id="rId1337" w:history="1">
        <w:r>
          <w:rPr>
            <w:rFonts w:ascii="arial" w:eastAsia="arial" w:hAnsi="arial" w:cs="arial"/>
            <w:b w:val="0"/>
            <w:i/>
            <w:strike w:val="0"/>
            <w:color w:val="0077CC"/>
            <w:sz w:val="20"/>
            <w:u w:val="single"/>
            <w:vertAlign w:val="baseline"/>
          </w:rPr>
          <w:t xml:space="preserve"> Over CEO Murder Rants first appeared on</w:t>
        </w:r>
      </w:hyperlink>
      <w:r>
        <w:rPr>
          <w:rFonts w:ascii="arial" w:eastAsia="arial" w:hAnsi="arial" w:cs="arial"/>
          <w:b w:val="0"/>
          <w:i w:val="0"/>
          <w:strike w:val="0"/>
          <w:noProof w:val="0"/>
          <w:color w:val="000000"/>
          <w:position w:val="0"/>
          <w:sz w:val="20"/>
          <w:u w:val="none"/>
          <w:vertAlign w:val="baseline"/>
        </w:rPr>
        <w:t> </w:t>
      </w:r>
      <w:hyperlink r:id="rId1338" w:history="1">
        <w:r>
          <w:rPr>
            <w:rFonts w:ascii="arial" w:eastAsia="arial" w:hAnsi="arial" w:cs="arial"/>
            <w:b w:val="0"/>
            <w:i/>
            <w:strike w:val="0"/>
            <w:noProof w:val="0"/>
            <w:color w:val="0077CC"/>
            <w:position w:val="0"/>
            <w:sz w:val="20"/>
            <w:u w:val="single"/>
            <w:vertAlign w:val="baseline"/>
          </w:rPr>
          <w:t>Mediaite.</w:t>
        </w:r>
      </w:hyperlink>
    </w:p>
    <w:p>
      <w:pPr>
        <w:pStyle w:val="Normal79"/>
        <w:keepNext w:val="0"/>
        <w:spacing w:before="240" w:after="0" w:line="260" w:lineRule="atLeast"/>
        <w:ind w:left="0" w:right="0" w:firstLine="0"/>
        <w:jc w:val="both"/>
      </w:pPr>
      <w:hyperlink r:id="rId1339" w:history="1">
        <w:r>
          <w:rPr>
            <w:rFonts w:ascii="arial" w:eastAsia="arial" w:hAnsi="arial" w:cs="arial"/>
            <w:b w:val="0"/>
            <w:i/>
            <w:strike w:val="0"/>
            <w:color w:val="0077CC"/>
            <w:sz w:val="20"/>
            <w:u w:val="single"/>
            <w:vertAlign w:val="baseline"/>
          </w:rPr>
          <w:t>Link to the original story.</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11" style="position:absolute;z-index:25192140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2" style="position:absolute;z-index:251922432"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MURDER (94%); US DEMOCRATIC PARTY (90%); BLOGS &amp; MESSAGE BOARDS (89%); CRIME, LAW ENFORCEMENT &amp; CORRECTIONS (89%); EXECUTIVES (89%); LEGISLATIVE BODIES (89%); HEALTH CARE SECTOR PERFORMANCE (88%); SAFETY (88%); ARRESTS (78%); INTERNET SOCIAL NETWORKING (78%); INVESTIGATIONS (78%); LAW ENFORCEMENT (78%); NEGATIVE NEWS (78%); POPULISM (78%); SOCIAL MEDIA (78%); GOVERNMENT BODIES &amp; OFFICES (76%); HEALTH CARE POLICY (76%); US REPUBLICAN PARTY (76%); HEALTH CARE REGULATION &amp; POLICY (74%); CRIMINAL INVESTIGATIONS (73%); PUBLIC POLICY (70%); SAFETY, ACCIDENTS &amp; DISASTERS (68%); News (%); Bernie Sanders (%); Brian Thompson (%); CNN (%); CNN This Morning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Kasie Hunt (%); Luigi Mangione (%); Meghan Hays (%); UnitedHealthcare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 HEALTH INSURANCE (89%); HEALTH CARE SECTOR PERFORMANCE (88%); INTERNET SOCIAL NETWORKING (78%); SOCIAL MEDIA (78%); HEALTH CARE POLICY (76%); HEALTH CARE REGULATION &amp; POLICY (74%); INSURANCE (74%)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BERNIE SANDERS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CHRISTOPHER S MURPHY (89%); KATHY HOCHUL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UNITED STATES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13"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 xml:space="preserve">Trump Spox Karoline Leavitt Snubs </w:t>
        </w:r>
      </w:hyperlink>
      <w:hyperlink r:id="rId1347" w:history="1">
        <w:r>
          <w:rPr>
            <w:rFonts w:ascii="arial" w:eastAsia="arial" w:hAnsi="arial" w:cs="arial"/>
            <w:b/>
            <w:i/>
            <w:strike w:val="0"/>
            <w:color w:val="0077CC"/>
            <w:sz w:val="28"/>
            <w:u w:val="single"/>
            <w:vertAlign w:val="baseline"/>
          </w:rPr>
          <w:t>Elizabeth</w:t>
        </w:r>
      </w:hyperlink>
      <w:hyperlink r:id="rId1348" w:history="1">
        <w:r>
          <w:rPr>
            <w:rFonts w:ascii="arial" w:eastAsia="arial" w:hAnsi="arial" w:cs="arial"/>
            <w:b/>
            <w:i/>
            <w:strike w:val="0"/>
            <w:color w:val="0077CC"/>
            <w:sz w:val="28"/>
            <w:u w:val="single"/>
            <w:vertAlign w:val="baseline"/>
          </w:rPr>
          <w:t xml:space="preserve"> </w:t>
        </w:r>
      </w:hyperlink>
      <w:hyperlink r:id="rId1349" w:history="1">
        <w:r>
          <w:rPr>
            <w:rFonts w:ascii="arial" w:eastAsia="arial" w:hAnsi="arial" w:cs="arial"/>
            <w:b/>
            <w:i/>
            <w:strike w:val="0"/>
            <w:color w:val="0077CC"/>
            <w:sz w:val="28"/>
            <w:u w:val="single"/>
            <w:vertAlign w:val="baseline"/>
          </w:rPr>
          <w:t>Warren</w:t>
        </w:r>
      </w:hyperlink>
      <w:hyperlink r:id="rId1350" w:history="1">
        <w:r>
          <w:rPr>
            <w:rFonts w:ascii="arial" w:eastAsia="arial" w:hAnsi="arial" w:cs="arial"/>
            <w:b/>
            <w:i/>
            <w:strike w:val="0"/>
            <w:color w:val="0077CC"/>
            <w:sz w:val="28"/>
            <w:u w:val="single"/>
            <w:vertAlign w:val="baseline"/>
          </w:rPr>
          <w:t>'s 'Toothless' Elon Musk Warning With 'Pocahontas' Jibe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 2:19 PM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Gilmour</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4" style="position:absolute;z-index:251924480"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17th, 2024 ( </w:t>
      </w:r>
      <w:hyperlink r:id="rId135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35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spokesperson Karoline Leavitt slammed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for playing 'political games' with a 'toothless' letter demanding strict conflict-of-interest rules to govern Elon Musk's involvement in the incoming administration.</w:t>
      </w:r>
    </w:p>
    <w:p>
      <w:pPr>
        <w:pStyle w:val="Normal8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letter  </w:t>
      </w:r>
      <w:hyperlink r:id="rId1353" w:history="1">
        <w:r>
          <w:rPr>
            <w:rFonts w:ascii="arial" w:eastAsia="arial" w:hAnsi="arial" w:cs="arial"/>
            <w:b w:val="0"/>
            <w:i/>
            <w:strike w:val="0"/>
            <w:noProof w:val="0"/>
            <w:color w:val="0077CC"/>
            <w:position w:val="0"/>
            <w:sz w:val="20"/>
            <w:u w:val="single"/>
            <w:vertAlign w:val="baseline"/>
          </w:rPr>
          <w:t>criticized Musk's proximity to Trump, warning that he would be in a 'position to influence billions of dollars of government contracts and regulatory enforcement' and that without guardrails the billionaire tech mogul's role was 'an invitation for corruption on a scale not seen in our lifetimes.'</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pointed to Musk's leadership of companies like SpaceX, Tesla, and X, which collectively benefit from federal funds and contracts.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letter asked whether Musk would recuse himself from matters involving his companies and posed 14 pointed questions about his ethical commitments.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public has no way of knowing whether the advice that he is whispering to you in secret is good for the country - or merely good for his own bottom line,' she added.</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1354" w:history="1">
        <w:r>
          <w:rPr>
            <w:rFonts w:ascii="arial" w:eastAsia="arial" w:hAnsi="arial" w:cs="arial"/>
            <w:b w:val="0"/>
            <w:i/>
            <w:strike w:val="0"/>
            <w:noProof w:val="0"/>
            <w:color w:val="0077CC"/>
            <w:position w:val="0"/>
            <w:sz w:val="20"/>
            <w:u w:val="single"/>
            <w:vertAlign w:val="baseline"/>
          </w:rPr>
          <w:t xml:space="preserve">speaking to the Washington Post, Leavitt dismissed </w:t>
        </w:r>
      </w:hyperlink>
      <w:hyperlink r:id="rId1355" w:history="1">
        <w:r>
          <w:rPr>
            <w:rFonts w:ascii="arial" w:eastAsia="arial" w:hAnsi="arial" w:cs="arial"/>
            <w:b/>
            <w:i/>
            <w:strike w:val="0"/>
            <w:noProof w:val="0"/>
            <w:color w:val="0077CC"/>
            <w:position w:val="0"/>
            <w:sz w:val="20"/>
            <w:u w:val="single"/>
            <w:vertAlign w:val="baseline"/>
          </w:rPr>
          <w:t>Warren</w:t>
        </w:r>
      </w:hyperlink>
      <w:hyperlink r:id="rId1356" w:history="1">
        <w:r>
          <w:rPr>
            <w:rFonts w:ascii="arial" w:eastAsia="arial" w:hAnsi="arial" w:cs="arial"/>
            <w:b w:val="0"/>
            <w:i/>
            <w:strike w:val="0"/>
            <w:noProof w:val="0"/>
            <w:color w:val="0077CC"/>
            <w:position w:val="0"/>
            <w:sz w:val="20"/>
            <w:u w:val="single"/>
            <w:vertAlign w:val="baseline"/>
          </w:rPr>
          <w:t xml:space="preserve">'s demands with a pointed attack, reviving a nickname Trump uses to mock </w:t>
        </w:r>
      </w:hyperlink>
      <w:hyperlink r:id="rId1357" w:history="1">
        <w:r>
          <w:rPr>
            <w:rFonts w:ascii="arial" w:eastAsia="arial" w:hAnsi="arial" w:cs="arial"/>
            <w:b/>
            <w:i/>
            <w:strike w:val="0"/>
            <w:noProof w:val="0"/>
            <w:color w:val="0077CC"/>
            <w:position w:val="0"/>
            <w:sz w:val="20"/>
            <w:u w:val="single"/>
            <w:vertAlign w:val="baseline"/>
          </w:rPr>
          <w:t>Warren</w:t>
        </w:r>
      </w:hyperlink>
      <w:hyperlink r:id="rId1358" w:history="1">
        <w:r>
          <w:rPr>
            <w:rFonts w:ascii="arial" w:eastAsia="arial" w:hAnsi="arial" w:cs="arial"/>
            <w:b w:val="0"/>
            <w:i/>
            <w:strike w:val="0"/>
            <w:noProof w:val="0"/>
            <w:color w:val="0077CC"/>
            <w:position w:val="0"/>
            <w:sz w:val="20"/>
            <w:u w:val="single"/>
            <w:vertAlign w:val="baseline"/>
          </w:rPr>
          <w:t>'s past claims of Native American ancestry.</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assembled the most impressive and qualified team of innovators, entrepreneurs, and geniuses to advise and staff our government. Pocahontas can play political games and send toothless letters, but the Trump-Vance transition will continue to be held to the highest ethical and legal standards possible - a standard unfamiliar to a career politician whose societal impact is 1/1024th of Elon Musk's.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359" w:history="1">
        <w:r>
          <w:rPr>
            <w:rFonts w:ascii="arial" w:eastAsia="arial" w:hAnsi="arial" w:cs="arial"/>
            <w:b w:val="0"/>
            <w:i/>
            <w:strike w:val="0"/>
            <w:noProof w:val="0"/>
            <w:color w:val="0077CC"/>
            <w:position w:val="0"/>
            <w:sz w:val="20"/>
            <w:u w:val="single"/>
            <w:vertAlign w:val="baseline"/>
          </w:rPr>
          <w:t xml:space="preserve">Trump Spox Karoline Leavitt Snubs </w:t>
        </w:r>
      </w:hyperlink>
      <w:hyperlink r:id="rId1360" w:history="1">
        <w:r>
          <w:rPr>
            <w:rFonts w:ascii="arial" w:eastAsia="arial" w:hAnsi="arial" w:cs="arial"/>
            <w:b/>
            <w:i/>
            <w:strike w:val="0"/>
            <w:noProof w:val="0"/>
            <w:color w:val="0077CC"/>
            <w:position w:val="0"/>
            <w:sz w:val="20"/>
            <w:u w:val="single"/>
            <w:vertAlign w:val="baseline"/>
          </w:rPr>
          <w:t>Elizabeth</w:t>
        </w:r>
      </w:hyperlink>
      <w:hyperlink r:id="rId1361" w:history="1">
        <w:r>
          <w:rPr>
            <w:rFonts w:ascii="arial" w:eastAsia="arial" w:hAnsi="arial" w:cs="arial"/>
            <w:b w:val="0"/>
            <w:i/>
            <w:strike w:val="0"/>
            <w:noProof w:val="0"/>
            <w:color w:val="0077CC"/>
            <w:position w:val="0"/>
            <w:sz w:val="20"/>
            <w:u w:val="single"/>
            <w:vertAlign w:val="baseline"/>
          </w:rPr>
          <w:t xml:space="preserve"> </w:t>
        </w:r>
      </w:hyperlink>
      <w:hyperlink r:id="rId1362" w:history="1">
        <w:r>
          <w:rPr>
            <w:rFonts w:ascii="arial" w:eastAsia="arial" w:hAnsi="arial" w:cs="arial"/>
            <w:b/>
            <w:i/>
            <w:strike w:val="0"/>
            <w:noProof w:val="0"/>
            <w:color w:val="0077CC"/>
            <w:position w:val="0"/>
            <w:sz w:val="20"/>
            <w:u w:val="single"/>
            <w:vertAlign w:val="baseline"/>
          </w:rPr>
          <w:t>Warren</w:t>
        </w:r>
      </w:hyperlink>
      <w:hyperlink r:id="rId1363" w:history="1">
        <w:r>
          <w:rPr>
            <w:rFonts w:ascii="arial" w:eastAsia="arial" w:hAnsi="arial" w:cs="arial"/>
            <w:b w:val="0"/>
            <w:i/>
            <w:strike w:val="0"/>
            <w:noProof w:val="0"/>
            <w:color w:val="0077CC"/>
            <w:position w:val="0"/>
            <w:sz w:val="20"/>
            <w:u w:val="single"/>
            <w:vertAlign w:val="baseline"/>
          </w:rPr>
          <w:t>'s 'Toothless' Elon Musk Warning With 'Pocahontas' Jibe first appeared on</w:t>
        </w:r>
      </w:hyperlink>
      <w:r>
        <w:rPr>
          <w:rFonts w:ascii="arial" w:eastAsia="arial" w:hAnsi="arial" w:cs="arial"/>
          <w:b w:val="0"/>
          <w:i w:val="0"/>
          <w:strike w:val="0"/>
          <w:noProof w:val="0"/>
          <w:color w:val="000000"/>
          <w:position w:val="0"/>
          <w:sz w:val="20"/>
          <w:u w:val="none"/>
          <w:vertAlign w:val="baseline"/>
        </w:rPr>
        <w:t> </w:t>
      </w:r>
      <w:hyperlink r:id="rId1364" w:history="1">
        <w:r>
          <w:rPr>
            <w:rFonts w:ascii="arial" w:eastAsia="arial" w:hAnsi="arial" w:cs="arial"/>
            <w:b w:val="0"/>
            <w:i/>
            <w:strike w:val="0"/>
            <w:noProof w:val="0"/>
            <w:color w:val="0077CC"/>
            <w:position w:val="0"/>
            <w:sz w:val="20"/>
            <w:u w:val="single"/>
            <w:vertAlign w:val="baseline"/>
          </w:rPr>
          <w:t>Mediaite.</w:t>
        </w:r>
      </w:hyperlink>
    </w:p>
    <w:p>
      <w:pPr>
        <w:pStyle w:val="Normal80"/>
        <w:keepNext w:val="0"/>
        <w:spacing w:before="240" w:after="0" w:line="260" w:lineRule="atLeast"/>
        <w:ind w:left="0" w:right="0" w:firstLine="0"/>
        <w:jc w:val="both"/>
      </w:pPr>
      <w:hyperlink r:id="rId1365" w:history="1">
        <w:r>
          <w:rPr>
            <w:rFonts w:ascii="arial" w:eastAsia="arial" w:hAnsi="arial" w:cs="arial"/>
            <w:b w:val="0"/>
            <w:i/>
            <w:strike w:val="0"/>
            <w:color w:val="0077CC"/>
            <w:sz w:val="20"/>
            <w:u w:val="single"/>
            <w:vertAlign w:val="baseline"/>
          </w:rPr>
          <w:t>Link to the original story.</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15" style="position:absolute;z-index:25192550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6" style="position:absolute;z-index:251926528"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ETHICS (89%); BLOGS &amp; MESSAGE BOARDS (78%); CONFLICTS OF INTEREST (78%); ELECTIONS &amp; POLITICS (78%); GOVERNMENT &amp; PUBLIC ADMINISTRATION (78%); US PRESIDENTIAL CANDIDATES 2024 (78%); NEGATIVE NEWS (77%); SOCIETY, SOCIAL ASSISTANCE &amp; LIFESTYLE (77%); CONTRACTS &amp; BIDS (75%); PUBLIC CONTRACTING (75%); WEALTHY PEOPLE (75%); SPACE PROGRAMS (70%); CORRUPTION (69%); ENTREPRENEURSHIP (69%); NATIVE AMERICANS (67%); News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Elon Musk (%); Karoline Leavitt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SPACE PROGRAMS (70%)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DONALD TRUMP (91%); J D VANCE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17"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WARREN</w:t>
        </w:r>
      </w:hyperlink>
      <w:hyperlink r:id="rId1373" w:history="1">
        <w:r>
          <w:rPr>
            <w:rFonts w:ascii="arial" w:eastAsia="arial" w:hAnsi="arial" w:cs="arial"/>
            <w:b/>
            <w:i/>
            <w:strike w:val="0"/>
            <w:color w:val="0077CC"/>
            <w:sz w:val="28"/>
            <w:u w:val="single"/>
            <w:vertAlign w:val="baseline"/>
          </w:rPr>
          <w:t>, GALLEGO, SENATORS CALL FOR INVESTIGATION INTO REALPAGE ALGORITHM POTENTIALLY HIKING RENTS FOR MILITARY FAMILIES, SIPHONING MONEY FROM U.S. MILITARY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 1:19 PM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1"/>
        <w:keepNext w:val="0"/>
        <w:spacing w:before="120" w:after="0" w:line="220" w:lineRule="atLeast"/>
        <w:ind w:left="0" w:right="0" w:firstLine="0"/>
        <w:jc w:val="left"/>
      </w:pPr>
      <w:r>
        <w:br/>
      </w:r>
      <w:r>
        <w:pict>
          <v:shape id="_x0000_i1318" type="#_x0000_t75" style="width:15.19pt;height:15.19pt">
            <v:imagedata r:id="rId6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1900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9" style="position:absolute;z-index:25192857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Feb. 4 -- The Senate Committee on Banking, Housing &amp; Urban Affairs issued the following news release: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member of the Senate Armed Services Committee, and Senator Ruben Gallego (D-Ariz.), member of the Senate Banking, Housing, and Urban Affairs Committee led a letter to Secretary of the Department of Defense (DoD), Pete Hegseth, calling for an investigation into whether landlords may be using property management software company RealPage's services to price gouge military families. Senators Richard Blumenthal (D-Conn.), Catherine Cortez Masto (D-Nev.), Tammy Duckworth (D-Ill.), Andy Kim (D-N.J.), Ed Markey (D-Mass.), Jeff Merkley (D-Ore.), Chris Murphy (D-Conn.), Bernie Sanders (I-Vt.), Tina Smith (D-Minn.), Mark Warner (D-Va.), Reverend Raphael Warnock (D-Ga.), Peter Welch (D-Vt.), and Ron Wyden (D-Ore.) joined the letter.</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provides servicemembers with a Basic Allowance for Housing (BAH) (</w:t>
      </w:r>
      <w:hyperlink r:id="rId1374" w:history="1">
        <w:r>
          <w:rPr>
            <w:rFonts w:ascii="arial" w:eastAsia="arial" w:hAnsi="arial" w:cs="arial"/>
            <w:b w:val="0"/>
            <w:i/>
            <w:strike w:val="0"/>
            <w:noProof w:val="0"/>
            <w:color w:val="0077CC"/>
            <w:position w:val="0"/>
            <w:sz w:val="20"/>
            <w:u w:val="single"/>
            <w:vertAlign w:val="baseline"/>
          </w:rPr>
          <w:t>https://www.cbo.gov/system/files/2024-03/59570-Military-Housing.pdf</w:t>
        </w:r>
      </w:hyperlink>
      <w:r>
        <w:rPr>
          <w:rFonts w:ascii="arial" w:eastAsia="arial" w:hAnsi="arial" w:cs="arial"/>
          <w:b w:val="0"/>
          <w:i w:val="0"/>
          <w:strike w:val="0"/>
          <w:noProof w:val="0"/>
          <w:color w:val="000000"/>
          <w:position w:val="0"/>
          <w:sz w:val="20"/>
          <w:u w:val="none"/>
          <w:vertAlign w:val="baseline"/>
        </w:rPr>
        <w:t>) to cover the costs of owning or renting privately managed housing, an allowance that is adjusted periodically by region to keep up with housing costs. In 2023, DoD spent $24 billion on housing allowances for service members.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long-held concerns that landlords are raising rents (</w:t>
      </w:r>
      <w:hyperlink r:id="rId1375" w:history="1">
        <w:r>
          <w:rPr>
            <w:rFonts w:ascii="arial" w:eastAsia="arial" w:hAnsi="arial" w:cs="arial"/>
            <w:b w:val="0"/>
            <w:i/>
            <w:strike w:val="0"/>
            <w:noProof w:val="0"/>
            <w:color w:val="0077CC"/>
            <w:position w:val="0"/>
            <w:sz w:val="20"/>
            <w:u w:val="single"/>
            <w:vertAlign w:val="baseline"/>
          </w:rPr>
          <w:t>https://www.armytimes.com/pay-benefits/2023/10/12/leaders-face-questions-over-rent-increases-spouse-employment-and-more/</w:t>
        </w:r>
      </w:hyperlink>
      <w:r>
        <w:rPr>
          <w:rFonts w:ascii="arial" w:eastAsia="arial" w:hAnsi="arial" w:cs="arial"/>
          <w:b w:val="0"/>
          <w:i w:val="0"/>
          <w:strike w:val="0"/>
          <w:noProof w:val="0"/>
          <w:color w:val="000000"/>
          <w:position w:val="0"/>
          <w:sz w:val="20"/>
          <w:u w:val="none"/>
          <w:vertAlign w:val="baseline"/>
        </w:rPr>
        <w:t>) to pocket these BAH increases, rather than raising rents because of market conditions. One recent study (</w:t>
      </w:r>
      <w:hyperlink r:id="rId1376" w:history="1">
        <w:r>
          <w:rPr>
            <w:rFonts w:ascii="arial" w:eastAsia="arial" w:hAnsi="arial" w:cs="arial"/>
            <w:b w:val="0"/>
            <w:i/>
            <w:strike w:val="0"/>
            <w:noProof w:val="0"/>
            <w:color w:val="0077CC"/>
            <w:position w:val="0"/>
            <w:sz w:val="20"/>
            <w:u w:val="single"/>
            <w:vertAlign w:val="baseline"/>
          </w:rPr>
          <w:t>https://ceapodu.com/wp-content/uploads/2022/10/SOR2022v3_100622.pdf</w:t>
        </w:r>
      </w:hyperlink>
      <w:r>
        <w:rPr>
          <w:rFonts w:ascii="arial" w:eastAsia="arial" w:hAnsi="arial" w:cs="arial"/>
          <w:b w:val="0"/>
          <w:i w:val="0"/>
          <w:strike w:val="0"/>
          <w:noProof w:val="0"/>
          <w:color w:val="000000"/>
          <w:position w:val="0"/>
          <w:sz w:val="20"/>
          <w:u w:val="none"/>
          <w:vertAlign w:val="baseline"/>
        </w:rPr>
        <w:t>) even found that it was "common for landlords to base their rent on the BAH for a particular rank," so servicemembers see no difference in their yearly income.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provided by RealPage may enable landlords to raise rents even more aggressively, to the detriment of military families, by allowing landlords to exchange proprietary information about lease terms and rents and to set prices using non-public information.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and state attorneys generals have already alleged that RealPage contributed to excessive rental costs in several places where DoD raised housing allowances, including Houston (</w:t>
      </w:r>
      <w:hyperlink r:id="rId1377" w:history="1">
        <w:r>
          <w:rPr>
            <w:rFonts w:ascii="arial" w:eastAsia="arial" w:hAnsi="arial" w:cs="arial"/>
            <w:b w:val="0"/>
            <w:i/>
            <w:strike w:val="0"/>
            <w:noProof w:val="0"/>
            <w:color w:val="0077CC"/>
            <w:position w:val="0"/>
            <w:sz w:val="20"/>
            <w:u w:val="single"/>
            <w:vertAlign w:val="baseline"/>
          </w:rPr>
          <w:t>https://www.houstonchronicle.com/business/real-estate/article/realpage-rent-collusion-lawsuit-houston-apartment-19719687.php</w:t>
        </w:r>
      </w:hyperlink>
      <w:r>
        <w:rPr>
          <w:rFonts w:ascii="arial" w:eastAsia="arial" w:hAnsi="arial" w:cs="arial"/>
          <w:b w:val="0"/>
          <w:i w:val="0"/>
          <w:strike w:val="0"/>
          <w:noProof w:val="0"/>
          <w:color w:val="000000"/>
          <w:position w:val="0"/>
          <w:sz w:val="20"/>
          <w:u w:val="none"/>
          <w:vertAlign w:val="baseline"/>
        </w:rPr>
        <w:t>), San Diego (</w:t>
      </w:r>
      <w:hyperlink r:id="rId1378" w:history="1">
        <w:r>
          <w:rPr>
            <w:rFonts w:ascii="arial" w:eastAsia="arial" w:hAnsi="arial" w:cs="arial"/>
            <w:b w:val="0"/>
            <w:i/>
            <w:strike w:val="0"/>
            <w:noProof w:val="0"/>
            <w:color w:val="0077CC"/>
            <w:position w:val="0"/>
            <w:sz w:val="20"/>
            <w:u w:val="single"/>
            <w:vertAlign w:val="baseline"/>
          </w:rPr>
          <w:t>https://oag.ca.gov/news/press-releases/attorney-general-bonta-files-lawsuit-against-realpage-unlawfully-enabling</w:t>
        </w:r>
      </w:hyperlink>
      <w:r>
        <w:rPr>
          <w:rFonts w:ascii="arial" w:eastAsia="arial" w:hAnsi="arial" w:cs="arial"/>
          <w:b w:val="0"/>
          <w:i w:val="0"/>
          <w:strike w:val="0"/>
          <w:noProof w:val="0"/>
          <w:color w:val="000000"/>
          <w:position w:val="0"/>
          <w:sz w:val="20"/>
          <w:u w:val="none"/>
          <w:vertAlign w:val="baseline"/>
        </w:rPr>
        <w:t>), Spokane (</w:t>
      </w:r>
      <w:hyperlink r:id="rId1379" w:history="1">
        <w:r>
          <w:rPr>
            <w:rFonts w:ascii="arial" w:eastAsia="arial" w:hAnsi="arial" w:cs="arial"/>
            <w:b w:val="0"/>
            <w:i/>
            <w:strike w:val="0"/>
            <w:noProof w:val="0"/>
            <w:color w:val="0077CC"/>
            <w:position w:val="0"/>
            <w:sz w:val="20"/>
            <w:u w:val="single"/>
            <w:vertAlign w:val="baseline"/>
          </w:rPr>
          <w:t>https://www.militarytimes.com/pay-benefits/mil-money/2021/09/27/its-final-hard-hit-troops-in-56-areas-can-apply-for-a-temporary-increase-in-their-housing-allowance/</w:t>
        </w:r>
      </w:hyperlink>
      <w:r>
        <w:rPr>
          <w:rFonts w:ascii="arial" w:eastAsia="arial" w:hAnsi="arial" w:cs="arial"/>
          <w:b w:val="0"/>
          <w:i w:val="0"/>
          <w:strike w:val="0"/>
          <w:noProof w:val="0"/>
          <w:color w:val="000000"/>
          <w:position w:val="0"/>
          <w:sz w:val="20"/>
          <w:u w:val="none"/>
          <w:vertAlign w:val="baseline"/>
        </w:rPr>
        <w:t>), and Wilmington (</w:t>
      </w:r>
      <w:hyperlink r:id="rId1380" w:history="1">
        <w:r>
          <w:rPr>
            <w:rFonts w:ascii="arial" w:eastAsia="arial" w:hAnsi="arial" w:cs="arial"/>
            <w:b w:val="0"/>
            <w:i/>
            <w:strike w:val="0"/>
            <w:noProof w:val="0"/>
            <w:color w:val="0077CC"/>
            <w:position w:val="0"/>
            <w:sz w:val="20"/>
            <w:u w:val="single"/>
            <w:vertAlign w:val="baseline"/>
          </w:rPr>
          <w:t>https://portcitydaily.com/latest-news/2024/08/26/wilmington-rental-market-cited-in-national-landlord-collusion-lawsuit/</w:t>
        </w:r>
      </w:hyperlink>
      <w:r>
        <w:rPr>
          <w:rFonts w:ascii="arial" w:eastAsia="arial" w:hAnsi="arial" w:cs="arial"/>
          <w:b w:val="0"/>
          <w:i w:val="0"/>
          <w:strike w:val="0"/>
          <w:noProof w:val="0"/>
          <w:color w:val="000000"/>
          <w:position w:val="0"/>
          <w:sz w:val="20"/>
          <w:u w:val="none"/>
          <w:vertAlign w:val="baseline"/>
        </w:rPr>
        <w:t>). Florida has also opened an investigation into whether RealPage is violating antitrust laws; notably, military housing rents increased across Florida during 2022 and 2023 including inMiami, West Palm Beach, Volusia County, and Fort Myers Beach.</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hurting military families, unsustainable housing prices have negative implications for recruitment and retention for our military. Increasing housing costs are forcing families to delay moves and choose housing in unsafe neighborhoods or with low-quality conditions. Unlike civilian families (</w:t>
      </w:r>
      <w:hyperlink r:id="rId1381" w:history="1">
        <w:r>
          <w:rPr>
            <w:rFonts w:ascii="arial" w:eastAsia="arial" w:hAnsi="arial" w:cs="arial"/>
            <w:b w:val="0"/>
            <w:i/>
            <w:strike w:val="0"/>
            <w:noProof w:val="0"/>
            <w:color w:val="0077CC"/>
            <w:position w:val="0"/>
            <w:sz w:val="20"/>
            <w:u w:val="single"/>
            <w:vertAlign w:val="baseline"/>
          </w:rPr>
          <w:t>https://bluestarfam.org/wp-content/uploads/2024/03/BSF_MFLS_Comp_Report_Housing_Relocation.pdf</w:t>
        </w:r>
      </w:hyperlink>
      <w:r>
        <w:rPr>
          <w:rFonts w:ascii="arial" w:eastAsia="arial" w:hAnsi="arial" w:cs="arial"/>
          <w:b w:val="0"/>
          <w:i w:val="0"/>
          <w:strike w:val="0"/>
          <w:noProof w:val="0"/>
          <w:color w:val="000000"/>
          <w:position w:val="0"/>
          <w:sz w:val="20"/>
          <w:u w:val="none"/>
          <w:vertAlign w:val="baseline"/>
        </w:rPr>
        <w:t>), military families "do not have the opportunity to stabilize their housing costs due to frequent relocation."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Government Accountability Office report (</w:t>
      </w:r>
      <w:hyperlink r:id="rId1382" w:history="1">
        <w:r>
          <w:rPr>
            <w:rFonts w:ascii="arial" w:eastAsia="arial" w:hAnsi="arial" w:cs="arial"/>
            <w:b w:val="0"/>
            <w:i/>
            <w:strike w:val="0"/>
            <w:noProof w:val="0"/>
            <w:color w:val="0077CC"/>
            <w:position w:val="0"/>
            <w:sz w:val="20"/>
            <w:u w:val="single"/>
            <w:vertAlign w:val="baseline"/>
          </w:rPr>
          <w:t>https://www.gao.gov/products/gao-25-106208</w:t>
        </w:r>
      </w:hyperlink>
      <w:r>
        <w:rPr>
          <w:rFonts w:ascii="arial" w:eastAsia="arial" w:hAnsi="arial" w:cs="arial"/>
          <w:b w:val="0"/>
          <w:i w:val="0"/>
          <w:strike w:val="0"/>
          <w:noProof w:val="0"/>
          <w:color w:val="000000"/>
          <w:position w:val="0"/>
          <w:sz w:val="20"/>
          <w:u w:val="none"/>
          <w:vertAlign w:val="baseline"/>
        </w:rPr>
        <w:t>) on military housing confirmed the negative impacts of high housing prices, including servicemembers taking on debt or commuting long distances for quality housing.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has a responsibility to protect military families from predatory private housing companies and ensure that taxpayer dollars meant for military families are not being pocketed by unscrupulous landlords," wrote the senators.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that DoD provide information on whether algorithms like RealPage's are artificially driving up housing prices for military families by February 13, 2025.</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raising concerns about problems with privatized military housing and led the push to protect military families: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Kirsten Gillibrand (D-N.Y.), and Jeanne Shaheen (D-N.H.), along with Representatives Sara Jacobs (D-Calif.) and Don Davis (D-N.C.) introduced the Restore Military Families' Voices Act, which would bar private military housing companies from imposing non-disclosure agreements (NDAs) on tenants as a condition for housing services.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along with Representative Seth Moulton (D-MA-06),demanded answers from 13 corporate landlords operating in Massachusetts, asking these companies whether they are using RealPage's algorithm to raise rents for Massachusetts families.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servicemembers and their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(D-R.I.),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 For any query with respect to this article or any other content requirement, please contact Editor at </w:t>
      </w:r>
      <w:hyperlink r:id="rId1383" w:history="1">
        <w:r>
          <w:rPr>
            <w:rFonts w:ascii="arial" w:eastAsia="arial" w:hAnsi="arial" w:cs="arial"/>
            <w:b w:val="0"/>
            <w:i/>
            <w:strike w:val="0"/>
            <w:noProof w:val="0"/>
            <w:color w:val="0077CC"/>
            <w:position w:val="0"/>
            <w:sz w:val="20"/>
            <w:u w:val="single"/>
            <w:vertAlign w:val="baseline"/>
          </w:rPr>
          <w:t>contentservices@htdigital.in</w:t>
        </w:r>
      </w:hyperlink>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20" style="position:absolute;z-index:251929600"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(90%); MILITARY DEPENDENTS (90%); US DEMOCRATIC PARTY (90%); HOUSING ASSISTANCE (89%); INVESTIGATIONS (89%); GOVERNMENT BODIES &amp; OFFICES (78%); ARMED FORCES (77%); DEFENSE DEPARTMENTS (77%); JUSTICE DEPARTMENTS (77%); NATIONAL SECURITY &amp; FOREIGN RELATIONS (77%); PRICES (77%); PRESS RELEASES (73%); DEFENSE &amp; MILITARY POLICY (72%); LEASE AGREEMENTS (71%); LITIGATION (60%); SUITS &amp; CLAIMS (60%); BUSINESS SOFTWARE (55%)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(90%); RENTAL PROPERTY (90%); REAL ESTATE (78%); ARMED FORCES (77%); DEFENSE DEPARTMENTS (77%); PROPERTY MANAGEMENT (75%); DEFENSE &amp; MILITARY POLICY (72%); SOFTWARE SERVICES &amp; APPLICATIONS (72%); LEASE AGREEMENTS (71%); BUSINESS SOFTWARE (55%); COMPUTER SOFTWARE (55%)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BERNIE SANDERS (79%); CHRISTOPHER S MURPHY (79%); EDWARD J MARKEY (79%);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(79%); PETE HEGSETH (79%); TINA SMITH (79%); RUBEN GALLEGO (78%); CATHERINE CORTEZ MASTO (73%); PETER WELCH (66%); ANDY KIM (58%); JEFF MERKLEY (58%); MARK WARNER (58%); RAPHAEL WARNOCK (58%); RICHARD BLUMENTHAL (58%); RON WYDEN (58%); TAMMY DUCKWORTH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VIRGINIA, USA (79%); UNITED STATES (92%)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21"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 xml:space="preserve">'This is a Warning': </w:t>
        </w:r>
      </w:hyperlink>
      <w:hyperlink r:id="rId1391" w:history="1">
        <w:r>
          <w:rPr>
            <w:rFonts w:ascii="arial" w:eastAsia="arial" w:hAnsi="arial" w:cs="arial"/>
            <w:b/>
            <w:i/>
            <w:strike w:val="0"/>
            <w:color w:val="0077CC"/>
            <w:sz w:val="28"/>
            <w:u w:val="single"/>
            <w:vertAlign w:val="baseline"/>
          </w:rPr>
          <w:t>Elizabeth</w:t>
        </w:r>
      </w:hyperlink>
      <w:hyperlink r:id="rId1392" w:history="1">
        <w:r>
          <w:rPr>
            <w:rFonts w:ascii="arial" w:eastAsia="arial" w:hAnsi="arial" w:cs="arial"/>
            <w:b/>
            <w:i/>
            <w:strike w:val="0"/>
            <w:color w:val="0077CC"/>
            <w:sz w:val="28"/>
            <w:u w:val="single"/>
            <w:vertAlign w:val="baseline"/>
          </w:rPr>
          <w:t xml:space="preserve"> </w:t>
        </w:r>
      </w:hyperlink>
      <w:hyperlink r:id="rId1393" w:history="1">
        <w:r>
          <w:rPr>
            <w:rFonts w:ascii="arial" w:eastAsia="arial" w:hAnsi="arial" w:cs="arial"/>
            <w:b/>
            <w:i/>
            <w:strike w:val="0"/>
            <w:color w:val="0077CC"/>
            <w:sz w:val="28"/>
            <w:u w:val="single"/>
            <w:vertAlign w:val="baseline"/>
          </w:rPr>
          <w:t>Warren</w:t>
        </w:r>
      </w:hyperlink>
      <w:hyperlink r:id="rId1394" w:history="1">
        <w:r>
          <w:rPr>
            <w:rFonts w:ascii="arial" w:eastAsia="arial" w:hAnsi="arial" w:cs="arial"/>
            <w:b/>
            <w:i/>
            <w:strike w:val="0"/>
            <w:color w:val="0077CC"/>
            <w:sz w:val="28"/>
            <w:u w:val="single"/>
            <w:vertAlign w:val="baseline"/>
          </w:rPr>
          <w:t xml:space="preserve"> Says CEO Murder a Message That People Can Only 'Be Pushed So Far'</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 3:11 PM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2" style="position:absolute;z-index:251931648"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11th, 2024 ( </w:t>
      </w:r>
      <w:hyperlink r:id="rId139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39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Screenshot via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YouTube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condemned the murder of UnitedHealthcare CEO Brian Thompson, but also said the killing and 'visceral' response to it should serve as a warning about an industry that is failing Americans on Tuesday.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visceral response from people across this country who feel cheated, ripped off, and threatened by the vile practices of their insurance companies should be a warning to everyone in the health care system,'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told  </w:t>
      </w:r>
      <w:hyperlink r:id="rId1397" w:history="1">
        <w:r>
          <w:rPr>
            <w:rFonts w:ascii="arial" w:eastAsia="arial" w:hAnsi="arial" w:cs="arial"/>
            <w:b w:val="0"/>
            <w:i/>
            <w:strike w:val="0"/>
            <w:noProof w:val="0"/>
            <w:color w:val="0077CC"/>
            <w:position w:val="0"/>
            <w:sz w:val="20"/>
            <w:u w:val="single"/>
            <w:vertAlign w:val="baseline"/>
          </w:rPr>
          <w:t>The Huffington Post on Tuesday when discussing those who have actually</w:t>
        </w:r>
      </w:hyperlink>
      <w:r>
        <w:rPr>
          <w:rFonts w:ascii="arial" w:eastAsia="arial" w:hAnsi="arial" w:cs="arial"/>
          <w:b w:val="0"/>
          <w:i w:val="0"/>
          <w:strike w:val="0"/>
          <w:noProof w:val="0"/>
          <w:color w:val="000000"/>
          <w:position w:val="0"/>
          <w:sz w:val="20"/>
          <w:u w:val="none"/>
          <w:vertAlign w:val="baseline"/>
        </w:rPr>
        <w:t> </w:t>
      </w:r>
      <w:hyperlink r:id="rId1398" w:history="1">
        <w:r>
          <w:rPr>
            <w:rFonts w:ascii="arial" w:eastAsia="arial" w:hAnsi="arial" w:cs="arial"/>
            <w:b w:val="0"/>
            <w:i/>
            <w:strike w:val="0"/>
            <w:noProof w:val="0"/>
            <w:color w:val="0077CC"/>
            <w:position w:val="0"/>
            <w:sz w:val="20"/>
            <w:u w:val="single"/>
            <w:vertAlign w:val="baseline"/>
          </w:rPr>
          <w:t>rallied behind Thompson's suspected killer, 26-year-old Luigi Mangione.</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senator stressed that violence is 'never the answer,' she also warned that people can only 'be pushed so far.'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never the answer, but people can be pushed only so far,' she said. 'This is a warning that if you push people hard enough, they lose faith in the ability of their government to make change, lose faith in the ability of the people who are providing the health care to make change, and start to take matters into their own hands in ways that will ultimately be a threat to everyone.'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casings found at the scene of the Thompson murder had the words 'deny,' 'defend,' and 'depose' marked on them, leading many to believe the killing was meant to be taken as a statement about the health insurance industry. Mangione, who was  </w:t>
      </w:r>
      <w:hyperlink r:id="rId1399" w:history="1">
        <w:r>
          <w:rPr>
            <w:rFonts w:ascii="arial" w:eastAsia="arial" w:hAnsi="arial" w:cs="arial"/>
            <w:b w:val="0"/>
            <w:i/>
            <w:strike w:val="0"/>
            <w:noProof w:val="0"/>
            <w:color w:val="0077CC"/>
            <w:position w:val="0"/>
            <w:sz w:val="20"/>
            <w:u w:val="single"/>
            <w:vertAlign w:val="baseline"/>
          </w:rPr>
          <w:t>charged with the murder, had reportedly suffered complications from a back surgery.</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also spoke to Huffington Post, condemning the Thompson murder as 'unacceptable' before also saying the outrage being expressed at health insurance companies is indicative of a much larger issue.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outpouring of anger at the health care industry tells us is that millions of people understand that health care is a human right and that you cannot have people in the insurance industry rejecting needed health care for people while they make billions of dollars in profit,' he said.</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00" w:history="1">
        <w:r>
          <w:rPr>
            <w:rFonts w:ascii="arial" w:eastAsia="arial" w:hAnsi="arial" w:cs="arial"/>
            <w:b w:val="0"/>
            <w:i/>
            <w:strike w:val="0"/>
            <w:noProof w:val="0"/>
            <w:color w:val="0077CC"/>
            <w:position w:val="0"/>
            <w:sz w:val="20"/>
            <w:u w:val="single"/>
            <w:vertAlign w:val="baseline"/>
          </w:rPr>
          <w:t xml:space="preserve">'This is a Warning': </w:t>
        </w:r>
      </w:hyperlink>
      <w:hyperlink r:id="rId1401" w:history="1">
        <w:r>
          <w:rPr>
            <w:rFonts w:ascii="arial" w:eastAsia="arial" w:hAnsi="arial" w:cs="arial"/>
            <w:b/>
            <w:i/>
            <w:strike w:val="0"/>
            <w:noProof w:val="0"/>
            <w:color w:val="0077CC"/>
            <w:position w:val="0"/>
            <w:sz w:val="20"/>
            <w:u w:val="single"/>
            <w:vertAlign w:val="baseline"/>
          </w:rPr>
          <w:t>Elizabeth</w:t>
        </w:r>
      </w:hyperlink>
      <w:hyperlink r:id="rId1402" w:history="1">
        <w:r>
          <w:rPr>
            <w:rFonts w:ascii="arial" w:eastAsia="arial" w:hAnsi="arial" w:cs="arial"/>
            <w:b w:val="0"/>
            <w:i/>
            <w:strike w:val="0"/>
            <w:noProof w:val="0"/>
            <w:color w:val="0077CC"/>
            <w:position w:val="0"/>
            <w:sz w:val="20"/>
            <w:u w:val="single"/>
            <w:vertAlign w:val="baseline"/>
          </w:rPr>
          <w:t xml:space="preserve"> </w:t>
        </w:r>
      </w:hyperlink>
      <w:hyperlink r:id="rId1403" w:history="1">
        <w:r>
          <w:rPr>
            <w:rFonts w:ascii="arial" w:eastAsia="arial" w:hAnsi="arial" w:cs="arial"/>
            <w:b/>
            <w:i/>
            <w:strike w:val="0"/>
            <w:noProof w:val="0"/>
            <w:color w:val="0077CC"/>
            <w:position w:val="0"/>
            <w:sz w:val="20"/>
            <w:u w:val="single"/>
            <w:vertAlign w:val="baseline"/>
          </w:rPr>
          <w:t>Warren</w:t>
        </w:r>
      </w:hyperlink>
      <w:hyperlink r:id="rId1404" w:history="1">
        <w:r>
          <w:rPr>
            <w:rFonts w:ascii="arial" w:eastAsia="arial" w:hAnsi="arial" w:cs="arial"/>
            <w:b w:val="0"/>
            <w:i/>
            <w:strike w:val="0"/>
            <w:noProof w:val="0"/>
            <w:color w:val="0077CC"/>
            <w:position w:val="0"/>
            <w:sz w:val="20"/>
            <w:u w:val="single"/>
            <w:vertAlign w:val="baseline"/>
          </w:rPr>
          <w:t xml:space="preserve"> Says CEO Murder a Message That People Can Only 'Be Pushed So Far' first appeared on</w:t>
        </w:r>
      </w:hyperlink>
      <w:r>
        <w:rPr>
          <w:rFonts w:ascii="arial" w:eastAsia="arial" w:hAnsi="arial" w:cs="arial"/>
          <w:b w:val="0"/>
          <w:i w:val="0"/>
          <w:strike w:val="0"/>
          <w:noProof w:val="0"/>
          <w:color w:val="000000"/>
          <w:position w:val="0"/>
          <w:sz w:val="20"/>
          <w:u w:val="none"/>
          <w:vertAlign w:val="baseline"/>
        </w:rPr>
        <w:t> </w:t>
      </w:r>
      <w:hyperlink r:id="rId1405" w:history="1">
        <w:r>
          <w:rPr>
            <w:rFonts w:ascii="arial" w:eastAsia="arial" w:hAnsi="arial" w:cs="arial"/>
            <w:b w:val="0"/>
            <w:i/>
            <w:strike w:val="0"/>
            <w:noProof w:val="0"/>
            <w:color w:val="0077CC"/>
            <w:position w:val="0"/>
            <w:sz w:val="20"/>
            <w:u w:val="single"/>
            <w:vertAlign w:val="baseline"/>
          </w:rPr>
          <w:t>Mediaite.</w:t>
        </w:r>
      </w:hyperlink>
    </w:p>
    <w:p>
      <w:pPr>
        <w:pStyle w:val="Normal82"/>
        <w:keepNext w:val="0"/>
        <w:spacing w:before="240" w:after="0" w:line="260" w:lineRule="atLeast"/>
        <w:ind w:left="0" w:right="0" w:firstLine="0"/>
        <w:jc w:val="both"/>
      </w:pPr>
      <w:hyperlink r:id="rId1406" w:history="1">
        <w:r>
          <w:rPr>
            <w:rFonts w:ascii="arial" w:eastAsia="arial" w:hAnsi="arial" w:cs="arial"/>
            <w:b w:val="0"/>
            <w:i/>
            <w:strike w:val="0"/>
            <w:color w:val="0077CC"/>
            <w:sz w:val="20"/>
            <w:u w:val="single"/>
            <w:vertAlign w:val="baseline"/>
          </w:rPr>
          <w:t>Link to the original story.</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23" style="position:absolute;z-index:25193267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4" style="position:absolute;z-index:25193369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INTERNET SOCIAL NETWORKING (90%); MURDER (90%); BLOGS &amp; MESSAGE BOARDS (78%); LEGISLATIVE BODIES (78%); NEGATIVE MISC NEWS (78%); SURGERY &amp; TRANSPLANTATION (65%); Politics (%); Bernie Sanders (%); Brian Thompson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Luigi Mangione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HEALTH CARE (89%); HEALTH INSURANCE (89%); INSURANCE (89%); BLOGS &amp; MESSAGE BOARDS (78%)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ARIANNA HUFFINGTON (59%); BERNIE SANDERS (59%)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25"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Elizabeth</w:t>
        </w:r>
      </w:hyperlink>
      <w:hyperlink r:id="rId1414" w:history="1">
        <w:r>
          <w:rPr>
            <w:rFonts w:ascii="arial" w:eastAsia="arial" w:hAnsi="arial" w:cs="arial"/>
            <w:b/>
            <w:i/>
            <w:strike w:val="0"/>
            <w:color w:val="0077CC"/>
            <w:sz w:val="28"/>
            <w:u w:val="single"/>
            <w:vertAlign w:val="baseline"/>
          </w:rPr>
          <w:t xml:space="preserve"> </w:t>
        </w:r>
      </w:hyperlink>
      <w:hyperlink r:id="rId1415" w:history="1">
        <w:r>
          <w:rPr>
            <w:rFonts w:ascii="arial" w:eastAsia="arial" w:hAnsi="arial" w:cs="arial"/>
            <w:b/>
            <w:i/>
            <w:strike w:val="0"/>
            <w:color w:val="0077CC"/>
            <w:sz w:val="28"/>
            <w:u w:val="single"/>
            <w:vertAlign w:val="baseline"/>
          </w:rPr>
          <w:t>Warren</w:t>
        </w:r>
      </w:hyperlink>
      <w:hyperlink r:id="rId1416" w:history="1">
        <w:r>
          <w:rPr>
            <w:rFonts w:ascii="arial" w:eastAsia="arial" w:hAnsi="arial" w:cs="arial"/>
            <w:b/>
            <w:i/>
            <w:strike w:val="0"/>
            <w:color w:val="0077CC"/>
            <w:sz w:val="28"/>
            <w:u w:val="single"/>
            <w:vertAlign w:val="baseline"/>
          </w:rPr>
          <w:t xml:space="preserve"> Slams Trump Admin Over Social Security Communicating Only On X: 'Right, Because Grandma Is On X'</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9:22 PM EST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Demian Bio</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6" style="position:absolute;z-index:251935744"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11th, 2025 ( </w:t>
      </w:r>
      <w:hyperlink r:id="rId1417"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41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WarrenAndrew Harnik/Getty Images</w:t>
      </w:r>
    </w:p>
    <w:p>
      <w:pPr>
        <w:pStyle w:val="Normal83"/>
        <w:keepNext w:val="0"/>
        <w:spacing w:before="240" w:after="0" w:line="260" w:lineRule="atLeast"/>
        <w:ind w:left="0" w:right="0" w:firstLine="0"/>
        <w:jc w:val="both"/>
      </w:pPr>
      <w:hyperlink r:id="rId1419" w:history="1">
        <w:r>
          <w:rPr>
            <w:rFonts w:ascii="arial" w:eastAsia="arial" w:hAnsi="arial" w:cs="arial"/>
            <w:b w:val="0"/>
            <w:i/>
            <w:strike w:val="0"/>
            <w:color w:val="0077CC"/>
            <w:sz w:val="20"/>
            <w:u w:val="single"/>
            <w:vertAlign w:val="baseline"/>
          </w:rPr>
          <w:t xml:space="preserve">Democratic Sen. </w:t>
        </w:r>
      </w:hyperlink>
      <w:hyperlink r:id="rId1420" w:history="1">
        <w:r>
          <w:rPr>
            <w:rFonts w:ascii="arial" w:eastAsia="arial" w:hAnsi="arial" w:cs="arial"/>
            <w:b/>
            <w:i/>
            <w:strike w:val="0"/>
            <w:color w:val="0077CC"/>
            <w:sz w:val="20"/>
            <w:u w:val="single"/>
            <w:vertAlign w:val="baseline"/>
          </w:rPr>
          <w:t>Elizabeth</w:t>
        </w:r>
      </w:hyperlink>
      <w:hyperlink r:id="rId1421" w:history="1">
        <w:r>
          <w:rPr>
            <w:rFonts w:ascii="arial" w:eastAsia="arial" w:hAnsi="arial" w:cs="arial"/>
            <w:b w:val="0"/>
            <w:i/>
            <w:strike w:val="0"/>
            <w:color w:val="0077CC"/>
            <w:sz w:val="20"/>
            <w:u w:val="single"/>
            <w:vertAlign w:val="baseline"/>
          </w:rPr>
          <w:t xml:space="preserve"> </w:t>
        </w:r>
      </w:hyperlink>
      <w:hyperlink r:id="rId1422" w:history="1">
        <w:r>
          <w:rPr>
            <w:rFonts w:ascii="arial" w:eastAsia="arial" w:hAnsi="arial" w:cs="arial"/>
            <w:b/>
            <w:i/>
            <w:strike w:val="0"/>
            <w:color w:val="0077CC"/>
            <w:sz w:val="20"/>
            <w:u w:val="single"/>
            <w:vertAlign w:val="baseline"/>
          </w:rPr>
          <w:t>Warren</w:t>
        </w:r>
      </w:hyperlink>
      <w:hyperlink r:id="rId1423" w:history="1">
        <w:r>
          <w:rPr>
            <w:rFonts w:ascii="arial" w:eastAsia="arial" w:hAnsi="arial" w:cs="arial"/>
            <w:b w:val="0"/>
            <w:i/>
            <w:strike w:val="0"/>
            <w:color w:val="0077CC"/>
            <w:sz w:val="20"/>
            <w:u w:val="single"/>
            <w:vertAlign w:val="baseline"/>
          </w:rPr>
          <w:t xml:space="preserve"> slammed the</w:t>
        </w:r>
      </w:hyperlink>
      <w:r>
        <w:rPr>
          <w:rFonts w:ascii="arial" w:eastAsia="arial" w:hAnsi="arial" w:cs="arial"/>
          <w:b w:val="0"/>
          <w:i w:val="0"/>
          <w:strike w:val="0"/>
          <w:noProof w:val="0"/>
          <w:color w:val="000000"/>
          <w:position w:val="0"/>
          <w:sz w:val="20"/>
          <w:u w:val="none"/>
          <w:vertAlign w:val="baseline"/>
        </w:rPr>
        <w:t> </w:t>
      </w:r>
      <w:hyperlink r:id="rId1424" w:history="1">
        <w:r>
          <w:rPr>
            <w:rFonts w:ascii="arial" w:eastAsia="arial" w:hAnsi="arial" w:cs="arial"/>
            <w:b w:val="0"/>
            <w:i/>
            <w:strike w:val="0"/>
            <w:noProof w:val="0"/>
            <w:color w:val="0077CC"/>
            <w:position w:val="0"/>
            <w:sz w:val="20"/>
            <w:u w:val="single"/>
            <w:vertAlign w:val="baseline"/>
          </w:rPr>
          <w:t>Trump administration on Friday over a report that the Social Security Administration (SSA) will exclusively communicate through X, the social media platformed owned by DOGE head Elon Musk.</w:t>
        </w:r>
      </w:hyperlink>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because Grandma is on X. This is corruption, plain and simple,"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The report,  </w:t>
      </w:r>
      <w:hyperlink r:id="rId1425" w:history="1">
        <w:r>
          <w:rPr>
            <w:rFonts w:ascii="arial" w:eastAsia="arial" w:hAnsi="arial" w:cs="arial"/>
            <w:b w:val="0"/>
            <w:i/>
            <w:strike w:val="0"/>
            <w:noProof w:val="0"/>
            <w:color w:val="0077CC"/>
            <w:position w:val="0"/>
            <w:sz w:val="20"/>
            <w:u w:val="single"/>
            <w:vertAlign w:val="baseline"/>
          </w:rPr>
          <w:t>published by Wired, details that the agency will stop communicating with the media and the public through press releases and "dear colleague" letters amid major staffing cuts.</w:t>
        </w:r>
      </w:hyperlink>
    </w:p>
    <w:p>
      <w:pPr>
        <w:pStyle w:val="Normal83"/>
        <w:keepNext w:val="0"/>
        <w:spacing w:before="240" w:after="0" w:line="260" w:lineRule="atLeast"/>
        <w:ind w:left="0" w:right="0" w:firstLine="0"/>
        <w:jc w:val="both"/>
      </w:pPr>
      <w:hyperlink r:id="rId1426" w:history="1">
        <w:r>
          <w:rPr>
            <w:rFonts w:ascii="arial" w:eastAsia="arial" w:hAnsi="arial" w:cs="arial"/>
            <w:b w:val="0"/>
            <w:i/>
            <w:strike w:val="0"/>
            <w:color w:val="0077CC"/>
            <w:sz w:val="20"/>
            <w:u w:val="single"/>
            <w:vertAlign w:val="baseline"/>
          </w:rPr>
          <w:t>SSA regional commissioner Linda Kerr-Davis told managers earlier this week that, instead, "the agency will be using X to communicate to the press and the public ... so this will become our communication mechanism."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officials rejected that the change will impact beneficiaries, with White House spokesperson Liz Huston saying the SSA is "actively communicating with beneficiaries and stakeholders."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not been a reduction in workforce. Rather, to improve the delivery of services, staff are being reassigned from regional offices to front-line help - allocating finite resources where they are most needed. President Trump will continue to always protect Social Security," she added.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also detailed that the SSA's regional office workforce is set to be cut by almost 90% and that since February the agency has cut 7,000 jobs. The agency currently has 547 employees in almost a dozen regional offices, with the figure expected to drop to about 70 after the cuts.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Kerr-Davis acknowledged to a SSA employee that the restructuring can limit SSA's ability to combat fraud. "Won't losing subject matter experts lead directly to fraud, waste, and abuse?" the staffer asked. "Yes, I mean, we do rely on [their] help ... Things are going to break, and they're going to break fast," she replied.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83"/>
        <w:keepNext w:val="0"/>
        <w:spacing w:before="240" w:after="0" w:line="260" w:lineRule="atLeast"/>
        <w:ind w:left="0" w:right="0" w:firstLine="0"/>
        <w:jc w:val="both"/>
      </w:pPr>
      <w:hyperlink r:id="rId1427" w:history="1">
        <w:r>
          <w:rPr>
            <w:rFonts w:ascii="arial" w:eastAsia="arial" w:hAnsi="arial" w:cs="arial"/>
            <w:b w:val="0"/>
            <w:i/>
            <w:strike w:val="0"/>
            <w:color w:val="0077CC"/>
            <w:sz w:val="20"/>
            <w:u w:val="single"/>
            <w:vertAlign w:val="baseline"/>
          </w:rPr>
          <w:t>Link to the original story.</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27" style="position:absolute;z-index:25193676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28" style="position:absolute;z-index:251937792"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LABOR FORCE (90%); LAYOFFS &amp; DISMISSALS (90%); PRESS RELEASES (90%); SOCIAL SECURITY (90%); US SOCIAL SECURITY (90%); NEGATIVE NEWS (89%); HUMAN RESOURCES &amp; PERSONNEL MANAGEMENT (76%); WHITE COLLAR WORKERS (75%); SOCIAL MEDIA (73%); CORRUPTION (71%); PERSONNEL CHANGES (70%)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(84%)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SOCIAL MEDIA (73%)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ELON MUSK (72%)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29"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Elizabeth</w:t>
        </w:r>
      </w:hyperlink>
      <w:hyperlink r:id="rId1435" w:history="1">
        <w:r>
          <w:rPr>
            <w:rFonts w:ascii="arial" w:eastAsia="arial" w:hAnsi="arial" w:cs="arial"/>
            <w:b/>
            <w:i/>
            <w:strike w:val="0"/>
            <w:color w:val="0077CC"/>
            <w:sz w:val="28"/>
            <w:u w:val="single"/>
            <w:vertAlign w:val="baseline"/>
          </w:rPr>
          <w:t xml:space="preserve"> </w:t>
        </w:r>
      </w:hyperlink>
      <w:hyperlink r:id="rId1436" w:history="1">
        <w:r>
          <w:rPr>
            <w:rFonts w:ascii="arial" w:eastAsia="arial" w:hAnsi="arial" w:cs="arial"/>
            <w:b/>
            <w:i/>
            <w:strike w:val="0"/>
            <w:color w:val="0077CC"/>
            <w:sz w:val="28"/>
            <w:u w:val="single"/>
            <w:vertAlign w:val="baseline"/>
          </w:rPr>
          <w:t>Warren</w:t>
        </w:r>
      </w:hyperlink>
      <w:hyperlink r:id="rId1437" w:history="1">
        <w:r>
          <w:rPr>
            <w:rFonts w:ascii="arial" w:eastAsia="arial" w:hAnsi="arial" w:cs="arial"/>
            <w:b/>
            <w:i/>
            <w:strike w:val="0"/>
            <w:color w:val="0077CC"/>
            <w:sz w:val="28"/>
            <w:u w:val="single"/>
            <w:vertAlign w:val="baseline"/>
          </w:rPr>
          <w:t>'s Call for More Blood</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4:19 PM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Moonbattery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0" style="position:absolute;z-index:251939840"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12th, 2024 ( </w:t>
      </w:r>
      <w:hyperlink r:id="rId1438" w:history="1">
        <w:r>
          <w:rPr>
            <w:rFonts w:ascii="arial" w:eastAsia="arial" w:hAnsi="arial" w:cs="arial"/>
            <w:b w:val="0"/>
            <w:i/>
            <w:strike w:val="0"/>
            <w:noProof w:val="0"/>
            <w:color w:val="0077CC"/>
            <w:position w:val="0"/>
            <w:sz w:val="20"/>
            <w:u w:val="single"/>
            <w:vertAlign w:val="baseline"/>
          </w:rPr>
          <w:t>Moonbattery</w:t>
        </w:r>
      </w:hyperlink>
      <w:r>
        <w:rPr>
          <w:rFonts w:ascii="arial" w:eastAsia="arial" w:hAnsi="arial" w:cs="arial"/>
          <w:b w:val="0"/>
          <w:i w:val="0"/>
          <w:strike w:val="0"/>
          <w:noProof w:val="0"/>
          <w:color w:val="000000"/>
          <w:position w:val="0"/>
          <w:sz w:val="20"/>
          <w:u w:val="none"/>
          <w:vertAlign w:val="baseline"/>
        </w:rPr>
        <w:t xml:space="preserve">  - Delivered by  </w:t>
      </w:r>
      <w:hyperlink r:id="rId143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screwballs like  </w:t>
      </w:r>
      <w:hyperlink r:id="rId1440" w:history="1">
        <w:r>
          <w:rPr>
            <w:rFonts w:ascii="arial" w:eastAsia="arial" w:hAnsi="arial" w:cs="arial"/>
            <w:b w:val="0"/>
            <w:i/>
            <w:strike w:val="0"/>
            <w:noProof w:val="0"/>
            <w:color w:val="0077CC"/>
            <w:position w:val="0"/>
            <w:sz w:val="20"/>
            <w:u w:val="single"/>
            <w:vertAlign w:val="baseline"/>
          </w:rPr>
          <w:t xml:space="preserve">Taylor Lorenz from the liberal establishment media. Even a Democrat Senator excuses murdering people for being health insurance executives in the name of Marxist ideology. Like Cringe Jean-Pierre, </w:t>
        </w:r>
      </w:hyperlink>
      <w:hyperlink r:id="rId1441" w:history="1">
        <w:r>
          <w:rPr>
            <w:rFonts w:ascii="arial" w:eastAsia="arial" w:hAnsi="arial" w:cs="arial"/>
            <w:b/>
            <w:i/>
            <w:strike w:val="0"/>
            <w:noProof w:val="0"/>
            <w:color w:val="0077CC"/>
            <w:position w:val="0"/>
            <w:sz w:val="20"/>
            <w:u w:val="single"/>
            <w:vertAlign w:val="baseline"/>
          </w:rPr>
          <w:t>Elizabeth</w:t>
        </w:r>
      </w:hyperlink>
      <w:hyperlink r:id="rId1442" w:history="1">
        <w:r>
          <w:rPr>
            <w:rFonts w:ascii="arial" w:eastAsia="arial" w:hAnsi="arial" w:cs="arial"/>
            <w:b w:val="0"/>
            <w:i/>
            <w:strike w:val="0"/>
            <w:noProof w:val="0"/>
            <w:color w:val="0077CC"/>
            <w:position w:val="0"/>
            <w:sz w:val="20"/>
            <w:u w:val="single"/>
            <w:vertAlign w:val="baseline"/>
          </w:rPr>
          <w:t xml:space="preserve"> </w:t>
        </w:r>
      </w:hyperlink>
      <w:hyperlink r:id="rId1443" w:history="1">
        <w:r>
          <w:rPr>
            <w:rFonts w:ascii="arial" w:eastAsia="arial" w:hAnsi="arial" w:cs="arial"/>
            <w:b/>
            <w:i/>
            <w:strike w:val="0"/>
            <w:noProof w:val="0"/>
            <w:color w:val="0077CC"/>
            <w:position w:val="0"/>
            <w:sz w:val="20"/>
            <w:u w:val="single"/>
            <w:vertAlign w:val="baseline"/>
          </w:rPr>
          <w:t>Warren</w:t>
        </w:r>
      </w:hyperlink>
      <w:hyperlink r:id="rId1444" w:history="1">
        <w:r>
          <w:rPr>
            <w:rFonts w:ascii="arial" w:eastAsia="arial" w:hAnsi="arial" w:cs="arial"/>
            <w:b w:val="0"/>
            <w:i/>
            <w:strike w:val="0"/>
            <w:noProof w:val="0"/>
            <w:color w:val="0077CC"/>
            <w:position w:val="0"/>
            <w:sz w:val="20"/>
            <w:u w:val="single"/>
            <w:vertAlign w:val="baseline"/>
          </w:rPr>
          <w:t xml:space="preserve"> (D-MA) has issued a dutiful left-handed condemnation of the murder of Brian Thompson. </w:t>
        </w:r>
      </w:hyperlink>
      <w:hyperlink r:id="rId1445" w:history="1">
        <w:r>
          <w:rPr>
            <w:rFonts w:ascii="arial" w:eastAsia="arial" w:hAnsi="arial" w:cs="arial"/>
            <w:b/>
            <w:i/>
            <w:strike w:val="0"/>
            <w:noProof w:val="0"/>
            <w:color w:val="0077CC"/>
            <w:position w:val="0"/>
            <w:sz w:val="20"/>
            <w:u w:val="single"/>
            <w:vertAlign w:val="baseline"/>
          </w:rPr>
          <w:t>Warren</w:t>
        </w:r>
      </w:hyperlink>
      <w:hyperlink r:id="rId1446" w:history="1">
        <w:r>
          <w:rPr>
            <w:rFonts w:ascii="arial" w:eastAsia="arial" w:hAnsi="arial" w:cs="arial"/>
            <w:b w:val="0"/>
            <w:i/>
            <w:strike w:val="0"/>
            <w:noProof w:val="0"/>
            <w:color w:val="0077CC"/>
            <w:position w:val="0"/>
            <w:sz w:val="20"/>
            <w:u w:val="single"/>
            <w:vertAlign w:val="baseline"/>
          </w:rPr>
          <w:t>'s crosses the line into an effective call for more blood.</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to combat any sort of corporate greed is unacceptable,'  </w:t>
      </w:r>
      <w:hyperlink r:id="rId1447" w:history="1">
        <w:r>
          <w:rPr>
            <w:rFonts w:ascii="arial" w:eastAsia="arial" w:hAnsi="arial" w:cs="arial"/>
            <w:b w:val="0"/>
            <w:i/>
            <w:strike w:val="0"/>
            <w:noProof w:val="0"/>
            <w:color w:val="0077CC"/>
            <w:position w:val="0"/>
            <w:sz w:val="20"/>
            <w:u w:val="single"/>
            <w:vertAlign w:val="baseline"/>
          </w:rPr>
          <w:t>says Cringe, framing the murder in the Marxist context of 'corporate greed' - as if the government that confiscates our money hand over fist and won't even defend the border in return is less greedy than a company providing people with health insurance on a voluntary basis.</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Fauxcahontas goes farther. 'Violence is never the answer, but people can be pushed only so far,' she told  </w:t>
      </w:r>
      <w:hyperlink r:id="rId1448" w:history="1">
        <w:r>
          <w:rPr>
            <w:rFonts w:ascii="arial" w:eastAsia="arial" w:hAnsi="arial" w:cs="arial"/>
            <w:b w:val="0"/>
            <w:i/>
            <w:strike w:val="0"/>
            <w:noProof w:val="0"/>
            <w:color w:val="0077CC"/>
            <w:position w:val="0"/>
            <w:sz w:val="20"/>
            <w:u w:val="single"/>
            <w:vertAlign w:val="baseline"/>
          </w:rPr>
          <w:t>HuffPost, then ominously added:</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warning that if you push people hard enough, they lose faith in the ability of their government to make change, lose faith in the ability of the people who are providing the health care to make change, and start to take matters into their own hands in ways that will ultimately be a threat to everyone.'</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Proving that she did not misspeak, she made  </w:t>
      </w:r>
      <w:hyperlink r:id="rId1449" w:history="1">
        <w:r>
          <w:rPr>
            <w:rFonts w:ascii="arial" w:eastAsia="arial" w:hAnsi="arial" w:cs="arial"/>
            <w:b w:val="0"/>
            <w:i/>
            <w:strike w:val="0"/>
            <w:noProof w:val="0"/>
            <w:color w:val="0077CC"/>
            <w:position w:val="0"/>
            <w:sz w:val="20"/>
            <w:u w:val="single"/>
            <w:vertAlign w:val="baseline"/>
          </w:rPr>
          <w:t>similar remarks on MSNBC:</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never the answer. This guy [Luigi Mangione] gets a trial who's allegedly killed the CEO of UnitedHealth[care], but you can only push people so far, and then they start to take matters into their own hands.'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implies that her fellow moonbats should commit murder not only because the health care system has flaws, but also because Big Government has not been able to 'make change' - the result of people voting the wrong way.</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we don't vote the way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wants is that she has helped expose the evil at the heart of the Democratic Party. Notes  </w:t>
      </w:r>
      <w:hyperlink r:id="rId1450" w:history="1">
        <w:r>
          <w:rPr>
            <w:rFonts w:ascii="arial" w:eastAsia="arial" w:hAnsi="arial" w:cs="arial"/>
            <w:b w:val="0"/>
            <w:i/>
            <w:strike w:val="0"/>
            <w:noProof w:val="0"/>
            <w:color w:val="0077CC"/>
            <w:position w:val="0"/>
            <w:sz w:val="20"/>
            <w:u w:val="single"/>
            <w:vertAlign w:val="baseline"/>
          </w:rPr>
          <w:t>Charles C. W. Cooke,</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lurch into extremism that inspired Kamala Harris to adopt many of the positions she promulgated in 2019 - positions that Harris struggled to shed during this year's presidential election. And it was the coterie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-inspired White House staffers who successfully seized the moderate Joe Biden after his winning 2020 campaign and transformed him into a myopically left-wing president whom a majority of Americans came to loathe. It should perhaps have been obvious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 crank when she started  </w:t>
      </w:r>
      <w:hyperlink r:id="rId1451" w:history="1">
        <w:r>
          <w:rPr>
            <w:rFonts w:ascii="arial" w:eastAsia="arial" w:hAnsi="arial" w:cs="arial"/>
            <w:b w:val="0"/>
            <w:i/>
            <w:strike w:val="0"/>
            <w:noProof w:val="0"/>
            <w:color w:val="0077CC"/>
            <w:position w:val="0"/>
            <w:sz w:val="20"/>
            <w:u w:val="single"/>
            <w:vertAlign w:val="baseline"/>
          </w:rPr>
          <w:t xml:space="preserve">tweeting out sentiments such as, 'Black trans and cis women, gender-nonconforming, and nonbinary people are the backbone of our democracy' without having first been threatened with waterboarding. But if it was not clear then, the consequences of her influence have now made the indictment clear. </w:t>
        </w:r>
      </w:hyperlink>
      <w:hyperlink r:id="rId1452" w:history="1">
        <w:r>
          <w:rPr>
            <w:rFonts w:ascii="arial" w:eastAsia="arial" w:hAnsi="arial" w:cs="arial"/>
            <w:b/>
            <w:i/>
            <w:strike w:val="0"/>
            <w:noProof w:val="0"/>
            <w:color w:val="0077CC"/>
            <w:position w:val="0"/>
            <w:sz w:val="20"/>
            <w:u w:val="single"/>
            <w:vertAlign w:val="baseline"/>
          </w:rPr>
          <w:t>Warren</w:t>
        </w:r>
      </w:hyperlink>
      <w:hyperlink r:id="rId1453" w:history="1">
        <w:r>
          <w:rPr>
            <w:rFonts w:ascii="arial" w:eastAsia="arial" w:hAnsi="arial" w:cs="arial"/>
            <w:b w:val="0"/>
            <w:i/>
            <w:strike w:val="0"/>
            <w:noProof w:val="0"/>
            <w:color w:val="0077CC"/>
            <w:position w:val="0"/>
            <w:sz w:val="20"/>
            <w:u w:val="single"/>
            <w:vertAlign w:val="baseline"/>
          </w:rPr>
          <w:t xml:space="preserve"> is a disaster for her party, a disaster for America, and a disaster for the basic human decency that we are entitled to expect from our politicians</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no outlier. The Democratic Party has effectively embraced Marxism. Marxists kill people;  </w:t>
      </w:r>
      <w:hyperlink r:id="rId1454" w:history="1">
        <w:r>
          <w:rPr>
            <w:rFonts w:ascii="arial" w:eastAsia="arial" w:hAnsi="arial" w:cs="arial"/>
            <w:b w:val="0"/>
            <w:i/>
            <w:strike w:val="0"/>
            <w:noProof w:val="0"/>
            <w:color w:val="0077CC"/>
            <w:position w:val="0"/>
            <w:sz w:val="20"/>
            <w:u w:val="single"/>
            <w:vertAlign w:val="baseline"/>
          </w:rPr>
          <w:t>it's what they do.</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tip from Varla.</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55" w:history="1">
        <w:r>
          <w:rPr>
            <w:rFonts w:ascii="arial" w:eastAsia="arial" w:hAnsi="arial" w:cs="arial"/>
            <w:b/>
            <w:i/>
            <w:strike w:val="0"/>
            <w:noProof w:val="0"/>
            <w:color w:val="0077CC"/>
            <w:position w:val="0"/>
            <w:sz w:val="20"/>
            <w:u w:val="single"/>
            <w:vertAlign w:val="baseline"/>
          </w:rPr>
          <w:t>Elizabeth</w:t>
        </w:r>
      </w:hyperlink>
      <w:hyperlink r:id="rId1456" w:history="1">
        <w:r>
          <w:rPr>
            <w:rFonts w:ascii="arial" w:eastAsia="arial" w:hAnsi="arial" w:cs="arial"/>
            <w:b w:val="0"/>
            <w:i/>
            <w:strike w:val="0"/>
            <w:noProof w:val="0"/>
            <w:color w:val="0077CC"/>
            <w:position w:val="0"/>
            <w:sz w:val="20"/>
            <w:u w:val="single"/>
            <w:vertAlign w:val="baseline"/>
          </w:rPr>
          <w:t xml:space="preserve"> </w:t>
        </w:r>
      </w:hyperlink>
      <w:hyperlink r:id="rId1457" w:history="1">
        <w:r>
          <w:rPr>
            <w:rFonts w:ascii="arial" w:eastAsia="arial" w:hAnsi="arial" w:cs="arial"/>
            <w:b/>
            <w:i/>
            <w:strike w:val="0"/>
            <w:noProof w:val="0"/>
            <w:color w:val="0077CC"/>
            <w:position w:val="0"/>
            <w:sz w:val="20"/>
            <w:u w:val="single"/>
            <w:vertAlign w:val="baseline"/>
          </w:rPr>
          <w:t>Warren</w:t>
        </w:r>
      </w:hyperlink>
      <w:hyperlink r:id="rId1458" w:history="1">
        <w:r>
          <w:rPr>
            <w:rFonts w:ascii="arial" w:eastAsia="arial" w:hAnsi="arial" w:cs="arial"/>
            <w:b w:val="0"/>
            <w:i/>
            <w:strike w:val="0"/>
            <w:noProof w:val="0"/>
            <w:color w:val="0077CC"/>
            <w:position w:val="0"/>
            <w:sz w:val="20"/>
            <w:u w:val="single"/>
            <w:vertAlign w:val="baseline"/>
          </w:rPr>
          <w:t>'s Call for More Blood appeared first on</w:t>
        </w:r>
      </w:hyperlink>
      <w:r>
        <w:rPr>
          <w:rFonts w:ascii="arial" w:eastAsia="arial" w:hAnsi="arial" w:cs="arial"/>
          <w:b w:val="0"/>
          <w:i w:val="0"/>
          <w:strike w:val="0"/>
          <w:noProof w:val="0"/>
          <w:color w:val="000000"/>
          <w:position w:val="0"/>
          <w:sz w:val="20"/>
          <w:u w:val="none"/>
          <w:vertAlign w:val="baseline"/>
        </w:rPr>
        <w:t> </w:t>
      </w:r>
      <w:hyperlink r:id="rId1459" w:history="1">
        <w:r>
          <w:rPr>
            <w:rFonts w:ascii="arial" w:eastAsia="arial" w:hAnsi="arial" w:cs="arial"/>
            <w:b w:val="0"/>
            <w:i/>
            <w:strike w:val="0"/>
            <w:noProof w:val="0"/>
            <w:color w:val="0077CC"/>
            <w:position w:val="0"/>
            <w:sz w:val="20"/>
            <w:u w:val="single"/>
            <w:vertAlign w:val="baseline"/>
          </w:rPr>
          <w:t>Moonbattery.</w:t>
        </w:r>
      </w:hyperlink>
    </w:p>
    <w:p>
      <w:pPr>
        <w:pStyle w:val="Normal84"/>
        <w:keepNext w:val="0"/>
        <w:spacing w:before="240" w:after="0" w:line="260" w:lineRule="atLeast"/>
        <w:ind w:left="0" w:right="0" w:firstLine="0"/>
        <w:jc w:val="both"/>
      </w:pPr>
      <w:hyperlink r:id="rId1460" w:history="1">
        <w:r>
          <w:rPr>
            <w:rFonts w:ascii="arial" w:eastAsia="arial" w:hAnsi="arial" w:cs="arial"/>
            <w:b w:val="0"/>
            <w:i/>
            <w:strike w:val="0"/>
            <w:color w:val="0077CC"/>
            <w:sz w:val="20"/>
            <w:u w:val="single"/>
            <w:vertAlign w:val="baseline"/>
          </w:rPr>
          <w:t>Link to the original story.</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31" style="position:absolute;z-index:25194086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32" style="position:absolute;z-index:251941888"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111020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LIBERALISM (90%); NEGATIVE BUSINESS NEWS (90%); NEGATIVE MISC NEWS (90%); CORPORATE WRONGDOING (89%); EXECUTIVES (89%); LEGISLATIVE BODIES (89%); MURDER (89%); NEGATIVE NEWS (89%); US DEMOCRATIC PARTY (89%); CAMPAIGNS &amp; ELECTIONS (79%); DEMOCRACIES (78%); POLITICAL PARTIES (78%); ELECTIONS (77%); US PRESIDENTIAL ELECTIONS (77%); HOMICIDE (76%); TYPES OF GOVERNMENT (74%); INDICTMENTS (69%); HEADS OF GOVERNMENT ELECTIONS (66%); US PRESIDENTIAL CANDIDATES 2008 (66%); US PRESIDENTIAL CANDIDATES 2012 (66%); CISGENDER PERSONS (61%); GENDER IDENTITY (61%); NONBINARY PERSONS (60%); Leftist Violence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INSURANCE (90%); HEALTH CARE (66%)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JOE BIDEN (79%); KAMALA HARRIS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3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Elizabeth</w:t>
        </w:r>
      </w:hyperlink>
      <w:hyperlink r:id="rId1468" w:history="1">
        <w:r>
          <w:rPr>
            <w:rFonts w:ascii="arial" w:eastAsia="arial" w:hAnsi="arial" w:cs="arial"/>
            <w:b/>
            <w:i/>
            <w:strike w:val="0"/>
            <w:color w:val="0077CC"/>
            <w:sz w:val="28"/>
            <w:u w:val="single"/>
            <w:vertAlign w:val="baseline"/>
          </w:rPr>
          <w:t xml:space="preserve"> </w:t>
        </w:r>
      </w:hyperlink>
      <w:hyperlink r:id="rId1469" w:history="1">
        <w:r>
          <w:rPr>
            <w:rFonts w:ascii="arial" w:eastAsia="arial" w:hAnsi="arial" w:cs="arial"/>
            <w:b/>
            <w:i/>
            <w:strike w:val="0"/>
            <w:color w:val="0077CC"/>
            <w:sz w:val="28"/>
            <w:u w:val="single"/>
            <w:vertAlign w:val="baseline"/>
          </w:rPr>
          <w:t>Warren</w:t>
        </w:r>
      </w:hyperlink>
      <w:hyperlink r:id="rId1470" w:history="1">
        <w:r>
          <w:rPr>
            <w:rFonts w:ascii="arial" w:eastAsia="arial" w:hAnsi="arial" w:cs="arial"/>
            <w:b/>
            <w:i/>
            <w:strike w:val="0"/>
            <w:color w:val="0077CC"/>
            <w:sz w:val="28"/>
            <w:u w:val="single"/>
            <w:vertAlign w:val="baseline"/>
          </w:rPr>
          <w:t xml:space="preserve"> Asks Trump's Crypto Czar For Public Disclosure Over Potential Conflicts Of Interest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Bitcoinist.com</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Bitcoinist.com. Provided by Syndigate Media Inc. All Rights Reserved</w:t>
      </w:r>
    </w:p>
    <w:p>
      <w:pPr>
        <w:pStyle w:val="Normal85"/>
        <w:keepNext w:val="0"/>
        <w:spacing w:before="120" w:after="0" w:line="220" w:lineRule="atLeast"/>
        <w:ind w:left="0" w:right="0" w:firstLine="0"/>
        <w:jc w:val="left"/>
      </w:pPr>
      <w:r>
        <w:br/>
      </w:r>
      <w:r>
        <w:pict>
          <v:shape id="_x0000_i1334" type="#_x0000_t75" style="width:239.97pt;height:33.75pt">
            <v:imagedata r:id="rId147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Rubmar Garcia</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5" style="position:absolute;z-index:2519439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raised concerns about David Sacks' role as the "White House AI &amp; Crypto Czar" and potential conflicts of interest. In a letter, the industry critic requested immediate clarifications on various issues, including the timeline of Sack's divestment of his digital asset holdings.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Czar Faces 'Conflict Of Interest' Allegations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Ranking Member of the Senate Committee on Banking, Housing, and Urban Affairs, sent a letter to President Donald Trump's Crypto and AI Czar David Sacks, asking how he has addressed his potential conflicts of interest.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March 6 letter,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1472" w:history="1">
        <w:r>
          <w:rPr>
            <w:rFonts w:ascii="arial" w:eastAsia="arial" w:hAnsi="arial" w:cs="arial"/>
            <w:b w:val="0"/>
            <w:i/>
            <w:strike w:val="0"/>
            <w:noProof w:val="0"/>
            <w:color w:val="0077CC"/>
            <w:position w:val="0"/>
            <w:sz w:val="20"/>
            <w:u w:val="single"/>
            <w:vertAlign w:val="baseline"/>
          </w:rPr>
          <w:t>affirmed</w:t>
        </w:r>
      </w:hyperlink>
      <w:r>
        <w:rPr>
          <w:rFonts w:ascii="arial" w:eastAsia="arial" w:hAnsi="arial" w:cs="arial"/>
          <w:b w:val="0"/>
          <w:i w:val="0"/>
          <w:strike w:val="0"/>
          <w:noProof w:val="0"/>
          <w:color w:val="000000"/>
          <w:position w:val="0"/>
          <w:sz w:val="20"/>
          <w:u w:val="none"/>
          <w:vertAlign w:val="baseline"/>
        </w:rPr>
        <w:t xml:space="preserve"> that the recent announcements of Strategic Crypto and Bitcoin Reserves have raised questions about Sacks' investments in digital assets, including the five assets initially proposed last Sunday.</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 President Trump </w:t>
      </w:r>
      <w:hyperlink r:id="rId147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establishment of a "US Crypto Reserve" comprised of Cardano (ADA), Solana (SOL), and XRP, with Bitcoin (BTC) and Ethereum (ETH) at its heart.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news, Sacks addressed concerns about his digital asset holdings and connections to digital asset companies, </w:t>
      </w:r>
      <w:hyperlink r:id="rId1474" w:history="1">
        <w:r>
          <w:rPr>
            <w:rFonts w:ascii="arial" w:eastAsia="arial" w:hAnsi="arial" w:cs="arial"/>
            <w:b w:val="0"/>
            <w:i/>
            <w:strike w:val="0"/>
            <w:noProof w:val="0"/>
            <w:color w:val="0077CC"/>
            <w:position w:val="0"/>
            <w:sz w:val="20"/>
            <w:u w:val="single"/>
            <w:vertAlign w:val="baseline"/>
          </w:rPr>
          <w:t>revealing</w:t>
        </w:r>
      </w:hyperlink>
      <w:r>
        <w:rPr>
          <w:rFonts w:ascii="arial" w:eastAsia="arial" w:hAnsi="arial" w:cs="arial"/>
          <w:b w:val="0"/>
          <w:i w:val="0"/>
          <w:strike w:val="0"/>
          <w:noProof w:val="0"/>
          <w:color w:val="000000"/>
          <w:position w:val="0"/>
          <w:sz w:val="20"/>
          <w:u w:val="none"/>
          <w:vertAlign w:val="baseline"/>
        </w:rPr>
        <w:t xml:space="preserve"> he had sold all his holdings, including BTC, ETH, and SOL, before the start of the Trump administration. "I took it upon myself to sell all my cryptocurrency and my crypto-focused funds. I suggest you wait for all the facts before making baseless and hysterical smears," he explained.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Sacks' links to Bitwise Asset Management, the company's CEO, Hunter Horsley, affirmed that Craft Ventures, the venture capital firm Sacks co-founded in 2017, started the process of divesting from Bitwise over two months ago and was already completed. Sacks also clarified that he fully exited his $74,000 position in the Bitwise ETF on January 22.</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Senator, "It remains unclear exactly when you personally divested from BTC, ETH, and SOL" and "when Craft Ventures divested from Bitwise," despite Sacks'recent X statements. Moreover, she questioned whether people close to Sacks "may have held positions and sold into the recent price surge."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Seeks Answers By Next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requested information on how the Crypto Czar will "prevent the President and other private individuals from directly profiting off of the Trump Administration's efforts to selectively pump the value of certain crypto assets."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the US President </w:t>
      </w:r>
      <w:hyperlink r:id="rId1475"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an executive order establishing a Strategic Bitcoin Reserve and a "Digital Asset Stockpile" comprised of crypto seized from government criminal and civil forfeiture proceedings.</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considers the reserve "the most recent example of a Trump Administration crypto policy with the potential to benefit a wealthy, well-connected few at the expense of taxpayers." As a result, she requested that Sacks provide answers and documentation to her nine concerns by March 14, 2025.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requests include the exact timeline of the Crypto Czars' and Craft Ventures' divestment, information about who knew and was involved in the recent strategic reserve announcements, and how many Federal employees are subject to conflicts of interest laws.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also questioned the Securities and Exchange Commission (SEC)'s recent decision to drop several of its ongoing crypto-related litigations and investigations without enforcement actions, including </w:t>
      </w:r>
      <w:hyperlink r:id="rId1476" w:history="1">
        <w:r>
          <w:rPr>
            <w:rFonts w:ascii="arial" w:eastAsia="arial" w:hAnsi="arial" w:cs="arial"/>
            <w:b w:val="0"/>
            <w:i/>
            <w:strike w:val="0"/>
            <w:noProof w:val="0"/>
            <w:color w:val="0077CC"/>
            <w:position w:val="0"/>
            <w:sz w:val="20"/>
            <w:u w:val="single"/>
            <w:vertAlign w:val="baseline"/>
          </w:rPr>
          <w:t>Coinbase</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criticized the SEC's recent statement asserting that most memecoins are not securities, which "has the potential to directly </w:t>
      </w:r>
      <w:hyperlink r:id="rId1477" w:history="1">
        <w:r>
          <w:rPr>
            <w:rFonts w:ascii="arial" w:eastAsia="arial" w:hAnsi="arial" w:cs="arial"/>
            <w:b w:val="0"/>
            <w:i/>
            <w:strike w:val="0"/>
            <w:noProof w:val="0"/>
            <w:color w:val="0077CC"/>
            <w:position w:val="0"/>
            <w:sz w:val="20"/>
            <w:u w:val="single"/>
            <w:vertAlign w:val="baseline"/>
          </w:rPr>
          <w:t>benefit</w:t>
        </w:r>
      </w:hyperlink>
      <w:r>
        <w:rPr>
          <w:rFonts w:ascii="arial" w:eastAsia="arial" w:hAnsi="arial" w:cs="arial"/>
          <w:b w:val="0"/>
          <w:i w:val="0"/>
          <w:strike w:val="0"/>
          <w:noProof w:val="0"/>
          <w:color w:val="000000"/>
          <w:position w:val="0"/>
          <w:sz w:val="20"/>
          <w:u w:val="none"/>
          <w:vertAlign w:val="baseline"/>
        </w:rPr>
        <w:t xml:space="preserve"> President Trump and First Lady Melania Trump, who launched two meme coins, $TRUMP, and $MELANIA, during President Trump's inauguration weekend."</w:t>
      </w:r>
    </w:p>
    <w:p>
      <w:pPr>
        <w:pStyle w:val="Normal85"/>
        <w:keepNext w:val="0"/>
        <w:spacing w:before="240" w:after="0" w:line="260" w:lineRule="atLeast"/>
        <w:ind w:left="0" w:right="0" w:firstLine="0"/>
        <w:jc w:val="both"/>
      </w:pPr>
      <w:hyperlink r:id="rId1478" w:history="1">
        <w:r>
          <w:rPr>
            <w:rFonts w:ascii="arial" w:eastAsia="arial" w:hAnsi="arial" w:cs="arial"/>
            <w:b w:val="0"/>
            <w:i/>
            <w:strike w:val="0"/>
            <w:color w:val="0077CC"/>
            <w:sz w:val="20"/>
            <w:u w:val="single"/>
            <w:vertAlign w:val="baseline"/>
          </w:rPr>
          <w:t>crypto - Image</w:t>
        </w:r>
      </w:hyperlink>
    </w:p>
    <w:p>
      <w:pPr>
        <w:pStyle w:val="Normal85"/>
        <w:keepNext w:val="0"/>
        <w:spacing w:before="240" w:after="0" w:line="260" w:lineRule="atLeast"/>
        <w:ind w:left="0" w:right="0" w:firstLine="0"/>
        <w:jc w:val="both"/>
      </w:pPr>
      <w:hyperlink r:id="rId1479" w:history="1">
        <w:r>
          <w:rPr>
            <w:rFonts w:ascii="arial" w:eastAsia="arial" w:hAnsi="arial" w:cs="arial"/>
            <w:b w:val="0"/>
            <w:i/>
            <w:strike w:val="0"/>
            <w:color w:val="0077CC"/>
            <w:sz w:val="20"/>
            <w:u w:val="single"/>
            <w:vertAlign w:val="baseline"/>
          </w:rPr>
          <w:t>crypto - Image</w:t>
        </w:r>
      </w:hyperlink>
    </w:p>
    <w:p>
      <w:pPr>
        <w:pStyle w:val="Normal85"/>
        <w:keepNext w:val="0"/>
        <w:spacing w:before="240" w:after="0" w:line="260" w:lineRule="atLeast"/>
        <w:ind w:left="0" w:right="0" w:firstLine="0"/>
        <w:jc w:val="both"/>
      </w:pPr>
      <w:hyperlink r:id="rId1480" w:history="1">
        <w:r>
          <w:rPr>
            <w:rFonts w:ascii="arial" w:eastAsia="arial" w:hAnsi="arial" w:cs="arial"/>
            <w:b w:val="0"/>
            <w:i/>
            <w:strike w:val="0"/>
            <w:color w:val="0077CC"/>
            <w:sz w:val="20"/>
            <w:u w:val="single"/>
            <w:vertAlign w:val="baseline"/>
          </w:rPr>
          <w:t>bitcoin, btc, btcusdt, crypto - Image</w:t>
        </w:r>
      </w:hyperlink>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6" style="position:absolute;z-index:251944960"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12800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CONFLICTS OF INTEREST (93%); DIGITAL CURRENCY (92%); CRYPTOCURRENCY (90%); US CONGRESS (90%); DIVESTITURES (89%); LEGISLATIVE BODIES (89%); PRICE INCREASES (89%); US PRESIDENTS (79%); ASSET FORFEITURE (78%); EMPLOYMENT HISTORY (78%); EXECUTIVE ORDERS (78%); NEGATIVE PERSONAL NEWS (78%); EXECUTIVES (75%); VENTURE CAPITAL (74%)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DIGITAL CURRENCY (92%); DIGITAL ASSETS (91%); CRYPTOCURRENCY (90%); CRYPTO ASSETS (89%); PRICE INCREASES (89%); ASSET MANAGEMENT (77%); VENTURE CAPITAL (74%)</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(89%)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37"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Elizabeth</w:t>
        </w:r>
      </w:hyperlink>
      <w:hyperlink r:id="rId1488" w:history="1">
        <w:r>
          <w:rPr>
            <w:rFonts w:ascii="arial" w:eastAsia="arial" w:hAnsi="arial" w:cs="arial"/>
            <w:b/>
            <w:i/>
            <w:strike w:val="0"/>
            <w:color w:val="0077CC"/>
            <w:sz w:val="28"/>
            <w:u w:val="single"/>
            <w:vertAlign w:val="baseline"/>
          </w:rPr>
          <w:t xml:space="preserve"> </w:t>
        </w:r>
      </w:hyperlink>
      <w:hyperlink r:id="rId1489" w:history="1">
        <w:r>
          <w:rPr>
            <w:rFonts w:ascii="arial" w:eastAsia="arial" w:hAnsi="arial" w:cs="arial"/>
            <w:b/>
            <w:i/>
            <w:strike w:val="0"/>
            <w:color w:val="0077CC"/>
            <w:sz w:val="28"/>
            <w:u w:val="single"/>
            <w:vertAlign w:val="baseline"/>
          </w:rPr>
          <w:t>Warren</w:t>
        </w:r>
      </w:hyperlink>
      <w:hyperlink r:id="rId1490" w:history="1">
        <w:r>
          <w:rPr>
            <w:rFonts w:ascii="arial" w:eastAsia="arial" w:hAnsi="arial" w:cs="arial"/>
            <w:b/>
            <w:i/>
            <w:strike w:val="0"/>
            <w:color w:val="0077CC"/>
            <w:sz w:val="28"/>
            <w:u w:val="single"/>
            <w:vertAlign w:val="baseline"/>
          </w:rPr>
          <w:t xml:space="preserve"> Demands Trump Set Up 'Conflict Of Interests' Guardrails For Elon Musk</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 1:33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Gilmour</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8" style="position:absolute;z-index:251947008"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17th, 2024 ( </w:t>
      </w:r>
      <w:hyperlink r:id="rId149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49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demanded the implementation of robust conflict-of-interest rules for Elon Musk, who has emerged as  </w:t>
      </w:r>
      <w:hyperlink r:id="rId1493" w:history="1">
        <w:r>
          <w:rPr>
            <w:rFonts w:ascii="arial" w:eastAsia="arial" w:hAnsi="arial" w:cs="arial"/>
            <w:b w:val="0"/>
            <w:i/>
            <w:strike w:val="0"/>
            <w:noProof w:val="0"/>
            <w:color w:val="0077CC"/>
            <w:position w:val="0"/>
            <w:sz w:val="20"/>
            <w:u w:val="single"/>
            <w:vertAlign w:val="baseline"/>
          </w:rPr>
          <w:t>a key figure in President-elect Donald Trump's inner circle.</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the world's richest man, plays an influential advisory role in Trump's transition team while overseeing several companies with significant government contracts and regulatory entanglements.</w:t>
      </w:r>
    </w:p>
    <w:p>
      <w:pPr>
        <w:pStyle w:val="Normal8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letter,  </w:t>
      </w:r>
      <w:hyperlink r:id="rId1494" w:history="1">
        <w:r>
          <w:rPr>
            <w:rFonts w:ascii="arial" w:eastAsia="arial" w:hAnsi="arial" w:cs="arial"/>
            <w:b w:val="0"/>
            <w:i/>
            <w:strike w:val="0"/>
            <w:noProof w:val="0"/>
            <w:color w:val="0077CC"/>
            <w:position w:val="0"/>
            <w:sz w:val="20"/>
            <w:u w:val="single"/>
            <w:vertAlign w:val="baseline"/>
          </w:rPr>
          <w:t>sent Monday and seen by the Washington Post, highlighted her concerns about Musk's dual roles as a billionaire entrepreneur and a government adviser.</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Mr. Musk in a position to influence billions of dollars of government contracts and regulatory enforcement without a stringent conflict-of-interest agreement in place is an invitation for corruption on a scale not seen in our lifetimes,' she wrote. The Massachusetts senator called for a comprehensive ethics plan to prevent Musk's private interests from clashing with his public role.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American public has no way of knowing whether the advice that he is whispering to you in secret is good for the country - or merely good for his own bottom line,' she wrote.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who reportedly spent over $250 million to support Trump's election campaign, has taken on a high-profile position in the incoming administration.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responsibilities include spearheading Trump's Department of Government Efficiency project to slash federal spending. Yet, as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letter points out, Musk's business empire - spanning Tesla, SpaceX, Neuralink, and Starlink - stands to benefit directly from federal funding and contracts. Tesla, for instance, receives government subsidies for its electric vehicle charging stations, while SpaceX is deeply involved in NASA missions.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law prohibits employees from working on matters that affect their financial interests, and ethics policies bind transition team members. However, it remains unclear whether Musk is adhering to these standards.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letter includes 14 pointed questions, such as whether Musk has agreed to recuse himself from decisions involving his companies.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95" w:history="1">
        <w:r>
          <w:rPr>
            <w:rFonts w:ascii="arial" w:eastAsia="arial" w:hAnsi="arial" w:cs="arial"/>
            <w:b/>
            <w:i/>
            <w:strike w:val="0"/>
            <w:noProof w:val="0"/>
            <w:color w:val="0077CC"/>
            <w:position w:val="0"/>
            <w:sz w:val="20"/>
            <w:u w:val="single"/>
            <w:vertAlign w:val="baseline"/>
          </w:rPr>
          <w:t>Elizabeth</w:t>
        </w:r>
      </w:hyperlink>
      <w:hyperlink r:id="rId1496" w:history="1">
        <w:r>
          <w:rPr>
            <w:rFonts w:ascii="arial" w:eastAsia="arial" w:hAnsi="arial" w:cs="arial"/>
            <w:b w:val="0"/>
            <w:i/>
            <w:strike w:val="0"/>
            <w:noProof w:val="0"/>
            <w:color w:val="0077CC"/>
            <w:position w:val="0"/>
            <w:sz w:val="20"/>
            <w:u w:val="single"/>
            <w:vertAlign w:val="baseline"/>
          </w:rPr>
          <w:t xml:space="preserve"> </w:t>
        </w:r>
      </w:hyperlink>
      <w:hyperlink r:id="rId1497" w:history="1">
        <w:r>
          <w:rPr>
            <w:rFonts w:ascii="arial" w:eastAsia="arial" w:hAnsi="arial" w:cs="arial"/>
            <w:b/>
            <w:i/>
            <w:strike w:val="0"/>
            <w:noProof w:val="0"/>
            <w:color w:val="0077CC"/>
            <w:position w:val="0"/>
            <w:sz w:val="20"/>
            <w:u w:val="single"/>
            <w:vertAlign w:val="baseline"/>
          </w:rPr>
          <w:t>Warren</w:t>
        </w:r>
      </w:hyperlink>
      <w:hyperlink r:id="rId1498" w:history="1">
        <w:r>
          <w:rPr>
            <w:rFonts w:ascii="arial" w:eastAsia="arial" w:hAnsi="arial" w:cs="arial"/>
            <w:b w:val="0"/>
            <w:i/>
            <w:strike w:val="0"/>
            <w:noProof w:val="0"/>
            <w:color w:val="0077CC"/>
            <w:position w:val="0"/>
            <w:sz w:val="20"/>
            <w:u w:val="single"/>
            <w:vertAlign w:val="baseline"/>
          </w:rPr>
          <w:t xml:space="preserve"> Demands Trump Set Up 'Conflict Of Interests' Guardrails For Elon Musk first appeared on</w:t>
        </w:r>
      </w:hyperlink>
      <w:r>
        <w:rPr>
          <w:rFonts w:ascii="arial" w:eastAsia="arial" w:hAnsi="arial" w:cs="arial"/>
          <w:b w:val="0"/>
          <w:i w:val="0"/>
          <w:strike w:val="0"/>
          <w:noProof w:val="0"/>
          <w:color w:val="000000"/>
          <w:position w:val="0"/>
          <w:sz w:val="20"/>
          <w:u w:val="none"/>
          <w:vertAlign w:val="baseline"/>
        </w:rPr>
        <w:t> </w:t>
      </w:r>
      <w:hyperlink r:id="rId1499" w:history="1">
        <w:r>
          <w:rPr>
            <w:rFonts w:ascii="arial" w:eastAsia="arial" w:hAnsi="arial" w:cs="arial"/>
            <w:b w:val="0"/>
            <w:i/>
            <w:strike w:val="0"/>
            <w:noProof w:val="0"/>
            <w:color w:val="0077CC"/>
            <w:position w:val="0"/>
            <w:sz w:val="20"/>
            <w:u w:val="single"/>
            <w:vertAlign w:val="baseline"/>
          </w:rPr>
          <w:t>Mediaite.</w:t>
        </w:r>
      </w:hyperlink>
    </w:p>
    <w:p>
      <w:pPr>
        <w:pStyle w:val="Normal86"/>
        <w:keepNext w:val="0"/>
        <w:spacing w:before="240" w:after="0" w:line="260" w:lineRule="atLeast"/>
        <w:ind w:left="0" w:right="0" w:firstLine="0"/>
        <w:jc w:val="both"/>
      </w:pPr>
      <w:hyperlink r:id="rId1500" w:history="1">
        <w:r>
          <w:rPr>
            <w:rFonts w:ascii="arial" w:eastAsia="arial" w:hAnsi="arial" w:cs="arial"/>
            <w:b w:val="0"/>
            <w:i/>
            <w:strike w:val="0"/>
            <w:color w:val="0077CC"/>
            <w:sz w:val="20"/>
            <w:u w:val="single"/>
            <w:vertAlign w:val="baseline"/>
          </w:rPr>
          <w:t>Link to the original story.</w:t>
        </w:r>
      </w:hyperlink>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39" style="position:absolute;z-index:25194803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40" style="position:absolute;z-index:251949056"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CONFLICTS OF INTEREST (92%); GOVERNMENT &amp; PUBLIC ADMINISTRATION (90%); LEGISLATIVE BODIES (90%); PUBLIC FINANCE (90%); CONTRACTS &amp; BIDS (89%); ETHICS (89%); INTERIM MANAGEMENT (89%); PRIVATE SPACEFLIGHT (89%); PUBLIC CONTRACTING (89%); US FEDERAL GOVERNMENT (89%); SPACE PROGRAMS (86%); AGREEMENTS (78%); BLOGS &amp; MESSAGE BOARDS (78%); ELECTIONS (78%); GOVERNMENT BODIES &amp; OFFICES (78%); NEGATIVE NEWS (78%); TRUMP'S FIRST 100 DAYS (78%); CAMPAIGNS &amp; ELECTIONS (77%); ELECTIONS &amp; POLITICS (77%); ENTREPRENEURSHIP (76%); WEALTHY PEOPLE (76%); CORRUPTION (73%); GOVERNMENT ADVISORS &amp; MINISTERS (73%); ELECTRIC VEHICLE INDUSTRY (71%); GOVERNMENT GRANTS &amp; SUBSIDIES (71%); SPACE EXPLORATION (68%); ELECTRIC VEHICLE CHARGING (63%); ELECTRIC VEHICLES (63%); News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Elon Musk (%); Washington Post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NEWSPACE INDUSTRY (89%); PRIVATE SPACEFLIGHT (89%); SPACE PROGRAMS (86%); BLOGS &amp; MESSAGE BOARDS (78%); ELECTRIC VEHICLE INDUSTRY (71%); SPACE EXPLORATION (68%); ELECTRIC VEHICLE CHARGING (63%); ELECTRIC VEHICLES (63%)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DONALD TRUMP (91%)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UNITED STATES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41"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Elizabeth</w:t>
        </w:r>
      </w:hyperlink>
      <w:hyperlink r:id="rId1508" w:history="1">
        <w:r>
          <w:rPr>
            <w:rFonts w:ascii="arial" w:eastAsia="arial" w:hAnsi="arial" w:cs="arial"/>
            <w:b/>
            <w:i/>
            <w:strike w:val="0"/>
            <w:color w:val="0077CC"/>
            <w:sz w:val="28"/>
            <w:u w:val="single"/>
            <w:vertAlign w:val="baseline"/>
          </w:rPr>
          <w:t xml:space="preserve"> </w:t>
        </w:r>
      </w:hyperlink>
      <w:hyperlink r:id="rId1509" w:history="1">
        <w:r>
          <w:rPr>
            <w:rFonts w:ascii="arial" w:eastAsia="arial" w:hAnsi="arial" w:cs="arial"/>
            <w:b/>
            <w:i/>
            <w:strike w:val="0"/>
            <w:color w:val="0077CC"/>
            <w:sz w:val="28"/>
            <w:u w:val="single"/>
            <w:vertAlign w:val="baseline"/>
          </w:rPr>
          <w:t>Warren</w:t>
        </w:r>
      </w:hyperlink>
      <w:hyperlink r:id="rId1510" w:history="1">
        <w:r>
          <w:rPr>
            <w:rFonts w:ascii="arial" w:eastAsia="arial" w:hAnsi="arial" w:cs="arial"/>
            <w:b/>
            <w:i/>
            <w:strike w:val="0"/>
            <w:color w:val="0077CC"/>
            <w:sz w:val="28"/>
            <w:u w:val="single"/>
            <w:vertAlign w:val="baseline"/>
          </w:rPr>
          <w:t xml:space="preserve"> Admits Donald Trump Is 'Exactly Right' About Debt Ceiling</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 11:35 PM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87"/>
        <w:keepNext w:val="0"/>
        <w:spacing w:before="120" w:after="0" w:line="220" w:lineRule="atLeast"/>
        <w:ind w:left="0" w:right="0" w:firstLine="0"/>
        <w:jc w:val="left"/>
      </w:pPr>
      <w:r>
        <w:br/>
      </w:r>
      <w:r>
        <w:pict>
          <v:shape id="_x0000_i1342" type="#_x0000_t75" style="width:166.48pt;height:42.74pt">
            <v:imagedata r:id="rId15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Aila Slisco</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Trump are considered ideological opposites and rarely agree on any political issue.</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3" style="position:absolute;z-index:251951104"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New</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Senator </w:t>
      </w:r>
      <w:hyperlink r:id="rId1512" w:history="1">
        <w:r>
          <w:rPr>
            <w:rFonts w:ascii="arial" w:eastAsia="arial" w:hAnsi="arial" w:cs="arial"/>
            <w:b/>
            <w:i/>
            <w:strike w:val="0"/>
            <w:noProof w:val="0"/>
            <w:color w:val="0077CC"/>
            <w:position w:val="0"/>
            <w:sz w:val="20"/>
            <w:u w:val="single"/>
            <w:vertAlign w:val="baseline"/>
          </w:rPr>
          <w:t>Elizabeth</w:t>
        </w:r>
      </w:hyperlink>
      <w:hyperlink r:id="rId1513" w:history="1">
        <w:r>
          <w:rPr>
            <w:rFonts w:ascii="arial" w:eastAsia="arial" w:hAnsi="arial" w:cs="arial"/>
            <w:b w:val="0"/>
            <w:i/>
            <w:strike w:val="0"/>
            <w:noProof w:val="0"/>
            <w:color w:val="0077CC"/>
            <w:position w:val="0"/>
            <w:sz w:val="20"/>
            <w:u w:val="single"/>
            <w:vertAlign w:val="baseline"/>
          </w:rPr>
          <w:t xml:space="preserve"> </w:t>
        </w:r>
      </w:hyperlink>
      <w:hyperlink r:id="rId1514" w:history="1">
        <w:r>
          <w:rPr>
            <w:rFonts w:ascii="arial" w:eastAsia="arial" w:hAnsi="arial" w:cs="arial"/>
            <w:b/>
            <w:i/>
            <w:strike w:val="0"/>
            <w:noProof w:val="0"/>
            <w:color w:val="0077CC"/>
            <w:position w:val="0"/>
            <w:sz w:val="20"/>
            <w:u w:val="single"/>
            <w:vertAlign w:val="baseline"/>
          </w:rPr>
          <w:t>Warren</w:t>
        </w:r>
      </w:hyperlink>
      <w:r>
        <w:rPr>
          <w:rFonts w:ascii="arial" w:eastAsia="arial" w:hAnsi="arial" w:cs="arial"/>
          <w:b w:val="0"/>
          <w:i w:val="0"/>
          <w:strike w:val="0"/>
          <w:noProof w:val="0"/>
          <w:color w:val="000000"/>
          <w:position w:val="0"/>
          <w:sz w:val="20"/>
          <w:u w:val="none"/>
          <w:vertAlign w:val="baseline"/>
        </w:rPr>
        <w:t xml:space="preserve"> of Massachusetts said that she believes President-elect </w:t>
      </w:r>
      <w:hyperlink r:id="rId151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is "exactly right" to push for removal of the federal debt ceiling.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says 'just get rid of [the debt ceiling], it is not good for our country,' boy, I think he is exactly right on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during a Thursday interview on </w:t>
      </w:r>
      <w:hyperlink r:id="rId151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The Source With Kaitlan Collins.</w:t>
      </w:r>
    </w:p>
    <w:p>
      <w:pPr>
        <w:pStyle w:val="Normal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reached out for comment to Trump's office via email on Thursday night.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ceiling—a statutory limit on how much the federal government can borrow—is a frequent topic of debate in U.S. politics, with conservatives traditionally being opposed to raising or eliminating the borrowing limit.</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public statement in agreement with Trump on Thursday was a rarity, as the senior senator is known as a progressive and ideological opposite to the president-elect.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told </w:t>
      </w:r>
      <w:hyperlink r:id="rId1517"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 News on Thursday that </w:t>
      </w:r>
      <w:hyperlink r:id="rId1518"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voting to eliminate the debt ceiling would be the "smartest thing," while suggesting that the borrowing limit is "meaningless" and he would be willing to team up with </w:t>
      </w:r>
      <w:hyperlink r:id="rId151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 abolish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said they want to get rid of it," Trump said. "If they want to get rid of it, I would lead the charge."</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later, a Trump-backed temporary funding bill to avert a government shutdown while also suspending the debt ceiling for two years </w:t>
      </w:r>
      <w:hyperlink r:id="rId1520"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when a group of more than three dozen </w:t>
      </w:r>
      <w:hyperlink r:id="rId152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joined forces with Democrats to vote against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see us get rid of the debt ceiling,"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during her CNN appearance on Thursday. "I've wanted that for years. Because year after year after year, the Republicans have used the debt ceiling in order to hold our economy, and our nation, and our good name around the world hostage."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says, 'let's just make a deal and get rid of it altogether,' I hear him on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added.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first expressed agreement with Trump in the following post to X, formerly Twitter: "I agree with President-elect Trump that Congress should terminate the debt limit and never again govern by hostage taking."</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 Congressman Chip Roy, responding to Trump's debt ceiling stance in a post to X:</w:t>
      </w:r>
      <w:r>
        <w:rPr>
          <w:rFonts w:ascii="arial" w:eastAsia="arial" w:hAnsi="arial" w:cs="arial"/>
          <w:b w:val="0"/>
          <w:i w:val="0"/>
          <w:strike w:val="0"/>
          <w:noProof w:val="0"/>
          <w:color w:val="000000"/>
          <w:position w:val="0"/>
          <w:sz w:val="20"/>
          <w:u w:val="none"/>
          <w:vertAlign w:val="baseline"/>
        </w:rPr>
        <w:t xml:space="preserve"> "My position is simple - I am not going to raise or suspend the debt ceiling (racking up more debt) without significant &amp; real spending cuts attached to it. I've been negotiating to that end. No apologies."</w:t>
      </w:r>
    </w:p>
    <w:p>
      <w:pPr>
        <w:pStyle w:val="Normal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Democratic Senator Chris Murphy, on X</w:t>
      </w:r>
      <w:r>
        <w:rPr>
          <w:rFonts w:ascii="arial" w:eastAsia="arial" w:hAnsi="arial" w:cs="arial"/>
          <w:b w:val="0"/>
          <w:i w:val="0"/>
          <w:strike w:val="0"/>
          <w:noProof w:val="0"/>
          <w:color w:val="000000"/>
          <w:position w:val="0"/>
          <w:sz w:val="20"/>
          <w:u w:val="none"/>
          <w:vertAlign w:val="baseline"/>
        </w:rPr>
        <w:t>: "Ha! Trump wants to lift the debt ceiling for one reason and one reason only - so he can borrow s***loads of money to afford his new giant tax break for billionaires and corporations. In other words, saddle regular Americans with mountains more debt so the rich can get richer."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continues to hold significant sway over the </w:t>
      </w:r>
      <w:hyperlink r:id="rId1522"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 xml:space="preserve"> and many Democrats may support a push to remove the debt limit. But conservative opposition could make eliminating the ceiling a challenge.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will control both houses of Congress next month, GOP leaders who support the limit could easily delay or kill any effort to repeal it.</w:t>
      </w:r>
    </w:p>
    <w:p>
      <w:pPr>
        <w:pStyle w:val="Normal87"/>
        <w:keepNext w:val="0"/>
        <w:spacing w:before="240" w:after="0" w:line="260" w:lineRule="atLeast"/>
        <w:ind w:left="0" w:right="0" w:firstLine="0"/>
        <w:jc w:val="both"/>
      </w:pPr>
      <w:hyperlink r:id="rId1523" w:history="1">
        <w:r>
          <w:rPr>
            <w:rFonts w:ascii="arial" w:eastAsia="arial" w:hAnsi="arial" w:cs="arial"/>
            <w:b w:val="0"/>
            <w:i/>
            <w:strike w:val="0"/>
            <w:color w:val="0077CC"/>
            <w:sz w:val="20"/>
            <w:u w:val="single"/>
            <w:vertAlign w:val="baseline"/>
          </w:rPr>
          <w:t>Link to Image</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4" style="position:absolute;z-index:2519521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Trump Exactly Right Debt Ceiling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ROBBERT/AFP via Getty Images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pictured at the Capitol in Washington, D.C on November 14, 2024.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Thursday said that President-elect Donald Trump was "exactly right' to call for eliminating the debt ceiling.</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45" style="position:absolute;z-index:25195315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DEBT CEILING (93%); LEGISLATIVE BODIES (90%); NATIONAL DEBT (90%); PLATFORMS &amp; ISSUES (90%); POLITICAL PARTIES (90%); PUBLIC DEBT (90%); AGREEMENTS (89%); ELECTIONS &amp; POLITICS (89%); US DEMOCRATIC PARTY (89%); US REPUBLICAN PARTY (89%); CONSERVATISM (78%); GOVERNMENT &amp; PUBLIC ADMINISTRATION (78%); GOVERNMENT BODIES &amp; OFFICES (78%); INTERVIEWS (78%); NEGATIVE POLITICAL NEWS (78%); POLITICS (78%); US CONGRESS (78%); US FEDERAL GOVERNMENT (77%); US FEDERAL GOVERNMENT SHUTDOWNS (77%); HOSTAGE TAKING (66%); News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CHIP ROY (79%); CHRISTOPHER S MURPHY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46"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 xml:space="preserve">No, Sen. </w:t>
        </w:r>
      </w:hyperlink>
      <w:hyperlink r:id="rId1531" w:history="1">
        <w:r>
          <w:rPr>
            <w:rFonts w:ascii="arial" w:eastAsia="arial" w:hAnsi="arial" w:cs="arial"/>
            <w:b/>
            <w:i/>
            <w:strike w:val="0"/>
            <w:color w:val="0077CC"/>
            <w:sz w:val="28"/>
            <w:u w:val="single"/>
            <w:vertAlign w:val="baseline"/>
          </w:rPr>
          <w:t>Warren</w:t>
        </w:r>
      </w:hyperlink>
      <w:hyperlink r:id="rId1532" w:history="1">
        <w:r>
          <w:rPr>
            <w:rFonts w:ascii="arial" w:eastAsia="arial" w:hAnsi="arial" w:cs="arial"/>
            <w:b/>
            <w:i/>
            <w:strike w:val="0"/>
            <w:color w:val="0077CC"/>
            <w:sz w:val="28"/>
            <w:u w:val="single"/>
            <w:vertAlign w:val="baseline"/>
          </w:rPr>
          <w:t xml:space="preserve"> didn’t say citizens shouldn’t know about government spending | Fact check</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7:29 PM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Mueller, USA TODAY</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7" style="position:absolute;z-index:251955200"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claim: </w:t>
      </w: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i w:val="0"/>
          <w:strike w:val="0"/>
          <w:noProof w:val="0"/>
          <w:color w:val="000000"/>
          <w:position w:val="0"/>
          <w:sz w:val="20"/>
          <w:u w:val="none"/>
          <w:vertAlign w:val="baseline"/>
        </w:rPr>
        <w:t xml:space="preserve"> said Constitution doesn't give citizens a right to know how tax dollars are spent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Feb. 7 Instagram post (</w:t>
      </w:r>
      <w:hyperlink r:id="rId1533" w:history="1">
        <w:r>
          <w:rPr>
            <w:rFonts w:ascii="arial" w:eastAsia="arial" w:hAnsi="arial" w:cs="arial"/>
            <w:b w:val="0"/>
            <w:i/>
            <w:strike w:val="0"/>
            <w:noProof w:val="0"/>
            <w:color w:val="0077CC"/>
            <w:position w:val="0"/>
            <w:sz w:val="20"/>
            <w:u w:val="single"/>
            <w:vertAlign w:val="baseline"/>
          </w:rPr>
          <w:t>direct link</w:t>
        </w:r>
      </w:hyperlink>
      <w:r>
        <w:rPr>
          <w:rFonts w:ascii="arial" w:eastAsia="arial" w:hAnsi="arial" w:cs="arial"/>
          <w:b w:val="0"/>
          <w:i w:val="0"/>
          <w:strike w:val="0"/>
          <w:noProof w:val="0"/>
          <w:color w:val="000000"/>
          <w:position w:val="0"/>
          <w:sz w:val="20"/>
          <w:u w:val="none"/>
          <w:vertAlign w:val="baseline"/>
        </w:rPr>
        <w:t xml:space="preserve">, </w:t>
      </w:r>
      <w:hyperlink r:id="rId1534" w:history="1">
        <w:r>
          <w:rPr>
            <w:rFonts w:ascii="arial" w:eastAsia="arial" w:hAnsi="arial" w:cs="arial"/>
            <w:b w:val="0"/>
            <w:i/>
            <w:strike w:val="0"/>
            <w:noProof w:val="0"/>
            <w:color w:val="0077CC"/>
            <w:position w:val="0"/>
            <w:sz w:val="20"/>
            <w:u w:val="single"/>
            <w:vertAlign w:val="baseline"/>
          </w:rPr>
          <w:t>archive link</w:t>
        </w:r>
      </w:hyperlink>
      <w:r>
        <w:rPr>
          <w:rFonts w:ascii="arial" w:eastAsia="arial" w:hAnsi="arial" w:cs="arial"/>
          <w:b w:val="0"/>
          <w:i w:val="0"/>
          <w:strike w:val="0"/>
          <w:noProof w:val="0"/>
          <w:color w:val="000000"/>
          <w:position w:val="0"/>
          <w:sz w:val="20"/>
          <w:u w:val="none"/>
          <w:vertAlign w:val="baseline"/>
        </w:rPr>
        <w:t xml:space="preserve">) includes a purported quote from 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in the constitution that says ordinary Americans have a right to see what we’re spending tax dollars on,” reads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supposed statement, which is dated Jan. 30.</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liked more than 10,000 times in 10 days. A similar </w:t>
      </w:r>
      <w:hyperlink r:id="rId1535" w:history="1">
        <w:r>
          <w:rPr>
            <w:rFonts w:ascii="arial" w:eastAsia="arial" w:hAnsi="arial" w:cs="arial"/>
            <w:b w:val="0"/>
            <w:i/>
            <w:strike w:val="0"/>
            <w:noProof w:val="0"/>
            <w:color w:val="0077CC"/>
            <w:position w:val="0"/>
            <w:sz w:val="20"/>
            <w:u w:val="single"/>
            <w:vertAlign w:val="baseline"/>
          </w:rPr>
          <w:t>Facebook post</w:t>
        </w:r>
      </w:hyperlink>
      <w:r>
        <w:rPr>
          <w:rFonts w:ascii="arial" w:eastAsia="arial" w:hAnsi="arial" w:cs="arial"/>
          <w:b w:val="0"/>
          <w:i w:val="0"/>
          <w:strike w:val="0"/>
          <w:noProof w:val="0"/>
          <w:color w:val="000000"/>
          <w:position w:val="0"/>
          <w:sz w:val="20"/>
          <w:u w:val="none"/>
          <w:vertAlign w:val="baseline"/>
        </w:rPr>
        <w:t xml:space="preserve"> was shared more than 1,000 times in five days.</w:t>
      </w:r>
    </w:p>
    <w:p>
      <w:pPr>
        <w:pStyle w:val="Normal8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from the Fact-Check Team:</w:t>
      </w:r>
      <w:hyperlink r:id="rId1536" w:history="1">
        <w:r>
          <w:rPr>
            <w:rFonts w:ascii="arial" w:eastAsia="arial" w:hAnsi="arial" w:cs="arial"/>
            <w:b w:val="0"/>
            <w:i/>
            <w:strike w:val="0"/>
            <w:noProof w:val="0"/>
            <w:color w:val="0077CC"/>
            <w:position w:val="0"/>
            <w:sz w:val="20"/>
            <w:u w:val="single"/>
            <w:vertAlign w:val="baseline"/>
          </w:rPr>
          <w:t>How we pick and research claims</w:t>
        </w:r>
      </w:hyperlink>
      <w:r>
        <w:rPr>
          <w:rFonts w:ascii="arial" w:eastAsia="arial" w:hAnsi="arial" w:cs="arial"/>
          <w:b w:val="0"/>
          <w:i w:val="0"/>
          <w:strike w:val="0"/>
          <w:noProof w:val="0"/>
          <w:color w:val="000000"/>
          <w:position w:val="0"/>
          <w:sz w:val="20"/>
          <w:u w:val="none"/>
          <w:vertAlign w:val="baseline"/>
        </w:rPr>
        <w:t xml:space="preserve"> | </w:t>
      </w:r>
      <w:hyperlink r:id="rId1537" w:history="1">
        <w:r>
          <w:rPr>
            <w:rFonts w:ascii="arial" w:eastAsia="arial" w:hAnsi="arial" w:cs="arial"/>
            <w:b w:val="0"/>
            <w:i/>
            <w:strike w:val="0"/>
            <w:noProof w:val="0"/>
            <w:color w:val="0077CC"/>
            <w:position w:val="0"/>
            <w:sz w:val="20"/>
            <w:u w:val="single"/>
            <w:vertAlign w:val="baseline"/>
          </w:rPr>
          <w:t>Email newsletter</w:t>
        </w:r>
      </w:hyperlink>
      <w:r>
        <w:rPr>
          <w:rFonts w:ascii="arial" w:eastAsia="arial" w:hAnsi="arial" w:cs="arial"/>
          <w:b w:val="0"/>
          <w:i w:val="0"/>
          <w:strike w:val="0"/>
          <w:noProof w:val="0"/>
          <w:color w:val="000000"/>
          <w:position w:val="0"/>
          <w:sz w:val="20"/>
          <w:u w:val="none"/>
          <w:vertAlign w:val="baseline"/>
        </w:rPr>
        <w:t xml:space="preserve"> | </w:t>
      </w:r>
      <w:hyperlink r:id="rId1538" w:history="1">
        <w:r>
          <w:rPr>
            <w:rFonts w:ascii="arial" w:eastAsia="arial" w:hAnsi="arial" w:cs="arial"/>
            <w:b w:val="0"/>
            <w:i/>
            <w:strike w:val="0"/>
            <w:noProof w:val="0"/>
            <w:color w:val="0077CC"/>
            <w:position w:val="0"/>
            <w:sz w:val="20"/>
            <w:u w:val="single"/>
            <w:vertAlign w:val="baseline"/>
          </w:rPr>
          <w:t>Facebook page</w:t>
        </w:r>
      </w:hyperlink>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rating: False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the quote in the post. It doesn’t appear on her website or social media accounts, nor are there any credible news reports of her making such a statement.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Posts spread fake </w:t>
      </w:r>
      <w:r>
        <w:rPr>
          <w:rFonts w:ascii="arial" w:eastAsia="arial" w:hAnsi="arial" w:cs="arial"/>
          <w:b/>
          <w:i/>
          <w:strike w:val="0"/>
          <w:noProof w:val="0"/>
          <w:color w:val="000000"/>
          <w:position w:val="0"/>
          <w:sz w:val="20"/>
          <w:u w:val="single"/>
          <w:vertAlign w:val="baseline"/>
        </w:rPr>
        <w:t>Warren</w:t>
      </w:r>
      <w:r>
        <w:rPr>
          <w:rFonts w:ascii="arial" w:eastAsia="arial" w:hAnsi="arial" w:cs="arial"/>
          <w:b/>
          <w:i w:val="0"/>
          <w:strike w:val="0"/>
          <w:noProof w:val="0"/>
          <w:color w:val="000000"/>
          <w:position w:val="0"/>
          <w:sz w:val="20"/>
          <w:u w:val="none"/>
          <w:vertAlign w:val="baseline"/>
        </w:rPr>
        <w:t xml:space="preserve"> quote about government spending</w:t>
      </w:r>
    </w:p>
    <w:p>
      <w:pPr>
        <w:pStyle w:val="Normal8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 Democrat from Massachusetts, has been a vocal critic of billionaire Elon Musk’s </w:t>
      </w:r>
      <w:hyperlink r:id="rId1539" w:history="1">
        <w:r>
          <w:rPr>
            <w:rFonts w:ascii="arial" w:eastAsia="arial" w:hAnsi="arial" w:cs="arial"/>
            <w:b w:val="0"/>
            <w:i/>
            <w:strike w:val="0"/>
            <w:noProof w:val="0"/>
            <w:color w:val="0077CC"/>
            <w:position w:val="0"/>
            <w:sz w:val="20"/>
            <w:u w:val="single"/>
            <w:vertAlign w:val="baseline"/>
          </w:rPr>
          <w:t>Department of Government Efficiency</w:t>
        </w:r>
      </w:hyperlink>
      <w:r>
        <w:rPr>
          <w:rFonts w:ascii="arial" w:eastAsia="arial" w:hAnsi="arial" w:cs="arial"/>
          <w:b w:val="0"/>
          <w:i w:val="0"/>
          <w:strike w:val="0"/>
          <w:noProof w:val="0"/>
          <w:color w:val="000000"/>
          <w:position w:val="0"/>
          <w:sz w:val="20"/>
          <w:u w:val="none"/>
          <w:vertAlign w:val="baseline"/>
        </w:rPr>
        <w:t xml:space="preserve">, claiming in </w:t>
      </w:r>
      <w:hyperlink r:id="rId1540"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that it was “violating the U.S. Constitution and a variety of laws” by accessing payment systems at the Treasury Department and sensitive data at the Consumer Financial Protection Bureau, </w:t>
      </w:r>
      <w:hyperlink r:id="rId1541" w:history="1">
        <w:r>
          <w:rPr>
            <w:rFonts w:ascii="arial" w:eastAsia="arial" w:hAnsi="arial" w:cs="arial"/>
            <w:b w:val="0"/>
            <w:i/>
            <w:strike w:val="0"/>
            <w:noProof w:val="0"/>
            <w:color w:val="0077CC"/>
            <w:position w:val="0"/>
            <w:sz w:val="20"/>
            <w:u w:val="single"/>
            <w:vertAlign w:val="baseline"/>
          </w:rPr>
          <w:t>The Wall Street Journal</w:t>
        </w:r>
      </w:hyperlink>
      <w:r>
        <w:rPr>
          <w:rFonts w:ascii="arial" w:eastAsia="arial" w:hAnsi="arial" w:cs="arial"/>
          <w:b w:val="0"/>
          <w:i w:val="0"/>
          <w:strike w:val="0"/>
          <w:noProof w:val="0"/>
          <w:color w:val="000000"/>
          <w:position w:val="0"/>
          <w:sz w:val="20"/>
          <w:u w:val="none"/>
          <w:vertAlign w:val="baseline"/>
        </w:rPr>
        <w:t xml:space="preserve"> reported.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no evidence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made the statement attributed to her in the Instagram post.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t>
      </w:r>
      <w:hyperlink r:id="rId1542" w:history="1">
        <w:r>
          <w:rPr>
            <w:rFonts w:ascii="arial" w:eastAsia="arial" w:hAnsi="arial" w:cs="arial"/>
            <w:b w:val="0"/>
            <w:i/>
            <w:strike w:val="0"/>
            <w:noProof w:val="0"/>
            <w:color w:val="0077CC"/>
            <w:position w:val="0"/>
            <w:sz w:val="20"/>
            <w:u w:val="single"/>
            <w:vertAlign w:val="baseline"/>
          </w:rPr>
          <w:t>no credible news reports</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making such a statement, nor does anything similar appear on </w:t>
      </w:r>
      <w:hyperlink r:id="rId1543" w:history="1">
        <w:r>
          <w:rPr>
            <w:rFonts w:ascii="arial" w:eastAsia="arial" w:hAnsi="arial" w:cs="arial"/>
            <w:b/>
            <w:i/>
            <w:strike w:val="0"/>
            <w:noProof w:val="0"/>
            <w:color w:val="0077CC"/>
            <w:position w:val="0"/>
            <w:sz w:val="20"/>
            <w:u w:val="single"/>
            <w:vertAlign w:val="baseline"/>
          </w:rPr>
          <w:t>Warren</w:t>
        </w:r>
      </w:hyperlink>
      <w:hyperlink r:id="rId1544" w:history="1">
        <w:r>
          <w:rPr>
            <w:rFonts w:ascii="arial" w:eastAsia="arial" w:hAnsi="arial" w:cs="arial"/>
            <w:b w:val="0"/>
            <w:i/>
            <w:strike w:val="0"/>
            <w:noProof w:val="0"/>
            <w:color w:val="0077CC"/>
            <w:position w:val="0"/>
            <w:sz w:val="20"/>
            <w:u w:val="single"/>
            <w:vertAlign w:val="baseline"/>
          </w:rPr>
          <w:t>’s website</w:t>
        </w:r>
      </w:hyperlink>
      <w:r>
        <w:rPr>
          <w:rFonts w:ascii="arial" w:eastAsia="arial" w:hAnsi="arial" w:cs="arial"/>
          <w:b w:val="0"/>
          <w:i w:val="0"/>
          <w:strike w:val="0"/>
          <w:noProof w:val="0"/>
          <w:color w:val="000000"/>
          <w:position w:val="0"/>
          <w:sz w:val="20"/>
          <w:u w:val="none"/>
          <w:vertAlign w:val="baseline"/>
        </w:rPr>
        <w:t xml:space="preserve"> or </w:t>
      </w:r>
      <w:hyperlink r:id="rId1545" w:history="1">
        <w:r>
          <w:rPr>
            <w:rFonts w:ascii="arial" w:eastAsia="arial" w:hAnsi="arial" w:cs="arial"/>
            <w:b w:val="0"/>
            <w:i/>
            <w:strike w:val="0"/>
            <w:noProof w:val="0"/>
            <w:color w:val="0077CC"/>
            <w:position w:val="0"/>
            <w:sz w:val="20"/>
            <w:u w:val="single"/>
            <w:vertAlign w:val="baseline"/>
          </w:rPr>
          <w:t>social</w:t>
        </w:r>
      </w:hyperlink>
      <w:r>
        <w:rPr>
          <w:rFonts w:ascii="arial" w:eastAsia="arial" w:hAnsi="arial" w:cs="arial"/>
          <w:b w:val="0"/>
          <w:i w:val="0"/>
          <w:strike w:val="0"/>
          <w:noProof w:val="0"/>
          <w:color w:val="000000"/>
          <w:position w:val="0"/>
          <w:sz w:val="20"/>
          <w:u w:val="none"/>
          <w:vertAlign w:val="baseline"/>
        </w:rPr>
        <w:t> </w:t>
      </w:r>
      <w:hyperlink r:id="rId1546" w:history="1">
        <w:r>
          <w:rPr>
            <w:rFonts w:ascii="arial" w:eastAsia="arial" w:hAnsi="arial" w:cs="arial"/>
            <w:b w:val="0"/>
            <w:i/>
            <w:strike w:val="0"/>
            <w:noProof w:val="0"/>
            <w:color w:val="0077CC"/>
            <w:position w:val="0"/>
            <w:sz w:val="20"/>
            <w:u w:val="single"/>
            <w:vertAlign w:val="baseline"/>
          </w:rPr>
          <w:t>media</w:t>
        </w:r>
      </w:hyperlink>
      <w:r>
        <w:rPr>
          <w:rFonts w:ascii="arial" w:eastAsia="arial" w:hAnsi="arial" w:cs="arial"/>
          <w:b w:val="0"/>
          <w:i w:val="0"/>
          <w:strike w:val="0"/>
          <w:noProof w:val="0"/>
          <w:color w:val="000000"/>
          <w:position w:val="0"/>
          <w:sz w:val="20"/>
          <w:u w:val="none"/>
          <w:vertAlign w:val="baseline"/>
        </w:rPr>
        <w:t> </w:t>
      </w:r>
      <w:hyperlink r:id="rId1547" w:history="1">
        <w:r>
          <w:rPr>
            <w:rFonts w:ascii="arial" w:eastAsia="arial" w:hAnsi="arial" w:cs="arial"/>
            <w:b w:val="0"/>
            <w:i/>
            <w:strike w:val="0"/>
            <w:noProof w:val="0"/>
            <w:color w:val="0077CC"/>
            <w:position w:val="0"/>
            <w:sz w:val="20"/>
            <w:u w:val="single"/>
            <w:vertAlign w:val="baseline"/>
          </w:rPr>
          <w:t>accounts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issued </w:t>
      </w:r>
      <w:hyperlink r:id="rId1548" w:history="1">
        <w:r>
          <w:rPr>
            <w:rFonts w:ascii="arial" w:eastAsia="arial" w:hAnsi="arial" w:cs="arial"/>
            <w:b w:val="0"/>
            <w:i/>
            <w:strike w:val="0"/>
            <w:noProof w:val="0"/>
            <w:color w:val="0077CC"/>
            <w:position w:val="0"/>
            <w:sz w:val="20"/>
            <w:u w:val="single"/>
            <w:vertAlign w:val="baseline"/>
          </w:rPr>
          <w:t>two different</w:t>
        </w:r>
      </w:hyperlink>
      <w:r>
        <w:rPr>
          <w:rFonts w:ascii="arial" w:eastAsia="arial" w:hAnsi="arial" w:cs="arial"/>
          <w:b w:val="0"/>
          <w:i w:val="0"/>
          <w:strike w:val="0"/>
          <w:noProof w:val="0"/>
          <w:color w:val="000000"/>
          <w:position w:val="0"/>
          <w:sz w:val="20"/>
          <w:u w:val="none"/>
          <w:vertAlign w:val="baseline"/>
        </w:rPr>
        <w:t> </w:t>
      </w:r>
      <w:hyperlink r:id="rId1549" w:history="1">
        <w:r>
          <w:rPr>
            <w:rFonts w:ascii="arial" w:eastAsia="arial" w:hAnsi="arial" w:cs="arial"/>
            <w:b w:val="0"/>
            <w:i/>
            <w:strike w:val="0"/>
            <w:noProof w:val="0"/>
            <w:color w:val="0077CC"/>
            <w:position w:val="0"/>
            <w:sz w:val="20"/>
            <w:u w:val="single"/>
            <w:vertAlign w:val="baseline"/>
          </w:rPr>
          <w:t>news releases</w:t>
        </w:r>
      </w:hyperlink>
      <w:r>
        <w:rPr>
          <w:rFonts w:ascii="arial" w:eastAsia="arial" w:hAnsi="arial" w:cs="arial"/>
          <w:b w:val="0"/>
          <w:i w:val="0"/>
          <w:strike w:val="0"/>
          <w:noProof w:val="0"/>
          <w:color w:val="000000"/>
          <w:position w:val="0"/>
          <w:sz w:val="20"/>
          <w:u w:val="none"/>
          <w:vertAlign w:val="baseline"/>
        </w:rPr>
        <w:t xml:space="preserve"> on Jan. 30, but neither included the statement in question.</w:t>
      </w:r>
    </w:p>
    <w:p>
      <w:pPr>
        <w:pStyle w:val="Normal8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Fact check</w:t>
      </w:r>
      <w:r>
        <w:rPr>
          <w:rFonts w:ascii="arial" w:eastAsia="arial" w:hAnsi="arial" w:cs="arial"/>
          <w:b w:val="0"/>
          <w:i w:val="0"/>
          <w:strike w:val="0"/>
          <w:noProof w:val="0"/>
          <w:color w:val="000000"/>
          <w:position w:val="0"/>
          <w:sz w:val="20"/>
          <w:u w:val="none"/>
          <w:vertAlign w:val="baseline"/>
        </w:rPr>
        <w:t xml:space="preserve">: </w:t>
      </w:r>
      <w:hyperlink r:id="rId1550" w:history="1">
        <w:r>
          <w:rPr>
            <w:rFonts w:ascii="arial" w:eastAsia="arial" w:hAnsi="arial" w:cs="arial"/>
            <w:b w:val="0"/>
            <w:i/>
            <w:strike w:val="0"/>
            <w:noProof w:val="0"/>
            <w:color w:val="0077CC"/>
            <w:position w:val="0"/>
            <w:sz w:val="20"/>
            <w:u w:val="single"/>
            <w:vertAlign w:val="baseline"/>
          </w:rPr>
          <w:t>No, Trump didn't sign an order setting 2-year limits on public housing</w:t>
        </w:r>
      </w:hyperlink>
    </w:p>
    <w:p>
      <w:pPr>
        <w:pStyle w:val="Normal8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made a </w:t>
      </w:r>
      <w:hyperlink r:id="rId1551" w:history="1">
        <w:r>
          <w:rPr>
            <w:rFonts w:ascii="arial" w:eastAsia="arial" w:hAnsi="arial" w:cs="arial"/>
            <w:b w:val="0"/>
            <w:i/>
            <w:strike w:val="0"/>
            <w:noProof w:val="0"/>
            <w:color w:val="0077CC"/>
            <w:position w:val="0"/>
            <w:sz w:val="20"/>
            <w:u w:val="single"/>
            <w:vertAlign w:val="baseline"/>
          </w:rPr>
          <w:t>Jan. 30 appearance</w:t>
        </w:r>
      </w:hyperlink>
      <w:r>
        <w:rPr>
          <w:rFonts w:ascii="arial" w:eastAsia="arial" w:hAnsi="arial" w:cs="arial"/>
          <w:b w:val="0"/>
          <w:i w:val="0"/>
          <w:strike w:val="0"/>
          <w:noProof w:val="0"/>
          <w:color w:val="000000"/>
          <w:position w:val="0"/>
          <w:sz w:val="20"/>
          <w:u w:val="none"/>
          <w:vertAlign w:val="baseline"/>
        </w:rPr>
        <w:t xml:space="preserve"> on “The View,” where she talked about the deadly </w:t>
      </w:r>
      <w:hyperlink r:id="rId1552" w:history="1">
        <w:r>
          <w:rPr>
            <w:rFonts w:ascii="arial" w:eastAsia="arial" w:hAnsi="arial" w:cs="arial"/>
            <w:b w:val="0"/>
            <w:i/>
            <w:strike w:val="0"/>
            <w:noProof w:val="0"/>
            <w:color w:val="0077CC"/>
            <w:position w:val="0"/>
            <w:sz w:val="20"/>
            <w:u w:val="single"/>
            <w:vertAlign w:val="baseline"/>
          </w:rPr>
          <w:t>mid-air collision</w:t>
        </w:r>
      </w:hyperlink>
      <w:r>
        <w:rPr>
          <w:rFonts w:ascii="arial" w:eastAsia="arial" w:hAnsi="arial" w:cs="arial"/>
          <w:b w:val="0"/>
          <w:i w:val="0"/>
          <w:strike w:val="0"/>
          <w:noProof w:val="0"/>
          <w:color w:val="000000"/>
          <w:position w:val="0"/>
          <w:sz w:val="20"/>
          <w:u w:val="none"/>
          <w:vertAlign w:val="baseline"/>
        </w:rPr>
        <w:t xml:space="preserve"> between a passenger jet and a U.S. Army helicopter over the Potomac River and her role in the </w:t>
      </w:r>
      <w:hyperlink r:id="rId1553" w:history="1">
        <w:r>
          <w:rPr>
            <w:rFonts w:ascii="arial" w:eastAsia="arial" w:hAnsi="arial" w:cs="arial"/>
            <w:b w:val="0"/>
            <w:i/>
            <w:strike w:val="0"/>
            <w:noProof w:val="0"/>
            <w:color w:val="0077CC"/>
            <w:position w:val="0"/>
            <w:sz w:val="20"/>
            <w:u w:val="single"/>
            <w:vertAlign w:val="baseline"/>
          </w:rPr>
          <w:t>Senate confirmation hearings</w:t>
        </w:r>
      </w:hyperlink>
      <w:r>
        <w:rPr>
          <w:rFonts w:ascii="arial" w:eastAsia="arial" w:hAnsi="arial" w:cs="arial"/>
          <w:b w:val="0"/>
          <w:i w:val="0"/>
          <w:strike w:val="0"/>
          <w:noProof w:val="0"/>
          <w:color w:val="000000"/>
          <w:position w:val="0"/>
          <w:sz w:val="20"/>
          <w:u w:val="none"/>
          <w:vertAlign w:val="baseline"/>
        </w:rPr>
        <w:t xml:space="preserve"> for President Donald Trump’s Cabinet picks. She also </w:t>
      </w:r>
      <w:hyperlink r:id="rId1554" w:history="1">
        <w:r>
          <w:rPr>
            <w:rFonts w:ascii="arial" w:eastAsia="arial" w:hAnsi="arial" w:cs="arial"/>
            <w:b w:val="0"/>
            <w:i/>
            <w:strike w:val="0"/>
            <w:noProof w:val="0"/>
            <w:color w:val="0077CC"/>
            <w:position w:val="0"/>
            <w:sz w:val="20"/>
            <w:u w:val="single"/>
            <w:vertAlign w:val="baseline"/>
          </w:rPr>
          <w:t>discussed ways</w:t>
        </w:r>
      </w:hyperlink>
      <w:r>
        <w:rPr>
          <w:rFonts w:ascii="arial" w:eastAsia="arial" w:hAnsi="arial" w:cs="arial"/>
          <w:b w:val="0"/>
          <w:i w:val="0"/>
          <w:strike w:val="0"/>
          <w:noProof w:val="0"/>
          <w:color w:val="000000"/>
          <w:position w:val="0"/>
          <w:sz w:val="20"/>
          <w:u w:val="none"/>
          <w:vertAlign w:val="baseline"/>
        </w:rPr>
        <w:t xml:space="preserve"> Democrats can hold the Trump administration accountable, but she did not say the quote from the Instagram post.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in the fake quote isn’t correct either. The U.S. Constitution includes an </w:t>
      </w:r>
      <w:hyperlink r:id="rId1555" w:history="1">
        <w:r>
          <w:rPr>
            <w:rFonts w:ascii="arial" w:eastAsia="arial" w:hAnsi="arial" w:cs="arial"/>
            <w:b w:val="0"/>
            <w:i/>
            <w:strike w:val="0"/>
            <w:noProof w:val="0"/>
            <w:color w:val="0077CC"/>
            <w:position w:val="0"/>
            <w:sz w:val="20"/>
            <w:u w:val="single"/>
            <w:vertAlign w:val="baseline"/>
          </w:rPr>
          <w:t>appropriations clause</w:t>
        </w:r>
      </w:hyperlink>
      <w:r>
        <w:rPr>
          <w:rFonts w:ascii="arial" w:eastAsia="arial" w:hAnsi="arial" w:cs="arial"/>
          <w:b w:val="0"/>
          <w:i w:val="0"/>
          <w:strike w:val="0"/>
          <w:noProof w:val="0"/>
          <w:color w:val="000000"/>
          <w:position w:val="0"/>
          <w:sz w:val="20"/>
          <w:u w:val="none"/>
          <w:vertAlign w:val="baseline"/>
        </w:rPr>
        <w:t xml:space="preserve"> in Article 1 that says, "No money shall be drawn from the Treasury, but in consequence of appropriations made by law, and a regular statement and account of the receipts and expenditures of all public money shall be published from time to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the social media user who shared the post for comment but did not immediately receive a response.</w:t>
      </w:r>
    </w:p>
    <w:p>
      <w:pPr>
        <w:pStyle w:val="Normal88"/>
        <w:keepNext w:val="0"/>
        <w:spacing w:before="240" w:after="0" w:line="260" w:lineRule="atLeast"/>
        <w:ind w:left="0" w:right="0" w:firstLine="0"/>
        <w:jc w:val="both"/>
      </w:pPr>
      <w:hyperlink r:id="rId1556" w:history="1">
        <w:r>
          <w:rPr>
            <w:rFonts w:ascii="arial" w:eastAsia="arial" w:hAnsi="arial" w:cs="arial"/>
            <w:b w:val="0"/>
            <w:i/>
            <w:strike w:val="0"/>
            <w:color w:val="0077CC"/>
            <w:sz w:val="20"/>
            <w:u w:val="single"/>
            <w:vertAlign w:val="baseline"/>
          </w:rPr>
          <w:t>PolitiFact</w:t>
        </w:r>
      </w:hyperlink>
      <w:r>
        <w:rPr>
          <w:rFonts w:ascii="arial" w:eastAsia="arial" w:hAnsi="arial" w:cs="arial"/>
          <w:b w:val="0"/>
          <w:i w:val="0"/>
          <w:strike w:val="0"/>
          <w:noProof w:val="0"/>
          <w:color w:val="000000"/>
          <w:position w:val="0"/>
          <w:sz w:val="20"/>
          <w:u w:val="none"/>
          <w:vertAlign w:val="baseline"/>
        </w:rPr>
        <w:t xml:space="preserve"> also debunked the claim.</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fact-check sources</w:t>
      </w:r>
    </w:p>
    <w:p>
      <w:pPr>
        <w:pStyle w:val="Normal88"/>
        <w:keepNext w:val="0"/>
        <w:numPr>
          <w:numId w:val="7"/>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Wall Street Journal, Feb. 12, </w:t>
      </w:r>
      <w:hyperlink r:id="rId1557" w:history="1">
        <w:r>
          <w:rPr>
            <w:rFonts w:ascii="arial" w:eastAsia="arial" w:hAnsi="arial" w:cs="arial"/>
            <w:b/>
            <w:i/>
            <w:strike w:val="0"/>
            <w:noProof w:val="0"/>
            <w:color w:val="0077CC"/>
            <w:position w:val="0"/>
            <w:sz w:val="20"/>
            <w:u w:val="single"/>
            <w:vertAlign w:val="baseline"/>
          </w:rPr>
          <w:t>Warren</w:t>
        </w:r>
      </w:hyperlink>
      <w:hyperlink r:id="rId1558" w:history="1">
        <w:r>
          <w:rPr>
            <w:rFonts w:ascii="arial" w:eastAsia="arial" w:hAnsi="arial" w:cs="arial"/>
            <w:b w:val="0"/>
            <w:i/>
            <w:strike w:val="0"/>
            <w:noProof w:val="0"/>
            <w:color w:val="0077CC"/>
            <w:position w:val="0"/>
            <w:sz w:val="20"/>
            <w:u w:val="single"/>
            <w:vertAlign w:val="baseline"/>
          </w:rPr>
          <w:t>, Waters Warn Bank Regulators Against Aiding ‘Unlawful’ DOGE Actions</w:t>
        </w:r>
      </w:hyperlink>
    </w:p>
    <w:p>
      <w:pPr>
        <w:pStyle w:val="Normal88"/>
        <w:keepNext w:val="0"/>
        <w:numPr>
          <w:numId w:val="8"/>
        </w:numPr>
        <w:spacing w:before="240" w:after="0" w:line="260" w:lineRule="atLeast"/>
        <w:ind w:right="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accessed Feb. 17, </w:t>
      </w:r>
      <w:hyperlink r:id="rId1559" w:history="1">
        <w:r>
          <w:rPr>
            <w:rFonts w:ascii="arial" w:eastAsia="arial" w:hAnsi="arial" w:cs="arial"/>
            <w:b w:val="0"/>
            <w:i/>
            <w:strike w:val="0"/>
            <w:noProof w:val="0"/>
            <w:color w:val="0077CC"/>
            <w:position w:val="0"/>
            <w:sz w:val="20"/>
            <w:u w:val="single"/>
            <w:vertAlign w:val="baseline"/>
          </w:rPr>
          <w:t>Newsroom</w:t>
        </w:r>
      </w:hyperlink>
    </w:p>
    <w:p>
      <w:pPr>
        <w:pStyle w:val="Normal88"/>
        <w:keepNext w:val="0"/>
        <w:numPr>
          <w:numId w:val="9"/>
        </w:numPr>
        <w:spacing w:before="240" w:after="0" w:line="260" w:lineRule="atLeast"/>
        <w:ind w:right="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Jan. 30, </w:t>
      </w:r>
      <w:hyperlink r:id="rId1560" w:history="1">
        <w:r>
          <w:rPr>
            <w:rFonts w:ascii="arial" w:eastAsia="arial" w:hAnsi="arial" w:cs="arial"/>
            <w:b w:val="0"/>
            <w:i/>
            <w:strike w:val="0"/>
            <w:noProof w:val="0"/>
            <w:color w:val="0077CC"/>
            <w:position w:val="0"/>
            <w:sz w:val="20"/>
            <w:u w:val="single"/>
            <w:vertAlign w:val="baseline"/>
          </w:rPr>
          <w:t xml:space="preserve">At Hearing, Army Secretary Nominee Agrees with </w:t>
        </w:r>
      </w:hyperlink>
      <w:hyperlink r:id="rId1561" w:history="1">
        <w:r>
          <w:rPr>
            <w:rFonts w:ascii="arial" w:eastAsia="arial" w:hAnsi="arial" w:cs="arial"/>
            <w:b/>
            <w:i/>
            <w:strike w:val="0"/>
            <w:noProof w:val="0"/>
            <w:color w:val="0077CC"/>
            <w:position w:val="0"/>
            <w:sz w:val="20"/>
            <w:u w:val="single"/>
            <w:vertAlign w:val="baseline"/>
          </w:rPr>
          <w:t>Warren</w:t>
        </w:r>
      </w:hyperlink>
      <w:hyperlink r:id="rId1562" w:history="1">
        <w:r>
          <w:rPr>
            <w:rFonts w:ascii="arial" w:eastAsia="arial" w:hAnsi="arial" w:cs="arial"/>
            <w:b w:val="0"/>
            <w:i/>
            <w:strike w:val="0"/>
            <w:noProof w:val="0"/>
            <w:color w:val="0077CC"/>
            <w:position w:val="0"/>
            <w:sz w:val="20"/>
            <w:u w:val="single"/>
            <w:vertAlign w:val="baseline"/>
          </w:rPr>
          <w:t>’s Right to Repair Cost-Cutting Recommendations</w:t>
        </w:r>
      </w:hyperlink>
    </w:p>
    <w:p>
      <w:pPr>
        <w:pStyle w:val="Normal88"/>
        <w:keepNext w:val="0"/>
        <w:numPr>
          <w:numId w:val="10"/>
        </w:numPr>
        <w:spacing w:before="240" w:after="0" w:line="260" w:lineRule="atLeast"/>
        <w:ind w:right="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Jan. 30, </w:t>
      </w:r>
      <w:hyperlink r:id="rId1563" w:history="1">
        <w:r>
          <w:rPr>
            <w:rFonts w:ascii="arial" w:eastAsia="arial" w:hAnsi="arial" w:cs="arial"/>
            <w:b/>
            <w:i/>
            <w:strike w:val="0"/>
            <w:noProof w:val="0"/>
            <w:color w:val="0077CC"/>
            <w:position w:val="0"/>
            <w:sz w:val="20"/>
            <w:u w:val="single"/>
            <w:vertAlign w:val="baseline"/>
          </w:rPr>
          <w:t>Warren</w:t>
        </w:r>
      </w:hyperlink>
      <w:hyperlink r:id="rId1564" w:history="1">
        <w:r>
          <w:rPr>
            <w:rFonts w:ascii="arial" w:eastAsia="arial" w:hAnsi="arial" w:cs="arial"/>
            <w:b w:val="0"/>
            <w:i/>
            <w:strike w:val="0"/>
            <w:noProof w:val="0"/>
            <w:color w:val="0077CC"/>
            <w:position w:val="0"/>
            <w:sz w:val="20"/>
            <w:u w:val="single"/>
            <w:vertAlign w:val="baseline"/>
          </w:rPr>
          <w:t xml:space="preserve"> Warns Hegseth Against Going After Former Joint Chiefs Chairman General Milley, Demands Reinstatement of Pentagon Watchdog</w:t>
        </w:r>
      </w:hyperlink>
    </w:p>
    <w:p>
      <w:pPr>
        <w:pStyle w:val="Normal88"/>
        <w:keepNext w:val="0"/>
        <w:numPr>
          <w:numId w:val="11"/>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View (YouTube), Jan. 30, </w:t>
      </w:r>
      <w:hyperlink r:id="rId1565" w:history="1">
        <w:r>
          <w:rPr>
            <w:rFonts w:ascii="arial" w:eastAsia="arial" w:hAnsi="arial" w:cs="arial"/>
            <w:b w:val="0"/>
            <w:i/>
            <w:strike w:val="0"/>
            <w:noProof w:val="0"/>
            <w:color w:val="0077CC"/>
            <w:position w:val="0"/>
            <w:sz w:val="20"/>
            <w:u w:val="single"/>
            <w:vertAlign w:val="baseline"/>
          </w:rPr>
          <w:t xml:space="preserve">Sen. </w:t>
        </w:r>
      </w:hyperlink>
      <w:hyperlink r:id="rId1566" w:history="1">
        <w:r>
          <w:rPr>
            <w:rFonts w:ascii="arial" w:eastAsia="arial" w:hAnsi="arial" w:cs="arial"/>
            <w:b/>
            <w:i/>
            <w:strike w:val="0"/>
            <w:noProof w:val="0"/>
            <w:color w:val="0077CC"/>
            <w:position w:val="0"/>
            <w:sz w:val="20"/>
            <w:u w:val="single"/>
            <w:vertAlign w:val="baseline"/>
          </w:rPr>
          <w:t>Elizabeth</w:t>
        </w:r>
      </w:hyperlink>
      <w:hyperlink r:id="rId1567" w:history="1">
        <w:r>
          <w:rPr>
            <w:rFonts w:ascii="arial" w:eastAsia="arial" w:hAnsi="arial" w:cs="arial"/>
            <w:b w:val="0"/>
            <w:i/>
            <w:strike w:val="0"/>
            <w:noProof w:val="0"/>
            <w:color w:val="0077CC"/>
            <w:position w:val="0"/>
            <w:sz w:val="20"/>
            <w:u w:val="single"/>
            <w:vertAlign w:val="baseline"/>
          </w:rPr>
          <w:t xml:space="preserve"> </w:t>
        </w:r>
      </w:hyperlink>
      <w:hyperlink r:id="rId1568" w:history="1">
        <w:r>
          <w:rPr>
            <w:rFonts w:ascii="arial" w:eastAsia="arial" w:hAnsi="arial" w:cs="arial"/>
            <w:b/>
            <w:i/>
            <w:strike w:val="0"/>
            <w:noProof w:val="0"/>
            <w:color w:val="0077CC"/>
            <w:position w:val="0"/>
            <w:sz w:val="20"/>
            <w:u w:val="single"/>
            <w:vertAlign w:val="baseline"/>
          </w:rPr>
          <w:t>Warren</w:t>
        </w:r>
      </w:hyperlink>
      <w:hyperlink r:id="rId1569" w:history="1">
        <w:r>
          <w:rPr>
            <w:rFonts w:ascii="arial" w:eastAsia="arial" w:hAnsi="arial" w:cs="arial"/>
            <w:b w:val="0"/>
            <w:i/>
            <w:strike w:val="0"/>
            <w:noProof w:val="0"/>
            <w:color w:val="0077CC"/>
            <w:position w:val="0"/>
            <w:sz w:val="20"/>
            <w:u w:val="single"/>
            <w:vertAlign w:val="baseline"/>
          </w:rPr>
          <w:t xml:space="preserve"> On DC Plane Crash And RFK Jr., Gabbard Hearings | The View</w:t>
        </w:r>
      </w:hyperlink>
    </w:p>
    <w:p>
      <w:pPr>
        <w:pStyle w:val="Normal88"/>
        <w:keepNext w:val="0"/>
        <w:numPr>
          <w:numId w:val="12"/>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View (YouTube), Jan. 30, </w:t>
      </w:r>
      <w:hyperlink r:id="rId1570" w:history="1">
        <w:r>
          <w:rPr>
            <w:rFonts w:ascii="arial" w:eastAsia="arial" w:hAnsi="arial" w:cs="arial"/>
            <w:b w:val="0"/>
            <w:i/>
            <w:strike w:val="0"/>
            <w:noProof w:val="0"/>
            <w:color w:val="0077CC"/>
            <w:position w:val="0"/>
            <w:sz w:val="20"/>
            <w:u w:val="single"/>
            <w:vertAlign w:val="baseline"/>
          </w:rPr>
          <w:t xml:space="preserve">Sen. </w:t>
        </w:r>
      </w:hyperlink>
      <w:hyperlink r:id="rId1571" w:history="1">
        <w:r>
          <w:rPr>
            <w:rFonts w:ascii="arial" w:eastAsia="arial" w:hAnsi="arial" w:cs="arial"/>
            <w:b/>
            <w:i/>
            <w:strike w:val="0"/>
            <w:noProof w:val="0"/>
            <w:color w:val="0077CC"/>
            <w:position w:val="0"/>
            <w:sz w:val="20"/>
            <w:u w:val="single"/>
            <w:vertAlign w:val="baseline"/>
          </w:rPr>
          <w:t>Elizabeth</w:t>
        </w:r>
      </w:hyperlink>
      <w:hyperlink r:id="rId1572" w:history="1">
        <w:r>
          <w:rPr>
            <w:rFonts w:ascii="arial" w:eastAsia="arial" w:hAnsi="arial" w:cs="arial"/>
            <w:b w:val="0"/>
            <w:i/>
            <w:strike w:val="0"/>
            <w:noProof w:val="0"/>
            <w:color w:val="0077CC"/>
            <w:position w:val="0"/>
            <w:sz w:val="20"/>
            <w:u w:val="single"/>
            <w:vertAlign w:val="baseline"/>
          </w:rPr>
          <w:t xml:space="preserve"> </w:t>
        </w:r>
      </w:hyperlink>
      <w:hyperlink r:id="rId1573" w:history="1">
        <w:r>
          <w:rPr>
            <w:rFonts w:ascii="arial" w:eastAsia="arial" w:hAnsi="arial" w:cs="arial"/>
            <w:b/>
            <w:i/>
            <w:strike w:val="0"/>
            <w:noProof w:val="0"/>
            <w:color w:val="0077CC"/>
            <w:position w:val="0"/>
            <w:sz w:val="20"/>
            <w:u w:val="single"/>
            <w:vertAlign w:val="baseline"/>
          </w:rPr>
          <w:t>Warren</w:t>
        </w:r>
      </w:hyperlink>
      <w:hyperlink r:id="rId1574" w:history="1">
        <w:r>
          <w:rPr>
            <w:rFonts w:ascii="arial" w:eastAsia="arial" w:hAnsi="arial" w:cs="arial"/>
            <w:b w:val="0"/>
            <w:i/>
            <w:strike w:val="0"/>
            <w:noProof w:val="0"/>
            <w:color w:val="0077CC"/>
            <w:position w:val="0"/>
            <w:sz w:val="20"/>
            <w:u w:val="single"/>
            <w:vertAlign w:val="baseline"/>
          </w:rPr>
          <w:t>’s Call To Action For Democrats | The View</w:t>
        </w:r>
      </w:hyperlink>
    </w:p>
    <w:p>
      <w:pPr>
        <w:pStyle w:val="Normal88"/>
        <w:keepNext w:val="0"/>
        <w:numPr>
          <w:numId w:val="13"/>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Constitution Annotated, accessed Feb. 17, </w:t>
      </w:r>
      <w:hyperlink r:id="rId1575" w:history="1">
        <w:r>
          <w:rPr>
            <w:rFonts w:ascii="arial" w:eastAsia="arial" w:hAnsi="arial" w:cs="arial"/>
            <w:b w:val="0"/>
            <w:i/>
            <w:strike w:val="0"/>
            <w:noProof w:val="0"/>
            <w:color w:val="0077CC"/>
            <w:position w:val="0"/>
            <w:sz w:val="20"/>
            <w:u w:val="single"/>
            <w:vertAlign w:val="baseline"/>
          </w:rPr>
          <w:t>ArtI.S9.C7.1 Overview of Appropriations Clause</w:t>
        </w:r>
      </w:hyperlink>
    </w:p>
    <w:p>
      <w:pPr>
        <w:pStyle w:val="Normal8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Thank you for supporting our journalism. You can </w:t>
      </w:r>
      <w:hyperlink r:id="rId1576" w:history="1">
        <w:r>
          <w:rPr>
            <w:rFonts w:ascii="arial" w:eastAsia="arial" w:hAnsi="arial" w:cs="arial"/>
            <w:b w:val="0"/>
            <w:i/>
            <w:strike w:val="0"/>
            <w:noProof w:val="0"/>
            <w:color w:val="0077CC"/>
            <w:position w:val="0"/>
            <w:sz w:val="20"/>
            <w:u w:val="single"/>
            <w:vertAlign w:val="baseline"/>
          </w:rPr>
          <w:t>subscribe to our print edition, ad-free app or e-newspaper here</w:t>
        </w:r>
      </w:hyperlink>
      <w:r>
        <w:rPr>
          <w:rFonts w:ascii="arial" w:eastAsia="arial" w:hAnsi="arial" w:cs="arial"/>
          <w:b w:val="0"/>
          <w:i/>
          <w:strike w:val="0"/>
          <w:noProof w:val="0"/>
          <w:color w:val="000000"/>
          <w:position w:val="0"/>
          <w:sz w:val="20"/>
          <w:u w:val="none"/>
          <w:vertAlign w:val="baseline"/>
        </w:rPr>
        <w:t>.</w:t>
      </w:r>
    </w:p>
    <w:p>
      <w:pPr>
        <w:pStyle w:val="Normal8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USA TODAY is a </w:t>
      </w:r>
      <w:hyperlink r:id="rId1577" w:history="1">
        <w:r>
          <w:rPr>
            <w:rFonts w:ascii="arial" w:eastAsia="arial" w:hAnsi="arial" w:cs="arial"/>
            <w:b w:val="0"/>
            <w:i/>
            <w:strike w:val="0"/>
            <w:noProof w:val="0"/>
            <w:color w:val="0077CC"/>
            <w:position w:val="0"/>
            <w:sz w:val="20"/>
            <w:u w:val="single"/>
            <w:vertAlign w:val="baseline"/>
          </w:rPr>
          <w:t>verified signatory</w:t>
        </w:r>
      </w:hyperlink>
      <w:r>
        <w:rPr>
          <w:rFonts w:ascii="arial" w:eastAsia="arial" w:hAnsi="arial" w:cs="arial"/>
          <w:b w:val="0"/>
          <w:i/>
          <w:strike w:val="0"/>
          <w:noProof w:val="0"/>
          <w:color w:val="000000"/>
          <w:position w:val="0"/>
          <w:sz w:val="20"/>
          <w:u w:val="none"/>
          <w:vertAlign w:val="baseline"/>
        </w:rPr>
        <w:t xml:space="preserve"> of the International Fact-Checking Network, which requires a demonstrated commitment to nonpartisanship, fairness and transparency. Our fact-check work is supported in part by a </w:t>
      </w:r>
      <w:hyperlink r:id="rId1578" w:history="1">
        <w:r>
          <w:rPr>
            <w:rFonts w:ascii="arial" w:eastAsia="arial" w:hAnsi="arial" w:cs="arial"/>
            <w:b w:val="0"/>
            <w:i/>
            <w:strike w:val="0"/>
            <w:noProof w:val="0"/>
            <w:color w:val="0077CC"/>
            <w:position w:val="0"/>
            <w:sz w:val="20"/>
            <w:u w:val="single"/>
            <w:vertAlign w:val="baseline"/>
          </w:rPr>
          <w:t>grant from Meta</w:t>
        </w:r>
      </w:hyperlink>
      <w:r>
        <w:rPr>
          <w:rFonts w:ascii="arial" w:eastAsia="arial" w:hAnsi="arial" w:cs="arial"/>
          <w:b w:val="0"/>
          <w:i/>
          <w:strike w:val="0"/>
          <w:noProof w:val="0"/>
          <w:color w:val="000000"/>
          <w:position w:val="0"/>
          <w:sz w:val="20"/>
          <w:u w:val="none"/>
          <w:vertAlign w:val="baseline"/>
        </w:rPr>
        <w:t>.</w:t>
      </w:r>
    </w:p>
    <w:p>
      <w:pPr>
        <w:pStyle w:val="Normal8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579" w:history="1">
        <w:r>
          <w:rPr>
            <w:rFonts w:ascii="arial" w:eastAsia="arial" w:hAnsi="arial" w:cs="arial"/>
            <w:b w:val="0"/>
            <w:i/>
            <w:strike w:val="0"/>
            <w:noProof w:val="0"/>
            <w:color w:val="0077CC"/>
            <w:position w:val="0"/>
            <w:sz w:val="20"/>
            <w:u w:val="single"/>
            <w:vertAlign w:val="baseline"/>
          </w:rPr>
          <w:t xml:space="preserve">No, Sen. </w:t>
        </w:r>
      </w:hyperlink>
      <w:hyperlink r:id="rId1580" w:history="1">
        <w:r>
          <w:rPr>
            <w:rFonts w:ascii="arial" w:eastAsia="arial" w:hAnsi="arial" w:cs="arial"/>
            <w:b/>
            <w:i/>
            <w:strike w:val="0"/>
            <w:noProof w:val="0"/>
            <w:color w:val="0077CC"/>
            <w:position w:val="0"/>
            <w:sz w:val="20"/>
            <w:u w:val="single"/>
            <w:vertAlign w:val="baseline"/>
          </w:rPr>
          <w:t>Warren</w:t>
        </w:r>
      </w:hyperlink>
      <w:hyperlink r:id="rId1581" w:history="1">
        <w:r>
          <w:rPr>
            <w:rFonts w:ascii="arial" w:eastAsia="arial" w:hAnsi="arial" w:cs="arial"/>
            <w:b w:val="0"/>
            <w:i/>
            <w:strike w:val="0"/>
            <w:noProof w:val="0"/>
            <w:color w:val="0077CC"/>
            <w:position w:val="0"/>
            <w:sz w:val="20"/>
            <w:u w:val="single"/>
            <w:vertAlign w:val="baseline"/>
          </w:rPr>
          <w:t xml:space="preserve"> didn’t say citizens shouldn’t know about government spending | Fact check</w:t>
        </w:r>
      </w:hyperlink>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48" style="position:absolute;z-index:25195622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FACT CHECKING (90%); GOVERNMENT &amp; PUBLIC ADMINISTRATION (90%); GOVERNMENT BODIES &amp; OFFICES (90%); INTERNET SOCIAL NETWORKING (90%); PUBLIC FINANCE (90%); APPROPRIATIONS (89%); NATIONAL SECURITY &amp; FOREIGN RELATIONS (89%); SOCIAL MEDIA (89%); TREASURY DEPARTMENTS (89%); US ARMY (79%); US CONGRESS (79%); US DEMOCRATIC PARTY (79%); US DEPARTMENT OF GOVERNMENT EFFICIENCY (79%); LEGISLATIVE BODIES (78%); CABINET OFFICES (77%); GOVERNMENT ADVISORS &amp; MINISTERS (77%); POLITICAL PARTIES (77%); CONSUMER PROTECTION (73%); CONSUMER WATCHDOGS (73%); MARKETING &amp; ADVERTISING EXPENDITURE (73%); WEALTHY PEOPLE (73%); PUBLIC FINANCE AGENCIES &amp; TREASURIES (71%); ARMIES (66%); BANKING &amp; FINANCE REGULATION (65%); AIRCRAFT ACCIDENTS (62%)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  WALL STREET JOURNAL (54%)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(54%)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 INTERNET SOCIAL NETWORKING (90%); SOCIAL MEDIA (89%); TREASURY DEPARTMENTS (89%); US ARMY (79%); ELECTRONIC PUBLISHING (78%); MARKETING &amp; ADVERTISING EXPENDITURE (73%); PUBLIC FINANCE AGENCIES &amp; TREASURIES (71%); BANKING &amp; FINANCE REGULATION &amp; POLICY (70%); COMMERCIAL &amp; GENERAL AVIATION AIRCRAFT (70%); ARMIES (66%); BANKING &amp; FINANCE (65%); BANKING &amp; FINANCE REGULATION (65%); AIRCRAFT ACCIDENTS (62%); MILITARY HELICOPTERS (61%)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Massachusetts; United States; Americas, Northern America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49"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 xml:space="preserve">Rep. Sara Jacobs, Sen. </w:t>
        </w:r>
      </w:hyperlink>
      <w:hyperlink r:id="rId1589" w:history="1">
        <w:r>
          <w:rPr>
            <w:rFonts w:ascii="arial" w:eastAsia="arial" w:hAnsi="arial" w:cs="arial"/>
            <w:b/>
            <w:i/>
            <w:strike w:val="0"/>
            <w:color w:val="0077CC"/>
            <w:sz w:val="28"/>
            <w:u w:val="single"/>
            <w:vertAlign w:val="baseline"/>
          </w:rPr>
          <w:t>Elizabeth</w:t>
        </w:r>
      </w:hyperlink>
      <w:hyperlink r:id="rId1590" w:history="1">
        <w:r>
          <w:rPr>
            <w:rFonts w:ascii="arial" w:eastAsia="arial" w:hAnsi="arial" w:cs="arial"/>
            <w:b/>
            <w:i/>
            <w:strike w:val="0"/>
            <w:color w:val="0077CC"/>
            <w:sz w:val="28"/>
            <w:u w:val="single"/>
            <w:vertAlign w:val="baseline"/>
          </w:rPr>
          <w:t xml:space="preserve"> </w:t>
        </w:r>
      </w:hyperlink>
      <w:hyperlink r:id="rId1591" w:history="1">
        <w:r>
          <w:rPr>
            <w:rFonts w:ascii="arial" w:eastAsia="arial" w:hAnsi="arial" w:cs="arial"/>
            <w:b/>
            <w:i/>
            <w:strike w:val="0"/>
            <w:color w:val="0077CC"/>
            <w:sz w:val="28"/>
            <w:u w:val="single"/>
            <w:vertAlign w:val="baseline"/>
          </w:rPr>
          <w:t>Warren</w:t>
        </w:r>
      </w:hyperlink>
      <w:hyperlink r:id="rId1592" w:history="1">
        <w:r>
          <w:rPr>
            <w:rFonts w:ascii="arial" w:eastAsia="arial" w:hAnsi="arial" w:cs="arial"/>
            <w:b/>
            <w:i/>
            <w:strike w:val="0"/>
            <w:color w:val="0077CC"/>
            <w:sz w:val="28"/>
            <w:u w:val="single"/>
            <w:vertAlign w:val="baseline"/>
          </w:rPr>
          <w:t xml:space="preserve"> Introduce Bipartisan, Bicameral Bill to Improve Privatized Military Housing</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4:47 PM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9"/>
        <w:keepNext w:val="0"/>
        <w:spacing w:before="120" w:after="0" w:line="220" w:lineRule="atLeast"/>
        <w:ind w:left="0" w:right="0" w:firstLine="0"/>
        <w:jc w:val="left"/>
      </w:pPr>
      <w:r>
        <w:br/>
      </w:r>
      <w:r>
        <w:pict>
          <v:shape id="_x0000_i1350" type="#_x0000_t75" style="width:15.19pt;height:15.19pt">
            <v:imagedata r:id="rId6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1" style="position:absolute;z-index:2519582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Sara Jacobs, D-California, issued the following news release: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Sara Jacobs (CA-51)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introduced bipartisan and bicameral legislation to improve the quality of privatized military housing. The Military Housing Oversight and Service Member Protection Act would overhaul the privatized military housing system by increasing oversight, requiring further transparency, establishing tenant protections, providing appropriate medical care, and strengthening ethics requirements.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families sacrifice so much for us - and the least we can do is ensure their housing is clean, safe, affordable, and meets their needs," said Congresswoman Sara Jacobs. "While we've made progress in addressing inadequate housing across the country, we still have more work ahead to conduct necessary oversight, protect and empower tenants, and demand accountability for unacceptable conditions. Our military families deserve the best - and that's why I'm proud to introduce the Military Housing Oversight and Service Member Protection Act to deliver comprehensive reform to our privatized military housing system that often overlooks landlords' negligence and silences military families."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owes a responsibility to our servicemembers to provide them and their families with safe and sanitary housing,"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fundamentally reform a broken system and hold private housing providers accountable for their shameful failures."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to increase, stabilize, and regulate the housing supply available for servicemembers," said Congresswoman Marilyn Strickland (WA-10). "My district alone is home to over 40,000 active-duty service members and their families who deserve to be securely housed."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Moylan said, "I am happy to announce that our office is co-leading with Rep. Jacobs the Military Housing &amp; Service Member Protection Act. This act focuses on Increased oversight, Transparency, Tenant Protections, Medical care provisions, and a commitment to ethical practices. Our Warfighters deserve the BEST conditions when away from their appointed places of duty and our office is FULLY committed to ensuring this is realized. I will continue to work with congressional leadership to champion our service members quality of life both now, and always! Lastly... Go Army, beat Navy, HOOAH!"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builds on the progress made by the bipartisan Military Housing Readiness Council Act, which Rep. Sara Jacobs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passed into law last year. That law created a working group to monitor privatized military housing to ensure all military families have access to safe, quality housing.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593" w:history="1">
        <w:r>
          <w:rPr>
            <w:rFonts w:ascii="arial" w:eastAsia="arial" w:hAnsi="arial" w:cs="arial"/>
            <w:b w:val="0"/>
            <w:i/>
            <w:strike w:val="0"/>
            <w:noProof w:val="0"/>
            <w:color w:val="0077CC"/>
            <w:position w:val="0"/>
            <w:sz w:val="20"/>
            <w:u w:val="single"/>
            <w:vertAlign w:val="baseline"/>
          </w:rPr>
          <w:t>https://sarajacobs.house.gov/news/press-releases/rep-sara-jacobs-sen-</w:t>
        </w:r>
      </w:hyperlink>
      <w:hyperlink r:id="rId1594" w:history="1">
        <w:r>
          <w:rPr>
            <w:rFonts w:ascii="arial" w:eastAsia="arial" w:hAnsi="arial" w:cs="arial"/>
            <w:b/>
            <w:i/>
            <w:strike w:val="0"/>
            <w:noProof w:val="0"/>
            <w:color w:val="0077CC"/>
            <w:position w:val="0"/>
            <w:sz w:val="20"/>
            <w:u w:val="single"/>
            <w:vertAlign w:val="baseline"/>
          </w:rPr>
          <w:t>elizabeth</w:t>
        </w:r>
      </w:hyperlink>
      <w:hyperlink r:id="rId1595" w:history="1">
        <w:r>
          <w:rPr>
            <w:rFonts w:ascii="arial" w:eastAsia="arial" w:hAnsi="arial" w:cs="arial"/>
            <w:b w:val="0"/>
            <w:i/>
            <w:strike w:val="0"/>
            <w:noProof w:val="0"/>
            <w:color w:val="0077CC"/>
            <w:position w:val="0"/>
            <w:sz w:val="20"/>
            <w:u w:val="single"/>
            <w:vertAlign w:val="baseline"/>
          </w:rPr>
          <w:t>-</w:t>
        </w:r>
      </w:hyperlink>
      <w:hyperlink r:id="rId1596" w:history="1">
        <w:r>
          <w:rPr>
            <w:rFonts w:ascii="arial" w:eastAsia="arial" w:hAnsi="arial" w:cs="arial"/>
            <w:b/>
            <w:i/>
            <w:strike w:val="0"/>
            <w:noProof w:val="0"/>
            <w:color w:val="0077CC"/>
            <w:position w:val="0"/>
            <w:sz w:val="20"/>
            <w:u w:val="single"/>
            <w:vertAlign w:val="baseline"/>
          </w:rPr>
          <w:t>warren</w:t>
        </w:r>
      </w:hyperlink>
      <w:hyperlink r:id="rId1597" w:history="1">
        <w:r>
          <w:rPr>
            <w:rFonts w:ascii="arial" w:eastAsia="arial" w:hAnsi="arial" w:cs="arial"/>
            <w:b w:val="0"/>
            <w:i/>
            <w:strike w:val="0"/>
            <w:noProof w:val="0"/>
            <w:color w:val="0077CC"/>
            <w:position w:val="0"/>
            <w:sz w:val="20"/>
            <w:u w:val="single"/>
            <w:vertAlign w:val="baseline"/>
          </w:rPr>
          <w:t>-introduce-bipartisan-bicameral-bill-to-improve-privatized-military-housing</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MSTRUCK-8967413 MSTRUCK</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52" style="position:absolute;z-index:25195929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BIPARTISANSHIP (90%); FAMILY (90%); LEGISLATION (90%); LEGISLATIVE BODIES (90%); MILITARY DEPENDENTS (90%); PRIVATIZATION (90%); ETHICS (89%); LANDLORD &amp; TENANT LAW (89%); LIVING CONDITIONS (89%); ARMIES (78%); GOVERNMENT BODIES &amp; OFFICES (77%); HOUSING SECURITY (77%); MILITARY SERVICE (77%); NATIONAL SECURITY &amp; FOREIGN RELATIONS (77%); US FEDERAL GOVERNMENT (77%); HEALTH CARE COST TRANSPARENCY (76%); ARMED FORCES (72%); DEFENSE DEPARTMENTS (72%); HOUSING AFFORDABILITY (72%); NEGATIVE NEWS (72%); LEVELS OF CARE (71%)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(52%); MILITARY DEPENDENTS (90%); LANDLORD &amp; TENANT LAW (89%); ARMIES (78%); MILITARY SERVICE (77%); RENTAL PROPERTY (77%); HEALTH CARE COST TRANSPARENCY (76%); ARMED FORCES (72%); DEFENSE DEPARTMENTS (72%); HOUSING AFFORDABILITY (72%)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SARA JACOBS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 MARILYN STRICKLAND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(78%); UNITED STATES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53"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 xml:space="preserve">Winklevoss twins donate $1M to challenge </w:t>
        </w:r>
      </w:hyperlink>
      <w:hyperlink r:id="rId1605" w:history="1">
        <w:r>
          <w:rPr>
            <w:rFonts w:ascii="arial" w:eastAsia="arial" w:hAnsi="arial" w:cs="arial"/>
            <w:b/>
            <w:i/>
            <w:strike w:val="0"/>
            <w:color w:val="0077CC"/>
            <w:sz w:val="28"/>
            <w:u w:val="single"/>
            <w:vertAlign w:val="baseline"/>
          </w:rPr>
          <w:t>Elizabeth</w:t>
        </w:r>
      </w:hyperlink>
      <w:hyperlink r:id="rId1606" w:history="1">
        <w:r>
          <w:rPr>
            <w:rFonts w:ascii="arial" w:eastAsia="arial" w:hAnsi="arial" w:cs="arial"/>
            <w:b/>
            <w:i/>
            <w:strike w:val="0"/>
            <w:color w:val="0077CC"/>
            <w:sz w:val="28"/>
            <w:u w:val="single"/>
            <w:vertAlign w:val="baseline"/>
          </w:rPr>
          <w:t xml:space="preserve"> </w:t>
        </w:r>
      </w:hyperlink>
      <w:hyperlink r:id="rId1607" w:history="1">
        <w:r>
          <w:rPr>
            <w:rFonts w:ascii="arial" w:eastAsia="arial" w:hAnsi="arial" w:cs="arial"/>
            <w:b/>
            <w:i/>
            <w:strike w:val="0"/>
            <w:color w:val="0077CC"/>
            <w:sz w:val="28"/>
            <w:u w:val="single"/>
            <w:vertAlign w:val="baseline"/>
          </w:rPr>
          <w:t>Warren</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ReadWrite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2024 Friday 2:04 PM EST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Readwrite  All Rights Reserved</w:t>
      </w:r>
    </w:p>
    <w:p>
      <w:pPr>
        <w:pStyle w:val="Normal90"/>
        <w:keepNext w:val="0"/>
        <w:spacing w:before="120" w:after="0" w:line="220" w:lineRule="atLeast"/>
        <w:ind w:left="0" w:right="0" w:firstLine="0"/>
        <w:jc w:val="left"/>
      </w:pPr>
      <w:r>
        <w:br/>
      </w:r>
      <w:r>
        <w:pict>
          <v:shape id="_x0000_i1354" type="#_x0000_t75" style="width:174pt;height:39.75pt">
            <v:imagedata r:id="rId80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Radek Zielinski</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5" style="position:absolute;z-index:251961344"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hyperlink r:id="rId1608" w:history="1">
        <w:r>
          <w:rPr>
            <w:rFonts w:ascii="arial" w:eastAsia="arial" w:hAnsi="arial" w:cs="arial"/>
            <w:b w:val="0"/>
            <w:i/>
            <w:strike w:val="0"/>
            <w:color w:val="0077CC"/>
            <w:sz w:val="20"/>
            <w:u w:val="single"/>
            <w:vertAlign w:val="baseline"/>
          </w:rPr>
          <w:t>Link to Image</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and Cameron Winklevoss, co-founders of </w:t>
      </w:r>
      <w:hyperlink r:id="rId1609" w:history="1">
        <w:r>
          <w:rPr>
            <w:rFonts w:ascii="arial" w:eastAsia="arial" w:hAnsi="arial" w:cs="arial"/>
            <w:b w:val="0"/>
            <w:i/>
            <w:strike w:val="0"/>
            <w:noProof w:val="0"/>
            <w:color w:val="0077CC"/>
            <w:position w:val="0"/>
            <w:sz w:val="20"/>
            <w:u w:val="single"/>
            <w:vertAlign w:val="baseline"/>
          </w:rPr>
          <w:t>cryptocurrency exchange Gemini</w:t>
        </w:r>
      </w:hyperlink>
      <w:r>
        <w:rPr>
          <w:rFonts w:ascii="arial" w:eastAsia="arial" w:hAnsi="arial" w:cs="arial"/>
          <w:b w:val="0"/>
          <w:i w:val="0"/>
          <w:strike w:val="0"/>
          <w:noProof w:val="0"/>
          <w:color w:val="000000"/>
          <w:position w:val="0"/>
          <w:sz w:val="20"/>
          <w:u w:val="none"/>
          <w:vertAlign w:val="baseline"/>
        </w:rPr>
        <w:t xml:space="preserve">, have each contributed $500,000 in </w:t>
      </w:r>
      <w:hyperlink r:id="rId1610" w:history="1">
        <w:r>
          <w:rPr>
            <w:rFonts w:ascii="arial" w:eastAsia="arial" w:hAnsi="arial" w:cs="arial"/>
            <w:b w:val="0"/>
            <w:i/>
            <w:strike w:val="0"/>
            <w:noProof w:val="0"/>
            <w:color w:val="0077CC"/>
            <w:position w:val="0"/>
            <w:sz w:val="20"/>
            <w:u w:val="single"/>
            <w:vertAlign w:val="baseline"/>
          </w:rPr>
          <w:t>Bitcoin (BTC)</w:t>
        </w:r>
      </w:hyperlink>
      <w:r>
        <w:rPr>
          <w:rFonts w:ascii="arial" w:eastAsia="arial" w:hAnsi="arial" w:cs="arial"/>
          <w:b w:val="0"/>
          <w:i w:val="0"/>
          <w:strike w:val="0"/>
          <w:noProof w:val="0"/>
          <w:color w:val="000000"/>
          <w:position w:val="0"/>
          <w:sz w:val="20"/>
          <w:u w:val="none"/>
          <w:vertAlign w:val="baseline"/>
        </w:rPr>
        <w:t xml:space="preserve"> to support efforts to replace </w:t>
      </w:r>
      <w:hyperlink r:id="rId1611"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xml:space="preserv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donations, totaling $1 million, were made to John Deaton, a crypto advocate running for Senate. Tyler wrote in a </w:t>
      </w:r>
      <w:hyperlink r:id="rId1612" w:history="1">
        <w:r>
          <w:rPr>
            <w:rFonts w:ascii="arial" w:eastAsia="arial" w:hAnsi="arial" w:cs="arial"/>
            <w:b w:val="0"/>
            <w:i/>
            <w:strike w:val="0"/>
            <w:noProof w:val="0"/>
            <w:color w:val="0077CC"/>
            <w:position w:val="0"/>
            <w:sz w:val="20"/>
            <w:u w:val="single"/>
            <w:vertAlign w:val="baseline"/>
          </w:rPr>
          <w:t>July 18 Twitter thread</w:t>
        </w:r>
      </w:hyperlink>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single greatest threats to American prosperity. When it comes to crypto, she is public enemy number one. She's the chief architect and driver of the Biden Administration's war on crypto. She wages this unlawful war by weaponizing government agencies to attack our industry through a combination of debanking, bad faith enforcement actions, and other abuses of power.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Winklevoss twins described Deaton as a "pro-Bitcoin, pro-crypto, and pro-business candidate." The donations will go to the Commonwealth Unity Fund, a new super PAC created to support Deaton's campaign against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While not directly benefiting Deaton's campaign, the funds will be used independently for campaign advertising.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Not the first Winklevoss' political move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move follows the </w:t>
      </w:r>
      <w:hyperlink r:id="rId1613" w:history="1">
        <w:r>
          <w:rPr>
            <w:rFonts w:ascii="arial" w:eastAsia="arial" w:hAnsi="arial" w:cs="arial"/>
            <w:b w:val="0"/>
            <w:i/>
            <w:strike w:val="0"/>
            <w:noProof w:val="0"/>
            <w:color w:val="0077CC"/>
            <w:position w:val="0"/>
            <w:sz w:val="20"/>
            <w:u w:val="single"/>
            <w:vertAlign w:val="baseline"/>
          </w:rPr>
          <w:t>Winklevoss twins' $2 million Bitcoin donation to Donald Trump's presidential campaign</w:t>
        </w:r>
      </w:hyperlink>
      <w:r>
        <w:rPr>
          <w:rFonts w:ascii="arial" w:eastAsia="arial" w:hAnsi="arial" w:cs="arial"/>
          <w:b w:val="0"/>
          <w:i w:val="0"/>
          <w:strike w:val="0"/>
          <w:noProof w:val="0"/>
          <w:color w:val="000000"/>
          <w:position w:val="0"/>
          <w:sz w:val="20"/>
          <w:u w:val="none"/>
          <w:vertAlign w:val="baseline"/>
        </w:rPr>
        <w:t xml:space="preserve"> last month. Tyler Winklevoss claimed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gained significant influence over Biden's regulatory appointments due to their mutual support during the 2020 presidential campaign.</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asserted that agency heads, including SEC Chair Gary Gensler and FDIC Head Martin Gruenberg, are beholden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She was the one who - alongside William Cassidy (R-La.) </w:t>
      </w:r>
      <w:hyperlink r:id="rId1614" w:history="1">
        <w:r>
          <w:rPr>
            <w:rFonts w:ascii="arial" w:eastAsia="arial" w:hAnsi="arial" w:cs="arial"/>
            <w:b w:val="0"/>
            <w:i/>
            <w:strike w:val="0"/>
            <w:noProof w:val="0"/>
            <w:color w:val="0077CC"/>
            <w:position w:val="0"/>
            <w:sz w:val="20"/>
            <w:u w:val="single"/>
            <w:vertAlign w:val="baseline"/>
          </w:rPr>
          <w:t xml:space="preserve">sent a letter </w:t>
        </w:r>
      </w:hyperlink>
      <w:r>
        <w:rPr>
          <w:rFonts w:ascii="arial" w:eastAsia="arial" w:hAnsi="arial" w:cs="arial"/>
          <w:b w:val="0"/>
          <w:i w:val="0"/>
          <w:strike w:val="0"/>
          <w:noProof w:val="0"/>
          <w:color w:val="000000"/>
          <w:position w:val="0"/>
          <w:sz w:val="20"/>
          <w:u w:val="none"/>
          <w:vertAlign w:val="baseline"/>
        </w:rPr>
        <w:t>to the Office of National Drug Control Policy and the Drug Enforcement Administration that read: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seek an update on the Biden Administration's actions to crack down on drug traffickers' exploitation of crypto to grow their business and launder their ill-gotten gains.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Deaton's candidacy announcement,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stated she was "not afraid" of facing a pro-crypto opponent. She has been outspoken against cryptocurrencies, claiming they pose national security risks and "help terrorists."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also opposed stablecoin legislation, arguing it could exacerbate risks to the American banking sector.</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15" w:history="1">
        <w:r>
          <w:rPr>
            <w:rFonts w:ascii="arial" w:eastAsia="arial" w:hAnsi="arial" w:cs="arial"/>
            <w:b w:val="0"/>
            <w:i/>
            <w:strike w:val="0"/>
            <w:noProof w:val="0"/>
            <w:color w:val="0077CC"/>
            <w:position w:val="0"/>
            <w:sz w:val="20"/>
            <w:u w:val="single"/>
            <w:vertAlign w:val="baseline"/>
          </w:rPr>
          <w:t xml:space="preserve">Winklevoss twins donate $1M to challenge </w:t>
        </w:r>
      </w:hyperlink>
      <w:hyperlink r:id="rId1616" w:history="1">
        <w:r>
          <w:rPr>
            <w:rFonts w:ascii="arial" w:eastAsia="arial" w:hAnsi="arial" w:cs="arial"/>
            <w:b/>
            <w:i/>
            <w:strike w:val="0"/>
            <w:noProof w:val="0"/>
            <w:color w:val="0077CC"/>
            <w:position w:val="0"/>
            <w:sz w:val="20"/>
            <w:u w:val="single"/>
            <w:vertAlign w:val="baseline"/>
          </w:rPr>
          <w:t>Elizabeth</w:t>
        </w:r>
      </w:hyperlink>
      <w:hyperlink r:id="rId1617" w:history="1">
        <w:r>
          <w:rPr>
            <w:rFonts w:ascii="arial" w:eastAsia="arial" w:hAnsi="arial" w:cs="arial"/>
            <w:b w:val="0"/>
            <w:i/>
            <w:strike w:val="0"/>
            <w:noProof w:val="0"/>
            <w:color w:val="0077CC"/>
            <w:position w:val="0"/>
            <w:sz w:val="20"/>
            <w:u w:val="single"/>
            <w:vertAlign w:val="baseline"/>
          </w:rPr>
          <w:t xml:space="preserve"> </w:t>
        </w:r>
      </w:hyperlink>
      <w:hyperlink r:id="rId1618" w:history="1">
        <w:r>
          <w:rPr>
            <w:rFonts w:ascii="arial" w:eastAsia="arial" w:hAnsi="arial" w:cs="arial"/>
            <w:b/>
            <w:i/>
            <w:strike w:val="0"/>
            <w:noProof w:val="0"/>
            <w:color w:val="0077CC"/>
            <w:position w:val="0"/>
            <w:sz w:val="20"/>
            <w:u w:val="single"/>
            <w:vertAlign w:val="baseline"/>
          </w:rPr>
          <w:t>Warren</w:t>
        </w:r>
      </w:hyperlink>
      <w:r>
        <w:rPr>
          <w:rFonts w:ascii="arial" w:eastAsia="arial" w:hAnsi="arial" w:cs="arial"/>
          <w:b w:val="0"/>
          <w:i w:val="0"/>
          <w:strike w:val="0"/>
          <w:noProof w:val="0"/>
          <w:color w:val="000000"/>
          <w:position w:val="0"/>
          <w:sz w:val="20"/>
          <w:u w:val="none"/>
          <w:vertAlign w:val="baseline"/>
        </w:rPr>
        <w:t xml:space="preserve"> appeared first on </w:t>
      </w:r>
      <w:hyperlink r:id="rId1619" w:history="1">
        <w:r>
          <w:rPr>
            <w:rFonts w:ascii="arial" w:eastAsia="arial" w:hAnsi="arial" w:cs="arial"/>
            <w:b w:val="0"/>
            <w:i/>
            <w:strike w:val="0"/>
            <w:noProof w:val="0"/>
            <w:color w:val="0077CC"/>
            <w:position w:val="0"/>
            <w:sz w:val="20"/>
            <w:u w:val="single"/>
            <w:vertAlign w:val="baseline"/>
          </w:rPr>
          <w:t>ReadWrite</w:t>
        </w:r>
      </w:hyperlink>
      <w:r>
        <w:rPr>
          <w:rFonts w:ascii="arial" w:eastAsia="arial" w:hAnsi="arial" w:cs="arial"/>
          <w:b w:val="0"/>
          <w:i w:val="0"/>
          <w:strike w:val="0"/>
          <w:noProof w:val="0"/>
          <w:color w:val="000000"/>
          <w:position w:val="0"/>
          <w:sz w:val="20"/>
          <w:u w:val="none"/>
          <w:vertAlign w:val="baseline"/>
        </w:rPr>
        <w:t>.</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56" style="position:absolute;z-index:251962368"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671229219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(93%); DIGITAL CURRENCY (92%); CAMPAIGNS &amp; ELECTIONS (90%); US PRESIDENTIAL CANDIDATES 2008 (90%); US PRESIDENTIAL CANDIDATES 2012 (90%); US PRESIDENTIAL ELECTIONS (90%); CONTROLLED SUBSTANCES CRIME (89%); ENFORCEMENT ACTIONS (89%); LEGISLATIVE BODIES (89%); NATIONAL SECURITY &amp; FOREIGN RELATIONS (89%); NEGATIVE NEWS (89%); US FEDERAL GOVERNMENT (79%); US REPUBLICAN PARTY (79%); AGENCY RULEMAKING (78%); CONTROLLED SUBSTANCES REGULATION &amp; POLICY (78%); CRYPTOCURRENCY REGULATION &amp; POLICY (78%); DRUG POLICY (78%); GOVERNMENT &amp; PUBLIC ADMINISTRATION (78%); GOVERNMENT BODIES &amp; OFFICES (78%); INTERNATIONAL RELATIONS &amp; NATIONAL SECURITY (78%); NEGATIVE BUSINESS NEWS (78%); SPECIAL INVESTIGATIVE FORCES (78%); SUBSTANCE ABUSE (78%); US PRESIDENTIAL CANDIDATES 2020 (78%); POLITICAL ADVERTISING (77%); POLITICAL CANDIDATES (77%); TERRORISM &amp; COUNTERTERRORISM (77%); DRUG TRAFFICKING (73%); NARCOTICS ENFORCEMENT (73%); STABLECOINS (73%); LAW ENFORCEMENT (72%); MONEY LAUNDERING (72%); NATIONAL SECURITY (72%); TERRORISM (71%)</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DEPOSIT INSURANCE CORP (53%)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NAICS524128 OTHER DIRECT INSURANCE (EXCEPT LIFE, HEALTH &amp; MEDICAL) CARRIERS (53%); SIC6399 INSURANCE CARRIERS, NEC (53%); CRYPTOCURRENCY (93%); DIGITAL CURRENCY (92%); CRYPTO ASSETS (90%); BANKING &amp; FINANCE (78%); BANKING &amp; FINANCE REGULATION &amp; POLICY (78%); CRYPTOCURRENCY REGULATION &amp; POLICY (78%); POLITICAL ADVERTISING (77%); STABLECOINS (73%)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JOE BIDEN (89%); DONALD TRUMP (79%); BILL CASSIDY (58%)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United States; Americas, Northern America</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AGENCY RULEMAKING</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FEDERAL GOVERNMENT</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CONTROLLED SUBSTANCES REGULATION &amp; POLICY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BUSINESS NEWS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CONTROLLED SUBSTANCES CRIME</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SUBSTANCE ABUSE</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CRYPTOCURRENCY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CRYPTOCURRENCY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ADVERTISING</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POLITICAL ADVERTISING</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 &amp; COUNTERTERRORISM</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BILL CASSIDY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MONEY LAUNDERING</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INTERNATIONAL RELATIONS &amp; NATIONAL SECURITY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SPECIAL INVESTIGATIVE FORCES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STABLECOINS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STABLECOINS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ENFORCEMENT ACTIONS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NARCOTICS ENFORCEMENT</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CONGRESS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CRYPTOCURRENCY REGULATION &amp; POLICY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CRYPTOCURRENCY REGULATION &amp; POLICY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BANKING &amp; FINANCE</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LAW ENFORCEMENT</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TERRORISM</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DIGITAL CURRENCY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DIGITAL CURRENCY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BANKING &amp; FINANCE REGULATION &amp; POLICY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CRYPTO ASSETS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DRUG POLICY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57"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 xml:space="preserve">After Request from </w:t>
        </w:r>
      </w:hyperlink>
      <w:hyperlink r:id="rId1627" w:history="1">
        <w:r>
          <w:rPr>
            <w:rFonts w:ascii="arial" w:eastAsia="arial" w:hAnsi="arial" w:cs="arial"/>
            <w:b/>
            <w:i/>
            <w:strike w:val="0"/>
            <w:color w:val="0077CC"/>
            <w:sz w:val="28"/>
            <w:u w:val="single"/>
            <w:vertAlign w:val="baseline"/>
          </w:rPr>
          <w:t>Warren</w:t>
        </w:r>
      </w:hyperlink>
      <w:hyperlink r:id="rId1628" w:history="1">
        <w:r>
          <w:rPr>
            <w:rFonts w:ascii="arial" w:eastAsia="arial" w:hAnsi="arial" w:cs="arial"/>
            <w:b/>
            <w:i/>
            <w:strike w:val="0"/>
            <w:color w:val="0077CC"/>
            <w:sz w:val="28"/>
            <w:u w:val="single"/>
            <w:vertAlign w:val="baseline"/>
          </w:rPr>
          <w:t xml:space="preserve"> and Senators, Government Watchdog Opens Investigation into How Trump s Purge of Workers Harms Americans Health and Safety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91"/>
        <w:keepNext w:val="0"/>
        <w:spacing w:before="120" w:after="0" w:line="220" w:lineRule="atLeast"/>
        <w:ind w:left="0" w:right="0" w:firstLine="0"/>
        <w:jc w:val="left"/>
      </w:pPr>
      <w:r>
        <w:br/>
      </w:r>
      <w:r>
        <w:pict>
          <v:shape id="_x0000_i1358" type="#_x0000_t75" style="width:161.98pt;height:80.99pt">
            <v:imagedata r:id="rId45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9" style="position:absolute;z-index:2519644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arequest fromU.S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Baldwin (D-Wisc.), Richard Blumenthal (D-Conn.), Cory Booker (D-N.J ), Tammy Duckworth (D-Ill.), Kirsten Gillibrand (D-N.Y ), Amy Klobuchar (D-Minn.), Edward J. Markey (D-Mass.), Jeff Merkley (D-Ore.), Chris Van Hollen (D-Md.), and Ron Wyden (D-Ore.), the Government Accountability Office (GAO) agreed to open an investigation into how the Trump administration ’ s firing of probationary federal workers will impact Americans ’ health and safety.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these recently fired federal employees were responsible for protecting Americans ’ health and safety, across areas like air travel, flood and wildfire response, infectious disease control, nuclear safety, veterans ’ healthcare and benefits, food safety, and managing the opioid epidemic.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courts have ordered the Trump administration to reinstate probationary employees, only for many of the employees to bereinstated and immediately placedon administrative leave, still leaving the health and safety of Americans at risk.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10 Democratic senators inwriting to the Government Accountability Officerequesting an investigation into how the recent mass firings of probationary federal workers have impacted Americans ’ health and safety.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accepts your request as work that is within the scope of its authority,”wrote agency officials, noting that the work would begin “shortly. ” GAO ’ s investigation is set to investigate how the recent firings of probationary federal workers affect the health and safety of Americans.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 leader in standing up for federal workers amidst Donald Trump ’ s and Elon Musk ’ s government takeover: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20,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Bernie Sanders (I-Vt.)led a letterto Secretary of Education Linda McMahon regarding the Trump Administration ’ s decision to slash the capacity of Federal Student Aid to handle student aid complaints.On March 19, 2025, at a town hall in Lowell, MA,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Warrenlaid out her strategy, including fighting the illegal mass firings in the courts, to fight Donald Trump ’ s and Elon Musk ’ s dangerous government takeover, which is hurting Massachusetts families, and she invited neighbors from Lowell to join her in the fight.On March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WarrenannouncedDoug Kowalewski, a National Science Foundation employee who was fired unexpectedly as part of Elon Musk ’ s and the Department of Government Efficiency ’ s (DOGE) gutting of the federal workforce, as her guest at the 2025 State of the Union.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brought Doug “to force Trump to confront the federal workers he fired – the people who make this country run. ”On February 20,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Warrensecured an investigationby the Federal Deposit Insurance Corporation ’ s Inspector General into how the Acting Chairman rescinding more than 200 job offers to bank examiners impacts the U.S banking system.On February 18,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letterdemandingthat the U.S Housing and Urban Development Secretary, Scott Turner, halt any further staff cuts at the agency, noting that additional staffing reductions would further exacerbate the housing crisis and would likely prevent HUD from being able to meet critical functions like supporting disaster recovery efforts.</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0" style="position:absolute;z-index:251965440"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SERVICES (90%); EPIDEMIOLOGY (90%); GOVERNMENT &amp; PUBLIC ADMINISTRATION (90%); INVESTIGATIONS (90%); SAFETY (90%); US DEMOCRATIC PARTY (90%); LAYOFFS &amp; DISMISSALS (89%); GOVERNMENT BODIES &amp; OFFICES (78%); PRESS RELEASES (78%); PUBLIC OFFICIALS (78%); ADMINISTRATIVE LEAVE (76%); DISMISSALS (76%); EMPLOYEE LEAVE (76%); EMPLOYEE TERMINATION (76%); EPIDEMICS (76%); US DEPARTMENT OF GOVERNMENT EFFICIENCY (76%); PUBLIC HEALTH (75%); ACCIDENTS &amp; DISASTERS (73%); DISEASES &amp; DISORDERS (73%); GOVERNMENT ADVISORS &amp; MINISTERS (73%); GOVERNMENT CONTROLLERS &amp; AUDITORS (72%); FOOD SAFETY (71%); INFECTIOUS DISEASE (71%); LABOR FORCE (71%); WORKER CATEGORIES (71%); EDUCATION DEPARTMENTS (69%); COMMUNICABLE DISEASE CONTROL (68%); WILDFIRES (68%); NARCOTICS (67%); OPIATES &amp; OPIOIDS (67%); STUDENT FINANCIAL AID (66%); STUDENTS &amp; STUDENT LIFE (66%); OPIOID CRISIS (52%)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EPIDEMIOLOGY (90%); GOVERNMENT CONTROLLERS &amp; AUDITORS (72%); FOOD SAFETY (71%); NARCOTICS (67%); OPIATES &amp; OPIOIDS (67%); OPIOID CRISIS (52%)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(89%); ELON MUSK (86%); BERNIE SANDERS (79%); EDWARD J MARKEY (78%); AMY KLOBUCHAR (58%); CHRIS VAN HOLLEN (58%); CORY BOOKER (58%); JEFF MERKLEY (58%); RICHARD BLUMENTHAL (58%); RON WYDEN (58%); TAMMY BALDWIN (58%); TAMMY DUCKWORTH (58%); KIRSTEN E GILLIBRAND (56%)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UNITED STATES (95%)</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61"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 xml:space="preserve">Winklevoss twins donate $1M to challenge </w:t>
        </w:r>
      </w:hyperlink>
      <w:hyperlink r:id="rId1636" w:history="1">
        <w:r>
          <w:rPr>
            <w:rFonts w:ascii="arial" w:eastAsia="arial" w:hAnsi="arial" w:cs="arial"/>
            <w:b/>
            <w:i/>
            <w:strike w:val="0"/>
            <w:color w:val="0077CC"/>
            <w:sz w:val="28"/>
            <w:u w:val="single"/>
            <w:vertAlign w:val="baseline"/>
          </w:rPr>
          <w:t>Elizabeth</w:t>
        </w:r>
      </w:hyperlink>
      <w:hyperlink r:id="rId1637" w:history="1">
        <w:r>
          <w:rPr>
            <w:rFonts w:ascii="arial" w:eastAsia="arial" w:hAnsi="arial" w:cs="arial"/>
            <w:b/>
            <w:i/>
            <w:strike w:val="0"/>
            <w:color w:val="0077CC"/>
            <w:sz w:val="28"/>
            <w:u w:val="single"/>
            <w:vertAlign w:val="baseline"/>
          </w:rPr>
          <w:t xml:space="preserve"> </w:t>
        </w:r>
      </w:hyperlink>
      <w:hyperlink r:id="rId1638" w:history="1">
        <w:r>
          <w:rPr>
            <w:rFonts w:ascii="arial" w:eastAsia="arial" w:hAnsi="arial" w:cs="arial"/>
            <w:b/>
            <w:i/>
            <w:strike w:val="0"/>
            <w:color w:val="0077CC"/>
            <w:sz w:val="28"/>
            <w:u w:val="single"/>
            <w:vertAlign w:val="baseline"/>
          </w:rPr>
          <w:t>Warren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ReadWrite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2024 Friday 2:04 PM EST</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ReadWrite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2" style="position:absolute;z-index:251967488"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19th, 2024 (</w:t>
      </w:r>
      <w:hyperlink r:id="rId1639" w:history="1">
        <w:r>
          <w:rPr>
            <w:rFonts w:ascii="arial" w:eastAsia="arial" w:hAnsi="arial" w:cs="arial"/>
            <w:b w:val="0"/>
            <w:i/>
            <w:strike w:val="0"/>
            <w:noProof w:val="0"/>
            <w:color w:val="0077CC"/>
            <w:position w:val="0"/>
            <w:sz w:val="20"/>
            <w:u w:val="single"/>
            <w:vertAlign w:val="baseline"/>
          </w:rPr>
          <w:t>ReadWrite</w:t>
        </w:r>
      </w:hyperlink>
      <w:r>
        <w:rPr>
          <w:rFonts w:ascii="arial" w:eastAsia="arial" w:hAnsi="arial" w:cs="arial"/>
          <w:b w:val="0"/>
          <w:i w:val="0"/>
          <w:strike w:val="0"/>
          <w:noProof w:val="0"/>
          <w:color w:val="000000"/>
          <w:position w:val="0"/>
          <w:sz w:val="20"/>
          <w:u w:val="none"/>
          <w:vertAlign w:val="baseline"/>
        </w:rPr>
        <w:t xml:space="preserve"> — Delivered by </w:t>
      </w:r>
      <w:hyperlink r:id="rId164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and Cameron Winklevoss, co-founders of </w:t>
      </w:r>
      <w:hyperlink r:id="rId1641" w:history="1">
        <w:r>
          <w:rPr>
            <w:rFonts w:ascii="arial" w:eastAsia="arial" w:hAnsi="arial" w:cs="arial"/>
            <w:b w:val="0"/>
            <w:i/>
            <w:strike w:val="0"/>
            <w:noProof w:val="0"/>
            <w:color w:val="0077CC"/>
            <w:position w:val="0"/>
            <w:sz w:val="20"/>
            <w:u w:val="single"/>
            <w:vertAlign w:val="baseline"/>
          </w:rPr>
          <w:t xml:space="preserve">cryptocurrency exchange Gemini, have each contributed $500,000 in </w:t>
        </w:r>
      </w:hyperlink>
      <w:r>
        <w:rPr>
          <w:rFonts w:ascii="arial" w:eastAsia="arial" w:hAnsi="arial" w:cs="arial"/>
          <w:b w:val="0"/>
          <w:i w:val="0"/>
          <w:strike w:val="0"/>
          <w:noProof w:val="0"/>
          <w:color w:val="000000"/>
          <w:position w:val="0"/>
          <w:sz w:val="20"/>
          <w:u w:val="none"/>
          <w:vertAlign w:val="baseline"/>
        </w:rPr>
        <w:t> </w:t>
      </w:r>
      <w:hyperlink r:id="rId1642" w:history="1">
        <w:r>
          <w:rPr>
            <w:rFonts w:ascii="arial" w:eastAsia="arial" w:hAnsi="arial" w:cs="arial"/>
            <w:b w:val="0"/>
            <w:i/>
            <w:strike w:val="0"/>
            <w:noProof w:val="0"/>
            <w:color w:val="0077CC"/>
            <w:position w:val="0"/>
            <w:sz w:val="20"/>
            <w:u w:val="single"/>
            <w:vertAlign w:val="baseline"/>
          </w:rPr>
          <w:t xml:space="preserve">Bitcoin (BTC) to support efforts to replace </w:t>
        </w:r>
      </w:hyperlink>
      <w:r>
        <w:rPr>
          <w:rFonts w:ascii="arial" w:eastAsia="arial" w:hAnsi="arial" w:cs="arial"/>
          <w:b w:val="0"/>
          <w:i w:val="0"/>
          <w:strike w:val="0"/>
          <w:noProof w:val="0"/>
          <w:color w:val="000000"/>
          <w:position w:val="0"/>
          <w:sz w:val="20"/>
          <w:u w:val="none"/>
          <w:vertAlign w:val="baseline"/>
        </w:rPr>
        <w:t> </w:t>
      </w:r>
      <w:hyperlink r:id="rId1643" w:history="1">
        <w:r>
          <w:rPr>
            <w:rFonts w:ascii="arial" w:eastAsia="arial" w:hAnsi="arial" w:cs="arial"/>
            <w:b w:val="0"/>
            <w:i/>
            <w:strike w:val="0"/>
            <w:noProof w:val="0"/>
            <w:color w:val="0077CC"/>
            <w:position w:val="0"/>
            <w:sz w:val="20"/>
            <w:u w:val="single"/>
            <w:vertAlign w:val="baseline"/>
          </w:rPr>
          <w:t xml:space="preserve">United States Senator </w:t>
        </w:r>
      </w:hyperlink>
      <w:hyperlink r:id="rId1644" w:history="1">
        <w:r>
          <w:rPr>
            <w:rFonts w:ascii="arial" w:eastAsia="arial" w:hAnsi="arial" w:cs="arial"/>
            <w:b/>
            <w:i/>
            <w:strike w:val="0"/>
            <w:noProof w:val="0"/>
            <w:color w:val="0077CC"/>
            <w:position w:val="0"/>
            <w:sz w:val="20"/>
            <w:u w:val="single"/>
            <w:vertAlign w:val="baseline"/>
          </w:rPr>
          <w:t>Elizabeth</w:t>
        </w:r>
      </w:hyperlink>
      <w:hyperlink r:id="rId1645" w:history="1">
        <w:r>
          <w:rPr>
            <w:rFonts w:ascii="arial" w:eastAsia="arial" w:hAnsi="arial" w:cs="arial"/>
            <w:b w:val="0"/>
            <w:i/>
            <w:strike w:val="0"/>
            <w:noProof w:val="0"/>
            <w:color w:val="0077CC"/>
            <w:position w:val="0"/>
            <w:sz w:val="20"/>
            <w:u w:val="single"/>
            <w:vertAlign w:val="baseline"/>
          </w:rPr>
          <w:t xml:space="preserve"> </w:t>
        </w:r>
      </w:hyperlink>
      <w:hyperlink r:id="rId1646" w:history="1">
        <w:r>
          <w:rPr>
            <w:rFonts w:ascii="arial" w:eastAsia="arial" w:hAnsi="arial" w:cs="arial"/>
            <w:b/>
            <w:i/>
            <w:strike w:val="0"/>
            <w:noProof w:val="0"/>
            <w:color w:val="0077CC"/>
            <w:position w:val="0"/>
            <w:sz w:val="20"/>
            <w:u w:val="single"/>
            <w:vertAlign w:val="baseline"/>
          </w:rPr>
          <w:t>Warren</w:t>
        </w:r>
      </w:hyperlink>
      <w:hyperlink r:id="rId1647" w:history="1">
        <w:r>
          <w:rPr>
            <w:rFonts w:ascii="arial" w:eastAsia="arial" w:hAnsi="arial" w:cs="arial"/>
            <w:b w:val="0"/>
            <w:i/>
            <w:strike w:val="0"/>
            <w:noProof w:val="0"/>
            <w:color w:val="0077CC"/>
            <w:position w:val="0"/>
            <w:sz w:val="20"/>
            <w:u w:val="single"/>
            <w:vertAlign w:val="baseline"/>
          </w:rPr>
          <w:t>.</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donations, totaling $1 million, were made to John Deaton, a crypto advocate running for Senate. Tyler wrote in a </w:t>
      </w:r>
      <w:hyperlink r:id="rId1648" w:history="1">
        <w:r>
          <w:rPr>
            <w:rFonts w:ascii="arial" w:eastAsia="arial" w:hAnsi="arial" w:cs="arial"/>
            <w:b w:val="0"/>
            <w:i/>
            <w:strike w:val="0"/>
            <w:noProof w:val="0"/>
            <w:color w:val="0077CC"/>
            <w:position w:val="0"/>
            <w:sz w:val="20"/>
            <w:u w:val="single"/>
            <w:vertAlign w:val="baseline"/>
          </w:rPr>
          <w:t>July 18 Twitter thread:</w:t>
        </w:r>
      </w:hyperlink>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single greatest threats to American prosperity. When it comes to crypto, she is public enemy number one. She's the chief architect and driver of the Biden Administration's war on crypto. She wages this unlawful war by weaponizing government agencies to attack our industry through a combination of debanking, bad faith enforcement actions, and other abuses of power.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Winklevoss twins described Deaton as a 'pro-Bitcoin, pro-crypto, and pro-business candidate.' The donations will go to the Commonwealth Unity Fund, a new super PAC created to support Deaton's campaign against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While not directly benefiting Deaton's campaign, the funds will be used independently for campaign advertising.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first Winklevoss' political move</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move follows the </w:t>
      </w:r>
      <w:hyperlink r:id="rId1649" w:history="1">
        <w:r>
          <w:rPr>
            <w:rFonts w:ascii="arial" w:eastAsia="arial" w:hAnsi="arial" w:cs="arial"/>
            <w:b w:val="0"/>
            <w:i/>
            <w:strike w:val="0"/>
            <w:noProof w:val="0"/>
            <w:color w:val="0077CC"/>
            <w:position w:val="0"/>
            <w:sz w:val="20"/>
            <w:u w:val="single"/>
            <w:vertAlign w:val="baseline"/>
          </w:rPr>
          <w:t xml:space="preserve">Winklevoss twins' $2 million Bitcoin donation to Donald Trump's presidential campaign last month. Tyler Winklevoss claimed that </w:t>
        </w:r>
      </w:hyperlink>
      <w:hyperlink r:id="rId1650" w:history="1">
        <w:r>
          <w:rPr>
            <w:rFonts w:ascii="arial" w:eastAsia="arial" w:hAnsi="arial" w:cs="arial"/>
            <w:b/>
            <w:i/>
            <w:strike w:val="0"/>
            <w:noProof w:val="0"/>
            <w:color w:val="0077CC"/>
            <w:position w:val="0"/>
            <w:sz w:val="20"/>
            <w:u w:val="single"/>
            <w:vertAlign w:val="baseline"/>
          </w:rPr>
          <w:t>Warren</w:t>
        </w:r>
      </w:hyperlink>
      <w:hyperlink r:id="rId1651" w:history="1">
        <w:r>
          <w:rPr>
            <w:rFonts w:ascii="arial" w:eastAsia="arial" w:hAnsi="arial" w:cs="arial"/>
            <w:b w:val="0"/>
            <w:i/>
            <w:strike w:val="0"/>
            <w:noProof w:val="0"/>
            <w:color w:val="0077CC"/>
            <w:position w:val="0"/>
            <w:sz w:val="20"/>
            <w:u w:val="single"/>
            <w:vertAlign w:val="baseline"/>
          </w:rPr>
          <w:t xml:space="preserve"> gained significant influence over Biden's regulatory appointments due to their mutual support during the 2020 presidential campaign.</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asserted that agency heads, including SEC Chair Gary Gensler and FDIC Head Martin Gruenberg, are beholden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She was the one who — alongside William Cassidy (R-La.) </w:t>
      </w:r>
      <w:hyperlink r:id="rId1652" w:history="1">
        <w:r>
          <w:rPr>
            <w:rFonts w:ascii="arial" w:eastAsia="arial" w:hAnsi="arial" w:cs="arial"/>
            <w:b w:val="0"/>
            <w:i/>
            <w:strike w:val="0"/>
            <w:noProof w:val="0"/>
            <w:color w:val="0077CC"/>
            <w:position w:val="0"/>
            <w:sz w:val="20"/>
            <w:u w:val="single"/>
            <w:vertAlign w:val="baseline"/>
          </w:rPr>
          <w:t>sent a letter to the Office of National Drug Control Policy and the Drug Enforcement Administration that read:[We] seek an update on the Biden Administration's actions to crack down on drug traffickers' exploitation of crypto to grow their business and launder their ill-gotten gains.</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Deaton's candidacy announcement,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stated she was 'not afraid' of facing a pro-crypto opponent. She has been outspoken against cryptocurrencies, claiming they pose national security risks and 'help terrorists.'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also opposed stablecoin legislation, arguing it could exacerbate risks to the American banking sector.</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53" w:history="1">
        <w:r>
          <w:rPr>
            <w:rFonts w:ascii="arial" w:eastAsia="arial" w:hAnsi="arial" w:cs="arial"/>
            <w:b w:val="0"/>
            <w:i/>
            <w:strike w:val="0"/>
            <w:noProof w:val="0"/>
            <w:color w:val="0077CC"/>
            <w:position w:val="0"/>
            <w:sz w:val="20"/>
            <w:u w:val="single"/>
            <w:vertAlign w:val="baseline"/>
          </w:rPr>
          <w:t xml:space="preserve">Winklevoss twins donate $1M to challenge </w:t>
        </w:r>
      </w:hyperlink>
      <w:hyperlink r:id="rId1654" w:history="1">
        <w:r>
          <w:rPr>
            <w:rFonts w:ascii="arial" w:eastAsia="arial" w:hAnsi="arial" w:cs="arial"/>
            <w:b/>
            <w:i/>
            <w:strike w:val="0"/>
            <w:noProof w:val="0"/>
            <w:color w:val="0077CC"/>
            <w:position w:val="0"/>
            <w:sz w:val="20"/>
            <w:u w:val="single"/>
            <w:vertAlign w:val="baseline"/>
          </w:rPr>
          <w:t>Elizabeth</w:t>
        </w:r>
      </w:hyperlink>
      <w:hyperlink r:id="rId1655" w:history="1">
        <w:r>
          <w:rPr>
            <w:rFonts w:ascii="arial" w:eastAsia="arial" w:hAnsi="arial" w:cs="arial"/>
            <w:b w:val="0"/>
            <w:i/>
            <w:strike w:val="0"/>
            <w:noProof w:val="0"/>
            <w:color w:val="0077CC"/>
            <w:position w:val="0"/>
            <w:sz w:val="20"/>
            <w:u w:val="single"/>
            <w:vertAlign w:val="baseline"/>
          </w:rPr>
          <w:t xml:space="preserve"> </w:t>
        </w:r>
      </w:hyperlink>
      <w:hyperlink r:id="rId1656" w:history="1">
        <w:r>
          <w:rPr>
            <w:rFonts w:ascii="arial" w:eastAsia="arial" w:hAnsi="arial" w:cs="arial"/>
            <w:b/>
            <w:i/>
            <w:strike w:val="0"/>
            <w:noProof w:val="0"/>
            <w:color w:val="0077CC"/>
            <w:position w:val="0"/>
            <w:sz w:val="20"/>
            <w:u w:val="single"/>
            <w:vertAlign w:val="baseline"/>
          </w:rPr>
          <w:t>Warren</w:t>
        </w:r>
      </w:hyperlink>
      <w:hyperlink r:id="rId1657" w:history="1">
        <w:r>
          <w:rPr>
            <w:rFonts w:ascii="arial" w:eastAsia="arial" w:hAnsi="arial" w:cs="arial"/>
            <w:b w:val="0"/>
            <w:i/>
            <w:strike w:val="0"/>
            <w:noProof w:val="0"/>
            <w:color w:val="0077CC"/>
            <w:position w:val="0"/>
            <w:sz w:val="20"/>
            <w:u w:val="single"/>
            <w:vertAlign w:val="baseline"/>
          </w:rPr>
          <w:t xml:space="preserve"> appeared first on </w:t>
        </w:r>
      </w:hyperlink>
      <w:r>
        <w:rPr>
          <w:rFonts w:ascii="arial" w:eastAsia="arial" w:hAnsi="arial" w:cs="arial"/>
          <w:b w:val="0"/>
          <w:i w:val="0"/>
          <w:strike w:val="0"/>
          <w:noProof w:val="0"/>
          <w:color w:val="000000"/>
          <w:position w:val="0"/>
          <w:sz w:val="20"/>
          <w:u w:val="none"/>
          <w:vertAlign w:val="baseline"/>
        </w:rPr>
        <w:t> </w:t>
      </w:r>
      <w:hyperlink r:id="rId1658" w:history="1">
        <w:r>
          <w:rPr>
            <w:rFonts w:ascii="arial" w:eastAsia="arial" w:hAnsi="arial" w:cs="arial"/>
            <w:b w:val="0"/>
            <w:i/>
            <w:strike w:val="0"/>
            <w:noProof w:val="0"/>
            <w:color w:val="0077CC"/>
            <w:position w:val="0"/>
            <w:sz w:val="20"/>
            <w:u w:val="single"/>
            <w:vertAlign w:val="baseline"/>
          </w:rPr>
          <w:t>ReadWrite.</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63" style="position:absolute;z-index:25196851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64" style="position:absolute;z-index:25196953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(93%); DIGITAL CURRENCY (92%); CAMPAIGNS &amp; ELECTIONS (90%); US PRESIDENTIAL CANDIDATES 2008 (90%); US PRESIDENTIAL CANDIDATES 2012 (90%); US PRESIDENTIAL ELECTIONS (90%); LEGISLATIVE BODIES (89%); NATIONAL SECURITY &amp; FOREIGN RELATIONS (89%); NEGATIVE NEWS (89%); CONTROLLED SUBSTANCES CRIME (88%); CRYPTOCURRENCY REGULATION &amp; POLICY (79%); BLOGS &amp; MESSAGE BOARDS (78%); US PRESIDENTIAL CANDIDATES 2020 (78%); GOVERNMENT &amp; PUBLIC ADMINISTRATION (77%); GOVERNMENT BODIES &amp; OFFICES (77%); POLITICAL ADVERTISING (77%); US CONGRESS (77%); US FEDERAL GOVERNMENT (77%); US REPUBLICAN PARTY (77%); POLITICAL CANDIDATES (76%); TERRORISM &amp; COUNTERTERRORISM (76%); ENFORCEMENT ACTIONS (74%); INTERNATIONAL RELATIONS &amp; NATIONAL SECURITY (74%); NEGATIVE BUSINESS NEWS (74%); SPECIAL INVESTIGATIVE FORCES (74%); STABLECOINS (74%); SUBSTANCE ABUSE (74%); DRUG POLICY (72%); NATIONAL SECURITY (71%); CONTROLLED SUBSTANCES REGULATION &amp; POLICY (70%); LAW ENFORCEMENT (69%); TERRORISM (69%); DRUG TRAFFICKING (63%); NARCOTICS ENFORCEMENT (63%); MONEY LAUNDERING (61%); Cryptocurrency (%); bitcoin (%); USA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DEPOSIT INSURANCE CORP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NAICS524128 OTHER DIRECT INSURANCE (EXCEPT LIFE, HEALTH &amp; MEDICAL) CARRIERS (53%); SIC6399 INSURANCE CARRIERS, NEC (53%); CRYPTOCURRENCY (93%); DIGITAL CURRENCY (92%); CRYPTO ASSETS (90%); CRYPTOCURRENCY REGULATION &amp; POLICY (79%); BANKING &amp; FINANCE (78%); BLOGS &amp; MESSAGE BOARDS (78%); POLITICAL ADVERTISING (77%); STABLECOINS (74%); BANKING &amp; FINANCE REGULATION &amp; POLICY (70%)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JOE BIDEN (89%); DONALD TRUMP (79%); BILL CASSIDY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65"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 xml:space="preserve">Dana Perino brutally slaps down </w:t>
        </w:r>
      </w:hyperlink>
      <w:hyperlink r:id="rId1666" w:history="1">
        <w:r>
          <w:rPr>
            <w:rFonts w:ascii="arial" w:eastAsia="arial" w:hAnsi="arial" w:cs="arial"/>
            <w:b/>
            <w:i/>
            <w:strike w:val="0"/>
            <w:color w:val="0077CC"/>
            <w:sz w:val="28"/>
            <w:u w:val="single"/>
            <w:vertAlign w:val="baseline"/>
          </w:rPr>
          <w:t>Elizabeth</w:t>
        </w:r>
      </w:hyperlink>
      <w:hyperlink r:id="rId1667" w:history="1">
        <w:r>
          <w:rPr>
            <w:rFonts w:ascii="arial" w:eastAsia="arial" w:hAnsi="arial" w:cs="arial"/>
            <w:b/>
            <w:i/>
            <w:strike w:val="0"/>
            <w:color w:val="0077CC"/>
            <w:sz w:val="28"/>
            <w:u w:val="single"/>
            <w:vertAlign w:val="baseline"/>
          </w:rPr>
          <w:t xml:space="preserve"> </w:t>
        </w:r>
      </w:hyperlink>
      <w:hyperlink r:id="rId1668" w:history="1">
        <w:r>
          <w:rPr>
            <w:rFonts w:ascii="arial" w:eastAsia="arial" w:hAnsi="arial" w:cs="arial"/>
            <w:b/>
            <w:i/>
            <w:strike w:val="0"/>
            <w:color w:val="0077CC"/>
            <w:sz w:val="28"/>
            <w:u w:val="single"/>
            <w:vertAlign w:val="baseline"/>
          </w:rPr>
          <w:t>Warren</w:t>
        </w:r>
      </w:hyperlink>
      <w:hyperlink r:id="rId1669" w:history="1">
        <w:r>
          <w:rPr>
            <w:rFonts w:ascii="arial" w:eastAsia="arial" w:hAnsi="arial" w:cs="arial"/>
            <w:b/>
            <w:i/>
            <w:strike w:val="0"/>
            <w:color w:val="0077CC"/>
            <w:sz w:val="28"/>
            <w:u w:val="single"/>
            <w:vertAlign w:val="baseline"/>
          </w:rPr>
          <w:t>'s moaning about 'unelected' Elon Musk</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6:26 PM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93"/>
        <w:keepNext w:val="0"/>
        <w:spacing w:before="120" w:after="0" w:line="220" w:lineRule="atLeast"/>
        <w:ind w:left="0" w:right="0" w:firstLine="0"/>
        <w:jc w:val="left"/>
      </w:pPr>
      <w:r>
        <w:br/>
      </w:r>
      <w:r>
        <w:pict>
          <v:shape id="_x0000_i1366" type="#_x0000_t75" style="width:218.97pt;height:42.74pt">
            <v:imagedata r:id="rId167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Spiering, Senior Political Reporter, Washington, Dc</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7" style="position:absolute;z-index:25197158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host Dana Perino ridiculed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Tuesday for a dramatic speech denouncing billionaire Elon Musk for working inside the government to cut costs.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Democrats at the Department of the Treasury to protest Musk and his Department of Government Efficiency staff access to the department's financial transactions.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elected Elon Musk to nothing,'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cried at the rally.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'Not one Democrat in America voted for Elon Musk. Not one Republican in America voted for Elon Musk. Not one Independent in America voted for Elon Musk. Not one Libertarian in America voted for Elon Musk,' she continued. 'Damn not one vegetarian in America voted for Elon Musk. And yet Elon Musk is seizing the power that belongs to the American people, we are here to fight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Fox News 'The Five' on Wednesday, Perino pointed out that former President Joe Biden made a series of decisions about government funding that were not something that the American people supported.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said that Elon Musk wasn't elected, well neither were the people who were shoveling all the taxpayer dollars out to pay for electric vehicle credits,' she said. 'Who was elected that said it was okay to raid the Medicare Trust fund in order to pay for electric vehicle credits.'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noted that the Biden administration also acted outside of Congress to forgive college student loans, an act that was deemed by the courts as illegal.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Nancy Pelosi said you couldn't do that. Biden said I will do it and it didn't matter to him that it was illegal,' she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pushed back against the Democratic talking point, noting that Musk campaigned with Trump on the idea of increasing government efficiency.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however vote for Donald Trump who promised repeatedly to have Elon Musk root out wasteful spending in our government,' noted Vice President JD Vance on social media.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and Trump first discussed the idea of a commission focusing on government efficiency during a X.com Spaces conversation in August 2024 during the presidential campaign.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would be great to have a government efficiency commission that takes a look at these things and just ensures that the taxpayers hard earned money is spent in a good way,' Musk said. 'And I'd be happy to help out on such a commission if it were formed.'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it,' Trump replied. 'You're the greatest cutter ... you would be very good.'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Musk cited Argentina's president Javier Milei's draconian government cuts as an inspiration, noting his actions were successful at fixing the country's economy.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overnight is experiencing a giant improvement in prosperity,' Musk said. </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68" style="position:absolute;z-index:251972608"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PUBLIC FINANCE (90%); TREASURY DEPARTMENTS (90%); US DEMOCRATIC PARTY (90%); US REPUBLICAN PARTY (89%); CAMPAIGNS &amp; ELECTIONS (78%); GOVERNMENT &amp; PUBLIC ADMINISTRATION (78%); GOVERNMENT BODIES &amp; OFFICES (78%); MEDICARE (78%); STUDENT EXPENSES &amp; FINANCING (78%); US PRESIDENTIAL CANDIDATES 2024 (78%); WEALTHY PEOPLE (78%); PROTESTS &amp; DEMONSTRATIONS (77%); PUBLIC FINANCE AGENCIES &amp; TREASURIES (77%); US PRESIDENTIAL ELECTIONS (77%); HEADS OF GOVERNMENT ELECTIONS (76%); US PRESIDENTIAL CANDIDATES 2008 (76%); US PRESIDENTIAL CANDIDATES 2012 (76%); BUSINESS NEWS (72%); ECONOMY &amp; ECONOMIC INDICATORS (72%); TRUST ARRANGEMENTS (72%); FUNDS &amp; INVESTMENT TRUSTS (67%); ELECTRIC VEHICLES (66%); STUDENT FINANCIAL AID (64%); STUDENT LOANS (64%)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(94%); SIC4833 TELEVISION BROADCASTING STATIONS (94%); TREASURY DEPARTMENTS (90%); MEDICARE (78%); PUBLIC FINANCE AGENCIES &amp; TREASURIES (77%); FUNDS &amp; INVESTMENT TRUSTS (67%); ELECTRIC VEHICLES (66%); DEBT FORGIVENESS (65%); STUDENT LOANS (64%)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JAVIER MILEI (92%); JOE BIDEN (89%); DONALD TRUMP (79%); J D VANCE (79%); NANCY PELOSI (56%)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ARGENTINA (92%)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69"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Warren</w:t>
        </w:r>
      </w:hyperlink>
      <w:hyperlink r:id="rId1678" w:history="1">
        <w:r>
          <w:rPr>
            <w:rFonts w:ascii="arial" w:eastAsia="arial" w:hAnsi="arial" w:cs="arial"/>
            <w:b/>
            <w:i/>
            <w:strike w:val="0"/>
            <w:color w:val="0077CC"/>
            <w:sz w:val="28"/>
            <w:u w:val="single"/>
            <w:vertAlign w:val="baseline"/>
          </w:rPr>
          <w:t xml:space="preserve">, Kelly, Murphy, King Lead Vote Series to Oppose Tax Cuts for Ultra-Wealthy and Billionaire Corporations; Sen. </w:t>
        </w:r>
      </w:hyperlink>
      <w:hyperlink r:id="rId1679" w:history="1">
        <w:r>
          <w:rPr>
            <w:rFonts w:ascii="arial" w:eastAsia="arial" w:hAnsi="arial" w:cs="arial"/>
            <w:b/>
            <w:i/>
            <w:strike w:val="0"/>
            <w:color w:val="0077CC"/>
            <w:sz w:val="28"/>
            <w:u w:val="single"/>
            <w:vertAlign w:val="baseline"/>
          </w:rPr>
          <w:t>Elizabeth</w:t>
        </w:r>
      </w:hyperlink>
      <w:hyperlink r:id="rId1680" w:history="1">
        <w:r>
          <w:rPr>
            <w:rFonts w:ascii="arial" w:eastAsia="arial" w:hAnsi="arial" w:cs="arial"/>
            <w:b/>
            <w:i/>
            <w:strike w:val="0"/>
            <w:color w:val="0077CC"/>
            <w:sz w:val="28"/>
            <w:u w:val="single"/>
            <w:vertAlign w:val="baseline"/>
          </w:rPr>
          <w:t xml:space="preserve"> </w:t>
        </w:r>
      </w:hyperlink>
      <w:hyperlink r:id="rId1681" w:history="1">
        <w:r>
          <w:rPr>
            <w:rFonts w:ascii="arial" w:eastAsia="arial" w:hAnsi="arial" w:cs="arial"/>
            <w:b/>
            <w:i/>
            <w:strike w:val="0"/>
            <w:color w:val="0077CC"/>
            <w:sz w:val="28"/>
            <w:u w:val="single"/>
            <w:vertAlign w:val="baseline"/>
          </w:rPr>
          <w:t>Warren</w:t>
        </w:r>
      </w:hyperlink>
      <w:hyperlink r:id="rId1682" w:history="1">
        <w:r>
          <w:rPr>
            <w:rFonts w:ascii="arial" w:eastAsia="arial" w:hAnsi="arial" w:cs="arial"/>
            <w:b/>
            <w:i/>
            <w:strike w:val="0"/>
            <w:color w:val="0077CC"/>
            <w:sz w:val="28"/>
            <w:u w:val="single"/>
            <w:vertAlign w:val="baseline"/>
          </w:rPr>
          <w:t xml:space="preserve"> (D-MA) News Release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0" style="position:absolute;z-index:25197465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As part of tonight's vote-a-rama on Senate Republicans' budget resolution,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is leading Senate Democrats in a series of votes on amendments opposing tax cuts for the wealthiest Americans and billionaire corporations. The amendments establish deficit neutral reserve funds against tax cuts for individuals making over $100 million, $500 million, and $1 billion in annual income and corporations making over $1 billion in annual income.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Mark Kelly (D-Ariz.) will begin by offering an amendment opposing tax cuts for Americans making over $100 million annually - that is the top 0.002%, making more than 600 times the average household, and accounting for fewer than 3,000 taxpayers.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Murphy (D-Conn.) will then offer an amendment opposing tax cuts for Americans making over $500 million annually - that is the top 0.0002%, making more than 3,300 times the average household, and accounting for fewer than 400 taxpayers.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Angus King (I-Maine) will propose an amendment opposing tax cuts for individuals making $1 billion annually - that is the top 0.0001%, making more than 6,000 times the average household, and accounting for about 170 taxpayers.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will introduce the final amendment in the vote series, to oppose tax cuts for corporations making over $1 billion in annual income. Corporations like Meta, Amazon, and Tesla that make $1 billion a year are in the top 0.03% of corporations, accounting for fewer than 200 businesses.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votes on this series of amendments will show the American people who they really stand for: a handful of the wealthiest individuals and biggest corporations or working people.</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83" w:history="1">
        <w:r>
          <w:rPr>
            <w:rFonts w:ascii="arial" w:eastAsia="arial" w:hAnsi="arial" w:cs="arial"/>
            <w:b w:val="0"/>
            <w:i/>
            <w:strike w:val="0"/>
            <w:noProof w:val="0"/>
            <w:color w:val="0077CC"/>
            <w:position w:val="0"/>
            <w:sz w:val="20"/>
            <w:u w:val="single"/>
            <w:vertAlign w:val="baseline"/>
          </w:rPr>
          <w:t>https://www.</w:t>
        </w:r>
      </w:hyperlink>
      <w:hyperlink r:id="rId1684" w:history="1">
        <w:r>
          <w:rPr>
            <w:rFonts w:ascii="arial" w:eastAsia="arial" w:hAnsi="arial" w:cs="arial"/>
            <w:b/>
            <w:i/>
            <w:strike w:val="0"/>
            <w:noProof w:val="0"/>
            <w:color w:val="0077CC"/>
            <w:position w:val="0"/>
            <w:sz w:val="20"/>
            <w:u w:val="single"/>
            <w:vertAlign w:val="baseline"/>
          </w:rPr>
          <w:t>warren</w:t>
        </w:r>
      </w:hyperlink>
      <w:hyperlink r:id="rId1685" w:history="1">
        <w:r>
          <w:rPr>
            <w:rFonts w:ascii="arial" w:eastAsia="arial" w:hAnsi="arial" w:cs="arial"/>
            <w:b w:val="0"/>
            <w:i/>
            <w:strike w:val="0"/>
            <w:noProof w:val="0"/>
            <w:color w:val="0077CC"/>
            <w:position w:val="0"/>
            <w:sz w:val="20"/>
            <w:u w:val="single"/>
            <w:vertAlign w:val="baseline"/>
          </w:rPr>
          <w:t>.senate.gov/news/press-releases/</w:t>
        </w:r>
      </w:hyperlink>
      <w:hyperlink r:id="rId1686" w:history="1">
        <w:r>
          <w:rPr>
            <w:rFonts w:ascii="arial" w:eastAsia="arial" w:hAnsi="arial" w:cs="arial"/>
            <w:b/>
            <w:i/>
            <w:strike w:val="0"/>
            <w:noProof w:val="0"/>
            <w:color w:val="0077CC"/>
            <w:position w:val="0"/>
            <w:sz w:val="20"/>
            <w:u w:val="single"/>
            <w:vertAlign w:val="baseline"/>
          </w:rPr>
          <w:t>warren</w:t>
        </w:r>
      </w:hyperlink>
      <w:hyperlink r:id="rId1687" w:history="1">
        <w:r>
          <w:rPr>
            <w:rFonts w:ascii="arial" w:eastAsia="arial" w:hAnsi="arial" w:cs="arial"/>
            <w:b w:val="0"/>
            <w:i/>
            <w:strike w:val="0"/>
            <w:noProof w:val="0"/>
            <w:color w:val="0077CC"/>
            <w:position w:val="0"/>
            <w:sz w:val="20"/>
            <w:u w:val="single"/>
            <w:vertAlign w:val="baseline"/>
          </w:rPr>
          <w:t>-kelly-murphy-king-lead-vote-series-to-oppose-tax-cuts-for-ultra-wealthy-and-billionaire-corporations</w:t>
        </w:r>
      </w:hyperlink>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1" style="position:absolute;z-index:251975680"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(91%); APPROPRIATIONS (90%); LEGISLATIVE BODIES (90%); PRESS RELEASES (90%); TAX LAW (90%); TAXES &amp; TAXATION (90%); US CONGRESS (90%); US DEMOCRATIC PARTY (90%); US REPUBLICAN PARTY (90%); UPPER INCOME PERSONS (77%); CALENDARS (71%)</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ANGUS KING (79%); CHRISTOPHER S MURPHY (79%); MARK KELLY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72"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Elizabeth</w:t>
        </w:r>
      </w:hyperlink>
      <w:hyperlink r:id="rId1695" w:history="1">
        <w:r>
          <w:rPr>
            <w:rFonts w:ascii="arial" w:eastAsia="arial" w:hAnsi="arial" w:cs="arial"/>
            <w:b/>
            <w:i/>
            <w:strike w:val="0"/>
            <w:color w:val="0077CC"/>
            <w:sz w:val="28"/>
            <w:u w:val="single"/>
            <w:vertAlign w:val="baseline"/>
          </w:rPr>
          <w:t xml:space="preserve"> </w:t>
        </w:r>
      </w:hyperlink>
      <w:hyperlink r:id="rId1696" w:history="1">
        <w:r>
          <w:rPr>
            <w:rFonts w:ascii="arial" w:eastAsia="arial" w:hAnsi="arial" w:cs="arial"/>
            <w:b/>
            <w:i/>
            <w:strike w:val="0"/>
            <w:color w:val="0077CC"/>
            <w:sz w:val="28"/>
            <w:u w:val="single"/>
            <w:vertAlign w:val="baseline"/>
          </w:rPr>
          <w:t>Warren</w:t>
        </w:r>
      </w:hyperlink>
      <w:hyperlink r:id="rId1697" w:history="1">
        <w:r>
          <w:rPr>
            <w:rFonts w:ascii="arial" w:eastAsia="arial" w:hAnsi="arial" w:cs="arial"/>
            <w:b/>
            <w:i/>
            <w:strike w:val="0"/>
            <w:color w:val="0077CC"/>
            <w:sz w:val="28"/>
            <w:u w:val="single"/>
            <w:vertAlign w:val="baseline"/>
          </w:rPr>
          <w:t xml:space="preserve"> Net Worth: What's Behind The Numbers?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95"/>
        <w:keepNext w:val="0"/>
        <w:spacing w:before="120" w:after="0" w:line="220" w:lineRule="atLeast"/>
        <w:ind w:left="0" w:right="0" w:firstLine="0"/>
        <w:jc w:val="left"/>
      </w:pPr>
      <w:r>
        <w:br/>
      </w:r>
      <w:r>
        <w:pict>
          <v:shape id="_x0000_i1373" type="#_x0000_t75" style="width:187.48pt;height:37.5pt">
            <v:imagedata r:id="rId169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1803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4" style="position:absolute;z-index:251977728"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both"/>
      </w:pPr>
      <w:hyperlink r:id="rId1699" w:history="1">
        <w:r>
          <w:rPr>
            <w:rFonts w:ascii="arial" w:eastAsia="arial" w:hAnsi="arial" w:cs="arial"/>
            <w:b w:val="0"/>
            <w:i/>
            <w:strike w:val="0"/>
            <w:color w:val="0077CC"/>
            <w:sz w:val="20"/>
            <w:u w:val="single"/>
            <w:vertAlign w:val="baseline"/>
          </w:rPr>
          <w:t>Link to Image</w:t>
        </w:r>
      </w:hyperlink>
    </w:p>
    <w:p>
      <w:pPr>
        <w:pStyle w:val="Normal95"/>
        <w:keepNext w:val="0"/>
        <w:spacing w:before="240" w:after="0" w:line="260" w:lineRule="atLeast"/>
        <w:ind w:left="0" w:right="0" w:firstLine="0"/>
        <w:jc w:val="both"/>
      </w:pPr>
      <w:hyperlink r:id="rId1700" w:history="1">
        <w:r>
          <w:rPr>
            <w:rFonts w:ascii="arial" w:eastAsia="arial" w:hAnsi="arial" w:cs="arial"/>
            <w:b w:val="0"/>
            <w:i/>
            <w:strike w:val="0"/>
            <w:color w:val="0077CC"/>
            <w:sz w:val="20"/>
            <w:u w:val="single"/>
            <w:vertAlign w:val="baseline"/>
          </w:rPr>
          <w:t>Link to Story</w:t>
        </w:r>
      </w:hyperlink>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an American politician and the Massachusetts senator. She is a former law professor at Rutgers Law School, among other universities. She has been the senior U.S. senator from Massachusetts since 2013. She is a progressive Republican focusing on consumer protection and fair economic opportunity.According to Forbes, the senior senator has an estimated net worth of $12 million.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 into the financial landscape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From her academic career to politics, we break down her net worth and spending habits.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Contents Show</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Biography</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Life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 and Honors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Honors and Awards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Timeline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Advisory Roles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Presidential Campaign</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Political Views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Disclosures and Book Royalties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Assets &amp; Investments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Spend Her Money?</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FAQs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Really Make 350k for Teaching a Course at Harvard?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Have Grandchildren?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Is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Husband's Worth?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Own A Yacht?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Biography Early LifeElizabeth Ann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four children of Pauline Louise Reed and Donald Jones Herring. She was born in Oklahoma on Wednesday, June 22, 1949. Raised in a Christian family,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grew up with three elder brothers.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family lived in Norman, Oklahoma. When she was 11, they returned to Oklahoma City, where her father worked in sales at Montgomery Ward.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12 when her father suffered a heart attack. The illness opened the door to many unpleasantries, including endless medical bills.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's mother got a job at Sears's Department of Catalog Order to support the family. At 13,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worked as a waiter at her aunt's restaurant.</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attended Northwest Classen High School. She was a member and star of the debate team. At 16,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won the state high school debating championship. The championship helped her to get a scholarship to George Washington University.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wanted to be a teacher but left the university halfway through to get married. After the wedding,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and her husband relocated to Houston. She enrolled at the University of Houston. She graduated in 1970 with a BSc in speech pathology and audiology.</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's husband received a transfer to New Jersey. She got pregnant soon after and decided to stay home and care for the baby. She later enrolled for a law degree at Rutgers Law School. She earned her Juris Doctor in 1976 and passed the examination bar shortly after.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Life and HonorsElizabeth married James Robert"Jim"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1968. The couple had two children, Amelia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Alexander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They divorced in 1978. Two years later, she married Bruce Mann, a law professor, but decided to keep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name.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's daughter Amelia has three children.</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lost two of her brothers in 2020 and 2021. Don Reed Herring died of COVID-19 in 2020, and John Herring died of cancer in 2021.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Honors and AwardsElizabeth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many honors and awards under her belt. She was named the Bostonian of the Year 2019 by The Boston Globe. She received the Lelia J. Robinson Award from the Women's Bar Association of Massachusetts.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appeared in The National Law Journal's top 50 most influential female attorneys in the U.S. more than once. In 2010, the journal named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among the top 40 most influential attorneys of the decade.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made history as the first professor in the history of Harvard to win the Sacks-Freund Teaching Award twice. In 2011, she was honored to issue the commencement address at Rutgers Law School. In return, she was awarded an honorary Doctorate in Laws degree. She also got an invitation to join the Order of the Coif.</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was inducted into the Oklahoma Hall of Fame in the same year. In 2012,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appeared in New Statesman magazine's top 20 United States progressives.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Career Timeline U.S. SenatorWhen was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elected? Professor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declared her U.S. Senate candidacy in September 2011. She won the Democratic primaries unopposed. On November 6, 2021, she defeated incumbent Republican Senator Scott Brown.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faced huge opposition from the business class. The political director for the U.S. Chamber of Commerce called her the biggest threat to free enterprise.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financial backing from Wall Street,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raised $39 million for her campaign. According to The New York Times,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proved beyond doubt that you could run against the big banks and win. Even without the millions of dollars from the Wall Street CEOs.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2012 Democratic National Convention,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awarded a conducive speaking slot. She used wisely to show her intentions to fight for the people. She strategically positioned herself as a champion for the beleaguered middle-class citizens. Citizens who feel the system has been rigged against them.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she defeated Republican Geoff Diehl to win her second term in office.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Advisory RolesSenator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most insightful bankruptcy experts in the United States. As such, she has served in many advisory roles on matters related to and unrelated to bankruptcy.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served in the National Bankruptcy Review Commission as an advisor. She helped draft the Commission's report and legislation advocacy.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member of the Senate Committee on Banking, Housing, and Urban Affairs. Among other duties,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provides oversight of federal regulatory agencies.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helped form the Consumer Financial Protection Bureau. She understands the financial problems of middle-class families. President Barack Obama appointed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 an assistant to the president. She also served as a Special Advisor to the United States Secretary of the Treasury.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Presidential CampaignElizabeth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presidential candidacy in February 2019. Her campaign was edged on social and economic equity. She promised to reduce student debts and introduce free tuition for college students.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would tax huge corporations heavily to cater to the tuition fees. She would also introduce stiff regulatory rules on large tech companies.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tax issue,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would introduce a wealth tax on any American earning over $50 million. She became popular across the United States for her detailed manifesto. Her policy plans were clearly outlined and shared on her official website.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priority policies included healthcare, universal childcare, and opioids. She also promised to handle clean energy and climate change.</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faired pretty well during her first days in the campaign. She went toe-to-toe with Democrat Joe Biden . By September 2019, she came first in an opinion poll by an Iowa poll. She became quite popular and even showed the possibility of entering the White House. She boosted her approval rate by attending many town halls. After the meetings, she would stay longer to speak to the public.</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popularity began to drop, and she withdrew from the race a few days before Super Tuesday.</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Political Views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considered one of the top progressives in the United States. She advocates worker presentation and breaking up corporate monopolies. She supports holding white-collar criminals accountable by stiffening their sentences. She supports a Medicare for All plan that provides health insurance to all Americans.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supports making rich Americans pay huge taxes. She advocates for increased minimum wage.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Disclosures and Book RoyaltiesAccording to Forbes,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net worth is $12 million in 2023. In February 2019, her financial disclosures with the Federal Financial Report showed her net worth at $4 million to $8 million.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the senator released an extensive tax report going back 15 years. The report showed that the former law professor had made good money from book loyalties. In 2018, the combined income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and her husband was $846,000. Between 2013 and now, the senior senator has made at least $3 million selling books.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her annual income recorded an all-time high when she made $1.5 million after releasing her memoir, A Fighting Chance.</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Assets &amp; Investments Real EstateElizabeth and Bruce H. Mann paid $447,000 for a 4,000-square-foot home in Massachusetts. According to Zillow, the home, which was built in 1691, is currently valued at $3.15 million. Similar homes in the same area of Cambridge have sold for $4 million or more.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couple bought a $740,000 condominium in Washington, D.C. Zillow estimates the current value of the 1,400-square-foot condo to be around $915,000.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Spend Her Money?</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not flashy, which makes it quite challenging to get hold of her spending habits.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her homes in Massachusets and D.C.,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philanthropic person. She supports different charities. During the partial government shutdown by Donald Trump , she pledged to donate half her salary. She was doing that until the shutdowns ended.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husband donated $882,000 to charity, equal to the senator's 9% of her annual income.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FAQs Did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Really Make 350k for Teaching a Course at Harvard? In 1992 and 1993,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served as Harvard's Robert Braucher Visiting Professor of Commercial Law. In 2010 and 2011, the Massachusetts senator was paid $429,981 to teach law at the university.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Have Grandchildren?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three grandchildren through her daughter Amelia. Amelia is married to film producer and entrepreneur Sushil Tyagi. The grandkids are Lavinia Tyagi, Atticus Mann Tyagi, and Octavia Tyagi.</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Is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Husband's Worth? After divorcing her first husband,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married American legal scholar Bruce Hartling Mann. A law professor at Harvard Law School, Bruce H. Mann's net worth is between $2 million and $3 million.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Own A Yacht? United States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does not own a yacht. In an interview with MSNBC two years ago,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blasted Jeff Bezos after he announced his $500 million superyacht. She actually called it a new round of ammunition to get back into the wealth tax war.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force that cannot be ignored in the American political arena. A legal scholar, law professor, and Massachusetts senator, the politician has accumulated a huge net worth of $12 million. Her wealth comes from state salaries, book deals, and donations.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progressive who fights against income inequality. She pushes for increased taxes on rich Americans and increased minimum wage.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taught law in various law schools, including Rutgers University and Harvard University.</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MENAFN26012024005205011743ID1107772026</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75" style="position:absolute;z-index:251978752"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SCHOOLS (92%); COLLEGE &amp; UNIVERSITY PROFESSORS (90%); ELECTIONS &amp; POLITICS (90%); LEGISLATIVE BODIES (90%); US CONGRESS (90%); CHILDREN, ADOLESCENTS &amp; TEENS (89%); GRADUATE &amp; PROFESSIONAL SCHOOLS (89%); HIGH SCHOOLS (89%); TEACHING &amp; TEACHERS (89%); WEDDINGS &amp; ENGAGEMENTS (87%); CERTIFICATES, DEGREES &amp; DIPLOMAS (78%); POLITICS (78%); ROYALTIES (78%); SCHOLARSHIPS &amp; GRANTS (78%); STUDENT EXPENSES &amp; FINANCING (78%); US REPUBLICAN PARTY (78%); CAMPAIGNS &amp; ELECTIONS (77%); BIOGRAPHICAL LITERATURE (75%); PROFILES &amp; BIOGRAPHIES (75%); CONSUMER LAW (73%); CONSUMER PROTECTION (73%); GRANDCHILDREN (72%); MARRIAGE (72%); INFANTS &amp; TODDLERS (71%); PREGNANCY &amp; CHILDBIRTH (71%); AWARDS &amp; PRIZES (70%); DISEASES &amp; DISORDERS (69%); HEART DISEASE (64%); RELOCATIONS (60%); SPEECH THERAPY (60%)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(92%); COLLEGE &amp; UNIVERSITY PROFESSORS (90%); GRADUATE &amp; PROFESSIONAL SCHOOLS (89%); HIGH SCHOOLS (89%); REAL ESTATE (78%); RESTAURANTS (75%); MAIL ORDER RETAILING (72%)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(96%)</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CITY, OK, USA (79%); OKLAHOMA, USA (93%); MASSACHUSETTS, USA (92%); NEW JERSEY, USA (79%); UNITED STATES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76"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Warren</w:t>
        </w:r>
      </w:hyperlink>
      <w:hyperlink r:id="rId1708" w:history="1">
        <w:r>
          <w:rPr>
            <w:rFonts w:ascii="arial" w:eastAsia="arial" w:hAnsi="arial" w:cs="arial"/>
            <w:b/>
            <w:i/>
            <w:strike w:val="0"/>
            <w:color w:val="0077CC"/>
            <w:sz w:val="28"/>
            <w:u w:val="single"/>
            <w:vertAlign w:val="baseline"/>
          </w:rPr>
          <w:t xml:space="preserve">, Markey Renew Push to Tackle Air Traffic Noise and Pollution in Boston Communities; Sen. </w:t>
        </w:r>
      </w:hyperlink>
      <w:hyperlink r:id="rId1709" w:history="1">
        <w:r>
          <w:rPr>
            <w:rFonts w:ascii="arial" w:eastAsia="arial" w:hAnsi="arial" w:cs="arial"/>
            <w:b/>
            <w:i/>
            <w:strike w:val="0"/>
            <w:color w:val="0077CC"/>
            <w:sz w:val="28"/>
            <w:u w:val="single"/>
            <w:vertAlign w:val="baseline"/>
          </w:rPr>
          <w:t>Elizabeth</w:t>
        </w:r>
      </w:hyperlink>
      <w:hyperlink r:id="rId1710" w:history="1">
        <w:r>
          <w:rPr>
            <w:rFonts w:ascii="arial" w:eastAsia="arial" w:hAnsi="arial" w:cs="arial"/>
            <w:b/>
            <w:i/>
            <w:strike w:val="0"/>
            <w:color w:val="0077CC"/>
            <w:sz w:val="28"/>
            <w:u w:val="single"/>
            <w:vertAlign w:val="baseline"/>
          </w:rPr>
          <w:t xml:space="preserve"> </w:t>
        </w:r>
      </w:hyperlink>
      <w:hyperlink r:id="rId1711" w:history="1">
        <w:r>
          <w:rPr>
            <w:rFonts w:ascii="arial" w:eastAsia="arial" w:hAnsi="arial" w:cs="arial"/>
            <w:b/>
            <w:i/>
            <w:strike w:val="0"/>
            <w:color w:val="0077CC"/>
            <w:sz w:val="28"/>
            <w:u w:val="single"/>
            <w:vertAlign w:val="baseline"/>
          </w:rPr>
          <w:t>Warren</w:t>
        </w:r>
      </w:hyperlink>
      <w:hyperlink r:id="rId1712" w:history="1">
        <w:r>
          <w:rPr>
            <w:rFonts w:ascii="arial" w:eastAsia="arial" w:hAnsi="arial" w:cs="arial"/>
            <w:b/>
            <w:i/>
            <w:strike w:val="0"/>
            <w:color w:val="0077CC"/>
            <w:sz w:val="28"/>
            <w:u w:val="single"/>
            <w:vertAlign w:val="baseline"/>
          </w:rPr>
          <w:t xml:space="preserve"> (D-MA) News Release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7" style="position:absolute;z-index:251980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MA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Ed Markey (D-Mass.) reintroduced the Air Traffic Noise and Pollution Expert Consensus Act directing the Federal Aviation Administration (FAA) and the National Academies of Sciences, Engineering, and Medicine to study the various health impacts of air traffic noise and pollution.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FAA implemented more concentrated and efficient flight paths, which resulted in a surge of noise and pollution for communities near Boston Logan International Airport. In 2022, Massachusetts residents submitted more than 15 times the number of noise disturbance complaints than were filed in 2013. This bill directs the FAA and National Academies to convene a committee of experts to issue a report on the health impacts of air traffic noise and pollution.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Markey initially introduced the Air Traffic Noise and Pollution Expert Consensus Act in 2019. Representative Stephen Lynch (D-Mass.) introduced a companion bill in the House of Representatives earlier this year.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near a major airport shouldn't mean higher risk to your health,"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help us understand the potential dangers of long-term exposure to air traffic noise and pollution so we can protect Massachusetts residents."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across our nation are affected by noise and pollution from air traffic. Industry and advocates alike need more information about the health impacts of this pollution to help us take action to address it. The Air Traffic Noise and Pollution Expert Consensus Act will highlight the critical information needed to understand and tackle the concerns of affected communities in Massachusetts and beyond," said Senator Markey.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have Massachusetts residents' voices heard on the FAA's flight path decisions: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introduced the Air Traffic Noise and Pollution Expert Consensus Act to examine and report on the various health impacts of air traffic noise and pollution.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2016,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along with Representatives Michael Capuano, Stephen F. Lynch (D-Mass.), and Katherine Clark (D-Mass.), sent a letter calling on the National Academy of Sciences to conduct a study about the effects of air traffic noise and pollution on human health. The letter noted the recent significant spikes in the number of noise complaints logged by the Massachusetts Port Authority, as well at airports around the country.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2016,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introduced the FAA Community Accountability Act to give local communities a voice in the FAA's decision-making process for flight paths.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filed an amendment to the FAA Reauthorization Act requiring the Government Accountability Office to conduct a study of the FAA's Next Generation Air Transportation System's impact on the human environment in densely populated areas.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13" w:history="1">
        <w:r>
          <w:rPr>
            <w:rFonts w:ascii="arial" w:eastAsia="arial" w:hAnsi="arial" w:cs="arial"/>
            <w:b w:val="0"/>
            <w:i/>
            <w:strike w:val="0"/>
            <w:noProof w:val="0"/>
            <w:color w:val="0077CC"/>
            <w:position w:val="0"/>
            <w:sz w:val="20"/>
            <w:u w:val="single"/>
            <w:vertAlign w:val="baseline"/>
          </w:rPr>
          <w:t>https://www.</w:t>
        </w:r>
      </w:hyperlink>
      <w:hyperlink r:id="rId1714" w:history="1">
        <w:r>
          <w:rPr>
            <w:rFonts w:ascii="arial" w:eastAsia="arial" w:hAnsi="arial" w:cs="arial"/>
            <w:b/>
            <w:i/>
            <w:strike w:val="0"/>
            <w:noProof w:val="0"/>
            <w:color w:val="0077CC"/>
            <w:position w:val="0"/>
            <w:sz w:val="20"/>
            <w:u w:val="single"/>
            <w:vertAlign w:val="baseline"/>
          </w:rPr>
          <w:t>warren</w:t>
        </w:r>
      </w:hyperlink>
      <w:hyperlink r:id="rId1715" w:history="1">
        <w:r>
          <w:rPr>
            <w:rFonts w:ascii="arial" w:eastAsia="arial" w:hAnsi="arial" w:cs="arial"/>
            <w:b w:val="0"/>
            <w:i/>
            <w:strike w:val="0"/>
            <w:noProof w:val="0"/>
            <w:color w:val="0077CC"/>
            <w:position w:val="0"/>
            <w:sz w:val="20"/>
            <w:u w:val="single"/>
            <w:vertAlign w:val="baseline"/>
          </w:rPr>
          <w:t>.senate.gov/newsroom/press-releases/</w:t>
        </w:r>
      </w:hyperlink>
      <w:hyperlink r:id="rId1716" w:history="1">
        <w:r>
          <w:rPr>
            <w:rFonts w:ascii="arial" w:eastAsia="arial" w:hAnsi="arial" w:cs="arial"/>
            <w:b/>
            <w:i/>
            <w:strike w:val="0"/>
            <w:noProof w:val="0"/>
            <w:color w:val="0077CC"/>
            <w:position w:val="0"/>
            <w:sz w:val="20"/>
            <w:u w:val="single"/>
            <w:vertAlign w:val="baseline"/>
          </w:rPr>
          <w:t>warren</w:t>
        </w:r>
      </w:hyperlink>
      <w:hyperlink r:id="rId1717" w:history="1">
        <w:r>
          <w:rPr>
            <w:rFonts w:ascii="arial" w:eastAsia="arial" w:hAnsi="arial" w:cs="arial"/>
            <w:b w:val="0"/>
            <w:i/>
            <w:strike w:val="0"/>
            <w:noProof w:val="0"/>
            <w:color w:val="0077CC"/>
            <w:position w:val="0"/>
            <w:sz w:val="20"/>
            <w:u w:val="single"/>
            <w:vertAlign w:val="baseline"/>
          </w:rPr>
          <w:t>-markey-renew-push-to-tackle-air-traffic-noise-and-pollution-in-boston-communities</w:t>
        </w:r>
      </w:hyperlink>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78" style="position:absolute;z-index:251981824"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POLLUTION &amp; ENVIRONMENTAL IMPACTS (94%); AVIATION ADMINISTRATION (91%); LEGISLATIVE BODIES (91%); NOISE POLLUTION (90%); US CONGRESS (90%); US FEDERAL GOVERNMENT (90%); GOVERNMENT &amp; PUBLIC ADMINISTRATION (79%); GOVERNMENT BODIES &amp; OFFICES (79%); HEALTH CARE INFORMATION (78%); INDUSTRY &amp; ENVIRONMENT (77%); CALENDARS (73%); GOVERNMENT CONTROLLERS &amp; AUDITORS (73%); INDUSTRIAL POLLUTION (72%); MEDICINE &amp; HEALTH (72%); PORT AUTHORITIES (70%)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AVIATION ADMINISTRATION (91%); AIRPORTS (90%); HEALTH CARE INFORMATION (78%); GOVERNMENT CONTROLLERS &amp; AUDITORS (73%); PORT AUTHORITIES (70%); TRANSPORTATION &amp; WAREHOUSING (70%)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EDWARD J MARKEY (89%); KATHERINE CLARK (79%); MICHAEL E CAPUANO (59%); STEPHEN F LYNCH (59%)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(93%); MASSACHUSETTS, USA (99%); UNITED STATES (92%)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79"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Elizabeth</w:t>
        </w:r>
      </w:hyperlink>
      <w:hyperlink r:id="rId1725" w:history="1">
        <w:r>
          <w:rPr>
            <w:rFonts w:ascii="arial" w:eastAsia="arial" w:hAnsi="arial" w:cs="arial"/>
            <w:b/>
            <w:i/>
            <w:strike w:val="0"/>
            <w:color w:val="0077CC"/>
            <w:sz w:val="28"/>
            <w:u w:val="single"/>
            <w:vertAlign w:val="baseline"/>
          </w:rPr>
          <w:t xml:space="preserve"> </w:t>
        </w:r>
      </w:hyperlink>
      <w:hyperlink r:id="rId1726" w:history="1">
        <w:r>
          <w:rPr>
            <w:rFonts w:ascii="arial" w:eastAsia="arial" w:hAnsi="arial" w:cs="arial"/>
            <w:b/>
            <w:i/>
            <w:strike w:val="0"/>
            <w:color w:val="0077CC"/>
            <w:sz w:val="28"/>
            <w:u w:val="single"/>
            <w:vertAlign w:val="baseline"/>
          </w:rPr>
          <w:t>Warren</w:t>
        </w:r>
      </w:hyperlink>
      <w:hyperlink r:id="rId1727" w:history="1">
        <w:r>
          <w:rPr>
            <w:rFonts w:ascii="arial" w:eastAsia="arial" w:hAnsi="arial" w:cs="arial"/>
            <w:b/>
            <w:i/>
            <w:strike w:val="0"/>
            <w:color w:val="0077CC"/>
            <w:sz w:val="28"/>
            <w:u w:val="single"/>
            <w:vertAlign w:val="baseline"/>
          </w:rPr>
          <w:t xml:space="preserve"> Claims Trump's Threats to Take Foreign Territory Are a Distraction From His Embattled Nominees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11:37 PM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0" style="position:absolute;z-index:251983872"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8th, 2025 ( </w:t>
      </w:r>
      <w:hyperlink r:id="rId172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72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claimed that President-elect Donald Trump's threats to invade other foreign territories are meant to distract from his embattled cabinet nominees.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Trump has not ruled out using military or economic force to take  </w:t>
      </w:r>
      <w:hyperlink r:id="rId1730" w:history="1">
        <w:r>
          <w:rPr>
            <w:rFonts w:ascii="arial" w:eastAsia="arial" w:hAnsi="arial" w:cs="arial"/>
            <w:b w:val="0"/>
            <w:i/>
            <w:strike w:val="0"/>
            <w:noProof w:val="0"/>
            <w:color w:val="0077CC"/>
            <w:position w:val="0"/>
            <w:sz w:val="20"/>
            <w:u w:val="single"/>
            <w:vertAlign w:val="baseline"/>
          </w:rPr>
          <w:t>over Greenland and the Panama Canal. The president-elect has also referred to Canada as America's 51st state in recent social media posts.</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Wednesday interview with CNN anchor Jake Tapper,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suggested that Trump's recent threats of invasion are meant to distract the media from his embattled nominees, including Pete Hegseth and Tulsi Gabbard: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respects international law. We respect the boundaries of other countries. We expect other countries to respect our boundaries. Vladimir Putin with Russia did not do that and invaded Ukraine and we have pushed back hard against that. That is world order. That's international law. But I want to make a second point, and that is why is Donald Trump doing this? And I think the answer is let's have a big distraction and several more questions so we don't spend more time on Pete Hegseth, the nominee to be the head of the Department of Defense.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spend more time on Tulsi Gabbard, who has been in the pocket of Putin and is not someone who should be trusted with our secrets so that we don't spend more time on Robert Kennedy's views on vaccines. In other words, we have a job in front of us right now, and that is advise and consent on the nominees who are there to run our government. Donald Trump would love it if we spend no time talking about this and all of our time talking about this idea and that idea and something else.</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1731" w:history="1">
        <w:r>
          <w:rPr>
            <w:rFonts w:ascii="arial" w:eastAsia="arial" w:hAnsi="arial" w:cs="arial"/>
            <w:b w:val="0"/>
            <w:i/>
            <w:strike w:val="0"/>
            <w:noProof w:val="0"/>
            <w:color w:val="0077CC"/>
            <w:position w:val="0"/>
            <w:sz w:val="20"/>
            <w:u w:val="single"/>
            <w:vertAlign w:val="baseline"/>
          </w:rPr>
          <w:t>CNN.The post</w:t>
        </w:r>
      </w:hyperlink>
    </w:p>
    <w:p>
      <w:pPr>
        <w:pStyle w:val="Normal97"/>
        <w:keepNext w:val="0"/>
        <w:spacing w:before="240" w:after="0" w:line="260" w:lineRule="atLeast"/>
        <w:ind w:left="0" w:right="0" w:firstLine="0"/>
        <w:jc w:val="both"/>
      </w:pPr>
      <w:hyperlink r:id="rId1732" w:history="1">
        <w:r>
          <w:rPr>
            <w:rFonts w:ascii="arial" w:eastAsia="arial" w:hAnsi="arial" w:cs="arial"/>
            <w:b/>
            <w:i/>
            <w:strike w:val="0"/>
            <w:color w:val="0077CC"/>
            <w:sz w:val="20"/>
            <w:u w:val="single"/>
            <w:vertAlign w:val="baseline"/>
          </w:rPr>
          <w:t>Elizabeth</w:t>
        </w:r>
      </w:hyperlink>
      <w:hyperlink r:id="rId1733" w:history="1">
        <w:r>
          <w:rPr>
            <w:rFonts w:ascii="arial" w:eastAsia="arial" w:hAnsi="arial" w:cs="arial"/>
            <w:b w:val="0"/>
            <w:i/>
            <w:strike w:val="0"/>
            <w:color w:val="0077CC"/>
            <w:sz w:val="20"/>
            <w:u w:val="single"/>
            <w:vertAlign w:val="baseline"/>
          </w:rPr>
          <w:t xml:space="preserve"> </w:t>
        </w:r>
      </w:hyperlink>
      <w:hyperlink r:id="rId1734" w:history="1">
        <w:r>
          <w:rPr>
            <w:rFonts w:ascii="arial" w:eastAsia="arial" w:hAnsi="arial" w:cs="arial"/>
            <w:b/>
            <w:i/>
            <w:strike w:val="0"/>
            <w:color w:val="0077CC"/>
            <w:sz w:val="20"/>
            <w:u w:val="single"/>
            <w:vertAlign w:val="baseline"/>
          </w:rPr>
          <w:t>Warren</w:t>
        </w:r>
      </w:hyperlink>
      <w:hyperlink r:id="rId1735" w:history="1">
        <w:r>
          <w:rPr>
            <w:rFonts w:ascii="arial" w:eastAsia="arial" w:hAnsi="arial" w:cs="arial"/>
            <w:b w:val="0"/>
            <w:i/>
            <w:strike w:val="0"/>
            <w:color w:val="0077CC"/>
            <w:sz w:val="20"/>
            <w:u w:val="single"/>
            <w:vertAlign w:val="baseline"/>
          </w:rPr>
          <w:t xml:space="preserve"> Claims Trump's Threats to Take Foreign Territory Are a Distraction From His Embattled Nominees first appeared on</w:t>
        </w:r>
      </w:hyperlink>
      <w:r>
        <w:rPr>
          <w:rFonts w:ascii="arial" w:eastAsia="arial" w:hAnsi="arial" w:cs="arial"/>
          <w:b w:val="0"/>
          <w:i w:val="0"/>
          <w:strike w:val="0"/>
          <w:noProof w:val="0"/>
          <w:color w:val="000000"/>
          <w:position w:val="0"/>
          <w:sz w:val="20"/>
          <w:u w:val="none"/>
          <w:vertAlign w:val="baseline"/>
        </w:rPr>
        <w:t> </w:t>
      </w:r>
      <w:hyperlink r:id="rId1736" w:history="1">
        <w:r>
          <w:rPr>
            <w:rFonts w:ascii="arial" w:eastAsia="arial" w:hAnsi="arial" w:cs="arial"/>
            <w:b w:val="0"/>
            <w:i/>
            <w:strike w:val="0"/>
            <w:noProof w:val="0"/>
            <w:color w:val="0077CC"/>
            <w:position w:val="0"/>
            <w:sz w:val="20"/>
            <w:u w:val="single"/>
            <w:vertAlign w:val="baseline"/>
          </w:rPr>
          <w:t>Mediaite.</w:t>
        </w:r>
      </w:hyperlink>
    </w:p>
    <w:p>
      <w:pPr>
        <w:pStyle w:val="Normal97"/>
        <w:keepNext w:val="0"/>
        <w:spacing w:before="240" w:after="0" w:line="260" w:lineRule="atLeast"/>
        <w:ind w:left="0" w:right="0" w:firstLine="0"/>
        <w:jc w:val="both"/>
      </w:pPr>
      <w:hyperlink r:id="rId1737" w:history="1">
        <w:r>
          <w:rPr>
            <w:rFonts w:ascii="arial" w:eastAsia="arial" w:hAnsi="arial" w:cs="arial"/>
            <w:b w:val="0"/>
            <w:i/>
            <w:strike w:val="0"/>
            <w:color w:val="0077CC"/>
            <w:sz w:val="20"/>
            <w:u w:val="single"/>
            <w:vertAlign w:val="baseline"/>
          </w:rPr>
          <w:t>Link to the original story.</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7"/>
        <w:spacing w:line="60" w:lineRule="exact"/>
      </w:pPr>
      <w:r>
        <w:pict>
          <v:line id="_x0000_s1381" style="position:absolute;z-index:25198489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2" style="position:absolute;z-index:251985920"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(89%); BLOGS &amp; MESSAGE BOARDS (78%); GOVERNMENT BODIES &amp; OFFICES (78%); PUERTO RICO STATEHOOD (78%); RUSSIA-UKRAINE CONFLICTS (78%); SOCIAL MEDIA (73%); DEFENSE DEPARTMENTS (72%); VACCINES (52%); TV (%); CNN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Jake Tapper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SOCIAL MEDIA (73%); DEFENSE DEPARTMENTS (72%); VACCINES (52%)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VLADIMIR PUTIN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CANADA (79%); PANAMA (79%); RUSSIA (77%); UKRAINE (73%)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83"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Elizabeth</w:t>
        </w:r>
      </w:hyperlink>
      <w:hyperlink r:id="rId1745" w:history="1">
        <w:r>
          <w:rPr>
            <w:rFonts w:ascii="arial" w:eastAsia="arial" w:hAnsi="arial" w:cs="arial"/>
            <w:b/>
            <w:i/>
            <w:strike w:val="0"/>
            <w:color w:val="0077CC"/>
            <w:sz w:val="28"/>
            <w:u w:val="single"/>
            <w:vertAlign w:val="baseline"/>
          </w:rPr>
          <w:t xml:space="preserve"> </w:t>
        </w:r>
      </w:hyperlink>
      <w:hyperlink r:id="rId1746" w:history="1">
        <w:r>
          <w:rPr>
            <w:rFonts w:ascii="arial" w:eastAsia="arial" w:hAnsi="arial" w:cs="arial"/>
            <w:b/>
            <w:i/>
            <w:strike w:val="0"/>
            <w:color w:val="0077CC"/>
            <w:sz w:val="28"/>
            <w:u w:val="single"/>
            <w:vertAlign w:val="baseline"/>
          </w:rPr>
          <w:t>Warren</w:t>
        </w:r>
      </w:hyperlink>
      <w:hyperlink r:id="rId1747" w:history="1">
        <w:r>
          <w:rPr>
            <w:rFonts w:ascii="arial" w:eastAsia="arial" w:hAnsi="arial" w:cs="arial"/>
            <w:b/>
            <w:i/>
            <w:strike w:val="0"/>
            <w:color w:val="0077CC"/>
            <w:sz w:val="28"/>
            <w:u w:val="single"/>
            <w:vertAlign w:val="baseline"/>
          </w:rPr>
          <w:t xml:space="preserve"> Says Trump Is Already Breaking One Law: 'I Would Know Because I Wrote The Law'</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 7:15 PM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St. Louis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4" style="position:absolute;z-index:251987968"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12th, 2024 ( </w:t>
      </w:r>
      <w:hyperlink r:id="rId1748"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74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departs after speaking on stage during the final day of the Democratic National Convention at the United Center on August 22, 2024 in Chicago, Illinois. Andrew Harnik/Getty Images</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hyperlink r:id="rId1750" w:history="1">
        <w:r>
          <w:rPr>
            <w:rFonts w:ascii="arial" w:eastAsia="arial" w:hAnsi="arial" w:cs="arial"/>
            <w:b/>
            <w:i/>
            <w:strike w:val="0"/>
            <w:noProof w:val="0"/>
            <w:color w:val="0077CC"/>
            <w:position w:val="0"/>
            <w:sz w:val="20"/>
            <w:u w:val="single"/>
            <w:vertAlign w:val="baseline"/>
          </w:rPr>
          <w:t>Elizabeth</w:t>
        </w:r>
      </w:hyperlink>
      <w:hyperlink r:id="rId1751" w:history="1">
        <w:r>
          <w:rPr>
            <w:rFonts w:ascii="arial" w:eastAsia="arial" w:hAnsi="arial" w:cs="arial"/>
            <w:b w:val="0"/>
            <w:i/>
            <w:strike w:val="0"/>
            <w:noProof w:val="0"/>
            <w:color w:val="0077CC"/>
            <w:position w:val="0"/>
            <w:sz w:val="20"/>
            <w:u w:val="single"/>
            <w:vertAlign w:val="baseline"/>
          </w:rPr>
          <w:t xml:space="preserve"> </w:t>
        </w:r>
      </w:hyperlink>
      <w:hyperlink r:id="rId1752" w:history="1">
        <w:r>
          <w:rPr>
            <w:rFonts w:ascii="arial" w:eastAsia="arial" w:hAnsi="arial" w:cs="arial"/>
            <w:b/>
            <w:i/>
            <w:strike w:val="0"/>
            <w:noProof w:val="0"/>
            <w:color w:val="0077CC"/>
            <w:position w:val="0"/>
            <w:sz w:val="20"/>
            <w:u w:val="single"/>
            <w:vertAlign w:val="baseline"/>
          </w:rPr>
          <w:t>Warren</w:t>
        </w:r>
      </w:hyperlink>
      <w:hyperlink r:id="rId1753" w:history="1">
        <w:r>
          <w:rPr>
            <w:rFonts w:ascii="arial" w:eastAsia="arial" w:hAnsi="arial" w:cs="arial"/>
            <w:b w:val="0"/>
            <w:i/>
            <w:strike w:val="0"/>
            <w:noProof w:val="0"/>
            <w:color w:val="0077CC"/>
            <w:position w:val="0"/>
            <w:sz w:val="20"/>
            <w:u w:val="single"/>
            <w:vertAlign w:val="baseline"/>
          </w:rPr>
          <w:t xml:space="preserve"> (D-Mass.) has criticized president-elect</w:t>
        </w:r>
      </w:hyperlink>
      <w:r>
        <w:rPr>
          <w:rFonts w:ascii="arial" w:eastAsia="arial" w:hAnsi="arial" w:cs="arial"/>
          <w:b w:val="0"/>
          <w:i w:val="0"/>
          <w:strike w:val="0"/>
          <w:noProof w:val="0"/>
          <w:color w:val="000000"/>
          <w:position w:val="0"/>
          <w:sz w:val="20"/>
          <w:u w:val="none"/>
          <w:vertAlign w:val="baseline"/>
        </w:rPr>
        <w:t> </w:t>
      </w:r>
      <w:hyperlink r:id="rId1754" w:history="1">
        <w:r>
          <w:rPr>
            <w:rFonts w:ascii="arial" w:eastAsia="arial" w:hAnsi="arial" w:cs="arial"/>
            <w:b w:val="0"/>
            <w:i/>
            <w:strike w:val="0"/>
            <w:noProof w:val="0"/>
            <w:color w:val="0077CC"/>
            <w:position w:val="0"/>
            <w:sz w:val="20"/>
            <w:u w:val="single"/>
            <w:vertAlign w:val="baseline"/>
          </w:rPr>
          <w:t>Donald Trump for failing to sign an ethics agreement as part of his presidential transition.</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required under a law she helped draft.</w:t>
      </w:r>
    </w:p>
    <w:p>
      <w:pPr>
        <w:pStyle w:val="Normal9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took to X to air her grievances against  </w:t>
      </w:r>
      <w:hyperlink r:id="rId1755" w:history="1">
        <w:r>
          <w:rPr>
            <w:rFonts w:ascii="arial" w:eastAsia="arial" w:hAnsi="arial" w:cs="arial"/>
            <w:b w:val="0"/>
            <w:i/>
            <w:strike w:val="0"/>
            <w:noProof w:val="0"/>
            <w:color w:val="0077CC"/>
            <w:position w:val="0"/>
            <w:sz w:val="20"/>
            <w:u w:val="single"/>
            <w:vertAlign w:val="baseline"/>
          </w:rPr>
          <w:t>Trump, namely about how his failure to sign the ethics pledge is holding up the transition.</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is late to sign several transition-related agreements, including those required to access government briefings.</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agreements, including an ethics pledge mandated by the  </w:t>
      </w:r>
      <w:hyperlink r:id="rId1756" w:history="1">
        <w:r>
          <w:rPr>
            <w:rFonts w:ascii="arial" w:eastAsia="arial" w:hAnsi="arial" w:cs="arial"/>
            <w:b w:val="0"/>
            <w:i/>
            <w:strike w:val="0"/>
            <w:noProof w:val="0"/>
            <w:color w:val="0077CC"/>
            <w:position w:val="0"/>
            <w:sz w:val="20"/>
            <w:u w:val="single"/>
            <w:vertAlign w:val="baseline"/>
          </w:rPr>
          <w:t>Presidential Transition Act, were due in September and October,</w:t>
        </w:r>
      </w:hyperlink>
      <w:r>
        <w:rPr>
          <w:rFonts w:ascii="arial" w:eastAsia="arial" w:hAnsi="arial" w:cs="arial"/>
          <w:b w:val="0"/>
          <w:i w:val="0"/>
          <w:strike w:val="0"/>
          <w:noProof w:val="0"/>
          <w:color w:val="000000"/>
          <w:position w:val="0"/>
          <w:sz w:val="20"/>
          <w:u w:val="none"/>
          <w:vertAlign w:val="baseline"/>
        </w:rPr>
        <w:t> </w:t>
      </w:r>
      <w:hyperlink r:id="rId1757" w:history="1">
        <w:r>
          <w:rPr>
            <w:rFonts w:ascii="arial" w:eastAsia="arial" w:hAnsi="arial" w:cs="arial"/>
            <w:b w:val="0"/>
            <w:i/>
            <w:strike w:val="0"/>
            <w:noProof w:val="0"/>
            <w:color w:val="0077CC"/>
            <w:position w:val="0"/>
            <w:sz w:val="20"/>
            <w:u w:val="single"/>
            <w:vertAlign w:val="baseline"/>
          </w:rPr>
          <w:t>CNN reported.</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Delaying the agreements means Trump's team has missed critical deadlines to read classified information and obtain security clearances.</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chief of staff  </w:t>
      </w:r>
      <w:hyperlink r:id="rId1758" w:history="1">
        <w:r>
          <w:rPr>
            <w:rFonts w:ascii="arial" w:eastAsia="arial" w:hAnsi="arial" w:cs="arial"/>
            <w:b w:val="0"/>
            <w:i/>
            <w:strike w:val="0"/>
            <w:noProof w:val="0"/>
            <w:color w:val="0077CC"/>
            <w:position w:val="0"/>
            <w:sz w:val="20"/>
            <w:u w:val="single"/>
            <w:vertAlign w:val="baseline"/>
          </w:rPr>
          <w:t>Jeff Zients reportedly reached out to the Trump administration and emphasized its commitment to "lead an orderly transition."</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said the documents will be signed but it is currently focusing on selecting Cabinet members and other appointments.</w:t>
      </w:r>
    </w:p>
    <w:p>
      <w:pPr>
        <w:pStyle w:val="Normal98"/>
        <w:keepNext w:val="0"/>
        <w:spacing w:before="240" w:after="0" w:line="260" w:lineRule="atLeast"/>
        <w:ind w:left="0" w:right="0" w:firstLine="0"/>
        <w:jc w:val="both"/>
      </w:pPr>
      <w:hyperlink r:id="rId1759" w:history="1">
        <w:r>
          <w:rPr>
            <w:rFonts w:ascii="arial" w:eastAsia="arial" w:hAnsi="arial" w:cs="arial"/>
            <w:b w:val="0"/>
            <w:i/>
            <w:strike w:val="0"/>
            <w:color w:val="0077CC"/>
            <w:sz w:val="20"/>
            <w:u w:val="single"/>
            <w:vertAlign w:val="baseline"/>
          </w:rPr>
          <w:t>Link to the original story.</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385" style="position:absolute;z-index:25198899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86" style="position:absolute;z-index:251990016"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ETHICS (90%); US CONGRESS (90%); POLITICAL PARTY CONVENTIONS (77%); US DEMOCRATIC NATIONAL CONVENTIONS (72%); CABINET OFFICES (71%); GOVERNMENT ADVISORS &amp; MINISTERS (71%); CONFERENCES &amp; CONVENTIONS (57%); U.S.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(57%); ILLINOIS, USA (79%); UNITED STATES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8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Elizabeth</w:t>
        </w:r>
      </w:hyperlink>
      <w:hyperlink r:id="rId1767" w:history="1">
        <w:r>
          <w:rPr>
            <w:rFonts w:ascii="arial" w:eastAsia="arial" w:hAnsi="arial" w:cs="arial"/>
            <w:b/>
            <w:i/>
            <w:strike w:val="0"/>
            <w:color w:val="0077CC"/>
            <w:sz w:val="28"/>
            <w:u w:val="single"/>
            <w:vertAlign w:val="baseline"/>
          </w:rPr>
          <w:t xml:space="preserve"> </w:t>
        </w:r>
      </w:hyperlink>
      <w:hyperlink r:id="rId1768" w:history="1">
        <w:r>
          <w:rPr>
            <w:rFonts w:ascii="arial" w:eastAsia="arial" w:hAnsi="arial" w:cs="arial"/>
            <w:b/>
            <w:i/>
            <w:strike w:val="0"/>
            <w:color w:val="0077CC"/>
            <w:sz w:val="28"/>
            <w:u w:val="single"/>
            <w:vertAlign w:val="baseline"/>
          </w:rPr>
          <w:t>Warren</w:t>
        </w:r>
      </w:hyperlink>
      <w:hyperlink r:id="rId1769" w:history="1">
        <w:r>
          <w:rPr>
            <w:rFonts w:ascii="arial" w:eastAsia="arial" w:hAnsi="arial" w:cs="arial"/>
            <w:b/>
            <w:i/>
            <w:strike w:val="0"/>
            <w:color w:val="0077CC"/>
            <w:sz w:val="28"/>
            <w:u w:val="single"/>
            <w:vertAlign w:val="baseline"/>
          </w:rPr>
          <w:t xml:space="preserve"> Slams Elon Musk As A 'Bank Robber' For Taking Apart CFPB</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99"/>
        <w:keepNext w:val="0"/>
        <w:spacing w:before="120" w:after="0" w:line="220" w:lineRule="atLeast"/>
        <w:ind w:left="0" w:right="0" w:firstLine="0"/>
        <w:jc w:val="left"/>
      </w:pPr>
      <w:r>
        <w:br/>
      </w:r>
      <w:r>
        <w:pict>
          <v:shape id="_x0000_i1388" type="#_x0000_t75" style="width:187.48pt;height:37.5pt">
            <v:imagedata r:id="rId177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9" style="position:absolute;z-index:251992064"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both"/>
      </w:pPr>
      <w:hyperlink r:id="rId1771" w:history="1">
        <w:r>
          <w:rPr>
            <w:rFonts w:ascii="arial" w:eastAsia="arial" w:hAnsi="arial" w:cs="arial"/>
            <w:b w:val="0"/>
            <w:i/>
            <w:strike w:val="0"/>
            <w:color w:val="0077CC"/>
            <w:sz w:val="20"/>
            <w:u w:val="single"/>
            <w:vertAlign w:val="baseline"/>
          </w:rPr>
          <w:t>Link to Image</w:t>
        </w:r>
      </w:hyperlink>
    </w:p>
    <w:p>
      <w:pPr>
        <w:pStyle w:val="Normal99"/>
        <w:keepNext w:val="0"/>
        <w:spacing w:before="240" w:after="0" w:line="260" w:lineRule="atLeast"/>
        <w:ind w:left="0" w:right="0" w:firstLine="0"/>
        <w:jc w:val="both"/>
      </w:pPr>
      <w:hyperlink r:id="rId1772" w:history="1">
        <w:r>
          <w:rPr>
            <w:rFonts w:ascii="arial" w:eastAsia="arial" w:hAnsi="arial" w:cs="arial"/>
            <w:b w:val="0"/>
            <w:i/>
            <w:strike w:val="0"/>
            <w:color w:val="0077CC"/>
            <w:sz w:val="20"/>
            <w:u w:val="single"/>
            <w:vertAlign w:val="baseline"/>
          </w:rPr>
          <w:t>Link to Story</w:t>
        </w:r>
      </w:hyperlink>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compared Elon Musk to a bank robber and called for the dismantling of the Consumer Financial Protection Bureau, suggesting that Musk's behavior and the actions of mega-corporations warrant such drastic measures.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vocal critic of big tech companies and their impact on society, highlighted Musk's recent controversial tweets and the increasing influence of corporate power in the financial sector as reasons for her stance.</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comments come at a time when scrutiny over the power held by tech billionaires like Musk is mounting. The senator has long been an advocate for consumer rights and has been critical of the lack of regulation in the tech industry. She believes that Musk's behavior, particularly on social media, is emblematic of a larger issue of unchecked corporate power.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CFPB, an agency created in the wake of the 2008 financial crisis to protect consumers from predatory financial practices, has been a target for criticism from both the right and the left. Some argue that the bureau has overreached in its regulatory efforts, while others believe that it has not gone far enough to rein in Wall Street excesses.</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proposal to dismantle the CFPB is likely to face pushback from both sides of the political spectrum. However, her vocal stance against Musk and other powerful figures in the tech industry signals a growing concern over the influence of mega-corporations in the financial sector and the need for stricter regulations to protect consumers.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Investing Risk WarningCrypto assets are highly volatile. Your capital is at risk.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invest unless you're prepared to lose all the money you invest.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high-risk investment, and you should not expect to be protected if something goes wrong.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MENAFN14022025008006017065ID1109207679</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0" style="position:absolute;z-index:251993088"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WATCHDOGS (91%); CONSUMER LAW (90%); CONSUMER PROTECTION (90%); TECHNOLOGY (90%); BANKING &amp; FINANCE SECTOR PERFORMANCE (89%); ECONOMIC CRISIS (73%); SOCIAL MEDIA (71%); WEALTHY PEOPLE (70%)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(84%)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CONSUMER LENDING (90%); PERSONAL FINANCE (90%); BANKING &amp; FINANCE REGULATION &amp; POLICY (89%); BANKING &amp; FINANCE SECTOR PERFORMANCE (89%); BIG TECH (77%); SOCIAL MEDIA (71%); CRYPTO ASSETS (64%)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39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773"/>
          <w:headerReference w:type="default" r:id="rId1774"/>
          <w:footerReference w:type="even" r:id="rId1775"/>
          <w:footerReference w:type="default" r:id="rId1776"/>
          <w:headerReference w:type="first" r:id="rId1777"/>
          <w:footerReference w:type="first" r:id="rId1778"/>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779" w:history="1">
        <w:r>
          <w:rPr>
            <w:rFonts w:ascii="arial" w:eastAsia="arial" w:hAnsi="arial" w:cs="arial"/>
            <w:b/>
            <w:i/>
            <w:strike w:val="0"/>
            <w:color w:val="0077CC"/>
            <w:sz w:val="28"/>
            <w:u w:val="single"/>
            <w:vertAlign w:val="baseline"/>
          </w:rPr>
          <w:t xml:space="preserve">'Have Some Shame': Chris Cuomo Unloads On </w:t>
        </w:r>
      </w:hyperlink>
      <w:hyperlink r:id="rId1780" w:history="1">
        <w:r>
          <w:rPr>
            <w:rFonts w:ascii="arial" w:eastAsia="arial" w:hAnsi="arial" w:cs="arial"/>
            <w:b/>
            <w:i/>
            <w:strike w:val="0"/>
            <w:color w:val="0077CC"/>
            <w:sz w:val="28"/>
            <w:u w:val="single"/>
            <w:vertAlign w:val="baseline"/>
          </w:rPr>
          <w:t>Elizabeth</w:t>
        </w:r>
      </w:hyperlink>
      <w:hyperlink r:id="rId1781" w:history="1">
        <w:r>
          <w:rPr>
            <w:rFonts w:ascii="arial" w:eastAsia="arial" w:hAnsi="arial" w:cs="arial"/>
            <w:b/>
            <w:i/>
            <w:strike w:val="0"/>
            <w:color w:val="0077CC"/>
            <w:sz w:val="28"/>
            <w:u w:val="single"/>
            <w:vertAlign w:val="baseline"/>
          </w:rPr>
          <w:t xml:space="preserve"> </w:t>
        </w:r>
      </w:hyperlink>
      <w:hyperlink r:id="rId1782" w:history="1">
        <w:r>
          <w:rPr>
            <w:rFonts w:ascii="arial" w:eastAsia="arial" w:hAnsi="arial" w:cs="arial"/>
            <w:b/>
            <w:i/>
            <w:strike w:val="0"/>
            <w:color w:val="0077CC"/>
            <w:sz w:val="28"/>
            <w:u w:val="single"/>
            <w:vertAlign w:val="baseline"/>
          </w:rPr>
          <w:t>Warren</w:t>
        </w:r>
      </w:hyperlink>
      <w:hyperlink r:id="rId1783" w:history="1">
        <w:r>
          <w:rPr>
            <w:rFonts w:ascii="arial" w:eastAsia="arial" w:hAnsi="arial" w:cs="arial"/>
            <w:b/>
            <w:i/>
            <w:strike w:val="0"/>
            <w:color w:val="0077CC"/>
            <w:sz w:val="28"/>
            <w:u w:val="single"/>
            <w:vertAlign w:val="baseline"/>
          </w:rPr>
          <w:t xml:space="preserve"> For Attacking RFK Jr. Despite Her 'History Of Fudging'</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02:39 PM EST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Jason Cohen, Contributor, </w:t>
      </w:r>
      <w:hyperlink r:id="rId1784" w:history="1">
        <w:r>
          <w:rPr>
            <w:rFonts w:ascii="arial" w:eastAsia="arial" w:hAnsi="arial" w:cs="arial"/>
            <w:b w:val="0"/>
            <w:i/>
            <w:strike w:val="0"/>
            <w:noProof w:val="0"/>
            <w:color w:val="0077CC"/>
            <w:position w:val="0"/>
            <w:sz w:val="20"/>
            <w:u w:val="single"/>
            <w:vertAlign w:val="baseline"/>
          </w:rPr>
          <w:t>jasoncohen@dcnf.org</w:t>
        </w:r>
      </w:hyperlink>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2" style="position:absolute;z-index:251995136"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hyperlink r:id="rId1785" w:history="1">
        <w:r>
          <w:rPr>
            <w:rFonts w:ascii="arial" w:eastAsia="arial" w:hAnsi="arial" w:cs="arial"/>
            <w:b w:val="0"/>
            <w:i/>
            <w:strike w:val="0"/>
            <w:color w:val="0077CC"/>
            <w:sz w:val="20"/>
            <w:u w:val="single"/>
            <w:vertAlign w:val="baseline"/>
          </w:rPr>
          <w:t>Link to Image</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NewsNation host Chris Cuomo accused Democratic Massachusetts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Wednesday of hypocrisy during her questioning of Department of Health and Human Services (HHS) nominee Robert F. Kennedy Jr. at his confirmation hearing.</w:t>
      </w:r>
    </w:p>
    <w:p>
      <w:pPr>
        <w:pStyle w:val="Normal10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1786" w:history="1">
        <w:r>
          <w:rPr>
            <w:rFonts w:ascii="arial" w:eastAsia="arial" w:hAnsi="arial" w:cs="arial"/>
            <w:b w:val="0"/>
            <w:i/>
            <w:strike w:val="0"/>
            <w:noProof w:val="0"/>
            <w:color w:val="0077CC"/>
            <w:position w:val="0"/>
            <w:sz w:val="20"/>
            <w:u w:val="single"/>
            <w:vertAlign w:val="baseline"/>
          </w:rPr>
          <w:t>pressed</w:t>
        </w:r>
      </w:hyperlink>
      <w:r>
        <w:rPr>
          <w:rFonts w:ascii="arial" w:eastAsia="arial" w:hAnsi="arial" w:cs="arial"/>
          <w:b w:val="0"/>
          <w:i w:val="0"/>
          <w:strike w:val="0"/>
          <w:noProof w:val="0"/>
          <w:color w:val="000000"/>
          <w:position w:val="0"/>
          <w:sz w:val="20"/>
          <w:u w:val="none"/>
          <w:vertAlign w:val="baseline"/>
        </w:rPr>
        <w:t xml:space="preserve"> Kennedy to “commit” to not accepting compensation for any lawsuits against drug companies during his potential tenure at HHS and for four years after, leading to a heated exchange. </w:t>
      </w:r>
      <w:hyperlink r:id="rId1787" w:history="1">
        <w:r>
          <w:rPr>
            <w:rFonts w:ascii="arial" w:eastAsia="arial" w:hAnsi="arial" w:cs="arial"/>
            <w:b w:val="0"/>
            <w:i/>
            <w:strike w:val="0"/>
            <w:noProof w:val="0"/>
            <w:color w:val="0077CC"/>
            <w:position w:val="0"/>
            <w:sz w:val="20"/>
            <w:u w:val="single"/>
            <w:vertAlign w:val="baseline"/>
          </w:rPr>
          <w:t>Cuomo</w:t>
        </w:r>
      </w:hyperlink>
      <w:r>
        <w:rPr>
          <w:rFonts w:ascii="arial" w:eastAsia="arial" w:hAnsi="arial" w:cs="arial"/>
          <w:b w:val="0"/>
          <w:i w:val="0"/>
          <w:strike w:val="0"/>
          <w:noProof w:val="0"/>
          <w:color w:val="000000"/>
          <w:position w:val="0"/>
          <w:sz w:val="20"/>
          <w:u w:val="none"/>
          <w:vertAlign w:val="baseline"/>
        </w:rPr>
        <w:t xml:space="preserve">, on “CUOMO,” suggested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record, which includes becoming substantially </w:t>
      </w:r>
      <w:hyperlink r:id="rId1788" w:history="1">
        <w:r>
          <w:rPr>
            <w:rFonts w:ascii="arial" w:eastAsia="arial" w:hAnsi="arial" w:cs="arial"/>
            <w:b w:val="0"/>
            <w:i/>
            <w:strike w:val="0"/>
            <w:noProof w:val="0"/>
            <w:color w:val="0077CC"/>
            <w:position w:val="0"/>
            <w:sz w:val="20"/>
            <w:u w:val="single"/>
            <w:vertAlign w:val="baseline"/>
          </w:rPr>
          <w:t>wealthier</w:t>
        </w:r>
      </w:hyperlink>
      <w:r>
        <w:rPr>
          <w:rFonts w:ascii="arial" w:eastAsia="arial" w:hAnsi="arial" w:cs="arial"/>
          <w:b w:val="0"/>
          <w:i w:val="0"/>
          <w:strike w:val="0"/>
          <w:noProof w:val="0"/>
          <w:color w:val="000000"/>
          <w:position w:val="0"/>
          <w:sz w:val="20"/>
          <w:u w:val="none"/>
          <w:vertAlign w:val="baseline"/>
        </w:rPr>
        <w:t xml:space="preserve"> while in office and misrepresenting her Native American heritage, should have disqualified her from such questioning of </w:t>
      </w:r>
      <w:hyperlink r:id="rId1789" w:history="1">
        <w:r>
          <w:rPr>
            <w:rFonts w:ascii="arial" w:eastAsia="arial" w:hAnsi="arial" w:cs="arial"/>
            <w:b w:val="0"/>
            <w:i/>
            <w:strike w:val="0"/>
            <w:noProof w:val="0"/>
            <w:color w:val="0077CC"/>
            <w:position w:val="0"/>
            <w:sz w:val="20"/>
            <w:u w:val="single"/>
            <w:vertAlign w:val="baseline"/>
          </w:rPr>
          <w:t>Kennedy</w:t>
        </w:r>
      </w:hyperlink>
      <w:r>
        <w:rPr>
          <w:rFonts w:ascii="arial" w:eastAsia="arial" w:hAnsi="arial" w:cs="arial"/>
          <w:b w:val="0"/>
          <w:i w:val="0"/>
          <w:strike w:val="0"/>
          <w:noProof w:val="0"/>
          <w:color w:val="000000"/>
          <w:position w:val="0"/>
          <w:sz w:val="20"/>
          <w:u w:val="none"/>
          <w:vertAlign w:val="baseline"/>
        </w:rPr>
        <w:t xml:space="preserve">. </w:t>
      </w:r>
      <w:hyperlink r:id="rId1790" w:history="1">
        <w:r>
          <w:rPr>
            <w:rFonts w:ascii="arial" w:eastAsia="arial" w:hAnsi="arial" w:cs="arial"/>
            <w:b/>
            <w:i/>
            <w:strike w:val="0"/>
            <w:noProof w:val="0"/>
            <w:color w:val="0077CC"/>
            <w:position w:val="0"/>
            <w:sz w:val="20"/>
            <w:u w:val="single"/>
            <w:vertAlign w:val="baseline"/>
          </w:rPr>
          <w:t>(RELATED: RFK Jr. Turns Tables On Dems 'Chuckling' About His Claim That Americans Prefer Private Insurance)</w:t>
        </w:r>
      </w:hyperlink>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questions about her, how much money she was worth when she came in. Now she's worth a lot more. How'd that happen? How'd that happen? So, you know, I was there when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first introduced to the national audience,” Cuomo said. “I was at ABC. She was brought in as a fair broker in the recession of 2008 about the bail outs and the big shots and TARP [Troubled Asset Relief Program] and TALF [Term Asset-Backed Securities Loan Facility]. And she was great at that. But now she's just playing the game.”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I say that: how can she be so angry at Kennedy for parsing a position on something as common as making money after when he's done serving when she has a history of fudging on a position that actually mattered?” he asked.</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then played a clip of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touting her Native American heritage in 2012 followed by another clip from 2019 where she apologized for it. The senator has </w:t>
      </w:r>
      <w:hyperlink r:id="rId1791"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to identifying as a minority in an Association of American Law Schools directory from 1986-1994, but has insisted that she did not do so for career advancement.</w:t>
      </w:r>
    </w:p>
    <w:p>
      <w:pPr>
        <w:pStyle w:val="Normal10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w:t>
      </w:r>
      <w:hyperlink r:id="rId1792"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in December 2018 that she is “not a person of color” after striving to verify that she has Native American ancestry. She had published a DNA test in October 2018 in an effort to counter President Donald Trump's attacks on her alleged ancestry, but the </w:t>
      </w:r>
      <w:hyperlink r:id="rId1793" w:history="1">
        <w:r>
          <w:rPr>
            <w:rFonts w:ascii="arial" w:eastAsia="arial" w:hAnsi="arial" w:cs="arial"/>
            <w:b w:val="0"/>
            <w:i/>
            <w:strike w:val="0"/>
            <w:noProof w:val="0"/>
            <w:color w:val="0077CC"/>
            <w:position w:val="0"/>
            <w:sz w:val="20"/>
            <w:u w:val="single"/>
            <w:vertAlign w:val="baseline"/>
          </w:rPr>
          <w:t>test results</w:t>
        </w:r>
      </w:hyperlink>
      <w:r>
        <w:rPr>
          <w:rFonts w:ascii="arial" w:eastAsia="arial" w:hAnsi="arial" w:cs="arial"/>
          <w:b w:val="0"/>
          <w:i w:val="0"/>
          <w:strike w:val="0"/>
          <w:noProof w:val="0"/>
          <w:color w:val="000000"/>
          <w:position w:val="0"/>
          <w:sz w:val="20"/>
          <w:u w:val="none"/>
          <w:vertAlign w:val="baseline"/>
        </w:rPr>
        <w:t xml:space="preserve"> only demonstrated that she has a Native American ancestor “in the range of 6-10 generations ago.”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exaggerating. I got high cheekbones too. I'm not Indian. This is why Trump mocked her as Pocahontas, which was classless by the way. But the point remains she's no one to come at Kennedy for like kind of saying something at one thing when it worked and then changing,” Cuomo said. “It's called politics, let alone in this high dudgeon. Have some shame. But of course she won't. Why? Because, there's no shame in the game.”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was going for her moment and guess what, I just gave to her. I just hope the moment stands for what we need less of ... Look, here's the truth,” he continued. “Energy is being spent on the wrong things, because it's what they've been rewarded for.”</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1794"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3" style="position:absolute;z-index:25199616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Some Shame': Chris Cuomo Unloads On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For Attacking RFK Jr. Despite Her 'History Of Fudging'</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94" style="position:absolute;z-index:25199718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INDIGENOUS PEOPLES (89%); NATIVE AMERICANS (89%); NEGATIVE PERSONAL NEWS (89%); LEGISLATIVE BODIES (78%); SUITS &amp; CLAIMS (73%); LITIGATION (72%); BAILOUTS (71%); CREDIT CRISIS (71%); TERM ASSET BACKED SECURITIES LOAN FACILITY (71%); TROUBLED ASSET RELIEF PROGRAM (71%); DNA (60%); DNA TESTING (60%); PHARMACEUTICAL DRUG &amp; DEVICES LITIGATION (57%); LAW SCHOOLS (50%); chris-cuomo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newsnation (%); rfk-jr (%); newsletter-none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(74%); TERM ASSET BACKED SECURITIES LOAN FACILITY (71%); TROUBLED ASSET RELIEF PROGRAM (71%); PHARMACEUTICAL DRUG &amp; DEVICES LITIGATION (57%); LAW SCHOOLS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ROBERT F KENNEDY JR (94%); CHRIS CUOMO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(79%); UNITED STATES (95%)</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95"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Warren</w:t>
        </w:r>
      </w:hyperlink>
      <w:hyperlink r:id="rId1802" w:history="1">
        <w:r>
          <w:rPr>
            <w:rFonts w:ascii="arial" w:eastAsia="arial" w:hAnsi="arial" w:cs="arial"/>
            <w:b/>
            <w:i/>
            <w:strike w:val="0"/>
            <w:color w:val="0077CC"/>
            <w:sz w:val="28"/>
            <w:u w:val="single"/>
            <w:vertAlign w:val="baseline"/>
          </w:rPr>
          <w:t xml:space="preserve">, Jacobs, Lawmakers Introduce Bill to Protect Military Families from Abusive Non-Disclosure Agreements; Privatized military housing companies continue to use NDAs to silence military families; Sen. </w:t>
        </w:r>
      </w:hyperlink>
      <w:hyperlink r:id="rId1803" w:history="1">
        <w:r>
          <w:rPr>
            <w:rFonts w:ascii="arial" w:eastAsia="arial" w:hAnsi="arial" w:cs="arial"/>
            <w:b/>
            <w:i/>
            <w:strike w:val="0"/>
            <w:color w:val="0077CC"/>
            <w:sz w:val="28"/>
            <w:u w:val="single"/>
            <w:vertAlign w:val="baseline"/>
          </w:rPr>
          <w:t>Elizabeth</w:t>
        </w:r>
      </w:hyperlink>
      <w:hyperlink r:id="rId1804" w:history="1">
        <w:r>
          <w:rPr>
            <w:rFonts w:ascii="arial" w:eastAsia="arial" w:hAnsi="arial" w:cs="arial"/>
            <w:b/>
            <w:i/>
            <w:strike w:val="0"/>
            <w:color w:val="0077CC"/>
            <w:sz w:val="28"/>
            <w:u w:val="single"/>
            <w:vertAlign w:val="baseline"/>
          </w:rPr>
          <w:t xml:space="preserve"> </w:t>
        </w:r>
      </w:hyperlink>
      <w:hyperlink r:id="rId1805" w:history="1">
        <w:r>
          <w:rPr>
            <w:rFonts w:ascii="arial" w:eastAsia="arial" w:hAnsi="arial" w:cs="arial"/>
            <w:b/>
            <w:i/>
            <w:strike w:val="0"/>
            <w:color w:val="0077CC"/>
            <w:sz w:val="28"/>
            <w:u w:val="single"/>
            <w:vertAlign w:val="baseline"/>
          </w:rPr>
          <w:t>Warren</w:t>
        </w:r>
      </w:hyperlink>
      <w:hyperlink r:id="rId1806" w:history="1">
        <w:r>
          <w:rPr>
            <w:rFonts w:ascii="arial" w:eastAsia="arial" w:hAnsi="arial" w:cs="arial"/>
            <w:b/>
            <w:i/>
            <w:strike w:val="0"/>
            <w:color w:val="0077CC"/>
            <w:sz w:val="28"/>
            <w:u w:val="single"/>
            <w:vertAlign w:val="baseline"/>
          </w:rPr>
          <w:t xml:space="preserve"> (D-MA) News Release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6" style="position:absolute;z-index:25199923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Kirsten Gillibrand (D-N.Y.), and Jeanne Shaheen (D-N.H.) and Representatives Sara Jacobs (D-Calif.) and Don Davis (D-N.C.) introduced the Restore Military Families' Voices Act, which would bar private military housing companies from imposing non-disclosure agreements (NDAs) on tenants as a condition for housing services. The Restore Military Families' Voices Act was included in the Senate version of the National Defense Authorization Act for Fiscal Year 2025 on a bipartisan vote.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military families living in private housing, both on and off-base, are forced to live in unsafe and unsanitary conditions with little-to-no recourse to hold companies accountable. These companies may require tenants to sign NDAs when asking for repairs or requesting reimbursement for financial burdens that the families face due to poor housing conditions. This practice allows companies to silence military families when they attempt to reveal poor housing conditions and avoid accountability for providing military families subpar housing.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protects military families by banning landlords from requesting NDAs from tenants or prospective tenants. Notably, this bill does not affect the rights of servicemembers or their families to request NDAs.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Restore Military Families' Voices Act makes three changes to existing law: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Bars landlords from requesting that tenants sign NDAs. Requiring NDAs is already banned under current law, but this bill bans requesting NDAs as well given the power imbalance between landlords and tenants.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Expands NDA protections to cover all housing services. Current protections only extend to the start of a lease, renewal of a lease, or end of a lease.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Ends the loophole that allows landlords to require NDAs for legal settlements. A loophole under existing law means landlords are allowed to require NDAs in connection with legal settlements.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endorsed by the National Military Families Association and the Military Housing Coalition.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servicemembers and military families shouldn't have to put up with mold, lead paint, and infestations,"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"My bill will put an end to private military landlords' abuse of non-disclosure agreements and empower our servicemembers and military families to hold bad landlords accountable."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landlords can hide behind Non-Disclosure Agreements to avoid responsibility for substandard privatized military housing and take advantage of their tenants," said Congresswoman Sara Jacobs. "I've visited privatized military housing units in San Diego and across the country, and I've seen firsthand the impacts of living with black mold, leaky roofs, loose electrical wiring, and other unsanitary conditions. Our service members and their families sacrifice so much for us, and the least we can do is ensure they have safe, sanitary housing in return instead of protecting negligent landlords. That's why we need to pass the Restore Military Families' Voices Act to prevent landlords from abusing NDAs and providing unsafe conditions to our military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in a leader in raising concerns about problems with privatized military housing and led the push to protect military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military families as one of the key priorities secured in the National Defense Authorization Act (NDAA) for Fiscal Year 2024 (FY24), as well as creating a working group of DoD officials and military families to ensure ongoing oversight of deficiencies in privatized military housing.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Tim Kaine (D-Va.), Richard Blumenthal (D-Conn.), Tammy Duckworth (D-Ill.), Mazie Hirono (D-Hawaii), and Patty Murray (D-Wash.), Chair of the Senate Appropriations Committee, sent a letter to Defense Secretary Lloyd Austin requesting information on the Department of Defense's (DoD) plans to address the unhealthy prevalence of mold, lead-based paint, and asbestos in housing for America's servicemembers.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sent a letter to Defense Secretary Lloyd Austin raising concerns that Exceptional Family Member Program (EFMP) families had to pay out of pocket to modify their homes to meet their families' needs and asking for additional information about DoD's oversight of the program.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other Senate Armed Services Committee members, announced the 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questioned the five largest private military housing providers about their reported failure to provide adequate housing to families with disabilities.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07" w:history="1">
        <w:r>
          <w:rPr>
            <w:rFonts w:ascii="arial" w:eastAsia="arial" w:hAnsi="arial" w:cs="arial"/>
            <w:b w:val="0"/>
            <w:i/>
            <w:strike w:val="0"/>
            <w:noProof w:val="0"/>
            <w:color w:val="0077CC"/>
            <w:position w:val="0"/>
            <w:sz w:val="20"/>
            <w:u w:val="single"/>
            <w:vertAlign w:val="baseline"/>
          </w:rPr>
          <w:t>https://www.</w:t>
        </w:r>
      </w:hyperlink>
      <w:hyperlink r:id="rId1808" w:history="1">
        <w:r>
          <w:rPr>
            <w:rFonts w:ascii="arial" w:eastAsia="arial" w:hAnsi="arial" w:cs="arial"/>
            <w:b/>
            <w:i/>
            <w:strike w:val="0"/>
            <w:noProof w:val="0"/>
            <w:color w:val="0077CC"/>
            <w:position w:val="0"/>
            <w:sz w:val="20"/>
            <w:u w:val="single"/>
            <w:vertAlign w:val="baseline"/>
          </w:rPr>
          <w:t>warren</w:t>
        </w:r>
      </w:hyperlink>
      <w:hyperlink r:id="rId1809" w:history="1">
        <w:r>
          <w:rPr>
            <w:rFonts w:ascii="arial" w:eastAsia="arial" w:hAnsi="arial" w:cs="arial"/>
            <w:b w:val="0"/>
            <w:i/>
            <w:strike w:val="0"/>
            <w:noProof w:val="0"/>
            <w:color w:val="0077CC"/>
            <w:position w:val="0"/>
            <w:sz w:val="20"/>
            <w:u w:val="single"/>
            <w:vertAlign w:val="baseline"/>
          </w:rPr>
          <w:t>.senate.gov/newsroom/press-releases/</w:t>
        </w:r>
      </w:hyperlink>
      <w:hyperlink r:id="rId1810" w:history="1">
        <w:r>
          <w:rPr>
            <w:rFonts w:ascii="arial" w:eastAsia="arial" w:hAnsi="arial" w:cs="arial"/>
            <w:b/>
            <w:i/>
            <w:strike w:val="0"/>
            <w:noProof w:val="0"/>
            <w:color w:val="0077CC"/>
            <w:position w:val="0"/>
            <w:sz w:val="20"/>
            <w:u w:val="single"/>
            <w:vertAlign w:val="baseline"/>
          </w:rPr>
          <w:t>warren</w:t>
        </w:r>
      </w:hyperlink>
      <w:hyperlink r:id="rId1811" w:history="1">
        <w:r>
          <w:rPr>
            <w:rFonts w:ascii="arial" w:eastAsia="arial" w:hAnsi="arial" w:cs="arial"/>
            <w:b w:val="0"/>
            <w:i/>
            <w:strike w:val="0"/>
            <w:noProof w:val="0"/>
            <w:color w:val="0077CC"/>
            <w:position w:val="0"/>
            <w:sz w:val="20"/>
            <w:u w:val="single"/>
            <w:vertAlign w:val="baseline"/>
          </w:rPr>
          <w:t>-jacobs-lawmakers-introduce-bill-to-protect-military-families-from-abusive-non-disclosure-agreements</w:t>
        </w:r>
      </w:hyperlink>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97" style="position:absolute;z-index:252000256"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FAMILY (91%); AGREEMENTS (90%); CONFIDENTIALITY AGREEMENTS (90%); LEGISLATIVE BODIES (90%); LIVING CONDITIONS (90%); MILITARY BASES (90%); MILITARY DEPENDENTS (90%); US CONGRESS (90%); US DEMOCRATIC PARTY (90%); ABUSE &amp; NEGLECT (89%); PRIVATIZATION (89%); BIPARTISANSHIP (79%); US FEDERAL GOVERNMENT (79%); LEASE AGREEMENTS (78%); LEGISLATION (78%); DEFENSE SPENDING (77%); NATIONAL SECURITY &amp; FOREIGN RELATIONS (77%); MOLDS &amp; FUNGI (76%); SETTLEMENT &amp; COMPROMISE (76%); CALENDARS (71%); LEAD PAINT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BASES (90%); MILITARY DEPENDENTS (90%); RENTAL PROPERTY (90%); LEASE AGREEMENTS (78%); DEFENSE SPENDING (77%); LEAD PAINT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SARA JACOBS (90%); DON DAVIS (79%); JEANNE SHAHEEN (59%); KIRSTEN E GILLIBRAND (59%)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CALIFORNIA, USA (92%); NEW HAMPSHIRE, USA (79%); WASHINGTON DC, USA (79%); UNITED STATES (93%)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398"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Warren</w:t>
        </w:r>
      </w:hyperlink>
      <w:hyperlink r:id="rId1819" w:history="1">
        <w:r>
          <w:rPr>
            <w:rFonts w:ascii="arial" w:eastAsia="arial" w:hAnsi="arial" w:cs="arial"/>
            <w:b/>
            <w:i/>
            <w:strike w:val="0"/>
            <w:color w:val="0077CC"/>
            <w:sz w:val="28"/>
            <w:u w:val="single"/>
            <w:vertAlign w:val="baseline"/>
          </w:rPr>
          <w:t xml:space="preserve">, Rubio Renew Push to Investigate the Effects of Foreign Investment on U.S. Pharmaceutical Supply Chains; U.S. risks extreme vulnerability to supply chain disruptions for critical drugs.; Sen. </w:t>
        </w:r>
      </w:hyperlink>
      <w:hyperlink r:id="rId1820" w:history="1">
        <w:r>
          <w:rPr>
            <w:rFonts w:ascii="arial" w:eastAsia="arial" w:hAnsi="arial" w:cs="arial"/>
            <w:b/>
            <w:i/>
            <w:strike w:val="0"/>
            <w:color w:val="0077CC"/>
            <w:sz w:val="28"/>
            <w:u w:val="single"/>
            <w:vertAlign w:val="baseline"/>
          </w:rPr>
          <w:t>Elizabeth</w:t>
        </w:r>
      </w:hyperlink>
      <w:hyperlink r:id="rId1821" w:history="1">
        <w:r>
          <w:rPr>
            <w:rFonts w:ascii="arial" w:eastAsia="arial" w:hAnsi="arial" w:cs="arial"/>
            <w:b/>
            <w:i/>
            <w:strike w:val="0"/>
            <w:color w:val="0077CC"/>
            <w:sz w:val="28"/>
            <w:u w:val="single"/>
            <w:vertAlign w:val="baseline"/>
          </w:rPr>
          <w:t xml:space="preserve"> </w:t>
        </w:r>
      </w:hyperlink>
      <w:hyperlink r:id="rId1822" w:history="1">
        <w:r>
          <w:rPr>
            <w:rFonts w:ascii="arial" w:eastAsia="arial" w:hAnsi="arial" w:cs="arial"/>
            <w:b/>
            <w:i/>
            <w:strike w:val="0"/>
            <w:color w:val="0077CC"/>
            <w:sz w:val="28"/>
            <w:u w:val="single"/>
            <w:vertAlign w:val="baseline"/>
          </w:rPr>
          <w:t>Warren</w:t>
        </w:r>
      </w:hyperlink>
      <w:hyperlink r:id="rId1823" w:history="1">
        <w:r>
          <w:rPr>
            <w:rFonts w:ascii="arial" w:eastAsia="arial" w:hAnsi="arial" w:cs="arial"/>
            <w:b/>
            <w:i/>
            <w:strike w:val="0"/>
            <w:color w:val="0077CC"/>
            <w:sz w:val="28"/>
            <w:u w:val="single"/>
            <w:vertAlign w:val="baseline"/>
          </w:rPr>
          <w:t xml:space="preserve"> (D-MA) News Release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9" style="position:absolute;z-index:25200230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Marco Rubio (R-Fla.) reintroduced the United States Pharmaceutical Supply Chain Review Act, legislation to require the Federal Trade Commission, in consultation with the Department of Commerce, to produce a report on the impacts of foreign investment in the United States' pharmaceutical industry. The senators first introduced this bipartisan legislation in June 2020, just months after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introduced broader legislation addressing U.S. pharmaceutical supply chains' overreliance on China.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relies heavily on foreign nations for its supply of drugs and pharmaceutical products. For example, up to 80% of active pharmaceutical ingredients, required components of generic drugs, are imported from abroad. This dependence makes the supply chain vulnerable to disruptions and other slow-downs, threatening care for millions of Americans.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experienced firsthand during the pandemic, lives are at risk when the U.S. is over-reliant on foreign countries for pharmaceuticals -- and unfettered foreign investment in the U.S. pharmaceutical industry could put our national security at risk. The United States Pharmaceutical Supply Chain Review Act will provide crucial information to help us prevent supply chain crises and protect people's lives,"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years have made it clear that we must pass meaningful legislation to reduce our dependence on China for pharmaceuticals. I'm proud to reintroduce this bipartisan bill, which will shed more light on the impact that foreign investment and offshoring have on our supply chain's vulnerabilities," said Senator Rubio (R-Fla.).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FTC's report, as outlined in the legislation, would include information 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U.S. pharmaceutical supply chain and the effect of concentration and reliance on foreign manufacturing;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effect of foreign investment on domestic capability to produce drugs and active and inactive ingredients of drugs;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effect of foreign investment in technology for sequencing and storing DNA; and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effect of relocating U.S.-based manufacturing facilities to foreign countries on the domestic capability to produce drugs and active and inactive ingredients of drugs.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worked to end the United States' overreliance on foreign-made pharmaceuticals and to boost the nation's domestic manufacturing capacity: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Rick Scott (R-Fla.), Marco Rubio (R-Fla.), Chris Murphy (D-Conn.), Joni Ernst (R-Iowa), and Mike Rounds (R-S.D.) wrote to the Department of Defense (DoD) seeking an update on its pharmaceutical acquisition strategy following the decision in Acetris Health, LLC v. United States, which loosened requirements on federal agencies to preference American-made products in purchasing decisions.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while chairing a hearing of the Senate Armed Services Subcommittee on Personnel,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officials from the Department of Defense and other experts on efforts to ensure service members are receiving safe, effective medicines.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led a letter to Department of Defense (DoD) Secretary Lloyd Austin requesting an update on the Department's efforts to address risks to the military pharmaceutical supply chain.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highlighted the need for the public manufacturing of generic drugs to address critical drug shortages and ensure access and affordability of prescription drugs for consumers.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Jan Schakowsky (D-Ill.) reintroduced the Affordable Drug Manufacturing Act, to address the skyrocketing price of prescription drugs and increase competition in the generic pharmaceutical market.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during the NDAA negotiations,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prioritized her bills to help prevent civilian harm, electrify the military's vehicle fleet, prevent conflicts of interests and corruption at the Department of Defense, prohibit price gouging by defense contractors, expand medical care for military families, lower the costs of prescription drugs, and reduce America's reliance on foreign countries for critical drugs.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sent a letter to Gregory Kausner, who was performing the duties of Under Secretary of Defense for Acquisition and Sustainment at the Department of Defense (DoD), urging him to address DoD's overreliance on pharmaceuticals produced abroad.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introduced the Strengthening Supply Chains for Servicemembers and Security Act to address the national security risk posed by the United States' reliance on foreign entities for pharmaceuticals.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reintroduced the U.S. Pharmaceutical Supply Chain Review Act to direct the Federal Trade Commission and the Secretary of the Treasury to conduct a study on the United States' overreliance on foreign countries and the impact of foreign direct investment on the U.S. pharmaceutical industry.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Tina Smith (D-Minn.)reintroduced the Pharmaceutical Supply Chain Defense and Enhancement Act - comprehensive legislation that takes bold steps to reinvigorate the United States' manufacturing capacity and end the nation's reliance on foreign countries for critical drugs used by millions of Americans.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Tina Smith (D-Minn.) wrote to President Donald Trump raising questions about the failure of his recent Executive Order to address the nation's overreliance on foreign nations for key drug products, and asking that he support their legislation, which would address this serious problem.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2020, Senators Elizbaeth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introduced bipartisan legislation to combat America's supply chain risk and dependence on China for pharmaceuticals, to address the loopholes left by the Acetris decision.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Marco Rubio (R-Fla.) introduced the United States Pharmaceutical Supply Chain Review Act to direct the Federal Trade Commission (FTC) and the Secretary of the Treasury to conduct a study on the United States' overreliance on foreign countries and the impact of foreign direct investment on the U.S. pharmaceutical industry.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Tom Cotton (R-Ark.), Mitt Romney (R-Utah), and Tim Kaine (D-Va.), sent a letter to Secretary of Defense Mark Esper raising concerns about the national security risks posed by U.S. reliance on foreign-manufactured pharmaceutical products.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24" w:history="1">
        <w:r>
          <w:rPr>
            <w:rFonts w:ascii="arial" w:eastAsia="arial" w:hAnsi="arial" w:cs="arial"/>
            <w:b w:val="0"/>
            <w:i/>
            <w:strike w:val="0"/>
            <w:noProof w:val="0"/>
            <w:color w:val="0077CC"/>
            <w:position w:val="0"/>
            <w:sz w:val="20"/>
            <w:u w:val="single"/>
            <w:vertAlign w:val="baseline"/>
          </w:rPr>
          <w:t>https://www.</w:t>
        </w:r>
      </w:hyperlink>
      <w:hyperlink r:id="rId1825" w:history="1">
        <w:r>
          <w:rPr>
            <w:rFonts w:ascii="arial" w:eastAsia="arial" w:hAnsi="arial" w:cs="arial"/>
            <w:b/>
            <w:i/>
            <w:strike w:val="0"/>
            <w:noProof w:val="0"/>
            <w:color w:val="0077CC"/>
            <w:position w:val="0"/>
            <w:sz w:val="20"/>
            <w:u w:val="single"/>
            <w:vertAlign w:val="baseline"/>
          </w:rPr>
          <w:t>warren</w:t>
        </w:r>
      </w:hyperlink>
      <w:hyperlink r:id="rId1826" w:history="1">
        <w:r>
          <w:rPr>
            <w:rFonts w:ascii="arial" w:eastAsia="arial" w:hAnsi="arial" w:cs="arial"/>
            <w:b w:val="0"/>
            <w:i/>
            <w:strike w:val="0"/>
            <w:noProof w:val="0"/>
            <w:color w:val="0077CC"/>
            <w:position w:val="0"/>
            <w:sz w:val="20"/>
            <w:u w:val="single"/>
            <w:vertAlign w:val="baseline"/>
          </w:rPr>
          <w:t>.senate.gov/newsroom/press-releases/</w:t>
        </w:r>
      </w:hyperlink>
      <w:hyperlink r:id="rId1827" w:history="1">
        <w:r>
          <w:rPr>
            <w:rFonts w:ascii="arial" w:eastAsia="arial" w:hAnsi="arial" w:cs="arial"/>
            <w:b/>
            <w:i/>
            <w:strike w:val="0"/>
            <w:noProof w:val="0"/>
            <w:color w:val="0077CC"/>
            <w:position w:val="0"/>
            <w:sz w:val="20"/>
            <w:u w:val="single"/>
            <w:vertAlign w:val="baseline"/>
          </w:rPr>
          <w:t>warren</w:t>
        </w:r>
      </w:hyperlink>
      <w:hyperlink r:id="rId1828" w:history="1">
        <w:r>
          <w:rPr>
            <w:rFonts w:ascii="arial" w:eastAsia="arial" w:hAnsi="arial" w:cs="arial"/>
            <w:b w:val="0"/>
            <w:i/>
            <w:strike w:val="0"/>
            <w:noProof w:val="0"/>
            <w:color w:val="0077CC"/>
            <w:position w:val="0"/>
            <w:sz w:val="20"/>
            <w:u w:val="single"/>
            <w:vertAlign w:val="baseline"/>
          </w:rPr>
          <w:t>-rubio-renew-push-to-investigate-the-effects-of-foreign-investment-on-us-pharmaceutical-supply-chains</w:t>
        </w:r>
      </w:hyperlink>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00" style="position:absolute;z-index:252003328"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(91%); BIPARTISANSHIP (90%); COMMERCE DEPARTMENTS (90%); FOREIGN INVESTMENT (90%); GOVERNMENT BODIES &amp; OFFICES (90%); GOVERNMENT DEPARTMENTS &amp; AUTHORITIES (90%); LEGISLATIVE BODIES (90%); SUPPLY CHAIN DISRUPTIONS (90%); US DEMOCRATIC PARTY (90%); US FEDERAL GOVERNMENT (90%); US REPUBLICAN PARTY (90%); INVESTIGATIONS (89%); NATIONAL SECURITY &amp; FOREIGN RELATIONS (89%); SUPPLY CHAIN MANAGEMENT (89%); US CONGRESS (79%); GENERIC DRUGS (78%); INTERNATIONAL RELATIONS &amp; NATIONAL SECURITY (78%); MANUFACTURING OUTPUT (78%); DEFENSE DEPARTMENTS (77%); MANUFACTURING FACILITIES (77%); NEGATIVE NEWS (77%); PUBLIC HEALTH (76%); CALENDARS (71%); NATIONAL SECURITY (70%)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TRADE COMMISSION (84%)</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(94%); DRUG AVAILABILITY (90%); PHARMACEUTICALS &amp; BIOTECHNOLOGY REGULATION &amp; POLICY (90%); PHARMACEUTICALS INDUSTRY (90%); MANUFACTURING (89%); GENERIC DRUGS (78%); MANUFACTURING OUTPUT (78%); DEFENSE DEPARTMENTS (77%); MANUFACTURING FACILITIES (77%)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MARCO RUBIO (89%); CHRISTOPHER S MURPHY (79%); RICK SCOTT (78%); JONI ERNST (73%); MIKE ROUNDS (58%)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WASHINGTON DC, USA (79%); UNITED STATES (98%)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01"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Warren</w:t>
        </w:r>
      </w:hyperlink>
      <w:hyperlink r:id="rId1836" w:history="1">
        <w:r>
          <w:rPr>
            <w:rFonts w:ascii="arial" w:eastAsia="arial" w:hAnsi="arial" w:cs="arial"/>
            <w:b/>
            <w:i/>
            <w:strike w:val="0"/>
            <w:color w:val="0077CC"/>
            <w:sz w:val="28"/>
            <w:u w:val="single"/>
            <w:vertAlign w:val="baseline"/>
          </w:rPr>
          <w:t xml:space="preserve"> Launches New Campaign to "Save Our Schools"; Sen. </w:t>
        </w:r>
      </w:hyperlink>
      <w:hyperlink r:id="rId1837" w:history="1">
        <w:r>
          <w:rPr>
            <w:rFonts w:ascii="arial" w:eastAsia="arial" w:hAnsi="arial" w:cs="arial"/>
            <w:b/>
            <w:i/>
            <w:strike w:val="0"/>
            <w:color w:val="0077CC"/>
            <w:sz w:val="28"/>
            <w:u w:val="single"/>
            <w:vertAlign w:val="baseline"/>
          </w:rPr>
          <w:t>Elizabeth</w:t>
        </w:r>
      </w:hyperlink>
      <w:hyperlink r:id="rId1838" w:history="1">
        <w:r>
          <w:rPr>
            <w:rFonts w:ascii="arial" w:eastAsia="arial" w:hAnsi="arial" w:cs="arial"/>
            <w:b/>
            <w:i/>
            <w:strike w:val="0"/>
            <w:color w:val="0077CC"/>
            <w:sz w:val="28"/>
            <w:u w:val="single"/>
            <w:vertAlign w:val="baseline"/>
          </w:rPr>
          <w:t xml:space="preserve"> </w:t>
        </w:r>
      </w:hyperlink>
      <w:hyperlink r:id="rId1839" w:history="1">
        <w:r>
          <w:rPr>
            <w:rFonts w:ascii="arial" w:eastAsia="arial" w:hAnsi="arial" w:cs="arial"/>
            <w:b/>
            <w:i/>
            <w:strike w:val="0"/>
            <w:color w:val="0077CC"/>
            <w:sz w:val="28"/>
            <w:u w:val="single"/>
            <w:vertAlign w:val="baseline"/>
          </w:rPr>
          <w:t>Warren</w:t>
        </w:r>
      </w:hyperlink>
      <w:hyperlink r:id="rId1840" w:history="1">
        <w:r>
          <w:rPr>
            <w:rFonts w:ascii="arial" w:eastAsia="arial" w:hAnsi="arial" w:cs="arial"/>
            <w:b/>
            <w:i/>
            <w:strike w:val="0"/>
            <w:color w:val="0077CC"/>
            <w:sz w:val="28"/>
            <w:u w:val="single"/>
            <w:vertAlign w:val="baseline"/>
          </w:rPr>
          <w:t xml:space="preserve"> (D-MA) News Release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2" style="position:absolute;z-index:25200537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launched the Save Our Schools campaign to fight back against the Trump administration's efforts to dismantle the Department of Education (ED) and highlight the consequences for every student and public school in America.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campaign,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will amplify the real-life impacts of cuts to ED; lead investigations to hold the Trump administration accountable, including ED Secretary Linda McMahon and Elon Musk's Department of Government Efficiency (DOGE); and bring students, teachers, parents, and unions into the fight to protect access to public education.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and Elon Musk dismantle the Department of Education, teachers will be fired, class sizes will go up, after-school programs will be cut, and young people who need access to financial aid to be able to go to college will lose that on-ramp to a stronger future,"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"Taking that away from our kids so that a handful of billionaires can be even richer is just plain ugly, and I will fight it with everything I've got."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Our Schools is the latest action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taking as part of her longstanding leadership and work to defend public schools, students, and working families, building on her rigorous oversight of the Trump administration's attacks on public education.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oversight of Donald Trump's efforts to end public education as we know it has already led to tangible results.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pointed questions led to Secretary McMahon's first public admission that she "wholeheartedly" agreed with Trump's plans to abolish the Department of Education. Notably, this response is now being used by Somerville Public Schools, Easthampton Public Schools, AFT Massachusetts, and AFT National in their lawsuit against Trump's executive order to abolish 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following Trump's actions to cut ED's workforce in half, another key step towards his plan to dismantle the agency, the financial aid application for millions of students applying to college went dark.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immediately opened an investigation into these firings and urged Secretary McMahon to reinstate employees critical to the federal student aid process. The next day, the Department began to rehire Federal Student Aid workers and soon afterwards, the financial aid application came back online.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fight for an America where it's not just the kids of billionaires who get a good education but it's every kid in every community who gets a great education,"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41" w:history="1">
        <w:r>
          <w:rPr>
            <w:rFonts w:ascii="arial" w:eastAsia="arial" w:hAnsi="arial" w:cs="arial"/>
            <w:b w:val="0"/>
            <w:i/>
            <w:strike w:val="0"/>
            <w:noProof w:val="0"/>
            <w:color w:val="0077CC"/>
            <w:position w:val="0"/>
            <w:sz w:val="20"/>
            <w:u w:val="single"/>
            <w:vertAlign w:val="baseline"/>
          </w:rPr>
          <w:t>https://www.</w:t>
        </w:r>
      </w:hyperlink>
      <w:hyperlink r:id="rId1842" w:history="1">
        <w:r>
          <w:rPr>
            <w:rFonts w:ascii="arial" w:eastAsia="arial" w:hAnsi="arial" w:cs="arial"/>
            <w:b/>
            <w:i/>
            <w:strike w:val="0"/>
            <w:noProof w:val="0"/>
            <w:color w:val="0077CC"/>
            <w:position w:val="0"/>
            <w:sz w:val="20"/>
            <w:u w:val="single"/>
            <w:vertAlign w:val="baseline"/>
          </w:rPr>
          <w:t>warren</w:t>
        </w:r>
      </w:hyperlink>
      <w:hyperlink r:id="rId1843" w:history="1">
        <w:r>
          <w:rPr>
            <w:rFonts w:ascii="arial" w:eastAsia="arial" w:hAnsi="arial" w:cs="arial"/>
            <w:b w:val="0"/>
            <w:i/>
            <w:strike w:val="0"/>
            <w:noProof w:val="0"/>
            <w:color w:val="0077CC"/>
            <w:position w:val="0"/>
            <w:sz w:val="20"/>
            <w:u w:val="single"/>
            <w:vertAlign w:val="baseline"/>
          </w:rPr>
          <w:t>.senate.gov/newsroom/press-releases/</w:t>
        </w:r>
      </w:hyperlink>
      <w:hyperlink r:id="rId1844" w:history="1">
        <w:r>
          <w:rPr>
            <w:rFonts w:ascii="arial" w:eastAsia="arial" w:hAnsi="arial" w:cs="arial"/>
            <w:b/>
            <w:i/>
            <w:strike w:val="0"/>
            <w:noProof w:val="0"/>
            <w:color w:val="0077CC"/>
            <w:position w:val="0"/>
            <w:sz w:val="20"/>
            <w:u w:val="single"/>
            <w:vertAlign w:val="baseline"/>
          </w:rPr>
          <w:t>warren</w:t>
        </w:r>
      </w:hyperlink>
      <w:hyperlink r:id="rId1845" w:history="1">
        <w:r>
          <w:rPr>
            <w:rFonts w:ascii="arial" w:eastAsia="arial" w:hAnsi="arial" w:cs="arial"/>
            <w:b w:val="0"/>
            <w:i/>
            <w:strike w:val="0"/>
            <w:noProof w:val="0"/>
            <w:color w:val="0077CC"/>
            <w:position w:val="0"/>
            <w:sz w:val="20"/>
            <w:u w:val="single"/>
            <w:vertAlign w:val="baseline"/>
          </w:rPr>
          <w:t>-launches-new-campaign-to-save-our-schools</w:t>
        </w:r>
      </w:hyperlink>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03" style="position:absolute;z-index:252006400"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EDUCATION &amp; TRAINING (90%); EDUCATION SYSTEMS &amp; INSTITUTIONS (90%); LEGISLATIVE BODIES (90%); PUBLIC SCHOOLS (90%); STUDENTS &amp; STUDENT LIFE (90%); TEACHING &amp; TEACHERS (90%); US CONGRESS (90%); EDUCATION DEPARTMENTS (89%); EDUCATIONAL INSTITUTION EMPLOYEES (89%); STUDENT FINANCIAL AID (89%); TEACHER UNIONS (89%); WEALTHY PEOPLE (87%); GOVERNMENT &amp; PUBLIC ADMINISTRATION (79%); GOVERNMENT BODIES &amp; OFFICES (79%); US DEPARTMENT OF GOVERNMENT EFFICIENCY (79%); ACCESS TO EDUCATION (78%); FAMILY (76%); INVESTIGATIONS (76%); TEACHER LAYOFFS &amp; DISMISSALS (75%); AFTER SCHOOL PROGRAMS (73%); CALENDARS (73%); COLLEGE &amp; UNIVERSITY ADMISSIONS (73%); EXECUTIVE ORDERS (73%); EXTRA CURRICULAR ACTIVITIES (73%); YOUTH CLUBS &amp; ACTIVITIES (70%); RECRUITMENT &amp; HIRING (66%); LABOR FORCE (61%); SUITS &amp; CLAIMS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(90%); PUBLIC SCHOOLS (90%); EDUCATIONAL SERVICES (89%); FINANCIAL INCLUSION (74%); COLLEGE &amp; UNIVERSITY ADMISSIONS (73%)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(91%); ELON MUSK (72%)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WASHINGTON DC, USA (79%); UNITED STATES (94%)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04"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 xml:space="preserve">At Treasury, </w:t>
        </w:r>
      </w:hyperlink>
      <w:hyperlink r:id="rId1853" w:history="1">
        <w:r>
          <w:rPr>
            <w:rFonts w:ascii="arial" w:eastAsia="arial" w:hAnsi="arial" w:cs="arial"/>
            <w:b/>
            <w:i/>
            <w:strike w:val="0"/>
            <w:color w:val="0077CC"/>
            <w:sz w:val="28"/>
            <w:u w:val="single"/>
            <w:vertAlign w:val="baseline"/>
          </w:rPr>
          <w:t>Warren</w:t>
        </w:r>
      </w:hyperlink>
      <w:hyperlink r:id="rId1854" w:history="1">
        <w:r>
          <w:rPr>
            <w:rFonts w:ascii="arial" w:eastAsia="arial" w:hAnsi="arial" w:cs="arial"/>
            <w:b/>
            <w:i/>
            <w:strike w:val="0"/>
            <w:color w:val="0077CC"/>
            <w:sz w:val="28"/>
            <w:u w:val="single"/>
            <w:vertAlign w:val="baseline"/>
          </w:rPr>
          <w:t xml:space="preserve"> Blasts Elon Musk's Government Power Grab; Sen. </w:t>
        </w:r>
      </w:hyperlink>
      <w:hyperlink r:id="rId1855" w:history="1">
        <w:r>
          <w:rPr>
            <w:rFonts w:ascii="arial" w:eastAsia="arial" w:hAnsi="arial" w:cs="arial"/>
            <w:b/>
            <w:i/>
            <w:strike w:val="0"/>
            <w:color w:val="0077CC"/>
            <w:sz w:val="28"/>
            <w:u w:val="single"/>
            <w:vertAlign w:val="baseline"/>
          </w:rPr>
          <w:t>Elizabeth</w:t>
        </w:r>
      </w:hyperlink>
      <w:hyperlink r:id="rId1856" w:history="1">
        <w:r>
          <w:rPr>
            <w:rFonts w:ascii="arial" w:eastAsia="arial" w:hAnsi="arial" w:cs="arial"/>
            <w:b/>
            <w:i/>
            <w:strike w:val="0"/>
            <w:color w:val="0077CC"/>
            <w:sz w:val="28"/>
            <w:u w:val="single"/>
            <w:vertAlign w:val="baseline"/>
          </w:rPr>
          <w:t xml:space="preserve"> </w:t>
        </w:r>
      </w:hyperlink>
      <w:hyperlink r:id="rId1857" w:history="1">
        <w:r>
          <w:rPr>
            <w:rFonts w:ascii="arial" w:eastAsia="arial" w:hAnsi="arial" w:cs="arial"/>
            <w:b/>
            <w:i/>
            <w:strike w:val="0"/>
            <w:color w:val="0077CC"/>
            <w:sz w:val="28"/>
            <w:u w:val="single"/>
            <w:vertAlign w:val="baseline"/>
          </w:rPr>
          <w:t>Warren</w:t>
        </w:r>
      </w:hyperlink>
      <w:hyperlink r:id="rId1858" w:history="1">
        <w:r>
          <w:rPr>
            <w:rFonts w:ascii="arial" w:eastAsia="arial" w:hAnsi="arial" w:cs="arial"/>
            <w:b/>
            <w:i/>
            <w:strike w:val="0"/>
            <w:color w:val="0077CC"/>
            <w:sz w:val="28"/>
            <w:u w:val="single"/>
            <w:vertAlign w:val="baseline"/>
          </w:rPr>
          <w:t xml:space="preserve"> (D-MA) News Release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5" style="position:absolute;z-index:25200844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Committee on Banking, Housing, and Urban Affairs (BHUA), delivered remarks at the Department of the Treasury, responding to Elon Musk's takeover of government payment systems.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Transcript: Press Conference - We Choose to Fight: Nobody Elected Elon!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4,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Delivered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In the building behind me, Elon Musk is seizing power away from the American people. We are here to fight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Elon Musk spent $280 million to buy an election for Donald Trump. Now Elon Musk is here to collect on his investment. He is here to seize power for himself. We are here to fight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has grabbed control of America's payment system. This is the system that makes sure that your grandpa gets his Social Security check on time. This is the system that makes sure that your mom's doctor gets paid for her Medicare exam. Elon wants the power to turn that off as Elon Musk decides. Elon Musk wants the power to say that your grandpa, who frankly is a cranky old guy and sometimes disses Elon on X, doesn't get his Social Security check on time. Elon Musk wants the power to say that your mom's doctor is not doing it the way I would, so the doctor doesn't get paid. Elon Musk wants the power to decide whether or not every road repair in America goes forward, whether or not every Head Start Center in America opens, and whether or not every military base, anywhere in the world, operates according to Elon. Elon Musk wants everyone in America to be at the mercy of Elon Musk. We are here to fight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no one elected Elon Musk to nothing. Not one Democrat in America voted for Elon Musk. Not one Republican in America voted for Elon Musk. Not one Independent in America voted for Elon Musk. Not one Libertarian voted for Elon Musk. Damn, not one vegetarian in America voted for Elon Musk. And yet, Elon Musk is seizing the power that belongs to the American people. We are here to fight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longer business as usual. We will speak out. We will rally. We will power a movement all across this country. Elon Musk wants power and we will fight back.</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59" w:history="1">
        <w:r>
          <w:rPr>
            <w:rFonts w:ascii="arial" w:eastAsia="arial" w:hAnsi="arial" w:cs="arial"/>
            <w:b w:val="0"/>
            <w:i/>
            <w:strike w:val="0"/>
            <w:noProof w:val="0"/>
            <w:color w:val="0077CC"/>
            <w:position w:val="0"/>
            <w:sz w:val="20"/>
            <w:u w:val="single"/>
            <w:vertAlign w:val="baseline"/>
          </w:rPr>
          <w:t>https://www.</w:t>
        </w:r>
      </w:hyperlink>
      <w:hyperlink r:id="rId1860" w:history="1">
        <w:r>
          <w:rPr>
            <w:rFonts w:ascii="arial" w:eastAsia="arial" w:hAnsi="arial" w:cs="arial"/>
            <w:b/>
            <w:i/>
            <w:strike w:val="0"/>
            <w:noProof w:val="0"/>
            <w:color w:val="0077CC"/>
            <w:position w:val="0"/>
            <w:sz w:val="20"/>
            <w:u w:val="single"/>
            <w:vertAlign w:val="baseline"/>
          </w:rPr>
          <w:t>warren</w:t>
        </w:r>
      </w:hyperlink>
      <w:hyperlink r:id="rId1861" w:history="1">
        <w:r>
          <w:rPr>
            <w:rFonts w:ascii="arial" w:eastAsia="arial" w:hAnsi="arial" w:cs="arial"/>
            <w:b w:val="0"/>
            <w:i/>
            <w:strike w:val="0"/>
            <w:noProof w:val="0"/>
            <w:color w:val="0077CC"/>
            <w:position w:val="0"/>
            <w:sz w:val="20"/>
            <w:u w:val="single"/>
            <w:vertAlign w:val="baseline"/>
          </w:rPr>
          <w:t>.senate.gov/newsroom/press-releases/icymi-at-treasury-</w:t>
        </w:r>
      </w:hyperlink>
      <w:hyperlink r:id="rId1862" w:history="1">
        <w:r>
          <w:rPr>
            <w:rFonts w:ascii="arial" w:eastAsia="arial" w:hAnsi="arial" w:cs="arial"/>
            <w:b/>
            <w:i/>
            <w:strike w:val="0"/>
            <w:noProof w:val="0"/>
            <w:color w:val="0077CC"/>
            <w:position w:val="0"/>
            <w:sz w:val="20"/>
            <w:u w:val="single"/>
            <w:vertAlign w:val="baseline"/>
          </w:rPr>
          <w:t>warren</w:t>
        </w:r>
      </w:hyperlink>
      <w:hyperlink r:id="rId1863" w:history="1">
        <w:r>
          <w:rPr>
            <w:rFonts w:ascii="arial" w:eastAsia="arial" w:hAnsi="arial" w:cs="arial"/>
            <w:b w:val="0"/>
            <w:i/>
            <w:strike w:val="0"/>
            <w:noProof w:val="0"/>
            <w:color w:val="0077CC"/>
            <w:position w:val="0"/>
            <w:sz w:val="20"/>
            <w:u w:val="single"/>
            <w:vertAlign w:val="baseline"/>
          </w:rPr>
          <w:t>-blasts-elon-musks-government-power-grab</w:t>
        </w:r>
      </w:hyperlink>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06" style="position:absolute;z-index:252009472"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PRESS RELEASES (90%); SOCIAL SECURITY (90%); TREASURY DEPARTMENTS (90%); US CONGRESS (90%); US DEMOCRATIC PARTY (89%); US REPUBLICAN PARTY (79%); MEDICARE (78%); POLITICAL PARTIES (78%); POLITICS (78%); PUBLIC FINANCE AGENCIES &amp; TREASURIES (78%); TRANSCRIPTS (78%); NATIONAL SECURITY &amp; FOREIGN RELATIONS (77%); CALENDARS (73%); PRESS CONFERENCES (73%)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(90%); MEDICARE (78%); PUBLIC FINANCE AGENCIES &amp; TREASURIES (78%); ROAD &amp; BRIDGE CONSTRUCTION (71%); HIGHWAYS &amp; STREETS (50%)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 ELON MUSK (91%); DONALD TRUMP (79%)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07"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 xml:space="preserve">Why Donald Trump called Massachusetts senator </w:t>
        </w:r>
      </w:hyperlink>
      <w:hyperlink r:id="rId1871" w:history="1">
        <w:r>
          <w:rPr>
            <w:rFonts w:ascii="arial" w:eastAsia="arial" w:hAnsi="arial" w:cs="arial"/>
            <w:b/>
            <w:i/>
            <w:strike w:val="0"/>
            <w:color w:val="0077CC"/>
            <w:sz w:val="28"/>
            <w:u w:val="single"/>
            <w:vertAlign w:val="baseline"/>
          </w:rPr>
          <w:t>Elizabeth</w:t>
        </w:r>
      </w:hyperlink>
      <w:hyperlink r:id="rId1872" w:history="1">
        <w:r>
          <w:rPr>
            <w:rFonts w:ascii="arial" w:eastAsia="arial" w:hAnsi="arial" w:cs="arial"/>
            <w:b/>
            <w:i/>
            <w:strike w:val="0"/>
            <w:color w:val="0077CC"/>
            <w:sz w:val="28"/>
            <w:u w:val="single"/>
            <w:vertAlign w:val="baseline"/>
          </w:rPr>
          <w:t xml:space="preserve"> </w:t>
        </w:r>
      </w:hyperlink>
      <w:hyperlink r:id="rId1873" w:history="1">
        <w:r>
          <w:rPr>
            <w:rFonts w:ascii="arial" w:eastAsia="arial" w:hAnsi="arial" w:cs="arial"/>
            <w:b/>
            <w:i/>
            <w:strike w:val="0"/>
            <w:color w:val="0077CC"/>
            <w:sz w:val="28"/>
            <w:u w:val="single"/>
            <w:vertAlign w:val="baseline"/>
          </w:rPr>
          <w:t>Warren</w:t>
        </w:r>
      </w:hyperlink>
      <w:hyperlink r:id="rId1874" w:history="1">
        <w:r>
          <w:rPr>
            <w:rFonts w:ascii="arial" w:eastAsia="arial" w:hAnsi="arial" w:cs="arial"/>
            <w:b/>
            <w:i/>
            <w:strike w:val="0"/>
            <w:color w:val="0077CC"/>
            <w:sz w:val="28"/>
            <w:u w:val="single"/>
            <w:vertAlign w:val="baseline"/>
          </w:rPr>
          <w:t xml:space="preserve"> ‘Pocahontas’ during US Congress address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8" style="position:absolute;z-index:25201152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On Tuesday reignited a long-standing political feud with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referring to her as "Pocahontas" during his address to a joint session of Congress.The remark came as Trump discussed US financial support for Ukraine amid the ongoing war with Russia."The United States has sent hundreds of billions of dollars to support Ukraine's defense... You wanna keep it going for another five years? Yeah. Pocahontas says yes," Trump said, seemingly pointing 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the audience.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Massachusetts senator responded with a slow clap and a restrained smile, appearing to keep her composure.Trump has frequently used the "Pocahontas" nickname to mock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past claims of Native American ancestry. The controversy dates back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assertion that she had Indigenous heritage—claims that came under scrutiny when she released a 2018 DNA test showing a small percentage of Native ancestry. Critics, including Trump, accused her of exaggerating her background for personal or political gain.</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later dismissed Trump’s remarks, criticising his speech as “a fantasy.” When asked whether she was surprised by the attack, she simply shook her head. “No,” she said. “The whole speech was a fantasy that Donald Trump tries to construct.”Donald Trump’s comments 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came as he defended his stance on the Ukraine conflict, claiming he had been working “tirelessly” to end the war. “Millions of Ukrainians and Russians have been needlessly killed or wounded in this horrific and brutal conflict with no end in sight,” he said, arguing that US spending on Ukraine’s defense had exceeded $350 billion.The "Pocahontas" remark drew criticism from Senate Democratic Whip Dick Durbin, who called it “low-rent” and unpresidential. “That’s kind of a low-rent thing you don’t expect from a president of the United States,” Durbin said.Donald Trump’s first Congress address of his second term followed a turbulent first six weeks in office, during which he has reshaped US foreign policy, engaged in a trade war with key allies, and clashed with world leaders, including Ukraine’s Volodymyr Zelenskyy. For Reprint Rights: timescontent.com</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09" style="position:absolute;z-index:252012544"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US CONGRESS (90%); NATIVE AMERICANS (89%); US PRESIDENTS (89%); NATIONAL SECURITY &amp; FOREIGN RELATIONS (78%); INDIGENOUS PEOPLES (74%); INTERNATIONAL RELATIONS &amp; NATIONAL SECURITY (73%); WAR &amp; CONFLICT (72%); FOREIGN POLICY (71%); TRADE DISPUTES (64%); DNA (53%); DNA TESTING (53%); INTERNATIONAL RELATIONS (50%)</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VOLODYMR ZELENSKY (79%); RICHARD DURBIN (58%)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UNITED STATES (95%); UKRAINE (91%)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1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 xml:space="preserve">Ahead of Dr. Oz's Confirmation, Senators Urge Crackdown on Private Medicare Insurers that Scam Patients, Price Gouge Taxpayers; Senators call for ending contracts, limiting enrollment for Medicare Advantage insurers that defraud seniors and taxpayers; Sen. </w:t>
        </w:r>
      </w:hyperlink>
      <w:hyperlink r:id="rId1882" w:history="1">
        <w:r>
          <w:rPr>
            <w:rFonts w:ascii="arial" w:eastAsia="arial" w:hAnsi="arial" w:cs="arial"/>
            <w:b/>
            <w:i/>
            <w:strike w:val="0"/>
            <w:color w:val="0077CC"/>
            <w:sz w:val="28"/>
            <w:u w:val="single"/>
            <w:vertAlign w:val="baseline"/>
          </w:rPr>
          <w:t>Elizabeth</w:t>
        </w:r>
      </w:hyperlink>
      <w:hyperlink r:id="rId1883" w:history="1">
        <w:r>
          <w:rPr>
            <w:rFonts w:ascii="arial" w:eastAsia="arial" w:hAnsi="arial" w:cs="arial"/>
            <w:b/>
            <w:i/>
            <w:strike w:val="0"/>
            <w:color w:val="0077CC"/>
            <w:sz w:val="28"/>
            <w:u w:val="single"/>
            <w:vertAlign w:val="baseline"/>
          </w:rPr>
          <w:t xml:space="preserve"> </w:t>
        </w:r>
      </w:hyperlink>
      <w:hyperlink r:id="rId1884" w:history="1">
        <w:r>
          <w:rPr>
            <w:rFonts w:ascii="arial" w:eastAsia="arial" w:hAnsi="arial" w:cs="arial"/>
            <w:b/>
            <w:i/>
            <w:strike w:val="0"/>
            <w:color w:val="0077CC"/>
            <w:sz w:val="28"/>
            <w:u w:val="single"/>
            <w:vertAlign w:val="baseline"/>
          </w:rPr>
          <w:t>Warren</w:t>
        </w:r>
      </w:hyperlink>
      <w:hyperlink r:id="rId1885" w:history="1">
        <w:r>
          <w:rPr>
            <w:rFonts w:ascii="arial" w:eastAsia="arial" w:hAnsi="arial" w:cs="arial"/>
            <w:b/>
            <w:i/>
            <w:strike w:val="0"/>
            <w:color w:val="0077CC"/>
            <w:sz w:val="28"/>
            <w:u w:val="single"/>
            <w:vertAlign w:val="baseline"/>
          </w:rPr>
          <w:t xml:space="preserve"> (D-MA) News Release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1779 words</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1" style="position:absolute;z-index:25201459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led a group of Senate Democrats in writing to Robert F. Kennedy Jr., Secretary of Health and Human Services, and Stephanie Carlton, Acting Administrator for the Centers for Medicare and Medicaid Services (CMS), urging them to crackdown on abuses by private insurers in Medicare Advantage (MA) that overcharge taxpayers, raise costs for patients, and create barriers to access care.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Richard Blumenthal (D-Conn.), Cory Booker (D-N.J.), Richard Durbin (D-Ill.), Edward J. Markey (D-Mass.), Jeff Merkley (D-Ore.), Bernie Sanders (I-Vt.), and Tina Smith (D-Minn.) joined in signing the letter.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 program was founded on the premise that private insurers could administer Medicare more cost-efficiently than the federal government, the program has failed to deliver savings in any year since its inception. In fact, in 2024 alone, private insurers in the program overcharged taxpayers by $83 billion relative to Traditional Medicare, while overpayments to private insurers in MA are expected to total $1.2 trillion dollars over the next decade.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massive taxpayer overpayments, private insurers in MA routinely slow down and deny medically necessary care for patients that otherwise would be approved under Traditional Medicare. MA patients are also more likely to be given inadequate care due to profit-padding insurance tactics, including early hospital discharges and shorter lengths of stay in care settings like nursing homes.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Americans are paying nearly $26,000 per family in premiums per year, while the largest US insurer made $23 billion in annual profits, reining in profiteering could not be more important," wrote the senators.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CMS finalizing the 2026 Medicare Advantage Rate Notice (2026 Rate Notice), which sets payment rates for insurers in the program, the senators asked CMS to make four key reforms to the Medicare Advantage rules: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Eliminate waste and abuse from overpayments: CMS should finalize and adopt new rules for how risk adjustment is calculated, which will limit insurers' misuse of diagnosis codes and save taxpayers $3.4 billion. Additionally, CMS should take the necessary enforcement actions, including restricting future enrollment in plans that engage in fraud and terminating MA plan contracts, to ensure MA organizations report and return overpayments in a timely manner.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Strengthen enforcement against MA insurers that illegally deny care: CMS should conduct strong oversight and enforcement when reviewing and approving MA benefits to ensure they adequately cover patients and do not subject enrollees to inappropriate and unnecessary barriers to care, like incorrect prior authorization determinations. About 50 million prior authorization requests were required by MA insurers in 2023, most commonly for higher cost, urgent services such as chemotherapy, inpatient hospital stays, and skilled nursing facility stays.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Address additional barriers to care: CMS should develop new regulations to crack down on MA insurer's use of artificial intelligence programs, which have been used to incorrectly deny life-saving care and dangerously discharge patients early. The senators also pressed CMS to hold MA insurers accountable for using "ghost" networks to restrict care for seniors and people with disabilities.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Enact reforms to reduce disparities in care: The lawmakers urged lawmakers to take steps to improve disparities in care across race, ethnicity, and ability.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are crucial to improve health outcomes and ensure Medicare's sustainability for future generations," concluded the senators.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leading voice on reining in abuses in Medicare Advantage and protecting patients: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at a hearing of the Senate Finance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Dr. Oz on taxpayer fraud committed by private, for-profit insurers in the Medicare Advantage program. Dr. Oz agreed with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that cracking down on private health insurers in Medicare Advantage will "improve the health care of the American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Dr. Mehmet Oz, Trump's nominee for Administrator of the Centers for Medicare and Medicaid Services (CMS), pressing him on his serious conflicts of interest. Dr. Oz has long been tied to Medicare Advantage insurers, which would benefit if he successfully privatizes Medicare, and which have paid him to encourage his show's viewers to enroll in private Medicare plans.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in a Fox News Digital op-ed,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outlined her recommendations for cutting government waste to make government more efficient and save taxpayers money, including by rooting out corruption by Medicare Advantage insurers.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by curbing abuse by Medicare Advantage insurers that overcharge taxpayers.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Lloyd Doggett (D-Texas) urged the Center for Medicare and Medicaid Services (CMS) to finalize rules to curb overpayments to private insurers in Medicare Advantage.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group of Congressional Democrats in a letter to Dr. Mehmet Oz, President-elect Donald Trump's pick to lead the Centers for Medicare and Medicaid Services, raising stark concerns about his advocacy to eliminate Traditional Medicare and his deep financial ties to the private health insurers that would benefit from that move.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the Department of Justice, the Department of Health and Human Services, and the Federal Trade Commission, calling out high health care costs due to vertically-integrated insurers, private equity companies, and pharmaceutical companies that are driving health care consolidation. The letter came in response to the three agencies' March 2024 cross-government inquiry into the impacts of corporate greed in health care, and highlights examples of abusive and anticompetitive behavior by companies in the health care industry.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at a hearing of the U.S. Senate Committee on Finance,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out private insurers in Medicare Advantage for accelerating the rural hospital crisis.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Brown led their colleagues in a letter to HHS and CMS that urged the agencies to protect seniors by holding insurance companies accountable for abuses in Medicare Advantage.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Pramila Jayapal (D-Wash.) sent a letter to CMS, urging the agency to take administrative action to curb billions in overpayments to MA insurers.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Catherine Cortez Masto (D-Nev.), Bill Cassidy (R-La.), and Marsha Blackburn (R-Tenn.) sent a letter to the CMS Administrator Chiquita Brooks-LaSure, raising concerns about shortfalls in CMS's data collection and reporting practices for MA plans, and urging CMS to close data gaps to strengthen oversight of MA plans and improve care for Medicare beneficiaries.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Cortez Masto, Cassidy, and Blackburn introduced bipartisan legislation to improve transparency of MA plans and ensure these plans are best serving the health care needs of America's seniors. The Encounter Data Enhancement Act would require Medicare Advantage plans to report important information about how much they are actually paying for patient services and how much patients are responsible for paying out-of-pocket.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2023, at a Senate Finance Committee markup of the Better Mental Health Care, Lower-Cost Drugs, and Extenders Act,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highlighted the need to do more to prioritize hearing health for seniors and strengthen transparency in Medicare Advantage, and secured commitments from Senate Finance Committee leadership to prioritize these proposals in future packages.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2023, at a hearing of the Senate Finance Committee,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out giant MA insurers for using deceptive marketing tactics to lure seniors into the wrong plans and drown out competition from smaller insurers that may offer better coverage.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CMS to act within the fullest extent of its authority to crack down on MA insurers that game the system to overcharge the government and to ensure insurers publish accurate data on patient care and out-of-pocket costs.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2023, at a hearing of the Senate Finance Committee,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highlighted the prevalence of ghost networks in Medicare Advantage plans and called for stronger oversight of the program.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sounded the alarm on a new analysis by policy experts showing that all Medicare beneficiaries - including those enrolled in Traditional Medicare - are paying higher premiums due to overpayments in MA. She sent a letter to CMS and called on the agency to finalize its proposed rule to ensure payments to MA plans accurately reflect the cost of care.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Jeff Merkley (D-Ore.) sent letters to the top seven MA insurers - Humana, Centene, UnitedHealthcare, CVS/Aetna, Molina, Elevance Health, and Cigna - regarding their questionable claims that CMS's 2024 proposed Medicare Advantage payment rules would hurt beneficiaries.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at a hearing of the Senate Finance Committee,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defended CMS's proposed adjustments to the Calendar Year 2024 MA payment rates, pushing back against giant insurance companies and their lobbyists who are peddling misinformation to protect their billions in profits and scare beneficiaries into opposing the rule.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Katie Porter (D-Calif.), Rosa DeLauro (D-Conn.), and Jan Schakowsky (D-Ill.) led their colleagues in sending a letter to CMS Administrator Chiquita Brooks-LaSure highlighting concerns about overpayments to Medicare Advantage plans that line the pockets of big insurance companies.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chairing a hearing of the Senate Finance Subcommittee on Fiscal Responsibility and Economic Growth,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delivered remarks about strengthening Medicare and cracking down on pharmaceutical and insurance companies' corporate greed to pay for expanded coverage.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86" w:history="1">
        <w:r>
          <w:rPr>
            <w:rFonts w:ascii="arial" w:eastAsia="arial" w:hAnsi="arial" w:cs="arial"/>
            <w:b w:val="0"/>
            <w:i/>
            <w:strike w:val="0"/>
            <w:noProof w:val="0"/>
            <w:color w:val="0077CC"/>
            <w:position w:val="0"/>
            <w:sz w:val="20"/>
            <w:u w:val="single"/>
            <w:vertAlign w:val="baseline"/>
          </w:rPr>
          <w:t>https://www.</w:t>
        </w:r>
      </w:hyperlink>
      <w:hyperlink r:id="rId1887" w:history="1">
        <w:r>
          <w:rPr>
            <w:rFonts w:ascii="arial" w:eastAsia="arial" w:hAnsi="arial" w:cs="arial"/>
            <w:b/>
            <w:i/>
            <w:strike w:val="0"/>
            <w:noProof w:val="0"/>
            <w:color w:val="0077CC"/>
            <w:position w:val="0"/>
            <w:sz w:val="20"/>
            <w:u w:val="single"/>
            <w:vertAlign w:val="baseline"/>
          </w:rPr>
          <w:t>warren</w:t>
        </w:r>
      </w:hyperlink>
      <w:hyperlink r:id="rId1888" w:history="1">
        <w:r>
          <w:rPr>
            <w:rFonts w:ascii="arial" w:eastAsia="arial" w:hAnsi="arial" w:cs="arial"/>
            <w:b w:val="0"/>
            <w:i/>
            <w:strike w:val="0"/>
            <w:noProof w:val="0"/>
            <w:color w:val="0077CC"/>
            <w:position w:val="0"/>
            <w:sz w:val="20"/>
            <w:u w:val="single"/>
            <w:vertAlign w:val="baseline"/>
          </w:rPr>
          <w:t>.senate.gov/newsroom/press-releases/ahead-of-dr-ozs-confirmation-senators-urge-crackdown-on-private-medicare-insurers-that-scam-patients-price-gouge-taxpayers</w:t>
        </w:r>
      </w:hyperlink>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12" style="position:absolute;z-index:252015616"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MEDICARE (92%); HEALTH DEPARTMENTS (90%); LEGISLATIVE BODIES (90%); SCAMMING (90%); US CONGRESS (90%); US DEMOCRATIC PARTY (90%); FRAUD &amp; FINANCIAL CRIME (89%); HEALTH CARE POLICY (89%); MEDICAID (89%); NEGATIVE NEWS (89%); AGENCY RULEMAKING (88%); GOVERNMENT &amp; PUBLIC ADMINISTRATION (79%); GOVERNMENT ADVISORS &amp; MINISTERS (79%); GOVERNMENT BODIES &amp; OFFICES (79%); US FEDERAL GOVERNMENT (79%); NEGATIVE BUSINESS NEWS (78%); ASSOCIATIONS &amp; ORGANIZATIONS (73%); APPROVALS (71%); CALENDARS (71%); ANNUAL FINANCIAL RESULTS (64%); COMPANY PROFITS (62%); ENFORCEMENT ACTIONS (60%); CHEMOTHERAPY &amp; RADIATION (50%)</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CENTERS FOR MEDICARE &amp; MEDICAID SERVICES (58%)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MEDICARE (92%); HEALTH DEPARTMENTS (90%); INSURANCE (90%); HEALTH CARE POLICY (89%); MEDICAID (89%); NURSING &amp; RESIDENTIAL CARE FACILITIES (89%); HEALTH INSURANCE (77%); NURSING HOMES (77%); HOSPITALS (76%)</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DR MEHMET OZ (79%); EDWARD J MARKEY (79%); RICHARD DURBIN (79%); TINA SMITH (79%); RICHARD BLUMENTHAL (73%); ROBERT F KENNEDY JR (73%); BERNIE SANDERS (59%); JEFF MERKLEY (59%); CORY BOOKER (58%)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13"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Elizabeth</w:t>
        </w:r>
      </w:hyperlink>
      <w:hyperlink r:id="rId1896" w:history="1">
        <w:r>
          <w:rPr>
            <w:rFonts w:ascii="arial" w:eastAsia="arial" w:hAnsi="arial" w:cs="arial"/>
            <w:b/>
            <w:i/>
            <w:strike w:val="0"/>
            <w:color w:val="0077CC"/>
            <w:sz w:val="28"/>
            <w:u w:val="single"/>
            <w:vertAlign w:val="baseline"/>
          </w:rPr>
          <w:t xml:space="preserve"> </w:t>
        </w:r>
      </w:hyperlink>
      <w:hyperlink r:id="rId1897" w:history="1">
        <w:r>
          <w:rPr>
            <w:rFonts w:ascii="arial" w:eastAsia="arial" w:hAnsi="arial" w:cs="arial"/>
            <w:b/>
            <w:i/>
            <w:strike w:val="0"/>
            <w:color w:val="0077CC"/>
            <w:sz w:val="28"/>
            <w:u w:val="single"/>
            <w:vertAlign w:val="baseline"/>
          </w:rPr>
          <w:t>Warren</w:t>
        </w:r>
      </w:hyperlink>
      <w:hyperlink r:id="rId1898" w:history="1">
        <w:r>
          <w:rPr>
            <w:rFonts w:ascii="arial" w:eastAsia="arial" w:hAnsi="arial" w:cs="arial"/>
            <w:b/>
            <w:i/>
            <w:strike w:val="0"/>
            <w:color w:val="0077CC"/>
            <w:sz w:val="28"/>
            <w:u w:val="single"/>
            <w:vertAlign w:val="baseline"/>
          </w:rPr>
          <w:t xml:space="preserve"> wins third term</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4:41 AM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Deehan</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4" style="position:absolute;z-index:252017664" from="0,2pt" to="512pt,2pt" strokecolor="#009ddb" strokeweight="2pt">
            <v:stroke linestyle="single"/>
            <w10:wrap type="topAndBottom"/>
          </v:line>
        </w:pic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5th, 2024 ( </w:t>
      </w:r>
      <w:hyperlink r:id="rId1899"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190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hyperlink r:id="rId1901" w:history="1">
        <w:r>
          <w:rPr>
            <w:rFonts w:ascii="arial" w:eastAsia="arial" w:hAnsi="arial" w:cs="arial"/>
            <w:b/>
            <w:i/>
            <w:strike w:val="0"/>
            <w:noProof w:val="0"/>
            <w:color w:val="0077CC"/>
            <w:position w:val="0"/>
            <w:sz w:val="20"/>
            <w:u w:val="single"/>
            <w:vertAlign w:val="baseline"/>
          </w:rPr>
          <w:t>Elizabeth</w:t>
        </w:r>
      </w:hyperlink>
      <w:hyperlink r:id="rId1902" w:history="1">
        <w:r>
          <w:rPr>
            <w:rFonts w:ascii="arial" w:eastAsia="arial" w:hAnsi="arial" w:cs="arial"/>
            <w:b w:val="0"/>
            <w:i/>
            <w:strike w:val="0"/>
            <w:noProof w:val="0"/>
            <w:color w:val="0077CC"/>
            <w:position w:val="0"/>
            <w:sz w:val="20"/>
            <w:u w:val="single"/>
            <w:vertAlign w:val="baseline"/>
          </w:rPr>
          <w:t xml:space="preserve"> </w:t>
        </w:r>
      </w:hyperlink>
      <w:hyperlink r:id="rId1903" w:history="1">
        <w:r>
          <w:rPr>
            <w:rFonts w:ascii="arial" w:eastAsia="arial" w:hAnsi="arial" w:cs="arial"/>
            <w:b/>
            <w:i/>
            <w:strike w:val="0"/>
            <w:noProof w:val="0"/>
            <w:color w:val="0077CC"/>
            <w:position w:val="0"/>
            <w:sz w:val="20"/>
            <w:u w:val="single"/>
            <w:vertAlign w:val="baseline"/>
          </w:rPr>
          <w:t>Warren</w:t>
        </w:r>
      </w:hyperlink>
      <w:hyperlink r:id="rId1904" w:history="1">
        <w:r>
          <w:rPr>
            <w:rFonts w:ascii="arial" w:eastAsia="arial" w:hAnsi="arial" w:cs="arial"/>
            <w:b w:val="0"/>
            <w:i/>
            <w:strike w:val="0"/>
            <w:noProof w:val="0"/>
            <w:color w:val="0077CC"/>
            <w:position w:val="0"/>
            <w:sz w:val="20"/>
            <w:u w:val="single"/>
            <w:vertAlign w:val="baseline"/>
          </w:rPr>
          <w:t xml:space="preserve"> will return to the U.S. Senate next year, according to the AP, cruising into a third term after a landslide victory over her Republican challenger.</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Massachusetts voters have consistently sent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 Washington to push for progressive goals and her agenda on financial regulation.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Deaton, a cryptocurrency activist, tried to make the case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too liberal, combative and partisan to get things done in the Senate.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saying: In her victory speech,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listed accomplishments over her first two terms like increasing scrutiny of Wall Street, relieving student loan debt and running campaigns without PAC donations.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do more. But make no mistake, each one of these accomplishments is living proof that we can make government work for people,"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at Democrats' election night gathering at the SoWa Power Station in the South End.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watching: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w:t>
      </w:r>
      <w:hyperlink r:id="rId1905" w:history="1">
        <w:r>
          <w:rPr>
            <w:rFonts w:ascii="arial" w:eastAsia="arial" w:hAnsi="arial" w:cs="arial"/>
            <w:b w:val="0"/>
            <w:i/>
            <w:strike w:val="0"/>
            <w:noProof w:val="0"/>
            <w:color w:val="0077CC"/>
            <w:position w:val="0"/>
            <w:sz w:val="20"/>
            <w:u w:val="single"/>
            <w:vertAlign w:val="baseline"/>
          </w:rPr>
          <w:t>next in line to take over the Senate Banking Committee for Democrats from Sen. Sherrod Brown of Ohio, who is in a too-close-to-call race against Republican Bernie Moreno.</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either chair or ranking member,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would accelerate her regulator push against crypto, banks and other financial industries.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up quick: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focused most of her messaging around what a second Trump presidency would look like, making abortion access, IVF and housing costs the core of her campaign.</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the fight,"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1906" w:history="1">
        <w:r>
          <w:rPr>
            <w:rFonts w:ascii="arial" w:eastAsia="arial" w:hAnsi="arial" w:cs="arial"/>
            <w:b w:val="0"/>
            <w:i/>
            <w:strike w:val="0"/>
            <w:noProof w:val="0"/>
            <w:color w:val="0077CC"/>
            <w:position w:val="0"/>
            <w:sz w:val="20"/>
            <w:u w:val="single"/>
            <w:vertAlign w:val="baseline"/>
          </w:rPr>
          <w:t>told GBH News when asked what her third term would look like for Massachusetts.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came to Deaton,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best line of attack with liberal voters was that control of the Senate was at stake and no Republican, no matter how moderate, should come from Massachusetts to contribute to the national GOP agenda.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right-leaning candidates that have previously challenged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Deaton showed off his pro-abortion rights positions, bipartisan commitments and similarities to moderate former GOP Gov. Charlie Baker.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personal injury attorney, formerly of Rhode Island, even vowed to  </w:t>
      </w:r>
      <w:hyperlink r:id="rId1907" w:history="1">
        <w:r>
          <w:rPr>
            <w:rFonts w:ascii="arial" w:eastAsia="arial" w:hAnsi="arial" w:cs="arial"/>
            <w:b w:val="0"/>
            <w:i/>
            <w:strike w:val="0"/>
            <w:noProof w:val="0"/>
            <w:color w:val="0077CC"/>
            <w:position w:val="0"/>
            <w:sz w:val="20"/>
            <w:u w:val="single"/>
            <w:vertAlign w:val="baseline"/>
          </w:rPr>
          <w:t>switch parties if GOP leaders attempted to pass a national abortion ban.</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Deaton defeated Trump-aligned Republican Robert Antonellis with around 65% of the vote in September's GOP primary.</w:t>
      </w:r>
    </w:p>
    <w:p>
      <w:pPr>
        <w:pStyle w:val="Normal107"/>
        <w:keepNext w:val="0"/>
        <w:spacing w:before="240" w:after="0" w:line="260" w:lineRule="atLeast"/>
        <w:ind w:left="0" w:right="0" w:firstLine="0"/>
        <w:jc w:val="both"/>
      </w:pPr>
      <w:hyperlink r:id="rId1908" w:history="1">
        <w:r>
          <w:rPr>
            <w:rFonts w:ascii="arial" w:eastAsia="arial" w:hAnsi="arial" w:cs="arial"/>
            <w:b w:val="0"/>
            <w:i/>
            <w:strike w:val="0"/>
            <w:color w:val="0077CC"/>
            <w:sz w:val="20"/>
            <w:u w:val="single"/>
            <w:vertAlign w:val="baseline"/>
          </w:rPr>
          <w:t>Link to the original story.</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7"/>
        <w:spacing w:line="60" w:lineRule="exact"/>
      </w:pPr>
      <w:r>
        <w:pict>
          <v:line id="_x0000_s1415" style="position:absolute;z-index:252018688"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16" style="position:absolute;z-index:252019712"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PARTISANSHIP (90%); POLITICAL PARTIES (90%); US DEMOCRATIC PARTY (90%); US REPUBLICAN PARTY (90%); ABORTION REGULATION &amp; POLICY (89%); CRYPTOCURRENCY REGULATION &amp; POLICY (89%); LIBERALISM (89%); VOTERS &amp; VOTING (89%); BIPARTISANSHIP (78%); CAMPAIGNS &amp; ELECTIONS (78%); ELECTIONS (78%); POLITICS (78%); US CONGRESS (78%); PLATFORMS &amp; ISSUES (77%); PRIMARY ELECTIONS (77%); ABORTION LAWS (76%); ACTIVISM (76%); REPRODUCTIVE RIGHTS (76%); CAMPAIGN FINANCE (73%); POLITICAL DONATIONS &amp; FUNDRAISING (72%); CRYPTOCURRENCY (71%); DIGITAL CURRENCY (71%); STUDENT EXPENSES &amp; FINANCING (71%); ABORTION (69%); ABORTION RIGHTS (69%); STUDENT LOANS (55%); PERSONAL INJURY (50%)</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BANKING &amp; FINANCE REGULATION &amp; POLICY (90%); ABORTION REGULATION &amp; POLICY (89%); CRYPTOCURRENCY REGULATION &amp; POLICY (89%); ABORTION LAWS (76%); CRYPTO ASSETS (71%); CRYPTOCURRENCY (71%); DIGITAL CURRENCY (71%); DEBT FORGIVENESS (69%); STUDENT LOANS (55%)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CHARLIE BAKER (79%); SHERROD BROWN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OHIO, USA (79%); RHODE ISLAND, USA (79%); UNITED STATES (93%)</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17"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Warren</w:t>
        </w:r>
      </w:hyperlink>
      <w:hyperlink r:id="rId1916" w:history="1">
        <w:r>
          <w:rPr>
            <w:rFonts w:ascii="arial" w:eastAsia="arial" w:hAnsi="arial" w:cs="arial"/>
            <w:b/>
            <w:i/>
            <w:strike w:val="0"/>
            <w:color w:val="0077CC"/>
            <w:sz w:val="28"/>
            <w:u w:val="single"/>
            <w:vertAlign w:val="baseline"/>
          </w:rPr>
          <w:t>, Wyden Sound Alarm Over DOGE Access to Legally-Protected Taxpayer Data</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08"/>
        <w:keepNext w:val="0"/>
        <w:spacing w:before="120" w:after="0" w:line="220" w:lineRule="atLeast"/>
        <w:ind w:left="0" w:right="0" w:firstLine="0"/>
        <w:jc w:val="left"/>
      </w:pPr>
      <w:r>
        <w:br/>
      </w:r>
      <w:r>
        <w:pict>
          <v:shape id="_x0000_i1418" type="#_x0000_t75" style="width:161.98pt;height:80.99pt">
            <v:imagedata r:id="rId450"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9" style="position:absolute;z-index:25202176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Ron Wyden (D-Ore.), Ranking Member of the Senate Finance Committee, wrote to acting IRS Commissioner Douglas O ’ Donnell warning that personnel affiliated with Elon Musk infiltrating the Internal Revenue Service ’ s (IRS) systems could be in violation of strict taxpayer data protection laws that prohibit both the improper disclosure and inspection of Americans ’ tax returns. The senators demanded copies of any memorandum granting IRS system access to any Musk-affiliated personnel, as well as justifications and records related to the Department of Government Efficiency ’ s (DOGE) inspections of taxpayer data. The senators also sought to learn whether DOGE personnel have accessed or interfered with any work by the IRS Criminal Investigation division or moved any IRS data, including tax return information, from IRS systems to external servers or recipients.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public reports, the White House is pressuring the IRS to agree to give software engineers working for Elon Musk at DOGE broad access to IRS systems, property, and datasets which include the private tax return information of hundreds of millions of American citizens and businesses. Potential access includes the IRS ’ Integrated Data Retrieval System (IDRS), which would give Elon Musk and his associates access to private bank records and other confidential, legally protected information belonging to American taxpayers.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individuals affiliated with DOGE are employed by Treasury, their access to tax information may not be legal,” wrote the senators. “For inspection of taxpayer information to be lawful, it must be made to or by an authorized person for an authorized purpose … To date, no information on DOGE employees or any others executing orders on Musk ’ s behalf have revealed any clear, stated purpose as to why they need access to return information, whether they have followed all required laws to gain access to IRS systems, and what steps the IRS has taken to ensure that inspection of tax return is contained to authorized personnel and not disclosed to any unauthorized parties.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executive order requiring agency heads to provide DOGE personnel access to IRS records or information technology systems supersedes the federal tax code,” the lawmakers continued. “Software engineers working for Musk seeking to gain access to tax return information have no right to hoover up taxpayer data and send that data back to any other part of the federal government and may be breaking the law if they are doing so.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extremely concerned that DOGE personnel meddling with IRS systems in the middle of tax filing season could, inadvertently or otherwise, cause breakdowns that may delay the issuance of tax refunds indefinitely. Any delay in refunds could be financially devastating to millions of Americans who plan their budgets around timely refunds every spring,” the senators concluded.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the IRS provide clarity, including copies of memorandums, on the decision to grant Musk and DOGE access to IRS systems and a list of specific people who would have access to these systems, by February 21, 2025.</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 leadership has been instrumental in Democrats ’ fight against Elon Musk ’ s takeover of government agencies: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14, 2025, the Treasury and federal government watchdogs announced, following pressure from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that they would open an investigation into Treasury Secretary Bessent granting Elon Musk and DOGE access to critical government payment systems. On February 13, 2025, after reports revealed Elon Musk would take advantage of loopholes in federal ethics laws to avoid publicly disclosing his financial conflicts of interest,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 On February 10, 2025, following Elon Musk and Project 2025 architect Russ Vought attempting to shut down the Consumer Financial Protection Bureau,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at the CFPB headquarters and vowed to fight back, saying “Congress built (the CFPB), and no one other than Congress — not Donald Trump, not Elon Musk, no one – can fire the financial cops. On February 7,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 led a coalition of Democrats in demanding the Department of Education launch an investigation into Musk and DOGE ’ s access to federal student loan data. On February 5, 2025, as part of Senate Democrats 30-hour hold on Russ Vought ’ s nomination for Director of the Office of Management and Budget,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out against the serious consequences of Mr. Vought ’ s leadership and underscored the danger of Donald Trump and Elon Musk ’ s power grab. On February 5,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Democrats ’ demand for the Senate Committees on Finance and Banking, Housing, and Urban Affairs to hold hearings into how Elon Musk and DOGe gained access to systems that control payments to millions of American citizens. On February 4, 2025, following Treasury Secretary Bessent ’ s inadequate response to his role in Musk and DOGE accessing critical government payment systems,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him to provide the American public with answers. On February 4,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the Government Accountability Office to urgently investigate Treasury Secretary Scott Bessent ’ s decision to grant access to sensitive government payment systems to Elon Musk and other DOGE employees. On February 4, 2025, at a rally in front of the Department of the Treasury,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Elon Musk ’ s government power grab an attempt to “seiz(e) power away from the American people. ” On February 3, 2025, at a press conference with Senate Democrats,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sounded the alarm on the danger of Elon Musk having access to millions of Americans ’ sensitive personal information, calling it an attempt to “take over this government to make it work better for themselves and worse for everyone else. ” On February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blasted Secretary Bessent for allowing Musk and DOGE access to the critical Treasury systems and the sensitive personal information in them.</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20" style="position:absolute;z-index:252022784"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TAX LAW (90%); TAXES &amp; TAXATION (90%); US CONGRESS (90%); US DEPARTMENT OF GOVERNMENT EFFICIENCY (90%); ENGINEERING (89%); GOVERNMENT &amp; PUBLIC ADMINISTRATION (89%); GOVERNMENT BODIES &amp; OFFICES (89%); TECHNICIANS &amp; TECHNOLOGICAL WORKERS (89%); US FEDERAL GOVERNMENT (89%); DATA PROTECTION LAWS (78%); EXECUTIVE ORDERS (78%); NEGATIVE PERSONAL NEWS (78%); INVESTIGATIONS (77%); TAX AUTHORITIES (77%); TREASURY DEPARTMENTS (77%); FEDERAL INVESTIGATIONS (76%); SOFTWARE DEVELOPERS (76%); DELAYS &amp; POSTPONEMENTS (75%); INSPECTIONS (75%); PRESS RELEASES (73%); COMPUTER ENGINEERING (71%); TAX ENFORCEMENT (71%); TECHNOLOGY (71%); CRIME, LAW ENFORCEMENT &amp; CORRECTIONS (53%); CRIMINAL INVESTIGATIONS (53%)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SECURITY (90%); INFORMATION SECURITY &amp; PRIVACY (90%); ENGINEERING (89%); DATA PROTECTION LAWS (78%); COMPUTING &amp; INFORMATION TECHNOLOGY (77%); INFORMATION MANAGEMENT &amp; TECHNOLOGY (77%); PERSONAL FINANCE (77%); TAX AUTHORITIES (77%); TREASURY DEPARTMENTS (77%); SOFTWARE DEVELOPERS (76%); SOFTWARE SERVICES &amp; APPLICATIONS (73%); COMPUTER ENGINEERING (71%); COMPUTER SOFTWARE (67%); SOFTWARE DEVELOPMENT &amp; ENGINEERING (66%)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(91%);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RON WYDEN (73%)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2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917"/>
          <w:headerReference w:type="default" r:id="rId1918"/>
          <w:footerReference w:type="even" r:id="rId1919"/>
          <w:footerReference w:type="default" r:id="rId1920"/>
          <w:headerReference w:type="first" r:id="rId1921"/>
          <w:footerReference w:type="first" r:id="rId1922"/>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923" w:history="1">
        <w:r>
          <w:rPr>
            <w:rFonts w:ascii="arial" w:eastAsia="arial" w:hAnsi="arial" w:cs="arial"/>
            <w:b/>
            <w:i/>
            <w:strike w:val="0"/>
            <w:color w:val="0077CC"/>
            <w:sz w:val="28"/>
            <w:u w:val="single"/>
            <w:vertAlign w:val="baseline"/>
          </w:rPr>
          <w:t>Elizabeth</w:t>
        </w:r>
      </w:hyperlink>
      <w:hyperlink r:id="rId1924" w:history="1">
        <w:r>
          <w:rPr>
            <w:rFonts w:ascii="arial" w:eastAsia="arial" w:hAnsi="arial" w:cs="arial"/>
            <w:b/>
            <w:i/>
            <w:strike w:val="0"/>
            <w:color w:val="0077CC"/>
            <w:sz w:val="28"/>
            <w:u w:val="single"/>
            <w:vertAlign w:val="baseline"/>
          </w:rPr>
          <w:t xml:space="preserve"> </w:t>
        </w:r>
      </w:hyperlink>
      <w:hyperlink r:id="rId1925" w:history="1">
        <w:r>
          <w:rPr>
            <w:rFonts w:ascii="arial" w:eastAsia="arial" w:hAnsi="arial" w:cs="arial"/>
            <w:b/>
            <w:i/>
            <w:strike w:val="0"/>
            <w:color w:val="0077CC"/>
            <w:sz w:val="28"/>
            <w:u w:val="single"/>
            <w:vertAlign w:val="baseline"/>
          </w:rPr>
          <w:t>Warren</w:t>
        </w:r>
      </w:hyperlink>
      <w:hyperlink r:id="rId1926" w:history="1">
        <w:r>
          <w:rPr>
            <w:rFonts w:ascii="arial" w:eastAsia="arial" w:hAnsi="arial" w:cs="arial"/>
            <w:b/>
            <w:i/>
            <w:strike w:val="0"/>
            <w:color w:val="0077CC"/>
            <w:sz w:val="28"/>
            <w:u w:val="single"/>
            <w:vertAlign w:val="baseline"/>
          </w:rPr>
          <w:t xml:space="preserve"> backs Trump call to eliminate debt ceiling</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109"/>
        <w:keepNext w:val="0"/>
        <w:spacing w:before="120" w:after="0" w:line="220" w:lineRule="atLeast"/>
        <w:ind w:left="0" w:right="0" w:firstLine="0"/>
        <w:jc w:val="left"/>
      </w:pPr>
      <w:r>
        <w:br/>
      </w:r>
      <w:r>
        <w:pict>
          <v:shape id="_x0000_i1422" type="#_x0000_t75" style="width:186.83pt;height:36.01pt">
            <v:imagedata r:id="rId1071"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3" style="position:absolute;z-index:25202483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on Thursday supported President-elect Trump’s pressure on lawmakers to eliminate the debt ceiling.</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President-elect Trump that Congress should terminate the debt limit and never again govern by hostage taking,”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1927" w:history="1">
        <w:r>
          <w:rPr>
            <w:rFonts w:ascii="arial" w:eastAsia="arial" w:hAnsi="arial" w:cs="arial"/>
            <w:b w:val="0"/>
            <w:i/>
            <w:strike w:val="0"/>
            <w:noProof w:val="0"/>
            <w:color w:val="0077CC"/>
            <w:position w:val="0"/>
            <w:sz w:val="20"/>
            <w:u w:val="single"/>
            <w:vertAlign w:val="baseline"/>
          </w:rPr>
          <w:t>said in a post on the social platform</w:t>
        </w:r>
      </w:hyperlink>
      <w:r>
        <w:rPr>
          <w:rFonts w:ascii="arial" w:eastAsia="arial" w:hAnsi="arial" w:cs="arial"/>
          <w:b w:val="0"/>
          <w:i w:val="0"/>
          <w:strike w:val="0"/>
          <w:noProof w:val="0"/>
          <w:color w:val="000000"/>
          <w:position w:val="0"/>
          <w:sz w:val="20"/>
          <w:u w:val="none"/>
          <w:vertAlign w:val="baseline"/>
        </w:rPr>
        <w:t xml:space="preserve"> X.</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Thursday that he would back getting rid of the debt ceiling, moving the issue into the middle of government spending discussions as a shutdown deadline looms. The president-elect </w:t>
      </w:r>
      <w:hyperlink r:id="rId1928" w:history="1">
        <w:r>
          <w:rPr>
            <w:rFonts w:ascii="arial" w:eastAsia="arial" w:hAnsi="arial" w:cs="arial"/>
            <w:b w:val="0"/>
            <w:i/>
            <w:strike w:val="0"/>
            <w:noProof w:val="0"/>
            <w:color w:val="0077CC"/>
            <w:position w:val="0"/>
            <w:sz w:val="20"/>
            <w:u w:val="single"/>
            <w:vertAlign w:val="baseline"/>
          </w:rPr>
          <w:t>said to NBC News that</w:t>
        </w:r>
      </w:hyperlink>
      <w:r>
        <w:rPr>
          <w:rFonts w:ascii="arial" w:eastAsia="arial" w:hAnsi="arial" w:cs="arial"/>
          <w:b w:val="0"/>
          <w:i w:val="0"/>
          <w:strike w:val="0"/>
          <w:noProof w:val="0"/>
          <w:color w:val="000000"/>
          <w:position w:val="0"/>
          <w:sz w:val="20"/>
          <w:u w:val="none"/>
          <w:vertAlign w:val="baseline"/>
        </w:rPr>
        <w:t xml:space="preserve"> the “smartest thing” lawmakers could do is to abolish the debt limit.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said they want to get rid of it. If they want to get rid of it, I would lead the charge,” Trump told NBC News.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ceiling, which restricts the amount the federal government can borrow to pay existing expenses, “doesn’t mean anything, except psychologically,” Trump said.</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Vice President-elect Vance urged Republicans on Wednesday to approve a </w:t>
      </w:r>
      <w:hyperlink r:id="rId1929" w:history="1">
        <w:r>
          <w:rPr>
            <w:rFonts w:ascii="arial" w:eastAsia="arial" w:hAnsi="arial" w:cs="arial"/>
            <w:b w:val="0"/>
            <w:i/>
            <w:strike w:val="0"/>
            <w:noProof w:val="0"/>
            <w:color w:val="0077CC"/>
            <w:position w:val="0"/>
            <w:sz w:val="20"/>
            <w:u w:val="single"/>
            <w:vertAlign w:val="baseline"/>
          </w:rPr>
          <w:t>clean stopgap bill alongside</w:t>
        </w:r>
      </w:hyperlink>
      <w:r>
        <w:rPr>
          <w:rFonts w:ascii="arial" w:eastAsia="arial" w:hAnsi="arial" w:cs="arial"/>
          <w:b w:val="0"/>
          <w:i w:val="0"/>
          <w:strike w:val="0"/>
          <w:noProof w:val="0"/>
          <w:color w:val="000000"/>
          <w:position w:val="0"/>
          <w:sz w:val="20"/>
          <w:u w:val="none"/>
          <w:vertAlign w:val="baseline"/>
        </w:rPr>
        <w:t xml:space="preserve"> raising the debt ceiling, saying </w:t>
      </w:r>
      <w:hyperlink r:id="rId1930" w:history="1">
        <w:r>
          <w:rPr>
            <w:rFonts w:ascii="arial" w:eastAsia="arial" w:hAnsi="arial" w:cs="arial"/>
            <w:b w:val="0"/>
            <w:i/>
            <w:strike w:val="0"/>
            <w:noProof w:val="0"/>
            <w:color w:val="0077CC"/>
            <w:position w:val="0"/>
            <w:sz w:val="20"/>
            <w:u w:val="single"/>
            <w:vertAlign w:val="baseline"/>
          </w:rPr>
          <w:t xml:space="preserve">that a different government </w:t>
        </w:r>
      </w:hyperlink>
      <w:r>
        <w:rPr>
          <w:rFonts w:ascii="arial" w:eastAsia="arial" w:hAnsi="arial" w:cs="arial"/>
          <w:b w:val="0"/>
          <w:i w:val="0"/>
          <w:strike w:val="0"/>
          <w:noProof w:val="0"/>
          <w:color w:val="000000"/>
          <w:position w:val="0"/>
          <w:sz w:val="20"/>
          <w:u w:val="none"/>
          <w:vertAlign w:val="baseline"/>
        </w:rPr>
        <w:t>funding deal negotiated by House Speaker Mike Johnson (R-La.) should be shot down.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sides of the political aisle, lawmakers were  caught off guard by Trump and Vance’s urging about the debt ceiling.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come as a surprise to me,” Sen. Susan Collins (R-Maine) previously said at the Capitol. “I was surprised that [Trump] wants to move the debt limit vote up to this year.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his rationale,” she added.</w:t>
      </w:r>
    </w:p>
    <w:p>
      <w:pPr>
        <w:pStyle w:val="Normal109"/>
        <w:keepNext w:val="0"/>
        <w:spacing w:before="240" w:after="0" w:line="260" w:lineRule="atLeast"/>
        <w:ind w:left="0" w:right="0" w:firstLine="0"/>
        <w:jc w:val="both"/>
      </w:pPr>
      <w:hyperlink r:id="rId1931"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24" style="position:absolute;z-index:252025856"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DEBT CEILING (96%); ELECTIONS &amp; POLITICS (90%); GOVERNMENT &amp; PUBLIC ADMINISTRATION (90%); US CONGRESS (90%); US DEMOCRATIC PARTY (90%); US FEDERAL GOVERNMENT (77%); PUBLIC FINANCE (76%); GOVERNMENT BODIES &amp; OFFICES (73%); HOSTAGE TAKING (72%)</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(91%)</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INTERNET VIDEO (73%); STREAMING MEDIA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(89%); MIKE JOHNSON (79%); SUSAN COLLINS (59%)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(79%); AUSTRALIA (93%); NEW ZEALAND (79%); OCEANIA (79%); UNITED STATES (79%); AUSTRALIA &amp; NEW ZEALAND (74%); State of New South Wales; Australia; Oceania, Australia and New Zealand; Americas, Northern America</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25"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Elizabeth</w:t>
        </w:r>
      </w:hyperlink>
      <w:hyperlink r:id="rId1939" w:history="1">
        <w:r>
          <w:rPr>
            <w:rFonts w:ascii="arial" w:eastAsia="arial" w:hAnsi="arial" w:cs="arial"/>
            <w:b/>
            <w:i/>
            <w:strike w:val="0"/>
            <w:color w:val="0077CC"/>
            <w:sz w:val="28"/>
            <w:u w:val="single"/>
            <w:vertAlign w:val="baseline"/>
          </w:rPr>
          <w:t xml:space="preserve"> </w:t>
        </w:r>
      </w:hyperlink>
      <w:hyperlink r:id="rId1940" w:history="1">
        <w:r>
          <w:rPr>
            <w:rFonts w:ascii="arial" w:eastAsia="arial" w:hAnsi="arial" w:cs="arial"/>
            <w:b/>
            <w:i/>
            <w:strike w:val="0"/>
            <w:color w:val="0077CC"/>
            <w:sz w:val="28"/>
            <w:u w:val="single"/>
            <w:vertAlign w:val="baseline"/>
          </w:rPr>
          <w:t>Warren</w:t>
        </w:r>
      </w:hyperlink>
      <w:hyperlink r:id="rId1941" w:history="1">
        <w:r>
          <w:rPr>
            <w:rFonts w:ascii="arial" w:eastAsia="arial" w:hAnsi="arial" w:cs="arial"/>
            <w:b/>
            <w:i/>
            <w:strike w:val="0"/>
            <w:color w:val="0077CC"/>
            <w:sz w:val="28"/>
            <w:u w:val="single"/>
            <w:vertAlign w:val="baseline"/>
          </w:rPr>
          <w:t xml:space="preserve"> Questions Robert F. Kennedy Jr. On 'Dangerous Views,' Pot Legalization Timeline As His Senate Hearing Stalls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5:38 PM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ILLEGAL DRUGS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Meehan</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6" style="position:absolute;z-index:25202790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t>
      </w:r>
      <w:r>
        <w:rPr>
          <w:rFonts w:ascii="arial" w:eastAsia="arial" w:hAnsi="arial" w:cs="arial"/>
          <w:b/>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Finance Committee, sent a 34-page letter to </w:t>
      </w:r>
      <w:r>
        <w:rPr>
          <w:rFonts w:ascii="arial" w:eastAsia="arial" w:hAnsi="arial" w:cs="arial"/>
          <w:b/>
          <w:i w:val="0"/>
          <w:strike w:val="0"/>
          <w:noProof w:val="0"/>
          <w:color w:val="000000"/>
          <w:position w:val="0"/>
          <w:sz w:val="20"/>
          <w:u w:val="none"/>
          <w:vertAlign w:val="baseline"/>
        </w:rPr>
        <w:t>Robert F. Kennedy Jr</w:t>
      </w:r>
      <w:r>
        <w:rPr>
          <w:rFonts w:ascii="arial" w:eastAsia="arial" w:hAnsi="arial" w:cs="arial"/>
          <w:b w:val="0"/>
          <w:i w:val="0"/>
          <w:strike w:val="0"/>
          <w:noProof w:val="0"/>
          <w:color w:val="000000"/>
          <w:position w:val="0"/>
          <w:sz w:val="20"/>
          <w:u w:val="none"/>
          <w:vertAlign w:val="baseline"/>
        </w:rPr>
        <w:t xml:space="preserve">., who was </w:t>
      </w:r>
      <w:hyperlink r:id="rId1942" w:history="1">
        <w:r>
          <w:rPr>
            <w:rFonts w:ascii="arial" w:eastAsia="arial" w:hAnsi="arial" w:cs="arial"/>
            <w:b w:val="0"/>
            <w:i/>
            <w:strike w:val="0"/>
            <w:noProof w:val="0"/>
            <w:color w:val="0077CC"/>
            <w:position w:val="0"/>
            <w:sz w:val="20"/>
            <w:u w:val="single"/>
            <w:vertAlign w:val="baseline"/>
          </w:rPr>
          <w:t>tapped by President Donald Trump</w:t>
        </w:r>
      </w:hyperlink>
      <w:r>
        <w:rPr>
          <w:rFonts w:ascii="arial" w:eastAsia="arial" w:hAnsi="arial" w:cs="arial"/>
          <w:b w:val="0"/>
          <w:i w:val="0"/>
          <w:strike w:val="0"/>
          <w:noProof w:val="0"/>
          <w:color w:val="000000"/>
          <w:position w:val="0"/>
          <w:sz w:val="20"/>
          <w:u w:val="none"/>
          <w:vertAlign w:val="baseline"/>
        </w:rPr>
        <w:t xml:space="preserve"> in mid-November to lead the Department of Health and Human Services.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missive details her concerns about his nomination.</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your dangerous views on vaccine safety and public health, including your baseless opposition to vaccines, and your inconsistent statements in important policy areas like reproductive rights access, I have serious concerns regarding your ability to oversee the Department,"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in her January 18 </w:t>
      </w:r>
      <w:hyperlink r:id="rId1943"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Kennedy.</w:t>
      </w:r>
    </w:p>
    <w:p>
      <w:pPr>
        <w:pStyle w:val="Normal1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175 questions fell into 13 categories, one of which concerned legalizing marijuana and Kennedy's view on how to address substance abuse and opioids. The vast majority of </w:t>
      </w:r>
      <w:hyperlink r:id="rId1944" w:anchor="overdose" w:history="1">
        <w:r>
          <w:rPr>
            <w:rFonts w:ascii="arial" w:eastAsia="arial" w:hAnsi="arial" w:cs="arial"/>
            <w:b w:val="0"/>
            <w:i/>
            <w:strike w:val="0"/>
            <w:noProof w:val="0"/>
            <w:color w:val="0077CC"/>
            <w:position w:val="0"/>
            <w:sz w:val="20"/>
            <w:u w:val="single"/>
            <w:vertAlign w:val="baseline"/>
          </w:rPr>
          <w:t>overdose deaths</w:t>
        </w:r>
      </w:hyperlink>
      <w:r>
        <w:rPr>
          <w:rFonts w:ascii="arial" w:eastAsia="arial" w:hAnsi="arial" w:cs="arial"/>
          <w:b w:val="0"/>
          <w:i w:val="0"/>
          <w:strike w:val="0"/>
          <w:noProof w:val="0"/>
          <w:color w:val="000000"/>
          <w:position w:val="0"/>
          <w:sz w:val="20"/>
          <w:u w:val="none"/>
          <w:vertAlign w:val="baseline"/>
        </w:rPr>
        <w:t xml:space="preserve"> in recent years, at least 108,000, involved illicitly manufactured fentanyl and other potent synthetic opioids, </w:t>
      </w:r>
      <w:hyperlink r:id="rId194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National Institute on Drug Abuse, which is part of the HHS.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running as an Independent presidential candidate,</w:t>
      </w:r>
      <w:hyperlink r:id="rId1946" w:history="1">
        <w:r>
          <w:rPr>
            <w:rFonts w:ascii="arial" w:eastAsia="arial" w:hAnsi="arial" w:cs="arial"/>
            <w:b w:val="0"/>
            <w:i/>
            <w:strike w:val="0"/>
            <w:noProof w:val="0"/>
            <w:color w:val="0077CC"/>
            <w:position w:val="0"/>
            <w:sz w:val="20"/>
            <w:u w:val="single"/>
            <w:vertAlign w:val="baseline"/>
          </w:rPr>
          <w:t xml:space="preserve"> Kennedy said </w:t>
        </w:r>
      </w:hyperlink>
      <w:r>
        <w:rPr>
          <w:rFonts w:ascii="arial" w:eastAsia="arial" w:hAnsi="arial" w:cs="arial"/>
          <w:b w:val="0"/>
          <w:i w:val="0"/>
          <w:strike w:val="0"/>
          <w:noProof w:val="0"/>
          <w:color w:val="000000"/>
          <w:position w:val="0"/>
          <w:sz w:val="20"/>
          <w:u w:val="none"/>
          <w:vertAlign w:val="baseline"/>
        </w:rPr>
        <w:t>in early November 2023 that he supported marijuana legalization and that it could "help solve America's drug addiction problem."</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Going On With Kennedy's Nomination Hearing?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with Kennedy's nomination hearing is that it's not happening yet. The Washington Post </w:t>
      </w:r>
      <w:hyperlink r:id="rId194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Saturday that his hearing is unlikely before the end of January and, in the meantime, </w:t>
      </w:r>
      <w:hyperlink r:id="rId1948" w:history="1">
        <w:r>
          <w:rPr>
            <w:rFonts w:ascii="arial" w:eastAsia="arial" w:hAnsi="arial" w:cs="arial"/>
            <w:b w:val="0"/>
            <w:i/>
            <w:strike w:val="0"/>
            <w:noProof w:val="0"/>
            <w:color w:val="0077CC"/>
            <w:position w:val="0"/>
            <w:sz w:val="20"/>
            <w:u w:val="single"/>
            <w:vertAlign w:val="baseline"/>
          </w:rPr>
          <w:t>Trump officials have tapped</w:t>
        </w:r>
      </w:hyperlink>
      <w:r>
        <w:rPr>
          <w:rFonts w:ascii="arial" w:eastAsia="arial" w:hAnsi="arial" w:cs="arial"/>
          <w:b w:val="0"/>
          <w:i w:val="0"/>
          <w:strike w:val="0"/>
          <w:noProof w:val="0"/>
          <w:color w:val="000000"/>
          <w:position w:val="0"/>
          <w:sz w:val="20"/>
          <w:u w:val="none"/>
          <w:vertAlign w:val="baseline"/>
        </w:rPr>
        <w:t xml:space="preserve"> endocrinologist </w:t>
      </w:r>
      <w:r>
        <w:rPr>
          <w:rFonts w:ascii="arial" w:eastAsia="arial" w:hAnsi="arial" w:cs="arial"/>
          <w:b/>
          <w:i w:val="0"/>
          <w:strike w:val="0"/>
          <w:noProof w:val="0"/>
          <w:color w:val="000000"/>
          <w:position w:val="0"/>
          <w:sz w:val="20"/>
          <w:u w:val="none"/>
          <w:vertAlign w:val="baseline"/>
        </w:rPr>
        <w:t>Dorothy Fink</w:t>
      </w:r>
      <w:r>
        <w:rPr>
          <w:rFonts w:ascii="arial" w:eastAsia="arial" w:hAnsi="arial" w:cs="arial"/>
          <w:b w:val="0"/>
          <w:i w:val="0"/>
          <w:strike w:val="0"/>
          <w:noProof w:val="0"/>
          <w:color w:val="000000"/>
          <w:position w:val="0"/>
          <w:sz w:val="20"/>
          <w:u w:val="none"/>
          <w:vertAlign w:val="baseline"/>
        </w:rPr>
        <w:t xml:space="preserve"> as interim HHS secretary.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also reported that as of Friday, the Office of Government Ethics was still evaluating Kennedy's financial disclosures, which are required for potential Cabinet officials. The outspoken anti-vaccine advocate apparently amended some of his prior disclosures and, according to congressional aides, ethics officials are looking for potential conflicts of interest.</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Process Moving Right Along: Marco Rubio First Confirmation</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over 10 of Trump's Cabinet nominees</w:t>
      </w:r>
      <w:hyperlink r:id="rId1949" w:history="1">
        <w:r>
          <w:rPr>
            <w:rFonts w:ascii="arial" w:eastAsia="arial" w:hAnsi="arial" w:cs="arial"/>
            <w:b w:val="0"/>
            <w:i/>
            <w:strike w:val="0"/>
            <w:noProof w:val="0"/>
            <w:color w:val="0077CC"/>
            <w:position w:val="0"/>
            <w:sz w:val="20"/>
            <w:u w:val="single"/>
            <w:vertAlign w:val="baseline"/>
          </w:rPr>
          <w:t xml:space="preserve"> faced public review</w:t>
        </w:r>
      </w:hyperlink>
      <w:r>
        <w:rPr>
          <w:rFonts w:ascii="arial" w:eastAsia="arial" w:hAnsi="arial" w:cs="arial"/>
          <w:b w:val="0"/>
          <w:i w:val="0"/>
          <w:strike w:val="0"/>
          <w:noProof w:val="0"/>
          <w:color w:val="000000"/>
          <w:position w:val="0"/>
          <w:sz w:val="20"/>
          <w:u w:val="none"/>
          <w:vertAlign w:val="baseline"/>
        </w:rPr>
        <w:t xml:space="preserve"> last week and so far most seem to be passing muster, even controversial ones like </w:t>
      </w:r>
      <w:hyperlink r:id="rId1950" w:history="1">
        <w:r>
          <w:rPr>
            <w:rFonts w:ascii="arial" w:eastAsia="arial" w:hAnsi="arial" w:cs="arial"/>
            <w:b w:val="0"/>
            <w:i/>
            <w:strike w:val="0"/>
            <w:noProof w:val="0"/>
            <w:color w:val="0077CC"/>
            <w:position w:val="0"/>
            <w:sz w:val="20"/>
            <w:u w:val="single"/>
            <w:vertAlign w:val="baseline"/>
          </w:rPr>
          <w:t xml:space="preserve">Pete Hegseth </w:t>
        </w:r>
      </w:hyperlink>
      <w:r>
        <w:rPr>
          <w:rFonts w:ascii="arial" w:eastAsia="arial" w:hAnsi="arial" w:cs="arial"/>
          <w:b w:val="0"/>
          <w:i w:val="0"/>
          <w:strike w:val="0"/>
          <w:noProof w:val="0"/>
          <w:color w:val="000000"/>
          <w:position w:val="0"/>
          <w:sz w:val="20"/>
          <w:u w:val="none"/>
          <w:vertAlign w:val="baseline"/>
        </w:rPr>
        <w:t xml:space="preserve">for defense secretary. The Senate Armed Services Committee voted Monday along party lines to send Hegseth's nomination to the Senate floor, </w:t>
      </w:r>
      <w:hyperlink r:id="rId195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NBC News.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w:t>
      </w:r>
      <w:r>
        <w:rPr>
          <w:rFonts w:ascii="arial" w:eastAsia="arial" w:hAnsi="arial" w:cs="arial"/>
          <w:b/>
          <w:i w:val="0"/>
          <w:strike w:val="0"/>
          <w:noProof w:val="0"/>
          <w:color w:val="000000"/>
          <w:position w:val="0"/>
          <w:sz w:val="20"/>
          <w:u w:val="none"/>
          <w:vertAlign w:val="baseline"/>
        </w:rPr>
        <w:t>Marco Rubio</w:t>
      </w:r>
      <w:r>
        <w:rPr>
          <w:rFonts w:ascii="arial" w:eastAsia="arial" w:hAnsi="arial" w:cs="arial"/>
          <w:b w:val="0"/>
          <w:i w:val="0"/>
          <w:strike w:val="0"/>
          <w:noProof w:val="0"/>
          <w:color w:val="000000"/>
          <w:position w:val="0"/>
          <w:sz w:val="20"/>
          <w:u w:val="none"/>
          <w:vertAlign w:val="baseline"/>
        </w:rPr>
        <w:t xml:space="preserve"> is the </w:t>
      </w:r>
      <w:hyperlink r:id="rId1952" w:history="1">
        <w:r>
          <w:rPr>
            <w:rFonts w:ascii="arial" w:eastAsia="arial" w:hAnsi="arial" w:cs="arial"/>
            <w:b w:val="0"/>
            <w:i/>
            <w:strike w:val="0"/>
            <w:noProof w:val="0"/>
            <w:color w:val="0077CC"/>
            <w:position w:val="0"/>
            <w:sz w:val="20"/>
            <w:u w:val="single"/>
            <w:vertAlign w:val="baseline"/>
          </w:rPr>
          <w:t>first to be confirmed</w:t>
        </w:r>
      </w:hyperlink>
      <w:r>
        <w:rPr>
          <w:rFonts w:ascii="arial" w:eastAsia="arial" w:hAnsi="arial" w:cs="arial"/>
          <w:b w:val="0"/>
          <w:i w:val="0"/>
          <w:strike w:val="0"/>
          <w:noProof w:val="0"/>
          <w:color w:val="000000"/>
          <w:position w:val="0"/>
          <w:sz w:val="20"/>
          <w:u w:val="none"/>
          <w:vertAlign w:val="baseline"/>
        </w:rPr>
        <w:t xml:space="preserve"> as secretary of state.</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w:t>
      </w:r>
    </w:p>
    <w:p>
      <w:pPr>
        <w:pStyle w:val="Normal110"/>
        <w:keepNext w:val="0"/>
        <w:numPr>
          <w:numId w:val="14"/>
        </w:numPr>
        <w:spacing w:before="240" w:after="0" w:line="260" w:lineRule="atLeast"/>
        <w:ind w:right="0"/>
        <w:jc w:val="both"/>
      </w:pPr>
      <w:hyperlink r:id="rId1953" w:history="1">
        <w:r>
          <w:rPr>
            <w:rFonts w:ascii="arial" w:eastAsia="arial" w:hAnsi="arial" w:cs="arial"/>
            <w:b w:val="0"/>
            <w:i/>
            <w:strike w:val="0"/>
            <w:color w:val="0077CC"/>
            <w:sz w:val="20"/>
            <w:u w:val="single"/>
            <w:vertAlign w:val="baseline"/>
          </w:rPr>
          <w:t>Marco Rubio Becomes First Trump Cabinet Pick To Be Confirmed As Secretary Of State</w:t>
        </w:r>
      </w:hyperlink>
    </w:p>
    <w:p>
      <w:pPr>
        <w:pStyle w:val="Normal1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Photo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strike w:val="0"/>
          <w:noProof w:val="0"/>
          <w:color w:val="000000"/>
          <w:position w:val="0"/>
          <w:sz w:val="20"/>
          <w:u w:val="none"/>
          <w:vertAlign w:val="baseline"/>
        </w:rPr>
        <w:t>: Shutterstock</w:t>
      </w:r>
    </w:p>
    <w:p>
      <w:pPr>
        <w:pStyle w:val="Normal1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27" style="position:absolute;z-index:252028928"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CANNABIS (90%); DRUG LIBERALIZATION (90%); ILLEGAL DRUGS (90%); LEGISLATIVE BODIES (90%); MARIJUANA (90%); MARIJUANA REGULATION &amp; POLICY (90%); NARCOTICS (90%); NEGATIVE NEWS (90%); OPIATES &amp; OPIOIDS (90%); PUBLIC HEALTH ADMINISTRATION (90%); SUBSTANCE ABUSE (90%); VACCINES (90%); ANTI-VACCINE MOVEMENT (89%); CABINET OFFICES (89%); ETHICS (89%); GOVERNMENT ADVISORS &amp; MINISTERS (89%); GOVERNMENT BODIES &amp; OFFICES (89%); GOVERNMENT ETHICS (89%); NATIONAL SECURITY &amp; FOREIGN RELATIONS (89%); CONFLICTS OF INTEREST (79%); US FEDERAL GOVERNMENT (79%); ADDICTION (78%); DRUG OVERDOSES (78%); FENTANYL (78%); HEALTH DEPARTMENTS (78%); POLITICAL CANDIDATES (78%); PUBLIC HEALTH (78%); US POLITICAL PARTIES (78%); DEFENSE DEPARTMENTS (77%); HEADS OF GOVERNMENT ELECTIONS (77%); SAFETY (77%); SOCIAL SERVICES DEPARTMENTS (77%); US PRESIDENTIAL CANDIDATES 2012 (77%); REPRODUCTIVE RIGHTS (74%); DRUG SAFETY (73%); DEFENSE &amp; MILITARY POLICY (70%); DEATH &amp; DYING (54%)</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(62%);  GRAHAM HOLDINGS CO (54%);  SHUTTERSTOCK INC (50%)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INSTITUTE ON DRUG ABUSE (55%)</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(54%); SSTK (NYSE) (50%)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NAICS516210 MEDIA STREAMING DIST SVCS, SOCIAL NETWORKS, AND OTHER MEDIA NETWORKS AND CONTENT PROVIDERS (54%); CANNABIS (90%); MARIJUANA (90%); MARIJUANA REGULATION &amp; POLICY (90%); NARCOTICS (90%); OPIATES &amp; OPIOIDS (90%); VACCINES (90%); ANTI-VACCINE MOVEMENT (89%); FENTANYL (78%); HEALTH DEPARTMENTS (78%); DEFENSE DEPARTMENTS (77%); DRUG SAFETY (73%); DEFENSE &amp; MILITARY POLICY (70%)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(79%); MARCO RUBIO (78%)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Americas, Northern America</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28"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Elizabeth</w:t>
        </w:r>
      </w:hyperlink>
      <w:hyperlink r:id="rId1961" w:history="1">
        <w:r>
          <w:rPr>
            <w:rFonts w:ascii="arial" w:eastAsia="arial" w:hAnsi="arial" w:cs="arial"/>
            <w:b/>
            <w:i/>
            <w:strike w:val="0"/>
            <w:color w:val="0077CC"/>
            <w:sz w:val="28"/>
            <w:u w:val="single"/>
            <w:vertAlign w:val="baseline"/>
          </w:rPr>
          <w:t xml:space="preserve"> </w:t>
        </w:r>
      </w:hyperlink>
      <w:hyperlink r:id="rId1962" w:history="1">
        <w:r>
          <w:rPr>
            <w:rFonts w:ascii="arial" w:eastAsia="arial" w:hAnsi="arial" w:cs="arial"/>
            <w:b/>
            <w:i/>
            <w:strike w:val="0"/>
            <w:color w:val="0077CC"/>
            <w:sz w:val="28"/>
            <w:u w:val="single"/>
            <w:vertAlign w:val="baseline"/>
          </w:rPr>
          <w:t>Warren</w:t>
        </w:r>
      </w:hyperlink>
      <w:hyperlink r:id="rId1963" w:history="1">
        <w:r>
          <w:rPr>
            <w:rFonts w:ascii="arial" w:eastAsia="arial" w:hAnsi="arial" w:cs="arial"/>
            <w:b/>
            <w:i/>
            <w:strike w:val="0"/>
            <w:color w:val="0077CC"/>
            <w:sz w:val="28"/>
            <w:u w:val="single"/>
            <w:vertAlign w:val="baseline"/>
          </w:rPr>
          <w:t xml:space="preserve"> vs. RFK Jr.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 11:25 AM EST</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Deehan</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9" style="position:absolute;z-index:252030976" from="0,2pt" to="512pt,2pt" strokecolor="#009ddb" strokeweight="2pt">
            <v:stroke linestyle="single"/>
            <w10:wrap type="topAndBottom"/>
          </v:line>
        </w:pict>
      </w:r>
    </w:p>
    <w:p>
      <w:pPr>
        <w:pStyle w:val="Normal111"/>
      </w:pP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20th, 2024 ( </w:t>
      </w:r>
      <w:hyperlink r:id="rId1964"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196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Trump's nomination of Robert Kennedy Jr. as Health and Human Services Secretary sets up a clash between 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 member of the family whose legacy she's carrying on in the Senate.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sits on the influential Finance Committee, which hears HHS nominations and holds sway over whether nominees receive full votes in the Senate.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be a member of the Senate minority next year, but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the highest-profile Trump detractor on the finance panel.</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her to drill Kennedy on  </w:t>
      </w:r>
      <w:hyperlink r:id="rId1966" w:history="1">
        <w:r>
          <w:rPr>
            <w:rFonts w:ascii="arial" w:eastAsia="arial" w:hAnsi="arial" w:cs="arial"/>
            <w:b w:val="0"/>
            <w:i/>
            <w:strike w:val="0"/>
            <w:noProof w:val="0"/>
            <w:color w:val="0077CC"/>
            <w:position w:val="0"/>
            <w:sz w:val="20"/>
            <w:u w:val="single"/>
            <w:vertAlign w:val="baseline"/>
          </w:rPr>
          <w:t>his beliefs about vaccines, conspiracies and other touchy subjects.</w:t>
        </w:r>
      </w:hyperlink>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thinks Kennedy poses a danger not only to public health but to sectors key to the Massachusetts economy like health care and scientific research.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saying: "RFK Jr. wants to stop parents from protecting their babies from measles and his ideas would welcome the return of polio. He has spread conspiracy theories on everything from COVID to mass shootings,"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in a statement about Trump's nomination of Kennedy.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Republicans will tout Kennedy's work as an activist for consumer choice in health care and efforts to lower health costs for Americans.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patients, providers and taxpayers deserve a health care system that is efficient, effective and affordable," U.S. Sen. Mike Crapo (R-Idaho)  </w:t>
      </w:r>
      <w:hyperlink r:id="rId1967" w:history="1">
        <w:r>
          <w:rPr>
            <w:rFonts w:ascii="arial" w:eastAsia="arial" w:hAnsi="arial" w:cs="arial"/>
            <w:b w:val="0"/>
            <w:i/>
            <w:strike w:val="0"/>
            <w:noProof w:val="0"/>
            <w:color w:val="0077CC"/>
            <w:position w:val="0"/>
            <w:sz w:val="20"/>
            <w:u w:val="single"/>
            <w:vertAlign w:val="baseline"/>
          </w:rPr>
          <w:t>wrote about Kennedy.</w:t>
        </w:r>
      </w:hyperlink>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position as the state's senior senator, and  </w:t>
      </w:r>
      <w:hyperlink r:id="rId1968" w:history="1">
        <w:r>
          <w:rPr>
            <w:rFonts w:ascii="arial" w:eastAsia="arial" w:hAnsi="arial" w:cs="arial"/>
            <w:b w:val="0"/>
            <w:i/>
            <w:strike w:val="0"/>
            <w:noProof w:val="0"/>
            <w:color w:val="0077CC"/>
            <w:position w:val="0"/>
            <w:sz w:val="20"/>
            <w:u w:val="single"/>
            <w:vertAlign w:val="baseline"/>
          </w:rPr>
          <w:t>her desk in the Senate, were long held by Kennedy's paternal uncles John F. Kennedy and Edward M. Kennedy.</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Sen. Scott Brown won a 2010 special election for the seat after Ted Kennedy's death.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2012 run was fuelled by Democrats' desire to see the "Kennedy seat" returned to the blue side of the aisle.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senior members of the Kennedy clan, including U.S. Ambassador to Australia  </w:t>
      </w:r>
      <w:hyperlink r:id="rId1969" w:history="1">
        <w:r>
          <w:rPr>
            <w:rFonts w:ascii="arial" w:eastAsia="arial" w:hAnsi="arial" w:cs="arial"/>
            <w:b w:val="0"/>
            <w:i/>
            <w:strike w:val="0"/>
            <w:noProof w:val="0"/>
            <w:color w:val="0077CC"/>
            <w:position w:val="0"/>
            <w:sz w:val="20"/>
            <w:u w:val="single"/>
            <w:vertAlign w:val="baseline"/>
          </w:rPr>
          <w:t>Caroline Kennedy, have condemned RFK Jr.'s positions as dangerous.</w:t>
        </w:r>
      </w:hyperlink>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Flashback: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1970" w:history="1">
        <w:r>
          <w:rPr>
            <w:rFonts w:ascii="arial" w:eastAsia="arial" w:hAnsi="arial" w:cs="arial"/>
            <w:b w:val="0"/>
            <w:i/>
            <w:strike w:val="0"/>
            <w:noProof w:val="0"/>
            <w:color w:val="0077CC"/>
            <w:position w:val="0"/>
            <w:sz w:val="20"/>
            <w:u w:val="single"/>
            <w:vertAlign w:val="baseline"/>
          </w:rPr>
          <w:t>voted for only three of Trump's initial 22 cabinet nominations in 2017 and her fondness for the MAGA crowd has not grown the last four years.</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says she's going to ask a lot of questions about Kennedy's "fitness to serve" when he comes before the Finance Committee next year as part of the nomination process.</w:t>
      </w:r>
    </w:p>
    <w:p>
      <w:pPr>
        <w:pStyle w:val="Normal111"/>
        <w:keepNext w:val="0"/>
        <w:spacing w:before="240" w:after="0" w:line="260" w:lineRule="atLeast"/>
        <w:ind w:left="0" w:right="0" w:firstLine="0"/>
        <w:jc w:val="both"/>
      </w:pPr>
      <w:hyperlink r:id="rId1971" w:history="1">
        <w:r>
          <w:rPr>
            <w:rFonts w:ascii="arial" w:eastAsia="arial" w:hAnsi="arial" w:cs="arial"/>
            <w:b w:val="0"/>
            <w:i/>
            <w:strike w:val="0"/>
            <w:color w:val="0077CC"/>
            <w:sz w:val="20"/>
            <w:u w:val="single"/>
            <w:vertAlign w:val="baseline"/>
          </w:rPr>
          <w:t>Link to the original story.</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30" style="position:absolute;z-index:25203200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31" style="position:absolute;z-index:25203302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POLITICAL PARTIES (89%); US REPUBLICAN PARTY (89%); BYELECTIONS (78%); CAMPAIGNS &amp; ELECTIONS (78%); ELECTIONS (78%); FAMILY (78%); HEALTH CARE COSTS (78%); HEALTH DEPARTMENTS (78%); MAKE AMERICA GREAT AGAIN MOVEMENT (78%); US DEMOCRATIC PARTY (77%); PUBLIC HEALTH (75%); CONSPIRACY THEORY (74%); CHILDREN, ADOLESCENTS &amp; TEENS (73%); VACCINES (70%); COVID CORONAVIRUS (69%); SCIENCE &amp; TECHNOLOGY (68%); MASS SHOOTINGS (67%); SHOOTINGS (67%); DEATH &amp; DYING (66%); EXPERIMENTATION &amp; RESEARCH (53%)</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HEALTH CARE COSTS (78%); HEALTH DEPARTMENTS (78%); VACCINES (70%)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TED KENNEDY (89%); DONALD TRUMP (79%); JOHN F KENNEDY (79%); MIKE CRAPO (57%)</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IDAHO, USA (79%); MASSACHUSETTS, USA (79%); UNITED STATES (94%); AUSTRALIA (77%)</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32"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Warren</w:t>
        </w:r>
      </w:hyperlink>
      <w:hyperlink r:id="rId1979" w:history="1">
        <w:r>
          <w:rPr>
            <w:rFonts w:ascii="arial" w:eastAsia="arial" w:hAnsi="arial" w:cs="arial"/>
            <w:b/>
            <w:i/>
            <w:strike w:val="0"/>
            <w:color w:val="0077CC"/>
            <w:sz w:val="28"/>
            <w:u w:val="single"/>
            <w:vertAlign w:val="baseline"/>
          </w:rPr>
          <w:t xml:space="preserve">, Hawley, Merkley Push Automakers on Their Opposition to Car Owners' Right to Repair Their Own Vehicles; Bipartisan Letter Criticizes Auto Industry Fearmongering; Sen. </w:t>
        </w:r>
      </w:hyperlink>
      <w:hyperlink r:id="rId1980" w:history="1">
        <w:r>
          <w:rPr>
            <w:rFonts w:ascii="arial" w:eastAsia="arial" w:hAnsi="arial" w:cs="arial"/>
            <w:b/>
            <w:i/>
            <w:strike w:val="0"/>
            <w:color w:val="0077CC"/>
            <w:sz w:val="28"/>
            <w:u w:val="single"/>
            <w:vertAlign w:val="baseline"/>
          </w:rPr>
          <w:t>Elizabeth</w:t>
        </w:r>
      </w:hyperlink>
      <w:hyperlink r:id="rId1981" w:history="1">
        <w:r>
          <w:rPr>
            <w:rFonts w:ascii="arial" w:eastAsia="arial" w:hAnsi="arial" w:cs="arial"/>
            <w:b/>
            <w:i/>
            <w:strike w:val="0"/>
            <w:color w:val="0077CC"/>
            <w:sz w:val="28"/>
            <w:u w:val="single"/>
            <w:vertAlign w:val="baseline"/>
          </w:rPr>
          <w:t xml:space="preserve"> </w:t>
        </w:r>
      </w:hyperlink>
      <w:hyperlink r:id="rId1982" w:history="1">
        <w:r>
          <w:rPr>
            <w:rFonts w:ascii="arial" w:eastAsia="arial" w:hAnsi="arial" w:cs="arial"/>
            <w:b/>
            <w:i/>
            <w:strike w:val="0"/>
            <w:color w:val="0077CC"/>
            <w:sz w:val="28"/>
            <w:u w:val="single"/>
            <w:vertAlign w:val="baseline"/>
          </w:rPr>
          <w:t>Warren</w:t>
        </w:r>
      </w:hyperlink>
      <w:hyperlink r:id="rId1983" w:history="1">
        <w:r>
          <w:rPr>
            <w:rFonts w:ascii="arial" w:eastAsia="arial" w:hAnsi="arial" w:cs="arial"/>
            <w:b/>
            <w:i/>
            <w:strike w:val="0"/>
            <w:color w:val="0077CC"/>
            <w:sz w:val="28"/>
            <w:u w:val="single"/>
            <w:vertAlign w:val="baseline"/>
          </w:rPr>
          <w:t xml:space="preserve"> (D-MA) News Release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3" style="position:absolute;z-index:25203507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Josh Hawley (R-Mo.), and Jeff Merkley (D-Ore.) wrote to the leaders of each of the top 10 U.S. automakers with concerns about the companies' fierce opposition to car owners' right to repair the vehicles they own in the way they choose. The letters were sent to General Motors, Toyota, Ford, Hyundai Group, Stellantis, Honda, Nissan, Tesla, Subaru, and Volkswagen.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denounce automakers' actions to prevent vehicle owners from taking their vehicle to the mechanic of their choice by blocking vehicle owners' ability to access or share information necessary for repair, like diagnostic data. These repair restrictions are an example of companies' opposition to "right-to-repair," which refers to a person's ability to choose where they repair the products they own, including vehicles, consumer electronics, household appliances, agricultural equipment, and other goods. Without restrictions on right-to-repair, a vehicle owner can go to a local mechanic of their choice and is not forced to go to the manufacturer or car dealer for maintenance and repair of their vehicle.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restricting right-to-repair, equipment manufacturers like car companies can create a monopoly on vehicle repairs, allowing them to raise prices. Customers consistently rate independent repair shops better on price (as well as overall satisfaction) than dealerships, which nearly all receive the worst possible ratings from car owners on price. Right-to-repair is also crucial for local economies, with more than half of independent repair shops reporting difficulty in making repairs on a daily or weekly basis because of auto manufacturers' repair restrictions.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gatekeepers of vehicle parts, equipment, and data, automobile manufacturers have the power to place restrictions on the necessary tools and information for repairs, particularly as cars increasingly incorporate electronic components," wrote the senators. "This often leaves car owners with no other option than to have their vehicles serviced by official dealerships, entrenching auto manufacturers' dominance and eliminating competition from independent repair shops."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auto manufacturers are trying to claim that they restrict independent repairs as a matter of cybersecurity. However, according to a study by the FTC, as well as analysis from cybersecurity experts, these concerns have no legitimacy. Rather, experts have found that cyberattacks on connected devices are due to "the poor quality of deployed software and the poor state of device security - not the availability of diagnostic and repair tools and information."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manufacturers should not hide behind a false dichotomy of cybersecurity and consumer choice in order to avoid their legal obligations to facilitate independent vehicle repair," wrote the lawmakers. "Cybersecurity experts have forcefully pushed against manufacturers' fearmongering."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note that the automakers' cited concern with sharing data with independent repair shops to facilitate repairs appears to conflict with their practice of selling large amounts of sensitive consumer data with insurance companies and other third parties -- often without clear consumer consent.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has raised concerns about data sharing with independent repair shops to justify opposing right-to-repair, while earning profits from sharing large amounts of personal data with insurance companies," wrote the lawmakers. "It is clear that the motivation behind automotive companies' avoidance of complying with right-to-repair laws is not due to a concern for consumer security or privacy, but instead a hypocritical, profit-driven reaction. This kind of anti-consumer, anti-repair practice must come to an end in all industries."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are urging the car companies to comply with all right-to-repair laws while protecting consumer privacy interests and are requesting information from the companies regarding their data sharing practices.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repeatedly sought to bolster competition and fight back against costly restrictions on repairs for cars, military equipment, agricultural equipment, and other goods: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arie Gluesenkamp Perez (D-Wash.) introduced the Servicemember Right-to-Repair Act to increase military readiness and cut costs by allowing servicemembers to repair their own equipment, including in austere environments.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Deere and Company (John Deere), accusing the company of undermining its own "right-to-repair" agreements and evading its responsibilities under the Clean Air Act by failing to grant its customers the right to repair their own agricultural equipment.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two letters denouncing the costly restrictions imposed by Pentagon contractors on the Department of Defense (DoD) that bar the military from repairing its own military equipment and instead force it to pay billions of dollars extra to contractors.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included a provision in the Senate Fiscal Year 2025 NDAA that would require Pentagon contractors to provide DoD with "fair and reasonable" access to repair materials.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celebrated the U.S. Department of Transportation's National Highway Traffic Safety Administration reversing course and allowing enforcement of Massachusetts' pro-consumer Right to Repair law.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called on the National Highway Traffic Safety Administration to reverse its course after it sent a recent letter to auto manufacturers, advising them not to comply with Massachusetts' Right to Repair law.</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84" w:history="1">
        <w:r>
          <w:rPr>
            <w:rFonts w:ascii="arial" w:eastAsia="arial" w:hAnsi="arial" w:cs="arial"/>
            <w:b w:val="0"/>
            <w:i/>
            <w:strike w:val="0"/>
            <w:noProof w:val="0"/>
            <w:color w:val="0077CC"/>
            <w:position w:val="0"/>
            <w:sz w:val="20"/>
            <w:u w:val="single"/>
            <w:vertAlign w:val="baseline"/>
          </w:rPr>
          <w:t>https://www.</w:t>
        </w:r>
      </w:hyperlink>
      <w:hyperlink r:id="rId1985" w:history="1">
        <w:r>
          <w:rPr>
            <w:rFonts w:ascii="arial" w:eastAsia="arial" w:hAnsi="arial" w:cs="arial"/>
            <w:b/>
            <w:i/>
            <w:strike w:val="0"/>
            <w:noProof w:val="0"/>
            <w:color w:val="0077CC"/>
            <w:position w:val="0"/>
            <w:sz w:val="20"/>
            <w:u w:val="single"/>
            <w:vertAlign w:val="baseline"/>
          </w:rPr>
          <w:t>warren</w:t>
        </w:r>
      </w:hyperlink>
      <w:hyperlink r:id="rId1986" w:history="1">
        <w:r>
          <w:rPr>
            <w:rFonts w:ascii="arial" w:eastAsia="arial" w:hAnsi="arial" w:cs="arial"/>
            <w:b w:val="0"/>
            <w:i/>
            <w:strike w:val="0"/>
            <w:noProof w:val="0"/>
            <w:color w:val="0077CC"/>
            <w:position w:val="0"/>
            <w:sz w:val="20"/>
            <w:u w:val="single"/>
            <w:vertAlign w:val="baseline"/>
          </w:rPr>
          <w:t>.senate.gov/newsroom/press-releases/</w:t>
        </w:r>
      </w:hyperlink>
      <w:hyperlink r:id="rId1987" w:history="1">
        <w:r>
          <w:rPr>
            <w:rFonts w:ascii="arial" w:eastAsia="arial" w:hAnsi="arial" w:cs="arial"/>
            <w:b/>
            <w:i/>
            <w:strike w:val="0"/>
            <w:noProof w:val="0"/>
            <w:color w:val="0077CC"/>
            <w:position w:val="0"/>
            <w:sz w:val="20"/>
            <w:u w:val="single"/>
            <w:vertAlign w:val="baseline"/>
          </w:rPr>
          <w:t>warren</w:t>
        </w:r>
      </w:hyperlink>
      <w:hyperlink r:id="rId1988" w:history="1">
        <w:r>
          <w:rPr>
            <w:rFonts w:ascii="arial" w:eastAsia="arial" w:hAnsi="arial" w:cs="arial"/>
            <w:b w:val="0"/>
            <w:i/>
            <w:strike w:val="0"/>
            <w:noProof w:val="0"/>
            <w:color w:val="0077CC"/>
            <w:position w:val="0"/>
            <w:sz w:val="20"/>
            <w:u w:val="single"/>
            <w:vertAlign w:val="baseline"/>
          </w:rPr>
          <w:t>-hawley-merkley-push-automakers-on-their-opposition-to-car-owners-right-to-repair-their-own-vehicles</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34" style="position:absolute;z-index:25203609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MOTOR VEHICLE DEALERS (90%); US CONGRESS (90%); US DEMOCRATIC PARTY (90%); US REPUBLICAN PARTY (90%); BIPARTISANSHIP (89%); FORTUNE 500 COMPANIES (77%); MOTOR VEHICLE &amp; PARTS DISTRIBUTION (77%); NEW CAR DEALERS (77%); ANTITRUST &amp; TRADE LAW (74%); CONSUMER LAW (73%); PRICES (73%); RESEARCH REPORTS (73%); RETAIL PRICES (73%); PRICE CHANGES (70%); PRICE INCREASES (70%); AGRICULTURAL EQUIPMENT (67%); ECONOMY &amp; ECONOMIC INDICATORS (65%); CYBERCRIME (64%); CYBERATTACKS (60%); NEGATIVE TECHNOLOGY NEWS (60%); CALENDARS (58%)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HYUNDAI GROUP (72%);  GENERAL MOTORS CO (57%)</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(57%)</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(57%); SIC3711 MOTOR VEHICLES &amp; PASSENGER CAR BODIES (57%); SIC3714 MOTOR VEHICLE PARTS &amp; ACCESSORIES (57%); AUTOMOTIVE MFG (92%); AUTOMAKERS (91%); AUTOMOBILE MFG (91%); AUTOMOTIVE (90%); CONSUMER ELECTRONICS MFG (90%); MOTOR VEHICLE DEALERS (90%); AUTOMOTIVE REPAIR &amp; MAINTENANCE SHOPS (89%); CYBERSECURITY (89%); INFORMATION SECURITY &amp; PRIVACY (89%); MANUFACTURING (89%); MOTOR VEHICLE &amp; PARTS DISTRIBUTION (77%); NEW CAR DEALERS (77%); RETAIL PRICES (73%); CONSUMER ELECTRONICS (70%); PRICE CHANGES (70%); PRICE INCREASES (70%); AGRICULTURAL EQUIPMENT (67%); ELECTRONIC COMPONENTS (67%); HOUSEWARES &amp; FURNISHINGS (67%); CYBERCRIME (64%); CYBERATTACKS (60%)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JOSH HAWLEY (79%); JEFF MERKLEY (74%)</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35"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Elizabeth</w:t>
        </w:r>
      </w:hyperlink>
      <w:hyperlink r:id="rId1996" w:history="1">
        <w:r>
          <w:rPr>
            <w:rFonts w:ascii="arial" w:eastAsia="arial" w:hAnsi="arial" w:cs="arial"/>
            <w:b/>
            <w:i/>
            <w:strike w:val="0"/>
            <w:color w:val="0077CC"/>
            <w:sz w:val="28"/>
            <w:u w:val="single"/>
            <w:vertAlign w:val="baseline"/>
          </w:rPr>
          <w:t xml:space="preserve"> </w:t>
        </w:r>
      </w:hyperlink>
      <w:hyperlink r:id="rId1997" w:history="1">
        <w:r>
          <w:rPr>
            <w:rFonts w:ascii="arial" w:eastAsia="arial" w:hAnsi="arial" w:cs="arial"/>
            <w:b/>
            <w:i/>
            <w:strike w:val="0"/>
            <w:color w:val="0077CC"/>
            <w:sz w:val="28"/>
            <w:u w:val="single"/>
            <w:vertAlign w:val="baseline"/>
          </w:rPr>
          <w:t>Warren</w:t>
        </w:r>
      </w:hyperlink>
      <w:hyperlink r:id="rId1998" w:history="1">
        <w:r>
          <w:rPr>
            <w:rFonts w:ascii="arial" w:eastAsia="arial" w:hAnsi="arial" w:cs="arial"/>
            <w:b/>
            <w:i/>
            <w:strike w:val="0"/>
            <w:color w:val="0077CC"/>
            <w:sz w:val="28"/>
            <w:u w:val="single"/>
            <w:vertAlign w:val="baseline"/>
          </w:rPr>
          <w:t>'s new war with the White House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11:20 AM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Deehan</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6" style="position:absolute;z-index:252038144"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5th, 2025 ( </w:t>
      </w:r>
      <w:hyperlink r:id="rId1999"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200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Mike Deehan, back with Spill of the Hill - my column unraveling Massachusetts politics.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beginning of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third term in the U.S. Senate has been consumed fighting a multifront war against President Trump that's grown bloodier as his first 100 days continue.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political clout among Democrats, national profile and comfortably safe seat mean she's on the front line of Democrats' chaotic battle against nearly each of Trump's executive orders, cabinet nominees and public pronouncements.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top Democrat on the Banking Committee, she's a key figure in her party's opposition to Trump's economic agenda.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lines: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anti-Trump activism is filtered through her left-leaning populist economic message: confronting the wealthy elites Trump has empowered, resisting attempts to drastically slash government spending, and sounding alarms that the GOP may try to cut taxes for the ultra-rich.</w:t>
      </w:r>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all over the news and in front of cameras since Trump's return to office. She made her biggest splash  </w:t>
      </w:r>
      <w:hyperlink r:id="rId2001" w:history="1">
        <w:r>
          <w:rPr>
            <w:rFonts w:ascii="arial" w:eastAsia="arial" w:hAnsi="arial" w:cs="arial"/>
            <w:b w:val="0"/>
            <w:i/>
            <w:strike w:val="0"/>
            <w:noProof w:val="0"/>
            <w:color w:val="0077CC"/>
            <w:position w:val="0"/>
            <w:sz w:val="20"/>
            <w:u w:val="single"/>
            <w:vertAlign w:val="baseline"/>
          </w:rPr>
          <w:t>grilling Robert F. Kennedy Jr. on his financial connections to a law firm suing a pharmaceutical company over vaccines.</w:t>
        </w:r>
      </w:hyperlink>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denounced the president's proposed federal funding freeze and tariffs, condemned  </w:t>
      </w:r>
      <w:hyperlink r:id="rId2002" w:history="1">
        <w:r>
          <w:rPr>
            <w:rFonts w:ascii="arial" w:eastAsia="arial" w:hAnsi="arial" w:cs="arial"/>
            <w:b w:val="0"/>
            <w:i/>
            <w:strike w:val="0"/>
            <w:noProof w:val="0"/>
            <w:color w:val="0077CC"/>
            <w:position w:val="0"/>
            <w:sz w:val="20"/>
            <w:u w:val="single"/>
            <w:vertAlign w:val="baseline"/>
          </w:rPr>
          <w:t>Elon Musk's involvement in government payments, and even slammed Trump</w:t>
        </w:r>
      </w:hyperlink>
      <w:r>
        <w:rPr>
          <w:rFonts w:ascii="arial" w:eastAsia="arial" w:hAnsi="arial" w:cs="arial"/>
          <w:b w:val="0"/>
          <w:i w:val="0"/>
          <w:strike w:val="0"/>
          <w:noProof w:val="0"/>
          <w:color w:val="000000"/>
          <w:position w:val="0"/>
          <w:sz w:val="20"/>
          <w:u w:val="none"/>
          <w:vertAlign w:val="baseline"/>
        </w:rPr>
        <w:t> </w:t>
      </w:r>
      <w:hyperlink r:id="rId2003" w:history="1">
        <w:r>
          <w:rPr>
            <w:rFonts w:ascii="arial" w:eastAsia="arial" w:hAnsi="arial" w:cs="arial"/>
            <w:b w:val="0"/>
            <w:i/>
            <w:strike w:val="0"/>
            <w:noProof w:val="0"/>
            <w:color w:val="0077CC"/>
            <w:position w:val="0"/>
            <w:sz w:val="20"/>
            <w:u w:val="single"/>
            <w:vertAlign w:val="baseline"/>
          </w:rPr>
          <w:t>over the cost of eggs.</w:t>
        </w:r>
      </w:hyperlink>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hit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close to home Monday when Treasury Secretary Scott Bessent, now acting director of the Consumer Financial Protection Bureau, which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helped found, told bureau staff to  </w:t>
      </w:r>
      <w:hyperlink r:id="rId2004" w:history="1">
        <w:r>
          <w:rPr>
            <w:rFonts w:ascii="arial" w:eastAsia="arial" w:hAnsi="arial" w:cs="arial"/>
            <w:b w:val="0"/>
            <w:i/>
            <w:strike w:val="0"/>
            <w:noProof w:val="0"/>
            <w:color w:val="0077CC"/>
            <w:position w:val="0"/>
            <w:sz w:val="20"/>
            <w:u w:val="single"/>
            <w:vertAlign w:val="baseline"/>
          </w:rPr>
          <w:t>cease work on much of its activities.</w:t>
        </w:r>
      </w:hyperlink>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threatened to "use every tool at my disposal in the Banking Committee to hold him accountable" if Bessent doesn't reverse course.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side: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provocateur - this is the only way she remains relevant," MassGOP spokesperson Logan Trupiano told Axios.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"should focus on finding ways to work together and move the state forward, rather than elevating herself and fostering division."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Even local Democrats who seemed willing to work with Trump in the interest of Massachusetts have found more to oppose than to embrace.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making bipartisan overtures in her  </w:t>
      </w:r>
      <w:hyperlink r:id="rId2005" w:history="1">
        <w:r>
          <w:rPr>
            <w:rFonts w:ascii="arial" w:eastAsia="arial" w:hAnsi="arial" w:cs="arial"/>
            <w:b w:val="0"/>
            <w:i/>
            <w:strike w:val="0"/>
            <w:noProof w:val="0"/>
            <w:color w:val="0077CC"/>
            <w:position w:val="0"/>
            <w:sz w:val="20"/>
            <w:u w:val="single"/>
            <w:vertAlign w:val="baseline"/>
          </w:rPr>
          <w:t>State of the Commonwealth speech, Gov. Maura Healey's tone hardened as Trump pushed a federal funding freeze and tariffs with</w:t>
        </w:r>
      </w:hyperlink>
      <w:r>
        <w:rPr>
          <w:rFonts w:ascii="arial" w:eastAsia="arial" w:hAnsi="arial" w:cs="arial"/>
          <w:b w:val="0"/>
          <w:i w:val="0"/>
          <w:strike w:val="0"/>
          <w:noProof w:val="0"/>
          <w:color w:val="000000"/>
          <w:position w:val="0"/>
          <w:sz w:val="20"/>
          <w:u w:val="none"/>
          <w:vertAlign w:val="baseline"/>
        </w:rPr>
        <w:t> </w:t>
      </w:r>
      <w:hyperlink r:id="rId2006" w:history="1">
        <w:r>
          <w:rPr>
            <w:rFonts w:ascii="arial" w:eastAsia="arial" w:hAnsi="arial" w:cs="arial"/>
            <w:b w:val="0"/>
            <w:i/>
            <w:strike w:val="0"/>
            <w:noProof w:val="0"/>
            <w:color w:val="0077CC"/>
            <w:position w:val="0"/>
            <w:sz w:val="20"/>
            <w:u w:val="single"/>
            <w:vertAlign w:val="baseline"/>
          </w:rPr>
          <w:t>major implications for Massachusetts consumers.</w:t>
        </w:r>
      </w:hyperlink>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kinds of things that hurt our states. Not just Massachusetts and not just states that are purportedly 'blue.' They hurt all states around this country," Healey told reporters Monday after  </w:t>
      </w:r>
      <w:hyperlink r:id="rId2007" w:history="1">
        <w:r>
          <w:rPr>
            <w:rFonts w:ascii="arial" w:eastAsia="arial" w:hAnsi="arial" w:cs="arial"/>
            <w:b w:val="0"/>
            <w:i/>
            <w:strike w:val="0"/>
            <w:noProof w:val="0"/>
            <w:color w:val="0077CC"/>
            <w:position w:val="0"/>
            <w:sz w:val="20"/>
            <w:u w:val="single"/>
            <w:vertAlign w:val="baseline"/>
          </w:rPr>
          <w:t>Trump's tariff order.</w:t>
        </w:r>
      </w:hyperlink>
    </w:p>
    <w:p>
      <w:pPr>
        <w:pStyle w:val="Normal113"/>
        <w:keepNext w:val="0"/>
        <w:spacing w:before="240" w:after="0" w:line="260" w:lineRule="atLeast"/>
        <w:ind w:left="0" w:right="0" w:firstLine="0"/>
        <w:jc w:val="both"/>
      </w:pPr>
      <w:hyperlink r:id="rId2008" w:history="1">
        <w:r>
          <w:rPr>
            <w:rFonts w:ascii="arial" w:eastAsia="arial" w:hAnsi="arial" w:cs="arial"/>
            <w:b w:val="0"/>
            <w:i/>
            <w:strike w:val="0"/>
            <w:color w:val="0077CC"/>
            <w:sz w:val="20"/>
            <w:u w:val="single"/>
            <w:vertAlign w:val="baseline"/>
          </w:rPr>
          <w:t>Link to the original story.</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3"/>
        <w:spacing w:line="60" w:lineRule="exact"/>
      </w:pPr>
      <w:r>
        <w:pict>
          <v:line id="_x0000_s1437" style="position:absolute;z-index:252039168"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38" style="position:absolute;z-index:252040192"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PARTIES (90%); POLITICS (90%); PUBLIC FINANCE (90%); US DEMOCRATIC PARTY (90%); LEGISLATIVE BODIES (89%); TAXES &amp; TAXATION (89%); US FEDERAL GOVERNMENT (89%); CONSUMER PROTECTION (78%); CONSUMER WATCHDOGS (78%); GOVERNMENT &amp; PUBLIC ADMINISTRATION (78%); LIBERALISM (78%); POPULISM (78%); US REPUBLICAN PARTY (78%); BIPARTISANSHIP (77%); CONSUMERS (77%); GOVERNMENT ADVISORS &amp; MINISTERS (77%); GOVERNMENT BODIES &amp; OFFICES (77%); TRUMP'S FIRST 100 DAYS (77%); US CONGRESS (77%); BUSINESS NEWS (74%); PUBLIC FINANCE AGENCIES &amp; TREASURIES (74%); TREASURY DEPARTMENTS (73%); ACTIVISM (72%); EXECUTIVE ORDERS (72%); INTERIM MANAGEMENT (72%); POLITICAL ACTIVISM (72%); TAX LAW (67%); VACCINES (67%); PHARMACEUTICAL DRUG &amp; DEVICES LITIGATION (65%)</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(74%); CONSUMER LENDING (74%); PUBLIC FINANCE AGENCIES &amp; TREASURIES (74%); TREASURY DEPARTMENTS (73%); PERSONAL FINANCE (72%); PHARMACEUTICALS &amp; BIOTECHNOLOGY (72%); VACCINES (67%); PHARMACEUTICALS INDUSTRY (66%); PHARMACEUTICAL DRUG &amp; DEVICES LITIGATION (65%); PHARMACEUTICAL PREPARATION MFG (50%)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(89%); ELON MUSK (79%); MAURA HEALEY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(94%); UNITED STATES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39"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Warren</w:t>
        </w:r>
      </w:hyperlink>
      <w:hyperlink r:id="rId2016" w:history="1">
        <w:r>
          <w:rPr>
            <w:rFonts w:ascii="arial" w:eastAsia="arial" w:hAnsi="arial" w:cs="arial"/>
            <w:b/>
            <w:i/>
            <w:strike w:val="0"/>
            <w:color w:val="0077CC"/>
            <w:sz w:val="28"/>
            <w:u w:val="single"/>
            <w:vertAlign w:val="baseline"/>
          </w:rPr>
          <w:t>, Wyden Sound Alarm Over DOGE Access to Legally-Protected Taxpayer Data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 10:47 PM  EST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4"/>
        <w:keepNext w:val="0"/>
        <w:spacing w:before="120" w:after="0" w:line="220" w:lineRule="atLeast"/>
        <w:ind w:left="0" w:right="0" w:firstLine="0"/>
        <w:jc w:val="left"/>
      </w:pPr>
      <w:r>
        <w:br/>
      </w:r>
      <w:r>
        <w:pict>
          <v:shape id="_x0000_i1440" type="#_x0000_t75" style="width:15.19pt;height:15.19pt">
            <v:imagedata r:id="rId67"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1" style="position:absolute;z-index:25204224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Wyden Sound Alarm Over DOGE Access to Legally-Protected Taxpayer Data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potential violations of strict data protection laws, senators demand information on DOGE's infiltration of IRS systems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(PDF)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and Ron Wyden (D-Ore.), Ranking Member of the Senate Finance Committee, wrote to acting IRS Commissioner Douglas O'Donnell warning that personnel affiliated with Elon Musk infiltrating the Internal Revenue Service's (IRS) systems could be in violation of strict taxpayer data protection laws that prohibit both the improper disclosure and inspection of Americans' tax returns. The senators demanded copies of any memorandum granting IRS system access to any Musk-affiliated personnel, as well as justifications and records related to the Department of Government Efficiency's (DOGE) inspections of taxpayer data. The senators also sought to learn whether DOGE personnel have accessed or interfered with any work by the IRS Criminal Investigation division or moved any IRS data, including tax return information, from IRS systems to external servers or recipients.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public reports, the White House is pressuring the IRS to agree to give software engineers working for Elon Musk at DOGE broad access to IRS systems, property, and datasets which include the private tax return information of hundreds of millions of American citizens and businesses. Potential access includes the IRS' Integrated Data Retrieval System (IDRS), which would give Elon Musk and his associates access to private bank records and other confidential, legally protected information belonging to American taxpayers.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individuals affiliated with DOGE are employed by Treasury, their access to tax information may not be legal," wrote the senators. "For inspection of taxpayer information to be lawful, it must be made to or by an authorized person for an authorized purpose... To date, no information on DOGE employees or any others executing orders on Musk's behalf have revealed any clear, stated purpose as to why they need access to return information, whether they have followed all required laws to gain access to IRS systems, and what steps the IRS has taken to ensure that inspection of tax return is contained to authorized personnel and not disclosed to any unauthorized parties."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executive order requiring agency heads to provide DOGE personnel access to IRS records or information technology systems supersedes the federal tax code," the lawmakers continued. "Software engineers working for Musk seeking to gain access to tax return information have no right to hoover up taxpayer data and send that data back to any other part of the federal government and may be breaking the law if they are doing so."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extremely concerned that DOGE personnel meddling with IRS systems in the middle of tax filing season could, inadvertently or otherwise, cause breakdowns that may delay the issuance of tax refunds indefinitely. Any delay in refunds could be financially devastating to millions of Americans who plan their budgets around timely refunds every spring," the senators concluded.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requested the IRS provide clarity, including copies of memorandums, on the decision to grant Musk and DOGE access to IRS systems and a list of specific people who would have access to these systems, by February 21, 2025.</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leadership has been instrumental in Democrats' fight against Elon Musk's takeover of government agencies: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14, 2025, the Treasury and federal government watchdogs announced, following pressure from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that they would open an investigation into Treasury Secretary Bessent granting Elon Musk and DOGE access to critical government payment systems.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13, 2025, after reports revealed Elon Musk would take advantage of loopholes in federal ethics laws to avoid publicly disclosing his financial conflicts of interest,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several Democrats in a letter demanding Musk publicly reveal how he could stand to profit from his role in the Trump administration.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10, 2025, following Elon Musk and Project 2025 architect Russ Vought attempting to shut down the Consumer Financial Protection Bureau, Sen.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at the CFPB headquarters and vowed to fight back, saying "Congress built (the CFPB), and no one other than Congress -- not Donald Trump, not Elon Musk, no one - can fire the financial cops.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7,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led a coalition of Democrats in demanding the Department of Education launch an investigation into Musk and DOGE's access to federal student loan data.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5, 2025, as part of Senate Democrats 30-hour hold on Russ Vought's nomination for Director of the Office of Management and Budget,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spoke out against the serious consequences of Mr. Vought's leadership and underscored the danger of Donald Trump and Elon Musk's power grab.</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5,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Democrats' demand for the Senate Committees on Finance and Banking, Housing, and Urban Affairs to hold hearings into how Elon Musk and DOGe gained access to systems that control payments to millions of American citizens.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following Treasury Secretary Bessent's inadequate response to his role in Musk and DOGE accessing critical government payment systems,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him to provide the American public with answers.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the Government Accountability Office to urgently investigate Treasury Secretary Scott Bessent's decision to grant access to sensitive government payment systems to Elon Musk and other DOGE employees.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4, 2025, at a rally in front of the Department of the Treasury,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Elon Musk's government power grab an attempt to "seiz(e) power away from the American people."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3, 2025, at a press conference with Senate Democrats,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sounded the alarm on the danger of Elon Musk having access to millions of Americans' sensitive personal information, calling it an attempt to "take over this government to make it work better for themselves and worse for everyone else."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3,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blasted Secretary Bessent for allowing Musk and DOGE access to the critical Treasury systems and the sensitive personal information in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17" w:history="1">
        <w:r>
          <w:rPr>
            <w:rFonts w:ascii="arial" w:eastAsia="arial" w:hAnsi="arial" w:cs="arial"/>
            <w:b w:val="0"/>
            <w:i/>
            <w:strike w:val="0"/>
            <w:noProof w:val="0"/>
            <w:color w:val="0077CC"/>
            <w:position w:val="0"/>
            <w:sz w:val="20"/>
            <w:u w:val="single"/>
            <w:vertAlign w:val="baseline"/>
          </w:rPr>
          <w:t>https://www.</w:t>
        </w:r>
      </w:hyperlink>
      <w:hyperlink r:id="rId2018" w:history="1">
        <w:r>
          <w:rPr>
            <w:rFonts w:ascii="arial" w:eastAsia="arial" w:hAnsi="arial" w:cs="arial"/>
            <w:b/>
            <w:i/>
            <w:strike w:val="0"/>
            <w:noProof w:val="0"/>
            <w:color w:val="0077CC"/>
            <w:position w:val="0"/>
            <w:sz w:val="20"/>
            <w:u w:val="single"/>
            <w:vertAlign w:val="baseline"/>
          </w:rPr>
          <w:t>warren</w:t>
        </w:r>
      </w:hyperlink>
      <w:hyperlink r:id="rId2019" w:history="1">
        <w:r>
          <w:rPr>
            <w:rFonts w:ascii="arial" w:eastAsia="arial" w:hAnsi="arial" w:cs="arial"/>
            <w:b w:val="0"/>
            <w:i/>
            <w:strike w:val="0"/>
            <w:noProof w:val="0"/>
            <w:color w:val="0077CC"/>
            <w:position w:val="0"/>
            <w:sz w:val="20"/>
            <w:u w:val="single"/>
            <w:vertAlign w:val="baseline"/>
          </w:rPr>
          <w:t>.senate.gov/newsroom/press-releases/</w:t>
        </w:r>
      </w:hyperlink>
      <w:hyperlink r:id="rId2020" w:history="1">
        <w:r>
          <w:rPr>
            <w:rFonts w:ascii="arial" w:eastAsia="arial" w:hAnsi="arial" w:cs="arial"/>
            <w:b/>
            <w:i/>
            <w:strike w:val="0"/>
            <w:noProof w:val="0"/>
            <w:color w:val="0077CC"/>
            <w:position w:val="0"/>
            <w:sz w:val="20"/>
            <w:u w:val="single"/>
            <w:vertAlign w:val="baseline"/>
          </w:rPr>
          <w:t>warren</w:t>
        </w:r>
      </w:hyperlink>
      <w:hyperlink r:id="rId2021" w:history="1">
        <w:r>
          <w:rPr>
            <w:rFonts w:ascii="arial" w:eastAsia="arial" w:hAnsi="arial" w:cs="arial"/>
            <w:b w:val="0"/>
            <w:i/>
            <w:strike w:val="0"/>
            <w:noProof w:val="0"/>
            <w:color w:val="0077CC"/>
            <w:position w:val="0"/>
            <w:sz w:val="20"/>
            <w:u w:val="single"/>
            <w:vertAlign w:val="baseline"/>
          </w:rPr>
          <w:t>-wyden-sound-alarm-over-doge-access-to-legally-protected-taxpayer-data</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MSTRUCK-9059678 MSTRUCK</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42" style="position:absolute;z-index:252043264"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DATA PROTECTION LAWS (90%); LEGISLATIVE BODIES (90%); TAXES &amp; TAXATION (90%); US DEPARTMENT OF GOVERNMENT EFFICIENCY (90%); ENGINEERING (89%); GOVERNMENT &amp; PUBLIC ADMINISTRATION (89%); GOVERNMENT BODIES &amp; OFFICES (89%); TECHNICIANS &amp; TECHNOLOGICAL WORKERS (89%); US FEDERAL GOVERNMENT (89%); NEGATIVE PERSONAL NEWS (79%); US CONGRESS (79%); EXECUTIVE ORDERS (78%); TREASURY DEPARTMENTS (78%); FEDERAL INVESTIGATIONS (77%); INSPECTIONS (77%); INVESTIGATIONS (77%); SOFTWARE DEVELOPERS (75%); PRESS RELEASES (73%); TAX ENFORCEMENT (72%); COMPUTER ENGINEERING (70%); TECHNOLOGY (70%); CRIME, LAW ENFORCEMENT &amp; CORRECTIONS (51%); CRIMINAL INVESTIGATIONS (51%)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IRS RECORDS (51%)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INTERNAL REVENUE SERVICE (94%)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SIC7389 BUSINESS SERVICES (51%); INFORMATION SECURITY &amp; PRIVACY (92%); DATA SECURITY (91%); DATA PROTECTION LAWS (90%); ENGINEERING (89%); COMPUTING &amp; INFORMATION TECHNOLOGY (78%); INFORMATION MANAGEMENT &amp; TECHNOLOGY (78%); SOFTWARE SERVICES &amp; APPLICATIONS (78%); TREASURY DEPARTMENTS (78%); SOFTWARE DEVELOPERS (75%); COMPUTER ENGINEERING (70%); COMPUTER SOFTWARE (70%); SOFTWARE DEVELOPMENT &amp; ENGINEERING (65%)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ELON MUSK (91%); RON WYDEN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43"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2022"/>
          <w:headerReference w:type="default" r:id="rId2023"/>
          <w:footerReference w:type="even" r:id="rId2024"/>
          <w:footerReference w:type="default" r:id="rId2025"/>
          <w:headerReference w:type="first" r:id="rId2026"/>
          <w:footerReference w:type="first" r:id="rId2027"/>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028" w:history="1">
        <w:r>
          <w:rPr>
            <w:rFonts w:ascii="arial" w:eastAsia="arial" w:hAnsi="arial" w:cs="arial"/>
            <w:b/>
            <w:i/>
            <w:strike w:val="0"/>
            <w:color w:val="0077CC"/>
            <w:sz w:val="28"/>
            <w:u w:val="single"/>
            <w:vertAlign w:val="baseline"/>
          </w:rPr>
          <w:t>Elizabeth</w:t>
        </w:r>
      </w:hyperlink>
      <w:hyperlink r:id="rId2029" w:history="1">
        <w:r>
          <w:rPr>
            <w:rFonts w:ascii="arial" w:eastAsia="arial" w:hAnsi="arial" w:cs="arial"/>
            <w:b/>
            <w:i/>
            <w:strike w:val="0"/>
            <w:color w:val="0077CC"/>
            <w:sz w:val="28"/>
            <w:u w:val="single"/>
            <w:vertAlign w:val="baseline"/>
          </w:rPr>
          <w:t xml:space="preserve"> </w:t>
        </w:r>
      </w:hyperlink>
      <w:hyperlink r:id="rId2030" w:history="1">
        <w:r>
          <w:rPr>
            <w:rFonts w:ascii="arial" w:eastAsia="arial" w:hAnsi="arial" w:cs="arial"/>
            <w:b/>
            <w:i/>
            <w:strike w:val="0"/>
            <w:color w:val="0077CC"/>
            <w:sz w:val="28"/>
            <w:u w:val="single"/>
            <w:vertAlign w:val="baseline"/>
          </w:rPr>
          <w:t>Warren</w:t>
        </w:r>
      </w:hyperlink>
      <w:hyperlink r:id="rId2031" w:history="1">
        <w:r>
          <w:rPr>
            <w:rFonts w:ascii="arial" w:eastAsia="arial" w:hAnsi="arial" w:cs="arial"/>
            <w:b/>
            <w:i/>
            <w:strike w:val="0"/>
            <w:color w:val="0077CC"/>
            <w:sz w:val="28"/>
            <w:u w:val="single"/>
            <w:vertAlign w:val="baseline"/>
          </w:rPr>
          <w:t xml:space="preserve"> Questions Trump's SEC Pick Paul Atkins On FTX Ties, TRUMP Memecoin Conflict Of Interest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5:12 AM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Aniket Verma</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4" style="position:absolute;z-index:2520453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raised questions about </w:t>
      </w:r>
      <w:r>
        <w:rPr>
          <w:rFonts w:ascii="arial" w:eastAsia="arial" w:hAnsi="arial" w:cs="arial"/>
          <w:b/>
          <w:i w:val="0"/>
          <w:strike w:val="0"/>
          <w:noProof w:val="0"/>
          <w:color w:val="000000"/>
          <w:position w:val="0"/>
          <w:sz w:val="20"/>
          <w:u w:val="none"/>
          <w:vertAlign w:val="baseline"/>
        </w:rPr>
        <w:t xml:space="preserve">Paul Atkins' </w:t>
      </w:r>
      <w:r>
        <w:rPr>
          <w:rFonts w:ascii="arial" w:eastAsia="arial" w:hAnsi="arial" w:cs="arial"/>
          <w:b w:val="0"/>
          <w:i w:val="0"/>
          <w:strike w:val="0"/>
          <w:noProof w:val="0"/>
          <w:color w:val="000000"/>
          <w:position w:val="0"/>
          <w:sz w:val="20"/>
          <w:u w:val="none"/>
          <w:vertAlign w:val="baseline"/>
        </w:rPr>
        <w:t>connections to the cryptocurrency industry that she believes could pose conflicts of interest if he is confirmed as SEC Chair.</w:t>
      </w:r>
    </w:p>
    <w:p>
      <w:pPr>
        <w:pStyle w:val="Normal11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happened: </w:t>
      </w:r>
      <w:r>
        <w:rPr>
          <w:rFonts w:ascii="arial" w:eastAsia="arial" w:hAnsi="arial" w:cs="arial"/>
          <w:b w:val="0"/>
          <w:i w:val="0"/>
          <w:strike w:val="0"/>
          <w:noProof w:val="0"/>
          <w:color w:val="000000"/>
          <w:position w:val="0"/>
          <w:sz w:val="20"/>
          <w:u w:val="none"/>
          <w:vertAlign w:val="baseline"/>
        </w:rPr>
        <w:t xml:space="preserve">In a letter dated Mar. 23,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that Atkins served as an advisor to the failed cryptocurrency exchange </w:t>
      </w:r>
      <w:r>
        <w:rPr>
          <w:rFonts w:ascii="arial" w:eastAsia="arial" w:hAnsi="arial" w:cs="arial"/>
          <w:b/>
          <w:i w:val="0"/>
          <w:strike w:val="0"/>
          <w:noProof w:val="0"/>
          <w:color w:val="000000"/>
          <w:position w:val="0"/>
          <w:sz w:val="20"/>
          <w:u w:val="none"/>
          <w:vertAlign w:val="baseline"/>
        </w:rPr>
        <w:t>FTX</w:t>
      </w:r>
      <w:r>
        <w:rPr>
          <w:rFonts w:ascii="arial" w:eastAsia="arial" w:hAnsi="arial" w:cs="arial"/>
          <w:b w:val="0"/>
          <w:i w:val="0"/>
          <w:strike w:val="0"/>
          <w:noProof w:val="0"/>
          <w:color w:val="000000"/>
          <w:position w:val="0"/>
          <w:sz w:val="20"/>
          <w:u w:val="none"/>
          <w:vertAlign w:val="baseline"/>
        </w:rPr>
        <w:t xml:space="preserve"> from 2021 until its </w:t>
      </w:r>
      <w:hyperlink r:id="rId2032" w:history="1">
        <w:r>
          <w:rPr>
            <w:rFonts w:ascii="arial" w:eastAsia="arial" w:hAnsi="arial" w:cs="arial"/>
            <w:b w:val="0"/>
            <w:i/>
            <w:strike w:val="0"/>
            <w:noProof w:val="0"/>
            <w:color w:val="0077CC"/>
            <w:position w:val="0"/>
            <w:sz w:val="20"/>
            <w:u w:val="single"/>
            <w:vertAlign w:val="baseline"/>
          </w:rPr>
          <w:t>collapse</w:t>
        </w:r>
      </w:hyperlink>
      <w:r>
        <w:rPr>
          <w:rFonts w:ascii="arial" w:eastAsia="arial" w:hAnsi="arial" w:cs="arial"/>
          <w:b w:val="0"/>
          <w:i w:val="0"/>
          <w:strike w:val="0"/>
          <w:noProof w:val="0"/>
          <w:color w:val="000000"/>
          <w:position w:val="0"/>
          <w:sz w:val="20"/>
          <w:u w:val="none"/>
          <w:vertAlign w:val="baseline"/>
        </w:rPr>
        <w:t xml:space="preserve"> in November 2022.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deep involvement with FTX and other high-paying crypto clients raises questions about your approach to crypto regulation-and concerns about the extent of your knowledge of FTX's illegal activities,"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stated in the letter.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who won a third term last year, asked Atkins what advice his firm </w:t>
      </w:r>
      <w:r>
        <w:rPr>
          <w:rFonts w:ascii="arial" w:eastAsia="arial" w:hAnsi="arial" w:cs="arial"/>
          <w:b/>
          <w:i w:val="0"/>
          <w:strike w:val="0"/>
          <w:noProof w:val="0"/>
          <w:color w:val="000000"/>
          <w:position w:val="0"/>
          <w:sz w:val="20"/>
          <w:u w:val="none"/>
          <w:vertAlign w:val="baseline"/>
        </w:rPr>
        <w:t>Patomak Global Partners</w:t>
      </w:r>
      <w:r>
        <w:rPr>
          <w:rFonts w:ascii="arial" w:eastAsia="arial" w:hAnsi="arial" w:cs="arial"/>
          <w:b w:val="0"/>
          <w:i w:val="0"/>
          <w:strike w:val="0"/>
          <w:noProof w:val="0"/>
          <w:color w:val="000000"/>
          <w:position w:val="0"/>
          <w:sz w:val="20"/>
          <w:u w:val="none"/>
          <w:vertAlign w:val="baseline"/>
        </w:rPr>
        <w:t xml:space="preserve"> provided to FTX and whether he was aware of or complicit in any wrongdoing that led to the firm's bankruptcy, which cost investors billions.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Wall Street Journal, Patomak </w:t>
      </w:r>
      <w:hyperlink r:id="rId2033"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to serve as an adviser to FTX in January 2022.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Patomak didn't immediately return Benzinga's request for comment.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pointed to Atkins' long-standing relationship with the </w:t>
      </w:r>
      <w:r>
        <w:rPr>
          <w:rFonts w:ascii="arial" w:eastAsia="arial" w:hAnsi="arial" w:cs="arial"/>
          <w:b/>
          <w:i w:val="0"/>
          <w:strike w:val="0"/>
          <w:noProof w:val="0"/>
          <w:color w:val="000000"/>
          <w:position w:val="0"/>
          <w:sz w:val="20"/>
          <w:u w:val="none"/>
          <w:vertAlign w:val="baseline"/>
        </w:rPr>
        <w:t>Chamber of Digital Commerce</w:t>
      </w:r>
      <w:r>
        <w:rPr>
          <w:rFonts w:ascii="arial" w:eastAsia="arial" w:hAnsi="arial" w:cs="arial"/>
          <w:b w:val="0"/>
          <w:i w:val="0"/>
          <w:strike w:val="0"/>
          <w:noProof w:val="0"/>
          <w:color w:val="000000"/>
          <w:position w:val="0"/>
          <w:sz w:val="20"/>
          <w:u w:val="none"/>
          <w:vertAlign w:val="baseline"/>
        </w:rPr>
        <w:t>, a prominent cryptocurrency lobbying group where he has served as an advisor since 2020.</w:t>
      </w:r>
    </w:p>
    <w:p>
      <w:pPr>
        <w:pStyle w:val="Normal11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See Also:</w:t>
      </w:r>
      <w:hyperlink r:id="rId2034" w:history="1">
        <w:r>
          <w:rPr>
            <w:rFonts w:ascii="arial" w:eastAsia="arial" w:hAnsi="arial" w:cs="arial"/>
            <w:b w:val="0"/>
            <w:i/>
            <w:strike w:val="0"/>
            <w:noProof w:val="0"/>
            <w:color w:val="0077CC"/>
            <w:position w:val="0"/>
            <w:sz w:val="20"/>
            <w:u w:val="single"/>
            <w:vertAlign w:val="baseline"/>
          </w:rPr>
          <w:t>Bitcoin Arms Race: Peter Schiff Doubts Cynthia Lummis' Theory That China Wants To Take On US - 'Smart Enough To Have Sold'</w:t>
        </w:r>
      </w:hyperlink>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expressed </w:t>
      </w:r>
      <w:hyperlink r:id="rId2035" w:history="1">
        <w:r>
          <w:rPr>
            <w:rFonts w:ascii="arial" w:eastAsia="arial" w:hAnsi="arial" w:cs="arial"/>
            <w:b w:val="0"/>
            <w:i/>
            <w:strike w:val="0"/>
            <w:noProof w:val="0"/>
            <w:color w:val="0077CC"/>
            <w:position w:val="0"/>
            <w:sz w:val="20"/>
            <w:u w:val="single"/>
            <w:vertAlign w:val="baseline"/>
          </w:rPr>
          <w:t>concerns</w:t>
        </w:r>
      </w:hyperlink>
      <w:r>
        <w:rPr>
          <w:rFonts w:ascii="arial" w:eastAsia="arial" w:hAnsi="arial" w:cs="arial"/>
          <w:b w:val="0"/>
          <w:i w:val="0"/>
          <w:strike w:val="0"/>
          <w:noProof w:val="0"/>
          <w:color w:val="000000"/>
          <w:position w:val="0"/>
          <w:sz w:val="20"/>
          <w:u w:val="none"/>
          <w:vertAlign w:val="baseline"/>
        </w:rPr>
        <w:t xml:space="preserve"> over President </w:t>
      </w:r>
      <w:r>
        <w:rPr>
          <w:rFonts w:ascii="arial" w:eastAsia="arial" w:hAnsi="arial" w:cs="arial"/>
          <w:b/>
          <w:i w:val="0"/>
          <w:strike w:val="0"/>
          <w:noProof w:val="0"/>
          <w:color w:val="000000"/>
          <w:position w:val="0"/>
          <w:sz w:val="20"/>
          <w:u w:val="none"/>
          <w:vertAlign w:val="baseline"/>
        </w:rPr>
        <w:t>Donald Trump's</w:t>
      </w:r>
      <w:r>
        <w:rPr>
          <w:rFonts w:ascii="arial" w:eastAsia="arial" w:hAnsi="arial" w:cs="arial"/>
          <w:b/>
          <w:i w:val="0"/>
          <w:strike w:val="0"/>
          <w:noProof w:val="0"/>
          <w:color w:val="000000"/>
          <w:position w:val="0"/>
          <w:sz w:val="20"/>
          <w:u w:val="none"/>
          <w:vertAlign w:val="baseline"/>
        </w:rPr>
        <w:t>Official Trump</w:t>
      </w:r>
      <w:r>
        <w:rPr>
          <w:rFonts w:ascii="arial" w:eastAsia="arial" w:hAnsi="arial" w:cs="arial"/>
          <w:b w:val="0"/>
          <w:i w:val="0"/>
          <w:strike w:val="0"/>
          <w:noProof w:val="0"/>
          <w:color w:val="000000"/>
          <w:position w:val="0"/>
          <w:sz w:val="20"/>
          <w:u w:val="none"/>
          <w:vertAlign w:val="baseline"/>
        </w:rPr>
        <w:t xml:space="preserve"> (CRYPTO: </w:t>
      </w:r>
      <w:hyperlink r:id="rId2036"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coin and the</w:t>
      </w:r>
      <w:hyperlink r:id="rId2037" w:history="1">
        <w:r>
          <w:rPr>
            <w:rFonts w:ascii="arial" w:eastAsia="arial" w:hAnsi="arial" w:cs="arial"/>
            <w:b w:val="0"/>
            <w:i/>
            <w:strike w:val="0"/>
            <w:noProof w:val="0"/>
            <w:color w:val="0077CC"/>
            <w:position w:val="0"/>
            <w:sz w:val="20"/>
            <w:u w:val="single"/>
            <w:vertAlign w:val="baseline"/>
          </w:rPr>
          <w:t xml:space="preserve"> SEC's statement</w:t>
        </w:r>
      </w:hyperlink>
      <w:r>
        <w:rPr>
          <w:rFonts w:ascii="arial" w:eastAsia="arial" w:hAnsi="arial" w:cs="arial"/>
          <w:b w:val="0"/>
          <w:i w:val="0"/>
          <w:strike w:val="0"/>
          <w:noProof w:val="0"/>
          <w:color w:val="000000"/>
          <w:position w:val="0"/>
          <w:sz w:val="20"/>
          <w:u w:val="none"/>
          <w:vertAlign w:val="baseline"/>
        </w:rPr>
        <w:t xml:space="preserve"> that meme coins are not securities.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Statement appears to have the effect of entirely exempting President Trump's meme coin from the SEC's scrutiny," she said.</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questions to Atkins come ahead of his Thursday confirmation hearing in the Senate. He was nominated to lead the regulator by Trump in December 2024.</w:t>
      </w:r>
    </w:p>
    <w:p>
      <w:pPr>
        <w:pStyle w:val="Normal11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seen as an anti-cryptocurrency crusader, previously pressed Commerce Secretary Howard Lutnick ahead of the latter's </w:t>
      </w:r>
      <w:hyperlink r:id="rId2038" w:history="1">
        <w:r>
          <w:rPr>
            <w:rFonts w:ascii="arial" w:eastAsia="arial" w:hAnsi="arial" w:cs="arial"/>
            <w:b w:val="0"/>
            <w:i/>
            <w:strike w:val="0"/>
            <w:noProof w:val="0"/>
            <w:color w:val="0077CC"/>
            <w:position w:val="0"/>
            <w:sz w:val="20"/>
            <w:u w:val="single"/>
            <w:vertAlign w:val="baseline"/>
          </w:rPr>
          <w:t xml:space="preserve">confirmation </w:t>
        </w:r>
      </w:hyperlink>
      <w:r>
        <w:rPr>
          <w:rFonts w:ascii="arial" w:eastAsia="arial" w:hAnsi="arial" w:cs="arial"/>
          <w:b w:val="0"/>
          <w:i w:val="0"/>
          <w:strike w:val="0"/>
          <w:noProof w:val="0"/>
          <w:color w:val="000000"/>
          <w:position w:val="0"/>
          <w:sz w:val="20"/>
          <w:u w:val="none"/>
          <w:vertAlign w:val="baseline"/>
        </w:rPr>
        <w:t>in February.</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2039" w:history="1">
        <w:r>
          <w:rPr>
            <w:rFonts w:ascii="arial" w:eastAsia="arial" w:hAnsi="arial" w:cs="arial"/>
            <w:b w:val="0"/>
            <w:i/>
            <w:strike w:val="0"/>
            <w:noProof w:val="0"/>
            <w:color w:val="0077CC"/>
            <w:position w:val="0"/>
            <w:sz w:val="20"/>
            <w:u w:val="single"/>
            <w:vertAlign w:val="baseline"/>
          </w:rPr>
          <w:t>overcame the challenge</w:t>
        </w:r>
      </w:hyperlink>
      <w:r>
        <w:rPr>
          <w:rFonts w:ascii="arial" w:eastAsia="arial" w:hAnsi="arial" w:cs="arial"/>
          <w:b w:val="0"/>
          <w:i w:val="0"/>
          <w:strike w:val="0"/>
          <w:noProof w:val="0"/>
          <w:color w:val="000000"/>
          <w:position w:val="0"/>
          <w:sz w:val="20"/>
          <w:u w:val="none"/>
          <w:vertAlign w:val="baseline"/>
        </w:rPr>
        <w:t xml:space="preserve"> from pro-cryptocurrency opponent </w:t>
      </w:r>
      <w:r>
        <w:rPr>
          <w:rFonts w:ascii="arial" w:eastAsia="arial" w:hAnsi="arial" w:cs="arial"/>
          <w:b/>
          <w:i w:val="0"/>
          <w:strike w:val="0"/>
          <w:noProof w:val="0"/>
          <w:color w:val="000000"/>
          <w:position w:val="0"/>
          <w:sz w:val="20"/>
          <w:u w:val="none"/>
          <w:vertAlign w:val="baseline"/>
        </w:rPr>
        <w:t>John Deaton</w:t>
      </w:r>
      <w:r>
        <w:rPr>
          <w:rFonts w:ascii="arial" w:eastAsia="arial" w:hAnsi="arial" w:cs="arial"/>
          <w:b w:val="0"/>
          <w:i w:val="0"/>
          <w:strike w:val="0"/>
          <w:noProof w:val="0"/>
          <w:color w:val="000000"/>
          <w:position w:val="0"/>
          <w:sz w:val="20"/>
          <w:u w:val="none"/>
          <w:vertAlign w:val="baseline"/>
        </w:rPr>
        <w:t xml:space="preserve"> to secure a third Senate term last year.</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Next:</w:t>
      </w:r>
      <w:r>
        <w:rPr>
          <w:rFonts w:ascii="arial" w:eastAsia="arial" w:hAnsi="arial" w:cs="arial"/>
          <w:b w:val="0"/>
          <w:i/>
          <w:strike w:val="0"/>
          <w:noProof w:val="0"/>
          <w:color w:val="000000"/>
          <w:position w:val="0"/>
          <w:sz w:val="20"/>
          <w:u w:val="none"/>
          <w:vertAlign w:val="baseline"/>
        </w:rPr>
        <w:t> </w:t>
      </w:r>
    </w:p>
    <w:p>
      <w:pPr>
        <w:pStyle w:val="Normal115"/>
        <w:keepNext w:val="0"/>
        <w:numPr>
          <w:numId w:val="15"/>
        </w:numPr>
        <w:spacing w:before="240" w:after="0" w:line="260" w:lineRule="atLeast"/>
        <w:ind w:right="0"/>
        <w:jc w:val="both"/>
      </w:pPr>
      <w:hyperlink r:id="rId2040" w:history="1">
        <w:r>
          <w:rPr>
            <w:rFonts w:ascii="arial" w:eastAsia="arial" w:hAnsi="arial" w:cs="arial"/>
            <w:b w:val="0"/>
            <w:i/>
            <w:strike w:val="0"/>
            <w:color w:val="0077CC"/>
            <w:sz w:val="20"/>
            <w:u w:val="single"/>
            <w:vertAlign w:val="baseline"/>
          </w:rPr>
          <w:t>Dogecoin 'Millionaire' Predicts Big Numbers For Floki, Calls It 'Most Undervalued' Despite Memecoin Dropping 30% Over A Month</w:t>
        </w:r>
      </w:hyperlink>
    </w:p>
    <w:p>
      <w:pPr>
        <w:pStyle w:val="Normal1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115"/>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Disclaimer:</w:t>
      </w:r>
      <w:r>
        <w:rPr>
          <w:rFonts w:ascii="arial" w:eastAsia="arial" w:hAnsi="arial" w:cs="arial"/>
          <w:b w:val="0"/>
          <w:i/>
          <w:strike w:val="0"/>
          <w:noProof w:val="0"/>
          <w:color w:val="000000"/>
          <w:position w:val="0"/>
          <w:sz w:val="20"/>
          <w:u w:val="none"/>
          <w:vertAlign w:val="baseline"/>
        </w:rPr>
        <w:t> This content was partially produced with the help of </w:t>
      </w:r>
      <w:hyperlink r:id="rId2041" w:history="1">
        <w:r>
          <w:rPr>
            <w:rFonts w:ascii="arial" w:eastAsia="arial" w:hAnsi="arial" w:cs="arial"/>
            <w:b w:val="0"/>
            <w:i/>
            <w:strike w:val="0"/>
            <w:noProof w:val="0"/>
            <w:color w:val="0077CC"/>
            <w:position w:val="0"/>
            <w:sz w:val="20"/>
            <w:u w:val="single"/>
            <w:vertAlign w:val="baseline"/>
          </w:rPr>
          <w:t>Benzinga Neuro</w:t>
        </w:r>
      </w:hyperlink>
      <w:r>
        <w:rPr>
          <w:rFonts w:ascii="arial" w:eastAsia="arial" w:hAnsi="arial" w:cs="arial"/>
          <w:b w:val="0"/>
          <w:i/>
          <w:strike w:val="0"/>
          <w:noProof w:val="0"/>
          <w:color w:val="000000"/>
          <w:position w:val="0"/>
          <w:sz w:val="20"/>
          <w:u w:val="none"/>
          <w:vertAlign w:val="baseline"/>
        </w:rPr>
        <w:t> and was reviewed and published by Benzinga editors.</w:t>
      </w:r>
    </w:p>
    <w:p>
      <w:pPr>
        <w:pStyle w:val="Normal1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45" style="position:absolute;z-index:252046336"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(92%); DIGITAL CURRENCY (91%); CONFLICTS OF INTEREST (90%); NEGATIVE NEWS (90%); SECURITIES LAW (90%); LEGISLATIVE BODIES (89%); NEGATIVE PERSONAL NEWS (79%); CRYPTOCURRENCY REGULATION &amp; POLICY (78%); INVESTMENT ADVISERS (77%); INVESTMENT SERVICES (77%); COMMERCE DEPARTMENTS (73%); CRYPTOCURRENCY CRIMES (73%); NEGATIVE MISC NEWS (73%); LOBBYING (70%); BUSINESS INSOLVENCY &amp; BANKRUPTCY (69%); WEALTHY PEOPLE (68%); CRIME, LAW ENFORCEMENT &amp; CORRECTIONS (55%)</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(56%);  SHUTTERSTOCK INC (51%)</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(51%)</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(51%); CRYPTOCURRENCY (92%); DIGITAL CURRENCY (91%); CRYPTO ASSETS (90%); SECURITIES LAW (90%); CRYPTOCURRENCY REGULATION &amp; POLICY (78%); INVESTMENT ADVISERS (77%); INVESTMENT SERVICES (77%); CRYPTOCURRENCY CRIMES (73%)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(89%); CYNTHIA LUMMIS (54%)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FRANCE (79%); EUROPE (74%); WESTERN EUROPE (59%); Val d'Oise; France; Europe, Western Europe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46"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Elizabeth</w:t>
        </w:r>
      </w:hyperlink>
      <w:hyperlink r:id="rId2049" w:history="1">
        <w:r>
          <w:rPr>
            <w:rFonts w:ascii="arial" w:eastAsia="arial" w:hAnsi="arial" w:cs="arial"/>
            <w:b/>
            <w:i/>
            <w:strike w:val="0"/>
            <w:color w:val="0077CC"/>
            <w:sz w:val="28"/>
            <w:u w:val="single"/>
            <w:vertAlign w:val="baseline"/>
          </w:rPr>
          <w:t xml:space="preserve"> </w:t>
        </w:r>
      </w:hyperlink>
      <w:hyperlink r:id="rId2050" w:history="1">
        <w:r>
          <w:rPr>
            <w:rFonts w:ascii="arial" w:eastAsia="arial" w:hAnsi="arial" w:cs="arial"/>
            <w:b/>
            <w:i/>
            <w:strike w:val="0"/>
            <w:color w:val="0077CC"/>
            <w:sz w:val="28"/>
            <w:u w:val="single"/>
            <w:vertAlign w:val="baseline"/>
          </w:rPr>
          <w:t>Warren</w:t>
        </w:r>
      </w:hyperlink>
      <w:hyperlink r:id="rId2051" w:history="1">
        <w:r>
          <w:rPr>
            <w:rFonts w:ascii="arial" w:eastAsia="arial" w:hAnsi="arial" w:cs="arial"/>
            <w:b/>
            <w:i/>
            <w:strike w:val="0"/>
            <w:color w:val="0077CC"/>
            <w:sz w:val="28"/>
            <w:u w:val="single"/>
            <w:vertAlign w:val="baseline"/>
          </w:rPr>
          <w:t xml:space="preserve"> has a warning about America's banking system under Trump</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Quartz</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 1:43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G/O Media Inc.  All Rights Reserved</w:t>
      </w:r>
    </w:p>
    <w:p>
      <w:pPr>
        <w:pStyle w:val="Normal116"/>
        <w:keepNext w:val="0"/>
        <w:spacing w:before="120" w:after="0" w:line="220" w:lineRule="atLeast"/>
        <w:ind w:left="0" w:right="0" w:firstLine="0"/>
        <w:jc w:val="left"/>
      </w:pPr>
      <w:r>
        <w:br/>
      </w:r>
      <w:r>
        <w:pict>
          <v:shape id="_x0000_i1447" type="#_x0000_t75" style="width:186.73pt;height:29.25pt">
            <v:imagedata r:id="rId2052"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BANKING NEWS &amp; US NEWS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Kesslen</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8" style="position:absolute;z-index:252048384"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hyperlink r:id="rId2053" w:history="1">
        <w:r>
          <w:rPr>
            <w:rFonts w:ascii="arial" w:eastAsia="arial" w:hAnsi="arial" w:cs="arial"/>
            <w:b w:val="0"/>
            <w:i/>
            <w:strike w:val="0"/>
            <w:color w:val="0077CC"/>
            <w:sz w:val="20"/>
            <w:u w:val="single"/>
            <w:vertAlign w:val="baseline"/>
          </w:rPr>
          <w:t>Link to Image</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sounding the alarm on cuts to Federal Deposit Insurance Corporation (FDIC), writing in a letter that the hiring freeze and decision to rescind 200 job offers to examiners has the potential to disrupt the "stability of the banking season."</w:t>
      </w:r>
    </w:p>
    <w:p>
      <w:pPr>
        <w:pStyle w:val="Normal11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 Democrat from Massachusetts, raised her concerns in a letter addressed to the FDIC's </w:t>
      </w:r>
      <w:hyperlink r:id="rId2054" w:history="1">
        <w:r>
          <w:rPr>
            <w:rFonts w:ascii="arial" w:eastAsia="arial" w:hAnsi="arial" w:cs="arial"/>
            <w:b w:val="0"/>
            <w:i/>
            <w:strike w:val="0"/>
            <w:noProof w:val="0"/>
            <w:color w:val="0077CC"/>
            <w:position w:val="0"/>
            <w:sz w:val="20"/>
            <w:u w:val="single"/>
            <w:vertAlign w:val="baseline"/>
          </w:rPr>
          <w:t>Inspector General Jennifer Fain</w:t>
        </w:r>
      </w:hyperlink>
      <w:r>
        <w:rPr>
          <w:rFonts w:ascii="arial" w:eastAsia="arial" w:hAnsi="arial" w:cs="arial"/>
          <w:b w:val="0"/>
          <w:i w:val="0"/>
          <w:strike w:val="0"/>
          <w:noProof w:val="0"/>
          <w:color w:val="000000"/>
          <w:position w:val="0"/>
          <w:sz w:val="20"/>
          <w:u w:val="none"/>
          <w:vertAlign w:val="baseline"/>
        </w:rPr>
        <w:t xml:space="preserve"> that was co-signed by Sen. Raphael Warnock, D-Ga., Sen. Chris Van Hollen, D-Md., and Sen. Lisa Blunt Rochester, D-Del, </w:t>
      </w:r>
      <w:hyperlink r:id="rId2055" w:history="1">
        <w:r>
          <w:rPr>
            <w:rFonts w:ascii="arial" w:eastAsia="arial" w:hAnsi="arial" w:cs="arial"/>
            <w:b w:val="0"/>
            <w:i/>
            <w:strike w:val="0"/>
            <w:noProof w:val="0"/>
            <w:color w:val="0077CC"/>
            <w:position w:val="0"/>
            <w:sz w:val="20"/>
            <w:u w:val="single"/>
            <w:vertAlign w:val="baseline"/>
          </w:rPr>
          <w:t>according to CNBC</w:t>
        </w:r>
      </w:hyperlink>
      <w:r>
        <w:rPr>
          <w:rFonts w:ascii="arial" w:eastAsia="arial" w:hAnsi="arial" w:cs="arial"/>
          <w:b w:val="0"/>
          <w:i w:val="0"/>
          <w:strike w:val="0"/>
          <w:noProof w:val="0"/>
          <w:color w:val="000000"/>
          <w:position w:val="0"/>
          <w:sz w:val="20"/>
          <w:u w:val="none"/>
          <w:vertAlign w:val="baseline"/>
        </w:rPr>
        <w:t xml:space="preserve">. It comes in response to Elon Musk and President Donald Trump's efforts to gut the federal workforce, which the Senator said could have catastrophic affects on banking and leave Americans vulnerable. </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note,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the agency's short-staffing contributed to </w:t>
      </w:r>
      <w:hyperlink r:id="rId2056" w:history="1">
        <w:r>
          <w:rPr>
            <w:rFonts w:ascii="arial" w:eastAsia="arial" w:hAnsi="arial" w:cs="arial"/>
            <w:b w:val="0"/>
            <w:i/>
            <w:strike w:val="0"/>
            <w:noProof w:val="0"/>
            <w:color w:val="0077CC"/>
            <w:position w:val="0"/>
            <w:sz w:val="20"/>
            <w:u w:val="single"/>
            <w:vertAlign w:val="baseline"/>
          </w:rPr>
          <w:t>the collapse of Signature Bank in 2023</w:t>
        </w:r>
      </w:hyperlink>
      <w:r>
        <w:rPr>
          <w:rFonts w:ascii="arial" w:eastAsia="arial" w:hAnsi="arial" w:cs="arial"/>
          <w:b w:val="0"/>
          <w:i w:val="0"/>
          <w:strike w:val="0"/>
          <w:noProof w:val="0"/>
          <w:color w:val="000000"/>
          <w:position w:val="0"/>
          <w:sz w:val="20"/>
          <w:u w:val="none"/>
          <w:vertAlign w:val="baseline"/>
        </w:rPr>
        <w:t>, an event she fears could repeat elsewhere without a robust FDIC.</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dearth of examiners at the FDIC "led to a series of supervisory delays, canceled or postponed exams, and quality control issues in the supervision of Signature,"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according to CNBC (</w:t>
      </w:r>
      <w:hyperlink r:id="rId2057" w:history="1">
        <w:r>
          <w:rPr>
            <w:rFonts w:ascii="arial" w:eastAsia="arial" w:hAnsi="arial" w:cs="arial"/>
            <w:b w:val="0"/>
            <w:i/>
            <w:strike w:val="0"/>
            <w:noProof w:val="0"/>
            <w:color w:val="0077CC"/>
            <w:position w:val="0"/>
            <w:sz w:val="20"/>
            <w:u w:val="single"/>
            <w:vertAlign w:val="baseline"/>
          </w:rPr>
          <w:t>CMCSA</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learned in this case was that a shortage of cops on the beat can threaten the safety and soundness of the banking system and pose risks to the Deposit Insurance Fund," she said.</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had a similar message last month, tweeting "The FDIC should explain why it's now axing even more examiners whose job it is to make sure big banks don't crash our economy."</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Massachusetts Senator has also raised alarms about the recent </w:t>
      </w:r>
      <w:hyperlink r:id="rId2058" w:history="1">
        <w:r>
          <w:rPr>
            <w:rFonts w:ascii="arial" w:eastAsia="arial" w:hAnsi="arial" w:cs="arial"/>
            <w:b w:val="0"/>
            <w:i/>
            <w:strike w:val="0"/>
            <w:noProof w:val="0"/>
            <w:color w:val="0077CC"/>
            <w:position w:val="0"/>
            <w:sz w:val="20"/>
            <w:u w:val="single"/>
            <w:vertAlign w:val="baseline"/>
          </w:rPr>
          <w:t>gutting of the Consumer Financial Protection Bureau</w:t>
        </w:r>
      </w:hyperlink>
      <w:r>
        <w:rPr>
          <w:rFonts w:ascii="arial" w:eastAsia="arial" w:hAnsi="arial" w:cs="arial"/>
          <w:b w:val="0"/>
          <w:i w:val="0"/>
          <w:strike w:val="0"/>
          <w:noProof w:val="0"/>
          <w:color w:val="000000"/>
          <w:position w:val="0"/>
          <w:sz w:val="20"/>
          <w:u w:val="none"/>
          <w:vertAlign w:val="baseline"/>
        </w:rPr>
        <w:t xml:space="preserve"> (CFPB) - an agency that was created as a result of her 2007 proposal- after Trump's acting director Russel Vought ordered to freeze almost all of the agency's work.</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Monday </w:t>
      </w:r>
      <w:hyperlink r:id="rId2059" w:history="1">
        <w:r>
          <w:rPr>
            <w:rFonts w:ascii="arial" w:eastAsia="arial" w:hAnsi="arial" w:cs="arial"/>
            <w:b w:val="0"/>
            <w:i/>
            <w:strike w:val="0"/>
            <w:noProof w:val="0"/>
            <w:color w:val="0077CC"/>
            <w:position w:val="0"/>
            <w:sz w:val="20"/>
            <w:u w:val="single"/>
            <w:vertAlign w:val="baseline"/>
          </w:rPr>
          <w:t>at the CFPB's headquarters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that "Donald Trump ran his campaign on lowering costs for working families ... now he and his co-president, Elon Musk, have tried to shut down the agency that has </w:t>
      </w:r>
      <w:hyperlink r:id="rId2060" w:history="1">
        <w:r>
          <w:rPr>
            <w:rFonts w:ascii="arial" w:eastAsia="arial" w:hAnsi="arial" w:cs="arial"/>
            <w:b w:val="0"/>
            <w:i/>
            <w:strike w:val="0"/>
            <w:noProof w:val="0"/>
            <w:color w:val="0077CC"/>
            <w:position w:val="0"/>
            <w:sz w:val="20"/>
            <w:u w:val="single"/>
            <w:vertAlign w:val="baseline"/>
          </w:rPr>
          <w:t>delivered $21 billion</w:t>
        </w:r>
      </w:hyperlink>
      <w:r>
        <w:rPr>
          <w:rFonts w:ascii="arial" w:eastAsia="arial" w:hAnsi="arial" w:cs="arial"/>
          <w:b w:val="0"/>
          <w:i w:val="0"/>
          <w:strike w:val="0"/>
          <w:noProof w:val="0"/>
          <w:color w:val="000000"/>
          <w:position w:val="0"/>
          <w:sz w:val="20"/>
          <w:u w:val="none"/>
          <w:vertAlign w:val="baseline"/>
        </w:rPr>
        <w:t xml:space="preserve"> to </w:t>
      </w:r>
      <w:hyperlink r:id="rId2061" w:history="1">
        <w:r>
          <w:rPr>
            <w:rFonts w:ascii="arial" w:eastAsia="arial" w:hAnsi="arial" w:cs="arial"/>
            <w:b w:val="0"/>
            <w:i/>
            <w:strike w:val="0"/>
            <w:noProof w:val="0"/>
            <w:color w:val="0077CC"/>
            <w:position w:val="0"/>
            <w:sz w:val="20"/>
            <w:u w:val="single"/>
            <w:vertAlign w:val="baseline"/>
          </w:rPr>
          <w:t>hardworking families</w:t>
        </w:r>
      </w:hyperlink>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said it was Congress that "built" the CFPB. "No one other than Congress - not Donald Trump, not Elon Musk, no one - can fire the financial cops."</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49" style="position:absolute;z-index:252049408"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669691039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DELAYS &amp; POSTPONEMENTS (90%); LEGISLATIVE BODIES (90%); US DEMOCRATIC PARTY (90%); CONSUMER WATCHDOGS (89%); BANK FAILURES (79%); FAMILY (78%); GOVERNMENT BODIES &amp; OFFICES (78%); HUMAN RESOURCES &amp; PERSONNEL MANAGEMENT (78%); INTERIM MANAGEMENT (78%); RECRUITMENT &amp; HIRING (78%); SAFETY (76%); LABOR FORCE (74%); CIVIL SERVICES (73%); CONSUMER PROTECTION (73%); QUALITY CONTROL (72%)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DEPOSIT INSURANCE CORP (96%)</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NAICS524128 OTHER DIRECT INSURANCE (EXCEPT LIFE, HEALTH &amp; MEDICAL) CARRIERS (96%); SIC6399 INSURANCE CARRIERS, NEC (96%); BANKING &amp; FINANCE (92%); BANK DEPOSIT INSURANCE (91%); BANKING INSTITUTIONS &amp; SYSTEMS (90%); BANK FAILURES (79%); PERSONAL FINANCE (78%)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ELON MUSK (91%); DONALD TRUMP (89%); CHRIS VAN HOLLEN (79%); LISA BLUNT ROCHESTER (79%); RAPHAEL WARNOCK (78%)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UNITED STATES (94%); EUROPE (90%); UNITED KINGDOM (74%); NORTHERN EUROPE (73%); Massachusetts &amp; Medway; United States &amp; United Kingdom; Americas, Northern America; Europe, Northern Europe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5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 xml:space="preserve">'Strong candidate': </w:t>
        </w:r>
      </w:hyperlink>
      <w:hyperlink r:id="rId2069" w:history="1">
        <w:r>
          <w:rPr>
            <w:rFonts w:ascii="arial" w:eastAsia="arial" w:hAnsi="arial" w:cs="arial"/>
            <w:b/>
            <w:i/>
            <w:strike w:val="0"/>
            <w:color w:val="0077CC"/>
            <w:sz w:val="28"/>
            <w:u w:val="single"/>
            <w:vertAlign w:val="baseline"/>
          </w:rPr>
          <w:t>Elizabeth</w:t>
        </w:r>
      </w:hyperlink>
      <w:hyperlink r:id="rId2070" w:history="1">
        <w:r>
          <w:rPr>
            <w:rFonts w:ascii="arial" w:eastAsia="arial" w:hAnsi="arial" w:cs="arial"/>
            <w:b/>
            <w:i/>
            <w:strike w:val="0"/>
            <w:color w:val="0077CC"/>
            <w:sz w:val="28"/>
            <w:u w:val="single"/>
            <w:vertAlign w:val="baseline"/>
          </w:rPr>
          <w:t xml:space="preserve"> </w:t>
        </w:r>
      </w:hyperlink>
      <w:hyperlink r:id="rId2071" w:history="1">
        <w:r>
          <w:rPr>
            <w:rFonts w:ascii="arial" w:eastAsia="arial" w:hAnsi="arial" w:cs="arial"/>
            <w:b/>
            <w:i/>
            <w:strike w:val="0"/>
            <w:color w:val="0077CC"/>
            <w:sz w:val="28"/>
            <w:u w:val="single"/>
            <w:vertAlign w:val="baseline"/>
          </w:rPr>
          <w:t>Warren</w:t>
        </w:r>
      </w:hyperlink>
      <w:hyperlink r:id="rId2072" w:history="1">
        <w:r>
          <w:rPr>
            <w:rFonts w:ascii="arial" w:eastAsia="arial" w:hAnsi="arial" w:cs="arial"/>
            <w:b/>
            <w:i/>
            <w:strike w:val="0"/>
            <w:color w:val="0077CC"/>
            <w:sz w:val="28"/>
            <w:u w:val="single"/>
            <w:vertAlign w:val="baseline"/>
          </w:rPr>
          <w:t xml:space="preserve"> signals she could support Donald Trump's labor secretary pick</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5:05 PM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1" style="position:absolute;z-index:252051456"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signaled that she may back Rep. Lori Chavez-DeRemer, R-Ore., for labor secretary, a major progressive figure being willing to work with </w:t>
      </w:r>
      <w:hyperlink r:id="rId2073" w:history="1">
        <w:r>
          <w:rPr>
            <w:rFonts w:ascii="arial" w:eastAsia="arial" w:hAnsi="arial" w:cs="arial"/>
            <w:b w:val="0"/>
            <w:i/>
            <w:strike w:val="0"/>
            <w:noProof w:val="0"/>
            <w:color w:val="0077CC"/>
            <w:position w:val="0"/>
            <w:sz w:val="20"/>
            <w:u w:val="single"/>
            <w:vertAlign w:val="baseline"/>
          </w:rPr>
          <w:t xml:space="preserve">President-elect Donald Trump’s </w:t>
        </w:r>
      </w:hyperlink>
      <w:r>
        <w:rPr>
          <w:rFonts w:ascii="arial" w:eastAsia="arial" w:hAnsi="arial" w:cs="arial"/>
          <w:b w:val="0"/>
          <w:i w:val="0"/>
          <w:strike w:val="0"/>
          <w:noProof w:val="0"/>
          <w:color w:val="000000"/>
          <w:position w:val="0"/>
          <w:sz w:val="20"/>
          <w:u w:val="none"/>
          <w:vertAlign w:val="baseline"/>
        </w:rPr>
        <w:t xml:space="preserve">incoming administration. </w:t>
      </w:r>
    </w:p>
    <w:p>
      <w:pPr>
        <w:pStyle w:val="Normal117"/>
        <w:keepNext w:val="0"/>
        <w:spacing w:before="200" w:after="0" w:line="260" w:lineRule="atLeast"/>
        <w:ind w:left="0" w:right="0" w:firstLine="0"/>
        <w:jc w:val="both"/>
      </w:pPr>
      <w:hyperlink r:id="rId2074" w:history="1">
        <w:r>
          <w:rPr>
            <w:rFonts w:ascii="arial" w:eastAsia="arial" w:hAnsi="arial" w:cs="arial"/>
            <w:b w:val="0"/>
            <w:i/>
            <w:strike w:val="0"/>
            <w:color w:val="0077CC"/>
            <w:sz w:val="20"/>
            <w:u w:val="single"/>
            <w:vertAlign w:val="baseline"/>
          </w:rPr>
          <w:t>In a statement on Tuesday,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that if Chavez-DeRemer “commits as labor secretary to strengthen labor unions and promote worker power, she’s a strong candidate for the job.”</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Chavez-DeRemer was one of three Republican House co-sponsors of a </w:t>
      </w:r>
      <w:hyperlink r:id="rId2075" w:history="1">
        <w:r>
          <w:rPr>
            <w:rFonts w:ascii="arial" w:eastAsia="arial" w:hAnsi="arial" w:cs="arial"/>
            <w:b w:val="0"/>
            <w:i/>
            <w:strike w:val="0"/>
            <w:noProof w:val="0"/>
            <w:color w:val="0077CC"/>
            <w:position w:val="0"/>
            <w:sz w:val="20"/>
            <w:u w:val="single"/>
            <w:vertAlign w:val="baseline"/>
          </w:rPr>
          <w:t xml:space="preserve">sweeping pro-union bill called </w:t>
        </w:r>
      </w:hyperlink>
      <w:r>
        <w:rPr>
          <w:rFonts w:ascii="arial" w:eastAsia="arial" w:hAnsi="arial" w:cs="arial"/>
          <w:b w:val="0"/>
          <w:i w:val="0"/>
          <w:strike w:val="0"/>
          <w:noProof w:val="0"/>
          <w:color w:val="000000"/>
          <w:position w:val="0"/>
          <w:sz w:val="20"/>
          <w:u w:val="none"/>
          <w:vertAlign w:val="baseline"/>
        </w:rPr>
        <w:t xml:space="preserve">the Protecting the Right to Organize Act, aimed at expanding labor protections for individuals to collectively organize and bargain in their workplace. </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it a “big deal” for one of the few Republicans who backed the act to potentially lead the Labor Department, but she also called her congressional colleague's nomination an “early test” for Trump's second administration.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 stand strong with workers or bow down to his corporate donors and the Republican establishment’s opposition? And if Republican Senators block Trump’s labor nominee for standing with unions, it will show that the party’s support for workers is all talk,” she said.</w:t>
      </w:r>
    </w:p>
    <w:p>
      <w:pPr>
        <w:pStyle w:val="Normal117"/>
        <w:keepNext w:val="0"/>
        <w:spacing w:before="240" w:after="0" w:line="260" w:lineRule="atLeast"/>
        <w:ind w:left="0" w:right="0" w:firstLine="0"/>
        <w:jc w:val="both"/>
      </w:pPr>
      <w:hyperlink r:id="rId2076" w:history="1">
        <w:r>
          <w:rPr>
            <w:rFonts w:ascii="arial" w:eastAsia="arial" w:hAnsi="arial" w:cs="arial"/>
            <w:b w:val="0"/>
            <w:i/>
            <w:strike w:val="0"/>
            <w:color w:val="0077CC"/>
            <w:sz w:val="20"/>
            <w:u w:val="single"/>
            <w:vertAlign w:val="baseline"/>
          </w:rPr>
          <w:t>Link to Image</w:t>
        </w:r>
      </w:hyperlink>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statement comes after another progressive leader, Sen. Bernie Sanders, I-Vt., engaged with billionaire Elon Musk in a post on X on government spending. Musk is set to co-lead a new initiative called the Department of Government Efficiency with entrepreneur Vivek Ramaswamy in Trump's administration.</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is right. The Pentagon, with a budget of $886 billion, just failed its 7th audit in a row. It’s lost track of billions," Sanders </w:t>
      </w:r>
      <w:hyperlink r:id="rId2077" w:history="1">
        <w:r>
          <w:rPr>
            <w:rFonts w:ascii="arial" w:eastAsia="arial" w:hAnsi="arial" w:cs="arial"/>
            <w:b w:val="0"/>
            <w:i/>
            <w:strike w:val="0"/>
            <w:noProof w:val="0"/>
            <w:color w:val="0077CC"/>
            <w:position w:val="0"/>
            <w:sz w:val="20"/>
            <w:u w:val="single"/>
            <w:vertAlign w:val="baseline"/>
          </w:rPr>
          <w:t>wrote on X, formerly Twitter</w:t>
        </w:r>
      </w:hyperlink>
      <w:r>
        <w:rPr>
          <w:rFonts w:ascii="arial" w:eastAsia="arial" w:hAnsi="arial" w:cs="arial"/>
          <w:b w:val="0"/>
          <w:i w:val="0"/>
          <w:strike w:val="0"/>
          <w:noProof w:val="0"/>
          <w:color w:val="000000"/>
          <w:position w:val="0"/>
          <w:sz w:val="20"/>
          <w:u w:val="none"/>
          <w:vertAlign w:val="baseline"/>
        </w:rPr>
        <w:t>, on Sunday. "Last year, only 13 senators voted against the Military Industrial Complex and a defense budget full of waste and fraud. That must change."</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Jared Moskowitz, D-Fla., also became the first Democrat to announce he would join a Department of </w:t>
      </w:r>
      <w:hyperlink r:id="rId2078" w:history="1">
        <w:r>
          <w:rPr>
            <w:rFonts w:ascii="arial" w:eastAsia="arial" w:hAnsi="arial" w:cs="arial"/>
            <w:b w:val="0"/>
            <w:i/>
            <w:strike w:val="0"/>
            <w:noProof w:val="0"/>
            <w:color w:val="0077CC"/>
            <w:position w:val="0"/>
            <w:sz w:val="20"/>
            <w:u w:val="single"/>
            <w:vertAlign w:val="baseline"/>
          </w:rPr>
          <w:t>Government Efficiency caucus in Congress on Tuesday</w:t>
        </w:r>
      </w:hyperlink>
      <w:r>
        <w:rPr>
          <w:rFonts w:ascii="arial" w:eastAsia="arial" w:hAnsi="arial" w:cs="arial"/>
          <w:b w:val="0"/>
          <w:i w:val="0"/>
          <w:strike w:val="0"/>
          <w:noProof w:val="0"/>
          <w:color w:val="000000"/>
          <w:position w:val="0"/>
          <w:sz w:val="20"/>
          <w:u w:val="none"/>
          <w:vertAlign w:val="baseline"/>
        </w:rPr>
        <w:t>, per PunchBowl News.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streamlining government processes and reducing ineffective government spending should not be a partisan issue,” he said in a statement.</w:t>
      </w:r>
    </w:p>
    <w:p>
      <w:pPr>
        <w:pStyle w:val="Normal1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Sarah Wire, USA TODAY</w:t>
      </w:r>
    </w:p>
    <w:p>
      <w:pPr>
        <w:pStyle w:val="Normal11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079" w:history="1">
        <w:r>
          <w:rPr>
            <w:rFonts w:ascii="arial" w:eastAsia="arial" w:hAnsi="arial" w:cs="arial"/>
            <w:b w:val="0"/>
            <w:i/>
            <w:strike w:val="0"/>
            <w:noProof w:val="0"/>
            <w:color w:val="0077CC"/>
            <w:position w:val="0"/>
            <w:sz w:val="20"/>
            <w:u w:val="single"/>
            <w:vertAlign w:val="baseline"/>
          </w:rPr>
          <w:t xml:space="preserve">'Strong candidate': </w:t>
        </w:r>
      </w:hyperlink>
      <w:hyperlink r:id="rId2080" w:history="1">
        <w:r>
          <w:rPr>
            <w:rFonts w:ascii="arial" w:eastAsia="arial" w:hAnsi="arial" w:cs="arial"/>
            <w:b/>
            <w:i/>
            <w:strike w:val="0"/>
            <w:noProof w:val="0"/>
            <w:color w:val="0077CC"/>
            <w:position w:val="0"/>
            <w:sz w:val="20"/>
            <w:u w:val="single"/>
            <w:vertAlign w:val="baseline"/>
          </w:rPr>
          <w:t>Elizabeth</w:t>
        </w:r>
      </w:hyperlink>
      <w:hyperlink r:id="rId2081" w:history="1">
        <w:r>
          <w:rPr>
            <w:rFonts w:ascii="arial" w:eastAsia="arial" w:hAnsi="arial" w:cs="arial"/>
            <w:b w:val="0"/>
            <w:i/>
            <w:strike w:val="0"/>
            <w:noProof w:val="0"/>
            <w:color w:val="0077CC"/>
            <w:position w:val="0"/>
            <w:sz w:val="20"/>
            <w:u w:val="single"/>
            <w:vertAlign w:val="baseline"/>
          </w:rPr>
          <w:t xml:space="preserve"> </w:t>
        </w:r>
      </w:hyperlink>
      <w:hyperlink r:id="rId2082" w:history="1">
        <w:r>
          <w:rPr>
            <w:rFonts w:ascii="arial" w:eastAsia="arial" w:hAnsi="arial" w:cs="arial"/>
            <w:b/>
            <w:i/>
            <w:strike w:val="0"/>
            <w:noProof w:val="0"/>
            <w:color w:val="0077CC"/>
            <w:position w:val="0"/>
            <w:sz w:val="20"/>
            <w:u w:val="single"/>
            <w:vertAlign w:val="baseline"/>
          </w:rPr>
          <w:t>Warren</w:t>
        </w:r>
      </w:hyperlink>
      <w:hyperlink r:id="rId2083" w:history="1">
        <w:r>
          <w:rPr>
            <w:rFonts w:ascii="arial" w:eastAsia="arial" w:hAnsi="arial" w:cs="arial"/>
            <w:b w:val="0"/>
            <w:i/>
            <w:strike w:val="0"/>
            <w:noProof w:val="0"/>
            <w:color w:val="0077CC"/>
            <w:position w:val="0"/>
            <w:sz w:val="20"/>
            <w:u w:val="single"/>
            <w:vertAlign w:val="baseline"/>
          </w:rPr>
          <w:t xml:space="preserve"> signals she could support Donald Trump's labor secretary pick</w:t>
        </w:r>
      </w:hyperlink>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52" style="position:absolute;z-index:252052480"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ADVISORS &amp; MINISTERS (90%); GOVERNMENT BODIES &amp; OFFICES (90%); LABOR DEPARTMENTS (90%); US DEMOCRATIC PARTY (90%); US REPUBLICAN PARTY (90%); LEGISLATIVE BODIES (89%); PUBLIC FINANCE (89%); LABOR UNIONS (78%); POLITICAL PARTIES (78%); POLITICS (78%); CAUCUSES (77%); PARTISANSHIP (77%); LEGISLATIVE VOTING (75%); GOVERNMENT BUDGETS (70%); NATIONAL SECURITY &amp; FOREIGN RELATIONS (70%); DEFENSE SPENDING (69%); WEALTHY PEOPLE (65%)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(70%); GOVERNMENT BUDGETS (70%); DEFENSE SPENDING (69%); DEFENSE INDUSTRY (62%)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LORI CHAVEZ-DEREMER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ELON MUSK (90%); DONALD TRUMP (89%); BERNIE SANDERS (79%); JARED MOSKOWITZ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Americas, Northern America</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53"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Warren</w:t>
        </w:r>
      </w:hyperlink>
      <w:hyperlink r:id="rId2091" w:history="1">
        <w:r>
          <w:rPr>
            <w:rFonts w:ascii="arial" w:eastAsia="arial" w:hAnsi="arial" w:cs="arial"/>
            <w:b/>
            <w:i/>
            <w:strike w:val="0"/>
            <w:color w:val="0077CC"/>
            <w:sz w:val="28"/>
            <w:u w:val="single"/>
            <w:vertAlign w:val="baseline"/>
          </w:rPr>
          <w:t xml:space="preserve">, Blackburn Renew Bipartisan Push to Honor Women that Volunteered in World War II; Despite social stigmas and adverse public opinion, hundreds of thousands of women enlisted in volunteer services to contribute to war efforts; Sen. </w:t>
        </w:r>
      </w:hyperlink>
      <w:hyperlink r:id="rId2092" w:history="1">
        <w:r>
          <w:rPr>
            <w:rFonts w:ascii="arial" w:eastAsia="arial" w:hAnsi="arial" w:cs="arial"/>
            <w:b/>
            <w:i/>
            <w:strike w:val="0"/>
            <w:color w:val="0077CC"/>
            <w:sz w:val="28"/>
            <w:u w:val="single"/>
            <w:vertAlign w:val="baseline"/>
          </w:rPr>
          <w:t>Elizabeth</w:t>
        </w:r>
      </w:hyperlink>
      <w:hyperlink r:id="rId2093" w:history="1">
        <w:r>
          <w:rPr>
            <w:rFonts w:ascii="arial" w:eastAsia="arial" w:hAnsi="arial" w:cs="arial"/>
            <w:b/>
            <w:i/>
            <w:strike w:val="0"/>
            <w:color w:val="0077CC"/>
            <w:sz w:val="28"/>
            <w:u w:val="single"/>
            <w:vertAlign w:val="baseline"/>
          </w:rPr>
          <w:t xml:space="preserve"> </w:t>
        </w:r>
      </w:hyperlink>
      <w:hyperlink r:id="rId2094" w:history="1">
        <w:r>
          <w:rPr>
            <w:rFonts w:ascii="arial" w:eastAsia="arial" w:hAnsi="arial" w:cs="arial"/>
            <w:b/>
            <w:i/>
            <w:strike w:val="0"/>
            <w:color w:val="0077CC"/>
            <w:sz w:val="28"/>
            <w:u w:val="single"/>
            <w:vertAlign w:val="baseline"/>
          </w:rPr>
          <w:t>Warren</w:t>
        </w:r>
      </w:hyperlink>
      <w:hyperlink r:id="rId2095" w:history="1">
        <w:r>
          <w:rPr>
            <w:rFonts w:ascii="arial" w:eastAsia="arial" w:hAnsi="arial" w:cs="arial"/>
            <w:b/>
            <w:i/>
            <w:strike w:val="0"/>
            <w:color w:val="0077CC"/>
            <w:sz w:val="28"/>
            <w:u w:val="single"/>
            <w:vertAlign w:val="baseline"/>
          </w:rPr>
          <w:t xml:space="preserve"> (D-MA) News Release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4" style="position:absolute;z-index:25205452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Marsha Blackburn (R-TN), along with Senate Majority Whip Dick Durbin (D-Ill.) and Senators Chris Van Hollen (D-Md.), Thom Tillis (R-N.C.), Ron Wyden (D-Ore.), Mike Braun (R-Ind.), Jon Ossoff (D-Ga.), and Ted Cruz (R-Texas) reintroduced the Women Accepted for Voluntary Emergency Service (WAVES) resolution to honor the women who served in the Navy during World War II.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 laws limited women to the role of nurses during war. The Navy Women's Reserve Act, signed by President Franklin D. Roosevelt in July 1942, reversed this law and established WAVES, allowing women to volunteer in support of war efforts. Women were then recruited to perform military assignments, including training thousands of aspiring male naval aviators, gunners, and navigators.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400,000 women served our country in military capacities in World War II. In fact, women accounted for about 2.5% of the Navy, including almost 80,000 officers and enlisted personnel during the program's peak.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women helped us win World War II through their service,"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"Their contributions should not be forgotten, and we should honor their legacy and perseverance."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been a leader in efforts to honor and fight for women servicemembers and veterans: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colleagues in reintroducing the U.S. Cadet Nurse Corps Service Recognition Act, a bill honoring women who served in the U.S. Cadet Nurse Corps during WWII with honorary veteran status.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Mazie Hirono (D-Hawaii) led 23 of their colleagues in a letter to the Department of Veterans Affairs (VA), calling on the VA to take immediate administrative action to offer abortions and all abortion-related services to veterans and eligible dependents.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Marsha Blackburn (R-Tenn.) announced a bipartisan resolution to honor and commend the women who served the United States in the Navy's Women Accepted for Volunteer Emergency Service (WAVES) during World War II.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Susan Collins, Angus King, and Steve Daines today re-introduced the U.S. Cadet Nurse Corps Service Recognition Act, a bill to honor women who served in the U.S. Cadet Nurse Corps during WWII with honorary veteran status.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bipartisan group of 7 senators to introduce a resolution designating April 18, 2021 as Military Retiree Appreciation Day to commemorate the life-long service of military retirees.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colleagues in introducing the Senate companion to a House resolution urging the U.S. Postal Service to issue a commemorative postage stamp series honoring women veterans of the Armed Forces and calling for the Citizens' Stamp Advisory Committee to recommend to the Postmaster General that such a stamp series be issued.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Susan Collins, Angus King, and Steve Daines re-introduced the U.S. Cadet Nurse Corps Service Recognition Act, a bill to honor women who served in the U.S. Cadet Nurse Corps during WWII with honorary veteran status. The bill would recognize former Cadet Nurses' service to our country and provide them with honorable discharges, ribbon and medal privileges, and certain burial privileges.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2018,Senators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Susan Collins (R-Maine), Angus King (I-Maine), and Steve Daines (R-Mont.) introduced the U.S Cadet Nurse Corps Service Recognition Act, a bill to honor women who served in the U.S. Cadet Nurse Corps during WWII with honorary veteran status.</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96" w:history="1">
        <w:r>
          <w:rPr>
            <w:rFonts w:ascii="arial" w:eastAsia="arial" w:hAnsi="arial" w:cs="arial"/>
            <w:b w:val="0"/>
            <w:i/>
            <w:strike w:val="0"/>
            <w:noProof w:val="0"/>
            <w:color w:val="0077CC"/>
            <w:position w:val="0"/>
            <w:sz w:val="20"/>
            <w:u w:val="single"/>
            <w:vertAlign w:val="baseline"/>
          </w:rPr>
          <w:t>https://www.</w:t>
        </w:r>
      </w:hyperlink>
      <w:hyperlink r:id="rId2097" w:history="1">
        <w:r>
          <w:rPr>
            <w:rFonts w:ascii="arial" w:eastAsia="arial" w:hAnsi="arial" w:cs="arial"/>
            <w:b/>
            <w:i/>
            <w:strike w:val="0"/>
            <w:noProof w:val="0"/>
            <w:color w:val="0077CC"/>
            <w:position w:val="0"/>
            <w:sz w:val="20"/>
            <w:u w:val="single"/>
            <w:vertAlign w:val="baseline"/>
          </w:rPr>
          <w:t>warren</w:t>
        </w:r>
      </w:hyperlink>
      <w:hyperlink r:id="rId2098" w:history="1">
        <w:r>
          <w:rPr>
            <w:rFonts w:ascii="arial" w:eastAsia="arial" w:hAnsi="arial" w:cs="arial"/>
            <w:b w:val="0"/>
            <w:i/>
            <w:strike w:val="0"/>
            <w:noProof w:val="0"/>
            <w:color w:val="0077CC"/>
            <w:position w:val="0"/>
            <w:sz w:val="20"/>
            <w:u w:val="single"/>
            <w:vertAlign w:val="baseline"/>
          </w:rPr>
          <w:t>.senate.gov/newsroom/press-releases/</w:t>
        </w:r>
      </w:hyperlink>
      <w:hyperlink r:id="rId2099" w:history="1">
        <w:r>
          <w:rPr>
            <w:rFonts w:ascii="arial" w:eastAsia="arial" w:hAnsi="arial" w:cs="arial"/>
            <w:b/>
            <w:i/>
            <w:strike w:val="0"/>
            <w:noProof w:val="0"/>
            <w:color w:val="0077CC"/>
            <w:position w:val="0"/>
            <w:sz w:val="20"/>
            <w:u w:val="single"/>
            <w:vertAlign w:val="baseline"/>
          </w:rPr>
          <w:t>warren</w:t>
        </w:r>
      </w:hyperlink>
      <w:hyperlink r:id="rId2100" w:history="1">
        <w:r>
          <w:rPr>
            <w:rFonts w:ascii="arial" w:eastAsia="arial" w:hAnsi="arial" w:cs="arial"/>
            <w:b w:val="0"/>
            <w:i/>
            <w:strike w:val="0"/>
            <w:noProof w:val="0"/>
            <w:color w:val="0077CC"/>
            <w:position w:val="0"/>
            <w:sz w:val="20"/>
            <w:u w:val="single"/>
            <w:vertAlign w:val="baseline"/>
          </w:rPr>
          <w:t>-blackburn-renew-bipartisan-push-to-honor-women-that-volunteered-in-world-war-ii</w:t>
        </w:r>
      </w:hyperlink>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55" style="position:absolute;z-index:252055552"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WORLD WAR II (92%); BIPARTISANSHIP (90%); LEGISLATIVE BODIES (90%); NAVIES (90%); US DEMOCRATIC PARTY (90%); US REPUBLICAN PARTY (90%); VOLUNTEERS (90%); ARMED FORCES (89%); MILITARY MEDICAL PERSONNEL (89%); VETERANS (89%); WOMEN (89%); GOVERNMENT BODIES &amp; OFFICES (79%); US CONGRESS (79%); POLITICAL PARTIES (78%); MILITARY BENEFITS (75%); MILITARY SERVICE (75%); NEGATIVE SOCIETAL NEWS (75%); VETERANS AFFAIRS (75%); VETERANS LAW (74%); CALENDARS (71%); WORLD WAR I (70%); NURSES &amp; NURSING (69%)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(91%)</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NAVIES (90%); ARMED FORCES (89%); MILITARY MEDICAL PERSONNEL (89%); MILITARY BENEFITS (75%); MILITARY SERVICE (75%); NURSES &amp; NURSING (69%)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MARSHA BLACKBURN (89%); ANGUS KING (79%); CHRIS VAN HOLLEN (79%); MIKE BRAUN (74%); JON OSSOFF (73%); THOM TILLIS (73%); MAZIE K HIRONO (59%); RICHARD DURBIN (59%); RON WYDEN (59%); STEVE DAINES (59%); TED CRUZ (59%)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HAWAII, USA (79%); TENNESSEE, USA (79%); TEXAS, USA (79%); WASHINGTON DC, USA (79%); UNITED STATES (96%)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56"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Warren</w:t>
        </w:r>
      </w:hyperlink>
      <w:hyperlink r:id="rId2108" w:history="1">
        <w:r>
          <w:rPr>
            <w:rFonts w:ascii="arial" w:eastAsia="arial" w:hAnsi="arial" w:cs="arial"/>
            <w:b/>
            <w:i/>
            <w:strike w:val="0"/>
            <w:color w:val="0077CC"/>
            <w:sz w:val="28"/>
            <w:u w:val="single"/>
            <w:vertAlign w:val="baseline"/>
          </w:rPr>
          <w:t xml:space="preserve">, Lawmakers to Hegseth: Ending DoD Climate Change Programs Threatens National Security, Puts American Lives and Billions of Taxpayer Dollars at Risk; "As Secretary of Defense, your first duty is to the United States and the Soldiers, Sailors, and Airmen you now lead, not any political mission."; Sen. </w:t>
        </w:r>
      </w:hyperlink>
      <w:hyperlink r:id="rId2109" w:history="1">
        <w:r>
          <w:rPr>
            <w:rFonts w:ascii="arial" w:eastAsia="arial" w:hAnsi="arial" w:cs="arial"/>
            <w:b/>
            <w:i/>
            <w:strike w:val="0"/>
            <w:color w:val="0077CC"/>
            <w:sz w:val="28"/>
            <w:u w:val="single"/>
            <w:vertAlign w:val="baseline"/>
          </w:rPr>
          <w:t>Elizabeth</w:t>
        </w:r>
      </w:hyperlink>
      <w:hyperlink r:id="rId2110" w:history="1">
        <w:r>
          <w:rPr>
            <w:rFonts w:ascii="arial" w:eastAsia="arial" w:hAnsi="arial" w:cs="arial"/>
            <w:b/>
            <w:i/>
            <w:strike w:val="0"/>
            <w:color w:val="0077CC"/>
            <w:sz w:val="28"/>
            <w:u w:val="single"/>
            <w:vertAlign w:val="baseline"/>
          </w:rPr>
          <w:t xml:space="preserve"> </w:t>
        </w:r>
      </w:hyperlink>
      <w:hyperlink r:id="rId2111" w:history="1">
        <w:r>
          <w:rPr>
            <w:rFonts w:ascii="arial" w:eastAsia="arial" w:hAnsi="arial" w:cs="arial"/>
            <w:b/>
            <w:i/>
            <w:strike w:val="0"/>
            <w:color w:val="0077CC"/>
            <w:sz w:val="28"/>
            <w:u w:val="single"/>
            <w:vertAlign w:val="baseline"/>
          </w:rPr>
          <w:t>Warren</w:t>
        </w:r>
      </w:hyperlink>
      <w:hyperlink r:id="rId2112" w:history="1">
        <w:r>
          <w:rPr>
            <w:rFonts w:ascii="arial" w:eastAsia="arial" w:hAnsi="arial" w:cs="arial"/>
            <w:b/>
            <w:i/>
            <w:strike w:val="0"/>
            <w:color w:val="0077CC"/>
            <w:sz w:val="28"/>
            <w:u w:val="single"/>
            <w:vertAlign w:val="baseline"/>
          </w:rPr>
          <w:t xml:space="preserve"> (D-MA) News Release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7" style="position:absolute;z-index:25205760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along with Senators Richard Blumenthal (D-Conn.), Tammy Duckworth (D-Ill.), and Mazie Hirono (D-Hawaii), all members of the Senate Armed Services Committee, wrote to Secretary of Defense Pete Hegseth, regarding his threats to cut efforts to adapt to climate change at the Department of Defense (DoD), which would put thousands of American lives and billions of American taxpayer dollars at risk.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officials, generals, and admirals have warned that the consequences of climate change may harm the organization, training, equipping, and planning of military services. Climate change threatens instability in some of the most volatile regions of the world and presents significant national security challenges for the United States.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Hegseth recently suggested that the Department of Defense (DoD) will cut "climate programs," implying that these programs do not contribute to the "business of deterring and winning wars."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as a Secretary of Defense that claims to be 'laser focused on warfighting,' you are aware that military experts have highlighted the security implications of climate change and the threat it poses to future operations for years," wrote the lawmakers.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like Hurricane Katrina, which decimated Ingalls Shipbuilding in Pascagoula, and Hurricane Matthew, which damaged Norfolk Naval Shipyard, highlight the precarious positions of many critical links in the defense industrial base. Over the past decade, extreme weather exacerbated by climate change has also caused billions of dollars of damage to DoD installations and degraded operational readiness.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the Trump administration, senior Pentagon officials warned about the security implications of climate change. Former Secretary of Defense James Mattis said, "The effects of a changing climate -- such as increased maritime access to the Arctic, rising sea levels, desertification, among others -- impact our security situation."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year, more than 6,500 National Guard members, 250 members of the Army Corps of Engineers, and 100 Marines mobilized to recovery efforts after Hurricanes Helene and Milton devastated the Florida Gulf Coast, while many more responded to fight fires in Oregon, Tennessee, West Virginia, Massachusetts, Texas, and California.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Recovering from extreme weather caused by climate change has also cost the Pentagon billions. In 2018, hurricanes caused over $8 billion in damage to Camp Lejune and Tyndall Air Force Base, while flooding at Offutt Air Force Base in 2019 has cost over $1 billion to date. The Air Force also estimates the rebuilding of Andersen Air Force Base in Guam, struck by a typhoon in 2023, will cost nearly $9.7 billion. Additionally, these costs do not account for the training time lost or man-hours spent by the Pentagon on recovery operations.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presents operational challenges as well. In the Western Pacific, climate change threatens critical locations such as Kawjalein Atoll, home to the brand new billion dollar "Space Fence" surveillance system, and Guam, site of Andersen Air Force Base. Both locations are critical to supporting U.S. operational flexibility in the region.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Defense, your first duty is to the United States and the Soldiers, Sailors, and Airmen you now lead, not any political mission," concluded the lawmakers.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demanded Hegseth explain his plan to address the threat climate change poses to the DoD by March 26, 2025.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been a leading voice calling for action to combat climate change: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Veronica Escobar (D-Texas) reintroduced the Department of Defense (DOD) Climate Resilience and Readiness Act to address the Pentagon's contributions to climate change and mitigate climate change's impact on military readiness.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Representatives Sean Casten (D-Ill.) and Veronica Escobar (D-Texas) urged the Federal Acquisition Regulation (FAR) Council, composed of the Department of Defense (DoD), General Services Administration (GSA), and the National Aeronautics and Space Administration (NASA), urging them to finalize the Federal Supplier Climate Risks and Resilience Rule as quickly as possible.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Congresswoman Barbara Lee (D-Calif.) urged the Department of Defense (DoD) Secretary Lloyd J. Austin, III to ensure that efforts to combat climate change are included in the DoD's upcoming National Defense Strategy, and called for recommendations for the federal budget that reflect the urgency of the climate crisis.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Veronica Escobar (D-Texas) urged the Department of Defense to take proactive steps to ensure the strength and readiness of DoD assets and installations in the face of the climate crisis.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to the Chairman of the Joint Chiefs of Staff, following up on concerns brought forth by eight military leaders about the rising threat of climate change to the United States military's missions, operational plans, installations, and overall readiness.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2019,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Senate Armed Services Committee Ranking Member Jack Reed wrote to the Government Accountability Office calling for a review of potential threats to national security resulting from the impacts of climate change on defense contractors and the defense supply chain, and to review the extent to which the Department of Defense can address climate change and other environmental risks during the contracting process.</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13" w:history="1">
        <w:r>
          <w:rPr>
            <w:rFonts w:ascii="arial" w:eastAsia="arial" w:hAnsi="arial" w:cs="arial"/>
            <w:b w:val="0"/>
            <w:i/>
            <w:strike w:val="0"/>
            <w:noProof w:val="0"/>
            <w:color w:val="0077CC"/>
            <w:position w:val="0"/>
            <w:sz w:val="20"/>
            <w:u w:val="single"/>
            <w:vertAlign w:val="baseline"/>
          </w:rPr>
          <w:t>https://www.</w:t>
        </w:r>
      </w:hyperlink>
      <w:hyperlink r:id="rId2114" w:history="1">
        <w:r>
          <w:rPr>
            <w:rFonts w:ascii="arial" w:eastAsia="arial" w:hAnsi="arial" w:cs="arial"/>
            <w:b/>
            <w:i/>
            <w:strike w:val="0"/>
            <w:noProof w:val="0"/>
            <w:color w:val="0077CC"/>
            <w:position w:val="0"/>
            <w:sz w:val="20"/>
            <w:u w:val="single"/>
            <w:vertAlign w:val="baseline"/>
          </w:rPr>
          <w:t>warren</w:t>
        </w:r>
      </w:hyperlink>
      <w:hyperlink r:id="rId2115" w:history="1">
        <w:r>
          <w:rPr>
            <w:rFonts w:ascii="arial" w:eastAsia="arial" w:hAnsi="arial" w:cs="arial"/>
            <w:b w:val="0"/>
            <w:i/>
            <w:strike w:val="0"/>
            <w:noProof w:val="0"/>
            <w:color w:val="0077CC"/>
            <w:position w:val="0"/>
            <w:sz w:val="20"/>
            <w:u w:val="single"/>
            <w:vertAlign w:val="baseline"/>
          </w:rPr>
          <w:t>.senate.gov/newsroom/press-releases/</w:t>
        </w:r>
      </w:hyperlink>
      <w:hyperlink r:id="rId2116" w:history="1">
        <w:r>
          <w:rPr>
            <w:rFonts w:ascii="arial" w:eastAsia="arial" w:hAnsi="arial" w:cs="arial"/>
            <w:b/>
            <w:i/>
            <w:strike w:val="0"/>
            <w:noProof w:val="0"/>
            <w:color w:val="0077CC"/>
            <w:position w:val="0"/>
            <w:sz w:val="20"/>
            <w:u w:val="single"/>
            <w:vertAlign w:val="baseline"/>
          </w:rPr>
          <w:t>warren</w:t>
        </w:r>
      </w:hyperlink>
      <w:hyperlink r:id="rId2117" w:history="1">
        <w:r>
          <w:rPr>
            <w:rFonts w:ascii="arial" w:eastAsia="arial" w:hAnsi="arial" w:cs="arial"/>
            <w:b w:val="0"/>
            <w:i/>
            <w:strike w:val="0"/>
            <w:noProof w:val="0"/>
            <w:color w:val="0077CC"/>
            <w:position w:val="0"/>
            <w:sz w:val="20"/>
            <w:u w:val="single"/>
            <w:vertAlign w:val="baseline"/>
          </w:rPr>
          <w:t>-lawmakers-to-hegseth-ending-dod-climate-change-programs-threatens-national-security-puts-american-lives-and-billions-of-taxpayer-dollars-at-risk</w:t>
        </w:r>
      </w:hyperlink>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58" style="position:absolute;z-index:252058624"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(92%); DEFENSE DEPARTMENTS (92%); NATIONAL SECURITY &amp; FOREIGN RELATIONS (92%); DEFENSE &amp; MILITARY POLICY (90%); GOVERNMENT ADVISORS &amp; MINISTERS (90%); GOVERNMENT BODIES &amp; OFFICES (90%); INTERNATIONAL RELATIONS &amp; NATIONAL SECURITY (90%); LEGISLATIVE BODIES (90%); NATIONAL SECURITY (90%); US CONGRESS (90%); US FEDERAL GOVERNMENT (90%); AIR FORCES (89%); CLIMATE CHANGE (89%); CLIMATOLOGY (89%); FLOODS &amp; FLOODING (89%); MILITARY BASES (89%); US AIR FORCE (89%); WEATHER (89%); HURRICANES (87%); ARMIES (77%); NAVIES (77%); US NAVY (77%); CLIMATE ACTION (76%); SEVERE WEATHER (76%); ACCIDENTS &amp; DISASTERS (75%); ASSOCIATIONS &amp; ORGANIZATIONS (72%); CALENDARS (71%); HARBOR &amp; PORT OPERATIONS (71%); LAND DEGRADATION (71%); SEA LEVEL CHANGES (71%); COASTAL AREAS (70%); DISASTER RELIEF (70%); HURRICANE KATRINA (70%); ISLANDS &amp; REEFS (70%); NATURAL DISASTERS (70%); TYPHOONS (70%); SHIPBUILDING (65%)</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(92%); DEFENSE DEPARTMENTS (92%); DEFENSE &amp; MILITARY POLICY (90%); AIR FORCES (89%); MILITARY BASES (89%); US AIR FORCE (89%); ARMIES (77%); DEFENSE INDUSTRY REGULATION &amp; POLICY (77%); NAVIES (77%); US NAVY (77%); DEFENSE INDUSTRY (72%); HARBOR &amp; PORT OPERATIONS (71%); SHIPBUILDING (65%)</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JAMES MATTIS (79%); MAZIE K HIRONO (79%); PETE HEGSETH (79%); TAMMY DUCKWORTH (73%); RICHARD BLUMENTHAL (58%)</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CALIFORNIA, USA (79%); HAWAII, USA (79%); NEBRASKA, USA (79%); OREGON, USA (79%); PACIFIC OCEAN (79%); SOUTHEAST USA (79%); TEXAS, USA (79%); WASHINGTON DC, USA (79%); WEST VIRGINIA, USA (79%); UNITED STATES (97%); ARCTIC (79%); GUAM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59"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 xml:space="preserve">'What Is Going On?' CNN Anchor Stunned Joe Rogan and </w:t>
        </w:r>
      </w:hyperlink>
      <w:hyperlink r:id="rId2125" w:history="1">
        <w:r>
          <w:rPr>
            <w:rFonts w:ascii="arial" w:eastAsia="arial" w:hAnsi="arial" w:cs="arial"/>
            <w:b/>
            <w:i/>
            <w:strike w:val="0"/>
            <w:color w:val="0077CC"/>
            <w:sz w:val="28"/>
            <w:u w:val="single"/>
            <w:vertAlign w:val="baseline"/>
          </w:rPr>
          <w:t>Elizabeth</w:t>
        </w:r>
      </w:hyperlink>
      <w:hyperlink r:id="rId2126" w:history="1">
        <w:r>
          <w:rPr>
            <w:rFonts w:ascii="arial" w:eastAsia="arial" w:hAnsi="arial" w:cs="arial"/>
            <w:b/>
            <w:i/>
            <w:strike w:val="0"/>
            <w:color w:val="0077CC"/>
            <w:sz w:val="28"/>
            <w:u w:val="single"/>
            <w:vertAlign w:val="baseline"/>
          </w:rPr>
          <w:t xml:space="preserve"> </w:t>
        </w:r>
      </w:hyperlink>
      <w:hyperlink r:id="rId2127" w:history="1">
        <w:r>
          <w:rPr>
            <w:rFonts w:ascii="arial" w:eastAsia="arial" w:hAnsi="arial" w:cs="arial"/>
            <w:b/>
            <w:i/>
            <w:strike w:val="0"/>
            <w:color w:val="0077CC"/>
            <w:sz w:val="28"/>
            <w:u w:val="single"/>
            <w:vertAlign w:val="baseline"/>
          </w:rPr>
          <w:t>Warren</w:t>
        </w:r>
      </w:hyperlink>
      <w:hyperlink r:id="rId2128" w:history="1">
        <w:r>
          <w:rPr>
            <w:rFonts w:ascii="arial" w:eastAsia="arial" w:hAnsi="arial" w:cs="arial"/>
            <w:b/>
            <w:i/>
            <w:strike w:val="0"/>
            <w:color w:val="0077CC"/>
            <w:sz w:val="28"/>
            <w:u w:val="single"/>
            <w:vertAlign w:val="baseline"/>
          </w:rPr>
          <w:t xml:space="preserve"> 'Sound The Same' On CEO Murder</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 2:59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0" style="position:absolute;z-index:252060672"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13th, 2024 ( </w:t>
      </w:r>
      <w:hyperlink r:id="rId212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13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anchor Kasie Hunt wondered 'What is going on' when people like Joe Rogan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sound 'the same' when talking about the murder of UnitedHealthcare CEO Brian Thompson.</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w:t>
      </w:r>
      <w:hyperlink r:id="rId2131" w:history="1">
        <w:r>
          <w:rPr>
            <w:rFonts w:ascii="arial" w:eastAsia="arial" w:hAnsi="arial" w:cs="arial"/>
            <w:b w:val="0"/>
            <w:i/>
            <w:strike w:val="0"/>
            <w:noProof w:val="0"/>
            <w:color w:val="0077CC"/>
            <w:position w:val="0"/>
            <w:sz w:val="20"/>
            <w:u w:val="single"/>
            <w:vertAlign w:val="baseline"/>
          </w:rPr>
          <w:t>was arrested Monday for the murder aftera</w:t>
        </w:r>
      </w:hyperlink>
      <w:r>
        <w:rPr>
          <w:rFonts w:ascii="arial" w:eastAsia="arial" w:hAnsi="arial" w:cs="arial"/>
          <w:b w:val="0"/>
          <w:i w:val="0"/>
          <w:strike w:val="0"/>
          <w:noProof w:val="0"/>
          <w:color w:val="000000"/>
          <w:position w:val="0"/>
          <w:sz w:val="20"/>
          <w:u w:val="none"/>
          <w:vertAlign w:val="baseline"/>
        </w:rPr>
        <w:t> </w:t>
      </w:r>
      <w:hyperlink r:id="rId2132" w:history="1">
        <w:r>
          <w:rPr>
            <w:rFonts w:ascii="arial" w:eastAsia="arial" w:hAnsi="arial" w:cs="arial"/>
            <w:b w:val="0"/>
            <w:i/>
            <w:strike w:val="0"/>
            <w:noProof w:val="0"/>
            <w:color w:val="0077CC"/>
            <w:position w:val="0"/>
            <w:sz w:val="20"/>
            <w:u w:val="single"/>
            <w:vertAlign w:val="baseline"/>
          </w:rPr>
          <w:t>frantic manhuntamid</w:t>
        </w:r>
      </w:hyperlink>
      <w:r>
        <w:rPr>
          <w:rFonts w:ascii="arial" w:eastAsia="arial" w:hAnsi="arial" w:cs="arial"/>
          <w:b w:val="0"/>
          <w:i w:val="0"/>
          <w:strike w:val="0"/>
          <w:noProof w:val="0"/>
          <w:color w:val="000000"/>
          <w:position w:val="0"/>
          <w:sz w:val="20"/>
          <w:u w:val="none"/>
          <w:vertAlign w:val="baseline"/>
        </w:rPr>
        <w:t> </w:t>
      </w:r>
      <w:hyperlink r:id="rId2133" w:history="1">
        <w:r>
          <w:rPr>
            <w:rFonts w:ascii="arial" w:eastAsia="arial" w:hAnsi="arial" w:cs="arial"/>
            <w:b w:val="0"/>
            <w:i/>
            <w:strike w:val="0"/>
            <w:noProof w:val="0"/>
            <w:color w:val="0077CC"/>
            <w:position w:val="0"/>
            <w:sz w:val="20"/>
            <w:u w:val="single"/>
            <w:vertAlign w:val="baseline"/>
          </w:rPr>
          <w:t xml:space="preserve">ghoulish celebration of the crime by angry masses of health insurance industry critics. </w:t>
        </w:r>
      </w:hyperlink>
      <w:hyperlink r:id="rId2134" w:history="1">
        <w:r>
          <w:rPr>
            <w:rFonts w:ascii="arial" w:eastAsia="arial" w:hAnsi="arial" w:cs="arial"/>
            <w:b/>
            <w:i/>
            <w:strike w:val="0"/>
            <w:noProof w:val="0"/>
            <w:color w:val="0077CC"/>
            <w:position w:val="0"/>
            <w:sz w:val="20"/>
            <w:u w:val="single"/>
            <w:vertAlign w:val="baseline"/>
          </w:rPr>
          <w:t>Warren</w:t>
        </w:r>
      </w:hyperlink>
      <w:hyperlink r:id="rId2135" w:history="1">
        <w:r>
          <w:rPr>
            <w:rFonts w:ascii="arial" w:eastAsia="arial" w:hAnsi="arial" w:cs="arial"/>
            <w:b w:val="0"/>
            <w:i/>
            <w:strike w:val="0"/>
            <w:noProof w:val="0"/>
            <w:color w:val="0077CC"/>
            <w:position w:val="0"/>
            <w:sz w:val="20"/>
            <w:u w:val="single"/>
            <w:vertAlign w:val="baseline"/>
          </w:rPr>
          <w:t xml:space="preserve"> and Rogan are among many who have pointed to the undercurrent of anger at the health insurance industry - including</w:t>
        </w:r>
      </w:hyperlink>
      <w:r>
        <w:rPr>
          <w:rFonts w:ascii="arial" w:eastAsia="arial" w:hAnsi="arial" w:cs="arial"/>
          <w:b w:val="0"/>
          <w:i w:val="0"/>
          <w:strike w:val="0"/>
          <w:noProof w:val="0"/>
          <w:color w:val="000000"/>
          <w:position w:val="0"/>
          <w:sz w:val="20"/>
          <w:u w:val="none"/>
          <w:vertAlign w:val="baseline"/>
        </w:rPr>
        <w:t> </w:t>
      </w:r>
      <w:hyperlink r:id="rId2136" w:history="1">
        <w:r>
          <w:rPr>
            <w:rFonts w:ascii="arial" w:eastAsia="arial" w:hAnsi="arial" w:cs="arial"/>
            <w:b w:val="0"/>
            <w:i/>
            <w:strike w:val="0"/>
            <w:noProof w:val="0"/>
            <w:color w:val="0077CC"/>
            <w:position w:val="0"/>
            <w:sz w:val="20"/>
            <w:u w:val="single"/>
            <w:vertAlign w:val="baseline"/>
          </w:rPr>
          <w:t>the cast of CNN This Morning.</w:t>
        </w:r>
      </w:hyperlink>
    </w:p>
    <w:p>
      <w:pPr>
        <w:pStyle w:val="Normal12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2137" w:history="1">
        <w:r>
          <w:rPr>
            <w:rFonts w:ascii="arial" w:eastAsia="arial" w:hAnsi="arial" w:cs="arial"/>
            <w:b w:val="0"/>
            <w:i/>
            <w:strike w:val="0"/>
            <w:noProof w:val="0"/>
            <w:color w:val="0077CC"/>
            <w:position w:val="0"/>
            <w:sz w:val="20"/>
            <w:u w:val="single"/>
            <w:vertAlign w:val="baseline"/>
          </w:rPr>
          <w:t>called the killing 'a warning' in remarks she</w:t>
        </w:r>
      </w:hyperlink>
      <w:r>
        <w:rPr>
          <w:rFonts w:ascii="arial" w:eastAsia="arial" w:hAnsi="arial" w:cs="arial"/>
          <w:b w:val="0"/>
          <w:i w:val="0"/>
          <w:strike w:val="0"/>
          <w:noProof w:val="0"/>
          <w:color w:val="000000"/>
          <w:position w:val="0"/>
          <w:sz w:val="20"/>
          <w:u w:val="none"/>
          <w:vertAlign w:val="baseline"/>
        </w:rPr>
        <w:t> </w:t>
      </w:r>
      <w:hyperlink r:id="rId2138" w:history="1">
        <w:r>
          <w:rPr>
            <w:rFonts w:ascii="arial" w:eastAsia="arial" w:hAnsi="arial" w:cs="arial"/>
            <w:b w:val="0"/>
            <w:i/>
            <w:strike w:val="0"/>
            <w:noProof w:val="0"/>
            <w:color w:val="0077CC"/>
            <w:position w:val="0"/>
            <w:sz w:val="20"/>
            <w:u w:val="single"/>
            <w:vertAlign w:val="baseline"/>
          </w:rPr>
          <w:t>later clarified, while</w:t>
        </w:r>
      </w:hyperlink>
      <w:r>
        <w:rPr>
          <w:rFonts w:ascii="arial" w:eastAsia="arial" w:hAnsi="arial" w:cs="arial"/>
          <w:b w:val="0"/>
          <w:i w:val="0"/>
          <w:strike w:val="0"/>
          <w:noProof w:val="0"/>
          <w:color w:val="000000"/>
          <w:position w:val="0"/>
          <w:sz w:val="20"/>
          <w:u w:val="none"/>
          <w:vertAlign w:val="baseline"/>
        </w:rPr>
        <w:t> </w:t>
      </w:r>
      <w:hyperlink r:id="rId2139" w:history="1">
        <w:r>
          <w:rPr>
            <w:rFonts w:ascii="arial" w:eastAsia="arial" w:hAnsi="arial" w:cs="arial"/>
            <w:b w:val="0"/>
            <w:i/>
            <w:strike w:val="0"/>
            <w:noProof w:val="0"/>
            <w:color w:val="0077CC"/>
            <w:position w:val="0"/>
            <w:sz w:val="20"/>
            <w:u w:val="single"/>
            <w:vertAlign w:val="baseline"/>
          </w:rPr>
          <w:t>Rogan called health insurance companies 'fucking gross' in a discussion about the murder.</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Friday's  </w:t>
      </w:r>
      <w:hyperlink r:id="rId2140" w:history="1">
        <w:r>
          <w:rPr>
            <w:rFonts w:ascii="arial" w:eastAsia="arial" w:hAnsi="arial" w:cs="arial"/>
            <w:b w:val="0"/>
            <w:i/>
            <w:strike w:val="0"/>
            <w:noProof w:val="0"/>
            <w:color w:val="0077CC"/>
            <w:position w:val="0"/>
            <w:sz w:val="20"/>
            <w:u w:val="single"/>
            <w:vertAlign w:val="baseline"/>
          </w:rPr>
          <w:t>editionof</w:t>
        </w:r>
      </w:hyperlink>
      <w:r>
        <w:rPr>
          <w:rFonts w:ascii="arial" w:eastAsia="arial" w:hAnsi="arial" w:cs="arial"/>
          <w:b w:val="0"/>
          <w:i w:val="0"/>
          <w:strike w:val="0"/>
          <w:noProof w:val="0"/>
          <w:color w:val="000000"/>
          <w:position w:val="0"/>
          <w:sz w:val="20"/>
          <w:u w:val="none"/>
          <w:vertAlign w:val="baseline"/>
        </w:rPr>
        <w:t> </w:t>
      </w:r>
      <w:hyperlink r:id="rId2141" w:history="1">
        <w:r>
          <w:rPr>
            <w:rFonts w:ascii="arial" w:eastAsia="arial" w:hAnsi="arial" w:cs="arial"/>
            <w:b w:val="0"/>
            <w:i/>
            <w:strike w:val="0"/>
            <w:noProof w:val="0"/>
            <w:color w:val="0077CC"/>
            <w:position w:val="0"/>
            <w:sz w:val="20"/>
            <w:u w:val="single"/>
            <w:vertAlign w:val="baseline"/>
          </w:rPr>
          <w:t xml:space="preserve">CNN This Morning, Hunt played </w:t>
        </w:r>
      </w:hyperlink>
      <w:hyperlink r:id="rId2142" w:history="1">
        <w:r>
          <w:rPr>
            <w:rFonts w:ascii="arial" w:eastAsia="arial" w:hAnsi="arial" w:cs="arial"/>
            <w:b/>
            <w:i/>
            <w:strike w:val="0"/>
            <w:noProof w:val="0"/>
            <w:color w:val="0077CC"/>
            <w:position w:val="0"/>
            <w:sz w:val="20"/>
            <w:u w:val="single"/>
            <w:vertAlign w:val="baseline"/>
          </w:rPr>
          <w:t>Warren</w:t>
        </w:r>
      </w:hyperlink>
      <w:hyperlink r:id="rId2143" w:history="1">
        <w:r>
          <w:rPr>
            <w:rFonts w:ascii="arial" w:eastAsia="arial" w:hAnsi="arial" w:cs="arial"/>
            <w:b w:val="0"/>
            <w:i/>
            <w:strike w:val="0"/>
            <w:noProof w:val="0"/>
            <w:color w:val="0077CC"/>
            <w:position w:val="0"/>
            <w:sz w:val="20"/>
            <w:u w:val="single"/>
            <w:vertAlign w:val="baseline"/>
          </w:rPr>
          <w:t>'s and Rogan's comments and wondered aloud about the strange bedfellows:</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KASIE HUNT: You're referring to what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which we did play yesterday. There was also an interesting moment on Joe Rogan's podcast where a guest that he had basically disparaged the insurance companies and Rogan functionally agreed with them and said, this is a dirty business, this is terrible.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have been some on the right who have portrayed what has happened on the left in a negative way, saying don't do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have been some right wing commentators who have seen their own comments filled with people who are writing to them and saying that, you know what, you're elite too, you don't get it. It sounds like we have those. Let's like, can we play the the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bite? What she had to say. And then let's play Joe Rogan. And what happened on that podcast.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two very distinct sides of American politics, but not, you know, they sound almost the same. Watch.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KASIE HUNT: In some ways I'm reminded, Brad, of, you know, I attended dozens of Bernie Sanders rallies, many voters there in places like Michigan who said that if they don't get a chance to vote for Bernie Sanders, I'm going to vote for Donald Trump. What's going on 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TODD: Well, populism exists on both sides of the American political spectrum. It's not an ideology. It's an animating spirit.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certainly see that most expressed against health insurance companies, they're right at the top of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once this all settles out, I would think Republicans would welcome a discussion of how the government's own federal government's own incentives have created behemoths in the health care industry. The Affordable Care Act paved the way for really, really large health care companies, insurance companies, without much competition. I think that would be a great subject for Congress to take up.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KOTT: Look, I think in politics, raging against something and and having an enemy is healthy. And that's how you get people out and that's what campaigns do. And I think you're seeing it from both sides like Bernie Sanders and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have that argument. Donald Trump tapped into that. People are angry at rich elites who they think have done them wrong, taken their jobs.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reasons they're not successful. If only I had been able to do this, and that is what you're seeing. That's why this Venn diagram of so far left and so far right are actually coming back around.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everybody needs to say killing somebody and violence is the wrong way to do it. We can be mad at the system and mad at how it's being done without going that far.</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2144" w:history="1">
        <w:r>
          <w:rPr>
            <w:rFonts w:ascii="arial" w:eastAsia="arial" w:hAnsi="arial" w:cs="arial"/>
            <w:b w:val="0"/>
            <w:i/>
            <w:strike w:val="0"/>
            <w:noProof w:val="0"/>
            <w:color w:val="0077CC"/>
            <w:position w:val="0"/>
            <w:sz w:val="20"/>
            <w:u w:val="single"/>
            <w:vertAlign w:val="baseline"/>
          </w:rPr>
          <w:t>CNN This Morning.The post</w:t>
        </w:r>
      </w:hyperlink>
    </w:p>
    <w:p>
      <w:pPr>
        <w:pStyle w:val="Normal120"/>
        <w:keepNext w:val="0"/>
        <w:spacing w:before="240" w:after="0" w:line="260" w:lineRule="atLeast"/>
        <w:ind w:left="0" w:right="0" w:firstLine="0"/>
        <w:jc w:val="both"/>
      </w:pPr>
      <w:hyperlink r:id="rId2145" w:history="1">
        <w:r>
          <w:rPr>
            <w:rFonts w:ascii="arial" w:eastAsia="arial" w:hAnsi="arial" w:cs="arial"/>
            <w:b w:val="0"/>
            <w:i/>
            <w:strike w:val="0"/>
            <w:color w:val="0077CC"/>
            <w:sz w:val="20"/>
            <w:u w:val="single"/>
            <w:vertAlign w:val="baseline"/>
          </w:rPr>
          <w:t xml:space="preserve">'What Is Going On?' CNN Anchor Stunned Joe Rogan and </w:t>
        </w:r>
      </w:hyperlink>
      <w:hyperlink r:id="rId2146" w:history="1">
        <w:r>
          <w:rPr>
            <w:rFonts w:ascii="arial" w:eastAsia="arial" w:hAnsi="arial" w:cs="arial"/>
            <w:b/>
            <w:i/>
            <w:strike w:val="0"/>
            <w:color w:val="0077CC"/>
            <w:sz w:val="20"/>
            <w:u w:val="single"/>
            <w:vertAlign w:val="baseline"/>
          </w:rPr>
          <w:t>Elizabeth</w:t>
        </w:r>
      </w:hyperlink>
      <w:hyperlink r:id="rId2147" w:history="1">
        <w:r>
          <w:rPr>
            <w:rFonts w:ascii="arial" w:eastAsia="arial" w:hAnsi="arial" w:cs="arial"/>
            <w:b w:val="0"/>
            <w:i/>
            <w:strike w:val="0"/>
            <w:color w:val="0077CC"/>
            <w:sz w:val="20"/>
            <w:u w:val="single"/>
            <w:vertAlign w:val="baseline"/>
          </w:rPr>
          <w:t xml:space="preserve"> </w:t>
        </w:r>
      </w:hyperlink>
      <w:hyperlink r:id="rId2148" w:history="1">
        <w:r>
          <w:rPr>
            <w:rFonts w:ascii="arial" w:eastAsia="arial" w:hAnsi="arial" w:cs="arial"/>
            <w:b/>
            <w:i/>
            <w:strike w:val="0"/>
            <w:color w:val="0077CC"/>
            <w:sz w:val="20"/>
            <w:u w:val="single"/>
            <w:vertAlign w:val="baseline"/>
          </w:rPr>
          <w:t>Warren</w:t>
        </w:r>
      </w:hyperlink>
      <w:hyperlink r:id="rId2149" w:history="1">
        <w:r>
          <w:rPr>
            <w:rFonts w:ascii="arial" w:eastAsia="arial" w:hAnsi="arial" w:cs="arial"/>
            <w:b w:val="0"/>
            <w:i/>
            <w:strike w:val="0"/>
            <w:color w:val="0077CC"/>
            <w:sz w:val="20"/>
            <w:u w:val="single"/>
            <w:vertAlign w:val="baseline"/>
          </w:rPr>
          <w:t xml:space="preserve"> 'Sound The Same' On CEO Murder first appeared on</w:t>
        </w:r>
      </w:hyperlink>
      <w:r>
        <w:rPr>
          <w:rFonts w:ascii="arial" w:eastAsia="arial" w:hAnsi="arial" w:cs="arial"/>
          <w:b w:val="0"/>
          <w:i w:val="0"/>
          <w:strike w:val="0"/>
          <w:noProof w:val="0"/>
          <w:color w:val="000000"/>
          <w:position w:val="0"/>
          <w:sz w:val="20"/>
          <w:u w:val="none"/>
          <w:vertAlign w:val="baseline"/>
        </w:rPr>
        <w:t> </w:t>
      </w:r>
      <w:hyperlink r:id="rId2150" w:history="1">
        <w:r>
          <w:rPr>
            <w:rFonts w:ascii="arial" w:eastAsia="arial" w:hAnsi="arial" w:cs="arial"/>
            <w:b w:val="0"/>
            <w:i/>
            <w:strike w:val="0"/>
            <w:noProof w:val="0"/>
            <w:color w:val="0077CC"/>
            <w:position w:val="0"/>
            <w:sz w:val="20"/>
            <w:u w:val="single"/>
            <w:vertAlign w:val="baseline"/>
          </w:rPr>
          <w:t>Mediaite.</w:t>
        </w:r>
      </w:hyperlink>
    </w:p>
    <w:p>
      <w:pPr>
        <w:pStyle w:val="Normal120"/>
        <w:keepNext w:val="0"/>
        <w:spacing w:before="240" w:after="0" w:line="260" w:lineRule="atLeast"/>
        <w:ind w:left="0" w:right="0" w:firstLine="0"/>
        <w:jc w:val="both"/>
      </w:pPr>
      <w:hyperlink r:id="rId2151"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61" style="position:absolute;z-index:25206169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62" style="position:absolute;z-index:252062720"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MURDER (92%); US DEMOCRATIC PARTY (89%); POLITICAL &amp; SOCIAL IDEOLOGIES (78%); POPULISM (78%); ARRESTS (77%); CRIME, LAW ENFORCEMENT &amp; CORRECTIONS (77%); NEGATIVE NEWS (77%); GOVERNMENT &amp; PUBLIC ADMINISTRATION (66%); GOVERNMENT BODIES &amp; OFFICES (61%); News (%); Brian Thompson (%); CNN (%); CNN This Morning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Joe Rogan (%); Kasie Hunt (%); Luigi Mangione (%); New York City (%); UnitedHealthcare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INSURANCE (90%); INSURANCE (90%); PODCASTING (78%); HEALTH CARE (60%)</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ROGAN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BERNIE SANDERS (89%); DONALD TRUMP (72%)</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(78%); NEW YORK, USA (79%); UNITED STATES (92%)</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63"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152"/>
          <w:headerReference w:type="default" r:id="rId2153"/>
          <w:footerReference w:type="even" r:id="rId2154"/>
          <w:footerReference w:type="default" r:id="rId2155"/>
          <w:headerReference w:type="first" r:id="rId2156"/>
          <w:footerReference w:type="first" r:id="rId2157"/>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158" w:history="1">
        <w:r>
          <w:rPr>
            <w:rFonts w:ascii="arial" w:eastAsia="arial" w:hAnsi="arial" w:cs="arial"/>
            <w:b/>
            <w:i/>
            <w:strike w:val="0"/>
            <w:color w:val="0077CC"/>
            <w:sz w:val="28"/>
            <w:u w:val="single"/>
            <w:vertAlign w:val="baseline"/>
          </w:rPr>
          <w:t>Warren</w:t>
        </w:r>
      </w:hyperlink>
      <w:hyperlink r:id="rId2159" w:history="1">
        <w:r>
          <w:rPr>
            <w:rFonts w:ascii="arial" w:eastAsia="arial" w:hAnsi="arial" w:cs="arial"/>
            <w:b/>
            <w:i/>
            <w:strike w:val="0"/>
            <w:color w:val="0077CC"/>
            <w:sz w:val="28"/>
            <w:u w:val="single"/>
            <w:vertAlign w:val="baseline"/>
          </w:rPr>
          <w:t xml:space="preserve"> Celebrates 5 New Zero-Emission School Buses for Worcester Public Schools; Sen. </w:t>
        </w:r>
      </w:hyperlink>
      <w:hyperlink r:id="rId2160" w:history="1">
        <w:r>
          <w:rPr>
            <w:rFonts w:ascii="arial" w:eastAsia="arial" w:hAnsi="arial" w:cs="arial"/>
            <w:b/>
            <w:i/>
            <w:strike w:val="0"/>
            <w:color w:val="0077CC"/>
            <w:sz w:val="28"/>
            <w:u w:val="single"/>
            <w:vertAlign w:val="baseline"/>
          </w:rPr>
          <w:t>Elizabeth</w:t>
        </w:r>
      </w:hyperlink>
      <w:hyperlink r:id="rId2161" w:history="1">
        <w:r>
          <w:rPr>
            <w:rFonts w:ascii="arial" w:eastAsia="arial" w:hAnsi="arial" w:cs="arial"/>
            <w:b/>
            <w:i/>
            <w:strike w:val="0"/>
            <w:color w:val="0077CC"/>
            <w:sz w:val="28"/>
            <w:u w:val="single"/>
            <w:vertAlign w:val="baseline"/>
          </w:rPr>
          <w:t xml:space="preserve"> </w:t>
        </w:r>
      </w:hyperlink>
      <w:hyperlink r:id="rId2162" w:history="1">
        <w:r>
          <w:rPr>
            <w:rFonts w:ascii="arial" w:eastAsia="arial" w:hAnsi="arial" w:cs="arial"/>
            <w:b/>
            <w:i/>
            <w:strike w:val="0"/>
            <w:color w:val="0077CC"/>
            <w:sz w:val="28"/>
            <w:u w:val="single"/>
            <w:vertAlign w:val="baseline"/>
          </w:rPr>
          <w:t>Warren</w:t>
        </w:r>
      </w:hyperlink>
      <w:hyperlink r:id="rId2163" w:history="1">
        <w:r>
          <w:rPr>
            <w:rFonts w:ascii="arial" w:eastAsia="arial" w:hAnsi="arial" w:cs="arial"/>
            <w:b/>
            <w:i/>
            <w:strike w:val="0"/>
            <w:color w:val="0077CC"/>
            <w:sz w:val="28"/>
            <w:u w:val="single"/>
            <w:vertAlign w:val="baseline"/>
          </w:rPr>
          <w:t xml:space="preserve"> (D-MA) News Release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4" style="position:absolute;z-index:25206476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MA -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the announcement that the Worcester Public Schools will replace 5 school buses with zero-emission, clean school buses through the U.S. Environmental Protection Agency 2023 Clean School Bus Rebate program.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School Bus Program has awarded funding to replace nearly 9,000 natural gas and diesel buses across the country. Funding for the Clean School Bus Program comes from the Bipartisan Infrastructure Law, which provided $5 billion to transform the country's fleet of school buses.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 shouldn't have to breathe in dangerous exhaust while getting to and from school,"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"I've fought hard for clean energy investments for our Commonwealth. Now, Central Massachusetts' families will have cleaner air, even more buses that are cheaper to repair and don't guzzle up gas, and savings for the Worcester Public Schools."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advocated for federal funding to jumpstart the transition to all-electric public vehicles and rail and to help tackle the climate crisis: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Markey and Representatives Lynch, Pressley, and Keating announced nearly $60 million in funding for Massachusetts communities to transition to low- or zero-emission buses. This upgrade is improving bus fleets, reducing transit systems' reliance on fossil fuels, and curbing diesel-related air pollution along major transit corridors for Black, Brown, and low-income communities who are disproportionately harmed by the impacts of the climate crisis.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(D-Calif.) reintroduced the BUILD GREEN Infrastructure and Jobs Act, which would authorize the U.S. Department of Transportation to distribute $500 billion over ten years to electrify and modernize public vehicles and build new electric transportation infrastructure across the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announced that the Environmental Protection Agency awarded Massachusetts funding for 85 electric school buses under the Clean Bus Grant Program to help school districts replace polluting diesel school buses with electric or low-emission school buses.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a letter to the Massachusetts Municipal Association, Massachusetts Association of School Superintendents and 33 Commonwealth municipalities, highlighting the benefits of electrifying the Commonwealth's school bus fleets and encouraging the Associations and their members to take full advantage of the newly-announced EPA Clean School Bus Grants Program Notice of Funding Opportunity.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2022, Congress passed the Inflation Reduction Act, which included $1 billion for states, municipalities, tribes, and nonprofit school transportation associations to use for clean heavy duty vehicles, like school and transit buses and garbage trucks, all in part funded by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Corporate Profits Minimum Tax to ensure America's largest corporations pay at least 15% of their massive profits in federal taxes.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Levin (D-Mich.) introduced the Buy Green Act of 2021. First announced in March 2021, the bill would establish $1.5 trillion in federal procurement commitments over the next ten years to purchase American-made clean, renewable, and emission-free energy products for federal, state, and local use. The bill also establishes a grant program for U.S. companies to invest in clean energy manufacturing.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in a Senate Finance Committee hearing,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made the case for large-scale federal investments in green infrastructure, as well as her Wealth Tax and other tax proposals as a way to pay for these investments.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in a Senate Banking, Housing, and Urban Affairs Committee hearing,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made the case for the need to tackle climate change by investing in our nation's clean energy infrastructure, including the replacement of buses powered by diesel with electric buses.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64" w:history="1">
        <w:r>
          <w:rPr>
            <w:rFonts w:ascii="arial" w:eastAsia="arial" w:hAnsi="arial" w:cs="arial"/>
            <w:b w:val="0"/>
            <w:i/>
            <w:strike w:val="0"/>
            <w:noProof w:val="0"/>
            <w:color w:val="0077CC"/>
            <w:position w:val="0"/>
            <w:sz w:val="20"/>
            <w:u w:val="single"/>
            <w:vertAlign w:val="baseline"/>
          </w:rPr>
          <w:t>https://www.</w:t>
        </w:r>
      </w:hyperlink>
      <w:hyperlink r:id="rId2165" w:history="1">
        <w:r>
          <w:rPr>
            <w:rFonts w:ascii="arial" w:eastAsia="arial" w:hAnsi="arial" w:cs="arial"/>
            <w:b/>
            <w:i/>
            <w:strike w:val="0"/>
            <w:noProof w:val="0"/>
            <w:color w:val="0077CC"/>
            <w:position w:val="0"/>
            <w:sz w:val="20"/>
            <w:u w:val="single"/>
            <w:vertAlign w:val="baseline"/>
          </w:rPr>
          <w:t>warren</w:t>
        </w:r>
      </w:hyperlink>
      <w:hyperlink r:id="rId2166" w:history="1">
        <w:r>
          <w:rPr>
            <w:rFonts w:ascii="arial" w:eastAsia="arial" w:hAnsi="arial" w:cs="arial"/>
            <w:b w:val="0"/>
            <w:i/>
            <w:strike w:val="0"/>
            <w:noProof w:val="0"/>
            <w:color w:val="0077CC"/>
            <w:position w:val="0"/>
            <w:sz w:val="20"/>
            <w:u w:val="single"/>
            <w:vertAlign w:val="baseline"/>
          </w:rPr>
          <w:t>.senate.gov/newsroom/press-releases/</w:t>
        </w:r>
      </w:hyperlink>
      <w:hyperlink r:id="rId2167" w:history="1">
        <w:r>
          <w:rPr>
            <w:rFonts w:ascii="arial" w:eastAsia="arial" w:hAnsi="arial" w:cs="arial"/>
            <w:b/>
            <w:i/>
            <w:strike w:val="0"/>
            <w:noProof w:val="0"/>
            <w:color w:val="0077CC"/>
            <w:position w:val="0"/>
            <w:sz w:val="20"/>
            <w:u w:val="single"/>
            <w:vertAlign w:val="baseline"/>
          </w:rPr>
          <w:t>warren</w:t>
        </w:r>
      </w:hyperlink>
      <w:hyperlink r:id="rId2168" w:history="1">
        <w:r>
          <w:rPr>
            <w:rFonts w:ascii="arial" w:eastAsia="arial" w:hAnsi="arial" w:cs="arial"/>
            <w:b w:val="0"/>
            <w:i/>
            <w:strike w:val="0"/>
            <w:noProof w:val="0"/>
            <w:color w:val="0077CC"/>
            <w:position w:val="0"/>
            <w:sz w:val="20"/>
            <w:u w:val="single"/>
            <w:vertAlign w:val="baseline"/>
          </w:rPr>
          <w:t>-celebrates-5-new-zero-emission-school-buses-for-worcester-public-schools</w:t>
        </w:r>
      </w:hyperlink>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65" style="position:absolute;z-index:252065792"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ZERO EMISSION VEHICLES (92%); EDUCATION SYSTEMS &amp; INSTITUTIONS (90%); EMISSIONS (90%); LEGISLATIVE BODIES (90%); NEGATIVE ENVIRONMENTAL NEWS (90%); PUBLIC SCHOOLS (90%); SCHOOL TRANSPORTATION (90%); SUSTAINABLE TRANSPORTATION (90%); US CONGRESS (90%); US ENVIRONMENTAL LAW (90%); VEHICLE EMISSIONS (90%); AIR QUALITY REGULATION (89%); ASSOCIATIONS &amp; ORGANIZATIONS (89%); CLIMATE CHANGE (89%); CONSERVATION (89%); ENVIRONMENTAL DEPARTMENTS (89%); GRANTS &amp; GIFTS (89%); POLLUTION (89%); SALES REBATES (89%); US FEDERAL GOVERNMENT (89%); BIPARTISANSHIP (79%); GOVERNMENT BODIES &amp; OFFICES (79%); CHILDREN, ADOLESCENTS &amp; TEENS (78%); EDUCATION &amp; TRAINING (78%); EDUCATIONAL INSTITUTION EMPLOYEES (78%); ELECTRIC MOBILITY (78%); ELECTRIC VEHICLE INDUSTRY (78%); ELECTRIC VEHICLES (78%); GOVERNMENT DEPARTMENTS &amp; AUTHORITIES (78%); NONPROFIT ORGANIZATIONS (78%); SCHOOL DISTRICTS (78%); SCHOOL GRANTS (78%); TRANSIT AUTHORITIES (78%); TRANSPORTATION &amp; ENVIRONMENT (78%); AIR POLLUTION (77%); AIR QUALITY (77%); ENERGY &amp; ENVIRONMENT (77%); ENVIRONMENT &amp; NATURAL RESOURCES (77%); ENVIRONMENTAL LAW (77%); GREEN BUILDING (77%); GREEN FINANCE (77%); GREEN INFRASTRUCTURE (77%); POLLUTION &amp; ENVIRONMENTAL IMPACTS (77%); TRANSPORTATION DEPARTMENTS (77%); FAMILY (75%); CALENDARS (73%); EDUCATION ADMINISTRATION (73%); SCHOOL SUPERINTENDENTS (73%); TRANSPORTATION SECTOR PERFORMANCE (72%); LOW INCOME PERSONS (68%); TAXES &amp; TAXATION (66%)</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MOTORCOACHES &amp; BUSES (97%); ZERO EMISSION VEHICLES (92%); EDUCATION SYSTEMS &amp; INSTITUTIONS (90%); EDUCATIONAL SERVICES (90%); EMISSIONS (90%); ENERGY &amp; UTILITIES (90%); MOTOR VEHICLES (90%); PUBLIC SCHOOLS (90%); SCHOOL &amp; EMPLOYEE BUS SERVICES (90%); SUSTAINABLE TRANSPORTATION (90%); VEHICLE EMISSIONS (90%); PUBLIC TRANSPORTATION (89%); SALES REBATES (89%); ELECTRIC MOBILITY (78%); ELECTRIC VEHICLE INDUSTRY (78%); ELECTRIC VEHICLES (78%); FUTURE MOBILITY (78%); TRANSIT AUTHORITIES (78%); TRANSPORTATION &amp; ENVIRONMENT (78%); TRANSPORTATION INFRASTRUCTURE (78%); URBAN BUS SYSTEMS (78%); URBAN TRANSIT SYSTEMS (78%); ALTERNATIVE &amp; RENEWABLE ENERGY (77%); DIESEL FUEL (77%); ENERGY &amp; ENVIRONMENT (77%); GREEN BUILDING (77%); GREEN FINANCE (77%); GREEN INFRASTRUCTURE (77%); TRANSPORTATION DEPARTMENTS (77%); FOSSIL FUELS (76%); NATURAL GAS (76%); NATURAL GAS PRODUCTS (76%); TRANSPORTATION SECTOR PERFORMANCE (72%)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EDWARD J MARKEY (79%); ROBERT GARCIA (74%); STEPHEN F LYNCH (59%)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WORCESTER, MA, USA (93%); BOSTON, MA, USA (79%); MASSACHUSETTS, USA (97%); UNITED STATES (94%)</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66"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Warren</w:t>
        </w:r>
      </w:hyperlink>
      <w:hyperlink r:id="rId2176" w:history="1">
        <w:r>
          <w:rPr>
            <w:rFonts w:ascii="arial" w:eastAsia="arial" w:hAnsi="arial" w:cs="arial"/>
            <w:b/>
            <w:i/>
            <w:strike w:val="0"/>
            <w:color w:val="0077CC"/>
            <w:sz w:val="28"/>
            <w:u w:val="single"/>
            <w:vertAlign w:val="baseline"/>
          </w:rPr>
          <w:t xml:space="preserve"> Remarks on RFK Jr. Committee Vote; Sen. </w:t>
        </w:r>
      </w:hyperlink>
      <w:hyperlink r:id="rId2177" w:history="1">
        <w:r>
          <w:rPr>
            <w:rFonts w:ascii="arial" w:eastAsia="arial" w:hAnsi="arial" w:cs="arial"/>
            <w:b/>
            <w:i/>
            <w:strike w:val="0"/>
            <w:color w:val="0077CC"/>
            <w:sz w:val="28"/>
            <w:u w:val="single"/>
            <w:vertAlign w:val="baseline"/>
          </w:rPr>
          <w:t>Elizabeth</w:t>
        </w:r>
      </w:hyperlink>
      <w:hyperlink r:id="rId2178" w:history="1">
        <w:r>
          <w:rPr>
            <w:rFonts w:ascii="arial" w:eastAsia="arial" w:hAnsi="arial" w:cs="arial"/>
            <w:b/>
            <w:i/>
            <w:strike w:val="0"/>
            <w:color w:val="0077CC"/>
            <w:sz w:val="28"/>
            <w:u w:val="single"/>
            <w:vertAlign w:val="baseline"/>
          </w:rPr>
          <w:t xml:space="preserve"> </w:t>
        </w:r>
      </w:hyperlink>
      <w:hyperlink r:id="rId2179" w:history="1">
        <w:r>
          <w:rPr>
            <w:rFonts w:ascii="arial" w:eastAsia="arial" w:hAnsi="arial" w:cs="arial"/>
            <w:b/>
            <w:i/>
            <w:strike w:val="0"/>
            <w:color w:val="0077CC"/>
            <w:sz w:val="28"/>
            <w:u w:val="single"/>
            <w:vertAlign w:val="baseline"/>
          </w:rPr>
          <w:t>Warren</w:t>
        </w:r>
      </w:hyperlink>
      <w:hyperlink r:id="rId2180" w:history="1">
        <w:r>
          <w:rPr>
            <w:rFonts w:ascii="arial" w:eastAsia="arial" w:hAnsi="arial" w:cs="arial"/>
            <w:b/>
            <w:i/>
            <w:strike w:val="0"/>
            <w:color w:val="0077CC"/>
            <w:sz w:val="28"/>
            <w:u w:val="single"/>
            <w:vertAlign w:val="baseline"/>
          </w:rPr>
          <w:t xml:space="preserve"> (D-MA) News Release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7" style="position:absolute;z-index:25206784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Following the Senate Finance Committee vote to advance the nomination of Mr. Robert F. Kennedy Jr., nominee for Secretary of the Department of Health and Human Services, 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Finance Committee, gave the following remarks: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Transcript: Open Executive Session to Consider Favorably Reporting the Nomination of Robert F. Kennedy, Jr., of California, to be Secretary of Health and Human Services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Finance Committee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4, 2025</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Delivered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Thank you, Mr. Chairman. Since we had our hearing last week, Mr. Kennedy has amended his ethics agreement. Recall that his ethics agreement said that while he was Secretary of HHS, he intended to retain a financial interest in ongoing vaccine litigation--that he was already collecting money from--and that he wanted to continue to collect that money even though he could affect the outcome of that litigation. He has since changed his position on that. Once it was exposed, people talked about it, and expressed some serious reservations about him doing that, he said he will instead give his financial interests to his son. That is a fig leaf that is so small, it would take a magnifying glass to see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fooled about what is happening here. Mr. Kennedy refuses to say that he will not participate in these lawsuits financially the day after he leaves office. And yet, Mr. Kennedy has acknowledged the American people have a right to know that the decisions he is making are decisions that are in their interest, not in his future financial interest. He has said he thinks that is the right standard, and yet, he has figured out how to make money off of his anti-vax positions. He has already raked in 2.5 million dollars. He is in a position where he can affect the outcomes by things that he does as Secretary of HHS. Yet, he refuses to say that he will delay, by even a day, taking on anti-vax lawsuits the minute he leaves.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appalling conflict of interest, and it is one in which the American people can reasonably ask: is Mr. Kennedy's plan to help the American people, or is he planning to use this job to further enrich himself, as he has pointed out with his son, and enrich his family?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this litigation cannot be overstated. This is not only about a private company that gets sued and has to pay out. Vaccine manufacturers often operate on very slim profit margins. If they get sued repeatedly and successfully, they simply move out of the vaccine space. We have already seen this happen with vaccines in the past. 20 years ago, we watched vaccines just move away if they did not have protection from these kinds of lawsuits. The consequence of Mr. Kennedy's ability to make those lawsuits easier is also the ability to shut down access and manufacturing for vaccines for every one of us. And I think that is a terrible mistake.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81" w:history="1">
        <w:r>
          <w:rPr>
            <w:rFonts w:ascii="arial" w:eastAsia="arial" w:hAnsi="arial" w:cs="arial"/>
            <w:b w:val="0"/>
            <w:i/>
            <w:strike w:val="0"/>
            <w:noProof w:val="0"/>
            <w:color w:val="0077CC"/>
            <w:position w:val="0"/>
            <w:sz w:val="20"/>
            <w:u w:val="single"/>
            <w:vertAlign w:val="baseline"/>
          </w:rPr>
          <w:t>https://www.</w:t>
        </w:r>
      </w:hyperlink>
      <w:hyperlink r:id="rId2182" w:history="1">
        <w:r>
          <w:rPr>
            <w:rFonts w:ascii="arial" w:eastAsia="arial" w:hAnsi="arial" w:cs="arial"/>
            <w:b/>
            <w:i/>
            <w:strike w:val="0"/>
            <w:noProof w:val="0"/>
            <w:color w:val="0077CC"/>
            <w:position w:val="0"/>
            <w:sz w:val="20"/>
            <w:u w:val="single"/>
            <w:vertAlign w:val="baseline"/>
          </w:rPr>
          <w:t>warren</w:t>
        </w:r>
      </w:hyperlink>
      <w:hyperlink r:id="rId2183" w:history="1">
        <w:r>
          <w:rPr>
            <w:rFonts w:ascii="arial" w:eastAsia="arial" w:hAnsi="arial" w:cs="arial"/>
            <w:b w:val="0"/>
            <w:i/>
            <w:strike w:val="0"/>
            <w:noProof w:val="0"/>
            <w:color w:val="0077CC"/>
            <w:position w:val="0"/>
            <w:sz w:val="20"/>
            <w:u w:val="single"/>
            <w:vertAlign w:val="baseline"/>
          </w:rPr>
          <w:t>.senate.gov/newsroom/press-releases/icymi-</w:t>
        </w:r>
      </w:hyperlink>
      <w:hyperlink r:id="rId2184" w:history="1">
        <w:r>
          <w:rPr>
            <w:rFonts w:ascii="arial" w:eastAsia="arial" w:hAnsi="arial" w:cs="arial"/>
            <w:b/>
            <w:i/>
            <w:strike w:val="0"/>
            <w:noProof w:val="0"/>
            <w:color w:val="0077CC"/>
            <w:position w:val="0"/>
            <w:sz w:val="20"/>
            <w:u w:val="single"/>
            <w:vertAlign w:val="baseline"/>
          </w:rPr>
          <w:t>warren</w:t>
        </w:r>
      </w:hyperlink>
      <w:hyperlink r:id="rId2185" w:history="1">
        <w:r>
          <w:rPr>
            <w:rFonts w:ascii="arial" w:eastAsia="arial" w:hAnsi="arial" w:cs="arial"/>
            <w:b w:val="0"/>
            <w:i/>
            <w:strike w:val="0"/>
            <w:noProof w:val="0"/>
            <w:color w:val="0077CC"/>
            <w:position w:val="0"/>
            <w:sz w:val="20"/>
            <w:u w:val="single"/>
            <w:vertAlign w:val="baseline"/>
          </w:rPr>
          <w:t>-remarks-on-rfk-jr-committee-vote</w:t>
        </w:r>
      </w:hyperlink>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68" style="position:absolute;z-index:252068864"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LEGISLATIVE BODIES (90%); LITIGATION (90%); US CONGRESS (90%); ETHICS (89%); HEALTH DEPARTMENTS (89%); SUITS &amp; CLAIMS (89%); VACCINES (89%); ANTI-VACCINE MOVEMENT (88%); CONFLICTS OF INTEREST (79%); GOVERNMENT ADVISORS &amp; MINISTERS (79%); FREEDOM OF PRESS (78%); PUBLIC HEALTH ADMINISTRATION (78%); SOCIAL SERVICES DEPARTMENTS (78%); TALKS &amp; MEETINGS (78%); TRANSCRIPTS (78%); DELAYS &amp; POSTPONEMENTS (75%); PHARMACEUTICAL DRUG &amp; DEVICES LITIGATION (74%); CALENDARS (73%); COMPANY PROFITS (71%); BIOLOGICS MFG (69%)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(89%); VACCINES (89%); ANTI-VACCINE MOVEMENT (88%); MANUFACTURING (75%); PHARMACEUTICAL DRUG &amp; DEVICES LITIGATION (74%); BIOLOGICS MFG (69%); BIOPHARMACEUTICALS INDUSTRY (69%)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WASHINGTON DC, USA (79%); UNITED STATES (94%)</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22"/>
      </w:pPr>
    </w:p>
    <w:p>
      <w:pPr>
        <w:pStyle w:val="Normal122"/>
        <w:ind w:left="200"/>
        <w:sectPr>
          <w:type w:val="continuous"/>
          <w:pgMar w:top="840" w:right="1000" w:bottom="840" w:left="1000" w:header="400" w:footer="400"/>
          <w:pgNumType w:fmt="decimal"/>
          <w:cols w:space="720"/>
        </w:sectPr>
      </w:pPr>
      <w:r>
        <w:br/>
      </w:r>
      <w:r>
        <w:pict>
          <v:line id="_x0000_s1469"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Warren</w:t>
        </w:r>
      </w:hyperlink>
      <w:hyperlink r:id="rId2193" w:history="1">
        <w:r>
          <w:rPr>
            <w:rFonts w:ascii="arial" w:eastAsia="arial" w:hAnsi="arial" w:cs="arial"/>
            <w:b/>
            <w:i/>
            <w:strike w:val="0"/>
            <w:color w:val="0077CC"/>
            <w:sz w:val="28"/>
            <w:u w:val="single"/>
            <w:vertAlign w:val="baseline"/>
          </w:rPr>
          <w:t>, Huffman Renew Push to Invest in Clean Energy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123"/>
        <w:keepNext w:val="0"/>
        <w:spacing w:before="120" w:after="0" w:line="220" w:lineRule="atLeast"/>
        <w:ind w:left="0" w:right="0" w:firstLine="0"/>
        <w:jc w:val="left"/>
      </w:pPr>
      <w:r>
        <w:br/>
      </w:r>
      <w:r>
        <w:pict>
          <v:shape id="_x0000_i1470" type="#_x0000_t75" style="width:161.98pt;height:80.99pt">
            <v:imagedata r:id="rId450"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1555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1" style="position:absolute;z-index:25207091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BUY GREEN Act, legislation to establish $1.5 trillion in federal procurement commitments for our clean energy future. The funds would be used to purchase American-made clean, renewable, and emission-free energy products for federal, state, and local use and to establish grant funding for U.S companies to invest in clean energy manufacturing.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spends $500 billion annually to purchase goods and services. Many of these products have significant environmental impacts, including transportation equipment, building infrastructure, and electronics.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to invest in clean energy like our future depends on it,”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help grow our green economy and establish America as a world leader in clean energy.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face the urgent challenges of the climate crisis, I'm proud to introduce a bill that represents a transformative step toward a cleaner, more sustainable future,' said Representative Huffman. 'By investing in supporting American-made clean energy products, we are not only driving the transition to renewable and emission-free energy but also creating opportunities for innovation and good-paying jobs here at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2021 poll showed that 59% of voters support this bill. This strong bipartisan support suggests that our country is ready for us to make big investments to save our planet and build back greener.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bill would: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 a 'Clean Energy Fund' at the Department of Energy (DOE) for green procurement by authorizing the DOE to provide funding to federal agencies for clean energy purchases and creating a competitive federal grant program for state, local, and tribal governments to purchase clean energy products. Reduce carbon pollution by providing enough funds to electrify the entire federal fleet, including postal service vehicles; providing enough funds to electrify all public transit and school buses; and providing funds to design, build, and retrofit buildings, including federal, childcare, educational, and manufacturing facilities, to be more energy efficient. Boost the green economy and clean energy sector by establishing a grant program for U.S companies to invest in clean energy manufacturing by retrofitting or building facilities that produce covered products and bolstering our ability to create clean energy products that can then be exported globally to make the U.S a leader in green innovation. Support workers and frontline communities by including strong labor provisions to ensure jobs provide strong wages, benefits, and worker protections by and directing 40% of state, local, and tribal grant funding to purchases that benefit frontline, disadvantaged, and vulnerable communities that have been environmentally neglected. Protect taxpayer funds from fraud, waste, and abuse by forming a Green Procurement Oversight Advisory Board that will ensure the use of funds is compliant with clean energy and labor provisions and by directing the U.S Comptroller General to conduct oversight of the use of funds and to publicly report on program efficacy each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Senator Bernie Sanders (I-Vt.) cosponsored this legislation.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BUY GREEN Act has been endorsed by Sunrise Movement, MoveOn, GreenLatinos, Sierra Club, Green New Deal Network, Center for Progressive Reform, League of Conservation Voters, Earthjustice, Friends of the Earth, New Consensus, Public Citizen, Climate Hawks Vote, and Zero Hour.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reintroduced the Housing Survivors of Major Disasters Act. The bill proposes streamlining the process for people in communities affected by natural disasters seeking housing assistance. In November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Jared Huffman reintroduced the National Institutes of Clean Energy Act (NICE), legislation that would invest $400 billion over the next decade to establish and operate a new system of clean energy institutes at the Department of Energy (DOE) focused on research and development of advanced clean energy technologies.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 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 work to tackle climate-related financial risks. The lawmakers also called out the weaknesses revealed by the Fed ’ s 2023 “pilot scenario analysis” exploring six major banks ’ resilience to climate-related financial risks.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a statement describing the Securities and Exchange Commission ’ s (SEC) finalized climate risk disclosure rule as “the bare minimum. ” 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Bernie Sanders, Martin Heinrich, Ed Markey, Sheldon Whitehouse, and Jeff Merkley called on the Treasury Department to take key actions pertaining to climate and climate-related financial risk to avert the impending environmental and economic crises. 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 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Sheldon Whitehouse, and Representatives Dan Goldman and Jamie Raskin and 47 of their colleagues sent a letter to SEC Chair Gary Gensler, urging him to protect investors and finalize a strong climate disclosure rule without further delay. 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 ’ s mandatory climate disclosure rule, highlighting several areas for improvement and key elements that the SEC should preserve in its final rule, including strong Scope 3 emissions disclosure requirements. 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 ’ s rule.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(R&amp;D) of advanced clean energy technologies. 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 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72" style="position:absolute;z-index:252071936"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GREEN FINANCE (90%); LEGISLATION (90%); LEGISLATIVE BODIES (90%); SUSTAINABILITY (90%); US CONGRESS (90%); US FEDERAL GOVERNMENT (90%); EMISSIONS (89%); ENERGY &amp; ENVIRONMENT (89%); ENERGY DEPARTMENTS (89%); ENVIRONMENTALISM (89%); GOVERNMENT BODIES &amp; OFFICES (89%); GRANTS &amp; GIFTS (89%); GREEN ECONOMY (89%); NEGATIVE ENVIRONMENTAL NEWS (89%); PURCHASING &amp; PROCUREMENT (89%); BIPARTISANSHIP (78%); ENERGY EFFICIENCY &amp; CONSERVATION (78%); GOVERNMENT &amp; PUBLIC ADMINISTRATION (78%); GOVERNMENT PROCUREMENT (78%); NATIVE AMERICANS (78%); PRESS RELEASES (78%); CONTRACTS &amp; BIDS (77%); GOVERNMENT DEPARTMENTS &amp; AUTHORITIES (77%); GREEN GROWTH (77%); PUBLIC CONTRACTING (77%); SUSTAINABLE DEVELOPMENT (77%); TRANSPORTATION &amp; ENVIRONMENT (77%); CLIMATE CHANGE (76%); POLLUTION (76%); POLLUTION &amp; ENVIRONMENTAL IMPACTS (76%); MANUFACTURING FACILITIES (75%); CONSERVATION (74%); ENVIRONMENT &amp; NATURAL RESOURCES (74%); AIR POLLUTION (71%); POLLUTION MONITORING, PREVENTION &amp; REMEDIATION (71%); SCHOOL TRANSPORTATION (69%); ECONOMIC STIMULUS (68%); VOTERS &amp; VOTING (65%); WAGES &amp; SALARIES (65%); COMPENSATION &amp; BENEFITS (62%); INDIGENOUS PEOPLES (62%); POLLS &amp; SURVEYS (53%); CHILD CARE (50%)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ALTERNATIVE &amp; RENEWABLE ENERGY (92%); ENERGY &amp; UTILITIES (90%); GREEN FINANCE (90%); EMISSIONS (89%); ENERGY &amp; ENVIRONMENT (89%); ENERGY DEPARTMENTS (89%); GREEN ECONOMY (89%); MANUFACTURING (89%); ELECTRIC POWER PLANTS (78%); ENERGY EFFICIENCY &amp; CONSERVATION (78%); URBAN TRANSIT SYSTEMS (78%); GREEN GROWTH (77%); SUSTAINABLE DEVELOPMENT (77%); TRANSPORTATION &amp; ENVIRONMENT (77%); MANUFACTURING FACILITIES (75%); PUBLIC TRANSPORTATION (75%); MOTORCOACHES &amp; BUSES (69%); MOTOR VEHICLES (61%)</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JARED HUFFMAN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73"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Warren</w:t>
        </w:r>
      </w:hyperlink>
      <w:hyperlink r:id="rId2201" w:history="1">
        <w:r>
          <w:rPr>
            <w:rFonts w:ascii="arial" w:eastAsia="arial" w:hAnsi="arial" w:cs="arial"/>
            <w:b/>
            <w:i/>
            <w:strike w:val="0"/>
            <w:color w:val="0077CC"/>
            <w:sz w:val="28"/>
            <w:u w:val="single"/>
            <w:vertAlign w:val="baseline"/>
          </w:rPr>
          <w:t>, Clyburn, Lawmakers to Newly Confirmed Education Secretary: Penalize MOHELA for Poor Performance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24"/>
        <w:keepNext w:val="0"/>
        <w:spacing w:before="120" w:after="0" w:line="220" w:lineRule="atLeast"/>
        <w:ind w:left="0" w:right="0" w:firstLine="0"/>
        <w:jc w:val="left"/>
      </w:pPr>
      <w:r>
        <w:br/>
      </w:r>
      <w:r>
        <w:pict>
          <v:shape id="_x0000_i1474" type="#_x0000_t75" style="width:161.98pt;height:80.99pt">
            <v:imagedata r:id="rId45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2727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5" style="position:absolute;z-index:25207398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Jim Clyburn (D-S.C ), along with Minority Leader Chuck Schumer (D-N.Y ) and 25 lawmakers wrote to Linda McMahon, the recently confirmed Secretary of the Department of Education (ED), regarding troubling new data revealing that the Higher Education Loan Authority of the State of Missouri (MOHELA) is performing worse than all other federal servicers on key customer service metrics. After her confirmation hearing, Secretary McMahon underscored her commitment to “review the performance of [ED ’ s] current contractors with the goal of improving service delivery on behalf of students, their families, and taxpayers.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following lawsuits brought by the American Federation of Teachers (AFT) and Project on Predatory Student Lending (PPSL) alleging that MOHELA had mishandled its student loan servicing responsibilities,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the call for ED to investigate MOHELA ’ s performance and potentially terminate MOHELA ’ s contract. In response, ED released new data showing that MOHELA was the worst-performing student loan servicer according to all metrics measured.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received the lowest score among federal student loan servicers for: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Satisfaction: MOHELA ’ s performance even failed to meet the “minimum threshold” set by the servicer ’ s multi-million-dollar federal contract; Call Wait Times: Borrowers calling MOHELA experienced wait times that were, on average, twelve times higher than wait times faced by borrowers calling servicer CRI; and Call Abandon Rate: MOHELA ’ s “abandon rate”—“the percentage of borrowers who ask to speak with a customer service representative but hang up before being connected with a representative”—was higher than that of all other federal loan servicers.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abysmal performance compared to other servicers adds to a mountain of evidence that the servicer is wildly mismanaging its responsibilities,” wrote the lawmakers.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alone, MOHELA has failed borrowers by: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millions of borrowers late or inaccurately high billing statements during the return to loan repayment in 2023, causing 800,000 borrowers to become delinquent on their loans. Not hiring enough customer service staff to process the surge of phone calls from borrowers during the return to repayment, leading to average wait times exceeding 30 minutes and an abandonment rate of 35 percent during October 2023. Failing to process hundreds of thousands of income-driven repayment (IDR) applications in a timely manner, impeding borrowers ’ access to Public Service Loan Forgiveness (PSLF) and to affordable repayment plans. Appearing to have mishandled loan transfers to Nelnet, leading to millions of credit reporting errors. Allegedly misinforming borrowers regarding important paperwork deadlines, causing many to be kicked out of affordable repayment plans.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MOHELA has received $1.1 billion in taxpayer funds to service federal student loans. But ED ’ s newly released data proves MOHELA is once again failing to meet its contractual obligations as a federal student loan servicer,” wrote the lawmakers.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ED updated its accountability framework, outlining how the Department will hold servicers accountable for poor performance.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to…send MOHELA a clear message that it must do its job properly if it wants to continue receiving taxpayer dollars. If MOHELA does not clean up its act, ED should also consider terminating its contract with the servicer, as over fifty lawmakers called for last year,” concluded the lawmakers.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also signed by Senators Richard Blumenthal (D-Conn.), Kirsten Gillibrand (D-N.Y ), Mazie Hirono (D-Hawaii), Jeff Merkley (D-Ore.), Ron Wyden (D-Ore.), and Chris Van Hollen (D-Md.), as well as Representatives Becca Balint (D-Vt.), Brendan Boyle (D-Pa.), Danny Davis (D-Ill.), Eleanor Holmes Norton (D-D.C ), Pramila Jayapal (D-Wash.), Hank Johnson (D-Ga.), Ro Khanna (D-Calif.), Alexandria Ocasio Cortez (D-N.Y ), Ilhan Omar (D-Minn.), Ayanna Pressley (D-Mass.), Delia Ramirez (D-Ill.), Adam Smith (D-Wash.), Melanie Stansbury (D-N.M ), Eric Swalwell (D-Calif.), Bennie Thomspon (D-Miss.), Rashida Tlaib (D-Mich.), Maxine Waters (D-Calif.), Nikema Williams (D-Ga.), and Frederica Wilson (D-Fla.).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reform our higher education system, cancel student loan debt, and hold student loan servicers accountable: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Duckworth (D-Ill.), and Richard Blumenthal (D-Conn.) wrote to the student loan servicer Missouri Higher Education Loan Authority (MOHELA) with continued concerns over its website ’ s Terms of Use, which appear to be written with the intent to relieve MOHELA of liability for severe misconduct and may infringe upon student loan borrowers ’ legal rights.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 released responses to Committee questions for the record from Donald Trump ’ s pick for Secretary of Education, Linda McMahon, in which McMahon states that she “wholeheartedly” agrees with Trump ’ s plans to abolish the Department of Education. In February 2025, during the Senate ’ s consideration of the Republican budget resolution,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proposed an amendment to protect higher education funding in Massachusetts.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Jeff Merkley (D-Ore.), Ron Wyden (D-Ore.), and Amy Klobuchar (D-Minn.), led 32 Democratic senators in writing to President Donald Trump, demanding that he reject Congressional Republicans ’ legislative plans to increase the cost of living, including education costs, for Americans after pledging to lower costs on “Day One” of his presidency. In February 2025, in advance of her confirmation hearing,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 sent Linda McMahon, Secretary-Designate for the U.S Department of Education, a 12-page letter with 65 questions on her policy views. In February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 led a coalition of Democrats in demanding the Department of Education launch an investigation into Musk and DOGE ’ s access to federal student loan data.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through saving on education programs.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Richard Blumenthal (D-Conn.), Jeff Merkley (D-Ore.), and Ron Wyden (D-Ore.) revealed the alarming findings of a Senate investigation into millions of consumer credit reporting errors that occurred during the transfer of student loan accounts from Nelnet to MOHELA in 2023. The senators urged the CFPB and ED to investigate these errors and use their supervisory and enforcement authority to hold the appropriate parties accountable.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Congresswoman Madeleine Dean (D-PA) led 24 lawmakers in sending a bicameral letter to Consumer Financial Protection Bureau Director Rohit Chopra and Federal Trade Commission Chair Lina Khan, revealing the results of their investigation into Navient regarding its cancellation process for the predatory, for-profit student loans in its portfolio and urging the agencies to hold the student loan servicer accountable for any violations of federal law. In November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Richard Blumenthal (D-Conn.), Chris Van Hollen (D-Md.), and Tammy Duckworth (D-Ill.) sent a letter blasting MOHELA for abusing borrowers with potentially illegal, exploitative terms of use.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Dick Durbin (D-Ill.), Sheldon Whitehouse (D-R.I ), and Raphael Warnock (D-Ga.) sent a letter to the Department of Justice (DOJ) and Department of Education (ED) commending the agencies on their progress in helping borrowers who are struggling financially to discharge their student loans in bankruptcy and asking them to continue expanding awareness of the Biden-Harris administration ’ s new policy.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new federal student debt relief, bringing the total number of Americans who have had their debt canceled under the Public Service Loan Forgiveness (PSLF) program during the Biden-Harris Administration to a historic 1 million people and counting. In September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Merkley (D-Ore.) released a new report examining the impact of the Biden-Harris administration ’ s new Higher Education Act rule, finding that low- and middle-income borrowers, seniors, women, and Black borrowers will receive enormous benefits from the new rule. In September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Jim Clyburn (D-S.C ) led 56 of their colleagues in a letter to the Department of Education (ED), calling on the Department to conduct an analysis as to whether the Higher Education Loan Authority of the State of Missouri (MOHELA) has adhered to its contracts with the federal government, and if not, to consider terminating those contracts.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Senators Jeff Merkley, Ron Wyden (D-Ore.), and Richard Blumenthal (D-Conn.) to launch an investigation into the reported mishandling of student loan transfers by MOHELA, Nelnet and credit reporting agencies.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Madeleine Dean (D-Pa.) led over 30 lawmakers in a letter urging student loan servicer Navient to reform its flawed process to cancel the private student loans of borrowers who attended fraudulent, for-profit colleges.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Ron Wyden, Chris Van Hollen, and Bernie Sanders, sent a letter to Secretary of Education Miguel Cardona, cautioning the Department of Education on Federal Student Aid ’ s transition to the Unified Servicing and Data Solution system.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and Sanders released a joint statement on the American Federation of Teachers ’ lawsuit against MOHELA for allegedly overcharging and misleading student loan borrowers.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King led their colleagues in a letter to Education Secretary Miguel Cardona, urging them to provide guidance and communication to borrowers as the Public Service Loan Forgiveness program transfers from MOHELA to the Department of Education.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growing coalition of senators in urging the Department of Education to hold student loan servicer MOHELA accountable for its failures.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24 members of the U.S Senate sent a letter to Senator Tammy Baldwin, Chair of the Appropriations Subcommittee on Labor, Health and Human Services, Education, and Related Agencies, and Senator Shelley Moore Capito, Ranking Member of the Subcommittee, encouraging them to provide $2.7 billion in funding to the Office of Federal Student Aid (FSA) in fiscal year (FY) 2025.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Carper, Kaine, and Representative Don Davis (D-N.C ) called on the Department of Defense (DoD) to release data on the Postsecondary Education Complaint System (PECS), a centralized database to track complaints against schools who participate in the Tuition Assistance (TA) and My Career Advancement Account Scholarship (MyCAA) program. In April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eight of her colleagues in sending a letter to David L. Yowan, President and Chief Executive Officer of student loan servicer Navient, urging the servicer to cancel decades-old private student loans pushed onto borrowers attending fraudulent, for-profit colleges. In April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Blumenthal, Markey, and Van Hollen released a new report: Servicing Scandals: Student Loan Servicers ’ Failures During Return to Repayment, which reveals a decades-long pattern of student loan servicer incompetence and misconduct that has affected millions of borrowers nationwide.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hearing on student loan servicer Higher Education Loan Authority of the State of Missouri (MOHELA) and its failures during borrowers ’ return to repayment, including MOHELA ’ s mismanagement of the Public Service Loan Forgiveness program.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Chair of the Senate Finance Committee, along with U.S Representatives Ayanna Pressley (D-Mass.), Pramila Jayapal (D-Wash.), Raúl Grijalva (D-Ariz.), and John Larson (D-Conn.), led their colleagues in calling on the Social Security Administration (SSA), the U.S Department of the Treasury (Treasury), and the U.S Department of Education to end the practice of offsetting Social Security benefits to pay off defaulted student loans. In February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Majority Leader Chuck Schumer (D-N.Y ), and Senator Bernie Sanders (I-Vt.) released a statement calling for an investigation into student loan mismanagement by MOHELA. In January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Sanders, Senator Raphael Warnock (D-Ga.), and Senator Alex Padilla (D-Calif.), along with Representative Ayanna Pressley, Assistant Democratic Leader Jim Clyburn (D-S.C ), Representative Frederica Wilson (D-Fla.), and Representative Ilhan Omar (D-Minn.), led their colleagues in calling on the Secretary of Education Miguel Cardona to host a fourth session of the student debt negotiated rulemaking to consider relief for borrowers experiencing financial hardship. In December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Richard Blumenthal, Ed Markey,, and Chris Van Hollen (D-Md.) sent follow-up letters to student loan servicers – MOHELA, EdFinancial, Nelnet, and Maximus – raising concerns about borrowers ’ problems with return to repayment, requesting information about the borrower experience, and pushing back on the servicers ’ claim that budget shortfalls limit their ability provide quality customer service to millions of borrowers.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Sanders, Alex Padilla (D-CA), and Representatives Ayanna Pressley (D-Mass.), Ilhan Omar (D-Minn.), and Frederica Wilson (D-Fla.) sent a letter to the U.S Secretary of Education Miguel Cardona, urging him to leverage his existing and full authority under the Higher Education Act to provide expanded student debt relief to working and middle-class borrowers. In August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Congresswoman Ayanna Pressley, Senate Majority Leader Chuck Schumer (D-N.Y ), Senators Alex Padilla and Raphael Warnock (D-Ga.) and U.S Representatives Ilhan Omar, Jim Clyburn, and Frederica Wilson led 79 other lawmakers in a letter to President Joe Biden, urging him to swiftly deliver on his promise to deliver student debt cancellation to working and middle class families by early 2024. In October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Ayanna Pressley (D-Mass.) visited communities across Massachusetts to celebrate the Biden administration ’ s student debt cancellation plan and help residents sign up for student loan relief. In March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along with Senate Democratic Whip Dick Durbin (D-Ill.), Senator Brown and Representatives Pramila Jayapal (D-Wash.) and Mark Takano (D-Calif.), urged Secretary of Education Miguel Cardona to swiftly discharge the loans of borrowers defrauded by predatory for-profit colleges and universities, including those operated by Corinthian College. In January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along with Senate Majority Leader Charles E. Schumer (D-N.Y ) and Representatives Jayapal, Pressley, Ilhan Omar (D-Minn.), and Katie Porter (D-Calif.) led more than 80 colleagues in a bicameral letter to the Department of Education calling for it to release the memo outlining the Biden administration ’ s legal authority to cancel federal student loan debt and immediately cancel up to $50,000 of debt for Federal student loan borrowers. In April 2021,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Raphael Warnock (D-Ga.) led a group of colleagues in a letter to Education Secretary Miguel Cardona urging the Department of Education to take swift action to automatically remove all federally-held student loan borrowers from default.</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76" style="position:absolute;z-index:252075008"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DEPARTMENTS (90%); GOVERNMENT ADVISORS &amp; MINISTERS (90%); GOVERNMENT BODIES &amp; OFFICES (90%); LEGISLATIVE BODIES (90%); STUDENT EXPENSES &amp; FINANCING (90%); STUDENT FINANCIAL AID (90%); STUDENT LOANS (90%); US CONGRESS (90%); US DEMOCRATIC PARTY (90%); CUSTOMER SERVICE (89%); NEWS REPORTING (89%); EDUCATION &amp; TRAINING (78%); NEGATIVE PERSONAL NEWS (78%); EDUCATIONAL INSTITUTION EMPLOYEES (77%); STUDENTS &amp; STUDENT LIFE (77%); PUBLIC CONTRACTING (75%); CONTRACTS &amp; BIDS (74%); NEGATIVE BUSINESS NEWS (74%); STUDENT LOAN FORGIVENESS &amp; REPAYMENT PROGRAMS (74%); PRESS RELEASES (73%); INVESTIGATIONS (72%); CUSTOMER RELATIONS (70%); CUSTOMER SATISFACTION (70%); LITIGATION (70%); SUITS &amp; CLAIMS (69%); TEACHING &amp; TEACHERS (69%); TEACHER UNIONS (68%); RECRUITMENT &amp; HIRING (60%); COLLEGES &amp; UNIVERSITIES (56%)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LENDING &amp; CREDIT SERVICES (90%); STUDENT LOANS (90%); NEWS REPORTING (89%); FINANCIAL INCLUSION (76%); STUDENT LOAN FORGIVENESS &amp; REPAYMENT PROGRAMS (74%); DEBT FORGIVENESS (71%); CUSTOMER SATISFACTION (70%); COLLEGES &amp; UNIVERSITIES (56%)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JAMES CLYBURN (72%); CHARLES SCHUMER (58%)</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MISSOURI, USA (79%); UNITED STATES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77"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Elizabeth</w:t>
        </w:r>
      </w:hyperlink>
      <w:hyperlink r:id="rId2209" w:history="1">
        <w:r>
          <w:rPr>
            <w:rFonts w:ascii="arial" w:eastAsia="arial" w:hAnsi="arial" w:cs="arial"/>
            <w:b/>
            <w:i/>
            <w:strike w:val="0"/>
            <w:color w:val="0077CC"/>
            <w:sz w:val="28"/>
            <w:u w:val="single"/>
            <w:vertAlign w:val="baseline"/>
          </w:rPr>
          <w:t xml:space="preserve"> </w:t>
        </w:r>
      </w:hyperlink>
      <w:hyperlink r:id="rId2210" w:history="1">
        <w:r>
          <w:rPr>
            <w:rFonts w:ascii="arial" w:eastAsia="arial" w:hAnsi="arial" w:cs="arial"/>
            <w:b/>
            <w:i/>
            <w:strike w:val="0"/>
            <w:color w:val="0077CC"/>
            <w:sz w:val="28"/>
            <w:u w:val="single"/>
            <w:vertAlign w:val="baseline"/>
          </w:rPr>
          <w:t>Warren</w:t>
        </w:r>
      </w:hyperlink>
      <w:hyperlink r:id="rId2211" w:history="1">
        <w:r>
          <w:rPr>
            <w:rFonts w:ascii="arial" w:eastAsia="arial" w:hAnsi="arial" w:cs="arial"/>
            <w:b/>
            <w:i/>
            <w:strike w:val="0"/>
            <w:color w:val="0077CC"/>
            <w:sz w:val="28"/>
            <w:u w:val="single"/>
            <w:vertAlign w:val="baseline"/>
          </w:rPr>
          <w:t xml:space="preserve"> lays out 3 things on the line for student-loan borrowers ahead of Trump's Education Department pick facing Congress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 02:52 PM EST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125"/>
        <w:keepNext w:val="0"/>
        <w:spacing w:before="120" w:after="0" w:line="220" w:lineRule="atLeast"/>
        <w:ind w:left="0" w:right="0" w:firstLine="0"/>
        <w:jc w:val="left"/>
      </w:pPr>
      <w:r>
        <w:br/>
      </w:r>
      <w:r>
        <w:pict>
          <v:shape id="_x0000_i1478" type="#_x0000_t75" style="width:79.49pt;height:32.25pt">
            <v:imagedata r:id="rId735"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asheffey@businessinsider.com (Ayelet Sheffey)</w:t>
      </w: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Trump's education secretary pick, Linda McMahon, has an upcoming confirmation hearing. Sens.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outlined what they'll ask.</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9" style="position:absolute;z-index:252077056" from="0,2pt" to="512pt,2pt" strokecolor="#009ddb" strokeweight="2pt">
            <v:stroke linestyle="single"/>
            <w10:wrap type="topAndBottom"/>
          </v:line>
        </w:pict>
      </w:r>
    </w:p>
    <w:p>
      <w:pPr>
        <w:pStyle w:val="Normal125"/>
      </w:pPr>
    </w:p>
    <w:p>
      <w:pPr>
        <w:pStyle w:val="Normal125"/>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pick for education secretary, Linda McMahon, has her confirmation hearing on Thursday.</w:t>
      </w:r>
    </w:p>
    <w:p>
      <w:pPr>
        <w:pStyle w:val="Normal125"/>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Sens.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outlined how they plan to approach the hearing.</w:t>
      </w:r>
    </w:p>
    <w:p>
      <w:pPr>
        <w:pStyle w:val="Normal125"/>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They're planning to question McMahon on her approach to the student-loan system and borrower protections.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Democratic lawmakers want President Donald Trump's education secretary nominee to come prepared with ideas to protect </w:t>
      </w:r>
      <w:hyperlink r:id="rId2212" w:history="1">
        <w:r>
          <w:rPr>
            <w:rFonts w:ascii="arial" w:eastAsia="arial" w:hAnsi="arial" w:cs="arial"/>
            <w:b w:val="0"/>
            <w:i/>
            <w:strike w:val="0"/>
            <w:noProof w:val="0"/>
            <w:color w:val="0077CC"/>
            <w:position w:val="0"/>
            <w:sz w:val="20"/>
            <w:u w:val="single"/>
            <w:vertAlign w:val="baseline"/>
          </w:rPr>
          <w:t>student-loan borrowers</w:t>
        </w:r>
      </w:hyperlink>
      <w:r>
        <w:rPr>
          <w:rFonts w:ascii="arial" w:eastAsia="arial" w:hAnsi="arial" w:cs="arial"/>
          <w:b w:val="0"/>
          <w:i w:val="0"/>
          <w:strike w:val="0"/>
          <w:noProof w:val="0"/>
          <w:color w:val="000000"/>
          <w:position w:val="0"/>
          <w:sz w:val="20"/>
          <w:u w:val="none"/>
          <w:vertAlign w:val="baseline"/>
        </w:rPr>
        <w:t xml:space="preserve"> ahead of her appearance in Congress this week.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McMahon, Trump's pick to </w:t>
      </w:r>
      <w:hyperlink r:id="rId2213" w:history="1">
        <w:r>
          <w:rPr>
            <w:rFonts w:ascii="arial" w:eastAsia="arial" w:hAnsi="arial" w:cs="arial"/>
            <w:b w:val="0"/>
            <w:i/>
            <w:strike w:val="0"/>
            <w:noProof w:val="0"/>
            <w:color w:val="0077CC"/>
            <w:position w:val="0"/>
            <w:sz w:val="20"/>
            <w:u w:val="single"/>
            <w:vertAlign w:val="baseline"/>
          </w:rPr>
          <w:t>lead the Department of Education</w:t>
        </w:r>
      </w:hyperlink>
      <w:r>
        <w:rPr>
          <w:rFonts w:ascii="arial" w:eastAsia="arial" w:hAnsi="arial" w:cs="arial"/>
          <w:b w:val="0"/>
          <w:i w:val="0"/>
          <w:strike w:val="0"/>
          <w:noProof w:val="0"/>
          <w:color w:val="000000"/>
          <w:position w:val="0"/>
          <w:sz w:val="20"/>
          <w:u w:val="none"/>
          <w:vertAlign w:val="baseline"/>
        </w:rPr>
        <w:t xml:space="preserve">, is scheduled tohave her confirmation hearing on Thursday. In their first preview of how they plan to approach the hearing, Democratic Sens.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sent a letter to McMahon on Tuesday - exclusively viewed by Business Insider - outlining specific issues they want McMahon to speak to.</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protections and programs for student-loan borrowers, reports on Trump's plan to </w:t>
      </w:r>
      <w:hyperlink r:id="rId2214" w:history="1">
        <w:r>
          <w:rPr>
            <w:rFonts w:ascii="arial" w:eastAsia="arial" w:hAnsi="arial" w:cs="arial"/>
            <w:b w:val="0"/>
            <w:i/>
            <w:strike w:val="0"/>
            <w:noProof w:val="0"/>
            <w:color w:val="0077CC"/>
            <w:position w:val="0"/>
            <w:sz w:val="20"/>
            <w:u w:val="single"/>
            <w:vertAlign w:val="baseline"/>
          </w:rPr>
          <w:t>eliminate the Education Department</w:t>
        </w:r>
      </w:hyperlink>
      <w:r>
        <w:rPr>
          <w:rFonts w:ascii="arial" w:eastAsia="arial" w:hAnsi="arial" w:cs="arial"/>
          <w:b w:val="0"/>
          <w:i w:val="0"/>
          <w:strike w:val="0"/>
          <w:noProof w:val="0"/>
          <w:color w:val="000000"/>
          <w:position w:val="0"/>
          <w:sz w:val="20"/>
          <w:u w:val="none"/>
          <w:vertAlign w:val="baseline"/>
        </w:rPr>
        <w:t>, and oversight of the student-loan industry.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Secretary of Education must fight for the best interests of students and families, not greedy and predatory for-profit colleges and inept loan servicers, and must reject extreme policies and efforts to eliminate the Department,"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Kimwrote in their letter.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McMahon has not yet commented on any plans for student-loan borrowers, Trump has </w:t>
      </w:r>
      <w:hyperlink r:id="rId2215" w:history="1">
        <w:r>
          <w:rPr>
            <w:rFonts w:ascii="arial" w:eastAsia="arial" w:hAnsi="arial" w:cs="arial"/>
            <w:b w:val="0"/>
            <w:i/>
            <w:strike w:val="0"/>
            <w:noProof w:val="0"/>
            <w:color w:val="0077CC"/>
            <w:position w:val="0"/>
            <w:sz w:val="20"/>
            <w:u w:val="single"/>
            <w:vertAlign w:val="baseline"/>
          </w:rPr>
          <w:t>previously been critical</w:t>
        </w:r>
      </w:hyperlink>
      <w:r>
        <w:rPr>
          <w:rFonts w:ascii="arial" w:eastAsia="arial" w:hAnsi="arial" w:cs="arial"/>
          <w:b w:val="0"/>
          <w:i w:val="0"/>
          <w:strike w:val="0"/>
          <w:noProof w:val="0"/>
          <w:color w:val="000000"/>
          <w:position w:val="0"/>
          <w:sz w:val="20"/>
          <w:u w:val="none"/>
          <w:vertAlign w:val="baseline"/>
        </w:rPr>
        <w:t xml:space="preserve"> of his predecessor's debt relief efforts and broad student-loan forgiveness.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three student-loan issues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Kim are focusing on ahead of McMahon's confirmation hearing.</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Targeted student-debt relief programs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suggested eliminating the </w:t>
      </w:r>
      <w:hyperlink r:id="rId2216" w:history="1">
        <w:r>
          <w:rPr>
            <w:rFonts w:ascii="arial" w:eastAsia="arial" w:hAnsi="arial" w:cs="arial"/>
            <w:b w:val="0"/>
            <w:i/>
            <w:strike w:val="0"/>
            <w:noProof w:val="0"/>
            <w:color w:val="0077CC"/>
            <w:position w:val="0"/>
            <w:sz w:val="20"/>
            <w:u w:val="single"/>
            <w:vertAlign w:val="baseline"/>
          </w:rPr>
          <w:t>Public Service Loan Forgiveness program</w:t>
        </w:r>
      </w:hyperlink>
      <w:r>
        <w:rPr>
          <w:rFonts w:ascii="arial" w:eastAsia="arial" w:hAnsi="arial" w:cs="arial"/>
          <w:b w:val="0"/>
          <w:i w:val="0"/>
          <w:strike w:val="0"/>
          <w:noProof w:val="0"/>
          <w:color w:val="000000"/>
          <w:position w:val="0"/>
          <w:sz w:val="20"/>
          <w:u w:val="none"/>
          <w:vertAlign w:val="baseline"/>
        </w:rPr>
        <w:t xml:space="preserve"> during his first term, which forgives student debt for government and nonprofit workers after 10 years of qualifying payments.</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Kim wrote that if PSLF were eliminated, over 3 million public service workers would "be denied the relief that they expect to receive and have planned their lives around."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PSLF cannot be eliminated without Congress, and not enough lawmakers have expressed support to make that happen.</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highlighted actions under Betsy DeVos, Trump's education secretary during his first term, which included rescinding the </w:t>
      </w:r>
      <w:hyperlink r:id="rId2217" w:history="1">
        <w:r>
          <w:rPr>
            <w:rFonts w:ascii="arial" w:eastAsia="arial" w:hAnsi="arial" w:cs="arial"/>
            <w:b w:val="0"/>
            <w:i/>
            <w:strike w:val="0"/>
            <w:noProof w:val="0"/>
            <w:color w:val="0077CC"/>
            <w:position w:val="0"/>
            <w:sz w:val="20"/>
            <w:u w:val="single"/>
            <w:vertAlign w:val="baseline"/>
          </w:rPr>
          <w:t>gainful employment rule</w:t>
        </w:r>
      </w:hyperlink>
      <w:r>
        <w:rPr>
          <w:rFonts w:ascii="arial" w:eastAsia="arial" w:hAnsi="arial" w:cs="arial"/>
          <w:b w:val="0"/>
          <w:i w:val="0"/>
          <w:strike w:val="0"/>
          <w:noProof w:val="0"/>
          <w:color w:val="000000"/>
          <w:position w:val="0"/>
          <w:sz w:val="20"/>
          <w:u w:val="none"/>
          <w:vertAlign w:val="baseline"/>
        </w:rPr>
        <w:t xml:space="preserve">, intended to ensure students do not graduate their programs with unaffordable debt. DeVos also ran up a backlog of </w:t>
      </w:r>
      <w:hyperlink r:id="rId2218" w:history="1">
        <w:r>
          <w:rPr>
            <w:rFonts w:ascii="arial" w:eastAsia="arial" w:hAnsi="arial" w:cs="arial"/>
            <w:b w:val="0"/>
            <w:i/>
            <w:strike w:val="0"/>
            <w:noProof w:val="0"/>
            <w:color w:val="0077CC"/>
            <w:position w:val="0"/>
            <w:sz w:val="20"/>
            <w:u w:val="single"/>
            <w:vertAlign w:val="baseline"/>
          </w:rPr>
          <w:t>borrower defense</w:t>
        </w:r>
      </w:hyperlink>
      <w:r>
        <w:rPr>
          <w:rFonts w:ascii="arial" w:eastAsia="arial" w:hAnsi="arial" w:cs="arial"/>
          <w:b w:val="0"/>
          <w:i w:val="0"/>
          <w:strike w:val="0"/>
          <w:noProof w:val="0"/>
          <w:color w:val="000000"/>
          <w:position w:val="0"/>
          <w:sz w:val="20"/>
          <w:u w:val="none"/>
          <w:vertAlign w:val="baseline"/>
        </w:rPr>
        <w:t xml:space="preserve"> claims, which provide relief to borrowers who proved they were defrauded by their schools.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lawmakers requested more information from McMahon on how she plans to handle the programs that are intended to provide targeted relief to student-loan borrowers.</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Student-loan industry oversight</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Joe Biden took action during his term to strengthen oversight of the student-loan industry. For example, following the return to repayment for millions of borrowers after the pandemic pause, Biden's Education Department </w:t>
      </w:r>
      <w:hyperlink r:id="rId2219" w:history="1">
        <w:r>
          <w:rPr>
            <w:rFonts w:ascii="arial" w:eastAsia="arial" w:hAnsi="arial" w:cs="arial"/>
            <w:b w:val="0"/>
            <w:i/>
            <w:strike w:val="0"/>
            <w:noProof w:val="0"/>
            <w:color w:val="0077CC"/>
            <w:position w:val="0"/>
            <w:sz w:val="20"/>
            <w:u w:val="single"/>
            <w:vertAlign w:val="baseline"/>
          </w:rPr>
          <w:t>withheld pay</w:t>
        </w:r>
      </w:hyperlink>
      <w:r>
        <w:rPr>
          <w:rFonts w:ascii="arial" w:eastAsia="arial" w:hAnsi="arial" w:cs="arial"/>
          <w:b w:val="0"/>
          <w:i w:val="0"/>
          <w:strike w:val="0"/>
          <w:noProof w:val="0"/>
          <w:color w:val="000000"/>
          <w:position w:val="0"/>
          <w:sz w:val="20"/>
          <w:u w:val="none"/>
          <w:vertAlign w:val="baseline"/>
        </w:rPr>
        <w:t xml:space="preserve"> from all four major federal loan servicers for failing to fulfill their contractual obligations to borrowers.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Education Department also released an </w:t>
      </w:r>
      <w:hyperlink r:id="rId2220" w:history="1">
        <w:r>
          <w:rPr>
            <w:rFonts w:ascii="arial" w:eastAsia="arial" w:hAnsi="arial" w:cs="arial"/>
            <w:b w:val="0"/>
            <w:i/>
            <w:strike w:val="0"/>
            <w:noProof w:val="0"/>
            <w:color w:val="0077CC"/>
            <w:position w:val="0"/>
            <w:sz w:val="20"/>
            <w:u w:val="single"/>
            <w:vertAlign w:val="baseline"/>
          </w:rPr>
          <w:t>accountability framework</w:t>
        </w:r>
      </w:hyperlink>
      <w:r>
        <w:rPr>
          <w:rFonts w:ascii="arial" w:eastAsia="arial" w:hAnsi="arial" w:cs="arial"/>
          <w:b w:val="0"/>
          <w:i w:val="0"/>
          <w:strike w:val="0"/>
          <w:noProof w:val="0"/>
          <w:color w:val="000000"/>
          <w:position w:val="0"/>
          <w:sz w:val="20"/>
          <w:u w:val="none"/>
          <w:vertAlign w:val="baseline"/>
        </w:rPr>
        <w:t xml:space="preserve"> for servicers, which included transferring borrowers to better-performing servicers if needed.</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Kim want assurances from McMahon that that oversight will continue.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"Rigorous enforcement of each of the framework's components has been essential to protecting borrowers from servicer malfeasance," they wrote.</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Eliminating the Department of Education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reporters last week that he hopes McMahon succeeds in putting herself out of a job, confirming his intent to eventually eliminate the Department of Education altogether.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idea Trump has previously suggested, and it has support from Elon Musk, who is leading Trump's DOGE commission aimed at slashing government waste.</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Kim warned in their letter that dismantling the department could have steep consequences.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working- and middle-class families, ED manages the federal student aid system, which helps millions of Americans cover the cost of college; this system is not perfect, but it is vastly preferable to a purely privatized system that would cost families more and offer no protections from predatory private student loan lenders," they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125"/>
        <w:keepNext w:val="0"/>
        <w:spacing w:before="240" w:after="0" w:line="260" w:lineRule="atLeast"/>
        <w:ind w:left="0" w:right="0" w:firstLine="0"/>
        <w:jc w:val="both"/>
      </w:pPr>
      <w:hyperlink r:id="rId2221" w:history="1">
        <w:r>
          <w:rPr>
            <w:rFonts w:ascii="arial" w:eastAsia="arial" w:hAnsi="arial" w:cs="arial"/>
            <w:b w:val="0"/>
            <w:i/>
            <w:strike w:val="0"/>
            <w:color w:val="0077CC"/>
            <w:sz w:val="20"/>
            <w:u w:val="single"/>
            <w:vertAlign w:val="baseline"/>
          </w:rPr>
          <w:t>Business Insider</w:t>
        </w:r>
      </w:hyperlink>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80" style="position:absolute;z-index:252078080"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EDUCATION DEPARTMENTS (92%); GOVERNMENT BODIES &amp; OFFICES (92%); EDUCATION &amp; TRAINING (90%); GOVERNMENT ADVISORS &amp; MINISTERS (90%); STUDENT EXPENSES &amp; FINANCING (90%); STUDENT FINANCIAL AID (90%); STUDENT LOANS (90%); STUDENT LOAN FORGIVENESS &amp; REPAYMENT PROGRAMS (89%); STUDENTS &amp; STUDENT LIFE (89%); SERVICE WORKERS (68%); CIVIL SERVICES (63%); Economy (%); Politics (%); economy (%); politics (%); policy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student-debt (%); student-loans (%); linda-mcmahon (%); education-department (%); trump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STUDENT LOANS (90%); DEBT FORGIVENESS (89%); STUDENT LOAN FORGIVENESS &amp; REPAYMENT PROGRAMS (89%); BANKING, LENDING &amp; CREDIT SERVICES (78%); PERSONAL DEBT (78%)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BETSY DEVOS (79%); DONALD TRUMP (79%); JOE BIDEN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81"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222"/>
          <w:headerReference w:type="default" r:id="rId2223"/>
          <w:footerReference w:type="even" r:id="rId2224"/>
          <w:footerReference w:type="default" r:id="rId2225"/>
          <w:headerReference w:type="first" r:id="rId2226"/>
          <w:footerReference w:type="first" r:id="rId222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228" w:history="1">
        <w:r>
          <w:rPr>
            <w:rFonts w:ascii="arial" w:eastAsia="arial" w:hAnsi="arial" w:cs="arial"/>
            <w:b/>
            <w:i/>
            <w:strike w:val="0"/>
            <w:color w:val="0077CC"/>
            <w:sz w:val="28"/>
            <w:u w:val="single"/>
            <w:vertAlign w:val="baseline"/>
          </w:rPr>
          <w:t xml:space="preserve">SEN. </w:t>
        </w:r>
      </w:hyperlink>
      <w:hyperlink r:id="rId2229" w:history="1">
        <w:r>
          <w:rPr>
            <w:rFonts w:ascii="arial" w:eastAsia="arial" w:hAnsi="arial" w:cs="arial"/>
            <w:b/>
            <w:i/>
            <w:strike w:val="0"/>
            <w:color w:val="0077CC"/>
            <w:sz w:val="28"/>
            <w:u w:val="single"/>
            <w:vertAlign w:val="baseline"/>
          </w:rPr>
          <w:t>ELIZABETH</w:t>
        </w:r>
      </w:hyperlink>
      <w:hyperlink r:id="rId2230" w:history="1">
        <w:r>
          <w:rPr>
            <w:rFonts w:ascii="arial" w:eastAsia="arial" w:hAnsi="arial" w:cs="arial"/>
            <w:b/>
            <w:i/>
            <w:strike w:val="0"/>
            <w:color w:val="0077CC"/>
            <w:sz w:val="28"/>
            <w:u w:val="single"/>
            <w:vertAlign w:val="baseline"/>
          </w:rPr>
          <w:t xml:space="preserve"> </w:t>
        </w:r>
      </w:hyperlink>
      <w:hyperlink r:id="rId2231" w:history="1">
        <w:r>
          <w:rPr>
            <w:rFonts w:ascii="arial" w:eastAsia="arial" w:hAnsi="arial" w:cs="arial"/>
            <w:b/>
            <w:i/>
            <w:strike w:val="0"/>
            <w:color w:val="0077CC"/>
            <w:sz w:val="28"/>
            <w:u w:val="single"/>
            <w:vertAlign w:val="baseline"/>
          </w:rPr>
          <w:t>WARREN</w:t>
        </w:r>
      </w:hyperlink>
      <w:hyperlink r:id="rId2232" w:history="1">
        <w:r>
          <w:rPr>
            <w:rFonts w:ascii="arial" w:eastAsia="arial" w:hAnsi="arial" w:cs="arial"/>
            <w:b/>
            <w:i/>
            <w:strike w:val="0"/>
            <w:color w:val="0077CC"/>
            <w:sz w:val="28"/>
            <w:u w:val="single"/>
            <w:vertAlign w:val="baseline"/>
          </w:rPr>
          <w:t xml:space="preserve"> (D-MASS.) IS INTERVIEWED ON STATE OF THE UNION</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126"/>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82" style="position:absolute;z-index:25208012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IS INTERVIEWED ON STATE OF THE UNION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13, 2025</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HOST STATE OF THE UNION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HOST STATE OF THE UNION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JAKE TAPPER, CNN HOST: Welcome back to STATE OF THE UNION. I'm Jake Tapper.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Democratic officials are finding themselves walking something of a tight rope this week. Historically, many of them have backed targeted tariffs, but now they are slamming Trump's tariff approach.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next guest is also calling for an investigation into Trump's abrupt reversal this week.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joining me now is the top Democrat on the Senate Banking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of Massachusetts.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thanks so much for being here. We appreciate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called yourself a big supporter of tariffs. You have been a staunch critic of unfair trade practices from China. Less than a year ago, you praised President Biden's decision to slap tariffs on Chinese goods because he was, in your words -- quote -- "standing up for American workers" -- unquote.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specifically on China, can you detail what exactly you would be doing differently than President 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Well, let's keep in mind, tariffs can be an important tool in the toolbox when used in targeted ways.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what we have got is chaos and corruption. Donald Trump has imposed a tariff on everyone everywhere, on all products. That's the 10 percent tariff. Of course, it was much higher earlier in the week, and now in this trade war with China that basically tries to shut down all trade.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right out in plain view, as if the chaos weren't enough, he adds a nice layer of corruption for everyone to see. And that is a special, special deal for his CEO donor. And that is an exception to the China deal for iPhones.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here's the problem. You can't get an economy strong and moving forward when it's loaded with chaos and corruption. Investors will not invest in the United States when Donald Trump is playing red light, green light with tariffs and saying, oh, and for my special donors, you get a special exception.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make investment decisions that are years into the future if they're going to build a factory or they're going to rehab an old factory or buy a bunch of new tools. And, right now, with Donald Trump, nobody can figure out what the rules will be five days from now, much less five years from now.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real hit to our economy and to developing more manufacturing here in the United States.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 on Wednesday, the president announced a pause on most of the tariffs, a 90-day pause, except for the ones on China and except for the 10 percent across the board.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called for the SEC to investigate whether President Trump intentionally manipulated the market or covered for insider trading. when he told Americans on TRUTH Social and in the Oval Office that they should go invest in the stock market before he announced that pause on the tariffs and the market soared afterwards.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seen any actual evidence that insider trading was going on, instead of the just general advice he gave to -- for people to invest?</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Well, there are people who have looked at what happened to purchases and to calls just before he made that announcement that caused the stock market to skyrocket.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be clear with the back-and-forth here. That's what investigations are for. And it's entirely appropriate to have an investigation to make sure that Donald Trump, Donald Trump's family, Donald Trump's inner circle didn't get advance information and trade on that information.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kind of -- this is how the stock market works in order to make sure on a consistent basis that nobody's trading on inside information. And, by the way, Jake, the same thing should apply to Congress. And that is, we should have a rule that no one in Congress can trade on any -- trade in any individual stocks, no senator, no representative.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that bill for a long time. It's got a lot of support. In fact, it's got some bipartisan support. I think now would be a good time to get it across the finish line and get our representatives out of the business of trading in individual stocks.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should never have to wonder, when the president, when his Cabinet, when members of Congress are making a decision, whether it's for the good of the country or for the good of their own bank account.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Let me ask you a larger philosophical question because the Democratic Party, obviously not in a great place right now. Democrats seem divided on whether to try to allow room for the belief that tariffs, as you say, targeted tariffs, can be a good thing or whether to reject all of Trump's tariffs outright.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this play out with Michigan Governor Gretchen Whitmer making headlines when she visited the White House. She praised tariffs as a useful tool. Take a listen.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GRETCHEN WHITMER (D-MI): I understand the motivation behind the tariffs. And I can tell you, here's where President Trump and I do agree. We do need to make more stuff in America, more cars and chips, more steel and ships. We do need fair trade.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Is there room for that kind of nuanced discussion right now, or do you think what she said was a mistake?</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You know, I want to put it slightly differently.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it is a mistake to have the president of the United States out there just playing red light, green light, and saying, oh, this morning, I woke up and think the tariffs should be this big. Now I think they should be this big. Now I think they should be somewhere else.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got to say, saying, well, I will continue to make those decisions, and I'm going to hold off on these tariffs for 90 days, that doesn't put the economy in a better place. That doesn't put investors in a better place.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a job right now, and that is to step up and take this authority away from Donald Trump. He has proven how he will use it. But, remember, the statute that he's now using starts with a declaration of emergency. And in that same statute, Congress has the responsibility to decide, is it really an emergency or not? Are we really in an emergency with Belgium right now? Are we really in an emergency with South Korea?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can say, no, there's no emergency. It's a resolution. And if we do that, it takes Donald Trump back to the trade as we had it before. And tariffs are then decided with Congress having an important say in it. And that's an important signal to the rest of the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it's a no curbs on Donald Trump, and that means chaos and corruption. We have an opportunity in Congress to vote that down and to say, no, we are going to use tariffs in a far more targeted way. We're sure not headed in the direction he wants to go.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Democrats are ready to support that. But we got to get the Republicans or at least some of the Republicans on board to make that happen. They have got to decide, is their job just to suck up to Donald Trump, or is their job to stand up for the American people?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J.P. Morgan says the odds of a recession are now 50/50. Goldman Sachs puts the odds at 45 percent.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one of the loudest voices warning about the 2008 financial crisis. What do you think the likelihood of a recession is right now?</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Well, it's the economists, it's Wall Street are all telling us there's a problem, and the warning lights are flashing red.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though, Jake, the part I remember from 2008 is what a recession means family by family, small business by small business. I watched back in 2008 when 10 million people lost their homes, when millions of people lost their jobs, when millions of people saw their savings wiped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watched when little tiny businesses got turned upside down and never had a chance to recover. Recessions are something that people like to talk about. They talk about the stock market. They talk about the big numbers that move. But the reality is, they are experienced one family, one small business at a time, and they are hard to recover from.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worried that the continued chaos, the continued corruption, the fact that Donald Trump is just out there shooting wildly is pushing our economy in the wrong direction. And the people who are going to feel it most are not the wealthy traders. It's going to be the families and the small businesses who get wiped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 given all the chaos, given the fact that the president's approval ratings are declining, given all the uncertainty in the market, why do you think the Democratic Party has such a low approval rating?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think this would be an opportunity for Democrats to rise and present an alternative, but it doesn't seem like that's happening. And, as you know, your party's approval ratings are historically low.</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You know, look, the way I look at this is that Donald Trump has created a lot of chaos in his first three months in Washington.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he started out, made the promise that on day one he would lower prices for American families. Those were his words, on day one. By the time he gets two months in and he's told that his tariff plans will increase costs, his answer was he couldn't care less. I think that the Democrats have really coalesced around the central message. Our job is to fight to lower those costs for American families.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fight against a Republican Party that not only doesn't care about those families, but is working hard right now while all this chaos is going on to give more tax cuts to billionaires and billionaire corporations, and to cut access to Social Security, to cut veterans services, to cut health care for little babies and for seniors in nursing homes, to cut help for our public schools, so that class sizes get bigger, so that little kids with special needs can't get an aide, so that after-school programs are canceled.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our secret, super-duper strategy is, just tell the truth about what's going on. The American people will see pretty clearly who's fighting for the billionaires and who's fighting for 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TAPPER: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from the great Commonwealth of Massachusetts, thanks for joining us today.</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Thank you for having me.</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83" style="position:absolute;z-index:252081152"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TARIFFS &amp; DUTIES (90%); TAXES &amp; TAXATION (90%); US DEMOCRATIC PARTY (90%); CORRUPTION (89%); NEGATIVE NEWS (89%); SECURITIES LAW (89%); NEGATIVE BUSINESS NEWS (78%); TRADE DISPUTES (75%); MANUFACTURING FACILITIES (71%); INVESTIGATIONS (70%); UNFAIR COMPETITION (70%); PLANT CONSTRUCTION (60%)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SECURITIES LAW (89%); BANKING &amp; FINANCE (74%); MANUFACTURING (73%); MANUFACTURING FACILITIES (71%); PLANT CONSTRUCTION (60%)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DONALD TRUMP (89%); JOE BIDEN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(95%); CHINA (94%); UNITED STATES (93%)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84"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Elizabeth</w:t>
        </w:r>
      </w:hyperlink>
      <w:hyperlink r:id="rId2240" w:history="1">
        <w:r>
          <w:rPr>
            <w:rFonts w:ascii="arial" w:eastAsia="arial" w:hAnsi="arial" w:cs="arial"/>
            <w:b/>
            <w:i/>
            <w:strike w:val="0"/>
            <w:color w:val="0077CC"/>
            <w:sz w:val="28"/>
            <w:u w:val="single"/>
            <w:vertAlign w:val="baseline"/>
          </w:rPr>
          <w:t xml:space="preserve"> </w:t>
        </w:r>
      </w:hyperlink>
      <w:hyperlink r:id="rId2241" w:history="1">
        <w:r>
          <w:rPr>
            <w:rFonts w:ascii="arial" w:eastAsia="arial" w:hAnsi="arial" w:cs="arial"/>
            <w:b/>
            <w:i/>
            <w:strike w:val="0"/>
            <w:color w:val="0077CC"/>
            <w:sz w:val="28"/>
            <w:u w:val="single"/>
            <w:vertAlign w:val="baseline"/>
          </w:rPr>
          <w:t>Warren</w:t>
        </w:r>
      </w:hyperlink>
      <w:hyperlink r:id="rId2242" w:history="1">
        <w:r>
          <w:rPr>
            <w:rFonts w:ascii="arial" w:eastAsia="arial" w:hAnsi="arial" w:cs="arial"/>
            <w:b/>
            <w:i/>
            <w:strike w:val="0"/>
            <w:color w:val="0077CC"/>
            <w:sz w:val="28"/>
            <w:u w:val="single"/>
            <w:vertAlign w:val="baseline"/>
          </w:rPr>
          <w:t xml:space="preserve"> calls out Musk hypocrisy as Trump repeats 'Pocahontas' jab</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Indy100.com</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2:44 PM EST</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27"/>
        <w:keepNext w:val="0"/>
        <w:spacing w:before="120" w:after="0" w:line="220" w:lineRule="atLeast"/>
        <w:ind w:left="0" w:right="0" w:firstLine="0"/>
        <w:jc w:val="left"/>
      </w:pPr>
      <w:r>
        <w:br/>
      </w:r>
      <w:r>
        <w:pict>
          <v:shape id="_x0000_i1485" type="#_x0000_t75" style="width:131.23pt;height:41.99pt">
            <v:imagedata r:id="rId2243"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Liam O'Dell</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6" style="position:absolute;z-index:252083200" from="0,2pt" to="512pt,2pt" strokecolor="#009ddb" strokeweight="2pt">
            <v:stroke linestyle="single"/>
            <w10:wrap type="topAndBottom"/>
          </v:line>
        </w:pict>
      </w:r>
    </w:p>
    <w:p>
      <w:pPr>
        <w:pStyle w:val="Normal127"/>
      </w:pP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senator </w:t>
      </w:r>
      <w:hyperlink r:id="rId2244" w:history="1">
        <w:r>
          <w:rPr>
            <w:rFonts w:ascii="arial" w:eastAsia="arial" w:hAnsi="arial" w:cs="arial"/>
            <w:b/>
            <w:i/>
            <w:strike w:val="0"/>
            <w:noProof w:val="0"/>
            <w:color w:val="0077CC"/>
            <w:position w:val="0"/>
            <w:sz w:val="20"/>
            <w:u w:val="single"/>
            <w:vertAlign w:val="baseline"/>
          </w:rPr>
          <w:t>Elizabeth</w:t>
        </w:r>
      </w:hyperlink>
      <w:hyperlink r:id="rId2245" w:history="1">
        <w:r>
          <w:rPr>
            <w:rFonts w:ascii="arial" w:eastAsia="arial" w:hAnsi="arial" w:cs="arial"/>
            <w:b w:val="0"/>
            <w:i/>
            <w:strike w:val="0"/>
            <w:noProof w:val="0"/>
            <w:color w:val="0077CC"/>
            <w:position w:val="0"/>
            <w:sz w:val="20"/>
            <w:u w:val="single"/>
            <w:vertAlign w:val="baseline"/>
          </w:rPr>
          <w:t xml:space="preserve"> </w:t>
        </w:r>
      </w:hyperlink>
      <w:hyperlink r:id="rId2246" w:history="1">
        <w:r>
          <w:rPr>
            <w:rFonts w:ascii="arial" w:eastAsia="arial" w:hAnsi="arial" w:cs="arial"/>
            <w:b/>
            <w:i/>
            <w:strike w:val="0"/>
            <w:noProof w:val="0"/>
            <w:color w:val="0077CC"/>
            <w:position w:val="0"/>
            <w:sz w:val="20"/>
            <w:u w:val="single"/>
            <w:vertAlign w:val="baseline"/>
          </w:rPr>
          <w:t>Warren</w:t>
        </w:r>
      </w:hyperlink>
      <w:r>
        <w:rPr>
          <w:rFonts w:ascii="arial" w:eastAsia="arial" w:hAnsi="arial" w:cs="arial"/>
          <w:b w:val="0"/>
          <w:i w:val="0"/>
          <w:strike w:val="0"/>
          <w:noProof w:val="0"/>
          <w:color w:val="000000"/>
          <w:position w:val="0"/>
          <w:sz w:val="20"/>
          <w:u w:val="none"/>
          <w:vertAlign w:val="baseline"/>
        </w:rPr>
        <w:t xml:space="preserve"> made her feelings known while watching US president </w:t>
      </w:r>
      <w:hyperlink r:id="rId224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address to Congress on Tuesday night (March 4), as she was spotted </w:t>
      </w:r>
      <w:hyperlink r:id="rId2248" w:history="1">
        <w:r>
          <w:rPr>
            <w:rFonts w:ascii="arial" w:eastAsia="arial" w:hAnsi="arial" w:cs="arial"/>
            <w:b w:val="0"/>
            <w:i/>
            <w:strike w:val="0"/>
            <w:noProof w:val="0"/>
            <w:color w:val="0077CC"/>
            <w:position w:val="0"/>
            <w:sz w:val="20"/>
            <w:u w:val="single"/>
            <w:vertAlign w:val="baseline"/>
          </w:rPr>
          <w:t>sarcastically applauding</w:t>
        </w:r>
      </w:hyperlink>
      <w:r>
        <w:rPr>
          <w:rFonts w:ascii="arial" w:eastAsia="arial" w:hAnsi="arial" w:cs="arial"/>
          <w:b w:val="0"/>
          <w:i w:val="0"/>
          <w:strike w:val="0"/>
          <w:noProof w:val="0"/>
          <w:color w:val="000000"/>
          <w:position w:val="0"/>
          <w:sz w:val="20"/>
          <w:u w:val="none"/>
          <w:vertAlign w:val="baseline"/>
        </w:rPr>
        <w:t xml:space="preserve"> a dig at her by the Republican, and </w:t>
      </w:r>
      <w:hyperlink r:id="rId2249" w:history="1">
        <w:r>
          <w:rPr>
            <w:rFonts w:ascii="arial" w:eastAsia="arial" w:hAnsi="arial" w:cs="arial"/>
            <w:b w:val="0"/>
            <w:i/>
            <w:strike w:val="0"/>
            <w:noProof w:val="0"/>
            <w:color w:val="0077CC"/>
            <w:position w:val="0"/>
            <w:sz w:val="20"/>
            <w:u w:val="single"/>
            <w:vertAlign w:val="baseline"/>
          </w:rPr>
          <w:t>scrolling on her phone</w:t>
        </w:r>
      </w:hyperlink>
      <w:r>
        <w:rPr>
          <w:rFonts w:ascii="arial" w:eastAsia="arial" w:hAnsi="arial" w:cs="arial"/>
          <w:b w:val="0"/>
          <w:i w:val="0"/>
          <w:strike w:val="0"/>
          <w:noProof w:val="0"/>
          <w:color w:val="000000"/>
          <w:position w:val="0"/>
          <w:sz w:val="20"/>
          <w:u w:val="none"/>
          <w:vertAlign w:val="baseline"/>
        </w:rPr>
        <w:t xml:space="preserve"> as he praised </w:t>
      </w:r>
      <w:hyperlink r:id="rId2250"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lengthy speech in the chamber by the </w:t>
      </w:r>
      <w:hyperlink r:id="rId2251" w:history="1">
        <w:r>
          <w:rPr>
            <w:rFonts w:ascii="arial" w:eastAsia="arial" w:hAnsi="arial" w:cs="arial"/>
            <w:b w:val="0"/>
            <w:i/>
            <w:strike w:val="0"/>
            <w:noProof w:val="0"/>
            <w:color w:val="0077CC"/>
            <w:position w:val="0"/>
            <w:sz w:val="20"/>
            <w:u w:val="single"/>
            <w:vertAlign w:val="baseline"/>
          </w:rPr>
          <w:t>convicted felon</w:t>
        </w:r>
      </w:hyperlink>
      <w:r>
        <w:rPr>
          <w:rFonts w:ascii="arial" w:eastAsia="arial" w:hAnsi="arial" w:cs="arial"/>
          <w:b w:val="0"/>
          <w:i w:val="0"/>
          <w:strike w:val="0"/>
          <w:noProof w:val="0"/>
          <w:color w:val="000000"/>
          <w:position w:val="0"/>
          <w:sz w:val="20"/>
          <w:u w:val="none"/>
          <w:vertAlign w:val="baseline"/>
        </w:rPr>
        <w:t xml:space="preserve">, Trump took aim 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by </w:t>
      </w:r>
      <w:hyperlink r:id="rId2252" w:history="1">
        <w:r>
          <w:rPr>
            <w:rFonts w:ascii="arial" w:eastAsia="arial" w:hAnsi="arial" w:cs="arial"/>
            <w:b w:val="0"/>
            <w:i/>
            <w:strike w:val="0"/>
            <w:noProof w:val="0"/>
            <w:color w:val="0077CC"/>
            <w:position w:val="0"/>
            <w:sz w:val="20"/>
            <w:u w:val="single"/>
            <w:vertAlign w:val="baseline"/>
          </w:rPr>
          <w:t>once again referring to her as "Pocahontas"</w:t>
        </w:r>
      </w:hyperlink>
      <w:r>
        <w:rPr>
          <w:rFonts w:ascii="arial" w:eastAsia="arial" w:hAnsi="arial" w:cs="arial"/>
          <w:b w:val="0"/>
          <w:i w:val="0"/>
          <w:strike w:val="0"/>
          <w:noProof w:val="0"/>
          <w:color w:val="000000"/>
          <w:position w:val="0"/>
          <w:sz w:val="20"/>
          <w:u w:val="none"/>
          <w:vertAlign w:val="baseline"/>
        </w:rPr>
        <w:t xml:space="preserve"> - a reference to the senator's previous claim about having Native American heritage (she later apologised for the confusion caused).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United States has sent hundreds of billions of dollars to support Ukraine's defense, with no security, with no way. Do you want to keep it going for another five years?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 you would say, 'Pocahontas says yes'."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one point,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actually </w:t>
      </w:r>
      <w:r>
        <w:rPr>
          <w:rFonts w:ascii="arial" w:eastAsia="arial" w:hAnsi="arial" w:cs="arial"/>
          <w:b w:val="0"/>
          <w:i/>
          <w:strike w:val="0"/>
          <w:noProof w:val="0"/>
          <w:color w:val="000000"/>
          <w:position w:val="0"/>
          <w:sz w:val="20"/>
          <w:u w:val="none"/>
          <w:vertAlign w:val="baseline"/>
        </w:rPr>
        <w:t>agreed</w:t>
      </w:r>
      <w:r>
        <w:rPr>
          <w:rFonts w:ascii="arial" w:eastAsia="arial" w:hAnsi="arial" w:cs="arial"/>
          <w:b w:val="0"/>
          <w:i w:val="0"/>
          <w:strike w:val="0"/>
          <w:noProof w:val="0"/>
          <w:color w:val="000000"/>
          <w:position w:val="0"/>
          <w:sz w:val="20"/>
          <w:u w:val="none"/>
          <w:vertAlign w:val="baseline"/>
        </w:rPr>
        <w:t xml:space="preserve"> with the Republican, but not in the way you may be thinking...</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Donald Trump that an unelected bureaucrat should be fired. Let's start with Elon Musk," she </w:t>
      </w:r>
      <w:hyperlink r:id="rId225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Twitter/X.</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as Trump declared "the days of rule by unelected bureaucrats are over", while seemingly forgetting about one of his closest allies...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 senior members of Trump's team - such as the controversial health secretary Robert F Kennedy Jr and defense secretary Pete Hegseth - have had their positions locked in following confirmation hearings in Congress, tech billionaire Musk heads up the </w:t>
      </w:r>
      <w:hyperlink r:id="rId2254" w:history="1">
        <w:r>
          <w:rPr>
            <w:rFonts w:ascii="arial" w:eastAsia="arial" w:hAnsi="arial" w:cs="arial"/>
            <w:b w:val="0"/>
            <w:i/>
            <w:strike w:val="0"/>
            <w:noProof w:val="0"/>
            <w:color w:val="0077CC"/>
            <w:position w:val="0"/>
            <w:sz w:val="20"/>
            <w:u w:val="single"/>
            <w:vertAlign w:val="baseline"/>
          </w:rPr>
          <w:t>Department of Government Efficiency (Doge)</w:t>
        </w:r>
      </w:hyperlink>
      <w:r>
        <w:rPr>
          <w:rFonts w:ascii="arial" w:eastAsia="arial" w:hAnsi="arial" w:cs="arial"/>
          <w:b w:val="0"/>
          <w:i w:val="0"/>
          <w:strike w:val="0"/>
          <w:noProof w:val="0"/>
          <w:color w:val="000000"/>
          <w:position w:val="0"/>
          <w:sz w:val="20"/>
          <w:u w:val="none"/>
          <w:vertAlign w:val="baseline"/>
        </w:rPr>
        <w:t xml:space="preserve"> without ever having to address a group of elected representative or face a vote.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on to say a range of government initiatives have been "swiftly terminated by a group of very intelligent, mostly young people headed up by Elon", who he said was "working very hard".</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"hard-working" is Elon, that he </w:t>
      </w:r>
      <w:hyperlink r:id="rId2255" w:history="1">
        <w:r>
          <w:rPr>
            <w:rFonts w:ascii="arial" w:eastAsia="arial" w:hAnsi="arial" w:cs="arial"/>
            <w:b w:val="0"/>
            <w:i/>
            <w:strike w:val="0"/>
            <w:noProof w:val="0"/>
            <w:color w:val="0077CC"/>
            <w:position w:val="0"/>
            <w:sz w:val="20"/>
            <w:u w:val="single"/>
            <w:vertAlign w:val="baseline"/>
          </w:rPr>
          <w:t>accidentally cancelled an Ebola prevention program</w:t>
        </w:r>
      </w:hyperlink>
      <w:r>
        <w:rPr>
          <w:rFonts w:ascii="arial" w:eastAsia="arial" w:hAnsi="arial" w:cs="arial"/>
          <w:b w:val="0"/>
          <w:i w:val="0"/>
          <w:strike w:val="0"/>
          <w:noProof w:val="0"/>
          <w:color w:val="000000"/>
          <w:position w:val="0"/>
          <w:sz w:val="20"/>
          <w:u w:val="none"/>
          <w:vertAlign w:val="baseline"/>
        </w:rPr>
        <w:t xml:space="preserve"> as part of his cuts to USAID, and the young people at Doge are so "intelligent" that one of them is </w:t>
      </w:r>
      <w:hyperlink r:id="rId2256" w:history="1">
        <w:r>
          <w:rPr>
            <w:rFonts w:ascii="arial" w:eastAsia="arial" w:hAnsi="arial" w:cs="arial"/>
            <w:b w:val="0"/>
            <w:i/>
            <w:strike w:val="0"/>
            <w:noProof w:val="0"/>
            <w:color w:val="0077CC"/>
            <w:position w:val="0"/>
            <w:sz w:val="20"/>
            <w:u w:val="single"/>
            <w:vertAlign w:val="baseline"/>
          </w:rPr>
          <w:t>alleged to have made racist social media posts</w:t>
        </w:r>
      </w:hyperlink>
      <w:r>
        <w:rPr>
          <w:rFonts w:ascii="arial" w:eastAsia="arial" w:hAnsi="arial" w:cs="arial"/>
          <w:b w:val="0"/>
          <w:i w:val="0"/>
          <w:strike w:val="0"/>
          <w:noProof w:val="0"/>
          <w:color w:val="000000"/>
          <w:position w:val="0"/>
          <w:sz w:val="20"/>
          <w:u w:val="none"/>
          <w:vertAlign w:val="baseline"/>
        </w:rPr>
        <w:t>, including one reportedly calling to "normalise Indian hate".</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isn't the only one to have </w:t>
      </w:r>
      <w:hyperlink r:id="rId2257" w:history="1">
        <w:r>
          <w:rPr>
            <w:rFonts w:ascii="arial" w:eastAsia="arial" w:hAnsi="arial" w:cs="arial"/>
            <w:b w:val="0"/>
            <w:i/>
            <w:strike w:val="0"/>
            <w:noProof w:val="0"/>
            <w:color w:val="0077CC"/>
            <w:position w:val="0"/>
            <w:sz w:val="20"/>
            <w:u w:val="single"/>
            <w:vertAlign w:val="baseline"/>
          </w:rPr>
          <w:t>criticised Trump's speech to Congress</w:t>
        </w:r>
      </w:hyperlink>
      <w:r>
        <w:rPr>
          <w:rFonts w:ascii="arial" w:eastAsia="arial" w:hAnsi="arial" w:cs="arial"/>
          <w:b w:val="0"/>
          <w:i w:val="0"/>
          <w:strike w:val="0"/>
          <w:noProof w:val="0"/>
          <w:color w:val="000000"/>
          <w:position w:val="0"/>
          <w:sz w:val="20"/>
          <w:u w:val="none"/>
          <w:vertAlign w:val="baseline"/>
        </w:rPr>
        <w:t>, as Texas representative Al Green heckled the US president, Bernie Sanders walked out and a number of Democrats held up signs reading "save Medicaid" and "Musk steals".</w:t>
      </w:r>
    </w:p>
    <w:p>
      <w:pPr>
        <w:pStyle w:val="Normal1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not read...</w:t>
      </w:r>
    </w:p>
    <w:p>
      <w:pPr>
        <w:pStyle w:val="Normal127"/>
        <w:keepNext w:val="0"/>
        <w:numPr>
          <w:numId w:val="19"/>
        </w:numPr>
        <w:spacing w:before="240" w:after="0" w:line="260" w:lineRule="atLeast"/>
        <w:ind w:right="0"/>
        <w:jc w:val="both"/>
      </w:pPr>
      <w:hyperlink r:id="rId2258" w:history="1">
        <w:r>
          <w:rPr>
            <w:rFonts w:ascii="arial" w:eastAsia="arial" w:hAnsi="arial" w:cs="arial"/>
            <w:b w:val="0"/>
            <w:i/>
            <w:strike w:val="0"/>
            <w:color w:val="0077CC"/>
            <w:sz w:val="20"/>
            <w:u w:val="single"/>
            <w:vertAlign w:val="baseline"/>
          </w:rPr>
          <w:t>Donald Trump ridiculed as plans for his $5m gold card simply don't add up</w:t>
        </w:r>
      </w:hyperlink>
    </w:p>
    <w:p>
      <w:pPr>
        <w:pStyle w:val="Normal127"/>
        <w:keepNext w:val="0"/>
        <w:numPr>
          <w:numId w:val="20"/>
        </w:numPr>
        <w:spacing w:before="240" w:after="0" w:line="260" w:lineRule="atLeast"/>
        <w:ind w:right="0"/>
        <w:jc w:val="both"/>
      </w:pPr>
      <w:hyperlink r:id="rId2259" w:history="1">
        <w:r>
          <w:rPr>
            <w:rFonts w:ascii="arial" w:eastAsia="arial" w:hAnsi="arial" w:cs="arial"/>
            <w:b w:val="0"/>
            <w:i/>
            <w:strike w:val="0"/>
            <w:color w:val="0077CC"/>
            <w:sz w:val="20"/>
            <w:u w:val="single"/>
            <w:vertAlign w:val="baseline"/>
          </w:rPr>
          <w:t>Trump's presidency has Americans rushing to gain UK citizenship</w:t>
        </w:r>
      </w:hyperlink>
    </w:p>
    <w:p>
      <w:pPr>
        <w:pStyle w:val="Normal127"/>
        <w:keepNext w:val="0"/>
        <w:spacing w:before="200" w:after="0" w:line="260" w:lineRule="atLeast"/>
        <w:ind w:left="0" w:right="0" w:firstLine="0"/>
        <w:jc w:val="both"/>
      </w:pPr>
      <w:hyperlink r:id="rId2260" w:history="1">
        <w:r>
          <w:rPr>
            <w:rFonts w:ascii="arial" w:eastAsia="arial" w:hAnsi="arial" w:cs="arial"/>
            <w:b/>
            <w:i/>
            <w:strike w:val="0"/>
            <w:color w:val="0077CC"/>
            <w:sz w:val="20"/>
            <w:u w:val="single"/>
            <w:vertAlign w:val="baseline"/>
          </w:rPr>
          <w:t>Sign up</w:t>
        </w:r>
      </w:hyperlink>
      <w:r>
        <w:rPr>
          <w:rFonts w:ascii="arial" w:eastAsia="arial" w:hAnsi="arial" w:cs="arial"/>
          <w:b/>
          <w:i/>
          <w:strike w:val="0"/>
          <w:noProof w:val="0"/>
          <w:color w:val="000000"/>
          <w:position w:val="0"/>
          <w:sz w:val="20"/>
          <w:u w:val="none"/>
          <w:vertAlign w:val="baseline"/>
        </w:rPr>
        <w:t>to our free Indy100 weekly newsletter</w:t>
      </w:r>
    </w:p>
    <w:p>
      <w:pPr>
        <w:pStyle w:val="Normal127"/>
        <w:keepNext w:val="0"/>
        <w:spacing w:before="200" w:after="0" w:line="260" w:lineRule="atLeast"/>
        <w:ind w:left="0" w:right="0" w:firstLine="0"/>
        <w:jc w:val="both"/>
      </w:pPr>
      <w:hyperlink r:id="rId2261" w:history="1">
        <w:r>
          <w:rPr>
            <w:rFonts w:ascii="arial" w:eastAsia="arial" w:hAnsi="arial" w:cs="arial"/>
            <w:b/>
            <w:i/>
            <w:strike w:val="0"/>
            <w:color w:val="0077CC"/>
            <w:sz w:val="20"/>
            <w:u w:val="single"/>
            <w:vertAlign w:val="baseline"/>
          </w:rPr>
          <w:t>How to join</w:t>
        </w:r>
      </w:hyperlink>
      <w:r>
        <w:rPr>
          <w:rFonts w:ascii="arial" w:eastAsia="arial" w:hAnsi="arial" w:cs="arial"/>
          <w:b/>
          <w:i/>
          <w:strike w:val="0"/>
          <w:noProof w:val="0"/>
          <w:color w:val="000000"/>
          <w:position w:val="0"/>
          <w:sz w:val="20"/>
          <w:u w:val="none"/>
          <w:vertAlign w:val="baseline"/>
        </w:rPr>
        <w:t xml:space="preserve"> the indy100's free WhatsApp channel</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Have your say in our news democracy. Click the upvote icon at the top of the page to help raise this article through the indy100 rankings.</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87" style="position:absolute;z-index:252084224"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671640212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REPUBLICAN PARTY (90%); NEGATIVE NEWS (89%); US PRESIDENTS (89%); NATIONAL SECURITY &amp; FOREIGN RELATIONS (88%); NATIVE AMERICANS (79%); US DEMOCRATIC PARTY (79%); US DEPARTMENT OF GOVERNMENT EFFICIENCY (79%); DEMOCRACIES (78%); EMOTIONS (78%); GOVERNMENT &amp; PUBLIC ADMINISTRATION (78%); GOVERNMENT ADVISORS &amp; MINISTERS (78%); GOVERNMENT BODIES &amp; OFFICES (78%); MEDICAID (78%); NEGATIVE PERSONAL NEWS (78%); POLITICAL PARTIES (78%); TYPES OF GOVERNMENT (78%); CRIME, LAW ENFORCEMENT &amp; CORRECTIONS (76%); FELONIES (76%); INDIGENOUS PEOPLES (75%); DEFENSE DEPARTMENTS (74%); CITIZENSHIP (73%); RACISM &amp; XENOPHOBIA (73%); CYBERHARASSMENT (71%); HEALTH DEPARTMENTS (70%); WEALTHY PEOPLE (69%); SOCIAL MEDIA (66%); EBOLA VIRUS DISEASE (65%); INTERNATIONAL ASSISTANCE (50%)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(78%); DEFENSE DEPARTMENTS (74%); HEALTH DEPARTMENTS (70%); SOCIAL MEDIA (66%)</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ELON MUSK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BERNIE SANDERS (79%); ROBERT F KENNEDY JR (79%); PETE HEGSETH (78%); AL GREEN (58%)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UNITED STATES (96%); EUROPE (92%); UKRAINE (73%); EASTERN EUROPE (58%); Massachusetts &amp; Texas; United States &amp; Ukraine; Americas, Northern America; Europe, Eastern Europe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88"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262"/>
          <w:headerReference w:type="default" r:id="rId2263"/>
          <w:footerReference w:type="even" r:id="rId2264"/>
          <w:footerReference w:type="default" r:id="rId2265"/>
          <w:headerReference w:type="first" r:id="rId2266"/>
          <w:footerReference w:type="first" r:id="rId226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268" w:history="1">
        <w:r>
          <w:rPr>
            <w:rFonts w:ascii="arial" w:eastAsia="arial" w:hAnsi="arial" w:cs="arial"/>
            <w:b/>
            <w:i/>
            <w:strike w:val="0"/>
            <w:color w:val="0077CC"/>
            <w:sz w:val="28"/>
            <w:u w:val="single"/>
            <w:vertAlign w:val="baseline"/>
          </w:rPr>
          <w:t>Elizabeth</w:t>
        </w:r>
      </w:hyperlink>
      <w:hyperlink r:id="rId2269" w:history="1">
        <w:r>
          <w:rPr>
            <w:rFonts w:ascii="arial" w:eastAsia="arial" w:hAnsi="arial" w:cs="arial"/>
            <w:b/>
            <w:i/>
            <w:strike w:val="0"/>
            <w:color w:val="0077CC"/>
            <w:sz w:val="28"/>
            <w:u w:val="single"/>
            <w:vertAlign w:val="baseline"/>
          </w:rPr>
          <w:t xml:space="preserve"> </w:t>
        </w:r>
      </w:hyperlink>
      <w:hyperlink r:id="rId2270" w:history="1">
        <w:r>
          <w:rPr>
            <w:rFonts w:ascii="arial" w:eastAsia="arial" w:hAnsi="arial" w:cs="arial"/>
            <w:b/>
            <w:i/>
            <w:strike w:val="0"/>
            <w:color w:val="0077CC"/>
            <w:sz w:val="28"/>
            <w:u w:val="single"/>
            <w:vertAlign w:val="baseline"/>
          </w:rPr>
          <w:t>Warren</w:t>
        </w:r>
      </w:hyperlink>
      <w:hyperlink r:id="rId2271" w:history="1">
        <w:r>
          <w:rPr>
            <w:rFonts w:ascii="arial" w:eastAsia="arial" w:hAnsi="arial" w:cs="arial"/>
            <w:b/>
            <w:i/>
            <w:strike w:val="0"/>
            <w:color w:val="0077CC"/>
            <w:sz w:val="28"/>
            <w:u w:val="single"/>
            <w:vertAlign w:val="baseline"/>
          </w:rPr>
          <w:t xml:space="preserve"> Urges Trump to Instill Safeguards to Address 'Key Corruption Risks' As Concern About Tech Billionaires' Roles in Government Mounts: Report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11:25 PM EST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Music</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9" style="position:absolute;z-index:252086272"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17th, 2025 ( </w:t>
      </w:r>
      <w:hyperlink r:id="rId2272"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227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has urged President-elect Trump and his incoming administration to commit to ethics safeguards in a letter.Andrew Harnik/Getty Images</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274" w:history="1">
        <w:r>
          <w:rPr>
            <w:rFonts w:ascii="arial" w:eastAsia="arial" w:hAnsi="arial" w:cs="arial"/>
            <w:b/>
            <w:i/>
            <w:strike w:val="0"/>
            <w:noProof w:val="0"/>
            <w:color w:val="0077CC"/>
            <w:position w:val="0"/>
            <w:sz w:val="20"/>
            <w:u w:val="single"/>
            <w:vertAlign w:val="baseline"/>
          </w:rPr>
          <w:t>Elizabeth</w:t>
        </w:r>
      </w:hyperlink>
      <w:hyperlink r:id="rId2275" w:history="1">
        <w:r>
          <w:rPr>
            <w:rFonts w:ascii="arial" w:eastAsia="arial" w:hAnsi="arial" w:cs="arial"/>
            <w:b w:val="0"/>
            <w:i/>
            <w:strike w:val="0"/>
            <w:noProof w:val="0"/>
            <w:color w:val="0077CC"/>
            <w:position w:val="0"/>
            <w:sz w:val="20"/>
            <w:u w:val="single"/>
            <w:vertAlign w:val="baseline"/>
          </w:rPr>
          <w:t xml:space="preserve"> </w:t>
        </w:r>
      </w:hyperlink>
      <w:hyperlink r:id="rId2276" w:history="1">
        <w:r>
          <w:rPr>
            <w:rFonts w:ascii="arial" w:eastAsia="arial" w:hAnsi="arial" w:cs="arial"/>
            <w:b/>
            <w:i/>
            <w:strike w:val="0"/>
            <w:noProof w:val="0"/>
            <w:color w:val="0077CC"/>
            <w:position w:val="0"/>
            <w:sz w:val="20"/>
            <w:u w:val="single"/>
            <w:vertAlign w:val="baseline"/>
          </w:rPr>
          <w:t>Warren</w:t>
        </w:r>
      </w:hyperlink>
      <w:hyperlink r:id="rId2277" w:history="1">
        <w:r>
          <w:rPr>
            <w:rFonts w:ascii="arial" w:eastAsia="arial" w:hAnsi="arial" w:cs="arial"/>
            <w:b w:val="0"/>
            <w:i/>
            <w:strike w:val="0"/>
            <w:noProof w:val="0"/>
            <w:color w:val="0077CC"/>
            <w:position w:val="0"/>
            <w:sz w:val="20"/>
            <w:u w:val="single"/>
            <w:vertAlign w:val="baseline"/>
          </w:rPr>
          <w:t xml:space="preserve"> is calling on President-elect Donald Trump to implement stronger ethics rules to prevent corruption and conflicts of interest within his incoming administration, particularly targeting the involvement of wealthy tech leaders like</w:t>
        </w:r>
      </w:hyperlink>
      <w:r>
        <w:rPr>
          <w:rFonts w:ascii="arial" w:eastAsia="arial" w:hAnsi="arial" w:cs="arial"/>
          <w:b w:val="0"/>
          <w:i w:val="0"/>
          <w:strike w:val="0"/>
          <w:noProof w:val="0"/>
          <w:color w:val="000000"/>
          <w:position w:val="0"/>
          <w:sz w:val="20"/>
          <w:u w:val="none"/>
          <w:vertAlign w:val="baseline"/>
        </w:rPr>
        <w:t> </w:t>
      </w:r>
      <w:hyperlink r:id="rId2278" w:history="1">
        <w:r>
          <w:rPr>
            <w:rFonts w:ascii="arial" w:eastAsia="arial" w:hAnsi="arial" w:cs="arial"/>
            <w:b w:val="0"/>
            <w:i/>
            <w:strike w:val="0"/>
            <w:noProof w:val="0"/>
            <w:color w:val="0077CC"/>
            <w:position w:val="0"/>
            <w:sz w:val="20"/>
            <w:u w:val="single"/>
            <w:vertAlign w:val="baseline"/>
          </w:rPr>
          <w:t>Elon Musk.</w:t>
        </w:r>
      </w:hyperlink>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obtained by  </w:t>
      </w:r>
      <w:hyperlink r:id="rId2279" w:history="1">
        <w:r>
          <w:rPr>
            <w:rFonts w:ascii="arial" w:eastAsia="arial" w:hAnsi="arial" w:cs="arial"/>
            <w:b w:val="0"/>
            <w:i/>
            <w:strike w:val="0"/>
            <w:noProof w:val="0"/>
            <w:color w:val="0077CC"/>
            <w:position w:val="0"/>
            <w:sz w:val="20"/>
            <w:u w:val="single"/>
            <w:vertAlign w:val="baseline"/>
          </w:rPr>
          <w:t xml:space="preserve">The Guardian, </w:t>
        </w:r>
      </w:hyperlink>
      <w:hyperlink r:id="rId2280" w:history="1">
        <w:r>
          <w:rPr>
            <w:rFonts w:ascii="arial" w:eastAsia="arial" w:hAnsi="arial" w:cs="arial"/>
            <w:b/>
            <w:i/>
            <w:strike w:val="0"/>
            <w:noProof w:val="0"/>
            <w:color w:val="0077CC"/>
            <w:position w:val="0"/>
            <w:sz w:val="20"/>
            <w:u w:val="single"/>
            <w:vertAlign w:val="baseline"/>
          </w:rPr>
          <w:t>Warren</w:t>
        </w:r>
      </w:hyperlink>
      <w:hyperlink r:id="rId2281" w:history="1">
        <w:r>
          <w:rPr>
            <w:rFonts w:ascii="arial" w:eastAsia="arial" w:hAnsi="arial" w:cs="arial"/>
            <w:b w:val="0"/>
            <w:i/>
            <w:strike w:val="0"/>
            <w:noProof w:val="0"/>
            <w:color w:val="0077CC"/>
            <w:position w:val="0"/>
            <w:sz w:val="20"/>
            <w:u w:val="single"/>
            <w:vertAlign w:val="baseline"/>
          </w:rPr>
          <w:t xml:space="preserve"> urged Trump to develop an ambitious ethics pledge. "President Trump can and should top President Biden's standard, and his own," she wrote, emphasizing the need for new safeguards to address "key corruption risks."</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specifically raised concerns about government appointees maintaining private-sector roles, a likely reference to Musk.</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billionaire owner of Tesla, SpaceX and X (formerly Twitter), reportedly donated hundreds of millions to Trump's campaign and has gone on to position himself as a central figure in Trump's transition planning. His appointment as co-lead of the newly-created "Department of Government and Efficiency" ( </w:t>
      </w:r>
      <w:hyperlink r:id="rId2282" w:history="1">
        <w:r>
          <w:rPr>
            <w:rFonts w:ascii="arial" w:eastAsia="arial" w:hAnsi="arial" w:cs="arial"/>
            <w:b w:val="0"/>
            <w:i/>
            <w:strike w:val="0"/>
            <w:noProof w:val="0"/>
            <w:color w:val="0077CC"/>
            <w:position w:val="0"/>
            <w:sz w:val="20"/>
            <w:u w:val="single"/>
            <w:vertAlign w:val="baseline"/>
          </w:rPr>
          <w:t>DOGE), which allows him to maintain his private interests while being tasked with government oversight, brings potential conflicts of interest into question.</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Addressed to Trump's transition co-chairs, Howard Lutnick and Linda McMahon,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letter outlined seven recommendations for tightening ethics rules, including stronger restrictions on lobbyists and special government employees who hold simultaneous private-sector jobs. She also called for new rules targeting former officials engaging in foreign business deals, seemingly a direct nod to Jared Kushner's controversial $2 billion investment from a Saudi fund after Trump's first term.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letter went on to accuse Trump of breaking his 2016 promise to "drain the swamp," urging the administration to demonstrate a longterm commitment to any new ethics standards.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have seen that, all too often, government officials use their positions to benefit their own pocketbooks,"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"Even the appearance of such corruption is enough to damage Americans' trust in government-which has reached an all-time low and appears to be trending in the wrong direction,"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Pew Research data shows only 22% of Americans trust the federal government, supporting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assertion that there is an  </w:t>
      </w:r>
      <w:hyperlink r:id="rId2283" w:history="1">
        <w:r>
          <w:rPr>
            <w:rFonts w:ascii="arial" w:eastAsia="arial" w:hAnsi="arial" w:cs="arial"/>
            <w:b w:val="0"/>
            <w:i/>
            <w:strike w:val="0"/>
            <w:noProof w:val="0"/>
            <w:color w:val="0077CC"/>
            <w:position w:val="0"/>
            <w:sz w:val="20"/>
            <w:u w:val="single"/>
            <w:vertAlign w:val="baseline"/>
          </w:rPr>
          <w:t>urgent need to signal a dedication to ethical governing.</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128"/>
        <w:keepNext w:val="0"/>
        <w:spacing w:before="240" w:after="0" w:line="260" w:lineRule="atLeast"/>
        <w:ind w:left="0" w:right="0" w:firstLine="0"/>
        <w:jc w:val="both"/>
      </w:pPr>
      <w:hyperlink r:id="rId2284" w:history="1">
        <w:r>
          <w:rPr>
            <w:rFonts w:ascii="arial" w:eastAsia="arial" w:hAnsi="arial" w:cs="arial"/>
            <w:b w:val="0"/>
            <w:i/>
            <w:strike w:val="0"/>
            <w:color w:val="0077CC"/>
            <w:sz w:val="20"/>
            <w:u w:val="single"/>
            <w:vertAlign w:val="baseline"/>
          </w:rPr>
          <w:t>Link to the original story.</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490" style="position:absolute;z-index:252087296"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91" style="position:absolute;z-index:252088320"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ETHICS (91%); CONFLICTS OF INTEREST (90%); CORRUPTION (90%); NEGATIVE NEWS (90%); US CONGRESS (90%); US DEMOCRATIC PARTY (90%); WEALTHY PEOPLE (90%); GOVERNMENT &amp; PUBLIC ADMINISTRATION (89%); GOVERNMENT BODIES &amp; OFFICES (89%); NEGATIVE MISC NEWS (89%); APPOINTMENTS (78%); ELECTIONS &amp; POLITICS (78%); LEGISLATIVE BODIES (78%); LOBBYING (78%); PUBLIC OFFICIALS (78%); US FEDERAL GOVERNMENT (78%); AGENCY RULEMAKING (77%); CIVIL SERVICES (76%); TRENDS (76%); ANTI-CORRUPTION (71%); SPACE PROGRAMS (71%)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SPACE PROGRAMS (71%)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ELON MUSK (79%); JARED KUSHNER (79%); JOE BIDEN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492"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 xml:space="preserve">Statement by Senator </w:t>
        </w:r>
      </w:hyperlink>
      <w:hyperlink r:id="rId2292" w:history="1">
        <w:r>
          <w:rPr>
            <w:rFonts w:ascii="arial" w:eastAsia="arial" w:hAnsi="arial" w:cs="arial"/>
            <w:b/>
            <w:i/>
            <w:strike w:val="0"/>
            <w:color w:val="0077CC"/>
            <w:sz w:val="28"/>
            <w:u w:val="single"/>
            <w:vertAlign w:val="baseline"/>
          </w:rPr>
          <w:t>Warren</w:t>
        </w:r>
      </w:hyperlink>
      <w:hyperlink r:id="rId2293" w:history="1">
        <w:r>
          <w:rPr>
            <w:rFonts w:ascii="arial" w:eastAsia="arial" w:hAnsi="arial" w:cs="arial"/>
            <w:b/>
            <w:i/>
            <w:strike w:val="0"/>
            <w:color w:val="0077CC"/>
            <w:sz w:val="28"/>
            <w:u w:val="single"/>
            <w:vertAlign w:val="baseline"/>
          </w:rPr>
          <w:t xml:space="preserve"> on Trump Administration Approving Capital One-Discover Merger</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7:50 AM  EST</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29"/>
        <w:keepNext w:val="0"/>
        <w:spacing w:before="120" w:after="0" w:line="220" w:lineRule="atLeast"/>
        <w:ind w:left="0" w:right="0" w:firstLine="0"/>
        <w:jc w:val="left"/>
      </w:pPr>
      <w:r>
        <w:br/>
      </w:r>
      <w:r>
        <w:pict>
          <v:shape id="_x0000_i1493" type="#_x0000_t75" style="width:15.19pt;height:15.19pt">
            <v:imagedata r:id="rId67"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94" style="position:absolute;z-index:25209036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ranking member of the Senate Banking, Housing and Urban Affairs Committee, issued the following news release on April 18, 2025: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by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Trump Administration Approving Capital One-Discover Merger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Ranking Member of the Senate Banking, Housing and Urban Affairs Committee, released the following statement on the approval of the merger of Capital One and Discover: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promised to cap credit card interest rates, but his Administration just rubber-stamped the creation of the largest credit card company in the country, which will hurt consumers and small businesses with inevitably higher credit card interest rates, increased junk fees, and reduced availability of credit. Today Wall Street initiates the newest member of its Too-Big-To-Fail club at the expense of working Americans and our nation's financial stability--a daily theme of the Trump Administration."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294" w:history="1">
        <w:r>
          <w:rPr>
            <w:rFonts w:ascii="arial" w:eastAsia="arial" w:hAnsi="arial" w:cs="arial"/>
            <w:b w:val="0"/>
            <w:i/>
            <w:strike w:val="0"/>
            <w:noProof w:val="0"/>
            <w:color w:val="0077CC"/>
            <w:position w:val="0"/>
            <w:sz w:val="20"/>
            <w:u w:val="single"/>
            <w:vertAlign w:val="baseline"/>
          </w:rPr>
          <w:t>https://www.banking.senate.gov/newsroom/minority/statement-by-senator-</w:t>
        </w:r>
      </w:hyperlink>
      <w:hyperlink r:id="rId2295" w:history="1">
        <w:r>
          <w:rPr>
            <w:rFonts w:ascii="arial" w:eastAsia="arial" w:hAnsi="arial" w:cs="arial"/>
            <w:b/>
            <w:i/>
            <w:strike w:val="0"/>
            <w:noProof w:val="0"/>
            <w:color w:val="0077CC"/>
            <w:position w:val="0"/>
            <w:sz w:val="20"/>
            <w:u w:val="single"/>
            <w:vertAlign w:val="baseline"/>
          </w:rPr>
          <w:t>warren</w:t>
        </w:r>
      </w:hyperlink>
      <w:hyperlink r:id="rId2296" w:history="1">
        <w:r>
          <w:rPr>
            <w:rFonts w:ascii="arial" w:eastAsia="arial" w:hAnsi="arial" w:cs="arial"/>
            <w:b w:val="0"/>
            <w:i/>
            <w:strike w:val="0"/>
            <w:noProof w:val="0"/>
            <w:color w:val="0077CC"/>
            <w:position w:val="0"/>
            <w:sz w:val="20"/>
            <w:u w:val="single"/>
            <w:vertAlign w:val="baseline"/>
          </w:rPr>
          <w:t>-on-trump-administration-approving-capital-one-discover-merger</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MSTRUCK-9191187 MSTRUCK</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95" style="position:absolute;z-index:252091392"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MONEY, CURRENCIES &amp; INTEREST RATES (90%); PRESS RELEASES (88%); US CONGRESS (79%); APPROVALS (77%); MERGERS (77%); CONSUMERS (73%); INTEREST RATES (70%); SMALL BUSINESS (70%); JUNK FEES (54%)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CAPITAL ONE FINANCIAL CORP (93%)</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COF (NYSE) (93%)</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(93%); SIC6712 OFFICES OF BANK HOLDING COMPANIES (93%); CREDIT CARDS (90%); MONEY, CURRENCIES &amp; INTEREST RATES (90%); INTEREST RATES (70%)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496"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Elizabeth</w:t>
        </w:r>
      </w:hyperlink>
      <w:hyperlink r:id="rId2304" w:history="1">
        <w:r>
          <w:rPr>
            <w:rFonts w:ascii="arial" w:eastAsia="arial" w:hAnsi="arial" w:cs="arial"/>
            <w:b/>
            <w:i/>
            <w:strike w:val="0"/>
            <w:color w:val="0077CC"/>
            <w:sz w:val="28"/>
            <w:u w:val="single"/>
            <w:vertAlign w:val="baseline"/>
          </w:rPr>
          <w:t xml:space="preserve"> </w:t>
        </w:r>
      </w:hyperlink>
      <w:hyperlink r:id="rId2305" w:history="1">
        <w:r>
          <w:rPr>
            <w:rFonts w:ascii="arial" w:eastAsia="arial" w:hAnsi="arial" w:cs="arial"/>
            <w:b/>
            <w:i/>
            <w:strike w:val="0"/>
            <w:color w:val="0077CC"/>
            <w:sz w:val="28"/>
            <w:u w:val="single"/>
            <w:vertAlign w:val="baseline"/>
          </w:rPr>
          <w:t>Warren</w:t>
        </w:r>
      </w:hyperlink>
      <w:hyperlink r:id="rId2306" w:history="1">
        <w:r>
          <w:rPr>
            <w:rFonts w:ascii="arial" w:eastAsia="arial" w:hAnsi="arial" w:cs="arial"/>
            <w:b/>
            <w:i/>
            <w:strike w:val="0"/>
            <w:color w:val="0077CC"/>
            <w:sz w:val="28"/>
            <w:u w:val="single"/>
            <w:vertAlign w:val="baseline"/>
          </w:rPr>
          <w:t xml:space="preserve"> Slams Trump's Tariff Policy As Markets Tank, Retirement Accounts Suffer And Americans Panic: 'Republicans Just Need To Grow A Spine'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8:36 AM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Kaustubh Bagalkote</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7" style="position:absolute;z-index:25209344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called on Republicans to "put the American people over blind loyalty to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on Monday as U.S. markets continue reeling from the president's sweeping tariff threats.</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"Since Trump announced his worldwide tariffs: markets tanked, retirement accounts took a hit, and Americans are panicked,"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wrote on X. "We can pass a resolution right now to stop this chaos."</w:t>
      </w:r>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comments come as the Dow Jones Industrial Average, tracked by </w:t>
      </w:r>
      <w:r>
        <w:rPr>
          <w:rFonts w:ascii="arial" w:eastAsia="arial" w:hAnsi="arial" w:cs="arial"/>
          <w:b/>
          <w:i w:val="0"/>
          <w:strike w:val="0"/>
          <w:noProof w:val="0"/>
          <w:color w:val="000000"/>
          <w:position w:val="0"/>
          <w:sz w:val="20"/>
          <w:u w:val="none"/>
          <w:vertAlign w:val="baseline"/>
        </w:rPr>
        <w:t>SPDR Dow Jones Industrial Average ETF</w:t>
      </w:r>
      <w:r>
        <w:rPr>
          <w:rFonts w:ascii="arial" w:eastAsia="arial" w:hAnsi="arial" w:cs="arial"/>
          <w:b w:val="0"/>
          <w:i w:val="0"/>
          <w:strike w:val="0"/>
          <w:noProof w:val="0"/>
          <w:color w:val="000000"/>
          <w:position w:val="0"/>
          <w:sz w:val="20"/>
          <w:u w:val="none"/>
          <w:vertAlign w:val="baseline"/>
        </w:rPr>
        <w:t xml:space="preserve"> (NYSE:</w:t>
      </w:r>
      <w:hyperlink r:id="rId2307" w:anchor="NYSE" w:history="1">
        <w:r>
          <w:rPr>
            <w:rFonts w:ascii="arial" w:eastAsia="arial" w:hAnsi="arial" w:cs="arial"/>
            <w:b w:val="0"/>
            <w:i/>
            <w:strike w:val="0"/>
            <w:noProof w:val="0"/>
            <w:color w:val="0077CC"/>
            <w:position w:val="0"/>
            <w:sz w:val="20"/>
            <w:u w:val="single"/>
            <w:vertAlign w:val="baseline"/>
          </w:rPr>
          <w:t>DIA</w:t>
        </w:r>
      </w:hyperlink>
      <w:r>
        <w:rPr>
          <w:rFonts w:ascii="arial" w:eastAsia="arial" w:hAnsi="arial" w:cs="arial"/>
          <w:b w:val="0"/>
          <w:i w:val="0"/>
          <w:strike w:val="0"/>
          <w:noProof w:val="0"/>
          <w:color w:val="000000"/>
          <w:position w:val="0"/>
          <w:sz w:val="20"/>
          <w:u w:val="none"/>
          <w:vertAlign w:val="baseline"/>
        </w:rPr>
        <w:t xml:space="preserve">), fell nearly 1% Monday after dropping more than 1,700 points earlier in the session. The broader market, measured by the S&amp;P 500, tracked by </w:t>
      </w:r>
      <w:r>
        <w:rPr>
          <w:rFonts w:ascii="arial" w:eastAsia="arial" w:hAnsi="arial" w:cs="arial"/>
          <w:b/>
          <w:i w:val="0"/>
          <w:strike w:val="0"/>
          <w:noProof w:val="0"/>
          <w:color w:val="000000"/>
          <w:position w:val="0"/>
          <w:sz w:val="20"/>
          <w:u w:val="none"/>
          <w:vertAlign w:val="baseline"/>
        </w:rPr>
        <w:t>SPDR S&amp;P 500</w:t>
      </w:r>
      <w:r>
        <w:rPr>
          <w:rFonts w:ascii="arial" w:eastAsia="arial" w:hAnsi="arial" w:cs="arial"/>
          <w:b w:val="0"/>
          <w:i w:val="0"/>
          <w:strike w:val="0"/>
          <w:noProof w:val="0"/>
          <w:color w:val="000000"/>
          <w:position w:val="0"/>
          <w:sz w:val="20"/>
          <w:u w:val="none"/>
          <w:vertAlign w:val="baseline"/>
        </w:rPr>
        <w:t xml:space="preserve"> (NYSE:</w:t>
      </w:r>
      <w:hyperlink r:id="rId2308" w:anchor="NYSE" w:history="1">
        <w:r>
          <w:rPr>
            <w:rFonts w:ascii="arial" w:eastAsia="arial" w:hAnsi="arial" w:cs="arial"/>
            <w:b w:val="0"/>
            <w:i/>
            <w:strike w:val="0"/>
            <w:noProof w:val="0"/>
            <w:color w:val="0077CC"/>
            <w:position w:val="0"/>
            <w:sz w:val="20"/>
            <w:u w:val="single"/>
            <w:vertAlign w:val="baseline"/>
          </w:rPr>
          <w:t>SPY</w:t>
        </w:r>
      </w:hyperlink>
      <w:r>
        <w:rPr>
          <w:rFonts w:ascii="arial" w:eastAsia="arial" w:hAnsi="arial" w:cs="arial"/>
          <w:b w:val="0"/>
          <w:i w:val="0"/>
          <w:strike w:val="0"/>
          <w:noProof w:val="0"/>
          <w:color w:val="000000"/>
          <w:position w:val="0"/>
          <w:sz w:val="20"/>
          <w:u w:val="none"/>
          <w:vertAlign w:val="baseline"/>
        </w:rPr>
        <w:t xml:space="preserve">), has seen two-day losses exceeding 10% - its </w:t>
      </w:r>
      <w:hyperlink r:id="rId2309" w:history="1">
        <w:r>
          <w:rPr>
            <w:rFonts w:ascii="arial" w:eastAsia="arial" w:hAnsi="arial" w:cs="arial"/>
            <w:b w:val="0"/>
            <w:i/>
            <w:strike w:val="0"/>
            <w:noProof w:val="0"/>
            <w:color w:val="0077CC"/>
            <w:position w:val="0"/>
            <w:sz w:val="20"/>
            <w:u w:val="single"/>
            <w:vertAlign w:val="baseline"/>
          </w:rPr>
          <w:t>worst performance since March 2020</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See Also: </w:t>
      </w:r>
      <w:hyperlink r:id="rId2310" w:history="1">
        <w:r>
          <w:rPr>
            <w:rFonts w:ascii="arial" w:eastAsia="arial" w:hAnsi="arial" w:cs="arial"/>
            <w:b/>
            <w:i/>
            <w:strike w:val="0"/>
            <w:noProof w:val="0"/>
            <w:color w:val="0077CC"/>
            <w:position w:val="0"/>
            <w:sz w:val="20"/>
            <w:u w:val="single"/>
            <w:vertAlign w:val="baseline"/>
          </w:rPr>
          <w:t>Bill Ackman Blames Market Collapse On Tariff Timing, Says Trump Advisor 'Should Be Fired Now:' Predicts 'A Lot More Than 5%' Dip</w:t>
        </w:r>
      </w:hyperlink>
    </w:p>
    <w:p>
      <w:pPr>
        <w:pStyle w:val="Normal1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The upheaval stems from </w:t>
      </w:r>
      <w:hyperlink r:id="rId2311" w:history="1">
        <w:r>
          <w:rPr>
            <w:rFonts w:ascii="arial" w:eastAsia="arial" w:hAnsi="arial" w:cs="arial"/>
            <w:b w:val="0"/>
            <w:i/>
            <w:strike w:val="0"/>
            <w:noProof w:val="0"/>
            <w:color w:val="0077CC"/>
            <w:position w:val="0"/>
            <w:sz w:val="20"/>
            <w:u w:val="single"/>
            <w:vertAlign w:val="baseline"/>
          </w:rPr>
          <w:t>Trump's threat to impose 50% tariffs on Chinese imports</w:t>
        </w:r>
      </w:hyperlink>
      <w:r>
        <w:rPr>
          <w:rFonts w:ascii="arial" w:eastAsia="arial" w:hAnsi="arial" w:cs="arial"/>
          <w:b w:val="0"/>
          <w:i w:val="0"/>
          <w:strike w:val="0"/>
          <w:noProof w:val="0"/>
          <w:color w:val="000000"/>
          <w:position w:val="0"/>
          <w:sz w:val="20"/>
          <w:u w:val="none"/>
          <w:vertAlign w:val="baseline"/>
        </w:rPr>
        <w:t xml:space="preserve"> if Beijing doesn't withdraw its recent 34% duty on American products by Apr. 8. China's Commerce Ministry has vowed to "fight to the end" against what it called "a mistake on top of a mistake."</w:t>
      </w:r>
    </w:p>
    <w:p>
      <w:pPr>
        <w:pStyle w:val="Normal1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BlackRock Inc. </w:t>
      </w:r>
      <w:r>
        <w:rPr>
          <w:rFonts w:ascii="arial" w:eastAsia="arial" w:hAnsi="arial" w:cs="arial"/>
          <w:b w:val="0"/>
          <w:i w:val="0"/>
          <w:strike w:val="0"/>
          <w:noProof w:val="0"/>
          <w:color w:val="000000"/>
          <w:position w:val="0"/>
          <w:sz w:val="20"/>
          <w:u w:val="none"/>
          <w:vertAlign w:val="baseline"/>
        </w:rPr>
        <w:t>CEO</w:t>
      </w:r>
      <w:r>
        <w:rPr>
          <w:rFonts w:ascii="arial" w:eastAsia="arial" w:hAnsi="arial" w:cs="arial"/>
          <w:b/>
          <w:i w:val="0"/>
          <w:strike w:val="0"/>
          <w:noProof w:val="0"/>
          <w:color w:val="000000"/>
          <w:position w:val="0"/>
          <w:sz w:val="20"/>
          <w:u w:val="none"/>
          <w:vertAlign w:val="baseline"/>
        </w:rPr>
        <w:t xml:space="preserve"> Larry Fink</w:t>
      </w:r>
      <w:r>
        <w:rPr>
          <w:rFonts w:ascii="arial" w:eastAsia="arial" w:hAnsi="arial" w:cs="arial"/>
          <w:b w:val="0"/>
          <w:i w:val="0"/>
          <w:strike w:val="0"/>
          <w:noProof w:val="0"/>
          <w:color w:val="000000"/>
          <w:position w:val="0"/>
          <w:sz w:val="20"/>
          <w:u w:val="none"/>
          <w:vertAlign w:val="baseline"/>
        </w:rPr>
        <w:t xml:space="preserve"> warned the tariffs would </w:t>
      </w:r>
      <w:hyperlink r:id="rId2312" w:history="1">
        <w:r>
          <w:rPr>
            <w:rFonts w:ascii="arial" w:eastAsia="arial" w:hAnsi="arial" w:cs="arial"/>
            <w:b w:val="0"/>
            <w:i/>
            <w:strike w:val="0"/>
            <w:noProof w:val="0"/>
            <w:color w:val="0077CC"/>
            <w:position w:val="0"/>
            <w:sz w:val="20"/>
            <w:u w:val="single"/>
            <w:vertAlign w:val="baseline"/>
          </w:rPr>
          <w:t>impact not just Wall Street but Main Street</w:t>
        </w:r>
      </w:hyperlink>
      <w:r>
        <w:rPr>
          <w:rFonts w:ascii="arial" w:eastAsia="arial" w:hAnsi="arial" w:cs="arial"/>
          <w:b w:val="0"/>
          <w:i w:val="0"/>
          <w:strike w:val="0"/>
          <w:noProof w:val="0"/>
          <w:color w:val="000000"/>
          <w:position w:val="0"/>
          <w:sz w:val="20"/>
          <w:u w:val="none"/>
          <w:vertAlign w:val="baseline"/>
        </w:rPr>
        <w:t>, noting "62% of Americans now invest in equities."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 </w:t>
      </w:r>
      <w:r>
        <w:rPr>
          <w:rFonts w:ascii="arial" w:eastAsia="arial" w:hAnsi="arial" w:cs="arial"/>
          <w:b/>
          <w:i w:val="0"/>
          <w:strike w:val="0"/>
          <w:noProof w:val="0"/>
          <w:color w:val="000000"/>
          <w:position w:val="0"/>
          <w:sz w:val="20"/>
          <w:u w:val="none"/>
          <w:vertAlign w:val="baseline"/>
        </w:rPr>
        <w:t xml:space="preserve">Nouriel Roubini </w:t>
      </w:r>
      <w:r>
        <w:rPr>
          <w:rFonts w:ascii="arial" w:eastAsia="arial" w:hAnsi="arial" w:cs="arial"/>
          <w:b w:val="0"/>
          <w:i w:val="0"/>
          <w:strike w:val="0"/>
          <w:noProof w:val="0"/>
          <w:color w:val="000000"/>
          <w:position w:val="0"/>
          <w:sz w:val="20"/>
          <w:u w:val="none"/>
          <w:vertAlign w:val="baseline"/>
        </w:rPr>
        <w:t xml:space="preserve">described the situation as "a three-way game of chicken" between Trump, Federal Reserve Chair </w:t>
      </w:r>
      <w:r>
        <w:rPr>
          <w:rFonts w:ascii="arial" w:eastAsia="arial" w:hAnsi="arial" w:cs="arial"/>
          <w:b/>
          <w:i w:val="0"/>
          <w:strike w:val="0"/>
          <w:noProof w:val="0"/>
          <w:color w:val="000000"/>
          <w:position w:val="0"/>
          <w:sz w:val="20"/>
          <w:u w:val="none"/>
          <w:vertAlign w:val="baseline"/>
        </w:rPr>
        <w:t>Jerome Powell</w:t>
      </w:r>
      <w:r>
        <w:rPr>
          <w:rFonts w:ascii="arial" w:eastAsia="arial" w:hAnsi="arial" w:cs="arial"/>
          <w:b w:val="0"/>
          <w:i w:val="0"/>
          <w:strike w:val="0"/>
          <w:noProof w:val="0"/>
          <w:color w:val="000000"/>
          <w:position w:val="0"/>
          <w:sz w:val="20"/>
          <w:u w:val="none"/>
          <w:vertAlign w:val="baseline"/>
        </w:rPr>
        <w:t>, and Chinese President</w:t>
      </w:r>
      <w:r>
        <w:rPr>
          <w:rFonts w:ascii="arial" w:eastAsia="arial" w:hAnsi="arial" w:cs="arial"/>
          <w:b/>
          <w:i w:val="0"/>
          <w:strike w:val="0"/>
          <w:noProof w:val="0"/>
          <w:color w:val="000000"/>
          <w:position w:val="0"/>
          <w:sz w:val="20"/>
          <w:u w:val="none"/>
          <w:vertAlign w:val="baseline"/>
        </w:rPr>
        <w:t xml:space="preserve"> Xi Jinping</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Congress to use its authority to halt the tariffs through a resolution stopping Trump's use of emergency powers. "We don't need to write a whole new law," she said. "We just need a spine."</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Next: </w:t>
      </w:r>
    </w:p>
    <w:p>
      <w:pPr>
        <w:pStyle w:val="Normal130"/>
        <w:keepNext w:val="0"/>
        <w:numPr>
          <w:numId w:val="21"/>
        </w:numPr>
        <w:spacing w:before="240" w:after="0" w:line="260" w:lineRule="atLeast"/>
        <w:ind w:right="0"/>
        <w:jc w:val="both"/>
      </w:pPr>
      <w:hyperlink r:id="rId2313" w:history="1">
        <w:r>
          <w:rPr>
            <w:rFonts w:ascii="arial" w:eastAsia="arial" w:hAnsi="arial" w:cs="arial"/>
            <w:b/>
            <w:i/>
            <w:strike w:val="0"/>
            <w:color w:val="0077CC"/>
            <w:sz w:val="20"/>
            <w:u w:val="single"/>
            <w:vertAlign w:val="baseline"/>
          </w:rPr>
          <w:t>Jim Cramer Says Market Rebound Feels 'Strange' After Nine Nights Of Losses: 'Things Aren't Better' As Stock Futures Surge Over 1%</w:t>
        </w:r>
      </w:hyperlink>
    </w:p>
    <w:p>
      <w:pPr>
        <w:pStyle w:val="Normal1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Disclaimer</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This content was partially produced with the help of AI tools and was reviewed and published by Benzinga editors.</w:t>
      </w:r>
    </w:p>
    <w:p>
      <w:pPr>
        <w:pStyle w:val="Normal1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98" style="position:absolute;z-index:252094464"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TARIFFS &amp; DUTIES (92%); FINANCIAL MARKET UPDATES (90%); STOCK INDEXES (90%); TARIFFS &amp; CUSTOMS (90%); US DEMOCRATIC PARTY (90%); US REPUBLICAN PARTY (89%); PRESIDENTIAL POWERS (78%); INVESTMENT SERVICES (76%); LEGISLATION (76%); FORTUNE 500 COMPANIES (75%); GOVERNMENT BODIES &amp; OFFICES (73%); FUTURES (72%); INVESTMENT ADVISERS (72%); EQUITIES (68%); COMMERCE DEPARTMENTS (66%)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BLACKROCK INC (82%);  SHUTTERSTOCK INC (51%)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BLK (NYSE) (82%); SSTK (NYSE) (51%)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NAICS523910 MISCELLANEOUS INTERMEDIATION (82%); NAICS523940 PORTFOLIO MANAGEMENT AND INVESTMENT ADVICE (82%); SIC6282 INVESTMENT ADVICE (82%); SIC6799 INVESTORS, NEC (82%); NAICS516210 MEDIA STREAMING DIST SVCS, SOCIAL NETWORKS, AND OTHER MEDIA NETWORKS AND CONTENT PROVIDERS (51%); FINANCIAL MARKET UPDATES (90%); STOCK INDEXES (90%); INVESTMENT SERVICES (76%); FUTURES (72%); INVESTMENT ADVISERS (72%); EQUITIES (68%)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DONALD TRUMP (79%); XI JINPING (78%); JEROME POWELL (73%); NOURIEL ROUBINI (57%); LAURENCE D FINK (50%)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(58%); NORTH CENTRAL CHINA (79%); KYUSHU, JAPAN (58%); UNITED STATES (96%); CHINA (94%); ASIA (91%); JAPAN (79%); EASTERN ASIA (78%); Kagoshima-ken; United States, China &amp; Japan; Americas, Northern America; Asia, Eastern Asia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499"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314"/>
          <w:headerReference w:type="default" r:id="rId2315"/>
          <w:footerReference w:type="even" r:id="rId2316"/>
          <w:footerReference w:type="default" r:id="rId2317"/>
          <w:headerReference w:type="first" r:id="rId2318"/>
          <w:footerReference w:type="first" r:id="rId2319"/>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320" w:history="1">
        <w:r>
          <w:rPr>
            <w:rFonts w:ascii="arial" w:eastAsia="arial" w:hAnsi="arial" w:cs="arial"/>
            <w:b/>
            <w:i/>
            <w:strike w:val="0"/>
            <w:color w:val="0077CC"/>
            <w:sz w:val="28"/>
            <w:u w:val="single"/>
            <w:vertAlign w:val="baseline"/>
          </w:rPr>
          <w:t>Elizabeth</w:t>
        </w:r>
      </w:hyperlink>
      <w:hyperlink r:id="rId2321" w:history="1">
        <w:r>
          <w:rPr>
            <w:rFonts w:ascii="arial" w:eastAsia="arial" w:hAnsi="arial" w:cs="arial"/>
            <w:b/>
            <w:i/>
            <w:strike w:val="0"/>
            <w:color w:val="0077CC"/>
            <w:sz w:val="28"/>
            <w:u w:val="single"/>
            <w:vertAlign w:val="baseline"/>
          </w:rPr>
          <w:t xml:space="preserve"> </w:t>
        </w:r>
      </w:hyperlink>
      <w:hyperlink r:id="rId2322" w:history="1">
        <w:r>
          <w:rPr>
            <w:rFonts w:ascii="arial" w:eastAsia="arial" w:hAnsi="arial" w:cs="arial"/>
            <w:b/>
            <w:i/>
            <w:strike w:val="0"/>
            <w:color w:val="0077CC"/>
            <w:sz w:val="28"/>
            <w:u w:val="single"/>
            <w:vertAlign w:val="baseline"/>
          </w:rPr>
          <w:t>Warren</w:t>
        </w:r>
      </w:hyperlink>
      <w:hyperlink r:id="rId2323" w:history="1">
        <w:r>
          <w:rPr>
            <w:rFonts w:ascii="arial" w:eastAsia="arial" w:hAnsi="arial" w:cs="arial"/>
            <w:b/>
            <w:i/>
            <w:strike w:val="0"/>
            <w:color w:val="0077CC"/>
            <w:sz w:val="28"/>
            <w:u w:val="single"/>
            <w:vertAlign w:val="baseline"/>
          </w:rPr>
          <w:t xml:space="preserve"> says Trump, Musk, and DOGE are aiding the wealthy to cheat on their taxes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5:40 PM EST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0" style="position:absolute;z-index:252096512"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5th, 2025 (</w:t>
      </w:r>
      <w:hyperlink r:id="rId2324"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23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accused former President Donald Trump and billionaire Elon Musk of aiding the wealthy in avoiding taxes. She believes the Trump and Musk are pressing the Internal Revenue Service (IRS) to reduce the workforce to obscure tax delays for billionaires in America.</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t>
      </w:r>
      <w:hyperlink r:id="rId2326" w:history="1">
        <w:r>
          <w:rPr>
            <w:rFonts w:ascii="arial" w:eastAsia="arial" w:hAnsi="arial" w:cs="arial"/>
            <w:b w:val="0"/>
            <w:i/>
            <w:strike w:val="0"/>
            <w:noProof w:val="0"/>
            <w:color w:val="0077CC"/>
            <w:position w:val="0"/>
            <w:sz w:val="20"/>
            <w:u w:val="single"/>
            <w:vertAlign w:val="baseline"/>
          </w:rPr>
          <w:t xml:space="preserve">reposted an article from the Associated Press on X with the quote: #8216;Donald Trump and Elon Musk are happy to make you wait for your tax refund, just so the wealthy can cheat on their taxes. How is that efficient?#8217; </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news talked about a potential IRS staff cuts that could eliminate nearly half of its workforce. According to sources familiar with the situation, the agency is drafting plans to reduce its workforce through layoffs, attrition, and incentivized buyouts.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previously </w:t>
      </w:r>
      <w:hyperlink r:id="rId2327" w:history="1">
        <w:r>
          <w:rPr>
            <w:rFonts w:ascii="arial" w:eastAsia="arial" w:hAnsi="arial" w:cs="arial"/>
            <w:b w:val="0"/>
            <w:i/>
            <w:strike w:val="0"/>
            <w:noProof w:val="0"/>
            <w:color w:val="0077CC"/>
            <w:position w:val="0"/>
            <w:sz w:val="20"/>
            <w:u w:val="single"/>
            <w:vertAlign w:val="baseline"/>
          </w:rPr>
          <w:t>reported by Cryptopolitan, the IRS currently employs approximately 90,000 workers across the United States. Data from the office's records shows that 56% of its workforce consists of people of color, and 65% are women. In February, around 7,000 probationary employees, those with one year or less of service, were already laid off as part of the downsizing effort.</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administration plans to shrink the federal government is led by Musk's Department of Government Efficiency. The department was created to overhaul federal agencies and is now pushing for a reduction in government employee numbers, including nearly all probationary workers who have yet to secure civil service protections.</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condemns Trump's tax policies</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after Trump's State of the Union address on Tuesday, she </w:t>
      </w:r>
      <w:hyperlink r:id="rId2328" w:history="1">
        <w:r>
          <w:rPr>
            <w:rFonts w:ascii="arial" w:eastAsia="arial" w:hAnsi="arial" w:cs="arial"/>
            <w:b w:val="0"/>
            <w:i/>
            <w:strike w:val="0"/>
            <w:noProof w:val="0"/>
            <w:color w:val="0077CC"/>
            <w:position w:val="0"/>
            <w:sz w:val="20"/>
            <w:u w:val="single"/>
            <w:vertAlign w:val="baseline"/>
          </w:rPr>
          <w:t>called the US President's remarks #8216;layers and layers of ugliness, distraction, and crazy stories that would make a fact-checker's head explode.#8217;</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handing our country over to a handful of billionaires. </w:t>
      </w:r>
      <w:hyperlink r:id="rId2329" w:history="1">
        <w:r>
          <w:rPr>
            <w:rFonts w:ascii="arial" w:eastAsia="arial" w:hAnsi="arial" w:cs="arial"/>
            <w:b w:val="0"/>
            <w:i/>
            <w:strike w:val="0"/>
            <w:noProof w:val="0"/>
            <w:color w:val="0077CC"/>
            <w:position w:val="0"/>
            <w:sz w:val="20"/>
            <w:u w:val="single"/>
            <w:vertAlign w:val="baseline"/>
          </w:rPr>
          <w:t>pic.twitter.com/jtrZyp9gB6</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(@SenWarren) </w:t>
      </w:r>
      <w:hyperlink r:id="rId2330" w:history="1">
        <w:r>
          <w:rPr>
            <w:rFonts w:ascii="arial" w:eastAsia="arial" w:hAnsi="arial" w:cs="arial"/>
            <w:b w:val="0"/>
            <w:i/>
            <w:strike w:val="0"/>
            <w:noProof w:val="0"/>
            <w:color w:val="0077CC"/>
            <w:position w:val="0"/>
            <w:sz w:val="20"/>
            <w:u w:val="single"/>
            <w:vertAlign w:val="baseline"/>
          </w:rPr>
          <w:t>March 5, 2025</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think Trump and Republicans in Congress have a plan to cut taxes for billionaires and to make everyone else pay for it,#8217;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#8216;And the best way to slip through a plan like that is to throw up a handful of sand after another, hoping that nobody will actually see what's happening.#8216;</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accuse Trump of handing America over to #8216;a handful of billionaires.#8217;</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2331" w:history="1">
        <w:r>
          <w:rPr>
            <w:rFonts w:ascii="arial" w:eastAsia="arial" w:hAnsi="arial" w:cs="arial"/>
            <w:b w:val="0"/>
            <w:i/>
            <w:strike w:val="0"/>
            <w:noProof w:val="0"/>
            <w:color w:val="0077CC"/>
            <w:position w:val="0"/>
            <w:sz w:val="20"/>
            <w:u w:val="single"/>
            <w:vertAlign w:val="baseline"/>
          </w:rPr>
          <w:t xml:space="preserve">press conference held yesterday evening, </w:t>
        </w:r>
      </w:hyperlink>
      <w:hyperlink r:id="rId2332" w:history="1">
        <w:r>
          <w:rPr>
            <w:rFonts w:ascii="arial" w:eastAsia="arial" w:hAnsi="arial" w:cs="arial"/>
            <w:b/>
            <w:i/>
            <w:strike w:val="0"/>
            <w:noProof w:val="0"/>
            <w:color w:val="0077CC"/>
            <w:position w:val="0"/>
            <w:sz w:val="20"/>
            <w:u w:val="single"/>
            <w:vertAlign w:val="baseline"/>
          </w:rPr>
          <w:t>Warren</w:t>
        </w:r>
      </w:hyperlink>
      <w:hyperlink r:id="rId2333" w:history="1">
        <w:r>
          <w:rPr>
            <w:rFonts w:ascii="arial" w:eastAsia="arial" w:hAnsi="arial" w:cs="arial"/>
            <w:b w:val="0"/>
            <w:i/>
            <w:strike w:val="0"/>
            <w:noProof w:val="0"/>
            <w:color w:val="0077CC"/>
            <w:position w:val="0"/>
            <w:sz w:val="20"/>
            <w:u w:val="single"/>
            <w:vertAlign w:val="baseline"/>
          </w:rPr>
          <w:t xml:space="preserve"> was joined by Boston Mayor Michelle Wu, Senator Ed Markey, and the Massachusetts Congressional Delegation. Among those joining </w:t>
        </w:r>
      </w:hyperlink>
      <w:hyperlink r:id="rId2334" w:history="1">
        <w:r>
          <w:rPr>
            <w:rFonts w:ascii="arial" w:eastAsia="arial" w:hAnsi="arial" w:cs="arial"/>
            <w:b/>
            <w:i/>
            <w:strike w:val="0"/>
            <w:noProof w:val="0"/>
            <w:color w:val="0077CC"/>
            <w:position w:val="0"/>
            <w:sz w:val="20"/>
            <w:u w:val="single"/>
            <w:vertAlign w:val="baseline"/>
          </w:rPr>
          <w:t>Warren</w:t>
        </w:r>
      </w:hyperlink>
      <w:hyperlink r:id="rId2335" w:history="1">
        <w:r>
          <w:rPr>
            <w:rFonts w:ascii="arial" w:eastAsia="arial" w:hAnsi="arial" w:cs="arial"/>
            <w:b w:val="0"/>
            <w:i/>
            <w:strike w:val="0"/>
            <w:noProof w:val="0"/>
            <w:color w:val="0077CC"/>
            <w:position w:val="0"/>
            <w:sz w:val="20"/>
            <w:u w:val="single"/>
            <w:vertAlign w:val="baseline"/>
          </w:rPr>
          <w:t xml:space="preserve"> was Doug Kowalewski, a former National Science Foundation employee from Wellesley. </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Kowalewski was among those unexpectedly dismissed as part of the workforce reductions initiated by Musk's Department of Government Efficiency. He had previously shared his story 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town hall in Framingham, Massachusetts.</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condemned what they described as Trump's </w:t>
      </w:r>
      <w:hyperlink r:id="rId2336" w:history="1">
        <w:r>
          <w:rPr>
            <w:rFonts w:ascii="arial" w:eastAsia="arial" w:hAnsi="arial" w:cs="arial"/>
            <w:b w:val="0"/>
            <w:i/>
            <w:strike w:val="0"/>
            <w:noProof w:val="0"/>
            <w:color w:val="0077CC"/>
            <w:position w:val="0"/>
            <w:sz w:val="20"/>
            <w:u w:val="single"/>
            <w:vertAlign w:val="baseline"/>
          </w:rPr>
          <w:t>agenda to benefit billionaires at the expense of working-class Americans.</w:t>
        </w:r>
      </w:hyperlink>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referred to the first six weeks of Trump's new administration as a #8216;sandstorm of chaos,#8217; arguing that the #8216;distraction tactics#8217; were meant to push through trillions in tax cuts that would gut healthcare, Social Security, and other programs that #8216;mommas, daddies, babies and seniors rely on.#8217;</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#8216;Billionaires win, families lose'</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with her </w:t>
      </w:r>
      <w:hyperlink r:id="rId2337" w:history="1">
        <w:r>
          <w:rPr>
            <w:rFonts w:ascii="arial" w:eastAsia="arial" w:hAnsi="arial" w:cs="arial"/>
            <w:b w:val="0"/>
            <w:i/>
            <w:strike w:val="0"/>
            <w:noProof w:val="0"/>
            <w:color w:val="0077CC"/>
            <w:position w:val="0"/>
            <w:sz w:val="20"/>
            <w:u w:val="single"/>
            <w:vertAlign w:val="baseline"/>
          </w:rPr>
          <w:t xml:space="preserve">statement, </w:t>
        </w:r>
      </w:hyperlink>
      <w:hyperlink r:id="rId2338" w:history="1">
        <w:r>
          <w:rPr>
            <w:rFonts w:ascii="arial" w:eastAsia="arial" w:hAnsi="arial" w:cs="arial"/>
            <w:b/>
            <w:i/>
            <w:strike w:val="0"/>
            <w:noProof w:val="0"/>
            <w:color w:val="0077CC"/>
            <w:position w:val="0"/>
            <w:sz w:val="20"/>
            <w:u w:val="single"/>
            <w:vertAlign w:val="baseline"/>
          </w:rPr>
          <w:t>Warren</w:t>
        </w:r>
      </w:hyperlink>
      <w:hyperlink r:id="rId2339" w:history="1">
        <w:r>
          <w:rPr>
            <w:rFonts w:ascii="arial" w:eastAsia="arial" w:hAnsi="arial" w:cs="arial"/>
            <w:b w:val="0"/>
            <w:i/>
            <w:strike w:val="0"/>
            <w:noProof w:val="0"/>
            <w:color w:val="0077CC"/>
            <w:position w:val="0"/>
            <w:sz w:val="20"/>
            <w:u w:val="single"/>
            <w:vertAlign w:val="baseline"/>
          </w:rPr>
          <w:t xml:space="preserve"> pointed a finger at Trump and Musk for systematically dismantling the federal government to serve the interests of the wealthy.</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#8216;Trump and his unelected co-president Elon Musk are dismantling our government, piece by piece so that it works better for those same billionaires and worse for everyone else,#8217; she said. #8216;The whole Republican plan fits on a bumper sticker: Billionaires win; families lose.#8217;</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further accused Trump of failing to deliver on promises to lower costs, instead slashing funding for medical research and laying off government employees responsible for airline safety, nuclear materials security, and food inspection.</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morning, she doubled down on her stance against the alleged tax breaks for the wealthy, </w:t>
      </w:r>
      <w:hyperlink r:id="rId2340" w:history="1">
        <w:r>
          <w:rPr>
            <w:rFonts w:ascii="arial" w:eastAsia="arial" w:hAnsi="arial" w:cs="arial"/>
            <w:b w:val="0"/>
            <w:i/>
            <w:strike w:val="0"/>
            <w:noProof w:val="0"/>
            <w:color w:val="0077CC"/>
            <w:position w:val="0"/>
            <w:sz w:val="20"/>
            <w:u w:val="single"/>
            <w:vertAlign w:val="baseline"/>
          </w:rPr>
          <w:t>posting on X: #8216;I won't vote to give tax breaks to billionaires.#8216;</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Coming Soon - A New Way to Earn Passive Income with DeFi in 2025. </w:t>
      </w:r>
      <w:hyperlink r:id="rId2341" w:history="1">
        <w:r>
          <w:rPr>
            <w:rFonts w:ascii="arial" w:eastAsia="arial" w:hAnsi="arial" w:cs="arial"/>
            <w:b w:val="0"/>
            <w:i/>
            <w:strike w:val="0"/>
            <w:noProof w:val="0"/>
            <w:color w:val="0077CC"/>
            <w:position w:val="0"/>
            <w:sz w:val="20"/>
            <w:u w:val="single"/>
            <w:vertAlign w:val="baseline"/>
          </w:rPr>
          <w:t>Learn More</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1"/>
        <w:spacing w:line="60" w:lineRule="exact"/>
      </w:pPr>
      <w:r>
        <w:pict>
          <v:line id="_x0000_s1501" style="position:absolute;z-index:25209753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02" style="position:absolute;z-index:252098560"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LAYOFFS (99%); TAXES &amp; TAXATION (92%); LABOR FORCE (91%); TAX FRAUD (91%); WEALTHY PEOPLE (91%); GOVERNMENT &amp; PUBLIC ADMINISTRATION (90%); GOVERNMENT BODIES &amp; OFFICES (90%); LAYOFFS &amp; DISMISSALS (90%); TAX AVOIDANCE (90%); US DEPARTMENT OF GOVERNMENT EFFICIENCY (90%); US FEDERAL GOVERNMENT (90%); LEGISLATIVE BODIES (89%); FACT CHECKING (79%); BLOGS &amp; MESSAGE BOARDS (78%); INTERNET SOCIAL NETWORKING (78%); NEGATIVE BUSINESS NEWS (78%); PERSONNEL CHANGES (78%); TAX RELIEF (78%); US REPUBLICAN PARTY (78%); DELAYS &amp; POSTPONEMENTS (77%); EMPLOYEE ATTRITION (77%); PUBLIC POLICY (77%); GOVERNMENT DEPARTMENTS &amp; AUTHORITIES (74%); PRESS CONFERENCES (74%); MAYORS (72%); CITY GOVERNMENT (70%); News (%); D.O.G.E (%); IRS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INTERNAL REVENUE SERVICE (91%)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INTERNET SOCIAL NETWORKING (78%)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DONALD TRUMP (90%);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 EDWARD J MARKEY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MASSACHUSETTS, USA (79%); UNITED STATES (94%)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03"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 xml:space="preserve">Rep. Sara Jacobs, Sen. </w:t>
        </w:r>
      </w:hyperlink>
      <w:hyperlink r:id="rId2349" w:history="1">
        <w:r>
          <w:rPr>
            <w:rFonts w:ascii="arial" w:eastAsia="arial" w:hAnsi="arial" w:cs="arial"/>
            <w:b/>
            <w:i/>
            <w:strike w:val="0"/>
            <w:color w:val="0077CC"/>
            <w:sz w:val="28"/>
            <w:u w:val="single"/>
            <w:vertAlign w:val="baseline"/>
          </w:rPr>
          <w:t>Elizabeth</w:t>
        </w:r>
      </w:hyperlink>
      <w:hyperlink r:id="rId2350" w:history="1">
        <w:r>
          <w:rPr>
            <w:rFonts w:ascii="arial" w:eastAsia="arial" w:hAnsi="arial" w:cs="arial"/>
            <w:b/>
            <w:i/>
            <w:strike w:val="0"/>
            <w:color w:val="0077CC"/>
            <w:sz w:val="28"/>
            <w:u w:val="single"/>
            <w:vertAlign w:val="baseline"/>
          </w:rPr>
          <w:t xml:space="preserve"> </w:t>
        </w:r>
      </w:hyperlink>
      <w:hyperlink r:id="rId2351" w:history="1">
        <w:r>
          <w:rPr>
            <w:rFonts w:ascii="arial" w:eastAsia="arial" w:hAnsi="arial" w:cs="arial"/>
            <w:b/>
            <w:i/>
            <w:strike w:val="0"/>
            <w:color w:val="0077CC"/>
            <w:sz w:val="28"/>
            <w:u w:val="single"/>
            <w:vertAlign w:val="baseline"/>
          </w:rPr>
          <w:t>Warren</w:t>
        </w:r>
      </w:hyperlink>
      <w:hyperlink r:id="rId2352" w:history="1">
        <w:r>
          <w:rPr>
            <w:rFonts w:ascii="arial" w:eastAsia="arial" w:hAnsi="arial" w:cs="arial"/>
            <w:b/>
            <w:i/>
            <w:strike w:val="0"/>
            <w:color w:val="0077CC"/>
            <w:sz w:val="28"/>
            <w:u w:val="single"/>
            <w:vertAlign w:val="baseline"/>
          </w:rPr>
          <w:t xml:space="preserve"> Introduce Bipartisan, Bicameral Bill to Improve Privatized Military Housing; Rep. Sara Josephine Jacobs (D-CA) News Release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4" style="position:absolute;z-index:25210060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Sara Jacobs (CA-51)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introduced bipartisan and bicameral legislation to improve the quality of privatized military housing. The Military Housing Oversight and Service Member Protection Act would overhaul the privatized military housing system by increasing oversight, requiring further transparency, establishing tenant protections, providing appropriate medical care, and strengthening ethics requirements.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families sacrifice so much for us - and the least we can do is ensure their housing is clean, safe, affordable, and meets their needs," said Congresswoman Sara Jacobs. "While we've made progress in addressing inadequate housing across the country, we still have more work ahead to conduct necessary oversight, protect and empower tenants, and demand accountability for unacceptable conditions. Our military families deserve the best - and that's why I'm proud to introduce the Military Housing Oversight and Service Member Protection Act to deliver comprehensive reform to our privatized military housing system that often overlooks landlords' negligence and silences military families."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owes a responsibility to our servicemembers to provide them and their families with safe and sanitary housing,"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fundamentally reform a broken system and hold private housing providers accountable for their shameful failures."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to increase, stabilize, and regulate the housing supply available for servicemembers," said Congresswoman Marilyn Strickland (WA-10). "My district alone is home to over 40,000 active-duty service members and their families who deserve to be securely housed."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Moylan said, "I am happy to announce that our office is co-leading with Rep. Jacobs the Military Housing and Service Member Protection Act. This act focuses on Increased oversight, Transparency, Tenant Protections, Medical care provisions, and a commitment to ethical practices. Our Warfighters deserve the BEST conditions when away from their appointed places of duty and our office is FULLY committed to ensuring this is realized. I will continue to work with congressional leadership to champion our service members quality of life both now, and always! Lastly... Go Army, beat Navy, HOOAH!"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builds on the progress made by the bipartisan Military Housing Readiness Council Act, which Rep. Sara Jacobs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passed into law last year. That law created a working group to monitor privatized military housing to ensure all military families have access to safe, quality housing.</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353" w:history="1">
        <w:r>
          <w:rPr>
            <w:rFonts w:ascii="arial" w:eastAsia="arial" w:hAnsi="arial" w:cs="arial"/>
            <w:b w:val="0"/>
            <w:i/>
            <w:strike w:val="0"/>
            <w:noProof w:val="0"/>
            <w:color w:val="0077CC"/>
            <w:position w:val="0"/>
            <w:sz w:val="20"/>
            <w:u w:val="single"/>
            <w:vertAlign w:val="baseline"/>
          </w:rPr>
          <w:t>https://sarajacobs.house.gov/news/press-releases/rep-sara-jacobs-sen-</w:t>
        </w:r>
      </w:hyperlink>
      <w:hyperlink r:id="rId2354" w:history="1">
        <w:r>
          <w:rPr>
            <w:rFonts w:ascii="arial" w:eastAsia="arial" w:hAnsi="arial" w:cs="arial"/>
            <w:b/>
            <w:i/>
            <w:strike w:val="0"/>
            <w:noProof w:val="0"/>
            <w:color w:val="0077CC"/>
            <w:position w:val="0"/>
            <w:sz w:val="20"/>
            <w:u w:val="single"/>
            <w:vertAlign w:val="baseline"/>
          </w:rPr>
          <w:t>elizabeth</w:t>
        </w:r>
      </w:hyperlink>
      <w:hyperlink r:id="rId2355" w:history="1">
        <w:r>
          <w:rPr>
            <w:rFonts w:ascii="arial" w:eastAsia="arial" w:hAnsi="arial" w:cs="arial"/>
            <w:b w:val="0"/>
            <w:i/>
            <w:strike w:val="0"/>
            <w:noProof w:val="0"/>
            <w:color w:val="0077CC"/>
            <w:position w:val="0"/>
            <w:sz w:val="20"/>
            <w:u w:val="single"/>
            <w:vertAlign w:val="baseline"/>
          </w:rPr>
          <w:t>-</w:t>
        </w:r>
      </w:hyperlink>
      <w:hyperlink r:id="rId2356" w:history="1">
        <w:r>
          <w:rPr>
            <w:rFonts w:ascii="arial" w:eastAsia="arial" w:hAnsi="arial" w:cs="arial"/>
            <w:b/>
            <w:i/>
            <w:strike w:val="0"/>
            <w:noProof w:val="0"/>
            <w:color w:val="0077CC"/>
            <w:position w:val="0"/>
            <w:sz w:val="20"/>
            <w:u w:val="single"/>
            <w:vertAlign w:val="baseline"/>
          </w:rPr>
          <w:t>warren</w:t>
        </w:r>
      </w:hyperlink>
      <w:hyperlink r:id="rId2357" w:history="1">
        <w:r>
          <w:rPr>
            <w:rFonts w:ascii="arial" w:eastAsia="arial" w:hAnsi="arial" w:cs="arial"/>
            <w:b w:val="0"/>
            <w:i/>
            <w:strike w:val="0"/>
            <w:noProof w:val="0"/>
            <w:color w:val="0077CC"/>
            <w:position w:val="0"/>
            <w:sz w:val="20"/>
            <w:u w:val="single"/>
            <w:vertAlign w:val="baseline"/>
          </w:rPr>
          <w:t>-introduce-bipartisan-bicameral-bill-to-improve-privatized-military-housing</w:t>
        </w:r>
      </w:hyperlink>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05" style="position:absolute;z-index:252101632"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COSHMC</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PRIVATIZATION (91%); BIPARTISANSHIP (90%); FAMILY (90%); GOVERNMENT BODIES &amp; OFFICES (90%); LEGISLATION (90%); LIVING CONDITIONS (90%); MILITARY DEPENDENTS (90%); PRESS RELEASES (90%); ETHICS (89%); LANDLORD &amp; TENANT LAW (89%); GOVERNMENT &amp; PUBLIC ADMINISTRATION (79%); US CONGRESS (79%); US FEDERAL GOVERNMENT (79%); ARMIES (78%); HOUSING SECURITY (77%); MILITARY SERVICE (77%); NATIONAL SECURITY &amp; FOREIGN RELATIONS (77%); HEALTH CARE COST TRANSPARENCY (76%); HOUSING AFFORDABILITY (73%); ARMED FORCES (72%); DEFENSE DEPARTMENTS (72%); NEGATIVE NEWS (72%); LEVELS OF CARE (71%); CALENDARS (58%)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(53%); MILITARY DEPENDENTS (90%); LANDLORD &amp; TENANT LAW (89%); ARMIES (78%); MILITARY SERVICE (77%); RENTAL PROPERTY (77%); HEALTH CARE COST TRANSPARENCY (76%); HOUSING AFFORDABILITY (73%); ARMED FORCES (72%); DEFENSE DEPARTMENTS (72%)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SARA JACOBS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 MARILYN STRICKLAND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06"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 xml:space="preserve">Senator </w:t>
        </w:r>
      </w:hyperlink>
      <w:hyperlink r:id="rId2365" w:history="1">
        <w:r>
          <w:rPr>
            <w:rFonts w:ascii="arial" w:eastAsia="arial" w:hAnsi="arial" w:cs="arial"/>
            <w:b/>
            <w:i/>
            <w:strike w:val="0"/>
            <w:color w:val="0077CC"/>
            <w:sz w:val="28"/>
            <w:u w:val="single"/>
            <w:vertAlign w:val="baseline"/>
          </w:rPr>
          <w:t>Elizabeth</w:t>
        </w:r>
      </w:hyperlink>
      <w:hyperlink r:id="rId2366" w:history="1">
        <w:r>
          <w:rPr>
            <w:rFonts w:ascii="arial" w:eastAsia="arial" w:hAnsi="arial" w:cs="arial"/>
            <w:b/>
            <w:i/>
            <w:strike w:val="0"/>
            <w:color w:val="0077CC"/>
            <w:sz w:val="28"/>
            <w:u w:val="single"/>
            <w:vertAlign w:val="baseline"/>
          </w:rPr>
          <w:t xml:space="preserve"> </w:t>
        </w:r>
      </w:hyperlink>
      <w:hyperlink r:id="rId2367" w:history="1">
        <w:r>
          <w:rPr>
            <w:rFonts w:ascii="arial" w:eastAsia="arial" w:hAnsi="arial" w:cs="arial"/>
            <w:b/>
            <w:i/>
            <w:strike w:val="0"/>
            <w:color w:val="0077CC"/>
            <w:sz w:val="28"/>
            <w:u w:val="single"/>
            <w:vertAlign w:val="baseline"/>
          </w:rPr>
          <w:t>Warren</w:t>
        </w:r>
      </w:hyperlink>
      <w:hyperlink r:id="rId2368" w:history="1">
        <w:r>
          <w:rPr>
            <w:rFonts w:ascii="arial" w:eastAsia="arial" w:hAnsi="arial" w:cs="arial"/>
            <w:b/>
            <w:i/>
            <w:strike w:val="0"/>
            <w:color w:val="0077CC"/>
            <w:sz w:val="28"/>
            <w:u w:val="single"/>
            <w:vertAlign w:val="baseline"/>
          </w:rPr>
          <w:t xml:space="preserve"> questions SEC chair nominee Paul Atkins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2:35 PM EST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7" style="position:absolute;z-index:252103680"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25th, 2025 (</w:t>
      </w:r>
      <w:hyperlink r:id="rId2369"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237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representing Massachusetts, has raised concerns about the nominee for Securities and Exchange Commission chair, Paul Atkins. In a 34-page letter,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Atkins' previous relationships, including ties to failed crypto exchange FTX.</w:t>
      </w:r>
    </w:p>
    <w:p>
      <w:pPr>
        <w:pStyle w:val="Normal13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popular for her anti-crypto army, said the position of SEC Chair is significant as the agency oversees a $120 trillion capital market, and its decisions affect millions of Americans. Thus, she is </w:t>
      </w:r>
      <w:hyperlink r:id="rId2371" w:history="1">
        <w:r>
          <w:rPr>
            <w:rFonts w:ascii="arial" w:eastAsia="arial" w:hAnsi="arial" w:cs="arial"/>
            <w:b w:val="0"/>
            <w:i/>
            <w:strike w:val="0"/>
            <w:noProof w:val="0"/>
            <w:color w:val="0077CC"/>
            <w:position w:val="0"/>
            <w:sz w:val="20"/>
            <w:u w:val="single"/>
            <w:vertAlign w:val="baseline"/>
          </w:rPr>
          <w:t>concerned that Atkins is not right for the role, citing potential conflicts of interest and his call for weaker SEC regulations.</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#8216;This record raises questions about your judgement and your ability to serve as an effective SEC Chair if you are confirmed.#8217;</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noted that Atkins was an SEC commissioner during the 2008 financial crisis and was also connected to the FTX crypto exchange. It also noted that the SEC chair nominee was a major contributor to Project 2025 and has a history of working for corporate interests.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Letter to Paul Atkins (Source: Senate Banking Committee)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further asked multiple questions that Atkins is expected to respond to during the committee hearing on his nomination. These questions address the SEC's independence and accountability, the agency's rulemaking, private capital raising, and other major issues, including AI and trading gamification.</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questions Atkins on crypto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one of the issues identified was crypto regulation and enforcement and how the SEC under the new administration will handle this.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known for strong anti-crypto sentiments, noted recent changes in the SEC regulatory approach and Atkins' deep involvement with the crypto sector, including serving as an advisor to the Chamber of Digital Commerce since 2020 and FTX for 10 months leading into its bankruptcy.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FTX affiliations, the Senator requested information on how much Atkins and his firm Patomak Global Partners got as compensation for his role at FTX and how he was advising Sam Bankman-Fried before the collapse. Atkins had said at the time of FTX's bankruptcy that the exchange failure was because the US rules were not accommodating for new technologies.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#8216;Your deep involvement with FTX and other high-paying crypto clients raises questions about your approach to crypto regulation- and concerns about the extent of your knowledge of FTX's illegal activities.#8217;</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asking about Atkins's role with FTX,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asked about crypto regulations and enforcement, including the status of crypto tokens, memecoins, and whether the SEC should regulate the spot crypto market. She specifically queried whether Atkins was consulted before the SEC dropped its case against Tron Network co-founder Justin Sun and paused the case against Binance.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unlikely to affect Atkins' chances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letter asked Atkins to respond with his answers before the hearing scheduled for March 27 and to provide complete written answers before the Banking Committee votes on the nomination.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stern tone of the letter and the several questions raised, it is unlikely to prevent the Senate confirmation of Atkins, who has been nominated since December.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had also raised similar issues with Commerce Secretary Howard Lutnick before his confirmation in February.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slight majority in the Senate, and Atkins only requires 51 out of the 53 republicans Senators to vote in his favor for confirmation. So far, none of them have said anything publicly to suggest they will oppose his nomination.</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Coming Soon - A New Way to Earn Passive Income with DeFi in 2025. </w:t>
      </w:r>
      <w:hyperlink r:id="rId2372" w:history="1">
        <w:r>
          <w:rPr>
            <w:rFonts w:ascii="arial" w:eastAsia="arial" w:hAnsi="arial" w:cs="arial"/>
            <w:b w:val="0"/>
            <w:i/>
            <w:strike w:val="0"/>
            <w:noProof w:val="0"/>
            <w:color w:val="0077CC"/>
            <w:position w:val="0"/>
            <w:sz w:val="20"/>
            <w:u w:val="single"/>
            <w:vertAlign w:val="baseline"/>
          </w:rPr>
          <w:t>Learn More</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08" style="position:absolute;z-index:252104704"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09" style="position:absolute;z-index:252105728"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LAW (90%); US FEDERAL GOVERNMENT (90%); CRYPTOCURRENCY REGULATION &amp; POLICY (89%); NEGATIVE NEWS (89%); BANKING &amp; FINANCE REGULATION (78%); CONFLICTS OF INTEREST (78%); REGULATORY COMPLIANCE (78%); SECURITIES &amp; OTHER INVESTMENTS (78%); CRYPTOCURRENCY (77%); NEGATIVE MISC NEWS (75%); CRYPTOCURRENCY CRIMES (73%); ECONOMIC CRISIS (73%); INSOLVENCY &amp; BANKRUPTCY (73%); TECHNOLOGY (64%); CRIME, LAW ENFORCEMENT &amp; CORRECTIONS (50%); GAMIFICATION (50%); News (%); FTX (%); US SEC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SECURITIES &amp; EXCHANGE COMMISSION (94%)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SECURITIES LAW (90%); CRYPTOCURRENCY REGULATION &amp; POLICY (89%); BANKING &amp; FINANCE (78%); BANKING &amp; FINANCE REGULATION (78%); SECURITIES &amp; OTHER INVESTMENTS (78%); CRYPTOCURRENCY (77%); CRYPTOCURRENCY CRIMES (73%)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SAM BANKMAN-FRIED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10"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 xml:space="preserve">“This Is a Warning”: </w:t>
        </w:r>
      </w:hyperlink>
      <w:hyperlink r:id="rId2380" w:history="1">
        <w:r>
          <w:rPr>
            <w:rFonts w:ascii="arial" w:eastAsia="arial" w:hAnsi="arial" w:cs="arial"/>
            <w:b/>
            <w:i/>
            <w:strike w:val="0"/>
            <w:color w:val="0077CC"/>
            <w:sz w:val="28"/>
            <w:u w:val="single"/>
            <w:vertAlign w:val="baseline"/>
          </w:rPr>
          <w:t>Elizabeth</w:t>
        </w:r>
      </w:hyperlink>
      <w:hyperlink r:id="rId2381" w:history="1">
        <w:r>
          <w:rPr>
            <w:rFonts w:ascii="arial" w:eastAsia="arial" w:hAnsi="arial" w:cs="arial"/>
            <w:b/>
            <w:i/>
            <w:strike w:val="0"/>
            <w:color w:val="0077CC"/>
            <w:sz w:val="28"/>
            <w:u w:val="single"/>
            <w:vertAlign w:val="baseline"/>
          </w:rPr>
          <w:t xml:space="preserve"> </w:t>
        </w:r>
      </w:hyperlink>
      <w:hyperlink r:id="rId2382" w:history="1">
        <w:r>
          <w:rPr>
            <w:rFonts w:ascii="arial" w:eastAsia="arial" w:hAnsi="arial" w:cs="arial"/>
            <w:b/>
            <w:i/>
            <w:strike w:val="0"/>
            <w:color w:val="0077CC"/>
            <w:sz w:val="28"/>
            <w:u w:val="single"/>
            <w:vertAlign w:val="baseline"/>
          </w:rPr>
          <w:t>Warren</w:t>
        </w:r>
      </w:hyperlink>
      <w:hyperlink r:id="rId2383" w:history="1">
        <w:r>
          <w:rPr>
            <w:rFonts w:ascii="arial" w:eastAsia="arial" w:hAnsi="arial" w:cs="arial"/>
            <w:b/>
            <w:i/>
            <w:strike w:val="0"/>
            <w:color w:val="0077CC"/>
            <w:sz w:val="28"/>
            <w:u w:val="single"/>
            <w:vertAlign w:val="baseline"/>
          </w:rPr>
          <w:t xml:space="preserve"> Reacts to UHC Shooting</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 9:23 PM EST</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Republic, LLC  All Rights Reserved</w:t>
      </w:r>
    </w:p>
    <w:p>
      <w:pPr>
        <w:pStyle w:val="Normal134"/>
        <w:keepNext w:val="0"/>
        <w:spacing w:before="120" w:after="0" w:line="220" w:lineRule="atLeast"/>
        <w:ind w:left="0" w:right="0" w:firstLine="0"/>
        <w:jc w:val="left"/>
      </w:pPr>
      <w:r>
        <w:br/>
      </w:r>
      <w:r>
        <w:pict>
          <v:shape id="_x0000_i1511" type="#_x0000_t75" style="width:0;height:0"/>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12" style="position:absolute;z-index:25210777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staunch critic of the U.S. health care system, offered a blunt assessment of UnitedHealthcare CEO Brian Thompson’s assassination and the discourse that followed.</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visceral response from people across this country who feel cheated, ripped off, and threatened by the vile practices of their insurance companies should be a warning to everyone in the health care system,”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 in an </w:t>
      </w:r>
      <w:hyperlink r:id="rId2384" w:history="1">
        <w:r>
          <w:rPr>
            <w:rFonts w:ascii="arial" w:eastAsia="arial" w:hAnsi="arial" w:cs="arial"/>
            <w:b w:val="0"/>
            <w:i/>
            <w:strike w:val="0"/>
            <w:noProof w:val="0"/>
            <w:color w:val="0077CC"/>
            <w:position w:val="0"/>
            <w:sz w:val="20"/>
            <w:u w:val="single"/>
            <w:vertAlign w:val="baseline"/>
          </w:rPr>
          <w:t xml:space="preserve">interview </w:t>
        </w:r>
      </w:hyperlink>
      <w:r>
        <w:rPr>
          <w:rFonts w:ascii="arial" w:eastAsia="arial" w:hAnsi="arial" w:cs="arial"/>
          <w:b w:val="0"/>
          <w:i w:val="0"/>
          <w:strike w:val="0"/>
          <w:noProof w:val="0"/>
          <w:color w:val="000000"/>
          <w:position w:val="0"/>
          <w:sz w:val="20"/>
          <w:u w:val="none"/>
          <w:vertAlign w:val="baseline"/>
        </w:rPr>
        <w:t>with HuffPost Tuesday. “Violence is never the answer, but people can be pushed only so far.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warning that if you push people hard enough, they lose faith in the ability of their government to make change,”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continued. “[They] lose faith in the ability of the people who are providing the health care to make change, and start to take matters into their own hands in ways that will ultimately be a threat to everyone.”</w:t>
      </w:r>
    </w:p>
    <w:p>
      <w:pPr>
        <w:pStyle w:val="Normal134"/>
        <w:keepNext w:val="0"/>
        <w:spacing w:before="240" w:after="0" w:line="260" w:lineRule="atLeast"/>
        <w:ind w:left="0" w:right="0" w:firstLine="0"/>
        <w:jc w:val="both"/>
      </w:pPr>
      <w:hyperlink r:id="rId2385" w:history="1">
        <w:r>
          <w:rPr>
            <w:rFonts w:ascii="arial" w:eastAsia="arial" w:hAnsi="arial" w:cs="arial"/>
            <w:b w:val="0"/>
            <w:i/>
            <w:strike w:val="0"/>
            <w:color w:val="0077CC"/>
            <w:sz w:val="20"/>
            <w:u w:val="single"/>
            <w:vertAlign w:val="baseline"/>
          </w:rPr>
          <w:t xml:space="preserve">Luigi Mangione </w:t>
        </w:r>
      </w:hyperlink>
      <w:r>
        <w:rPr>
          <w:rFonts w:ascii="arial" w:eastAsia="arial" w:hAnsi="arial" w:cs="arial"/>
          <w:b w:val="0"/>
          <w:i w:val="0"/>
          <w:strike w:val="0"/>
          <w:noProof w:val="0"/>
          <w:color w:val="000000"/>
          <w:position w:val="0"/>
          <w:sz w:val="20"/>
          <w:u w:val="none"/>
          <w:vertAlign w:val="baseline"/>
        </w:rPr>
        <w:t xml:space="preserve">, 26, from Baltimore County, Maryland, was apprehended at a Pennsylvania McDonald’s on Monday for Thompson’s murder. Mangione’s motives seem motivated by personal trauma, as he suffered a significant back injury that he sought serious relief for. After his arrest, police reportedly found a notebook explaining Mangione’s rationale for the shooting, including a </w:t>
      </w:r>
      <w:hyperlink r:id="rId2386" w:history="1">
        <w:r>
          <w:rPr>
            <w:rFonts w:ascii="arial" w:eastAsia="arial" w:hAnsi="arial" w:cs="arial"/>
            <w:b w:val="0"/>
            <w:i/>
            <w:strike w:val="0"/>
            <w:noProof w:val="0"/>
            <w:color w:val="0077CC"/>
            <w:position w:val="0"/>
            <w:sz w:val="20"/>
            <w:u w:val="single"/>
            <w:vertAlign w:val="baseline"/>
          </w:rPr>
          <w:t xml:space="preserve">manifesto </w:t>
        </w:r>
      </w:hyperlink>
      <w:r>
        <w:rPr>
          <w:rFonts w:ascii="arial" w:eastAsia="arial" w:hAnsi="arial" w:cs="arial"/>
          <w:b w:val="0"/>
          <w:i w:val="0"/>
          <w:strike w:val="0"/>
          <w:noProof w:val="0"/>
          <w:color w:val="000000"/>
          <w:position w:val="0"/>
          <w:sz w:val="20"/>
          <w:u w:val="none"/>
          <w:vertAlign w:val="baseline"/>
        </w:rPr>
        <w:t>citing the exorbitant costs of health care in the United States.</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comments immediately drew criticism from some Democrats and Republicans, forcing her to clarify.</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is never the answer. Period,” </w:t>
      </w:r>
      <w:r>
        <w:rPr>
          <w:rFonts w:ascii="arial" w:eastAsia="arial" w:hAnsi="arial" w:cs="arial"/>
          <w:b/>
          <w:i/>
          <w:strike w:val="0"/>
          <w:noProof w:val="0"/>
          <w:color w:val="000000"/>
          <w:position w:val="0"/>
          <w:sz w:val="20"/>
          <w:u w:val="single"/>
          <w:vertAlign w:val="baseline"/>
        </w:rPr>
        <w:t>Warren</w:t>
      </w:r>
      <w:hyperlink r:id="rId2387" w:history="1">
        <w:r>
          <w:rPr>
            <w:rFonts w:ascii="arial" w:eastAsia="arial" w:hAnsi="arial" w:cs="arial"/>
            <w:b w:val="0"/>
            <w:i/>
            <w:strike w:val="0"/>
            <w:noProof w:val="0"/>
            <w:color w:val="0077CC"/>
            <w:position w:val="0"/>
            <w:sz w:val="20"/>
            <w:u w:val="single"/>
            <w:vertAlign w:val="baseline"/>
          </w:rPr>
          <w:t xml:space="preserve">told </w:t>
        </w:r>
      </w:hyperlink>
      <w:r>
        <w:rPr>
          <w:rFonts w:ascii="arial" w:eastAsia="arial" w:hAnsi="arial" w:cs="arial"/>
          <w:b w:val="0"/>
          <w:i w:val="0"/>
          <w:strike w:val="0"/>
          <w:noProof w:val="0"/>
          <w:color w:val="000000"/>
          <w:position w:val="0"/>
          <w:sz w:val="20"/>
          <w:u w:val="none"/>
          <w:vertAlign w:val="baseline"/>
        </w:rPr>
        <w:t>HuffPost. “I should have been much clearer that there is never a justification for murder.”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Bernie Sanders, who also initially spoke with the publication, echoed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outpouring of anger at the health care industry tells us is that millions of people understand that health care is a human right and that you cannot have people in the insurance industry rejecting needed health care for people while they make billions of dollars in profit,” he said.</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13" style="position:absolute;z-index:252108800"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MURDER (89%); US REPUBLICAN PARTY (79%); HEALTH CARE POLICY (78%); SHOOTINGS (77%); US DEMOCRATIC PARTY (74%); HEALTH CARE COSTS (73%); WOUNDS &amp; INJURIES (73%); ARRESTS (72%); CRIME, LAW ENFORCEMENT &amp; CORRECTIONS (72%); BACK DISORDERS &amp; INJURIES (67%)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VIZIENT INC (91%)</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SIC8741 MANAGEMENT SERVICES (91%); HEALTH CARE (90%); HEALTH CARE POLICY (78%); INSURANCE (77%); HEALTH CARE COSTS (73%)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BERNIE SANDERS (59%)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(92%); PENNSYLVANIA, USA (92%); UNITED STATES (94%); Maryland &amp; Pennsylvania; United States; Americas, Northern America</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1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388"/>
          <w:headerReference w:type="default" r:id="rId2389"/>
          <w:footerReference w:type="even" r:id="rId2390"/>
          <w:footerReference w:type="default" r:id="rId2391"/>
          <w:headerReference w:type="first" r:id="rId2392"/>
          <w:footerReference w:type="first" r:id="rId2393"/>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394" w:history="1">
        <w:r>
          <w:rPr>
            <w:rFonts w:ascii="arial" w:eastAsia="arial" w:hAnsi="arial" w:cs="arial"/>
            <w:b/>
            <w:i/>
            <w:strike w:val="0"/>
            <w:color w:val="0077CC"/>
            <w:sz w:val="28"/>
            <w:u w:val="single"/>
            <w:vertAlign w:val="baseline"/>
          </w:rPr>
          <w:t>Elizabeth</w:t>
        </w:r>
      </w:hyperlink>
      <w:hyperlink r:id="rId2395" w:history="1">
        <w:r>
          <w:rPr>
            <w:rFonts w:ascii="arial" w:eastAsia="arial" w:hAnsi="arial" w:cs="arial"/>
            <w:b/>
            <w:i/>
            <w:strike w:val="0"/>
            <w:color w:val="0077CC"/>
            <w:sz w:val="28"/>
            <w:u w:val="single"/>
            <w:vertAlign w:val="baseline"/>
          </w:rPr>
          <w:t xml:space="preserve"> </w:t>
        </w:r>
      </w:hyperlink>
      <w:hyperlink r:id="rId2396" w:history="1">
        <w:r>
          <w:rPr>
            <w:rFonts w:ascii="arial" w:eastAsia="arial" w:hAnsi="arial" w:cs="arial"/>
            <w:b/>
            <w:i/>
            <w:strike w:val="0"/>
            <w:color w:val="0077CC"/>
            <w:sz w:val="28"/>
            <w:u w:val="single"/>
            <w:vertAlign w:val="baseline"/>
          </w:rPr>
          <w:t>Warren</w:t>
        </w:r>
      </w:hyperlink>
      <w:hyperlink r:id="rId2397" w:history="1">
        <w:r>
          <w:rPr>
            <w:rFonts w:ascii="arial" w:eastAsia="arial" w:hAnsi="arial" w:cs="arial"/>
            <w:b/>
            <w:i/>
            <w:strike w:val="0"/>
            <w:color w:val="0077CC"/>
            <w:sz w:val="28"/>
            <w:u w:val="single"/>
            <w:vertAlign w:val="baseline"/>
          </w:rPr>
          <w:t xml:space="preserve"> Goes Off On Trump In Blistering DNC Speech - Finishes With Brutal Couch Reference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2024 Friday 1:03 AM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5" style="position:absolute;z-index:252110848"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23rd, 2024 ( </w:t>
      </w:r>
      <w:hyperlink r:id="rId239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39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went off on former President Donald Trump during her speech at the Democratic National Convention, and drew laughs with a brutal reference to couches.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400"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w:t>
      </w:r>
      <w:hyperlink r:id="rId2401" w:history="1">
        <w:r>
          <w:rPr>
            <w:rFonts w:ascii="arial" w:eastAsia="arial" w:hAnsi="arial" w:cs="arial"/>
            <w:b w:val="0"/>
            <w:i/>
            <w:strike w:val="0"/>
            <w:noProof w:val="0"/>
            <w:color w:val="0077CC"/>
            <w:position w:val="0"/>
            <w:sz w:val="20"/>
            <w:u w:val="single"/>
            <w:vertAlign w:val="baseline"/>
          </w:rPr>
          <w:t>DNC) entered its final hours Thursday night, with anticipation high for Vice President Kamala Harris - and maybe</w:t>
        </w:r>
      </w:hyperlink>
      <w:r>
        <w:rPr>
          <w:rFonts w:ascii="arial" w:eastAsia="arial" w:hAnsi="arial" w:cs="arial"/>
          <w:b w:val="0"/>
          <w:i w:val="0"/>
          <w:strike w:val="0"/>
          <w:noProof w:val="0"/>
          <w:color w:val="000000"/>
          <w:position w:val="0"/>
          <w:sz w:val="20"/>
          <w:u w:val="none"/>
          <w:vertAlign w:val="baseline"/>
        </w:rPr>
        <w:t> </w:t>
      </w:r>
      <w:hyperlink r:id="rId2402" w:history="1">
        <w:r>
          <w:rPr>
            <w:rFonts w:ascii="arial" w:eastAsia="arial" w:hAnsi="arial" w:cs="arial"/>
            <w:b w:val="0"/>
            <w:i/>
            <w:strike w:val="0"/>
            <w:noProof w:val="0"/>
            <w:color w:val="0077CC"/>
            <w:position w:val="0"/>
            <w:sz w:val="20"/>
            <w:u w:val="single"/>
            <w:vertAlign w:val="baseline"/>
          </w:rPr>
          <w:t>another surprise guest.</w:t>
        </w:r>
      </w:hyperlink>
    </w:p>
    <w:p>
      <w:pPr>
        <w:pStyle w:val="Normal13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took the stage to a thunderous and extended ovation that  </w:t>
      </w:r>
      <w:hyperlink r:id="rId2403" w:history="1">
        <w:r>
          <w:rPr>
            <w:rFonts w:ascii="arial" w:eastAsia="arial" w:hAnsi="arial" w:cs="arial"/>
            <w:b w:val="0"/>
            <w:i/>
            <w:strike w:val="0"/>
            <w:noProof w:val="0"/>
            <w:color w:val="0077CC"/>
            <w:position w:val="0"/>
            <w:sz w:val="20"/>
            <w:u w:val="single"/>
            <w:vertAlign w:val="baseline"/>
          </w:rPr>
          <w:t>moved her to tears.</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got to work tearing chunks out of Trump and praising VP Harris - and threw in an unsubtle reference to  </w:t>
      </w:r>
      <w:hyperlink r:id="rId2404" w:history="1">
        <w:r>
          <w:rPr>
            <w:rFonts w:ascii="arial" w:eastAsia="arial" w:hAnsi="arial" w:cs="arial"/>
            <w:b w:val="0"/>
            <w:i/>
            <w:strike w:val="0"/>
            <w:noProof w:val="0"/>
            <w:color w:val="0077CC"/>
            <w:position w:val="0"/>
            <w:sz w:val="20"/>
            <w:u w:val="single"/>
            <w:vertAlign w:val="baseline"/>
          </w:rPr>
          <w:t>sectional healing:</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Donald Trump, the felon, has no plans to lower costs for families. He doesn't know how. And basically, he doesn't really care. When did he ever fill up a gas tank or worry about a grocery bill? The only bills he worries about are from his criminal defense lawyers.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Kamala, she cares deep down, and she will take on the giant corporations that are squeezing American families. In fact, it's something she's done before, during the California wildfires.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after the price gouging during the pandemic. We worked together in the Senate to stop price gouging.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president, she will lower costs for your family. She'll take on the Wall Street firms that buy up millions of houses and apartments, and then jack up the rent.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take on drug companies that charge an arm and a leg for prescriptions.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take on corporate monopolies that rip off consumers and billionaires who don't pay taxes.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she'll take on right wing extremists who think they should decide who has access to abortion or IVF. Kamala will protect abortion rights nationwide.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it is. Groceries. Gas. Housing. Health care. Taxes. Abortion. Trust Donald Trump and JD Vance to look out for your family? Shoot, I wouldn't let those guys-. I wouldn't trust them to move my couch!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(LAUGHTER AND APPLAUSE)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 need Kamala Harris!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your family and your future. I've seen Kamala Harris fight. I've seen her win. And when it comes to our families and our futures Kamala Harris is someone we can trust.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it is with joy in our hearts. Let's elect Kamala Harris, the next president of the United States!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2405" w:history="1">
        <w:r>
          <w:rPr>
            <w:rFonts w:ascii="arial" w:eastAsia="arial" w:hAnsi="arial" w:cs="arial"/>
            <w:b w:val="0"/>
            <w:i/>
            <w:strike w:val="0"/>
            <w:noProof w:val="0"/>
            <w:color w:val="0077CC"/>
            <w:position w:val="0"/>
            <w:sz w:val="20"/>
            <w:u w:val="single"/>
            <w:vertAlign w:val="baseline"/>
          </w:rPr>
          <w:t>C-SPAN.The post</w:t>
        </w:r>
      </w:hyperlink>
    </w:p>
    <w:p>
      <w:pPr>
        <w:pStyle w:val="Normal135"/>
        <w:keepNext w:val="0"/>
        <w:spacing w:before="240" w:after="0" w:line="260" w:lineRule="atLeast"/>
        <w:ind w:left="0" w:right="0" w:firstLine="0"/>
        <w:jc w:val="both"/>
      </w:pPr>
      <w:hyperlink r:id="rId2406" w:history="1">
        <w:r>
          <w:rPr>
            <w:rFonts w:ascii="arial" w:eastAsia="arial" w:hAnsi="arial" w:cs="arial"/>
            <w:b/>
            <w:i/>
            <w:strike w:val="0"/>
            <w:color w:val="0077CC"/>
            <w:sz w:val="20"/>
            <w:u w:val="single"/>
            <w:vertAlign w:val="baseline"/>
          </w:rPr>
          <w:t>Elizabeth</w:t>
        </w:r>
      </w:hyperlink>
      <w:hyperlink r:id="rId2407" w:history="1">
        <w:r>
          <w:rPr>
            <w:rFonts w:ascii="arial" w:eastAsia="arial" w:hAnsi="arial" w:cs="arial"/>
            <w:b w:val="0"/>
            <w:i/>
            <w:strike w:val="0"/>
            <w:color w:val="0077CC"/>
            <w:sz w:val="20"/>
            <w:u w:val="single"/>
            <w:vertAlign w:val="baseline"/>
          </w:rPr>
          <w:t xml:space="preserve"> </w:t>
        </w:r>
      </w:hyperlink>
      <w:hyperlink r:id="rId2408" w:history="1">
        <w:r>
          <w:rPr>
            <w:rFonts w:ascii="arial" w:eastAsia="arial" w:hAnsi="arial" w:cs="arial"/>
            <w:b/>
            <w:i/>
            <w:strike w:val="0"/>
            <w:color w:val="0077CC"/>
            <w:sz w:val="20"/>
            <w:u w:val="single"/>
            <w:vertAlign w:val="baseline"/>
          </w:rPr>
          <w:t>Warren</w:t>
        </w:r>
      </w:hyperlink>
      <w:hyperlink r:id="rId2409" w:history="1">
        <w:r>
          <w:rPr>
            <w:rFonts w:ascii="arial" w:eastAsia="arial" w:hAnsi="arial" w:cs="arial"/>
            <w:b w:val="0"/>
            <w:i/>
            <w:strike w:val="0"/>
            <w:color w:val="0077CC"/>
            <w:sz w:val="20"/>
            <w:u w:val="single"/>
            <w:vertAlign w:val="baseline"/>
          </w:rPr>
          <w:t xml:space="preserve"> Goes Off On Trump In Blistering DNC Speech - Finishes With Brutal Couch Reference first appeared on</w:t>
        </w:r>
      </w:hyperlink>
      <w:r>
        <w:rPr>
          <w:rFonts w:ascii="arial" w:eastAsia="arial" w:hAnsi="arial" w:cs="arial"/>
          <w:b w:val="0"/>
          <w:i w:val="0"/>
          <w:strike w:val="0"/>
          <w:noProof w:val="0"/>
          <w:color w:val="000000"/>
          <w:position w:val="0"/>
          <w:sz w:val="20"/>
          <w:u w:val="none"/>
          <w:vertAlign w:val="baseline"/>
        </w:rPr>
        <w:t> </w:t>
      </w:r>
      <w:hyperlink r:id="rId2410" w:history="1">
        <w:r>
          <w:rPr>
            <w:rFonts w:ascii="arial" w:eastAsia="arial" w:hAnsi="arial" w:cs="arial"/>
            <w:b w:val="0"/>
            <w:i/>
            <w:strike w:val="0"/>
            <w:noProof w:val="0"/>
            <w:color w:val="0077CC"/>
            <w:position w:val="0"/>
            <w:sz w:val="20"/>
            <w:u w:val="single"/>
            <w:vertAlign w:val="baseline"/>
          </w:rPr>
          <w:t>Mediaite.</w:t>
        </w:r>
      </w:hyperlink>
    </w:p>
    <w:p>
      <w:pPr>
        <w:pStyle w:val="Normal135"/>
        <w:keepNext w:val="0"/>
        <w:spacing w:before="240" w:after="0" w:line="260" w:lineRule="atLeast"/>
        <w:ind w:left="0" w:right="0" w:firstLine="0"/>
        <w:jc w:val="both"/>
      </w:pPr>
      <w:hyperlink r:id="rId2411" w:history="1">
        <w:r>
          <w:rPr>
            <w:rFonts w:ascii="arial" w:eastAsia="arial" w:hAnsi="arial" w:cs="arial"/>
            <w:b w:val="0"/>
            <w:i/>
            <w:strike w:val="0"/>
            <w:color w:val="0077CC"/>
            <w:sz w:val="20"/>
            <w:u w:val="single"/>
            <w:vertAlign w:val="baseline"/>
          </w:rPr>
          <w:t>Link to the original story.</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16" style="position:absolute;z-index:25211187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17" style="position:absolute;z-index:252112896"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(90%); LEGISLATIVE BODIES (90%); US DEMOCRATIC NATIONAL CONVENTIONS (90%); US DEMOCRATIC PARTY (90%); POLITICAL PARTY CONVENTIONS (89%); FAMILY (88%); BLOGS &amp; MESSAGE BOARDS (78%); CONSUMERS (74%); ABORTION LAWS (73%); ABORTION REGULATION &amp; POLICY (73%); US PRESIDENTS (73%); FAR RIGHT POLITICS (72%); POLITICAL EXTREMISM (72%); ANTITRUST &amp; TRADE LAW (71%); CRIME, LAW ENFORCEMENT &amp; CORRECTIONS (69%); FELONIES (69%); LAWYERS (69%); ABORTION (67%); WEALTHY PEOPLE (64%); ABORTION RIGHTS (62%); REPRODUCTIVE RIGHTS (62%); WILDFIRES (51%); Media (%); DNC (%); Donald Trump (%);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 Kamala Harris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ABORTION LAWS (73%); ABORTION REGULATION &amp; POLICY (73%); LAWYERS (69%); PHARMACEUTICALS INDUSTRY (65%)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DONALD TRUMP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J D VANCE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18"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 xml:space="preserve">Sen. </w:t>
        </w:r>
      </w:hyperlink>
      <w:hyperlink r:id="rId2419" w:history="1">
        <w:r>
          <w:rPr>
            <w:rFonts w:ascii="arial" w:eastAsia="arial" w:hAnsi="arial" w:cs="arial"/>
            <w:b/>
            <w:i/>
            <w:strike w:val="0"/>
            <w:color w:val="0077CC"/>
            <w:sz w:val="28"/>
            <w:u w:val="single"/>
            <w:vertAlign w:val="baseline"/>
          </w:rPr>
          <w:t>Elizabeth</w:t>
        </w:r>
      </w:hyperlink>
      <w:hyperlink r:id="rId2420" w:history="1">
        <w:r>
          <w:rPr>
            <w:rFonts w:ascii="arial" w:eastAsia="arial" w:hAnsi="arial" w:cs="arial"/>
            <w:b/>
            <w:i/>
            <w:strike w:val="0"/>
            <w:color w:val="0077CC"/>
            <w:sz w:val="28"/>
            <w:u w:val="single"/>
            <w:vertAlign w:val="baseline"/>
          </w:rPr>
          <w:t xml:space="preserve"> </w:t>
        </w:r>
      </w:hyperlink>
      <w:hyperlink r:id="rId2421" w:history="1">
        <w:r>
          <w:rPr>
            <w:rFonts w:ascii="arial" w:eastAsia="arial" w:hAnsi="arial" w:cs="arial"/>
            <w:b/>
            <w:i/>
            <w:strike w:val="0"/>
            <w:color w:val="0077CC"/>
            <w:sz w:val="28"/>
            <w:u w:val="single"/>
            <w:vertAlign w:val="baseline"/>
          </w:rPr>
          <w:t>Warren</w:t>
        </w:r>
      </w:hyperlink>
      <w:hyperlink r:id="rId2422" w:history="1">
        <w:r>
          <w:rPr>
            <w:rFonts w:ascii="arial" w:eastAsia="arial" w:hAnsi="arial" w:cs="arial"/>
            <w:b/>
            <w:i/>
            <w:strike w:val="0"/>
            <w:color w:val="0077CC"/>
            <w:sz w:val="28"/>
            <w:u w:val="single"/>
            <w:vertAlign w:val="baseline"/>
          </w:rPr>
          <w:t xml:space="preserve"> presses Trump Crypto Czar for portfolio transparency ahead of White House Crypto Summit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8:30 PM EST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19" style="position:absolute;z-index:252114944"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7th, 2025 (</w:t>
      </w:r>
      <w:hyperlink r:id="rId2423"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24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on Friday, reclaimed her role as the lone dissenting voice amidst all the excitement triggered by the upcoming White House Crypto Summit.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sent a letter to the POTUS-appointed crypto and AI czar David Sacks, raising concerns about potential conflicts of interest as he carries out his role. </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of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a news headline-style X post. Source: Sen. </w:t>
      </w:r>
      <w:hyperlink r:id="rId2425" w:history="1">
        <w:r>
          <w:rPr>
            <w:rFonts w:ascii="arial" w:eastAsia="arial" w:hAnsi="arial" w:cs="arial"/>
            <w:b/>
            <w:i/>
            <w:strike w:val="0"/>
            <w:noProof w:val="0"/>
            <w:color w:val="0077CC"/>
            <w:position w:val="0"/>
            <w:sz w:val="20"/>
            <w:u w:val="single"/>
            <w:vertAlign w:val="baseline"/>
          </w:rPr>
          <w:t>Elizabeth</w:t>
        </w:r>
      </w:hyperlink>
      <w:hyperlink r:id="rId2426" w:history="1">
        <w:r>
          <w:rPr>
            <w:rFonts w:ascii="arial" w:eastAsia="arial" w:hAnsi="arial" w:cs="arial"/>
            <w:b w:val="0"/>
            <w:i/>
            <w:strike w:val="0"/>
            <w:noProof w:val="0"/>
            <w:color w:val="0077CC"/>
            <w:position w:val="0"/>
            <w:sz w:val="20"/>
            <w:u w:val="single"/>
            <w:vertAlign w:val="baseline"/>
          </w:rPr>
          <w:t xml:space="preserve"> </w:t>
        </w:r>
      </w:hyperlink>
      <w:hyperlink r:id="rId2427" w:history="1">
        <w:r>
          <w:rPr>
            <w:rFonts w:ascii="arial" w:eastAsia="arial" w:hAnsi="arial" w:cs="arial"/>
            <w:b/>
            <w:i/>
            <w:strike w:val="0"/>
            <w:noProof w:val="0"/>
            <w:color w:val="0077CC"/>
            <w:position w:val="0"/>
            <w:sz w:val="20"/>
            <w:u w:val="single"/>
            <w:vertAlign w:val="baseline"/>
          </w:rPr>
          <w:t>Warren</w:t>
        </w:r>
      </w:hyperlink>
      <w:hyperlink r:id="rId2428" w:history="1">
        <w:r>
          <w:rPr>
            <w:rFonts w:ascii="arial" w:eastAsia="arial" w:hAnsi="arial" w:cs="arial"/>
            <w:b w:val="0"/>
            <w:i/>
            <w:strike w:val="0"/>
            <w:noProof w:val="0"/>
            <w:color w:val="0077CC"/>
            <w:position w:val="0"/>
            <w:sz w:val="20"/>
            <w:u w:val="single"/>
            <w:vertAlign w:val="baseline"/>
          </w:rPr>
          <w:t xml:space="preserve"> (X/Twitter)</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she wants seems simple: a semblance of the modus that defined the previous SEC administration.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wants to uphold the standard that people with so much political influence over what goes on in the crypto industry should not be trading tokens.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her letter, demanded that Sacks make his financial disclosures with the government public. Her request raises eyebrows as it comes days after Trump announced the creation of an American #8216;crypto strategic reserve#8217; and hours before the first crypto summit in the country.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high-profile crypto executives have been confirmed as attendees, including Coinbase CEO Brian Armstrong, Strategy chair Michael Saylor, Robinhood CEO Vlad Tenev, Chainlink co-founder Sergey Nazarov, and Gemini founders Cameron and Tyler Winklevoss.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letter asks the tough questions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lot going on both outside and inside the crypto space. However, many are struggling to keep up with the metamorphosis of the cryptocurrency industry triggered by institutional and federal interest in BTC.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everything and everyone is moving so fast,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wants to be sure nobody no rules are being broken.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she wanted to know how Sacks has addressed his #8216;conflicts of interest#8217; and how he plans to prevent #8216;the President and other private individuals from directly profiting off of the Trump Administration's efforts to selectively pump the value of certain crypto assets.#8217;</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and crypto czar David Sacks poses for a photo with President Donald Trump in the Oval Office. Source: </w:t>
      </w:r>
      <w:hyperlink r:id="rId2429" w:history="1">
        <w:r>
          <w:rPr>
            <w:rFonts w:ascii="arial" w:eastAsia="arial" w:hAnsi="arial" w:cs="arial"/>
            <w:b w:val="0"/>
            <w:i/>
            <w:strike w:val="0"/>
            <w:noProof w:val="0"/>
            <w:color w:val="0077CC"/>
            <w:position w:val="0"/>
            <w:sz w:val="20"/>
            <w:u w:val="single"/>
            <w:vertAlign w:val="baseline"/>
          </w:rPr>
          <w:t>David Sacks (X/Twitter)</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letter is pointing the spotlight to several steps that have been taken by the Trump administration on crypto recently.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the SEC's declaration that meme coins are not securities, the regulator's dismissal of its case against Coinbase, and the halt in the case against Justin Sun, Tron's founder and a vocal supporter of Trump-linked ventures like World Liberty Financial.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ranking member on the Senate's banking committee, wants Sacks to reveal whether he has filed any financial disclosures with the Office of Government Ethics, if he has recused himself on any matter after accepting his appointment, and how long he plans to remain a #8216;special government employee.#8217;</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letter also wants Sacks to disclose the exact dates he divested Bitcoin, Ether, and SOL tokens from his portfolio — something he claims he did — and the exact date his firm Craft Ventures divested from crypto asset manager Bitwise Investments.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demands that Sacks make several other disclosures regarding his potential advanced knowledge of Trump's crypto reserve announcement and how the Trump administration determined the tokens to be included in the reserve, among other things.</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#8216;Americans deserve strong leaders who will prioritize the public interest ahead of their own bottom lines,#8217; her letter </w:t>
      </w:r>
      <w:hyperlink r:id="rId2430" w:history="1">
        <w:r>
          <w:rPr>
            <w:rFonts w:ascii="arial" w:eastAsia="arial" w:hAnsi="arial" w:cs="arial"/>
            <w:b w:val="0"/>
            <w:i/>
            <w:strike w:val="0"/>
            <w:noProof w:val="0"/>
            <w:color w:val="0077CC"/>
            <w:position w:val="0"/>
            <w:sz w:val="20"/>
            <w:u w:val="single"/>
            <w:vertAlign w:val="baseline"/>
          </w:rPr>
          <w:t xml:space="preserve">read. #8216;I hope you address these obvious concerns about conflicts of interest.#8217; </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response to news of Trump's crypto strategic reserve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formally announced the creation of the reserve on Sunday, but when he shared a list of tokens to be included, he initially omitted ETH and BTC, only naming XRP, SOL, and ADA. </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after a meeting with Secretaries, DOGE head Elon Musk and other Cabinet members. Source: </w:t>
      </w:r>
      <w:hyperlink r:id="rId2431" w:history="1">
        <w:r>
          <w:rPr>
            <w:rFonts w:ascii="arial" w:eastAsia="arial" w:hAnsi="arial" w:cs="arial"/>
            <w:b w:val="0"/>
            <w:i/>
            <w:strike w:val="0"/>
            <w:noProof w:val="0"/>
            <w:color w:val="0077CC"/>
            <w:position w:val="0"/>
            <w:sz w:val="20"/>
            <w:u w:val="single"/>
            <w:vertAlign w:val="baseline"/>
          </w:rPr>
          <w:t>The White House (X/Twitter)</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that was by accident or design is known only to him and his caucus, but Trump only clarified ETH and BTC would be included later on using the word #8216;obviously#8217; as though he had deliberately omitted them because he expected everyone to know they would naturally be included.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prices of many crypto tokens were immediately affected by the announcement. Most had taken a beating in the previous week but saw a good recovery as a result of the announcement.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BTC, one-half of the #8216;heart of the reserve,#8217; surged by 11% over the past week even though the price slipped below $90,000 once again on Friday—falling as low as $85,000 before rallying to around $88,875.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boost Trump's announcement gave the ecosystem, BTC's price remains 18.4% below the all-time high of $109,114 it achieved on the day of Trump's inauguration.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 also saw a surge in price after Trump's announcement around March 2, 2025, running from approximately $130 to as high as $160-$170, although some sources claimed it peaked near $148.89 shortly after the news broke.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excitement did not last long, and by March 4, SOL was already in decline again, falling 16-20% from its post-announcement high to around $143-$148.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XRP and ADA reacted the most strongly to the news; XRP pumped by about 20-56%, while ADA saw a price surge of up to 73% in the hours after the announcement.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Sacks honor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requests?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requests make sense in the broader scheme of things; after all, they address the existential risk of insider trading.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Sacks may have to honor the requests to ensure his own followers harbor no doubts about his integrity. At least that was what Howard Lutnick, the man Trump tapped to lead the agencies crucial to the U.S.-China trade war, did when his financial ties to China were highlighted as a potential conflict of interest.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after a meeting with Commerce Secretary Howard Lutnick in August 2024. Source: Howard Lutnick (X/Twitter)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#8216;Mr. Lutnick's conflicts of interest in China appear to be substantial. How can the American people expect someone who is on the Chinese government's payroll to help level the playing field with China for working Americans?#8217; Democratic Senator Ron Wyden, who chairs the Senate finance committee, asked last year while the matter was being debated.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posted to BGC's website, Lutnick promised to step down from his positions at Cantor and BGC, companies with ties to China. </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intend to divest my interests in these companies to comply with U.S. government ethics rules and do not expect any arrangement which involves selling shares on the open market,#8217; he </w:t>
      </w:r>
      <w:hyperlink r:id="rId2432" w:history="1">
        <w:r>
          <w:rPr>
            <w:rFonts w:ascii="arial" w:eastAsia="arial" w:hAnsi="arial" w:cs="arial"/>
            <w:b w:val="0"/>
            <w:i/>
            <w:strike w:val="0"/>
            <w:noProof w:val="0"/>
            <w:color w:val="0077CC"/>
            <w:position w:val="0"/>
            <w:sz w:val="20"/>
            <w:u w:val="single"/>
            <w:vertAlign w:val="baseline"/>
          </w:rPr>
          <w:t>said.</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Lutnick fulfilled that promise in January as part of the process for his Senate confirmation hearing to become U.S. Commerce Secretary. The documents revealed that he made nearly $200 million thanks to his role at Cantor Fitzgerald.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Sacks will oblige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demands remains to be seen. </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Coming Soon - A New Way to Earn Passive Income with DeFi in 2025. </w:t>
      </w:r>
      <w:hyperlink r:id="rId2433" w:history="1">
        <w:r>
          <w:rPr>
            <w:rFonts w:ascii="arial" w:eastAsia="arial" w:hAnsi="arial" w:cs="arial"/>
            <w:b w:val="0"/>
            <w:i/>
            <w:strike w:val="0"/>
            <w:noProof w:val="0"/>
            <w:color w:val="0077CC"/>
            <w:position w:val="0"/>
            <w:sz w:val="20"/>
            <w:u w:val="single"/>
            <w:vertAlign w:val="baseline"/>
          </w:rPr>
          <w:t>Learn More</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6"/>
        <w:spacing w:line="60" w:lineRule="exact"/>
      </w:pPr>
      <w:r>
        <w:pict>
          <v:line id="_x0000_s1520" style="position:absolute;z-index:252115968"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21" style="position:absolute;z-index:25211699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(90%); DIGITAL CURRENCY (89%); INTERNET SOCIAL NETWORKING (89%); LEGISLATIVE BODIES (89%); SECURITIES LAW (89%); BLOGS &amp; MESSAGE BOARDS (78%); CONFLICTS OF INTEREST (78%); ETHICS (78%); APPOINTMENTS (77%); GOVERNMENT ETHICS (77%); Economy (%); SEC (%); United States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 ASSETS (90%); CRYPTOCURRENCY (90%); DIGITAL CURRENCY (89%); INTERNET SOCIAL NETWORKING (89%); SECURITIES LAW (89%); BLOGS &amp; MESSAGE BOARDS (78%); DIGITAL ASSETS (78%); BANKING &amp; FINANCE (73%)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(94%); DONALD TRUMP (89%); BRIAN ARMSTRONG (79%)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22"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Warren</w:t>
        </w:r>
      </w:hyperlink>
      <w:hyperlink r:id="rId2441" w:history="1">
        <w:r>
          <w:rPr>
            <w:rFonts w:ascii="arial" w:eastAsia="arial" w:hAnsi="arial" w:cs="arial"/>
            <w:b/>
            <w:i/>
            <w:strike w:val="0"/>
            <w:color w:val="0077CC"/>
            <w:sz w:val="28"/>
            <w:u w:val="single"/>
            <w:vertAlign w:val="baseline"/>
          </w:rPr>
          <w:t>, Huffman Renew Push to Invest in Clean Energy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7:48 PM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137"/>
        <w:keepNext w:val="0"/>
        <w:spacing w:before="120" w:after="0" w:line="220" w:lineRule="atLeast"/>
        <w:ind w:left="0" w:right="0" w:firstLine="0"/>
        <w:jc w:val="left"/>
      </w:pPr>
      <w:r>
        <w:br/>
      </w:r>
      <w:r>
        <w:pict>
          <v:shape id="_x0000_i1523" type="#_x0000_t75" style="width:15.19pt;height:15.19pt">
            <v:imagedata r:id="rId67"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4" style="position:absolute;z-index:25211904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BUY GREEN Act, legislation to establish $1.5 trillion in federal procurement commitments for our clean energy future. The funds would be used to purchase American-made clean, renewable, and emission-free energy products for federal, state, and local use and to establish grant funding for U.S. companies to invest in clean energy manufacturing.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spends $500 billion annually to purchase goods and services. Many of these products have significant environmental impacts, including transportation equipment, building infrastructure, and electronics.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to invest in clean energy like our future depends on it,"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help grow our green economy and establish America as a world leader in clean energy."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face the urgent challenges of the climate crisis, I'm proud to introduce a bill that represents a transformative step toward a cleaner, more sustainable future," said Representative Huffman. "By investing in supporting American-made clean energy products, we are not only driving the transition to renewable and emission-free energy but also creating opportunities for innovation and good-paying jobs here at home."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2021 poll showed that 59% of voters support this bill. This strong bipartisan support suggests that our country is ready for us to make big investments to save our planet and build back greener.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bill would: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 a "Clean Energy Fund" at the Department of Energy (DOE) for green procurement by authorizing the DOE to provide funding to federal agencies for clean energy purchases and creating a competitive federal grant program for state, local, and tribal governments to purchase clean energy products.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carbon pollution by providing enough funds to electrify the entire federal fleet, including postal service vehicles; providing enough funds to electrify all public transit and school buses; and providing funds to design, build, and retrofit buildings, including federal, childcare, educational, and manufacturing facilities, to be more energy efficient.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 the green economy and clean energy sector by establishing a grant program for U.S. companies to invest in clean energy manufacturing by retrofitting or building facilities that produce covered products and bolstering our ability to create clean energy products that can then be exported globally to make the U.S. a leader in green innovation.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workers and frontline communities by including strong labor provisions to ensure jobs provide strong wages, benefits, and worker protections by and directing 40% of state, local, and tribal grant funding to purchases that benefit frontline, disadvantaged, and vulnerable communities that have been environmentally neglected.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taxpayer funds from fraud, waste, and abuse by forming a Green Procurement Oversight Advisory Board that will ensure the use of funds is compliant with clean energy and labor provisions and by directing the U.S. Comptroller General to conduct oversight of the use of funds and to publicly report on program efficacy each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Senator Bernie Sanders (I-Vt.) cosponsored this legislation.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BUY GREEN Act has been endorsed by Sunrise Movement, MoveOn, GreenLatinos, Sierra Club, Green New Deal Network, Center for Progressive Reform, League of Conservation Voters, Earthjustice, Friends of the Earth, New Consensus, Public Citizen, Climate Hawks Vote, and Zero Hour.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reintroduced the Housing Survivors of Major Disasters Act. The bill proposes streamlining the process for people in communities affected by natural disasters seeking housing assistance.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Jared Huffman reintroduced the National Institutes of Clean Energy Act (NICE), legislation that would invest $400 billion over the next decade to establish and operate a new system of clean energy institutes at the Department of Energy (DOE) focused on research and development of advanced clean energy technologies.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work to tackle climate-related financial risks. The lawmakers also called out the weaknesses revealed by the Fed's 2023 "pilot scenario analysis" exploring six major banks' resilience to climate-related financial risks.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released a statement describing the Securities and Exchange Commission's (SEC) finalized climate risk disclosure rule as "the bare minimum."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Martin Heinrich, Ed Markey, Sheldon Whitehouse, and Jeff Merkley called on the Treasury Department to take key actions pertaining to climate and climate-related financial risk to avert the impending environmental and economic crises.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and Representatives Dan Goldman and Jamie Raskin and 47 of their colleagues sent a letter to SEC Chair Gary Gensler, urging him to protect investors and finalize a strong climate disclosure rule without further delay.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SEC's mandatory climate disclosure rule, highlighting several areas for improvement and key elements that the SEC should preserve in its final rule, including strong Scope 3 emissions disclosure requirements.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Commission's rule.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(R&amp;D) of advanced clean energy technologies.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442" w:history="1">
        <w:r>
          <w:rPr>
            <w:rFonts w:ascii="arial" w:eastAsia="arial" w:hAnsi="arial" w:cs="arial"/>
            <w:b w:val="0"/>
            <w:i/>
            <w:strike w:val="0"/>
            <w:noProof w:val="0"/>
            <w:color w:val="0077CC"/>
            <w:position w:val="0"/>
            <w:sz w:val="20"/>
            <w:u w:val="single"/>
            <w:vertAlign w:val="baseline"/>
          </w:rPr>
          <w:t>https://www.</w:t>
        </w:r>
      </w:hyperlink>
      <w:hyperlink r:id="rId2443" w:history="1">
        <w:r>
          <w:rPr>
            <w:rFonts w:ascii="arial" w:eastAsia="arial" w:hAnsi="arial" w:cs="arial"/>
            <w:b/>
            <w:i/>
            <w:strike w:val="0"/>
            <w:noProof w:val="0"/>
            <w:color w:val="0077CC"/>
            <w:position w:val="0"/>
            <w:sz w:val="20"/>
            <w:u w:val="single"/>
            <w:vertAlign w:val="baseline"/>
          </w:rPr>
          <w:t>warren</w:t>
        </w:r>
      </w:hyperlink>
      <w:hyperlink r:id="rId2444" w:history="1">
        <w:r>
          <w:rPr>
            <w:rFonts w:ascii="arial" w:eastAsia="arial" w:hAnsi="arial" w:cs="arial"/>
            <w:b w:val="0"/>
            <w:i/>
            <w:strike w:val="0"/>
            <w:noProof w:val="0"/>
            <w:color w:val="0077CC"/>
            <w:position w:val="0"/>
            <w:sz w:val="20"/>
            <w:u w:val="single"/>
            <w:vertAlign w:val="baseline"/>
          </w:rPr>
          <w:t>.senate.gov/newsroom/press-releases/</w:t>
        </w:r>
      </w:hyperlink>
      <w:hyperlink r:id="rId2445" w:history="1">
        <w:r>
          <w:rPr>
            <w:rFonts w:ascii="arial" w:eastAsia="arial" w:hAnsi="arial" w:cs="arial"/>
            <w:b/>
            <w:i/>
            <w:strike w:val="0"/>
            <w:noProof w:val="0"/>
            <w:color w:val="0077CC"/>
            <w:position w:val="0"/>
            <w:sz w:val="20"/>
            <w:u w:val="single"/>
            <w:vertAlign w:val="baseline"/>
          </w:rPr>
          <w:t>warren</w:t>
        </w:r>
      </w:hyperlink>
      <w:hyperlink r:id="rId2446" w:history="1">
        <w:r>
          <w:rPr>
            <w:rFonts w:ascii="arial" w:eastAsia="arial" w:hAnsi="arial" w:cs="arial"/>
            <w:b w:val="0"/>
            <w:i/>
            <w:strike w:val="0"/>
            <w:noProof w:val="0"/>
            <w:color w:val="0077CC"/>
            <w:position w:val="0"/>
            <w:sz w:val="20"/>
            <w:u w:val="single"/>
            <w:vertAlign w:val="baseline"/>
          </w:rPr>
          <w:t>-huffman-renew-push-to-invest-in-clean-energy</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MSTRUCK-8966162 MSTRUCK</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25" style="position:absolute;z-index:25212006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GREEN FINANCE (90%); LEGISLATION (90%); LEGISLATIVE BODIES (90%); SUSTAINABILITY (90%); US FEDERAL GOVERNMENT (90%); EMISSIONS (89%); ENERGY &amp; ENVIRONMENT (89%); ENERGY DEPARTMENTS (89%); ENVIRONMENTALISM (89%); GOVERNMENT BODIES &amp; OFFICES (89%); GRANTS &amp; GIFTS (89%); GREEN ECONOMY (89%); NEGATIVE ENVIRONMENTAL NEWS (89%); PURCHASING &amp; PROCUREMENT (89%); BIPARTISANSHIP (78%); ENERGY EFFICIENCY &amp; CONSERVATION (78%); GOVERNMENT &amp; PUBLIC ADMINISTRATION (78%); GOVERNMENT PROCUREMENT (78%); PRESS RELEASES (78%); CONTRACTS &amp; BIDS (77%); GOVERNMENT DEPARTMENTS &amp; AUTHORITIES (77%); GREEN GROWTH (77%); PUBLIC CONTRACTING (77%); SUSTAINABLE DEVELOPMENT (77%); TRANSPORTATION &amp; ENVIRONMENT (77%); CLIMATE CHANGE (76%); NATIVE AMERICANS (76%); POLLUTION (76%); POLLUTION &amp; ENVIRONMENTAL IMPACTS (76%); MANUFACTURING FACILITIES (75%); ENVIRONMENT &amp; NATURAL RESOURCES (74%); AIR POLLUTION (71%); POLLUTION MONITORING, PREVENTION &amp; REMEDIATION (71%); SCHOOL TRANSPORTATION (69%); ECONOMIC STIMULUS (68%); VOTERS &amp; VOTING (65%); WAGES &amp; SALARIES (65%); COMPENSATION &amp; BENEFITS (62%); INDIGENOUS PEOPLES (62%); POLLS &amp; SURVEYS (53%); CHILD CARE (50%)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ALTERNATIVE &amp; RENEWABLE ENERGY (92%); ENERGY &amp; UTILITIES (90%); GREEN FINANCE (90%); EMISSIONS (89%); ENERGY &amp; ENVIRONMENT (89%); ENERGY DEPARTMENTS (89%); GREEN ECONOMY (89%); MANUFACTURING (89%); ELECTRIC POWER PLANTS (78%); ENERGY EFFICIENCY &amp; CONSERVATION (78%); URBAN TRANSIT SYSTEMS (78%); GREEN GROWTH (77%); SUSTAINABLE DEVELOPMENT (77%); TRANSPORTATION &amp; ENVIRONMENT (77%); MANUFACTURING FACILITIES (75%); PUBLIC TRANSPORTATION (75%); MOTORCOACHES &amp; BUSES (69%); MOTOR VEHICLES (61%)</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(91%); JARED HUFFMAN (79%)</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26"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447"/>
          <w:headerReference w:type="default" r:id="rId2448"/>
          <w:footerReference w:type="even" r:id="rId2449"/>
          <w:footerReference w:type="default" r:id="rId2450"/>
          <w:headerReference w:type="first" r:id="rId2451"/>
          <w:footerReference w:type="first" r:id="rId2452"/>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453" w:history="1">
        <w:r>
          <w:rPr>
            <w:rFonts w:ascii="arial" w:eastAsia="arial" w:hAnsi="arial" w:cs="arial"/>
            <w:b/>
            <w:i/>
            <w:strike w:val="0"/>
            <w:color w:val="0077CC"/>
            <w:sz w:val="28"/>
            <w:u w:val="single"/>
            <w:vertAlign w:val="baseline"/>
          </w:rPr>
          <w:t>Warren</w:t>
        </w:r>
      </w:hyperlink>
      <w:hyperlink r:id="rId2454" w:history="1">
        <w:r>
          <w:rPr>
            <w:rFonts w:ascii="arial" w:eastAsia="arial" w:hAnsi="arial" w:cs="arial"/>
            <w:b/>
            <w:i/>
            <w:strike w:val="0"/>
            <w:color w:val="0077CC"/>
            <w:sz w:val="28"/>
            <w:u w:val="single"/>
            <w:vertAlign w:val="baseline"/>
          </w:rPr>
          <w:t>, Huffman Reintroduce Bill to Invest $400 Billion in Clean Energy Research and Technology</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2024 Saturday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138"/>
        <w:keepNext w:val="0"/>
        <w:spacing w:before="120" w:after="0" w:line="220" w:lineRule="atLeast"/>
        <w:ind w:left="0" w:right="0" w:firstLine="0"/>
        <w:jc w:val="left"/>
      </w:pPr>
      <w:r>
        <w:br/>
      </w:r>
      <w:r>
        <w:pict>
          <v:shape id="_x0000_i1527" type="#_x0000_t75" style="width:161.98pt;height:80.99pt">
            <v:imagedata r:id="rId450"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8" style="position:absolute;z-index:25212211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National Institutes of Clean Energy Act (NICE), legislation that would invest $400 billion over the next decade to establish and operate a new system of institutes at the Department of Energy focused on research and development of advanced clean energy technologies. The Clean Energy Institutes, modeled after the National Institutes of Health, would invest in clean energy science, innovation, and research and development to support projects that help reduce carbon emissions and build climate resilience.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the highest GDP in the world but ranks 13th globally for how much of its capital gets invested in public research and development. Because these funds directly contribute to the generation of knowledge and advanced technologies, how much the United States spends on research and development provides a snapshot of how innovative the economy truly is. By making smart investments in the nation ’ s future, the United States can begin developing new technologies to combat the climate crisis and strengthen the nation ’ s resilience.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climate change and the future of our planet, the United States cannot afford to fall behind,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 need to lead the way in climate-related innovation and the fight for a better, cleaner planet.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established in the bill would support: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advanced energy technologies in hard-to-decarbonize sectors, like aviation and shipping;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clean energy research areas that are underrepresented in existing federal research and development funding, such as long-duration grid storage;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projects on the impacts of energy production in frontline communities, including communities of color and low-income communities, that have been disproportionately impacted by environmental injustices;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research and development projects focused on the impacts of clean energy and energy production on job loss, job creation, and workforce development.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National Institutes of Clean Energy Act funding prioritizes research and development of technologies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Minimize environmental harms and negative public health impacts on frontline and disadvantaged communities and create high-quality jobs with strong labor standards within these communities;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conducted at public universities, land grant colleges and universities, and minority-serving institutions, including historically Black colleges and universities;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developed in areas that have seen the worst job losses over the past five years - including rural areas and areas impacted by deindustrialization.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clean energy research and development is essential to addressing the climate crisis and boosting our economy,' said Rep. Huffman. 'The NICE Act is a prime example of how the United States can accelerate the transition to a clean energy future by fostering innovation in green technology.'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this legislation is co-sponsored by Senators Alex Padilla (D-Calif.), Bernie Sanders (I-Vt.), and Chris Van Hollen (D-M.D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endorsed by MoveOn, Center for Progressive Reform, Earthjustice, Friends of the Earth, New Consensus, Public Citizen, Climate Hawks Vote, and Zero Hour.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 work to tackle climate-related financial risks. The lawmakers also called out the weaknesses revealed by the Fed ’ s 2023 “pilot scenario analysis” exploring six major banks ’ resilience to climate-related financial risks.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released a statement describing the Securities and Exchange Commission ’ s (SEC) finalized climate risk disclosure rule as “the bare minimum.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Martin Heinrich, Ed Markey, Sheldon Whitehouse, and Jeff Merkley called on the Treasury Department to take key actions pertaining to climate and climate-related financial risk to avert the impending environmental and economic crises.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and Representatives Dan Goldman and Jamie Raskin and 47 of their colleagues sent a letter to SEC Chair Gary Gensler, urging him to protect investors and finalize a strong climate disclosure rule without further delay.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 ’ s mandatory climate disclosure rule, highlighting several areas for improvement and key elements that the SEC should preserve in its final rule, including strong Scope 3 emissions disclosure requirements.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 ’ s rule.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(R&amp;D) of advanced clean energy technologies.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29" style="position:absolute;z-index:252123136"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RESEARCH (92%); LEGISLATIVE BODIES (91%); CLIMATE CHANGE (90%); ENERGY DEVELOPMENT PROGRAMS (90%); EXPERIMENTATION &amp; RESEARCH (90%); RESEARCH &amp; DEVELOPMENT (90%); TECHNOLOGY (90%); US CONGRESS (90%); ENERGY &amp; ENVIRONMENT (89%); ENVIRONMENTAL TECHNOLOGY (89%); ENVIRONMENTAL TECHNOLOGY INDUSTRY (89%); GREEN FINANCE (89%); LEGISLATION (89%); NEGATIVE ENVIRONMENTAL NEWS (89%); POLLUTION &amp; ENVIRONMENTAL IMPACTS (89%); GOVERNMENT BODIES &amp; OFFICES (78%); CLIMATE ACTION (77%); CLIMATOLOGY (77%); EMERGING TECHNOLOGY (77%); ENVIRONMENTAL JUSTICE (77%); GROSS DOMESTIC PRODUCT (77%); JOB CREATION (77%); LABOR REGULATION &amp; POLICY (77%); RESEARCH &amp; DEVELOPMENT SPENDING (77%); RESEARCH INSTITUTES (77%); SUSTAINABILITY (77%); ECONOMIC STIMULUS (76%); EMPLOYEE TRAINING &amp; ASSISTANCE (76%); HEALTH DEPARTMENTS (76%); SCIENCE FUNDING (75%); LAYOFFS (74%); EMPLOYMENT GROWTH (73%); PRESS RELEASES (73%); EMISSIONS (72%); ENERGY DEPARTMENTS (72%); GREENHOUSE GASES (69%); LABOR &amp; EMPLOYMENT (66%); LAYOFFS &amp; DISMISSALS (66%); COLLEGES &amp; UNIVERSITIES (64%); LOW INCOME PERSONS (62%); RURAL COMMUNITIES (62%); DISMISSALS (61%); HISTORICALLY BLACK COLLEGES (60%); PUBLIC SCHOOLS (60%); LAND GRANTS (50%)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RESEARCH (92%); ALTERNATIVE &amp; RENEWABLE ENERGY (90%); ENERGY &amp; UTILITIES (90%); ENERGY DEVELOPMENT PROGRAMS (90%); EDUCATIONAL SERVICES (89%); ELECTRIC POWER PLANTS (89%); ENERGY &amp; ENVIRONMENT (89%); ENVIRONMENTAL TECHNOLOGY INDUSTRY (89%); GREEN FINANCE (89%); HEALTH DEPARTMENTS (76%); EMISSIONS (72%); ENERGY DEPARTMENTS (72%); COLLEGES &amp; UNIVERSITIES (64%); HISTORICALLY BLACK COLLEGES (60%); PUBLIC SCHOOLS (60%); LAND GRANTS (50%)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JARED HUFFMAN (79%); ALEX PADILLA (58%)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(96%)</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30"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461" w:history="1">
        <w:r>
          <w:rPr>
            <w:rFonts w:ascii="arial" w:eastAsia="arial" w:hAnsi="arial" w:cs="arial"/>
            <w:b/>
            <w:i/>
            <w:strike w:val="0"/>
            <w:color w:val="0077CC"/>
            <w:sz w:val="28"/>
            <w:u w:val="single"/>
            <w:vertAlign w:val="baseline"/>
          </w:rPr>
          <w:t>Warren</w:t>
        </w:r>
      </w:hyperlink>
      <w:hyperlink r:id="rId2462" w:history="1">
        <w:r>
          <w:rPr>
            <w:rFonts w:ascii="arial" w:eastAsia="arial" w:hAnsi="arial" w:cs="arial"/>
            <w:b/>
            <w:i/>
            <w:strike w:val="0"/>
            <w:color w:val="0077CC"/>
            <w:sz w:val="28"/>
            <w:u w:val="single"/>
            <w:vertAlign w:val="baseline"/>
          </w:rPr>
          <w:t>, Jacobs, Lawmakers Reintroduce Legislation Addressing Unsafe Conditions in Privatized Military Housing</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139"/>
        <w:keepNext w:val="0"/>
        <w:spacing w:before="120" w:after="0" w:line="220" w:lineRule="atLeast"/>
        <w:ind w:left="0" w:right="0" w:firstLine="0"/>
        <w:jc w:val="left"/>
      </w:pPr>
      <w:r>
        <w:br/>
      </w:r>
      <w:r>
        <w:pict>
          <v:shape id="_x0000_i1531" type="#_x0000_t75" style="width:161.98pt;height:80.99pt">
            <v:imagedata r:id="rId450"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2010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2" style="position:absolute;z-index:25212518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Chair of the Senate Armed Services Subcommittee on Personnel, and Representative Sara Jacobs (D-Calif.), a member of the House Armed Services Committee, reintroduced the Military Housing Oversight and Service Member Protection Act, legislation that would comprehensively reform our privatized military housing system in the wake of disturbing reports revealing unsafe and unsanitary conditions.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Congress established the Military Housing Privatization Initiative (MHPI), which allowed the Department of Defense (DOD) to partner with private sector developers who would own, operate, and maintain military family housing and, in return, have access to federal direct loans, loan guarantees, and other incentives.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the past several years, military families have come forward to expose the terrible conditions of privatized military housing—including toxic mold, rodent infestations, and lead-based paint— and raised the serious difficulties they have faced trying to get help with these conditions.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owes a responsibility to our servicemembers to provide them and their families with safe and sanitary housing,'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fundamentally reform a broken system and hold private housing providers accountable for their shameful failures.'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families sacrifice so much for us – and the least we can do is ensure their housing is clean, safe, affordable, and meets their needs,” said Congresswoman Sara Jacobs. “While we ’ ve made progress in addressing inadequate housing across the country, we still have more work ahead to conduct necessary oversight, protect and empower tenants, and demand accountability for unacceptable conditions. Our military families deserve the best – and that ’ s why I ’ m proud to introduce the Military Housing Oversight and Service Member Protection Act to deliver comprehensive reform to our privatized military housing system that often overlooks landlords ’ negligence and silences military families.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Housing Oversight and Service Member Protection Act would: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oversight by requiring the Secretary of Defense to establish formal written guidance for all housing contracts and to rescind contracts if providers do not correct breaches. Demand transparency from housing providers by requiring an annual financial statement (equivalent to a 10-K) for the entire company and for each contract the provider has with DOD. Establish tenant protections by codifying that all federal, state, and local housing protections that apply to those who live in the communities that surround bases also apply to servicemembers and by forbidding landlords from closing maintenance requests in the work order system until an independent inspector has approved the work. Provide medical care by directing DOD to establish a health registry for all servicemembers and families to screen and track for medical conditions acquired as a result of unsafe housing and by providing healthcare coverage for all dependents who develop environmentally-caused medical conditions associated with residing in privatized military housing. Strengthen ethics by prohibiting all senior DOD officials and any Member of the House or Senate Armed Services Committees from owning any investments in an entity owned or controlled by a privatized housing provider (mutual funds excluded).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Senators Sherrod Brown (D-Ohio), Richard Blumenthal (D-Conn.), and Tammy Duckworth (D-Ill.) cosponsored the legislation. House cosponsors include Representatives Marilyn Strickland (D-Wash.) and James Moylan (R-Guam).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measure assures that our brave military men and women have safe and healthy homes, which they and their families deeply deserve and need. Many of our nation ’ s servicemembers and their families have suffered through nightmarish living conditions—including toxic mold, infestations of rodents, and lead-based paint—while in privatized military housing. The Military Housing Oversight and Service Member Protection Act will increase transparency, strengthen tenant protections, and guarantee servicemembers and their families access to quality housing,” said Senator Blumenthal.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to increase, stabilize, and regulate the housing supply available for servicemembers,' said Congresswoman Marilyn Strickland. 'My district alone is home to over 40,000 active-duty service members and their families who deserve to be securely housed.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to announce that our office is co-leading with Rep Jacobs the Military Housing &amp; Service Member Protection Act,” said Delegate James Moylan. “This act focuses on Increased oversight, Transparency, Tenant Protections, Medical care provisions, and a commitment to ethical practices. Our Warfighters deserve the BEST conditions when away from their appointed places of duty and our office is FULLY committed to ensuring this is realized. I will continue to work with congressional leadership to champion our service members quality of life both now, and always! Lastly… Go Army, beat Navy, HOOAH!”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Housing Oversight and Service Member Protection Act has been endorsed by the Military Officers Association of America, the National Military Family Association, and the Military Housing Coalition.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been in a leader in raising concerns about problems with privatized military housing and led the push to protect military families: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Kirsten Gillibrand (D-N.Y ), and Jeanne Shaheen (D-N.H ) and Representatives Sara Jacobs (D-Calif.) and Don Davis (D-N.C ) introduced the Restore Military Families ’ Voices Act, which would bar private military housing companies from imposing non-disclosure agreements (NDAs) on tenants as a condition for housing services. In July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Sara Jacobs (D-Calif.) led colleagues in calling out the Department of Defense (DoD) for failing to protect military families living in military housing operated by private companies under the Military Housing Privatization Initiative (MHPI).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an annual hearing highlighting personnel priorities for the Department of Defense (DoD) and the military services for the coming year, including military housing and child care.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Army Secretary Christine Wormuth on the need to increase military housing availability and the damaging impact of non-disclosure agreements between private landlords, servicemembers, and their families on housing safety at a hearing of the Senate Armed Services Committee.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further enforcement of the Tenant Bill of Rights for military families as one of the key priorities secured in the National Defense Authorization Act (NDAA) for Fiscal Year 2024 (FY24), as well as creating a working group of DoD officials and military families to ensure ongoing oversight of deficiencies in privatized military housing. In December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Tim Kaine (D-Va.), Richard Blumenthal (D-Conn.), Tammy Duckworth (D-Ill.), Mazie Hirono (D-Hawaii), and Patty Murray (D-Wash.), Chair of the Senate Appropriations Committee, sent a letter to Defense Secretary Lloyd Austin requesting information on the Department of Defense ’ s (DoD) plans to address the unhealthy prevalence of mold, lead-based paint, and asbestos in housing for America ’ s servicemembers. In October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 sent a letter to Defense Secretary Lloyd Austin raising concerns that Exceptional Family Member Program (EFMP) families had to pay out of pocket to modify their homes to meet their families ’ needs and asking for additional information about DoD ’ s oversight of the program. In June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along with other Senate Armed Services Committee members, announced the reintroduction of the bipartisan Military Housing Readiness Council Act, which would provide a platform for oversight and accountability of privatized military housing to give military families a voice and bring together experts to ensure military families have the safe housing they deserve.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other members of the Senate Armed Services Committee sent a letter to Secretary of Defense Lloyd Austin expressing concern over reports that military families are being forced to sign non-disclosure agreements (NDAs) with privatized military housing companies in order to receive compensation for poor housing conditions. In December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provisions to require military housing companies to disclose mold and the health effects of mycotoxins before a lease is signed was included in the Fiscal Year 2023 National Defense Authorization Act. In August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 introduced the Military Housing Readiness Council Act, legislation that would ensure oversight and accountability on safe housing conditions for servicemembers and military families. The legislation would create a Military Housing Readiness Council comprised of DoD officials, servicemembers, military families, and military housing experts to ensure ongoing oversight of deficiencies in privatized military housing.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the Military Housing Oversight and Service member Protection Act as one of her key priorities for the FY 2023 NDAA. The proposal would ensure medical care for military families affected by unsafe housing by directing DoD to establish a health registry for all servicemembers and families and establishing a presumption of service-connected disability for servicemembers and lifetime medical care for dependents. In February 2022 during a Senate Armed Services Committee (SASC) hearing,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pressed Pentagon nominees for tough oversight as they improve military housing conditions. In July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improving military housing as one of her key priorities for FY 2022 NDAA. In January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requested Defense Secretary Austin for his public commitment to respond and make a priority to her requests about military housing issues during a SASC hearing. In March 2021,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 wrote to Defense Secretary Austin, and Department of Housing and Urban Development Secretary Marcia Fudge, continuing the lawmakers' investigation into whether the largest military housing providers under the Military Housing Privatization Initiative are complying with federal laws that protect Americans with disabilities. In December 2020,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Thom Tillis (R-N.C ) questioned the five largest private military housing providers about their reported failure to provide adequate housing to families with disabilities. In May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released the findings from her three-month-long investigation of the Military Housing Privatization Initiative and of five private companies that have contracts with the military services to provide on-base housing under the program. She sent letters to then-SASC Chairman James Inhofe (R-Okla.) and then-Ranking Member Jack Reed, and to the Secretaries of the Army, Navy, and Air Force, to provide each with the results of her investigation, revealing how and why private military housing developers failed to meet basic housing standards, which in some cases resulted in severe health problems for military families. In April 2019,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then-Representative Deb Haaland introduced the Military Housing Oversight and Service Member Protection Act, a comprehensive bill to address a series of disturbing reports revealing unsafe and unsanitary conditions in privatized, on-base housing for military personnel and their families.</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33" style="position:absolute;z-index:252126208"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&amp; MILITARY POLICY (90%); FAMILY (90%); GOVERNMENT BODIES &amp; OFFICES (90%); LEGISLATION (90%); LEGISLATIVE BODIES (90%); MILITARY DEPENDENTS (90%); NATIONAL SECURITY &amp; FOREIGN RELATIONS (90%); PRIVATIZATION (90%); US FEDERAL GOVERNMENT (90%); DEFENSE DEPARTMENTS (89%); MILITARY BASES (89%); ANNUAL REPORTS (78%); LIVING CONDITIONS (78%); PRESS RELEASES (78%); US CONGRESS (78%); HOUSING AFFORDABILITY (77%); LANDLORD &amp; TENANT LAW (77%); PUBLIC CONTRACTING (75%); GOVERNMENT ADVISORS &amp; MINISTERS (73%); FINANCIAL PERFORMANCE &amp; REPORTS (71%); BIOLOGICAL CONTAMINANTS (68%); MOLDS &amp; FUNGI (68%); ANNUAL FINANCIAL RESULTS (64%); DISEASES &amp; DISORDERS (61%); MEDICINE &amp; HEALTH (61%); APPROVALS (60%); LEAD (53%); LEAD PAINT (53%); RODENTS (53%)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(90%); MILITARY DEPENDENTS (90%); DEFENSE DEPARTMENTS (89%); MILITARY BASES (89%); RENTAL PROPERTY (89%); HEALTH CARE (77%); HOUSING AFFORDABILITY (77%); LANDLORD &amp; TENANT LAW (77%); FINANCIAL INCLUSION (74%); BIOLOGICAL CONTAMINANTS (68%); HEALTH INSURANCE (60%); LEAD (53%); LEAD PAINT (53%)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SARA JACOBS (88%)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34"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WARREN</w:t>
        </w:r>
      </w:hyperlink>
      <w:hyperlink r:id="rId2470" w:history="1">
        <w:r>
          <w:rPr>
            <w:rFonts w:ascii="arial" w:eastAsia="arial" w:hAnsi="arial" w:cs="arial"/>
            <w:b/>
            <w:i/>
            <w:strike w:val="0"/>
            <w:color w:val="0077CC"/>
            <w:sz w:val="28"/>
            <w:u w:val="single"/>
            <w:vertAlign w:val="baseline"/>
          </w:rPr>
          <w:t>, HUFFMAN REINTRODUCE BILL TO INVEST $400 BILLION IN CLEAN ENERGY RESEARCH AND TECHNOLOGY</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5" style="position:absolute;z-index:25212825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Massachusetts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Jared Huffman (D-Calif.) reintroduced the National Institutes of Clean Energy Act (NICE), legislation that would invest $400 billion over the next decade to establish and operate a new system of institutes at the Department of Energy focused on research and development of advanced clean energy technologies. The Clean Energy Institutes, modeled after the National Institutes of Health, would invest in clean energy science, innovation, and research and development to support projects that help reduce carbon emissions and build climate resilience.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the highest GDP in the world but ranks 13th globally for how much of its capital gets invested in public research and development. Because these funds directly contribute to the generation of knowledge and advanced technologies, how much the United States spends on research and development provides a snapshot of how innovative the economy truly is. By making smart investments in the nation's future, the United States can begin developing new technologies to combat the climate crisis and strengthen the nation's resilience.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climate change and the future of our planet, the United States cannot afford to fall behind,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"We need to lead the way in climate-related innovation and the fight for a better, cleaner planet."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established in the bill would support: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advanced energy technologies in hard-to-decarbonize sectors, like aviation and shipping;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clean energy research areas that are underrepresented in existing federal research and development funding, such as long-duration grid storage;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projects on the impacts of energy production in frontline communities, including communities of color and low-income communities, that have been disproportionately impacted by environmental injustices;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research and development projects focused on the impacts of clean energy and energy production on job loss, job creation, and workforce development.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National Institutes of Clean Energy Act funding prioritizes research and development of technologies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Minimize environmental harms and negative public health impacts on frontline and disadvantaged communities and create high-quality jobs with strong labor standards within these communities;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conducted at public universities, land grant colleges and universities, and minority-serving institutions, including historically Black colleges and universities;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developed in areas that have seen the worst job losses over the past five years - including rural areas and areas impacted by deindustrialization.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clean energy research and development is essential to addressing the climate crisis and boosting our economy," said Rep. Huffman. "The NICE Act is a prime example of how the United States can accelerate the transition to a clean energy future by fostering innovation in green technology."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this legislation is co-sponsored by Senators Alex Padilla (D-Calif.), Bernie Sanders (I-Vt.), and Chris Van Hollen (D-M.D.).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endorsed by MoveOn, Center for Progressive Reform, Earthjustice, Friends of the Earth, New Consensus, Public Citizen, Climate Hawks Vote, and Zero Hour.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Angus King, along with Representatives Ro Khanna, Alma Adams, Pramila Jayapal, and Jan Schakowsky,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led a letter to the Federal Reserve Board (Fed), Federal Deposit Insurance Corporation (FDIC), and the Office of the Comptroller of the Currency (OCC), urging regulators to stop their obstruction of global financial regulators' work to tackle climate-related financial risks. The lawmakers also called out the weaknesses revealed by the Fed's 2023 "pilot scenario analysis" exploring six major banks' resilience to climate-related financial risks.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and Veronica Escobar,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released a statement describing the Securities and Exchange Commission's (SEC) finalized climate risk disclosure rule as "the bare minimum."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Martin Heinrich, Ed Markey, Sheldon Whitehouse, and Jeff Merkley called on the Treasury Department to take key actions pertaining to climate and climate-related financial risk to avert the impending environmental and economic crises.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and Representatives Dan Goldman and Jamie Raskin and 47 of their colleagues sent a letter to SEC Chair Gary Gensler, urging him to protect investors and finalize a strong climate disclosure rule without further delay.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and Brian Schatz on the SEC's mandatory climate disclosure rule, highlighting several areas for improvement and key elements that the SEC should preserve in its final rule, including strong Scope 3 emissions disclosure requirements.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and Brian Schatz urging the SEC to require disclosure of anti-climate lobbying activities in the Commission's rule.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introduced the National Institutes of Clean Energy Act of 2021, legislation that would invest $400 billion over the next ten years to establish and operate a new system of institutes at the Department of Energy dedicated to research and development (RandD) of advanced clean energy technologies.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reintroduced the Climate Risk Disclosure Act of 2021 which would reduce the chances of environmental and financial catastrophe by requiring public companies to disclose more information about their exposure to climate-related risks.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36" style="position:absolute;z-index:252129280"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RESEARCH (92%); LEGISLATIVE BODIES (91%); CLIMATE CHANGE (90%); ENERGY DEVELOPMENT PROGRAMS (90%); EXPERIMENTATION &amp; RESEARCH (90%); RESEARCH &amp; DEVELOPMENT (90%); TECHNOLOGY (90%); US CONGRESS (90%); ENERGY &amp; ENVIRONMENT (89%); ENVIRONMENTAL TECHNOLOGY (89%); ENVIRONMENTAL TECHNOLOGY INDUSTRY (89%); GREEN FINANCE (89%); LEGISLATION (89%); NEGATIVE ENVIRONMENTAL NEWS (89%); POLLUTION &amp; ENVIRONMENTAL IMPACTS (89%); CLIMATE ACTION (77%); CLIMATOLOGY (77%); EMERGING TECHNOLOGY (77%); ENVIRONMENTAL JUSTICE (77%); GROSS DOMESTIC PRODUCT (77%); JOB CREATION (77%); LABOR REGULATION &amp; POLICY (77%); RESEARCH &amp; DEVELOPMENT SPENDING (77%); RESEARCH INSTITUTES (77%); SUSTAINABILITY (77%); ECONOMIC STIMULUS (76%); EMPLOYEE TRAINING &amp; ASSISTANCE (76%); HEALTH DEPARTMENTS (76%); LAYOFFS (75%); SCIENCE FUNDING (75%); EMPLOYMENT GROWTH (73%); EMISSIONS (72%); ENERGY DEPARTMENTS (72%); GREENHOUSE GASES (70%); LABOR &amp; EMPLOYMENT (66%); LAYOFFS &amp; DISMISSALS (66%); COLLEGES &amp; UNIVERSITIES (64%); LOW INCOME PERSONS (62%); RURAL COMMUNITIES (62%); DISMISSALS (61%); HISTORICALLY BLACK COLLEGES (60%); PUBLIC SCHOOLS (60%); LAND GRANTS (50%)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INSTITUTES OF HEALTH (57%)</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RESEARCH (92%); ALTERNATIVE &amp; RENEWABLE ENERGY (90%); ENERGY &amp; UTILITIES (90%); ENERGY DEVELOPMENT PROGRAMS (90%); EDUCATIONAL SERVICES (89%); ELECTRIC POWER PLANTS (89%); ENERGY &amp; ENVIRONMENT (89%); ENVIRONMENTAL TECHNOLOGY INDUSTRY (89%); GREEN FINANCE (89%); HEALTH DEPARTMENTS (76%); EMISSIONS (72%); ENERGY DEPARTMENTS (72%); COLLEGES &amp; UNIVERSITIES (64%); HISTORICALLY BLACK COLLEGES (60%); PUBLIC SCHOOLS (60%); LAND GRANTS (50%)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JARED HUFFMAN (79%); ALEX PADILLA (58%)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(92%); EARTH (79%); UNITED STATES (96%)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37"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 xml:space="preserve">Senator </w:t>
        </w:r>
      </w:hyperlink>
      <w:hyperlink r:id="rId2478" w:history="1">
        <w:r>
          <w:rPr>
            <w:rFonts w:ascii="arial" w:eastAsia="arial" w:hAnsi="arial" w:cs="arial"/>
            <w:b/>
            <w:i/>
            <w:strike w:val="0"/>
            <w:color w:val="0077CC"/>
            <w:sz w:val="28"/>
            <w:u w:val="single"/>
            <w:vertAlign w:val="baseline"/>
          </w:rPr>
          <w:t>Elizabeth</w:t>
        </w:r>
      </w:hyperlink>
      <w:hyperlink r:id="rId2479" w:history="1">
        <w:r>
          <w:rPr>
            <w:rFonts w:ascii="arial" w:eastAsia="arial" w:hAnsi="arial" w:cs="arial"/>
            <w:b/>
            <w:i/>
            <w:strike w:val="0"/>
            <w:color w:val="0077CC"/>
            <w:sz w:val="28"/>
            <w:u w:val="single"/>
            <w:vertAlign w:val="baseline"/>
          </w:rPr>
          <w:t xml:space="preserve"> </w:t>
        </w:r>
      </w:hyperlink>
      <w:hyperlink r:id="rId2480" w:history="1">
        <w:r>
          <w:rPr>
            <w:rFonts w:ascii="arial" w:eastAsia="arial" w:hAnsi="arial" w:cs="arial"/>
            <w:b/>
            <w:i/>
            <w:strike w:val="0"/>
            <w:color w:val="0077CC"/>
            <w:sz w:val="28"/>
            <w:u w:val="single"/>
            <w:vertAlign w:val="baseline"/>
          </w:rPr>
          <w:t>Warren</w:t>
        </w:r>
      </w:hyperlink>
      <w:hyperlink r:id="rId2481" w:history="1">
        <w:r>
          <w:rPr>
            <w:rFonts w:ascii="arial" w:eastAsia="arial" w:hAnsi="arial" w:cs="arial"/>
            <w:b/>
            <w:i/>
            <w:strike w:val="0"/>
            <w:color w:val="0077CC"/>
            <w:sz w:val="28"/>
            <w:u w:val="single"/>
            <w:vertAlign w:val="baseline"/>
          </w:rPr>
          <w:t xml:space="preserve"> says foreign crypto miners are a threat to national security</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2024 Friday 11:41 AM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Cryptopolitan</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8" style="position:absolute;z-index:252131328"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26th, 2024 (</w:t>
      </w:r>
      <w:hyperlink r:id="rId2482"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248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claimed during a Senate hearing on July 25th that foreign crypto mining facilities could be a threat to national security.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added that crypto mining facilities are loud, hot, and consume a lot of electricity.</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2484" w:history="1">
        <w:r>
          <w:rPr>
            <w:rFonts w:ascii="arial" w:eastAsia="arial" w:hAnsi="arial" w:cs="arial"/>
            <w:b w:val="0"/>
            <w:i/>
            <w:strike w:val="0"/>
            <w:noProof w:val="0"/>
            <w:color w:val="0077CC"/>
            <w:position w:val="0"/>
            <w:sz w:val="20"/>
            <w:u w:val="single"/>
            <w:vertAlign w:val="baseline"/>
          </w:rPr>
          <w:t xml:space="preserve">Coinbase seeks court order for SEC to produce Gensler linked docs </w:t>
        </w:r>
      </w:hyperlink>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who has been openly skeptical of crypto </w:t>
      </w:r>
      <w:hyperlink r:id="rId2485" w:history="1">
        <w:r>
          <w:rPr>
            <w:rFonts w:ascii="arial" w:eastAsia="arial" w:hAnsi="arial" w:cs="arial"/>
            <w:b w:val="0"/>
            <w:i/>
            <w:strike w:val="0"/>
            <w:noProof w:val="0"/>
            <w:color w:val="0077CC"/>
            <w:position w:val="0"/>
            <w:sz w:val="20"/>
            <w:u w:val="single"/>
            <w:vertAlign w:val="baseline"/>
          </w:rPr>
          <w:t>expressed her concerns during a hearing of the Senate Committee on Banking, Housing, and Urban Affairs, stating that the miners are loud, consume a lot of electricity, and serve as a significant threat to America's national security. She also mentioned that many countries have banned crypto mining due to its environmental hazards.</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bashes Chinese crypto mining firms in espionage allegations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speech,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referenced a study by a blockchain analytics firm that revealed one-third of crypto mining facilities in the U.S. were operated by Chinese citizens. The senator's remarks highlighted the national security risks posed by these crypto-mining facilities owned by people believed to have direct links with the Chinese government.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adversaries are using crypto mines to spy on U.S. military operations. That's an obvious national security risk.'</w:t>
      </w:r>
    </w:p>
    <w:p>
      <w:pPr>
        <w:pStyle w:val="Normal141"/>
        <w:keepNext w:val="0"/>
        <w:spacing w:before="240" w:after="0" w:line="260" w:lineRule="atLeast"/>
        <w:ind w:left="0" w:right="0" w:firstLine="0"/>
        <w:jc w:val="both"/>
      </w:pPr>
      <w:hyperlink r:id="rId2486" w:history="1">
        <w:r>
          <w:rPr>
            <w:rFonts w:ascii="arial" w:eastAsia="arial" w:hAnsi="arial" w:cs="arial"/>
            <w:b w:val="0"/>
            <w:i/>
            <w:strike w:val="0"/>
            <w:color w:val="0077CC"/>
            <w:sz w:val="20"/>
            <w:u w:val="single"/>
            <w:vertAlign w:val="baseline"/>
          </w:rPr>
          <w:t xml:space="preserve">Senator </w:t>
        </w:r>
      </w:hyperlink>
      <w:hyperlink r:id="rId2487" w:history="1">
        <w:r>
          <w:rPr>
            <w:rFonts w:ascii="arial" w:eastAsia="arial" w:hAnsi="arial" w:cs="arial"/>
            <w:b/>
            <w:i/>
            <w:strike w:val="0"/>
            <w:color w:val="0077CC"/>
            <w:sz w:val="20"/>
            <w:u w:val="single"/>
            <w:vertAlign w:val="baseline"/>
          </w:rPr>
          <w:t>Elizabeth</w:t>
        </w:r>
      </w:hyperlink>
      <w:hyperlink r:id="rId2488" w:history="1">
        <w:r>
          <w:rPr>
            <w:rFonts w:ascii="arial" w:eastAsia="arial" w:hAnsi="arial" w:cs="arial"/>
            <w:b w:val="0"/>
            <w:i/>
            <w:strike w:val="0"/>
            <w:color w:val="0077CC"/>
            <w:sz w:val="20"/>
            <w:u w:val="single"/>
            <w:vertAlign w:val="baseline"/>
          </w:rPr>
          <w:t xml:space="preserve"> </w:t>
        </w:r>
      </w:hyperlink>
      <w:hyperlink r:id="rId2489" w:history="1">
        <w:r>
          <w:rPr>
            <w:rFonts w:ascii="arial" w:eastAsia="arial" w:hAnsi="arial" w:cs="arial"/>
            <w:b/>
            <w:i/>
            <w:strike w:val="0"/>
            <w:color w:val="0077CC"/>
            <w:sz w:val="20"/>
            <w:u w:val="single"/>
            <w:vertAlign w:val="baseline"/>
          </w:rPr>
          <w:t>Warren</w:t>
        </w:r>
      </w:hyperlink>
      <w:hyperlink r:id="rId2490" w:history="1">
        <w:r>
          <w:rPr>
            <w:rFonts w:ascii="arial" w:eastAsia="arial" w:hAnsi="arial" w:cs="arial"/>
            <w:b w:val="0"/>
            <w:i/>
            <w:strike w:val="0"/>
            <w:color w:val="0077CC"/>
            <w:sz w:val="20"/>
            <w:u w:val="single"/>
            <w:vertAlign w:val="baseline"/>
          </w:rPr>
          <w:t xml:space="preserve"> </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Secretary of the Treasury for Investment Security Paul Rosen supported the Democrat Senator by stating the possibility that the mining facilities could serve as espionage centers for foreign adversaries.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referred to MineOne, a Chinese mining facility that was established in close proximity to a military base in Wyoming. In May, President Joe Biden issued a 120-day vacation notice to the mining facility to vacate the vicinity over spying concerns.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committee hearing,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said that crypto-mining facilities significantly affect America's energy grid system and could potentially serve as centers of operations for targeted blackouts and cyberattacks. However, research </w:t>
      </w:r>
      <w:hyperlink r:id="rId2491" w:history="1">
        <w:r>
          <w:rPr>
            <w:rFonts w:ascii="arial" w:eastAsia="arial" w:hAnsi="arial" w:cs="arial"/>
            <w:b w:val="0"/>
            <w:i/>
            <w:strike w:val="0"/>
            <w:noProof w:val="0"/>
            <w:color w:val="0077CC"/>
            <w:position w:val="0"/>
            <w:sz w:val="20"/>
            <w:u w:val="single"/>
            <w:vertAlign w:val="baseline"/>
          </w:rPr>
          <w:t>published in November 2023 cited Bitcoin mining as a 'global shift towards clean energy' and effective management of power grids.</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calls for anti-money laundering rules</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stated that foreign entities have been purchasing these mining facilities using digital assets to retain anonymity, bypass anti-money laundering regulations, and skirt the U.S. traditional banking system.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Chinese investor secretly purchased a $6 million mining facility in Texas using crypto. She also claimed that mining facilities use digital assets to send millions of dollars to China and recommended affirmative regulatory action to curb the issues. She concluded by saying it was time to pass the laws needed by the Treasury.</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widely known for her skeptical stance against crypto. On July 24th, Ripple's CEO, Brad Garlinghouse, </w:t>
      </w:r>
      <w:hyperlink r:id="rId2492" w:history="1">
        <w:r>
          <w:rPr>
            <w:rFonts w:ascii="arial" w:eastAsia="arial" w:hAnsi="arial" w:cs="arial"/>
            <w:b w:val="0"/>
            <w:i/>
            <w:strike w:val="0"/>
            <w:noProof w:val="0"/>
            <w:color w:val="0077CC"/>
            <w:position w:val="0"/>
            <w:sz w:val="20"/>
            <w:u w:val="single"/>
            <w:vertAlign w:val="baseline"/>
          </w:rPr>
          <w:t xml:space="preserve">referenced </w:t>
        </w:r>
      </w:hyperlink>
      <w:hyperlink r:id="rId2493" w:history="1">
        <w:r>
          <w:rPr>
            <w:rFonts w:ascii="arial" w:eastAsia="arial" w:hAnsi="arial" w:cs="arial"/>
            <w:b/>
            <w:i/>
            <w:strike w:val="0"/>
            <w:noProof w:val="0"/>
            <w:color w:val="0077CC"/>
            <w:position w:val="0"/>
            <w:sz w:val="20"/>
            <w:u w:val="single"/>
            <w:vertAlign w:val="baseline"/>
          </w:rPr>
          <w:t>Elizabeth</w:t>
        </w:r>
      </w:hyperlink>
      <w:hyperlink r:id="rId2494" w:history="1">
        <w:r>
          <w:rPr>
            <w:rFonts w:ascii="arial" w:eastAsia="arial" w:hAnsi="arial" w:cs="arial"/>
            <w:b w:val="0"/>
            <w:i/>
            <w:strike w:val="0"/>
            <w:noProof w:val="0"/>
            <w:color w:val="0077CC"/>
            <w:position w:val="0"/>
            <w:sz w:val="20"/>
            <w:u w:val="single"/>
            <w:vertAlign w:val="baseline"/>
          </w:rPr>
          <w:t xml:space="preserve"> </w:t>
        </w:r>
      </w:hyperlink>
      <w:hyperlink r:id="rId2495" w:history="1">
        <w:r>
          <w:rPr>
            <w:rFonts w:ascii="arial" w:eastAsia="arial" w:hAnsi="arial" w:cs="arial"/>
            <w:b/>
            <w:i/>
            <w:strike w:val="0"/>
            <w:noProof w:val="0"/>
            <w:color w:val="0077CC"/>
            <w:position w:val="0"/>
            <w:sz w:val="20"/>
            <w:u w:val="single"/>
            <w:vertAlign w:val="baseline"/>
          </w:rPr>
          <w:t>Warren</w:t>
        </w:r>
      </w:hyperlink>
      <w:hyperlink r:id="rId2496" w:history="1">
        <w:r>
          <w:rPr>
            <w:rFonts w:ascii="arial" w:eastAsia="arial" w:hAnsi="arial" w:cs="arial"/>
            <w:b w:val="0"/>
            <w:i/>
            <w:strike w:val="0"/>
            <w:noProof w:val="0"/>
            <w:color w:val="0077CC"/>
            <w:position w:val="0"/>
            <w:sz w:val="20"/>
            <w:u w:val="single"/>
            <w:vertAlign w:val="baseline"/>
          </w:rPr>
          <w:t xml:space="preserve">'s view on digital assets while giving possible stances on Vice President and presidential aspirant Kamala Harris. Garlinghouse stated that if VP Kamala Harris adopted Senator </w:t>
        </w:r>
      </w:hyperlink>
      <w:hyperlink r:id="rId2497" w:history="1">
        <w:r>
          <w:rPr>
            <w:rFonts w:ascii="arial" w:eastAsia="arial" w:hAnsi="arial" w:cs="arial"/>
            <w:b/>
            <w:i/>
            <w:strike w:val="0"/>
            <w:noProof w:val="0"/>
            <w:color w:val="0077CC"/>
            <w:position w:val="0"/>
            <w:sz w:val="20"/>
            <w:u w:val="single"/>
            <w:vertAlign w:val="baseline"/>
          </w:rPr>
          <w:t>Elizabeth</w:t>
        </w:r>
      </w:hyperlink>
      <w:hyperlink r:id="rId2498" w:history="1">
        <w:r>
          <w:rPr>
            <w:rFonts w:ascii="arial" w:eastAsia="arial" w:hAnsi="arial" w:cs="arial"/>
            <w:b w:val="0"/>
            <w:i/>
            <w:strike w:val="0"/>
            <w:noProof w:val="0"/>
            <w:color w:val="0077CC"/>
            <w:position w:val="0"/>
            <w:sz w:val="20"/>
            <w:u w:val="single"/>
            <w:vertAlign w:val="baseline"/>
          </w:rPr>
          <w:t>'s stance on crypto, she would have miscalculated the 'political liability' of Gary Gensler.</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1"/>
        <w:spacing w:line="60" w:lineRule="exact"/>
      </w:pPr>
      <w:r>
        <w:pict>
          <v:line id="_x0000_s1539" style="position:absolute;z-index:252132352"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40" style="position:absolute;z-index:252133376"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(94%); CRYPTOCURRENCY CRIMES (90%); ESPIONAGE (90%); INTERNATIONAL RELATIONS &amp; NATIONAL SECURITY (90%); NATIONAL SECURITY &amp; FOREIGN RELATIONS (90%); NEGATIVE NEWS (90%); CRYPTOCURRENCY (89%); DIGITAL CURRENCY (89%); LEGISLATIVE BODIES (89%); CRYPTOCURRENCY REGULATION &amp; POLICY (78%); GOVERNMENT ADVISORS &amp; MINISTERS (78%); LITIGATION (78%); US DEMOCRATIC PARTY (78%); CYBERATTACKS (77%); ENERGY &amp; ENVIRONMENT (77%); MINING &amp; ENVIRONMENT (77%); FINANCIAL CRIME COUNTERMEASURES (76%); BLOCKCHAIN (73%); CYBERCRIME (73%); LAW COURTS &amp; TRIBUNALS (73%); MONEY LAUNDERING (73%); NEGATIVE TECHNOLOGY NEWS (72%); POLLUTION &amp; ENVIRONMENTAL IMPACTS (72%); EXECUTIVES (71%); TREASURY DEPARTMENTS (71%); PUBLIC FINANCE AGENCIES &amp; TREASURIES (70%); ANTI-MONEY LAUNDERING (65%); REGULATORY ACTIONS (65%); News (%); BTC (%); China (%); United States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 ASSETS (90%); CRYPTOCURRENCY CRIMES (90%); CRYPTOCURRENCY (89%); DIGITAL ASSETS (89%); DIGITAL CURRENCY (89%); ENERGY &amp; UTILITIES (89%); CRYPTOCURRENCY REGULATION &amp; POLICY (78%); ALTERNATIVE &amp; RENEWABLE ENERGY (77%); CYBERATTACKS (77%); ELECTRICITY TRANSMISSION &amp; DISTRIBUTION (77%); ENERGY &amp; ENVIRONMENT (77%); ENERGY NETWORKS (77%); MINING &amp; ENVIRONMENT (77%); POWER FAILURES (77%); UTILITIES INDUSTRY (77%); BANKING &amp; FINANCE (76%); BLOCKCHAIN (73%); CYBERCRIME (73%); MINES &amp; MINING (72%); MINING &amp; EXTRACTION (72%); TREASURY DEPARTMENTS (71%); BANKING INSTITUTIONS &amp; SYSTEMS (70%); PUBLIC FINANCE AGENCIES &amp; TREASURIES (70%)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JOE BIDEN (79%); KAMALA HARRIS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CHINA (94%)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41"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Warren</w:t>
        </w:r>
      </w:hyperlink>
      <w:hyperlink r:id="rId2506" w:history="1">
        <w:r>
          <w:rPr>
            <w:rFonts w:ascii="arial" w:eastAsia="arial" w:hAnsi="arial" w:cs="arial"/>
            <w:b/>
            <w:i/>
            <w:strike w:val="0"/>
            <w:color w:val="0077CC"/>
            <w:sz w:val="28"/>
            <w:u w:val="single"/>
            <w:vertAlign w:val="baseline"/>
          </w:rPr>
          <w:t>, Blumenthal, Duckworth Ramp Up Investigation Into MOHELA s Predatory Website Terms of Use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42"/>
        <w:keepNext w:val="0"/>
        <w:spacing w:before="120" w:after="0" w:line="220" w:lineRule="atLeast"/>
        <w:ind w:left="0" w:right="0" w:firstLine="0"/>
        <w:jc w:val="left"/>
      </w:pPr>
      <w:r>
        <w:br/>
      </w:r>
      <w:r>
        <w:pict>
          <v:shape id="_x0000_i1542" type="#_x0000_t75" style="width:161.98pt;height:80.99pt">
            <v:imagedata r:id="rId450"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2293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3" style="position:absolute;z-index:25213542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Duckworth (D-Ill.), and Richard Blumenthal (D-Conn.) wrote to the student loan servicer Missouri Higher Education Loan Authority (MOHELA) with continued concerns over its website ’ s Terms of Use (TOU), which appear to be written with the intent to relieve MOHELA of liability for severe misconduct and may infringe upon student loan borrowers ’ legal rights.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has repeatedly shirked its basic responsibilities as a federal student loan servicer and has been repeatedly penalized by ED for doing so. In November 2024, the Senators wrote to MOHELA to raise their initial concerns about the company ’ s tactics. The loan servicer ’ s response evaded questions, failed to provide a reasonable justification for the predatory provisions in its TOU, and made multiple false assertions.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response, MOHELA: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Falsely claimed its TOU are in line with industry standards, even though MOHELA appears to have written its TOU to absolve it of much more severe wrongdoing compared to other major federal loan servicers ’ TOU; Provided unconvincing explanations for its TOU provisions disclaiming any responsibility that its website contain “accurate or reliable” information and disclaiming any responsibility for correcting any “defects” on the website; and Failed to justify exploitative TOU sections that appear to undermine borrowers ’ rights to hold MOHELA accountable for financial harms, including by limiting its liability to $100 “for all claims arising” from use of its website and making borrowers ’ “sole [legal] remedy” for dissatisfaction with MOHELA ’ s website to stop using the website.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 s explanations fail to provide persuasive justifications for these provisions…[and the t]erms are clearly written and designed to absolve MOHELA of wide swaths of damages even in the cases of significant wrongdoing,” wrote the senators.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 s terms may also violate federal consumer protection law. The Consumer Financial Protection Act (CFPA) prohibits abusive contracts, including those that take “unreasonable advantage” of “unequal bargaining power. ” That could apply to MOHELA ’ s TOU, since borrowers assigned to MOHELA have no choice but to sign the TOU and cannot choose a different loan servicer. MOHELA did not address the senators ’ concerns in this area.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urged the loan servicer to remove all predatory provisions from its TOU and asked MOHELA to provide clarity on its decision to impose it on borrowers by March 13, 2025.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reform our higher education system, cancel student loan debt, and hold student loan servicers accountable: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 released responses to Committee questions for the record from Donald Trump ’ s pick for Secretary of Education, Linda McMahon, in which McMahon states that she “wholeheartedly” agrees with Trump ’ s plans to abolish the Department of Education. In February 2025, during the Senate ’ s consideration of the Republican budget resolution,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proposed an amendment to protect higher education funding in Massachusetts.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Jeff Merkley (D-Ore.), Ron Wyden (D-Ore.), and Amy Klobuchar (D-Minn.), led 32 Democratic senators in writing to President Donald Trump, demanding that he reject Congressional Republicans ’ legislative plans to increase the cost of living, including education costs, for Americans after pledging to lower costs on “Day One” of his presidency. In February 2025, in advance of her confirmation hearing,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 sent Linda McMahon, Secretary-Designate for the U.S Department of Education, a 12-page letter with 65 questions on her policy views. In February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 led a coalition of Democrats in demanding the Department of Education launch an investigation into Musk and DOGE ’ s access to federal student loan data.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through saving on education programs.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Richard Blumenthal (D-Conn.), Jeff Merkley (D-Ore.), and Ron Wyden (D-Ore.) revealed the alarming findings of a Senate investigation into millions of consumer credit reporting errors that occurred during the transfer of student loan accounts from Nelnet to MOHELA in 2023. The senators urged the CFPB and ED to investigate these errors and use their supervisory and enforcement authority to hold the appropriate parties accountable.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Congresswoman Madeleine Dean (D-PA) led 24 lawmakers in sending a bicameral letter to Consumer Financial Protection Bureau Director Rohit Chopra and Federal Trade Commission Chair Lina Khan, revealing the results of their investigation into Navient regarding its cancellation process for the predatory, for-profit student loans in its portfolio and urging the agencies to hold the student loan servicer accountable for any violations of federal law. In November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Richard Blumenthal (D-Conn.), Chris Van Hollen (D-Md.), and Tammy Duckworth (D-Ill.) sent a letter blasting MOHELA for abusing borrowers with potentially illegal, exploitative terms of use.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Dick Durbin (D-Ill.), Sheldon Whitehouse (D-R.I ), and Raphael Warnock (D-Ga.) sent a letter to the Department of Justice (DOJ) and Department of Education (ED) commending the agencies on their progress in helping borrowers who are struggling financially to discharge their student loans in bankruptcy and asking them to continue expanding awareness of the Biden-Harris administration ’ s new policy.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new federal student debt relief, bringing the total number of Americans who have had their debt canceled under the Public Service Loan Forgiveness (PSLF) program during the Biden-Harris Administration to a historic 1 million people and counting. In September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Merkley (D-Ore.) released a new report examining the impact of the Biden-Harris administration ’ s new Higher Education Act rule, finding that low- and middle-income borrowers, seniors, women, and Black borrowers will receive enormous benefits from the new rule.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Senators Jeff Merkley, Ron Wyden (D-Ore.), and Richard Blumenthal (D-Conn.) to launch an investigation into the reported mishandling of student loan transfers by MOHELA, Nelnet and credit reporting agencies.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Madeleine Dean (D-Pa.) led over 30 lawmakers in a letter urging student loan servicer Navient to reform its flawed process to cancel the private student loans of borrowers who attended fraudulent, for-profit colleges.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Ron Wyden, Chris Van Hollen, and Bernie Sanders, sent a letter to Secretary of Education Miguel Cardona, cautioning the Department of Education on Federal Student Aid ’ s transition to the Unified Servicing and Data Solution system.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and Sanders released a joint statement on the American Federation of Teachers ’ lawsuit against MOHELA for allegedly overcharging and misleading student loan borrowers.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King led their colleagues in a letter to Education Secretary Miguel Cardona, urging them to provide guidance and communication to borrowers as the Public Service Loan Forgiveness program transfers from MOHELA to the Department of Education.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growing coalition of senators in urging the Department of Education to hold student loan servicer MOHELA accountable for its failures.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24 members of the U.S Senate sent a letter to Senator Tammy Baldwin, Chair of the Appropriations Subcommittee on Labor, Health and Human Services, Education, and Related Agencies, and Senator Shelley Moore Capito, Ranking Member of the Subcommittee, encouraging them to provide $2.7 billion in funding to the Office of Federal Student Aid (FSA) in fiscal year (FY) 2025.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Carper, Kaine, and Representative Don Davis (D-N.C ) called on the Department of Defense (DoD) to release data on the Postsecondary Education Complaint System (PECS), a centralized database to track complaints against schools who participate in the Tuition Assistance (TA) and My Career Advancement Account Scholarship (MyCAA) program. In April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eight of her colleagues in sending a letter to David L. Yowan, President and Chief Executive Officer of student loan servicer Navient, urging the servicer to cancel decades-old private student loans pushed onto borrowers attending fraudulent, for-profit colleges. In April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Blumenthal, Markey, and Van Hollen released a new report: Servicing Scandals: Student Loan Servicers ’ Failures During Return to Repayment, which reveals a decades-long pattern of student loan servicer incompetence and misconduct that has affected millions of borrowers nationwide.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hearing on student loan servicer Higher Education Loan Authority of the State of Missouri (MOHELA) and its failures during borrowers ’ return to repayment, including MOHELA ’ s mismanagement of the Public Service Loan Forgiveness program.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Chair of the Senate Finance Committee, along with U.S Representatives Ayanna Pressley (D-Mass.), Pramila Jayapal (D-Wash.), Raúl Grijalva (D-Ariz.), and John Larson (D-Conn.), led their colleagues in calling on the Social Security Administration (SSA), the U.S Department of the Treasury (Treasury), and the U.S Department of Education to end the practice of offsetting Social Security benefits to pay off defaulted student loans. In February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Majority Leader Chuck Schumer (D-N.Y ), and Senator Bernie Sanders (I-Vt.) released a statement calling for an investigation into student loan mismanagement by MOHELA. In January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Sanders, Senator Raphael Warnock (D-Ga.), and Senator Alex Padilla (D-Calif.), along with Representative Ayanna Pressley, Assistant Democratic Leader Jim Clyburn (D-S.C ), Representative Frederica Wilson (D-Fla.), and Representative Ilhan Omar (D-Minn.), led their colleagues in calling on the Secretary of Education Miguel Cardona to host a fourth session of the student debt negotiated rulemaking to consider relief for borrowers experiencing financial hardship. In December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Richard Blumenthal, Ed Markey,, and Chris Van Hollen (D-Md.) sent follow-up letters to student loan servicers – MOHELA, EdFinancial, Nelnet, and Maximus – raising concerns about borrowers ’ problems with return to repayment, requesting information about the borrower experience, and pushing back on the servicers ’ claim that budget shortfalls limit their ability provide quality customer service to millions of borrowers.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Schumer, Sanders, Alex Padilla (D-CA), and Representatives Ayanna Pressley (D-Mass.), Ilhan Omar (D-Minn.), and Frederica Wilson (D-Fla.) sent a letter to the U.S Secretary of Education Miguel Cardona, urging him to leverage his existing and full authority under the Higher Education Act to provide expanded student debt relief to working and middle-class borrowers. In August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Congresswoman Ayanna Pressley, Senate Majority Leader Chuck Schumer (D-N.Y ), Senators Alex Padilla and Raphael Warnock (D-Ga.) and U.S Representatives Ilhan Omar, Jim Clyburn, and Frederica Wilson led 79 other lawmakers in a letter to President Joe Biden, urging him to swiftly deliver on his promise to deliver student debt cancellation to working and middle class families by early 2024. In October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Ayanna Pressley (D-Mass.) visited communities across Massachusetts to celebrate the Biden administration ’ s student debt cancellation plan and help residents sign up for student loan relief. In March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along with Senate Democratic Whip Dick Durbin (D-Ill.), Senator Brown and Representatives Pramila Jayapal (D-Wash.) and Mark Takano (D-Calif.), urged Secretary of Education Miguel Cardona to swiftly discharge the loans of borrowers defrauded by predatory for-profit colleges and universities, including those operated by Corinthian College. In January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along with Senate Majority Leader Charles E. Schumer (D-N.Y ) and Representatives Jayapal, Pressley, Ilhan Omar (D-Minn.), and Katie Porter (D-Calif.) led more than 80 colleagues in a bicameral letter to the Department of Education calling for it to release the memo outlining the Biden administration ’ s legal authority to cancel federal student loan debt and immediately cancel up to $50,000 of debt for Federal student loan borrowers. In April 2021,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Raphael Warnock (D-Ga.) led a group of colleagues in a letter to Education Secretary Miguel Cardona urging the Department of Education to take swift action to automatically remove all federally-held student loan borrowers from default.</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44" style="position:absolute;z-index:252136448"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(90%); NEGATIVE NEWS (90%); NEGATIVE PERSONAL NEWS (90%); STUDENT EXPENSES &amp; FINANCING (90%); STUDENT FINANCIAL AID (90%); STUDENT LOANS (90%); US CONGRESS (90%); LEGISLATIVE BODIES (89%); US DEMOCRATIC PARTY (89%); ABUSE &amp; NEGLECT (79%); CONSUMER PROTECTION (78%); EDUCATION &amp; TRAINING (78%); MISCONDUCT (78%); EDUCATION REFORM (77%); EDUCATION SYSTEMS &amp; INSTITUTIONS (77%); NEGATIVE MISC NEWS (77%); CONSUMER LAW (75%); GOVERNMENT ADVISORS &amp; MINISTERS (73%); PRESS RELEASES (73%); COLLEGES &amp; UNIVERSITIES (72%); EDUCATION DEPARTMENTS (72%); STUDENT LOAN FORGIVENESS &amp; REPAYMENT PROGRAMS (72%)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LENDING &amp; CREDIT SERVICES (90%); STUDENT LOANS (90%); CONSUMER LENDING (89%); DEBT FORGIVENESS (77%); EDUCATION SYSTEMS &amp; INSTITUTIONS (77%); COLLEGES &amp; UNIVERSITIES (72%); STUDENT LOAN FORGIVENESS &amp; REPAYMENT PROGRAMS (72%); PERSONAL FINANCE (69%); US DODD FRANK ACT (69%)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ANDY KIM (78%); RICHARD BLUMENTHAL (73%); TAMMY DUCKWORTH (73%); DONALD TRUMP (50%)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45"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Elizabeth</w:t>
        </w:r>
      </w:hyperlink>
      <w:hyperlink r:id="rId2514" w:history="1">
        <w:r>
          <w:rPr>
            <w:rFonts w:ascii="arial" w:eastAsia="arial" w:hAnsi="arial" w:cs="arial"/>
            <w:b/>
            <w:i/>
            <w:strike w:val="0"/>
            <w:color w:val="0077CC"/>
            <w:sz w:val="28"/>
            <w:u w:val="single"/>
            <w:vertAlign w:val="baseline"/>
          </w:rPr>
          <w:t xml:space="preserve"> </w:t>
        </w:r>
      </w:hyperlink>
      <w:hyperlink r:id="rId2515" w:history="1">
        <w:r>
          <w:rPr>
            <w:rFonts w:ascii="arial" w:eastAsia="arial" w:hAnsi="arial" w:cs="arial"/>
            <w:b/>
            <w:i/>
            <w:strike w:val="0"/>
            <w:color w:val="0077CC"/>
            <w:sz w:val="28"/>
            <w:u w:val="single"/>
            <w:vertAlign w:val="baseline"/>
          </w:rPr>
          <w:t>Warren</w:t>
        </w:r>
      </w:hyperlink>
      <w:hyperlink r:id="rId2516" w:history="1">
        <w:r>
          <w:rPr>
            <w:rFonts w:ascii="arial" w:eastAsia="arial" w:hAnsi="arial" w:cs="arial"/>
            <w:b/>
            <w:i/>
            <w:strike w:val="0"/>
            <w:color w:val="0077CC"/>
            <w:sz w:val="28"/>
            <w:u w:val="single"/>
            <w:vertAlign w:val="baseline"/>
          </w:rPr>
          <w:t xml:space="preserve"> Worth: What's Behind The Numbers?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143"/>
        <w:keepNext w:val="0"/>
        <w:spacing w:before="120" w:after="0" w:line="220" w:lineRule="atLeast"/>
        <w:ind w:left="0" w:right="0" w:firstLine="0"/>
        <w:jc w:val="left"/>
      </w:pPr>
      <w:r>
        <w:br/>
      </w:r>
      <w:r>
        <w:pict>
          <v:shape id="_x0000_i1546" type="#_x0000_t75" style="width:187.48pt;height:37.5pt">
            <v:imagedata r:id="rId1698"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7" style="position:absolute;z-index:252138496"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both"/>
      </w:pPr>
      <w:hyperlink r:id="rId2517" w:history="1">
        <w:r>
          <w:rPr>
            <w:rFonts w:ascii="arial" w:eastAsia="arial" w:hAnsi="arial" w:cs="arial"/>
            <w:b w:val="0"/>
            <w:i/>
            <w:strike w:val="0"/>
            <w:color w:val="0077CC"/>
            <w:sz w:val="20"/>
            <w:u w:val="single"/>
            <w:vertAlign w:val="baseline"/>
          </w:rPr>
          <w:t>Link to Image</w:t>
        </w:r>
      </w:hyperlink>
    </w:p>
    <w:p>
      <w:pPr>
        <w:pStyle w:val="Normal143"/>
        <w:keepNext w:val="0"/>
        <w:spacing w:before="240" w:after="0" w:line="260" w:lineRule="atLeast"/>
        <w:ind w:left="0" w:right="0" w:firstLine="0"/>
        <w:jc w:val="both"/>
      </w:pPr>
      <w:hyperlink r:id="rId2518" w:history="1">
        <w:r>
          <w:rPr>
            <w:rFonts w:ascii="arial" w:eastAsia="arial" w:hAnsi="arial" w:cs="arial"/>
            <w:b w:val="0"/>
            <w:i/>
            <w:strike w:val="0"/>
            <w:color w:val="0077CC"/>
            <w:sz w:val="20"/>
            <w:u w:val="single"/>
            <w:vertAlign w:val="baseline"/>
          </w:rPr>
          <w:t>Link to Story</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Video) The 2 Secrets To Finding Small-Cap, Hidden Gem Stock Opportunities To Dramatically Grow Your Portfolio Going Into Q4.</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an American politician and the Massachusetts senator. She is a former law professor at Rutgers Law School, among other universities. She has been the senior U.S. senator from Massachusetts since 2013. She is a progressive Republican focusing on consumer protection and fair economic opportunity.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Forbes, the senior senator has an estimatedworth of $12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 into the financial landscape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From her academic career to politics, we break down herworth and spending habits.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of Contents Show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Biography Early Life Personal Life and Honors Honors and Awards Career Timeline U.S. Senator Advisory Roles 2020 Presidential Campaign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Political Views Financial Disclosures and Book Royalties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Assets &amp; Investments Real Estate How 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Spend Her Money? FAQs Did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Really Make 350k for Teaching a Course at Harvard? 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Have Grandchildren? How Much Is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Husband's Worth? Does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Own A Yacht? Conclusion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Biography Early LifeElizabeth Ann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four children of Pauline Louise Reed and Donald Jones Herring. She was born in Oklahoma on Wednesday, June 22, 1949. Raised in a Christian family,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grew up with three elder brothers.</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family lived in Norman, Oklahoma. When she was 11, they returned to Oklahoma City, where her father worked in sales at Montgomery Ward.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12 when her father suffered a heart attack. The illness opened the door to many unpleasantries, including endless medical bills.</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's mother got a job at Sears's Department of Catalog Order to support the family. At 13,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worked as a waiter at her aunt's restaurant.</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attended Northwest Classen High School. She was a member and star of the debate team. At 16,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won the state high school debating championship. The championship helped her to get a scholarship to George Washington University.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wanted to be a teacher but left the university halfway through to get married. After the wedding,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and her husband relocated to Houston. She enrolled at the University of Houston. She graduated in 1970 with a BSc in speech pathology and audiology.</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which under-the-radar stocks the top hedge funds and institutional investors are investing in right now? Click here to find out .</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's husband received a transfer to New Jersey. She got pregnant soon after and decided to stay home and care for the baby. She later enrolled for a law degree at Rutgers Law School. She earned her Juris Doctor in 1976 and passed the examination bar shortly after.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Life and HonorsElizabeth married James Robert"Jim"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in 1968. The couple had two children, Amelia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Alexander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They divorced in 1978. Two years later, she married Bruce Mann, a law professor, but decided to keep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name.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's daughter Amelia has three children.</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lost two of her brothers in 2020 and 2021. Don Reed Herring died of COVID-19 in 2020, and John Herring died of cancer in 2021.</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Honors and AwardsElizabeth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many honors and awards under her belt. She was named the Bostonian of the Year 2019 by The Boston Globe. She received the Lelia J. Robinson Award from the Women's Bar Association of Massachusetts.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appeared in The National Law Journal's top 50 most influential female attorneys in the U.S. more than once. In 2010, the journal named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among the top 40 most influential attorneys of the decade.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made history as the first professor in the history of Harvard to win the Sacks-Freund Teaching Award twice. In 2011, she was honored to issue the commencement address at Rutgers Law School. In return, she was awarded an honorary Doctorate in Laws degree. She also got an invitation to join the Order of the Coif.</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was inducted into the Oklahoma Hall of Fame in the same year. In 2012,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appeared in New Statesman magazine's top 20 United States progressives.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Career Timeline U.S. SenatorWhen was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elected? Professor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declared her U.S. Senate candidacy in September 2011. She won the Democratic primaries unopposed. On November 6, 2021, she defeated incumbent Republican Senator Scott Brown.</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faced huge opposition from the business class. The political director for the U.S. Chamber of Commerce called her the biggest threat to free enterprise.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financial backing from Wall Street,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raised $39 million for her campaign. According to The New York Times,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proved beyond doubt that you could run against the big banks and win. Even without the millions of dollars from the Wall Street CEOs.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2012 Democratic National Convention,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was awarded a conducive speaking slot. She used wisely to show her intentions to fight for the people. She strategically positioned herself as a champion for the beleaguered middle-class citizens. Citizens who feel the system has been rigged against them.</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she defeated Republican Geoff Diehl to win her second term in office.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Advisory RolesSenator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one of the most insightful bankruptcy experts in the United States. As such, she has served in many advisory roles on matters related to and unrelated to bankruptcy.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served in the National Bankruptcy Review Commission as an advisor. She helped draft the Commission's report and legislation advocacy.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member of the Senate Committee on Banking, Housing, and Urban Affairs. Among other duties,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provides oversight of federal regulatory agencies.</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helped form the Consumer Financial Protection Bureau. She understands the financial problems of middle-class families. President Barack Obama appointed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as an assistant to the president. She also served as a Special Advisor to the United States Secretary of the Treasury.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Presidential CampaignElizabeth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announced her presidential candidacy in February 2019. Her campaign was edged on social and economic equity. She promised to reduce student debts and introduce free tuition for college students.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would tax huge corporations heavily to cater to the tuition fees. She would also introduce stiff regulatory rules on large tech companies.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tax issue,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would introduce a wealth tax on any American earning over $50 million. She became popular across the United States for her detailed manifesto. Her policy plans were clearly outlined and shared on her official website.</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priority policies included healthcare, universal childcare, and opioids. She also promised to handle clean energy and climate change.</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faired pretty well during her first days in the campaign. She went toe-to-toe with Democrat Joe Biden . By September 2019, she came first in an opinion poll by an Iowa poll. She became quite popular and even showed the possibility of entering the White House. She boosted her approval rate by attending many town halls. After the meetings, she would stay longer to speak to the public.</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popularity began to drop, and she withdrew from the race a few days before Super Tuesday.</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Political Views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considered one of the top progressives in the United States. She advocates worker presentation and breaking up corporate monopolies. She supports holding white-collar criminals accountable by stiffening their sentences. She supports a Medicare for All plan that provides health insurance to all Americans.</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supports making rich Americans pay huge taxes. She advocates for increased minimum wage.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Disclosures and Book RoyaltiesAccording to Forbes,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'sworth is $12 million in 2023. In February 2019, her financial disclosures with the Federal Financial Report showed herworth at $4 million to $8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the senator released an extensive tax report going back 15 years. The report showed that the former law professor had made good money from book loyalties. In 2018, the combined income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and her husband was $846,000. Between 2013 and now, the senior senator has made at least $3 million selling books.</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her annual income recorded an all-time high when she made $1.5 million after releasing her memoir, A Fighting Chance.</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's Assets &amp; Investments Real EstateElizabeth and Bruce H. Mann paid $447,000 for a 4,000-square-foot home in Massachusetts. According to Zillow, the home, which was built in 1691, is currently valued at $3.15 million. Similar homes in the same area of Cambridge have sold for $4 million or more.</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couple bought a $740,000 condominium in Washington, D.C. Zillow estimates the current value of the 1,400-square-foot condo to be around $915,000.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Spend Her Money?</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not flashy, which makes it quite challenging to get hold of her spending habits.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her homes in Massachusets and D.C.,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philanthropic person. She supports different charities. During the partial government shutdown by Donald Trump , she pledged to donate half her salary. She was doing that until the shutdowns ended.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her husband donated $882,000 to charity, equal to the senator's 9% of her annual income.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FAQs Did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Really Make 350k for Teaching a Course at Harvard? In 1992 and 1993,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served as Harvard's Robert Braucher Visiting Professor of Commercial Law. In 2010 and 2011, the Massachusetts senator was paid $429,981 to teach law at the university.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Have Grandchildren?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three grandchildren through her daughter Amelia. Amelia is married to film producer and entrepreneur Sushil Tyagi. The grandkids are Lavinia Tyagi, AttiMann Tyagi, and Octavia Tyagi.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Is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's Husband's Worth? After divorcing her first husband,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married American legal scholar Bruce Hartling Mann. A law professor at Harvard Law School, Bruce H. Mann'sworth is between $2 million and $3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Own A Yacht? United States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does not own a yacht. In an interview with MSNBC two years ago,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blasted Jeff Bezos after he announced his $500 million superyacht. She actually called it a new round of ammunition to get back into the wealth tax war.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ConclusionElizabeth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force that cannot be ignored in the American political arena. A legal scholar, law professor, and Massachusetts senator, the politician has accumulated a hugeworth of $12 million. Her wealth comes from state salaries, book deals, and donations.</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is a progressive who fights against income inequality. She pushes for increased taxes on rich Americans and increased minimum wage.</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taught law in varilaw schools, including Rutgers University and Harvard University.</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Video) The 2 Secrets To Finding Small-Cap, Hidden Gem Stock Opportunities To Dramatically Grow Your Portfolio Going Into Q4.</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MENAFN19092023005205011743ID1107102213</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48" style="position:absolute;z-index:252139520"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LEGISLATIVE BODIES (90%); US CONGRESS (90%); CHILDREN, ADOLESCENTS &amp; TEENS (89%); GRADUATE &amp; PROFESSIONAL SCHOOLS (89%); HIGH SCHOOLS (89%); LAW SCHOOLS (89%); TEACHING &amp; TEACHERS (89%); ROYALTIES (78%); STUDENT EXPENSES &amp; FINANCING (78%); CERTIFICATES, DEGREES &amp; DIPLOMAS (77%); COLLEGE &amp; UNIVERSITY PROFESSORS (77%); POLITICS (77%); SCHOLARSHIPS &amp; GRANTS (77%); US REPUBLICAN PARTY (77%); CAMPAIGNS &amp; ELECTIONS (76%); BIOGRAPHICAL LITERATURE (74%); PROFILES &amp; BIOGRAPHIES (74%); CONSUMER PROTECTION (73%); CONSUMER LAW (72%); GRANDCHILDREN (71%); MARRIAGE (71%); INFANTS &amp; TODDLERS (70%); PREGNANCY &amp; CHILDBIRTH (70%); AWARDS &amp; PRIZES (69%); DISEASES &amp; DISORDERS (68%); HEART DISEASE (63%); RELOCATIONS (60%); SPEECH THERAPY (60%); HEDGE FUNDS (50%)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GRADUATE &amp; PROFESSIONAL SCHOOLS (89%); HIGH SCHOOLS (89%); LAW SCHOOLS (89%); REAL ESTATE (78%); COLLEGE &amp; UNIVERSITY PROFESSORS (77%); RESTAURANTS (74%); MAIL ORDER RETAILING (71%); HEDGE FUNDS (50%)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(96%)</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CITY, OK, USA (79%); OKLAHOMA, USA (93%); MASSACHUSETTS, USA (92%); NEW JERSEY, USA (79%); UNITED STATES (94%)</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49"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519"/>
          <w:headerReference w:type="default" r:id="rId2520"/>
          <w:footerReference w:type="even" r:id="rId2521"/>
          <w:footerReference w:type="default" r:id="rId2522"/>
          <w:headerReference w:type="first" r:id="rId2523"/>
          <w:footerReference w:type="first" r:id="rId2524"/>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525" w:history="1">
        <w:r>
          <w:rPr>
            <w:rFonts w:ascii="arial" w:eastAsia="arial" w:hAnsi="arial" w:cs="arial"/>
            <w:b/>
            <w:i/>
            <w:strike w:val="0"/>
            <w:color w:val="0077CC"/>
            <w:sz w:val="28"/>
            <w:u w:val="single"/>
            <w:vertAlign w:val="baseline"/>
          </w:rPr>
          <w:t>Warren</w:t>
        </w:r>
      </w:hyperlink>
      <w:hyperlink r:id="rId2526" w:history="1">
        <w:r>
          <w:rPr>
            <w:rFonts w:ascii="arial" w:eastAsia="arial" w:hAnsi="arial" w:cs="arial"/>
            <w:b/>
            <w:i/>
            <w:strike w:val="0"/>
            <w:color w:val="0077CC"/>
            <w:sz w:val="28"/>
            <w:u w:val="single"/>
            <w:vertAlign w:val="baseline"/>
          </w:rPr>
          <w:t xml:space="preserve">, Khanna, Lawmakers Urge Biden Administration to Develop Strong Guardrails for Carbon Sequestration Tax Credit; "The absence of robust requirements has severely hindered the effectiveness of 45Q."; Sen. </w:t>
        </w:r>
      </w:hyperlink>
      <w:hyperlink r:id="rId2527" w:history="1">
        <w:r>
          <w:rPr>
            <w:rFonts w:ascii="arial" w:eastAsia="arial" w:hAnsi="arial" w:cs="arial"/>
            <w:b/>
            <w:i/>
            <w:strike w:val="0"/>
            <w:color w:val="0077CC"/>
            <w:sz w:val="28"/>
            <w:u w:val="single"/>
            <w:vertAlign w:val="baseline"/>
          </w:rPr>
          <w:t>Elizabeth</w:t>
        </w:r>
      </w:hyperlink>
      <w:hyperlink r:id="rId2528" w:history="1">
        <w:r>
          <w:rPr>
            <w:rFonts w:ascii="arial" w:eastAsia="arial" w:hAnsi="arial" w:cs="arial"/>
            <w:b/>
            <w:i/>
            <w:strike w:val="0"/>
            <w:color w:val="0077CC"/>
            <w:sz w:val="28"/>
            <w:u w:val="single"/>
            <w:vertAlign w:val="baseline"/>
          </w:rPr>
          <w:t xml:space="preserve"> </w:t>
        </w:r>
      </w:hyperlink>
      <w:hyperlink r:id="rId2529" w:history="1">
        <w:r>
          <w:rPr>
            <w:rFonts w:ascii="arial" w:eastAsia="arial" w:hAnsi="arial" w:cs="arial"/>
            <w:b/>
            <w:i/>
            <w:strike w:val="0"/>
            <w:color w:val="0077CC"/>
            <w:sz w:val="28"/>
            <w:u w:val="single"/>
            <w:vertAlign w:val="baseline"/>
          </w:rPr>
          <w:t>Warren</w:t>
        </w:r>
      </w:hyperlink>
      <w:hyperlink r:id="rId2530" w:history="1">
        <w:r>
          <w:rPr>
            <w:rFonts w:ascii="arial" w:eastAsia="arial" w:hAnsi="arial" w:cs="arial"/>
            <w:b/>
            <w:i/>
            <w:strike w:val="0"/>
            <w:color w:val="0077CC"/>
            <w:sz w:val="28"/>
            <w:u w:val="single"/>
            <w:vertAlign w:val="baseline"/>
          </w:rPr>
          <w:t xml:space="preserve"> (D-MA) News Release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1516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0" style="position:absolute;z-index:2521415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Angus King (I-Maine), along with Representatives Ro Khanna (D-Calif.), Alma Adams (D-N.C.), Pramila Jayapal (D-Wash.), and Jan Schakowsky (D-Ill.), wrote to the U.S. Department of the Treasury (Treasury), the Internal Revenue Service (IRS), and the U.S. Environmental Protection Agency (EPA), urging the agencies to develop strong guardrails for the 45Q tax credit, which is designed to encourage carbon capture and sequestration (CCS) projects.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45Q credit was initially designed to incentivize investment in CCS and emission reductions. However, the credit has been primarily used to "increase oil production from aging wells, canceling out most of the emissions reduction benefit." In 2022, Congress expanded the tax credit through the Inflation Reduction Act (IRA), allowing more companies to claim the credit and receive more money per ton of carbon captured. The IRS is expected to release updated guidelines about the tax credit later this year, and the Department of Treasury has estimated that the 45Q tax credit could cost taxpayers up to $30.3 billion over the next ten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Treasury Inspector General for Tax Administration (TIGTA) found that between 2010 and 2019, 87% of tax credit claims, worth almost $900 million dollars, were awarded to taxpayers who did not meet the EPA's verification requirements. Currently, IRS examiners are not required to coordinate with EPA personnel to confirm the amount of carbon sequestered by companies claiming the credit, even allowing self-certification in some instances.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make three recommendations for the tax credit to be effective. First, the IRS should require independent, third-party verification of carbon sequestration. Second, the IRS and the EPA must coordinate effectively through a memorandum of understanding to more effectively share basic data about the credit's implementation. Third, the IRS should require stricter record-keeping requirements and establish a 12-year recapture period, during which every company receiving the tax credit needs to maintain detailed records of their carbon sequestration amounts.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organizations endorsed the letter: Taxpayers for Common Sense, Evergreen Action, the Vessel Project, Port Arthur Community Action Network, Better Bayou, Healthy Gulf, Eco-Justice Collaborative, Science Roundtable on Carbon Capture and Storage, Food and Water Watch, Ohio River Valley Institute, Better Path Coalition, No False Solutions PA, Save Our Illinois Land, Physicians for Social Responsibility Pennsylvania, Mid-Ohio Valley Climate Action, Center for Coalfield Justice, Watchdogs of Beaver County, Clean Air Council and Environmental Health Project.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end to weak oversight and poor safeguards that could allow some of the richest companies in the world to take public money without delivering the real, measurable climate benefits the policy intended. The IRS must act decisively to ensure this tax credit is used only as a genuine tool for carbon reduction by implementing robust, enforceable guardrails. This is the administration's chance to stop subsidizing climate pollution and ensure the credit has real oversight," said Craig Segall, Senior Vice President, Evergreen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Representative Khanna, and their Congressional colleagues are asking for what every taxpayer deserves - guardrails and transparency measures that ensure the 45Q tax credit is being used appropriately and effectively to reduce greenhouse gas emissions," said Autumn Hanna, Vice President of Taxpayers for Common Sense. "To date the vast majority of the carbon capture tax credit has gone to companies pumping carbon into wells to get more oil. But the country can't afford to give more unchecked subsidies to the oil and gas industry. With an estimated cost of more than $30 billion by 2033, we must take strong steps to avoid any chance of fraud or abuse."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requested a briefing from the three agencies by October 4, 2024.</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long worked to protect taxpayer money and ensure strong implementation of climate policy: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(D-Ill.) led a letter to the Federal Reserve Board (Fed), Federal Deposit Insurance Corporation (FDIC), and the Office of the Comptroller of the Currency (OCC), urging regulators to stop their obstruction of global financial regulators' work to tackle climate-related financial risks. The lawmakers also called out the weaknesses revealed by the Fed's 2023 "pilot scenario analysis" exploring six major banks' resilience to climate-related financial risks.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Congressman Robert Garcia (D-Calif.) reintroduced the BUILD GREEN Infrastructure and Jobs Act, which would authorize the U.S. Department of Transportation to distribute $500 billion over ten years to electrify and modernize public vehicles and rail and build new electric transportation infrastructure across the country. The bill would also create 1 million new jobs, save $100 billion annually in health damages, and prevent 4,200 deaths per year from air pollution.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Sean Casten (D-Ill.) and Veronica Escobar (D-Texas), urged the Federal Acquisition Regulation (FAR) Council, composed of the Department of Defense (DoD), General Services Administration (GSA), and the National Aeronautics and Space Administration (NASA), to finalize the Federal Supplier Climate Risks and Resilience Rule as quickly as possible.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released a statement describing the Securities and Exchange Commission's (SEC) finalized climate risk disclosure rule as "the bare minimum."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Bernie Sanders (I-Vt.), Martin Heinrich (D-N.M.), Ed Markey (D-Mass.), Sheldon Whitehouse (D-R.I.), and Jeff Merkley (D-Ore.) called on the Treasury Department to take key actions pertaining to climate and climate-related financial risk to avert the impending environmental and economic crises.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urged Chair Gensler to quickly finalize a strong climate risk disclosure rule, reminding him that he has a mandate to protect investors and strong public support.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2023,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Sheldon Whitehouse (D-R.I.), and Representatives Dan Goldman (D-N.Y.) and Jamie Raskin (D-M.D.) and 47 of their colleagues sent a letter to SEC Chair Gary Gensler, urging him to protect investors and finalize a strong climate disclosure rule without further delay.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2022, at a hearing of the Senate Banking, Housing, and Urban Affairs Committee,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called on SEC Chair Gary Gensler to protect investors and stand up to fossil fuel lobbying by issuing a strong climate risk disclosure rule quickly.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comment letter with Senators Sheldon Whitehouse (D-R.I.) and Brian Schatz (D-Hawaii) on the SEC's mandatory climate disclosure rule, highlighting several areas for improvement and key elements that the SEC should preserve in its final rule, including strong Scope 3 emissions disclosure requirements.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letter with Senators Sheldon Whitehouse (D-R.I.) and Brian Schatz (D-Hawaii) urging the SEC to require disclosure of anti-climate lobbying activities in the Commission's rule.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(D-Mich.) introduced the Buy Green Act to use the enormous breadth of U.S. federal procurement to help fight the climate crisis, spur innovation, and boost demand for American-made clean energy products at home and in the rapidly-growing markets for green products abroad.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then-Congressman Andy Levin (D-Mich.) introduced the National Institutes of Clean Energy Act of 2021, legislation that would invest $400 billion over the next ten years to establish and operate a new system of institutes at the Department of Energy dedicated to research and development (RandD) of advanced clean energy technologies.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Sean Casten (D-Ill.) reintroduced the Climate Risk Disclosure Act of 2021 which would reduce the chances of environmental and financial catastrophe by requiring public companies to disclose more information about their exposure to climate-related risks.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2021,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unveiled the BUILD GREEN Infrastructure and Jobs Act which would invest $500 billion over ten years in state, local, and tribal projects to jumpstart the transition to all electric public vehicles and rail and help modernize the nation's crumbling infrastructure.</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531" w:history="1">
        <w:r>
          <w:rPr>
            <w:rFonts w:ascii="arial" w:eastAsia="arial" w:hAnsi="arial" w:cs="arial"/>
            <w:b w:val="0"/>
            <w:i/>
            <w:strike w:val="0"/>
            <w:noProof w:val="0"/>
            <w:color w:val="0077CC"/>
            <w:position w:val="0"/>
            <w:sz w:val="20"/>
            <w:u w:val="single"/>
            <w:vertAlign w:val="baseline"/>
          </w:rPr>
          <w:t>https://www.</w:t>
        </w:r>
      </w:hyperlink>
      <w:hyperlink r:id="rId2532" w:history="1">
        <w:r>
          <w:rPr>
            <w:rFonts w:ascii="arial" w:eastAsia="arial" w:hAnsi="arial" w:cs="arial"/>
            <w:b/>
            <w:i/>
            <w:strike w:val="0"/>
            <w:noProof w:val="0"/>
            <w:color w:val="0077CC"/>
            <w:position w:val="0"/>
            <w:sz w:val="20"/>
            <w:u w:val="single"/>
            <w:vertAlign w:val="baseline"/>
          </w:rPr>
          <w:t>warren</w:t>
        </w:r>
      </w:hyperlink>
      <w:hyperlink r:id="rId2533" w:history="1">
        <w:r>
          <w:rPr>
            <w:rFonts w:ascii="arial" w:eastAsia="arial" w:hAnsi="arial" w:cs="arial"/>
            <w:b w:val="0"/>
            <w:i/>
            <w:strike w:val="0"/>
            <w:noProof w:val="0"/>
            <w:color w:val="0077CC"/>
            <w:position w:val="0"/>
            <w:sz w:val="20"/>
            <w:u w:val="single"/>
            <w:vertAlign w:val="baseline"/>
          </w:rPr>
          <w:t>.senate.gov/newsroom/press-releases/</w:t>
        </w:r>
      </w:hyperlink>
      <w:hyperlink r:id="rId2534" w:history="1">
        <w:r>
          <w:rPr>
            <w:rFonts w:ascii="arial" w:eastAsia="arial" w:hAnsi="arial" w:cs="arial"/>
            <w:b/>
            <w:i/>
            <w:strike w:val="0"/>
            <w:noProof w:val="0"/>
            <w:color w:val="0077CC"/>
            <w:position w:val="0"/>
            <w:sz w:val="20"/>
            <w:u w:val="single"/>
            <w:vertAlign w:val="baseline"/>
          </w:rPr>
          <w:t>warren</w:t>
        </w:r>
      </w:hyperlink>
      <w:hyperlink r:id="rId2535" w:history="1">
        <w:r>
          <w:rPr>
            <w:rFonts w:ascii="arial" w:eastAsia="arial" w:hAnsi="arial" w:cs="arial"/>
            <w:b w:val="0"/>
            <w:i/>
            <w:strike w:val="0"/>
            <w:noProof w:val="0"/>
            <w:color w:val="0077CC"/>
            <w:position w:val="0"/>
            <w:sz w:val="20"/>
            <w:u w:val="single"/>
            <w:vertAlign w:val="baseline"/>
          </w:rPr>
          <w:t>-khanna-lawmakers-urge-biden-administration-to-develop-strong-guardrails-for-carbon-sequestration-tax-credit</w:t>
        </w:r>
      </w:hyperlink>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51" style="position:absolute;z-index:252142592"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 CREDITS (94%); TAX LAW (92%); TREASURY DEPARTMENTS (91%); CARBON CAPTURE &amp; STORAGE (90%); EMISSIONS (90%); ENVIRONMENTAL DEPARTMENTS (90%); LEGISLATIVE BODIES (90%); POLLUTION MONITORING, PREVENTION &amp; REMEDIATION (90%); PUBLIC FINANCE (90%); PUBLIC FINANCE AGENCIES &amp; TREASURIES (90%); TAX AUTHORITIES (90%); TAX BREAKS (90%); TAX RELIEF (90%); TAXES &amp; TAXATION (90%); US CONGRESS (90%); US DEMOCRATIC PARTY (90%); CLEAN COAL TECHNOLOGY (89%); CLIMATE ACTION (89%); ENVIRONMENT &amp; NATURAL RESOURCES (89%); ENVIRONMENTAL LAW (89%); GOVERNMENT BODIES &amp; OFFICES (79%); US FEDERAL GOVERNMENT (79%); GOVERNMENT DEPARTMENTS &amp; AUTHORITIES (78%); US ENVIRONMENTAL LAW (78%); CONSERVATION (76%); SOCIETY, SOCIAL ASSISTANCE &amp; LIFESTYLE (76%); CALENDARS (71%); OIL PRODUCTION STATISTICS (68%); ASSOCIATIONS &amp; ORGANIZATIONS (64%); COMMUNITY ACTION SERVICES (60%); PHYSICIANS &amp; SURGEONS (50%)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INTERNAL REVENUE SERVICE (90%); US DEPARTMENT OF THE TREASURY (83%); US ENVIRONMENTAL PROTECTION AGENCY (57%)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(91%); EMISSIONS (90%); PUBLIC FINANCE AGENCIES &amp; TREASURIES (90%); TAX AUTHORITIES (90%); CLEAN COAL TECHNOLOGY (89%); RECORD RETENTION (78%); OIL PRODUCTION STATISTICS (68%); PHYSICIANS &amp; SURGEONS (50%)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(90%); ANGUS KING (79%); JOE BIDEN (79%); ALMA ADAMS (74%); RO KHANNA (74%); JAN SCHAKOWSKY (59%); PRAMILA JAYAPAL (59%)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(79%); WASHINGTON DC, USA (79%); UNITED STATES (94%)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5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Warren</w:t>
        </w:r>
      </w:hyperlink>
      <w:hyperlink r:id="rId2543" w:history="1">
        <w:r>
          <w:rPr>
            <w:rFonts w:ascii="arial" w:eastAsia="arial" w:hAnsi="arial" w:cs="arial"/>
            <w:b/>
            <w:i/>
            <w:strike w:val="0"/>
            <w:color w:val="0077CC"/>
            <w:sz w:val="28"/>
            <w:u w:val="single"/>
            <w:vertAlign w:val="baseline"/>
          </w:rPr>
          <w:t xml:space="preserve">, Markey, MA Lawmakers Urge DOJ, ATF To Crack Down on Interstate Gun Trafficking As Gun Violence Surges; According to ATF's 2024 firearm trafficking report, Massachusetts is among the top-five destination states for guns trafficked across state lines.; Sen. </w:t>
        </w:r>
      </w:hyperlink>
      <w:hyperlink r:id="rId2544" w:history="1">
        <w:r>
          <w:rPr>
            <w:rFonts w:ascii="arial" w:eastAsia="arial" w:hAnsi="arial" w:cs="arial"/>
            <w:b/>
            <w:i/>
            <w:strike w:val="0"/>
            <w:color w:val="0077CC"/>
            <w:sz w:val="28"/>
            <w:u w:val="single"/>
            <w:vertAlign w:val="baseline"/>
          </w:rPr>
          <w:t>Elizabeth</w:t>
        </w:r>
      </w:hyperlink>
      <w:hyperlink r:id="rId2545" w:history="1">
        <w:r>
          <w:rPr>
            <w:rFonts w:ascii="arial" w:eastAsia="arial" w:hAnsi="arial" w:cs="arial"/>
            <w:b/>
            <w:i/>
            <w:strike w:val="0"/>
            <w:color w:val="0077CC"/>
            <w:sz w:val="28"/>
            <w:u w:val="single"/>
            <w:vertAlign w:val="baseline"/>
          </w:rPr>
          <w:t xml:space="preserve"> </w:t>
        </w:r>
      </w:hyperlink>
      <w:hyperlink r:id="rId2546" w:history="1">
        <w:r>
          <w:rPr>
            <w:rFonts w:ascii="arial" w:eastAsia="arial" w:hAnsi="arial" w:cs="arial"/>
            <w:b/>
            <w:i/>
            <w:strike w:val="0"/>
            <w:color w:val="0077CC"/>
            <w:sz w:val="28"/>
            <w:u w:val="single"/>
            <w:vertAlign w:val="baseline"/>
          </w:rPr>
          <w:t>Warren</w:t>
        </w:r>
      </w:hyperlink>
      <w:hyperlink r:id="rId2547" w:history="1">
        <w:r>
          <w:rPr>
            <w:rFonts w:ascii="arial" w:eastAsia="arial" w:hAnsi="arial" w:cs="arial"/>
            <w:b/>
            <w:i/>
            <w:strike w:val="0"/>
            <w:color w:val="0077CC"/>
            <w:sz w:val="28"/>
            <w:u w:val="single"/>
            <w:vertAlign w:val="baseline"/>
          </w:rPr>
          <w:t xml:space="preserve"> (D-MA) News Release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53" style="position:absolute;z-index:25214464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Armed Services Committee, and Edward J. Markey (D-Mass.), along with Representatives Jim McGovern (D-Mass.), Stephen Lynch (D-Mass.), Bill Keating (D-Mass.), Seth Moulton (D-Mass.), Lori Trahan (D-Mass.), and Jake Auchincloss (D-Mass.) sent a letter to the Department of Justice and Bureau of Alcohol, Tobacco, Firearms and Explosives (ATF) requesting that ATF ramp up its work to mitigate the influx of illegal firearms from other states to Massachusetts.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guns recovered from crimes in Massachusetts are trafficked from other states with weaker gun laws. Straw purchasers, people who buy guns on behalf of people who cannot legally purchase guns, and unlicensed individuals often purchase guns in states with weaker gun laws and transport them via highways that have become popular gun trafficking corridors, including the notorious "Iron Pipeline" along Interstate 95. The guns are then resold for profit in states with tighter restrictions on gun purchases, undermining the efficacy of those states' strong gun laws.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Massachusetts suffers one of the highest rates of interstate gun trafficking, this problem is not unique to the Commonwealth. Nationwide, almost one-third of guns recovered in crimes were trafficked from other states," wrote the lawmakers.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made five key recommendations to the ATF: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Strong implementation of a newly finalized rule that will require more sellers to obtain federal licenses and comply with federal safety requirements that help identify potential traffickers. These requirements include conducting background checks, maintaining inventory records, and reporting when customers purchase two or more handguns within five consecutive business days.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inspections of high-risk and noncompliant dealers. The ATF should conduct more frequent follow-up inspections of dealers that sell guns to straw purchasers and those that ignore other indications of trafficking.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reporting requirements for multiple sales of rifles, in addition to revolvers and pistols, and require ATF to keep those reports for at least five years, up from the current requirement of two years.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public access to gun trafficking data to allow researchers, journalists, and policymakers to have access to vital data on interstate gun trafficking and the sources of crime guns.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Ensure more consistent crime gun tracing and increase technical assistance to train local law enforcement on how to do so.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requested an update of ATF's efforts to stem the flow of weapons across state lines by November 7, 2024.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efforts to combat the flood of high-powered assault weapons into communities at home and abroad: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 member of the Senate Armed Services Committee, Ben Cardin (D-Md.), Chair of the Senate Foreign Relations Committee, Representatives Sheila Cherfilus-McCormick (D-Fla.) and Gregory Meeks (D-N.Y.), Ranking Member of the House Foreign Affairs Committee, led a letter to the Departments of State (State), Homeland Security (DHS), Commerce (Commerce), and Justice (DOJ), urging them to strengthen steps to prevent the flow of illegal firearms from the United States into Haiti.</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Representatives Andy Kim (D-N.J.), Jamie Raskin (D-Md.), and Robert Garcia (D-Calif.) introduced the Stop Militarizing Our Streets Act of 2024 to stop military-grade assault weapons and ammunition from finding their way onto our streets.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Alex Padilla (D-Calif.), Mazie Hirono (D-Hawaii), Representatives Jamie Raskin (D-Md.), and Robert Garcia (D-Calif.) sent a letter to the Department of Defense calling on them to stop subsidizing the sale of military-grade weapons to civilians.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Joaquin Castro (D-Texas), Adriano Espaillat (D-N.Y.) and Ilhan Omar (D-Minn.) sent a letter to United States Trade Representative (USTR) Ambassador Katherine Tai writing in support of USTR's decision to remove the designation of import license requirements for explosives, firearms, and ammunition as trade barriers in the annual National Trade Estimate (NTE) report, while also criticizing the Department of Commerce's inadequate steps to address assault weapons exports.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Dick Durbin (D-Ill.), Chair of the Senate Judiciary Committee, and U.S. Representatives Joaquin Castro (D-Texas) and Norma Torres (D-Calif.) sent a letter to Secretary of Commerce Gina Raimondo, calling on the Department of Commerce to incorporate a set of recommendations from the lawmakers to strengthen export controls and end-use checks for firearm exports to crack down on the unnecessary export of lethal weapons used in brutal killings abroad.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Hank Johnson (D-Ga.) reintroduced the Gun Violence Prevention and Community Safety Act, a comprehensive bill that would implement bold and robust measures including creating a federal gun licensing system, strengthening background checks, banning military-style assault weapons and other lethal accessories, holding the gun industry accountable for wrongdoing, and investing in research and community-based gun violence prevention.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Representatives Joaquin Castro (D-Texas), Norma Torres (D-Calif.), and Dan Goldman (D-N.Y.) sent a letter to Secretary Raimondo, calling on Commerce to publicly release data on its approvals of assault weapons exports and provide a response to questions laid out in their September 2022 letter about Commerce's troubling increase of assault weapons export approvals.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2023,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Senate Majority Leader Chuck Schumer (D-N.Y.), and Representative Maxwell Alejandro Frost (D-Fla.) led 68 lawmakers in a letter to President Joe Biden, urging him to take further executive action to combat gun violence and limit the sale of assault weapons, including to leverage the federal government's purchasing power to improve public safety.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2022,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 Ed Markey (D-Mass.) in a letter to President Biden calling for the Administration to return oversight of the export of firearms to the Department of State.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2022,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Chris Murphy (D-Conn.) and Representatives Joaquin Castro (D-Texas) and Norma Torres (D-Calif.) sent a letter to Secretary Raimondo, calling out Commerce for its increased approvals of export licenses for assault weapons and high-capacity magazine exports, and for putting the gun industry profits before national security and human lives. The lawmakers called on Commerce to revise its approach to assault weapons exports and to answer questions about its export license approvals.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2022, at a hearing of the Senate Committee on Banking, Housing, and Urban Affairs,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questioned Alan Estevez, Under Secretary for Industry and Security at the Department of Commerce, about the agency's lax approach to export controls of military-style assault weapons and called on the Biden administration to fulfill its campaign promise to return assault weapons exports oversight to the State Department.</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548" w:history="1">
        <w:r>
          <w:rPr>
            <w:rFonts w:ascii="arial" w:eastAsia="arial" w:hAnsi="arial" w:cs="arial"/>
            <w:b w:val="0"/>
            <w:i/>
            <w:strike w:val="0"/>
            <w:noProof w:val="0"/>
            <w:color w:val="0077CC"/>
            <w:position w:val="0"/>
            <w:sz w:val="20"/>
            <w:u w:val="single"/>
            <w:vertAlign w:val="baseline"/>
          </w:rPr>
          <w:t>https://www.</w:t>
        </w:r>
      </w:hyperlink>
      <w:hyperlink r:id="rId2549" w:history="1">
        <w:r>
          <w:rPr>
            <w:rFonts w:ascii="arial" w:eastAsia="arial" w:hAnsi="arial" w:cs="arial"/>
            <w:b/>
            <w:i/>
            <w:strike w:val="0"/>
            <w:noProof w:val="0"/>
            <w:color w:val="0077CC"/>
            <w:position w:val="0"/>
            <w:sz w:val="20"/>
            <w:u w:val="single"/>
            <w:vertAlign w:val="baseline"/>
          </w:rPr>
          <w:t>warren</w:t>
        </w:r>
      </w:hyperlink>
      <w:hyperlink r:id="rId2550" w:history="1">
        <w:r>
          <w:rPr>
            <w:rFonts w:ascii="arial" w:eastAsia="arial" w:hAnsi="arial" w:cs="arial"/>
            <w:b w:val="0"/>
            <w:i/>
            <w:strike w:val="0"/>
            <w:noProof w:val="0"/>
            <w:color w:val="0077CC"/>
            <w:position w:val="0"/>
            <w:sz w:val="20"/>
            <w:u w:val="single"/>
            <w:vertAlign w:val="baseline"/>
          </w:rPr>
          <w:t>.senate.gov/newsroom/press-releases/</w:t>
        </w:r>
      </w:hyperlink>
      <w:hyperlink r:id="rId2551" w:history="1">
        <w:r>
          <w:rPr>
            <w:rFonts w:ascii="arial" w:eastAsia="arial" w:hAnsi="arial" w:cs="arial"/>
            <w:b/>
            <w:i/>
            <w:strike w:val="0"/>
            <w:noProof w:val="0"/>
            <w:color w:val="0077CC"/>
            <w:position w:val="0"/>
            <w:sz w:val="20"/>
            <w:u w:val="single"/>
            <w:vertAlign w:val="baseline"/>
          </w:rPr>
          <w:t>warren</w:t>
        </w:r>
      </w:hyperlink>
      <w:hyperlink r:id="rId2552" w:history="1">
        <w:r>
          <w:rPr>
            <w:rFonts w:ascii="arial" w:eastAsia="arial" w:hAnsi="arial" w:cs="arial"/>
            <w:b w:val="0"/>
            <w:i/>
            <w:strike w:val="0"/>
            <w:noProof w:val="0"/>
            <w:color w:val="0077CC"/>
            <w:position w:val="0"/>
            <w:sz w:val="20"/>
            <w:u w:val="single"/>
            <w:vertAlign w:val="baseline"/>
          </w:rPr>
          <w:t>-markey-ma-lawmakers-urge-doj-atf-to-crack-down-on-interstate-gun-trafficking-as-gun-violence-surges</w:t>
        </w:r>
      </w:hyperlink>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54" style="position:absolute;z-index:252145664"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COSSMA</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ARMS TRAFFICKING (94%); FIREARMS (93%); GUN CONTROL (92%); ILLEGAL WEAPONS (92%); NEGATIVE NEWS (92%); CRIME, LAW ENFORCEMENT &amp; CORRECTIONS (90%); JUSTICE DEPARTMENTS (90%); LAW ENFORCEMENT (90%); LEGISLATIVE BODIES (90%); NEGATIVE MISC NEWS (90%); SPECIAL INVESTIGATIVE FORCES (90%); US CONGRESS (90%); US FEDERAL GOVERNMENT (90%); VIOLENT CRIME (90%); WEAPONS &amp; ARMS (90%); DEFENSE &amp; MILITARY POLICY (89%); GOVERNMENT BODIES &amp; OFFICES (79%); PUBLIC POLICY (79%); JOURNALISM (78%); AGENCY RULEMAKING (75%); SAFETY REGULATION &amp; POLICY (74%); SAFETY STANDARDS (74%); CALENDARS (71%); SAFETY (71%); BACKGROUND CHECKS (70%); LICENSES &amp; PERMITS (68%); WRITERS (64%); SAFETY, ACCIDENTS &amp; DISASTERS (63%)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ALCOHOL TOBACCO FIREARMS &amp; EXPLOSIVES (92%); US DEPARTMENT OF JUSTICE (90%)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&amp; MILITARY POLICY (89%); WRITERS (64%)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EDWARD J MARKEY (79%); JAKE AUCHINCLOSS (79%); LORI TRAHAN (79%); SETH MOULTON (79%); BEN CARDIN (59%); JAMES P MCGOVERN (59%); STEPHEN F LYNCH (59%); WILLIAM KEATING (59%)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(95%); WASHINGTON DC, USA (79%); UNITED STATES (93%)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55"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Warren</w:t>
        </w:r>
      </w:hyperlink>
      <w:hyperlink r:id="rId2560" w:history="1">
        <w:r>
          <w:rPr>
            <w:rFonts w:ascii="arial" w:eastAsia="arial" w:hAnsi="arial" w:cs="arial"/>
            <w:b/>
            <w:i/>
            <w:strike w:val="0"/>
            <w:color w:val="0077CC"/>
            <w:sz w:val="28"/>
            <w:u w:val="single"/>
            <w:vertAlign w:val="baseline"/>
          </w:rPr>
          <w:t xml:space="preserve">, Markey Propose 16 Amendments to Protect Massachusetts From Republican Budget Cuts; Sen. </w:t>
        </w:r>
      </w:hyperlink>
      <w:hyperlink r:id="rId2561" w:history="1">
        <w:r>
          <w:rPr>
            <w:rFonts w:ascii="arial" w:eastAsia="arial" w:hAnsi="arial" w:cs="arial"/>
            <w:b/>
            <w:i/>
            <w:strike w:val="0"/>
            <w:color w:val="0077CC"/>
            <w:sz w:val="28"/>
            <w:u w:val="single"/>
            <w:vertAlign w:val="baseline"/>
          </w:rPr>
          <w:t>Elizabeth</w:t>
        </w:r>
      </w:hyperlink>
      <w:hyperlink r:id="rId2562" w:history="1">
        <w:r>
          <w:rPr>
            <w:rFonts w:ascii="arial" w:eastAsia="arial" w:hAnsi="arial" w:cs="arial"/>
            <w:b/>
            <w:i/>
            <w:strike w:val="0"/>
            <w:color w:val="0077CC"/>
            <w:sz w:val="28"/>
            <w:u w:val="single"/>
            <w:vertAlign w:val="baseline"/>
          </w:rPr>
          <w:t xml:space="preserve"> </w:t>
        </w:r>
      </w:hyperlink>
      <w:hyperlink r:id="rId2563" w:history="1">
        <w:r>
          <w:rPr>
            <w:rFonts w:ascii="arial" w:eastAsia="arial" w:hAnsi="arial" w:cs="arial"/>
            <w:b/>
            <w:i/>
            <w:strike w:val="0"/>
            <w:color w:val="0077CC"/>
            <w:sz w:val="28"/>
            <w:u w:val="single"/>
            <w:vertAlign w:val="baseline"/>
          </w:rPr>
          <w:t>Warren</w:t>
        </w:r>
      </w:hyperlink>
      <w:hyperlink r:id="rId2564" w:history="1">
        <w:r>
          <w:rPr>
            <w:rFonts w:ascii="arial" w:eastAsia="arial" w:hAnsi="arial" w:cs="arial"/>
            <w:b/>
            <w:i/>
            <w:strike w:val="0"/>
            <w:color w:val="0077CC"/>
            <w:sz w:val="28"/>
            <w:u w:val="single"/>
            <w:vertAlign w:val="baseline"/>
          </w:rPr>
          <w:t xml:space="preserve"> (D-MA) News Release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56" style="position:absolute;z-index:25214771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During the Senate's consideration of the Republican budget resolution,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Ed Markey (D-Mass.) proposed 16 amendments to protect Massachusetts residents from the Trump administration's executive actions.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want to increase costs for families to pay for tax cuts for billionaires, they should have the courage to go on the record with their vote,"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"Senator Markey and I are fighting back hard against Donald Trump's attempts to make government work better for the rich and powerful and worse for everyone else."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Markey proposed the following amendments: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supporting the reinstatement of veteran federal employees in Massachusetts who were removed for being probationary employees;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uphold the quality of housing for servicemembers in Massachusetts, including barracks;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the privacy of veterans in Massachusetts working for the federal government;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National Endowment for the Arts funding for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public transit funding for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PFAS removal from drinking water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Massachusetts Bay Transportation Authority (MBTA) funding for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higher education funding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offshore wind projects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Staffing For Adequate Fire and Emergency Response (SAFER) grants for firefighters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funding for transportation and infrastructure projects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Massachusetts Head Start funding;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protect National Institutes of Health (NIH) funding, which funds important research in Massachusetts;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maintain federal support for Massachusetts-based medical research institutions;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against funding cuts to Massachusetts health care providers; 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amendment to rehire all Massachusetts Health and Human Services staff.</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565" w:history="1">
        <w:r>
          <w:rPr>
            <w:rFonts w:ascii="arial" w:eastAsia="arial" w:hAnsi="arial" w:cs="arial"/>
            <w:b w:val="0"/>
            <w:i/>
            <w:strike w:val="0"/>
            <w:noProof w:val="0"/>
            <w:color w:val="0077CC"/>
            <w:position w:val="0"/>
            <w:sz w:val="20"/>
            <w:u w:val="single"/>
            <w:vertAlign w:val="baseline"/>
          </w:rPr>
          <w:t>https://www.</w:t>
        </w:r>
      </w:hyperlink>
      <w:hyperlink r:id="rId2566" w:history="1">
        <w:r>
          <w:rPr>
            <w:rFonts w:ascii="arial" w:eastAsia="arial" w:hAnsi="arial" w:cs="arial"/>
            <w:b/>
            <w:i/>
            <w:strike w:val="0"/>
            <w:noProof w:val="0"/>
            <w:color w:val="0077CC"/>
            <w:position w:val="0"/>
            <w:sz w:val="20"/>
            <w:u w:val="single"/>
            <w:vertAlign w:val="baseline"/>
          </w:rPr>
          <w:t>warren</w:t>
        </w:r>
      </w:hyperlink>
      <w:hyperlink r:id="rId2567" w:history="1">
        <w:r>
          <w:rPr>
            <w:rFonts w:ascii="arial" w:eastAsia="arial" w:hAnsi="arial" w:cs="arial"/>
            <w:b w:val="0"/>
            <w:i/>
            <w:strike w:val="0"/>
            <w:noProof w:val="0"/>
            <w:color w:val="0077CC"/>
            <w:position w:val="0"/>
            <w:sz w:val="20"/>
            <w:u w:val="single"/>
            <w:vertAlign w:val="baseline"/>
          </w:rPr>
          <w:t>.senate.gov/newsroom/press-releases/</w:t>
        </w:r>
      </w:hyperlink>
      <w:hyperlink r:id="rId2568" w:history="1">
        <w:r>
          <w:rPr>
            <w:rFonts w:ascii="arial" w:eastAsia="arial" w:hAnsi="arial" w:cs="arial"/>
            <w:b/>
            <w:i/>
            <w:strike w:val="0"/>
            <w:noProof w:val="0"/>
            <w:color w:val="0077CC"/>
            <w:position w:val="0"/>
            <w:sz w:val="20"/>
            <w:u w:val="single"/>
            <w:vertAlign w:val="baseline"/>
          </w:rPr>
          <w:t>warren</w:t>
        </w:r>
      </w:hyperlink>
      <w:hyperlink r:id="rId2569" w:history="1">
        <w:r>
          <w:rPr>
            <w:rFonts w:ascii="arial" w:eastAsia="arial" w:hAnsi="arial" w:cs="arial"/>
            <w:b w:val="0"/>
            <w:i/>
            <w:strike w:val="0"/>
            <w:noProof w:val="0"/>
            <w:color w:val="0077CC"/>
            <w:position w:val="0"/>
            <w:sz w:val="20"/>
            <w:u w:val="single"/>
            <w:vertAlign w:val="baseline"/>
          </w:rPr>
          <w:t>-markey-propose-16-amendments-to-protect-massachusetts-from-republican-budget-cuts</w:t>
        </w:r>
      </w:hyperlink>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57" style="position:absolute;z-index:252148736"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APPROPRIATIONS (90%); GOVERNMENT BUDGETS (90%); LEGISLATIVE BODIES (90%); PRESS RELEASES (90%); US CONGRESS (90%); US DEMOCRATIC PARTY (90%); US FEDERAL GOVERNMENT (90%); ENDOWMENTS (88%); RESEARCH INSTITUTES (86%); GOVERNMENT &amp; PUBLIC ADMINISTRATION (79%); GOVERNMENT BODIES &amp; OFFICES (79%); CIVIL SERVICES (78%); FIREFIGHTERS &amp; FIREFIGHTING (78%); POLITICAL PARTIES (78%); TRANSPORTATION DEPARTMENTS (77%); WIND ENERGY REGULATION &amp; POLICY (77%); WEALTHY PEOPLE (76%); HUMAN RESOURCES &amp; PERSONNEL MANAGEMENT (75%); SERVICE WORKERS (74%); TAX LAW (74%); EDUCATION FUNDING (72%); HEALTH DEPARTMENTS (72%); PRIVACY RIGHTS (72%); WATER RESOURCES (72%); MEDICAL RESEARCH (71%); OFFSHORE WIND ENERGY (70%); SAFETY, ACCIDENTS &amp; DISASTERS (69%); WORKER CATEGORIES (69%); HEALTH CARE PROFESSIONALS (68%); LIVING CONDITIONS (68%); SCIENCE &amp; TECHNOLOGY (68%); COLLEGES &amp; UNIVERSITIES (67%); EMERGENCY SERVICES (64%); MEDICINE &amp; HEALTH (63%); CALENDARS (58%); CULTURE DEPARTMENTS (52%)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ENDOWMENT FOR THE ARTS (55%)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PUBLIC TRANSPORTATION (90%); BUDGET CUTS (89%); TRANSPORTATION INFRASTRUCTURE (78%); HEALTH CARE (77%); TRANSPORTATION DEPARTMENTS (77%); WIND ENERGY REGULATION &amp; POLICY (77%); HEALTH DEPARTMENTS (72%); OFFSHORE WIND ENERGY (70%); HEALTH CARE PROFESSIONALS (68%); COLLEGES &amp; UNIVERSITIES (67%)</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EDWARD J MARKEY (92%);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DONALD TRUMP (91%)</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(99%); WASHINGTON DC, USA (79%); UNITED STATES (93%)</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58"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570"/>
          <w:headerReference w:type="default" r:id="rId2571"/>
          <w:footerReference w:type="even" r:id="rId2572"/>
          <w:footerReference w:type="default" r:id="rId2573"/>
          <w:headerReference w:type="first" r:id="rId2574"/>
          <w:footerReference w:type="first" r:id="rId2575"/>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576" w:history="1">
        <w:r>
          <w:rPr>
            <w:rFonts w:ascii="arial" w:eastAsia="arial" w:hAnsi="arial" w:cs="arial"/>
            <w:b/>
            <w:i/>
            <w:strike w:val="0"/>
            <w:color w:val="0077CC"/>
            <w:sz w:val="28"/>
            <w:u w:val="single"/>
            <w:vertAlign w:val="baseline"/>
          </w:rPr>
          <w:t>Elizabeth</w:t>
        </w:r>
      </w:hyperlink>
      <w:hyperlink r:id="rId2577" w:history="1">
        <w:r>
          <w:rPr>
            <w:rFonts w:ascii="arial" w:eastAsia="arial" w:hAnsi="arial" w:cs="arial"/>
            <w:b/>
            <w:i/>
            <w:strike w:val="0"/>
            <w:color w:val="0077CC"/>
            <w:sz w:val="28"/>
            <w:u w:val="single"/>
            <w:vertAlign w:val="baseline"/>
          </w:rPr>
          <w:t xml:space="preserve"> </w:t>
        </w:r>
      </w:hyperlink>
      <w:hyperlink r:id="rId2578" w:history="1">
        <w:r>
          <w:rPr>
            <w:rFonts w:ascii="arial" w:eastAsia="arial" w:hAnsi="arial" w:cs="arial"/>
            <w:b/>
            <w:i/>
            <w:strike w:val="0"/>
            <w:color w:val="0077CC"/>
            <w:sz w:val="28"/>
            <w:u w:val="single"/>
            <w:vertAlign w:val="baseline"/>
          </w:rPr>
          <w:t>Warren</w:t>
        </w:r>
      </w:hyperlink>
      <w:hyperlink r:id="rId2579" w:history="1">
        <w:r>
          <w:rPr>
            <w:rFonts w:ascii="arial" w:eastAsia="arial" w:hAnsi="arial" w:cs="arial"/>
            <w:b/>
            <w:i/>
            <w:strike w:val="0"/>
            <w:color w:val="0077CC"/>
            <w:sz w:val="28"/>
            <w:u w:val="single"/>
            <w:vertAlign w:val="baseline"/>
          </w:rPr>
          <w:t xml:space="preserve"> responds to Trump's 'Pocahontas' insult: 'I get under Donald Trump's skin'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4:34 AM EST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47"/>
        <w:keepNext w:val="0"/>
        <w:spacing w:before="120" w:after="0" w:line="220" w:lineRule="atLeast"/>
        <w:ind w:left="0" w:right="0" w:firstLine="0"/>
        <w:jc w:val="left"/>
      </w:pPr>
      <w:r>
        <w:br/>
      </w:r>
      <w:r>
        <w:pict>
          <v:shape id="_x0000_i1559" type="#_x0000_t75" style="width:230.22pt;height:24.75pt">
            <v:imagedata r:id="rId2580"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Garcia</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0" style="position:absolute;z-index:252150784"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US senator </w:t>
      </w:r>
      <w:hyperlink r:id="rId2581" w:history="1">
        <w:r>
          <w:rPr>
            <w:rFonts w:ascii="arial" w:eastAsia="arial" w:hAnsi="arial" w:cs="arial"/>
            <w:b/>
            <w:i/>
            <w:strike w:val="0"/>
            <w:noProof w:val="0"/>
            <w:color w:val="0077CC"/>
            <w:position w:val="0"/>
            <w:sz w:val="20"/>
            <w:u w:val="single"/>
            <w:vertAlign w:val="baseline"/>
          </w:rPr>
          <w:t>Elizabeth</w:t>
        </w:r>
      </w:hyperlink>
      <w:hyperlink r:id="rId2582" w:history="1">
        <w:r>
          <w:rPr>
            <w:rFonts w:ascii="arial" w:eastAsia="arial" w:hAnsi="arial" w:cs="arial"/>
            <w:b w:val="0"/>
            <w:i/>
            <w:strike w:val="0"/>
            <w:noProof w:val="0"/>
            <w:color w:val="0077CC"/>
            <w:position w:val="0"/>
            <w:sz w:val="20"/>
            <w:u w:val="single"/>
            <w:vertAlign w:val="baseline"/>
          </w:rPr>
          <w:t xml:space="preserve"> </w:t>
        </w:r>
      </w:hyperlink>
      <w:hyperlink r:id="rId2583" w:history="1">
        <w:r>
          <w:rPr>
            <w:rFonts w:ascii="arial" w:eastAsia="arial" w:hAnsi="arial" w:cs="arial"/>
            <w:b/>
            <w:i/>
            <w:strike w:val="0"/>
            <w:noProof w:val="0"/>
            <w:color w:val="0077CC"/>
            <w:position w:val="0"/>
            <w:sz w:val="20"/>
            <w:u w:val="single"/>
            <w:vertAlign w:val="baseline"/>
          </w:rPr>
          <w:t>Warren</w:t>
        </w:r>
      </w:hyperlink>
      <w:r>
        <w:rPr>
          <w:rFonts w:ascii="arial" w:eastAsia="arial" w:hAnsi="arial" w:cs="arial"/>
          <w:b w:val="0"/>
          <w:i w:val="0"/>
          <w:strike w:val="0"/>
          <w:noProof w:val="0"/>
          <w:color w:val="000000"/>
          <w:position w:val="0"/>
          <w:sz w:val="20"/>
          <w:u w:val="none"/>
          <w:vertAlign w:val="baseline"/>
        </w:rPr>
        <w:t xml:space="preserve"> responded</w:t>
      </w:r>
      <w:hyperlink r:id="rId2584" w:history="1">
        <w:r>
          <w:rPr>
            <w:rFonts w:ascii="arial" w:eastAsia="arial" w:hAnsi="arial" w:cs="arial"/>
            <w:b w:val="0"/>
            <w:i/>
            <w:strike w:val="0"/>
            <w:noProof w:val="0"/>
            <w:color w:val="0077CC"/>
            <w:position w:val="0"/>
            <w:sz w:val="20"/>
            <w:u w:val="single"/>
            <w:vertAlign w:val="baseline"/>
          </w:rPr>
          <w:t xml:space="preserve"> to the racial slur that President Donald Trump made</w:t>
        </w:r>
      </w:hyperlink>
      <w:r>
        <w:rPr>
          <w:rFonts w:ascii="arial" w:eastAsia="arial" w:hAnsi="arial" w:cs="arial"/>
          <w:b w:val="0"/>
          <w:i w:val="0"/>
          <w:strike w:val="0"/>
          <w:noProof w:val="0"/>
          <w:color w:val="000000"/>
          <w:position w:val="0"/>
          <w:sz w:val="20"/>
          <w:u w:val="none"/>
          <w:vertAlign w:val="baseline"/>
        </w:rPr>
        <w:t xml:space="preserve"> toward her during his joint address to Congress on Tuesday night in an interview with </w:t>
      </w:r>
      <w:hyperlink r:id="rId2585" w:history="1">
        <w:r>
          <w:rPr>
            <w:rFonts w:ascii="arial" w:eastAsia="arial" w:hAnsi="arial" w:cs="arial"/>
            <w:b w:val="0"/>
            <w:i/>
            <w:strike w:val="0"/>
            <w:noProof w:val="0"/>
            <w:color w:val="0077CC"/>
            <w:position w:val="0"/>
            <w:sz w:val="20"/>
            <w:u w:val="single"/>
            <w:vertAlign w:val="baseline"/>
          </w:rPr>
          <w:t>The Independent</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under </w:t>
      </w:r>
      <w:hyperlink r:id="rId25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skin,"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said.</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address, Trump spoke about the war in </w:t>
      </w:r>
      <w:hyperlink r:id="rId2587"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w:t>
      </w:r>
      <w:hyperlink r:id="rId2588" w:history="1">
        <w:r>
          <w:rPr>
            <w:rFonts w:ascii="arial" w:eastAsia="arial" w:hAnsi="arial" w:cs="arial"/>
            <w:b w:val="0"/>
            <w:i/>
            <w:strike w:val="0"/>
            <w:noProof w:val="0"/>
            <w:color w:val="0077CC"/>
            <w:position w:val="0"/>
            <w:sz w:val="20"/>
            <w:u w:val="single"/>
            <w:vertAlign w:val="baseline"/>
          </w:rPr>
          <w:t>which he has sought to bring to an abrupt end.</w:t>
        </w:r>
      </w:hyperlink>
      <w:r>
        <w:rPr>
          <w:rFonts w:ascii="arial" w:eastAsia="arial" w:hAnsi="arial" w:cs="arial"/>
          <w:b w:val="0"/>
          <w:i w:val="0"/>
          <w:strike w:val="0"/>
          <w:noProof w:val="0"/>
          <w:color w:val="000000"/>
          <w:position w:val="0"/>
          <w:sz w:val="20"/>
          <w:u w:val="none"/>
          <w:vertAlign w:val="baseline"/>
        </w:rPr>
        <w:t xml:space="preserve"> He has blamed Ukrainian President </w:t>
      </w:r>
      <w:hyperlink r:id="rId2589" w:history="1">
        <w:r>
          <w:rPr>
            <w:rFonts w:ascii="arial" w:eastAsia="arial" w:hAnsi="arial" w:cs="arial"/>
            <w:b w:val="0"/>
            <w:i/>
            <w:strike w:val="0"/>
            <w:noProof w:val="0"/>
            <w:color w:val="0077CC"/>
            <w:position w:val="0"/>
            <w:sz w:val="20"/>
            <w:u w:val="single"/>
            <w:vertAlign w:val="baseline"/>
          </w:rPr>
          <w:t>Volodymyr Zelensky</w:t>
        </w:r>
      </w:hyperlink>
      <w:r>
        <w:rPr>
          <w:rFonts w:ascii="arial" w:eastAsia="arial" w:hAnsi="arial" w:cs="arial"/>
          <w:b w:val="0"/>
          <w:i w:val="0"/>
          <w:strike w:val="0"/>
          <w:noProof w:val="0"/>
          <w:color w:val="000000"/>
          <w:position w:val="0"/>
          <w:sz w:val="20"/>
          <w:u w:val="none"/>
          <w:vertAlign w:val="baseline"/>
        </w:rPr>
        <w:t xml:space="preserve"> for supposedly starting the war despite the fact that Russian President </w:t>
      </w:r>
      <w:hyperlink r:id="rId259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staged the invasion three years ago.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keep it going for another five years?" he asked the Congress on Tuesday evening. "You would say - Pocahontas says yes."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repeatedly called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"Pocahontas" due to the fact that before she ran for Senate,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had claimed that she had Native American heritage, specifically Cherokee. In 2018, as she prepared to run for the Democratic nomination for president, she </w:t>
      </w:r>
      <w:hyperlink r:id="rId2591" w:history="1">
        <w:r>
          <w:rPr>
            <w:rFonts w:ascii="arial" w:eastAsia="arial" w:hAnsi="arial" w:cs="arial"/>
            <w:b w:val="0"/>
            <w:i/>
            <w:strike w:val="0"/>
            <w:noProof w:val="0"/>
            <w:color w:val="0077CC"/>
            <w:position w:val="0"/>
            <w:sz w:val="20"/>
            <w:u w:val="single"/>
            <w:vertAlign w:val="baseline"/>
          </w:rPr>
          <w:t>released DNA test showing</w:t>
        </w:r>
      </w:hyperlink>
      <w:r>
        <w:rPr>
          <w:rFonts w:ascii="arial" w:eastAsia="arial" w:hAnsi="arial" w:cs="arial"/>
          <w:b w:val="0"/>
          <w:i w:val="0"/>
          <w:strike w:val="0"/>
          <w:noProof w:val="0"/>
          <w:color w:val="000000"/>
          <w:position w:val="0"/>
          <w:sz w:val="20"/>
          <w:u w:val="none"/>
          <w:vertAlign w:val="baseline"/>
        </w:rPr>
        <w:t xml:space="preserve"> that only 1/64 of her DNA came from a Native American population. </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Cherokee Nation later condemned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for </w:t>
      </w:r>
      <w:hyperlink r:id="rId2592" w:history="1">
        <w:r>
          <w:rPr>
            <w:rFonts w:ascii="arial" w:eastAsia="arial" w:hAnsi="arial" w:cs="arial"/>
            <w:b w:val="0"/>
            <w:i/>
            <w:strike w:val="0"/>
            <w:noProof w:val="0"/>
            <w:color w:val="0077CC"/>
            <w:position w:val="0"/>
            <w:sz w:val="20"/>
            <w:u w:val="single"/>
            <w:vertAlign w:val="baseline"/>
          </w:rPr>
          <w:t>releasing the test and she apologized</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continued to use the slur against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for years.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address,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clapped, smiled and shook her head as the president resurrected one of his favorite insults.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 member of the Senate Armed Services Committee, has visted Ukraine in the past.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applauding his statement that the United States has given aid to Ukraine," she told </w:t>
      </w:r>
      <w:r>
        <w:rPr>
          <w:rFonts w:ascii="arial" w:eastAsia="arial" w:hAnsi="arial" w:cs="arial"/>
          <w:b w:val="0"/>
          <w:i/>
          <w:strike w:val="0"/>
          <w:noProof w:val="0"/>
          <w:color w:val="000000"/>
          <w:position w:val="0"/>
          <w:sz w:val="20"/>
          <w:u w:val="none"/>
          <w:vertAlign w:val="baseline"/>
        </w:rPr>
        <w:t>The Independent</w:t>
      </w:r>
      <w:r>
        <w:rPr>
          <w:rFonts w:ascii="arial" w:eastAsia="arial" w:hAnsi="arial" w:cs="arial"/>
          <w:b w:val="0"/>
          <w:i w:val="0"/>
          <w:strike w:val="0"/>
          <w:noProof w:val="0"/>
          <w:color w:val="000000"/>
          <w:position w:val="0"/>
          <w:sz w:val="20"/>
          <w:u w:val="none"/>
          <w:vertAlign w:val="baseline"/>
        </w:rPr>
        <w:t>. "He's feeling the heat because he was delivering the speech on the day that he had stopped that same aid."</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this week </w:t>
      </w:r>
      <w:hyperlink r:id="rId2593" w:history="1">
        <w:r>
          <w:rPr>
            <w:rFonts w:ascii="arial" w:eastAsia="arial" w:hAnsi="arial" w:cs="arial"/>
            <w:b w:val="0"/>
            <w:i/>
            <w:strike w:val="0"/>
            <w:noProof w:val="0"/>
            <w:color w:val="0077CC"/>
            <w:position w:val="0"/>
            <w:sz w:val="20"/>
            <w:u w:val="single"/>
            <w:vertAlign w:val="baseline"/>
          </w:rPr>
          <w:t>paused aid to Ukraine</w:t>
        </w:r>
      </w:hyperlink>
      <w:r>
        <w:rPr>
          <w:rFonts w:ascii="arial" w:eastAsia="arial" w:hAnsi="arial" w:cs="arial"/>
          <w:b w:val="0"/>
          <w:i w:val="0"/>
          <w:strike w:val="0"/>
          <w:noProof w:val="0"/>
          <w:color w:val="000000"/>
          <w:position w:val="0"/>
          <w:sz w:val="20"/>
          <w:u w:val="none"/>
          <w:vertAlign w:val="baseline"/>
        </w:rPr>
        <w:t xml:space="preserve"> as part of the fallout from the blow-up between Zelensky and Trump and Vice President JD Vance. </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blowback over what he's doing in Ukraine, both here in Congress and across the country," she said. "The American people understand Ukrainians have fought bravely to preserve their democracy, and they don't like </w:t>
      </w:r>
      <w:hyperlink r:id="rId259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jumping into bed with Putin." </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also criticized Trump supposedly putting a month-long pause on tariffs against Mexico and Canada for auto makers.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rule that applies across the board, and then one at a time, Donald Trump, Elon Musk and a handful of other billionaires' friends get an exception here and an exception there," she told </w:t>
      </w:r>
      <w:r>
        <w:rPr>
          <w:rFonts w:ascii="arial" w:eastAsia="arial" w:hAnsi="arial" w:cs="arial"/>
          <w:b w:val="0"/>
          <w:i/>
          <w:strike w:val="0"/>
          <w:noProof w:val="0"/>
          <w:color w:val="000000"/>
          <w:position w:val="0"/>
          <w:sz w:val="20"/>
          <w:u w:val="none"/>
          <w:vertAlign w:val="baseline"/>
        </w:rPr>
        <w:t>The Independent</w:t>
      </w:r>
      <w:r>
        <w:rPr>
          <w:rFonts w:ascii="arial" w:eastAsia="arial" w:hAnsi="arial" w:cs="arial"/>
          <w:b w:val="0"/>
          <w:i w:val="0"/>
          <w:strike w:val="0"/>
          <w:noProof w:val="0"/>
          <w:color w:val="000000"/>
          <w:position w:val="0"/>
          <w:sz w:val="20"/>
          <w:u w:val="none"/>
          <w:vertAlign w:val="baseline"/>
        </w:rPr>
        <w:t>. "That means that the tariff that was originally announced applies to people who are not politically connected, but not really to anyone else."</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61" style="position:absolute;z-index:252151808"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INDIGENOUS PEOPLES (90%); LEGISLATIVE BODIES (90%); RACE &amp; ETHNICITY (90%); US CONGRESS (90%); DEMOCRACIES (79%); TYPES OF GOVERNMENT (79%); HEADS OF STATE &amp; GOVERNMENT (78%); INTERVIEWS (78%); NATIVE AMERICANS (78%); RACISM &amp; XENOPHOBIA (78%); US FEDERAL GOVERNMENT (78%); NATIONAL SECURITY &amp; FOREIGN RELATIONS (77%); DNA (72%); DNA TESTING (72%); TAXES &amp; TAXATION (63%); WEALTHY PEOPLE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AUTOMAKERS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ELON MUSK (79%); VOLODYMR ZELENSKY (79%); J D VANCE (73%); VLADIMIR PUTIN (59%)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EUROPE (95%); CANADA (91%); UKRAINE (91%); UNITED KINGDOM (91%); FRANCE (79%); MEXICO (79%); NORTH AMERICA (79%); NORTHERN EUROPE (79%); RUSSIA (79%); WESTERN EUROPE (79%); EASTERN EUROPE (58%); Val d'Oise &amp; Maine; France, Ukraine, United States &amp; Canada; Europe, Western Europe; Europe, Eastern Europe; Americas, Northern America; Europe, Northern Europe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6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Warren</w:t>
        </w:r>
      </w:hyperlink>
      <w:hyperlink r:id="rId2602" w:history="1">
        <w:r>
          <w:rPr>
            <w:rFonts w:ascii="arial" w:eastAsia="arial" w:hAnsi="arial" w:cs="arial"/>
            <w:b/>
            <w:i/>
            <w:strike w:val="0"/>
            <w:color w:val="0077CC"/>
            <w:sz w:val="28"/>
            <w:u w:val="single"/>
            <w:vertAlign w:val="baseline"/>
          </w:rPr>
          <w:t>, Blumenthal, Duckworth Ramp Up Investigation Into MOHELA's Predatory Website Terms of Use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8:47 PM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48"/>
        <w:keepNext w:val="0"/>
        <w:spacing w:before="120" w:after="0" w:line="220" w:lineRule="atLeast"/>
        <w:ind w:left="0" w:right="0" w:firstLine="0"/>
        <w:jc w:val="left"/>
      </w:pPr>
      <w:r>
        <w:br/>
      </w:r>
      <w:r>
        <w:pict>
          <v:shape id="_x0000_i1563" type="#_x0000_t75" style="width:15.19pt;height:15.19pt">
            <v:imagedata r:id="rId67"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2424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4" style="position:absolute;z-index:25215385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D-Massachusetts, issued the following news release: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Blumenthal, Duckworth Ramp Up Investigation Into MOHELA's Predatory Website Terms of Use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hit loan servicer for efforts to infringe on borrowers' legal rights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Education Department's future uncertain, MOHELA's behavior raises concerns about ability to keep student loan servicers in check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has imposed an exploitative set of Terms upon all borrowers that set up an account on its website...(Y)our response indicates a worrying disregard for borrowers' rights."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of Letter (PDF) | MOHELA Response to November 2024 Letter (PDF)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Tammy Duckworth (D-Ill.), and Richard Blumenthal (D-Conn.) wrote to the student loan servicer Missouri Higher Education Loan Authority (MOHELA) with continued concerns over its website's Terms of Use (TOU), which appear to be written with the intent to relieve MOHELA of liability for severe misconduct and may infringe upon student loan borrowers' legal rights.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 has repeatedly shirked its basic responsibilities as a federal student loan servicer and has been repeatedly penalized by ED for doing so. In November 2024, the Senators wrote to MOHELA to raise their initial concerns about the company's tactics. The loan servicer's response evaded questions, failed to provide a reasonable justification for the predatory provisions in its TOU, and made multiple false assertions.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response, MOHELA: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Falsely claimed its TOU are in line with industry standards, even though MOHELA appears to have written its TOU to absolve it of much more severe wrongdoing compared to other major federal loan servicers' TOU;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Provided unconvincing explanations for its TOU provisions disclaiming any responsibility that its website contain "accurate or reliable" information and disclaiming any responsibility for correcting any "defects" on the website; 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Failed to justify exploitative TOU sections that appear to undermine borrowers' rights to hold MOHELA accountable for financial harms, including by limiting its liability to $100 "for all claims arising" from use of its website and making borrowers' "sole (legal) remedy" for dissatisfaction with MOHELA's website to stop using the website.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"MOHELA's explanations fail to provide persuasive justifications for these provisions...(and the t)erms are clearly written and designed to absolve MOHELA of wide swaths of damages even in the cases of significant wrongdoing," wrote the senators.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MOHELA's terms may also violate federal consumer protection law. The Consumer Financial Protection Act (CFPA) prohibits abusive contracts, including those that take "unreasonable advantage" of "unequal bargaining power." That could apply to MOHELA's TOU, since borrowers assigned to MOHELA have no choice but to sign the TOU and cannot choose a different loan servicer. MOHELA did not address the senators' concerns in this area.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urged the loan servicer to remove all predatory provisions from its TOU and asked MOHELA to provide clarity on its decision to impose it on borrowers by March 13, 2025.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led the fight to reform our higher education system, cancel student loan debt, and hold student loan servicers accountable: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released responses to Committee questions for the record from Donald Trump's pick for Secretary of Education, Linda McMahon, in which McMahon states that she "wholeheartedly" agrees with Trump's plans to abolish the Department of Education.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during the Senate's consideration of the Republican budget resolution,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Ed Markey (D-Mass.) proposed an amendment to protect higher education funding in Massachusetts.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Jeff Merkley (D-Ore.), Ron Wyden (D-Ore.), and Amy Klobuchar (D-Minn.), led 32 Democratic senators in writing to President Donald Trump, demanding that he reject Congressional Republicans' legislative plans to increase the cost of living, including education costs, for Americans after pledging to lower costs on "Day One" of his presidency.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in advance of her confirmation hearing,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Andy Kim (D-N.J.), sent Linda McMahon, Secretary-Designate for the U.S. Department of Education, a 12-page letter with 65 questions on her policy views.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following Elon Musk and DOGE forcing their way into the Department of Education,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Minority Leader Schumer (D-N.Y.) led a coalition of Democrats in demanding the Department of Education launch an investigation into Musk and DOGE's access to federal student loan data.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2025,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sent Elon Musk, Chair of the Department of Government Efficiency (DOGE), a letter detailing over 30 proposals that would cut at least $2 trillion of wasteful government spending over the next decade, including through saving on education programs.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(D-Conn.), Jeff Merkley (D-Ore.), and Ron Wyden (D-Ore.) revealed the alarming findings of a Senate investigation into millions of consumer credit reporting errors that occurred during the transfer of student loan accounts from Nelnet to MOHELA in 2023. The senators urged the CFPB and ED to investigate these errors and use their supervisory and enforcement authority to hold the appropriate parties accountable.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Congresswoman Madeleine Dean (D-PA) led 24 lawmakers in sending a bicameral letter to Consumer Financial Protection Bureau Director Rohit Chopra and Federal Trade Commission Chair Lina Khan, revealing the results of their investigation into Navient regarding its cancellation process for the predatory, for-profit student loans in its portfolio and urging the agencies to hold the student loan servicer accountable for any violations of federal law.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Richard Blumenthal (D-Conn.), Chris Van Hollen (D-Md.), and Tammy Duckworth (D-Ill.) sent a letter blasting MOHELA for abusing borrowers with potentially illegal, exploitative terms of use.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Dick Durbin (D-Ill.), Sheldon Whitehouse (D-R.I.), and Raphael Warnock (D-Ga.) sent a letter to the Department of Justice (DOJ) and Department of Education (ED) commending the agencies on their progress in helping borrowers who are struggling financially to discharge their student loans in bankruptcy and asking them to continue expanding awareness of the Biden-Harris administration's new policy.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celebrated new federal student debt relief, bringing the total number of Americans who have had their debt canceled under the Public Service Loan Forgiveness (PSLF) program during the Biden-Harris Administration to a historic 1 million people and counting.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Merkley (D-Ore.) released a new report examining the impact of the Biden-Harris administration's new Higher Education Act rule, finding that low- and middle-income borrowers, seniors, women, and Black borrowers will receive enormous benefits from the new rule.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joined Senators Jeff Merkley, Ron Wyden (D-Ore.), and Richard Blumenthal (D-Conn.) to launch an investigation into the reported mishandling of student loan transfers by MOHELA, Nelnet and credit reporting agencies.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(D-Mass.) and Representative Madeleine Dean (D-Pa.) led over 30 lawmakers in a letter urging student loan servicer Navient to reform its flawed process to cancel the private student loans of borrowers who attended fraudulent, for-profit colleges.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Ron Wyden, Chris Van Hollen, and Bernie Sanders, sent a letter to Secretary of Education Miguel Cardona, cautioning the Department of Education on Federal Student Aid's transition to the Unified Servicing and Data Solution system.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and Sanders released a joint statement on the American Federation of Teachers' lawsuit against MOHELA for allegedly overcharging and misleading student loan borrowers.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King led their colleagues in a letter to Education Secretary Miguel Cardona, urging them to provide guidance and communication to borrowers as the Public Service Loan Forgiveness program transfers from MOHELA to the Department of Education.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growing coalition of senators in urging the Department of Education to hold student loan servicer MOHELA accountable for its failures.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24 members of the U.S. Senate sent a letter to Senator Tammy Baldwin, Chair of the Appropriations Subcommittee on Labor, Health and Human Services, Education, and Related Agencies, and Senator Shelley Moore Capito, Ranking Member of the Subcommittee, encouraging them to provide $2.7 billion in funding to the Office of Federal Student Aid (FSA) in fiscal year (FY) 2025.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Carper, Kaine, and Representative Don Davis (D-N.C.) called on the Department of Defense (DoD) to release data on the Postsecondary Education Complaint System (PECS), a centralized database to track complaints against schools who participate in the Tuition Assistance (TA) and My Career Advancement Account Scholarship (MyCAA) program.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eight of her colleagues in sending a letter to David L. Yowan, President and Chief Executive Officer of student loan servicer Navient, urging the servicer to cancel decades-old private student loans pushed onto borrowers attending fraudulent, for-profit colleges.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Blumenthal, Markey, and Van Hollen released a new report: Servicing Scandals: Student Loan Servicers' Failures During Return to Repayment, which reveals a decades-long pattern of student loan servicer incompetence and misconduct that has affected millions of borrowers nationwide.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2024, Senator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led a hearing on student loan servicer Higher Education Loan Authority of the State of Missouri (MOHELA) and its failures during borrowers' return to repayment, including MOHELA's mismanagement of the Public Service Loan Forgiveness program.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2024, Senators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Ron Wyden (D-Ore.), Chair of the Senate Finance Committee, along with U.S. Representatives Ayanna Pressley (D-Mass.), Pramila Jayapal (D-Wash.), Raul Grijalva (D-Ariz.), and John Larson (D-Conn.), led their colleagues in calling on the Social Security Administration (SSA), the U.S. Department of the Treasury (Treasury), and the U.S. Department of Education to end the practice of offsetting Social Security benefits to pay off defaulted student loans.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2024,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Majority Leader Chuck Schumer (D-N.Y.), and Senator Bernie Sanders (I-Vt.) released a statement calling for an investigation into student loan mismanagement by MOHELA.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2024,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Senator Raphael Warnock (D-Ga.), and Senator Alex Padilla (D-Calif.), along with Representative Ayanna Pressley, Assistant Democratic Leader Jim Clyburn (D-S.C.), Representative Frederica Wilson (D-Fla.), and Representative Ilhan Omar (D-Minn.), led their colleagues in calling on the Secretary of Education Miguel Cardona to host a fourth session of the student debt negotiated rulemaking to consider relief for borrowers experiencing financial hardship.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U.S.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Richard Blumenthal, Ed Markey,, and Chris Van Hollen (D-Md.) sent follow-up letters to student loan servicers - MOHELA, EdFinancial, Nelnet, and Maximus - raising concerns about borrowers' problems with return to repayment, requesting information about the borrower experience, and pushing back on the servicers' claim that budget shortfalls limit their ability provide quality customer service to millions of borrowers.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2023,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Schumer, Sanders, Alex Padilla (D-CA), and Representatives Ayanna Pressley (D-Mass.), Ilhan Omar (D-Minn.), and Frederica Wilson (D-Fla.) sent a letter to the U.S. Secretary of Education Miguel Cardona, urging him to leverage his existing and full authority under the Higher Education Act to provide expanded student debt relief to working and middle-class borrowers.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2023,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Congresswoman Ayanna Pressley, Senate Majority Leader Chuck Schumer (D-N.Y.), Senators Alex Padilla and Raphael Warnock (D-Ga.) and U.S. Representatives Ilhan Omar, Jim Clyburn, and Frederica Wilson led 79 other lawmakers in a letter to President Joe Biden, urging him to swiftly deliver on his promise to deliver student debt cancellation to working and middle class families by early 2024.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Representative Ayanna Pressley (D-Mass.) visited communities across Massachusetts to celebrate the Biden administration's student debt cancellation plan and help residents sign up for student loan relief.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Democratic Whip Dick Durbin (D-Ill.), Senator Brown and Representatives Pramila Jayapal (D-Wash.) and Mark Takano (D-Calif.), urged Secretary of Education Miguel Cardona to swiftly discharge the loans of borrowers defrauded by predatory for-profit colleges and universities, including those operated by Corinthian College.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2022,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along with Senate Majority Leader Charles E. Schumer (D-N.Y.) and Representatives Jayapal, Pressley, Ilhan Omar (D-Minn.), and Katie Porter (D-Calif.) led more than 80 colleagues in a bicameral letter to the Department of Education calling for it to release the memo outlining the Biden administration's legal authority to cancel federal student loan debt and immediately cancel up to $50,000 of debt for Federal student loan borrowers.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2021, Senators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and Raphael Warnock (D-Ga.) led a group of colleagues in a letter to Education Secretary Miguel Cardona urging the Department of Education to take swift action to automatically remove all federally-held student loan borrowers from default.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603" w:history="1">
        <w:r>
          <w:rPr>
            <w:rFonts w:ascii="arial" w:eastAsia="arial" w:hAnsi="arial" w:cs="arial"/>
            <w:b w:val="0"/>
            <w:i/>
            <w:strike w:val="0"/>
            <w:noProof w:val="0"/>
            <w:color w:val="0077CC"/>
            <w:position w:val="0"/>
            <w:sz w:val="20"/>
            <w:u w:val="single"/>
            <w:vertAlign w:val="baseline"/>
          </w:rPr>
          <w:t>https://www.</w:t>
        </w:r>
      </w:hyperlink>
      <w:hyperlink r:id="rId2604" w:history="1">
        <w:r>
          <w:rPr>
            <w:rFonts w:ascii="arial" w:eastAsia="arial" w:hAnsi="arial" w:cs="arial"/>
            <w:b/>
            <w:i/>
            <w:strike w:val="0"/>
            <w:noProof w:val="0"/>
            <w:color w:val="0077CC"/>
            <w:position w:val="0"/>
            <w:sz w:val="20"/>
            <w:u w:val="single"/>
            <w:vertAlign w:val="baseline"/>
          </w:rPr>
          <w:t>warren</w:t>
        </w:r>
      </w:hyperlink>
      <w:hyperlink r:id="rId2605" w:history="1">
        <w:r>
          <w:rPr>
            <w:rFonts w:ascii="arial" w:eastAsia="arial" w:hAnsi="arial" w:cs="arial"/>
            <w:b w:val="0"/>
            <w:i/>
            <w:strike w:val="0"/>
            <w:noProof w:val="0"/>
            <w:color w:val="0077CC"/>
            <w:position w:val="0"/>
            <w:sz w:val="20"/>
            <w:u w:val="single"/>
            <w:vertAlign w:val="baseline"/>
          </w:rPr>
          <w:t>.senate.gov/newsroom/press-releases/</w:t>
        </w:r>
      </w:hyperlink>
      <w:hyperlink r:id="rId2606" w:history="1">
        <w:r>
          <w:rPr>
            <w:rFonts w:ascii="arial" w:eastAsia="arial" w:hAnsi="arial" w:cs="arial"/>
            <w:b/>
            <w:i/>
            <w:strike w:val="0"/>
            <w:noProof w:val="0"/>
            <w:color w:val="0077CC"/>
            <w:position w:val="0"/>
            <w:sz w:val="20"/>
            <w:u w:val="single"/>
            <w:vertAlign w:val="baseline"/>
          </w:rPr>
          <w:t>warren</w:t>
        </w:r>
      </w:hyperlink>
      <w:hyperlink r:id="rId2607" w:history="1">
        <w:r>
          <w:rPr>
            <w:rFonts w:ascii="arial" w:eastAsia="arial" w:hAnsi="arial" w:cs="arial"/>
            <w:b w:val="0"/>
            <w:i/>
            <w:strike w:val="0"/>
            <w:noProof w:val="0"/>
            <w:color w:val="0077CC"/>
            <w:position w:val="0"/>
            <w:sz w:val="20"/>
            <w:u w:val="single"/>
            <w:vertAlign w:val="baseline"/>
          </w:rPr>
          <w:t>-blumenthal-duckworth-ramp-up-investigation-into-mohelas-predatory-website-terms-of-use</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MSTRUCK-9081124 MSTRUCK</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65" style="position:absolute;z-index:252154880"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STUDENT LOANS (91%); INVESTIGATIONS (90%); LEGISLATIVE BODIES (90%); NEGATIVE PERSONAL NEWS (90%); STUDENT EXPENSES &amp; FINANCING (90%); STUDENT FINANCIAL AID (90%); NEGATIVE NEWS (89%); US CONGRESS (79%); ABUSE &amp; NEGLECT (78%); CONSUMER PROTECTION (78%); EDUCATION &amp; TRAINING (78%); MISCONDUCT (78%); NEGATIVE MISC NEWS (78%); CONSUMER LAW (77%); PRESS RELEASES (73%); COLLEGES &amp; UNIVERSITIES (53%)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STUDENT LOANS (91%); BANKING, LENDING &amp; CREDIT SERVICES (90%); CONSUMER LENDING (89%); DEBT COLLECTION REGULATION &amp; POLICY (89%); PERSONAL FINANCE (65%); US DODD FRANK ACT (65%); COLLEGES &amp; UNIVERSITIES (53%)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 RICHARD BLUMENTHAL (79%); TAMMY DUCKWORTH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66"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608"/>
          <w:headerReference w:type="default" r:id="rId2609"/>
          <w:footerReference w:type="even" r:id="rId2610"/>
          <w:footerReference w:type="default" r:id="rId2611"/>
          <w:headerReference w:type="first" r:id="rId2612"/>
          <w:footerReference w:type="first" r:id="rId2613"/>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614" w:history="1">
        <w:r>
          <w:rPr>
            <w:rFonts w:ascii="arial" w:eastAsia="arial" w:hAnsi="arial" w:cs="arial"/>
            <w:b/>
            <w:i/>
            <w:strike w:val="0"/>
            <w:color w:val="0077CC"/>
            <w:sz w:val="28"/>
            <w:u w:val="single"/>
            <w:vertAlign w:val="baseline"/>
          </w:rPr>
          <w:t xml:space="preserve">Rep. Sara Jacobs, Sen. </w:t>
        </w:r>
      </w:hyperlink>
      <w:hyperlink r:id="rId2615" w:history="1">
        <w:r>
          <w:rPr>
            <w:rFonts w:ascii="arial" w:eastAsia="arial" w:hAnsi="arial" w:cs="arial"/>
            <w:b/>
            <w:i/>
            <w:strike w:val="0"/>
            <w:color w:val="0077CC"/>
            <w:sz w:val="28"/>
            <w:u w:val="single"/>
            <w:vertAlign w:val="baseline"/>
          </w:rPr>
          <w:t>Elizabeth</w:t>
        </w:r>
      </w:hyperlink>
      <w:hyperlink r:id="rId2616" w:history="1">
        <w:r>
          <w:rPr>
            <w:rFonts w:ascii="arial" w:eastAsia="arial" w:hAnsi="arial" w:cs="arial"/>
            <w:b/>
            <w:i/>
            <w:strike w:val="0"/>
            <w:color w:val="0077CC"/>
            <w:sz w:val="28"/>
            <w:u w:val="single"/>
            <w:vertAlign w:val="baseline"/>
          </w:rPr>
          <w:t xml:space="preserve"> </w:t>
        </w:r>
      </w:hyperlink>
      <w:hyperlink r:id="rId2617" w:history="1">
        <w:r>
          <w:rPr>
            <w:rFonts w:ascii="arial" w:eastAsia="arial" w:hAnsi="arial" w:cs="arial"/>
            <w:b/>
            <w:i/>
            <w:strike w:val="0"/>
            <w:color w:val="0077CC"/>
            <w:sz w:val="28"/>
            <w:u w:val="single"/>
            <w:vertAlign w:val="baseline"/>
          </w:rPr>
          <w:t>Warren</w:t>
        </w:r>
      </w:hyperlink>
      <w:hyperlink r:id="rId2618" w:history="1">
        <w:r>
          <w:rPr>
            <w:rFonts w:ascii="arial" w:eastAsia="arial" w:hAnsi="arial" w:cs="arial"/>
            <w:b/>
            <w:i/>
            <w:strike w:val="0"/>
            <w:color w:val="0077CC"/>
            <w:sz w:val="28"/>
            <w:u w:val="single"/>
            <w:vertAlign w:val="baseline"/>
          </w:rPr>
          <w:t xml:space="preserve"> Introduce Bipartisan, Bicameral Bill to Improve Privatized Military Housing</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2024 Monday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149"/>
        <w:keepNext w:val="0"/>
        <w:spacing w:before="120" w:after="0" w:line="220" w:lineRule="atLeast"/>
        <w:ind w:left="0" w:right="0" w:firstLine="0"/>
        <w:jc w:val="left"/>
      </w:pPr>
      <w:r>
        <w:br/>
      </w:r>
      <w:r>
        <w:pict>
          <v:shape id="_x0000_i1567" type="#_x0000_t75" style="width:161.98pt;height:80.99pt">
            <v:imagedata r:id="rId450"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8" style="position:absolute;z-index:2521569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Sara Jacobs has issued the following news release: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Sara Jacobs (CA-51)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(D-MA) introduced bipartisan and bicameral legislation to improve the quality of privatized military housing. The Military Housing Oversight and Service Member Protection Act would overhaul the privatized military housing system by increasing oversight, requiring further transparency, establishing tenant protections, providing appropriate medical care, and strengthening ethics requirements.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families sacrifice so much for us – and the least we can do is ensure their housing is clean, safe, affordable, and meets their needs,” said Congresswoman Sara Jacobs. “While we ’ ve made progress in addressing inadequate housing across the country, we still have more work ahead to conduct necessary oversight, protect and empower tenants, and demand accountability for unacceptable conditions. Our military families deserve the best – and that ’ s why I ’ m proud to introduce the Military Housing Oversight and Service Member Protection Act to deliver comprehensive reform to our privatized military housing system that often overlooks landlords ’ negligence and silences military families.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owes a responsibility to our servicemembers to provide them and their families with safe and sanitary housing,” said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“This bill will fundamentally reform a broken system and hold private housing providers accountable for their shameful failures.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past time to increase, stabilize, and regulate the housing supply available for servicemembers,” said Congresswoman Marilyn Strickland (WA-10). “My district alone is home to over 40,000 active-duty service members and their families who deserve to be securely housed.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Moylan said, “I am happy to announce that our office is co-leading with Rep. Jacobs the Military Housing &amp; Service Member Protection Act. This act focuses on Increased oversight, Transparency, Tenant Protections, Medical care provisions, and a commitment to ethical practices. Our Warfighters deserve the BEST conditions when away from their appointed places of duty and our office is FULLY committed to ensuring this is realized. I will continue to work with congressional leadership to champion our service members quality of life both now, and always! Lastly… Go Army, beat Navy, HOOAH!”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builds on the progress made by the bipartisan Military Housing Readiness Council Act, which Rep. Sara Jacobs and Sen.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passed into law last year. That law created a working group to monitor privatized military housing to ensure all military families have access to safe, quality housing.</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69" style="position:absolute;z-index:252157952"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FAMILY (90%); LEGISLATIVE BODIES (90%); MILITARY DEPENDENTS (90%); PRIVATIZATION (90%); ETHICS (89%); LANDLORD &amp; TENANT LAW (89%); LEGISLATION (89%); LIVING CONDITIONS (89%); GOVERNMENT BODIES &amp; OFFICES (78%); ARMIES (77%); HOUSING SECURITY (77%); MILITARY SERVICE (77%); NATIONAL SECURITY &amp; FOREIGN RELATIONS (77%); US FEDERAL GOVERNMENT (77%); HEALTH CARE COST TRANSPARENCY (76%); PRESS RELEASES (73%); ARMED FORCES (72%); DEFENSE DEPARTMENTS (72%); HOUSING AFFORDABILITY (72%); LEVELS OF CARE (71%); NEGATIVE NEWS (71%)</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(90%); LANDLORD &amp; TENANT LAW (89%); ARMIES (77%); MILITARY SERVICE (77%); RENTAL PROPERTY (77%); HEALTH CARE COST TRANSPARENCY (76%); ARMED FORCES (72%); DEFENSE DEPARTMENTS (72%); HOUSING AFFORDABILITY (72%)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SARA JACOBS (94%);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(89%); MARILYN STRICKLAND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70"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Elizabeth</w:t>
        </w:r>
      </w:hyperlink>
      <w:hyperlink r:id="rId2626" w:history="1">
        <w:r>
          <w:rPr>
            <w:rFonts w:ascii="arial" w:eastAsia="arial" w:hAnsi="arial" w:cs="arial"/>
            <w:b/>
            <w:i/>
            <w:strike w:val="0"/>
            <w:color w:val="0077CC"/>
            <w:sz w:val="28"/>
            <w:u w:val="single"/>
            <w:vertAlign w:val="baseline"/>
          </w:rPr>
          <w:t xml:space="preserve"> </w:t>
        </w:r>
      </w:hyperlink>
      <w:hyperlink r:id="rId2627" w:history="1">
        <w:r>
          <w:rPr>
            <w:rFonts w:ascii="arial" w:eastAsia="arial" w:hAnsi="arial" w:cs="arial"/>
            <w:b/>
            <w:i/>
            <w:strike w:val="0"/>
            <w:color w:val="0077CC"/>
            <w:sz w:val="28"/>
            <w:u w:val="single"/>
            <w:vertAlign w:val="baseline"/>
          </w:rPr>
          <w:t>Warren</w:t>
        </w:r>
      </w:hyperlink>
      <w:hyperlink r:id="rId2628" w:history="1">
        <w:r>
          <w:rPr>
            <w:rFonts w:ascii="arial" w:eastAsia="arial" w:hAnsi="arial" w:cs="arial"/>
            <w:b/>
            <w:i/>
            <w:strike w:val="0"/>
            <w:color w:val="0077CC"/>
            <w:sz w:val="28"/>
            <w:u w:val="single"/>
            <w:vertAlign w:val="baseline"/>
          </w:rPr>
          <w:t xml:space="preserve"> Reportedly Endorses Bitcoin After Deaton Considers Unseating Her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Crypto Basic</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 7:30 PM GMT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TheCryptoBasic Provided by Syndigate Media Inc. All Rights Reserved</w:t>
      </w:r>
    </w:p>
    <w:p>
      <w:pPr>
        <w:pStyle w:val="Normal150"/>
        <w:keepNext w:val="0"/>
        <w:spacing w:before="120" w:after="0" w:line="220" w:lineRule="atLeast"/>
        <w:ind w:left="0" w:right="0" w:firstLine="0"/>
        <w:jc w:val="left"/>
      </w:pPr>
      <w:r>
        <w:br/>
      </w:r>
      <w:r>
        <w:pict>
          <v:shape id="_x0000_i1571" type="#_x0000_t75" style="width:96pt;height:96pt">
            <v:imagedata r:id="rId916"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2" style="position:absolute;z-index:25216000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reports suggested that Deaton is considering unseating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the senator reportedly signed an order to honor the Bitcoin creator officially.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XRP community has been reacting to reports of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a staunch crypto critic in the Senate, signing a certificate for a ceremonial flag to be flown in the U.S. capitol to commemorate Bitcoin pseudonymous creator Satoshi Nakamoto.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Endorse Bitcoin?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certificate shared by Bitcoin proponents on the X platform gave the notion that Senator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who constantly antagonizes BTC and cryptos, might have had a change of heart.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Advertisement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bears mentioning that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has earned a reputation for advocating against the use of Bitcoin. Last year, she spearheaded a bill to ban traditional financial institutions from transacting the top asset.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her anti-Bitcoin records, it surprised many, including XRP holders, that the senator would order a flag to be flown in the U.S. capitol in honor of BTC's pseudonymous creator.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signs a certificate to honor #Bitcoin creator Satoshi Nakamoto with a ceremonial flag flying. "Americans are forever grateful." TheCryptoBasic 2022-All Rights Reserved  </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73" style="position:absolute;z-index:252161024"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12753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DIGITAL CURRENCY (94%); CRYPTOCURRENCY (91%)</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DIGITAL CURRENCY (94%); CRYPTOCURRENCY (91%); CRYPTO ASSETS (78%)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ELIZABETH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WARREN</w:t>
      </w:r>
      <w:r>
        <w:rPr>
          <w:rFonts w:ascii="arial" w:eastAsia="arial" w:hAnsi="arial" w:cs="arial"/>
          <w:b w:val="0"/>
          <w:i w:val="0"/>
          <w:strike w:val="0"/>
          <w:noProof w:val="0"/>
          <w:color w:val="000000"/>
          <w:position w:val="0"/>
          <w:sz w:val="20"/>
          <w:u w:val="none"/>
          <w:vertAlign w:val="baseline"/>
        </w:rPr>
        <w:t xml:space="preserve"> (92%)</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(88%)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Pr>
        <w:pStyle w:val="Normal150"/>
      </w:pPr>
    </w:p>
    <w:p>
      <w:pPr>
        <w:pStyle w:val="Normal150"/>
        <w:ind w:left="200"/>
      </w:pPr>
      <w:r>
        <w:br/>
      </w:r>
      <w:r>
        <w:pict>
          <v:line id="_x0000_s1574" style="position:absolute;z-index:2521620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SENATOR ELIZABETH WARREN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Sen. Elizabeth Warren warns that removing Jerome Powell could trigger a financial market meltdown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Grocery prices are soaring...: Elizabeth Warren slams Trump's Tesla promotion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Congresswoman Maxine Waters and Senator Elizabeth Warren Call for Investigation of Commerce Secretary Lutnick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Citizens Against Government Waste Names Sen. Elizabeth Warren April 2025 Porker of the Month</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SENATOR ELIZABETH WARREN 2024 ELECTION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Elizabeth Warren drills RFK Jr. on his money-grabbing anti-vax quackery.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After Request from Warren and Senators, Government Watchdog Opens Investigation into How Trump's Purge of Workers Harms Americans' Health and Safety; Sen. Eliza....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Trump's FTC Head Talks Just Like Elizabeth Warren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Donald Trump Calls Elizabeth Warren 'Pocahontas' During Congress Speech: Here's Why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Senate Banking Committee Ranking Member Elizabeth Warren on Consumer Financial Protection Bureau Director Rohit Chopra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Who Is Elizabeth Warren And What Is Her Net Worth? Democratic Senator Grills RFK Jr. In Confirmation Hearing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Ahead of Confirmation Hearing, Warren Presses FDA, NIH Nominees to Address Conflicts of Interest with Private Health Care, Medical Research Companies; "The ramp....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Markets will 'collapse' if Trump fires Powell from Fed, warns Elizabeth Warren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'It Will Crash the Markets': Elizabeth Warren Gives Dire Warning About Trump Firing Fed Chair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Warren Presses Defense Research and Engineering Nominee to Address Conflicts of Interest, Questions Incidents of Attacks on Journalists and Public Accountabilit....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Danica Patrick Has 2-Word Message For U.S. Senator Elizabeth Warren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Elizabeth Warren Urges Trump's Treasury Nominee to Tighten Crypto Rules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Congresswoman Maxine Waters and Senator Elizabeth Warren Call for Investigation of Commerce Secretary Lutnick Rep. Maxine Waters (D- CA ) News Release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Donald Trump mocked Elizabeth Warren: "Pocahontas."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Watch Elizabeth Warren's Reaction When Trump Calls Her 'Pocahontas' in Joint Address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Ahead of Confirmation Vote, Warren Urges Deputy Defense Secretary Nominee to Cut Ties to Company Suing the Pentagon for Billions Feinberg could influence DoD 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Elizabeth Warren Slams Elon Musk as a #8216;Bank Robber' for Taking Apart CFPB</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SEN. ELIZABETH WARREN (D- MASS. ) IS INTERVIEWED ON THIS WEEK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Elizabeth Warren's 'dignified' reaction to Trump's 'low-rent' insult takes Internet by storm; 'Pocahontas stood up.'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In Nashville, U.S. Sen. Elizabeth Warren fires up crowd with Trump, Musk criticism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ATR Opposes Elizabeth Warren &amp; Bernie Sanders Tax Hike on Carried Interest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Warren Presses Defense Research &amp; Engineering Nominee to Address Conflicts of Interest, Questions Incidents of Attacks on Journalists and Public Accountability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Warren Calls on Navy Secretary Nominee to Divest from Defense Contractors "As Secretary of the Navy, you could make programmatic decisions that would increase 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Ahead of Confirmation Hearing, Warren Presses FDA, NIH Nominees to Address Conflicts of Interest with Private Health Care, Medical Research Companies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Bernie Sanders Defends Elizabeth Warren Over CEO Murder Gaffe: She 'Understands' Killing Was 'Totally Unacceptable - But'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Sen. Elizabeth Warren Warns On Consumer Financial Protection Bureau Cuts: 'Let The Scams Begin'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Elizabeth Warren slammed for seeking California wildfire donations to Democratic party platform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Warren Presses Defense Research &amp; Engineering Nominee to Address Conflicts of Interest, Questions Incidents of Attacks on Journalists and Public Accountability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Elizabeth Warren, Rick Scott Warn of "Culture of Corruption" at the Fed, Call for Stronger Ethics Enforcement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Elizabeth Warren Asks DoJ to 'Closely Scrutinize' Disney's Acquisition of Fubo Over Antitrust Concerns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Ahead of Confirmation Hearing, Warren Presses FDA, NIH Nominees to Address Conflicts of Interest with Private Health Care, Medical Research Companies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CITIZENS AGAINST GOVERNMENT WASTE NAMES SEN. ELIZABETH WARREN APRIL 2025 PORKER OF THE MONTH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After Request from Warren and Senators, Government Watchdog Opens Investigation into How Trump's Purge of Workers Harms Americans' Health and Safety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'Pocahontas says yes': Trump quips at Elizabeth Warren during Congress address, she claps on | Video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Warren, Wyden Sound Alarm Over DOGE Access to Legally-Protected Taxpayer Data; Identifying potential violations of strict data protection laws, senators demand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Stunned Elizabeth Warren Wipes Away Tears As DNC Crowd Goes NUTS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Elizabeth Warren wins third term, defeating crypto-backed opponent John Deaton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Warren, Clyburn, Lawmakers to Newly Confirmed Education Secretary: Penalize MOHELA for Poor Performance Data released by Education Department shows loan service....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Sen. Elizabeth Warren says streaming sports will only get more expensive as Disney buys up the competition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Statement by Senator Elizabeth Warren on Consumer Financial Protection Bureau Director Rohit Chopra; Senate Banking, Housing, and Urban Affairs Committee News 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Sens. Rick Scott, Elizabeth Warren Warn of "Culture of Corruption" at the Fed, Call for Stronger Ethics Enforcement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Citizens Against Government Waste Names Sen. Elizabeth Warren April 2025 Porker of the Month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Elizabeth Warren wins third term, defeating crypto-backed opponent John Deaton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Firing Jerome Powell will crash financial markets - Sen. Elizabeth Warren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Elizabeth Warren Roasts Trump Over 'Dumbest Trade War in History' to MSNBC's Jen Psaki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'Say Hello To Polio!': Elizabeth Warren Warns RFK Jr. Is 'Welcoming a Return' of the Eradicated Disease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Warren, Blumenthal, Duckworth Ramp Up Investigation Into MOHELA's Predatory Website Terms of Use Lawmakers hit loan servicer for efforts to infringe on borrower....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Senator Elizabeth Warren Defeats Crypto-Friendly Republican Nominee John Deaton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Ahead of Confirmation Vote, Warren Urges Deputy Defense Secretary Nominee to Cut Ties to Company Suing the Pentagon for Billions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Trump's tariff flip-flopping may have been to 'manipulate markets', Senator Elizabeth Warren calls for probe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Warren, Jacobs, Lawmakers Reintroduce Legislation Addressing Unsafe Conditions in Privatized Military Housing Private housing companies that serve military fami....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RFK Jr. refused to take responsibility when Elizabeth Warren drilled him on measles vaccine in Samoa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Elizabeth Warren calls for Wall Street insider trading orchestrated by Donald Trump</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Warren Calls on Navy Secretary Nominee to Divest from Defense Contractors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Sens. Warren, Gallego, Senators Call for Investigation Into RealPage Algorithm Potentially Hiking Rents for Military Families, Siphoning Money From U.S. Militar....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Warren, Huffman Renew Push to Invest in Clean Energy; Bill would make historic investment to help fight the climate crisis, spark green innovation, and boost 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Elizabeth Warren Defeats Pro-Crypto Republican To Hang Onto Senate Seat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Elizabeth Warren: Meta settlement with Trump ‘looks like a bribe’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Warren, Smith Renew Fight to Strengthen U.S. Pharmaceutical Manufacturing Capacity and End Over-Reliance on Foreign Countries for Life-Saving Drugs Sen. Elizabe....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Elizabeth Warren warns of a stock-market crash if Trump can fire Jerome Powell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Warren Calls on Navy Secretary Nominee to Divest from Defense Contractors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Elizabeth Warren Predicts There Could Be 'No Vaccines At All' Under RFK Jr. After Tense Hearing Confrontation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OpenAI's Sam Altman shares Elizabeth Warren's inquiry letter about Donald Trump inaugural fund donation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Warren, Gallego, Senators Call for Investigation into RealPage Algorithm Potentially Hiking Rents for Military Families, Siphoning Money from U.S. Military "The....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WARREN, GALLEGO, SENATORS CALL FOR INVESTIGATION INTO REALPAGE ALGORITHM POTENTIALLY HIKING RENTS FOR MILITARY FAMILIES, SIPHONING MONEY FROM U.S. MILITARY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Warren, Huffman Reintroduce Bill to Invest $400 Billion in Clean Energy Research and Technology United States continues to lag behind other industrialized count....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Elizabeth Warren Cleans Up Her Calling Health Insurance CEO Killing 'A Warning' After Blowback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Warren Sounds Alarm on Inexperienced Trump Nominee to Run Nuclear Arsenal "I am concerned that a leader without strong technical expertise and extensive experie....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Elizabeth Warren draws crypto-backed GOP challenger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Ahead of Confirmation Vote, Warren Urges Deputy Defense Secretary Nominee to Cut Ties to Company Suing the Pentagon for Billions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STATEMENT BY SENATOR ELIZABETH WARREN ON CONSUMER FINANCIAL PROTECTION BUREAU DIRECTOR ROHIT CHOPRA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Warren Leads Vote Series to Oppose Tax Cuts for Ultra-Wealthy Sen. Elizabeth Warren (D- MA ) News Release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'Gross! Abhorrent!' CNN Biden Insider Blasts Bernie Sanders, Elizabeth Warren Over CEO Murder Rants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Trump Spox Karoline Leavitt Snubs Elizabeth Warren's 'Toothless' Elon Musk Warning With 'Pocahontas' Jibe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WARREN, GALLEGO, SENATORS CALL FOR INVESTIGATION INTO REALPAGE ALGORITHM POTENTIALLY HIKING RENTS FOR MILITARY FAMILIES, SIPHONING MONEY FROM U.S. MILITARY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'This is a Warning': Elizabeth Warren Says CEO Murder a Message That People Can Only 'Be Pushed So Far'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Elizabeth Warren Slams Trump Admin Over Social Security Communicating Only On X: 'Right, Because Grandma Is On X'</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Elizabeth Warren's Call for More Blood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Elizabeth Warren Asks Trump's Crypto Czar For Public Disclosure Over Potential Conflicts Of Interest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Elizabeth Warren Demands Trump Set Up 'Conflict Of Interests' Guardrails For Elon Musk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Elizabeth Warren Admits Donald Trump Is 'Exactly Right' About Debt Ceiling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No, Sen. Warren didn’t say citizens shouldn’t know about government spending | Fact check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Rep. Sara Jacobs, Sen. Elizabeth Warren Introduce Bipartisan, Bicameral Bill to Improve Privatized Military Housing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Winklevoss twins donate $1M to challenge Elizabeth Warren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After Request from Warren and Senators, Government Watchdog Opens Investigation into How Trump s Purge of Workers Harms Americans Health and Safety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Winklevoss twins donate $1M to challenge Elizabeth Warren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Dana Perino brutally slaps down Elizabeth Warren's moaning about 'unelected' Elon Musk</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Warren, Kelly, Murphy, King Lead Vote Series to Oppose Tax Cuts for Ultra-Wealthy and Billionaire Corporations Sen. Elizabeth Warren (D- MA ) News Release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Elizabeth Warren Net Worth: What's Behind The Numbers?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Warren, Markey Renew Push to Tackle Air Traffic Noise and Pollution in Boston Communities Sen. Elizabeth Warren (D- MA ) News Release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Elizabeth Warren Claims Trump's Threats to Take Foreign Territory Are a Distraction From His Embattled Nominees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Elizabeth Warren Says Trump Is Already Breaking One Law: 'I Would Know Because I Wrote The Law'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Elizabeth Warren Slams Elon Musk As A 'Bank Robber' For Taking Apart CFPB</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'Have Some Shame': Chris Cuomo Unloads On Elizabeth Warren For Attacking RFK Jr. Despite Her 'History Of Fudging'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Warren, Jacobs, Lawmakers Introduce Bill to Protect Military Families from Abusive Non-Disclosure Agreements; Privatized military housing companies continue to ....</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Warren, Rubio Renew Push to Investigate the Effects of Foreign Investment on U.S. Pharmaceutical Supply Chains U.S. risks extreme vulnerability to supply chain ....</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Warren Launches New Campaign to "Save Our Schools"; Sen. Elizabeth Warren (D-MA) News Release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At Treasury, Warren Blasts Elon Musk's Government Power Grab Sen. Elizabeth Warren (D- MA ) News Release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Why Donald Trump called Massachusetts senator Elizabeth Warren ‘Pocahontas’ during US Congress address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Ahead of Dr. Oz's Confirmation, Senators Urge Crackdown on Private Medicare Insurers that Scam Patients, Price Gouge Taxpayers Senators call for ending contract....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Elizabeth Warren wins third term</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Warren, Wyden Sound Alarm Over DOGE Access to Legally-Protected Taxpayer Data</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Elizabeth Warren backs Trump call to eliminate debt ceiling</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Elizabeth Warren Questions Robert F. Kennedy Jr. On 'Dangerous Views,' Pot Legalization Timeline As His Senate Hearing Stalls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Elizabeth Warren vs. RFK Jr.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Warren, Hawley, Merkley Push Automakers on Their Opposition to Car Owners' Right to Repair Their Own Vehicles Bipartisan Letter Criticizes Auto Industry Fearmon....</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Elizabeth Warren's new war with the White House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Warren, Wyden Sound Alarm Over DOGE Access to Legally-Protected Taxpayer Data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Elizabeth Warren Questions Trump's SEC Pick Paul Atkins On FTX Ties, TRUMP Memecoin Conflict Of Interest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Elizabeth Warren has a warning about America 's banking system under Trump</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'Strong candidate': Elizabeth Warren signals she could support Donald Trump's labor secretary pick</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Warren, Blackburn Renew Bipartisan Push to Honor Women that Volunteered in World War II Despite social stigmas and adverse public opinion, hundreds of thousands....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Warren, Lawmakers to Hegseth: Ending DoD Climate Change Programs Threatens National Security, Puts American Lives and Billions of Taxpayer Dollars at Risk "As 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'What Is Going On?' CNN Anchor Stunned Joe Rogan and Elizabeth Warren 'Sound The Same' On CEO Murder</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Warren Celebrates 5 New Zero-Emission School Buses for Worcester Public Schools Sen. Elizabeth Warren (D- MA ) News Release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Warren Remarks on RFK Jr. Committee Vote Sen. Elizabeth Warren (D- MA ) News Release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Warren, Huffman Renew Push to Invest in Clean Energy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Warren, Clyburn, Lawmakers to Newly Confirmed Education Secretary: Penalize MOHELA for Poor Performance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Elizabeth Warren lays out 3 things on the line for student-loan borrowers ahead of Trump's Education Department pick facing Congress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SEN. ELIZABETH WARREN (D- MASS. ) IS INTERVIEWED ON STATE OF THE UNION</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Elizabeth Warren calls out Musk hypocrisy as Trump repeats 'Pocahontas' jab</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Elizabeth Warren Urges Trump to Instill Safeguards to Address 'Key Corruption Risks' As Concern About Tech Billionaires' Roles in Government Mounts: Report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Statement by Senator Warren on Trump Administration Approving Capital One-Discover Merger</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Elizabeth Warren Slams Trump's Tariff Policy As Markets Tank, Retirement Accounts Suffer And Americans Panic: 'Republicans Just Need To Grow A Spine'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Elizabeth Warren says Trump, Musk, and DOGE are aiding the wealthy to cheat on their taxes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Rep. Sara Jacobs, Sen. Elizabeth Warren Introduce Bipartisan, Bicameral Bill to Improve Privatized Military Housing Rep. Sara Josephine Jacobs (D- CA ) News Rel....</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Senator Elizabeth Warren questions SEC chair nominee Paul Atkins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“This Is a Warning”: Elizabeth Warren Reacts to UHC Shooting</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Elizabeth Warren Goes Off On Trump In Blistering DNC Speech - Finishes With Brutal Couch Reference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Sen. Elizabeth Warren presses Trump Crypto Czar for portfolio transparency ahead of White House Crypto Summit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Warren, Huffman Renew Push to Invest in Clean Energy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Warren, Huffman Reintroduce Bill to Invest $400 Billion in Clean Energy Research and Technology</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Warren, Jacobs, Lawmakers Reintroduce Legislation Addressing Unsafe Conditions in Privatized Military Housing</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WARREN, HUFFMAN REINTRODUCE BILL TO INVEST $400 BILLION IN CLEAN ENERGY RESEARCH AND TECHNOLOGY</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Senator Elizabeth Warren says foreign crypto miners are a threat to national security</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Warren, Blumenthal, Duckworth Ramp Up Investigation Into MOHELA s Predatory Website Terms of Use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Elizabeth Warren Worth: What's Behind The Numbers?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Warren, Khanna, Lawmakers Urge Biden Administration to Develop Strong Guardrails for Carbon Sequestration Tax Credit; "The absence of robust requirements has se....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Warren, Markey, MA Lawmakers Urge DOJ, ATF To Crack Down on Interstate Gun Trafficking As Gun Violence Surges According to ATF's 2024 firearm trafficking report....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Warren, Markey Propose 16 Amendments to Protect Massachusetts From Republican Budget Cuts Sen. Elizabeth Warren (D- MA ) News Release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Elizabeth Warren responds to Trump's 'Pocahontas' insult: 'I get under Donald Trump's skin'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Warren, Blumenthal, Duckworth Ramp Up Investigation Into MOHELA's Predatory Website Terms of Use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Rep. Sara Jacobs, Sen. Elizabeth Warren Introduce Bipartisan, Bicameral Bill to Improve Privatized Military Housing</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Elizabeth Warren Reportedly Endorses Bitcoin After Deaton Considers Unseating Her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54094D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10C83D4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A78FC5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00FE65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28581C5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2C5746C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2CA1193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4D7C85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C0C31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4CF65FA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5F81585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095938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33310C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B704BB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7"/>
  </w:num>
  <w:num w:numId="5">
    <w:abstractNumId w:val="20"/>
  </w:num>
  <w:num w:numId="6">
    <w:abstractNumId w:val="14"/>
  </w:num>
  <w:num w:numId="7">
    <w:abstractNumId w:val="18"/>
  </w:num>
  <w:num w:numId="8">
    <w:abstractNumId w:val="7"/>
  </w:num>
  <w:num w:numId="9">
    <w:abstractNumId w:val="13"/>
  </w:num>
  <w:num w:numId="10">
    <w:abstractNumId w:val="3"/>
  </w:num>
  <w:num w:numId="11">
    <w:abstractNumId w:val="4"/>
  </w:num>
  <w:num w:numId="12">
    <w:abstractNumId w:val="5"/>
  </w:num>
  <w:num w:numId="13">
    <w:abstractNumId w:val="6"/>
  </w:num>
  <w:num w:numId="14">
    <w:abstractNumId w:val="19"/>
  </w:num>
  <w:num w:numId="15">
    <w:abstractNumId w:val="15"/>
  </w:num>
  <w:num w:numId="16">
    <w:abstractNumId w:val="12"/>
  </w:num>
  <w:num w:numId="17">
    <w:abstractNumId w:val="8"/>
  </w:num>
  <w:num w:numId="18">
    <w:abstractNumId w:val="11"/>
  </w:num>
  <w:num w:numId="19">
    <w:abstractNumId w:val="10"/>
  </w:num>
  <w:num w:numId="20">
    <w:abstractNumId w:val="16"/>
  </w:num>
  <w:num w:numId="2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rFonts w:ascii="arial" w:eastAsia="arial" w:hAnsi="arial" w:cs="arial"/>
      <w:sz w:val="20"/>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rFonts w:ascii="arial" w:eastAsia="arial" w:hAnsi="arial" w:cs="arial"/>
      <w:sz w:val="20"/>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rFonts w:ascii="arial" w:eastAsia="arial" w:hAnsi="arial" w:cs="arial"/>
      <w:sz w:val="20"/>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rFonts w:ascii="arial" w:eastAsia="arial" w:hAnsi="arial" w:cs="arial"/>
      <w:sz w:val="20"/>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rFonts w:ascii="arial" w:eastAsia="arial" w:hAnsi="arial" w:cs="arial"/>
      <w:sz w:val="20"/>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rFonts w:ascii="arial" w:eastAsia="arial" w:hAnsi="arial" w:cs="arial"/>
      <w:sz w:val="20"/>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rFonts w:ascii="arial" w:eastAsia="arial" w:hAnsi="arial" w:cs="arial"/>
      <w:sz w:val="20"/>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rFonts w:ascii="arial" w:eastAsia="arial" w:hAnsi="arial" w:cs="arial"/>
      <w:sz w:val="20"/>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yperlink" Target="https://advance.lexis.com/api/document?collection=news&amp;id=urn:contentItem:6CMD-CK91-DYR7-91WM-00000-00&amp;context=1519360" TargetMode="External" /><Relationship Id="rId1000" Type="http://schemas.openxmlformats.org/officeDocument/2006/relationships/hyperlink" Target="https://www.cryptopolitan.com/trumps-republicans-worries-about-tariffs/" TargetMode="External" /><Relationship Id="rId1001" Type="http://schemas.openxmlformats.org/officeDocument/2006/relationships/hyperlink" Target="https://www.cryptopolitan.com/free-defi-web-class-coming-soon/?utm_source=cryptopolitan&amp;utm_medium=banner&amp;utm_campaign=defi-waitlist" TargetMode="External" /><Relationship Id="rId1002" Type="http://schemas.openxmlformats.org/officeDocument/2006/relationships/header" Target="header181.xml" /><Relationship Id="rId1003" Type="http://schemas.openxmlformats.org/officeDocument/2006/relationships/header" Target="header182.xml" /><Relationship Id="rId1004" Type="http://schemas.openxmlformats.org/officeDocument/2006/relationships/footer" Target="footer181.xml" /><Relationship Id="rId1005" Type="http://schemas.openxmlformats.org/officeDocument/2006/relationships/footer" Target="footer182.xml" /><Relationship Id="rId1006" Type="http://schemas.openxmlformats.org/officeDocument/2006/relationships/header" Target="header183.xml" /><Relationship Id="rId1007" Type="http://schemas.openxmlformats.org/officeDocument/2006/relationships/footer" Target="footer183.xml" /><Relationship Id="rId1008" Type="http://schemas.openxmlformats.org/officeDocument/2006/relationships/hyperlink" Target="https://advance.lexis.com/api/document?collection=news&amp;id=urn:contentItem:6FB7-F1H3-RTDF-61YR-00000-00&amp;context=1519360" TargetMode="External" /><Relationship Id="rId1009" Type="http://schemas.openxmlformats.org/officeDocument/2006/relationships/hyperlink" Target="https://advance.lexis.com/api/document?collection=news&amp;id=urn:contentItem:6FB7-F1H3-RTDF-61YR-00000-00&amp;context=1519360" TargetMode="External" /><Relationship Id="rId101" Type="http://schemas.openxmlformats.org/officeDocument/2006/relationships/hyperlink" Target="https://advance.lexis.com/api/document?collection=news&amp;id=urn:contentItem:6CMD-CK91-DYR7-91WM-00000-00&amp;context=1519360" TargetMode="External" /><Relationship Id="rId1010" Type="http://schemas.openxmlformats.org/officeDocument/2006/relationships/header" Target="header184.xml" /><Relationship Id="rId1011" Type="http://schemas.openxmlformats.org/officeDocument/2006/relationships/header" Target="header185.xml" /><Relationship Id="rId1012" Type="http://schemas.openxmlformats.org/officeDocument/2006/relationships/footer" Target="footer184.xml" /><Relationship Id="rId1013" Type="http://schemas.openxmlformats.org/officeDocument/2006/relationships/footer" Target="footer185.xml" /><Relationship Id="rId1014" Type="http://schemas.openxmlformats.org/officeDocument/2006/relationships/header" Target="header186.xml" /><Relationship Id="rId1015" Type="http://schemas.openxmlformats.org/officeDocument/2006/relationships/footer" Target="footer186.xml" /><Relationship Id="rId1016" Type="http://schemas.openxmlformats.org/officeDocument/2006/relationships/hyperlink" Target="https://advance.lexis.com/api/document?collection=news&amp;id=urn:contentItem:6F2C-37C3-S94F-32B4-00000-00&amp;context=1519360" TargetMode="External" /><Relationship Id="rId1017" Type="http://schemas.openxmlformats.org/officeDocument/2006/relationships/hyperlink" Target="https://advance.lexis.com/api/document?collection=news&amp;id=urn:contentItem:6F2C-37C3-S94F-32B4-00000-00&amp;context=1519360" TargetMode="External" /><Relationship Id="rId1018" Type="http://schemas.openxmlformats.org/officeDocument/2006/relationships/hyperlink" Target="https://advance.lexis.com/api/document?collection=news&amp;id=urn:contentItem:6F2C-37C3-S94F-32B4-00000-00&amp;context=1519360" TargetMode="External" /><Relationship Id="rId1019" Type="http://schemas.openxmlformats.org/officeDocument/2006/relationships/hyperlink" Target="https://www.banking.senate.gov/imo/media/doc/real_page_letter_to_dod.pdf" TargetMode="External" /><Relationship Id="rId102" Type="http://schemas.openxmlformats.org/officeDocument/2006/relationships/hyperlink" Target="https://advance.lexis.com/api/document?collection=news&amp;id=urn:contentItem:6CMD-CK91-DYR7-91WM-00000-00&amp;context=1519360" TargetMode="External" /><Relationship Id="rId1020"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021"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022"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023" Type="http://schemas.openxmlformats.org/officeDocument/2006/relationships/header" Target="header187.xml" /><Relationship Id="rId1024" Type="http://schemas.openxmlformats.org/officeDocument/2006/relationships/header" Target="header188.xml" /><Relationship Id="rId1025" Type="http://schemas.openxmlformats.org/officeDocument/2006/relationships/footer" Target="footer187.xml" /><Relationship Id="rId1026" Type="http://schemas.openxmlformats.org/officeDocument/2006/relationships/footer" Target="footer188.xml" /><Relationship Id="rId1027" Type="http://schemas.openxmlformats.org/officeDocument/2006/relationships/header" Target="header189.xml" /><Relationship Id="rId1028" Type="http://schemas.openxmlformats.org/officeDocument/2006/relationships/footer" Target="footer189.xml" /><Relationship Id="rId1029" Type="http://schemas.openxmlformats.org/officeDocument/2006/relationships/hyperlink" Target="https://advance.lexis.com/api/document?collection=news&amp;id=urn:contentItem:6DMW-99M1-DYVR-P4P6-00000-00&amp;context=1519360" TargetMode="External" /><Relationship Id="rId103" Type="http://schemas.openxmlformats.org/officeDocument/2006/relationships/header" Target="header22.xml" /><Relationship Id="rId1030" Type="http://schemas.openxmlformats.org/officeDocument/2006/relationships/hyperlink" Target="https://advance.lexis.com/api/document?collection=news&amp;id=urn:contentItem:6DMW-99M1-DYVR-P4P6-00000-00&amp;context=1519360" TargetMode="External" /><Relationship Id="rId1031" Type="http://schemas.openxmlformats.org/officeDocument/2006/relationships/hyperlink" Target="https://advance.lexis.com/api/document?collection=news&amp;id=urn:contentItem:6DMW-99M1-DYVR-P4P6-00000-00&amp;context=1519360" TargetMode="External" /><Relationship Id="rId1032" Type="http://schemas.openxmlformats.org/officeDocument/2006/relationships/hyperlink" Target="https://advance.lexis.com/api/document?collection=news&amp;id=urn:contentItem:6DMW-99M1-DYVR-P4P6-00000-00&amp;context=1519360" TargetMode="External" /><Relationship Id="rId1033" Type="http://schemas.openxmlformats.org/officeDocument/2006/relationships/hyperlink" Target="https://advance.lexis.com/api/document?collection=news&amp;id=urn:contentItem:6DMW-99M1-DYVR-P4P6-00000-00&amp;context=1519360" TargetMode="External" /><Relationship Id="rId1034" Type="http://schemas.openxmlformats.org/officeDocument/2006/relationships/hyperlink" Target="https://advance.lexis.com/api/document?collection=news&amp;id=urn:contentItem:6DMW-99M1-DYVR-P4P6-00000-00&amp;context=1519360" TargetMode="External" /><Relationship Id="rId1035" Type="http://schemas.openxmlformats.org/officeDocument/2006/relationships/hyperlink" Target="https://www.warren.senate.gov/newsroom/press-releases/warren-huffman-renew-push-to-invest-in-clean-energy" TargetMode="External" /><Relationship Id="rId1036" Type="http://schemas.openxmlformats.org/officeDocument/2006/relationships/hyperlink" Target="https://www.warren.senate.gov/newsroom/press-releases/warren-huffman-renew-push-to-invest-in-clean-energy" TargetMode="External" /><Relationship Id="rId1037" Type="http://schemas.openxmlformats.org/officeDocument/2006/relationships/hyperlink" Target="https://www.warren.senate.gov/newsroom/press-releases/warren-huffman-renew-push-to-invest-in-clean-energy" TargetMode="External" /><Relationship Id="rId1038" Type="http://schemas.openxmlformats.org/officeDocument/2006/relationships/hyperlink" Target="https://www.warren.senate.gov/newsroom/press-releases/warren-huffman-renew-push-to-invest-in-clean-energy" TargetMode="External" /><Relationship Id="rId1039" Type="http://schemas.openxmlformats.org/officeDocument/2006/relationships/hyperlink" Target="https://www.warren.senate.gov/newsroom/press-releases/warren-huffman-renew-push-to-invest-in-clean-energy" TargetMode="External" /><Relationship Id="rId104" Type="http://schemas.openxmlformats.org/officeDocument/2006/relationships/header" Target="header23.xml" /><Relationship Id="rId1040" Type="http://schemas.openxmlformats.org/officeDocument/2006/relationships/header" Target="header190.xml" /><Relationship Id="rId1041" Type="http://schemas.openxmlformats.org/officeDocument/2006/relationships/header" Target="header191.xml" /><Relationship Id="rId1042" Type="http://schemas.openxmlformats.org/officeDocument/2006/relationships/footer" Target="footer190.xml" /><Relationship Id="rId1043" Type="http://schemas.openxmlformats.org/officeDocument/2006/relationships/footer" Target="footer191.xml" /><Relationship Id="rId1044" Type="http://schemas.openxmlformats.org/officeDocument/2006/relationships/header" Target="header192.xml" /><Relationship Id="rId1045" Type="http://schemas.openxmlformats.org/officeDocument/2006/relationships/footer" Target="footer192.xml" /><Relationship Id="rId1046" Type="http://schemas.openxmlformats.org/officeDocument/2006/relationships/hyperlink" Target="https://advance.lexis.com/api/document?collection=news&amp;id=urn:contentItem:6DBW-Y721-JCMN-Y2TX-00000-00&amp;context=1519360" TargetMode="External" /><Relationship Id="rId1047" Type="http://schemas.openxmlformats.org/officeDocument/2006/relationships/hyperlink" Target="https://advance.lexis.com/api/document?collection=news&amp;id=urn:contentItem:6DBW-Y721-JCMN-Y2TX-00000-00&amp;context=1519360" TargetMode="External" /><Relationship Id="rId1048" Type="http://schemas.openxmlformats.org/officeDocument/2006/relationships/hyperlink" Target="https://advance.lexis.com/api/document?collection=news&amp;id=urn:contentItem:6DBW-Y721-JCMN-Y2TX-00000-00&amp;context=1519360" TargetMode="External" /><Relationship Id="rId1049" Type="http://schemas.openxmlformats.org/officeDocument/2006/relationships/hyperlink" Target="https://advance.lexis.com/api/document?collection=news&amp;id=urn:contentItem:6DBW-Y721-JCMN-Y2TX-00000-00&amp;context=1519360" TargetMode="External" /><Relationship Id="rId105" Type="http://schemas.openxmlformats.org/officeDocument/2006/relationships/footer" Target="footer22.xml" /><Relationship Id="rId1050" Type="http://schemas.openxmlformats.org/officeDocument/2006/relationships/hyperlink" Target="https://www.ibtimes.com/?utm_source=%5B%5BDELIVERY_RECIPIENT_CODE%5D%5D&amp;utm_medium=partner&amp;utm_campaign=newstex" TargetMode="External" /><Relationship Id="rId1051" Type="http://schemas.openxmlformats.org/officeDocument/2006/relationships/hyperlink" Target="https://newstex.com/?utm_source=%5B%5BDELIVERY_RECIPIENT_CODE%5D%5D&amp;utm_medium=partner&amp;utm_campaign=International+Business+Times+News&amp;utm_id=108767&amp;utm_content=IBTX-108767-53171463903425205700138" TargetMode="External" /><Relationship Id="rId1052" Type="http://schemas.openxmlformats.org/officeDocument/2006/relationships/hyperlink" Target="https://www.ibtimes.com/pro-crypto-lawyer-wins-massachusetts-gop-primary-challenge-anti-crypto-warren-november-3741819" TargetMode="External" /><Relationship Id="rId1053" Type="http://schemas.openxmlformats.org/officeDocument/2006/relationships/hyperlink" Target="https://www.ibtimes.com/pro-crypto-lawyer-wins-massachusetts-gop-primary-challenge-anti-crypto-warren-november-3741819" TargetMode="External" /><Relationship Id="rId1054" Type="http://schemas.openxmlformats.org/officeDocument/2006/relationships/hyperlink" Target="https://www.ibtimes.com/pro-crypto-lawyer-wins-massachusetts-gop-primary-challenge-anti-crypto-warren-november-3741819" TargetMode="External" /><Relationship Id="rId1055" Type="http://schemas.openxmlformats.org/officeDocument/2006/relationships/hyperlink" Target="https://www.ibtimes.com/pro-crypto-lawyer-wins-massachusetts-gop-primary-challenge-anti-crypto-warren-november-3741819" TargetMode="External" /><Relationship Id="rId1056" Type="http://schemas.openxmlformats.org/officeDocument/2006/relationships/hyperlink" Target="https://www.ibtimes.com/pro-crypto-lawyer-wins-massachusetts-gop-primary-challenge-anti-crypto-warren-november-3741819" TargetMode="External" /><Relationship Id="rId1057" Type="http://schemas.openxmlformats.org/officeDocument/2006/relationships/hyperlink" Target="https://www.ibtimes.com/massachusetts-senatorial-debate-warren-maintains-anti-crypto-stance-deaton-hails-bitcoin-xrp-3746862" TargetMode="External" /><Relationship Id="rId1058" Type="http://schemas.openxmlformats.org/officeDocument/2006/relationships/hyperlink" Target="https://www.google.com/search?client=firefox-b-1-d&amp;q=warren+senate+votes" TargetMode="External" /><Relationship Id="rId1059" Type="http://schemas.openxmlformats.org/officeDocument/2006/relationships/hyperlink" Target="https://www.axios.com/local/boston/2024/11/06/warren-wins-john-deaton-senate-massachusetts" TargetMode="External" /><Relationship Id="rId106" Type="http://schemas.openxmlformats.org/officeDocument/2006/relationships/footer" Target="footer23.xml" /><Relationship Id="rId1060" Type="http://schemas.openxmlformats.org/officeDocument/2006/relationships/hyperlink" Target="https://www.ibtimes.com/elizabeth-warren-defeats-pro-crypto-republican-hang-senate-seat-3749713" TargetMode="External" /><Relationship Id="rId1061" Type="http://schemas.openxmlformats.org/officeDocument/2006/relationships/header" Target="header193.xml" /><Relationship Id="rId1062" Type="http://schemas.openxmlformats.org/officeDocument/2006/relationships/header" Target="header194.xml" /><Relationship Id="rId1063" Type="http://schemas.openxmlformats.org/officeDocument/2006/relationships/footer" Target="footer193.xml" /><Relationship Id="rId1064" Type="http://schemas.openxmlformats.org/officeDocument/2006/relationships/footer" Target="footer194.xml" /><Relationship Id="rId1065" Type="http://schemas.openxmlformats.org/officeDocument/2006/relationships/header" Target="header195.xml" /><Relationship Id="rId1066" Type="http://schemas.openxmlformats.org/officeDocument/2006/relationships/footer" Target="footer195.xml" /><Relationship Id="rId1067" Type="http://schemas.openxmlformats.org/officeDocument/2006/relationships/hyperlink" Target="https://advance.lexis.com/api/document?collection=news&amp;id=urn:contentItem:6F17-FGB3-RT9R-350Y-00000-00&amp;context=1519360" TargetMode="External" /><Relationship Id="rId1068" Type="http://schemas.openxmlformats.org/officeDocument/2006/relationships/hyperlink" Target="https://advance.lexis.com/api/document?collection=news&amp;id=urn:contentItem:6F17-FGB3-RT9R-350Y-00000-00&amp;context=1519360" TargetMode="External" /><Relationship Id="rId1069" Type="http://schemas.openxmlformats.org/officeDocument/2006/relationships/hyperlink" Target="https://advance.lexis.com/api/document?collection=news&amp;id=urn:contentItem:6F17-FGB3-RT9R-350Y-00000-00&amp;context=1519360" TargetMode="External" /><Relationship Id="rId107" Type="http://schemas.openxmlformats.org/officeDocument/2006/relationships/header" Target="header24.xml" /><Relationship Id="rId1070" Type="http://schemas.openxmlformats.org/officeDocument/2006/relationships/hyperlink" Target="https://advance.lexis.com/api/document?collection=news&amp;id=urn:contentItem:6F17-FGB3-RT9R-350Y-00000-00&amp;context=1519360" TargetMode="External" /><Relationship Id="rId1071" Type="http://schemas.openxmlformats.org/officeDocument/2006/relationships/image" Target="media/image11.png" /><Relationship Id="rId1072" Type="http://schemas.openxmlformats.org/officeDocument/2006/relationships/hyperlink" Target="https://thehill.com/policy/technology/5114578-meta-pays-trump-25-million-settlement/" TargetMode="External" /><Relationship Id="rId1073" Type="http://schemas.openxmlformats.org/officeDocument/2006/relationships/hyperlink" Target="https://x.com/SenWarren/status/1885108496967848366" TargetMode="External" /><Relationship Id="rId1074" Type="http://schemas.openxmlformats.org/officeDocument/2006/relationships/hyperlink" Target="https://thehill.com/policy/technology/5095486-tech-leaders-inauguration-trump/" TargetMode="External" /><Relationship Id="rId1075" Type="http://schemas.openxmlformats.org/officeDocument/2006/relationships/hyperlink" Target="https://thehill.com/homenews/administration/5086730-meta-ceo-hosts-reception-after-trump-inauguration/" TargetMode="External" /><Relationship Id="rId1076" Type="http://schemas.openxmlformats.org/officeDocument/2006/relationships/hyperlink" Target="https://thehill.com/policy/technology/5115135-zuckerberg-hails-trump-administration-on-meta-earnings-call/" TargetMode="External" /><Relationship Id="rId1077" Type="http://schemas.openxmlformats.org/officeDocument/2006/relationships/hyperlink" Target="https://thehill.com/homenews/ap/ap-business/ap-jeff-bezos-says-he-is-optimistic-about-a-new-trump-term-and-can-help-with-cutting-regulations/" TargetMode="External" /><Relationship Id="rId1078" Type="http://schemas.openxmlformats.org/officeDocument/2006/relationships/hyperlink" Target="https://thehill.com" TargetMode="External" /><Relationship Id="rId1079" Type="http://schemas.openxmlformats.org/officeDocument/2006/relationships/header" Target="header196.xml" /><Relationship Id="rId108" Type="http://schemas.openxmlformats.org/officeDocument/2006/relationships/footer" Target="footer24.xml" /><Relationship Id="rId1080" Type="http://schemas.openxmlformats.org/officeDocument/2006/relationships/header" Target="header197.xml" /><Relationship Id="rId1081" Type="http://schemas.openxmlformats.org/officeDocument/2006/relationships/footer" Target="footer196.xml" /><Relationship Id="rId1082" Type="http://schemas.openxmlformats.org/officeDocument/2006/relationships/footer" Target="footer197.xml" /><Relationship Id="rId1083" Type="http://schemas.openxmlformats.org/officeDocument/2006/relationships/header" Target="header198.xml" /><Relationship Id="rId1084" Type="http://schemas.openxmlformats.org/officeDocument/2006/relationships/footer" Target="footer198.xml" /><Relationship Id="rId1085" Type="http://schemas.openxmlformats.org/officeDocument/2006/relationships/hyperlink" Target="https://advance.lexis.com/api/document?collection=news&amp;id=urn:contentItem:6DPS-CD53-RY5D-03HP-00000-00&amp;context=1519360" TargetMode="External" /><Relationship Id="rId1086" Type="http://schemas.openxmlformats.org/officeDocument/2006/relationships/hyperlink" Target="https://advance.lexis.com/api/document?collection=news&amp;id=urn:contentItem:6DPS-CD53-RY5D-03HP-00000-00&amp;context=1519360" TargetMode="External" /><Relationship Id="rId1087" Type="http://schemas.openxmlformats.org/officeDocument/2006/relationships/hyperlink" Target="https://advance.lexis.com/api/document?collection=news&amp;id=urn:contentItem:6DPS-CD53-RY5D-03HP-00000-00&amp;context=1519360" TargetMode="External" /><Relationship Id="rId1088" Type="http://schemas.openxmlformats.org/officeDocument/2006/relationships/hyperlink" Target="https://advance.lexis.com/api/document?collection=news&amp;id=urn:contentItem:6DPS-CD53-RY5D-03HP-00000-00&amp;context=1519360" TargetMode="External" /><Relationship Id="rId1089" Type="http://schemas.openxmlformats.org/officeDocument/2006/relationships/hyperlink" Target="https://advance.lexis.com/api/document?collection=news&amp;id=urn:contentItem:6DPS-CD53-RY5D-03HP-00000-00&amp;context=1519360" TargetMode="External" /><Relationship Id="rId109" Type="http://schemas.openxmlformats.org/officeDocument/2006/relationships/hyperlink" Target="https://advance.lexis.com/api/document?collection=news&amp;id=urn:contentItem:6F3W-WGC3-RS6W-24SS-00000-00&amp;context=1519360" TargetMode="External" /><Relationship Id="rId1090" Type="http://schemas.openxmlformats.org/officeDocument/2006/relationships/hyperlink" Target="https://advance.lexis.com/api/document?collection=news&amp;id=urn:contentItem:6DPS-CD53-RY5D-03HP-00000-00&amp;context=1519360" TargetMode="External" /><Relationship Id="rId1091" Type="http://schemas.openxmlformats.org/officeDocument/2006/relationships/hyperlink" Target="https://www.warren.senate.gov/newsroom/press-releases/warren-smith-renew-fight-to-strengthen-us-pharmaceutical-manufacturing-capacity-and-end-over-reliance-on-foreign-countries-for-life-saving-drugs" TargetMode="External" /><Relationship Id="rId1092" Type="http://schemas.openxmlformats.org/officeDocument/2006/relationships/hyperlink" Target="https://www.warren.senate.gov/newsroom/press-releases/warren-smith-renew-fight-to-strengthen-us-pharmaceutical-manufacturing-capacity-and-end-over-reliance-on-foreign-countries-for-life-saving-drugs" TargetMode="External" /><Relationship Id="rId1093" Type="http://schemas.openxmlformats.org/officeDocument/2006/relationships/hyperlink" Target="https://www.warren.senate.gov/newsroom/press-releases/warren-smith-renew-fight-to-strengthen-us-pharmaceutical-manufacturing-capacity-and-end-over-reliance-on-foreign-countries-for-life-saving-drugs" TargetMode="External" /><Relationship Id="rId1094" Type="http://schemas.openxmlformats.org/officeDocument/2006/relationships/hyperlink" Target="https://www.warren.senate.gov/newsroom/press-releases/warren-smith-renew-fight-to-strengthen-us-pharmaceutical-manufacturing-capacity-and-end-over-reliance-on-foreign-countries-for-life-saving-drugs" TargetMode="External" /><Relationship Id="rId1095" Type="http://schemas.openxmlformats.org/officeDocument/2006/relationships/hyperlink" Target="https://www.warren.senate.gov/newsroom/press-releases/warren-smith-renew-fight-to-strengthen-us-pharmaceutical-manufacturing-capacity-and-end-over-reliance-on-foreign-countries-for-life-saving-drugs" TargetMode="External" /><Relationship Id="rId1096" Type="http://schemas.openxmlformats.org/officeDocument/2006/relationships/header" Target="header199.xml" /><Relationship Id="rId1097" Type="http://schemas.openxmlformats.org/officeDocument/2006/relationships/header" Target="header200.xml" /><Relationship Id="rId1098" Type="http://schemas.openxmlformats.org/officeDocument/2006/relationships/footer" Target="footer199.xml" /><Relationship Id="rId1099" Type="http://schemas.openxmlformats.org/officeDocument/2006/relationships/footer" Target="footer200.xml" /><Relationship Id="rId11" Type="http://schemas.openxmlformats.org/officeDocument/2006/relationships/footer" Target="footer3.xml" /><Relationship Id="rId110" Type="http://schemas.openxmlformats.org/officeDocument/2006/relationships/hyperlink" Target="https://advance.lexis.com/api/document?collection=news&amp;id=urn:contentItem:6F3W-WGC3-RS6W-24SS-00000-00&amp;context=1519360" TargetMode="External" /><Relationship Id="rId1100" Type="http://schemas.openxmlformats.org/officeDocument/2006/relationships/header" Target="header201.xml" /><Relationship Id="rId1101" Type="http://schemas.openxmlformats.org/officeDocument/2006/relationships/footer" Target="footer201.xml" /><Relationship Id="rId1102" Type="http://schemas.openxmlformats.org/officeDocument/2006/relationships/hyperlink" Target="https://advance.lexis.com/api/document?collection=news&amp;id=urn:contentItem:6FKJ-14X3-RTM9-V09R-00000-00&amp;context=1519360" TargetMode="External" /><Relationship Id="rId1103" Type="http://schemas.openxmlformats.org/officeDocument/2006/relationships/hyperlink" Target="https://advance.lexis.com/api/document?collection=news&amp;id=urn:contentItem:6FKJ-14X3-RTM9-V09R-00000-00&amp;context=1519360" TargetMode="External" /><Relationship Id="rId1104" Type="http://schemas.openxmlformats.org/officeDocument/2006/relationships/hyperlink" Target="https://advance.lexis.com/api/document?collection=news&amp;id=urn:contentItem:6FKJ-14X3-RTM9-V09R-00000-00&amp;context=1519360" TargetMode="External" /><Relationship Id="rId1105" Type="http://schemas.openxmlformats.org/officeDocument/2006/relationships/hyperlink" Target="https://advance.lexis.com/api/document?collection=news&amp;id=urn:contentItem:6FKJ-14X3-RTM9-V09R-00000-00&amp;context=1519360" TargetMode="External" /><Relationship Id="rId1106" Type="http://schemas.openxmlformats.org/officeDocument/2006/relationships/hyperlink" Target="https://www.businessinsider.com/donald-trump-feud-federal-reserve-chair-jerome-powell-interest-rates-2025-4" TargetMode="External" /><Relationship Id="rId1107" Type="http://schemas.openxmlformats.org/officeDocument/2006/relationships/hyperlink" Target="https://www.businessinsider.com/donald-trump-federal-reserve-chair-jerome-powell-central-bank-conflict-2019-6" TargetMode="External" /><Relationship Id="rId1108" Type="http://schemas.openxmlformats.org/officeDocument/2006/relationships/hyperlink" Target="https://www.businessinsider.com/stagflation-worse-than-recession-outlook-inflation-economy-growth-fed-rates-2025-3" TargetMode="External" /><Relationship Id="rId1109" Type="http://schemas.openxmlformats.org/officeDocument/2006/relationships/hyperlink" Target="https://www.businessinsider.com/stock-market-crash-today-jerome-powell-federal-reserve-nvidia-warnings-2025-4" TargetMode="External" /><Relationship Id="rId111" Type="http://schemas.openxmlformats.org/officeDocument/2006/relationships/hyperlink" Target="https://advance.lexis.com/api/document?collection=news&amp;id=urn:contentItem:6F3W-WGC3-RS6W-24SS-00000-00&amp;context=1519360" TargetMode="External" /><Relationship Id="rId1110" Type="http://schemas.openxmlformats.org/officeDocument/2006/relationships/hyperlink" Target="https://www.businessinsider.com/elizabeth-warren-stock-market-crash-warning-if-trump-fires-powell-2025-4" TargetMode="External" /><Relationship Id="rId1111" Type="http://schemas.openxmlformats.org/officeDocument/2006/relationships/header" Target="header202.xml" /><Relationship Id="rId1112" Type="http://schemas.openxmlformats.org/officeDocument/2006/relationships/header" Target="header203.xml" /><Relationship Id="rId1113" Type="http://schemas.openxmlformats.org/officeDocument/2006/relationships/footer" Target="footer202.xml" /><Relationship Id="rId1114" Type="http://schemas.openxmlformats.org/officeDocument/2006/relationships/footer" Target="footer203.xml" /><Relationship Id="rId1115" Type="http://schemas.openxmlformats.org/officeDocument/2006/relationships/header" Target="header204.xml" /><Relationship Id="rId1116" Type="http://schemas.openxmlformats.org/officeDocument/2006/relationships/footer" Target="footer204.xml" /><Relationship Id="rId1117" Type="http://schemas.openxmlformats.org/officeDocument/2006/relationships/hyperlink" Target="https://advance.lexis.com/api/document?collection=news&amp;id=urn:contentItem:6F9R-SC53-RSDT-C43D-00000-00&amp;context=1519360" TargetMode="External" /><Relationship Id="rId1118" Type="http://schemas.openxmlformats.org/officeDocument/2006/relationships/hyperlink" Target="https://advance.lexis.com/api/document?collection=news&amp;id=urn:contentItem:6F9R-SC53-RSDT-C43D-00000-00&amp;context=1519360" TargetMode="External" /><Relationship Id="rId1119" Type="http://schemas.openxmlformats.org/officeDocument/2006/relationships/hyperlink" Target="https://www.warren.senate.gov/newsroom/press-releases/warren-calls-on-navy-secretary-nominee-to-divest-from-defense-contractors" TargetMode="External" /><Relationship Id="rId112" Type="http://schemas.openxmlformats.org/officeDocument/2006/relationships/hyperlink" Target="https://advance.lexis.com/api/document?collection=news&amp;id=urn:contentItem:6F3W-WGC3-RS6W-24SS-00000-00&amp;context=1519360" TargetMode="External" /><Relationship Id="rId1120" Type="http://schemas.openxmlformats.org/officeDocument/2006/relationships/hyperlink" Target="https://www.warren.senate.gov/newsroom/press-releases/warren-calls-on-navy-secretary-nominee-to-divest-from-defense-contractors" TargetMode="External" /><Relationship Id="rId1121" Type="http://schemas.openxmlformats.org/officeDocument/2006/relationships/hyperlink" Target="https://www.warren.senate.gov/newsroom/press-releases/warren-calls-on-navy-secretary-nominee-to-divest-from-defense-contractors" TargetMode="External" /><Relationship Id="rId1122" Type="http://schemas.openxmlformats.org/officeDocument/2006/relationships/hyperlink" Target="https://www.warren.senate.gov/newsroom/press-releases/warren-calls-on-navy-secretary-nominee-to-divest-from-defense-contractors" TargetMode="External" /><Relationship Id="rId1123" Type="http://schemas.openxmlformats.org/officeDocument/2006/relationships/hyperlink" Target="https://www.warren.senate.gov/newsroom/press-releases/warren-calls-on-navy-secretary-nominee-to-divest-from-defense-contractors" TargetMode="External" /><Relationship Id="rId1124" Type="http://schemas.openxmlformats.org/officeDocument/2006/relationships/header" Target="header205.xml" /><Relationship Id="rId1125" Type="http://schemas.openxmlformats.org/officeDocument/2006/relationships/header" Target="header206.xml" /><Relationship Id="rId1126" Type="http://schemas.openxmlformats.org/officeDocument/2006/relationships/footer" Target="footer205.xml" /><Relationship Id="rId1127" Type="http://schemas.openxmlformats.org/officeDocument/2006/relationships/footer" Target="footer206.xml" /><Relationship Id="rId1128" Type="http://schemas.openxmlformats.org/officeDocument/2006/relationships/header" Target="header207.xml" /><Relationship Id="rId1129" Type="http://schemas.openxmlformats.org/officeDocument/2006/relationships/footer" Target="footer207.xml" /><Relationship Id="rId113" Type="http://schemas.openxmlformats.org/officeDocument/2006/relationships/hyperlink" Target="https://egbertowillies.com/?utm_source=%5B%5BDELIVERY_RECIPIENT_CODE%5D%5D&amp;utm_medium=partner&amp;utm_campaign=newstex" TargetMode="External" /><Relationship Id="rId1130" Type="http://schemas.openxmlformats.org/officeDocument/2006/relationships/hyperlink" Target="https://advance.lexis.com/api/document?collection=news&amp;id=urn:contentItem:6F19-DB93-RSMD-F52P-00000-00&amp;context=1519360" TargetMode="External" /><Relationship Id="rId1131" Type="http://schemas.openxmlformats.org/officeDocument/2006/relationships/hyperlink" Target="https://advance.lexis.com/api/document?collection=news&amp;id=urn:contentItem:6F19-DB93-RSMD-F52P-00000-00&amp;context=1519360" TargetMode="External" /><Relationship Id="rId1132" Type="http://schemas.openxmlformats.org/officeDocument/2006/relationships/hyperlink" Target="https://advance.lexis.com/api/document?collection=news&amp;id=urn:contentItem:6F19-DB93-RSMD-F52P-00000-00&amp;context=1519360" TargetMode="External" /><Relationship Id="rId1133" Type="http://schemas.openxmlformats.org/officeDocument/2006/relationships/hyperlink" Target="https://advance.lexis.com/api/document?collection=news&amp;id=urn:contentItem:6F19-DB93-RSMD-F52P-00000-00&amp;context=1519360" TargetMode="External" /><Relationship Id="rId1134" Type="http://schemas.openxmlformats.org/officeDocument/2006/relationships/hyperlink" Target="http://www.mediaite.com/?utm_source=%5B%5BDELIVERY_RECIPIENT_CODE%5D%5D&amp;utm_medium=partner&amp;utm_campaign=newstex" TargetMode="External" /><Relationship Id="rId1135" Type="http://schemas.openxmlformats.org/officeDocument/2006/relationships/hyperlink" Target="https://newstex.com/?utm_source=%5B%5BDELIVERY_RECIPIENT_CODE%5D%5D&amp;utm_medium=partner&amp;utm_campaign=Mediaite&amp;utm_id=110714&amp;utm_content=ABMI-110714-53918792207725224100082" TargetMode="External" /><Relationship Id="rId1136" Type="http://schemas.openxmlformats.org/officeDocument/2006/relationships/hyperlink" Target="https://www.mediaite.com/tag/the-view/" TargetMode="External" /><Relationship Id="rId1137" Type="http://schemas.openxmlformats.org/officeDocument/2006/relationships/hyperlink" Target="https://www.mediaite.com/tv/youre-making-me-sound-like-a-shill-rfk-jr-snaps-at-elizabeth-warren-in-fiery-hearing-clash/" TargetMode="External" /><Relationship Id="rId1138" Type="http://schemas.openxmlformats.org/officeDocument/2006/relationships/hyperlink" Target="https://www.mediaite.com/tv/youre-making-me-sound-like-a-shill-rfk-jr-snaps-at-elizabeth-warren-in-fiery-hearing-clash/" TargetMode="External" /><Relationship Id="rId1139" Type="http://schemas.openxmlformats.org/officeDocument/2006/relationships/hyperlink" Target="https://www.mediaite.com/tv/youre-making-me-sound-like-a-shill-rfk-jr-snaps-at-elizabeth-warren-in-fiery-hearing-clash/" TargetMode="External" /><Relationship Id="rId114" Type="http://schemas.openxmlformats.org/officeDocument/2006/relationships/hyperlink" Target="https://newstex.com/?utm_source=%5B%5BDELIVERY_RECIPIENT_CODE%5D%5D&amp;utm_medium=partner&amp;utm_campaign=EgbertoWillies.com&amp;utm_id=125144&amp;utm_content=EGBW-125144-54023854780725220700116" TargetMode="External" /><Relationship Id="rId1140" Type="http://schemas.openxmlformats.org/officeDocument/2006/relationships/hyperlink" Target="https://www.mediaite.com/tv/youre-making-me-sound-like-a-shill-rfk-jr-snaps-at-elizabeth-warren-in-fiery-hearing-clash/" TargetMode="External" /><Relationship Id="rId1141" Type="http://schemas.openxmlformats.org/officeDocument/2006/relationships/hyperlink" Target="https://www.mediaite.com/tv/youre-making-me-sound-like-a-shill-rfk-jr-snaps-at-elizabeth-warren-in-fiery-hearing-clash/" TargetMode="External" /><Relationship Id="rId1142" Type="http://schemas.openxmlformats.org/officeDocument/2006/relationships/hyperlink" Target="https://www.mediaite.com/politics/i-asked-you-a-simple-question-bobby-bernie-sanders-lays-into-rfk-jr-at-hearing-for-refusing-to-say-vaccines-do-not-cause-autism/" TargetMode="External" /><Relationship Id="rId1143" Type="http://schemas.openxmlformats.org/officeDocument/2006/relationships/hyperlink" Target="https://abc.com/show/70207ea9-cb32-454b-a519-b40106227e32" TargetMode="External" /><Relationship Id="rId1144" Type="http://schemas.openxmlformats.org/officeDocument/2006/relationships/hyperlink" Target="https://www.mediaite.com/tv/elizabeth-warren-predicts-there-could-be-no-vaccines-at-all-under-rfk-jr-after-tense-hearing-confrontation/" TargetMode="External" /><Relationship Id="rId1145" Type="http://schemas.openxmlformats.org/officeDocument/2006/relationships/hyperlink" Target="https://www.mediaite.com/tv/elizabeth-warren-predicts-there-could-be-no-vaccines-at-all-under-rfk-jr-after-tense-hearing-confrontation/" TargetMode="External" /><Relationship Id="rId1146" Type="http://schemas.openxmlformats.org/officeDocument/2006/relationships/hyperlink" Target="https://www.mediaite.com/tv/elizabeth-warren-predicts-there-could-be-no-vaccines-at-all-under-rfk-jr-after-tense-hearing-confrontation/" TargetMode="External" /><Relationship Id="rId1147" Type="http://schemas.openxmlformats.org/officeDocument/2006/relationships/hyperlink" Target="https://www.mediaite.com/tv/elizabeth-warren-predicts-there-could-be-no-vaccines-at-all-under-rfk-jr-after-tense-hearing-confrontation/" TargetMode="External" /><Relationship Id="rId1148" Type="http://schemas.openxmlformats.org/officeDocument/2006/relationships/hyperlink" Target="https://www.mediaite.com/" TargetMode="External" /><Relationship Id="rId1149" Type="http://schemas.openxmlformats.org/officeDocument/2006/relationships/hyperlink" Target="https://www.mediaite.com/tv/elizabeth-warren-predicts-there-could-be-no-vaccines-at-all-under-rfk-jr-after-tense-hearing-confrontation/" TargetMode="External" /><Relationship Id="rId115" Type="http://schemas.openxmlformats.org/officeDocument/2006/relationships/hyperlink" Target="http://politicsdoneright.com/tv" TargetMode="External" /><Relationship Id="rId1150" Type="http://schemas.openxmlformats.org/officeDocument/2006/relationships/header" Target="header208.xml" /><Relationship Id="rId1151" Type="http://schemas.openxmlformats.org/officeDocument/2006/relationships/header" Target="header209.xml" /><Relationship Id="rId1152" Type="http://schemas.openxmlformats.org/officeDocument/2006/relationships/footer" Target="footer208.xml" /><Relationship Id="rId1153" Type="http://schemas.openxmlformats.org/officeDocument/2006/relationships/footer" Target="footer209.xml" /><Relationship Id="rId1154" Type="http://schemas.openxmlformats.org/officeDocument/2006/relationships/header" Target="header210.xml" /><Relationship Id="rId1155" Type="http://schemas.openxmlformats.org/officeDocument/2006/relationships/footer" Target="footer210.xml" /><Relationship Id="rId1156" Type="http://schemas.openxmlformats.org/officeDocument/2006/relationships/hyperlink" Target="https://advance.lexis.com/api/document?collection=news&amp;id=urn:contentItem:6DXH-8KY3-RSVG-K4WM-00000-00&amp;context=1519360" TargetMode="External" /><Relationship Id="rId1157" Type="http://schemas.openxmlformats.org/officeDocument/2006/relationships/hyperlink" Target="https://advance.lexis.com/api/document?collection=news&amp;id=urn:contentItem:6DXH-8KY3-RSVG-K4WM-00000-00&amp;context=1519360" TargetMode="External" /><Relationship Id="rId1158" Type="http://schemas.openxmlformats.org/officeDocument/2006/relationships/hyperlink" Target="https://advance.lexis.com/api/document?collection=news&amp;id=urn:contentItem:6DXH-8KY3-RSVG-K4WM-00000-00&amp;context=1519360" TargetMode="External" /><Relationship Id="rId1159" Type="http://schemas.openxmlformats.org/officeDocument/2006/relationships/hyperlink" Target="https://advance.lexis.com/api/document?collection=news&amp;id=urn:contentItem:6DXH-8KY3-RSVG-K4WM-00000-00&amp;context=1519360" TargetMode="External" /><Relationship Id="rId116" Type="http://schemas.openxmlformats.org/officeDocument/2006/relationships/hyperlink" Target="https://www.youtube.com/egbertowillies" TargetMode="External" /><Relationship Id="rId1160" Type="http://schemas.openxmlformats.org/officeDocument/2006/relationships/hyperlink" Target="https://advance.lexis.com/api/document?collection=news&amp;id=urn:contentItem:6DXH-8KY3-RSVG-K4WM-00000-00&amp;context=1519360" TargetMode="External" /><Relationship Id="rId1161" Type="http://schemas.openxmlformats.org/officeDocument/2006/relationships/hyperlink" Target="https://www.cryptopolitan.com/?utm_source=%5B%5BDELIVERY_RECIPIENT_CODE%5D%5D&amp;utm_medium=partner&amp;utm_campaign=newstex" TargetMode="External" /><Relationship Id="rId1162" Type="http://schemas.openxmlformats.org/officeDocument/2006/relationships/hyperlink" Target="https://newstex.com/?utm_source=%5B%5BDELIVERY_RECIPIENT_CODE%5D%5D&amp;utm_medium=partner&amp;utm_campaign=Cryptopolitan&amp;utm_id=10009995&amp;utm_content=CTAN-10009995-53802872187625210400050" TargetMode="External" /><Relationship Id="rId1163" Type="http://schemas.openxmlformats.org/officeDocument/2006/relationships/hyperlink" Target="https://x.com/sama/status/1880303311842341152" TargetMode="External" /><Relationship Id="rId1164" Type="http://schemas.openxmlformats.org/officeDocument/2006/relationships/hyperlink" Target="https://t.co/xjpanXSb5D" TargetMode="External" /><Relationship Id="rId1165" Type="http://schemas.openxmlformats.org/officeDocument/2006/relationships/hyperlink" Target="https://twitter.com/sama/status/1880303311842341152?ref_src=twsrc%5Etfw" TargetMode="External" /><Relationship Id="rId1166" Type="http://schemas.openxmlformats.org/officeDocument/2006/relationships/hyperlink" Target="https://www.cryptopolitan.com/deaton-calls-for-federal-probechokepoint-2-0/" TargetMode="External" /><Relationship Id="rId1167" Type="http://schemas.openxmlformats.org/officeDocument/2006/relationships/hyperlink" Target="https://www.cryptopolitan.com/deaton-calls-for-federal-probechokepoint-2-0/" TargetMode="External" /><Relationship Id="rId1168" Type="http://schemas.openxmlformats.org/officeDocument/2006/relationships/hyperlink" Target="https://www.cryptopolitan.com/deaton-calls-for-federal-probechokepoint-2-0/" TargetMode="External" /><Relationship Id="rId1169" Type="http://schemas.openxmlformats.org/officeDocument/2006/relationships/hyperlink" Target="https://www.cryptopolitan.com/crypto-career-launchpad-waitlist/?utm_source=cryptopolitan&amp;utm_medium=banner&amp;utm_campaign=ccl-waitlist-3" TargetMode="External" /><Relationship Id="rId117" Type="http://schemas.openxmlformats.org/officeDocument/2006/relationships/hyperlink" Target="https://anchor.fm/politicsdoneright" TargetMode="External" /><Relationship Id="rId1170" Type="http://schemas.openxmlformats.org/officeDocument/2006/relationships/header" Target="header211.xml" /><Relationship Id="rId1171" Type="http://schemas.openxmlformats.org/officeDocument/2006/relationships/header" Target="header212.xml" /><Relationship Id="rId1172" Type="http://schemas.openxmlformats.org/officeDocument/2006/relationships/footer" Target="footer211.xml" /><Relationship Id="rId1173" Type="http://schemas.openxmlformats.org/officeDocument/2006/relationships/footer" Target="footer212.xml" /><Relationship Id="rId1174" Type="http://schemas.openxmlformats.org/officeDocument/2006/relationships/header" Target="header213.xml" /><Relationship Id="rId1175" Type="http://schemas.openxmlformats.org/officeDocument/2006/relationships/footer" Target="footer213.xml" /><Relationship Id="rId1176" Type="http://schemas.openxmlformats.org/officeDocument/2006/relationships/hyperlink" Target="https://advance.lexis.com/api/document?collection=news&amp;id=urn:contentItem:6F2G-X4V3-RTS1-94RR-00000-00&amp;context=1519360" TargetMode="External" /><Relationship Id="rId1177" Type="http://schemas.openxmlformats.org/officeDocument/2006/relationships/hyperlink" Target="https://advance.lexis.com/api/document?collection=news&amp;id=urn:contentItem:6F2G-X4V3-RTS1-94RR-00000-00&amp;context=1519360" TargetMode="External" /><Relationship Id="rId1178"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179"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18" Type="http://schemas.openxmlformats.org/officeDocument/2006/relationships/hyperlink" Target="http://politicsdoneright.com/newsletter" TargetMode="External" /><Relationship Id="rId1180" Type="http://schemas.openxmlformats.org/officeDocument/2006/relationships/hyperlink" Target="https://www.banking.senate.gov/newsroom/minority/warren-gallego-senators-call-for-investigation-into-realpage-algorithm-potentially-hiking-rents-for-military-families-siphoning-money-from-us-military" TargetMode="External" /><Relationship Id="rId1181" Type="http://schemas.openxmlformats.org/officeDocument/2006/relationships/header" Target="header214.xml" /><Relationship Id="rId1182" Type="http://schemas.openxmlformats.org/officeDocument/2006/relationships/header" Target="header215.xml" /><Relationship Id="rId1183" Type="http://schemas.openxmlformats.org/officeDocument/2006/relationships/footer" Target="footer214.xml" /><Relationship Id="rId1184" Type="http://schemas.openxmlformats.org/officeDocument/2006/relationships/footer" Target="footer215.xml" /><Relationship Id="rId1185" Type="http://schemas.openxmlformats.org/officeDocument/2006/relationships/header" Target="header216.xml" /><Relationship Id="rId1186" Type="http://schemas.openxmlformats.org/officeDocument/2006/relationships/footer" Target="footer216.xml" /><Relationship Id="rId1187" Type="http://schemas.openxmlformats.org/officeDocument/2006/relationships/hyperlink" Target="https://advance.lexis.com/api/document?collection=news&amp;id=urn:contentItem:6F29-DW93-S3NJ-9501-00000-00&amp;context=1519360" TargetMode="External" /><Relationship Id="rId1188" Type="http://schemas.openxmlformats.org/officeDocument/2006/relationships/hyperlink" Target="https://advance.lexis.com/api/document?collection=news&amp;id=urn:contentItem:6F29-DW93-S3NJ-9501-00000-00&amp;context=1519360" TargetMode="External" /><Relationship Id="rId1189" Type="http://schemas.openxmlformats.org/officeDocument/2006/relationships/header" Target="header217.xml" /><Relationship Id="rId119" Type="http://schemas.openxmlformats.org/officeDocument/2006/relationships/header" Target="header25.xml" /><Relationship Id="rId1190" Type="http://schemas.openxmlformats.org/officeDocument/2006/relationships/header" Target="header218.xml" /><Relationship Id="rId1191" Type="http://schemas.openxmlformats.org/officeDocument/2006/relationships/footer" Target="footer217.xml" /><Relationship Id="rId1192" Type="http://schemas.openxmlformats.org/officeDocument/2006/relationships/footer" Target="footer218.xml" /><Relationship Id="rId1193" Type="http://schemas.openxmlformats.org/officeDocument/2006/relationships/header" Target="header219.xml" /><Relationship Id="rId1194" Type="http://schemas.openxmlformats.org/officeDocument/2006/relationships/footer" Target="footer219.xml" /><Relationship Id="rId1195" Type="http://schemas.openxmlformats.org/officeDocument/2006/relationships/hyperlink" Target="https://advance.lexis.com/api/document?collection=news&amp;id=urn:contentItem:6DGK-WC61-JCCP-033K-00000-00&amp;context=1519360" TargetMode="External" /><Relationship Id="rId1196" Type="http://schemas.openxmlformats.org/officeDocument/2006/relationships/hyperlink" Target="https://advance.lexis.com/api/document?collection=news&amp;id=urn:contentItem:6DGK-WC61-JCCP-033K-00000-00&amp;context=1519360" TargetMode="External" /><Relationship Id="rId1197" Type="http://schemas.openxmlformats.org/officeDocument/2006/relationships/hyperlink" Target="https://advance.lexis.com/api/document?collection=news&amp;id=urn:contentItem:6DGK-WC61-JCCP-033K-00000-00&amp;context=1519360" TargetMode="External" /><Relationship Id="rId1198" Type="http://schemas.openxmlformats.org/officeDocument/2006/relationships/hyperlink" Target="https://advance.lexis.com/api/document?collection=news&amp;id=urn:contentItem:6DGK-WC61-JCCP-033K-00000-00&amp;context=1519360" TargetMode="External" /><Relationship Id="rId1199" Type="http://schemas.openxmlformats.org/officeDocument/2006/relationships/hyperlink" Target="https://advance.lexis.com/api/document?collection=news&amp;id=urn:contentItem:6DGK-WC61-JCCP-033K-00000-00&amp;context=1519360" TargetMode="External" /><Relationship Id="rId12" Type="http://schemas.openxmlformats.org/officeDocument/2006/relationships/header" Target="header4.xml" /><Relationship Id="rId120" Type="http://schemas.openxmlformats.org/officeDocument/2006/relationships/header" Target="header26.xml" /><Relationship Id="rId1200" Type="http://schemas.openxmlformats.org/officeDocument/2006/relationships/hyperlink" Target="https://advance.lexis.com/api/document?collection=news&amp;id=urn:contentItem:6DGK-WC61-JCCP-033K-00000-00&amp;context=1519360" TargetMode="External" /><Relationship Id="rId1201" Type="http://schemas.openxmlformats.org/officeDocument/2006/relationships/hyperlink" Target="https://www.warren.senate.gov/newsroom/press-releases/warren-huffman-reintroduce-bill-to-invest-400-billion-in-clean-energy-research-and-technology" TargetMode="External" /><Relationship Id="rId1202" Type="http://schemas.openxmlformats.org/officeDocument/2006/relationships/hyperlink" Target="https://www.warren.senate.gov/newsroom/press-releases/warren-huffman-reintroduce-bill-to-invest-400-billion-in-clean-energy-research-and-technology" TargetMode="External" /><Relationship Id="rId1203" Type="http://schemas.openxmlformats.org/officeDocument/2006/relationships/hyperlink" Target="https://www.warren.senate.gov/newsroom/press-releases/warren-huffman-reintroduce-bill-to-invest-400-billion-in-clean-energy-research-and-technology" TargetMode="External" /><Relationship Id="rId1204" Type="http://schemas.openxmlformats.org/officeDocument/2006/relationships/hyperlink" Target="https://www.warren.senate.gov/newsroom/press-releases/warren-huffman-reintroduce-bill-to-invest-400-billion-in-clean-energy-research-and-technology" TargetMode="External" /><Relationship Id="rId1205" Type="http://schemas.openxmlformats.org/officeDocument/2006/relationships/hyperlink" Target="https://www.warren.senate.gov/newsroom/press-releases/warren-huffman-reintroduce-bill-to-invest-400-billion-in-clean-energy-research-and-technology" TargetMode="External" /><Relationship Id="rId1206" Type="http://schemas.openxmlformats.org/officeDocument/2006/relationships/header" Target="header220.xml" /><Relationship Id="rId1207" Type="http://schemas.openxmlformats.org/officeDocument/2006/relationships/header" Target="header221.xml" /><Relationship Id="rId1208" Type="http://schemas.openxmlformats.org/officeDocument/2006/relationships/footer" Target="footer220.xml" /><Relationship Id="rId1209" Type="http://schemas.openxmlformats.org/officeDocument/2006/relationships/footer" Target="footer221.xml" /><Relationship Id="rId121" Type="http://schemas.openxmlformats.org/officeDocument/2006/relationships/footer" Target="footer25.xml" /><Relationship Id="rId1210" Type="http://schemas.openxmlformats.org/officeDocument/2006/relationships/header" Target="header222.xml" /><Relationship Id="rId1211" Type="http://schemas.openxmlformats.org/officeDocument/2006/relationships/footer" Target="footer222.xml" /><Relationship Id="rId1212" Type="http://schemas.openxmlformats.org/officeDocument/2006/relationships/hyperlink" Target="https://advance.lexis.com/api/document?collection=news&amp;id=urn:contentItem:6DMM-PBD1-F03R-N2H1-00000-00&amp;context=1519360" TargetMode="External" /><Relationship Id="rId1213" Type="http://schemas.openxmlformats.org/officeDocument/2006/relationships/hyperlink" Target="https://advance.lexis.com/api/document?collection=news&amp;id=urn:contentItem:6DMM-PBD1-F03R-N2H1-00000-00&amp;context=1519360" TargetMode="External" /><Relationship Id="rId1214" Type="http://schemas.openxmlformats.org/officeDocument/2006/relationships/hyperlink" Target="https://advance.lexis.com/api/document?collection=news&amp;id=urn:contentItem:6DMM-PBD1-F03R-N2H1-00000-00&amp;context=1519360" TargetMode="External" /><Relationship Id="rId1215" Type="http://schemas.openxmlformats.org/officeDocument/2006/relationships/hyperlink" Target="https://advance.lexis.com/api/document?collection=news&amp;id=urn:contentItem:6DMM-PBD1-F03R-N2H1-00000-00&amp;context=1519360" TargetMode="External" /><Relationship Id="rId1216" Type="http://schemas.openxmlformats.org/officeDocument/2006/relationships/hyperlink" Target="http://www.mediaite.com/?utm_source=%5B%5BDELIVERY_RECIPIENT_CODE%5D%5D&amp;utm_medium=partner&amp;utm_campaign=newstex" TargetMode="External" /><Relationship Id="rId1217" Type="http://schemas.openxmlformats.org/officeDocument/2006/relationships/hyperlink" Target="https://newstex.com/?utm_source=%5B%5BDELIVERY_RECIPIENT_CODE%5D%5D&amp;utm_medium=partner&amp;utm_campaign=Mediaite&amp;utm_id=110714&amp;utm_content=ABMI-110714-53486583939425204500179" TargetMode="External" /><Relationship Id="rId1218" Type="http://schemas.openxmlformats.org/officeDocument/2006/relationships/hyperlink" Target="https://www.huffpost.com/entry/elizabeth-warren-brian-thompson_n_6759e3c8e4b0518821f1ff9c" TargetMode="External" /><Relationship Id="rId1219" Type="http://schemas.openxmlformats.org/officeDocument/2006/relationships/hyperlink" Target="https://www.huffpost.com/entry/elizabeth-warren-brian-thompson_n_6759e3c8e4b0518821f1ff9c" TargetMode="External" /><Relationship Id="rId122" Type="http://schemas.openxmlformats.org/officeDocument/2006/relationships/footer" Target="footer26.xml" /><Relationship Id="rId1220" Type="http://schemas.openxmlformats.org/officeDocument/2006/relationships/hyperlink" Target="https://www.huffpost.com/entry/elizabeth-warren-brian-thompson_n_6759e3c8e4b0518821f1ff9c" TargetMode="External" /><Relationship Id="rId1221" Type="http://schemas.openxmlformats.org/officeDocument/2006/relationships/hyperlink" Target="https://www.mediaite.com/news/luigi-mangione-family-devastated-as-unitedhealthcare-ceo-murder-suspect-faces-charges/" TargetMode="External" /><Relationship Id="rId1222" Type="http://schemas.openxmlformats.org/officeDocument/2006/relationships/hyperlink" Target="https://www.mediaite.com/politics/elizabeth-warren-cleans-up-her-calling-health-insurance-ceo-killing-a-warning-after-blowback/" TargetMode="External" /><Relationship Id="rId1223" Type="http://schemas.openxmlformats.org/officeDocument/2006/relationships/hyperlink" Target="https://www.mediaite.com/politics/elizabeth-warren-cleans-up-her-calling-health-insurance-ceo-killing-a-warning-after-blowback/" TargetMode="External" /><Relationship Id="rId1224" Type="http://schemas.openxmlformats.org/officeDocument/2006/relationships/hyperlink" Target="https://www.mediaite.com/politics/elizabeth-warren-cleans-up-her-calling-health-insurance-ceo-killing-a-warning-after-blowback/" TargetMode="External" /><Relationship Id="rId1225" Type="http://schemas.openxmlformats.org/officeDocument/2006/relationships/hyperlink" Target="https://www.mediaite.com/politics/elizabeth-warren-cleans-up-her-calling-health-insurance-ceo-killing-a-warning-after-blowback/" TargetMode="External" /><Relationship Id="rId1226" Type="http://schemas.openxmlformats.org/officeDocument/2006/relationships/hyperlink" Target="https://www.mediaite.com/" TargetMode="External" /><Relationship Id="rId1227" Type="http://schemas.openxmlformats.org/officeDocument/2006/relationships/hyperlink" Target="https://www.mediaite.com/politics/elizabeth-warren-cleans-up-her-calling-health-insurance-ceo-killing-a-warning-after-blowback/" TargetMode="External" /><Relationship Id="rId1228" Type="http://schemas.openxmlformats.org/officeDocument/2006/relationships/header" Target="header223.xml" /><Relationship Id="rId1229" Type="http://schemas.openxmlformats.org/officeDocument/2006/relationships/header" Target="header224.xml" /><Relationship Id="rId123" Type="http://schemas.openxmlformats.org/officeDocument/2006/relationships/header" Target="header27.xml" /><Relationship Id="rId1230" Type="http://schemas.openxmlformats.org/officeDocument/2006/relationships/footer" Target="footer223.xml" /><Relationship Id="rId1231" Type="http://schemas.openxmlformats.org/officeDocument/2006/relationships/footer" Target="footer224.xml" /><Relationship Id="rId1232" Type="http://schemas.openxmlformats.org/officeDocument/2006/relationships/header" Target="header225.xml" /><Relationship Id="rId1233" Type="http://schemas.openxmlformats.org/officeDocument/2006/relationships/footer" Target="footer225.xml" /><Relationship Id="rId1234" Type="http://schemas.openxmlformats.org/officeDocument/2006/relationships/hyperlink" Target="https://advance.lexis.com/api/document?collection=news&amp;id=urn:contentItem:6FHK-K8M3-RV3B-2013-00000-00&amp;context=1519360" TargetMode="External" /><Relationship Id="rId1235" Type="http://schemas.openxmlformats.org/officeDocument/2006/relationships/hyperlink" Target="https://advance.lexis.com/api/document?collection=news&amp;id=urn:contentItem:6FHK-K8M3-RV3B-2013-00000-00&amp;context=1519360" TargetMode="External" /><Relationship Id="rId1236" Type="http://schemas.openxmlformats.org/officeDocument/2006/relationships/hyperlink" Target="https://advance.lexis.com/api/document?collection=news&amp;id=urn:contentItem:6FHK-K8M3-RV3B-2013-00000-00&amp;context=1519360" TargetMode="External" /><Relationship Id="rId1237" Type="http://schemas.openxmlformats.org/officeDocument/2006/relationships/hyperlink" Target="https://advance.lexis.com/api/document?collection=news&amp;id=urn:contentItem:6FHK-K8M3-RV3B-2013-00000-00&amp;context=1519360" TargetMode="External" /><Relationship Id="rId1238" Type="http://schemas.openxmlformats.org/officeDocument/2006/relationships/hyperlink" Target="https://advance.lexis.com/api/document?collection=news&amp;id=urn:contentItem:6FHK-K8M3-RV3B-2013-00000-00&amp;context=1519360" TargetMode="External" /><Relationship Id="rId1239" Type="http://schemas.openxmlformats.org/officeDocument/2006/relationships/hyperlink" Target="https://advance.lexis.com/api/document?collection=news&amp;id=urn:contentItem:6FHK-K8M3-RV3B-2013-00000-00&amp;context=1519360" TargetMode="External" /><Relationship Id="rId124" Type="http://schemas.openxmlformats.org/officeDocument/2006/relationships/footer" Target="footer27.xml" /><Relationship Id="rId1240" Type="http://schemas.openxmlformats.org/officeDocument/2006/relationships/hyperlink" Target="https://www.warren.senate.gov/news/press-releases/warren-sounds-alarm-on-inexperienced-trump-nominee-to-run-nuclear-arsenal" TargetMode="External" /><Relationship Id="rId1241" Type="http://schemas.openxmlformats.org/officeDocument/2006/relationships/hyperlink" Target="https://www.warren.senate.gov/news/press-releases/warren-sounds-alarm-on-inexperienced-trump-nominee-to-run-nuclear-arsenal" TargetMode="External" /><Relationship Id="rId1242" Type="http://schemas.openxmlformats.org/officeDocument/2006/relationships/hyperlink" Target="https://www.warren.senate.gov/news/press-releases/warren-sounds-alarm-on-inexperienced-trump-nominee-to-run-nuclear-arsenal" TargetMode="External" /><Relationship Id="rId1243" Type="http://schemas.openxmlformats.org/officeDocument/2006/relationships/hyperlink" Target="https://www.warren.senate.gov/news/press-releases/warren-sounds-alarm-on-inexperienced-trump-nominee-to-run-nuclear-arsenal" TargetMode="External" /><Relationship Id="rId1244" Type="http://schemas.openxmlformats.org/officeDocument/2006/relationships/hyperlink" Target="https://www.warren.senate.gov/news/press-releases/warren-sounds-alarm-on-inexperienced-trump-nominee-to-run-nuclear-arsenal" TargetMode="External" /><Relationship Id="rId1245" Type="http://schemas.openxmlformats.org/officeDocument/2006/relationships/header" Target="header226.xml" /><Relationship Id="rId1246" Type="http://schemas.openxmlformats.org/officeDocument/2006/relationships/header" Target="header227.xml" /><Relationship Id="rId1247" Type="http://schemas.openxmlformats.org/officeDocument/2006/relationships/footer" Target="footer226.xml" /><Relationship Id="rId1248" Type="http://schemas.openxmlformats.org/officeDocument/2006/relationships/footer" Target="footer227.xml" /><Relationship Id="rId1249" Type="http://schemas.openxmlformats.org/officeDocument/2006/relationships/header" Target="header228.xml" /><Relationship Id="rId125" Type="http://schemas.openxmlformats.org/officeDocument/2006/relationships/hyperlink" Target="https://advance.lexis.com/api/document?collection=news&amp;id=urn:contentItem:6FDM-N123-S4BX-C31C-00000-00&amp;context=1519360" TargetMode="External" /><Relationship Id="rId1250" Type="http://schemas.openxmlformats.org/officeDocument/2006/relationships/footer" Target="footer228.xml" /><Relationship Id="rId1251" Type="http://schemas.openxmlformats.org/officeDocument/2006/relationships/hyperlink" Target="https://advance.lexis.com/api/document?collection=news&amp;id=urn:contentItem:6CWF-S161-JCMC-W2VD-00000-00&amp;context=1519360" TargetMode="External" /><Relationship Id="rId1252" Type="http://schemas.openxmlformats.org/officeDocument/2006/relationships/hyperlink" Target="https://advance.lexis.com/api/document?collection=news&amp;id=urn:contentItem:6CWF-S161-JCMC-W2VD-00000-00&amp;context=1519360" TargetMode="External" /><Relationship Id="rId1253" Type="http://schemas.openxmlformats.org/officeDocument/2006/relationships/hyperlink" Target="https://advance.lexis.com/api/document?collection=news&amp;id=urn:contentItem:6CWF-S161-JCMC-W2VD-00000-00&amp;context=1519360" TargetMode="External" /><Relationship Id="rId1254" Type="http://schemas.openxmlformats.org/officeDocument/2006/relationships/hyperlink" Target="https://advance.lexis.com/api/document?collection=news&amp;id=urn:contentItem:6CWF-S161-JCMC-W2VD-00000-00&amp;context=1519360" TargetMode="External" /><Relationship Id="rId1255" Type="http://schemas.openxmlformats.org/officeDocument/2006/relationships/hyperlink" Target="https://www.bostonglobe.com/2024/02/15/nation/john-deaton-elizabeth-warren-us-senate-race/?event=event12" TargetMode="External" /><Relationship Id="rId1256" Type="http://schemas.openxmlformats.org/officeDocument/2006/relationships/hyperlink" Target="https://rollcall.com/2024/09/03/elizabeth-warren-draws-crypto-backed-gop-challenger/" TargetMode="External" /><Relationship Id="rId1257" Type="http://schemas.openxmlformats.org/officeDocument/2006/relationships/hyperlink" Target="https://rollcall.com/2024/09/03/elizabeth-warren-draws-crypto-backed-gop-challenger/" TargetMode="External" /><Relationship Id="rId1258" Type="http://schemas.openxmlformats.org/officeDocument/2006/relationships/hyperlink" Target="https://rollcall.com/2024/09/03/elizabeth-warren-draws-crypto-backed-gop-challenger/" TargetMode="External" /><Relationship Id="rId1259" Type="http://schemas.openxmlformats.org/officeDocument/2006/relationships/hyperlink" Target="https://rollcall.com/2024/09/03/elizabeth-warren-draws-crypto-backed-gop-challenger/" TargetMode="External" /><Relationship Id="rId126" Type="http://schemas.openxmlformats.org/officeDocument/2006/relationships/hyperlink" Target="https://advance.lexis.com/api/document?collection=news&amp;id=urn:contentItem:6FDM-N123-S4BX-C31C-00000-00&amp;context=1519360" TargetMode="External" /><Relationship Id="rId1260" Type="http://schemas.openxmlformats.org/officeDocument/2006/relationships/hyperlink" Target="https://rollcall.com" TargetMode="External" /><Relationship Id="rId1261" Type="http://schemas.openxmlformats.org/officeDocument/2006/relationships/header" Target="header229.xml" /><Relationship Id="rId1262" Type="http://schemas.openxmlformats.org/officeDocument/2006/relationships/header" Target="header230.xml" /><Relationship Id="rId1263" Type="http://schemas.openxmlformats.org/officeDocument/2006/relationships/footer" Target="footer229.xml" /><Relationship Id="rId1264" Type="http://schemas.openxmlformats.org/officeDocument/2006/relationships/footer" Target="footer230.xml" /><Relationship Id="rId1265" Type="http://schemas.openxmlformats.org/officeDocument/2006/relationships/header" Target="header231.xml" /><Relationship Id="rId1266" Type="http://schemas.openxmlformats.org/officeDocument/2006/relationships/footer" Target="footer231.xml" /><Relationship Id="rId1267" Type="http://schemas.openxmlformats.org/officeDocument/2006/relationships/hyperlink" Target="https://advance.lexis.com/api/document?collection=news&amp;id=urn:contentItem:6F9J-8NX3-RRY8-P4XR-00000-00&amp;context=1519360" TargetMode="External" /><Relationship Id="rId1268" Type="http://schemas.openxmlformats.org/officeDocument/2006/relationships/hyperlink" Target="https://advance.lexis.com/api/document?collection=news&amp;id=urn:contentItem:6F9J-8NX3-RRY8-P4XR-00000-00&amp;context=1519360" TargetMode="External" /><Relationship Id="rId1269" Type="http://schemas.openxmlformats.org/officeDocument/2006/relationships/hyperlink" Target="https://advance.lexis.com/api/document?collection=news&amp;id=urn:contentItem:6F9J-8NX3-RRY8-P4XR-00000-00&amp;context=1519360" TargetMode="External" /><Relationship Id="rId127" Type="http://schemas.openxmlformats.org/officeDocument/2006/relationships/hyperlink" Target="https://advance.lexis.com/api/document?collection=news&amp;id=urn:contentItem:6FDM-N123-S4BX-C31C-00000-00&amp;context=1519360" TargetMode="External" /><Relationship Id="rId1270" Type="http://schemas.openxmlformats.org/officeDocument/2006/relationships/hyperlink" Target="https://www.warren.senate.gov/newsroom/press-releases/ahead-of-confirmation-vote-warren-urges-deputy-defense-secretary-nominee-to-cut-ties-to-company-suing-the-pentagon-for-billions" TargetMode="External" /><Relationship Id="rId1271" Type="http://schemas.openxmlformats.org/officeDocument/2006/relationships/hyperlink" Target="https://www.warren.senate.gov/newsroom/press-releases/ahead-of-confirmation-vote-warren-urges-deputy-defense-secretary-nominee-to-cut-ties-to-company-suing-the-pentagon-for-billions" TargetMode="External" /><Relationship Id="rId1272" Type="http://schemas.openxmlformats.org/officeDocument/2006/relationships/hyperlink" Target="https://www.warren.senate.gov/newsroom/press-releases/ahead-of-confirmation-vote-warren-urges-deputy-defense-secretary-nominee-to-cut-ties-to-company-suing-the-pentagon-for-billions" TargetMode="External" /><Relationship Id="rId1273" Type="http://schemas.openxmlformats.org/officeDocument/2006/relationships/hyperlink" Target="https://www.warren.senate.gov/newsroom/press-releases/ahead-of-confirmation-vote-warren-urges-deputy-defense-secretary-nominee-to-cut-ties-to-company-suing-the-pentagon-for-billions" TargetMode="External" /><Relationship Id="rId1274" Type="http://schemas.openxmlformats.org/officeDocument/2006/relationships/hyperlink" Target="https://www.warren.senate.gov/newsroom/press-releases/ahead-of-confirmation-vote-warren-urges-deputy-defense-secretary-nominee-to-cut-ties-to-company-suing-the-pentagon-for-billions" TargetMode="External" /><Relationship Id="rId1275" Type="http://schemas.openxmlformats.org/officeDocument/2006/relationships/header" Target="header232.xml" /><Relationship Id="rId1276" Type="http://schemas.openxmlformats.org/officeDocument/2006/relationships/header" Target="header233.xml" /><Relationship Id="rId1277" Type="http://schemas.openxmlformats.org/officeDocument/2006/relationships/footer" Target="footer232.xml" /><Relationship Id="rId1278" Type="http://schemas.openxmlformats.org/officeDocument/2006/relationships/footer" Target="footer233.xml" /><Relationship Id="rId1279" Type="http://schemas.openxmlformats.org/officeDocument/2006/relationships/header" Target="header234.xml" /><Relationship Id="rId128" Type="http://schemas.openxmlformats.org/officeDocument/2006/relationships/hyperlink" Target="https://advance.lexis.com/api/document?collection=news&amp;id=urn:contentItem:6FDM-N123-S4BX-C31C-00000-00&amp;context=1519360" TargetMode="External" /><Relationship Id="rId1280" Type="http://schemas.openxmlformats.org/officeDocument/2006/relationships/footer" Target="footer234.xml" /><Relationship Id="rId1281" Type="http://schemas.openxmlformats.org/officeDocument/2006/relationships/hyperlink" Target="https://advance.lexis.com/api/document?collection=news&amp;id=urn:contentItem:6F25-J983-RV4W-P48R-00000-00&amp;context=1519360" TargetMode="External" /><Relationship Id="rId1282" Type="http://schemas.openxmlformats.org/officeDocument/2006/relationships/hyperlink" Target="https://advance.lexis.com/api/document?collection=news&amp;id=urn:contentItem:6F25-J983-RV4W-P48R-00000-00&amp;context=1519360" TargetMode="External" /><Relationship Id="rId1283" Type="http://schemas.openxmlformats.org/officeDocument/2006/relationships/hyperlink" Target="https://advance.lexis.com/api/document?collection=news&amp;id=urn:contentItem:6F25-J983-RV4W-P48R-00000-00&amp;context=1519360" TargetMode="External" /><Relationship Id="rId1284" Type="http://schemas.openxmlformats.org/officeDocument/2006/relationships/hyperlink" Target="https://advance.lexis.com/api/document?collection=news&amp;id=urn:contentItem:6F25-J983-RV4W-P48R-00000-00&amp;context=1519360" TargetMode="External" /><Relationship Id="rId1285" Type="http://schemas.openxmlformats.org/officeDocument/2006/relationships/hyperlink" Target="https://advance.lexis.com/api/document?collection=news&amp;id=urn:contentItem:6F25-J983-RV4W-P48R-00000-00&amp;context=1519360" TargetMode="External" /><Relationship Id="rId1286" Type="http://schemas.openxmlformats.org/officeDocument/2006/relationships/hyperlink" Target="mailto:contentservices@htdigital.in" TargetMode="External" /><Relationship Id="rId1287" Type="http://schemas.openxmlformats.org/officeDocument/2006/relationships/header" Target="header235.xml" /><Relationship Id="rId1288" Type="http://schemas.openxmlformats.org/officeDocument/2006/relationships/header" Target="header236.xml" /><Relationship Id="rId1289" Type="http://schemas.openxmlformats.org/officeDocument/2006/relationships/footer" Target="footer235.xml" /><Relationship Id="rId129" Type="http://schemas.openxmlformats.org/officeDocument/2006/relationships/hyperlink" Target="https://advance.lexis.com/api/document?collection=news&amp;id=urn:contentItem:6FDM-N123-S4BX-C31C-00000-00&amp;context=1519360" TargetMode="External" /><Relationship Id="rId1290" Type="http://schemas.openxmlformats.org/officeDocument/2006/relationships/footer" Target="footer236.xml" /><Relationship Id="rId1291" Type="http://schemas.openxmlformats.org/officeDocument/2006/relationships/header" Target="header237.xml" /><Relationship Id="rId1292" Type="http://schemas.openxmlformats.org/officeDocument/2006/relationships/footer" Target="footer237.xml" /><Relationship Id="rId1293" Type="http://schemas.openxmlformats.org/officeDocument/2006/relationships/hyperlink" Target="https://advance.lexis.com/api/document?collection=news&amp;id=urn:contentItem:6F66-J0M3-RS9W-F1FV-00000-00&amp;context=1519360" TargetMode="External" /><Relationship Id="rId1294" Type="http://schemas.openxmlformats.org/officeDocument/2006/relationships/hyperlink" Target="https://advance.lexis.com/api/document?collection=news&amp;id=urn:contentItem:6F66-J0M3-RS9W-F1FV-00000-00&amp;context=1519360" TargetMode="External" /><Relationship Id="rId1295" Type="http://schemas.openxmlformats.org/officeDocument/2006/relationships/hyperlink" Target="https://advance.lexis.com/api/document?collection=news&amp;id=urn:contentItem:6F66-J0M3-RS9W-F1FV-00000-00&amp;context=1519360" TargetMode="External" /><Relationship Id="rId1296" Type="http://schemas.openxmlformats.org/officeDocument/2006/relationships/hyperlink" Target="https://advance.lexis.com/api/document?collection=news&amp;id=urn:contentItem:6F66-J0M3-RS9W-F1FV-00000-00&amp;context=1519360" TargetMode="External" /><Relationship Id="rId1297" Type="http://schemas.openxmlformats.org/officeDocument/2006/relationships/hyperlink" Target="https://advance.lexis.com/api/document?collection=news&amp;id=urn:contentItem:6F66-J0M3-RS9W-F1FV-00000-00&amp;context=1519360" TargetMode="External" /><Relationship Id="rId1298" Type="http://schemas.openxmlformats.org/officeDocument/2006/relationships/hyperlink" Target="https://advance.lexis.com/api/document?collection=news&amp;id=urn:contentItem:6F66-J0M3-RS9W-F1FV-00000-00&amp;context=1519360" TargetMode="External" /><Relationship Id="rId1299" Type="http://schemas.openxmlformats.org/officeDocument/2006/relationships/hyperlink" Target="https://www.warren.senate.gov/newsroom/press-releases/warren-leads-vote-series-to-oppose-tax-cuts-for-ultra-wealthy" TargetMode="External" /><Relationship Id="rId13" Type="http://schemas.openxmlformats.org/officeDocument/2006/relationships/header" Target="header5.xml" /><Relationship Id="rId130" Type="http://schemas.openxmlformats.org/officeDocument/2006/relationships/hyperlink" Target="https://advance.lexis.com/api/document?collection=news&amp;id=urn:contentItem:6FDM-N123-S4BX-C31C-00000-00&amp;context=1519360" TargetMode="External" /><Relationship Id="rId1300" Type="http://schemas.openxmlformats.org/officeDocument/2006/relationships/hyperlink" Target="https://www.warren.senate.gov/newsroom/press-releases/warren-leads-vote-series-to-oppose-tax-cuts-for-ultra-wealthy" TargetMode="External" /><Relationship Id="rId1301" Type="http://schemas.openxmlformats.org/officeDocument/2006/relationships/hyperlink" Target="https://www.warren.senate.gov/newsroom/press-releases/warren-leads-vote-series-to-oppose-tax-cuts-for-ultra-wealthy" TargetMode="External" /><Relationship Id="rId1302" Type="http://schemas.openxmlformats.org/officeDocument/2006/relationships/hyperlink" Target="https://www.warren.senate.gov/newsroom/press-releases/warren-leads-vote-series-to-oppose-tax-cuts-for-ultra-wealthy" TargetMode="External" /><Relationship Id="rId1303" Type="http://schemas.openxmlformats.org/officeDocument/2006/relationships/hyperlink" Target="https://www.warren.senate.gov/newsroom/press-releases/warren-leads-vote-series-to-oppose-tax-cuts-for-ultra-wealthy" TargetMode="External" /><Relationship Id="rId1304" Type="http://schemas.openxmlformats.org/officeDocument/2006/relationships/header" Target="header238.xml" /><Relationship Id="rId1305" Type="http://schemas.openxmlformats.org/officeDocument/2006/relationships/header" Target="header239.xml" /><Relationship Id="rId1306" Type="http://schemas.openxmlformats.org/officeDocument/2006/relationships/footer" Target="footer238.xml" /><Relationship Id="rId1307" Type="http://schemas.openxmlformats.org/officeDocument/2006/relationships/footer" Target="footer239.xml" /><Relationship Id="rId1308" Type="http://schemas.openxmlformats.org/officeDocument/2006/relationships/header" Target="header240.xml" /><Relationship Id="rId1309" Type="http://schemas.openxmlformats.org/officeDocument/2006/relationships/footer" Target="footer240.xml" /><Relationship Id="rId131" Type="http://schemas.openxmlformats.org/officeDocument/2006/relationships/hyperlink" Target="https://advance.lexis.com/api/document?collection=news&amp;id=urn:contentItem:6FDM-N123-S4BX-C31C-00000-00&amp;context=1519360" TargetMode="External" /><Relationship Id="rId1310" Type="http://schemas.openxmlformats.org/officeDocument/2006/relationships/hyperlink" Target="https://advance.lexis.com/api/document?collection=news&amp;id=urn:contentItem:6DNH-2W61-F03R-N4GS-00000-00&amp;context=1519360" TargetMode="External" /><Relationship Id="rId1311" Type="http://schemas.openxmlformats.org/officeDocument/2006/relationships/hyperlink" Target="https://advance.lexis.com/api/document?collection=news&amp;id=urn:contentItem:6DNH-2W61-F03R-N4GS-00000-00&amp;context=1519360" TargetMode="External" /><Relationship Id="rId1312" Type="http://schemas.openxmlformats.org/officeDocument/2006/relationships/hyperlink" Target="https://advance.lexis.com/api/document?collection=news&amp;id=urn:contentItem:6DNH-2W61-F03R-N4GS-00000-00&amp;context=1519360" TargetMode="External" /><Relationship Id="rId1313" Type="http://schemas.openxmlformats.org/officeDocument/2006/relationships/hyperlink" Target="https://advance.lexis.com/api/document?collection=news&amp;id=urn:contentItem:6DNH-2W61-F03R-N4GS-00000-00&amp;context=1519360" TargetMode="External" /><Relationship Id="rId1314" Type="http://schemas.openxmlformats.org/officeDocument/2006/relationships/hyperlink" Target="https://advance.lexis.com/api/document?collection=news&amp;id=urn:contentItem:6DNH-2W61-F03R-N4GS-00000-00&amp;context=1519360" TargetMode="External" /><Relationship Id="rId1315" Type="http://schemas.openxmlformats.org/officeDocument/2006/relationships/hyperlink" Target="http://www.mediaite.com/?utm_source=%5B%5BDELIVERY_RECIPIENT_CODE%5D%5D&amp;utm_medium=partner&amp;utm_campaign=newstex" TargetMode="External" /><Relationship Id="rId1316" Type="http://schemas.openxmlformats.org/officeDocument/2006/relationships/hyperlink" Target="https://newstex.com/?utm_source=%5B%5BDELIVERY_RECIPIENT_CODE%5D%5D&amp;utm_medium=partner&amp;utm_campaign=Mediaite&amp;utm_id=110714&amp;utm_content=ABMI-110714-53522013951025220300118" TargetMode="External" /><Relationship Id="rId1317" Type="http://schemas.openxmlformats.org/officeDocument/2006/relationships/hyperlink" Target="https://t.co/P2t7WZmUnL" TargetMode="External" /><Relationship Id="rId1318" Type="http://schemas.openxmlformats.org/officeDocument/2006/relationships/hyperlink" Target="https://twitter.com/Mediaite?ref_src=twsrc%5Etfw" TargetMode="External" /><Relationship Id="rId1319" Type="http://schemas.openxmlformats.org/officeDocument/2006/relationships/hyperlink" Target="https://t.co/PWrnrNS8ac" TargetMode="External" /><Relationship Id="rId132"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1320" Type="http://schemas.openxmlformats.org/officeDocument/2006/relationships/hyperlink" Target="https://twitter.com/tommyxtopher/status/1868688858382242139?ref_src=twsrc%5Etfw" TargetMode="External" /><Relationship Id="rId1321" Type="http://schemas.openxmlformats.org/officeDocument/2006/relationships/hyperlink" Target="https://www.mediaite.com/crime/luigi-mangione-charged-with-murder-of-united-healthcare-ceo-brian-thompson/" TargetMode="External" /><Relationship Id="rId1322" Type="http://schemas.openxmlformats.org/officeDocument/2006/relationships/hyperlink" Target="https://www.mediaite.com/news/just-in-police-release-new-photos-showing-face-of-man-suspected-of-shooting-unitedhealthcare-ceo/" TargetMode="External" /><Relationship Id="rId1323" Type="http://schemas.openxmlformats.org/officeDocument/2006/relationships/hyperlink" Target="https://www.mediaite.com/opinion/stunning-that-this-needs-to-be-said-cheering-the-assassination-of-a-ceo-is-dangerous-and-wrong-full-stop/" TargetMode="External" /><Relationship Id="rId1324" Type="http://schemas.openxmlformats.org/officeDocument/2006/relationships/hyperlink" Target="https://www.mediaite.com/politics/this-is-a-warning-elizabeth-warren-says-ceo-murder-a-message-that-people-can-only-be-pushed-so-far/" TargetMode="External" /><Relationship Id="rId1325" Type="http://schemas.openxmlformats.org/officeDocument/2006/relationships/hyperlink" Target="https://www.mediaite.com/politics/elizabeth-warren-cleans-up-her-calling-health-insurance-ceo-killing-a-warning-after-blowback/" TargetMode="External" /><Relationship Id="rId1326" Type="http://schemas.openxmlformats.org/officeDocument/2006/relationships/hyperlink" Target="https://www.mediaite.com/news/bernie-sanders-defends-elizabeth-warren-over-ceo-murder-gaffe-she-understands-killing-was-totally-unacceptable-but/" TargetMode="External" /><Relationship Id="rId1327" Type="http://schemas.openxmlformats.org/officeDocument/2006/relationships/hyperlink" Target="https://transcripts.cnn.com/show/ctmo" TargetMode="External" /><Relationship Id="rId1328" Type="http://schemas.openxmlformats.org/officeDocument/2006/relationships/hyperlink" Target="https://www.mediaite.com/tag/cnn-this-morning/" TargetMode="External" /><Relationship Id="rId1329" Type="http://schemas.openxmlformats.org/officeDocument/2006/relationships/hyperlink" Target="https://www.mediaite.com/tag/cnn-this-morning/" TargetMode="External" /><Relationship Id="rId133"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1330" Type="http://schemas.openxmlformats.org/officeDocument/2006/relationships/hyperlink" Target="https://www.mediaite.com/tag/cnn-this-morning/" TargetMode="External" /><Relationship Id="rId1331" Type="http://schemas.openxmlformats.org/officeDocument/2006/relationships/hyperlink" Target="https://x.com/ChrisMurphyCT/status/1868406841325007036" TargetMode="External" /><Relationship Id="rId1332" Type="http://schemas.openxmlformats.org/officeDocument/2006/relationships/hyperlink" Target="https://www.mediaite.com/tag/cnn-this-morning/" TargetMode="External" /><Relationship Id="rId1333" Type="http://schemas.openxmlformats.org/officeDocument/2006/relationships/hyperlink" Target="https://www.mediaite.com/news/gross-abhorrent-cnn-biden-insider-blasts-bernie-sanders-chris-coons-over-ceo-murder-rants/" TargetMode="External" /><Relationship Id="rId1334" Type="http://schemas.openxmlformats.org/officeDocument/2006/relationships/hyperlink" Target="https://www.mediaite.com/news/gross-abhorrent-cnn-biden-insider-blasts-bernie-sanders-chris-coons-over-ceo-murder-rants/" TargetMode="External" /><Relationship Id="rId1335" Type="http://schemas.openxmlformats.org/officeDocument/2006/relationships/hyperlink" Target="https://www.mediaite.com/news/gross-abhorrent-cnn-biden-insider-blasts-bernie-sanders-chris-coons-over-ceo-murder-rants/" TargetMode="External" /><Relationship Id="rId1336" Type="http://schemas.openxmlformats.org/officeDocument/2006/relationships/hyperlink" Target="https://www.mediaite.com/news/gross-abhorrent-cnn-biden-insider-blasts-bernie-sanders-chris-coons-over-ceo-murder-rants/" TargetMode="External" /><Relationship Id="rId1337" Type="http://schemas.openxmlformats.org/officeDocument/2006/relationships/hyperlink" Target="https://www.mediaite.com/news/gross-abhorrent-cnn-biden-insider-blasts-bernie-sanders-chris-coons-over-ceo-murder-rants/" TargetMode="External" /><Relationship Id="rId1338" Type="http://schemas.openxmlformats.org/officeDocument/2006/relationships/hyperlink" Target="https://www.mediaite.com/" TargetMode="External" /><Relationship Id="rId1339" Type="http://schemas.openxmlformats.org/officeDocument/2006/relationships/hyperlink" Target="https://www.mediaite.com/news/gross-abhorrent-cnn-biden-insider-blasts-bernie-sanders-chris-coons-over-ceo-murder-rants/" TargetMode="External" /><Relationship Id="rId134"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1340" Type="http://schemas.openxmlformats.org/officeDocument/2006/relationships/header" Target="header241.xml" /><Relationship Id="rId1341" Type="http://schemas.openxmlformats.org/officeDocument/2006/relationships/header" Target="header242.xml" /><Relationship Id="rId1342" Type="http://schemas.openxmlformats.org/officeDocument/2006/relationships/footer" Target="footer241.xml" /><Relationship Id="rId1343" Type="http://schemas.openxmlformats.org/officeDocument/2006/relationships/footer" Target="footer242.xml" /><Relationship Id="rId1344" Type="http://schemas.openxmlformats.org/officeDocument/2006/relationships/header" Target="header243.xml" /><Relationship Id="rId1345" Type="http://schemas.openxmlformats.org/officeDocument/2006/relationships/footer" Target="footer243.xml" /><Relationship Id="rId1346" Type="http://schemas.openxmlformats.org/officeDocument/2006/relationships/hyperlink" Target="https://advance.lexis.com/api/document?collection=news&amp;id=urn:contentItem:6DNP-PSD3-RS9M-S3GS-00000-00&amp;context=1519360" TargetMode="External" /><Relationship Id="rId1347" Type="http://schemas.openxmlformats.org/officeDocument/2006/relationships/hyperlink" Target="https://advance.lexis.com/api/document?collection=news&amp;id=urn:contentItem:6DNP-PSD3-RS9M-S3GS-00000-00&amp;context=1519360" TargetMode="External" /><Relationship Id="rId1348" Type="http://schemas.openxmlformats.org/officeDocument/2006/relationships/hyperlink" Target="https://advance.lexis.com/api/document?collection=news&amp;id=urn:contentItem:6DNP-PSD3-RS9M-S3GS-00000-00&amp;context=1519360" TargetMode="External" /><Relationship Id="rId1349" Type="http://schemas.openxmlformats.org/officeDocument/2006/relationships/hyperlink" Target="https://advance.lexis.com/api/document?collection=news&amp;id=urn:contentItem:6DNP-PSD3-RS9M-S3GS-00000-00&amp;context=1519360" TargetMode="External" /><Relationship Id="rId135"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1350" Type="http://schemas.openxmlformats.org/officeDocument/2006/relationships/hyperlink" Target="https://advance.lexis.com/api/document?collection=news&amp;id=urn:contentItem:6DNP-PSD3-RS9M-S3GS-00000-00&amp;context=1519360" TargetMode="External" /><Relationship Id="rId1351" Type="http://schemas.openxmlformats.org/officeDocument/2006/relationships/hyperlink" Target="http://www.mediaite.com/?utm_source=%5B%5BDELIVERY_RECIPIENT_CODE%5D%5D&amp;utm_medium=partner&amp;utm_campaign=newstex" TargetMode="External" /><Relationship Id="rId1352" Type="http://schemas.openxmlformats.org/officeDocument/2006/relationships/hyperlink" Target="https://newstex.com/?utm_source=%5B%5BDELIVERY_RECIPIENT_CODE%5D%5D&amp;utm_medium=partner&amp;utm_campaign=Mediaite&amp;utm_id=110714&amp;utm_content=ABMI-110714-5352996391342522430005" TargetMode="External" /><Relationship Id="rId1353" Type="http://schemas.openxmlformats.org/officeDocument/2006/relationships/hyperlink" Target="https://www.mediaite.com/news/elizabeth-warren-demands-trump-set-up-conflict-of-interests-guardrails-for-elon-musk/" TargetMode="External" /><Relationship Id="rId1354" Type="http://schemas.openxmlformats.org/officeDocument/2006/relationships/hyperlink" Target="https://www.washingtonpost.com/politics/2024/12/17/elizabeth-warren-trump-elon-musk-conflicts-interest/" TargetMode="External" /><Relationship Id="rId1355" Type="http://schemas.openxmlformats.org/officeDocument/2006/relationships/hyperlink" Target="https://www.washingtonpost.com/politics/2024/12/17/elizabeth-warren-trump-elon-musk-conflicts-interest/" TargetMode="External" /><Relationship Id="rId1356" Type="http://schemas.openxmlformats.org/officeDocument/2006/relationships/hyperlink" Target="https://www.washingtonpost.com/politics/2024/12/17/elizabeth-warren-trump-elon-musk-conflicts-interest/" TargetMode="External" /><Relationship Id="rId1357" Type="http://schemas.openxmlformats.org/officeDocument/2006/relationships/hyperlink" Target="https://www.washingtonpost.com/politics/2024/12/17/elizabeth-warren-trump-elon-musk-conflicts-interest/" TargetMode="External" /><Relationship Id="rId1358" Type="http://schemas.openxmlformats.org/officeDocument/2006/relationships/hyperlink" Target="https://www.washingtonpost.com/politics/2024/12/17/elizabeth-warren-trump-elon-musk-conflicts-interest/" TargetMode="External" /><Relationship Id="rId1359" Type="http://schemas.openxmlformats.org/officeDocument/2006/relationships/hyperlink" Target="https://www.mediaite.com/news/trump-spox-karoline-leavitt-snubs-elizabeth-warrens-toothless-elon-musk-warning-with-pocahontas-jibe/" TargetMode="External" /><Relationship Id="rId136"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1360" Type="http://schemas.openxmlformats.org/officeDocument/2006/relationships/hyperlink" Target="https://www.mediaite.com/news/trump-spox-karoline-leavitt-snubs-elizabeth-warrens-toothless-elon-musk-warning-with-pocahontas-jibe/" TargetMode="External" /><Relationship Id="rId1361" Type="http://schemas.openxmlformats.org/officeDocument/2006/relationships/hyperlink" Target="https://www.mediaite.com/news/trump-spox-karoline-leavitt-snubs-elizabeth-warrens-toothless-elon-musk-warning-with-pocahontas-jibe/" TargetMode="External" /><Relationship Id="rId1362" Type="http://schemas.openxmlformats.org/officeDocument/2006/relationships/hyperlink" Target="https://www.mediaite.com/news/trump-spox-karoline-leavitt-snubs-elizabeth-warrens-toothless-elon-musk-warning-with-pocahontas-jibe/" TargetMode="External" /><Relationship Id="rId1363" Type="http://schemas.openxmlformats.org/officeDocument/2006/relationships/hyperlink" Target="https://www.mediaite.com/news/trump-spox-karoline-leavitt-snubs-elizabeth-warrens-toothless-elon-musk-warning-with-pocahontas-jibe/" TargetMode="External" /><Relationship Id="rId1364" Type="http://schemas.openxmlformats.org/officeDocument/2006/relationships/hyperlink" Target="https://www.mediaite.com/" TargetMode="External" /><Relationship Id="rId1365" Type="http://schemas.openxmlformats.org/officeDocument/2006/relationships/hyperlink" Target="https://www.mediaite.com/news/trump-spox-karoline-leavitt-snubs-elizabeth-warrens-toothless-elon-musk-warning-with-pocahontas-jibe/" TargetMode="External" /><Relationship Id="rId1366" Type="http://schemas.openxmlformats.org/officeDocument/2006/relationships/header" Target="header244.xml" /><Relationship Id="rId1367" Type="http://schemas.openxmlformats.org/officeDocument/2006/relationships/header" Target="header245.xml" /><Relationship Id="rId1368" Type="http://schemas.openxmlformats.org/officeDocument/2006/relationships/footer" Target="footer244.xml" /><Relationship Id="rId1369" Type="http://schemas.openxmlformats.org/officeDocument/2006/relationships/footer" Target="footer245.xml" /><Relationship Id="rId137" Type="http://schemas.openxmlformats.org/officeDocument/2006/relationships/header" Target="header28.xml" /><Relationship Id="rId1370" Type="http://schemas.openxmlformats.org/officeDocument/2006/relationships/header" Target="header246.xml" /><Relationship Id="rId1371" Type="http://schemas.openxmlformats.org/officeDocument/2006/relationships/footer" Target="footer246.xml" /><Relationship Id="rId1372" Type="http://schemas.openxmlformats.org/officeDocument/2006/relationships/hyperlink" Target="https://advance.lexis.com/api/document?collection=news&amp;id=urn:contentItem:6F2S-8P93-RYN9-53X9-00000-00&amp;context=1519360" TargetMode="External" /><Relationship Id="rId1373" Type="http://schemas.openxmlformats.org/officeDocument/2006/relationships/hyperlink" Target="https://advance.lexis.com/api/document?collection=news&amp;id=urn:contentItem:6F2S-8P93-RYN9-53X9-00000-00&amp;context=1519360" TargetMode="External" /><Relationship Id="rId1374" Type="http://schemas.openxmlformats.org/officeDocument/2006/relationships/hyperlink" Target="https://www.cbo.gov/system/files/2024-03/59570-Military-Housing.pdf" TargetMode="External" /><Relationship Id="rId1375" Type="http://schemas.openxmlformats.org/officeDocument/2006/relationships/hyperlink" Target="https://www.armytimes.com/pay-benefits/2023/10/12/leaders-face-questions-over-rent-increases-spouse-employment-and-more/" TargetMode="External" /><Relationship Id="rId1376" Type="http://schemas.openxmlformats.org/officeDocument/2006/relationships/hyperlink" Target="https://ceapodu.com/wp-content/uploads/2022/10/SOR2022v3_100622.pdf" TargetMode="External" /><Relationship Id="rId1377" Type="http://schemas.openxmlformats.org/officeDocument/2006/relationships/hyperlink" Target="https://www.houstonchronicle.com/business/real-estate/article/realpage-rent-collusion-lawsuit-houston-apartment-19719687.php" TargetMode="External" /><Relationship Id="rId1378" Type="http://schemas.openxmlformats.org/officeDocument/2006/relationships/hyperlink" Target="https://oag.ca.gov/news/press-releases/attorney-general-bonta-files-lawsuit-against-realpage-unlawfully-enabling" TargetMode="External" /><Relationship Id="rId1379" Type="http://schemas.openxmlformats.org/officeDocument/2006/relationships/hyperlink" Target="https://www.militarytimes.com/pay-benefits/mil-money/2021/09/27/its-final-hard-hit-troops-in-56-areas-can-apply-for-a-temporary-increase-in-their-housing-allowance/" TargetMode="External" /><Relationship Id="rId138" Type="http://schemas.openxmlformats.org/officeDocument/2006/relationships/header" Target="header29.xml" /><Relationship Id="rId1380" Type="http://schemas.openxmlformats.org/officeDocument/2006/relationships/hyperlink" Target="https://portcitydaily.com/latest-news/2024/08/26/wilmington-rental-market-cited-in-national-landlord-collusion-lawsuit/" TargetMode="External" /><Relationship Id="rId1381" Type="http://schemas.openxmlformats.org/officeDocument/2006/relationships/hyperlink" Target="https://bluestarfam.org/wp-content/uploads/2024/03/BSF_MFLS_Comp_Report_Housing_Relocation.pdf" TargetMode="External" /><Relationship Id="rId1382" Type="http://schemas.openxmlformats.org/officeDocument/2006/relationships/hyperlink" Target="https://www.gao.gov/products/gao-25-106208" TargetMode="External" /><Relationship Id="rId1383" Type="http://schemas.openxmlformats.org/officeDocument/2006/relationships/hyperlink" Target="mailto:contentservices@htdigital.in" TargetMode="External" /><Relationship Id="rId1384" Type="http://schemas.openxmlformats.org/officeDocument/2006/relationships/header" Target="header247.xml" /><Relationship Id="rId1385" Type="http://schemas.openxmlformats.org/officeDocument/2006/relationships/header" Target="header248.xml" /><Relationship Id="rId1386" Type="http://schemas.openxmlformats.org/officeDocument/2006/relationships/footer" Target="footer247.xml" /><Relationship Id="rId1387" Type="http://schemas.openxmlformats.org/officeDocument/2006/relationships/footer" Target="footer248.xml" /><Relationship Id="rId1388" Type="http://schemas.openxmlformats.org/officeDocument/2006/relationships/header" Target="header249.xml" /><Relationship Id="rId1389" Type="http://schemas.openxmlformats.org/officeDocument/2006/relationships/footer" Target="footer249.xml" /><Relationship Id="rId139" Type="http://schemas.openxmlformats.org/officeDocument/2006/relationships/footer" Target="footer28.xml" /><Relationship Id="rId1390" Type="http://schemas.openxmlformats.org/officeDocument/2006/relationships/hyperlink" Target="https://advance.lexis.com/api/document?collection=news&amp;id=urn:contentItem:6DMF-2701-JCMN-Y4GP-00000-00&amp;context=1519360" TargetMode="External" /><Relationship Id="rId1391" Type="http://schemas.openxmlformats.org/officeDocument/2006/relationships/hyperlink" Target="https://advance.lexis.com/api/document?collection=news&amp;id=urn:contentItem:6DMF-2701-JCMN-Y4GP-00000-00&amp;context=1519360" TargetMode="External" /><Relationship Id="rId1392" Type="http://schemas.openxmlformats.org/officeDocument/2006/relationships/hyperlink" Target="https://advance.lexis.com/api/document?collection=news&amp;id=urn:contentItem:6DMF-2701-JCMN-Y4GP-00000-00&amp;context=1519360" TargetMode="External" /><Relationship Id="rId1393" Type="http://schemas.openxmlformats.org/officeDocument/2006/relationships/hyperlink" Target="https://advance.lexis.com/api/document?collection=news&amp;id=urn:contentItem:6DMF-2701-JCMN-Y4GP-00000-00&amp;context=1519360" TargetMode="External" /><Relationship Id="rId1394" Type="http://schemas.openxmlformats.org/officeDocument/2006/relationships/hyperlink" Target="https://advance.lexis.com/api/document?collection=news&amp;id=urn:contentItem:6DMF-2701-JCMN-Y4GP-00000-00&amp;context=1519360" TargetMode="External" /><Relationship Id="rId1395" Type="http://schemas.openxmlformats.org/officeDocument/2006/relationships/hyperlink" Target="http://www.mediaite.com/?utm_source=%5B%5BDELIVERY_RECIPIENT_CODE%5D%5D&amp;utm_medium=partner&amp;utm_campaign=newstex" TargetMode="External" /><Relationship Id="rId1396" Type="http://schemas.openxmlformats.org/officeDocument/2006/relationships/hyperlink" Target="https://newstex.com/?utm_source=%5B%5BDELIVERY_RECIPIENT_CODE%5D%5D&amp;utm_medium=partner&amp;utm_campaign=Mediaite&amp;utm_id=110714&amp;utm_content=ABMI-110714-53478453913525206500239" TargetMode="External" /><Relationship Id="rId1397" Type="http://schemas.openxmlformats.org/officeDocument/2006/relationships/hyperlink" Target="https://www.huffpost.com/entry/warren-sanders-brian-thompson-health-care_n_6758bc0fe4b063b52a9a524b" TargetMode="External" /><Relationship Id="rId1398" Type="http://schemas.openxmlformats.org/officeDocument/2006/relationships/hyperlink" Target="https://www.mediaite.com/tv/rats-and-snitches-mcdonalds-where-police-caught-luigi-mangione-flooded-with-negative-yelp-reviews/" TargetMode="External" /><Relationship Id="rId1399" Type="http://schemas.openxmlformats.org/officeDocument/2006/relationships/hyperlink" Target="https://www.mediaite.com/crime/luigi-mangione-charged-with-murder-of-united-healthcare-ceo-brian-thompson/" TargetMode="External" /><Relationship Id="rId14" Type="http://schemas.openxmlformats.org/officeDocument/2006/relationships/footer" Target="footer4.xml" /><Relationship Id="rId140" Type="http://schemas.openxmlformats.org/officeDocument/2006/relationships/footer" Target="footer29.xml" /><Relationship Id="rId1400" Type="http://schemas.openxmlformats.org/officeDocument/2006/relationships/hyperlink" Target="https://www.mediaite.com/politics/this-is-a-warning-elizabeth-warren-says-ceo-murder-a-message-that-people-can-only-be-pushed-so-far/" TargetMode="External" /><Relationship Id="rId1401" Type="http://schemas.openxmlformats.org/officeDocument/2006/relationships/hyperlink" Target="https://www.mediaite.com/politics/this-is-a-warning-elizabeth-warren-says-ceo-murder-a-message-that-people-can-only-be-pushed-so-far/" TargetMode="External" /><Relationship Id="rId1402" Type="http://schemas.openxmlformats.org/officeDocument/2006/relationships/hyperlink" Target="https://www.mediaite.com/politics/this-is-a-warning-elizabeth-warren-says-ceo-murder-a-message-that-people-can-only-be-pushed-so-far/" TargetMode="External" /><Relationship Id="rId1403" Type="http://schemas.openxmlformats.org/officeDocument/2006/relationships/hyperlink" Target="https://www.mediaite.com/politics/this-is-a-warning-elizabeth-warren-says-ceo-murder-a-message-that-people-can-only-be-pushed-so-far/" TargetMode="External" /><Relationship Id="rId1404" Type="http://schemas.openxmlformats.org/officeDocument/2006/relationships/hyperlink" Target="https://www.mediaite.com/politics/this-is-a-warning-elizabeth-warren-says-ceo-murder-a-message-that-people-can-only-be-pushed-so-far/" TargetMode="External" /><Relationship Id="rId1405" Type="http://schemas.openxmlformats.org/officeDocument/2006/relationships/hyperlink" Target="https://www.mediaite.com/" TargetMode="External" /><Relationship Id="rId1406" Type="http://schemas.openxmlformats.org/officeDocument/2006/relationships/hyperlink" Target="https://www.mediaite.com/politics/this-is-a-warning-elizabeth-warren-says-ceo-murder-a-message-that-people-can-only-be-pushed-so-far/" TargetMode="External" /><Relationship Id="rId1407" Type="http://schemas.openxmlformats.org/officeDocument/2006/relationships/header" Target="header250.xml" /><Relationship Id="rId1408" Type="http://schemas.openxmlformats.org/officeDocument/2006/relationships/header" Target="header251.xml" /><Relationship Id="rId1409" Type="http://schemas.openxmlformats.org/officeDocument/2006/relationships/footer" Target="footer250.xml" /><Relationship Id="rId141" Type="http://schemas.openxmlformats.org/officeDocument/2006/relationships/header" Target="header30.xml" /><Relationship Id="rId1410" Type="http://schemas.openxmlformats.org/officeDocument/2006/relationships/footer" Target="footer251.xml" /><Relationship Id="rId1411" Type="http://schemas.openxmlformats.org/officeDocument/2006/relationships/header" Target="header252.xml" /><Relationship Id="rId1412" Type="http://schemas.openxmlformats.org/officeDocument/2006/relationships/footer" Target="footer252.xml" /><Relationship Id="rId1413" Type="http://schemas.openxmlformats.org/officeDocument/2006/relationships/hyperlink" Target="https://advance.lexis.com/api/document?collection=news&amp;id=urn:contentItem:6FJ8-JYG3-RYSJ-J2HV-00000-00&amp;context=1519360" TargetMode="External" /><Relationship Id="rId1414" Type="http://schemas.openxmlformats.org/officeDocument/2006/relationships/hyperlink" Target="https://advance.lexis.com/api/document?collection=news&amp;id=urn:contentItem:6FJ8-JYG3-RYSJ-J2HV-00000-00&amp;context=1519360" TargetMode="External" /><Relationship Id="rId1415" Type="http://schemas.openxmlformats.org/officeDocument/2006/relationships/hyperlink" Target="https://advance.lexis.com/api/document?collection=news&amp;id=urn:contentItem:6FJ8-JYG3-RYSJ-J2HV-00000-00&amp;context=1519360" TargetMode="External" /><Relationship Id="rId1416" Type="http://schemas.openxmlformats.org/officeDocument/2006/relationships/hyperlink" Target="https://advance.lexis.com/api/document?collection=news&amp;id=urn:contentItem:6FJ8-JYG3-RYSJ-J2HV-00000-00&amp;context=1519360" TargetMode="External" /><Relationship Id="rId1417" Type="http://schemas.openxmlformats.org/officeDocument/2006/relationships/hyperlink" Target="http://www.latintimes.com/?utm_source=%5B%5BDELIVERY_RECIPIENT_CODE%5D%5D&amp;utm_medium=partner&amp;utm_campaign=newstex" TargetMode="External" /><Relationship Id="rId1418" Type="http://schemas.openxmlformats.org/officeDocument/2006/relationships/hyperlink" Target="https://newstex.com/?utm_source=%5B%5BDELIVERY_RECIPIENT_CODE%5D%5D&amp;utm_medium=partner&amp;utm_campaign=Latin+Times&amp;utm_id=10009182&amp;utm_content=PLME-10009182-545261121780252233196030" TargetMode="External" /><Relationship Id="rId1419" Type="http://schemas.openxmlformats.org/officeDocument/2006/relationships/hyperlink" Target="https://www.latintimes.com/topics/democrats" TargetMode="External" /><Relationship Id="rId142" Type="http://schemas.openxmlformats.org/officeDocument/2006/relationships/footer" Target="footer30.xml" /><Relationship Id="rId1420" Type="http://schemas.openxmlformats.org/officeDocument/2006/relationships/hyperlink" Target="https://www.latintimes.com/topics/democrats" TargetMode="External" /><Relationship Id="rId1421" Type="http://schemas.openxmlformats.org/officeDocument/2006/relationships/hyperlink" Target="https://www.latintimes.com/topics/democrats" TargetMode="External" /><Relationship Id="rId1422" Type="http://schemas.openxmlformats.org/officeDocument/2006/relationships/hyperlink" Target="https://www.latintimes.com/topics/democrats" TargetMode="External" /><Relationship Id="rId1423" Type="http://schemas.openxmlformats.org/officeDocument/2006/relationships/hyperlink" Target="https://www.latintimes.com/topics/democrats" TargetMode="External" /><Relationship Id="rId1424" Type="http://schemas.openxmlformats.org/officeDocument/2006/relationships/hyperlink" Target="https://www.latintimes.com/topics/donald-trump" TargetMode="External" /><Relationship Id="rId1425" Type="http://schemas.openxmlformats.org/officeDocument/2006/relationships/hyperlink" Target="https://www.wired.com/story/social-security-administration-regional-office-elon-musk-x/" TargetMode="External" /><Relationship Id="rId1426" Type="http://schemas.openxmlformats.org/officeDocument/2006/relationships/hyperlink" Target="https://www.latintimes.com/social-security-chief-threatens-turn-off-agency-after-doge-blocked-accessing-americans-578956" TargetMode="External" /><Relationship Id="rId1427" Type="http://schemas.openxmlformats.org/officeDocument/2006/relationships/hyperlink" Target="https://www.latintimes.com/elizabeth-warren-slams-trump-admin-over-social-security-communicating-only-x-right-because-580564" TargetMode="External" /><Relationship Id="rId1428" Type="http://schemas.openxmlformats.org/officeDocument/2006/relationships/header" Target="header253.xml" /><Relationship Id="rId1429" Type="http://schemas.openxmlformats.org/officeDocument/2006/relationships/header" Target="header254.xml" /><Relationship Id="rId143" Type="http://schemas.openxmlformats.org/officeDocument/2006/relationships/hyperlink" Target="https://advance.lexis.com/api/document?collection=news&amp;id=urn:contentItem:6FK3-X343-RXCJ-H4W5-00000-00&amp;context=1519360" TargetMode="External" /><Relationship Id="rId1430" Type="http://schemas.openxmlformats.org/officeDocument/2006/relationships/footer" Target="footer253.xml" /><Relationship Id="rId1431" Type="http://schemas.openxmlformats.org/officeDocument/2006/relationships/footer" Target="footer254.xml" /><Relationship Id="rId1432" Type="http://schemas.openxmlformats.org/officeDocument/2006/relationships/header" Target="header255.xml" /><Relationship Id="rId1433" Type="http://schemas.openxmlformats.org/officeDocument/2006/relationships/footer" Target="footer255.xml" /><Relationship Id="rId1434" Type="http://schemas.openxmlformats.org/officeDocument/2006/relationships/hyperlink" Target="https://advance.lexis.com/api/document?collection=news&amp;id=urn:contentItem:6DMN-6F51-F03R-N09V-00000-00&amp;context=1519360" TargetMode="External" /><Relationship Id="rId1435" Type="http://schemas.openxmlformats.org/officeDocument/2006/relationships/hyperlink" Target="https://advance.lexis.com/api/document?collection=news&amp;id=urn:contentItem:6DMN-6F51-F03R-N09V-00000-00&amp;context=1519360" TargetMode="External" /><Relationship Id="rId1436" Type="http://schemas.openxmlformats.org/officeDocument/2006/relationships/hyperlink" Target="https://advance.lexis.com/api/document?collection=news&amp;id=urn:contentItem:6DMN-6F51-F03R-N09V-00000-00&amp;context=1519360" TargetMode="External" /><Relationship Id="rId1437" Type="http://schemas.openxmlformats.org/officeDocument/2006/relationships/hyperlink" Target="https://advance.lexis.com/api/document?collection=news&amp;id=urn:contentItem:6DMN-6F51-F03R-N09V-00000-00&amp;context=1519360" TargetMode="External" /><Relationship Id="rId1438" Type="http://schemas.openxmlformats.org/officeDocument/2006/relationships/hyperlink" Target="http://www.moonbattery.com/?utm_source=%5B%5BDELIVERY_RECIPIENT_CODE%5D%5D&amp;utm_medium=partner&amp;utm_campaign=newstex" TargetMode="External" /><Relationship Id="rId1439" Type="http://schemas.openxmlformats.org/officeDocument/2006/relationships/hyperlink" Target="https://newstex.com/?utm_source=%5B%5BDELIVERY_RECIPIENT_CODE%5D%5D&amp;utm_medium=partner&amp;utm_campaign=Moonbattery&amp;utm_id=111020&amp;utm_content=MOON-111020-53487482298625216900087" TargetMode="External" /><Relationship Id="rId144" Type="http://schemas.openxmlformats.org/officeDocument/2006/relationships/hyperlink" Target="https://advance.lexis.com/api/document?collection=news&amp;id=urn:contentItem:6FK3-X343-RXCJ-H4W5-00000-00&amp;context=1519360" TargetMode="External" /><Relationship Id="rId1440" Type="http://schemas.openxmlformats.org/officeDocument/2006/relationships/hyperlink" Target="https://townhall.com/tipsheet/mattvespa/2024/12/11/piers-morgan-rips-into-taylor-lorenz-as-she-giggles-about-healthcare-ceos-death-n2648855" TargetMode="External" /><Relationship Id="rId1441" Type="http://schemas.openxmlformats.org/officeDocument/2006/relationships/hyperlink" Target="https://townhall.com/tipsheet/mattvespa/2024/12/11/piers-morgan-rips-into-taylor-lorenz-as-she-giggles-about-healthcare-ceos-death-n2648855" TargetMode="External" /><Relationship Id="rId1442" Type="http://schemas.openxmlformats.org/officeDocument/2006/relationships/hyperlink" Target="https://townhall.com/tipsheet/mattvespa/2024/12/11/piers-morgan-rips-into-taylor-lorenz-as-she-giggles-about-healthcare-ceos-death-n2648855" TargetMode="External" /><Relationship Id="rId1443" Type="http://schemas.openxmlformats.org/officeDocument/2006/relationships/hyperlink" Target="https://townhall.com/tipsheet/mattvespa/2024/12/11/piers-morgan-rips-into-taylor-lorenz-as-she-giggles-about-healthcare-ceos-death-n2648855" TargetMode="External" /><Relationship Id="rId1444" Type="http://schemas.openxmlformats.org/officeDocument/2006/relationships/hyperlink" Target="https://townhall.com/tipsheet/mattvespa/2024/12/11/piers-morgan-rips-into-taylor-lorenz-as-she-giggles-about-healthcare-ceos-death-n2648855" TargetMode="External" /><Relationship Id="rId1445" Type="http://schemas.openxmlformats.org/officeDocument/2006/relationships/hyperlink" Target="https://townhall.com/tipsheet/mattvespa/2024/12/11/piers-morgan-rips-into-taylor-lorenz-as-she-giggles-about-healthcare-ceos-death-n2648855" TargetMode="External" /><Relationship Id="rId1446" Type="http://schemas.openxmlformats.org/officeDocument/2006/relationships/hyperlink" Target="https://townhall.com/tipsheet/mattvespa/2024/12/11/piers-morgan-rips-into-taylor-lorenz-as-she-giggles-about-healthcare-ceos-death-n2648855" TargetMode="External" /><Relationship Id="rId1447" Type="http://schemas.openxmlformats.org/officeDocument/2006/relationships/hyperlink" Target="https://www.washingtontimes.com/news/2024/dec/10/white-house-says-violence-corporate-greed-unaccept/" TargetMode="External" /><Relationship Id="rId1448" Type="http://schemas.openxmlformats.org/officeDocument/2006/relationships/hyperlink" Target="https://www.huffpost.com/entry/warren-sanders-brian-thompson-health-care_n_6758bc0fe4b063b52a9a524b" TargetMode="External" /><Relationship Id="rId1449" Type="http://schemas.openxmlformats.org/officeDocument/2006/relationships/hyperlink" Target="https://www.foxnews.com/media/elizabeth-warren-says-killing-unitedhealthcare-ceo-warning-you-can-only-push-people-so-far" TargetMode="External" /><Relationship Id="rId145" Type="http://schemas.openxmlformats.org/officeDocument/2006/relationships/hyperlink" Target="https://advance.lexis.com/api/document?collection=news&amp;id=urn:contentItem:6FK3-X343-RXCJ-H4W5-00000-00&amp;context=1519360" TargetMode="External" /><Relationship Id="rId1450" Type="http://schemas.openxmlformats.org/officeDocument/2006/relationships/hyperlink" Target="https://www.nationalreview.com/2024/12/elizabeth-warren-is-a-disaster-for-the-democrats/" TargetMode="External" /><Relationship Id="rId1451" Type="http://schemas.openxmlformats.org/officeDocument/2006/relationships/hyperlink" Target="https://x.com/ewarren/status/1192526820559785986" TargetMode="External" /><Relationship Id="rId1452" Type="http://schemas.openxmlformats.org/officeDocument/2006/relationships/hyperlink" Target="https://x.com/ewarren/status/1192526820559785986" TargetMode="External" /><Relationship Id="rId1453" Type="http://schemas.openxmlformats.org/officeDocument/2006/relationships/hyperlink" Target="https://x.com/ewarren/status/1192526820559785986" TargetMode="External" /><Relationship Id="rId1454" Type="http://schemas.openxmlformats.org/officeDocument/2006/relationships/hyperlink" Target="https://www.heritage.org/progressivism/commentary/we-must-never-forget-the-100-million-victims-communism" TargetMode="External" /><Relationship Id="rId1455" Type="http://schemas.openxmlformats.org/officeDocument/2006/relationships/hyperlink" Target="https://moonbattery.com/elizabeth-warrens-call-for-more-blood/" TargetMode="External" /><Relationship Id="rId1456" Type="http://schemas.openxmlformats.org/officeDocument/2006/relationships/hyperlink" Target="https://moonbattery.com/elizabeth-warrens-call-for-more-blood/" TargetMode="External" /><Relationship Id="rId1457" Type="http://schemas.openxmlformats.org/officeDocument/2006/relationships/hyperlink" Target="https://moonbattery.com/elizabeth-warrens-call-for-more-blood/" TargetMode="External" /><Relationship Id="rId1458" Type="http://schemas.openxmlformats.org/officeDocument/2006/relationships/hyperlink" Target="https://moonbattery.com/elizabeth-warrens-call-for-more-blood/" TargetMode="External" /><Relationship Id="rId1459" Type="http://schemas.openxmlformats.org/officeDocument/2006/relationships/hyperlink" Target="https://moonbattery.com/" TargetMode="External" /><Relationship Id="rId146" Type="http://schemas.openxmlformats.org/officeDocument/2006/relationships/hyperlink" Target="https://advance.lexis.com/api/document?collection=news&amp;id=urn:contentItem:6FK3-X343-RXCJ-H4W5-00000-00&amp;context=1519360" TargetMode="External" /><Relationship Id="rId1460" Type="http://schemas.openxmlformats.org/officeDocument/2006/relationships/hyperlink" Target="https://moonbattery.com/elizabeth-warrens-call-for-more-blood/" TargetMode="External" /><Relationship Id="rId1461" Type="http://schemas.openxmlformats.org/officeDocument/2006/relationships/header" Target="header256.xml" /><Relationship Id="rId1462" Type="http://schemas.openxmlformats.org/officeDocument/2006/relationships/header" Target="header257.xml" /><Relationship Id="rId1463" Type="http://schemas.openxmlformats.org/officeDocument/2006/relationships/footer" Target="footer256.xml" /><Relationship Id="rId1464" Type="http://schemas.openxmlformats.org/officeDocument/2006/relationships/footer" Target="footer257.xml" /><Relationship Id="rId1465" Type="http://schemas.openxmlformats.org/officeDocument/2006/relationships/header" Target="header258.xml" /><Relationship Id="rId1466" Type="http://schemas.openxmlformats.org/officeDocument/2006/relationships/footer" Target="footer258.xml" /><Relationship Id="rId1467" Type="http://schemas.openxmlformats.org/officeDocument/2006/relationships/hyperlink" Target="https://advance.lexis.com/api/document?collection=news&amp;id=urn:contentItem:6F90-5HX3-S14N-R489-00000-00&amp;context=1519360" TargetMode="External" /><Relationship Id="rId1468" Type="http://schemas.openxmlformats.org/officeDocument/2006/relationships/hyperlink" Target="https://advance.lexis.com/api/document?collection=news&amp;id=urn:contentItem:6F90-5HX3-S14N-R489-00000-00&amp;context=1519360" TargetMode="External" /><Relationship Id="rId1469" Type="http://schemas.openxmlformats.org/officeDocument/2006/relationships/hyperlink" Target="https://advance.lexis.com/api/document?collection=news&amp;id=urn:contentItem:6F90-5HX3-S14N-R489-00000-00&amp;context=1519360" TargetMode="External" /><Relationship Id="rId147" Type="http://schemas.openxmlformats.org/officeDocument/2006/relationships/hyperlink" Target="https://mishtalk.com/?utm_source=%5B%5BDELIVERY_RECIPIENT_CODE%5D%5D&amp;utm_medium=partner&amp;utm_campaign=newstex" TargetMode="External" /><Relationship Id="rId1470" Type="http://schemas.openxmlformats.org/officeDocument/2006/relationships/hyperlink" Target="https://advance.lexis.com/api/document?collection=news&amp;id=urn:contentItem:6F90-5HX3-S14N-R489-00000-00&amp;context=1519360" TargetMode="External" /><Relationship Id="rId1471" Type="http://schemas.openxmlformats.org/officeDocument/2006/relationships/image" Target="media/image12.png" /><Relationship Id="rId1472" Type="http://schemas.openxmlformats.org/officeDocument/2006/relationships/hyperlink" Target="https://www.banking.senate.gov/imo/media/doc/letter_to_david_sacks.pdf" TargetMode="External" /><Relationship Id="rId1473" Type="http://schemas.openxmlformats.org/officeDocument/2006/relationships/hyperlink" Target="https://bitcoinist.com/just-words-arthur-hayes-criticizes-us-crypto-strategic-reserve-cites-funding-concerns/" TargetMode="External" /><Relationship Id="rId1474" Type="http://schemas.openxmlformats.org/officeDocument/2006/relationships/hyperlink" Target="https://x.com/DavidSacks/status/1896398256357384310" TargetMode="External" /><Relationship Id="rId1475" Type="http://schemas.openxmlformats.org/officeDocument/2006/relationships/hyperlink" Target="https://bitcoinist.com/bitcoin-trump-strategic-reserve-order/" TargetMode="External" /><Relationship Id="rId1476" Type="http://schemas.openxmlformats.org/officeDocument/2006/relationships/hyperlink" Target="https://bitcoinist.com/coinbase-files-foia-to-discover-cost-of-secs-war-on-crypto-details/" TargetMode="External" /><Relationship Id="rId1477" Type="http://schemas.openxmlformats.org/officeDocument/2006/relationships/hyperlink" Target="https://bitcoinist.com/house-democrats-to-propose-meme-act-bill-to-ban-political-memecoins-report/" TargetMode="External" /><Relationship Id="rId1478" Type="http://schemas.openxmlformats.org/officeDocument/2006/relationships/hyperlink" Target="https://bitcoinist.com/wp-content/uploads/2025/03/Captura-de-Pantalla-2025-03-07-a-las-10.16.35-a.-m.png" TargetMode="External" /><Relationship Id="rId1479" Type="http://schemas.openxmlformats.org/officeDocument/2006/relationships/hyperlink" Target="https://bitcoinist.com/wp-content/uploads/2025/03/Captura-de-Pantalla-2025-03-07-a-las-12.00.57-p.-m.png" TargetMode="External" /><Relationship Id="rId148" Type="http://schemas.openxmlformats.org/officeDocument/2006/relationships/hyperlink" Target="https://newstex.com/?utm_source=%5B%5BDELIVERY_RECIPIENT_CODE%5D%5D&amp;utm_medium=partner&amp;utm_campaign=MishTalk%3A+Mish%27s+Global+Economic+Trend+Analysis&amp;utm_id=107526&amp;utm_content=GETA-107526-545596253928252205235020" TargetMode="External" /><Relationship Id="rId1480" Type="http://schemas.openxmlformats.org/officeDocument/2006/relationships/hyperlink" Target="https://bitcoinist.com/wp-content/uploads/2025/03/BTCUSDT_2025-03-07_09-52-42.png" TargetMode="External" /><Relationship Id="rId1481" Type="http://schemas.openxmlformats.org/officeDocument/2006/relationships/header" Target="header259.xml" /><Relationship Id="rId1482" Type="http://schemas.openxmlformats.org/officeDocument/2006/relationships/header" Target="header260.xml" /><Relationship Id="rId1483" Type="http://schemas.openxmlformats.org/officeDocument/2006/relationships/footer" Target="footer259.xml" /><Relationship Id="rId1484" Type="http://schemas.openxmlformats.org/officeDocument/2006/relationships/footer" Target="footer260.xml" /><Relationship Id="rId1485" Type="http://schemas.openxmlformats.org/officeDocument/2006/relationships/header" Target="header261.xml" /><Relationship Id="rId1486" Type="http://schemas.openxmlformats.org/officeDocument/2006/relationships/footer" Target="footer261.xml" /><Relationship Id="rId1487" Type="http://schemas.openxmlformats.org/officeDocument/2006/relationships/hyperlink" Target="https://advance.lexis.com/api/document?collection=news&amp;id=urn:contentItem:6DNP-J9F3-RVXG-B55M-00000-00&amp;context=1519360" TargetMode="External" /><Relationship Id="rId1488" Type="http://schemas.openxmlformats.org/officeDocument/2006/relationships/hyperlink" Target="https://advance.lexis.com/api/document?collection=news&amp;id=urn:contentItem:6DNP-J9F3-RVXG-B55M-00000-00&amp;context=1519360" TargetMode="External" /><Relationship Id="rId1489" Type="http://schemas.openxmlformats.org/officeDocument/2006/relationships/hyperlink" Target="https://advance.lexis.com/api/document?collection=news&amp;id=urn:contentItem:6DNP-J9F3-RVXG-B55M-00000-00&amp;context=1519360" TargetMode="External" /><Relationship Id="rId149" Type="http://schemas.openxmlformats.org/officeDocument/2006/relationships/hyperlink" Target="https://x.com/AFergusonFTC/status/1907864397822787768" TargetMode="External" /><Relationship Id="rId1490" Type="http://schemas.openxmlformats.org/officeDocument/2006/relationships/hyperlink" Target="https://advance.lexis.com/api/document?collection=news&amp;id=urn:contentItem:6DNP-J9F3-RVXG-B55M-00000-00&amp;context=1519360" TargetMode="External" /><Relationship Id="rId1491" Type="http://schemas.openxmlformats.org/officeDocument/2006/relationships/hyperlink" Target="http://www.mediaite.com/?utm_source=%5B%5BDELIVERY_RECIPIENT_CODE%5D%5D&amp;utm_medium=partner&amp;utm_campaign=newstex" TargetMode="External" /><Relationship Id="rId1492" Type="http://schemas.openxmlformats.org/officeDocument/2006/relationships/hyperlink" Target="https://newstex.com/?utm_source=%5B%5BDELIVERY_RECIPIENT_CODE%5D%5D&amp;utm_medium=partner&amp;utm_campaign=Mediaite&amp;utm_id=110714&amp;utm_content=ABMI-110714-53529693916125220000141" TargetMode="External" /><Relationship Id="rId1493" Type="http://schemas.openxmlformats.org/officeDocument/2006/relationships/hyperlink" Target="https://www.mediaite.com/news/breaking-trump-taps-elon-musk-and-vivek-ramaswamy-to-run-new-doge-department/" TargetMode="External" /><Relationship Id="rId1494" Type="http://schemas.openxmlformats.org/officeDocument/2006/relationships/hyperlink" Target="https://www.washingtonpost.com/politics/2024/12/17/elizabeth-warren-trump-elon-musk-conflicts-interest/" TargetMode="External" /><Relationship Id="rId1495" Type="http://schemas.openxmlformats.org/officeDocument/2006/relationships/hyperlink" Target="https://www.mediaite.com/news/elizabeth-warren-demands-trump-set-up-conflict-of-interests-guardrails-for-elon-musk/" TargetMode="External" /><Relationship Id="rId1496" Type="http://schemas.openxmlformats.org/officeDocument/2006/relationships/hyperlink" Target="https://www.mediaite.com/news/elizabeth-warren-demands-trump-set-up-conflict-of-interests-guardrails-for-elon-musk/" TargetMode="External" /><Relationship Id="rId1497" Type="http://schemas.openxmlformats.org/officeDocument/2006/relationships/hyperlink" Target="https://www.mediaite.com/news/elizabeth-warren-demands-trump-set-up-conflict-of-interests-guardrails-for-elon-musk/" TargetMode="External" /><Relationship Id="rId1498" Type="http://schemas.openxmlformats.org/officeDocument/2006/relationships/hyperlink" Target="https://www.mediaite.com/news/elizabeth-warren-demands-trump-set-up-conflict-of-interests-guardrails-for-elon-musk/" TargetMode="External" /><Relationship Id="rId1499" Type="http://schemas.openxmlformats.org/officeDocument/2006/relationships/hyperlink" Target="https://www.mediaite.com/" TargetMode="External" /><Relationship Id="rId15" Type="http://schemas.openxmlformats.org/officeDocument/2006/relationships/footer" Target="footer5.xml" /><Relationship Id="rId150"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00" Type="http://schemas.openxmlformats.org/officeDocument/2006/relationships/hyperlink" Target="https://www.mediaite.com/news/elizabeth-warren-demands-trump-set-up-conflict-of-interests-guardrails-for-elon-musk/" TargetMode="External" /><Relationship Id="rId1501" Type="http://schemas.openxmlformats.org/officeDocument/2006/relationships/header" Target="header262.xml" /><Relationship Id="rId1502" Type="http://schemas.openxmlformats.org/officeDocument/2006/relationships/header" Target="header263.xml" /><Relationship Id="rId1503" Type="http://schemas.openxmlformats.org/officeDocument/2006/relationships/footer" Target="footer262.xml" /><Relationship Id="rId1504" Type="http://schemas.openxmlformats.org/officeDocument/2006/relationships/footer" Target="footer263.xml" /><Relationship Id="rId1505" Type="http://schemas.openxmlformats.org/officeDocument/2006/relationships/header" Target="header264.xml" /><Relationship Id="rId1506" Type="http://schemas.openxmlformats.org/officeDocument/2006/relationships/footer" Target="footer264.xml" /><Relationship Id="rId1507" Type="http://schemas.openxmlformats.org/officeDocument/2006/relationships/hyperlink" Target="https://advance.lexis.com/api/document?collection=news&amp;id=urn:contentItem:6DP9-1CH3-RRPM-34V7-00000-00&amp;context=1519360" TargetMode="External" /><Relationship Id="rId1508" Type="http://schemas.openxmlformats.org/officeDocument/2006/relationships/hyperlink" Target="https://advance.lexis.com/api/document?collection=news&amp;id=urn:contentItem:6DP9-1CH3-RRPM-34V7-00000-00&amp;context=1519360" TargetMode="External" /><Relationship Id="rId1509" Type="http://schemas.openxmlformats.org/officeDocument/2006/relationships/hyperlink" Target="https://advance.lexis.com/api/document?collection=news&amp;id=urn:contentItem:6DP9-1CH3-RRPM-34V7-00000-00&amp;context=1519360" TargetMode="External" /><Relationship Id="rId151"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10" Type="http://schemas.openxmlformats.org/officeDocument/2006/relationships/hyperlink" Target="https://advance.lexis.com/api/document?collection=news&amp;id=urn:contentItem:6DP9-1CH3-RRPM-34V7-00000-00&amp;context=1519360" TargetMode="External" /><Relationship Id="rId1511" Type="http://schemas.openxmlformats.org/officeDocument/2006/relationships/image" Target="media/image13.png" /><Relationship Id="rId1512" Type="http://schemas.openxmlformats.org/officeDocument/2006/relationships/hyperlink" Target="https://www.newsweek.com/topic/elizabeth-warren?utm_source=Synacor&amp;utm_medium=Attnet&amp;utm_campaign=Partnerships" TargetMode="External" /><Relationship Id="rId1513" Type="http://schemas.openxmlformats.org/officeDocument/2006/relationships/hyperlink" Target="https://www.newsweek.com/topic/elizabeth-warren?utm_source=Synacor&amp;utm_medium=Attnet&amp;utm_campaign=Partnerships" TargetMode="External" /><Relationship Id="rId1514" Type="http://schemas.openxmlformats.org/officeDocument/2006/relationships/hyperlink" Target="https://www.newsweek.com/topic/elizabeth-warren?utm_source=Synacor&amp;utm_medium=Attnet&amp;utm_campaign=Partnerships" TargetMode="External" /><Relationship Id="rId1515" Type="http://schemas.openxmlformats.org/officeDocument/2006/relationships/hyperlink" Target="https://www.newsweek.com/topic/donald-trump?utm_source=Synacor&amp;utm_medium=Attnet&amp;utm_campaign=Partnerships" TargetMode="External" /><Relationship Id="rId1516" Type="http://schemas.openxmlformats.org/officeDocument/2006/relationships/hyperlink" Target="https://www.newsweek.com/topic/cnn?utm_source=Synacor&amp;utm_medium=Attnet&amp;utm_campaign=Partnerships" TargetMode="External" /><Relationship Id="rId1517" Type="http://schemas.openxmlformats.org/officeDocument/2006/relationships/hyperlink" Target="https://www.newsweek.com/topic/nbc?utm_source=Synacor&amp;utm_medium=Attnet&amp;utm_campaign=Partnerships" TargetMode="External" /><Relationship Id="rId1518" Type="http://schemas.openxmlformats.org/officeDocument/2006/relationships/hyperlink" Target="https://www.newsweek.com/topic/congress?utm_source=Synacor&amp;utm_medium=Attnet&amp;utm_campaign=Partnerships" TargetMode="External" /><Relationship Id="rId1519" Type="http://schemas.openxmlformats.org/officeDocument/2006/relationships/hyperlink" Target="https://www.newsweek.com/topic/democrats?utm_source=Synacor&amp;utm_medium=Attnet&amp;utm_campaign=Partnerships" TargetMode="External" /><Relationship Id="rId152"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20" Type="http://schemas.openxmlformats.org/officeDocument/2006/relationships/hyperlink" Target="https://www.newsweek.com/mike-johnson-cr-spending-plan-fails-republicans-revolt-2003876?utm_source=Synacor&amp;utm_medium=Attnet&amp;utm_campaign=Partnerships" TargetMode="External" /><Relationship Id="rId1521" Type="http://schemas.openxmlformats.org/officeDocument/2006/relationships/hyperlink" Target="https://www.newsweek.com/topic/republicans?utm_source=Synacor&amp;utm_medium=Attnet&amp;utm_campaign=Partnerships" TargetMode="External" /><Relationship Id="rId1522" Type="http://schemas.openxmlformats.org/officeDocument/2006/relationships/hyperlink" Target="https://www.newsweek.com/topic/republican-party?utm_source=Synacor&amp;utm_medium=Attnet&amp;utm_campaign=Partnerships" TargetMode="External" /><Relationship Id="rId1523" Type="http://schemas.openxmlformats.org/officeDocument/2006/relationships/hyperlink" Target="https://d.newsweek.com/en/full/2548636/elizabeth-warren-trump-exactly-right-debt-ceiling.jpg" TargetMode="External" /><Relationship Id="rId1524" Type="http://schemas.openxmlformats.org/officeDocument/2006/relationships/header" Target="header265.xml" /><Relationship Id="rId1525" Type="http://schemas.openxmlformats.org/officeDocument/2006/relationships/header" Target="header266.xml" /><Relationship Id="rId1526" Type="http://schemas.openxmlformats.org/officeDocument/2006/relationships/footer" Target="footer265.xml" /><Relationship Id="rId1527" Type="http://schemas.openxmlformats.org/officeDocument/2006/relationships/footer" Target="footer266.xml" /><Relationship Id="rId1528" Type="http://schemas.openxmlformats.org/officeDocument/2006/relationships/header" Target="header267.xml" /><Relationship Id="rId1529" Type="http://schemas.openxmlformats.org/officeDocument/2006/relationships/footer" Target="footer267.xml" /><Relationship Id="rId153"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30" Type="http://schemas.openxmlformats.org/officeDocument/2006/relationships/hyperlink" Target="https://advance.lexis.com/api/document?collection=news&amp;id=urn:contentItem:6F4Y-W743-RSFT-N07G-00000-00&amp;context=1519360" TargetMode="External" /><Relationship Id="rId1531" Type="http://schemas.openxmlformats.org/officeDocument/2006/relationships/hyperlink" Target="https://advance.lexis.com/api/document?collection=news&amp;id=urn:contentItem:6F4Y-W743-RSFT-N07G-00000-00&amp;context=1519360" TargetMode="External" /><Relationship Id="rId1532" Type="http://schemas.openxmlformats.org/officeDocument/2006/relationships/hyperlink" Target="https://advance.lexis.com/api/document?collection=news&amp;id=urn:contentItem:6F4Y-W743-RSFT-N07G-00000-00&amp;context=1519360" TargetMode="External" /><Relationship Id="rId1533" Type="http://schemas.openxmlformats.org/officeDocument/2006/relationships/hyperlink" Target="https://www.instagram.com/reel/DFxA1ylxUST/" TargetMode="External" /><Relationship Id="rId1534" Type="http://schemas.openxmlformats.org/officeDocument/2006/relationships/hyperlink" Target="https://www.documentcloud.org/documents/25536206-screenshot-2025-02-14-103642/" TargetMode="External" /><Relationship Id="rId1535" Type="http://schemas.openxmlformats.org/officeDocument/2006/relationships/hyperlink" Target="https://www.documentcloud.org/documents/25536236-screenshot-2025-02-14-114748/" TargetMode="External" /><Relationship Id="rId1536" Type="http://schemas.openxmlformats.org/officeDocument/2006/relationships/hyperlink" Target="https://www.usatoday.com/story/news/factcheck/2020/02/12/fact-check-guidelines-usa-today/4735217002/" TargetMode="External" /><Relationship Id="rId1537" Type="http://schemas.openxmlformats.org/officeDocument/2006/relationships/hyperlink" Target="https://profile.usatoday.com/newsletters/checking-the-facts/" TargetMode="External" /><Relationship Id="rId1538" Type="http://schemas.openxmlformats.org/officeDocument/2006/relationships/hyperlink" Target="https://www.facebook.com/usatodayfactcheck/" TargetMode="External" /><Relationship Id="rId1539" Type="http://schemas.openxmlformats.org/officeDocument/2006/relationships/hyperlink" Target="https://www.usatoday.com/story/news/politics/2025/02/17/doge-seeks-irs-computer-system-access/78960447007/" TargetMode="External" /><Relationship Id="rId154"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40" Type="http://schemas.openxmlformats.org/officeDocument/2006/relationships/hyperlink" Target="https://prod-i.a.dj.com/public/resources/documents/WatersWarrenLetter021225.pdf" TargetMode="External" /><Relationship Id="rId1541" Type="http://schemas.openxmlformats.org/officeDocument/2006/relationships/hyperlink" Target="https://www.wsj.com/finance/regulation/elizabeth-warren-maxine-waters-doge-letter-567a5b95" TargetMode="External" /><Relationship Id="rId1542" Type="http://schemas.openxmlformats.org/officeDocument/2006/relationships/hyperlink" Target="https://www.google.com/search?q=%22There+is+nothing+in+the+Constitution+that+says+ordinary+citizens+have+a+right+to+see+what+we+spend+our+tax+dollars+on%22&amp;rlz=1C1GCEB_enUS1012US1013&amp;oq=%22There+is+nothing+in+the+Constitution+that+says+ordinary+citizens+have+a+right+to+see+what+we+spend+our+tax+dollars+on%22&amp;gs_lcrp=EgZjaHJvbWUyBggAEEUYOdIBCDEwNjJqMGo3qAIAsAIA&amp;sourceid=chrome&amp;ie=UTF-8" TargetMode="External" /><Relationship Id="rId1543" Type="http://schemas.openxmlformats.org/officeDocument/2006/relationships/hyperlink" Target="https://www.warren.senate.gov/newsroom" TargetMode="External" /><Relationship Id="rId1544" Type="http://schemas.openxmlformats.org/officeDocument/2006/relationships/hyperlink" Target="https://www.warren.senate.gov/newsroom" TargetMode="External" /><Relationship Id="rId1545" Type="http://schemas.openxmlformats.org/officeDocument/2006/relationships/hyperlink" Target="https://www.facebook.com/ElizabethWarren/" TargetMode="External" /><Relationship Id="rId1546" Type="http://schemas.openxmlformats.org/officeDocument/2006/relationships/hyperlink" Target="https://www.instagram.com/elizabethwarren/?hl=en" TargetMode="External" /><Relationship Id="rId1547" Type="http://schemas.openxmlformats.org/officeDocument/2006/relationships/hyperlink" Target="https://x.com/SenWarren" TargetMode="External" /><Relationship Id="rId1548" Type="http://schemas.openxmlformats.org/officeDocument/2006/relationships/hyperlink" Target="https://www.warren.senate.gov/newsroom/press-releases/at-hearing-army-secretary-nominee-agrees-with-warrens-right-to-repair-cost-cutting-recommendations" TargetMode="External" /><Relationship Id="rId1549" Type="http://schemas.openxmlformats.org/officeDocument/2006/relationships/hyperlink" Target="https://www.warren.senate.gov/newsroom/press-releases/warren-warns-hegseth-against-going-after-former-joint-chiefs-chairman-general-milley-demands-reinstatement-of-pentagon-watchdog" TargetMode="External" /><Relationship Id="rId155" Type="http://schemas.openxmlformats.org/officeDocument/2006/relationships/hyperlink" Target="https://www.warren.senate.gov/newsroom/press-releases/warren-lawmakers-renew-push-for-national-price-gouging-ban-as-companies-reportedly-take-advantage-of-consumers-during-hurricanes-helene-and-milton" TargetMode="External" /><Relationship Id="rId1550" Type="http://schemas.openxmlformats.org/officeDocument/2006/relationships/hyperlink" Target="https://www.usatoday.com/story/news/factcheck/2025/02/14/trump-public-housing-time-limits-2026-fact-check/78542403007/" TargetMode="External" /><Relationship Id="rId1551" Type="http://schemas.openxmlformats.org/officeDocument/2006/relationships/hyperlink" Target="https://www.youtube.com/watch?v=mSEGXL0D3dY" TargetMode="External" /><Relationship Id="rId1552" Type="http://schemas.openxmlformats.org/officeDocument/2006/relationships/hyperlink" Target="https://www.usatoday.com/story/news/nation/2025/02/04/dc-plane-helicopter-crash-cockpit-updates-tuesday/78205741007/" TargetMode="External" /><Relationship Id="rId1553" Type="http://schemas.openxmlformats.org/officeDocument/2006/relationships/hyperlink" Target="https://www.usatoday.com/story/news/politics/2025/01/30/senators-grill-tulsi-gabbard-kash-patel-robert-f-kennedy-jr/78048355007/" TargetMode="External" /><Relationship Id="rId1554" Type="http://schemas.openxmlformats.org/officeDocument/2006/relationships/hyperlink" Target="https://www.youtube.com/watch?v=DkCn4H6C86M" TargetMode="External" /><Relationship Id="rId1555" Type="http://schemas.openxmlformats.org/officeDocument/2006/relationships/hyperlink" Target="https://constitution.congress.gov/browse/essay/artI-S9-C7-1/ALDE_00001095/" TargetMode="External" /><Relationship Id="rId1556" Type="http://schemas.openxmlformats.org/officeDocument/2006/relationships/hyperlink" Target="https://www.politifact.com/factchecks/2025/feb/11/instagram-posts/no-warren-didnt-say-citizens-dont-have-the-right-t/" TargetMode="External" /><Relationship Id="rId1557" Type="http://schemas.openxmlformats.org/officeDocument/2006/relationships/hyperlink" Target="https://www.wsj.com/finance/regulation/elizabeth-warren-maxine-waters-doge-letter-567a5b95" TargetMode="External" /><Relationship Id="rId1558" Type="http://schemas.openxmlformats.org/officeDocument/2006/relationships/hyperlink" Target="https://www.wsj.com/finance/regulation/elizabeth-warren-maxine-waters-doge-letter-567a5b95" TargetMode="External" /><Relationship Id="rId1559" Type="http://schemas.openxmlformats.org/officeDocument/2006/relationships/hyperlink" Target="https://www.warren.senate.gov/newsroom" TargetMode="External" /><Relationship Id="rId156" Type="http://schemas.openxmlformats.org/officeDocument/2006/relationships/hyperlink" Target="https://x.com/davidbadash/status/1907927261300535492" TargetMode="External" /><Relationship Id="rId1560" Type="http://schemas.openxmlformats.org/officeDocument/2006/relationships/hyperlink" Target="https://www.warren.senate.gov/newsroom/press-releases/at-hearing-army-secretary-nominee-agrees-with-warrens-right-to-repair-cost-cutting-recommendations" TargetMode="External" /><Relationship Id="rId1561" Type="http://schemas.openxmlformats.org/officeDocument/2006/relationships/hyperlink" Target="https://www.warren.senate.gov/newsroom/press-releases/at-hearing-army-secretary-nominee-agrees-with-warrens-right-to-repair-cost-cutting-recommendations" TargetMode="External" /><Relationship Id="rId1562" Type="http://schemas.openxmlformats.org/officeDocument/2006/relationships/hyperlink" Target="https://www.warren.senate.gov/newsroom/press-releases/at-hearing-army-secretary-nominee-agrees-with-warrens-right-to-repair-cost-cutting-recommendations" TargetMode="External" /><Relationship Id="rId1563" Type="http://schemas.openxmlformats.org/officeDocument/2006/relationships/hyperlink" Target="https://www.warren.senate.gov/newsroom/press-releases/warren-warns-hegseth-against-going-after-former-joint-chiefs-chairman-general-milley-demands-reinstatement-of-pentagon-watchdog" TargetMode="External" /><Relationship Id="rId1564" Type="http://schemas.openxmlformats.org/officeDocument/2006/relationships/hyperlink" Target="https://www.warren.senate.gov/newsroom/press-releases/warren-warns-hegseth-against-going-after-former-joint-chiefs-chairman-general-milley-demands-reinstatement-of-pentagon-watchdog" TargetMode="External" /><Relationship Id="rId1565" Type="http://schemas.openxmlformats.org/officeDocument/2006/relationships/hyperlink" Target="https://www.youtube.com/watch?v=mSEGXL0D3dY" TargetMode="External" /><Relationship Id="rId1566" Type="http://schemas.openxmlformats.org/officeDocument/2006/relationships/hyperlink" Target="https://www.youtube.com/watch?v=mSEGXL0D3dY" TargetMode="External" /><Relationship Id="rId1567" Type="http://schemas.openxmlformats.org/officeDocument/2006/relationships/hyperlink" Target="https://www.youtube.com/watch?v=mSEGXL0D3dY" TargetMode="External" /><Relationship Id="rId1568" Type="http://schemas.openxmlformats.org/officeDocument/2006/relationships/hyperlink" Target="https://www.youtube.com/watch?v=mSEGXL0D3dY" TargetMode="External" /><Relationship Id="rId1569" Type="http://schemas.openxmlformats.org/officeDocument/2006/relationships/hyperlink" Target="https://www.youtube.com/watch?v=mSEGXL0D3dY" TargetMode="External" /><Relationship Id="rId157" Type="http://schemas.openxmlformats.org/officeDocument/2006/relationships/hyperlink" Target="https://x.com/VanceGinn/status/1907932315009036654" TargetMode="External" /><Relationship Id="rId1570" Type="http://schemas.openxmlformats.org/officeDocument/2006/relationships/hyperlink" Target="https://www.youtube.com/watch?v=DkCn4H6C86M" TargetMode="External" /><Relationship Id="rId1571" Type="http://schemas.openxmlformats.org/officeDocument/2006/relationships/hyperlink" Target="https://www.youtube.com/watch?v=DkCn4H6C86M" TargetMode="External" /><Relationship Id="rId1572" Type="http://schemas.openxmlformats.org/officeDocument/2006/relationships/hyperlink" Target="https://www.youtube.com/watch?v=DkCn4H6C86M" TargetMode="External" /><Relationship Id="rId1573" Type="http://schemas.openxmlformats.org/officeDocument/2006/relationships/hyperlink" Target="https://www.youtube.com/watch?v=DkCn4H6C86M" TargetMode="External" /><Relationship Id="rId1574" Type="http://schemas.openxmlformats.org/officeDocument/2006/relationships/hyperlink" Target="https://www.youtube.com/watch?v=DkCn4H6C86M" TargetMode="External" /><Relationship Id="rId1575" Type="http://schemas.openxmlformats.org/officeDocument/2006/relationships/hyperlink" Target="https://constitution.congress.gov/browse/essay/artI-S9-C7-1/ALDE_00001095/" TargetMode="External" /><Relationship Id="rId1576" Type="http://schemas.openxmlformats.org/officeDocument/2006/relationships/hyperlink" Target="https://cm.usatoday.com/specialoffer?_ga=2.159964861.1095412655.1597937597-1319250638.1597937595" TargetMode="External" /><Relationship Id="rId1577" Type="http://schemas.openxmlformats.org/officeDocument/2006/relationships/hyperlink" Target="https://ifcncodeofprinciples.poynter.org/profile/usa-today" TargetMode="External" /><Relationship Id="rId1578" Type="http://schemas.openxmlformats.org/officeDocument/2006/relationships/hyperlink" Target="https://www.facebook.com/formedia/mjp/programs/third-party-fact-checking" TargetMode="External" /><Relationship Id="rId1579" Type="http://schemas.openxmlformats.org/officeDocument/2006/relationships/hyperlink" Target="https://www.usatoday.com/story/news/factcheck/2025/02/17/quote-elizabeth-warren-tax-dollars-fact-check/78966887007/" TargetMode="External" /><Relationship Id="rId158" Type="http://schemas.openxmlformats.org/officeDocument/2006/relationships/hyperlink" Target="https://x.com/husseymichael/status/1907880086839201962" TargetMode="External" /><Relationship Id="rId1580" Type="http://schemas.openxmlformats.org/officeDocument/2006/relationships/hyperlink" Target="https://www.usatoday.com/story/news/factcheck/2025/02/17/quote-elizabeth-warren-tax-dollars-fact-check/78966887007/" TargetMode="External" /><Relationship Id="rId1581" Type="http://schemas.openxmlformats.org/officeDocument/2006/relationships/hyperlink" Target="https://www.usatoday.com/story/news/factcheck/2025/02/17/quote-elizabeth-warren-tax-dollars-fact-check/78966887007/" TargetMode="External" /><Relationship Id="rId1582" Type="http://schemas.openxmlformats.org/officeDocument/2006/relationships/header" Target="header268.xml" /><Relationship Id="rId1583" Type="http://schemas.openxmlformats.org/officeDocument/2006/relationships/header" Target="header269.xml" /><Relationship Id="rId1584" Type="http://schemas.openxmlformats.org/officeDocument/2006/relationships/footer" Target="footer268.xml" /><Relationship Id="rId1585" Type="http://schemas.openxmlformats.org/officeDocument/2006/relationships/footer" Target="footer269.xml" /><Relationship Id="rId1586" Type="http://schemas.openxmlformats.org/officeDocument/2006/relationships/header" Target="header270.xml" /><Relationship Id="rId1587" Type="http://schemas.openxmlformats.org/officeDocument/2006/relationships/footer" Target="footer270.xml" /><Relationship Id="rId1588" Type="http://schemas.openxmlformats.org/officeDocument/2006/relationships/hyperlink" Target="https://advance.lexis.com/api/document?collection=news&amp;id=urn:contentItem:6DN9-X4J1-JC11-13CC-00000-00&amp;context=1519360" TargetMode="External" /><Relationship Id="rId1589" Type="http://schemas.openxmlformats.org/officeDocument/2006/relationships/hyperlink" Target="https://advance.lexis.com/api/document?collection=news&amp;id=urn:contentItem:6DN9-X4J1-JC11-13CC-00000-00&amp;context=1519360" TargetMode="External" /><Relationship Id="rId159" Type="http://schemas.openxmlformats.org/officeDocument/2006/relationships/hyperlink" Target="https://x.com/TheBaxterBean/status/1907919160752972095" TargetMode="External" /><Relationship Id="rId1590" Type="http://schemas.openxmlformats.org/officeDocument/2006/relationships/hyperlink" Target="https://advance.lexis.com/api/document?collection=news&amp;id=urn:contentItem:6DN9-X4J1-JC11-13CC-00000-00&amp;context=1519360" TargetMode="External" /><Relationship Id="rId1591" Type="http://schemas.openxmlformats.org/officeDocument/2006/relationships/hyperlink" Target="https://advance.lexis.com/api/document?collection=news&amp;id=urn:contentItem:6DN9-X4J1-JC11-13CC-00000-00&amp;context=1519360" TargetMode="External" /><Relationship Id="rId1592" Type="http://schemas.openxmlformats.org/officeDocument/2006/relationships/hyperlink" Target="https://advance.lexis.com/api/document?collection=news&amp;id=urn:contentItem:6DN9-X4J1-JC11-13CC-00000-00&amp;context=1519360" TargetMode="External" /><Relationship Id="rId1593" Type="http://schemas.openxmlformats.org/officeDocument/2006/relationships/hyperlink" Target="https://sarajacobs.house.gov/news/press-releases/rep-sara-jacobs-sen-elizabeth-warren-introduce-bipartisan-bicameral-bill-to-improve-privatized-military-housing" TargetMode="External" /><Relationship Id="rId1594" Type="http://schemas.openxmlformats.org/officeDocument/2006/relationships/hyperlink" Target="https://sarajacobs.house.gov/news/press-releases/rep-sara-jacobs-sen-elizabeth-warren-introduce-bipartisan-bicameral-bill-to-improve-privatized-military-housing" TargetMode="External" /><Relationship Id="rId1595" Type="http://schemas.openxmlformats.org/officeDocument/2006/relationships/hyperlink" Target="https://sarajacobs.house.gov/news/press-releases/rep-sara-jacobs-sen-elizabeth-warren-introduce-bipartisan-bicameral-bill-to-improve-privatized-military-housing" TargetMode="External" /><Relationship Id="rId1596" Type="http://schemas.openxmlformats.org/officeDocument/2006/relationships/hyperlink" Target="https://sarajacobs.house.gov/news/press-releases/rep-sara-jacobs-sen-elizabeth-warren-introduce-bipartisan-bicameral-bill-to-improve-privatized-military-housing" TargetMode="External" /><Relationship Id="rId1597" Type="http://schemas.openxmlformats.org/officeDocument/2006/relationships/hyperlink" Target="https://sarajacobs.house.gov/news/press-releases/rep-sara-jacobs-sen-elizabeth-warren-introduce-bipartisan-bicameral-bill-to-improve-privatized-military-housing" TargetMode="External" /><Relationship Id="rId1598" Type="http://schemas.openxmlformats.org/officeDocument/2006/relationships/header" Target="header271.xml" /><Relationship Id="rId1599" Type="http://schemas.openxmlformats.org/officeDocument/2006/relationships/header" Target="header272.xml" /><Relationship Id="rId16" Type="http://schemas.openxmlformats.org/officeDocument/2006/relationships/header" Target="header6.xml" /><Relationship Id="rId160" Type="http://schemas.openxmlformats.org/officeDocument/2006/relationships/hyperlink" Target="https://x.com/sunnyright/status/1909728038910410993" TargetMode="External" /><Relationship Id="rId1600" Type="http://schemas.openxmlformats.org/officeDocument/2006/relationships/footer" Target="footer271.xml" /><Relationship Id="rId1601" Type="http://schemas.openxmlformats.org/officeDocument/2006/relationships/footer" Target="footer272.xml" /><Relationship Id="rId1602" Type="http://schemas.openxmlformats.org/officeDocument/2006/relationships/header" Target="header273.xml" /><Relationship Id="rId1603" Type="http://schemas.openxmlformats.org/officeDocument/2006/relationships/footer" Target="footer273.xml" /><Relationship Id="rId1604" Type="http://schemas.openxmlformats.org/officeDocument/2006/relationships/hyperlink" Target="https://advance.lexis.com/api/document?collection=news&amp;id=urn:contentItem:6CHH-4711-JCMC-W0JM-00000-00&amp;context=1519360" TargetMode="External" /><Relationship Id="rId1605" Type="http://schemas.openxmlformats.org/officeDocument/2006/relationships/hyperlink" Target="https://advance.lexis.com/api/document?collection=news&amp;id=urn:contentItem:6CHH-4711-JCMC-W0JM-00000-00&amp;context=1519360" TargetMode="External" /><Relationship Id="rId1606" Type="http://schemas.openxmlformats.org/officeDocument/2006/relationships/hyperlink" Target="https://advance.lexis.com/api/document?collection=news&amp;id=urn:contentItem:6CHH-4711-JCMC-W0JM-00000-00&amp;context=1519360" TargetMode="External" /><Relationship Id="rId1607" Type="http://schemas.openxmlformats.org/officeDocument/2006/relationships/hyperlink" Target="https://advance.lexis.com/api/document?collection=news&amp;id=urn:contentItem:6CHH-4711-JCMC-W0JM-00000-00&amp;context=1519360" TargetMode="External" /><Relationship Id="rId1608" Type="http://schemas.openxmlformats.org/officeDocument/2006/relationships/hyperlink" Target="https://readwrite.com/wp-content/uploads/2024/07/6443cd08-3692-41ed-8283-b6e2a1f462fd-300x171.webp" TargetMode="External" /><Relationship Id="rId1609" Type="http://schemas.openxmlformats.org/officeDocument/2006/relationships/hyperlink" Target="https://readwrite.com/tag/gemini/" TargetMode="External" /><Relationship Id="rId161" Type="http://schemas.openxmlformats.org/officeDocument/2006/relationships/hyperlink" Target="https://x.com/juha_remes/status/1907880826441711942" TargetMode="External" /><Relationship Id="rId1610" Type="http://schemas.openxmlformats.org/officeDocument/2006/relationships/hyperlink" Target="https://readwrite.com/tag/bitcoin/" TargetMode="External" /><Relationship Id="rId1611" Type="http://schemas.openxmlformats.org/officeDocument/2006/relationships/hyperlink" Target="https://readwrite.com/tag/united-states/" TargetMode="External" /><Relationship Id="rId1612" Type="http://schemas.openxmlformats.org/officeDocument/2006/relationships/hyperlink" Target="https://x.com/tyler/status/1814018079032021437" TargetMode="External" /><Relationship Id="rId1613" Type="http://schemas.openxmlformats.org/officeDocument/2006/relationships/hyperlink" Target="https://www.google.com/search?q=winklevoss+trump+site%3Areadwrite.com&amp;oq=winklevoss+trump+site%3Aread&amp;gs_lcrp=EgZjaHJvbWUqBggAEEUYOzIGCAAQRRg7MgYIARBFGDkyBggCEEUYQNIBCDcwODVqMGo3qAIAsAIA&amp;sourceid=chrome&amp;ie=UTF-8" TargetMode="External" /><Relationship Id="rId1614" Type="http://schemas.openxmlformats.org/officeDocument/2006/relationships/hyperlink" Target="https://readwrite.com/crypto-fentanyl-cryptocurrency-government-investigation-senate-us/" TargetMode="External" /><Relationship Id="rId1615" Type="http://schemas.openxmlformats.org/officeDocument/2006/relationships/hyperlink" Target="https://readwrite.com/winklevoss-twins-donate-1m-to-challenge-elizabeth-warren/" TargetMode="External" /><Relationship Id="rId1616" Type="http://schemas.openxmlformats.org/officeDocument/2006/relationships/hyperlink" Target="https://readwrite.com/winklevoss-twins-donate-1m-to-challenge-elizabeth-warren/" TargetMode="External" /><Relationship Id="rId1617" Type="http://schemas.openxmlformats.org/officeDocument/2006/relationships/hyperlink" Target="https://readwrite.com/winklevoss-twins-donate-1m-to-challenge-elizabeth-warren/" TargetMode="External" /><Relationship Id="rId1618" Type="http://schemas.openxmlformats.org/officeDocument/2006/relationships/hyperlink" Target="https://readwrite.com/winklevoss-twins-donate-1m-to-challenge-elizabeth-warren/" TargetMode="External" /><Relationship Id="rId1619" Type="http://schemas.openxmlformats.org/officeDocument/2006/relationships/hyperlink" Target="https://readwrite.com" TargetMode="External" /><Relationship Id="rId162" Type="http://schemas.openxmlformats.org/officeDocument/2006/relationships/hyperlink" Target="https://wisconsinexaminer.com/2024/10/04/ftc-chair-says-agency-is-taking-aim-at-inflation-caused-by-bad-business-behavior/" TargetMode="External" /><Relationship Id="rId1620" Type="http://schemas.openxmlformats.org/officeDocument/2006/relationships/header" Target="header274.xml" /><Relationship Id="rId1621" Type="http://schemas.openxmlformats.org/officeDocument/2006/relationships/header" Target="header275.xml" /><Relationship Id="rId1622" Type="http://schemas.openxmlformats.org/officeDocument/2006/relationships/footer" Target="footer274.xml" /><Relationship Id="rId1623" Type="http://schemas.openxmlformats.org/officeDocument/2006/relationships/footer" Target="footer275.xml" /><Relationship Id="rId1624" Type="http://schemas.openxmlformats.org/officeDocument/2006/relationships/header" Target="header276.xml" /><Relationship Id="rId1625" Type="http://schemas.openxmlformats.org/officeDocument/2006/relationships/footer" Target="footer276.xml" /><Relationship Id="rId1626" Type="http://schemas.openxmlformats.org/officeDocument/2006/relationships/hyperlink" Target="https://advance.lexis.com/api/document?collection=news&amp;id=urn:contentItem:6FF6-X2S3-RRTG-V4GT-00000-00&amp;context=1519360" TargetMode="External" /><Relationship Id="rId1627" Type="http://schemas.openxmlformats.org/officeDocument/2006/relationships/hyperlink" Target="https://advance.lexis.com/api/document?collection=news&amp;id=urn:contentItem:6FF6-X2S3-RRTG-V4GT-00000-00&amp;context=1519360" TargetMode="External" /><Relationship Id="rId1628" Type="http://schemas.openxmlformats.org/officeDocument/2006/relationships/hyperlink" Target="https://advance.lexis.com/api/document?collection=news&amp;id=urn:contentItem:6FF6-X2S3-RRTG-V4GT-00000-00&amp;context=1519360" TargetMode="External" /><Relationship Id="rId1629" Type="http://schemas.openxmlformats.org/officeDocument/2006/relationships/header" Target="header277.xml" /><Relationship Id="rId163" Type="http://schemas.openxmlformats.org/officeDocument/2006/relationships/hyperlink" Target="https://mishtalk.com/economics/tariff-clown-show-continues-tech-tariffs-back-on-separately/" TargetMode="External" /><Relationship Id="rId1630" Type="http://schemas.openxmlformats.org/officeDocument/2006/relationships/header" Target="header278.xml" /><Relationship Id="rId1631" Type="http://schemas.openxmlformats.org/officeDocument/2006/relationships/footer" Target="footer277.xml" /><Relationship Id="rId1632" Type="http://schemas.openxmlformats.org/officeDocument/2006/relationships/footer" Target="footer278.xml" /><Relationship Id="rId1633" Type="http://schemas.openxmlformats.org/officeDocument/2006/relationships/header" Target="header279.xml" /><Relationship Id="rId1634" Type="http://schemas.openxmlformats.org/officeDocument/2006/relationships/footer" Target="footer279.xml" /><Relationship Id="rId1635" Type="http://schemas.openxmlformats.org/officeDocument/2006/relationships/hyperlink" Target="https://advance.lexis.com/api/document?collection=news&amp;id=urn:contentItem:6CHH-SXS1-F03R-N4TN-00000-00&amp;context=1519360" TargetMode="External" /><Relationship Id="rId1636" Type="http://schemas.openxmlformats.org/officeDocument/2006/relationships/hyperlink" Target="https://advance.lexis.com/api/document?collection=news&amp;id=urn:contentItem:6CHH-SXS1-F03R-N4TN-00000-00&amp;context=1519360" TargetMode="External" /><Relationship Id="rId1637" Type="http://schemas.openxmlformats.org/officeDocument/2006/relationships/hyperlink" Target="https://advance.lexis.com/api/document?collection=news&amp;id=urn:contentItem:6CHH-SXS1-F03R-N4TN-00000-00&amp;context=1519360" TargetMode="External" /><Relationship Id="rId1638" Type="http://schemas.openxmlformats.org/officeDocument/2006/relationships/hyperlink" Target="https://advance.lexis.com/api/document?collection=news&amp;id=urn:contentItem:6CHH-SXS1-F03R-N4TN-00000-00&amp;context=1519360" TargetMode="External" /><Relationship Id="rId1639" Type="http://schemas.openxmlformats.org/officeDocument/2006/relationships/hyperlink" Target="https://readwrite.com/?utm_source=%5B%5BDELIVERY_RECIPIENT_CODE%5D%5D&amp;utm_medium=partner&amp;utm_campaign=newstex" TargetMode="External" /><Relationship Id="rId164" Type="http://schemas.openxmlformats.org/officeDocument/2006/relationships/hyperlink" Target="https://mishtalk.com/economics/say-goodbye-to-cheap-socks-and-other-apparel-we-call-this-winning/" TargetMode="External" /><Relationship Id="rId1640" Type="http://schemas.openxmlformats.org/officeDocument/2006/relationships/hyperlink" Target="https://newstex.com/?utm_source=%5B%5BDELIVERY_RECIPIENT_CODE%5D%5D&amp;utm_medium=partner&amp;utm_campaign=ReadWrite&amp;utm_id=108481&amp;utm_content=REAI-108481-52225333089325814700116" TargetMode="External" /><Relationship Id="rId1641" Type="http://schemas.openxmlformats.org/officeDocument/2006/relationships/hyperlink" Target="https://readwrite.com/tag/gemini/" TargetMode="External" /><Relationship Id="rId1642" Type="http://schemas.openxmlformats.org/officeDocument/2006/relationships/hyperlink" Target="https://readwrite.com/tag/bitcoin/" TargetMode="External" /><Relationship Id="rId1643" Type="http://schemas.openxmlformats.org/officeDocument/2006/relationships/hyperlink" Target="https://readwrite.com/tag/united-states/" TargetMode="External" /><Relationship Id="rId1644" Type="http://schemas.openxmlformats.org/officeDocument/2006/relationships/hyperlink" Target="https://readwrite.com/tag/united-states/" TargetMode="External" /><Relationship Id="rId1645" Type="http://schemas.openxmlformats.org/officeDocument/2006/relationships/hyperlink" Target="https://readwrite.com/tag/united-states/" TargetMode="External" /><Relationship Id="rId1646" Type="http://schemas.openxmlformats.org/officeDocument/2006/relationships/hyperlink" Target="https://readwrite.com/tag/united-states/" TargetMode="External" /><Relationship Id="rId1647" Type="http://schemas.openxmlformats.org/officeDocument/2006/relationships/hyperlink" Target="https://readwrite.com/tag/united-states/" TargetMode="External" /><Relationship Id="rId1648" Type="http://schemas.openxmlformats.org/officeDocument/2006/relationships/hyperlink" Target="https://x.com/tyler/status/1814018079032021437" TargetMode="External" /><Relationship Id="rId1649" Type="http://schemas.openxmlformats.org/officeDocument/2006/relationships/hyperlink" Target="https://www.google.com/search?q=winklevoss+trump+site%3Areadwrite.com&amp;oq=winklevoss+trump+site%3Aread&amp;gs_lcrp=EgZjaHJvbWUqBggAEEUYOzIGCAAQRRg7MgYIARBFGDkyBggCEEUYQNIBCDcwODVqMGo3qAIAsAIA&amp;sourceid=chrome&amp;ie=UTF-8" TargetMode="External" /><Relationship Id="rId165" Type="http://schemas.openxmlformats.org/officeDocument/2006/relationships/hyperlink" Target="https://mishtalk.com/economics/trumps-plan-to-make-manufacturing-great-again-in-pictures/" TargetMode="External" /><Relationship Id="rId1650" Type="http://schemas.openxmlformats.org/officeDocument/2006/relationships/hyperlink" Target="https://www.google.com/search?q=winklevoss+trump+site%3Areadwrite.com&amp;oq=winklevoss+trump+site%3Aread&amp;gs_lcrp=EgZjaHJvbWUqBggAEEUYOzIGCAAQRRg7MgYIARBFGDkyBggCEEUYQNIBCDcwODVqMGo3qAIAsAIA&amp;sourceid=chrome&amp;ie=UTF-8" TargetMode="External" /><Relationship Id="rId1651" Type="http://schemas.openxmlformats.org/officeDocument/2006/relationships/hyperlink" Target="https://www.google.com/search?q=winklevoss+trump+site%3Areadwrite.com&amp;oq=winklevoss+trump+site%3Aread&amp;gs_lcrp=EgZjaHJvbWUqBggAEEUYOzIGCAAQRRg7MgYIARBFGDkyBggCEEUYQNIBCDcwODVqMGo3qAIAsAIA&amp;sourceid=chrome&amp;ie=UTF-8" TargetMode="External" /><Relationship Id="rId1652" Type="http://schemas.openxmlformats.org/officeDocument/2006/relationships/hyperlink" Target="https://readwrite.com/crypto-fentanyl-cryptocurrency-government-investigation-senate-us/" TargetMode="External" /><Relationship Id="rId1653" Type="http://schemas.openxmlformats.org/officeDocument/2006/relationships/hyperlink" Target="https://readwrite.com/winklevoss-twins-donate-1m-to-challenge-elizabeth-warren/" TargetMode="External" /><Relationship Id="rId1654" Type="http://schemas.openxmlformats.org/officeDocument/2006/relationships/hyperlink" Target="https://readwrite.com/winklevoss-twins-donate-1m-to-challenge-elizabeth-warren/" TargetMode="External" /><Relationship Id="rId1655" Type="http://schemas.openxmlformats.org/officeDocument/2006/relationships/hyperlink" Target="https://readwrite.com/winklevoss-twins-donate-1m-to-challenge-elizabeth-warren/" TargetMode="External" /><Relationship Id="rId1656" Type="http://schemas.openxmlformats.org/officeDocument/2006/relationships/hyperlink" Target="https://readwrite.com/winklevoss-twins-donate-1m-to-challenge-elizabeth-warren/" TargetMode="External" /><Relationship Id="rId1657" Type="http://schemas.openxmlformats.org/officeDocument/2006/relationships/hyperlink" Target="https://readwrite.com/winklevoss-twins-donate-1m-to-challenge-elizabeth-warren/" TargetMode="External" /><Relationship Id="rId1658" Type="http://schemas.openxmlformats.org/officeDocument/2006/relationships/hyperlink" Target="https://readwrite.com/" TargetMode="External" /><Relationship Id="rId1659" Type="http://schemas.openxmlformats.org/officeDocument/2006/relationships/header" Target="header280.xml" /><Relationship Id="rId166" Type="http://schemas.openxmlformats.org/officeDocument/2006/relationships/header" Target="header31.xml" /><Relationship Id="rId1660" Type="http://schemas.openxmlformats.org/officeDocument/2006/relationships/header" Target="header281.xml" /><Relationship Id="rId1661" Type="http://schemas.openxmlformats.org/officeDocument/2006/relationships/footer" Target="footer280.xml" /><Relationship Id="rId1662" Type="http://schemas.openxmlformats.org/officeDocument/2006/relationships/footer" Target="footer281.xml" /><Relationship Id="rId1663" Type="http://schemas.openxmlformats.org/officeDocument/2006/relationships/header" Target="header282.xml" /><Relationship Id="rId1664" Type="http://schemas.openxmlformats.org/officeDocument/2006/relationships/footer" Target="footer282.xml" /><Relationship Id="rId1665" Type="http://schemas.openxmlformats.org/officeDocument/2006/relationships/hyperlink" Target="https://advance.lexis.com/api/document?collection=news&amp;id=urn:contentItem:6F2D-K663-RRWF-Y2MK-00000-00&amp;context=1519360" TargetMode="External" /><Relationship Id="rId1666" Type="http://schemas.openxmlformats.org/officeDocument/2006/relationships/hyperlink" Target="https://advance.lexis.com/api/document?collection=news&amp;id=urn:contentItem:6F2D-K663-RRWF-Y2MK-00000-00&amp;context=1519360" TargetMode="External" /><Relationship Id="rId1667" Type="http://schemas.openxmlformats.org/officeDocument/2006/relationships/hyperlink" Target="https://advance.lexis.com/api/document?collection=news&amp;id=urn:contentItem:6F2D-K663-RRWF-Y2MK-00000-00&amp;context=1519360" TargetMode="External" /><Relationship Id="rId1668" Type="http://schemas.openxmlformats.org/officeDocument/2006/relationships/hyperlink" Target="https://advance.lexis.com/api/document?collection=news&amp;id=urn:contentItem:6F2D-K663-RRWF-Y2MK-00000-00&amp;context=1519360" TargetMode="External" /><Relationship Id="rId1669" Type="http://schemas.openxmlformats.org/officeDocument/2006/relationships/hyperlink" Target="https://advance.lexis.com/api/document?collection=news&amp;id=urn:contentItem:6F2D-K663-RRWF-Y2MK-00000-00&amp;context=1519360" TargetMode="External" /><Relationship Id="rId167" Type="http://schemas.openxmlformats.org/officeDocument/2006/relationships/header" Target="header32.xml" /><Relationship Id="rId1670" Type="http://schemas.openxmlformats.org/officeDocument/2006/relationships/image" Target="media/image14.png" /><Relationship Id="rId1671" Type="http://schemas.openxmlformats.org/officeDocument/2006/relationships/header" Target="header283.xml" /><Relationship Id="rId1672" Type="http://schemas.openxmlformats.org/officeDocument/2006/relationships/header" Target="header284.xml" /><Relationship Id="rId1673" Type="http://schemas.openxmlformats.org/officeDocument/2006/relationships/footer" Target="footer283.xml" /><Relationship Id="rId1674" Type="http://schemas.openxmlformats.org/officeDocument/2006/relationships/footer" Target="footer284.xml" /><Relationship Id="rId1675" Type="http://schemas.openxmlformats.org/officeDocument/2006/relationships/header" Target="header285.xml" /><Relationship Id="rId1676" Type="http://schemas.openxmlformats.org/officeDocument/2006/relationships/footer" Target="footer285.xml" /><Relationship Id="rId1677" Type="http://schemas.openxmlformats.org/officeDocument/2006/relationships/hyperlink" Target="https://advance.lexis.com/api/document?collection=news&amp;id=urn:contentItem:6FH5-52B3-SBV5-W1BC-00000-00&amp;context=1519360" TargetMode="External" /><Relationship Id="rId1678" Type="http://schemas.openxmlformats.org/officeDocument/2006/relationships/hyperlink" Target="https://advance.lexis.com/api/document?collection=news&amp;id=urn:contentItem:6FH5-52B3-SBV5-W1BC-00000-00&amp;context=1519360" TargetMode="External" /><Relationship Id="rId1679" Type="http://schemas.openxmlformats.org/officeDocument/2006/relationships/hyperlink" Target="https://advance.lexis.com/api/document?collection=news&amp;id=urn:contentItem:6FH5-52B3-SBV5-W1BC-00000-00&amp;context=1519360" TargetMode="External" /><Relationship Id="rId168" Type="http://schemas.openxmlformats.org/officeDocument/2006/relationships/footer" Target="footer31.xml" /><Relationship Id="rId1680" Type="http://schemas.openxmlformats.org/officeDocument/2006/relationships/hyperlink" Target="https://advance.lexis.com/api/document?collection=news&amp;id=urn:contentItem:6FH5-52B3-SBV5-W1BC-00000-00&amp;context=1519360" TargetMode="External" /><Relationship Id="rId1681" Type="http://schemas.openxmlformats.org/officeDocument/2006/relationships/hyperlink" Target="https://advance.lexis.com/api/document?collection=news&amp;id=urn:contentItem:6FH5-52B3-SBV5-W1BC-00000-00&amp;context=1519360" TargetMode="External" /><Relationship Id="rId1682" Type="http://schemas.openxmlformats.org/officeDocument/2006/relationships/hyperlink" Target="https://advance.lexis.com/api/document?collection=news&amp;id=urn:contentItem:6FH5-52B3-SBV5-W1BC-00000-00&amp;context=1519360" TargetMode="External" /><Relationship Id="rId1683" Type="http://schemas.openxmlformats.org/officeDocument/2006/relationships/hyperlink" Target="https://www.warren.senate.gov/news/press-releases/warren-kelly-murphy-king-lead-vote-series-to-oppose-tax-cuts-for-ultra-wealthy-and-billionaire-corporations" TargetMode="External" /><Relationship Id="rId1684" Type="http://schemas.openxmlformats.org/officeDocument/2006/relationships/hyperlink" Target="https://www.warren.senate.gov/news/press-releases/warren-kelly-murphy-king-lead-vote-series-to-oppose-tax-cuts-for-ultra-wealthy-and-billionaire-corporations" TargetMode="External" /><Relationship Id="rId1685" Type="http://schemas.openxmlformats.org/officeDocument/2006/relationships/hyperlink" Target="https://www.warren.senate.gov/news/press-releases/warren-kelly-murphy-king-lead-vote-series-to-oppose-tax-cuts-for-ultra-wealthy-and-billionaire-corporations" TargetMode="External" /><Relationship Id="rId1686" Type="http://schemas.openxmlformats.org/officeDocument/2006/relationships/hyperlink" Target="https://www.warren.senate.gov/news/press-releases/warren-kelly-murphy-king-lead-vote-series-to-oppose-tax-cuts-for-ultra-wealthy-and-billionaire-corporations" TargetMode="External" /><Relationship Id="rId1687" Type="http://schemas.openxmlformats.org/officeDocument/2006/relationships/hyperlink" Target="https://www.warren.senate.gov/news/press-releases/warren-kelly-murphy-king-lead-vote-series-to-oppose-tax-cuts-for-ultra-wealthy-and-billionaire-corporations" TargetMode="External" /><Relationship Id="rId1688" Type="http://schemas.openxmlformats.org/officeDocument/2006/relationships/header" Target="header286.xml" /><Relationship Id="rId1689" Type="http://schemas.openxmlformats.org/officeDocument/2006/relationships/header" Target="header287.xml" /><Relationship Id="rId169" Type="http://schemas.openxmlformats.org/officeDocument/2006/relationships/footer" Target="footer32.xml" /><Relationship Id="rId1690" Type="http://schemas.openxmlformats.org/officeDocument/2006/relationships/footer" Target="footer286.xml" /><Relationship Id="rId1691" Type="http://schemas.openxmlformats.org/officeDocument/2006/relationships/footer" Target="footer287.xml" /><Relationship Id="rId1692" Type="http://schemas.openxmlformats.org/officeDocument/2006/relationships/header" Target="header288.xml" /><Relationship Id="rId1693" Type="http://schemas.openxmlformats.org/officeDocument/2006/relationships/footer" Target="footer288.xml" /><Relationship Id="rId1694" Type="http://schemas.openxmlformats.org/officeDocument/2006/relationships/hyperlink" Target="https://advance.lexis.com/api/document?collection=news&amp;id=urn:contentItem:6C1K-P211-JBR8-B0HK-00000-00&amp;context=1519360" TargetMode="External" /><Relationship Id="rId1695" Type="http://schemas.openxmlformats.org/officeDocument/2006/relationships/hyperlink" Target="https://advance.lexis.com/api/document?collection=news&amp;id=urn:contentItem:6C1K-P211-JBR8-B0HK-00000-00&amp;context=1519360" TargetMode="External" /><Relationship Id="rId1696" Type="http://schemas.openxmlformats.org/officeDocument/2006/relationships/hyperlink" Target="https://advance.lexis.com/api/document?collection=news&amp;id=urn:contentItem:6C1K-P211-JBR8-B0HK-00000-00&amp;context=1519360" TargetMode="External" /><Relationship Id="rId1697" Type="http://schemas.openxmlformats.org/officeDocument/2006/relationships/hyperlink" Target="https://advance.lexis.com/api/document?collection=news&amp;id=urn:contentItem:6C1K-P211-JBR8-B0HK-00000-00&amp;context=1519360" TargetMode="External" /><Relationship Id="rId1698" Type="http://schemas.openxmlformats.org/officeDocument/2006/relationships/image" Target="media/image15.png" /><Relationship Id="rId1699" Type="http://schemas.openxmlformats.org/officeDocument/2006/relationships/hyperlink" Target="https://menafn.com/updates/pr/2024-01/26/V_293a5image_story.jpg" TargetMode="External" /><Relationship Id="rId17" Type="http://schemas.openxmlformats.org/officeDocument/2006/relationships/footer" Target="footer6.xml" /><Relationship Id="rId170" Type="http://schemas.openxmlformats.org/officeDocument/2006/relationships/header" Target="header33.xml" /><Relationship Id="rId1700" Type="http://schemas.openxmlformats.org/officeDocument/2006/relationships/hyperlink" Target="https://menafn.com/1107772026/Elizabeth-Warren-Net-Worth-Whats-Behind-The-Numbers" TargetMode="External" /><Relationship Id="rId1701" Type="http://schemas.openxmlformats.org/officeDocument/2006/relationships/header" Target="header289.xml" /><Relationship Id="rId1702" Type="http://schemas.openxmlformats.org/officeDocument/2006/relationships/header" Target="header290.xml" /><Relationship Id="rId1703" Type="http://schemas.openxmlformats.org/officeDocument/2006/relationships/footer" Target="footer289.xml" /><Relationship Id="rId1704" Type="http://schemas.openxmlformats.org/officeDocument/2006/relationships/footer" Target="footer290.xml" /><Relationship Id="rId1705" Type="http://schemas.openxmlformats.org/officeDocument/2006/relationships/header" Target="header291.xml" /><Relationship Id="rId1706" Type="http://schemas.openxmlformats.org/officeDocument/2006/relationships/footer" Target="footer291.xml" /><Relationship Id="rId1707" Type="http://schemas.openxmlformats.org/officeDocument/2006/relationships/hyperlink" Target="https://advance.lexis.com/api/document?collection=news&amp;id=urn:contentItem:6D74-3021-DYVR-P23J-00000-00&amp;context=1519360" TargetMode="External" /><Relationship Id="rId1708" Type="http://schemas.openxmlformats.org/officeDocument/2006/relationships/hyperlink" Target="https://advance.lexis.com/api/document?collection=news&amp;id=urn:contentItem:6D74-3021-DYVR-P23J-00000-00&amp;context=1519360" TargetMode="External" /><Relationship Id="rId1709" Type="http://schemas.openxmlformats.org/officeDocument/2006/relationships/hyperlink" Target="https://advance.lexis.com/api/document?collection=news&amp;id=urn:contentItem:6D74-3021-DYVR-P23J-00000-00&amp;context=1519360" TargetMode="External" /><Relationship Id="rId171" Type="http://schemas.openxmlformats.org/officeDocument/2006/relationships/footer" Target="footer33.xml" /><Relationship Id="rId1710" Type="http://schemas.openxmlformats.org/officeDocument/2006/relationships/hyperlink" Target="https://advance.lexis.com/api/document?collection=news&amp;id=urn:contentItem:6D74-3021-DYVR-P23J-00000-00&amp;context=1519360" TargetMode="External" /><Relationship Id="rId1711" Type="http://schemas.openxmlformats.org/officeDocument/2006/relationships/hyperlink" Target="https://advance.lexis.com/api/document?collection=news&amp;id=urn:contentItem:6D74-3021-DYVR-P23J-00000-00&amp;context=1519360" TargetMode="External" /><Relationship Id="rId1712" Type="http://schemas.openxmlformats.org/officeDocument/2006/relationships/hyperlink" Target="https://advance.lexis.com/api/document?collection=news&amp;id=urn:contentItem:6D74-3021-DYVR-P23J-00000-00&amp;context=1519360" TargetMode="External" /><Relationship Id="rId1713" Type="http://schemas.openxmlformats.org/officeDocument/2006/relationships/hyperlink" Target="https://www.warren.senate.gov/newsroom/press-releases/warren-markey-renew-push-to-tackle-air-traffic-noise-and-pollution-in-boston-communities" TargetMode="External" /><Relationship Id="rId1714" Type="http://schemas.openxmlformats.org/officeDocument/2006/relationships/hyperlink" Target="https://www.warren.senate.gov/newsroom/press-releases/warren-markey-renew-push-to-tackle-air-traffic-noise-and-pollution-in-boston-communities" TargetMode="External" /><Relationship Id="rId1715" Type="http://schemas.openxmlformats.org/officeDocument/2006/relationships/hyperlink" Target="https://www.warren.senate.gov/newsroom/press-releases/warren-markey-renew-push-to-tackle-air-traffic-noise-and-pollution-in-boston-communities" TargetMode="External" /><Relationship Id="rId1716" Type="http://schemas.openxmlformats.org/officeDocument/2006/relationships/hyperlink" Target="https://www.warren.senate.gov/newsroom/press-releases/warren-markey-renew-push-to-tackle-air-traffic-noise-and-pollution-in-boston-communities" TargetMode="External" /><Relationship Id="rId1717" Type="http://schemas.openxmlformats.org/officeDocument/2006/relationships/hyperlink" Target="https://www.warren.senate.gov/newsroom/press-releases/warren-markey-renew-push-to-tackle-air-traffic-noise-and-pollution-in-boston-communities" TargetMode="External" /><Relationship Id="rId1718" Type="http://schemas.openxmlformats.org/officeDocument/2006/relationships/header" Target="header292.xml" /><Relationship Id="rId1719" Type="http://schemas.openxmlformats.org/officeDocument/2006/relationships/header" Target="header293.xml" /><Relationship Id="rId172" Type="http://schemas.openxmlformats.org/officeDocument/2006/relationships/hyperlink" Target="https://advance.lexis.com/api/document?collection=news&amp;id=urn:contentItem:6F88-VBK3-RRP6-N3WR-00000-00&amp;context=1519360" TargetMode="External" /><Relationship Id="rId1720" Type="http://schemas.openxmlformats.org/officeDocument/2006/relationships/footer" Target="footer292.xml" /><Relationship Id="rId1721" Type="http://schemas.openxmlformats.org/officeDocument/2006/relationships/footer" Target="footer293.xml" /><Relationship Id="rId1722" Type="http://schemas.openxmlformats.org/officeDocument/2006/relationships/header" Target="header294.xml" /><Relationship Id="rId1723" Type="http://schemas.openxmlformats.org/officeDocument/2006/relationships/footer" Target="footer294.xml" /><Relationship Id="rId1724" Type="http://schemas.openxmlformats.org/officeDocument/2006/relationships/hyperlink" Target="https://advance.lexis.com/api/document?collection=news&amp;id=urn:contentItem:6DVH-K3D3-RSMV-11TH-00000-00&amp;context=1519360" TargetMode="External" /><Relationship Id="rId1725" Type="http://schemas.openxmlformats.org/officeDocument/2006/relationships/hyperlink" Target="https://advance.lexis.com/api/document?collection=news&amp;id=urn:contentItem:6DVH-K3D3-RSMV-11TH-00000-00&amp;context=1519360" TargetMode="External" /><Relationship Id="rId1726" Type="http://schemas.openxmlformats.org/officeDocument/2006/relationships/hyperlink" Target="https://advance.lexis.com/api/document?collection=news&amp;id=urn:contentItem:6DVH-K3D3-RSMV-11TH-00000-00&amp;context=1519360" TargetMode="External" /><Relationship Id="rId1727" Type="http://schemas.openxmlformats.org/officeDocument/2006/relationships/hyperlink" Target="https://advance.lexis.com/api/document?collection=news&amp;id=urn:contentItem:6DVH-K3D3-RSMV-11TH-00000-00&amp;context=1519360" TargetMode="External" /><Relationship Id="rId1728" Type="http://schemas.openxmlformats.org/officeDocument/2006/relationships/hyperlink" Target="http://www.mediaite.com/?utm_source=%5B%5BDELIVERY_RECIPIENT_CODE%5D%5D&amp;utm_medium=partner&amp;utm_campaign=newstex" TargetMode="External" /><Relationship Id="rId1729" Type="http://schemas.openxmlformats.org/officeDocument/2006/relationships/hyperlink" Target="https://newstex.com/?utm_source=%5B%5BDELIVERY_RECIPIENT_CODE%5D%5D&amp;utm_medium=partner&amp;utm_campaign=Mediaite&amp;utm_id=110714&amp;utm_content=ABMI-110714-53723403946625206800124" TargetMode="External" /><Relationship Id="rId173" Type="http://schemas.openxmlformats.org/officeDocument/2006/relationships/hyperlink" Target="https://advance.lexis.com/api/document?collection=news&amp;id=urn:contentItem:6F88-VBK3-RRP6-N3WR-00000-00&amp;context=1519360" TargetMode="External" /><Relationship Id="rId1730" Type="http://schemas.openxmlformats.org/officeDocument/2006/relationships/hyperlink" Target="https://www.mediaite.com/tv/total-no-brainer-donald-trump-jr-insists-greenland-100-interested-in-being-liberated-from-denmark/" TargetMode="External" /><Relationship Id="rId1731" Type="http://schemas.openxmlformats.org/officeDocument/2006/relationships/hyperlink" Target="https://www.cnn.com/" TargetMode="External" /><Relationship Id="rId1732" Type="http://schemas.openxmlformats.org/officeDocument/2006/relationships/hyperlink" Target="https://www.mediaite.com/tv/elizabeth-warren-claims-trumps-threats-to-take-foreign-territory-are-a-distraction-from-his-embattled-nominees/" TargetMode="External" /><Relationship Id="rId1733" Type="http://schemas.openxmlformats.org/officeDocument/2006/relationships/hyperlink" Target="https://www.mediaite.com/tv/elizabeth-warren-claims-trumps-threats-to-take-foreign-territory-are-a-distraction-from-his-embattled-nominees/" TargetMode="External" /><Relationship Id="rId1734" Type="http://schemas.openxmlformats.org/officeDocument/2006/relationships/hyperlink" Target="https://www.mediaite.com/tv/elizabeth-warren-claims-trumps-threats-to-take-foreign-territory-are-a-distraction-from-his-embattled-nominees/" TargetMode="External" /><Relationship Id="rId1735" Type="http://schemas.openxmlformats.org/officeDocument/2006/relationships/hyperlink" Target="https://www.mediaite.com/tv/elizabeth-warren-claims-trumps-threats-to-take-foreign-territory-are-a-distraction-from-his-embattled-nominees/" TargetMode="External" /><Relationship Id="rId1736" Type="http://schemas.openxmlformats.org/officeDocument/2006/relationships/hyperlink" Target="https://www.mediaite.com/" TargetMode="External" /><Relationship Id="rId1737" Type="http://schemas.openxmlformats.org/officeDocument/2006/relationships/hyperlink" Target="https://www.mediaite.com/tv/elizabeth-warren-claims-trumps-threats-to-take-foreign-territory-are-a-distraction-from-his-embattled-nominees/" TargetMode="External" /><Relationship Id="rId1738" Type="http://schemas.openxmlformats.org/officeDocument/2006/relationships/header" Target="header295.xml" /><Relationship Id="rId1739" Type="http://schemas.openxmlformats.org/officeDocument/2006/relationships/header" Target="header296.xml" /><Relationship Id="rId174" Type="http://schemas.openxmlformats.org/officeDocument/2006/relationships/hyperlink" Target="https://advance.lexis.com/api/document?collection=news&amp;id=urn:contentItem:6F88-VBK3-RRP6-N3WR-00000-00&amp;context=1519360" TargetMode="External" /><Relationship Id="rId1740" Type="http://schemas.openxmlformats.org/officeDocument/2006/relationships/footer" Target="footer295.xml" /><Relationship Id="rId1741" Type="http://schemas.openxmlformats.org/officeDocument/2006/relationships/footer" Target="footer296.xml" /><Relationship Id="rId1742" Type="http://schemas.openxmlformats.org/officeDocument/2006/relationships/header" Target="header297.xml" /><Relationship Id="rId1743" Type="http://schemas.openxmlformats.org/officeDocument/2006/relationships/footer" Target="footer297.xml" /><Relationship Id="rId1744" Type="http://schemas.openxmlformats.org/officeDocument/2006/relationships/hyperlink" Target="https://advance.lexis.com/api/document?collection=news&amp;id=urn:contentItem:6DD8-JKN1-JCMN-Y17K-00000-00&amp;context=1519360" TargetMode="External" /><Relationship Id="rId1745" Type="http://schemas.openxmlformats.org/officeDocument/2006/relationships/hyperlink" Target="https://advance.lexis.com/api/document?collection=news&amp;id=urn:contentItem:6DD8-JKN1-JCMN-Y17K-00000-00&amp;context=1519360" TargetMode="External" /><Relationship Id="rId1746" Type="http://schemas.openxmlformats.org/officeDocument/2006/relationships/hyperlink" Target="https://advance.lexis.com/api/document?collection=news&amp;id=urn:contentItem:6DD8-JKN1-JCMN-Y17K-00000-00&amp;context=1519360" TargetMode="External" /><Relationship Id="rId1747" Type="http://schemas.openxmlformats.org/officeDocument/2006/relationships/hyperlink" Target="https://advance.lexis.com/api/document?collection=news&amp;id=urn:contentItem:6DD8-JKN1-JCMN-Y17K-00000-00&amp;context=1519360" TargetMode="External" /><Relationship Id="rId1748" Type="http://schemas.openxmlformats.org/officeDocument/2006/relationships/hyperlink" Target="https://www.ibtimes.com/?utm_source=%5B%5BDELIVERY_RECIPIENT_CODE%5D%5D&amp;utm_medium=partner&amp;utm_campaign=newstex" TargetMode="External" /><Relationship Id="rId1749" Type="http://schemas.openxmlformats.org/officeDocument/2006/relationships/hyperlink" Target="https://newstex.com/?utm_source=%5B%5BDELIVERY_RECIPIENT_CODE%5D%5D&amp;utm_medium=partner&amp;utm_campaign=International+Business+Times+News&amp;utm_id=108767&amp;utm_content=IBTX-108767-53229572226025216600052" TargetMode="External" /><Relationship Id="rId175" Type="http://schemas.openxmlformats.org/officeDocument/2006/relationships/hyperlink" Target="https://advance.lexis.com/api/document?collection=news&amp;id=urn:contentItem:6F88-VBK3-RRP6-N3WR-00000-00&amp;context=1519360" TargetMode="External" /><Relationship Id="rId1750" Type="http://schemas.openxmlformats.org/officeDocument/2006/relationships/hyperlink" Target="https://www.ibtimes.com/elizabeth-warren-defeats-pro-crypto-republican-hang-senate-seat-3749713" TargetMode="External" /><Relationship Id="rId1751" Type="http://schemas.openxmlformats.org/officeDocument/2006/relationships/hyperlink" Target="https://www.ibtimes.com/elizabeth-warren-defeats-pro-crypto-republican-hang-senate-seat-3749713" TargetMode="External" /><Relationship Id="rId1752" Type="http://schemas.openxmlformats.org/officeDocument/2006/relationships/hyperlink" Target="https://www.ibtimes.com/elizabeth-warren-defeats-pro-crypto-republican-hang-senate-seat-3749713" TargetMode="External" /><Relationship Id="rId1753" Type="http://schemas.openxmlformats.org/officeDocument/2006/relationships/hyperlink" Target="https://www.ibtimes.com/elizabeth-warren-defeats-pro-crypto-republican-hang-senate-seat-3749713" TargetMode="External" /><Relationship Id="rId1754" Type="http://schemas.openxmlformats.org/officeDocument/2006/relationships/hyperlink" Target="https://www.ibtimes.com/topic/donald-trump" TargetMode="External" /><Relationship Id="rId1755" Type="http://schemas.openxmlformats.org/officeDocument/2006/relationships/hyperlink" Target="https://www.ibtimes.com/trumps-failure-sign-ethics-pledge-holding-transition-report-3750328" TargetMode="External" /><Relationship Id="rId1756" Type="http://schemas.openxmlformats.org/officeDocument/2006/relationships/hyperlink" Target="https://www.ibtimes.com/election-2020-trump-already-preparing-presidential-transition-case-he-loses-biden-2967633" TargetMode="External" /><Relationship Id="rId1757" Type="http://schemas.openxmlformats.org/officeDocument/2006/relationships/hyperlink" Target="https://www.cnn.com/2024/11/09/politics/trump-transition-ethics-pledge-timing/index.html" TargetMode="External" /><Relationship Id="rId1758" Type="http://schemas.openxmlformats.org/officeDocument/2006/relationships/hyperlink" Target="https://www.ibtimes.com/how-much-money-will-already-wealthy-jeff-zients-make-bidens-chief-staff-3659863" TargetMode="External" /><Relationship Id="rId1759" Type="http://schemas.openxmlformats.org/officeDocument/2006/relationships/hyperlink" Target="https://www.ibtimes.com/elizabeth-warren-donald-trump-violating-ethics-law-3750701" TargetMode="External" /><Relationship Id="rId176" Type="http://schemas.openxmlformats.org/officeDocument/2006/relationships/hyperlink" Target="https://advance.lexis.com/api/document?collection=news&amp;id=urn:contentItem:6F88-VBK3-RRP6-N3WR-00000-00&amp;context=1519360" TargetMode="External" /><Relationship Id="rId1760" Type="http://schemas.openxmlformats.org/officeDocument/2006/relationships/header" Target="header298.xml" /><Relationship Id="rId1761" Type="http://schemas.openxmlformats.org/officeDocument/2006/relationships/header" Target="header299.xml" /><Relationship Id="rId1762" Type="http://schemas.openxmlformats.org/officeDocument/2006/relationships/footer" Target="footer298.xml" /><Relationship Id="rId1763" Type="http://schemas.openxmlformats.org/officeDocument/2006/relationships/footer" Target="footer299.xml" /><Relationship Id="rId1764" Type="http://schemas.openxmlformats.org/officeDocument/2006/relationships/header" Target="header300.xml" /><Relationship Id="rId1765" Type="http://schemas.openxmlformats.org/officeDocument/2006/relationships/footer" Target="footer300.xml" /><Relationship Id="rId1766" Type="http://schemas.openxmlformats.org/officeDocument/2006/relationships/hyperlink" Target="https://advance.lexis.com/api/document?collection=news&amp;id=urn:contentItem:6F48-TGR3-RS7B-T28G-00000-00&amp;context=1519360" TargetMode="External" /><Relationship Id="rId1767" Type="http://schemas.openxmlformats.org/officeDocument/2006/relationships/hyperlink" Target="https://advance.lexis.com/api/document?collection=news&amp;id=urn:contentItem:6F48-TGR3-RS7B-T28G-00000-00&amp;context=1519360" TargetMode="External" /><Relationship Id="rId1768" Type="http://schemas.openxmlformats.org/officeDocument/2006/relationships/hyperlink" Target="https://advance.lexis.com/api/document?collection=news&amp;id=urn:contentItem:6F48-TGR3-RS7B-T28G-00000-00&amp;context=1519360" TargetMode="External" /><Relationship Id="rId1769" Type="http://schemas.openxmlformats.org/officeDocument/2006/relationships/hyperlink" Target="https://advance.lexis.com/api/document?collection=news&amp;id=urn:contentItem:6F48-TGR3-RS7B-T28G-00000-00&amp;context=1519360" TargetMode="External" /><Relationship Id="rId177" Type="http://schemas.openxmlformats.org/officeDocument/2006/relationships/image" Target="media/image5.png" /><Relationship Id="rId1770" Type="http://schemas.openxmlformats.org/officeDocument/2006/relationships/image" Target="media/image16.png" /><Relationship Id="rId1771" Type="http://schemas.openxmlformats.org/officeDocument/2006/relationships/hyperlink" Target="https://menafn.com/updates/pr/2025-02/14/CB_8c26aimage_story.png" TargetMode="External" /><Relationship Id="rId1772" Type="http://schemas.openxmlformats.org/officeDocument/2006/relationships/hyperlink" Target="https://menafn.com/1109207679/Elizabeth-Warren-Slams-Elon-Musk-As-A-Bank-Robber-For-Taking-Apart-CFPB" TargetMode="External" /><Relationship Id="rId1773" Type="http://schemas.openxmlformats.org/officeDocument/2006/relationships/header" Target="header301.xml" /><Relationship Id="rId1774" Type="http://schemas.openxmlformats.org/officeDocument/2006/relationships/header" Target="header302.xml" /><Relationship Id="rId1775" Type="http://schemas.openxmlformats.org/officeDocument/2006/relationships/footer" Target="footer301.xml" /><Relationship Id="rId1776" Type="http://schemas.openxmlformats.org/officeDocument/2006/relationships/footer" Target="footer302.xml" /><Relationship Id="rId1777" Type="http://schemas.openxmlformats.org/officeDocument/2006/relationships/header" Target="header303.xml" /><Relationship Id="rId1778" Type="http://schemas.openxmlformats.org/officeDocument/2006/relationships/footer" Target="footer303.xml" /><Relationship Id="rId1779" Type="http://schemas.openxmlformats.org/officeDocument/2006/relationships/hyperlink" Target="https://advance.lexis.com/api/document?collection=news&amp;id=urn:contentItem:6F73-5903-RRPM-74RM-00000-00&amp;context=1519360" TargetMode="External" /><Relationship Id="rId178" Type="http://schemas.openxmlformats.org/officeDocument/2006/relationships/hyperlink" Target="https://www.timesnownews.com/world/us/us-news/is-donald-trumps-congress-address-his-longest-speech-till-date-heres-a-list-article-118723501" TargetMode="External" /><Relationship Id="rId1780" Type="http://schemas.openxmlformats.org/officeDocument/2006/relationships/hyperlink" Target="https://advance.lexis.com/api/document?collection=news&amp;id=urn:contentItem:6F73-5903-RRPM-74RM-00000-00&amp;context=1519360" TargetMode="External" /><Relationship Id="rId1781" Type="http://schemas.openxmlformats.org/officeDocument/2006/relationships/hyperlink" Target="https://advance.lexis.com/api/document?collection=news&amp;id=urn:contentItem:6F73-5903-RRPM-74RM-00000-00&amp;context=1519360" TargetMode="External" /><Relationship Id="rId1782" Type="http://schemas.openxmlformats.org/officeDocument/2006/relationships/hyperlink" Target="https://advance.lexis.com/api/document?collection=news&amp;id=urn:contentItem:6F73-5903-RRPM-74RM-00000-00&amp;context=1519360" TargetMode="External" /><Relationship Id="rId1783" Type="http://schemas.openxmlformats.org/officeDocument/2006/relationships/hyperlink" Target="https://advance.lexis.com/api/document?collection=news&amp;id=urn:contentItem:6F73-5903-RRPM-74RM-00000-00&amp;context=1519360" TargetMode="External" /><Relationship Id="rId1784" Type="http://schemas.openxmlformats.org/officeDocument/2006/relationships/hyperlink" Target="mailto:jasoncohen@dcnf.org" TargetMode="External" /><Relationship Id="rId1785" Type="http://schemas.openxmlformats.org/officeDocument/2006/relationships/hyperlink" Target="https://cdn01.dailycaller.com/wp-content/uploads/2025/01/Screenshot-2025-01-30-8.58.52-AM-e1738245621659.png" TargetMode="External" /><Relationship Id="rId1786" Type="http://schemas.openxmlformats.org/officeDocument/2006/relationships/hyperlink" Target="https://dailycaller.com/2025/01/29/rfk-jr-elizabeth-warren-vaccines/" TargetMode="External" /><Relationship Id="rId1787" Type="http://schemas.openxmlformats.org/officeDocument/2006/relationships/hyperlink" Target="https://dailycaller.com/2025/01/23/chris-cuomo-ami-bera-deport-illegal-migrant-criminals/" TargetMode="External" /><Relationship Id="rId1788" Type="http://schemas.openxmlformats.org/officeDocument/2006/relationships/hyperlink" Target="https://dailycaller.com/2018/08/23/elizabeth-warren-income-skyrocket/" TargetMode="External" /><Relationship Id="rId1789" Type="http://schemas.openxmlformats.org/officeDocument/2006/relationships/hyperlink" Target="https://dailycaller.com/2025/01/29/rfk-jr-tells-gop-sen-hell-follow-trumps-lead-on-key-issue/" TargetMode="External" /><Relationship Id="rId179" Type="http://schemas.openxmlformats.org/officeDocument/2006/relationships/header" Target="header34.xml" /><Relationship Id="rId1790" Type="http://schemas.openxmlformats.org/officeDocument/2006/relationships/hyperlink" Target="https://dailycaller.com/2025/01/29/rfk-democrats-private-insurance/" TargetMode="External" /><Relationship Id="rId1791" Type="http://schemas.openxmlformats.org/officeDocument/2006/relationships/hyperlink" Target="https://dailycaller.com/2017/11/28/reminder-elizabeth-warren-lied-about-being-cherokee-video/" TargetMode="External" /><Relationship Id="rId1792" Type="http://schemas.openxmlformats.org/officeDocument/2006/relationships/hyperlink" Target="https://dailycaller.com/2018/12/14/elizabeth-warren-admits-not-person-of-color/" TargetMode="External" /><Relationship Id="rId1793" Type="http://schemas.openxmlformats.org/officeDocument/2006/relationships/hyperlink" Target="https://dailycaller.com/2018/10/15/warren-releases-dna-test/" TargetMode="External" /><Relationship Id="rId1794" Type="http://schemas.openxmlformats.org/officeDocument/2006/relationships/hyperlink" Target="mailto:licensing@dailycallernewsfoundation.org" TargetMode="External" /><Relationship Id="rId1795" Type="http://schemas.openxmlformats.org/officeDocument/2006/relationships/header" Target="header304.xml" /><Relationship Id="rId1796" Type="http://schemas.openxmlformats.org/officeDocument/2006/relationships/header" Target="header305.xml" /><Relationship Id="rId1797" Type="http://schemas.openxmlformats.org/officeDocument/2006/relationships/footer" Target="footer304.xml" /><Relationship Id="rId1798" Type="http://schemas.openxmlformats.org/officeDocument/2006/relationships/footer" Target="footer305.xml" /><Relationship Id="rId1799" Type="http://schemas.openxmlformats.org/officeDocument/2006/relationships/header" Target="header306.xml" /><Relationship Id="rId18" Type="http://schemas.openxmlformats.org/officeDocument/2006/relationships/hyperlink" Target="https://advance.lexis.com/api/document?collection=news&amp;id=urn:contentItem:6F73-JV53-RRHN-72T1-00000-00&amp;context=1519360" TargetMode="External" /><Relationship Id="rId180" Type="http://schemas.openxmlformats.org/officeDocument/2006/relationships/header" Target="header35.xml" /><Relationship Id="rId1800" Type="http://schemas.openxmlformats.org/officeDocument/2006/relationships/footer" Target="footer306.xml" /><Relationship Id="rId1801" Type="http://schemas.openxmlformats.org/officeDocument/2006/relationships/hyperlink" Target="https://advance.lexis.com/api/document?collection=news&amp;id=urn:contentItem:6D2N-NMN1-JCCP-04MJ-00000-00&amp;context=1519360" TargetMode="External" /><Relationship Id="rId1802" Type="http://schemas.openxmlformats.org/officeDocument/2006/relationships/hyperlink" Target="https://advance.lexis.com/api/document?collection=news&amp;id=urn:contentItem:6D2N-NMN1-JCCP-04MJ-00000-00&amp;context=1519360" TargetMode="External" /><Relationship Id="rId1803" Type="http://schemas.openxmlformats.org/officeDocument/2006/relationships/hyperlink" Target="https://advance.lexis.com/api/document?collection=news&amp;id=urn:contentItem:6D2N-NMN1-JCCP-04MJ-00000-00&amp;context=1519360" TargetMode="External" /><Relationship Id="rId1804" Type="http://schemas.openxmlformats.org/officeDocument/2006/relationships/hyperlink" Target="https://advance.lexis.com/api/document?collection=news&amp;id=urn:contentItem:6D2N-NMN1-JCCP-04MJ-00000-00&amp;context=1519360" TargetMode="External" /><Relationship Id="rId1805" Type="http://schemas.openxmlformats.org/officeDocument/2006/relationships/hyperlink" Target="https://advance.lexis.com/api/document?collection=news&amp;id=urn:contentItem:6D2N-NMN1-JCCP-04MJ-00000-00&amp;context=1519360" TargetMode="External" /><Relationship Id="rId1806" Type="http://schemas.openxmlformats.org/officeDocument/2006/relationships/hyperlink" Target="https://advance.lexis.com/api/document?collection=news&amp;id=urn:contentItem:6D2N-NMN1-JCCP-04MJ-00000-00&amp;context=1519360" TargetMode="External" /><Relationship Id="rId1807" Type="http://schemas.openxmlformats.org/officeDocument/2006/relationships/hyperlink" Target="https://www.warren.senate.gov/newsroom/press-releases/warren-jacobs-lawmakers-introduce-bill-to-protect-military-families-from-abusive-non-disclosure-agreements" TargetMode="External" /><Relationship Id="rId1808" Type="http://schemas.openxmlformats.org/officeDocument/2006/relationships/hyperlink" Target="https://www.warren.senate.gov/newsroom/press-releases/warren-jacobs-lawmakers-introduce-bill-to-protect-military-families-from-abusive-non-disclosure-agreements" TargetMode="External" /><Relationship Id="rId1809" Type="http://schemas.openxmlformats.org/officeDocument/2006/relationships/hyperlink" Target="https://www.warren.senate.gov/newsroom/press-releases/warren-jacobs-lawmakers-introduce-bill-to-protect-military-families-from-abusive-non-disclosure-agreements" TargetMode="External" /><Relationship Id="rId181" Type="http://schemas.openxmlformats.org/officeDocument/2006/relationships/footer" Target="footer34.xml" /><Relationship Id="rId1810" Type="http://schemas.openxmlformats.org/officeDocument/2006/relationships/hyperlink" Target="https://www.warren.senate.gov/newsroom/press-releases/warren-jacobs-lawmakers-introduce-bill-to-protect-military-families-from-abusive-non-disclosure-agreements" TargetMode="External" /><Relationship Id="rId1811" Type="http://schemas.openxmlformats.org/officeDocument/2006/relationships/hyperlink" Target="https://www.warren.senate.gov/newsroom/press-releases/warren-jacobs-lawmakers-introduce-bill-to-protect-military-families-from-abusive-non-disclosure-agreements" TargetMode="External" /><Relationship Id="rId1812" Type="http://schemas.openxmlformats.org/officeDocument/2006/relationships/header" Target="header307.xml" /><Relationship Id="rId1813" Type="http://schemas.openxmlformats.org/officeDocument/2006/relationships/header" Target="header308.xml" /><Relationship Id="rId1814" Type="http://schemas.openxmlformats.org/officeDocument/2006/relationships/footer" Target="footer307.xml" /><Relationship Id="rId1815" Type="http://schemas.openxmlformats.org/officeDocument/2006/relationships/footer" Target="footer308.xml" /><Relationship Id="rId1816" Type="http://schemas.openxmlformats.org/officeDocument/2006/relationships/header" Target="header309.xml" /><Relationship Id="rId1817" Type="http://schemas.openxmlformats.org/officeDocument/2006/relationships/footer" Target="footer309.xml" /><Relationship Id="rId1818" Type="http://schemas.openxmlformats.org/officeDocument/2006/relationships/hyperlink" Target="https://advance.lexis.com/api/document?collection=news&amp;id=urn:contentItem:6D3R-P6V1-JCCP-001C-00000-00&amp;context=1519360" TargetMode="External" /><Relationship Id="rId1819" Type="http://schemas.openxmlformats.org/officeDocument/2006/relationships/hyperlink" Target="https://advance.lexis.com/api/document?collection=news&amp;id=urn:contentItem:6D3R-P6V1-JCCP-001C-00000-00&amp;context=1519360" TargetMode="External" /><Relationship Id="rId182" Type="http://schemas.openxmlformats.org/officeDocument/2006/relationships/footer" Target="footer35.xml" /><Relationship Id="rId1820" Type="http://schemas.openxmlformats.org/officeDocument/2006/relationships/hyperlink" Target="https://advance.lexis.com/api/document?collection=news&amp;id=urn:contentItem:6D3R-P6V1-JCCP-001C-00000-00&amp;context=1519360" TargetMode="External" /><Relationship Id="rId1821" Type="http://schemas.openxmlformats.org/officeDocument/2006/relationships/hyperlink" Target="https://advance.lexis.com/api/document?collection=news&amp;id=urn:contentItem:6D3R-P6V1-JCCP-001C-00000-00&amp;context=1519360" TargetMode="External" /><Relationship Id="rId1822" Type="http://schemas.openxmlformats.org/officeDocument/2006/relationships/hyperlink" Target="https://advance.lexis.com/api/document?collection=news&amp;id=urn:contentItem:6D3R-P6V1-JCCP-001C-00000-00&amp;context=1519360" TargetMode="External" /><Relationship Id="rId1823" Type="http://schemas.openxmlformats.org/officeDocument/2006/relationships/hyperlink" Target="https://advance.lexis.com/api/document?collection=news&amp;id=urn:contentItem:6D3R-P6V1-JCCP-001C-00000-00&amp;context=1519360" TargetMode="External" /><Relationship Id="rId1824" Type="http://schemas.openxmlformats.org/officeDocument/2006/relationships/hyperlink" Target="https://www.warren.senate.gov/newsroom/press-releases/warren-rubio-renew-push-to-investigate-the-effects-of-foreign-investment-on-us-pharmaceutical-supply-chains" TargetMode="External" /><Relationship Id="rId1825" Type="http://schemas.openxmlformats.org/officeDocument/2006/relationships/hyperlink" Target="https://www.warren.senate.gov/newsroom/press-releases/warren-rubio-renew-push-to-investigate-the-effects-of-foreign-investment-on-us-pharmaceutical-supply-chains" TargetMode="External" /><Relationship Id="rId1826" Type="http://schemas.openxmlformats.org/officeDocument/2006/relationships/hyperlink" Target="https://www.warren.senate.gov/newsroom/press-releases/warren-rubio-renew-push-to-investigate-the-effects-of-foreign-investment-on-us-pharmaceutical-supply-chains" TargetMode="External" /><Relationship Id="rId1827" Type="http://schemas.openxmlformats.org/officeDocument/2006/relationships/hyperlink" Target="https://www.warren.senate.gov/newsroom/press-releases/warren-rubio-renew-push-to-investigate-the-effects-of-foreign-investment-on-us-pharmaceutical-supply-chains" TargetMode="External" /><Relationship Id="rId1828" Type="http://schemas.openxmlformats.org/officeDocument/2006/relationships/hyperlink" Target="https://www.warren.senate.gov/newsroom/press-releases/warren-rubio-renew-push-to-investigate-the-effects-of-foreign-investment-on-us-pharmaceutical-supply-chains" TargetMode="External" /><Relationship Id="rId1829" Type="http://schemas.openxmlformats.org/officeDocument/2006/relationships/header" Target="header310.xml" /><Relationship Id="rId183" Type="http://schemas.openxmlformats.org/officeDocument/2006/relationships/header" Target="header36.xml" /><Relationship Id="rId1830" Type="http://schemas.openxmlformats.org/officeDocument/2006/relationships/header" Target="header311.xml" /><Relationship Id="rId1831" Type="http://schemas.openxmlformats.org/officeDocument/2006/relationships/footer" Target="footer310.xml" /><Relationship Id="rId1832" Type="http://schemas.openxmlformats.org/officeDocument/2006/relationships/footer" Target="footer311.xml" /><Relationship Id="rId1833" Type="http://schemas.openxmlformats.org/officeDocument/2006/relationships/header" Target="header312.xml" /><Relationship Id="rId1834" Type="http://schemas.openxmlformats.org/officeDocument/2006/relationships/footer" Target="footer312.xml" /><Relationship Id="rId1835" Type="http://schemas.openxmlformats.org/officeDocument/2006/relationships/hyperlink" Target="https://advance.lexis.com/api/document?collection=news&amp;id=urn:contentItem:6FGJ-PVR3-RV2Y-W15W-00000-00&amp;context=1519360" TargetMode="External" /><Relationship Id="rId1836" Type="http://schemas.openxmlformats.org/officeDocument/2006/relationships/hyperlink" Target="https://advance.lexis.com/api/document?collection=news&amp;id=urn:contentItem:6FGJ-PVR3-RV2Y-W15W-00000-00&amp;context=1519360" TargetMode="External" /><Relationship Id="rId1837" Type="http://schemas.openxmlformats.org/officeDocument/2006/relationships/hyperlink" Target="https://advance.lexis.com/api/document?collection=news&amp;id=urn:contentItem:6FGJ-PVR3-RV2Y-W15W-00000-00&amp;context=1519360" TargetMode="External" /><Relationship Id="rId1838" Type="http://schemas.openxmlformats.org/officeDocument/2006/relationships/hyperlink" Target="https://advance.lexis.com/api/document?collection=news&amp;id=urn:contentItem:6FGJ-PVR3-RV2Y-W15W-00000-00&amp;context=1519360" TargetMode="External" /><Relationship Id="rId1839" Type="http://schemas.openxmlformats.org/officeDocument/2006/relationships/hyperlink" Target="https://advance.lexis.com/api/document?collection=news&amp;id=urn:contentItem:6FGJ-PVR3-RV2Y-W15W-00000-00&amp;context=1519360" TargetMode="External" /><Relationship Id="rId184" Type="http://schemas.openxmlformats.org/officeDocument/2006/relationships/footer" Target="footer36.xml" /><Relationship Id="rId1840" Type="http://schemas.openxmlformats.org/officeDocument/2006/relationships/hyperlink" Target="https://advance.lexis.com/api/document?collection=news&amp;id=urn:contentItem:6FGJ-PVR3-RV2Y-W15W-00000-00&amp;context=1519360" TargetMode="External" /><Relationship Id="rId1841" Type="http://schemas.openxmlformats.org/officeDocument/2006/relationships/hyperlink" Target="https://www.warren.senate.gov/newsroom/press-releases/warren-launches-new-campaign-to-save-our-schools" TargetMode="External" /><Relationship Id="rId1842" Type="http://schemas.openxmlformats.org/officeDocument/2006/relationships/hyperlink" Target="https://www.warren.senate.gov/newsroom/press-releases/warren-launches-new-campaign-to-save-our-schools" TargetMode="External" /><Relationship Id="rId1843" Type="http://schemas.openxmlformats.org/officeDocument/2006/relationships/hyperlink" Target="https://www.warren.senate.gov/newsroom/press-releases/warren-launches-new-campaign-to-save-our-schools" TargetMode="External" /><Relationship Id="rId1844" Type="http://schemas.openxmlformats.org/officeDocument/2006/relationships/hyperlink" Target="https://www.warren.senate.gov/newsroom/press-releases/warren-launches-new-campaign-to-save-our-schools" TargetMode="External" /><Relationship Id="rId1845" Type="http://schemas.openxmlformats.org/officeDocument/2006/relationships/hyperlink" Target="https://www.warren.senate.gov/newsroom/press-releases/warren-launches-new-campaign-to-save-our-schools" TargetMode="External" /><Relationship Id="rId1846" Type="http://schemas.openxmlformats.org/officeDocument/2006/relationships/header" Target="header313.xml" /><Relationship Id="rId1847" Type="http://schemas.openxmlformats.org/officeDocument/2006/relationships/header" Target="header314.xml" /><Relationship Id="rId1848" Type="http://schemas.openxmlformats.org/officeDocument/2006/relationships/footer" Target="footer313.xml" /><Relationship Id="rId1849" Type="http://schemas.openxmlformats.org/officeDocument/2006/relationships/footer" Target="footer314.xml" /><Relationship Id="rId185" Type="http://schemas.openxmlformats.org/officeDocument/2006/relationships/hyperlink" Target="https://advance.lexis.com/api/document?collection=news&amp;id=urn:contentItem:6F24-YBT3-RRWJ-14VY-00000-00&amp;context=1519360" TargetMode="External" /><Relationship Id="rId1850" Type="http://schemas.openxmlformats.org/officeDocument/2006/relationships/header" Target="header315.xml" /><Relationship Id="rId1851" Type="http://schemas.openxmlformats.org/officeDocument/2006/relationships/footer" Target="footer315.xml" /><Relationship Id="rId1852" Type="http://schemas.openxmlformats.org/officeDocument/2006/relationships/hyperlink" Target="https://advance.lexis.com/api/document?collection=news&amp;id=urn:contentItem:6F2G-X4V3-RTS1-94P1-00000-00&amp;context=1519360" TargetMode="External" /><Relationship Id="rId1853" Type="http://schemas.openxmlformats.org/officeDocument/2006/relationships/hyperlink" Target="https://advance.lexis.com/api/document?collection=news&amp;id=urn:contentItem:6F2G-X4V3-RTS1-94P1-00000-00&amp;context=1519360" TargetMode="External" /><Relationship Id="rId1854" Type="http://schemas.openxmlformats.org/officeDocument/2006/relationships/hyperlink" Target="https://advance.lexis.com/api/document?collection=news&amp;id=urn:contentItem:6F2G-X4V3-RTS1-94P1-00000-00&amp;context=1519360" TargetMode="External" /><Relationship Id="rId1855" Type="http://schemas.openxmlformats.org/officeDocument/2006/relationships/hyperlink" Target="https://advance.lexis.com/api/document?collection=news&amp;id=urn:contentItem:6F2G-X4V3-RTS1-94P1-00000-00&amp;context=1519360" TargetMode="External" /><Relationship Id="rId1856" Type="http://schemas.openxmlformats.org/officeDocument/2006/relationships/hyperlink" Target="https://advance.lexis.com/api/document?collection=news&amp;id=urn:contentItem:6F2G-X4V3-RTS1-94P1-00000-00&amp;context=1519360" TargetMode="External" /><Relationship Id="rId1857" Type="http://schemas.openxmlformats.org/officeDocument/2006/relationships/hyperlink" Target="https://advance.lexis.com/api/document?collection=news&amp;id=urn:contentItem:6F2G-X4V3-RTS1-94P1-00000-00&amp;context=1519360" TargetMode="External" /><Relationship Id="rId1858" Type="http://schemas.openxmlformats.org/officeDocument/2006/relationships/hyperlink" Target="https://advance.lexis.com/api/document?collection=news&amp;id=urn:contentItem:6F2G-X4V3-RTS1-94P1-00000-00&amp;context=1519360" TargetMode="External" /><Relationship Id="rId1859" Type="http://schemas.openxmlformats.org/officeDocument/2006/relationships/hyperlink" Target="https://www.warren.senate.gov/newsroom/press-releases/icymi-at-treasury-warren-blasts-elon-musks-government-power-grab" TargetMode="External" /><Relationship Id="rId186" Type="http://schemas.openxmlformats.org/officeDocument/2006/relationships/hyperlink" Target="https://advance.lexis.com/api/document?collection=news&amp;id=urn:contentItem:6F24-YBT3-RRWJ-14VY-00000-00&amp;context=1519360" TargetMode="External" /><Relationship Id="rId1860" Type="http://schemas.openxmlformats.org/officeDocument/2006/relationships/hyperlink" Target="https://www.warren.senate.gov/newsroom/press-releases/icymi-at-treasury-warren-blasts-elon-musks-government-power-grab" TargetMode="External" /><Relationship Id="rId1861" Type="http://schemas.openxmlformats.org/officeDocument/2006/relationships/hyperlink" Target="https://www.warren.senate.gov/newsroom/press-releases/icymi-at-treasury-warren-blasts-elon-musks-government-power-grab" TargetMode="External" /><Relationship Id="rId1862" Type="http://schemas.openxmlformats.org/officeDocument/2006/relationships/hyperlink" Target="https://www.warren.senate.gov/newsroom/press-releases/icymi-at-treasury-warren-blasts-elon-musks-government-power-grab" TargetMode="External" /><Relationship Id="rId1863" Type="http://schemas.openxmlformats.org/officeDocument/2006/relationships/hyperlink" Target="https://www.warren.senate.gov/newsroom/press-releases/icymi-at-treasury-warren-blasts-elon-musks-government-power-grab" TargetMode="External" /><Relationship Id="rId1864" Type="http://schemas.openxmlformats.org/officeDocument/2006/relationships/header" Target="header316.xml" /><Relationship Id="rId1865" Type="http://schemas.openxmlformats.org/officeDocument/2006/relationships/header" Target="header317.xml" /><Relationship Id="rId1866" Type="http://schemas.openxmlformats.org/officeDocument/2006/relationships/footer" Target="footer316.xml" /><Relationship Id="rId1867" Type="http://schemas.openxmlformats.org/officeDocument/2006/relationships/footer" Target="footer317.xml" /><Relationship Id="rId1868" Type="http://schemas.openxmlformats.org/officeDocument/2006/relationships/header" Target="header318.xml" /><Relationship Id="rId1869" Type="http://schemas.openxmlformats.org/officeDocument/2006/relationships/footer" Target="footer318.xml" /><Relationship Id="rId187" Type="http://schemas.openxmlformats.org/officeDocument/2006/relationships/hyperlink" Target="https://advance.lexis.com/api/document?collection=news&amp;id=urn:contentItem:6F24-YBT3-RRWJ-14VY-00000-00&amp;context=1519360" TargetMode="External" /><Relationship Id="rId1870" Type="http://schemas.openxmlformats.org/officeDocument/2006/relationships/hyperlink" Target="https://advance.lexis.com/api/document?collection=news&amp;id=urn:contentItem:6F8B-67R3-S83G-M138-00000-00&amp;context=1519360" TargetMode="External" /><Relationship Id="rId1871" Type="http://schemas.openxmlformats.org/officeDocument/2006/relationships/hyperlink" Target="https://advance.lexis.com/api/document?collection=news&amp;id=urn:contentItem:6F8B-67R3-S83G-M138-00000-00&amp;context=1519360" TargetMode="External" /><Relationship Id="rId1872" Type="http://schemas.openxmlformats.org/officeDocument/2006/relationships/hyperlink" Target="https://advance.lexis.com/api/document?collection=news&amp;id=urn:contentItem:6F8B-67R3-S83G-M138-00000-00&amp;context=1519360" TargetMode="External" /><Relationship Id="rId1873" Type="http://schemas.openxmlformats.org/officeDocument/2006/relationships/hyperlink" Target="https://advance.lexis.com/api/document?collection=news&amp;id=urn:contentItem:6F8B-67R3-S83G-M138-00000-00&amp;context=1519360" TargetMode="External" /><Relationship Id="rId1874" Type="http://schemas.openxmlformats.org/officeDocument/2006/relationships/hyperlink" Target="https://advance.lexis.com/api/document?collection=news&amp;id=urn:contentItem:6F8B-67R3-S83G-M138-00000-00&amp;context=1519360" TargetMode="External" /><Relationship Id="rId1875" Type="http://schemas.openxmlformats.org/officeDocument/2006/relationships/header" Target="header319.xml" /><Relationship Id="rId1876" Type="http://schemas.openxmlformats.org/officeDocument/2006/relationships/header" Target="header320.xml" /><Relationship Id="rId1877" Type="http://schemas.openxmlformats.org/officeDocument/2006/relationships/footer" Target="footer319.xml" /><Relationship Id="rId1878" Type="http://schemas.openxmlformats.org/officeDocument/2006/relationships/footer" Target="footer320.xml" /><Relationship Id="rId1879" Type="http://schemas.openxmlformats.org/officeDocument/2006/relationships/header" Target="header321.xml" /><Relationship Id="rId188" Type="http://schemas.openxmlformats.org/officeDocument/2006/relationships/hyperlink" Target="https://advance.lexis.com/api/document?collection=news&amp;id=urn:contentItem:6F24-YBT3-RRWJ-14VY-00000-00&amp;context=1519360" TargetMode="External" /><Relationship Id="rId1880" Type="http://schemas.openxmlformats.org/officeDocument/2006/relationships/footer" Target="footer321.xml" /><Relationship Id="rId1881" Type="http://schemas.openxmlformats.org/officeDocument/2006/relationships/hyperlink" Target="https://advance.lexis.com/api/document?collection=news&amp;id=urn:contentItem:6FGB-37M3-RRHB-4237-00000-00&amp;context=1519360" TargetMode="External" /><Relationship Id="rId1882" Type="http://schemas.openxmlformats.org/officeDocument/2006/relationships/hyperlink" Target="https://advance.lexis.com/api/document?collection=news&amp;id=urn:contentItem:6FGB-37M3-RRHB-4237-00000-00&amp;context=1519360" TargetMode="External" /><Relationship Id="rId1883" Type="http://schemas.openxmlformats.org/officeDocument/2006/relationships/hyperlink" Target="https://advance.lexis.com/api/document?collection=news&amp;id=urn:contentItem:6FGB-37M3-RRHB-4237-00000-00&amp;context=1519360" TargetMode="External" /><Relationship Id="rId1884" Type="http://schemas.openxmlformats.org/officeDocument/2006/relationships/hyperlink" Target="https://advance.lexis.com/api/document?collection=news&amp;id=urn:contentItem:6FGB-37M3-RRHB-4237-00000-00&amp;context=1519360" TargetMode="External" /><Relationship Id="rId1885" Type="http://schemas.openxmlformats.org/officeDocument/2006/relationships/hyperlink" Target="https://advance.lexis.com/api/document?collection=news&amp;id=urn:contentItem:6FGB-37M3-RRHB-4237-00000-00&amp;context=1519360" TargetMode="External" /><Relationship Id="rId1886" Type="http://schemas.openxmlformats.org/officeDocument/2006/relationships/hyperlink" Target="https://www.warren.senate.gov/newsroom/press-releases/ahead-of-dr-ozs-confirmation-senators-urge-crackdown-on-private-medicare-insurers-that-scam-patients-price-gouge-taxpayers" TargetMode="External" /><Relationship Id="rId1887" Type="http://schemas.openxmlformats.org/officeDocument/2006/relationships/hyperlink" Target="https://www.warren.senate.gov/newsroom/press-releases/ahead-of-dr-ozs-confirmation-senators-urge-crackdown-on-private-medicare-insurers-that-scam-patients-price-gouge-taxpayers" TargetMode="External" /><Relationship Id="rId1888" Type="http://schemas.openxmlformats.org/officeDocument/2006/relationships/hyperlink" Target="https://www.warren.senate.gov/newsroom/press-releases/ahead-of-dr-ozs-confirmation-senators-urge-crackdown-on-private-medicare-insurers-that-scam-patients-price-gouge-taxpayers" TargetMode="External" /><Relationship Id="rId1889" Type="http://schemas.openxmlformats.org/officeDocument/2006/relationships/header" Target="header322.xml" /><Relationship Id="rId189" Type="http://schemas.openxmlformats.org/officeDocument/2006/relationships/hyperlink" Target="https://advance.lexis.com/api/document?collection=news&amp;id=urn:contentItem:6F24-YBT3-RRWJ-14VY-00000-00&amp;context=1519360" TargetMode="External" /><Relationship Id="rId1890" Type="http://schemas.openxmlformats.org/officeDocument/2006/relationships/header" Target="header323.xml" /><Relationship Id="rId1891" Type="http://schemas.openxmlformats.org/officeDocument/2006/relationships/footer" Target="footer322.xml" /><Relationship Id="rId1892" Type="http://schemas.openxmlformats.org/officeDocument/2006/relationships/footer" Target="footer323.xml" /><Relationship Id="rId1893" Type="http://schemas.openxmlformats.org/officeDocument/2006/relationships/header" Target="header324.xml" /><Relationship Id="rId1894" Type="http://schemas.openxmlformats.org/officeDocument/2006/relationships/footer" Target="footer324.xml" /><Relationship Id="rId1895" Type="http://schemas.openxmlformats.org/officeDocument/2006/relationships/hyperlink" Target="https://advance.lexis.com/api/document?collection=news&amp;id=urn:contentItem:6DBW-SPX1-F03R-N20C-00000-00&amp;context=1519360" TargetMode="External" /><Relationship Id="rId1896" Type="http://schemas.openxmlformats.org/officeDocument/2006/relationships/hyperlink" Target="https://advance.lexis.com/api/document?collection=news&amp;id=urn:contentItem:6DBW-SPX1-F03R-N20C-00000-00&amp;context=1519360" TargetMode="External" /><Relationship Id="rId1897" Type="http://schemas.openxmlformats.org/officeDocument/2006/relationships/hyperlink" Target="https://advance.lexis.com/api/document?collection=news&amp;id=urn:contentItem:6DBW-SPX1-F03R-N20C-00000-00&amp;context=1519360" TargetMode="External" /><Relationship Id="rId1898" Type="http://schemas.openxmlformats.org/officeDocument/2006/relationships/hyperlink" Target="https://advance.lexis.com/api/document?collection=news&amp;id=urn:contentItem:6DBW-SPX1-F03R-N20C-00000-00&amp;context=1519360" TargetMode="External" /><Relationship Id="rId1899" Type="http://schemas.openxmlformats.org/officeDocument/2006/relationships/hyperlink" Target="http://axios.com/?utm_source=%5B%5BDELIVERY_RECIPIENT_CODE%5D%5D&amp;utm_medium=partner&amp;utm_campaign=newstex" TargetMode="External" /><Relationship Id="rId19" Type="http://schemas.openxmlformats.org/officeDocument/2006/relationships/hyperlink" Target="https://advance.lexis.com/api/document?collection=news&amp;id=urn:contentItem:6F73-JV53-RRHN-72T1-00000-00&amp;context=1519360" TargetMode="External" /><Relationship Id="rId190" Type="http://schemas.openxmlformats.org/officeDocument/2006/relationships/hyperlink" Target="https://www.banking.senate.gov/newsroom/minority/statement-by-senator-elizabeth-warren-on-consumer-financial-protection-bureau-director-rohit-chopra" TargetMode="External" /><Relationship Id="rId1900" Type="http://schemas.openxmlformats.org/officeDocument/2006/relationships/hyperlink" Target="https://newstex.com/?utm_source=%5B%5BDELIVERY_RECIPIENT_CODE%5D%5D&amp;utm_medium=partner&amp;utm_campaign=Axios&amp;utm_id=10009544&amp;utm_content=AXIO-10009544-53171013995225205600071" TargetMode="External" /><Relationship Id="rId1901" Type="http://schemas.openxmlformats.org/officeDocument/2006/relationships/hyperlink" Target="https://www.axios.com/local/boston/2024/10/15/warren-deaton-debate-massachusetts-senate-race" TargetMode="External" /><Relationship Id="rId1902" Type="http://schemas.openxmlformats.org/officeDocument/2006/relationships/hyperlink" Target="https://www.axios.com/local/boston/2024/10/15/warren-deaton-debate-massachusetts-senate-race" TargetMode="External" /><Relationship Id="rId1903" Type="http://schemas.openxmlformats.org/officeDocument/2006/relationships/hyperlink" Target="https://www.axios.com/local/boston/2024/10/15/warren-deaton-debate-massachusetts-senate-race" TargetMode="External" /><Relationship Id="rId1904" Type="http://schemas.openxmlformats.org/officeDocument/2006/relationships/hyperlink" Target="https://www.axios.com/local/boston/2024/10/15/warren-deaton-debate-massachusetts-senate-race" TargetMode="External" /><Relationship Id="rId1905" Type="http://schemas.openxmlformats.org/officeDocument/2006/relationships/hyperlink" Target="https://www.axios.com/2024/08/13/what-we-re-watching-ohio-crypto" TargetMode="External" /><Relationship Id="rId1906" Type="http://schemas.openxmlformats.org/officeDocument/2006/relationships/hyperlink" Target="https://www.youtube.com/watch?v=6ETzYkrYe68" TargetMode="External" /><Relationship Id="rId1907" Type="http://schemas.openxmlformats.org/officeDocument/2006/relationships/hyperlink" Target="https://www.axios.com/local/boston/2024/10/02/elizabeth-warren-john-deaton-abortion-switch-parties-gop" TargetMode="External" /><Relationship Id="rId1908" Type="http://schemas.openxmlformats.org/officeDocument/2006/relationships/hyperlink" Target="https://www.axios.com/local/boston/2024/11/06/warren-wins-john-deaton-senate-massachusetts" TargetMode="External" /><Relationship Id="rId1909" Type="http://schemas.openxmlformats.org/officeDocument/2006/relationships/header" Target="header325.xml" /><Relationship Id="rId191" Type="http://schemas.openxmlformats.org/officeDocument/2006/relationships/hyperlink" Target="https://www.banking.senate.gov/newsroom/minority/statement-by-senator-elizabeth-warren-on-consumer-financial-protection-bureau-director-rohit-chopra" TargetMode="External" /><Relationship Id="rId1910" Type="http://schemas.openxmlformats.org/officeDocument/2006/relationships/header" Target="header326.xml" /><Relationship Id="rId1911" Type="http://schemas.openxmlformats.org/officeDocument/2006/relationships/footer" Target="footer325.xml" /><Relationship Id="rId1912" Type="http://schemas.openxmlformats.org/officeDocument/2006/relationships/footer" Target="footer326.xml" /><Relationship Id="rId1913" Type="http://schemas.openxmlformats.org/officeDocument/2006/relationships/header" Target="header327.xml" /><Relationship Id="rId1914" Type="http://schemas.openxmlformats.org/officeDocument/2006/relationships/footer" Target="footer327.xml" /><Relationship Id="rId1915" Type="http://schemas.openxmlformats.org/officeDocument/2006/relationships/hyperlink" Target="https://advance.lexis.com/api/document?collection=news&amp;id=urn:contentItem:6F5J-3FB3-RSCS-81TM-00000-00&amp;context=1519360" TargetMode="External" /><Relationship Id="rId1916" Type="http://schemas.openxmlformats.org/officeDocument/2006/relationships/hyperlink" Target="https://advance.lexis.com/api/document?collection=news&amp;id=urn:contentItem:6F5J-3FB3-RSCS-81TM-00000-00&amp;context=1519360" TargetMode="External" /><Relationship Id="rId1917" Type="http://schemas.openxmlformats.org/officeDocument/2006/relationships/header" Target="header328.xml" /><Relationship Id="rId1918" Type="http://schemas.openxmlformats.org/officeDocument/2006/relationships/header" Target="header329.xml" /><Relationship Id="rId1919" Type="http://schemas.openxmlformats.org/officeDocument/2006/relationships/footer" Target="footer328.xml" /><Relationship Id="rId192" Type="http://schemas.openxmlformats.org/officeDocument/2006/relationships/hyperlink" Target="https://www.banking.senate.gov/newsroom/minority/statement-by-senator-elizabeth-warren-on-consumer-financial-protection-bureau-director-rohit-chopra" TargetMode="External" /><Relationship Id="rId1920" Type="http://schemas.openxmlformats.org/officeDocument/2006/relationships/footer" Target="footer329.xml" /><Relationship Id="rId1921" Type="http://schemas.openxmlformats.org/officeDocument/2006/relationships/header" Target="header330.xml" /><Relationship Id="rId1922" Type="http://schemas.openxmlformats.org/officeDocument/2006/relationships/footer" Target="footer330.xml" /><Relationship Id="rId1923" Type="http://schemas.openxmlformats.org/officeDocument/2006/relationships/hyperlink" Target="https://advance.lexis.com/api/document?collection=news&amp;id=urn:contentItem:6DP5-8RK3-RS1M-M0JB-00000-00&amp;context=1519360" TargetMode="External" /><Relationship Id="rId1924" Type="http://schemas.openxmlformats.org/officeDocument/2006/relationships/hyperlink" Target="https://advance.lexis.com/api/document?collection=news&amp;id=urn:contentItem:6DP5-8RK3-RS1M-M0JB-00000-00&amp;context=1519360" TargetMode="External" /><Relationship Id="rId1925" Type="http://schemas.openxmlformats.org/officeDocument/2006/relationships/hyperlink" Target="https://advance.lexis.com/api/document?collection=news&amp;id=urn:contentItem:6DP5-8RK3-RS1M-M0JB-00000-00&amp;context=1519360" TargetMode="External" /><Relationship Id="rId1926" Type="http://schemas.openxmlformats.org/officeDocument/2006/relationships/hyperlink" Target="https://advance.lexis.com/api/document?collection=news&amp;id=urn:contentItem:6DP5-8RK3-RS1M-M0JB-00000-00&amp;context=1519360" TargetMode="External" /><Relationship Id="rId1927" Type="http://schemas.openxmlformats.org/officeDocument/2006/relationships/hyperlink" Target="https://x.com/SenWarren/status/1869760602291499460" TargetMode="External" /><Relationship Id="rId1928" Type="http://schemas.openxmlformats.org/officeDocument/2006/relationships/hyperlink" Target="https://thehill.com/business/5048443-trump-debt-ceiling-abolition/" TargetMode="External" /><Relationship Id="rId1929" Type="http://schemas.openxmlformats.org/officeDocument/2006/relationships/hyperlink" Target="https://thehill.com/homenews/administration/5047382-trump-government-spending-deal/" TargetMode="External" /><Relationship Id="rId193" Type="http://schemas.openxmlformats.org/officeDocument/2006/relationships/hyperlink" Target="https://www.banking.senate.gov/newsroom/minority/statement-by-senator-elizabeth-warren-on-consumer-financial-protection-bureau-director-rohit-chopra" TargetMode="External" /><Relationship Id="rId1930" Type="http://schemas.openxmlformats.org/officeDocument/2006/relationships/hyperlink" Target="https://thehill.com/business/budget/5047873-trump-debt-ceiling-spending-bill-lawmakers/" TargetMode="External" /><Relationship Id="rId1931" Type="http://schemas.openxmlformats.org/officeDocument/2006/relationships/hyperlink" Target="https://thehill.com" TargetMode="External" /><Relationship Id="rId1932" Type="http://schemas.openxmlformats.org/officeDocument/2006/relationships/header" Target="header331.xml" /><Relationship Id="rId1933" Type="http://schemas.openxmlformats.org/officeDocument/2006/relationships/header" Target="header332.xml" /><Relationship Id="rId1934" Type="http://schemas.openxmlformats.org/officeDocument/2006/relationships/footer" Target="footer331.xml" /><Relationship Id="rId1935" Type="http://schemas.openxmlformats.org/officeDocument/2006/relationships/footer" Target="footer332.xml" /><Relationship Id="rId1936" Type="http://schemas.openxmlformats.org/officeDocument/2006/relationships/header" Target="header333.xml" /><Relationship Id="rId1937" Type="http://schemas.openxmlformats.org/officeDocument/2006/relationships/footer" Target="footer333.xml" /><Relationship Id="rId1938" Type="http://schemas.openxmlformats.org/officeDocument/2006/relationships/hyperlink" Target="https://advance.lexis.com/api/document?collection=news&amp;id=urn:contentItem:6DYB-6C63-RVC0-23FH-00000-00&amp;context=1519360" TargetMode="External" /><Relationship Id="rId1939" Type="http://schemas.openxmlformats.org/officeDocument/2006/relationships/hyperlink" Target="https://advance.lexis.com/api/document?collection=news&amp;id=urn:contentItem:6DYB-6C63-RVC0-23FH-00000-00&amp;context=1519360" TargetMode="External" /><Relationship Id="rId194" Type="http://schemas.openxmlformats.org/officeDocument/2006/relationships/hyperlink" Target="https://www.banking.senate.gov/newsroom/minority/statement-by-senator-elizabeth-warren-on-consumer-financial-protection-bureau-director-rohit-chopra" TargetMode="External" /><Relationship Id="rId1940" Type="http://schemas.openxmlformats.org/officeDocument/2006/relationships/hyperlink" Target="https://advance.lexis.com/api/document?collection=news&amp;id=urn:contentItem:6DYB-6C63-RVC0-23FH-00000-00&amp;context=1519360" TargetMode="External" /><Relationship Id="rId1941" Type="http://schemas.openxmlformats.org/officeDocument/2006/relationships/hyperlink" Target="https://advance.lexis.com/api/document?collection=news&amp;id=urn:contentItem:6DYB-6C63-RVC0-23FH-00000-00&amp;context=1519360" TargetMode="External" /><Relationship Id="rId1942" Type="http://schemas.openxmlformats.org/officeDocument/2006/relationships/hyperlink" Target="https://www.benzinga.com/government/regulations/24/11/41993115/trump-taps-rfk-jr-for-health-secretary-role-sends-5-vaccine-stocks-lower" TargetMode="External" /><Relationship Id="rId1943" Type="http://schemas.openxmlformats.org/officeDocument/2006/relationships/hyperlink" Target="https://www.warren.senate.gov/newsroom/press-releases/warren-presses-rfk-jr-for-answers-on-his-dangerous-views-ahead-of-his-senate-nomination-hearing-to-lead-hhs" TargetMode="External" /><Relationship Id="rId1944" Type="http://schemas.openxmlformats.org/officeDocument/2006/relationships/hyperlink" Target="https://nida.nih.gov/research-topics/opioids" TargetMode="External" /><Relationship Id="rId1945" Type="http://schemas.openxmlformats.org/officeDocument/2006/relationships/hyperlink" Target="https://nida.nih.gov/research-topics/opioids" TargetMode="External" /><Relationship Id="rId1946" Type="http://schemas.openxmlformats.org/officeDocument/2006/relationships/hyperlink" Target="https://www.benzinga.com/markets/cannabis/23/11/35586412/rfk-jr-reaffirms-support-for-marijuana-legalization-to-solve-americas-drug-addiction-crisis" TargetMode="External" /><Relationship Id="rId1947" Type="http://schemas.openxmlformats.org/officeDocument/2006/relationships/hyperlink" Target="https://www.washingtonpost.com/health/2025/01/18/rfk-health-secretary-opposition/" TargetMode="External" /><Relationship Id="rId1948" Type="http://schemas.openxmlformats.org/officeDocument/2006/relationships/hyperlink" Target="https://www.washingtonpost.com/health/2025/01/19/trump-hhs-appointments-interim-secretary/" TargetMode="External" /><Relationship Id="rId1949" Type="http://schemas.openxmlformats.org/officeDocument/2006/relationships/hyperlink" Target="https://www.benzinga.com/etfs/sector-etfs/25/01/42956943/trump-cabinet-confirmation-hearings-begin-tuesday-pete-hegseth-doug-collins-up-first" TargetMode="External" /><Relationship Id="rId195" Type="http://schemas.openxmlformats.org/officeDocument/2006/relationships/header" Target="header37.xml" /><Relationship Id="rId1950" Type="http://schemas.openxmlformats.org/officeDocument/2006/relationships/hyperlink" Target="https://www.benzinga.com/news/24/11/41952962/trumps-surprise-defense-secretary-pick-pete-hegseth-jolts-wall-street" TargetMode="External" /><Relationship Id="rId1951" Type="http://schemas.openxmlformats.org/officeDocument/2006/relationships/hyperlink" Target="https://www.nbcnews.com/politics/congress/senate-armed-services-committee-pete-hegseth-vote-defense-secretary-rcna188390" TargetMode="External" /><Relationship Id="rId1952" Type="http://schemas.openxmlformats.org/officeDocument/2006/relationships/hyperlink" Target="https://www.benzinga.com/25/01/43087725/marco-rubio-becomes-first-trump-cabinet-pick-to-be-confirmed-as-secretary-of-state" TargetMode="External" /><Relationship Id="rId1953" Type="http://schemas.openxmlformats.org/officeDocument/2006/relationships/hyperlink" Target="https://www.benzinga.com/25/01/43087725/marco-rubio-becomes-first-trump-cabinet-pick-to-be-confirmed-as-secretary-of-state" TargetMode="External" /><Relationship Id="rId1954" Type="http://schemas.openxmlformats.org/officeDocument/2006/relationships/header" Target="header334.xml" /><Relationship Id="rId1955" Type="http://schemas.openxmlformats.org/officeDocument/2006/relationships/header" Target="header335.xml" /><Relationship Id="rId1956" Type="http://schemas.openxmlformats.org/officeDocument/2006/relationships/footer" Target="footer334.xml" /><Relationship Id="rId1957" Type="http://schemas.openxmlformats.org/officeDocument/2006/relationships/footer" Target="footer335.xml" /><Relationship Id="rId1958" Type="http://schemas.openxmlformats.org/officeDocument/2006/relationships/header" Target="header336.xml" /><Relationship Id="rId1959" Type="http://schemas.openxmlformats.org/officeDocument/2006/relationships/footer" Target="footer336.xml" /><Relationship Id="rId196" Type="http://schemas.openxmlformats.org/officeDocument/2006/relationships/header" Target="header38.xml" /><Relationship Id="rId1960" Type="http://schemas.openxmlformats.org/officeDocument/2006/relationships/hyperlink" Target="https://advance.lexis.com/api/document?collection=news&amp;id=urn:contentItem:6DFY-NMJ1-F03R-N00G-00000-00&amp;context=1519360" TargetMode="External" /><Relationship Id="rId1961" Type="http://schemas.openxmlformats.org/officeDocument/2006/relationships/hyperlink" Target="https://advance.lexis.com/api/document?collection=news&amp;id=urn:contentItem:6DFY-NMJ1-F03R-N00G-00000-00&amp;context=1519360" TargetMode="External" /><Relationship Id="rId1962" Type="http://schemas.openxmlformats.org/officeDocument/2006/relationships/hyperlink" Target="https://advance.lexis.com/api/document?collection=news&amp;id=urn:contentItem:6DFY-NMJ1-F03R-N00G-00000-00&amp;context=1519360" TargetMode="External" /><Relationship Id="rId1963" Type="http://schemas.openxmlformats.org/officeDocument/2006/relationships/hyperlink" Target="https://advance.lexis.com/api/document?collection=news&amp;id=urn:contentItem:6DFY-NMJ1-F03R-N00G-00000-00&amp;context=1519360" TargetMode="External" /><Relationship Id="rId1964" Type="http://schemas.openxmlformats.org/officeDocument/2006/relationships/hyperlink" Target="http://axios.com/?utm_source=%5B%5BDELIVERY_RECIPIENT_CODE%5D%5D&amp;utm_medium=partner&amp;utm_campaign=newstex" TargetMode="External" /><Relationship Id="rId1965" Type="http://schemas.openxmlformats.org/officeDocument/2006/relationships/hyperlink" Target="https://newstex.com/?utm_source=%5B%5BDELIVERY_RECIPIENT_CODE%5D%5D&amp;utm_medium=partner&amp;utm_campaign=Axios&amp;utm_id=10009544&amp;utm_content=AXIO-10009544-53297229047825214400180" TargetMode="External" /><Relationship Id="rId1966" Type="http://schemas.openxmlformats.org/officeDocument/2006/relationships/hyperlink" Target="https://www.axios.com/2024/11/14/rfk-jr-positions-vaccines-drugs-health-care" TargetMode="External" /><Relationship Id="rId1967" Type="http://schemas.openxmlformats.org/officeDocument/2006/relationships/hyperlink" Target="https://www.finance.senate.gov/ranking-members-news/crapo-statement-on-announcement-of-intent-to-nominate-robert-f-kennedy-jr-to-head-hhs" TargetMode="External" /><Relationship Id="rId1968" Type="http://schemas.openxmlformats.org/officeDocument/2006/relationships/hyperlink" Target="https://www.senate.gov/art-artifacts/decorative-art/furniture/senate-chamber-desks/desks/desk_83.htm" TargetMode="External" /><Relationship Id="rId1969" Type="http://schemas.openxmlformats.org/officeDocument/2006/relationships/hyperlink" Target="https://www.nbcnews.com/politics/donald-trump/caroline-kennedy-says-rfk-jr-holds-dangerous-views-vaccines-rcna180706" TargetMode="External" /><Relationship Id="rId197" Type="http://schemas.openxmlformats.org/officeDocument/2006/relationships/footer" Target="footer37.xml" /><Relationship Id="rId1970" Type="http://schemas.openxmlformats.org/officeDocument/2006/relationships/hyperlink" Target="https://ballotpedia.org/How_senators_voted_on_Trump_Cabinet_nominees%2C_2017" TargetMode="External" /><Relationship Id="rId1971" Type="http://schemas.openxmlformats.org/officeDocument/2006/relationships/hyperlink" Target="https://www.axios.com/local/boston/2024/11/20/massachusetts-elizabeth-warren-takes-on-rfk-jr" TargetMode="External" /><Relationship Id="rId1972" Type="http://schemas.openxmlformats.org/officeDocument/2006/relationships/header" Target="header337.xml" /><Relationship Id="rId1973" Type="http://schemas.openxmlformats.org/officeDocument/2006/relationships/header" Target="header338.xml" /><Relationship Id="rId1974" Type="http://schemas.openxmlformats.org/officeDocument/2006/relationships/footer" Target="footer337.xml" /><Relationship Id="rId1975" Type="http://schemas.openxmlformats.org/officeDocument/2006/relationships/footer" Target="footer338.xml" /><Relationship Id="rId1976" Type="http://schemas.openxmlformats.org/officeDocument/2006/relationships/header" Target="header339.xml" /><Relationship Id="rId1977" Type="http://schemas.openxmlformats.org/officeDocument/2006/relationships/footer" Target="footer339.xml" /><Relationship Id="rId1978" Type="http://schemas.openxmlformats.org/officeDocument/2006/relationships/hyperlink" Target="https://advance.lexis.com/api/document?collection=news&amp;id=urn:contentItem:6DPS-CD53-RY5D-03HR-00000-00&amp;context=1519360" TargetMode="External" /><Relationship Id="rId1979" Type="http://schemas.openxmlformats.org/officeDocument/2006/relationships/hyperlink" Target="https://advance.lexis.com/api/document?collection=news&amp;id=urn:contentItem:6DPS-CD53-RY5D-03HR-00000-00&amp;context=1519360" TargetMode="External" /><Relationship Id="rId198" Type="http://schemas.openxmlformats.org/officeDocument/2006/relationships/footer" Target="footer38.xml" /><Relationship Id="rId1980" Type="http://schemas.openxmlformats.org/officeDocument/2006/relationships/hyperlink" Target="https://advance.lexis.com/api/document?collection=news&amp;id=urn:contentItem:6DPS-CD53-RY5D-03HR-00000-00&amp;context=1519360" TargetMode="External" /><Relationship Id="rId1981" Type="http://schemas.openxmlformats.org/officeDocument/2006/relationships/hyperlink" Target="https://advance.lexis.com/api/document?collection=news&amp;id=urn:contentItem:6DPS-CD53-RY5D-03HR-00000-00&amp;context=1519360" TargetMode="External" /><Relationship Id="rId1982" Type="http://schemas.openxmlformats.org/officeDocument/2006/relationships/hyperlink" Target="https://advance.lexis.com/api/document?collection=news&amp;id=urn:contentItem:6DPS-CD53-RY5D-03HR-00000-00&amp;context=1519360" TargetMode="External" /><Relationship Id="rId1983" Type="http://schemas.openxmlformats.org/officeDocument/2006/relationships/hyperlink" Target="https://advance.lexis.com/api/document?collection=news&amp;id=urn:contentItem:6DPS-CD53-RY5D-03HR-00000-00&amp;context=1519360" TargetMode="External" /><Relationship Id="rId1984" Type="http://schemas.openxmlformats.org/officeDocument/2006/relationships/hyperlink" Target="https://www.warren.senate.gov/newsroom/press-releases/warren-hawley-merkley-push-automakers-on-their-opposition-to-car-owners-right-to-repair-their-own-vehicles" TargetMode="External" /><Relationship Id="rId1985" Type="http://schemas.openxmlformats.org/officeDocument/2006/relationships/hyperlink" Target="https://www.warren.senate.gov/newsroom/press-releases/warren-hawley-merkley-push-automakers-on-their-opposition-to-car-owners-right-to-repair-their-own-vehicles" TargetMode="External" /><Relationship Id="rId1986" Type="http://schemas.openxmlformats.org/officeDocument/2006/relationships/hyperlink" Target="https://www.warren.senate.gov/newsroom/press-releases/warren-hawley-merkley-push-automakers-on-their-opposition-to-car-owners-right-to-repair-their-own-vehicles" TargetMode="External" /><Relationship Id="rId1987" Type="http://schemas.openxmlformats.org/officeDocument/2006/relationships/hyperlink" Target="https://www.warren.senate.gov/newsroom/press-releases/warren-hawley-merkley-push-automakers-on-their-opposition-to-car-owners-right-to-repair-their-own-vehicles" TargetMode="External" /><Relationship Id="rId1988" Type="http://schemas.openxmlformats.org/officeDocument/2006/relationships/hyperlink" Target="https://www.warren.senate.gov/newsroom/press-releases/warren-hawley-merkley-push-automakers-on-their-opposition-to-car-owners-right-to-repair-their-own-vehicles" TargetMode="External" /><Relationship Id="rId1989" Type="http://schemas.openxmlformats.org/officeDocument/2006/relationships/header" Target="header340.xml" /><Relationship Id="rId199" Type="http://schemas.openxmlformats.org/officeDocument/2006/relationships/header" Target="header39.xml" /><Relationship Id="rId1990" Type="http://schemas.openxmlformats.org/officeDocument/2006/relationships/header" Target="header341.xml" /><Relationship Id="rId1991" Type="http://schemas.openxmlformats.org/officeDocument/2006/relationships/footer" Target="footer340.xml" /><Relationship Id="rId1992" Type="http://schemas.openxmlformats.org/officeDocument/2006/relationships/footer" Target="footer341.xml" /><Relationship Id="rId1993" Type="http://schemas.openxmlformats.org/officeDocument/2006/relationships/header" Target="header342.xml" /><Relationship Id="rId1994" Type="http://schemas.openxmlformats.org/officeDocument/2006/relationships/footer" Target="footer342.xml" /><Relationship Id="rId1995" Type="http://schemas.openxmlformats.org/officeDocument/2006/relationships/hyperlink" Target="https://advance.lexis.com/api/document?collection=news&amp;id=urn:contentItem:6F2B-ST23-S2SH-116D-00000-00&amp;context=1519360" TargetMode="External" /><Relationship Id="rId1996" Type="http://schemas.openxmlformats.org/officeDocument/2006/relationships/hyperlink" Target="https://advance.lexis.com/api/document?collection=news&amp;id=urn:contentItem:6F2B-ST23-S2SH-116D-00000-00&amp;context=1519360" TargetMode="External" /><Relationship Id="rId1997" Type="http://schemas.openxmlformats.org/officeDocument/2006/relationships/hyperlink" Target="https://advance.lexis.com/api/document?collection=news&amp;id=urn:contentItem:6F2B-ST23-S2SH-116D-00000-00&amp;context=1519360" TargetMode="External" /><Relationship Id="rId1998" Type="http://schemas.openxmlformats.org/officeDocument/2006/relationships/hyperlink" Target="https://advance.lexis.com/api/document?collection=news&amp;id=urn:contentItem:6F2B-ST23-S2SH-116D-00000-00&amp;context=1519360" TargetMode="External" /><Relationship Id="rId1999" Type="http://schemas.openxmlformats.org/officeDocument/2006/relationships/hyperlink" Target="http://axios.com/?utm_source=%5B%5BDELIVERY_RECIPIENT_CODE%5D%5D&amp;utm_medium=partner&amp;utm_campaign=newstex"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73-JV53-RRHN-72T1-00000-00&amp;context=1519360" TargetMode="External" /><Relationship Id="rId200" Type="http://schemas.openxmlformats.org/officeDocument/2006/relationships/footer" Target="footer39.xml" /><Relationship Id="rId2000" Type="http://schemas.openxmlformats.org/officeDocument/2006/relationships/hyperlink" Target="https://newstex.com/?utm_source=%5B%5BDELIVERY_RECIPIENT_CODE%5D%5D&amp;utm_medium=partner&amp;utm_campaign=Axios&amp;utm_id=10009544&amp;utm_content=AXIO-10009544-53960888865125206200151" TargetMode="External" /><Relationship Id="rId2001" Type="http://schemas.openxmlformats.org/officeDocument/2006/relationships/hyperlink" Target="https://www.axios.com/2025/02/03/rfk-vaccines-autism-hhs-confirmation" TargetMode="External" /><Relationship Id="rId2002" Type="http://schemas.openxmlformats.org/officeDocument/2006/relationships/hyperlink" Target="https://www.youtube.com/watch?v=RIHNlUygxlI" TargetMode="External" /><Relationship Id="rId2003" Type="http://schemas.openxmlformats.org/officeDocument/2006/relationships/hyperlink" Target="https://www.boston.com/news/politics/2025/01/28/read-warren-moulton-mcgovern-sign-letter-to-trump-excoriating-him-over-egg-prices/" TargetMode="External" /><Relationship Id="rId2004" Type="http://schemas.openxmlformats.org/officeDocument/2006/relationships/hyperlink" Target="https://www.npr.org/2025/02/03/nx-s1-5285356/treasury-secretary-bessent-acting-cfpb-director" TargetMode="External" /><Relationship Id="rId2005" Type="http://schemas.openxmlformats.org/officeDocument/2006/relationships/hyperlink" Target="https://www.axios.com/local/boston/2025/01/17/maura-healey-state-commonwealth-transportation-mcas" TargetMode="External" /><Relationship Id="rId2006" Type="http://schemas.openxmlformats.org/officeDocument/2006/relationships/hyperlink" Target="https://www.axios.com/local/boston/2025/02/03/massachusetts-tariffs-impact" TargetMode="External" /><Relationship Id="rId2007" Type="http://schemas.openxmlformats.org/officeDocument/2006/relationships/hyperlink" Target="https://www.axios.com/2025/02/01/trump-canada-mexico-tariffs" TargetMode="External" /><Relationship Id="rId2008" Type="http://schemas.openxmlformats.org/officeDocument/2006/relationships/hyperlink" Target="https://www.axios.com/local/boston/2025/02/05/elizabeth-warren-trump-economy-tariffs-rfk" TargetMode="External" /><Relationship Id="rId2009" Type="http://schemas.openxmlformats.org/officeDocument/2006/relationships/header" Target="header343.xml" /><Relationship Id="rId201" Type="http://schemas.openxmlformats.org/officeDocument/2006/relationships/hyperlink" Target="https://advance.lexis.com/api/document?collection=news&amp;id=urn:contentItem:6F0X-83P3-RS7N-G4XX-00000-00&amp;context=1519360" TargetMode="External" /><Relationship Id="rId2010" Type="http://schemas.openxmlformats.org/officeDocument/2006/relationships/header" Target="header344.xml" /><Relationship Id="rId2011" Type="http://schemas.openxmlformats.org/officeDocument/2006/relationships/footer" Target="footer343.xml" /><Relationship Id="rId2012" Type="http://schemas.openxmlformats.org/officeDocument/2006/relationships/footer" Target="footer344.xml" /><Relationship Id="rId2013" Type="http://schemas.openxmlformats.org/officeDocument/2006/relationships/header" Target="header345.xml" /><Relationship Id="rId2014" Type="http://schemas.openxmlformats.org/officeDocument/2006/relationships/footer" Target="footer345.xml" /><Relationship Id="rId2015" Type="http://schemas.openxmlformats.org/officeDocument/2006/relationships/hyperlink" Target="https://advance.lexis.com/api/document?collection=news&amp;id=urn:contentItem:6F59-1KV3-S0S8-J3GD-00000-00&amp;context=1519360" TargetMode="External" /><Relationship Id="rId2016" Type="http://schemas.openxmlformats.org/officeDocument/2006/relationships/hyperlink" Target="https://advance.lexis.com/api/document?collection=news&amp;id=urn:contentItem:6F59-1KV3-S0S8-J3GD-00000-00&amp;context=1519360" TargetMode="External" /><Relationship Id="rId2017" Type="http://schemas.openxmlformats.org/officeDocument/2006/relationships/hyperlink" Target="https://www.warren.senate.gov/newsroom/press-releases/warren-wyden-sound-alarm-over-doge-access-to-legally-protected-taxpayer-data" TargetMode="External" /><Relationship Id="rId2018" Type="http://schemas.openxmlformats.org/officeDocument/2006/relationships/hyperlink" Target="https://www.warren.senate.gov/newsroom/press-releases/warren-wyden-sound-alarm-over-doge-access-to-legally-protected-taxpayer-data" TargetMode="External" /><Relationship Id="rId2019" Type="http://schemas.openxmlformats.org/officeDocument/2006/relationships/hyperlink" Target="https://www.warren.senate.gov/newsroom/press-releases/warren-wyden-sound-alarm-over-doge-access-to-legally-protected-taxpayer-data" TargetMode="External" /><Relationship Id="rId202" Type="http://schemas.openxmlformats.org/officeDocument/2006/relationships/hyperlink" Target="https://advance.lexis.com/api/document?collection=news&amp;id=urn:contentItem:6F0X-83P3-RS7N-G4XX-00000-00&amp;context=1519360" TargetMode="External" /><Relationship Id="rId2020" Type="http://schemas.openxmlformats.org/officeDocument/2006/relationships/hyperlink" Target="https://www.warren.senate.gov/newsroom/press-releases/warren-wyden-sound-alarm-over-doge-access-to-legally-protected-taxpayer-data" TargetMode="External" /><Relationship Id="rId2021" Type="http://schemas.openxmlformats.org/officeDocument/2006/relationships/hyperlink" Target="https://www.warren.senate.gov/newsroom/press-releases/warren-wyden-sound-alarm-over-doge-access-to-legally-protected-taxpayer-data" TargetMode="External" /><Relationship Id="rId2022" Type="http://schemas.openxmlformats.org/officeDocument/2006/relationships/header" Target="header346.xml" /><Relationship Id="rId2023" Type="http://schemas.openxmlformats.org/officeDocument/2006/relationships/header" Target="header347.xml" /><Relationship Id="rId2024" Type="http://schemas.openxmlformats.org/officeDocument/2006/relationships/footer" Target="footer346.xml" /><Relationship Id="rId2025" Type="http://schemas.openxmlformats.org/officeDocument/2006/relationships/footer" Target="footer347.xml" /><Relationship Id="rId2026" Type="http://schemas.openxmlformats.org/officeDocument/2006/relationships/header" Target="header348.xml" /><Relationship Id="rId2027" Type="http://schemas.openxmlformats.org/officeDocument/2006/relationships/footer" Target="footer348.xml" /><Relationship Id="rId2028" Type="http://schemas.openxmlformats.org/officeDocument/2006/relationships/hyperlink" Target="https://advance.lexis.com/api/document?collection=news&amp;id=urn:contentItem:6FDJ-CR73-RS1K-V44M-00000-00&amp;context=1519360" TargetMode="External" /><Relationship Id="rId2029" Type="http://schemas.openxmlformats.org/officeDocument/2006/relationships/hyperlink" Target="https://advance.lexis.com/api/document?collection=news&amp;id=urn:contentItem:6FDJ-CR73-RS1K-V44M-00000-00&amp;context=1519360" TargetMode="External" /><Relationship Id="rId203" Type="http://schemas.openxmlformats.org/officeDocument/2006/relationships/hyperlink" Target="https://advance.lexis.com/api/document?collection=news&amp;id=urn:contentItem:6F0X-83P3-RS7N-G4XX-00000-00&amp;context=1519360" TargetMode="External" /><Relationship Id="rId2030" Type="http://schemas.openxmlformats.org/officeDocument/2006/relationships/hyperlink" Target="https://advance.lexis.com/api/document?collection=news&amp;id=urn:contentItem:6FDJ-CR73-RS1K-V44M-00000-00&amp;context=1519360" TargetMode="External" /><Relationship Id="rId2031" Type="http://schemas.openxmlformats.org/officeDocument/2006/relationships/hyperlink" Target="https://advance.lexis.com/api/document?collection=news&amp;id=urn:contentItem:6FDJ-CR73-RS1K-V44M-00000-00&amp;context=1519360" TargetMode="External" /><Relationship Id="rId2032" Type="http://schemas.openxmlformats.org/officeDocument/2006/relationships/hyperlink" Target="https://www.benzinga.com/markets/cryptocurrency/22/11/29691585/why-ftxs-collapse-is-the-crypto-equivalent-of-the-2008-lehman-brothers-crisis" TargetMode="External" /><Relationship Id="rId2033" Type="http://schemas.openxmlformats.org/officeDocument/2006/relationships/hyperlink" Target="https://www.wsj.com/finance/regulation/trump-picks-paul-atkins-to-run-sec-bd290d3c" TargetMode="External" /><Relationship Id="rId2034" Type="http://schemas.openxmlformats.org/officeDocument/2006/relationships/hyperlink" Target="https://www.benzinga.com/markets/cryptocurrency/25/03/44451674/bitcoin-arms-race-peter-schiff-doubts-cynthia-lummis-theory-that-china-wants-to-take-on-us-smart-enough-to-have-sold" TargetMode="External" /><Relationship Id="rId2035" Type="http://schemas.openxmlformats.org/officeDocument/2006/relationships/hyperlink" Target="https://www.benzinga.com/trading-ideas/movers/25/03/44451586/trump-meme-coin-spikes-retreats-after-potus-takes-to-truth-social-for-greatest-of-them-all-post-whale-takes-losses" TargetMode="External" /><Relationship Id="rId2036" Type="http://schemas.openxmlformats.org/officeDocument/2006/relationships/hyperlink" Target="https://www.benzinga.com/quote/" TargetMode="External" /><Relationship Id="rId2037" Type="http://schemas.openxmlformats.org/officeDocument/2006/relationships/hyperlink" Target="https://in.benzinga.com/25/02/44032560/memecoins-like-trump-dogecoin-pepe-not-securities-says-the-sec-but-fraud-related-to-offer-and-sale-subject-to-enforcement" TargetMode="External" /><Relationship Id="rId2038" Type="http://schemas.openxmlformats.org/officeDocument/2006/relationships/hyperlink" Target="https://in.benzinga.com/markets/cryptocurrency/25/01/43295888/elizabeth-warren-pressures-trumps-commerce-secretary-pick-howard-lutnick-over-tether-links-ahead-of-key-senate-hearing" TargetMode="External" /><Relationship Id="rId2039" Type="http://schemas.openxmlformats.org/officeDocument/2006/relationships/hyperlink" Target="https://www.benzinga.com/markets/cryptocurrency/24/11/41764839/elizabeth-warren-wins-third-senate-term-overcomes-challenge-from-crypto-backed-gop-candida" TargetMode="External" /><Relationship Id="rId204" Type="http://schemas.openxmlformats.org/officeDocument/2006/relationships/hyperlink" Target="https://advance.lexis.com/api/document?collection=news&amp;id=urn:contentItem:6F0X-83P3-RS7N-G4XX-00000-00&amp;context=1519360" TargetMode="External" /><Relationship Id="rId2040" Type="http://schemas.openxmlformats.org/officeDocument/2006/relationships/hyperlink" Target="https://www.benzinga.com/markets/cryptocurrency/25/03/44452045/dogecoin-millionaire-predicts-big-numbers-for-floki-calls-it-most-undervalued-despite-memecoin-dropping-30-over-a-month" TargetMode="External" /><Relationship Id="rId2041" Type="http://schemas.openxmlformats.org/officeDocument/2006/relationships/hyperlink" Target="https://www.benzinga.com/author/benzinga-neuro" TargetMode="External" /><Relationship Id="rId2042" Type="http://schemas.openxmlformats.org/officeDocument/2006/relationships/header" Target="header349.xml" /><Relationship Id="rId2043" Type="http://schemas.openxmlformats.org/officeDocument/2006/relationships/header" Target="header350.xml" /><Relationship Id="rId2044" Type="http://schemas.openxmlformats.org/officeDocument/2006/relationships/footer" Target="footer349.xml" /><Relationship Id="rId2045" Type="http://schemas.openxmlformats.org/officeDocument/2006/relationships/footer" Target="footer350.xml" /><Relationship Id="rId2046" Type="http://schemas.openxmlformats.org/officeDocument/2006/relationships/header" Target="header351.xml" /><Relationship Id="rId2047" Type="http://schemas.openxmlformats.org/officeDocument/2006/relationships/footer" Target="footer351.xml" /><Relationship Id="rId2048" Type="http://schemas.openxmlformats.org/officeDocument/2006/relationships/hyperlink" Target="https://advance.lexis.com/api/document?collection=news&amp;id=urn:contentItem:6F3N-3C03-RRX8-92NJ-00000-00&amp;context=1519360" TargetMode="External" /><Relationship Id="rId2049" Type="http://schemas.openxmlformats.org/officeDocument/2006/relationships/hyperlink" Target="https://advance.lexis.com/api/document?collection=news&amp;id=urn:contentItem:6F3N-3C03-RRX8-92NJ-00000-00&amp;context=1519360" TargetMode="External" /><Relationship Id="rId205" Type="http://schemas.openxmlformats.org/officeDocument/2006/relationships/hyperlink" Target="https://advance.lexis.com/api/document?collection=news&amp;id=urn:contentItem:6F0X-83P3-RS7N-G4XX-00000-00&amp;context=1519360" TargetMode="External" /><Relationship Id="rId2050" Type="http://schemas.openxmlformats.org/officeDocument/2006/relationships/hyperlink" Target="https://advance.lexis.com/api/document?collection=news&amp;id=urn:contentItem:6F3N-3C03-RRX8-92NJ-00000-00&amp;context=1519360" TargetMode="External" /><Relationship Id="rId2051" Type="http://schemas.openxmlformats.org/officeDocument/2006/relationships/hyperlink" Target="https://advance.lexis.com/api/document?collection=news&amp;id=urn:contentItem:6F3N-3C03-RRX8-92NJ-00000-00&amp;context=1519360" TargetMode="External" /><Relationship Id="rId2052" Type="http://schemas.openxmlformats.org/officeDocument/2006/relationships/image" Target="media/image17.png" /><Relationship Id="rId2053" Type="http://schemas.openxmlformats.org/officeDocument/2006/relationships/hyperlink" Target="https://i.kinja-img.com/image/upload/q_80,w_800/29a72ee7d842952cf08f0c3cf5ad1279.jpg" TargetMode="External" /><Relationship Id="rId2054" Type="http://schemas.openxmlformats.org/officeDocument/2006/relationships/hyperlink" Target="https://www.fdicoig.gov/sites/default/files/document/2024-01/Jennifer%20L%20Fain%20Appointed%20FDIC%20Inspector%20General_1.pdf" TargetMode="External" /><Relationship Id="rId2055" Type="http://schemas.openxmlformats.org/officeDocument/2006/relationships/hyperlink" Target="https://www.cnbc.com/2025/02/11/elizabeth-warren-fdic-staffing-shortages-put-banking-system-at-risk.html" TargetMode="External" /><Relationship Id="rId2056" Type="http://schemas.openxmlformats.org/officeDocument/2006/relationships/hyperlink" Target="https://qz.com/bank-failures-decade-regional-bank-crisis-fdic-1851585644" TargetMode="External" /><Relationship Id="rId2057" Type="http://schemas.openxmlformats.org/officeDocument/2006/relationships/hyperlink" Target="https://qz.com/quote/CMCSA" TargetMode="External" /><Relationship Id="rId2058" Type="http://schemas.openxmlformats.org/officeDocument/2006/relationships/hyperlink" Target="https://qz.com/donald-trump-cfpb-russel-vought-elon-musk-doge-lawsuit-1851759157" TargetMode="External" /><Relationship Id="rId2059" Type="http://schemas.openxmlformats.org/officeDocument/2006/relationships/hyperlink" Target="https://www.warren.senate.gov/newsroom/press-releases/at-cfpb-headquarters-warren-sounds-alarm-on-elon-musks-attack-against-consumer-financial-protection-bureau" TargetMode="External" /><Relationship Id="rId206" Type="http://schemas.openxmlformats.org/officeDocument/2006/relationships/header" Target="header40.xml" /><Relationship Id="rId2060" Type="http://schemas.openxmlformats.org/officeDocument/2006/relationships/hyperlink" Target="https://qz.com/capital-one-cfpb-lawsuit-high-interest-savings-360-1851738930" TargetMode="External" /><Relationship Id="rId2061" Type="http://schemas.openxmlformats.org/officeDocument/2006/relationships/hyperlink" Target="https://qz.com/cash-app-block-cfpb-order-175-million-fraud-1851740997" TargetMode="External" /><Relationship Id="rId2062" Type="http://schemas.openxmlformats.org/officeDocument/2006/relationships/header" Target="header352.xml" /><Relationship Id="rId2063" Type="http://schemas.openxmlformats.org/officeDocument/2006/relationships/header" Target="header353.xml" /><Relationship Id="rId2064" Type="http://schemas.openxmlformats.org/officeDocument/2006/relationships/footer" Target="footer352.xml" /><Relationship Id="rId2065" Type="http://schemas.openxmlformats.org/officeDocument/2006/relationships/footer" Target="footer353.xml" /><Relationship Id="rId2066" Type="http://schemas.openxmlformats.org/officeDocument/2006/relationships/header" Target="header354.xml" /><Relationship Id="rId2067" Type="http://schemas.openxmlformats.org/officeDocument/2006/relationships/footer" Target="footer354.xml" /><Relationship Id="rId2068" Type="http://schemas.openxmlformats.org/officeDocument/2006/relationships/hyperlink" Target="https://advance.lexis.com/api/document?collection=news&amp;id=urn:contentItem:6DJR-SW31-JCMC-W44C-00000-00&amp;context=1519360" TargetMode="External" /><Relationship Id="rId2069" Type="http://schemas.openxmlformats.org/officeDocument/2006/relationships/hyperlink" Target="https://advance.lexis.com/api/document?collection=news&amp;id=urn:contentItem:6DJR-SW31-JCMC-W44C-00000-00&amp;context=1519360" TargetMode="External" /><Relationship Id="rId207" Type="http://schemas.openxmlformats.org/officeDocument/2006/relationships/header" Target="header41.xml" /><Relationship Id="rId2070" Type="http://schemas.openxmlformats.org/officeDocument/2006/relationships/hyperlink" Target="https://advance.lexis.com/api/document?collection=news&amp;id=urn:contentItem:6DJR-SW31-JCMC-W44C-00000-00&amp;context=1519360" TargetMode="External" /><Relationship Id="rId2071" Type="http://schemas.openxmlformats.org/officeDocument/2006/relationships/hyperlink" Target="https://advance.lexis.com/api/document?collection=news&amp;id=urn:contentItem:6DJR-SW31-JCMC-W44C-00000-00&amp;context=1519360" TargetMode="External" /><Relationship Id="rId2072" Type="http://schemas.openxmlformats.org/officeDocument/2006/relationships/hyperlink" Target="https://advance.lexis.com/api/document?collection=news&amp;id=urn:contentItem:6DJR-SW31-JCMC-W44C-00000-00&amp;context=1519360" TargetMode="External" /><Relationship Id="rId2073" Type="http://schemas.openxmlformats.org/officeDocument/2006/relationships/hyperlink" Target="https://www.usatoday.com/news/politics/donald-trump/" TargetMode="External" /><Relationship Id="rId2074" Type="http://schemas.openxmlformats.org/officeDocument/2006/relationships/hyperlink" Target="https://www.warren.senate.gov/newsroom/press-releases/warren-if-labor-nominee-chavez-deremer-commits-to-strengthening-unions-shes-a-strong-candidate-for-the-job" TargetMode="External" /><Relationship Id="rId2075" Type="http://schemas.openxmlformats.org/officeDocument/2006/relationships/hyperlink" Target="https://www.usatoday.com/story/news/politics/elections/2024/11/22/trump-lori-chavez-deremer-labor-department/76435681007/" TargetMode="External" /><Relationship Id="rId2076" Type="http://schemas.openxmlformats.org/officeDocument/2006/relationships/hyperlink" Target="https://www.gannett-cdn.com/authoring/authoring-images/2024/12/03/USAT/76733643007-20241120-t-110148-z-785215851-rc-2-vh-3-aa-5-jiz-rtrmadp-3-wellsfargocongress.JPG" TargetMode="External" /><Relationship Id="rId2077" Type="http://schemas.openxmlformats.org/officeDocument/2006/relationships/hyperlink" Target="https://x.com/SenSanders/status/1863268770371772863" TargetMode="External" /><Relationship Id="rId2078" Type="http://schemas.openxmlformats.org/officeDocument/2006/relationships/hyperlink" Target="https://x.com/JakeSherman/status/1863961988948226195?ref_src=twsrc%5Etfw%7Ctwcamp%5Etweetembed%7Ctwterm%5E1863961988948226195%7Ctwgr%5E2c1806dcf5a9829f7055baf44094671e5b4cf5f3%7Ctwcon%5Es1_&amp;ref_url=https%3A%2F%2Fthepostmillennial.com%2Fbreaking-dem-rep-joins-doge-caucus-to-reduce-ineffective-government-spending" TargetMode="External" /><Relationship Id="rId2079" Type="http://schemas.openxmlformats.org/officeDocument/2006/relationships/hyperlink" Target="https://www.usatoday.com/story/news/politics/elections/2024/12/03/elizabeth-warren-donald-trump-labor-secretary/76733575007/" TargetMode="External" /><Relationship Id="rId208" Type="http://schemas.openxmlformats.org/officeDocument/2006/relationships/footer" Target="footer40.xml" /><Relationship Id="rId2080" Type="http://schemas.openxmlformats.org/officeDocument/2006/relationships/hyperlink" Target="https://www.usatoday.com/story/news/politics/elections/2024/12/03/elizabeth-warren-donald-trump-labor-secretary/76733575007/" TargetMode="External" /><Relationship Id="rId2081" Type="http://schemas.openxmlformats.org/officeDocument/2006/relationships/hyperlink" Target="https://www.usatoday.com/story/news/politics/elections/2024/12/03/elizabeth-warren-donald-trump-labor-secretary/76733575007/" TargetMode="External" /><Relationship Id="rId2082" Type="http://schemas.openxmlformats.org/officeDocument/2006/relationships/hyperlink" Target="https://www.usatoday.com/story/news/politics/elections/2024/12/03/elizabeth-warren-donald-trump-labor-secretary/76733575007/" TargetMode="External" /><Relationship Id="rId2083" Type="http://schemas.openxmlformats.org/officeDocument/2006/relationships/hyperlink" Target="https://www.usatoday.com/story/news/politics/elections/2024/12/03/elizabeth-warren-donald-trump-labor-secretary/76733575007/" TargetMode="External" /><Relationship Id="rId2084" Type="http://schemas.openxmlformats.org/officeDocument/2006/relationships/header" Target="header355.xml" /><Relationship Id="rId2085" Type="http://schemas.openxmlformats.org/officeDocument/2006/relationships/header" Target="header356.xml" /><Relationship Id="rId2086" Type="http://schemas.openxmlformats.org/officeDocument/2006/relationships/footer" Target="footer355.xml" /><Relationship Id="rId2087" Type="http://schemas.openxmlformats.org/officeDocument/2006/relationships/footer" Target="footer356.xml" /><Relationship Id="rId2088" Type="http://schemas.openxmlformats.org/officeDocument/2006/relationships/header" Target="header357.xml" /><Relationship Id="rId2089" Type="http://schemas.openxmlformats.org/officeDocument/2006/relationships/footer" Target="footer357.xml" /><Relationship Id="rId209" Type="http://schemas.openxmlformats.org/officeDocument/2006/relationships/footer" Target="footer41.xml" /><Relationship Id="rId2090" Type="http://schemas.openxmlformats.org/officeDocument/2006/relationships/hyperlink" Target="https://advance.lexis.com/api/document?collection=news&amp;id=urn:contentItem:6D2N-NMN1-JCCP-04MM-00000-00&amp;context=1519360" TargetMode="External" /><Relationship Id="rId2091" Type="http://schemas.openxmlformats.org/officeDocument/2006/relationships/hyperlink" Target="https://advance.lexis.com/api/document?collection=news&amp;id=urn:contentItem:6D2N-NMN1-JCCP-04MM-00000-00&amp;context=1519360" TargetMode="External" /><Relationship Id="rId2092" Type="http://schemas.openxmlformats.org/officeDocument/2006/relationships/hyperlink" Target="https://advance.lexis.com/api/document?collection=news&amp;id=urn:contentItem:6D2N-NMN1-JCCP-04MM-00000-00&amp;context=1519360" TargetMode="External" /><Relationship Id="rId2093" Type="http://schemas.openxmlformats.org/officeDocument/2006/relationships/hyperlink" Target="https://advance.lexis.com/api/document?collection=news&amp;id=urn:contentItem:6D2N-NMN1-JCCP-04MM-00000-00&amp;context=1519360" TargetMode="External" /><Relationship Id="rId2094" Type="http://schemas.openxmlformats.org/officeDocument/2006/relationships/hyperlink" Target="https://advance.lexis.com/api/document?collection=news&amp;id=urn:contentItem:6D2N-NMN1-JCCP-04MM-00000-00&amp;context=1519360" TargetMode="External" /><Relationship Id="rId2095" Type="http://schemas.openxmlformats.org/officeDocument/2006/relationships/hyperlink" Target="https://advance.lexis.com/api/document?collection=news&amp;id=urn:contentItem:6D2N-NMN1-JCCP-04MM-00000-00&amp;context=1519360" TargetMode="External" /><Relationship Id="rId2096" Type="http://schemas.openxmlformats.org/officeDocument/2006/relationships/hyperlink" Target="https://www.warren.senate.gov/newsroom/press-releases/warren-blackburn-renew-bipartisan-push-to-honor-women-that-volunteered-in-world-war-ii" TargetMode="External" /><Relationship Id="rId2097" Type="http://schemas.openxmlformats.org/officeDocument/2006/relationships/hyperlink" Target="https://www.warren.senate.gov/newsroom/press-releases/warren-blackburn-renew-bipartisan-push-to-honor-women-that-volunteered-in-world-war-ii" TargetMode="External" /><Relationship Id="rId2098" Type="http://schemas.openxmlformats.org/officeDocument/2006/relationships/hyperlink" Target="https://www.warren.senate.gov/newsroom/press-releases/warren-blackburn-renew-bipartisan-push-to-honor-women-that-volunteered-in-world-war-ii" TargetMode="External" /><Relationship Id="rId2099" Type="http://schemas.openxmlformats.org/officeDocument/2006/relationships/hyperlink" Target="https://www.warren.senate.gov/newsroom/press-releases/warren-blackburn-renew-bipartisan-push-to-honor-women-that-volunteered-in-world-war-ii" TargetMode="External" /><Relationship Id="rId21" Type="http://schemas.openxmlformats.org/officeDocument/2006/relationships/hyperlink" Target="https://advance.lexis.com/api/document?collection=news&amp;id=urn:contentItem:6F73-JV53-RRHN-72T1-00000-00&amp;context=1519360" TargetMode="External" /><Relationship Id="rId210" Type="http://schemas.openxmlformats.org/officeDocument/2006/relationships/header" Target="header42.xml" /><Relationship Id="rId2100" Type="http://schemas.openxmlformats.org/officeDocument/2006/relationships/hyperlink" Target="https://www.warren.senate.gov/newsroom/press-releases/warren-blackburn-renew-bipartisan-push-to-honor-women-that-volunteered-in-world-war-ii" TargetMode="External" /><Relationship Id="rId2101" Type="http://schemas.openxmlformats.org/officeDocument/2006/relationships/header" Target="header358.xml" /><Relationship Id="rId2102" Type="http://schemas.openxmlformats.org/officeDocument/2006/relationships/header" Target="header359.xml" /><Relationship Id="rId2103" Type="http://schemas.openxmlformats.org/officeDocument/2006/relationships/footer" Target="footer358.xml" /><Relationship Id="rId2104" Type="http://schemas.openxmlformats.org/officeDocument/2006/relationships/footer" Target="footer359.xml" /><Relationship Id="rId2105" Type="http://schemas.openxmlformats.org/officeDocument/2006/relationships/header" Target="header360.xml" /><Relationship Id="rId2106" Type="http://schemas.openxmlformats.org/officeDocument/2006/relationships/footer" Target="footer360.xml" /><Relationship Id="rId2107" Type="http://schemas.openxmlformats.org/officeDocument/2006/relationships/hyperlink" Target="https://advance.lexis.com/api/document?collection=news&amp;id=urn:contentItem:6FB5-P5W3-S0KV-04B1-00000-00&amp;context=1519360" TargetMode="External" /><Relationship Id="rId2108" Type="http://schemas.openxmlformats.org/officeDocument/2006/relationships/hyperlink" Target="https://advance.lexis.com/api/document?collection=news&amp;id=urn:contentItem:6FB5-P5W3-S0KV-04B1-00000-00&amp;context=1519360" TargetMode="External" /><Relationship Id="rId2109" Type="http://schemas.openxmlformats.org/officeDocument/2006/relationships/hyperlink" Target="https://advance.lexis.com/api/document?collection=news&amp;id=urn:contentItem:6FB5-P5W3-S0KV-04B1-00000-00&amp;context=1519360" TargetMode="External" /><Relationship Id="rId211" Type="http://schemas.openxmlformats.org/officeDocument/2006/relationships/footer" Target="footer42.xml" /><Relationship Id="rId2110" Type="http://schemas.openxmlformats.org/officeDocument/2006/relationships/hyperlink" Target="https://advance.lexis.com/api/document?collection=news&amp;id=urn:contentItem:6FB5-P5W3-S0KV-04B1-00000-00&amp;context=1519360" TargetMode="External" /><Relationship Id="rId2111" Type="http://schemas.openxmlformats.org/officeDocument/2006/relationships/hyperlink" Target="https://advance.lexis.com/api/document?collection=news&amp;id=urn:contentItem:6FB5-P5W3-S0KV-04B1-00000-00&amp;context=1519360" TargetMode="External" /><Relationship Id="rId2112" Type="http://schemas.openxmlformats.org/officeDocument/2006/relationships/hyperlink" Target="https://advance.lexis.com/api/document?collection=news&amp;id=urn:contentItem:6FB5-P5W3-S0KV-04B1-00000-00&amp;context=1519360" TargetMode="External" /><Relationship Id="rId2113" Type="http://schemas.openxmlformats.org/officeDocument/2006/relationships/hyperlink" Target="https://www.warren.senate.gov/newsroom/press-releases/warren-lawmakers-to-hegseth-ending-dod-climate-change-programs-threatens-national-security-puts-american-lives-and-billions-of-taxpayer-dollars-at-risk" TargetMode="External" /><Relationship Id="rId2114" Type="http://schemas.openxmlformats.org/officeDocument/2006/relationships/hyperlink" Target="https://www.warren.senate.gov/newsroom/press-releases/warren-lawmakers-to-hegseth-ending-dod-climate-change-programs-threatens-national-security-puts-american-lives-and-billions-of-taxpayer-dollars-at-risk" TargetMode="External" /><Relationship Id="rId2115" Type="http://schemas.openxmlformats.org/officeDocument/2006/relationships/hyperlink" Target="https://www.warren.senate.gov/newsroom/press-releases/warren-lawmakers-to-hegseth-ending-dod-climate-change-programs-threatens-national-security-puts-american-lives-and-billions-of-taxpayer-dollars-at-risk" TargetMode="External" /><Relationship Id="rId2116" Type="http://schemas.openxmlformats.org/officeDocument/2006/relationships/hyperlink" Target="https://www.warren.senate.gov/newsroom/press-releases/warren-lawmakers-to-hegseth-ending-dod-climate-change-programs-threatens-national-security-puts-american-lives-and-billions-of-taxpayer-dollars-at-risk" TargetMode="External" /><Relationship Id="rId2117" Type="http://schemas.openxmlformats.org/officeDocument/2006/relationships/hyperlink" Target="https://www.warren.senate.gov/newsroom/press-releases/warren-lawmakers-to-hegseth-ending-dod-climate-change-programs-threatens-national-security-puts-american-lives-and-billions-of-taxpayer-dollars-at-risk" TargetMode="External" /><Relationship Id="rId2118" Type="http://schemas.openxmlformats.org/officeDocument/2006/relationships/header" Target="header361.xml" /><Relationship Id="rId2119" Type="http://schemas.openxmlformats.org/officeDocument/2006/relationships/header" Target="header362.xml" /><Relationship Id="rId212" Type="http://schemas.openxmlformats.org/officeDocument/2006/relationships/hyperlink" Target="https://advance.lexis.com/api/document?collection=news&amp;id=urn:contentItem:6F84-SDV3-SF23-51P1-00000-00&amp;context=1519360" TargetMode="External" /><Relationship Id="rId2120" Type="http://schemas.openxmlformats.org/officeDocument/2006/relationships/footer" Target="footer361.xml" /><Relationship Id="rId2121" Type="http://schemas.openxmlformats.org/officeDocument/2006/relationships/footer" Target="footer362.xml" /><Relationship Id="rId2122" Type="http://schemas.openxmlformats.org/officeDocument/2006/relationships/header" Target="header363.xml" /><Relationship Id="rId2123" Type="http://schemas.openxmlformats.org/officeDocument/2006/relationships/footer" Target="footer363.xml" /><Relationship Id="rId2124" Type="http://schemas.openxmlformats.org/officeDocument/2006/relationships/hyperlink" Target="https://advance.lexis.com/api/document?collection=news&amp;id=urn:contentItem:6DMV-V561-F03R-N2TB-00000-00&amp;context=1519360" TargetMode="External" /><Relationship Id="rId2125" Type="http://schemas.openxmlformats.org/officeDocument/2006/relationships/hyperlink" Target="https://advance.lexis.com/api/document?collection=news&amp;id=urn:contentItem:6DMV-V561-F03R-N2TB-00000-00&amp;context=1519360" TargetMode="External" /><Relationship Id="rId2126" Type="http://schemas.openxmlformats.org/officeDocument/2006/relationships/hyperlink" Target="https://advance.lexis.com/api/document?collection=news&amp;id=urn:contentItem:6DMV-V561-F03R-N2TB-00000-00&amp;context=1519360" TargetMode="External" /><Relationship Id="rId2127" Type="http://schemas.openxmlformats.org/officeDocument/2006/relationships/hyperlink" Target="https://advance.lexis.com/api/document?collection=news&amp;id=urn:contentItem:6DMV-V561-F03R-N2TB-00000-00&amp;context=1519360" TargetMode="External" /><Relationship Id="rId2128" Type="http://schemas.openxmlformats.org/officeDocument/2006/relationships/hyperlink" Target="https://advance.lexis.com/api/document?collection=news&amp;id=urn:contentItem:6DMV-V561-F03R-N2TB-00000-00&amp;context=1519360" TargetMode="External" /><Relationship Id="rId2129" Type="http://schemas.openxmlformats.org/officeDocument/2006/relationships/hyperlink" Target="http://www.mediaite.com/?utm_source=%5B%5BDELIVERY_RECIPIENT_CODE%5D%5D&amp;utm_medium=partner&amp;utm_campaign=newstex" TargetMode="External" /><Relationship Id="rId213" Type="http://schemas.openxmlformats.org/officeDocument/2006/relationships/hyperlink" Target="https://advance.lexis.com/api/document?collection=news&amp;id=urn:contentItem:6F84-SDV3-SF23-51P1-00000-00&amp;context=1519360" TargetMode="External" /><Relationship Id="rId2130" Type="http://schemas.openxmlformats.org/officeDocument/2006/relationships/hyperlink" Target="https://newstex.com/?utm_source=%5B%5BDELIVERY_RECIPIENT_CODE%5D%5D&amp;utm_medium=partner&amp;utm_campaign=Mediaite&amp;utm_id=110714&amp;utm_content=ABMI-110714-53495643942825219300104" TargetMode="External" /><Relationship Id="rId2131" Type="http://schemas.openxmlformats.org/officeDocument/2006/relationships/hyperlink" Target="https://www.mediaite.com/crime/luigi-mangione-charged-with-murder-of-united-healthcare-ceo-brian-thompson/" TargetMode="External" /><Relationship Id="rId2132" Type="http://schemas.openxmlformats.org/officeDocument/2006/relationships/hyperlink" Target="https://www.mediaite.com/news/just-in-police-release-new-photos-showing-face-of-man-suspected-of-shooting-unitedhealthcare-ceo/" TargetMode="External" /><Relationship Id="rId2133" Type="http://schemas.openxmlformats.org/officeDocument/2006/relationships/hyperlink" Target="https://www.mediaite.com/opinion/stunning-that-this-needs-to-be-said-cheering-the-assassination-of-a-ceo-is-dangerous-and-wrong-full-stop/" TargetMode="External" /><Relationship Id="rId2134" Type="http://schemas.openxmlformats.org/officeDocument/2006/relationships/hyperlink" Target="https://www.mediaite.com/opinion/stunning-that-this-needs-to-be-said-cheering-the-assassination-of-a-ceo-is-dangerous-and-wrong-full-stop/" TargetMode="External" /><Relationship Id="rId2135" Type="http://schemas.openxmlformats.org/officeDocument/2006/relationships/hyperlink" Target="https://www.mediaite.com/opinion/stunning-that-this-needs-to-be-said-cheering-the-assassination-of-a-ceo-is-dangerous-and-wrong-full-stop/" TargetMode="External" /><Relationship Id="rId2136" Type="http://schemas.openxmlformats.org/officeDocument/2006/relationships/hyperlink" Target="https://www.mediaite.com/news/wake-up-call-cnn-morning-crew-condemns-glee-at-ceo-murder-says-it-will-prompt-changes-in-healthcare-industry/" TargetMode="External" /><Relationship Id="rId2137" Type="http://schemas.openxmlformats.org/officeDocument/2006/relationships/hyperlink" Target="https://www.mediaite.com/politics/this-is-a-warning-elizabeth-warren-says-ceo-murder-a-message-that-people-can-only-be-pushed-so-far/" TargetMode="External" /><Relationship Id="rId2138" Type="http://schemas.openxmlformats.org/officeDocument/2006/relationships/hyperlink" Target="https://www.mediaite.com/politics/elizabeth-warren-cleans-up-her-calling-health-insurance-ceo-killing-a-warning-after-blowback/" TargetMode="External" /><Relationship Id="rId2139" Type="http://schemas.openxmlformats.org/officeDocument/2006/relationships/hyperlink" Target="https://www.mediaite.com/podcasts/joe-rogan-lays-into-fking-gross-health-insurance-industry-after-ceos-murder-dirty-dirty-business/" TargetMode="External" /><Relationship Id="rId214" Type="http://schemas.openxmlformats.org/officeDocument/2006/relationships/hyperlink" Target="https://advance.lexis.com/api/document?collection=news&amp;id=urn:contentItem:6F84-SDV3-SF23-51P1-00000-00&amp;context=1519360" TargetMode="External" /><Relationship Id="rId2140" Type="http://schemas.openxmlformats.org/officeDocument/2006/relationships/hyperlink" Target="https://transcripts.cnn.com/show/ctmo" TargetMode="External" /><Relationship Id="rId2141" Type="http://schemas.openxmlformats.org/officeDocument/2006/relationships/hyperlink" Target="https://www.mediaite.com/tag/cnn-this-morning/" TargetMode="External" /><Relationship Id="rId2142" Type="http://schemas.openxmlformats.org/officeDocument/2006/relationships/hyperlink" Target="https://www.mediaite.com/tag/cnn-this-morning/" TargetMode="External" /><Relationship Id="rId2143" Type="http://schemas.openxmlformats.org/officeDocument/2006/relationships/hyperlink" Target="https://www.mediaite.com/tag/cnn-this-morning/" TargetMode="External" /><Relationship Id="rId2144" Type="http://schemas.openxmlformats.org/officeDocument/2006/relationships/hyperlink" Target="https://www.mediaite.com/tag/cnn-this-morning/" TargetMode="External" /><Relationship Id="rId2145" Type="http://schemas.openxmlformats.org/officeDocument/2006/relationships/hyperlink" Target="https://www.mediaite.com/news/what-is-going-on-cnn-anchor-stunned-joe-rogan-and-elizabeth-warren-sound-the-same-on-ceo-murder/" TargetMode="External" /><Relationship Id="rId2146" Type="http://schemas.openxmlformats.org/officeDocument/2006/relationships/hyperlink" Target="https://www.mediaite.com/news/what-is-going-on-cnn-anchor-stunned-joe-rogan-and-elizabeth-warren-sound-the-same-on-ceo-murder/" TargetMode="External" /><Relationship Id="rId2147" Type="http://schemas.openxmlformats.org/officeDocument/2006/relationships/hyperlink" Target="https://www.mediaite.com/news/what-is-going-on-cnn-anchor-stunned-joe-rogan-and-elizabeth-warren-sound-the-same-on-ceo-murder/" TargetMode="External" /><Relationship Id="rId2148" Type="http://schemas.openxmlformats.org/officeDocument/2006/relationships/hyperlink" Target="https://www.mediaite.com/news/what-is-going-on-cnn-anchor-stunned-joe-rogan-and-elizabeth-warren-sound-the-same-on-ceo-murder/" TargetMode="External" /><Relationship Id="rId2149" Type="http://schemas.openxmlformats.org/officeDocument/2006/relationships/hyperlink" Target="https://www.mediaite.com/news/what-is-going-on-cnn-anchor-stunned-joe-rogan-and-elizabeth-warren-sound-the-same-on-ceo-murder/" TargetMode="External" /><Relationship Id="rId215" Type="http://schemas.openxmlformats.org/officeDocument/2006/relationships/hyperlink" Target="https://advance.lexis.com/api/document?collection=news&amp;id=urn:contentItem:6F84-SDV3-SF23-51P1-00000-00&amp;context=1519360" TargetMode="External" /><Relationship Id="rId2150" Type="http://schemas.openxmlformats.org/officeDocument/2006/relationships/hyperlink" Target="https://www.mediaite.com/" TargetMode="External" /><Relationship Id="rId2151" Type="http://schemas.openxmlformats.org/officeDocument/2006/relationships/hyperlink" Target="https://www.mediaite.com/news/what-is-going-on-cnn-anchor-stunned-joe-rogan-and-elizabeth-warren-sound-the-same-on-ceo-murder/" TargetMode="External" /><Relationship Id="rId2152" Type="http://schemas.openxmlformats.org/officeDocument/2006/relationships/header" Target="header364.xml" /><Relationship Id="rId2153" Type="http://schemas.openxmlformats.org/officeDocument/2006/relationships/header" Target="header365.xml" /><Relationship Id="rId2154" Type="http://schemas.openxmlformats.org/officeDocument/2006/relationships/footer" Target="footer364.xml" /><Relationship Id="rId2155" Type="http://schemas.openxmlformats.org/officeDocument/2006/relationships/footer" Target="footer365.xml" /><Relationship Id="rId2156" Type="http://schemas.openxmlformats.org/officeDocument/2006/relationships/header" Target="header366.xml" /><Relationship Id="rId2157" Type="http://schemas.openxmlformats.org/officeDocument/2006/relationships/footer" Target="footer366.xml" /><Relationship Id="rId2158" Type="http://schemas.openxmlformats.org/officeDocument/2006/relationships/hyperlink" Target="https://advance.lexis.com/api/document?collection=news&amp;id=urn:contentItem:6D80-9071-JCCP-04JT-00000-00&amp;context=1519360" TargetMode="External" /><Relationship Id="rId2159" Type="http://schemas.openxmlformats.org/officeDocument/2006/relationships/hyperlink" Target="https://advance.lexis.com/api/document?collection=news&amp;id=urn:contentItem:6D80-9071-JCCP-04JT-00000-00&amp;context=1519360" TargetMode="External" /><Relationship Id="rId216" Type="http://schemas.openxmlformats.org/officeDocument/2006/relationships/hyperlink" Target="https://advance.lexis.com/api/document?collection=news&amp;id=urn:contentItem:6F84-SDV3-SF23-51P1-00000-00&amp;context=1519360" TargetMode="External" /><Relationship Id="rId2160" Type="http://schemas.openxmlformats.org/officeDocument/2006/relationships/hyperlink" Target="https://advance.lexis.com/api/document?collection=news&amp;id=urn:contentItem:6D80-9071-JCCP-04JT-00000-00&amp;context=1519360" TargetMode="External" /><Relationship Id="rId2161" Type="http://schemas.openxmlformats.org/officeDocument/2006/relationships/hyperlink" Target="https://advance.lexis.com/api/document?collection=news&amp;id=urn:contentItem:6D80-9071-JCCP-04JT-00000-00&amp;context=1519360" TargetMode="External" /><Relationship Id="rId2162" Type="http://schemas.openxmlformats.org/officeDocument/2006/relationships/hyperlink" Target="https://advance.lexis.com/api/document?collection=news&amp;id=urn:contentItem:6D80-9071-JCCP-04JT-00000-00&amp;context=1519360" TargetMode="External" /><Relationship Id="rId2163" Type="http://schemas.openxmlformats.org/officeDocument/2006/relationships/hyperlink" Target="https://advance.lexis.com/api/document?collection=news&amp;id=urn:contentItem:6D80-9071-JCCP-04JT-00000-00&amp;context=1519360" TargetMode="External" /><Relationship Id="rId2164" Type="http://schemas.openxmlformats.org/officeDocument/2006/relationships/hyperlink" Target="https://www.warren.senate.gov/newsroom/press-releases/warren-celebrates-5-new-zero-emission-school-buses-for-worcester-public-schools" TargetMode="External" /><Relationship Id="rId2165" Type="http://schemas.openxmlformats.org/officeDocument/2006/relationships/hyperlink" Target="https://www.warren.senate.gov/newsroom/press-releases/warren-celebrates-5-new-zero-emission-school-buses-for-worcester-public-schools" TargetMode="External" /><Relationship Id="rId2166" Type="http://schemas.openxmlformats.org/officeDocument/2006/relationships/hyperlink" Target="https://www.warren.senate.gov/newsroom/press-releases/warren-celebrates-5-new-zero-emission-school-buses-for-worcester-public-schools" TargetMode="External" /><Relationship Id="rId2167" Type="http://schemas.openxmlformats.org/officeDocument/2006/relationships/hyperlink" Target="https://www.warren.senate.gov/newsroom/press-releases/warren-celebrates-5-new-zero-emission-school-buses-for-worcester-public-schools" TargetMode="External" /><Relationship Id="rId2168" Type="http://schemas.openxmlformats.org/officeDocument/2006/relationships/hyperlink" Target="https://www.warren.senate.gov/newsroom/press-releases/warren-celebrates-5-new-zero-emission-school-buses-for-worcester-public-schools" TargetMode="External" /><Relationship Id="rId2169" Type="http://schemas.openxmlformats.org/officeDocument/2006/relationships/header" Target="header367.xml" /><Relationship Id="rId217" Type="http://schemas.openxmlformats.org/officeDocument/2006/relationships/hyperlink" Target="https://advance.lexis.com/api/document?collection=news&amp;id=urn:contentItem:6F84-SDV3-SF23-51P1-00000-00&amp;context=1519360" TargetMode="External" /><Relationship Id="rId2170" Type="http://schemas.openxmlformats.org/officeDocument/2006/relationships/header" Target="header368.xml" /><Relationship Id="rId2171" Type="http://schemas.openxmlformats.org/officeDocument/2006/relationships/footer" Target="footer367.xml" /><Relationship Id="rId2172" Type="http://schemas.openxmlformats.org/officeDocument/2006/relationships/footer" Target="footer368.xml" /><Relationship Id="rId2173" Type="http://schemas.openxmlformats.org/officeDocument/2006/relationships/header" Target="header369.xml" /><Relationship Id="rId2174" Type="http://schemas.openxmlformats.org/officeDocument/2006/relationships/footer" Target="footer369.xml" /><Relationship Id="rId2175" Type="http://schemas.openxmlformats.org/officeDocument/2006/relationships/hyperlink" Target="https://advance.lexis.com/api/document?collection=news&amp;id=urn:contentItem:6F2G-X4V3-RTS1-94P0-00000-00&amp;context=1519360" TargetMode="External" /><Relationship Id="rId2176" Type="http://schemas.openxmlformats.org/officeDocument/2006/relationships/hyperlink" Target="https://advance.lexis.com/api/document?collection=news&amp;id=urn:contentItem:6F2G-X4V3-RTS1-94P0-00000-00&amp;context=1519360" TargetMode="External" /><Relationship Id="rId2177" Type="http://schemas.openxmlformats.org/officeDocument/2006/relationships/hyperlink" Target="https://advance.lexis.com/api/document?collection=news&amp;id=urn:contentItem:6F2G-X4V3-RTS1-94P0-00000-00&amp;context=1519360" TargetMode="External" /><Relationship Id="rId2178" Type="http://schemas.openxmlformats.org/officeDocument/2006/relationships/hyperlink" Target="https://advance.lexis.com/api/document?collection=news&amp;id=urn:contentItem:6F2G-X4V3-RTS1-94P0-00000-00&amp;context=1519360" TargetMode="External" /><Relationship Id="rId2179" Type="http://schemas.openxmlformats.org/officeDocument/2006/relationships/hyperlink" Target="https://advance.lexis.com/api/document?collection=news&amp;id=urn:contentItem:6F2G-X4V3-RTS1-94P0-00000-00&amp;context=1519360" TargetMode="External" /><Relationship Id="rId218" Type="http://schemas.openxmlformats.org/officeDocument/2006/relationships/hyperlink" Target="https://advance.lexis.com/api/document?collection=news&amp;id=urn:contentItem:6F84-SDV3-SF23-51P1-00000-00&amp;context=1519360" TargetMode="External" /><Relationship Id="rId2180" Type="http://schemas.openxmlformats.org/officeDocument/2006/relationships/hyperlink" Target="https://advance.lexis.com/api/document?collection=news&amp;id=urn:contentItem:6F2G-X4V3-RTS1-94P0-00000-00&amp;context=1519360" TargetMode="External" /><Relationship Id="rId2181" Type="http://schemas.openxmlformats.org/officeDocument/2006/relationships/hyperlink" Target="https://www.warren.senate.gov/newsroom/press-releases/icymi-warren-remarks-on-rfk-jr-committee-vote" TargetMode="External" /><Relationship Id="rId2182" Type="http://schemas.openxmlformats.org/officeDocument/2006/relationships/hyperlink" Target="https://www.warren.senate.gov/newsroom/press-releases/icymi-warren-remarks-on-rfk-jr-committee-vote" TargetMode="External" /><Relationship Id="rId2183" Type="http://schemas.openxmlformats.org/officeDocument/2006/relationships/hyperlink" Target="https://www.warren.senate.gov/newsroom/press-releases/icymi-warren-remarks-on-rfk-jr-committee-vote" TargetMode="External" /><Relationship Id="rId2184" Type="http://schemas.openxmlformats.org/officeDocument/2006/relationships/hyperlink" Target="https://www.warren.senate.gov/newsroom/press-releases/icymi-warren-remarks-on-rfk-jr-committee-vote" TargetMode="External" /><Relationship Id="rId2185" Type="http://schemas.openxmlformats.org/officeDocument/2006/relationships/hyperlink" Target="https://www.warren.senate.gov/newsroom/press-releases/icymi-warren-remarks-on-rfk-jr-committee-vote" TargetMode="External" /><Relationship Id="rId2186" Type="http://schemas.openxmlformats.org/officeDocument/2006/relationships/header" Target="header370.xml" /><Relationship Id="rId2187" Type="http://schemas.openxmlformats.org/officeDocument/2006/relationships/header" Target="header371.xml" /><Relationship Id="rId2188" Type="http://schemas.openxmlformats.org/officeDocument/2006/relationships/footer" Target="footer370.xml" /><Relationship Id="rId2189" Type="http://schemas.openxmlformats.org/officeDocument/2006/relationships/footer" Target="footer371.xml" /><Relationship Id="rId219"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2190" Type="http://schemas.openxmlformats.org/officeDocument/2006/relationships/header" Target="header372.xml" /><Relationship Id="rId2191" Type="http://schemas.openxmlformats.org/officeDocument/2006/relationships/footer" Target="footer372.xml" /><Relationship Id="rId2192" Type="http://schemas.openxmlformats.org/officeDocument/2006/relationships/hyperlink" Target="https://advance.lexis.com/api/document?collection=news&amp;id=urn:contentItem:6DN2-TKD1-JDG9-Y3BC-00000-00&amp;context=1519360" TargetMode="External" /><Relationship Id="rId2193" Type="http://schemas.openxmlformats.org/officeDocument/2006/relationships/hyperlink" Target="https://advance.lexis.com/api/document?collection=news&amp;id=urn:contentItem:6DN2-TKD1-JDG9-Y3BC-00000-00&amp;context=1519360" TargetMode="External" /><Relationship Id="rId2194" Type="http://schemas.openxmlformats.org/officeDocument/2006/relationships/header" Target="header373.xml" /><Relationship Id="rId2195" Type="http://schemas.openxmlformats.org/officeDocument/2006/relationships/header" Target="header374.xml" /><Relationship Id="rId2196" Type="http://schemas.openxmlformats.org/officeDocument/2006/relationships/footer" Target="footer373.xml" /><Relationship Id="rId2197" Type="http://schemas.openxmlformats.org/officeDocument/2006/relationships/footer" Target="footer374.xml" /><Relationship Id="rId2198" Type="http://schemas.openxmlformats.org/officeDocument/2006/relationships/header" Target="header375.xml" /><Relationship Id="rId2199" Type="http://schemas.openxmlformats.org/officeDocument/2006/relationships/footer" Target="footer375.xml" /><Relationship Id="rId22" Type="http://schemas.openxmlformats.org/officeDocument/2006/relationships/header" Target="header7.xml" /><Relationship Id="rId220"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2200" Type="http://schemas.openxmlformats.org/officeDocument/2006/relationships/hyperlink" Target="https://advance.lexis.com/api/document?collection=news&amp;id=urn:contentItem:6FB7-F1H3-RTDF-61YS-00000-00&amp;context=1519360" TargetMode="External" /><Relationship Id="rId2201" Type="http://schemas.openxmlformats.org/officeDocument/2006/relationships/hyperlink" Target="https://advance.lexis.com/api/document?collection=news&amp;id=urn:contentItem:6FB7-F1H3-RTDF-61YS-00000-00&amp;context=1519360" TargetMode="External" /><Relationship Id="rId2202" Type="http://schemas.openxmlformats.org/officeDocument/2006/relationships/header" Target="header376.xml" /><Relationship Id="rId2203" Type="http://schemas.openxmlformats.org/officeDocument/2006/relationships/header" Target="header377.xml" /><Relationship Id="rId2204" Type="http://schemas.openxmlformats.org/officeDocument/2006/relationships/footer" Target="footer376.xml" /><Relationship Id="rId2205" Type="http://schemas.openxmlformats.org/officeDocument/2006/relationships/footer" Target="footer377.xml" /><Relationship Id="rId2206" Type="http://schemas.openxmlformats.org/officeDocument/2006/relationships/header" Target="header378.xml" /><Relationship Id="rId2207" Type="http://schemas.openxmlformats.org/officeDocument/2006/relationships/footer" Target="footer378.xml" /><Relationship Id="rId2208" Type="http://schemas.openxmlformats.org/officeDocument/2006/relationships/hyperlink" Target="https://advance.lexis.com/api/document?collection=news&amp;id=urn:contentItem:6F3N-35S3-RY9P-32BT-00000-00&amp;context=1519360" TargetMode="External" /><Relationship Id="rId2209" Type="http://schemas.openxmlformats.org/officeDocument/2006/relationships/hyperlink" Target="https://advance.lexis.com/api/document?collection=news&amp;id=urn:contentItem:6F3N-35S3-RY9P-32BT-00000-00&amp;context=1519360" TargetMode="External" /><Relationship Id="rId221"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2210" Type="http://schemas.openxmlformats.org/officeDocument/2006/relationships/hyperlink" Target="https://advance.lexis.com/api/document?collection=news&amp;id=urn:contentItem:6F3N-35S3-RY9P-32BT-00000-00&amp;context=1519360" TargetMode="External" /><Relationship Id="rId2211" Type="http://schemas.openxmlformats.org/officeDocument/2006/relationships/hyperlink" Target="https://advance.lexis.com/api/document?collection=news&amp;id=urn:contentItem:6F3N-35S3-RY9P-32BT-00000-00&amp;context=1519360" TargetMode="External" /><Relationship Id="rId2212" Type="http://schemas.openxmlformats.org/officeDocument/2006/relationships/hyperlink" Target="https://www.businessinsider.com/student-loan-repayment-issues-debt-relief-broken-industry-2023-9" TargetMode="External" /><Relationship Id="rId2213" Type="http://schemas.openxmlformats.org/officeDocument/2006/relationships/hyperlink" Target="https://www.businessinsider.com/trump-school-choice-vouchers-education-policy-exeuctive-orders-anti-woke-2025-2" TargetMode="External" /><Relationship Id="rId2214" Type="http://schemas.openxmlformats.org/officeDocument/2006/relationships/hyperlink" Target="https://www.businessinsider.com/doge-musk-ramaswamy-reading-literacy-scores-eliminate-education-department-trump-2024-12" TargetMode="External" /><Relationship Id="rId2215" Type="http://schemas.openxmlformats.org/officeDocument/2006/relationships/hyperlink" Target="https://www.businessinsider.com/student-loan-forgiveness-will-election-impact-debt-relief-harris-trump-2024-10" TargetMode="External" /><Relationship Id="rId2216" Type="http://schemas.openxmlformats.org/officeDocument/2006/relationships/hyperlink" Target="https://www.businessinsider.com/student-loan-forgiveness-pslf-borrowers-getting-debt-cancellation-biden-relief-2024-7" TargetMode="External" /><Relationship Id="rId2217" Type="http://schemas.openxmlformats.org/officeDocument/2006/relationships/hyperlink" Target="https://www.businessinsider.com/what-is-the-new-gainful-employment-rule-student-loan-debt-2023-5" TargetMode="External" /><Relationship Id="rId2218" Type="http://schemas.openxmlformats.org/officeDocument/2006/relationships/hyperlink" Target="https://www.businessinsider.com/student-loan-forgiveness-art-institutes-borrower-defense-debt-cancellation-biden-2024-5" TargetMode="External" /><Relationship Id="rId2219" Type="http://schemas.openxmlformats.org/officeDocument/2006/relationships/hyperlink" Target="https://www.businessinsider.com/student-loan-companies-education-department-punishment-borrowers-repayment-errors-billing-2024-1" TargetMode="External" /><Relationship Id="rId222"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2220" Type="http://schemas.openxmlformats.org/officeDocument/2006/relationships/hyperlink" Target="https://www.businessinsider.com/student-loan-borrowers-bad-customer-service-education-department-oversight-repayment-2023-11" TargetMode="External" /><Relationship Id="rId2221" Type="http://schemas.openxmlformats.org/officeDocument/2006/relationships/hyperlink" Target="https://www.businessinsider.com/student-loan-borrowers-relief-at-risk-elizabeth-warren-linda-mcmahon-2025-2" TargetMode="External" /><Relationship Id="rId2222" Type="http://schemas.openxmlformats.org/officeDocument/2006/relationships/header" Target="header379.xml" /><Relationship Id="rId2223" Type="http://schemas.openxmlformats.org/officeDocument/2006/relationships/header" Target="header380.xml" /><Relationship Id="rId2224" Type="http://schemas.openxmlformats.org/officeDocument/2006/relationships/footer" Target="footer379.xml" /><Relationship Id="rId2225" Type="http://schemas.openxmlformats.org/officeDocument/2006/relationships/footer" Target="footer380.xml" /><Relationship Id="rId2226" Type="http://schemas.openxmlformats.org/officeDocument/2006/relationships/header" Target="header381.xml" /><Relationship Id="rId2227" Type="http://schemas.openxmlformats.org/officeDocument/2006/relationships/footer" Target="footer381.xml" /><Relationship Id="rId2228" Type="http://schemas.openxmlformats.org/officeDocument/2006/relationships/hyperlink" Target="https://advance.lexis.com/api/document?collection=news&amp;id=urn:contentItem:5B07-XJT1-JCRM-B2B4-00000-00&amp;context=1519360" TargetMode="External" /><Relationship Id="rId2229" Type="http://schemas.openxmlformats.org/officeDocument/2006/relationships/hyperlink" Target="https://advance.lexis.com/api/document?collection=news&amp;id=urn:contentItem:5B07-XJT1-JCRM-B2B4-00000-00&amp;context=1519360" TargetMode="External" /><Relationship Id="rId223"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2230" Type="http://schemas.openxmlformats.org/officeDocument/2006/relationships/hyperlink" Target="https://advance.lexis.com/api/document?collection=news&amp;id=urn:contentItem:5B07-XJT1-JCRM-B2B4-00000-00&amp;context=1519360" TargetMode="External" /><Relationship Id="rId2231" Type="http://schemas.openxmlformats.org/officeDocument/2006/relationships/hyperlink" Target="https://advance.lexis.com/api/document?collection=news&amp;id=urn:contentItem:5B07-XJT1-JCRM-B2B4-00000-00&amp;context=1519360" TargetMode="External" /><Relationship Id="rId2232" Type="http://schemas.openxmlformats.org/officeDocument/2006/relationships/hyperlink" Target="https://advance.lexis.com/api/document?collection=news&amp;id=urn:contentItem:5B07-XJT1-JCRM-B2B4-00000-00&amp;context=1519360" TargetMode="External" /><Relationship Id="rId2233" Type="http://schemas.openxmlformats.org/officeDocument/2006/relationships/header" Target="header382.xml" /><Relationship Id="rId2234" Type="http://schemas.openxmlformats.org/officeDocument/2006/relationships/header" Target="header383.xml" /><Relationship Id="rId2235" Type="http://schemas.openxmlformats.org/officeDocument/2006/relationships/footer" Target="footer382.xml" /><Relationship Id="rId2236" Type="http://schemas.openxmlformats.org/officeDocument/2006/relationships/footer" Target="footer383.xml" /><Relationship Id="rId2237" Type="http://schemas.openxmlformats.org/officeDocument/2006/relationships/header" Target="header384.xml" /><Relationship Id="rId2238" Type="http://schemas.openxmlformats.org/officeDocument/2006/relationships/footer" Target="footer384.xml" /><Relationship Id="rId2239" Type="http://schemas.openxmlformats.org/officeDocument/2006/relationships/hyperlink" Target="https://advance.lexis.com/api/document?collection=news&amp;id=urn:contentItem:6F8B-FD73-RS3T-S43K-00000-00&amp;context=1519360" TargetMode="External" /><Relationship Id="rId224" Type="http://schemas.openxmlformats.org/officeDocument/2006/relationships/header" Target="header43.xml" /><Relationship Id="rId2240" Type="http://schemas.openxmlformats.org/officeDocument/2006/relationships/hyperlink" Target="https://advance.lexis.com/api/document?collection=news&amp;id=urn:contentItem:6F8B-FD73-RS3T-S43K-00000-00&amp;context=1519360" TargetMode="External" /><Relationship Id="rId2241" Type="http://schemas.openxmlformats.org/officeDocument/2006/relationships/hyperlink" Target="https://advance.lexis.com/api/document?collection=news&amp;id=urn:contentItem:6F8B-FD73-RS3T-S43K-00000-00&amp;context=1519360" TargetMode="External" /><Relationship Id="rId2242" Type="http://schemas.openxmlformats.org/officeDocument/2006/relationships/hyperlink" Target="https://advance.lexis.com/api/document?collection=news&amp;id=urn:contentItem:6F8B-FD73-RS3T-S43K-00000-00&amp;context=1519360" TargetMode="External" /><Relationship Id="rId2243" Type="http://schemas.openxmlformats.org/officeDocument/2006/relationships/image" Target="media/image18.png" /><Relationship Id="rId2244" Type="http://schemas.openxmlformats.org/officeDocument/2006/relationships/hyperlink" Target="http://indy100.com/topic/elizabeth-warren" TargetMode="External" /><Relationship Id="rId2245" Type="http://schemas.openxmlformats.org/officeDocument/2006/relationships/hyperlink" Target="http://indy100.com/topic/elizabeth-warren" TargetMode="External" /><Relationship Id="rId2246" Type="http://schemas.openxmlformats.org/officeDocument/2006/relationships/hyperlink" Target="http://indy100.com/topic/elizabeth-warren" TargetMode="External" /><Relationship Id="rId2247" Type="http://schemas.openxmlformats.org/officeDocument/2006/relationships/hyperlink" Target="http://indy100.com/topic/donald-trump" TargetMode="External" /><Relationship Id="rId2248" Type="http://schemas.openxmlformats.org/officeDocument/2006/relationships/hyperlink" Target="https://www.independent.co.uk/tv/news/elizabeth-warren-pocahontas-trump-congress-address-b2709152.html" TargetMode="External" /><Relationship Id="rId2249" Type="http://schemas.openxmlformats.org/officeDocument/2006/relationships/hyperlink" Target="https://www.tiktok.com/@independent/video/7478180709451009312" TargetMode="External" /><Relationship Id="rId225" Type="http://schemas.openxmlformats.org/officeDocument/2006/relationships/header" Target="header44.xml" /><Relationship Id="rId2250" Type="http://schemas.openxmlformats.org/officeDocument/2006/relationships/hyperlink" Target="http://indy100.com/topic/elon-musk" TargetMode="External" /><Relationship Id="rId2251" Type="http://schemas.openxmlformats.org/officeDocument/2006/relationships/hyperlink" Target="https://www.indy100.com/viral/trump-guilty-memes" TargetMode="External" /><Relationship Id="rId2252" Type="http://schemas.openxmlformats.org/officeDocument/2006/relationships/hyperlink" Target="https://www.independent.co.uk/news/world/americas/us-politics/trump-pocahontas-racist-indigenous-elizbaeth-warren-native-american-ncai-a9083001.html" TargetMode="External" /><Relationship Id="rId2253" Type="http://schemas.openxmlformats.org/officeDocument/2006/relationships/hyperlink" Target="https://x.com/SenWarren/status/1897122798767890714" TargetMode="External" /><Relationship Id="rId2254" Type="http://schemas.openxmlformats.org/officeDocument/2006/relationships/hyperlink" Target="http://indy100.com/topic/doge" TargetMode="External" /><Relationship Id="rId2255" Type="http://schemas.openxmlformats.org/officeDocument/2006/relationships/hyperlink" Target="https://www.independent.co.uk/news/world/americas/us-politics/elon-musk-doge-cut-ebola-usaid-b2705485.html" TargetMode="External" /><Relationship Id="rId2256" Type="http://schemas.openxmlformats.org/officeDocument/2006/relationships/hyperlink" Target="https://www.indy100.com/politics/doge-marko-elez-tweets-musk" TargetMode="External" /><Relationship Id="rId2257" Type="http://schemas.openxmlformats.org/officeDocument/2006/relationships/hyperlink" Target="https://www.indy100.com/politics/trump/trump-speech-last-night-congress-protest-walk-out-al-green" TargetMode="External" /><Relationship Id="rId2258" Type="http://schemas.openxmlformats.org/officeDocument/2006/relationships/hyperlink" Target="https://www.indy100.com/politics/trump/donald-trump-5-million-gold-card-visa-citizenship" TargetMode="External" /><Relationship Id="rId2259" Type="http://schemas.openxmlformats.org/officeDocument/2006/relationships/hyperlink" Target="https://www.indy100.com/politics/trump/trump-americans-uk-citizenship" TargetMode="External" /><Relationship Id="rId226" Type="http://schemas.openxmlformats.org/officeDocument/2006/relationships/footer" Target="footer43.xml" /><Relationship Id="rId2260" Type="http://schemas.openxmlformats.org/officeDocument/2006/relationships/hyperlink" Target="https://www.independent.co.uk/newsletters?itm_channel=native&amp;itm_campaign=footer&amp;itm_audience=prospecting&amp;itm_content=newsletters" TargetMode="External" /><Relationship Id="rId2261" Type="http://schemas.openxmlformats.org/officeDocument/2006/relationships/hyperlink" Target="https://www.indy100.com/news/indy100-news-updates-whatsapp-channel" TargetMode="External" /><Relationship Id="rId2262" Type="http://schemas.openxmlformats.org/officeDocument/2006/relationships/header" Target="header385.xml" /><Relationship Id="rId2263" Type="http://schemas.openxmlformats.org/officeDocument/2006/relationships/header" Target="header386.xml" /><Relationship Id="rId2264" Type="http://schemas.openxmlformats.org/officeDocument/2006/relationships/footer" Target="footer385.xml" /><Relationship Id="rId2265" Type="http://schemas.openxmlformats.org/officeDocument/2006/relationships/footer" Target="footer386.xml" /><Relationship Id="rId2266" Type="http://schemas.openxmlformats.org/officeDocument/2006/relationships/header" Target="header387.xml" /><Relationship Id="rId2267" Type="http://schemas.openxmlformats.org/officeDocument/2006/relationships/footer" Target="footer387.xml" /><Relationship Id="rId2268" Type="http://schemas.openxmlformats.org/officeDocument/2006/relationships/hyperlink" Target="https://advance.lexis.com/api/document?collection=news&amp;id=urn:contentItem:6DXF-9P33-RWD0-J546-00000-00&amp;context=1519360" TargetMode="External" /><Relationship Id="rId2269" Type="http://schemas.openxmlformats.org/officeDocument/2006/relationships/hyperlink" Target="https://advance.lexis.com/api/document?collection=news&amp;id=urn:contentItem:6DXF-9P33-RWD0-J546-00000-00&amp;context=1519360" TargetMode="External" /><Relationship Id="rId227" Type="http://schemas.openxmlformats.org/officeDocument/2006/relationships/footer" Target="footer44.xml" /><Relationship Id="rId2270" Type="http://schemas.openxmlformats.org/officeDocument/2006/relationships/hyperlink" Target="https://advance.lexis.com/api/document?collection=news&amp;id=urn:contentItem:6DXF-9P33-RWD0-J546-00000-00&amp;context=1519360" TargetMode="External" /><Relationship Id="rId2271" Type="http://schemas.openxmlformats.org/officeDocument/2006/relationships/hyperlink" Target="https://advance.lexis.com/api/document?collection=news&amp;id=urn:contentItem:6DXF-9P33-RWD0-J546-00000-00&amp;context=1519360" TargetMode="External" /><Relationship Id="rId2272" Type="http://schemas.openxmlformats.org/officeDocument/2006/relationships/hyperlink" Target="http://www.latintimes.com/?utm_source=%5B%5BDELIVERY_RECIPIENT_CODE%5D%5D&amp;utm_medium=partner&amp;utm_campaign=newstex" TargetMode="External" /><Relationship Id="rId2273" Type="http://schemas.openxmlformats.org/officeDocument/2006/relationships/hyperlink" Target="https://newstex.com/?utm_source=%5B%5BDELIVERY_RECIPIENT_CODE%5D%5D&amp;utm_medium=partner&amp;utm_campaign=Latin+Times&amp;utm_id=10009182&amp;utm_content=IBTX-10009182-53801072210425206400152" TargetMode="External" /><Relationship Id="rId2274" Type="http://schemas.openxmlformats.org/officeDocument/2006/relationships/hyperlink" Target="https://www.latintimes.com/elizabeth-warren-issues-dramatic-warning-after-unitedhealthcare-ceo-assassination-people-can-568816" TargetMode="External" /><Relationship Id="rId2275" Type="http://schemas.openxmlformats.org/officeDocument/2006/relationships/hyperlink" Target="https://www.latintimes.com/elizabeth-warren-issues-dramatic-warning-after-unitedhealthcare-ceo-assassination-people-can-568816" TargetMode="External" /><Relationship Id="rId2276" Type="http://schemas.openxmlformats.org/officeDocument/2006/relationships/hyperlink" Target="https://www.latintimes.com/elizabeth-warren-issues-dramatic-warning-after-unitedhealthcare-ceo-assassination-people-can-568816" TargetMode="External" /><Relationship Id="rId2277" Type="http://schemas.openxmlformats.org/officeDocument/2006/relationships/hyperlink" Target="https://www.latintimes.com/elizabeth-warren-issues-dramatic-warning-after-unitedhealthcare-ceo-assassination-people-can-568816" TargetMode="External" /><Relationship Id="rId2278" Type="http://schemas.openxmlformats.org/officeDocument/2006/relationships/hyperlink" Target="https://www.latintimes.com/bannon-vows-get-racist-evil-elon-musk-kicked-out-trump-administration-before-inauguration-day-571951" TargetMode="External" /><Relationship Id="rId2279" Type="http://schemas.openxmlformats.org/officeDocument/2006/relationships/hyperlink" Target="https://www.theguardian.com/us-news/2025/jan/17/elizabeth-warren-trump-ethics" TargetMode="External" /><Relationship Id="rId228" Type="http://schemas.openxmlformats.org/officeDocument/2006/relationships/header" Target="header45.xml" /><Relationship Id="rId2280" Type="http://schemas.openxmlformats.org/officeDocument/2006/relationships/hyperlink" Target="https://www.theguardian.com/us-news/2025/jan/17/elizabeth-warren-trump-ethics" TargetMode="External" /><Relationship Id="rId2281" Type="http://schemas.openxmlformats.org/officeDocument/2006/relationships/hyperlink" Target="https://www.theguardian.com/us-news/2025/jan/17/elizabeth-warren-trump-ethics" TargetMode="External" /><Relationship Id="rId2282" Type="http://schemas.openxmlformats.org/officeDocument/2006/relationships/hyperlink" Target="https://www.latintimes.com/musk-ramaswamy-dispatch-doge-agents-more-dozen-federal-agencies-seek-spending-cuts-571891" TargetMode="External" /><Relationship Id="rId2283" Type="http://schemas.openxmlformats.org/officeDocument/2006/relationships/hyperlink" Target="https://www.latintimes.com/marjorie-taylor-greene-suggests-releasing-all-ethics-reports-not-just-gaetzs-if-were-going-566375" TargetMode="External" /><Relationship Id="rId2284" Type="http://schemas.openxmlformats.org/officeDocument/2006/relationships/hyperlink" Target="https://www.latintimes.com/elizabeth-warren-urges-trump-instill-safeguards-address-key-corruption-risks-concern-about-572710" TargetMode="External" /><Relationship Id="rId2285" Type="http://schemas.openxmlformats.org/officeDocument/2006/relationships/header" Target="header388.xml" /><Relationship Id="rId2286" Type="http://schemas.openxmlformats.org/officeDocument/2006/relationships/header" Target="header389.xml" /><Relationship Id="rId2287" Type="http://schemas.openxmlformats.org/officeDocument/2006/relationships/footer" Target="footer388.xml" /><Relationship Id="rId2288" Type="http://schemas.openxmlformats.org/officeDocument/2006/relationships/footer" Target="footer389.xml" /><Relationship Id="rId2289" Type="http://schemas.openxmlformats.org/officeDocument/2006/relationships/header" Target="header390.xml" /><Relationship Id="rId229" Type="http://schemas.openxmlformats.org/officeDocument/2006/relationships/footer" Target="footer45.xml" /><Relationship Id="rId2290" Type="http://schemas.openxmlformats.org/officeDocument/2006/relationships/footer" Target="footer390.xml" /><Relationship Id="rId2291" Type="http://schemas.openxmlformats.org/officeDocument/2006/relationships/hyperlink" Target="https://advance.lexis.com/api/document?collection=news&amp;id=urn:contentItem:6FKX-M5P3-RRRW-P0M2-00000-00&amp;context=1519360" TargetMode="External" /><Relationship Id="rId2292" Type="http://schemas.openxmlformats.org/officeDocument/2006/relationships/hyperlink" Target="https://advance.lexis.com/api/document?collection=news&amp;id=urn:contentItem:6FKX-M5P3-RRRW-P0M2-00000-00&amp;context=1519360" TargetMode="External" /><Relationship Id="rId2293" Type="http://schemas.openxmlformats.org/officeDocument/2006/relationships/hyperlink" Target="https://advance.lexis.com/api/document?collection=news&amp;id=urn:contentItem:6FKX-M5P3-RRRW-P0M2-00000-00&amp;context=1519360" TargetMode="External" /><Relationship Id="rId2294" Type="http://schemas.openxmlformats.org/officeDocument/2006/relationships/hyperlink" Target="https://www.banking.senate.gov/newsroom/minority/statement-by-senator-warren-on-trump-administration-approving-capital-one-discover-merger" TargetMode="External" /><Relationship Id="rId2295" Type="http://schemas.openxmlformats.org/officeDocument/2006/relationships/hyperlink" Target="https://www.banking.senate.gov/newsroom/minority/statement-by-senator-warren-on-trump-administration-approving-capital-one-discover-merger" TargetMode="External" /><Relationship Id="rId2296" Type="http://schemas.openxmlformats.org/officeDocument/2006/relationships/hyperlink" Target="https://www.banking.senate.gov/newsroom/minority/statement-by-senator-warren-on-trump-administration-approving-capital-one-discover-merger" TargetMode="External" /><Relationship Id="rId2297" Type="http://schemas.openxmlformats.org/officeDocument/2006/relationships/header" Target="header391.xml" /><Relationship Id="rId2298" Type="http://schemas.openxmlformats.org/officeDocument/2006/relationships/header" Target="header392.xml" /><Relationship Id="rId2299" Type="http://schemas.openxmlformats.org/officeDocument/2006/relationships/footer" Target="footer391.xml" /><Relationship Id="rId23" Type="http://schemas.openxmlformats.org/officeDocument/2006/relationships/header" Target="header8.xml" /><Relationship Id="rId230" Type="http://schemas.openxmlformats.org/officeDocument/2006/relationships/hyperlink" Target="https://advance.lexis.com/api/document?collection=news&amp;id=urn:contentItem:6FKP-5GJ3-RT99-R0HF-00000-00&amp;context=1519360" TargetMode="External" /><Relationship Id="rId2300" Type="http://schemas.openxmlformats.org/officeDocument/2006/relationships/footer" Target="footer392.xml" /><Relationship Id="rId2301" Type="http://schemas.openxmlformats.org/officeDocument/2006/relationships/header" Target="header393.xml" /><Relationship Id="rId2302" Type="http://schemas.openxmlformats.org/officeDocument/2006/relationships/footer" Target="footer393.xml" /><Relationship Id="rId2303" Type="http://schemas.openxmlformats.org/officeDocument/2006/relationships/hyperlink" Target="https://advance.lexis.com/api/document?collection=news&amp;id=urn:contentItem:6FHJ-T663-S13T-542B-00000-00&amp;context=1519360" TargetMode="External" /><Relationship Id="rId2304" Type="http://schemas.openxmlformats.org/officeDocument/2006/relationships/hyperlink" Target="https://advance.lexis.com/api/document?collection=news&amp;id=urn:contentItem:6FHJ-T663-S13T-542B-00000-00&amp;context=1519360" TargetMode="External" /><Relationship Id="rId2305" Type="http://schemas.openxmlformats.org/officeDocument/2006/relationships/hyperlink" Target="https://advance.lexis.com/api/document?collection=news&amp;id=urn:contentItem:6FHJ-T663-S13T-542B-00000-00&amp;context=1519360" TargetMode="External" /><Relationship Id="rId2306" Type="http://schemas.openxmlformats.org/officeDocument/2006/relationships/hyperlink" Target="https://advance.lexis.com/api/document?collection=news&amp;id=urn:contentItem:6FHJ-T663-S13T-542B-00000-00&amp;context=1519360" TargetMode="External" /><Relationship Id="rId2307" Type="http://schemas.openxmlformats.org/officeDocument/2006/relationships/hyperlink" Target="https://www.benzinga.com/stock/DIA" TargetMode="External" /><Relationship Id="rId2308" Type="http://schemas.openxmlformats.org/officeDocument/2006/relationships/hyperlink" Target="https://www.benzinga.com/stock/SPY" TargetMode="External" /><Relationship Id="rId2309" Type="http://schemas.openxmlformats.org/officeDocument/2006/relationships/hyperlink" Target="https://www.benzinga.com/markets/25/04/44677506/china-resolutely-opposes-trumps-50-tariff-threat-vows-countermeasures-as-trade-tensions-jolt-markets" TargetMode="External" /><Relationship Id="rId231" Type="http://schemas.openxmlformats.org/officeDocument/2006/relationships/hyperlink" Target="https://advance.lexis.com/api/document?collection=news&amp;id=urn:contentItem:6FKP-5GJ3-RT99-R0HF-00000-00&amp;context=1519360" TargetMode="External" /><Relationship Id="rId2310" Type="http://schemas.openxmlformats.org/officeDocument/2006/relationships/hyperlink" Target="https://www.benzinga.com/markets/equities/25/04/44661978/bill-ackman-blames-market-collapse-on-tariff-timing-says-trump-advisor-should-be-fired-now-predicts-a-lot-more-than-5-dip" TargetMode="External" /><Relationship Id="rId2311" Type="http://schemas.openxmlformats.org/officeDocument/2006/relationships/hyperlink" Target="https://www.benzinga.com/markets/25/04/44677506/china-resolutely-opposes-trumps-50-tariff-threat-vows-countermeasures-as-trade-tensions-jolt-markets" TargetMode="External" /><Relationship Id="rId2312" Type="http://schemas.openxmlformats.org/officeDocument/2006/relationships/hyperlink" Target="https://www.benzinga.com/news/management/25/04/44676213/trumps-tariffs-are-impacting-main-street-not-just-wall-street-blackrock-ceo-larry-fink-says" TargetMode="External" /><Relationship Id="rId2313" Type="http://schemas.openxmlformats.org/officeDocument/2006/relationships/hyperlink" Target="https://www.benzinga.com/markets/equities/25/04/44677995/jim-cramer-says-market-rebound-feels-strange-after-nine-nights-of-losses-things-arent-better-as-stock-futures-surge-over-1" TargetMode="External" /><Relationship Id="rId2314" Type="http://schemas.openxmlformats.org/officeDocument/2006/relationships/header" Target="header394.xml" /><Relationship Id="rId2315" Type="http://schemas.openxmlformats.org/officeDocument/2006/relationships/header" Target="header395.xml" /><Relationship Id="rId2316" Type="http://schemas.openxmlformats.org/officeDocument/2006/relationships/footer" Target="footer394.xml" /><Relationship Id="rId2317" Type="http://schemas.openxmlformats.org/officeDocument/2006/relationships/footer" Target="footer395.xml" /><Relationship Id="rId2318" Type="http://schemas.openxmlformats.org/officeDocument/2006/relationships/header" Target="header396.xml" /><Relationship Id="rId2319" Type="http://schemas.openxmlformats.org/officeDocument/2006/relationships/footer" Target="footer396.xml" /><Relationship Id="rId232" Type="http://schemas.openxmlformats.org/officeDocument/2006/relationships/hyperlink" Target="https://advance.lexis.com/api/document?collection=news&amp;id=urn:contentItem:6FKP-5GJ3-RT99-R0HF-00000-00&amp;context=1519360" TargetMode="External" /><Relationship Id="rId2320" Type="http://schemas.openxmlformats.org/officeDocument/2006/relationships/hyperlink" Target="https://advance.lexis.com/api/document?collection=news&amp;id=urn:contentItem:6F8C-85J3-RTTG-C41D-00000-00&amp;context=1519360" TargetMode="External" /><Relationship Id="rId2321" Type="http://schemas.openxmlformats.org/officeDocument/2006/relationships/hyperlink" Target="https://advance.lexis.com/api/document?collection=news&amp;id=urn:contentItem:6F8C-85J3-RTTG-C41D-00000-00&amp;context=1519360" TargetMode="External" /><Relationship Id="rId2322" Type="http://schemas.openxmlformats.org/officeDocument/2006/relationships/hyperlink" Target="https://advance.lexis.com/api/document?collection=news&amp;id=urn:contentItem:6F8C-85J3-RTTG-C41D-00000-00&amp;context=1519360" TargetMode="External" /><Relationship Id="rId2323" Type="http://schemas.openxmlformats.org/officeDocument/2006/relationships/hyperlink" Target="https://advance.lexis.com/api/document?collection=news&amp;id=urn:contentItem:6F8C-85J3-RTTG-C41D-00000-00&amp;context=1519360" TargetMode="External" /><Relationship Id="rId2324" Type="http://schemas.openxmlformats.org/officeDocument/2006/relationships/hyperlink" Target="https://www.cryptopolitan.com/?utm_source=%5B%5BDELIVERY_RECIPIENT_CODE%5D%5D&amp;utm_medium=partner&amp;utm_campaign=newstex" TargetMode="External" /><Relationship Id="rId2325" Type="http://schemas.openxmlformats.org/officeDocument/2006/relationships/hyperlink" Target="https://newstex.com/?utm_source=%5B%5BDELIVERY_RECIPIENT_CODE%5D%5D&amp;utm_medium=partner&amp;utm_campaign=Cryptopolitan&amp;utm_id=10009995&amp;utm_content=CTAN-10009995-54205142208125221000214" TargetMode="External" /><Relationship Id="rId2326" Type="http://schemas.openxmlformats.org/officeDocument/2006/relationships/hyperlink" Target="https://x.com/SenWarren/status/1897299344266813593" TargetMode="External" /><Relationship Id="rId2327" Type="http://schemas.openxmlformats.org/officeDocument/2006/relationships/hyperlink" Target="https://www.cryptopolitan.com/the-irs-to-lay-off-50-of-its-workforce/" TargetMode="External" /><Relationship Id="rId2328" Type="http://schemas.openxmlformats.org/officeDocument/2006/relationships/hyperlink" Target="https://x.com/SenWarren/status/1897153547793539529" TargetMode="External" /><Relationship Id="rId2329" Type="http://schemas.openxmlformats.org/officeDocument/2006/relationships/hyperlink" Target="https://t.co/jtrZyp9gB6" TargetMode="External" /><Relationship Id="rId233" Type="http://schemas.openxmlformats.org/officeDocument/2006/relationships/hyperlink" Target="https://advance.lexis.com/api/document?collection=news&amp;id=urn:contentItem:6FKP-5GJ3-RT99-R0HF-00000-00&amp;context=1519360" TargetMode="External" /><Relationship Id="rId2330" Type="http://schemas.openxmlformats.org/officeDocument/2006/relationships/hyperlink" Target="https://twitter.com/SenWarren/status/1897153547793539529?ref_src=twsrc%5Etfw" TargetMode="External" /><Relationship Id="rId2331" Type="http://schemas.openxmlformats.org/officeDocument/2006/relationships/hyperlink" Target="https://www.warren.senate.gov/newsroom/press-releases/warren-slams-trumps-sandstorm-of-chaos-meant-to-distract-from-his-billionaire-tax-giveaways" TargetMode="External" /><Relationship Id="rId2332" Type="http://schemas.openxmlformats.org/officeDocument/2006/relationships/hyperlink" Target="https://www.warren.senate.gov/newsroom/press-releases/warren-slams-trumps-sandstorm-of-chaos-meant-to-distract-from-his-billionaire-tax-giveaways" TargetMode="External" /><Relationship Id="rId2333" Type="http://schemas.openxmlformats.org/officeDocument/2006/relationships/hyperlink" Target="https://www.warren.senate.gov/newsroom/press-releases/warren-slams-trumps-sandstorm-of-chaos-meant-to-distract-from-his-billionaire-tax-giveaways" TargetMode="External" /><Relationship Id="rId2334" Type="http://schemas.openxmlformats.org/officeDocument/2006/relationships/hyperlink" Target="https://www.warren.senate.gov/newsroom/press-releases/warren-slams-trumps-sandstorm-of-chaos-meant-to-distract-from-his-billionaire-tax-giveaways" TargetMode="External" /><Relationship Id="rId2335" Type="http://schemas.openxmlformats.org/officeDocument/2006/relationships/hyperlink" Target="https://www.warren.senate.gov/newsroom/press-releases/warren-slams-trumps-sandstorm-of-chaos-meant-to-distract-from-his-billionaire-tax-giveaways" TargetMode="External" /><Relationship Id="rId2336" Type="http://schemas.openxmlformats.org/officeDocument/2006/relationships/hyperlink" Target="https://www.cryptopolitan.com/elon-musks-d-o-g-e-finds-answers-to-where-the-pentagons-missing-800b-went-last-year/" TargetMode="External" /><Relationship Id="rId2337" Type="http://schemas.openxmlformats.org/officeDocument/2006/relationships/hyperlink" Target="https://www.warren.senate.gov/newsroom/press-releases/warren-slams-trumps-sandstorm-of-chaos-meant-to-distract-from-his-billionaire-tax-giveaways" TargetMode="External" /><Relationship Id="rId2338" Type="http://schemas.openxmlformats.org/officeDocument/2006/relationships/hyperlink" Target="https://www.warren.senate.gov/newsroom/press-releases/warren-slams-trumps-sandstorm-of-chaos-meant-to-distract-from-his-billionaire-tax-giveaways" TargetMode="External" /><Relationship Id="rId2339" Type="http://schemas.openxmlformats.org/officeDocument/2006/relationships/hyperlink" Target="https://www.warren.senate.gov/newsroom/press-releases/warren-slams-trumps-sandstorm-of-chaos-meant-to-distract-from-his-billionaire-tax-giveaways" TargetMode="External" /><Relationship Id="rId234" Type="http://schemas.openxmlformats.org/officeDocument/2006/relationships/header" Target="header46.xml" /><Relationship Id="rId2340" Type="http://schemas.openxmlformats.org/officeDocument/2006/relationships/hyperlink" Target="https://x.com/SenWarren/status/1897122190434426955" TargetMode="External" /><Relationship Id="rId2341" Type="http://schemas.openxmlformats.org/officeDocument/2006/relationships/hyperlink" Target="https://www.cryptopolitan.com/free-defi-web-class-coming-soon/?utm_source=cryptopolitan&amp;utm_medium=banner&amp;utm_campaign=defi-waitlist" TargetMode="External" /><Relationship Id="rId2342" Type="http://schemas.openxmlformats.org/officeDocument/2006/relationships/header" Target="header397.xml" /><Relationship Id="rId2343" Type="http://schemas.openxmlformats.org/officeDocument/2006/relationships/header" Target="header398.xml" /><Relationship Id="rId2344" Type="http://schemas.openxmlformats.org/officeDocument/2006/relationships/footer" Target="footer397.xml" /><Relationship Id="rId2345" Type="http://schemas.openxmlformats.org/officeDocument/2006/relationships/footer" Target="footer398.xml" /><Relationship Id="rId2346" Type="http://schemas.openxmlformats.org/officeDocument/2006/relationships/header" Target="header399.xml" /><Relationship Id="rId2347" Type="http://schemas.openxmlformats.org/officeDocument/2006/relationships/footer" Target="footer399.xml" /><Relationship Id="rId2348" Type="http://schemas.openxmlformats.org/officeDocument/2006/relationships/hyperlink" Target="https://advance.lexis.com/api/document?collection=news&amp;id=urn:contentItem:6DN8-K2T1-JCCP-04GG-00000-00&amp;context=1519360" TargetMode="External" /><Relationship Id="rId2349" Type="http://schemas.openxmlformats.org/officeDocument/2006/relationships/hyperlink" Target="https://advance.lexis.com/api/document?collection=news&amp;id=urn:contentItem:6DN8-K2T1-JCCP-04GG-00000-00&amp;context=1519360" TargetMode="External" /><Relationship Id="rId235" Type="http://schemas.openxmlformats.org/officeDocument/2006/relationships/header" Target="header47.xml" /><Relationship Id="rId2350" Type="http://schemas.openxmlformats.org/officeDocument/2006/relationships/hyperlink" Target="https://advance.lexis.com/api/document?collection=news&amp;id=urn:contentItem:6DN8-K2T1-JCCP-04GG-00000-00&amp;context=1519360" TargetMode="External" /><Relationship Id="rId2351" Type="http://schemas.openxmlformats.org/officeDocument/2006/relationships/hyperlink" Target="https://advance.lexis.com/api/document?collection=news&amp;id=urn:contentItem:6DN8-K2T1-JCCP-04GG-00000-00&amp;context=1519360" TargetMode="External" /><Relationship Id="rId2352" Type="http://schemas.openxmlformats.org/officeDocument/2006/relationships/hyperlink" Target="https://advance.lexis.com/api/document?collection=news&amp;id=urn:contentItem:6DN8-K2T1-JCCP-04GG-00000-00&amp;context=1519360" TargetMode="External" /><Relationship Id="rId2353" Type="http://schemas.openxmlformats.org/officeDocument/2006/relationships/hyperlink" Target="https://sarajacobs.house.gov/news/press-releases/rep-sara-jacobs-sen-elizabeth-warren-introduce-bipartisan-bicameral-bill-to-improve-privatized-military-housing" TargetMode="External" /><Relationship Id="rId2354" Type="http://schemas.openxmlformats.org/officeDocument/2006/relationships/hyperlink" Target="https://sarajacobs.house.gov/news/press-releases/rep-sara-jacobs-sen-elizabeth-warren-introduce-bipartisan-bicameral-bill-to-improve-privatized-military-housing" TargetMode="External" /><Relationship Id="rId2355" Type="http://schemas.openxmlformats.org/officeDocument/2006/relationships/hyperlink" Target="https://sarajacobs.house.gov/news/press-releases/rep-sara-jacobs-sen-elizabeth-warren-introduce-bipartisan-bicameral-bill-to-improve-privatized-military-housing" TargetMode="External" /><Relationship Id="rId2356" Type="http://schemas.openxmlformats.org/officeDocument/2006/relationships/hyperlink" Target="https://sarajacobs.house.gov/news/press-releases/rep-sara-jacobs-sen-elizabeth-warren-introduce-bipartisan-bicameral-bill-to-improve-privatized-military-housing" TargetMode="External" /><Relationship Id="rId2357" Type="http://schemas.openxmlformats.org/officeDocument/2006/relationships/hyperlink" Target="https://sarajacobs.house.gov/news/press-releases/rep-sara-jacobs-sen-elizabeth-warren-introduce-bipartisan-bicameral-bill-to-improve-privatized-military-housing" TargetMode="External" /><Relationship Id="rId2358" Type="http://schemas.openxmlformats.org/officeDocument/2006/relationships/header" Target="header400.xml" /><Relationship Id="rId2359" Type="http://schemas.openxmlformats.org/officeDocument/2006/relationships/header" Target="header401.xml" /><Relationship Id="rId236" Type="http://schemas.openxmlformats.org/officeDocument/2006/relationships/footer" Target="footer46.xml" /><Relationship Id="rId2360" Type="http://schemas.openxmlformats.org/officeDocument/2006/relationships/footer" Target="footer400.xml" /><Relationship Id="rId2361" Type="http://schemas.openxmlformats.org/officeDocument/2006/relationships/footer" Target="footer401.xml" /><Relationship Id="rId2362" Type="http://schemas.openxmlformats.org/officeDocument/2006/relationships/header" Target="header402.xml" /><Relationship Id="rId2363" Type="http://schemas.openxmlformats.org/officeDocument/2006/relationships/footer" Target="footer402.xml" /><Relationship Id="rId2364" Type="http://schemas.openxmlformats.org/officeDocument/2006/relationships/hyperlink" Target="https://advance.lexis.com/api/document?collection=news&amp;id=urn:contentItem:6FDM-H2X3-RRHR-J2F8-00000-00&amp;context=1519360" TargetMode="External" /><Relationship Id="rId2365" Type="http://schemas.openxmlformats.org/officeDocument/2006/relationships/hyperlink" Target="https://advance.lexis.com/api/document?collection=news&amp;id=urn:contentItem:6FDM-H2X3-RRHR-J2F8-00000-00&amp;context=1519360" TargetMode="External" /><Relationship Id="rId2366" Type="http://schemas.openxmlformats.org/officeDocument/2006/relationships/hyperlink" Target="https://advance.lexis.com/api/document?collection=news&amp;id=urn:contentItem:6FDM-H2X3-RRHR-J2F8-00000-00&amp;context=1519360" TargetMode="External" /><Relationship Id="rId2367" Type="http://schemas.openxmlformats.org/officeDocument/2006/relationships/hyperlink" Target="https://advance.lexis.com/api/document?collection=news&amp;id=urn:contentItem:6FDM-H2X3-RRHR-J2F8-00000-00&amp;context=1519360" TargetMode="External" /><Relationship Id="rId2368" Type="http://schemas.openxmlformats.org/officeDocument/2006/relationships/hyperlink" Target="https://advance.lexis.com/api/document?collection=news&amp;id=urn:contentItem:6FDM-H2X3-RRHR-J2F8-00000-00&amp;context=1519360" TargetMode="External" /><Relationship Id="rId2369" Type="http://schemas.openxmlformats.org/officeDocument/2006/relationships/hyperlink" Target="https://www.cryptopolitan.com/?utm_source=%5B%5BDELIVERY_RECIPIENT_CODE%5D%5D&amp;utm_medium=partner&amp;utm_campaign=newstex" TargetMode="External" /><Relationship Id="rId237" Type="http://schemas.openxmlformats.org/officeDocument/2006/relationships/footer" Target="footer47.xml" /><Relationship Id="rId2370" Type="http://schemas.openxmlformats.org/officeDocument/2006/relationships/hyperlink" Target="https://newstex.com/?utm_source=%5B%5BDELIVERY_RECIPIENT_CODE%5D%5D&amp;utm_medium=partner&amp;utm_campaign=Cryptopolitan&amp;utm_id=10009995&amp;utm_content=CTAN-10009995-54376862215625216500102" TargetMode="External" /><Relationship Id="rId2371" Type="http://schemas.openxmlformats.org/officeDocument/2006/relationships/hyperlink" Target="https://www.banking.senate.gov/imo/media/doc/Warren%20Letter%20to%20Atkins%20on%20SEC%20Nomination.pdf" TargetMode="External" /><Relationship Id="rId2372" Type="http://schemas.openxmlformats.org/officeDocument/2006/relationships/hyperlink" Target="https://www.cryptopolitan.com/free-defi-web-class-coming-soon/?utm_source=cryptopolitan&amp;utm_medium=banner&amp;utm_campaign=defi-waitlist" TargetMode="External" /><Relationship Id="rId2373" Type="http://schemas.openxmlformats.org/officeDocument/2006/relationships/header" Target="header403.xml" /><Relationship Id="rId2374" Type="http://schemas.openxmlformats.org/officeDocument/2006/relationships/header" Target="header404.xml" /><Relationship Id="rId2375" Type="http://schemas.openxmlformats.org/officeDocument/2006/relationships/footer" Target="footer403.xml" /><Relationship Id="rId2376" Type="http://schemas.openxmlformats.org/officeDocument/2006/relationships/footer" Target="footer404.xml" /><Relationship Id="rId2377" Type="http://schemas.openxmlformats.org/officeDocument/2006/relationships/header" Target="header405.xml" /><Relationship Id="rId2378" Type="http://schemas.openxmlformats.org/officeDocument/2006/relationships/footer" Target="footer405.xml" /><Relationship Id="rId2379" Type="http://schemas.openxmlformats.org/officeDocument/2006/relationships/hyperlink" Target="https://advance.lexis.com/api/document?collection=news&amp;id=urn:contentItem:6DMG-6KB1-F03F-K0TM-00000-00&amp;context=1519360" TargetMode="External" /><Relationship Id="rId238" Type="http://schemas.openxmlformats.org/officeDocument/2006/relationships/header" Target="header48.xml" /><Relationship Id="rId2380" Type="http://schemas.openxmlformats.org/officeDocument/2006/relationships/hyperlink" Target="https://advance.lexis.com/api/document?collection=news&amp;id=urn:contentItem:6DMG-6KB1-F03F-K0TM-00000-00&amp;context=1519360" TargetMode="External" /><Relationship Id="rId2381" Type="http://schemas.openxmlformats.org/officeDocument/2006/relationships/hyperlink" Target="https://advance.lexis.com/api/document?collection=news&amp;id=urn:contentItem:6DMG-6KB1-F03F-K0TM-00000-00&amp;context=1519360" TargetMode="External" /><Relationship Id="rId2382" Type="http://schemas.openxmlformats.org/officeDocument/2006/relationships/hyperlink" Target="https://advance.lexis.com/api/document?collection=news&amp;id=urn:contentItem:6DMG-6KB1-F03F-K0TM-00000-00&amp;context=1519360" TargetMode="External" /><Relationship Id="rId2383" Type="http://schemas.openxmlformats.org/officeDocument/2006/relationships/hyperlink" Target="https://advance.lexis.com/api/document?collection=news&amp;id=urn:contentItem:6DMG-6KB1-F03F-K0TM-00000-00&amp;context=1519360" TargetMode="External" /><Relationship Id="rId2384" Type="http://schemas.openxmlformats.org/officeDocument/2006/relationships/hyperlink" Target="https://www.huffpost.com/entry/warren-sanders-brian-thompson-health-care_n_6758bc0fe4b063b52a9a524b" TargetMode="External" /><Relationship Id="rId2385" Type="http://schemas.openxmlformats.org/officeDocument/2006/relationships/hyperlink" Target="https://newrepublic.com/post/189162/uhc-united-healthcare-shooter-what-we-know-right-wing-politics" TargetMode="External" /><Relationship Id="rId2386" Type="http://schemas.openxmlformats.org/officeDocument/2006/relationships/hyperlink" Target="https://newrepublic.com/post/189237/unitedhealthcare-shooting-suspect-luigi-mangione-manifesto" TargetMode="External" /><Relationship Id="rId2387" Type="http://schemas.openxmlformats.org/officeDocument/2006/relationships/hyperlink" Target="https://www.huffpost.com/entry/elizabeth-warren-brian-thompson_n_6759e3c8e4b0518821f1ff9c" TargetMode="External" /><Relationship Id="rId2388" Type="http://schemas.openxmlformats.org/officeDocument/2006/relationships/header" Target="header406.xml" /><Relationship Id="rId2389" Type="http://schemas.openxmlformats.org/officeDocument/2006/relationships/header" Target="header407.xml" /><Relationship Id="rId239" Type="http://schemas.openxmlformats.org/officeDocument/2006/relationships/footer" Target="footer48.xml" /><Relationship Id="rId2390" Type="http://schemas.openxmlformats.org/officeDocument/2006/relationships/footer" Target="footer406.xml" /><Relationship Id="rId2391" Type="http://schemas.openxmlformats.org/officeDocument/2006/relationships/footer" Target="footer407.xml" /><Relationship Id="rId2392" Type="http://schemas.openxmlformats.org/officeDocument/2006/relationships/header" Target="header408.xml" /><Relationship Id="rId2393" Type="http://schemas.openxmlformats.org/officeDocument/2006/relationships/footer" Target="footer408.xml" /><Relationship Id="rId2394" Type="http://schemas.openxmlformats.org/officeDocument/2006/relationships/hyperlink" Target="https://advance.lexis.com/api/document?collection=news&amp;id=urn:contentItem:6CSW-YVG1-F03R-N358-00000-00&amp;context=1519360" TargetMode="External" /><Relationship Id="rId2395" Type="http://schemas.openxmlformats.org/officeDocument/2006/relationships/hyperlink" Target="https://advance.lexis.com/api/document?collection=news&amp;id=urn:contentItem:6CSW-YVG1-F03R-N358-00000-00&amp;context=1519360" TargetMode="External" /><Relationship Id="rId2396" Type="http://schemas.openxmlformats.org/officeDocument/2006/relationships/hyperlink" Target="https://advance.lexis.com/api/document?collection=news&amp;id=urn:contentItem:6CSW-YVG1-F03R-N358-00000-00&amp;context=1519360" TargetMode="External" /><Relationship Id="rId2397" Type="http://schemas.openxmlformats.org/officeDocument/2006/relationships/hyperlink" Target="https://advance.lexis.com/api/document?collection=news&amp;id=urn:contentItem:6CSW-YVG1-F03R-N358-00000-00&amp;context=1519360" TargetMode="External" /><Relationship Id="rId2398" Type="http://schemas.openxmlformats.org/officeDocument/2006/relationships/hyperlink" Target="http://www.mediaite.com/?utm_source=%5B%5BDELIVERY_RECIPIENT_CODE%5D%5D&amp;utm_medium=partner&amp;utm_campaign=newstex" TargetMode="External" /><Relationship Id="rId2399" Type="http://schemas.openxmlformats.org/officeDocument/2006/relationships/hyperlink" Target="https://newstex.com/?utm_source=%5B%5BDELIVERY_RECIPIENT_CODE%5D%5D&amp;utm_medium=partner&amp;utm_campaign=Mediaite&amp;utm_id=110714&amp;utm_content=ABMI-110714-52522954075925209200207" TargetMode="External" /><Relationship Id="rId24" Type="http://schemas.openxmlformats.org/officeDocument/2006/relationships/footer" Target="footer7.xml" /><Relationship Id="rId240" Type="http://schemas.openxmlformats.org/officeDocument/2006/relationships/hyperlink" Target="https://advance.lexis.com/api/document?collection=news&amp;id=urn:contentItem:6FKJ-5NH3-SDDN-P2DR-00000-00&amp;context=1519360" TargetMode="External" /><Relationship Id="rId2400" Type="http://schemas.openxmlformats.org/officeDocument/2006/relationships/hyperlink" Target="https://www.youtube.com/@TheDemocrats" TargetMode="External" /><Relationship Id="rId2401" Type="http://schemas.openxmlformats.org/officeDocument/2006/relationships/hyperlink" Target="https://www.mediaite.com/tag/democratic-national-convention/" TargetMode="External" /><Relationship Id="rId2402" Type="http://schemas.openxmlformats.org/officeDocument/2006/relationships/hyperlink" Target="https://www.mediaite.com/news/mysterious-gap-in-dnc-schedule-prompts-flurry-of-speculation-about-celebrity-appearance/" TargetMode="External" /><Relationship Id="rId2403" Type="http://schemas.openxmlformats.org/officeDocument/2006/relationships/hyperlink" Target="https://www.mediaite.com/media/stunned-elizabeth-warren-wipes-away-tears-as-dnc-crowd-goes-nuts/" TargetMode="External" /><Relationship Id="rId2404" Type="http://schemas.openxmlformats.org/officeDocument/2006/relationships/hyperlink" Target="https://www.mediaite.com/online/is-jd-vance-couch-fk-gag-fair-game-or-is-it-time-for-kamala-harris-allies-to-leave-sectional-healing-behind/" TargetMode="External" /><Relationship Id="rId2405" Type="http://schemas.openxmlformats.org/officeDocument/2006/relationships/hyperlink" Target="https://www.c-span.org/" TargetMode="External" /><Relationship Id="rId2406" Type="http://schemas.openxmlformats.org/officeDocument/2006/relationships/hyperlink" Target="https://www.mediaite.com/media/stunned-elizabeth-warren-wipes-away-tears-as-dnc-crowd-goes-nuts-2/" TargetMode="External" /><Relationship Id="rId2407" Type="http://schemas.openxmlformats.org/officeDocument/2006/relationships/hyperlink" Target="https://www.mediaite.com/media/stunned-elizabeth-warren-wipes-away-tears-as-dnc-crowd-goes-nuts-2/" TargetMode="External" /><Relationship Id="rId2408" Type="http://schemas.openxmlformats.org/officeDocument/2006/relationships/hyperlink" Target="https://www.mediaite.com/media/stunned-elizabeth-warren-wipes-away-tears-as-dnc-crowd-goes-nuts-2/" TargetMode="External" /><Relationship Id="rId2409" Type="http://schemas.openxmlformats.org/officeDocument/2006/relationships/hyperlink" Target="https://www.mediaite.com/media/stunned-elizabeth-warren-wipes-away-tears-as-dnc-crowd-goes-nuts-2/" TargetMode="External" /><Relationship Id="rId241" Type="http://schemas.openxmlformats.org/officeDocument/2006/relationships/hyperlink" Target="https://advance.lexis.com/api/document?collection=news&amp;id=urn:contentItem:6FKJ-5NH3-SDDN-P2DR-00000-00&amp;context=1519360" TargetMode="External" /><Relationship Id="rId2410" Type="http://schemas.openxmlformats.org/officeDocument/2006/relationships/hyperlink" Target="https://www.mediaite.com/" TargetMode="External" /><Relationship Id="rId2411" Type="http://schemas.openxmlformats.org/officeDocument/2006/relationships/hyperlink" Target="https://www.mediaite.com/media/stunned-elizabeth-warren-wipes-away-tears-as-dnc-crowd-goes-nuts-2/" TargetMode="External" /><Relationship Id="rId2412" Type="http://schemas.openxmlformats.org/officeDocument/2006/relationships/header" Target="header409.xml" /><Relationship Id="rId2413" Type="http://schemas.openxmlformats.org/officeDocument/2006/relationships/header" Target="header410.xml" /><Relationship Id="rId2414" Type="http://schemas.openxmlformats.org/officeDocument/2006/relationships/footer" Target="footer409.xml" /><Relationship Id="rId2415" Type="http://schemas.openxmlformats.org/officeDocument/2006/relationships/footer" Target="footer410.xml" /><Relationship Id="rId2416" Type="http://schemas.openxmlformats.org/officeDocument/2006/relationships/header" Target="header411.xml" /><Relationship Id="rId2417" Type="http://schemas.openxmlformats.org/officeDocument/2006/relationships/footer" Target="footer411.xml" /><Relationship Id="rId2418" Type="http://schemas.openxmlformats.org/officeDocument/2006/relationships/hyperlink" Target="https://advance.lexis.com/api/document?collection=news&amp;id=urn:contentItem:6F8X-J4S3-RT98-7559-00000-00&amp;context=1519360" TargetMode="External" /><Relationship Id="rId2419" Type="http://schemas.openxmlformats.org/officeDocument/2006/relationships/hyperlink" Target="https://advance.lexis.com/api/document?collection=news&amp;id=urn:contentItem:6F8X-J4S3-RT98-7559-00000-00&amp;context=1519360" TargetMode="External" /><Relationship Id="rId242" Type="http://schemas.openxmlformats.org/officeDocument/2006/relationships/hyperlink" Target="https://advance.lexis.com/api/document?collection=news&amp;id=urn:contentItem:6FKJ-5NH3-SDDN-P2DR-00000-00&amp;context=1519360" TargetMode="External" /><Relationship Id="rId2420" Type="http://schemas.openxmlformats.org/officeDocument/2006/relationships/hyperlink" Target="https://advance.lexis.com/api/document?collection=news&amp;id=urn:contentItem:6F8X-J4S3-RT98-7559-00000-00&amp;context=1519360" TargetMode="External" /><Relationship Id="rId2421" Type="http://schemas.openxmlformats.org/officeDocument/2006/relationships/hyperlink" Target="https://advance.lexis.com/api/document?collection=news&amp;id=urn:contentItem:6F8X-J4S3-RT98-7559-00000-00&amp;context=1519360" TargetMode="External" /><Relationship Id="rId2422" Type="http://schemas.openxmlformats.org/officeDocument/2006/relationships/hyperlink" Target="https://advance.lexis.com/api/document?collection=news&amp;id=urn:contentItem:6F8X-J4S3-RT98-7559-00000-00&amp;context=1519360" TargetMode="External" /><Relationship Id="rId2423" Type="http://schemas.openxmlformats.org/officeDocument/2006/relationships/hyperlink" Target="https://www.cryptopolitan.com/?utm_source=%5B%5BDELIVERY_RECIPIENT_CODE%5D%5D&amp;utm_medium=partner&amp;utm_campaign=newstex" TargetMode="External" /><Relationship Id="rId2424" Type="http://schemas.openxmlformats.org/officeDocument/2006/relationships/hyperlink" Target="https://newstex.com/?utm_source=%5B%5BDELIVERY_RECIPIENT_CODE%5D%5D&amp;utm_medium=partner&amp;utm_campaign=Cryptopolitan&amp;utm_id=10009995&amp;utm_content=CTAN-10009995-54223442223625220800200" TargetMode="External" /><Relationship Id="rId2425" Type="http://schemas.openxmlformats.org/officeDocument/2006/relationships/hyperlink" Target="https://x.com/SenWarren/status/1898028803684741606/photo/1" TargetMode="External" /><Relationship Id="rId2426" Type="http://schemas.openxmlformats.org/officeDocument/2006/relationships/hyperlink" Target="https://x.com/SenWarren/status/1898028803684741606/photo/1" TargetMode="External" /><Relationship Id="rId2427" Type="http://schemas.openxmlformats.org/officeDocument/2006/relationships/hyperlink" Target="https://x.com/SenWarren/status/1898028803684741606/photo/1" TargetMode="External" /><Relationship Id="rId2428" Type="http://schemas.openxmlformats.org/officeDocument/2006/relationships/hyperlink" Target="https://x.com/SenWarren/status/1898028803684741606/photo/1" TargetMode="External" /><Relationship Id="rId2429" Type="http://schemas.openxmlformats.org/officeDocument/2006/relationships/hyperlink" Target="https://x.com/davidsacks47/status/1897843050367406380?s=46" TargetMode="External" /><Relationship Id="rId243" Type="http://schemas.openxmlformats.org/officeDocument/2006/relationships/hyperlink" Target="https://advance.lexis.com/api/document?collection=news&amp;id=urn:contentItem:6FKJ-5NH3-SDDN-P2DR-00000-00&amp;context=1519360" TargetMode="External" /><Relationship Id="rId2430" Type="http://schemas.openxmlformats.org/officeDocument/2006/relationships/hyperlink" Target="https://www.forbes.com/sites/siladityaray/2025/03/07/sen-elizabeth-warren-raises-conflict-of-interest-concerns-in-letter-to-trumps-crypto-czar-seeks-financial-disclosures/" TargetMode="External" /><Relationship Id="rId2431" Type="http://schemas.openxmlformats.org/officeDocument/2006/relationships/hyperlink" Target="https://x.com/WhiteHouse/status/1897773672028340494/photo/1" TargetMode="External" /><Relationship Id="rId2432" Type="http://schemas.openxmlformats.org/officeDocument/2006/relationships/hyperlink" Target="https://www.reuters.com/world/us/lutnicks-china-ties-draw-fire-after-trump-taps-him-lead-us-trade-tariffs-2024-11-21/" TargetMode="External" /><Relationship Id="rId2433" Type="http://schemas.openxmlformats.org/officeDocument/2006/relationships/hyperlink" Target="https://www.cryptopolitan.com/free-defi-web-class-coming-soon/?utm_source=cryptopolitan&amp;utm_medium=banner&amp;utm_campaign=defi-waitlist" TargetMode="External" /><Relationship Id="rId2434" Type="http://schemas.openxmlformats.org/officeDocument/2006/relationships/header" Target="header412.xml" /><Relationship Id="rId2435" Type="http://schemas.openxmlformats.org/officeDocument/2006/relationships/header" Target="header413.xml" /><Relationship Id="rId2436" Type="http://schemas.openxmlformats.org/officeDocument/2006/relationships/footer" Target="footer412.xml" /><Relationship Id="rId2437" Type="http://schemas.openxmlformats.org/officeDocument/2006/relationships/footer" Target="footer413.xml" /><Relationship Id="rId2438" Type="http://schemas.openxmlformats.org/officeDocument/2006/relationships/header" Target="header414.xml" /><Relationship Id="rId2439" Type="http://schemas.openxmlformats.org/officeDocument/2006/relationships/footer" Target="footer414.xml" /><Relationship Id="rId244" Type="http://schemas.openxmlformats.org/officeDocument/2006/relationships/hyperlink" Target="https://advance.lexis.com/api/document?collection=news&amp;id=urn:contentItem:6FKJ-5NH3-SDDN-P2DR-00000-00&amp;context=1519360" TargetMode="External" /><Relationship Id="rId2440" Type="http://schemas.openxmlformats.org/officeDocument/2006/relationships/hyperlink" Target="https://advance.lexis.com/api/document?collection=news&amp;id=urn:contentItem:6DN0-GJ61-DYG2-R540-00000-00&amp;context=1519360" TargetMode="External" /><Relationship Id="rId2441" Type="http://schemas.openxmlformats.org/officeDocument/2006/relationships/hyperlink" Target="https://advance.lexis.com/api/document?collection=news&amp;id=urn:contentItem:6DN0-GJ61-DYG2-R540-00000-00&amp;context=1519360" TargetMode="External" /><Relationship Id="rId2442" Type="http://schemas.openxmlformats.org/officeDocument/2006/relationships/hyperlink" Target="https://www.warren.senate.gov/newsroom/press-releases/warren-huffman-renew-push-to-invest-in-clean-energy" TargetMode="External" /><Relationship Id="rId2443" Type="http://schemas.openxmlformats.org/officeDocument/2006/relationships/hyperlink" Target="https://www.warren.senate.gov/newsroom/press-releases/warren-huffman-renew-push-to-invest-in-clean-energy" TargetMode="External" /><Relationship Id="rId2444" Type="http://schemas.openxmlformats.org/officeDocument/2006/relationships/hyperlink" Target="https://www.warren.senate.gov/newsroom/press-releases/warren-huffman-renew-push-to-invest-in-clean-energy" TargetMode="External" /><Relationship Id="rId2445" Type="http://schemas.openxmlformats.org/officeDocument/2006/relationships/hyperlink" Target="https://www.warren.senate.gov/newsroom/press-releases/warren-huffman-renew-push-to-invest-in-clean-energy" TargetMode="External" /><Relationship Id="rId2446" Type="http://schemas.openxmlformats.org/officeDocument/2006/relationships/hyperlink" Target="https://www.warren.senate.gov/newsroom/press-releases/warren-huffman-renew-push-to-invest-in-clean-energy" TargetMode="External" /><Relationship Id="rId2447" Type="http://schemas.openxmlformats.org/officeDocument/2006/relationships/header" Target="header415.xml" /><Relationship Id="rId2448" Type="http://schemas.openxmlformats.org/officeDocument/2006/relationships/header" Target="header416.xml" /><Relationship Id="rId2449" Type="http://schemas.openxmlformats.org/officeDocument/2006/relationships/footer" Target="footer415.xml" /><Relationship Id="rId245" Type="http://schemas.openxmlformats.org/officeDocument/2006/relationships/hyperlink" Target="http://www.mediaite.com/?utm_source=%5B%5BDELIVERY_RECIPIENT_CODE%5D%5D&amp;utm_medium=partner&amp;utm_campaign=newstex" TargetMode="External" /><Relationship Id="rId2450" Type="http://schemas.openxmlformats.org/officeDocument/2006/relationships/footer" Target="footer416.xml" /><Relationship Id="rId2451" Type="http://schemas.openxmlformats.org/officeDocument/2006/relationships/header" Target="header417.xml" /><Relationship Id="rId2452" Type="http://schemas.openxmlformats.org/officeDocument/2006/relationships/footer" Target="footer417.xml" /><Relationship Id="rId2453" Type="http://schemas.openxmlformats.org/officeDocument/2006/relationships/hyperlink" Target="https://advance.lexis.com/api/document?collection=news&amp;id=urn:contentItem:6DGT-24V1-F0YC-N4R0-00000-00&amp;context=1519360" TargetMode="External" /><Relationship Id="rId2454" Type="http://schemas.openxmlformats.org/officeDocument/2006/relationships/hyperlink" Target="https://advance.lexis.com/api/document?collection=news&amp;id=urn:contentItem:6DGT-24V1-F0YC-N4R0-00000-00&amp;context=1519360" TargetMode="External" /><Relationship Id="rId2455" Type="http://schemas.openxmlformats.org/officeDocument/2006/relationships/header" Target="header418.xml" /><Relationship Id="rId2456" Type="http://schemas.openxmlformats.org/officeDocument/2006/relationships/header" Target="header419.xml" /><Relationship Id="rId2457" Type="http://schemas.openxmlformats.org/officeDocument/2006/relationships/footer" Target="footer418.xml" /><Relationship Id="rId2458" Type="http://schemas.openxmlformats.org/officeDocument/2006/relationships/footer" Target="footer419.xml" /><Relationship Id="rId2459" Type="http://schemas.openxmlformats.org/officeDocument/2006/relationships/header" Target="header420.xml" /><Relationship Id="rId246" Type="http://schemas.openxmlformats.org/officeDocument/2006/relationships/hyperlink" Target="https://newstex.com/?utm_source=%5B%5BDELIVERY_RECIPIENT_CODE%5D%5D&amp;utm_medium=partner&amp;utm_campaign=Mediaite&amp;utm_id=110714&amp;utm_content=ABMI-110714-545776222281252231077010" TargetMode="External" /><Relationship Id="rId2460" Type="http://schemas.openxmlformats.org/officeDocument/2006/relationships/footer" Target="footer420.xml" /><Relationship Id="rId2461" Type="http://schemas.openxmlformats.org/officeDocument/2006/relationships/hyperlink" Target="https://advance.lexis.com/api/document?collection=news&amp;id=urn:contentItem:6DN2-TKD1-JDG9-Y3BH-00000-00&amp;context=1519360" TargetMode="External" /><Relationship Id="rId2462" Type="http://schemas.openxmlformats.org/officeDocument/2006/relationships/hyperlink" Target="https://advance.lexis.com/api/document?collection=news&amp;id=urn:contentItem:6DN2-TKD1-JDG9-Y3BH-00000-00&amp;context=1519360" TargetMode="External" /><Relationship Id="rId2463" Type="http://schemas.openxmlformats.org/officeDocument/2006/relationships/header" Target="header421.xml" /><Relationship Id="rId2464" Type="http://schemas.openxmlformats.org/officeDocument/2006/relationships/header" Target="header422.xml" /><Relationship Id="rId2465" Type="http://schemas.openxmlformats.org/officeDocument/2006/relationships/footer" Target="footer421.xml" /><Relationship Id="rId2466" Type="http://schemas.openxmlformats.org/officeDocument/2006/relationships/footer" Target="footer422.xml" /><Relationship Id="rId2467" Type="http://schemas.openxmlformats.org/officeDocument/2006/relationships/header" Target="header423.xml" /><Relationship Id="rId2468" Type="http://schemas.openxmlformats.org/officeDocument/2006/relationships/footer" Target="footer423.xml" /><Relationship Id="rId2469" Type="http://schemas.openxmlformats.org/officeDocument/2006/relationships/hyperlink" Target="https://advance.lexis.com/api/document?collection=news&amp;id=urn:contentItem:6DGH-K8X1-DYTH-G194-00000-00&amp;context=1519360" TargetMode="External" /><Relationship Id="rId247" Type="http://schemas.openxmlformats.org/officeDocument/2006/relationships/hyperlink" Target="https://www.washingtonpost.com/business/2025/04/17/trump-fed-chair-jerome-powell/" TargetMode="External" /><Relationship Id="rId2470" Type="http://schemas.openxmlformats.org/officeDocument/2006/relationships/hyperlink" Target="https://advance.lexis.com/api/document?collection=news&amp;id=urn:contentItem:6DGH-K8X1-DYTH-G194-00000-00&amp;context=1519360" TargetMode="External" /><Relationship Id="rId2471" Type="http://schemas.openxmlformats.org/officeDocument/2006/relationships/header" Target="header424.xml" /><Relationship Id="rId2472" Type="http://schemas.openxmlformats.org/officeDocument/2006/relationships/header" Target="header425.xml" /><Relationship Id="rId2473" Type="http://schemas.openxmlformats.org/officeDocument/2006/relationships/footer" Target="footer424.xml" /><Relationship Id="rId2474" Type="http://schemas.openxmlformats.org/officeDocument/2006/relationships/footer" Target="footer425.xml" /><Relationship Id="rId2475" Type="http://schemas.openxmlformats.org/officeDocument/2006/relationships/header" Target="header426.xml" /><Relationship Id="rId2476" Type="http://schemas.openxmlformats.org/officeDocument/2006/relationships/footer" Target="footer426.xml" /><Relationship Id="rId2477" Type="http://schemas.openxmlformats.org/officeDocument/2006/relationships/hyperlink" Target="https://advance.lexis.com/api/document?collection=news&amp;id=urn:contentItem:6CK1-VF81-JCMN-Y44G-00000-00&amp;context=1519360" TargetMode="External" /><Relationship Id="rId2478" Type="http://schemas.openxmlformats.org/officeDocument/2006/relationships/hyperlink" Target="https://advance.lexis.com/api/document?collection=news&amp;id=urn:contentItem:6CK1-VF81-JCMN-Y44G-00000-00&amp;context=1519360" TargetMode="External" /><Relationship Id="rId2479" Type="http://schemas.openxmlformats.org/officeDocument/2006/relationships/hyperlink" Target="https://advance.lexis.com/api/document?collection=news&amp;id=urn:contentItem:6CK1-VF81-JCMN-Y44G-00000-00&amp;context=1519360" TargetMode="External" /><Relationship Id="rId248" Type="http://schemas.openxmlformats.org/officeDocument/2006/relationships/hyperlink" Target="https://www.mediaite.com/trump/the-president-just-illegally-fired-me-trump-ousts-ftc-commissioners-despite-supreme-court-precedent/" TargetMode="External" /><Relationship Id="rId2480" Type="http://schemas.openxmlformats.org/officeDocument/2006/relationships/hyperlink" Target="https://advance.lexis.com/api/document?collection=news&amp;id=urn:contentItem:6CK1-VF81-JCMN-Y44G-00000-00&amp;context=1519360" TargetMode="External" /><Relationship Id="rId2481" Type="http://schemas.openxmlformats.org/officeDocument/2006/relationships/hyperlink" Target="https://advance.lexis.com/api/document?collection=news&amp;id=urn:contentItem:6CK1-VF81-JCMN-Y44G-00000-00&amp;context=1519360" TargetMode="External" /><Relationship Id="rId2482" Type="http://schemas.openxmlformats.org/officeDocument/2006/relationships/hyperlink" Target="https://www.cryptopolitan.com/?utm_source=%5B%5BDELIVERY_RECIPIENT_CODE%5D%5D&amp;utm_medium=partner&amp;utm_campaign=newstex" TargetMode="External" /><Relationship Id="rId2483" Type="http://schemas.openxmlformats.org/officeDocument/2006/relationships/hyperlink" Target="https://newstex.com/?utm_source=%5B%5BDELIVERY_RECIPIENT_CODE%5D%5D&amp;utm_medium=partner&amp;utm_campaign=Cryptopolitan&amp;utm_id=10009995&amp;utm_content=CTAN-10009995-52284872274425815400248" TargetMode="External" /><Relationship Id="rId2484" Type="http://schemas.openxmlformats.org/officeDocument/2006/relationships/hyperlink" Target="https://www.cryptopolitan.com/coinbase-court-order-for-sec-gensler-docs/" TargetMode="External" /><Relationship Id="rId2485" Type="http://schemas.openxmlformats.org/officeDocument/2006/relationships/hyperlink" Target="https://www.youtube.com/watch?v=yYC6O1-cbRE" TargetMode="External" /><Relationship Id="rId2486" Type="http://schemas.openxmlformats.org/officeDocument/2006/relationships/hyperlink" Target="https://www.youtube.com/watch?v=yYC6O1-cbRE" TargetMode="External" /><Relationship Id="rId2487" Type="http://schemas.openxmlformats.org/officeDocument/2006/relationships/hyperlink" Target="https://www.youtube.com/watch?v=yYC6O1-cbRE" TargetMode="External" /><Relationship Id="rId2488" Type="http://schemas.openxmlformats.org/officeDocument/2006/relationships/hyperlink" Target="https://www.youtube.com/watch?v=yYC6O1-cbRE" TargetMode="External" /><Relationship Id="rId2489" Type="http://schemas.openxmlformats.org/officeDocument/2006/relationships/hyperlink" Target="https://www.youtube.com/watch?v=yYC6O1-cbRE" TargetMode="External" /><Relationship Id="rId249" Type="http://schemas.openxmlformats.org/officeDocument/2006/relationships/hyperlink" Target="https://www.mediaite.com/tv/cnns-elie-honig-slams-judge-for-inappropriate-jab-at-trump-hes-making-a-perfectly-reasonable-good-faith-argument/" TargetMode="External" /><Relationship Id="rId2490" Type="http://schemas.openxmlformats.org/officeDocument/2006/relationships/hyperlink" Target="https://www.youtube.com/watch?v=yYC6O1-cbRE" TargetMode="External" /><Relationship Id="rId2491" Type="http://schemas.openxmlformats.org/officeDocument/2006/relationships/hyperlink" Target="https://papers.ssrn.com/sol3/papers.cfm?abstract_id=4634256" TargetMode="External" /><Relationship Id="rId2492" Type="http://schemas.openxmlformats.org/officeDocument/2006/relationships/hyperlink" Target="https://x.com/bgarlinghouse/status/1816200942917935511" TargetMode="External" /><Relationship Id="rId2493" Type="http://schemas.openxmlformats.org/officeDocument/2006/relationships/hyperlink" Target="https://x.com/bgarlinghouse/status/1816200942917935511" TargetMode="External" /><Relationship Id="rId2494" Type="http://schemas.openxmlformats.org/officeDocument/2006/relationships/hyperlink" Target="https://x.com/bgarlinghouse/status/1816200942917935511" TargetMode="External" /><Relationship Id="rId2495" Type="http://schemas.openxmlformats.org/officeDocument/2006/relationships/hyperlink" Target="https://x.com/bgarlinghouse/status/1816200942917935511" TargetMode="External" /><Relationship Id="rId2496" Type="http://schemas.openxmlformats.org/officeDocument/2006/relationships/hyperlink" Target="https://x.com/bgarlinghouse/status/1816200942917935511" TargetMode="External" /><Relationship Id="rId2497" Type="http://schemas.openxmlformats.org/officeDocument/2006/relationships/hyperlink" Target="https://x.com/bgarlinghouse/status/1816200942917935511" TargetMode="External" /><Relationship Id="rId2498" Type="http://schemas.openxmlformats.org/officeDocument/2006/relationships/hyperlink" Target="https://x.com/bgarlinghouse/status/1816200942917935511" TargetMode="External" /><Relationship Id="rId2499" Type="http://schemas.openxmlformats.org/officeDocument/2006/relationships/header" Target="header427.xml" /><Relationship Id="rId25" Type="http://schemas.openxmlformats.org/officeDocument/2006/relationships/footer" Target="footer8.xml" /><Relationship Id="rId250" Type="http://schemas.openxmlformats.org/officeDocument/2006/relationships/hyperlink" Target="https://www.mediaite.com/politics/fed-chair-receives-roaring-applause-for-vowing-to-defy-any-political-pressure-after-warning-of-trumps-tariff-damage-to-the-economy/" TargetMode="External" /><Relationship Id="rId2500" Type="http://schemas.openxmlformats.org/officeDocument/2006/relationships/header" Target="header428.xml" /><Relationship Id="rId2501" Type="http://schemas.openxmlformats.org/officeDocument/2006/relationships/footer" Target="footer427.xml" /><Relationship Id="rId2502" Type="http://schemas.openxmlformats.org/officeDocument/2006/relationships/footer" Target="footer428.xml" /><Relationship Id="rId2503" Type="http://schemas.openxmlformats.org/officeDocument/2006/relationships/header" Target="header429.xml" /><Relationship Id="rId2504" Type="http://schemas.openxmlformats.org/officeDocument/2006/relationships/footer" Target="footer429.xml" /><Relationship Id="rId2505" Type="http://schemas.openxmlformats.org/officeDocument/2006/relationships/hyperlink" Target="https://advance.lexis.com/api/document?collection=news&amp;id=urn:contentItem:6F85-B4J3-RS1P-10ST-00000-00&amp;context=1519360" TargetMode="External" /><Relationship Id="rId2506" Type="http://schemas.openxmlformats.org/officeDocument/2006/relationships/hyperlink" Target="https://advance.lexis.com/api/document?collection=news&amp;id=urn:contentItem:6F85-B4J3-RS1P-10ST-00000-00&amp;context=1519360" TargetMode="External" /><Relationship Id="rId2507" Type="http://schemas.openxmlformats.org/officeDocument/2006/relationships/header" Target="header430.xml" /><Relationship Id="rId2508" Type="http://schemas.openxmlformats.org/officeDocument/2006/relationships/header" Target="header431.xml" /><Relationship Id="rId2509" Type="http://schemas.openxmlformats.org/officeDocument/2006/relationships/footer" Target="footer430.xml" /><Relationship Id="rId251" Type="http://schemas.openxmlformats.org/officeDocument/2006/relationships/hyperlink" Target="https://www.mediaite.com/news/termination-trump-lashes-out-at-fed-chief-in-early-morning-rant-after-brutal-rebuke-of-tariffs/" TargetMode="External" /><Relationship Id="rId2510" Type="http://schemas.openxmlformats.org/officeDocument/2006/relationships/footer" Target="footer431.xml" /><Relationship Id="rId2511" Type="http://schemas.openxmlformats.org/officeDocument/2006/relationships/header" Target="header432.xml" /><Relationship Id="rId2512" Type="http://schemas.openxmlformats.org/officeDocument/2006/relationships/footer" Target="footer432.xml" /><Relationship Id="rId2513" Type="http://schemas.openxmlformats.org/officeDocument/2006/relationships/hyperlink" Target="https://advance.lexis.com/api/document?collection=news&amp;id=urn:contentItem:696V-3PM1-JBR8-B02J-00000-00&amp;context=1519360" TargetMode="External" /><Relationship Id="rId2514" Type="http://schemas.openxmlformats.org/officeDocument/2006/relationships/hyperlink" Target="https://advance.lexis.com/api/document?collection=news&amp;id=urn:contentItem:696V-3PM1-JBR8-B02J-00000-00&amp;context=1519360" TargetMode="External" /><Relationship Id="rId2515" Type="http://schemas.openxmlformats.org/officeDocument/2006/relationships/hyperlink" Target="https://advance.lexis.com/api/document?collection=news&amp;id=urn:contentItem:696V-3PM1-JBR8-B02J-00000-00&amp;context=1519360" TargetMode="External" /><Relationship Id="rId2516" Type="http://schemas.openxmlformats.org/officeDocument/2006/relationships/hyperlink" Target="https://advance.lexis.com/api/document?collection=news&amp;id=urn:contentItem:696V-3PM1-JBR8-B02J-00000-00&amp;context=1519360" TargetMode="External" /><Relationship Id="rId2517" Type="http://schemas.openxmlformats.org/officeDocument/2006/relationships/hyperlink" Target="https://menafn.com/updates/pr/2023-09/19/V_a394fimage_story.jpg" TargetMode="External" /><Relationship Id="rId2518" Type="http://schemas.openxmlformats.org/officeDocument/2006/relationships/hyperlink" Target="https://menafn.com/1107102213/Elizabeth-Warren-Worth-Whats-Behind-The-Numbers" TargetMode="External" /><Relationship Id="rId2519" Type="http://schemas.openxmlformats.org/officeDocument/2006/relationships/header" Target="header433.xml" /><Relationship Id="rId252" Type="http://schemas.openxmlformats.org/officeDocument/2006/relationships/hyperlink" Target="https://www.mediaite.com/news/trump-bashes-slow-fed-chair-jerome-powell-and-threatens-his-job-if-i-want-him-out-hell-be-out-of-there-real-fast/" TargetMode="External" /><Relationship Id="rId2520" Type="http://schemas.openxmlformats.org/officeDocument/2006/relationships/header" Target="header434.xml" /><Relationship Id="rId2521" Type="http://schemas.openxmlformats.org/officeDocument/2006/relationships/footer" Target="footer433.xml" /><Relationship Id="rId2522" Type="http://schemas.openxmlformats.org/officeDocument/2006/relationships/footer" Target="footer434.xml" /><Relationship Id="rId2523" Type="http://schemas.openxmlformats.org/officeDocument/2006/relationships/header" Target="header435.xml" /><Relationship Id="rId2524" Type="http://schemas.openxmlformats.org/officeDocument/2006/relationships/footer" Target="footer435.xml" /><Relationship Id="rId2525" Type="http://schemas.openxmlformats.org/officeDocument/2006/relationships/hyperlink" Target="https://advance.lexis.com/api/document?collection=news&amp;id=urn:contentItem:6D1T-MG91-DYVR-P23G-00000-00&amp;context=1519360" TargetMode="External" /><Relationship Id="rId2526" Type="http://schemas.openxmlformats.org/officeDocument/2006/relationships/hyperlink" Target="https://advance.lexis.com/api/document?collection=news&amp;id=urn:contentItem:6D1T-MG91-DYVR-P23G-00000-00&amp;context=1519360" TargetMode="External" /><Relationship Id="rId2527" Type="http://schemas.openxmlformats.org/officeDocument/2006/relationships/hyperlink" Target="https://advance.lexis.com/api/document?collection=news&amp;id=urn:contentItem:6D1T-MG91-DYVR-P23G-00000-00&amp;context=1519360" TargetMode="External" /><Relationship Id="rId2528" Type="http://schemas.openxmlformats.org/officeDocument/2006/relationships/hyperlink" Target="https://advance.lexis.com/api/document?collection=news&amp;id=urn:contentItem:6D1T-MG91-DYVR-P23G-00000-00&amp;context=1519360" TargetMode="External" /><Relationship Id="rId2529" Type="http://schemas.openxmlformats.org/officeDocument/2006/relationships/hyperlink" Target="https://advance.lexis.com/api/document?collection=news&amp;id=urn:contentItem:6D1T-MG91-DYVR-P23G-00000-00&amp;context=1519360" TargetMode="External" /><Relationship Id="rId253" Type="http://schemas.openxmlformats.org/officeDocument/2006/relationships/hyperlink" Target="https://www.mediaite.com/tv/it-will-crash-the-markets-elizabeth-warren-gives-dire-warning-about-trump-firing-fed-chair/" TargetMode="External" /><Relationship Id="rId2530" Type="http://schemas.openxmlformats.org/officeDocument/2006/relationships/hyperlink" Target="https://advance.lexis.com/api/document?collection=news&amp;id=urn:contentItem:6D1T-MG91-DYVR-P23G-00000-00&amp;context=1519360" TargetMode="External" /><Relationship Id="rId2531" Type="http://schemas.openxmlformats.org/officeDocument/2006/relationships/hyperlink" Target="https://www.warren.senate.gov/newsroom/press-releases/warren-khanna-lawmakers-urge-biden-administration-to-develop-strong-guardrails-for-carbon-sequestration-tax-credit" TargetMode="External" /><Relationship Id="rId2532" Type="http://schemas.openxmlformats.org/officeDocument/2006/relationships/hyperlink" Target="https://www.warren.senate.gov/newsroom/press-releases/warren-khanna-lawmakers-urge-biden-administration-to-develop-strong-guardrails-for-carbon-sequestration-tax-credit" TargetMode="External" /><Relationship Id="rId2533" Type="http://schemas.openxmlformats.org/officeDocument/2006/relationships/hyperlink" Target="https://www.warren.senate.gov/newsroom/press-releases/warren-khanna-lawmakers-urge-biden-administration-to-develop-strong-guardrails-for-carbon-sequestration-tax-credit" TargetMode="External" /><Relationship Id="rId2534" Type="http://schemas.openxmlformats.org/officeDocument/2006/relationships/hyperlink" Target="https://www.warren.senate.gov/newsroom/press-releases/warren-khanna-lawmakers-urge-biden-administration-to-develop-strong-guardrails-for-carbon-sequestration-tax-credit" TargetMode="External" /><Relationship Id="rId2535" Type="http://schemas.openxmlformats.org/officeDocument/2006/relationships/hyperlink" Target="https://www.warren.senate.gov/newsroom/press-releases/warren-khanna-lawmakers-urge-biden-administration-to-develop-strong-guardrails-for-carbon-sequestration-tax-credit" TargetMode="External" /><Relationship Id="rId2536" Type="http://schemas.openxmlformats.org/officeDocument/2006/relationships/header" Target="header436.xml" /><Relationship Id="rId2537" Type="http://schemas.openxmlformats.org/officeDocument/2006/relationships/header" Target="header437.xml" /><Relationship Id="rId2538" Type="http://schemas.openxmlformats.org/officeDocument/2006/relationships/footer" Target="footer436.xml" /><Relationship Id="rId2539" Type="http://schemas.openxmlformats.org/officeDocument/2006/relationships/footer" Target="footer437.xml" /><Relationship Id="rId254" Type="http://schemas.openxmlformats.org/officeDocument/2006/relationships/hyperlink" Target="https://www.mediaite.com/tv/it-will-crash-the-markets-elizabeth-warren-gives-dire-warning-about-trump-firing-fed-chair/" TargetMode="External" /><Relationship Id="rId2540" Type="http://schemas.openxmlformats.org/officeDocument/2006/relationships/header" Target="header438.xml" /><Relationship Id="rId2541" Type="http://schemas.openxmlformats.org/officeDocument/2006/relationships/footer" Target="footer438.xml" /><Relationship Id="rId2542" Type="http://schemas.openxmlformats.org/officeDocument/2006/relationships/hyperlink" Target="https://advance.lexis.com/api/document?collection=news&amp;id=urn:contentItem:6D8K-W831-DYVR-P39M-00000-00&amp;context=1519360" TargetMode="External" /><Relationship Id="rId2543" Type="http://schemas.openxmlformats.org/officeDocument/2006/relationships/hyperlink" Target="https://advance.lexis.com/api/document?collection=news&amp;id=urn:contentItem:6D8K-W831-DYVR-P39M-00000-00&amp;context=1519360" TargetMode="External" /><Relationship Id="rId2544" Type="http://schemas.openxmlformats.org/officeDocument/2006/relationships/hyperlink" Target="https://advance.lexis.com/api/document?collection=news&amp;id=urn:contentItem:6D8K-W831-DYVR-P39M-00000-00&amp;context=1519360" TargetMode="External" /><Relationship Id="rId2545" Type="http://schemas.openxmlformats.org/officeDocument/2006/relationships/hyperlink" Target="https://advance.lexis.com/api/document?collection=news&amp;id=urn:contentItem:6D8K-W831-DYVR-P39M-00000-00&amp;context=1519360" TargetMode="External" /><Relationship Id="rId2546" Type="http://schemas.openxmlformats.org/officeDocument/2006/relationships/hyperlink" Target="https://advance.lexis.com/api/document?collection=news&amp;id=urn:contentItem:6D8K-W831-DYVR-P39M-00000-00&amp;context=1519360" TargetMode="External" /><Relationship Id="rId2547" Type="http://schemas.openxmlformats.org/officeDocument/2006/relationships/hyperlink" Target="https://advance.lexis.com/api/document?collection=news&amp;id=urn:contentItem:6D8K-W831-DYVR-P39M-00000-00&amp;context=1519360" TargetMode="External" /><Relationship Id="rId2548" Type="http://schemas.openxmlformats.org/officeDocument/2006/relationships/hyperlink" Target="https://www.warren.senate.gov/newsroom/press-releases/warren-markey-ma-lawmakers-urge-doj-atf-to-crack-down-on-interstate-gun-trafficking-as-gun-violence-surges" TargetMode="External" /><Relationship Id="rId2549" Type="http://schemas.openxmlformats.org/officeDocument/2006/relationships/hyperlink" Target="https://www.warren.senate.gov/newsroom/press-releases/warren-markey-ma-lawmakers-urge-doj-atf-to-crack-down-on-interstate-gun-trafficking-as-gun-violence-surges" TargetMode="External" /><Relationship Id="rId255" Type="http://schemas.openxmlformats.org/officeDocument/2006/relationships/hyperlink" Target="https://www.mediaite.com/tv/it-will-crash-the-markets-elizabeth-warren-gives-dire-warning-about-trump-firing-fed-chair/" TargetMode="External" /><Relationship Id="rId2550" Type="http://schemas.openxmlformats.org/officeDocument/2006/relationships/hyperlink" Target="https://www.warren.senate.gov/newsroom/press-releases/warren-markey-ma-lawmakers-urge-doj-atf-to-crack-down-on-interstate-gun-trafficking-as-gun-violence-surges" TargetMode="External" /><Relationship Id="rId2551" Type="http://schemas.openxmlformats.org/officeDocument/2006/relationships/hyperlink" Target="https://www.warren.senate.gov/newsroom/press-releases/warren-markey-ma-lawmakers-urge-doj-atf-to-crack-down-on-interstate-gun-trafficking-as-gun-violence-surges" TargetMode="External" /><Relationship Id="rId2552" Type="http://schemas.openxmlformats.org/officeDocument/2006/relationships/hyperlink" Target="https://www.warren.senate.gov/newsroom/press-releases/warren-markey-ma-lawmakers-urge-doj-atf-to-crack-down-on-interstate-gun-trafficking-as-gun-violence-surges" TargetMode="External" /><Relationship Id="rId2553" Type="http://schemas.openxmlformats.org/officeDocument/2006/relationships/header" Target="header439.xml" /><Relationship Id="rId2554" Type="http://schemas.openxmlformats.org/officeDocument/2006/relationships/header" Target="header440.xml" /><Relationship Id="rId2555" Type="http://schemas.openxmlformats.org/officeDocument/2006/relationships/footer" Target="footer439.xml" /><Relationship Id="rId2556" Type="http://schemas.openxmlformats.org/officeDocument/2006/relationships/footer" Target="footer440.xml" /><Relationship Id="rId2557" Type="http://schemas.openxmlformats.org/officeDocument/2006/relationships/header" Target="header441.xml" /><Relationship Id="rId2558" Type="http://schemas.openxmlformats.org/officeDocument/2006/relationships/footer" Target="footer441.xml" /><Relationship Id="rId2559" Type="http://schemas.openxmlformats.org/officeDocument/2006/relationships/hyperlink" Target="https://advance.lexis.com/api/document?collection=news&amp;id=urn:contentItem:6F5V-3003-RV2T-91J1-00000-00&amp;context=1519360" TargetMode="External" /><Relationship Id="rId256" Type="http://schemas.openxmlformats.org/officeDocument/2006/relationships/hyperlink" Target="https://www.mediaite.com/tv/it-will-crash-the-markets-elizabeth-warren-gives-dire-warning-about-trump-firing-fed-chair/" TargetMode="External" /><Relationship Id="rId2560" Type="http://schemas.openxmlformats.org/officeDocument/2006/relationships/hyperlink" Target="https://advance.lexis.com/api/document?collection=news&amp;id=urn:contentItem:6F5V-3003-RV2T-91J1-00000-00&amp;context=1519360" TargetMode="External" /><Relationship Id="rId2561" Type="http://schemas.openxmlformats.org/officeDocument/2006/relationships/hyperlink" Target="https://advance.lexis.com/api/document?collection=news&amp;id=urn:contentItem:6F5V-3003-RV2T-91J1-00000-00&amp;context=1519360" TargetMode="External" /><Relationship Id="rId2562" Type="http://schemas.openxmlformats.org/officeDocument/2006/relationships/hyperlink" Target="https://advance.lexis.com/api/document?collection=news&amp;id=urn:contentItem:6F5V-3003-RV2T-91J1-00000-00&amp;context=1519360" TargetMode="External" /><Relationship Id="rId2563" Type="http://schemas.openxmlformats.org/officeDocument/2006/relationships/hyperlink" Target="https://advance.lexis.com/api/document?collection=news&amp;id=urn:contentItem:6F5V-3003-RV2T-91J1-00000-00&amp;context=1519360" TargetMode="External" /><Relationship Id="rId2564" Type="http://schemas.openxmlformats.org/officeDocument/2006/relationships/hyperlink" Target="https://advance.lexis.com/api/document?collection=news&amp;id=urn:contentItem:6F5V-3003-RV2T-91J1-00000-00&amp;context=1519360" TargetMode="External" /><Relationship Id="rId2565" Type="http://schemas.openxmlformats.org/officeDocument/2006/relationships/hyperlink" Target="https://www.warren.senate.gov/newsroom/press-releases/warren-markey-propose-16-amendments-to-protect-massachusetts-from-republican-budget-cuts" TargetMode="External" /><Relationship Id="rId2566" Type="http://schemas.openxmlformats.org/officeDocument/2006/relationships/hyperlink" Target="https://www.warren.senate.gov/newsroom/press-releases/warren-markey-propose-16-amendments-to-protect-massachusetts-from-republican-budget-cuts" TargetMode="External" /><Relationship Id="rId2567" Type="http://schemas.openxmlformats.org/officeDocument/2006/relationships/hyperlink" Target="https://www.warren.senate.gov/newsroom/press-releases/warren-markey-propose-16-amendments-to-protect-massachusetts-from-republican-budget-cuts" TargetMode="External" /><Relationship Id="rId2568" Type="http://schemas.openxmlformats.org/officeDocument/2006/relationships/hyperlink" Target="https://www.warren.senate.gov/newsroom/press-releases/warren-markey-propose-16-amendments-to-protect-massachusetts-from-republican-budget-cuts" TargetMode="External" /><Relationship Id="rId2569" Type="http://schemas.openxmlformats.org/officeDocument/2006/relationships/hyperlink" Target="https://www.warren.senate.gov/newsroom/press-releases/warren-markey-propose-16-amendments-to-protect-massachusetts-from-republican-budget-cuts" TargetMode="External" /><Relationship Id="rId257" Type="http://schemas.openxmlformats.org/officeDocument/2006/relationships/hyperlink" Target="https://www.mediaite.com/tv/it-will-crash-the-markets-elizabeth-warren-gives-dire-warning-about-trump-firing-fed-chair/" TargetMode="External" /><Relationship Id="rId2570" Type="http://schemas.openxmlformats.org/officeDocument/2006/relationships/header" Target="header442.xml" /><Relationship Id="rId2571" Type="http://schemas.openxmlformats.org/officeDocument/2006/relationships/header" Target="header443.xml" /><Relationship Id="rId2572" Type="http://schemas.openxmlformats.org/officeDocument/2006/relationships/footer" Target="footer442.xml" /><Relationship Id="rId2573" Type="http://schemas.openxmlformats.org/officeDocument/2006/relationships/footer" Target="footer443.xml" /><Relationship Id="rId2574" Type="http://schemas.openxmlformats.org/officeDocument/2006/relationships/header" Target="header444.xml" /><Relationship Id="rId2575" Type="http://schemas.openxmlformats.org/officeDocument/2006/relationships/footer" Target="footer444.xml" /><Relationship Id="rId2576" Type="http://schemas.openxmlformats.org/officeDocument/2006/relationships/hyperlink" Target="https://advance.lexis.com/api/document?collection=news&amp;id=urn:contentItem:6F8H-0GB3-RVYY-43Y6-00000-00&amp;context=1519360" TargetMode="External" /><Relationship Id="rId2577" Type="http://schemas.openxmlformats.org/officeDocument/2006/relationships/hyperlink" Target="https://advance.lexis.com/api/document?collection=news&amp;id=urn:contentItem:6F8H-0GB3-RVYY-43Y6-00000-00&amp;context=1519360" TargetMode="External" /><Relationship Id="rId2578" Type="http://schemas.openxmlformats.org/officeDocument/2006/relationships/hyperlink" Target="https://advance.lexis.com/api/document?collection=news&amp;id=urn:contentItem:6F8H-0GB3-RVYY-43Y6-00000-00&amp;context=1519360" TargetMode="External" /><Relationship Id="rId2579" Type="http://schemas.openxmlformats.org/officeDocument/2006/relationships/hyperlink" Target="https://advance.lexis.com/api/document?collection=news&amp;id=urn:contentItem:6F8H-0GB3-RVYY-43Y6-00000-00&amp;context=1519360" TargetMode="External" /><Relationship Id="rId258" Type="http://schemas.openxmlformats.org/officeDocument/2006/relationships/hyperlink" Target="https://www.mediaite.com/" TargetMode="External" /><Relationship Id="rId2580" Type="http://schemas.openxmlformats.org/officeDocument/2006/relationships/image" Target="media/image19.png" /><Relationship Id="rId2581" Type="http://schemas.openxmlformats.org/officeDocument/2006/relationships/hyperlink" Target="https://www.independent.co.uk/topic/elizabeth-warren" TargetMode="External" /><Relationship Id="rId2582" Type="http://schemas.openxmlformats.org/officeDocument/2006/relationships/hyperlink" Target="https://www.independent.co.uk/topic/elizabeth-warren" TargetMode="External" /><Relationship Id="rId2583" Type="http://schemas.openxmlformats.org/officeDocument/2006/relationships/hyperlink" Target="https://www.independent.co.uk/topic/elizabeth-warren" TargetMode="External" /><Relationship Id="rId2584" Type="http://schemas.openxmlformats.org/officeDocument/2006/relationships/hyperlink" Target="https://www.independent.co.uk/tv/news/elizabeth-warren-pocahontas-trump-congress-address-b2709152.html" TargetMode="External" /><Relationship Id="rId2585" Type="http://schemas.openxmlformats.org/officeDocument/2006/relationships/hyperlink" Target="https://www.independent.co.uk/topic/the-independent" TargetMode="External" /><Relationship Id="rId2586" Type="http://schemas.openxmlformats.org/officeDocument/2006/relationships/hyperlink" Target="https://www.independent.co.uk/topic/donald-trump" TargetMode="External" /><Relationship Id="rId2587" Type="http://schemas.openxmlformats.org/officeDocument/2006/relationships/hyperlink" Target="https://www.independent.co.uk/topic/ukraine" TargetMode="External" /><Relationship Id="rId2588" Type="http://schemas.openxmlformats.org/officeDocument/2006/relationships/hyperlink" Target="https://www.independent.co.uk/news/world/americas/us-politics/trump-zelensky-peace-ukraine-meeting-b2708187.html" TargetMode="External" /><Relationship Id="rId2589" Type="http://schemas.openxmlformats.org/officeDocument/2006/relationships/hyperlink" Target="https://www.independent.co.uk/topic/volodymyr-zelensky" TargetMode="External" /><Relationship Id="rId259" Type="http://schemas.openxmlformats.org/officeDocument/2006/relationships/hyperlink" Target="https://www.mediaite.com/tv/it-will-crash-the-markets-elizabeth-warren-gives-dire-warning-about-trump-firing-fed-chair/" TargetMode="External" /><Relationship Id="rId2590" Type="http://schemas.openxmlformats.org/officeDocument/2006/relationships/hyperlink" Target="https://www.independent.co.uk/topic/vladimir-putin" TargetMode="External" /><Relationship Id="rId2591" Type="http://schemas.openxmlformats.org/officeDocument/2006/relationships/hyperlink" Target="https://www.independent.co.uk/news/world/americas/us-politics/elizabeth-warren-dna-test-native-american-ancestry-trump-cherokee-nation-a8589756.html" TargetMode="External" /><Relationship Id="rId2592" Type="http://schemas.openxmlformats.org/officeDocument/2006/relationships/hyperlink" Target="https://www.independent.co.uk/news/world/americas/elizabeth-warren-dna-test-native-american-cherokee-nation-president-bid-2020-a8759331.html" TargetMode="External" /><Relationship Id="rId2593" Type="http://schemas.openxmlformats.org/officeDocument/2006/relationships/hyperlink" Target="https://www.independent.co.uk/news/world/americas/ukraine-trump-russia-london-jd-vance-b2708784.html" TargetMode="External" /><Relationship Id="rId2594" Type="http://schemas.openxmlformats.org/officeDocument/2006/relationships/hyperlink" Target="https://www.independent.co.uk/topic/donald-trump" TargetMode="External" /><Relationship Id="rId2595" Type="http://schemas.openxmlformats.org/officeDocument/2006/relationships/header" Target="header445.xml" /><Relationship Id="rId2596" Type="http://schemas.openxmlformats.org/officeDocument/2006/relationships/header" Target="header446.xml" /><Relationship Id="rId2597" Type="http://schemas.openxmlformats.org/officeDocument/2006/relationships/footer" Target="footer445.xml" /><Relationship Id="rId2598" Type="http://schemas.openxmlformats.org/officeDocument/2006/relationships/footer" Target="footer446.xml" /><Relationship Id="rId2599" Type="http://schemas.openxmlformats.org/officeDocument/2006/relationships/header" Target="header447.xml" /><Relationship Id="rId26" Type="http://schemas.openxmlformats.org/officeDocument/2006/relationships/header" Target="header9.xml" /><Relationship Id="rId260" Type="http://schemas.openxmlformats.org/officeDocument/2006/relationships/header" Target="header49.xml" /><Relationship Id="rId2600" Type="http://schemas.openxmlformats.org/officeDocument/2006/relationships/footer" Target="footer447.xml" /><Relationship Id="rId2601" Type="http://schemas.openxmlformats.org/officeDocument/2006/relationships/hyperlink" Target="https://advance.lexis.com/api/document?collection=news&amp;id=urn:contentItem:6F76-F4W3-RS3R-H4XH-00000-00&amp;context=1519360" TargetMode="External" /><Relationship Id="rId2602" Type="http://schemas.openxmlformats.org/officeDocument/2006/relationships/hyperlink" Target="https://advance.lexis.com/api/document?collection=news&amp;id=urn:contentItem:6F76-F4W3-RS3R-H4XH-00000-00&amp;context=1519360" TargetMode="External" /><Relationship Id="rId2603" Type="http://schemas.openxmlformats.org/officeDocument/2006/relationships/hyperlink" Target="https://www.warren.senate.gov/newsroom/press-releases/warren-blumenthal-duckworth-ramp-up-investigation-into-mohelas-predatory-website-terms-of-use" TargetMode="External" /><Relationship Id="rId2604" Type="http://schemas.openxmlformats.org/officeDocument/2006/relationships/hyperlink" Target="https://www.warren.senate.gov/newsroom/press-releases/warren-blumenthal-duckworth-ramp-up-investigation-into-mohelas-predatory-website-terms-of-use" TargetMode="External" /><Relationship Id="rId2605" Type="http://schemas.openxmlformats.org/officeDocument/2006/relationships/hyperlink" Target="https://www.warren.senate.gov/newsroom/press-releases/warren-blumenthal-duckworth-ramp-up-investigation-into-mohelas-predatory-website-terms-of-use" TargetMode="External" /><Relationship Id="rId2606" Type="http://schemas.openxmlformats.org/officeDocument/2006/relationships/hyperlink" Target="https://www.warren.senate.gov/newsroom/press-releases/warren-blumenthal-duckworth-ramp-up-investigation-into-mohelas-predatory-website-terms-of-use" TargetMode="External" /><Relationship Id="rId2607" Type="http://schemas.openxmlformats.org/officeDocument/2006/relationships/hyperlink" Target="https://www.warren.senate.gov/newsroom/press-releases/warren-blumenthal-duckworth-ramp-up-investigation-into-mohelas-predatory-website-terms-of-use" TargetMode="External" /><Relationship Id="rId2608" Type="http://schemas.openxmlformats.org/officeDocument/2006/relationships/header" Target="header448.xml" /><Relationship Id="rId2609" Type="http://schemas.openxmlformats.org/officeDocument/2006/relationships/header" Target="header449.xml" /><Relationship Id="rId261" Type="http://schemas.openxmlformats.org/officeDocument/2006/relationships/header" Target="header50.xml" /><Relationship Id="rId2610" Type="http://schemas.openxmlformats.org/officeDocument/2006/relationships/footer" Target="footer448.xml" /><Relationship Id="rId2611" Type="http://schemas.openxmlformats.org/officeDocument/2006/relationships/footer" Target="footer449.xml" /><Relationship Id="rId2612" Type="http://schemas.openxmlformats.org/officeDocument/2006/relationships/header" Target="header450.xml" /><Relationship Id="rId2613" Type="http://schemas.openxmlformats.org/officeDocument/2006/relationships/footer" Target="footer450.xml" /><Relationship Id="rId2614" Type="http://schemas.openxmlformats.org/officeDocument/2006/relationships/hyperlink" Target="https://advance.lexis.com/api/document?collection=news&amp;id=urn:contentItem:6DNP-KVF3-RY00-D560-00000-00&amp;context=1519360" TargetMode="External" /><Relationship Id="rId2615" Type="http://schemas.openxmlformats.org/officeDocument/2006/relationships/hyperlink" Target="https://advance.lexis.com/api/document?collection=news&amp;id=urn:contentItem:6DNP-KVF3-RY00-D560-00000-00&amp;context=1519360" TargetMode="External" /><Relationship Id="rId2616" Type="http://schemas.openxmlformats.org/officeDocument/2006/relationships/hyperlink" Target="https://advance.lexis.com/api/document?collection=news&amp;id=urn:contentItem:6DNP-KVF3-RY00-D560-00000-00&amp;context=1519360" TargetMode="External" /><Relationship Id="rId2617" Type="http://schemas.openxmlformats.org/officeDocument/2006/relationships/hyperlink" Target="https://advance.lexis.com/api/document?collection=news&amp;id=urn:contentItem:6DNP-KVF3-RY00-D560-00000-00&amp;context=1519360" TargetMode="External" /><Relationship Id="rId2618" Type="http://schemas.openxmlformats.org/officeDocument/2006/relationships/hyperlink" Target="https://advance.lexis.com/api/document?collection=news&amp;id=urn:contentItem:6DNP-KVF3-RY00-D560-00000-00&amp;context=1519360" TargetMode="External" /><Relationship Id="rId2619" Type="http://schemas.openxmlformats.org/officeDocument/2006/relationships/header" Target="header451.xml" /><Relationship Id="rId262" Type="http://schemas.openxmlformats.org/officeDocument/2006/relationships/footer" Target="footer49.xml" /><Relationship Id="rId2620" Type="http://schemas.openxmlformats.org/officeDocument/2006/relationships/header" Target="header452.xml" /><Relationship Id="rId2621" Type="http://schemas.openxmlformats.org/officeDocument/2006/relationships/footer" Target="footer451.xml" /><Relationship Id="rId2622" Type="http://schemas.openxmlformats.org/officeDocument/2006/relationships/footer" Target="footer452.xml" /><Relationship Id="rId2623" Type="http://schemas.openxmlformats.org/officeDocument/2006/relationships/header" Target="header453.xml" /><Relationship Id="rId2624" Type="http://schemas.openxmlformats.org/officeDocument/2006/relationships/footer" Target="footer453.xml" /><Relationship Id="rId2625" Type="http://schemas.openxmlformats.org/officeDocument/2006/relationships/hyperlink" Target="https://advance.lexis.com/api/document?collection=news&amp;id=urn:contentItem:6BBP-GFT1-JDJN-6236-00000-00&amp;context=1519360" TargetMode="External" /><Relationship Id="rId2626" Type="http://schemas.openxmlformats.org/officeDocument/2006/relationships/hyperlink" Target="https://advance.lexis.com/api/document?collection=news&amp;id=urn:contentItem:6BBP-GFT1-JDJN-6236-00000-00&amp;context=1519360" TargetMode="External" /><Relationship Id="rId2627" Type="http://schemas.openxmlformats.org/officeDocument/2006/relationships/hyperlink" Target="https://advance.lexis.com/api/document?collection=news&amp;id=urn:contentItem:6BBP-GFT1-JDJN-6236-00000-00&amp;context=1519360" TargetMode="External" /><Relationship Id="rId2628" Type="http://schemas.openxmlformats.org/officeDocument/2006/relationships/hyperlink" Target="https://advance.lexis.com/api/document?collection=news&amp;id=urn:contentItem:6BBP-GFT1-JDJN-6236-00000-00&amp;context=1519360" TargetMode="External" /><Relationship Id="rId2629" Type="http://schemas.openxmlformats.org/officeDocument/2006/relationships/theme" Target="theme/theme1.xml" /><Relationship Id="rId263" Type="http://schemas.openxmlformats.org/officeDocument/2006/relationships/footer" Target="footer50.xml" /><Relationship Id="rId2630" Type="http://schemas.openxmlformats.org/officeDocument/2006/relationships/numbering" Target="numbering.xml" /><Relationship Id="rId2631" Type="http://schemas.openxmlformats.org/officeDocument/2006/relationships/styles" Target="styles.xml" /><Relationship Id="rId264" Type="http://schemas.openxmlformats.org/officeDocument/2006/relationships/header" Target="header51.xml" /><Relationship Id="rId265" Type="http://schemas.openxmlformats.org/officeDocument/2006/relationships/footer" Target="footer51.xml" /><Relationship Id="rId266" Type="http://schemas.openxmlformats.org/officeDocument/2006/relationships/hyperlink" Target="https://advance.lexis.com/api/document?collection=news&amp;id=urn:contentItem:6F84-SDV3-SF23-51P3-00000-00&amp;context=1519360" TargetMode="External" /><Relationship Id="rId267" Type="http://schemas.openxmlformats.org/officeDocument/2006/relationships/hyperlink" Target="https://advance.lexis.com/api/document?collection=news&amp;id=urn:contentItem:6F84-SDV3-SF23-51P3-00000-00&amp;context=1519360" TargetMode="External" /><Relationship Id="rId268" Type="http://schemas.openxmlformats.org/officeDocument/2006/relationships/hyperlink" Target="https://advance.lexis.com/api/document?collection=news&amp;id=urn:contentItem:6F84-SDV3-SF23-51P3-00000-00&amp;context=1519360" TargetMode="External" /><Relationship Id="rId269" Type="http://schemas.openxmlformats.org/officeDocument/2006/relationships/hyperlink" Target="https://advance.lexis.com/api/document?collection=news&amp;id=urn:contentItem:6F84-SDV3-SF23-51P3-00000-00&amp;context=1519360" TargetMode="External" /><Relationship Id="rId27" Type="http://schemas.openxmlformats.org/officeDocument/2006/relationships/footer" Target="footer9.xml" /><Relationship Id="rId270" Type="http://schemas.openxmlformats.org/officeDocument/2006/relationships/hyperlink" Target="https://advance.lexis.com/api/document?collection=news&amp;id=urn:contentItem:6F84-SDV3-SF23-51P3-00000-00&amp;context=1519360" TargetMode="External" /><Relationship Id="rId271" Type="http://schemas.openxmlformats.org/officeDocument/2006/relationships/hyperlink" Target="https://advance.lexis.com/api/document?collection=news&amp;id=urn:contentItem:6F84-SDV3-SF23-51P3-00000-00&amp;context=1519360" TargetMode="External" /><Relationship Id="rId272"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273"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274"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275"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276"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277" Type="http://schemas.openxmlformats.org/officeDocument/2006/relationships/header" Target="header52.xml" /><Relationship Id="rId278" Type="http://schemas.openxmlformats.org/officeDocument/2006/relationships/header" Target="header53.xml" /><Relationship Id="rId279" Type="http://schemas.openxmlformats.org/officeDocument/2006/relationships/footer" Target="footer52.xml" /><Relationship Id="rId28" Type="http://schemas.openxmlformats.org/officeDocument/2006/relationships/hyperlink" Target="https://advance.lexis.com/api/document?collection=news&amp;id=urn:contentItem:6FKW-5343-RTS3-70WF-00000-00&amp;context=1519360" TargetMode="External" /><Relationship Id="rId280" Type="http://schemas.openxmlformats.org/officeDocument/2006/relationships/footer" Target="footer53.xml" /><Relationship Id="rId281" Type="http://schemas.openxmlformats.org/officeDocument/2006/relationships/header" Target="header54.xml" /><Relationship Id="rId282" Type="http://schemas.openxmlformats.org/officeDocument/2006/relationships/footer" Target="footer54.xml" /><Relationship Id="rId283" Type="http://schemas.openxmlformats.org/officeDocument/2006/relationships/hyperlink" Target="https://advance.lexis.com/api/document?collection=news&amp;id=urn:contentItem:6F11-NMT3-SG2D-S42W-00000-00&amp;context=1519360" TargetMode="External" /><Relationship Id="rId284" Type="http://schemas.openxmlformats.org/officeDocument/2006/relationships/hyperlink" Target="https://advance.lexis.com/api/document?collection=news&amp;id=urn:contentItem:6F11-NMT3-SG2D-S42W-00000-00&amp;context=1519360" TargetMode="External" /><Relationship Id="rId285" Type="http://schemas.openxmlformats.org/officeDocument/2006/relationships/hyperlink" Target="https://advance.lexis.com/api/document?collection=news&amp;id=urn:contentItem:6F11-NMT3-SG2D-S42W-00000-00&amp;context=1519360" TargetMode="External" /><Relationship Id="rId286" Type="http://schemas.openxmlformats.org/officeDocument/2006/relationships/hyperlink" Target="https://advance.lexis.com/api/document?collection=news&amp;id=urn:contentItem:6F11-NMT3-SG2D-S42W-00000-00&amp;context=1519360" TargetMode="External" /><Relationship Id="rId287" Type="http://schemas.openxmlformats.org/officeDocument/2006/relationships/hyperlink" Target="https://t.co/nKtGdkS4FS" TargetMode="External" /><Relationship Id="rId288" Type="http://schemas.openxmlformats.org/officeDocument/2006/relationships/hyperlink" Target="https://t.co/EsUOb9vyPb" TargetMode="External" /><Relationship Id="rId289" Type="http://schemas.openxmlformats.org/officeDocument/2006/relationships/hyperlink" Target="https://twitter.com/SenWarren/status/1884784018920448076?ref_src=twsrc%5Etfw" TargetMode="External" /><Relationship Id="rId29" Type="http://schemas.openxmlformats.org/officeDocument/2006/relationships/hyperlink" Target="https://advance.lexis.com/api/document?collection=news&amp;id=urn:contentItem:6FKW-5343-RTS3-70WF-00000-00&amp;context=1519360" TargetMode="External" /><Relationship Id="rId290" Type="http://schemas.openxmlformats.org/officeDocument/2006/relationships/header" Target="header55.xml" /><Relationship Id="rId291" Type="http://schemas.openxmlformats.org/officeDocument/2006/relationships/header" Target="header56.xml" /><Relationship Id="rId292" Type="http://schemas.openxmlformats.org/officeDocument/2006/relationships/footer" Target="footer55.xml" /><Relationship Id="rId293" Type="http://schemas.openxmlformats.org/officeDocument/2006/relationships/footer" Target="footer56.xml" /><Relationship Id="rId294" Type="http://schemas.openxmlformats.org/officeDocument/2006/relationships/header" Target="header57.xml" /><Relationship Id="rId295" Type="http://schemas.openxmlformats.org/officeDocument/2006/relationships/footer" Target="footer57.xml" /><Relationship Id="rId296" Type="http://schemas.openxmlformats.org/officeDocument/2006/relationships/hyperlink" Target="https://advance.lexis.com/api/document?collection=news&amp;id=urn:contentItem:6F5C-JH73-S46H-0371-00000-00&amp;context=1519360" TargetMode="External" /><Relationship Id="rId297" Type="http://schemas.openxmlformats.org/officeDocument/2006/relationships/hyperlink" Target="https://advance.lexis.com/api/document?collection=news&amp;id=urn:contentItem:6F5C-JH73-S46H-0371-00000-00&amp;context=1519360" TargetMode="External" /><Relationship Id="rId298" Type="http://schemas.openxmlformats.org/officeDocument/2006/relationships/hyperlink" Target="https://advance.lexis.com/api/document?collection=news&amp;id=urn:contentItem:6F5C-JH73-S46H-0371-00000-00&amp;context=1519360" TargetMode="External" /><Relationship Id="rId299" Type="http://schemas.openxmlformats.org/officeDocument/2006/relationships/hyperlink" Target="https://advance.lexis.com/api/document?collection=news&amp;id=urn:contentItem:6F5C-JH73-S46H-0371-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news&amp;id=urn:contentItem:6FKW-5343-RTS3-70WF-00000-00&amp;context=1519360" TargetMode="External" /><Relationship Id="rId300" Type="http://schemas.openxmlformats.org/officeDocument/2006/relationships/image" Target="media/image6.png" /><Relationship Id="rId301" Type="http://schemas.openxmlformats.org/officeDocument/2006/relationships/header" Target="header58.xml" /><Relationship Id="rId302" Type="http://schemas.openxmlformats.org/officeDocument/2006/relationships/header" Target="header59.xml" /><Relationship Id="rId303" Type="http://schemas.openxmlformats.org/officeDocument/2006/relationships/footer" Target="footer58.xml" /><Relationship Id="rId304" Type="http://schemas.openxmlformats.org/officeDocument/2006/relationships/footer" Target="footer59.xml" /><Relationship Id="rId305" Type="http://schemas.openxmlformats.org/officeDocument/2006/relationships/header" Target="header60.xml" /><Relationship Id="rId306" Type="http://schemas.openxmlformats.org/officeDocument/2006/relationships/footer" Target="footer60.xml" /><Relationship Id="rId307" Type="http://schemas.openxmlformats.org/officeDocument/2006/relationships/hyperlink" Target="https://advance.lexis.com/api/document?collection=news&amp;id=urn:contentItem:6FFN-BWM3-RRT2-P44P-00000-00&amp;context=1519360" TargetMode="External" /><Relationship Id="rId308" Type="http://schemas.openxmlformats.org/officeDocument/2006/relationships/hyperlink" Target="https://advance.lexis.com/api/document?collection=news&amp;id=urn:contentItem:6FFN-BWM3-RRT2-P44P-00000-00&amp;context=1519360" TargetMode="External" /><Relationship Id="rId309" Type="http://schemas.openxmlformats.org/officeDocument/2006/relationships/hyperlink" Target="https://advance.lexis.com/api/document?collection=news&amp;id=urn:contentItem:6FFN-BWM3-RRT2-P44P-00000-00&amp;context=1519360" TargetMode="External" /><Relationship Id="rId31" Type="http://schemas.openxmlformats.org/officeDocument/2006/relationships/hyperlink" Target="https://advance.lexis.com/api/document?collection=news&amp;id=urn:contentItem:6FKW-5343-RTS3-70WF-00000-00&amp;context=1519360" TargetMode="External" /><Relationship Id="rId310" Type="http://schemas.openxmlformats.org/officeDocument/2006/relationships/hyperlink" Target="https://advance.lexis.com/api/document?collection=news&amp;id=urn:contentItem:6FFN-BWM3-RRT2-P44P-00000-00&amp;context=1519360" TargetMode="External" /><Relationship Id="rId311" Type="http://schemas.openxmlformats.org/officeDocument/2006/relationships/hyperlink" Target="https://advance.lexis.com/api/document?collection=news&amp;id=urn:contentItem:6FFN-BWM3-RRT2-P44P-00000-00&amp;context=1519360" TargetMode="External" /><Relationship Id="rId312" Type="http://schemas.openxmlformats.org/officeDocument/2006/relationships/hyperlink" Target="https://waters.house.gov/media-center/press-releases/congresswoman-maxine-waters-and-senator-elizabeth-warren-call-for-investigation-of-commerce-secretary-lutnick" TargetMode="External" /><Relationship Id="rId313" Type="http://schemas.openxmlformats.org/officeDocument/2006/relationships/hyperlink" Target="https://waters.house.gov/media-center/press-releases/congresswoman-maxine-waters-and-senator-elizabeth-warren-call-for-investigation-of-commerce-secretary-lutnick" TargetMode="External" /><Relationship Id="rId314" Type="http://schemas.openxmlformats.org/officeDocument/2006/relationships/hyperlink" Target="https://waters.house.gov/media-center/press-releases/congresswoman-maxine-waters-and-senator-elizabeth-warren-call-for-investigation-of-commerce-secretary-lutnick" TargetMode="External" /><Relationship Id="rId315" Type="http://schemas.openxmlformats.org/officeDocument/2006/relationships/hyperlink" Target="https://waters.house.gov/media-center/press-releases/congresswoman-maxine-waters-and-senator-elizabeth-warren-call-for-investigation-of-commerce-secretary-lutnick" TargetMode="External" /><Relationship Id="rId316" Type="http://schemas.openxmlformats.org/officeDocument/2006/relationships/hyperlink" Target="https://waters.house.gov/media-center/press-releases/congresswoman-maxine-waters-and-senator-elizabeth-warren-call-for-investigation-of-commerce-secretary-lutnick" TargetMode="External" /><Relationship Id="rId317" Type="http://schemas.openxmlformats.org/officeDocument/2006/relationships/header" Target="header61.xml" /><Relationship Id="rId318" Type="http://schemas.openxmlformats.org/officeDocument/2006/relationships/header" Target="header62.xml" /><Relationship Id="rId319" Type="http://schemas.openxmlformats.org/officeDocument/2006/relationships/footer" Target="footer61.xml" /><Relationship Id="rId32" Type="http://schemas.openxmlformats.org/officeDocument/2006/relationships/hyperlink" Target="https://advance.lexis.com/api/document?collection=news&amp;id=urn:contentItem:6FKW-5343-RTS3-70WF-00000-00&amp;context=1519360" TargetMode="External" /><Relationship Id="rId320" Type="http://schemas.openxmlformats.org/officeDocument/2006/relationships/footer" Target="footer62.xml" /><Relationship Id="rId321" Type="http://schemas.openxmlformats.org/officeDocument/2006/relationships/header" Target="header63.xml" /><Relationship Id="rId322" Type="http://schemas.openxmlformats.org/officeDocument/2006/relationships/footer" Target="footer63.xml" /><Relationship Id="rId323" Type="http://schemas.openxmlformats.org/officeDocument/2006/relationships/hyperlink" Target="https://advance.lexis.com/api/document?collection=news&amp;id=urn:contentItem:6F8H-MXJ3-RSJK-P21T-00000-00&amp;context=1519360" TargetMode="External" /><Relationship Id="rId324" Type="http://schemas.openxmlformats.org/officeDocument/2006/relationships/hyperlink" Target="https://advance.lexis.com/api/document?collection=news&amp;id=urn:contentItem:6F8H-MXJ3-RSJK-P21T-00000-00&amp;context=1519360" TargetMode="External" /><Relationship Id="rId325" Type="http://schemas.openxmlformats.org/officeDocument/2006/relationships/hyperlink" Target="https://advance.lexis.com/api/document?collection=news&amp;id=urn:contentItem:6F8H-MXJ3-RSJK-P21T-00000-00&amp;context=1519360" TargetMode="External" /><Relationship Id="rId326" Type="http://schemas.openxmlformats.org/officeDocument/2006/relationships/hyperlink" Target="https://advance.lexis.com/api/document?collection=news&amp;id=urn:contentItem:6F8H-MXJ3-RSJK-P21T-00000-00&amp;context=1519360" TargetMode="External" /><Relationship Id="rId327" Type="http://schemas.openxmlformats.org/officeDocument/2006/relationships/hyperlink" Target="https://advance.lexis.com/api/document?collection=news&amp;id=urn:contentItem:6F8H-MXJ3-RSJK-P21T-00000-00&amp;context=1519360" TargetMode="External" /><Relationship Id="rId328" Type="http://schemas.openxmlformats.org/officeDocument/2006/relationships/header" Target="header64.xml" /><Relationship Id="rId329" Type="http://schemas.openxmlformats.org/officeDocument/2006/relationships/header" Target="header65.xml" /><Relationship Id="rId33" Type="http://schemas.openxmlformats.org/officeDocument/2006/relationships/hyperlink" Target="https://cryptobreaking.com/?utm_source=%5B%5BDELIVERY_RECIPIENT_CODE%5D%5D&amp;utm_medium=partner&amp;utm_campaign=newstex" TargetMode="External" /><Relationship Id="rId330" Type="http://schemas.openxmlformats.org/officeDocument/2006/relationships/footer" Target="footer64.xml" /><Relationship Id="rId331" Type="http://schemas.openxmlformats.org/officeDocument/2006/relationships/footer" Target="footer65.xml" /><Relationship Id="rId332" Type="http://schemas.openxmlformats.org/officeDocument/2006/relationships/header" Target="header66.xml" /><Relationship Id="rId333" Type="http://schemas.openxmlformats.org/officeDocument/2006/relationships/footer" Target="footer66.xml" /><Relationship Id="rId334" Type="http://schemas.openxmlformats.org/officeDocument/2006/relationships/hyperlink" Target="https://advance.lexis.com/api/document?collection=news&amp;id=urn:contentItem:6F89-7833-RT10-D079-00000-00&amp;context=1519360" TargetMode="External" /><Relationship Id="rId335" Type="http://schemas.openxmlformats.org/officeDocument/2006/relationships/hyperlink" Target="https://advance.lexis.com/api/document?collection=news&amp;id=urn:contentItem:6F89-7833-RT10-D079-00000-00&amp;context=1519360" TargetMode="External" /><Relationship Id="rId336" Type="http://schemas.openxmlformats.org/officeDocument/2006/relationships/hyperlink" Target="https://advance.lexis.com/api/document?collection=news&amp;id=urn:contentItem:6F89-7833-RT10-D079-00000-00&amp;context=1519360" TargetMode="External" /><Relationship Id="rId337" Type="http://schemas.openxmlformats.org/officeDocument/2006/relationships/hyperlink" Target="https://advance.lexis.com/api/document?collection=news&amp;id=urn:contentItem:6F89-7833-RT10-D079-00000-00&amp;context=1519360" TargetMode="External" /><Relationship Id="rId338" Type="http://schemas.openxmlformats.org/officeDocument/2006/relationships/hyperlink" Target="https://advance.lexis.com/api/document?collection=news&amp;id=urn:contentItem:6F89-7833-RT10-D079-00000-00&amp;context=1519360" TargetMode="External" /><Relationship Id="rId339" Type="http://schemas.openxmlformats.org/officeDocument/2006/relationships/hyperlink" Target="http://www.mediaite.com/?utm_source=%5B%5BDELIVERY_RECIPIENT_CODE%5D%5D&amp;utm_medium=partner&amp;utm_campaign=newstex" TargetMode="External" /><Relationship Id="rId34" Type="http://schemas.openxmlformats.org/officeDocument/2006/relationships/hyperlink" Target="https://newstex.com/?utm_source=%5B%5BDELIVERY_RECIPIENT_CODE%5D%5D&amp;utm_medium=partner&amp;utm_campaign=Crypto+Breaking+News&amp;utm_id=10010110&amp;utm_content=CRBN-10010110-545871633832252159010020" TargetMode="External" /><Relationship Id="rId340" Type="http://schemas.openxmlformats.org/officeDocument/2006/relationships/hyperlink" Target="https://newstex.com/?utm_source=%5B%5BDELIVERY_RECIPIENT_CODE%5D%5D&amp;utm_medium=partner&amp;utm_campaign=Mediaite&amp;utm_id=110714&amp;utm_content=ABMI-110714-54200612211125210600143" TargetMode="External" /><Relationship Id="rId341" Type="http://schemas.openxmlformats.org/officeDocument/2006/relationships/hyperlink" Target="https://www.theguardian.com/world/2025/feb/24/eu-spends-more-russian-oil-gas-than-financial-aid-ukraine-report" TargetMode="External" /><Relationship Id="rId342" Type="http://schemas.openxmlformats.org/officeDocument/2006/relationships/hyperlink" Target="https://www.mediaite.com/online/trump-ill-keep-calling-elizabeth-warren-pocahontas-that-name-is-too-good-to-give-up/" TargetMode="External" /><Relationship Id="rId343" Type="http://schemas.openxmlformats.org/officeDocument/2006/relationships/hyperlink" Target="https://thehill.com/homenews/senate/5176978-trump-warren-pocahontas-address-congress/" TargetMode="External" /><Relationship Id="rId344" Type="http://schemas.openxmlformats.org/officeDocument/2006/relationships/hyperlink" Target="https://www.mediaite.com/tv/watch-elizabeth-warrens-reaction-when-trump-calls-her-pocahontas-in-joint-address/" TargetMode="External" /><Relationship Id="rId345" Type="http://schemas.openxmlformats.org/officeDocument/2006/relationships/hyperlink" Target="https://www.mediaite.com/tv/watch-elizabeth-warrens-reaction-when-trump-calls-her-pocahontas-in-joint-address/" TargetMode="External" /><Relationship Id="rId346" Type="http://schemas.openxmlformats.org/officeDocument/2006/relationships/hyperlink" Target="https://www.mediaite.com/tv/watch-elizabeth-warrens-reaction-when-trump-calls-her-pocahontas-in-joint-address/" TargetMode="External" /><Relationship Id="rId347" Type="http://schemas.openxmlformats.org/officeDocument/2006/relationships/hyperlink" Target="https://www.mediaite.com/tv/watch-elizabeth-warrens-reaction-when-trump-calls-her-pocahontas-in-joint-address/" TargetMode="External" /><Relationship Id="rId348" Type="http://schemas.openxmlformats.org/officeDocument/2006/relationships/hyperlink" Target="https://www.mediaite.com/tv/watch-elizabeth-warrens-reaction-when-trump-calls-her-pocahontas-in-joint-address/" TargetMode="External" /><Relationship Id="rId349" Type="http://schemas.openxmlformats.org/officeDocument/2006/relationships/hyperlink" Target="https://www.mediaite.com/" TargetMode="External" /><Relationship Id="rId35" Type="http://schemas.openxmlformats.org/officeDocument/2006/relationships/hyperlink" Target="https://www.cryptobreaking.com/sen-elizabeth-warren-warns-that-removing-jerome-powell-could-trigger-a-financial-market-meltdown/" TargetMode="External" /><Relationship Id="rId350" Type="http://schemas.openxmlformats.org/officeDocument/2006/relationships/hyperlink" Target="https://www.mediaite.com/tv/watch-elizabeth-warrens-reaction-when-trump-calls-her-pocahontas-in-joint-address/" TargetMode="External" /><Relationship Id="rId351" Type="http://schemas.openxmlformats.org/officeDocument/2006/relationships/header" Target="header67.xml" /><Relationship Id="rId352" Type="http://schemas.openxmlformats.org/officeDocument/2006/relationships/header" Target="header68.xml" /><Relationship Id="rId353" Type="http://schemas.openxmlformats.org/officeDocument/2006/relationships/footer" Target="footer67.xml" /><Relationship Id="rId354" Type="http://schemas.openxmlformats.org/officeDocument/2006/relationships/footer" Target="footer68.xml" /><Relationship Id="rId355" Type="http://schemas.openxmlformats.org/officeDocument/2006/relationships/header" Target="header69.xml" /><Relationship Id="rId356" Type="http://schemas.openxmlformats.org/officeDocument/2006/relationships/footer" Target="footer69.xml" /><Relationship Id="rId357" Type="http://schemas.openxmlformats.org/officeDocument/2006/relationships/hyperlink" Target="https://advance.lexis.com/api/document?collection=news&amp;id=urn:contentItem:6F9M-D4X3-SH3J-84DR-00000-00&amp;context=1519360" TargetMode="External" /><Relationship Id="rId358" Type="http://schemas.openxmlformats.org/officeDocument/2006/relationships/hyperlink" Target="https://advance.lexis.com/api/document?collection=news&amp;id=urn:contentItem:6F9M-D4X3-SH3J-84DR-00000-00&amp;context=1519360" TargetMode="External" /><Relationship Id="rId359" Type="http://schemas.openxmlformats.org/officeDocument/2006/relationships/hyperlink" Target="https://advance.lexis.com/api/document?collection=news&amp;id=urn:contentItem:6F9M-D4X3-SH3J-84DR-00000-00&amp;context=1519360" TargetMode="External" /><Relationship Id="rId36" Type="http://schemas.openxmlformats.org/officeDocument/2006/relationships/hyperlink" Target="https://www.cryptobreaking.com/sen-elizabeth-warren-warns-that-removing-jerome-powell-could-trigger-a-financial-market-meltdown/" TargetMode="External" /><Relationship Id="rId360" Type="http://schemas.openxmlformats.org/officeDocument/2006/relationships/hyperlink" Target="https://advance.lexis.com/api/document?collection=news&amp;id=urn:contentItem:6F9M-D4X3-SH3J-84DR-00000-00&amp;context=1519360" TargetMode="External" /><Relationship Id="rId361" Type="http://schemas.openxmlformats.org/officeDocument/2006/relationships/hyperlink" Target="https://advance.lexis.com/api/document?collection=news&amp;id=urn:contentItem:6F9M-D4X3-SH3J-84DR-00000-00&amp;context=1519360" TargetMode="External" /><Relationship Id="rId362" Type="http://schemas.openxmlformats.org/officeDocument/2006/relationships/hyperlink" Target="https://advance.lexis.com/api/document?collection=news&amp;id=urn:contentItem:6F9M-D4X3-SH3J-84DR-00000-00&amp;context=1519360" TargetMode="External" /><Relationship Id="rId363" Type="http://schemas.openxmlformats.org/officeDocument/2006/relationships/hyperlink" Target="https://advance.lexis.com/api/document?collection=news&amp;id=urn:contentItem:6F9M-D4X3-SH3J-84DR-00000-00&amp;context=1519360" TargetMode="External" /><Relationship Id="rId364" Type="http://schemas.openxmlformats.org/officeDocument/2006/relationships/hyperlink" Target="https://www.warren.senate.gov/newsroom/press-releases/ahead-of-confirmation-vote-warren-urges-deputy-defense-secretary-nominee-to-cut-ties-to-company-suing-the-pentagon-for-billions" TargetMode="External" /><Relationship Id="rId365" Type="http://schemas.openxmlformats.org/officeDocument/2006/relationships/hyperlink" Target="https://www.warren.senate.gov/newsroom/press-releases/ahead-of-confirmation-vote-warren-urges-deputy-defense-secretary-nominee-to-cut-ties-to-company-suing-the-pentagon-for-billions" TargetMode="External" /><Relationship Id="rId366" Type="http://schemas.openxmlformats.org/officeDocument/2006/relationships/hyperlink" Target="https://www.warren.senate.gov/newsroom/press-releases/ahead-of-confirmation-vote-warren-urges-deputy-defense-secretary-nominee-to-cut-ties-to-company-suing-the-pentagon-for-billions" TargetMode="External" /><Relationship Id="rId367" Type="http://schemas.openxmlformats.org/officeDocument/2006/relationships/hyperlink" Target="https://www.warren.senate.gov/newsroom/press-releases/ahead-of-confirmation-vote-warren-urges-deputy-defense-secretary-nominee-to-cut-ties-to-company-suing-the-pentagon-for-billions" TargetMode="External" /><Relationship Id="rId368" Type="http://schemas.openxmlformats.org/officeDocument/2006/relationships/hyperlink" Target="https://www.warren.senate.gov/newsroom/press-releases/ahead-of-confirmation-vote-warren-urges-deputy-defense-secretary-nominee-to-cut-ties-to-company-suing-the-pentagon-for-billions" TargetMode="External" /><Relationship Id="rId369" Type="http://schemas.openxmlformats.org/officeDocument/2006/relationships/header" Target="header70.xml" /><Relationship Id="rId37" Type="http://schemas.openxmlformats.org/officeDocument/2006/relationships/hyperlink" Target="https://www.cryptobreaking.com/sen-elizabeth-warren-warns-that-removing-jerome-powell-could-trigger-a-financial-market-meltdown/" TargetMode="External" /><Relationship Id="rId370" Type="http://schemas.openxmlformats.org/officeDocument/2006/relationships/header" Target="header71.xml" /><Relationship Id="rId371" Type="http://schemas.openxmlformats.org/officeDocument/2006/relationships/footer" Target="footer70.xml" /><Relationship Id="rId372" Type="http://schemas.openxmlformats.org/officeDocument/2006/relationships/footer" Target="footer71.xml" /><Relationship Id="rId373" Type="http://schemas.openxmlformats.org/officeDocument/2006/relationships/header" Target="header72.xml" /><Relationship Id="rId374" Type="http://schemas.openxmlformats.org/officeDocument/2006/relationships/footer" Target="footer72.xml" /><Relationship Id="rId375" Type="http://schemas.openxmlformats.org/officeDocument/2006/relationships/hyperlink" Target="https://advance.lexis.com/api/document?collection=news&amp;id=urn:contentItem:6F49-TN83-RRPC-506T-00000-00&amp;context=1519360" TargetMode="External" /><Relationship Id="rId376" Type="http://schemas.openxmlformats.org/officeDocument/2006/relationships/hyperlink" Target="https://advance.lexis.com/api/document?collection=news&amp;id=urn:contentItem:6F49-TN83-RRPC-506T-00000-00&amp;context=1519360" TargetMode="External" /><Relationship Id="rId377" Type="http://schemas.openxmlformats.org/officeDocument/2006/relationships/hyperlink" Target="https://advance.lexis.com/api/document?collection=news&amp;id=urn:contentItem:6F49-TN83-RRPC-506T-00000-00&amp;context=1519360" TargetMode="External" /><Relationship Id="rId378" Type="http://schemas.openxmlformats.org/officeDocument/2006/relationships/hyperlink" Target="https://advance.lexis.com/api/document?collection=news&amp;id=urn:contentItem:6F49-TN83-RRPC-506T-00000-00&amp;context=1519360" TargetMode="External" /><Relationship Id="rId379" Type="http://schemas.openxmlformats.org/officeDocument/2006/relationships/hyperlink" Target="https://cryptobreaking.com/?utm_source=%5B%5BDELIVERY_RECIPIENT_CODE%5D%5D&amp;utm_medium=partner&amp;utm_campaign=newstex" TargetMode="External" /><Relationship Id="rId38" Type="http://schemas.openxmlformats.org/officeDocument/2006/relationships/hyperlink" Target="https://www.cryptobreaking.com/sen-elizabeth-warren-warns-that-removing-jerome-powell-could-trigger-a-financial-market-meltdown/" TargetMode="External" /><Relationship Id="rId380" Type="http://schemas.openxmlformats.org/officeDocument/2006/relationships/hyperlink" Target="https://newstex.com/?utm_source=%5B%5BDELIVERY_RECIPIENT_CODE%5D%5D&amp;utm_medium=partner&amp;utm_campaign=Crypto+Breaking+News&amp;utm_id=10010110&amp;utm_content=CRBN-10010110-54039032761125205700206" TargetMode="External" /><Relationship Id="rId381" Type="http://schemas.openxmlformats.org/officeDocument/2006/relationships/hyperlink" Target="https://www.cryptobreaking.com/elizabeth-warren-slams-elon-musk-as-a-bank-robber-for-taking-apart-cfpb/" TargetMode="External" /><Relationship Id="rId382" Type="http://schemas.openxmlformats.org/officeDocument/2006/relationships/hyperlink" Target="https://www.cryptobreaking.com/elizabeth-warren-slams-elon-musk-as-a-bank-robber-for-taking-apart-cfpb/" TargetMode="External" /><Relationship Id="rId383" Type="http://schemas.openxmlformats.org/officeDocument/2006/relationships/hyperlink" Target="https://www.cryptobreaking.com/elizabeth-warren-slams-elon-musk-as-a-bank-robber-for-taking-apart-cfpb/" TargetMode="External" /><Relationship Id="rId384" Type="http://schemas.openxmlformats.org/officeDocument/2006/relationships/hyperlink" Target="https://www.cryptobreaking.com/elizabeth-warren-slams-elon-musk-as-a-bank-robber-for-taking-apart-cfpb/" TargetMode="External" /><Relationship Id="rId385" Type="http://schemas.openxmlformats.org/officeDocument/2006/relationships/hyperlink" Target="https://www.cryptobreaking.com/" TargetMode="External" /><Relationship Id="rId386" Type="http://schemas.openxmlformats.org/officeDocument/2006/relationships/header" Target="header73.xml" /><Relationship Id="rId387" Type="http://schemas.openxmlformats.org/officeDocument/2006/relationships/header" Target="header74.xml" /><Relationship Id="rId388" Type="http://schemas.openxmlformats.org/officeDocument/2006/relationships/footer" Target="footer73.xml" /><Relationship Id="rId389" Type="http://schemas.openxmlformats.org/officeDocument/2006/relationships/footer" Target="footer74.xml" /><Relationship Id="rId39" Type="http://schemas.openxmlformats.org/officeDocument/2006/relationships/hyperlink" Target="https://www.cryptobreaking.com/sen-elizabeth-warren-warns-that-removing-jerome-powell-could-trigger-a-financial-market-meltdown/" TargetMode="External" /><Relationship Id="rId390" Type="http://schemas.openxmlformats.org/officeDocument/2006/relationships/header" Target="header75.xml" /><Relationship Id="rId391" Type="http://schemas.openxmlformats.org/officeDocument/2006/relationships/footer" Target="footer75.xml" /><Relationship Id="rId392" Type="http://schemas.openxmlformats.org/officeDocument/2006/relationships/hyperlink" Target="https://advance.lexis.com/api/document?collection=news&amp;id=urn:contentItem:57RS-85J1-F06P-23T8-00000-00&amp;context=1519360" TargetMode="External" /><Relationship Id="rId393" Type="http://schemas.openxmlformats.org/officeDocument/2006/relationships/hyperlink" Target="https://advance.lexis.com/api/document?collection=news&amp;id=urn:contentItem:57RS-85J1-F06P-23T8-00000-00&amp;context=1519360" TargetMode="External" /><Relationship Id="rId394" Type="http://schemas.openxmlformats.org/officeDocument/2006/relationships/hyperlink" Target="https://advance.lexis.com/api/document?collection=news&amp;id=urn:contentItem:57RS-85J1-F06P-23T8-00000-00&amp;context=1519360" TargetMode="External" /><Relationship Id="rId395" Type="http://schemas.openxmlformats.org/officeDocument/2006/relationships/hyperlink" Target="https://advance.lexis.com/api/document?collection=news&amp;id=urn:contentItem:57RS-85J1-F06P-23T8-00000-00&amp;context=1519360" TargetMode="External" /><Relationship Id="rId396" Type="http://schemas.openxmlformats.org/officeDocument/2006/relationships/hyperlink" Target="https://advance.lexis.com/api/document?collection=news&amp;id=urn:contentItem:57RS-85J1-F06P-23T8-00000-00&amp;context=1519360" TargetMode="External" /><Relationship Id="rId397" Type="http://schemas.openxmlformats.org/officeDocument/2006/relationships/header" Target="header76.xml" /><Relationship Id="rId398" Type="http://schemas.openxmlformats.org/officeDocument/2006/relationships/header" Target="header77.xml" /><Relationship Id="rId399" Type="http://schemas.openxmlformats.org/officeDocument/2006/relationships/footer" Target="footer76.xml" /><Relationship Id="rId4" Type="http://schemas.openxmlformats.org/officeDocument/2006/relationships/image" Target="media/image1.png" /><Relationship Id="rId40" Type="http://schemas.openxmlformats.org/officeDocument/2006/relationships/hyperlink" Target="https://www.cryptobreaking.com/" TargetMode="External" /><Relationship Id="rId400" Type="http://schemas.openxmlformats.org/officeDocument/2006/relationships/footer" Target="footer77.xml" /><Relationship Id="rId401" Type="http://schemas.openxmlformats.org/officeDocument/2006/relationships/header" Target="header78.xml" /><Relationship Id="rId402" Type="http://schemas.openxmlformats.org/officeDocument/2006/relationships/footer" Target="footer78.xml" /><Relationship Id="rId403" Type="http://schemas.openxmlformats.org/officeDocument/2006/relationships/hyperlink" Target="https://advance.lexis.com/api/document?collection=news&amp;id=urn:contentItem:6F8B-11T3-SC2V-W01M-00000-00&amp;context=1519360" TargetMode="External" /><Relationship Id="rId404" Type="http://schemas.openxmlformats.org/officeDocument/2006/relationships/hyperlink" Target="https://advance.lexis.com/api/document?collection=news&amp;id=urn:contentItem:6F8B-11T3-SC2V-W01M-00000-00&amp;context=1519360" TargetMode="External" /><Relationship Id="rId405" Type="http://schemas.openxmlformats.org/officeDocument/2006/relationships/hyperlink" Target="https://advance.lexis.com/api/document?collection=news&amp;id=urn:contentItem:6F8B-11T3-SC2V-W01M-00000-00&amp;context=1519360" TargetMode="External" /><Relationship Id="rId406" Type="http://schemas.openxmlformats.org/officeDocument/2006/relationships/hyperlink" Target="https://advance.lexis.com/api/document?collection=news&amp;id=urn:contentItem:6F8B-11T3-SC2V-W01M-00000-00&amp;context=1519360" TargetMode="External" /><Relationship Id="rId407" Type="http://schemas.openxmlformats.org/officeDocument/2006/relationships/hyperlink" Target="mailto:contentservices@htdigital.in" TargetMode="External" /><Relationship Id="rId408" Type="http://schemas.openxmlformats.org/officeDocument/2006/relationships/header" Target="header79.xml" /><Relationship Id="rId409" Type="http://schemas.openxmlformats.org/officeDocument/2006/relationships/header" Target="header80.xml" /><Relationship Id="rId41" Type="http://schemas.openxmlformats.org/officeDocument/2006/relationships/header" Target="header10.xml" /><Relationship Id="rId410" Type="http://schemas.openxmlformats.org/officeDocument/2006/relationships/footer" Target="footer79.xml" /><Relationship Id="rId411" Type="http://schemas.openxmlformats.org/officeDocument/2006/relationships/footer" Target="footer80.xml" /><Relationship Id="rId412" Type="http://schemas.openxmlformats.org/officeDocument/2006/relationships/header" Target="header81.xml" /><Relationship Id="rId413" Type="http://schemas.openxmlformats.org/officeDocument/2006/relationships/footer" Target="footer81.xml" /><Relationship Id="rId414" Type="http://schemas.openxmlformats.org/officeDocument/2006/relationships/hyperlink" Target="https://advance.lexis.com/api/document?collection=news&amp;id=urn:contentItem:6FH5-1VJ3-SG0X-S242-00000-00&amp;context=1519360" TargetMode="External" /><Relationship Id="rId415" Type="http://schemas.openxmlformats.org/officeDocument/2006/relationships/hyperlink" Target="https://advance.lexis.com/api/document?collection=news&amp;id=urn:contentItem:6FH5-1VJ3-SG0X-S242-00000-00&amp;context=1519360" TargetMode="External" /><Relationship Id="rId416" Type="http://schemas.openxmlformats.org/officeDocument/2006/relationships/hyperlink" Target="https://advance.lexis.com/api/document?collection=news&amp;id=urn:contentItem:6FH5-1VJ3-SG0X-S242-00000-00&amp;context=1519360" TargetMode="External" /><Relationship Id="rId417" Type="http://schemas.openxmlformats.org/officeDocument/2006/relationships/hyperlink" Target="https://advance.lexis.com/api/document?collection=news&amp;id=urn:contentItem:6FH5-1VJ3-SG0X-S242-00000-00&amp;context=1519360" TargetMode="External" /><Relationship Id="rId418" Type="http://schemas.openxmlformats.org/officeDocument/2006/relationships/hyperlink" Target="https://advance.lexis.com/api/document?collection=news&amp;id=urn:contentItem:6FH5-1VJ3-SG0X-S242-00000-00&amp;context=1519360" TargetMode="External" /><Relationship Id="rId419" Type="http://schemas.openxmlformats.org/officeDocument/2006/relationships/hyperlink" Target="https://tennesseelookout.com/?utm_source=%5B%5BDELIVERY_RECIPIENT_CODE%5D%5D&amp;utm_medium=partner&amp;utm_campaign=newstex" TargetMode="External" /><Relationship Id="rId42" Type="http://schemas.openxmlformats.org/officeDocument/2006/relationships/header" Target="header11.xml" /><Relationship Id="rId420" Type="http://schemas.openxmlformats.org/officeDocument/2006/relationships/hyperlink" Target="https://newstex.com/?utm_source=%5B%5BDELIVERY_RECIPIENT_CODE%5D%5D&amp;utm_medium=partner&amp;utm_campaign=Tennessee+Lookout&amp;utm_id=10009810&amp;utm_content=STNW-10009810-544764654317252115141010" TargetMode="External" /><Relationship Id="rId421" Type="http://schemas.openxmlformats.org/officeDocument/2006/relationships/hyperlink" Target="https://tennesseelookout.com/dsc04516-copy-denoiseai-low-light/" TargetMode="External" /><Relationship Id="rId422" Type="http://schemas.openxmlformats.org/officeDocument/2006/relationships/hyperlink" Target="https://tennesseelookout.com/dsc04516-copy-denoiseai-low-light/" TargetMode="External" /><Relationship Id="rId423" Type="http://schemas.openxmlformats.org/officeDocument/2006/relationships/hyperlink" Target="https://tennesseelookout.com/dsc04516-copy-denoiseai-low-light/" TargetMode="External" /><Relationship Id="rId424" Type="http://schemas.openxmlformats.org/officeDocument/2006/relationships/hyperlink" Target="https://tennesseelookout.com/dsc04516-copy-denoiseai-low-light/" TargetMode="External" /><Relationship Id="rId425" Type="http://schemas.openxmlformats.org/officeDocument/2006/relationships/hyperlink" Target="https://tennesseelookout.com/dsc04516-copy-denoiseai-low-light/" TargetMode="External" /><Relationship Id="rId426" Type="http://schemas.openxmlformats.org/officeDocument/2006/relationships/header" Target="header82.xml" /><Relationship Id="rId427" Type="http://schemas.openxmlformats.org/officeDocument/2006/relationships/header" Target="header83.xml" /><Relationship Id="rId428" Type="http://schemas.openxmlformats.org/officeDocument/2006/relationships/footer" Target="footer82.xml" /><Relationship Id="rId429" Type="http://schemas.openxmlformats.org/officeDocument/2006/relationships/footer" Target="footer83.xml" /><Relationship Id="rId43" Type="http://schemas.openxmlformats.org/officeDocument/2006/relationships/footer" Target="footer10.xml" /><Relationship Id="rId430" Type="http://schemas.openxmlformats.org/officeDocument/2006/relationships/header" Target="header84.xml" /><Relationship Id="rId431" Type="http://schemas.openxmlformats.org/officeDocument/2006/relationships/footer" Target="footer84.xml" /><Relationship Id="rId432" Type="http://schemas.openxmlformats.org/officeDocument/2006/relationships/hyperlink" Target="https://advance.lexis.com/api/document?collection=news&amp;id=urn:contentItem:6F36-YPH3-RS2X-K16K-00000-00&amp;context=1519360" TargetMode="External" /><Relationship Id="rId433" Type="http://schemas.openxmlformats.org/officeDocument/2006/relationships/hyperlink" Target="https://advance.lexis.com/api/document?collection=news&amp;id=urn:contentItem:6F36-YPH3-RS2X-K16K-00000-00&amp;context=1519360" TargetMode="External" /><Relationship Id="rId434" Type="http://schemas.openxmlformats.org/officeDocument/2006/relationships/hyperlink" Target="https://advance.lexis.com/api/document?collection=news&amp;id=urn:contentItem:6F36-YPH3-RS2X-K16K-00000-00&amp;context=1519360" TargetMode="External" /><Relationship Id="rId435" Type="http://schemas.openxmlformats.org/officeDocument/2006/relationships/hyperlink" Target="https://advance.lexis.com/api/document?collection=news&amp;id=urn:contentItem:6F36-YPH3-RS2X-K16K-00000-00&amp;context=1519360" TargetMode="External" /><Relationship Id="rId436" Type="http://schemas.openxmlformats.org/officeDocument/2006/relationships/hyperlink" Target="https://advance.lexis.com/api/document?collection=news&amp;id=urn:contentItem:6F36-YPH3-RS2X-K16K-00000-00&amp;context=1519360" TargetMode="External" /><Relationship Id="rId437" Type="http://schemas.openxmlformats.org/officeDocument/2006/relationships/hyperlink" Target="https://atr.org/atr-opposes-elizabeth-warren-bernie-sanders-tax-hike-on-carried-interest" TargetMode="External" /><Relationship Id="rId438" Type="http://schemas.openxmlformats.org/officeDocument/2006/relationships/hyperlink" Target="https://atr.org/atr-opposes-elizabeth-warren-bernie-sanders-tax-hike-on-carried-interest" TargetMode="External" /><Relationship Id="rId439" Type="http://schemas.openxmlformats.org/officeDocument/2006/relationships/hyperlink" Target="https://atr.org/atr-opposes-elizabeth-warren-bernie-sanders-tax-hike-on-carried-interest" TargetMode="External" /><Relationship Id="rId44" Type="http://schemas.openxmlformats.org/officeDocument/2006/relationships/footer" Target="footer11.xml" /><Relationship Id="rId440" Type="http://schemas.openxmlformats.org/officeDocument/2006/relationships/hyperlink" Target="https://atr.org/atr-opposes-elizabeth-warren-bernie-sanders-tax-hike-on-carried-interest" TargetMode="External" /><Relationship Id="rId441" Type="http://schemas.openxmlformats.org/officeDocument/2006/relationships/hyperlink" Target="https://atr.org/atr-opposes-elizabeth-warren-bernie-sanders-tax-hike-on-carried-interest" TargetMode="External" /><Relationship Id="rId442" Type="http://schemas.openxmlformats.org/officeDocument/2006/relationships/header" Target="header85.xml" /><Relationship Id="rId443" Type="http://schemas.openxmlformats.org/officeDocument/2006/relationships/header" Target="header86.xml" /><Relationship Id="rId444" Type="http://schemas.openxmlformats.org/officeDocument/2006/relationships/footer" Target="footer85.xml" /><Relationship Id="rId445" Type="http://schemas.openxmlformats.org/officeDocument/2006/relationships/footer" Target="footer86.xml" /><Relationship Id="rId446" Type="http://schemas.openxmlformats.org/officeDocument/2006/relationships/header" Target="header87.xml" /><Relationship Id="rId447" Type="http://schemas.openxmlformats.org/officeDocument/2006/relationships/footer" Target="footer87.xml" /><Relationship Id="rId448" Type="http://schemas.openxmlformats.org/officeDocument/2006/relationships/hyperlink" Target="https://advance.lexis.com/api/document?collection=news&amp;id=urn:contentItem:6F8K-D573-RST3-G3JN-00000-00&amp;context=1519360" TargetMode="External" /><Relationship Id="rId449" Type="http://schemas.openxmlformats.org/officeDocument/2006/relationships/hyperlink" Target="https://advance.lexis.com/api/document?collection=news&amp;id=urn:contentItem:6F8K-D573-RST3-G3JN-00000-00&amp;context=1519360" TargetMode="External" /><Relationship Id="rId45" Type="http://schemas.openxmlformats.org/officeDocument/2006/relationships/header" Target="header12.xml" /><Relationship Id="rId450" Type="http://schemas.openxmlformats.org/officeDocument/2006/relationships/image" Target="media/image7.png" /><Relationship Id="rId451" Type="http://schemas.openxmlformats.org/officeDocument/2006/relationships/header" Target="header88.xml" /><Relationship Id="rId452" Type="http://schemas.openxmlformats.org/officeDocument/2006/relationships/header" Target="header89.xml" /><Relationship Id="rId453" Type="http://schemas.openxmlformats.org/officeDocument/2006/relationships/footer" Target="footer88.xml" /><Relationship Id="rId454" Type="http://schemas.openxmlformats.org/officeDocument/2006/relationships/footer" Target="footer89.xml" /><Relationship Id="rId455" Type="http://schemas.openxmlformats.org/officeDocument/2006/relationships/header" Target="header90.xml" /><Relationship Id="rId456" Type="http://schemas.openxmlformats.org/officeDocument/2006/relationships/footer" Target="footer90.xml" /><Relationship Id="rId457" Type="http://schemas.openxmlformats.org/officeDocument/2006/relationships/hyperlink" Target="https://advance.lexis.com/api/document?collection=news&amp;id=urn:contentItem:6F9V-C733-S5PB-D0YW-00000-00&amp;context=1519360" TargetMode="External" /><Relationship Id="rId458" Type="http://schemas.openxmlformats.org/officeDocument/2006/relationships/hyperlink" Target="https://advance.lexis.com/api/document?collection=news&amp;id=urn:contentItem:6F9V-C733-S5PB-D0YW-00000-00&amp;context=1519360" TargetMode="External" /><Relationship Id="rId459" Type="http://schemas.openxmlformats.org/officeDocument/2006/relationships/hyperlink" Target="https://advance.lexis.com/api/document?collection=news&amp;id=urn:contentItem:6F9V-C733-S5PB-D0YW-00000-00&amp;context=1519360" TargetMode="External" /><Relationship Id="rId46" Type="http://schemas.openxmlformats.org/officeDocument/2006/relationships/footer" Target="footer12.xml" /><Relationship Id="rId460" Type="http://schemas.openxmlformats.org/officeDocument/2006/relationships/hyperlink" Target="https://advance.lexis.com/api/document?collection=news&amp;id=urn:contentItem:6F9V-C733-S5PB-D0YW-00000-00&amp;context=1519360" TargetMode="External" /><Relationship Id="rId461" Type="http://schemas.openxmlformats.org/officeDocument/2006/relationships/hyperlink" Target="https://advance.lexis.com/api/document?collection=news&amp;id=urn:contentItem:6F9V-C733-S5PB-D0YW-00000-00&amp;context=1519360" TargetMode="External" /><Relationship Id="rId462" Type="http://schemas.openxmlformats.org/officeDocument/2006/relationships/hyperlink" Target="https://advance.lexis.com/api/document?collection=news&amp;id=urn:contentItem:6F9V-C733-S5PB-D0YW-00000-00&amp;context=1519360" TargetMode="External" /><Relationship Id="rId463" Type="http://schemas.openxmlformats.org/officeDocument/2006/relationships/hyperlink" Target="https://www.warren.senate.gov/newsroom/press-releases/warren-calls-on-navy-secretary-nominee-to-divest-from-defense-contractors" TargetMode="External" /><Relationship Id="rId464" Type="http://schemas.openxmlformats.org/officeDocument/2006/relationships/hyperlink" Target="https://www.warren.senate.gov/newsroom/press-releases/warren-calls-on-navy-secretary-nominee-to-divest-from-defense-contractors" TargetMode="External" /><Relationship Id="rId465" Type="http://schemas.openxmlformats.org/officeDocument/2006/relationships/hyperlink" Target="https://www.warren.senate.gov/newsroom/press-releases/warren-calls-on-navy-secretary-nominee-to-divest-from-defense-contractors" TargetMode="External" /><Relationship Id="rId466" Type="http://schemas.openxmlformats.org/officeDocument/2006/relationships/hyperlink" Target="https://www.warren.senate.gov/newsroom/press-releases/warren-calls-on-navy-secretary-nominee-to-divest-from-defense-contractors" TargetMode="External" /><Relationship Id="rId467" Type="http://schemas.openxmlformats.org/officeDocument/2006/relationships/hyperlink" Target="https://www.warren.senate.gov/newsroom/press-releases/warren-calls-on-navy-secretary-nominee-to-divest-from-defense-contractors" TargetMode="External" /><Relationship Id="rId468" Type="http://schemas.openxmlformats.org/officeDocument/2006/relationships/header" Target="header91.xml" /><Relationship Id="rId469" Type="http://schemas.openxmlformats.org/officeDocument/2006/relationships/header" Target="header92.xml" /><Relationship Id="rId47" Type="http://schemas.openxmlformats.org/officeDocument/2006/relationships/hyperlink" Target="https://advance.lexis.com/api/document?collection=news&amp;id=urn:contentItem:6F9Y-R3J3-RVKF-J0PN-00000-00&amp;context=1519360" TargetMode="External" /><Relationship Id="rId470" Type="http://schemas.openxmlformats.org/officeDocument/2006/relationships/footer" Target="footer91.xml" /><Relationship Id="rId471" Type="http://schemas.openxmlformats.org/officeDocument/2006/relationships/footer" Target="footer92.xml" /><Relationship Id="rId472" Type="http://schemas.openxmlformats.org/officeDocument/2006/relationships/header" Target="header93.xml" /><Relationship Id="rId473" Type="http://schemas.openxmlformats.org/officeDocument/2006/relationships/footer" Target="footer93.xml" /><Relationship Id="rId474" Type="http://schemas.openxmlformats.org/officeDocument/2006/relationships/hyperlink" Target="https://advance.lexis.com/api/document?collection=news&amp;id=urn:contentItem:6F8K-D573-RST3-G3JK-00000-00&amp;context=1519360" TargetMode="External" /><Relationship Id="rId475" Type="http://schemas.openxmlformats.org/officeDocument/2006/relationships/hyperlink" Target="https://advance.lexis.com/api/document?collection=news&amp;id=urn:contentItem:6F8K-D573-RST3-G3JK-00000-00&amp;context=1519360" TargetMode="External" /><Relationship Id="rId476" Type="http://schemas.openxmlformats.org/officeDocument/2006/relationships/hyperlink" Target="https://advance.lexis.com/api/document?collection=news&amp;id=urn:contentItem:6F8K-D573-RST3-G3JK-00000-00&amp;context=1519360" TargetMode="External" /><Relationship Id="rId477" Type="http://schemas.openxmlformats.org/officeDocument/2006/relationships/header" Target="header94.xml" /><Relationship Id="rId478" Type="http://schemas.openxmlformats.org/officeDocument/2006/relationships/header" Target="header95.xml" /><Relationship Id="rId479" Type="http://schemas.openxmlformats.org/officeDocument/2006/relationships/footer" Target="footer94.xml" /><Relationship Id="rId48" Type="http://schemas.openxmlformats.org/officeDocument/2006/relationships/hyperlink" Target="https://advance.lexis.com/api/document?collection=news&amp;id=urn:contentItem:6F9Y-R3J3-RVKF-J0PN-00000-00&amp;context=1519360" TargetMode="External" /><Relationship Id="rId480" Type="http://schemas.openxmlformats.org/officeDocument/2006/relationships/footer" Target="footer95.xml" /><Relationship Id="rId481" Type="http://schemas.openxmlformats.org/officeDocument/2006/relationships/header" Target="header96.xml" /><Relationship Id="rId482" Type="http://schemas.openxmlformats.org/officeDocument/2006/relationships/footer" Target="footer96.xml" /><Relationship Id="rId483" Type="http://schemas.openxmlformats.org/officeDocument/2006/relationships/hyperlink" Target="https://advance.lexis.com/api/document?collection=news&amp;id=urn:contentItem:6DNG-RP81-F03R-N01S-00000-00&amp;context=1519360" TargetMode="External" /><Relationship Id="rId484" Type="http://schemas.openxmlformats.org/officeDocument/2006/relationships/hyperlink" Target="https://advance.lexis.com/api/document?collection=news&amp;id=urn:contentItem:6DNG-RP81-F03R-N01S-00000-00&amp;context=1519360" TargetMode="External" /><Relationship Id="rId485" Type="http://schemas.openxmlformats.org/officeDocument/2006/relationships/hyperlink" Target="https://advance.lexis.com/api/document?collection=news&amp;id=urn:contentItem:6DNG-RP81-F03R-N01S-00000-00&amp;context=1519360" TargetMode="External" /><Relationship Id="rId486" Type="http://schemas.openxmlformats.org/officeDocument/2006/relationships/hyperlink" Target="https://advance.lexis.com/api/document?collection=news&amp;id=urn:contentItem:6DNG-RP81-F03R-N01S-00000-00&amp;context=1519360" TargetMode="External" /><Relationship Id="rId487" Type="http://schemas.openxmlformats.org/officeDocument/2006/relationships/hyperlink" Target="https://advance.lexis.com/api/document?collection=news&amp;id=urn:contentItem:6DNG-RP81-F03R-N01S-00000-00&amp;context=1519360" TargetMode="External" /><Relationship Id="rId488" Type="http://schemas.openxmlformats.org/officeDocument/2006/relationships/hyperlink" Target="http://www.mediaite.com/?utm_source=%5B%5BDELIVERY_RECIPIENT_CODE%5D%5D&amp;utm_medium=partner&amp;utm_campaign=newstex" TargetMode="External" /><Relationship Id="rId489" Type="http://schemas.openxmlformats.org/officeDocument/2006/relationships/hyperlink" Target="https://newstex.com/?utm_source=%5B%5BDELIVERY_RECIPIENT_CODE%5D%5D&amp;utm_medium=partner&amp;utm_campaign=Mediaite&amp;utm_id=110714&amp;utm_content=ABMI-110714-53521413899325207800126" TargetMode="External" /><Relationship Id="rId49" Type="http://schemas.openxmlformats.org/officeDocument/2006/relationships/hyperlink" Target="https://advance.lexis.com/api/document?collection=news&amp;id=urn:contentItem:6F9Y-R3J3-RVKF-J0PN-00000-00&amp;context=1519360" TargetMode="External" /><Relationship Id="rId490" Type="http://schemas.openxmlformats.org/officeDocument/2006/relationships/hyperlink" Target="https://t.co/510gB3gGwJ" TargetMode="External" /><Relationship Id="rId491" Type="http://schemas.openxmlformats.org/officeDocument/2006/relationships/hyperlink" Target="https://twitter.com/Mediaite?ref_src=twsrc%5Etfw" TargetMode="External" /><Relationship Id="rId492" Type="http://schemas.openxmlformats.org/officeDocument/2006/relationships/hyperlink" Target="https://t.co/riJdZy5sUS" TargetMode="External" /><Relationship Id="rId493" Type="http://schemas.openxmlformats.org/officeDocument/2006/relationships/hyperlink" Target="https://twitter.com/tommyxtopher/status/1868665698823938105?ref_src=twsrc%5Etfw" TargetMode="External" /><Relationship Id="rId494" Type="http://schemas.openxmlformats.org/officeDocument/2006/relationships/hyperlink" Target="https://www.mediaite.com/crime/luigi-mangione-charged-with-murder-of-united-healthcare-ceo-brian-thompson/" TargetMode="External" /><Relationship Id="rId495" Type="http://schemas.openxmlformats.org/officeDocument/2006/relationships/hyperlink" Target="https://www.mediaite.com/news/just-in-police-release-new-photos-showing-face-of-man-suspected-of-shooting-unitedhealthcare-ceo/" TargetMode="External" /><Relationship Id="rId496" Type="http://schemas.openxmlformats.org/officeDocument/2006/relationships/hyperlink" Target="https://www.mediaite.com/opinion/stunning-that-this-needs-to-be-said-cheering-the-assassination-of-a-ceo-is-dangerous-and-wrong-full-stop/" TargetMode="External" /><Relationship Id="rId497" Type="http://schemas.openxmlformats.org/officeDocument/2006/relationships/hyperlink" Target="https://www.mediaite.com/politics/this-is-a-warning-elizabeth-warren-says-ceo-murder-a-message-that-people-can-only-be-pushed-so-far/" TargetMode="External" /><Relationship Id="rId498" Type="http://schemas.openxmlformats.org/officeDocument/2006/relationships/hyperlink" Target="https://www.mediaite.com/politics/elizabeth-warren-cleans-up-her-calling-health-insurance-ceo-killing-a-warning-after-blowback/" TargetMode="External" /><Relationship Id="rId499" Type="http://schemas.openxmlformats.org/officeDocument/2006/relationships/hyperlink" Target="https://twitter.com/MeetThePress" TargetMode="External" /><Relationship Id="rId5" Type="http://schemas.openxmlformats.org/officeDocument/2006/relationships/hyperlink" Target="This" TargetMode="External" /><Relationship Id="rId50" Type="http://schemas.openxmlformats.org/officeDocument/2006/relationships/hyperlink" Target="https://advance.lexis.com/api/document?collection=news&amp;id=urn:contentItem:6F9Y-R3J3-RVKF-J0PN-00000-00&amp;context=1519360" TargetMode="External" /><Relationship Id="rId500" Type="http://schemas.openxmlformats.org/officeDocument/2006/relationships/hyperlink" Target="https://www.mediaite.com/tag/meet-the-press/" TargetMode="External" /><Relationship Id="rId501" Type="http://schemas.openxmlformats.org/officeDocument/2006/relationships/hyperlink" Target="https://www.mediaite.com/tag/meet-the-press/" TargetMode="External" /><Relationship Id="rId502" Type="http://schemas.openxmlformats.org/officeDocument/2006/relationships/hyperlink" Target="https://www.mediaite.com/news/bernie-sanders-defends-elizabeth-warren-over-ceo-murder-gaffe-she-understands-killing-was-totally-unacceptable-but/" TargetMode="External" /><Relationship Id="rId503" Type="http://schemas.openxmlformats.org/officeDocument/2006/relationships/hyperlink" Target="https://www.mediaite.com/news/bernie-sanders-defends-elizabeth-warren-over-ceo-murder-gaffe-she-understands-killing-was-totally-unacceptable-but/" TargetMode="External" /><Relationship Id="rId504" Type="http://schemas.openxmlformats.org/officeDocument/2006/relationships/hyperlink" Target="https://www.mediaite.com/news/bernie-sanders-defends-elizabeth-warren-over-ceo-murder-gaffe-she-understands-killing-was-totally-unacceptable-but/" TargetMode="External" /><Relationship Id="rId505" Type="http://schemas.openxmlformats.org/officeDocument/2006/relationships/hyperlink" Target="https://www.mediaite.com/news/bernie-sanders-defends-elizabeth-warren-over-ceo-murder-gaffe-she-understands-killing-was-totally-unacceptable-but/" TargetMode="External" /><Relationship Id="rId506" Type="http://schemas.openxmlformats.org/officeDocument/2006/relationships/hyperlink" Target="https://www.mediaite.com/news/bernie-sanders-defends-elizabeth-warren-over-ceo-murder-gaffe-she-understands-killing-was-totally-unacceptable-but/" TargetMode="External" /><Relationship Id="rId507" Type="http://schemas.openxmlformats.org/officeDocument/2006/relationships/hyperlink" Target="https://www.mediaite.com/" TargetMode="External" /><Relationship Id="rId508" Type="http://schemas.openxmlformats.org/officeDocument/2006/relationships/hyperlink" Target="https://www.mediaite.com/news/bernie-sanders-defends-elizabeth-warren-over-ceo-murder-gaffe-she-understands-killing-was-totally-unacceptable-but/" TargetMode="External" /><Relationship Id="rId509" Type="http://schemas.openxmlformats.org/officeDocument/2006/relationships/header" Target="header97.xml" /><Relationship Id="rId51" Type="http://schemas.openxmlformats.org/officeDocument/2006/relationships/hyperlink" Target="https://advance.lexis.com/api/document?collection=news&amp;id=urn:contentItem:6F9Y-R3J3-RVKF-J0PN-00000-00&amp;context=1519360" TargetMode="External" /><Relationship Id="rId510" Type="http://schemas.openxmlformats.org/officeDocument/2006/relationships/header" Target="header98.xml" /><Relationship Id="rId511" Type="http://schemas.openxmlformats.org/officeDocument/2006/relationships/footer" Target="footer97.xml" /><Relationship Id="rId512" Type="http://schemas.openxmlformats.org/officeDocument/2006/relationships/footer" Target="footer98.xml" /><Relationship Id="rId513" Type="http://schemas.openxmlformats.org/officeDocument/2006/relationships/header" Target="header99.xml" /><Relationship Id="rId514" Type="http://schemas.openxmlformats.org/officeDocument/2006/relationships/footer" Target="footer99.xml" /><Relationship Id="rId515" Type="http://schemas.openxmlformats.org/officeDocument/2006/relationships/hyperlink" Target="https://advance.lexis.com/api/document?collection=news&amp;id=urn:contentItem:6F3N-DKC3-RS91-D319-00000-00&amp;context=1519360" TargetMode="External" /><Relationship Id="rId516" Type="http://schemas.openxmlformats.org/officeDocument/2006/relationships/hyperlink" Target="https://advance.lexis.com/api/document?collection=news&amp;id=urn:contentItem:6F3N-DKC3-RS91-D319-00000-00&amp;context=1519360" TargetMode="External" /><Relationship Id="rId517" Type="http://schemas.openxmlformats.org/officeDocument/2006/relationships/hyperlink" Target="https://advance.lexis.com/api/document?collection=news&amp;id=urn:contentItem:6F3N-DKC3-RS91-D319-00000-00&amp;context=1519360" TargetMode="External" /><Relationship Id="rId518" Type="http://schemas.openxmlformats.org/officeDocument/2006/relationships/hyperlink" Target="https://advance.lexis.com/api/document?collection=news&amp;id=urn:contentItem:6F3N-DKC3-RS91-D319-00000-00&amp;context=1519360" TargetMode="External" /><Relationship Id="rId519" Type="http://schemas.openxmlformats.org/officeDocument/2006/relationships/hyperlink" Target="https://advance.lexis.com/api/document?collection=news&amp;id=urn:contentItem:6F3N-DKC3-RS91-D319-00000-00&amp;context=1519360" TargetMode="External" /><Relationship Id="rId52" Type="http://schemas.openxmlformats.org/officeDocument/2006/relationships/image" Target="media/image3.png" /><Relationship Id="rId520" Type="http://schemas.openxmlformats.org/officeDocument/2006/relationships/hyperlink" Target="https://www.ibtimes.com/?utm_source=%5B%5BDELIVERY_RECIPIENT_CODE%5D%5D&amp;utm_medium=partner&amp;utm_campaign=newstex" TargetMode="External" /><Relationship Id="rId521" Type="http://schemas.openxmlformats.org/officeDocument/2006/relationships/hyperlink" Target="https://newstex.com/?utm_source=%5B%5BDELIVERY_RECIPIENT_CODE%5D%5D&amp;utm_medium=partner&amp;utm_campaign=International+Business+Times+News&amp;utm_id=108767&amp;utm_content=IBTX-108767-54014522261625214800144" TargetMode="External" /><Relationship Id="rId522" Type="http://schemas.openxmlformats.org/officeDocument/2006/relationships/hyperlink" Target="https://www.ibtimes.com/dnc-chair-mocks-elon-musk-worst-president-us-has-ever-had-doge-faces-legal-challenges-3763177" TargetMode="External" /><Relationship Id="rId523" Type="http://schemas.openxmlformats.org/officeDocument/2006/relationships/hyperlink" Target="https://www.ibtimes.com/trump-blasts-pocahontas-sen-warren-says-reporter-has-more-indian-blood-she-has-3763214" TargetMode="External" /><Relationship Id="rId524" Type="http://schemas.openxmlformats.org/officeDocument/2006/relationships/hyperlink" Target="https://www.ibtimes.com/trump-blasts-pocahontas-sen-warren-says-reporter-has-more-indian-blood-she-has-3763214" TargetMode="External" /><Relationship Id="rId525" Type="http://schemas.openxmlformats.org/officeDocument/2006/relationships/hyperlink" Target="https://www.ibtimes.com/trump-blasts-pocahontas-sen-warren-says-reporter-has-more-indian-blood-she-has-3763214" TargetMode="External" /><Relationship Id="rId526" Type="http://schemas.openxmlformats.org/officeDocument/2006/relationships/hyperlink" Target="https://www.ibtimes.com/trump-blasts-pocahontas-sen-warren-says-reporter-has-more-indian-blood-she-has-3763214" TargetMode="External" /><Relationship Id="rId527" Type="http://schemas.openxmlformats.org/officeDocument/2006/relationships/hyperlink" Target="https://www.ibtimes.com/federal-reserve-interest-rates-january-2025-3761427" TargetMode="External" /><Relationship Id="rId528" Type="http://schemas.openxmlformats.org/officeDocument/2006/relationships/hyperlink" Target="https://www.ibtimes.com/trump-team-orders-work-pause-us-consumer-protection-agency-3763163" TargetMode="External" /><Relationship Id="rId529" Type="http://schemas.openxmlformats.org/officeDocument/2006/relationships/hyperlink" Target="https://www.ibtimes.com/union-sues-over-us-consumer-protection-agency-work-pause-3763205" TargetMode="External" /><Relationship Id="rId53" Type="http://schemas.openxmlformats.org/officeDocument/2006/relationships/hyperlink" Target="https://t.co/DZofW3cgWN" TargetMode="External" /><Relationship Id="rId530" Type="http://schemas.openxmlformats.org/officeDocument/2006/relationships/hyperlink" Target="https://www.ibtimes.com/elizabeth-warren-elon-musk-consumer-financial-protection-bureau-3763257" TargetMode="External" /><Relationship Id="rId531" Type="http://schemas.openxmlformats.org/officeDocument/2006/relationships/header" Target="header100.xml" /><Relationship Id="rId532" Type="http://schemas.openxmlformats.org/officeDocument/2006/relationships/header" Target="header101.xml" /><Relationship Id="rId533" Type="http://schemas.openxmlformats.org/officeDocument/2006/relationships/footer" Target="footer100.xml" /><Relationship Id="rId534" Type="http://schemas.openxmlformats.org/officeDocument/2006/relationships/footer" Target="footer101.xml" /><Relationship Id="rId535" Type="http://schemas.openxmlformats.org/officeDocument/2006/relationships/header" Target="header102.xml" /><Relationship Id="rId536" Type="http://schemas.openxmlformats.org/officeDocument/2006/relationships/footer" Target="footer102.xml" /><Relationship Id="rId537" Type="http://schemas.openxmlformats.org/officeDocument/2006/relationships/hyperlink" Target="https://advance.lexis.com/api/document?collection=news&amp;id=urn:contentItem:6DW6-CWR3-RW36-M14W-00000-00&amp;context=1519360" TargetMode="External" /><Relationship Id="rId538" Type="http://schemas.openxmlformats.org/officeDocument/2006/relationships/hyperlink" Target="https://advance.lexis.com/api/document?collection=news&amp;id=urn:contentItem:6DW6-CWR3-RW36-M14W-00000-00&amp;context=1519360" TargetMode="External" /><Relationship Id="rId539" Type="http://schemas.openxmlformats.org/officeDocument/2006/relationships/hyperlink" Target="https://advance.lexis.com/api/document?collection=news&amp;id=urn:contentItem:6DW6-CWR3-RW36-M14W-00000-00&amp;context=1519360" TargetMode="External" /><Relationship Id="rId54" Type="http://schemas.openxmlformats.org/officeDocument/2006/relationships/hyperlink" Target="https://twitter.com/SenWarren/status/1899589033040437394?ref_src=twsrc%5Etfw" TargetMode="External" /><Relationship Id="rId540" Type="http://schemas.openxmlformats.org/officeDocument/2006/relationships/hyperlink" Target="https://advance.lexis.com/api/document?collection=news&amp;id=urn:contentItem:6DW6-CWR3-RW36-M14W-00000-00&amp;context=1519360" TargetMode="External" /><Relationship Id="rId541" Type="http://schemas.openxmlformats.org/officeDocument/2006/relationships/header" Target="header103.xml" /><Relationship Id="rId542" Type="http://schemas.openxmlformats.org/officeDocument/2006/relationships/header" Target="header104.xml" /><Relationship Id="rId543" Type="http://schemas.openxmlformats.org/officeDocument/2006/relationships/footer" Target="footer103.xml" /><Relationship Id="rId544" Type="http://schemas.openxmlformats.org/officeDocument/2006/relationships/footer" Target="footer104.xml" /><Relationship Id="rId545" Type="http://schemas.openxmlformats.org/officeDocument/2006/relationships/header" Target="header105.xml" /><Relationship Id="rId546" Type="http://schemas.openxmlformats.org/officeDocument/2006/relationships/footer" Target="footer105.xml" /><Relationship Id="rId547" Type="http://schemas.openxmlformats.org/officeDocument/2006/relationships/hyperlink" Target="https://advance.lexis.com/api/document?collection=news&amp;id=urn:contentItem:6F82-B3C3-RSW6-90FV-00000-00&amp;context=1519360" TargetMode="External" /><Relationship Id="rId548" Type="http://schemas.openxmlformats.org/officeDocument/2006/relationships/hyperlink" Target="https://advance.lexis.com/api/document?collection=news&amp;id=urn:contentItem:6F82-B3C3-RSW6-90FV-00000-00&amp;context=1519360" TargetMode="External" /><Relationship Id="rId549"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55" Type="http://schemas.openxmlformats.org/officeDocument/2006/relationships/hyperlink" Target="https://akm-img-a-in.tosshub.com/indiatoday/images/story/202503/elon-musk-and-donald-trump-124952285-16x9_0.jpg?VersionId=LkgbXdaN5Zm202A0QvA_qMg3rlTbjkGi?size=749:421" TargetMode="External" /><Relationship Id="rId550"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551"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552"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553" Type="http://schemas.openxmlformats.org/officeDocument/2006/relationships/hyperlink" Target="https://www.warren.senate.gov/newsroom/press-releases/warren-presses-defense-research-and-engineering-nominee-to-address-conflicts-of-interest-questions-incidents-of-attacks-on-journalists-and-public-accountability" TargetMode="External" /><Relationship Id="rId554" Type="http://schemas.openxmlformats.org/officeDocument/2006/relationships/header" Target="header106.xml" /><Relationship Id="rId555" Type="http://schemas.openxmlformats.org/officeDocument/2006/relationships/header" Target="header107.xml" /><Relationship Id="rId556" Type="http://schemas.openxmlformats.org/officeDocument/2006/relationships/footer" Target="footer106.xml" /><Relationship Id="rId557" Type="http://schemas.openxmlformats.org/officeDocument/2006/relationships/footer" Target="footer107.xml" /><Relationship Id="rId558" Type="http://schemas.openxmlformats.org/officeDocument/2006/relationships/header" Target="header108.xml" /><Relationship Id="rId559" Type="http://schemas.openxmlformats.org/officeDocument/2006/relationships/footer" Target="footer108.xml" /><Relationship Id="rId56" Type="http://schemas.openxmlformats.org/officeDocument/2006/relationships/header" Target="header13.xml" /><Relationship Id="rId560" Type="http://schemas.openxmlformats.org/officeDocument/2006/relationships/hyperlink" Target="https://advance.lexis.com/api/document?collection=news&amp;id=urn:contentItem:6F4G-STV3-RV18-Y206-00000-00&amp;context=1519360" TargetMode="External" /><Relationship Id="rId561" Type="http://schemas.openxmlformats.org/officeDocument/2006/relationships/hyperlink" Target="https://advance.lexis.com/api/document?collection=news&amp;id=urn:contentItem:6F4G-STV3-RV18-Y206-00000-00&amp;context=1519360" TargetMode="External" /><Relationship Id="rId562" Type="http://schemas.openxmlformats.org/officeDocument/2006/relationships/hyperlink" Target="https://advance.lexis.com/api/document?collection=news&amp;id=urn:contentItem:6F4G-STV3-RV18-Y206-00000-00&amp;context=1519360" TargetMode="External" /><Relationship Id="rId563" Type="http://schemas.openxmlformats.org/officeDocument/2006/relationships/hyperlink" Target="https://advance.lexis.com/api/document?collection=news&amp;id=urn:contentItem:6F4G-STV3-RV18-Y206-00000-00&amp;context=1519360" TargetMode="External" /><Relationship Id="rId564" Type="http://schemas.openxmlformats.org/officeDocument/2006/relationships/hyperlink" Target="https://www.banking.senate.gov/imo/media/doc/fed_letter.pdf" TargetMode="External" /><Relationship Id="rId565" Type="http://schemas.openxmlformats.org/officeDocument/2006/relationships/hyperlink" Target="https://www.banking.senate.gov/newsroom/minority/elizabeth-warren-rick-scott-warn-of-culture-of-corruption-at-the-fed-call-for-stronger-ethics-enforcement" TargetMode="External" /><Relationship Id="rId566" Type="http://schemas.openxmlformats.org/officeDocument/2006/relationships/hyperlink" Target="https://www.banking.senate.gov/newsroom/minority/elizabeth-warren-rick-scott-warn-of-culture-of-corruption-at-the-fed-call-for-stronger-ethics-enforcement" TargetMode="External" /><Relationship Id="rId567" Type="http://schemas.openxmlformats.org/officeDocument/2006/relationships/hyperlink" Target="https://www.banking.senate.gov/newsroom/minority/elizabeth-warren-rick-scott-warn-of-culture-of-corruption-at-the-fed-call-for-stronger-ethics-enforcement" TargetMode="External" /><Relationship Id="rId568" Type="http://schemas.openxmlformats.org/officeDocument/2006/relationships/hyperlink" Target="https://www.banking.senate.gov/newsroom/minority/elizabeth-warren-rick-scott-warn-of-culture-of-corruption-at-the-fed-call-for-stronger-ethics-enforcement" TargetMode="External" /><Relationship Id="rId569" Type="http://schemas.openxmlformats.org/officeDocument/2006/relationships/hyperlink" Target="https://www.banking.senate.gov/newsroom/minority/elizabeth-warren-rick-scott-warn-of-culture-of-corruption-at-the-fed-call-for-stronger-ethics-enforcement" TargetMode="External" /><Relationship Id="rId57" Type="http://schemas.openxmlformats.org/officeDocument/2006/relationships/header" Target="header14.xml" /><Relationship Id="rId570" Type="http://schemas.openxmlformats.org/officeDocument/2006/relationships/header" Target="header109.xml" /><Relationship Id="rId571" Type="http://schemas.openxmlformats.org/officeDocument/2006/relationships/header" Target="header110.xml" /><Relationship Id="rId572" Type="http://schemas.openxmlformats.org/officeDocument/2006/relationships/footer" Target="footer109.xml" /><Relationship Id="rId573" Type="http://schemas.openxmlformats.org/officeDocument/2006/relationships/footer" Target="footer110.xml" /><Relationship Id="rId574" Type="http://schemas.openxmlformats.org/officeDocument/2006/relationships/header" Target="header111.xml" /><Relationship Id="rId575" Type="http://schemas.openxmlformats.org/officeDocument/2006/relationships/footer" Target="footer111.xml" /><Relationship Id="rId576" Type="http://schemas.openxmlformats.org/officeDocument/2006/relationships/hyperlink" Target="https://advance.lexis.com/api/document?collection=news&amp;id=urn:contentItem:6F5J-V2X3-RTX5-X34D-00000-00&amp;context=1519360" TargetMode="External" /><Relationship Id="rId577" Type="http://schemas.openxmlformats.org/officeDocument/2006/relationships/hyperlink" Target="https://advance.lexis.com/api/document?collection=news&amp;id=urn:contentItem:6F5J-V2X3-RTX5-X34D-00000-00&amp;context=1519360" TargetMode="External" /><Relationship Id="rId578" Type="http://schemas.openxmlformats.org/officeDocument/2006/relationships/hyperlink" Target="https://advance.lexis.com/api/document?collection=news&amp;id=urn:contentItem:6F5J-V2X3-RTX5-X34D-00000-00&amp;context=1519360" TargetMode="External" /><Relationship Id="rId579" Type="http://schemas.openxmlformats.org/officeDocument/2006/relationships/hyperlink" Target="https://advance.lexis.com/api/document?collection=news&amp;id=urn:contentItem:6F5J-V2X3-RTX5-X34D-00000-00&amp;context=1519360" TargetMode="External" /><Relationship Id="rId58" Type="http://schemas.openxmlformats.org/officeDocument/2006/relationships/footer" Target="footer13.xml" /><Relationship Id="rId580" Type="http://schemas.openxmlformats.org/officeDocument/2006/relationships/hyperlink" Target="http://www.thewrap.com/?utm_source=%5B%5BDELIVERY_RECIPIENT_CODE%5D%5D&amp;utm_medium=partner&amp;utm_campaign=newstex" TargetMode="External" /><Relationship Id="rId581" Type="http://schemas.openxmlformats.org/officeDocument/2006/relationships/hyperlink" Target="https://newstex.com/?utm_source=%5B%5BDELIVERY_RECIPIENT_CODE%5D%5D&amp;utm_medium=partner&amp;utm_campaign=The+Wrap&amp;utm_id=105650&amp;utm_content=WRAP-105650-54091562578525201700206" TargetMode="External" /><Relationship Id="rId582" Type="http://schemas.openxmlformats.org/officeDocument/2006/relationships/hyperlink" Target="https://www.thewrap.com/disney-combines-fubo-hulu-live-tv-ends-venu-sports-dispute/" TargetMode="External" /><Relationship Id="rId583" Type="http://schemas.openxmlformats.org/officeDocument/2006/relationships/hyperlink" Target="https://www.thewrap.com/fubo-antitrust-lawsuit-venu-sports-disney-fox-wbd-dismissal-update/" TargetMode="External" /><Relationship Id="rId584" Type="http://schemas.openxmlformats.org/officeDocument/2006/relationships/hyperlink" Target="https://www.warren.senate.gov/imo/media/doc/warren_letter_to_doj_antitrust_on_disney_fubo_acquisition.pdf" TargetMode="External" /><Relationship Id="rId585" Type="http://schemas.openxmlformats.org/officeDocument/2006/relationships/hyperlink" Target="https://www.thewrap.com/disney-fubo-deal-antitrust-elizabeth-warren-venu-sports/" TargetMode="External" /><Relationship Id="rId586" Type="http://schemas.openxmlformats.org/officeDocument/2006/relationships/hyperlink" Target="https://www.thewrap.com/disney-fubo-deal-antitrust-elizabeth-warren-venu-sports/" TargetMode="External" /><Relationship Id="rId587" Type="http://schemas.openxmlformats.org/officeDocument/2006/relationships/hyperlink" Target="https://www.thewrap.com/disney-fubo-deal-antitrust-elizabeth-warren-venu-sports/" TargetMode="External" /><Relationship Id="rId588" Type="http://schemas.openxmlformats.org/officeDocument/2006/relationships/hyperlink" Target="https://www.thewrap.com/disney-fubo-deal-antitrust-elizabeth-warren-venu-sports/" TargetMode="External" /><Relationship Id="rId589" Type="http://schemas.openxmlformats.org/officeDocument/2006/relationships/hyperlink" Target="https://www.thewrap.com/" TargetMode="External" /><Relationship Id="rId59" Type="http://schemas.openxmlformats.org/officeDocument/2006/relationships/footer" Target="footer14.xml" /><Relationship Id="rId590" Type="http://schemas.openxmlformats.org/officeDocument/2006/relationships/hyperlink" Target="https://www.thewrap.com/disney-fubo-deal-antitrust-elizabeth-warren-venu-sports/" TargetMode="External" /><Relationship Id="rId591" Type="http://schemas.openxmlformats.org/officeDocument/2006/relationships/header" Target="header112.xml" /><Relationship Id="rId592" Type="http://schemas.openxmlformats.org/officeDocument/2006/relationships/header" Target="header113.xml" /><Relationship Id="rId593" Type="http://schemas.openxmlformats.org/officeDocument/2006/relationships/footer" Target="footer112.xml" /><Relationship Id="rId594" Type="http://schemas.openxmlformats.org/officeDocument/2006/relationships/footer" Target="footer113.xml" /><Relationship Id="rId595" Type="http://schemas.openxmlformats.org/officeDocument/2006/relationships/header" Target="header114.xml" /><Relationship Id="rId596" Type="http://schemas.openxmlformats.org/officeDocument/2006/relationships/footer" Target="footer114.xml" /><Relationship Id="rId597" Type="http://schemas.openxmlformats.org/officeDocument/2006/relationships/hyperlink" Target="https://advance.lexis.com/api/document?collection=news&amp;id=urn:contentItem:6F82-B3C3-RSW6-90FS-00000-00&amp;context=1519360" TargetMode="External" /><Relationship Id="rId598" Type="http://schemas.openxmlformats.org/officeDocument/2006/relationships/hyperlink" Target="https://advance.lexis.com/api/document?collection=news&amp;id=urn:contentItem:6F82-B3C3-RSW6-90FS-00000-00&amp;context=1519360" TargetMode="External" /><Relationship Id="rId599" Type="http://schemas.openxmlformats.org/officeDocument/2006/relationships/hyperlink" Target="https://advance.lexis.com/api/document?collection=news&amp;id=urn:contentItem:6F82-B3C3-RSW6-90FS-00000-00&amp;context=1519360" TargetMode="External" /><Relationship Id="rId6" Type="http://schemas.openxmlformats.org/officeDocument/2006/relationships/header" Target="header1.xml" /><Relationship Id="rId60" Type="http://schemas.openxmlformats.org/officeDocument/2006/relationships/header" Target="header15.xml" /><Relationship Id="rId600"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601"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602"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603"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604" Type="http://schemas.openxmlformats.org/officeDocument/2006/relationships/hyperlink" Target="https://www.warren.senate.gov/newsroom/press-releases/ahead-of-confirmation-hearing-warren-presses-fda-nih-nominees-to-address-conflicts-of-interest-with-private-health-care-medical-research-companies" TargetMode="External" /><Relationship Id="rId605" Type="http://schemas.openxmlformats.org/officeDocument/2006/relationships/header" Target="header115.xml" /><Relationship Id="rId606" Type="http://schemas.openxmlformats.org/officeDocument/2006/relationships/header" Target="header116.xml" /><Relationship Id="rId607" Type="http://schemas.openxmlformats.org/officeDocument/2006/relationships/footer" Target="footer115.xml" /><Relationship Id="rId608" Type="http://schemas.openxmlformats.org/officeDocument/2006/relationships/footer" Target="footer116.xml" /><Relationship Id="rId609" Type="http://schemas.openxmlformats.org/officeDocument/2006/relationships/header" Target="header117.xml" /><Relationship Id="rId61" Type="http://schemas.openxmlformats.org/officeDocument/2006/relationships/footer" Target="footer15.xml" /><Relationship Id="rId610" Type="http://schemas.openxmlformats.org/officeDocument/2006/relationships/footer" Target="footer117.xml" /><Relationship Id="rId611" Type="http://schemas.openxmlformats.org/officeDocument/2006/relationships/hyperlink" Target="https://advance.lexis.com/api/document?collection=news&amp;id=urn:contentItem:6FKH-N8Y3-RWNG-V4TM-00000-00&amp;context=1519360" TargetMode="External" /><Relationship Id="rId612" Type="http://schemas.openxmlformats.org/officeDocument/2006/relationships/hyperlink" Target="https://advance.lexis.com/api/document?collection=news&amp;id=urn:contentItem:6FKH-N8Y3-RWNG-V4TM-00000-00&amp;context=1519360" TargetMode="External" /><Relationship Id="rId613" Type="http://schemas.openxmlformats.org/officeDocument/2006/relationships/hyperlink" Target="https://advance.lexis.com/api/document?collection=news&amp;id=urn:contentItem:6FKH-N8Y3-RWNG-V4TM-00000-00&amp;context=1519360" TargetMode="External" /><Relationship Id="rId614" Type="http://schemas.openxmlformats.org/officeDocument/2006/relationships/hyperlink" Target="https://advance.lexis.com/api/document?collection=news&amp;id=urn:contentItem:6FKH-N8Y3-RWNG-V4TM-00000-00&amp;context=1519360" TargetMode="External" /><Relationship Id="rId615" Type="http://schemas.openxmlformats.org/officeDocument/2006/relationships/hyperlink" Target="https://advance.lexis.com/api/document?collection=news&amp;id=urn:contentItem:6FKH-N8Y3-RWNG-V4TM-00000-00&amp;context=1519360" TargetMode="External" /><Relationship Id="rId616" Type="http://schemas.openxmlformats.org/officeDocument/2006/relationships/header" Target="header118.xml" /><Relationship Id="rId617" Type="http://schemas.openxmlformats.org/officeDocument/2006/relationships/header" Target="header119.xml" /><Relationship Id="rId618" Type="http://schemas.openxmlformats.org/officeDocument/2006/relationships/footer" Target="footer118.xml" /><Relationship Id="rId619" Type="http://schemas.openxmlformats.org/officeDocument/2006/relationships/footer" Target="footer119.xml" /><Relationship Id="rId62" Type="http://schemas.openxmlformats.org/officeDocument/2006/relationships/hyperlink" Target="https://advance.lexis.com/api/document?collection=news&amp;id=urn:contentItem:6FFF-JNB3-RRXP-1301-00000-00&amp;context=1519360" TargetMode="External" /><Relationship Id="rId620" Type="http://schemas.openxmlformats.org/officeDocument/2006/relationships/header" Target="header120.xml" /><Relationship Id="rId621" Type="http://schemas.openxmlformats.org/officeDocument/2006/relationships/footer" Target="footer120.xml" /><Relationship Id="rId622" Type="http://schemas.openxmlformats.org/officeDocument/2006/relationships/hyperlink" Target="https://advance.lexis.com/api/document?collection=news&amp;id=urn:contentItem:6FDH-WHH3-RWRR-M28S-00000-00&amp;context=1519360" TargetMode="External" /><Relationship Id="rId623" Type="http://schemas.openxmlformats.org/officeDocument/2006/relationships/hyperlink" Target="https://advance.lexis.com/api/document?collection=news&amp;id=urn:contentItem:6FDH-WHH3-RWRR-M28S-00000-00&amp;context=1519360" TargetMode="External" /><Relationship Id="rId624" Type="http://schemas.openxmlformats.org/officeDocument/2006/relationships/hyperlink" Target="https://advance.lexis.com/api/document?collection=news&amp;id=urn:contentItem:6FDH-WHH3-RWRR-M28S-00000-00&amp;context=1519360" TargetMode="External" /><Relationship Id="rId625"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626"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627"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628"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629" Type="http://schemas.openxmlformats.org/officeDocument/2006/relationships/hyperlink" Target="https://www.warren.senate.gov/newsroom/press-releases/after-request-from-warren-and-senators-government-watchdog-opens-investigation-into-how-trumps-purge-of-workers-harms-americans-health-and-safety" TargetMode="External" /><Relationship Id="rId63" Type="http://schemas.openxmlformats.org/officeDocument/2006/relationships/hyperlink" Target="https://advance.lexis.com/api/document?collection=news&amp;id=urn:contentItem:6FFF-JNB3-RRXP-1301-00000-00&amp;context=1519360" TargetMode="External" /><Relationship Id="rId630" Type="http://schemas.openxmlformats.org/officeDocument/2006/relationships/header" Target="header121.xml" /><Relationship Id="rId631" Type="http://schemas.openxmlformats.org/officeDocument/2006/relationships/header" Target="header122.xml" /><Relationship Id="rId632" Type="http://schemas.openxmlformats.org/officeDocument/2006/relationships/footer" Target="footer121.xml" /><Relationship Id="rId633" Type="http://schemas.openxmlformats.org/officeDocument/2006/relationships/footer" Target="footer122.xml" /><Relationship Id="rId634" Type="http://schemas.openxmlformats.org/officeDocument/2006/relationships/header" Target="header123.xml" /><Relationship Id="rId635" Type="http://schemas.openxmlformats.org/officeDocument/2006/relationships/footer" Target="footer123.xml" /><Relationship Id="rId636" Type="http://schemas.openxmlformats.org/officeDocument/2006/relationships/hyperlink" Target="https://advance.lexis.com/api/document?collection=news&amp;id=urn:contentItem:6F88-XB53-RSF4-83RB-00000-00&amp;context=1519360" TargetMode="External" /><Relationship Id="rId637" Type="http://schemas.openxmlformats.org/officeDocument/2006/relationships/hyperlink" Target="https://advance.lexis.com/api/document?collection=news&amp;id=urn:contentItem:6F88-XB53-RSF4-83RB-00000-00&amp;context=1519360" TargetMode="External" /><Relationship Id="rId638" Type="http://schemas.openxmlformats.org/officeDocument/2006/relationships/hyperlink" Target="https://advance.lexis.com/api/document?collection=news&amp;id=urn:contentItem:6F88-XB53-RSF4-83RB-00000-00&amp;context=1519360" TargetMode="External" /><Relationship Id="rId639" Type="http://schemas.openxmlformats.org/officeDocument/2006/relationships/hyperlink" Target="https://advance.lexis.com/api/document?collection=news&amp;id=urn:contentItem:6F88-XB53-RSF4-83RB-00000-00&amp;context=1519360" TargetMode="External" /><Relationship Id="rId64" Type="http://schemas.openxmlformats.org/officeDocument/2006/relationships/hyperlink" Target="https://advance.lexis.com/api/document?collection=news&amp;id=urn:contentItem:6FFF-JNB3-RRXP-1301-00000-00&amp;context=1519360" TargetMode="External" /><Relationship Id="rId640" Type="http://schemas.openxmlformats.org/officeDocument/2006/relationships/hyperlink" Target="https://advance.lexis.com/api/document?collection=news&amp;id=urn:contentItem:6F88-XB53-RSF4-83RB-00000-00&amp;context=1519360" TargetMode="External" /><Relationship Id="rId641" Type="http://schemas.openxmlformats.org/officeDocument/2006/relationships/hyperlink" Target="mailto:contentservices@htdigital.in" TargetMode="External" /><Relationship Id="rId642" Type="http://schemas.openxmlformats.org/officeDocument/2006/relationships/header" Target="header124.xml" /><Relationship Id="rId643" Type="http://schemas.openxmlformats.org/officeDocument/2006/relationships/header" Target="header125.xml" /><Relationship Id="rId644" Type="http://schemas.openxmlformats.org/officeDocument/2006/relationships/footer" Target="footer124.xml" /><Relationship Id="rId645" Type="http://schemas.openxmlformats.org/officeDocument/2006/relationships/footer" Target="footer125.xml" /><Relationship Id="rId646" Type="http://schemas.openxmlformats.org/officeDocument/2006/relationships/header" Target="header126.xml" /><Relationship Id="rId647" Type="http://schemas.openxmlformats.org/officeDocument/2006/relationships/footer" Target="footer126.xml" /><Relationship Id="rId648" Type="http://schemas.openxmlformats.org/officeDocument/2006/relationships/hyperlink" Target="https://advance.lexis.com/api/document?collection=news&amp;id=urn:contentItem:6F5C-0F03-S2WC-K1X1-00000-00&amp;context=1519360" TargetMode="External" /><Relationship Id="rId649" Type="http://schemas.openxmlformats.org/officeDocument/2006/relationships/hyperlink" Target="https://advance.lexis.com/api/document?collection=news&amp;id=urn:contentItem:6F5C-0F03-S2WC-K1X1-00000-00&amp;context=1519360" TargetMode="External" /><Relationship Id="rId65" Type="http://schemas.openxmlformats.org/officeDocument/2006/relationships/hyperlink" Target="https://advance.lexis.com/api/document?collection=news&amp;id=urn:contentItem:6FFF-JNB3-RRXP-1301-00000-00&amp;context=1519360" TargetMode="External" /><Relationship Id="rId650" Type="http://schemas.openxmlformats.org/officeDocument/2006/relationships/hyperlink" Target="https://advance.lexis.com/api/document?collection=news&amp;id=urn:contentItem:6F5C-0F03-S2WC-K1X1-00000-00&amp;context=1519360" TargetMode="External" /><Relationship Id="rId651" Type="http://schemas.openxmlformats.org/officeDocument/2006/relationships/hyperlink" Target="https://advance.lexis.com/api/document?collection=news&amp;id=urn:contentItem:6F5C-0F03-S2WC-K1X1-00000-00&amp;context=1519360" TargetMode="External" /><Relationship Id="rId652" Type="http://schemas.openxmlformats.org/officeDocument/2006/relationships/hyperlink" Target="https://advance.lexis.com/api/document?collection=news&amp;id=urn:contentItem:6F5C-0F03-S2WC-K1X1-00000-00&amp;context=1519360" TargetMode="External" /><Relationship Id="rId653" Type="http://schemas.openxmlformats.org/officeDocument/2006/relationships/hyperlink" Target="https://advance.lexis.com/api/document?collection=news&amp;id=urn:contentItem:6F5C-0F03-S2WC-K1X1-00000-00&amp;context=1519360" TargetMode="External" /><Relationship Id="rId654" Type="http://schemas.openxmlformats.org/officeDocument/2006/relationships/hyperlink" Target="https://www.warren.senate.gov/newsroom/press-releases/warren-wyden-sound-alarm-over-doge-access-to-legally-protected-taxpayer-data" TargetMode="External" /><Relationship Id="rId655" Type="http://schemas.openxmlformats.org/officeDocument/2006/relationships/hyperlink" Target="https://www.warren.senate.gov/newsroom/press-releases/warren-wyden-sound-alarm-over-doge-access-to-legally-protected-taxpayer-data" TargetMode="External" /><Relationship Id="rId656" Type="http://schemas.openxmlformats.org/officeDocument/2006/relationships/hyperlink" Target="https://www.warren.senate.gov/newsroom/press-releases/warren-wyden-sound-alarm-over-doge-access-to-legally-protected-taxpayer-data" TargetMode="External" /><Relationship Id="rId657" Type="http://schemas.openxmlformats.org/officeDocument/2006/relationships/hyperlink" Target="https://www.warren.senate.gov/newsroom/press-releases/warren-wyden-sound-alarm-over-doge-access-to-legally-protected-taxpayer-data" TargetMode="External" /><Relationship Id="rId658" Type="http://schemas.openxmlformats.org/officeDocument/2006/relationships/hyperlink" Target="https://www.warren.senate.gov/newsroom/press-releases/warren-wyden-sound-alarm-over-doge-access-to-legally-protected-taxpayer-data" TargetMode="External" /><Relationship Id="rId659" Type="http://schemas.openxmlformats.org/officeDocument/2006/relationships/header" Target="header127.xml" /><Relationship Id="rId66" Type="http://schemas.openxmlformats.org/officeDocument/2006/relationships/hyperlink" Target="https://advance.lexis.com/api/document?collection=news&amp;id=urn:contentItem:6FFF-JNB3-RRXP-1301-00000-00&amp;context=1519360" TargetMode="External" /><Relationship Id="rId660" Type="http://schemas.openxmlformats.org/officeDocument/2006/relationships/header" Target="header128.xml" /><Relationship Id="rId661" Type="http://schemas.openxmlformats.org/officeDocument/2006/relationships/footer" Target="footer127.xml" /><Relationship Id="rId662" Type="http://schemas.openxmlformats.org/officeDocument/2006/relationships/footer" Target="footer128.xml" /><Relationship Id="rId663" Type="http://schemas.openxmlformats.org/officeDocument/2006/relationships/header" Target="header129.xml" /><Relationship Id="rId664" Type="http://schemas.openxmlformats.org/officeDocument/2006/relationships/footer" Target="footer129.xml" /><Relationship Id="rId665" Type="http://schemas.openxmlformats.org/officeDocument/2006/relationships/hyperlink" Target="https://advance.lexis.com/api/document?collection=news&amp;id=urn:contentItem:6CSW-NB51-JCMN-Y002-00000-00&amp;context=1519360" TargetMode="External" /><Relationship Id="rId666" Type="http://schemas.openxmlformats.org/officeDocument/2006/relationships/hyperlink" Target="https://advance.lexis.com/api/document?collection=news&amp;id=urn:contentItem:6CSW-NB51-JCMN-Y002-00000-00&amp;context=1519360" TargetMode="External" /><Relationship Id="rId667" Type="http://schemas.openxmlformats.org/officeDocument/2006/relationships/hyperlink" Target="https://advance.lexis.com/api/document?collection=news&amp;id=urn:contentItem:6CSW-NB51-JCMN-Y002-00000-00&amp;context=1519360" TargetMode="External" /><Relationship Id="rId668" Type="http://schemas.openxmlformats.org/officeDocument/2006/relationships/hyperlink" Target="https://advance.lexis.com/api/document?collection=news&amp;id=urn:contentItem:6CSW-NB51-JCMN-Y002-00000-00&amp;context=1519360" TargetMode="External" /><Relationship Id="rId669" Type="http://schemas.openxmlformats.org/officeDocument/2006/relationships/hyperlink" Target="https://advance.lexis.com/api/document?collection=news&amp;id=urn:contentItem:6CSW-NB51-JCMN-Y002-00000-00&amp;context=1519360" TargetMode="External" /><Relationship Id="rId67" Type="http://schemas.openxmlformats.org/officeDocument/2006/relationships/image" Target="media/image4.jpeg" /><Relationship Id="rId670" Type="http://schemas.openxmlformats.org/officeDocument/2006/relationships/hyperlink" Target="http://www.mediaite.com/?utm_source=%5B%5BDELIVERY_RECIPIENT_CODE%5D%5D&amp;utm_medium=partner&amp;utm_campaign=newstex" TargetMode="External" /><Relationship Id="rId671" Type="http://schemas.openxmlformats.org/officeDocument/2006/relationships/hyperlink" Target="https://newstex.com/?utm_source=%5B%5BDELIVERY_RECIPIENT_CODE%5D%5D&amp;utm_medium=partner&amp;utm_campaign=Mediaite&amp;utm_id=110714&amp;utm_content=ABMI-110714-52522563919525207300153" TargetMode="External" /><Relationship Id="rId672" Type="http://schemas.openxmlformats.org/officeDocument/2006/relationships/hyperlink" Target="https://www.youtube.com/@TheDemocrats" TargetMode="External" /><Relationship Id="rId673" Type="http://schemas.openxmlformats.org/officeDocument/2006/relationships/hyperlink" Target="https://www.mediaite.com/tag/democratic-national-convention/" TargetMode="External" /><Relationship Id="rId674" Type="http://schemas.openxmlformats.org/officeDocument/2006/relationships/hyperlink" Target="https://www.mediaite.com/news/mysterious-gap-in-dnc-schedule-prompts-flurry-of-speculation-about-celebrity-appearance/" TargetMode="External" /><Relationship Id="rId675" Type="http://schemas.openxmlformats.org/officeDocument/2006/relationships/hyperlink" Target="https://www.c-span.org/" TargetMode="External" /><Relationship Id="rId676" Type="http://schemas.openxmlformats.org/officeDocument/2006/relationships/hyperlink" Target="mailto:tips@mediaite.com" TargetMode="External" /><Relationship Id="rId677" Type="http://schemas.openxmlformats.org/officeDocument/2006/relationships/hyperlink" Target="https://www.mediaite.com/media/stunned-elizabeth-warren-wipes-away-tears-as-dnc-crowd-goes-nuts/" TargetMode="External" /><Relationship Id="rId678" Type="http://schemas.openxmlformats.org/officeDocument/2006/relationships/header" Target="header130.xml" /><Relationship Id="rId679" Type="http://schemas.openxmlformats.org/officeDocument/2006/relationships/header" Target="header131.xml" /><Relationship Id="rId68" Type="http://schemas.openxmlformats.org/officeDocument/2006/relationships/hyperlink" Target="https://waters.house.gov/media-center/press-releases/congresswoman-maxine-waters-and-senator-elizabeth-warren-call-for-investigation-of-commerce-secretary-lutnick" TargetMode="External" /><Relationship Id="rId680" Type="http://schemas.openxmlformats.org/officeDocument/2006/relationships/footer" Target="footer130.xml" /><Relationship Id="rId681" Type="http://schemas.openxmlformats.org/officeDocument/2006/relationships/footer" Target="footer131.xml" /><Relationship Id="rId682" Type="http://schemas.openxmlformats.org/officeDocument/2006/relationships/header" Target="header132.xml" /><Relationship Id="rId683" Type="http://schemas.openxmlformats.org/officeDocument/2006/relationships/footer" Target="footer132.xml" /><Relationship Id="rId684" Type="http://schemas.openxmlformats.org/officeDocument/2006/relationships/hyperlink" Target="https://advance.lexis.com/api/document?collection=news&amp;id=urn:contentItem:6DC0-RCW1-F03R-N3FK-00000-00&amp;context=1519360" TargetMode="External" /><Relationship Id="rId685" Type="http://schemas.openxmlformats.org/officeDocument/2006/relationships/hyperlink" Target="https://advance.lexis.com/api/document?collection=news&amp;id=urn:contentItem:6DC0-RCW1-F03R-N3FK-00000-00&amp;context=1519360" TargetMode="External" /><Relationship Id="rId686" Type="http://schemas.openxmlformats.org/officeDocument/2006/relationships/hyperlink" Target="https://advance.lexis.com/api/document?collection=news&amp;id=urn:contentItem:6DC0-RCW1-F03R-N3FK-00000-00&amp;context=1519360" TargetMode="External" /><Relationship Id="rId687" Type="http://schemas.openxmlformats.org/officeDocument/2006/relationships/hyperlink" Target="https://advance.lexis.com/api/document?collection=news&amp;id=urn:contentItem:6DC0-RCW1-F03R-N3FK-00000-00&amp;context=1519360" TargetMode="External" /><Relationship Id="rId688" Type="http://schemas.openxmlformats.org/officeDocument/2006/relationships/hyperlink" Target="https://readwrite.com/?utm_source=%5B%5BDELIVERY_RECIPIENT_CODE%5D%5D&amp;utm_medium=partner&amp;utm_campaign=newstex" TargetMode="External" /><Relationship Id="rId689" Type="http://schemas.openxmlformats.org/officeDocument/2006/relationships/hyperlink" Target="https://newstex.com/?utm_source=%5B%5BDELIVERY_RECIPIENT_CODE%5D%5D&amp;utm_medium=partner&amp;utm_campaign=ReadWrite&amp;utm_id=108481&amp;utm_content=REAI-108481-53177314806925204600212" TargetMode="External" /><Relationship Id="rId69" Type="http://schemas.openxmlformats.org/officeDocument/2006/relationships/hyperlink" Target="https://waters.house.gov/media-center/press-releases/congresswoman-maxine-waters-and-senator-elizabeth-warren-call-for-investigation-of-commerce-secretary-lutnick" TargetMode="External" /><Relationship Id="rId690" Type="http://schemas.openxmlformats.org/officeDocument/2006/relationships/hyperlink" Target="https://apnews.com/article/race-call-warren-wins-massachusetts-senate-cb660eb3157c4a51880316acb1260290" TargetMode="External" /><Relationship Id="rId691" Type="http://schemas.openxmlformats.org/officeDocument/2006/relationships/hyperlink" Target="https://apnews.com/article/race-call-warren-wins-massachusetts-senate-cb660eb3157c4a51880316acb1260290" TargetMode="External" /><Relationship Id="rId692" Type="http://schemas.openxmlformats.org/officeDocument/2006/relationships/hyperlink" Target="https://apnews.com/article/race-call-warren-wins-massachusetts-senate-cb660eb3157c4a51880316acb1260290" TargetMode="External" /><Relationship Id="rId693" Type="http://schemas.openxmlformats.org/officeDocument/2006/relationships/hyperlink" Target="https://readwrite.com/winklevoss-twins-donate-1m-to-challenge-elizabeth-warren/" TargetMode="External" /><Relationship Id="rId694" Type="http://schemas.openxmlformats.org/officeDocument/2006/relationships/hyperlink" Target="https://readwrite.com/winklevoss-twins-donate-1m-to-challenge-elizabeth-warren/" TargetMode="External" /><Relationship Id="rId695" Type="http://schemas.openxmlformats.org/officeDocument/2006/relationships/hyperlink" Target="https://readwrite.com/winklevoss-twins-donate-1m-to-challenge-elizabeth-warren/" TargetMode="External" /><Relationship Id="rId696" Type="http://schemas.openxmlformats.org/officeDocument/2006/relationships/hyperlink" Target="https://readwrite.com/winklevoss-twins-donate-1m-to-challenge-elizabeth-warren/" TargetMode="External" /><Relationship Id="rId697" Type="http://schemas.openxmlformats.org/officeDocument/2006/relationships/hyperlink" Target="https://readwrite.com/winklevoss-twins-donate-1m-to-challenge-elizabeth-warren/" TargetMode="External" /><Relationship Id="rId698" Type="http://schemas.openxmlformats.org/officeDocument/2006/relationships/hyperlink" Target="https://twitter.com/DeatonforSenate?ref_src=twsrc%5Etfw" TargetMode="External" /><Relationship Id="rId699" Type="http://schemas.openxmlformats.org/officeDocument/2006/relationships/hyperlink" Target="https://twitter.com/SenWarren?ref_src=twsrc%5Etfw" TargetMode="External" /><Relationship Id="rId7" Type="http://schemas.openxmlformats.org/officeDocument/2006/relationships/header" Target="header2.xml" /><Relationship Id="rId70" Type="http://schemas.openxmlformats.org/officeDocument/2006/relationships/hyperlink" Target="https://waters.house.gov/media-center/press-releases/congresswoman-maxine-waters-and-senator-elizabeth-warren-call-for-investigation-of-commerce-secretary-lutnick" TargetMode="External" /><Relationship Id="rId700" Type="http://schemas.openxmlformats.org/officeDocument/2006/relationships/hyperlink" Target="https://t.co/FK2a1JenlF" TargetMode="External" /><Relationship Id="rId701" Type="http://schemas.openxmlformats.org/officeDocument/2006/relationships/hyperlink" Target="https://twitter.com/tyler/status/1814018079032021437?ref_src=twsrc%5Etfw" TargetMode="External" /><Relationship Id="rId702" Type="http://schemas.openxmlformats.org/officeDocument/2006/relationships/hyperlink" Target="https://readwrite.com/elizabeth-warren-wins-third-term-crypto-john-deaton/" TargetMode="External" /><Relationship Id="rId703" Type="http://schemas.openxmlformats.org/officeDocument/2006/relationships/hyperlink" Target="https://readwrite.com/elizabeth-warren-wins-third-term-crypto-john-deaton/" TargetMode="External" /><Relationship Id="rId704" Type="http://schemas.openxmlformats.org/officeDocument/2006/relationships/hyperlink" Target="https://readwrite.com/elizabeth-warren-wins-third-term-crypto-john-deaton/" TargetMode="External" /><Relationship Id="rId705" Type="http://schemas.openxmlformats.org/officeDocument/2006/relationships/hyperlink" Target="https://readwrite.com/elizabeth-warren-wins-third-term-crypto-john-deaton/" TargetMode="External" /><Relationship Id="rId706" Type="http://schemas.openxmlformats.org/officeDocument/2006/relationships/hyperlink" Target="https://readwrite.com/" TargetMode="External" /><Relationship Id="rId707" Type="http://schemas.openxmlformats.org/officeDocument/2006/relationships/header" Target="header133.xml" /><Relationship Id="rId708" Type="http://schemas.openxmlformats.org/officeDocument/2006/relationships/header" Target="header134.xml" /><Relationship Id="rId709" Type="http://schemas.openxmlformats.org/officeDocument/2006/relationships/footer" Target="footer133.xml" /><Relationship Id="rId71" Type="http://schemas.openxmlformats.org/officeDocument/2006/relationships/hyperlink" Target="https://waters.house.gov/media-center/press-releases/congresswoman-maxine-waters-and-senator-elizabeth-warren-call-for-investigation-of-commerce-secretary-lutnick" TargetMode="External" /><Relationship Id="rId710" Type="http://schemas.openxmlformats.org/officeDocument/2006/relationships/footer" Target="footer134.xml" /><Relationship Id="rId711" Type="http://schemas.openxmlformats.org/officeDocument/2006/relationships/header" Target="header135.xml" /><Relationship Id="rId712" Type="http://schemas.openxmlformats.org/officeDocument/2006/relationships/footer" Target="footer135.xml" /><Relationship Id="rId713" Type="http://schemas.openxmlformats.org/officeDocument/2006/relationships/hyperlink" Target="https://advance.lexis.com/api/document?collection=news&amp;id=urn:contentItem:6F9V-C733-S5PB-D0YV-00000-00&amp;context=1519360" TargetMode="External" /><Relationship Id="rId714" Type="http://schemas.openxmlformats.org/officeDocument/2006/relationships/hyperlink" Target="https://advance.lexis.com/api/document?collection=news&amp;id=urn:contentItem:6F9V-C733-S5PB-D0YV-00000-00&amp;context=1519360" TargetMode="External" /><Relationship Id="rId715" Type="http://schemas.openxmlformats.org/officeDocument/2006/relationships/hyperlink" Target="https://advance.lexis.com/api/document?collection=news&amp;id=urn:contentItem:6F9V-C733-S5PB-D0YV-00000-00&amp;context=1519360" TargetMode="External" /><Relationship Id="rId716" Type="http://schemas.openxmlformats.org/officeDocument/2006/relationships/hyperlink" Target="https://advance.lexis.com/api/document?collection=news&amp;id=urn:contentItem:6F9V-C733-S5PB-D0YV-00000-00&amp;context=1519360" TargetMode="External" /><Relationship Id="rId717" Type="http://schemas.openxmlformats.org/officeDocument/2006/relationships/hyperlink" Target="https://advance.lexis.com/api/document?collection=news&amp;id=urn:contentItem:6F9V-C733-S5PB-D0YV-00000-00&amp;context=1519360" TargetMode="External" /><Relationship Id="rId718" Type="http://schemas.openxmlformats.org/officeDocument/2006/relationships/hyperlink" Target="https://advance.lexis.com/api/document?collection=news&amp;id=urn:contentItem:6F9V-C733-S5PB-D0YV-00000-00&amp;context=1519360" TargetMode="External" /><Relationship Id="rId719" Type="http://schemas.openxmlformats.org/officeDocument/2006/relationships/hyperlink" Target="https://www.warren.senate.gov/newsroom/press-releases/warren-clyburn-lawmakers-to-newly-confirmed-education-secretary-penalize-mohela-for-poor-performance" TargetMode="External" /><Relationship Id="rId72" Type="http://schemas.openxmlformats.org/officeDocument/2006/relationships/hyperlink" Target="https://waters.house.gov/media-center/press-releases/congresswoman-maxine-waters-and-senator-elizabeth-warren-call-for-investigation-of-commerce-secretary-lutnick" TargetMode="External" /><Relationship Id="rId720" Type="http://schemas.openxmlformats.org/officeDocument/2006/relationships/hyperlink" Target="https://www.warren.senate.gov/newsroom/press-releases/warren-clyburn-lawmakers-to-newly-confirmed-education-secretary-penalize-mohela-for-poor-performance" TargetMode="External" /><Relationship Id="rId721" Type="http://schemas.openxmlformats.org/officeDocument/2006/relationships/hyperlink" Target="https://www.warren.senate.gov/newsroom/press-releases/warren-clyburn-lawmakers-to-newly-confirmed-education-secretary-penalize-mohela-for-poor-performance" TargetMode="External" /><Relationship Id="rId722" Type="http://schemas.openxmlformats.org/officeDocument/2006/relationships/hyperlink" Target="https://www.warren.senate.gov/newsroom/press-releases/warren-clyburn-lawmakers-to-newly-confirmed-education-secretary-penalize-mohela-for-poor-performance" TargetMode="External" /><Relationship Id="rId723" Type="http://schemas.openxmlformats.org/officeDocument/2006/relationships/hyperlink" Target="https://www.warren.senate.gov/newsroom/press-releases/warren-clyburn-lawmakers-to-newly-confirmed-education-secretary-penalize-mohela-for-poor-performance" TargetMode="External" /><Relationship Id="rId724" Type="http://schemas.openxmlformats.org/officeDocument/2006/relationships/header" Target="header136.xml" /><Relationship Id="rId725" Type="http://schemas.openxmlformats.org/officeDocument/2006/relationships/header" Target="header137.xml" /><Relationship Id="rId726" Type="http://schemas.openxmlformats.org/officeDocument/2006/relationships/footer" Target="footer136.xml" /><Relationship Id="rId727" Type="http://schemas.openxmlformats.org/officeDocument/2006/relationships/footer" Target="footer137.xml" /><Relationship Id="rId728" Type="http://schemas.openxmlformats.org/officeDocument/2006/relationships/header" Target="header138.xml" /><Relationship Id="rId729" Type="http://schemas.openxmlformats.org/officeDocument/2006/relationships/footer" Target="footer138.xml" /><Relationship Id="rId73" Type="http://schemas.openxmlformats.org/officeDocument/2006/relationships/header" Target="header16.xml" /><Relationship Id="rId730" Type="http://schemas.openxmlformats.org/officeDocument/2006/relationships/hyperlink" Target="https://advance.lexis.com/api/document?collection=news&amp;id=urn:contentItem:6F5M-00G3-RS84-93KM-00000-00&amp;context=1519360" TargetMode="External" /><Relationship Id="rId731" Type="http://schemas.openxmlformats.org/officeDocument/2006/relationships/hyperlink" Target="https://advance.lexis.com/api/document?collection=news&amp;id=urn:contentItem:6F5M-00G3-RS84-93KM-00000-00&amp;context=1519360" TargetMode="External" /><Relationship Id="rId732" Type="http://schemas.openxmlformats.org/officeDocument/2006/relationships/hyperlink" Target="https://advance.lexis.com/api/document?collection=news&amp;id=urn:contentItem:6F5M-00G3-RS84-93KM-00000-00&amp;context=1519360" TargetMode="External" /><Relationship Id="rId733" Type="http://schemas.openxmlformats.org/officeDocument/2006/relationships/hyperlink" Target="https://advance.lexis.com/api/document?collection=news&amp;id=urn:contentItem:6F5M-00G3-RS84-93KM-00000-00&amp;context=1519360" TargetMode="External" /><Relationship Id="rId734" Type="http://schemas.openxmlformats.org/officeDocument/2006/relationships/hyperlink" Target="https://advance.lexis.com/api/document?collection=news&amp;id=urn:contentItem:6F5M-00G3-RS84-93KM-00000-00&amp;context=1519360" TargetMode="External" /><Relationship Id="rId735" Type="http://schemas.openxmlformats.org/officeDocument/2006/relationships/image" Target="media/image8.png" /><Relationship Id="rId736" Type="http://schemas.openxmlformats.org/officeDocument/2006/relationships/hyperlink" Target="https://www.businessinsider.com/how-fubo-won-big-venu-fight-against-disney-fox-wbd-2025-1" TargetMode="External" /><Relationship Id="rId737" Type="http://schemas.openxmlformats.org/officeDocument/2006/relationships/hyperlink" Target="https://www.businessinsider.com/how-fubo-won-big-venu-fight-against-disney-fox-wbd-2025-1" TargetMode="External" /><Relationship Id="rId738" Type="http://schemas.openxmlformats.org/officeDocument/2006/relationships/hyperlink" Target="https://www.businessinsider.com/disney-fubo-venu-deal-sports-streaming-launch-date-2025-1" TargetMode="External" /><Relationship Id="rId739" Type="http://schemas.openxmlformats.org/officeDocument/2006/relationships/hyperlink" Target="https://www.businessinsider.com/venu-canceled-disney-espn-fox-wbd-fubo-2025-1" TargetMode="External" /><Relationship Id="rId74" Type="http://schemas.openxmlformats.org/officeDocument/2006/relationships/header" Target="header17.xml" /><Relationship Id="rId740" Type="http://schemas.openxmlformats.org/officeDocument/2006/relationships/hyperlink" Target="https://www.businessinsider.com/guides/streaming/best-sports-streaming-services-apps-live" TargetMode="External" /><Relationship Id="rId741" Type="http://schemas.openxmlformats.org/officeDocument/2006/relationships/hyperlink" Target="https://www.businessinsider.com/elizabeth-warren-disney-fubo-cost-sports-streaming-2025-2" TargetMode="External" /><Relationship Id="rId742" Type="http://schemas.openxmlformats.org/officeDocument/2006/relationships/header" Target="header139.xml" /><Relationship Id="rId743" Type="http://schemas.openxmlformats.org/officeDocument/2006/relationships/header" Target="header140.xml" /><Relationship Id="rId744" Type="http://schemas.openxmlformats.org/officeDocument/2006/relationships/footer" Target="footer139.xml" /><Relationship Id="rId745" Type="http://schemas.openxmlformats.org/officeDocument/2006/relationships/footer" Target="footer140.xml" /><Relationship Id="rId746" Type="http://schemas.openxmlformats.org/officeDocument/2006/relationships/header" Target="header141.xml" /><Relationship Id="rId747" Type="http://schemas.openxmlformats.org/officeDocument/2006/relationships/footer" Target="footer141.xml" /><Relationship Id="rId748" Type="http://schemas.openxmlformats.org/officeDocument/2006/relationships/hyperlink" Target="https://advance.lexis.com/api/document?collection=news&amp;id=urn:contentItem:6F2G-X4V3-RTS1-94R3-00000-00&amp;context=1519360" TargetMode="External" /><Relationship Id="rId749" Type="http://schemas.openxmlformats.org/officeDocument/2006/relationships/hyperlink" Target="https://advance.lexis.com/api/document?collection=news&amp;id=urn:contentItem:6F2G-X4V3-RTS1-94R3-00000-00&amp;context=1519360" TargetMode="External" /><Relationship Id="rId75" Type="http://schemas.openxmlformats.org/officeDocument/2006/relationships/footer" Target="footer16.xml" /><Relationship Id="rId750" Type="http://schemas.openxmlformats.org/officeDocument/2006/relationships/hyperlink" Target="https://advance.lexis.com/api/document?collection=news&amp;id=urn:contentItem:6F2G-X4V3-RTS1-94R3-00000-00&amp;context=1519360" TargetMode="External" /><Relationship Id="rId751" Type="http://schemas.openxmlformats.org/officeDocument/2006/relationships/hyperlink" Target="https://advance.lexis.com/api/document?collection=news&amp;id=urn:contentItem:6F2G-X4V3-RTS1-94R3-00000-00&amp;context=1519360" TargetMode="External" /><Relationship Id="rId752" Type="http://schemas.openxmlformats.org/officeDocument/2006/relationships/hyperlink" Target="https://advance.lexis.com/api/document?collection=news&amp;id=urn:contentItem:6F2G-X4V3-RTS1-94R3-00000-00&amp;context=1519360" TargetMode="External" /><Relationship Id="rId753" Type="http://schemas.openxmlformats.org/officeDocument/2006/relationships/hyperlink" Target="https://www.banking.senate.gov/newsroom/minority/statement-by-senator-elizabeth-warren-on-consumer-financial-protection-bureau-director-rohit-chopra" TargetMode="External" /><Relationship Id="rId754" Type="http://schemas.openxmlformats.org/officeDocument/2006/relationships/hyperlink" Target="https://www.banking.senate.gov/newsroom/minority/statement-by-senator-elizabeth-warren-on-consumer-financial-protection-bureau-director-rohit-chopra" TargetMode="External" /><Relationship Id="rId755" Type="http://schemas.openxmlformats.org/officeDocument/2006/relationships/hyperlink" Target="https://www.banking.senate.gov/newsroom/minority/statement-by-senator-elizabeth-warren-on-consumer-financial-protection-bureau-director-rohit-chopra" TargetMode="External" /><Relationship Id="rId756" Type="http://schemas.openxmlformats.org/officeDocument/2006/relationships/hyperlink" Target="https://www.banking.senate.gov/newsroom/minority/statement-by-senator-elizabeth-warren-on-consumer-financial-protection-bureau-director-rohit-chopra" TargetMode="External" /><Relationship Id="rId757" Type="http://schemas.openxmlformats.org/officeDocument/2006/relationships/hyperlink" Target="https://www.banking.senate.gov/newsroom/minority/statement-by-senator-elizabeth-warren-on-consumer-financial-protection-bureau-director-rohit-chopra" TargetMode="External" /><Relationship Id="rId758" Type="http://schemas.openxmlformats.org/officeDocument/2006/relationships/header" Target="header142.xml" /><Relationship Id="rId759" Type="http://schemas.openxmlformats.org/officeDocument/2006/relationships/header" Target="header143.xml" /><Relationship Id="rId76" Type="http://schemas.openxmlformats.org/officeDocument/2006/relationships/footer" Target="footer17.xml" /><Relationship Id="rId760" Type="http://schemas.openxmlformats.org/officeDocument/2006/relationships/footer" Target="footer142.xml" /><Relationship Id="rId761" Type="http://schemas.openxmlformats.org/officeDocument/2006/relationships/footer" Target="footer143.xml" /><Relationship Id="rId762" Type="http://schemas.openxmlformats.org/officeDocument/2006/relationships/header" Target="header144.xml" /><Relationship Id="rId763" Type="http://schemas.openxmlformats.org/officeDocument/2006/relationships/footer" Target="footer144.xml" /><Relationship Id="rId764" Type="http://schemas.openxmlformats.org/officeDocument/2006/relationships/hyperlink" Target="https://advance.lexis.com/api/document?collection=news&amp;id=urn:contentItem:6F5G-V923-RS5D-T54M-00000-00&amp;context=1519360" TargetMode="External" /><Relationship Id="rId765" Type="http://schemas.openxmlformats.org/officeDocument/2006/relationships/hyperlink" Target="https://advance.lexis.com/api/document?collection=news&amp;id=urn:contentItem:6F5G-V923-RS5D-T54M-00000-00&amp;context=1519360" TargetMode="External" /><Relationship Id="rId766" Type="http://schemas.openxmlformats.org/officeDocument/2006/relationships/hyperlink" Target="https://advance.lexis.com/api/document?collection=news&amp;id=urn:contentItem:6F5G-V923-RS5D-T54M-00000-00&amp;context=1519360" TargetMode="External" /><Relationship Id="rId767" Type="http://schemas.openxmlformats.org/officeDocument/2006/relationships/hyperlink" Target="https://advance.lexis.com/api/document?collection=news&amp;id=urn:contentItem:6F5G-V923-RS5D-T54M-00000-00&amp;context=1519360" TargetMode="External" /><Relationship Id="rId768" Type="http://schemas.openxmlformats.org/officeDocument/2006/relationships/hyperlink" Target="https://advance.lexis.com/api/document?collection=news&amp;id=urn:contentItem:6F5G-V923-RS5D-T54M-00000-00&amp;context=1519360" TargetMode="External" /><Relationship Id="rId769" Type="http://schemas.openxmlformats.org/officeDocument/2006/relationships/hyperlink" Target="https://www.rickscott.senate.gov/2025/2/sens-rick-scott-elizabeth-warren-warn-of-culture-of-corruption-at-the-fed-call-for-stronger-ethics-enforcement" TargetMode="External" /><Relationship Id="rId77" Type="http://schemas.openxmlformats.org/officeDocument/2006/relationships/header" Target="header18.xml" /><Relationship Id="rId770" Type="http://schemas.openxmlformats.org/officeDocument/2006/relationships/hyperlink" Target="https://www.rickscott.senate.gov/2025/2/sens-rick-scott-elizabeth-warren-warn-of-culture-of-corruption-at-the-fed-call-for-stronger-ethics-enforcement" TargetMode="External" /><Relationship Id="rId771" Type="http://schemas.openxmlformats.org/officeDocument/2006/relationships/hyperlink" Target="https://www.rickscott.senate.gov/2025/2/sens-rick-scott-elizabeth-warren-warn-of-culture-of-corruption-at-the-fed-call-for-stronger-ethics-enforcement" TargetMode="External" /><Relationship Id="rId772" Type="http://schemas.openxmlformats.org/officeDocument/2006/relationships/hyperlink" Target="https://www.rickscott.senate.gov/2025/2/sens-rick-scott-elizabeth-warren-warn-of-culture-of-corruption-at-the-fed-call-for-stronger-ethics-enforcement" TargetMode="External" /><Relationship Id="rId773" Type="http://schemas.openxmlformats.org/officeDocument/2006/relationships/hyperlink" Target="https://www.rickscott.senate.gov/2025/2/sens-rick-scott-elizabeth-warren-warn-of-culture-of-corruption-at-the-fed-call-for-stronger-ethics-enforcement" TargetMode="External" /><Relationship Id="rId774" Type="http://schemas.openxmlformats.org/officeDocument/2006/relationships/header" Target="header145.xml" /><Relationship Id="rId775" Type="http://schemas.openxmlformats.org/officeDocument/2006/relationships/header" Target="header146.xml" /><Relationship Id="rId776" Type="http://schemas.openxmlformats.org/officeDocument/2006/relationships/footer" Target="footer145.xml" /><Relationship Id="rId777" Type="http://schemas.openxmlformats.org/officeDocument/2006/relationships/footer" Target="footer146.xml" /><Relationship Id="rId778" Type="http://schemas.openxmlformats.org/officeDocument/2006/relationships/header" Target="header147.xml" /><Relationship Id="rId779" Type="http://schemas.openxmlformats.org/officeDocument/2006/relationships/footer" Target="footer147.xml" /><Relationship Id="rId78" Type="http://schemas.openxmlformats.org/officeDocument/2006/relationships/footer" Target="footer18.xml" /><Relationship Id="rId780" Type="http://schemas.openxmlformats.org/officeDocument/2006/relationships/hyperlink" Target="https://advance.lexis.com/api/document?collection=news&amp;id=urn:contentItem:6FKD-W7G3-RTBM-R2MD-00000-00&amp;context=1519360" TargetMode="External" /><Relationship Id="rId781" Type="http://schemas.openxmlformats.org/officeDocument/2006/relationships/hyperlink" Target="https://advance.lexis.com/api/document?collection=news&amp;id=urn:contentItem:6FKD-W7G3-RTBM-R2MD-00000-00&amp;context=1519360" TargetMode="External" /><Relationship Id="rId782" Type="http://schemas.openxmlformats.org/officeDocument/2006/relationships/hyperlink" Target="https://advance.lexis.com/api/document?collection=news&amp;id=urn:contentItem:6FKD-W7G3-RTBM-R2MD-00000-00&amp;context=1519360" TargetMode="External" /><Relationship Id="rId783" Type="http://schemas.openxmlformats.org/officeDocument/2006/relationships/hyperlink" Target="https://advance.lexis.com/api/document?collection=news&amp;id=urn:contentItem:6FKD-W7G3-RTBM-R2MD-00000-00&amp;context=1519360" TargetMode="External" /><Relationship Id="rId784" Type="http://schemas.openxmlformats.org/officeDocument/2006/relationships/hyperlink" Target="https://advance.lexis.com/api/document?collection=news&amp;id=urn:contentItem:6FKD-W7G3-RTBM-R2MD-00000-00&amp;context=1519360" TargetMode="External" /><Relationship Id="rId785" Type="http://schemas.openxmlformats.org/officeDocument/2006/relationships/hyperlink" Target="https://cts.businesswire.com/ct/CT?id=smartlink&amp;url=https%3A%2F%2Fyoutube.com%2Fshorts%2FA2dBWFm2cWU%3Ffeature%3Dshare&amp;esheet=54239553&amp;newsitemid=20250416012598&amp;lan=en-US&amp;anchor=named&amp;index=1&amp;md5=bf8d56c8722f06d6c6a26fa7eba5bf12" TargetMode="External" /><Relationship Id="rId786" Type="http://schemas.openxmlformats.org/officeDocument/2006/relationships/hyperlink" Target="https://cts.businesswire.com/ct/CT?id=smartlink&amp;url=https%3A%2F%2Fwww.tigta.gov%2Fsites%2Fdefault%2Ffiles%2Freports%2F2025-03%2F2025408015fr.pdf&amp;esheet=54239553&amp;newsitemid=20250416012598&amp;lan=en-US&amp;anchor=report&amp;index=2&amp;md5=612c2c55dc3ff99ca9fb1567974d0e4a" TargetMode="External" /><Relationship Id="rId787" Type="http://schemas.openxmlformats.org/officeDocument/2006/relationships/hyperlink" Target="https://cts.businesswire.com/ct/CT?id=smartlink&amp;url=http%3A%2F%2Fcagw.org%2F&amp;esheet=54239553&amp;newsitemid=20250416012598&amp;lan=en-US&amp;anchor=Citizens+Against+Government+Waste&amp;index=3&amp;md5=4cc7a0349c7d8093de95383e8e48d7b2" TargetMode="External" /><Relationship Id="rId788" Type="http://schemas.openxmlformats.org/officeDocument/2006/relationships/hyperlink" Target="https://www.businesswire.com/news/home/20250416012598/en/" TargetMode="External" /><Relationship Id="rId789" Type="http://schemas.openxmlformats.org/officeDocument/2006/relationships/hyperlink" Target="mailto:aabrams@cagw.org" TargetMode="External" /><Relationship Id="rId79" Type="http://schemas.openxmlformats.org/officeDocument/2006/relationships/hyperlink" Target="https://advance.lexis.com/api/document?collection=news&amp;id=urn:contentItem:6FKG-VGJ3-RXYD-X1YM-00000-00&amp;context=1519360" TargetMode="External" /><Relationship Id="rId790" Type="http://schemas.openxmlformats.org/officeDocument/2006/relationships/hyperlink" Target="http://www.businesswire.com" TargetMode="External" /><Relationship Id="rId791" Type="http://schemas.openxmlformats.org/officeDocument/2006/relationships/header" Target="header148.xml" /><Relationship Id="rId792" Type="http://schemas.openxmlformats.org/officeDocument/2006/relationships/header" Target="header149.xml" /><Relationship Id="rId793" Type="http://schemas.openxmlformats.org/officeDocument/2006/relationships/footer" Target="footer148.xml" /><Relationship Id="rId794" Type="http://schemas.openxmlformats.org/officeDocument/2006/relationships/footer" Target="footer149.xml" /><Relationship Id="rId795" Type="http://schemas.openxmlformats.org/officeDocument/2006/relationships/header" Target="header150.xml" /><Relationship Id="rId796" Type="http://schemas.openxmlformats.org/officeDocument/2006/relationships/footer" Target="footer150.xml" /><Relationship Id="rId797" Type="http://schemas.openxmlformats.org/officeDocument/2006/relationships/hyperlink" Target="https://advance.lexis.com/api/document?collection=news&amp;id=urn:contentItem:6DBY-DTP1-F03F-K22C-00000-00&amp;context=1519360" TargetMode="External" /><Relationship Id="rId798" Type="http://schemas.openxmlformats.org/officeDocument/2006/relationships/hyperlink" Target="https://advance.lexis.com/api/document?collection=news&amp;id=urn:contentItem:6DBY-DTP1-F03F-K22C-00000-00&amp;context=1519360" TargetMode="External" /><Relationship Id="rId799" Type="http://schemas.openxmlformats.org/officeDocument/2006/relationships/hyperlink" Target="https://advance.lexis.com/api/document?collection=news&amp;id=urn:contentItem:6DBY-DTP1-F03F-K22C-00000-00&amp;context=1519360" TargetMode="External" /><Relationship Id="rId8" Type="http://schemas.openxmlformats.org/officeDocument/2006/relationships/footer" Target="footer1.xml" /><Relationship Id="rId80" Type="http://schemas.openxmlformats.org/officeDocument/2006/relationships/hyperlink" Target="https://advance.lexis.com/api/document?collection=news&amp;id=urn:contentItem:6FKG-VGJ3-RXYD-X1YM-00000-00&amp;context=1519360" TargetMode="External" /><Relationship Id="rId800" Type="http://schemas.openxmlformats.org/officeDocument/2006/relationships/hyperlink" Target="https://advance.lexis.com/api/document?collection=news&amp;id=urn:contentItem:6DBY-DTP1-F03F-K22C-00000-00&amp;context=1519360" TargetMode="External" /><Relationship Id="rId801" Type="http://schemas.openxmlformats.org/officeDocument/2006/relationships/image" Target="media/image9.jpeg" /><Relationship Id="rId802" Type="http://schemas.openxmlformats.org/officeDocument/2006/relationships/hyperlink" Target="https://readwrite.com/wp-content/uploads/2024/11/Elizabeth-Warren-wins-third-term-defeating-crypto-backed-opponent-John-Deaton-300x200.png" TargetMode="External" /><Relationship Id="rId803" Type="http://schemas.openxmlformats.org/officeDocument/2006/relationships/hyperlink" Target="https://apnews.com/article/race-call-warren-wins-massachusetts-senate-cb660eb3157c4a51880316acb1260290" TargetMode="External" /><Relationship Id="rId804" Type="http://schemas.openxmlformats.org/officeDocument/2006/relationships/hyperlink" Target="https://readwrite.com/winklevoss-twins-donate-1m-to-challenge-elizabeth-warren/" TargetMode="External" /><Relationship Id="rId805" Type="http://schemas.openxmlformats.org/officeDocument/2006/relationships/hyperlink" Target="https://twitter.com/DeatonforSenate?ref_src=twsrc%5Etfw" TargetMode="External" /><Relationship Id="rId806" Type="http://schemas.openxmlformats.org/officeDocument/2006/relationships/hyperlink" Target="https://twitter.com/SenWarren?ref_src=twsrc%5Etfw" TargetMode="External" /><Relationship Id="rId807" Type="http://schemas.openxmlformats.org/officeDocument/2006/relationships/hyperlink" Target="https://t.co/FK2a1JenlF" TargetMode="External" /><Relationship Id="rId808" Type="http://schemas.openxmlformats.org/officeDocument/2006/relationships/hyperlink" Target="https://twitter.com/tyler/status/1814018079032021437?ref_src=twsrc%5Etfw" TargetMode="External" /><Relationship Id="rId809" Type="http://schemas.openxmlformats.org/officeDocument/2006/relationships/hyperlink" Target="https://readwrite.com/elizabeth-warren-wins-third-term-crypto-john-deaton/" TargetMode="External" /><Relationship Id="rId81" Type="http://schemas.openxmlformats.org/officeDocument/2006/relationships/hyperlink" Target="https://advance.lexis.com/api/document?collection=news&amp;id=urn:contentItem:6FKG-VGJ3-RXYD-X1YM-00000-00&amp;context=1519360" TargetMode="External" /><Relationship Id="rId810" Type="http://schemas.openxmlformats.org/officeDocument/2006/relationships/hyperlink" Target="https://readwrite.com/elizabeth-warren-wins-third-term-crypto-john-deaton/" TargetMode="External" /><Relationship Id="rId811" Type="http://schemas.openxmlformats.org/officeDocument/2006/relationships/hyperlink" Target="https://readwrite.com/elizabeth-warren-wins-third-term-crypto-john-deaton/" TargetMode="External" /><Relationship Id="rId812" Type="http://schemas.openxmlformats.org/officeDocument/2006/relationships/hyperlink" Target="https://readwrite.com/elizabeth-warren-wins-third-term-crypto-john-deaton/" TargetMode="External" /><Relationship Id="rId813" Type="http://schemas.openxmlformats.org/officeDocument/2006/relationships/hyperlink" Target="https://readwrite.com" TargetMode="External" /><Relationship Id="rId814" Type="http://schemas.openxmlformats.org/officeDocument/2006/relationships/header" Target="header151.xml" /><Relationship Id="rId815" Type="http://schemas.openxmlformats.org/officeDocument/2006/relationships/header" Target="header152.xml" /><Relationship Id="rId816" Type="http://schemas.openxmlformats.org/officeDocument/2006/relationships/footer" Target="footer151.xml" /><Relationship Id="rId817" Type="http://schemas.openxmlformats.org/officeDocument/2006/relationships/footer" Target="footer152.xml" /><Relationship Id="rId818" Type="http://schemas.openxmlformats.org/officeDocument/2006/relationships/header" Target="header153.xml" /><Relationship Id="rId819" Type="http://schemas.openxmlformats.org/officeDocument/2006/relationships/footer" Target="footer153.xml" /><Relationship Id="rId82" Type="http://schemas.openxmlformats.org/officeDocument/2006/relationships/hyperlink" Target="https://advance.lexis.com/api/document?collection=news&amp;id=urn:contentItem:6FKG-VGJ3-RXYD-X1YM-00000-00&amp;context=1519360" TargetMode="External" /><Relationship Id="rId820" Type="http://schemas.openxmlformats.org/officeDocument/2006/relationships/hyperlink" Target="https://advance.lexis.com/api/document?collection=news&amp;id=urn:contentItem:6FKW-0W13-RVGX-T0M1-00000-00&amp;context=1519360" TargetMode="External" /><Relationship Id="rId821" Type="http://schemas.openxmlformats.org/officeDocument/2006/relationships/hyperlink" Target="https://advance.lexis.com/api/document?collection=news&amp;id=urn:contentItem:6FKW-0W13-RVGX-T0M1-00000-00&amp;context=1519360" TargetMode="External" /><Relationship Id="rId822" Type="http://schemas.openxmlformats.org/officeDocument/2006/relationships/hyperlink" Target="https://advance.lexis.com/api/document?collection=news&amp;id=urn:contentItem:6FKW-0W13-RVGX-T0M1-00000-00&amp;context=1519360" TargetMode="External" /><Relationship Id="rId823" Type="http://schemas.openxmlformats.org/officeDocument/2006/relationships/hyperlink" Target="https://advance.lexis.com/api/document?collection=news&amp;id=urn:contentItem:6FKW-0W13-RVGX-T0M1-00000-00&amp;context=1519360" TargetMode="External" /><Relationship Id="rId824" Type="http://schemas.openxmlformats.org/officeDocument/2006/relationships/hyperlink" Target="https://images.cointelegraph.com/images/840_aHR0cHM6Ly9zMy5jb2ludGVsZWdyYXBoLmNvbS91cGxvYWRzLzIwMjUtMDQvMDE5NjRhOTgtMzgxMy03YmIzLWE3MzItNmE1ZjIwOTBlYjU2.jpg" TargetMode="External" /><Relationship Id="rId825" Type="http://schemas.openxmlformats.org/officeDocument/2006/relationships/hyperlink" Target="https://www.youtube.com/watch?v=GApxUtKDnEM" TargetMode="External" /><Relationship Id="rId826" Type="http://schemas.openxmlformats.org/officeDocument/2006/relationships/hyperlink" Target="https://truthsocial.com/@realDonaldTrump/posts/114352766082542122" TargetMode="External" /><Relationship Id="rId827" Type="http://schemas.openxmlformats.org/officeDocument/2006/relationships/hyperlink" Target="https://cointelegraph.com/news/bitcoin-decouples-stocks-lose-3-5-t-amid-trump-tariff-war-and-fed-warning-of-higher-inflation" TargetMode="External" /><Relationship Id="rId828" Type="http://schemas.openxmlformats.org/officeDocument/2006/relationships/hyperlink" Target="https://cointelegraph.com/news/fed-powell-reasserts-support-stablecoin-legislation" TargetMode="External" /><Relationship Id="rId829" Type="http://schemas.openxmlformats.org/officeDocument/2006/relationships/hyperlink" Target="https://cointelegraph.com/news/trump-blasts-fed-powell-interest-rates" TargetMode="External" /><Relationship Id="rId83" Type="http://schemas.openxmlformats.org/officeDocument/2006/relationships/hyperlink" Target="https://advance.lexis.com/api/document?collection=news&amp;id=urn:contentItem:6FKG-VGJ3-RXYD-X1YM-00000-00&amp;context=1519360" TargetMode="External" /><Relationship Id="rId830" Type="http://schemas.openxmlformats.org/officeDocument/2006/relationships/hyperlink" Target="https://truthsocial.com/@realDonaldTrump/posts/114352766082542122" TargetMode="External" /><Relationship Id="rId831" Type="http://schemas.openxmlformats.org/officeDocument/2006/relationships/hyperlink" Target="https://www.foxnews.com/opinion/america-can-return-fiscal-sanity-strong-federal-reserve-leadership-trump-back-white-house" TargetMode="External" /><Relationship Id="rId832" Type="http://schemas.openxmlformats.org/officeDocument/2006/relationships/hyperlink" Target="https://cointelegraph.com/news/trump-intentionally-crashing-markets-force-fed-lower-interest-rates" TargetMode="External" /><Relationship Id="rId833" Type="http://schemas.openxmlformats.org/officeDocument/2006/relationships/hyperlink" Target="https://cointelegraph.com/magazine/meebits-cryptopunks-hot-wheels-adults-new-meebco-owner-sergito/" TargetMode="External" /><Relationship Id="rId834" Type="http://schemas.openxmlformats.org/officeDocument/2006/relationships/header" Target="header154.xml" /><Relationship Id="rId835" Type="http://schemas.openxmlformats.org/officeDocument/2006/relationships/header" Target="header155.xml" /><Relationship Id="rId836" Type="http://schemas.openxmlformats.org/officeDocument/2006/relationships/footer" Target="footer154.xml" /><Relationship Id="rId837" Type="http://schemas.openxmlformats.org/officeDocument/2006/relationships/footer" Target="footer155.xml" /><Relationship Id="rId838" Type="http://schemas.openxmlformats.org/officeDocument/2006/relationships/header" Target="header156.xml" /><Relationship Id="rId839" Type="http://schemas.openxmlformats.org/officeDocument/2006/relationships/footer" Target="footer156.xml" /><Relationship Id="rId84" Type="http://schemas.openxmlformats.org/officeDocument/2006/relationships/hyperlink" Target="https://www.tigta.gov/sites/default/files/reports/2025-03/2025408015fr.pdf" TargetMode="External" /><Relationship Id="rId840" Type="http://schemas.openxmlformats.org/officeDocument/2006/relationships/hyperlink" Target="https://advance.lexis.com/api/document?collection=news&amp;id=urn:contentItem:6FHK-SH83-S498-14DJ-00000-00&amp;context=1519360" TargetMode="External" /><Relationship Id="rId841" Type="http://schemas.openxmlformats.org/officeDocument/2006/relationships/hyperlink" Target="https://advance.lexis.com/api/document?collection=news&amp;id=urn:contentItem:6FHK-SH83-S498-14DJ-00000-00&amp;context=1519360" TargetMode="External" /><Relationship Id="rId842" Type="http://schemas.openxmlformats.org/officeDocument/2006/relationships/hyperlink" Target="https://advance.lexis.com/api/document?collection=news&amp;id=urn:contentItem:6FHK-SH83-S498-14DJ-00000-00&amp;context=1519360" TargetMode="External" /><Relationship Id="rId843" Type="http://schemas.openxmlformats.org/officeDocument/2006/relationships/hyperlink" Target="https://advance.lexis.com/api/document?collection=news&amp;id=urn:contentItem:6FHK-SH83-S498-14DJ-00000-00&amp;context=1519360" TargetMode="External" /><Relationship Id="rId844" Type="http://schemas.openxmlformats.org/officeDocument/2006/relationships/hyperlink" Target="http://www.mediaite.com/?utm_source=%5B%5BDELIVERY_RECIPIENT_CODE%5D%5D&amp;utm_medium=partner&amp;utm_campaign=newstex" TargetMode="External" /><Relationship Id="rId845" Type="http://schemas.openxmlformats.org/officeDocument/2006/relationships/hyperlink" Target="https://newstex.com/?utm_source=%5B%5BDELIVERY_RECIPIENT_CODE%5D%5D&amp;utm_medium=partner&amp;utm_campaign=Mediaite&amp;utm_id=110714&amp;utm_content=ABMI-110714-5449830219502521851740110" TargetMode="External" /><Relationship Id="rId846" Type="http://schemas.openxmlformats.org/officeDocument/2006/relationships/hyperlink" Target="https://www.mediaite.com/news/breaking-stock-market-nosedives-at-opening-following-trump-tariff-liberation-day/" TargetMode="External" /><Relationship Id="rId847" Type="http://schemas.openxmlformats.org/officeDocument/2006/relationships/hyperlink" Target="https://www.mediaite.com/news/will-forever-be-remembered-trump-announces-liberation-day-tariffs-massive-25-on-all-cars-and-global-reciprocal-tariffs/" TargetMode="External" /><Relationship Id="rId848" Type="http://schemas.openxmlformats.org/officeDocument/2006/relationships/hyperlink" Target="https://mediaite.com/a/jbdhs" TargetMode="External" /><Relationship Id="rId849" Type="http://schemas.openxmlformats.org/officeDocument/2006/relationships/hyperlink" Target="https://www.mediaite.com/news/just-in-dow-closes-2200-points-down-amid-trump-tariff-selloff-ending-worst-week-since-2020/" TargetMode="External" /><Relationship Id="rId85" Type="http://schemas.openxmlformats.org/officeDocument/2006/relationships/hyperlink" Target="mailto:aabrams@cagw.org" TargetMode="External" /><Relationship Id="rId850" Type="http://schemas.openxmlformats.org/officeDocument/2006/relationships/hyperlink" Target="https://www.mediaite.com/tv/this-is-the-moment-kevin-oleary-begs-trump-to-find-an-off-ramp-out-of-tariff-fiasco-on-fox-business/" TargetMode="External" /><Relationship Id="rId851" Type="http://schemas.openxmlformats.org/officeDocument/2006/relationships/hyperlink" Target="https://www.mediaite.com/news/cnbc-and-reuters-fuel-market-chaos-with-inaccurate-reporting-then-point-fingers-after-the-mistake/" TargetMode="External" /><Relationship Id="rId852" Type="http://schemas.openxmlformats.org/officeDocument/2006/relationships/hyperlink" Target="https://twitter.com/InsideWithPsaki/" TargetMode="External" /><Relationship Id="rId853" Type="http://schemas.openxmlformats.org/officeDocument/2006/relationships/hyperlink" Target="https://www.mediaite.com/tag/inside-with-jen-psaki/" TargetMode="External" /><Relationship Id="rId854" Type="http://schemas.openxmlformats.org/officeDocument/2006/relationships/hyperlink" Target="https://www.mediaite.com/tag/inside-with-jen-psaki/" TargetMode="External" /><Relationship Id="rId855" Type="http://schemas.openxmlformats.org/officeDocument/2006/relationships/hyperlink" Target="https://www.mediaite.com/tag/inside-with-jen-psaki/" TargetMode="External" /><Relationship Id="rId856" Type="http://schemas.openxmlformats.org/officeDocument/2006/relationships/hyperlink" Target="https://www.mediaite.com/tag/inside-with-jen-psaki/" TargetMode="External" /><Relationship Id="rId857" Type="http://schemas.openxmlformats.org/officeDocument/2006/relationships/hyperlink" Target="https://www.mediaite.com/tag/inside-with-jen-psaki/" TargetMode="External" /><Relationship Id="rId858" Type="http://schemas.openxmlformats.org/officeDocument/2006/relationships/hyperlink" Target="https://www.mediaite.com/tag/inside-with-jen-psaki/" TargetMode="External" /><Relationship Id="rId859" Type="http://schemas.openxmlformats.org/officeDocument/2006/relationships/hyperlink" Target="https://www.mediaite.com/news/elizabeth-warren-roasts-trump-over-dumbest-trade-war-in-history-to-msnbcs-jen-psaki/" TargetMode="External" /><Relationship Id="rId86" Type="http://schemas.openxmlformats.org/officeDocument/2006/relationships/hyperlink" Target="https://www.tigta.gov/sites/default/files/reports/2025-03/2025408015fr.pdf" TargetMode="External" /><Relationship Id="rId860" Type="http://schemas.openxmlformats.org/officeDocument/2006/relationships/hyperlink" Target="https://www.mediaite.com/news/elizabeth-warren-roasts-trump-over-dumbest-trade-war-in-history-to-msnbcs-jen-psaki/" TargetMode="External" /><Relationship Id="rId861" Type="http://schemas.openxmlformats.org/officeDocument/2006/relationships/hyperlink" Target="https://www.mediaite.com/news/elizabeth-warren-roasts-trump-over-dumbest-trade-war-in-history-to-msnbcs-jen-psaki/" TargetMode="External" /><Relationship Id="rId862" Type="http://schemas.openxmlformats.org/officeDocument/2006/relationships/hyperlink" Target="https://www.mediaite.com/news/elizabeth-warren-roasts-trump-over-dumbest-trade-war-in-history-to-msnbcs-jen-psaki/" TargetMode="External" /><Relationship Id="rId863" Type="http://schemas.openxmlformats.org/officeDocument/2006/relationships/hyperlink" Target="https://www.mediaite.com/" TargetMode="External" /><Relationship Id="rId864" Type="http://schemas.openxmlformats.org/officeDocument/2006/relationships/hyperlink" Target="https://www.mediaite.com/news/elizabeth-warren-roasts-trump-over-dumbest-trade-war-in-history-to-msnbcs-jen-psaki/" TargetMode="External" /><Relationship Id="rId865" Type="http://schemas.openxmlformats.org/officeDocument/2006/relationships/header" Target="header157.xml" /><Relationship Id="rId866" Type="http://schemas.openxmlformats.org/officeDocument/2006/relationships/header" Target="header158.xml" /><Relationship Id="rId867" Type="http://schemas.openxmlformats.org/officeDocument/2006/relationships/footer" Target="footer157.xml" /><Relationship Id="rId868" Type="http://schemas.openxmlformats.org/officeDocument/2006/relationships/footer" Target="footer158.xml" /><Relationship Id="rId869" Type="http://schemas.openxmlformats.org/officeDocument/2006/relationships/header" Target="header159.xml" /><Relationship Id="rId87" Type="http://schemas.openxmlformats.org/officeDocument/2006/relationships/hyperlink" Target="https://www.cagw.org/media/press-releases/citizens-against-government-waste-names-sen-elizabeth-warren-april-2025-porker" TargetMode="External" /><Relationship Id="rId870" Type="http://schemas.openxmlformats.org/officeDocument/2006/relationships/footer" Target="footer159.xml" /><Relationship Id="rId871" Type="http://schemas.openxmlformats.org/officeDocument/2006/relationships/hyperlink" Target="https://advance.lexis.com/api/document?collection=news&amp;id=urn:contentItem:6DMX-50H1-JCMN-Y1KM-00000-00&amp;context=1519360" TargetMode="External" /><Relationship Id="rId872" Type="http://schemas.openxmlformats.org/officeDocument/2006/relationships/hyperlink" Target="https://advance.lexis.com/api/document?collection=news&amp;id=urn:contentItem:6DMX-50H1-JCMN-Y1KM-00000-00&amp;context=1519360" TargetMode="External" /><Relationship Id="rId873" Type="http://schemas.openxmlformats.org/officeDocument/2006/relationships/hyperlink" Target="https://advance.lexis.com/api/document?collection=news&amp;id=urn:contentItem:6DMX-50H1-JCMN-Y1KM-00000-00&amp;context=1519360" TargetMode="External" /><Relationship Id="rId874" Type="http://schemas.openxmlformats.org/officeDocument/2006/relationships/hyperlink" Target="https://advance.lexis.com/api/document?collection=news&amp;id=urn:contentItem:6DMX-50H1-JCMN-Y1KM-00000-00&amp;context=1519360" TargetMode="External" /><Relationship Id="rId875" Type="http://schemas.openxmlformats.org/officeDocument/2006/relationships/hyperlink" Target="https://advance.lexis.com/api/document?collection=news&amp;id=urn:contentItem:6DMX-50H1-JCMN-Y1KM-00000-00&amp;context=1519360" TargetMode="External" /><Relationship Id="rId876" Type="http://schemas.openxmlformats.org/officeDocument/2006/relationships/hyperlink" Target="http://www.mediaite.com/?utm_source=%5B%5BDELIVERY_RECIPIENT_CODE%5D%5D&amp;utm_medium=partner&amp;utm_campaign=newstex" TargetMode="External" /><Relationship Id="rId877" Type="http://schemas.openxmlformats.org/officeDocument/2006/relationships/hyperlink" Target="https://newstex.com/?utm_source=%5B%5BDELIVERY_RECIPIENT_CODE%5D%5D&amp;utm_medium=partner&amp;utm_campaign=Mediaite&amp;utm_id=110714&amp;utm_content=ABMI-110714-5349846391862520300006" TargetMode="External" /><Relationship Id="rId878" Type="http://schemas.openxmlformats.org/officeDocument/2006/relationships/hyperlink" Target="https://www.mediaite.com/politics/just-in-trump-set-to-announce-rfk-jr-as-health-secretary/" TargetMode="External" /><Relationship Id="rId879" Type="http://schemas.openxmlformats.org/officeDocument/2006/relationships/hyperlink" Target="https://t.co/Zdf0l1oJS0" TargetMode="External" /><Relationship Id="rId88" Type="http://schemas.openxmlformats.org/officeDocument/2006/relationships/hyperlink" Target="https://www.cagw.org/media/press-releases/citizens-against-government-waste-names-sen-elizabeth-warren-april-2025-porker" TargetMode="External" /><Relationship Id="rId880" Type="http://schemas.openxmlformats.org/officeDocument/2006/relationships/hyperlink" Target="https://twitter.com/SenWarren/status/1867576860571287653?ref_src=twsrc%5Etfw" TargetMode="External" /><Relationship Id="rId881" Type="http://schemas.openxmlformats.org/officeDocument/2006/relationships/hyperlink" Target="https://www.mediaite.com/politics/say-hello-to-polio-elizabeth-warren-warns-rfk-jr-is-welcoming-a-return-of-the-eradicated-disease/" TargetMode="External" /><Relationship Id="rId882" Type="http://schemas.openxmlformats.org/officeDocument/2006/relationships/hyperlink" Target="https://www.mediaite.com/politics/say-hello-to-polio-elizabeth-warren-warns-rfk-jr-is-welcoming-a-return-of-the-eradicated-disease/" TargetMode="External" /><Relationship Id="rId883" Type="http://schemas.openxmlformats.org/officeDocument/2006/relationships/hyperlink" Target="https://www.mediaite.com/politics/say-hello-to-polio-elizabeth-warren-warns-rfk-jr-is-welcoming-a-return-of-the-eradicated-disease/" TargetMode="External" /><Relationship Id="rId884" Type="http://schemas.openxmlformats.org/officeDocument/2006/relationships/hyperlink" Target="https://www.mediaite.com/politics/say-hello-to-polio-elizabeth-warren-warns-rfk-jr-is-welcoming-a-return-of-the-eradicated-disease/" TargetMode="External" /><Relationship Id="rId885" Type="http://schemas.openxmlformats.org/officeDocument/2006/relationships/hyperlink" Target="https://www.mediaite.com/politics/say-hello-to-polio-elizabeth-warren-warns-rfk-jr-is-welcoming-a-return-of-the-eradicated-disease/" TargetMode="External" /><Relationship Id="rId886" Type="http://schemas.openxmlformats.org/officeDocument/2006/relationships/hyperlink" Target="https://www.mediaite.com/" TargetMode="External" /><Relationship Id="rId887" Type="http://schemas.openxmlformats.org/officeDocument/2006/relationships/hyperlink" Target="https://www.mediaite.com/politics/say-hello-to-polio-elizabeth-warren-warns-rfk-jr-is-welcoming-a-return-of-the-eradicated-disease/" TargetMode="External" /><Relationship Id="rId888" Type="http://schemas.openxmlformats.org/officeDocument/2006/relationships/header" Target="header160.xml" /><Relationship Id="rId889" Type="http://schemas.openxmlformats.org/officeDocument/2006/relationships/header" Target="header161.xml" /><Relationship Id="rId89" Type="http://schemas.openxmlformats.org/officeDocument/2006/relationships/hyperlink" Target="https://www.cagw.org/media/press-releases/citizens-against-government-waste-names-sen-elizabeth-warren-april-2025-porker" TargetMode="External" /><Relationship Id="rId890" Type="http://schemas.openxmlformats.org/officeDocument/2006/relationships/footer" Target="footer160.xml" /><Relationship Id="rId891" Type="http://schemas.openxmlformats.org/officeDocument/2006/relationships/footer" Target="footer161.xml" /><Relationship Id="rId892" Type="http://schemas.openxmlformats.org/officeDocument/2006/relationships/header" Target="header162.xml" /><Relationship Id="rId893" Type="http://schemas.openxmlformats.org/officeDocument/2006/relationships/footer" Target="footer162.xml" /><Relationship Id="rId894" Type="http://schemas.openxmlformats.org/officeDocument/2006/relationships/hyperlink" Target="https://advance.lexis.com/api/document?collection=news&amp;id=urn:contentItem:6F79-CHY3-S3PK-G3RS-00000-00&amp;context=1519360" TargetMode="External" /><Relationship Id="rId895" Type="http://schemas.openxmlformats.org/officeDocument/2006/relationships/hyperlink" Target="https://advance.lexis.com/api/document?collection=news&amp;id=urn:contentItem:6F79-CHY3-S3PK-G3RS-00000-00&amp;context=1519360" TargetMode="External" /><Relationship Id="rId896" Type="http://schemas.openxmlformats.org/officeDocument/2006/relationships/hyperlink" Target="https://advance.lexis.com/api/document?collection=news&amp;id=urn:contentItem:6F79-CHY3-S3PK-G3RS-00000-00&amp;context=1519360" TargetMode="External" /><Relationship Id="rId897" Type="http://schemas.openxmlformats.org/officeDocument/2006/relationships/hyperlink" Target="https://advance.lexis.com/api/document?collection=news&amp;id=urn:contentItem:6F79-CHY3-S3PK-G3RS-00000-00&amp;context=1519360" TargetMode="External" /><Relationship Id="rId898" Type="http://schemas.openxmlformats.org/officeDocument/2006/relationships/hyperlink" Target="https://advance.lexis.com/api/document?collection=news&amp;id=urn:contentItem:6F79-CHY3-S3PK-G3RS-00000-00&amp;context=1519360" TargetMode="External" /><Relationship Id="rId899" Type="http://schemas.openxmlformats.org/officeDocument/2006/relationships/hyperlink" Target="https://advance.lexis.com/api/document?collection=news&amp;id=urn:contentItem:6F79-CHY3-S3PK-G3RS-00000-00&amp;context=1519360" TargetMode="External" /><Relationship Id="rId9" Type="http://schemas.openxmlformats.org/officeDocument/2006/relationships/footer" Target="footer2.xml" /><Relationship Id="rId90" Type="http://schemas.openxmlformats.org/officeDocument/2006/relationships/hyperlink" Target="https://www.cagw.org/media/press-releases/citizens-against-government-waste-names-sen-elizabeth-warren-april-2025-porker" TargetMode="External" /><Relationship Id="rId900" Type="http://schemas.openxmlformats.org/officeDocument/2006/relationships/hyperlink" Target="https://www.warren.senate.gov/newsroom/press-releases/warren-blumenthal-duckworth-ramp-up-investigation-into-mohelas-predatory-website-terms-of-use" TargetMode="External" /><Relationship Id="rId901" Type="http://schemas.openxmlformats.org/officeDocument/2006/relationships/hyperlink" Target="https://www.warren.senate.gov/newsroom/press-releases/warren-blumenthal-duckworth-ramp-up-investigation-into-mohelas-predatory-website-terms-of-use" TargetMode="External" /><Relationship Id="rId902" Type="http://schemas.openxmlformats.org/officeDocument/2006/relationships/hyperlink" Target="https://www.warren.senate.gov/newsroom/press-releases/warren-blumenthal-duckworth-ramp-up-investigation-into-mohelas-predatory-website-terms-of-use" TargetMode="External" /><Relationship Id="rId903" Type="http://schemas.openxmlformats.org/officeDocument/2006/relationships/hyperlink" Target="https://www.warren.senate.gov/newsroom/press-releases/warren-blumenthal-duckworth-ramp-up-investigation-into-mohelas-predatory-website-terms-of-use" TargetMode="External" /><Relationship Id="rId904" Type="http://schemas.openxmlformats.org/officeDocument/2006/relationships/hyperlink" Target="https://www.warren.senate.gov/newsroom/press-releases/warren-blumenthal-duckworth-ramp-up-investigation-into-mohelas-predatory-website-terms-of-use" TargetMode="External" /><Relationship Id="rId905" Type="http://schemas.openxmlformats.org/officeDocument/2006/relationships/header" Target="header163.xml" /><Relationship Id="rId906" Type="http://schemas.openxmlformats.org/officeDocument/2006/relationships/header" Target="header164.xml" /><Relationship Id="rId907" Type="http://schemas.openxmlformats.org/officeDocument/2006/relationships/footer" Target="footer163.xml" /><Relationship Id="rId908" Type="http://schemas.openxmlformats.org/officeDocument/2006/relationships/footer" Target="footer164.xml" /><Relationship Id="rId909" Type="http://schemas.openxmlformats.org/officeDocument/2006/relationships/header" Target="header165.xml" /><Relationship Id="rId91" Type="http://schemas.openxmlformats.org/officeDocument/2006/relationships/hyperlink" Target="https://www.cagw.org/media/press-releases/citizens-against-government-waste-names-sen-elizabeth-warren-april-2025-porker" TargetMode="External" /><Relationship Id="rId910" Type="http://schemas.openxmlformats.org/officeDocument/2006/relationships/footer" Target="footer165.xml" /><Relationship Id="rId911" Type="http://schemas.openxmlformats.org/officeDocument/2006/relationships/hyperlink" Target="https://advance.lexis.com/api/document?collection=news&amp;id=urn:contentItem:6DBY-R321-F11P-X2CM-00000-00&amp;context=1519360" TargetMode="External" /><Relationship Id="rId912" Type="http://schemas.openxmlformats.org/officeDocument/2006/relationships/hyperlink" Target="https://advance.lexis.com/api/document?collection=news&amp;id=urn:contentItem:6DBY-R321-F11P-X2CM-00000-00&amp;context=1519360" TargetMode="External" /><Relationship Id="rId913" Type="http://schemas.openxmlformats.org/officeDocument/2006/relationships/hyperlink" Target="https://advance.lexis.com/api/document?collection=news&amp;id=urn:contentItem:6DBY-R321-F11P-X2CM-00000-00&amp;context=1519360" TargetMode="External" /><Relationship Id="rId914" Type="http://schemas.openxmlformats.org/officeDocument/2006/relationships/hyperlink" Target="https://advance.lexis.com/api/document?collection=news&amp;id=urn:contentItem:6DBY-R321-F11P-X2CM-00000-00&amp;context=1519360" TargetMode="External" /><Relationship Id="rId915" Type="http://schemas.openxmlformats.org/officeDocument/2006/relationships/hyperlink" Target="https://advance.lexis.com/api/document?collection=news&amp;id=urn:contentItem:6DBY-R321-F11P-X2CM-00000-00&amp;context=1519360" TargetMode="External" /><Relationship Id="rId916" Type="http://schemas.openxmlformats.org/officeDocument/2006/relationships/image" Target="media/image10.png" /><Relationship Id="rId917" Type="http://schemas.openxmlformats.org/officeDocument/2006/relationships/hyperlink" Target="https://apnews.com/article/congress-elections-house-senate-harris-trump-94b49277db2a5c21f23236794a36afa6" TargetMode="External" /><Relationship Id="rId918" Type="http://schemas.openxmlformats.org/officeDocument/2006/relationships/hyperlink" Target="https://t.co/DMBA8VkbbC" TargetMode="External" /><Relationship Id="rId919" Type="http://schemas.openxmlformats.org/officeDocument/2006/relationships/hyperlink" Target="https://twitter.com/ewarren/status/1854006141811859568?ref_src=twsrc%5Etfw" TargetMode="External" /><Relationship Id="rId92" Type="http://schemas.openxmlformats.org/officeDocument/2006/relationships/header" Target="header19.xml" /><Relationship Id="rId920" Type="http://schemas.openxmlformats.org/officeDocument/2006/relationships/hyperlink" Target="https://youtu.be/Klyk0YtQpZU" TargetMode="External" /><Relationship Id="rId921" Type="http://schemas.openxmlformats.org/officeDocument/2006/relationships/hyperlink" Target="https://thecryptobasic.com/2024/10/16/deaton-brings-up-xrp-in-fiery-debate-with-senator-warren/" TargetMode="External" /><Relationship Id="rId922" Type="http://schemas.openxmlformats.org/officeDocument/2006/relationships/hyperlink" Target="https://thecryptobasic.com/2024/10/21/elon-musk-publicly-supports-pro-xrp-lawyer-deaton-to-unseat-senator-elizabeth-warren/" TargetMode="External" /><Relationship Id="rId923" Type="http://schemas.openxmlformats.org/officeDocument/2006/relationships/hyperlink" Target="https://thecryptobasic.com/2022/09/19/ripple-vs-sec-u-s-defense-lawyer-says-sec-indirectly-threatened-attorney-john-deaton-in-new-letter/" TargetMode="External" /><Relationship Id="rId924" Type="http://schemas.openxmlformats.org/officeDocument/2006/relationships/hyperlink" Target="https://thecryptobasic.com/2024/03/05/cardano-founder-backs-john-deaton-with-maximum-donation-against-senator-warren/" TargetMode="External" /><Relationship Id="rId925" Type="http://schemas.openxmlformats.org/officeDocument/2006/relationships/hyperlink" Target="https://thecryptobasic.com/2024/11/06/coinbase-ceo-reacts-as-238-pro-crypto-candidates-lead-in-us-congress-elections/" TargetMode="External" /><Relationship Id="rId926" Type="http://schemas.openxmlformats.org/officeDocument/2006/relationships/hyperlink" Target="https://thecryptobasic.com/2024/07/19/donald-trump-promises-to-keep-sen-warren-and-her-goons-away-from-crypto/" TargetMode="External" /><Relationship Id="rId927" Type="http://schemas.openxmlformats.org/officeDocument/2006/relationships/header" Target="header166.xml" /><Relationship Id="rId928" Type="http://schemas.openxmlformats.org/officeDocument/2006/relationships/header" Target="header167.xml" /><Relationship Id="rId929" Type="http://schemas.openxmlformats.org/officeDocument/2006/relationships/footer" Target="footer166.xml" /><Relationship Id="rId93" Type="http://schemas.openxmlformats.org/officeDocument/2006/relationships/header" Target="header20.xml" /><Relationship Id="rId930" Type="http://schemas.openxmlformats.org/officeDocument/2006/relationships/footer" Target="footer167.xml" /><Relationship Id="rId931" Type="http://schemas.openxmlformats.org/officeDocument/2006/relationships/header" Target="header168.xml" /><Relationship Id="rId932" Type="http://schemas.openxmlformats.org/officeDocument/2006/relationships/footer" Target="footer168.xml" /><Relationship Id="rId933" Type="http://schemas.openxmlformats.org/officeDocument/2006/relationships/hyperlink" Target="https://advance.lexis.com/api/document?collection=news&amp;id=urn:contentItem:6FB7-F1H3-RTDF-61YT-00000-00&amp;context=1519360" TargetMode="External" /><Relationship Id="rId934" Type="http://schemas.openxmlformats.org/officeDocument/2006/relationships/hyperlink" Target="https://advance.lexis.com/api/document?collection=news&amp;id=urn:contentItem:6FB7-F1H3-RTDF-61YT-00000-00&amp;context=1519360" TargetMode="External" /><Relationship Id="rId935" Type="http://schemas.openxmlformats.org/officeDocument/2006/relationships/hyperlink" Target="https://advance.lexis.com/api/document?collection=news&amp;id=urn:contentItem:6FB7-F1H3-RTDF-61YT-00000-00&amp;context=1519360" TargetMode="External" /><Relationship Id="rId936" Type="http://schemas.openxmlformats.org/officeDocument/2006/relationships/header" Target="header169.xml" /><Relationship Id="rId937" Type="http://schemas.openxmlformats.org/officeDocument/2006/relationships/header" Target="header170.xml" /><Relationship Id="rId938" Type="http://schemas.openxmlformats.org/officeDocument/2006/relationships/footer" Target="footer169.xml" /><Relationship Id="rId939" Type="http://schemas.openxmlformats.org/officeDocument/2006/relationships/footer" Target="footer170.xml" /><Relationship Id="rId94" Type="http://schemas.openxmlformats.org/officeDocument/2006/relationships/footer" Target="footer19.xml" /><Relationship Id="rId940" Type="http://schemas.openxmlformats.org/officeDocument/2006/relationships/header" Target="header171.xml" /><Relationship Id="rId941" Type="http://schemas.openxmlformats.org/officeDocument/2006/relationships/footer" Target="footer171.xml" /><Relationship Id="rId942" Type="http://schemas.openxmlformats.org/officeDocument/2006/relationships/hyperlink" Target="https://advance.lexis.com/api/document?collection=news&amp;id=urn:contentItem:6FHY-V0M3-RWXM-S2VH-00000-00&amp;context=1519360" TargetMode="External" /><Relationship Id="rId943" Type="http://schemas.openxmlformats.org/officeDocument/2006/relationships/hyperlink" Target="https://advance.lexis.com/api/document?collection=news&amp;id=urn:contentItem:6FHY-V0M3-RWXM-S2VH-00000-00&amp;context=1519360" TargetMode="External" /><Relationship Id="rId944" Type="http://schemas.openxmlformats.org/officeDocument/2006/relationships/hyperlink" Target="https://advance.lexis.com/api/document?collection=news&amp;id=urn:contentItem:6FHY-V0M3-RWXM-S2VH-00000-00&amp;context=1519360" TargetMode="External" /><Relationship Id="rId945" Type="http://schemas.openxmlformats.org/officeDocument/2006/relationships/hyperlink" Target="https://advance.lexis.com/api/document?collection=news&amp;id=urn:contentItem:6FHY-V0M3-RWXM-S2VH-00000-00&amp;context=1519360" TargetMode="External" /><Relationship Id="rId946" Type="http://schemas.openxmlformats.org/officeDocument/2006/relationships/hyperlink" Target="https://advance.lexis.com/api/document?collection=news&amp;id=urn:contentItem:6FHY-V0M3-RWXM-S2VH-00000-00&amp;context=1519360" TargetMode="External" /><Relationship Id="rId947" Type="http://schemas.openxmlformats.org/officeDocument/2006/relationships/header" Target="header172.xml" /><Relationship Id="rId948" Type="http://schemas.openxmlformats.org/officeDocument/2006/relationships/header" Target="header173.xml" /><Relationship Id="rId949" Type="http://schemas.openxmlformats.org/officeDocument/2006/relationships/footer" Target="footer172.xml" /><Relationship Id="rId95" Type="http://schemas.openxmlformats.org/officeDocument/2006/relationships/footer" Target="footer20.xml" /><Relationship Id="rId950" Type="http://schemas.openxmlformats.org/officeDocument/2006/relationships/footer" Target="footer173.xml" /><Relationship Id="rId951" Type="http://schemas.openxmlformats.org/officeDocument/2006/relationships/header" Target="header174.xml" /><Relationship Id="rId952" Type="http://schemas.openxmlformats.org/officeDocument/2006/relationships/footer" Target="footer174.xml" /><Relationship Id="rId953" Type="http://schemas.openxmlformats.org/officeDocument/2006/relationships/hyperlink" Target="https://advance.lexis.com/api/document?collection=news&amp;id=urn:contentItem:6DMW-99M1-DYVR-P4P9-00000-00&amp;context=1519360" TargetMode="External" /><Relationship Id="rId954" Type="http://schemas.openxmlformats.org/officeDocument/2006/relationships/hyperlink" Target="https://advance.lexis.com/api/document?collection=news&amp;id=urn:contentItem:6DMW-99M1-DYVR-P4P9-00000-00&amp;context=1519360" TargetMode="External" /><Relationship Id="rId955" Type="http://schemas.openxmlformats.org/officeDocument/2006/relationships/hyperlink" Target="https://advance.lexis.com/api/document?collection=news&amp;id=urn:contentItem:6DMW-99M1-DYVR-P4P9-00000-00&amp;context=1519360" TargetMode="External" /><Relationship Id="rId956" Type="http://schemas.openxmlformats.org/officeDocument/2006/relationships/hyperlink" Target="https://advance.lexis.com/api/document?collection=news&amp;id=urn:contentItem:6DMW-99M1-DYVR-P4P9-00000-00&amp;context=1519360" TargetMode="External" /><Relationship Id="rId957" Type="http://schemas.openxmlformats.org/officeDocument/2006/relationships/hyperlink" Target="https://advance.lexis.com/api/document?collection=news&amp;id=urn:contentItem:6DMW-99M1-DYVR-P4P9-00000-00&amp;context=1519360" TargetMode="External" /><Relationship Id="rId958" Type="http://schemas.openxmlformats.org/officeDocument/2006/relationships/hyperlink" Target="https://advance.lexis.com/api/document?collection=news&amp;id=urn:contentItem:6DMW-99M1-DYVR-P4P9-00000-00&amp;context=1519360" TargetMode="External" /><Relationship Id="rId959" Type="http://schemas.openxmlformats.org/officeDocument/2006/relationships/hyperlink" Target="https://www.warren.senate.gov/newsroom/press-releases/warren-jacobs-lawmakers-reintroduce-legislation-addressing-unsafe-conditions-in-privatized-military-housing" TargetMode="External" /><Relationship Id="rId96" Type="http://schemas.openxmlformats.org/officeDocument/2006/relationships/header" Target="header21.xml" /><Relationship Id="rId960" Type="http://schemas.openxmlformats.org/officeDocument/2006/relationships/hyperlink" Target="https://www.warren.senate.gov/newsroom/press-releases/warren-jacobs-lawmakers-reintroduce-legislation-addressing-unsafe-conditions-in-privatized-military-housing" TargetMode="External" /><Relationship Id="rId961" Type="http://schemas.openxmlformats.org/officeDocument/2006/relationships/hyperlink" Target="https://www.warren.senate.gov/newsroom/press-releases/warren-jacobs-lawmakers-reintroduce-legislation-addressing-unsafe-conditions-in-privatized-military-housing" TargetMode="External" /><Relationship Id="rId962" Type="http://schemas.openxmlformats.org/officeDocument/2006/relationships/hyperlink" Target="https://www.warren.senate.gov/newsroom/press-releases/warren-jacobs-lawmakers-reintroduce-legislation-addressing-unsafe-conditions-in-privatized-military-housing" TargetMode="External" /><Relationship Id="rId963" Type="http://schemas.openxmlformats.org/officeDocument/2006/relationships/hyperlink" Target="https://www.warren.senate.gov/newsroom/press-releases/warren-jacobs-lawmakers-reintroduce-legislation-addressing-unsafe-conditions-in-privatized-military-housing" TargetMode="External" /><Relationship Id="rId964" Type="http://schemas.openxmlformats.org/officeDocument/2006/relationships/header" Target="header175.xml" /><Relationship Id="rId965" Type="http://schemas.openxmlformats.org/officeDocument/2006/relationships/header" Target="header176.xml" /><Relationship Id="rId966" Type="http://schemas.openxmlformats.org/officeDocument/2006/relationships/footer" Target="footer175.xml" /><Relationship Id="rId967" Type="http://schemas.openxmlformats.org/officeDocument/2006/relationships/footer" Target="footer176.xml" /><Relationship Id="rId968" Type="http://schemas.openxmlformats.org/officeDocument/2006/relationships/header" Target="header177.xml" /><Relationship Id="rId969" Type="http://schemas.openxmlformats.org/officeDocument/2006/relationships/footer" Target="footer177.xml" /><Relationship Id="rId97" Type="http://schemas.openxmlformats.org/officeDocument/2006/relationships/footer" Target="footer21.xml" /><Relationship Id="rId970" Type="http://schemas.openxmlformats.org/officeDocument/2006/relationships/hyperlink" Target="https://advance.lexis.com/api/document?collection=news&amp;id=urn:contentItem:6F3W-WGC3-RS6W-24SR-00000-00&amp;context=1519360" TargetMode="External" /><Relationship Id="rId971" Type="http://schemas.openxmlformats.org/officeDocument/2006/relationships/hyperlink" Target="https://advance.lexis.com/api/document?collection=news&amp;id=urn:contentItem:6F3W-WGC3-RS6W-24SR-00000-00&amp;context=1519360" TargetMode="External" /><Relationship Id="rId972" Type="http://schemas.openxmlformats.org/officeDocument/2006/relationships/hyperlink" Target="https://advance.lexis.com/api/document?collection=news&amp;id=urn:contentItem:6F3W-WGC3-RS6W-24SR-00000-00&amp;context=1519360" TargetMode="External" /><Relationship Id="rId973" Type="http://schemas.openxmlformats.org/officeDocument/2006/relationships/hyperlink" Target="https://advance.lexis.com/api/document?collection=news&amp;id=urn:contentItem:6F3W-WGC3-RS6W-24SR-00000-00&amp;context=1519360" TargetMode="External" /><Relationship Id="rId974" Type="http://schemas.openxmlformats.org/officeDocument/2006/relationships/hyperlink" Target="https://advance.lexis.com/api/document?collection=news&amp;id=urn:contentItem:6F3W-WGC3-RS6W-24SR-00000-00&amp;context=1519360" TargetMode="External" /><Relationship Id="rId975" Type="http://schemas.openxmlformats.org/officeDocument/2006/relationships/hyperlink" Target="https://egbertowillies.com/?utm_source=%5B%5BDELIVERY_RECIPIENT_CODE%5D%5D&amp;utm_medium=partner&amp;utm_campaign=newstex" TargetMode="External" /><Relationship Id="rId976" Type="http://schemas.openxmlformats.org/officeDocument/2006/relationships/hyperlink" Target="https://newstex.com/?utm_source=%5B%5BDELIVERY_RECIPIENT_CODE%5D%5D&amp;utm_medium=partner&amp;utm_campaign=EgbertoWillies.com&amp;utm_id=125144&amp;utm_content=EGBW-125144-54023854780625220700027" TargetMode="External" /><Relationship Id="rId977" Type="http://schemas.openxmlformats.org/officeDocument/2006/relationships/hyperlink" Target="http://politicsdoneright.com/tv" TargetMode="External" /><Relationship Id="rId978" Type="http://schemas.openxmlformats.org/officeDocument/2006/relationships/hyperlink" Target="https://www.youtube.com/egbertowillies" TargetMode="External" /><Relationship Id="rId979" Type="http://schemas.openxmlformats.org/officeDocument/2006/relationships/hyperlink" Target="https://anchor.fm/politicsdoneright" TargetMode="External" /><Relationship Id="rId98" Type="http://schemas.openxmlformats.org/officeDocument/2006/relationships/hyperlink" Target="https://advance.lexis.com/api/document?collection=news&amp;id=urn:contentItem:6CMD-CK91-DYR7-91WM-00000-00&amp;context=1519360" TargetMode="External" /><Relationship Id="rId980" Type="http://schemas.openxmlformats.org/officeDocument/2006/relationships/hyperlink" Target="http://politicsdoneright.com/newsletter" TargetMode="External" /><Relationship Id="rId981" Type="http://schemas.openxmlformats.org/officeDocument/2006/relationships/header" Target="header178.xml" /><Relationship Id="rId982" Type="http://schemas.openxmlformats.org/officeDocument/2006/relationships/header" Target="header179.xml" /><Relationship Id="rId983" Type="http://schemas.openxmlformats.org/officeDocument/2006/relationships/footer" Target="footer178.xml" /><Relationship Id="rId984" Type="http://schemas.openxmlformats.org/officeDocument/2006/relationships/footer" Target="footer179.xml" /><Relationship Id="rId985" Type="http://schemas.openxmlformats.org/officeDocument/2006/relationships/header" Target="header180.xml" /><Relationship Id="rId986" Type="http://schemas.openxmlformats.org/officeDocument/2006/relationships/footer" Target="footer180.xml" /><Relationship Id="rId987" Type="http://schemas.openxmlformats.org/officeDocument/2006/relationships/hyperlink" Target="https://advance.lexis.com/api/document?collection=news&amp;id=urn:contentItem:6FJ0-R5T3-RRVJ-11MC-00000-00&amp;context=1519360" TargetMode="External" /><Relationship Id="rId988" Type="http://schemas.openxmlformats.org/officeDocument/2006/relationships/hyperlink" Target="https://advance.lexis.com/api/document?collection=news&amp;id=urn:contentItem:6FJ0-R5T3-RRVJ-11MC-00000-00&amp;context=1519360" TargetMode="External" /><Relationship Id="rId989" Type="http://schemas.openxmlformats.org/officeDocument/2006/relationships/hyperlink" Target="https://advance.lexis.com/api/document?collection=news&amp;id=urn:contentItem:6FJ0-R5T3-RRVJ-11MC-00000-00&amp;context=1519360" TargetMode="External" /><Relationship Id="rId99" Type="http://schemas.openxmlformats.org/officeDocument/2006/relationships/hyperlink" Target="https://advance.lexis.com/api/document?collection=news&amp;id=urn:contentItem:6CMD-CK91-DYR7-91WM-00000-00&amp;context=1519360" TargetMode="External" /><Relationship Id="rId990" Type="http://schemas.openxmlformats.org/officeDocument/2006/relationships/hyperlink" Target="https://advance.lexis.com/api/document?collection=news&amp;id=urn:contentItem:6FJ0-R5T3-RRVJ-11MC-00000-00&amp;context=1519360" TargetMode="External" /><Relationship Id="rId991" Type="http://schemas.openxmlformats.org/officeDocument/2006/relationships/hyperlink" Target="https://www.cryptopolitan.com/?utm_source=%5B%5BDELIVERY_RECIPIENT_CODE%5D%5D&amp;utm_medium=partner&amp;utm_campaign=newstex" TargetMode="External" /><Relationship Id="rId992" Type="http://schemas.openxmlformats.org/officeDocument/2006/relationships/hyperlink" Target="https://newstex.com/?utm_source=%5B%5BDELIVERY_RECIPIENT_CODE%5D%5D&amp;utm_medium=partner&amp;utm_campaign=Cryptopolitan&amp;utm_id=10009995&amp;utm_content=CTAN-10009995-545128522375252187102010" TargetMode="External" /><Relationship Id="rId993" Type="http://schemas.openxmlformats.org/officeDocument/2006/relationships/hyperlink" Target="https://t.co/5QZ1X5YOpz" TargetMode="External" /><Relationship Id="rId994" Type="http://schemas.openxmlformats.org/officeDocument/2006/relationships/hyperlink" Target="https://twitter.com/SenWarren/status/1910095958752231621?ref_src=twsrc%5Etfw" TargetMode="External" /><Relationship Id="rId995" Type="http://schemas.openxmlformats.org/officeDocument/2006/relationships/hyperlink" Target="https://thehill.com/business/5239988-elizabeth-warren-donald-trump-tariffs-price-gouging/" TargetMode="External" /><Relationship Id="rId996" Type="http://schemas.openxmlformats.org/officeDocument/2006/relationships/hyperlink" Target="https://thehill.com/business/5239988-elizabeth-warren-donald-trump-tariffs-price-gouging/" TargetMode="External" /><Relationship Id="rId997" Type="http://schemas.openxmlformats.org/officeDocument/2006/relationships/hyperlink" Target="https://thehill.com/business/5239988-elizabeth-warren-donald-trump-tariffs-price-gouging/" TargetMode="External" /><Relationship Id="rId998" Type="http://schemas.openxmlformats.org/officeDocument/2006/relationships/hyperlink" Target="https://t.co/XD96fVwZ6X" TargetMode="External" /><Relationship Id="rId999" Type="http://schemas.openxmlformats.org/officeDocument/2006/relationships/hyperlink" Target="https://twitter.com/SenWarren/status/1910040382286749888?ref_src=twsrc%5Etfw"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250847858</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 250847858</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