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250859913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Bernie Sanders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Bernie Sanders and AOC bring anti-oligarchy tour to 'conservative Utah '" w:history="1">
        <w:r>
          <w:rPr>
            <w:rFonts w:ascii="Arial" w:eastAsia="Arial" w:hAnsi="Arial" w:cs="Arial"/>
            <w:b/>
            <w:color w:val="0077CC"/>
            <w:sz w:val="20"/>
            <w:u w:val="single"/>
          </w:rPr>
          <w:t>Bernie Sanders and AOC bring anti-oligarchy tour to 'conservative Utah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Emma Pitts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Bernie Sanders' Coachella Appearance Sparks Divide" w:history="1">
        <w:r>
          <w:rPr>
            <w:rFonts w:ascii="Arial" w:eastAsia="Arial" w:hAnsi="Arial" w:cs="Arial"/>
            <w:b/>
            <w:i w:val="0"/>
            <w:color w:val="0077CC"/>
            <w:sz w:val="20"/>
            <w:u w:val="single"/>
          </w:rPr>
          <w:t>Bernie Sanders' Coachella Appearance Sparks Divide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Megan Cartwright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ernie sanders was smart with his coachella appearance" w:history="1">
        <w:r>
          <w:rPr>
            <w:rFonts w:ascii="Arial" w:eastAsia="Arial" w:hAnsi="Arial" w:cs="Arial"/>
            <w:b/>
            <w:i w:val="0"/>
            <w:color w:val="0077CC"/>
            <w:sz w:val="20"/>
            <w:u w:val="single"/>
          </w:rPr>
          <w:t>Bernie sanders was smart with his coachella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Stony Plain Reporter</w:t>
        <w:tab/>
      </w:r>
      <w:r>
        <w:rPr>
          <w:rFonts w:ascii="Arial" w:eastAsia="Arial" w:hAnsi="Arial" w:cs="Arial"/>
          <w:b w:val="0"/>
          <w:i w:val="0"/>
          <w:color w:val="000000"/>
          <w:sz w:val="20"/>
          <w:u w:val="none"/>
        </w:rPr>
        <w:t>OPINION; Pg. A4</w:t>
        <w:tab/>
      </w:r>
      <w:r>
        <w:rPr>
          <w:rFonts w:ascii="Arial" w:eastAsia="Arial" w:hAnsi="Arial" w:cs="Arial"/>
          <w:b w:val="0"/>
          <w:i w:val="0"/>
          <w:color w:val="000000"/>
          <w:sz w:val="20"/>
          <w:u w:val="none"/>
        </w:rPr>
        <w:t>Alyssa Gallardo Stony Plain Reporter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Bernie sanders was smart with his coachella appearance" w:history="1">
        <w:r>
          <w:rPr>
            <w:rFonts w:ascii="Arial" w:eastAsia="Arial" w:hAnsi="Arial" w:cs="Arial"/>
            <w:b/>
            <w:i w:val="0"/>
            <w:color w:val="0077CC"/>
            <w:sz w:val="20"/>
            <w:u w:val="single"/>
          </w:rPr>
          <w:t>Bernie sanders was smart with his coachella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Spruce Grove Examiner</w:t>
        <w:tab/>
      </w:r>
      <w:r>
        <w:rPr>
          <w:rFonts w:ascii="Arial" w:eastAsia="Arial" w:hAnsi="Arial" w:cs="Arial"/>
          <w:b w:val="0"/>
          <w:i w:val="0"/>
          <w:color w:val="000000"/>
          <w:sz w:val="20"/>
          <w:u w:val="none"/>
        </w:rPr>
        <w:t>OPINION; Pg. A4</w:t>
        <w:tab/>
      </w:r>
      <w:r>
        <w:rPr>
          <w:rFonts w:ascii="Arial" w:eastAsia="Arial" w:hAnsi="Arial" w:cs="Arial"/>
          <w:b w:val="0"/>
          <w:i w:val="0"/>
          <w:color w:val="000000"/>
          <w:sz w:val="20"/>
          <w:u w:val="none"/>
        </w:rPr>
        <w:t>Alyssa Gallardo Spruce Grove Examiner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ernie Sanders Town Hall Live Updates: Senator Faces Questions From Republicans, Democrats" w:history="1">
        <w:r>
          <w:rPr>
            <w:rFonts w:ascii="Arial" w:eastAsia="Arial" w:hAnsi="Arial" w:cs="Arial"/>
            <w:b/>
            <w:i w:val="0"/>
            <w:color w:val="0077CC"/>
            <w:sz w:val="20"/>
            <w:u w:val="single"/>
          </w:rPr>
          <w:t>Bernie Sanders Town Hall Live Updates: Senator Faces Questions From Republicans,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Hannah Parry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WATCH: Bernie Sanders Yells About Trump to Audience of Screaming Gen-Z Fans at - Coachella ?" w:history="1">
        <w:r>
          <w:rPr>
            <w:rFonts w:ascii="Arial" w:eastAsia="Arial" w:hAnsi="Arial" w:cs="Arial"/>
            <w:b/>
            <w:i w:val="0"/>
            <w:color w:val="0077CC"/>
            <w:sz w:val="20"/>
            <w:u w:val="single"/>
          </w:rPr>
          <w:t>WATCH: Bernie Sanders Yells About Trump to Audience of Screaming Gen-Z Fans at - Coachella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VERMONT SENATOR BERNIE SANDERS THOUSANDS ATTEND 'FIGHTING OLIGARCHY' RALLIES AGAINST TRUMP" w:history="1">
        <w:r>
          <w:rPr>
            <w:rFonts w:ascii="Arial" w:eastAsia="Arial" w:hAnsi="Arial" w:cs="Arial"/>
            <w:b/>
            <w:i w:val="0"/>
            <w:color w:val="0077CC"/>
            <w:sz w:val="20"/>
            <w:u w:val="single"/>
          </w:rPr>
          <w:t>VERMONT SENATOR BERNIE SANDERS THOUSANDS ATTEND 'FIGHTING OLIGARCHY' RALLIES AGAINST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quot;He is dangerously wrong&quot; — Bernie Sanders seemingly calls out Donald Trump during his surprise Coachella 2025 appearance" w:history="1">
        <w:r>
          <w:rPr>
            <w:rFonts w:ascii="Arial" w:eastAsia="Arial" w:hAnsi="Arial" w:cs="Arial"/>
            <w:b/>
            <w:i w:val="0"/>
            <w:color w:val="0077CC"/>
            <w:sz w:val="20"/>
            <w:u w:val="single"/>
          </w:rPr>
          <w:t>"He is dangerously wrong" — Bernie Sanders seemingly calls out Donald Trump during his surprise Coachella 2025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NN TO HOST LIVE TOWN HALL WITH SENATOR BERNIE SANDERS" w:history="1">
        <w:r>
          <w:rPr>
            <w:rFonts w:ascii="Arial" w:eastAsia="Arial" w:hAnsi="Arial" w:cs="Arial"/>
            <w:b/>
            <w:i w:val="0"/>
            <w:color w:val="0077CC"/>
            <w:sz w:val="20"/>
            <w:u w:val="single"/>
          </w:rPr>
          <w:t>CNN TO HOST LIVE TOWN HALL WITH SENATOR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83-Year-Old Bernie Sanders Crashes Coachella" w:history="1">
        <w:r>
          <w:rPr>
            <w:rFonts w:ascii="Arial" w:eastAsia="Arial" w:hAnsi="Arial" w:cs="Arial"/>
            <w:b/>
            <w:i w:val="0"/>
            <w:color w:val="0077CC"/>
            <w:sz w:val="20"/>
            <w:u w:val="single"/>
          </w:rPr>
          <w:t>83-Year-Old Bernie Sanders Crashes Coachella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OPINION</w:t>
        <w:tab/>
      </w:r>
      <w:r>
        <w:rPr>
          <w:rFonts w:ascii="Arial" w:eastAsia="Arial" w:hAnsi="Arial" w:cs="Arial"/>
          <w:b w:val="0"/>
          <w:i w:val="0"/>
          <w:color w:val="000000"/>
          <w:sz w:val="20"/>
          <w:u w:val="none"/>
        </w:rPr>
        <w:t>Leena Nasir Entertainment Reporter Leena@dailycaller.com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WATCH: Bernie Sanders Makes Surprise Appearance at Coachella , Crowd Boos Trump: 'I Agree'" w:history="1">
        <w:r>
          <w:rPr>
            <w:rFonts w:ascii="Arial" w:eastAsia="Arial" w:hAnsi="Arial" w:cs="Arial"/>
            <w:b/>
            <w:i w:val="0"/>
            <w:color w:val="0077CC"/>
            <w:sz w:val="20"/>
            <w:u w:val="single"/>
          </w:rPr>
          <w:t>WATCH: Bernie Sanders Makes Surprise Appearance at Coachella , Crowd Boos Trump: 'I Agree'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Morgan Music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ernie Sanders draws 10,000 supporters to Warren for a #8216;Fight Oligarchy' rally" w:history="1">
        <w:r>
          <w:rPr>
            <w:rFonts w:ascii="Arial" w:eastAsia="Arial" w:hAnsi="Arial" w:cs="Arial"/>
            <w:b/>
            <w:i w:val="0"/>
            <w:color w:val="0077CC"/>
            <w:sz w:val="20"/>
            <w:u w:val="single"/>
          </w:rPr>
          <w:t>Bernie Sanders draws 10,000 supporters to Warren for a #8216;Fight Oligarchy'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Bernie Sanders makes surprise appearance at Coachella amid 'Fighting Oligarchy' tour" w:history="1">
        <w:r>
          <w:rPr>
            <w:rFonts w:ascii="Arial" w:eastAsia="Arial" w:hAnsi="Arial" w:cs="Arial"/>
            <w:b/>
            <w:i w:val="0"/>
            <w:color w:val="0077CC"/>
            <w:sz w:val="20"/>
            <w:u w:val="single"/>
          </w:rPr>
          <w:t>Bernie Sanders makes surprise appearance at Coachella amid 'Fighting Oligarchy'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VTDigger</w:t>
        <w:tab/>
      </w:r>
      <w:r>
        <w:rPr>
          <w:rFonts w:ascii="Arial" w:eastAsia="Arial" w:hAnsi="Arial" w:cs="Arial"/>
          <w:b w:val="0"/>
          <w:i w:val="0"/>
          <w:color w:val="000000"/>
          <w:sz w:val="20"/>
          <w:u w:val="none"/>
        </w:rPr>
        <w:t>Izzy Wagner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Donald Trump Booed at Coachella During Bernie Sanders Speech" w:history="1">
        <w:r>
          <w:rPr>
            <w:rFonts w:ascii="Arial" w:eastAsia="Arial" w:hAnsi="Arial" w:cs="Arial"/>
            <w:b/>
            <w:i w:val="0"/>
            <w:color w:val="0077CC"/>
            <w:sz w:val="20"/>
            <w:u w:val="single"/>
          </w:rPr>
          <w:t>Donald Trump Booed at Coachella During Bernie Sanders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Marni Rose McFall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Bernie Sanders Spent $221K on Private Jets Amid 'Fighting Oligarchy' Tour" w:history="1">
        <w:r>
          <w:rPr>
            <w:rFonts w:ascii="Arial" w:eastAsia="Arial" w:hAnsi="Arial" w:cs="Arial"/>
            <w:b/>
            <w:i w:val="0"/>
            <w:color w:val="0077CC"/>
            <w:sz w:val="20"/>
            <w:u w:val="single"/>
          </w:rPr>
          <w:t>Bernie Sanders Spent $221K on Private Jets Amid 'Fighting Oligarchy'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iOTWreport</w:t>
        <w:tab/>
      </w:r>
      <w:r>
        <w:rPr>
          <w:rFonts w:ascii="Arial" w:eastAsia="Arial" w:hAnsi="Arial" w:cs="Arial"/>
          <w:b w:val="0"/>
          <w:i w:val="0"/>
          <w:color w:val="000000"/>
          <w:sz w:val="20"/>
          <w:u w:val="none"/>
        </w:rPr>
        <w:t>MJA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ill Maher Roasts Audience Member Cheering On AOC, Bernie Sanders Tour" w:history="1">
        <w:r>
          <w:rPr>
            <w:rFonts w:ascii="Arial" w:eastAsia="Arial" w:hAnsi="Arial" w:cs="Arial"/>
            <w:b/>
            <w:i w:val="0"/>
            <w:color w:val="0077CC"/>
            <w:sz w:val="20"/>
            <w:u w:val="single"/>
          </w:rPr>
          <w:t>Bill Maher Roasts Audience Member Cheering On AOC, Bernie Sanders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rump Draws Rare Praise From Bernie Sanders" w:history="1">
        <w:r>
          <w:rPr>
            <w:rFonts w:ascii="Arial" w:eastAsia="Arial" w:hAnsi="Arial" w:cs="Arial"/>
            <w:b/>
            <w:i w:val="0"/>
            <w:color w:val="0077CC"/>
            <w:sz w:val="20"/>
            <w:u w:val="single"/>
          </w:rPr>
          <w:t>Trump Draws Rare Praise From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Pedro Rodriguez Contributor pedro@dailycaller.com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Bernie Sanders issues warning: &quot; America is heading towards an oligarchy&quot;." w:history="1">
        <w:r>
          <w:rPr>
            <w:rFonts w:ascii="Arial" w:eastAsia="Arial" w:hAnsi="Arial" w:cs="Arial"/>
            <w:b/>
            <w:i w:val="0"/>
            <w:color w:val="0077CC"/>
            <w:sz w:val="20"/>
            <w:u w:val="single"/>
          </w:rPr>
          <w:t>Bernie Sanders issues warning: " America is heading towards an oligarchy".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SEN. BERNIE SANDERS (I- VT. ) IS INTERVIEWED ON FACE THE NATION" w:history="1">
        <w:r>
          <w:rPr>
            <w:rFonts w:ascii="Arial" w:eastAsia="Arial" w:hAnsi="Arial" w:cs="Arial"/>
            <w:b/>
            <w:i w:val="0"/>
            <w:color w:val="0077CC"/>
            <w:sz w:val="20"/>
            <w:u w:val="single"/>
          </w:rPr>
          <w:t>SEN. BERNIE SANDERS (I- VT. ) IS INTERVIEWED ON FACE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2025</w:t>
        <w:tab/>
      </w:r>
      <w:r>
        <w:rPr>
          <w:rFonts w:ascii="Arial" w:eastAsia="Arial" w:hAnsi="Arial" w:cs="Arial"/>
          <w:b w:val="0"/>
          <w:i w:val="0"/>
          <w:color w:val="000000"/>
          <w:sz w:val="20"/>
          <w:u w:val="none"/>
        </w:rPr>
        <w:t>SEC Wire</w:t>
        <w:tab/>
      </w:r>
      <w:r>
        <w:rPr>
          <w:rFonts w:ascii="Arial" w:eastAsia="Arial" w:hAnsi="Arial" w:cs="Arial"/>
          <w:b w:val="0"/>
          <w:i w:val="0"/>
          <w:color w:val="000000"/>
          <w:sz w:val="20"/>
          <w:u w:val="none"/>
        </w:rPr>
        <w:t>NEWS PROGRAM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Bernie Sanders Takes Dig at Trump As He Touts Large Rally Crowds" w:history="1">
        <w:r>
          <w:rPr>
            <w:rFonts w:ascii="Arial" w:eastAsia="Arial" w:hAnsi="Arial" w:cs="Arial"/>
            <w:b/>
            <w:i w:val="0"/>
            <w:color w:val="0077CC"/>
            <w:sz w:val="20"/>
            <w:u w:val="single"/>
          </w:rPr>
          <w:t>Bernie Sanders Takes Dig at Trump As He Touts Large Rally Crowds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Jordan King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Bernie Sanders Surprises Coachella, Urges Resistance to Trump: 'We Need You to Stand Up' | Video" w:history="1">
        <w:r>
          <w:rPr>
            <w:rFonts w:ascii="Arial" w:eastAsia="Arial" w:hAnsi="Arial" w:cs="Arial"/>
            <w:b/>
            <w:i w:val="0"/>
            <w:color w:val="0077CC"/>
            <w:sz w:val="20"/>
            <w:u w:val="single"/>
          </w:rPr>
          <w:t>Bernie Sanders Surprises Coachella, Urges Resistance to Trump: 'We Need You to Stand Up'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Stephanie Kaloi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7 habits that keep Bernie Sanders mentally sharp in his 80s, says this psychologist" w:history="1">
        <w:r>
          <w:rPr>
            <w:rFonts w:ascii="Arial" w:eastAsia="Arial" w:hAnsi="Arial" w:cs="Arial"/>
            <w:b/>
            <w:i w:val="0"/>
            <w:color w:val="0077CC"/>
            <w:sz w:val="20"/>
            <w:u w:val="single"/>
          </w:rPr>
          <w:t>7 habits that keep Bernie Sanders mentally sharp in his 80s, says this psychologist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DMNews</w:t>
        <w:tab/>
      </w:r>
      <w:r>
        <w:rPr>
          <w:rFonts w:ascii="Arial" w:eastAsia="Arial" w:hAnsi="Arial" w:cs="Arial"/>
          <w:b w:val="0"/>
          <w:i w:val="0"/>
          <w:color w:val="000000"/>
          <w:sz w:val="20"/>
          <w:u w:val="none"/>
        </w:rPr>
        <w:t>Wesley Mercer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ousands rally in Missoula for Bernie Sanders, AOC" w:history="1">
        <w:r>
          <w:rPr>
            <w:rFonts w:ascii="Arial" w:eastAsia="Arial" w:hAnsi="Arial" w:cs="Arial"/>
            <w:b/>
            <w:i w:val="0"/>
            <w:color w:val="0077CC"/>
            <w:sz w:val="20"/>
            <w:u w:val="single"/>
          </w:rPr>
          <w:t>Thousands rally in Missoula for Bernie Sanders, AOC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Elon Musk agrees Bernie Sanders is a fraud for voting 'no' on Tulsi Gabbard confirmation" w:history="1">
        <w:r>
          <w:rPr>
            <w:rFonts w:ascii="Arial" w:eastAsia="Arial" w:hAnsi="Arial" w:cs="Arial"/>
            <w:b/>
            <w:i w:val="0"/>
            <w:color w:val="0077CC"/>
            <w:sz w:val="20"/>
            <w:u w:val="single"/>
          </w:rPr>
          <w:t>Elon Musk agrees Bernie Sanders is a fraud for voting 'no' on Tulsi Gabbard confirmation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Bernie Sanders Mimics Own Viral Pose From 2021 During Trump Inauguration: 'Happy Bernie Hasn't Changed'" w:history="1">
        <w:r>
          <w:rPr>
            <w:rFonts w:ascii="Arial" w:eastAsia="Arial" w:hAnsi="Arial" w:cs="Arial"/>
            <w:b/>
            <w:i w:val="0"/>
            <w:color w:val="0077CC"/>
            <w:sz w:val="20"/>
            <w:u w:val="single"/>
          </w:rPr>
          <w:t>Bernie Sanders Mimics Own Viral Pose From 2021 During Trump Inauguration: 'Happy Bernie Hasn't Changed'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Elizabeth Urban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Bernie Sanders reacts to Joe Rogan's honest opinion on U.S. healthcare" w:history="1">
        <w:r>
          <w:rPr>
            <w:rFonts w:ascii="Arial" w:eastAsia="Arial" w:hAnsi="Arial" w:cs="Arial"/>
            <w:b/>
            <w:i w:val="0"/>
            <w:color w:val="0077CC"/>
            <w:sz w:val="20"/>
            <w:u w:val="single"/>
          </w:rPr>
          <w:t>Bernie Sanders reacts to Joe Rogan's honest opinion on U.S. healthcare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ernie Sanders headed to IC next weekend - The Daily Iowan" w:history="1">
        <w:r>
          <w:rPr>
            <w:rFonts w:ascii="Arial" w:eastAsia="Arial" w:hAnsi="Arial" w:cs="Arial"/>
            <w:b/>
            <w:i w:val="0"/>
            <w:color w:val="0077CC"/>
            <w:sz w:val="20"/>
            <w:u w:val="single"/>
          </w:rPr>
          <w:t>Bernie Sanders headed to IC next weekend - The Daily Iowan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Bernie Sanders Thrills Coachella Crowd With Surprise Appearance" w:history="1">
        <w:r>
          <w:rPr>
            <w:rFonts w:ascii="Arial" w:eastAsia="Arial" w:hAnsi="Arial" w:cs="Arial"/>
            <w:b/>
            <w:i w:val="0"/>
            <w:color w:val="0077CC"/>
            <w:sz w:val="20"/>
            <w:u w:val="single"/>
          </w:rPr>
          <w:t>Bernie Sanders Thrills Coachella Crowd With Surprise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AFP News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Bernie Sanders thrills Coachella crowd with surprise appearance" w:history="1">
        <w:r>
          <w:rPr>
            <w:rFonts w:ascii="Arial" w:eastAsia="Arial" w:hAnsi="Arial" w:cs="Arial"/>
            <w:b/>
            <w:i w:val="0"/>
            <w:color w:val="0077CC"/>
            <w:sz w:val="20"/>
            <w:u w:val="single"/>
          </w:rPr>
          <w:t>Bernie Sanders thrills Coachella crowd with surprise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Agence France Presse -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Bernie Sanders Crashes Coachella to Send a Bold Political Message" w:history="1">
        <w:r>
          <w:rPr>
            <w:rFonts w:ascii="Arial" w:eastAsia="Arial" w:hAnsi="Arial" w:cs="Arial"/>
            <w:b/>
            <w:i w:val="0"/>
            <w:color w:val="0077CC"/>
            <w:sz w:val="20"/>
            <w:u w:val="single"/>
          </w:rPr>
          <w:t>Bernie Sanders Crashes Coachella to Send a Bold Political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Parade</w:t>
        <w:tab/>
      </w:r>
      <w:r>
        <w:rPr>
          <w:rFonts w:ascii="Arial" w:eastAsia="Arial" w:hAnsi="Arial" w:cs="Arial"/>
          <w:b w:val="0"/>
          <w:i w:val="0"/>
          <w:color w:val="000000"/>
          <w:sz w:val="20"/>
          <w:u w:val="none"/>
        </w:rPr>
        <w:t>Michelle Stein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Bernie Sanders' Joe Rogan Remark Goes Viral" w:history="1">
        <w:r>
          <w:rPr>
            <w:rFonts w:ascii="Arial" w:eastAsia="Arial" w:hAnsi="Arial" w:cs="Arial"/>
            <w:b/>
            <w:i w:val="0"/>
            <w:color w:val="0077CC"/>
            <w:sz w:val="20"/>
            <w:u w:val="single"/>
          </w:rPr>
          <w:t>Bernie Sanders' Joe Rogan Remark Goes Viral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Megan Cartwright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We need you to stand up': Senator Bernie Sanders makes surprise appearance at Coachella" w:history="1">
        <w:r>
          <w:rPr>
            <w:rFonts w:ascii="Arial" w:eastAsia="Arial" w:hAnsi="Arial" w:cs="Arial"/>
            <w:b/>
            <w:i w:val="0"/>
            <w:color w:val="0077CC"/>
            <w:sz w:val="20"/>
            <w:u w:val="single"/>
          </w:rPr>
          <w:t>'We need you to stand up': Senator Bernie Sanders makes surprise appearance at Coachella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FRANCE 24 (English)</w:t>
        <w:tab/>
      </w:r>
      <w:r>
        <w:rPr>
          <w:rFonts w:ascii="Arial" w:eastAsia="Arial" w:hAnsi="Arial" w:cs="Arial"/>
          <w:b w:val="0"/>
          <w:i w:val="0"/>
          <w:color w:val="000000"/>
          <w:sz w:val="20"/>
          <w:u w:val="none"/>
        </w:rPr>
        <w:t>FRANCE 24</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ernie Sanders slams Donald Trump's tariffs against Mexico and Canada as illegal and harmful" w:history="1">
        <w:r>
          <w:rPr>
            <w:rFonts w:ascii="Arial" w:eastAsia="Arial" w:hAnsi="Arial" w:cs="Arial"/>
            <w:b/>
            <w:i w:val="0"/>
            <w:color w:val="0077CC"/>
            <w:sz w:val="20"/>
            <w:u w:val="single"/>
          </w:rPr>
          <w:t>Bernie Sanders slams Donald Trump's tariffs against Mexico and Canada as illegal and harmful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US: Bernie Sanders' rally draws record crowd in LA" w:history="1">
        <w:r>
          <w:rPr>
            <w:rFonts w:ascii="Arial" w:eastAsia="Arial" w:hAnsi="Arial" w:cs="Arial"/>
            <w:b/>
            <w:i w:val="0"/>
            <w:color w:val="0077CC"/>
            <w:sz w:val="20"/>
            <w:u w:val="single"/>
          </w:rPr>
          <w:t>US: Bernie Sanders' rally draws record crowd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Deutsche Welle World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Jailing protesters 'on path to authoritarianism,' says US Senator Bernie Sanders" w:history="1">
        <w:r>
          <w:rPr>
            <w:rFonts w:ascii="Arial" w:eastAsia="Arial" w:hAnsi="Arial" w:cs="Arial"/>
            <w:b/>
            <w:i w:val="0"/>
            <w:color w:val="0077CC"/>
            <w:sz w:val="20"/>
            <w:u w:val="single"/>
          </w:rPr>
          <w:t>Jailing protesters 'on path to authoritarianism,' says US Senator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Anadolu Agency (AA)</w:t>
        <w:tab/>
      </w:r>
      <w:r>
        <w:rPr>
          <w:rFonts w:ascii="Arial" w:eastAsia="Arial" w:hAnsi="Arial" w:cs="Arial"/>
          <w:b w:val="0"/>
          <w:i w:val="0"/>
          <w:color w:val="000000"/>
          <w:sz w:val="20"/>
          <w:u w:val="none"/>
        </w:rPr>
        <w:t>Diyar Guldogan |</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ernie Sanders makes surprise Coachella appearance" w:history="1">
        <w:r>
          <w:rPr>
            <w:rFonts w:ascii="Arial" w:eastAsia="Arial" w:hAnsi="Arial" w:cs="Arial"/>
            <w:b/>
            <w:i w:val="0"/>
            <w:color w:val="0077CC"/>
            <w:sz w:val="20"/>
            <w:u w:val="single"/>
          </w:rPr>
          <w:t>Bernie Sanders makes surprise Coachella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TheHill.com</w:t>
        <w:tab/>
      </w:r>
      <w:r>
        <w:rPr>
          <w:rFonts w:ascii="Arial" w:eastAsia="Arial" w:hAnsi="Arial" w:cs="Arial"/>
          <w:b w:val="0"/>
          <w:i w:val="0"/>
          <w:color w:val="000000"/>
          <w:sz w:val="20"/>
          <w:u w:val="none"/>
        </w:rPr>
        <w:t>Lauren Irwin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Bernie Sanders, AOC Headline Massive Rally in Downtown L.A." w:history="1">
        <w:r>
          <w:rPr>
            <w:rFonts w:ascii="Arial" w:eastAsia="Arial" w:hAnsi="Arial" w:cs="Arial"/>
            <w:b/>
            <w:i w:val="0"/>
            <w:color w:val="0077CC"/>
            <w:sz w:val="20"/>
            <w:u w:val="single"/>
          </w:rPr>
          <w:t>Bernie Sanders, AOC Headline Massive Rally in Downtown 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LA Mag</w:t>
        <w:tab/>
      </w:r>
      <w:r>
        <w:rPr>
          <w:rFonts w:ascii="Arial" w:eastAsia="Arial" w:hAnsi="Arial" w:cs="Arial"/>
          <w:b w:val="0"/>
          <w:i w:val="0"/>
          <w:color w:val="000000"/>
          <w:sz w:val="20"/>
          <w:u w:val="none"/>
        </w:rPr>
        <w:t>Leila Brady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Bernie Sanders and AOC Launch 'Fighting Oligarchy' Rally Tour" w:history="1">
        <w:r>
          <w:rPr>
            <w:rFonts w:ascii="Arial" w:eastAsia="Arial" w:hAnsi="Arial" w:cs="Arial"/>
            <w:b/>
            <w:i w:val="0"/>
            <w:color w:val="0077CC"/>
            <w:sz w:val="20"/>
            <w:u w:val="single"/>
          </w:rPr>
          <w:t>Bernie Sanders and AOC Launch 'Fighting Oligarchy' Rally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Brian Slupski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ernie Sanders Issues Stark Warning About Trump at Coachella" w:history="1">
        <w:r>
          <w:rPr>
            <w:rFonts w:ascii="Arial" w:eastAsia="Arial" w:hAnsi="Arial" w:cs="Arial"/>
            <w:b/>
            <w:i w:val="0"/>
            <w:color w:val="0077CC"/>
            <w:sz w:val="20"/>
            <w:u w:val="single"/>
          </w:rPr>
          <w:t>Bernie Sanders Issues Stark Warning About Trump at Coachella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Time Online</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Rebecca Schneid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AOC and Bernie Sanders draw thousands of people at 'Fighting Oligarchy' rally in Denver" w:history="1">
        <w:r>
          <w:rPr>
            <w:rFonts w:ascii="Arial" w:eastAsia="Arial" w:hAnsi="Arial" w:cs="Arial"/>
            <w:b/>
            <w:i w:val="0"/>
            <w:color w:val="0077CC"/>
            <w:sz w:val="20"/>
            <w:u w:val="single"/>
          </w:rPr>
          <w:t>AOC and Bernie Sanders draw thousands of people at 'Fighting Oligarchy' rally in Denver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Sudiksha Kochi,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Bernie Sanders calls Trump tariffs 'counterproductive,' warns of Musk's job cuts" w:history="1">
        <w:r>
          <w:rPr>
            <w:rFonts w:ascii="Arial" w:eastAsia="Arial" w:hAnsi="Arial" w:cs="Arial"/>
            <w:b/>
            <w:i w:val="0"/>
            <w:color w:val="0077CC"/>
            <w:sz w:val="20"/>
            <w:u w:val="single"/>
          </w:rPr>
          <w:t>Bernie Sanders calls Trump tariffs 'counterproductive,' warns of Musk's job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isGOP Statement on Bernie Sanders' Visit to Wisconsin" w:history="1">
        <w:r>
          <w:rPr>
            <w:rFonts w:ascii="Arial" w:eastAsia="Arial" w:hAnsi="Arial" w:cs="Arial"/>
            <w:b/>
            <w:i w:val="0"/>
            <w:color w:val="0077CC"/>
            <w:sz w:val="20"/>
            <w:u w:val="single"/>
          </w:rPr>
          <w:t>WisGOP Statement on Bernie Sanders' Visit to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12, 2024</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Bernie Sanders, a Surprise Guest at Coachella , Urges Opposition to Trump’s Policies" w:history="1">
        <w:r>
          <w:rPr>
            <w:rFonts w:ascii="Arial" w:eastAsia="Arial" w:hAnsi="Arial" w:cs="Arial"/>
            <w:b/>
            <w:i w:val="0"/>
            <w:color w:val="0077CC"/>
            <w:sz w:val="20"/>
            <w:u w:val="single"/>
          </w:rPr>
          <w:t>Bernie Sanders, a Surprise Guest at Coachella , Urges Opposition to Trump’s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US; politics</w:t>
        <w:tab/>
      </w:r>
      <w:r>
        <w:rPr>
          <w:rFonts w:ascii="Arial" w:eastAsia="Arial" w:hAnsi="Arial" w:cs="Arial"/>
          <w:b w:val="0"/>
          <w:i w:val="0"/>
          <w:color w:val="000000"/>
          <w:sz w:val="20"/>
          <w:u w:val="none"/>
        </w:rPr>
        <w:t>Matthew Mpoke Bigg Matthew Mpoke Bigg is a London-based reporter on the Live team at The Times, which covers breaking and developing news.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ernie Sanders Says Rally Crowd Tops 30K in District Trump Won Three Times" w:history="1">
        <w:r>
          <w:rPr>
            <w:rFonts w:ascii="Arial" w:eastAsia="Arial" w:hAnsi="Arial" w:cs="Arial"/>
            <w:b/>
            <w:i w:val="0"/>
            <w:color w:val="0077CC"/>
            <w:sz w:val="20"/>
            <w:u w:val="single"/>
          </w:rPr>
          <w:t>Bernie Sanders Says Rally Crowd Tops 30K in District Trump Won Three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ernie Sanders Explodes After RFK Accuses Him Of Big Pharma Funding Corruption" w:history="1">
        <w:r>
          <w:rPr>
            <w:rFonts w:ascii="Arial" w:eastAsia="Arial" w:hAnsi="Arial" w:cs="Arial"/>
            <w:b/>
            <w:i w:val="0"/>
            <w:color w:val="0077CC"/>
            <w:sz w:val="20"/>
            <w:u w:val="single"/>
          </w:rPr>
          <w:t>Bernie Sanders Explodes After RFK Accuses Him Of Big Pharma Funding Corruption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Robert McGreevy Reporter robmcgreevy44@gmail.com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Bernie Sanders Torches CNN in Fiery Clash at Network's Own Town Hall" w:history="1">
        <w:r>
          <w:rPr>
            <w:rFonts w:ascii="Arial" w:eastAsia="Arial" w:hAnsi="Arial" w:cs="Arial"/>
            <w:b/>
            <w:i w:val="0"/>
            <w:color w:val="0077CC"/>
            <w:sz w:val="20"/>
            <w:u w:val="single"/>
          </w:rPr>
          <w:t>Bernie Sanders Torches CNN in Fiery Clash at Network's Own Town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David Gilmour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hey-Them Actually': CNN's Anderson Cooper Gets Corrected Live on Air Over Pronouns at Bernie Sanders Town Hall" w:history="1">
        <w:r>
          <w:rPr>
            <w:rFonts w:ascii="Arial" w:eastAsia="Arial" w:hAnsi="Arial" w:cs="Arial"/>
            <w:b/>
            <w:i w:val="0"/>
            <w:color w:val="0077CC"/>
            <w:sz w:val="20"/>
            <w:u w:val="single"/>
          </w:rPr>
          <w:t>'They-Them Actually': CNN's Anderson Cooper Gets Corrected Live on Air Over Pronouns at Bernie Sanders Town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NN to host town hall with Bernie Sanders on April 9" w:history="1">
        <w:r>
          <w:rPr>
            <w:rFonts w:ascii="Arial" w:eastAsia="Arial" w:hAnsi="Arial" w:cs="Arial"/>
            <w:b/>
            <w:i w:val="0"/>
            <w:color w:val="0077CC"/>
            <w:sz w:val="20"/>
            <w:u w:val="single"/>
          </w:rPr>
          <w:t>CNN to host town hall with Bernie Sanders on April 9</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CNN Wire</w:t>
        <w:tab/>
      </w:r>
      <w:r>
        <w:rPr>
          <w:rFonts w:ascii="Arial" w:eastAsia="Arial" w:hAnsi="Arial" w:cs="Arial"/>
          <w:b w:val="0"/>
          <w:i w:val="0"/>
          <w:color w:val="000000"/>
          <w:sz w:val="20"/>
          <w:u w:val="none"/>
        </w:rPr>
        <w:t>By Shania Shelton, CNN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Bernie Sanders backs Josh Weil in CD 6" w:history="1">
        <w:r>
          <w:rPr>
            <w:rFonts w:ascii="Arial" w:eastAsia="Arial" w:hAnsi="Arial" w:cs="Arial"/>
            <w:b/>
            <w:i w:val="0"/>
            <w:color w:val="0077CC"/>
            <w:sz w:val="20"/>
            <w:u w:val="single"/>
          </w:rPr>
          <w:t>Bernie Sanders backs Josh Weil in CD 6</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WISGOP STATEMENT ON BERNIE SANDERS' VISIT TO WISCONSIN" w:history="1">
        <w:r>
          <w:rPr>
            <w:rFonts w:ascii="Arial" w:eastAsia="Arial" w:hAnsi="Arial" w:cs="Arial"/>
            <w:b/>
            <w:i w:val="0"/>
            <w:color w:val="0077CC"/>
            <w:sz w:val="20"/>
            <w:u w:val="single"/>
          </w:rPr>
          <w:t>WISGOP STATEMENT ON BERNIE SANDERS' VISIT TO WISCONSIN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12,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Bernie Sanders tries to end interview when asked if he wants Alexandria Ocasio-Cortez in the Senate" w:history="1">
        <w:r>
          <w:rPr>
            <w:rFonts w:ascii="Arial" w:eastAsia="Arial" w:hAnsi="Arial" w:cs="Arial"/>
            <w:b/>
            <w:i w:val="0"/>
            <w:color w:val="0077CC"/>
            <w:sz w:val="20"/>
            <w:u w:val="single"/>
          </w:rPr>
          <w:t>Bernie Sanders tries to end interview when asked if he wants Alexandria Ocasio-Cortez in the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NORTH AFRICA NEWS</w:t>
        <w:tab/>
      </w:r>
      <w:r>
        <w:rPr>
          <w:rFonts w:ascii="Arial" w:eastAsia="Arial" w:hAnsi="Arial" w:cs="Arial"/>
          <w:b w:val="0"/>
          <w:i w:val="0"/>
          <w:color w:val="000000"/>
          <w:sz w:val="20"/>
          <w:u w:val="none"/>
        </w:rPr>
        <w:t>Joey Garrison,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ernie Sanders surprises Coachella , warns fans against ignoring Trump: 'Turn away at your own peril'" w:history="1">
        <w:r>
          <w:rPr>
            <w:rFonts w:ascii="Arial" w:eastAsia="Arial" w:hAnsi="Arial" w:cs="Arial"/>
            <w:b/>
            <w:i w:val="0"/>
            <w:color w:val="0077CC"/>
            <w:sz w:val="20"/>
            <w:u w:val="single"/>
          </w:rPr>
          <w:t>Bernie Sanders surprises Coachella , warns fans against ignoring Trump: 'Turn away at your own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Los Angeles Times Online</w:t>
        <w:tab/>
      </w:r>
      <w:r>
        <w:rPr>
          <w:rFonts w:ascii="Arial" w:eastAsia="Arial" w:hAnsi="Arial" w:cs="Arial"/>
          <w:b w:val="0"/>
          <w:i w:val="0"/>
          <w:color w:val="000000"/>
          <w:sz w:val="20"/>
          <w:u w:val="none"/>
        </w:rPr>
        <w:t>August Brown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ernie Sanders Slams Conservatives' 'Horrific' Calls for Zelensky to Resign" w:history="1">
        <w:r>
          <w:rPr>
            <w:rFonts w:ascii="Arial" w:eastAsia="Arial" w:hAnsi="Arial" w:cs="Arial"/>
            <w:b/>
            <w:i w:val="0"/>
            <w:color w:val="0077CC"/>
            <w:sz w:val="20"/>
            <w:u w:val="single"/>
          </w:rPr>
          <w:t>Bernie Sanders Slams Conservatives' 'Horrific' Calls for Zelensky to Resign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Morgan Music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Bernie Sanders Slams Elon Musk as 'Outrageous' for Calling Social Security a 'Ponzi Scheme'" w:history="1">
        <w:r>
          <w:rPr>
            <w:rFonts w:ascii="Arial" w:eastAsia="Arial" w:hAnsi="Arial" w:cs="Arial"/>
            <w:b/>
            <w:i w:val="0"/>
            <w:color w:val="0077CC"/>
            <w:sz w:val="20"/>
            <w:u w:val="single"/>
          </w:rPr>
          <w:t>Bernie Sanders Slams Elon Musk as 'Outrageous' for Calling Social Security a 'Ponzi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Maryam Khanum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quot;Millionaires control the life of the country, but they don't own us&quot;: Bernie Sanders and Ocasio Cortez electrify 36,000-strong rally" w:history="1">
        <w:r>
          <w:rPr>
            <w:rFonts w:ascii="Arial" w:eastAsia="Arial" w:hAnsi="Arial" w:cs="Arial"/>
            <w:b/>
            <w:i w:val="0"/>
            <w:color w:val="0077CC"/>
            <w:sz w:val="20"/>
            <w:u w:val="single"/>
          </w:rPr>
          <w:t>"Millionaires control the life of the country, but they don't own us": Bernie Sanders and Ocasio Cortez electrify 36,000-strong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ernie Sanders renews seat for the state of Vermont" w:history="1">
        <w:r>
          <w:rPr>
            <w:rFonts w:ascii="Arial" w:eastAsia="Arial" w:hAnsi="Arial" w:cs="Arial"/>
            <w:b/>
            <w:i w:val="0"/>
            <w:color w:val="0077CC"/>
            <w:sz w:val="20"/>
            <w:u w:val="single"/>
          </w:rPr>
          <w:t>Bernie Sanders renews seat for the state of Vermont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tand Tall': Bernie Sanders Warns CBS Caving to Trump Would Undermine First Amendment" w:history="1">
        <w:r>
          <w:rPr>
            <w:rFonts w:ascii="Arial" w:eastAsia="Arial" w:hAnsi="Arial" w:cs="Arial"/>
            <w:b/>
            <w:i w:val="0"/>
            <w:color w:val="0077CC"/>
            <w:sz w:val="20"/>
            <w:u w:val="single"/>
          </w:rPr>
          <w:t>'Stand Tall': Bernie Sanders Warns CBS Caving to Trump Would Undermine First Amendment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Ahmad Austin Jr.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Democrats Should Have Listened to Bernie Sanders, Historians Say" w:history="1">
        <w:r>
          <w:rPr>
            <w:rFonts w:ascii="Arial" w:eastAsia="Arial" w:hAnsi="Arial" w:cs="Arial"/>
            <w:b/>
            <w:i w:val="0"/>
            <w:color w:val="0077CC"/>
            <w:sz w:val="20"/>
            <w:u w:val="single"/>
          </w:rPr>
          <w:t>Democrats Should Have Listened to Bernie Sanders, Historians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rest of us and MAGA can fix what Bernie Sanders calls our pseudo-democracy if" w:history="1">
        <w:r>
          <w:rPr>
            <w:rFonts w:ascii="Arial" w:eastAsia="Arial" w:hAnsi="Arial" w:cs="Arial"/>
            <w:b/>
            <w:i w:val="0"/>
            <w:color w:val="0077CC"/>
            <w:sz w:val="20"/>
            <w:u w:val="single"/>
          </w:rPr>
          <w:t>The rest of us and MAGA can fix what Bernie Sanders calls our pseudo-democracy if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ernie Sanders Says Democrats Have Lost Their Way" w:history="1">
        <w:r>
          <w:rPr>
            <w:rFonts w:ascii="Arial" w:eastAsia="Arial" w:hAnsi="Arial" w:cs="Arial"/>
            <w:b/>
            <w:i w:val="0"/>
            <w:color w:val="0077CC"/>
            <w:sz w:val="20"/>
            <w:u w:val="single"/>
          </w:rPr>
          <w:t>Bernie Sanders Says Democrats Have Lost Their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2024</w:t>
        <w:tab/>
      </w:r>
      <w:r>
        <w:rPr>
          <w:rFonts w:ascii="Arial" w:eastAsia="Arial" w:hAnsi="Arial" w:cs="Arial"/>
          <w:b w:val="0"/>
          <w:i w:val="0"/>
          <w:color w:val="000000"/>
          <w:sz w:val="20"/>
          <w:u w:val="none"/>
        </w:rPr>
        <w:t>The New York Times</w:t>
        <w:tab/>
      </w:r>
      <w:r>
        <w:rPr>
          <w:rFonts w:ascii="Arial" w:eastAsia="Arial" w:hAnsi="Arial" w:cs="Arial"/>
          <w:b w:val="0"/>
          <w:i w:val="0"/>
          <w:color w:val="000000"/>
          <w:sz w:val="20"/>
          <w:u w:val="none"/>
        </w:rPr>
        <w:t>PODCASTS; the-daily</w:t>
        <w:tab/>
      </w:r>
      <w:r>
        <w:rPr>
          <w:rFonts w:ascii="Arial" w:eastAsia="Arial" w:hAnsi="Arial" w:cs="Arial"/>
          <w:b w:val="0"/>
          <w:i w:val="0"/>
          <w:color w:val="000000"/>
          <w:sz w:val="20"/>
          <w:u w:val="none"/>
        </w:rPr>
        <w:t>Michael Barbaro, Bernie Sanders, Jessica Cheung, Michael Simon Johnson, Nina Feldman, Paige Cowett, Lisa Chow, Patricia Willens, Michael Benoist, Marion Lozano, Pat McCusker and Chris Wood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Live Coverage: Bernie Sanders comes to UM during 'Fighting Olichary' tour" w:history="1">
        <w:r>
          <w:rPr>
            <w:rFonts w:ascii="Arial" w:eastAsia="Arial" w:hAnsi="Arial" w:cs="Arial"/>
            <w:b/>
            <w:i w:val="0"/>
            <w:color w:val="0077CC"/>
            <w:sz w:val="20"/>
            <w:u w:val="single"/>
          </w:rPr>
          <w:t>Live Coverage: Bernie Sanders comes to UM during 'Fighting Olichary'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Henry Doellinger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Bernie Sanders, surprise guest at Coachella to campaign against Trump" w:history="1">
        <w:r>
          <w:rPr>
            <w:rFonts w:ascii="Arial" w:eastAsia="Arial" w:hAnsi="Arial" w:cs="Arial"/>
            <w:b/>
            <w:i w:val="0"/>
            <w:color w:val="0077CC"/>
            <w:sz w:val="20"/>
            <w:u w:val="single"/>
          </w:rPr>
          <w:t>Bernie Sanders, surprise guest at Coachella to campaign against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ernie Sanders Happened Into a Hyped Sneaker Release - and They're Too Rich for His Taste" w:history="1">
        <w:r>
          <w:rPr>
            <w:rFonts w:ascii="Arial" w:eastAsia="Arial" w:hAnsi="Arial" w:cs="Arial"/>
            <w:b/>
            <w:i w:val="0"/>
            <w:color w:val="0077CC"/>
            <w:sz w:val="20"/>
            <w:u w:val="single"/>
          </w:rPr>
          <w:t>Bernie Sanders Happened Into a Hyped Sneaker Release - and They're Too Rich for His Taste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Footwearnews</w:t>
        <w:tab/>
      </w:r>
      <w:r>
        <w:rPr>
          <w:rFonts w:ascii="Arial" w:eastAsia="Arial" w:hAnsi="Arial" w:cs="Arial"/>
          <w:b w:val="0"/>
          <w:i w:val="0"/>
          <w:color w:val="000000"/>
          <w:sz w:val="20"/>
          <w:u w:val="none"/>
        </w:rPr>
        <w:t>Ian Servantes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Bernie Sanders Blasts Trump and Musk During Surprise Coachella Appearance" w:history="1">
        <w:r>
          <w:rPr>
            <w:rFonts w:ascii="Arial" w:eastAsia="Arial" w:hAnsi="Arial" w:cs="Arial"/>
            <w:b/>
            <w:i w:val="0"/>
            <w:color w:val="0077CC"/>
            <w:sz w:val="20"/>
            <w:u w:val="single"/>
          </w:rPr>
          <w:t>Bernie Sanders Blasts Trump and Musk During Surprise Coachella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Hollywood Reporter</w:t>
        <w:tab/>
      </w:r>
      <w:r>
        <w:rPr>
          <w:rFonts w:ascii="Arial" w:eastAsia="Arial" w:hAnsi="Arial" w:cs="Arial"/>
          <w:b w:val="0"/>
          <w:i w:val="0"/>
          <w:color w:val="000000"/>
          <w:sz w:val="20"/>
          <w:u w:val="none"/>
        </w:rPr>
        <w:t>Maer Roshan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Bernie Sanders Warns: 'The Job You Have Today Ain't Going To Be Here In 10 Or 15 Years,' As AI And Robotics Threaten US Workforce" w:history="1">
        <w:r>
          <w:rPr>
            <w:rFonts w:ascii="Arial" w:eastAsia="Arial" w:hAnsi="Arial" w:cs="Arial"/>
            <w:b/>
            <w:i w:val="0"/>
            <w:color w:val="0077CC"/>
            <w:sz w:val="20"/>
            <w:u w:val="single"/>
          </w:rPr>
          <w:t>Bernie Sanders Warns: 'The Job You Have Today Ain't Going To Be Here In 10 Or 15 Years,' As AI And Robotics Threaten US Workforce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ROBOTICS NEWS, US news, US Federal Government news, Human resources news &amp; JOB MARKETS NEWS</w:t>
        <w:tab/>
      </w:r>
      <w:r>
        <w:rPr>
          <w:rFonts w:ascii="Arial" w:eastAsia="Arial" w:hAnsi="Arial" w:cs="Arial"/>
          <w:b w:val="0"/>
          <w:i w:val="0"/>
          <w:color w:val="000000"/>
          <w:sz w:val="20"/>
          <w:u w:val="none"/>
        </w:rPr>
        <w:t>Proiti Seal Acharya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Democratic Senator Hammers AOC and Bernie Sanders: 'What Have They Actually Done?'" w:history="1">
        <w:r>
          <w:rPr>
            <w:rFonts w:ascii="Arial" w:eastAsia="Arial" w:hAnsi="Arial" w:cs="Arial"/>
            <w:b/>
            <w:i w:val="0"/>
            <w:color w:val="0077CC"/>
            <w:sz w:val="20"/>
            <w:u w:val="single"/>
          </w:rPr>
          <w:t>Democratic Senator Hammers AOC and Bernie Sanders: 'What Have They Actually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Isaac Schorr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Videos of Bernie Sanders' Large Midwest Rallies Take Off Online" w:history="1">
        <w:r>
          <w:rPr>
            <w:rFonts w:ascii="Arial" w:eastAsia="Arial" w:hAnsi="Arial" w:cs="Arial"/>
            <w:b/>
            <w:i w:val="0"/>
            <w:color w:val="0077CC"/>
            <w:sz w:val="20"/>
            <w:u w:val="single"/>
          </w:rPr>
          <w:t>Videos of Bernie Sanders' Large Midwest Rallies Take Off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Natalie Venegas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onald Trump torn apart on CNN by Bernie Sanders in devastating blow" w:history="1">
        <w:r>
          <w:rPr>
            <w:rFonts w:ascii="Arial" w:eastAsia="Arial" w:hAnsi="Arial" w:cs="Arial"/>
            <w:b/>
            <w:i w:val="0"/>
            <w:color w:val="0077CC"/>
            <w:sz w:val="20"/>
            <w:u w:val="single"/>
          </w:rPr>
          <w:t>Donald Trump torn apart on CNN by Bernie Sanders in devastating blow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Ella Scott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Bernie Sanders' LA rally propels call for action, opposes Trump policies" w:history="1">
        <w:r>
          <w:rPr>
            <w:rFonts w:ascii="Arial" w:eastAsia="Arial" w:hAnsi="Arial" w:cs="Arial"/>
            <w:b/>
            <w:i w:val="0"/>
            <w:color w:val="0077CC"/>
            <w:sz w:val="20"/>
            <w:u w:val="single"/>
          </w:rPr>
          <w:t>Bernie Sanders' LA rally propels call for action, opposes Trump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Dante Estrada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WATCH: Lebanese Lawmaker Votes for Bernie Sanders in Presidential Election" w:history="1">
        <w:r>
          <w:rPr>
            <w:rFonts w:ascii="Arial" w:eastAsia="Arial" w:hAnsi="Arial" w:cs="Arial"/>
            <w:b/>
            <w:i w:val="0"/>
            <w:color w:val="0077CC"/>
            <w:sz w:val="20"/>
            <w:u w:val="single"/>
          </w:rPr>
          <w:t>WATCH: Lebanese Lawmaker Votes for Bernie Sanders in Presidential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09,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Elizabeth Urban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Bernie Sanders and AOC Rallies Are Pissing Off Elon Musk" w:history="1">
        <w:r>
          <w:rPr>
            <w:rFonts w:ascii="Arial" w:eastAsia="Arial" w:hAnsi="Arial" w:cs="Arial"/>
            <w:b/>
            <w:i w:val="0"/>
            <w:color w:val="0077CC"/>
            <w:sz w:val="20"/>
            <w:u w:val="single"/>
          </w:rPr>
          <w:t>Bernie Sanders and AOC Rallies Are Pissing Off Elon Musk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The New Republic (Online)</w:t>
        <w:tab/>
      </w:r>
      <w:r>
        <w:rPr>
          <w:rFonts w:ascii="Arial" w:eastAsia="Arial" w:hAnsi="Arial" w:cs="Arial"/>
          <w:b w:val="0"/>
          <w:i w:val="0"/>
          <w:color w:val="000000"/>
          <w:sz w:val="20"/>
          <w:u w:val="none"/>
        </w:rPr>
        <w:t>Malcolm Ferguson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Opinion | Why Bernie Sanders came to Iowa City - The Daily Iowan" w:history="1">
        <w:r>
          <w:rPr>
            <w:rFonts w:ascii="Arial" w:eastAsia="Arial" w:hAnsi="Arial" w:cs="Arial"/>
            <w:b/>
            <w:i w:val="0"/>
            <w:color w:val="0077CC"/>
            <w:sz w:val="20"/>
            <w:u w:val="single"/>
          </w:rPr>
          <w:t>Opinion | Why Bernie Sanders came to Iowa City - The Daily Iowan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TR Opposes Elizabeth Warren &amp; Bernie Sanders Tax Hike on Carried Interest" w:history="1">
        <w:r>
          <w:rPr>
            <w:rFonts w:ascii="Arial" w:eastAsia="Arial" w:hAnsi="Arial" w:cs="Arial"/>
            <w:b/>
            <w:i w:val="0"/>
            <w:color w:val="0077CC"/>
            <w:sz w:val="20"/>
            <w:u w:val="single"/>
          </w:rPr>
          <w:t>ATR Opposes Elizabeth Warren &amp; Bernie Sanders Tax Hike on Carried Interest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Bernie Sanders' New Effort to Halt Aid to Israel Is Wrong for the U.S. | Opinion" w:history="1">
        <w:r>
          <w:rPr>
            <w:rFonts w:ascii="Arial" w:eastAsia="Arial" w:hAnsi="Arial" w:cs="Arial"/>
            <w:b/>
            <w:i w:val="0"/>
            <w:color w:val="0077CC"/>
            <w:sz w:val="20"/>
            <w:u w:val="single"/>
          </w:rPr>
          <w:t>Bernie Sanders' New Effort to Halt Aid to Israel Is Wrong for the U.S. |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David Lubin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OC and Bernie Sanders Handed Major Boost as They Tour Country" w:history="1">
        <w:r>
          <w:rPr>
            <w:rFonts w:ascii="Arial" w:eastAsia="Arial" w:hAnsi="Arial" w:cs="Arial"/>
            <w:b/>
            <w:i w:val="0"/>
            <w:color w:val="0077CC"/>
            <w:sz w:val="20"/>
            <w:u w:val="single"/>
          </w:rPr>
          <w:t>AOC and Bernie Sanders Handed Major Boost as They Tour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ow Bernie Sanders condemns genocide in Gaza without actually condemning it" w:history="1">
        <w:r>
          <w:rPr>
            <w:rFonts w:ascii="Arial" w:eastAsia="Arial" w:hAnsi="Arial" w:cs="Arial"/>
            <w:b/>
            <w:i w:val="0"/>
            <w:color w:val="0077CC"/>
            <w:sz w:val="20"/>
            <w:u w:val="single"/>
          </w:rPr>
          <w:t>How Bernie Sanders condemns genocide in Gaza without actually condemning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Press TV</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Bernie Sanders Predicts What's Next for Social Security Under Trump" w:history="1">
        <w:r>
          <w:rPr>
            <w:rFonts w:ascii="Arial" w:eastAsia="Arial" w:hAnsi="Arial" w:cs="Arial"/>
            <w:b/>
            <w:i w:val="0"/>
            <w:color w:val="0077CC"/>
            <w:sz w:val="20"/>
            <w:u w:val="single"/>
          </w:rPr>
          <w:t>Bernie Sanders Predicts What's Next for Social Security Under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Aila Slisco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Phil Mickelson takes jab at Bernie Sanders, AOC amid anti-oligarchy rally: &quot;This is crazy&quot;" w:history="1">
        <w:r>
          <w:rPr>
            <w:rFonts w:ascii="Arial" w:eastAsia="Arial" w:hAnsi="Arial" w:cs="Arial"/>
            <w:b/>
            <w:i w:val="0"/>
            <w:color w:val="0077CC"/>
            <w:sz w:val="20"/>
            <w:u w:val="single"/>
          </w:rPr>
          <w:t>Phil Mickelson takes jab at Bernie Sanders, AOC amid anti-oligarchy rally: "This is crazy"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Gross! Abhorrent!' CNN Biden Insider Blasts Bernie Sanders, Elizabeth Warren Over CEO Murder Rants" w:history="1">
        <w:r>
          <w:rPr>
            <w:rFonts w:ascii="Arial" w:eastAsia="Arial" w:hAnsi="Arial" w:cs="Arial"/>
            <w:b/>
            <w:i w:val="0"/>
            <w:color w:val="0077CC"/>
            <w:sz w:val="20"/>
            <w:u w:val="single"/>
          </w:rPr>
          <w:t>'Gross! Abhorrent!' CNN Biden Insider Blasts Bernie Sanders, Elizabeth Warren Over CEO Murder 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Tommy Christopher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Fallon Jokes Bernie Sanders Will Be Made 'Miserable' by Billionaire Tech CEOs Attending Trump Inauguration | Video" w:history="1">
        <w:r>
          <w:rPr>
            <w:rFonts w:ascii="Arial" w:eastAsia="Arial" w:hAnsi="Arial" w:cs="Arial"/>
            <w:b/>
            <w:i w:val="0"/>
            <w:color w:val="0077CC"/>
            <w:sz w:val="20"/>
            <w:u w:val="single"/>
          </w:rPr>
          <w:t>Fallon Jokes Bernie Sanders Will Be Made 'Miserable' by Billionaire Tech CEOs Attending Trump Inauguration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Raquel 'Rocky' Harris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This Bernie Sanders Accident Investigator cartoon is a form of indoctrination to vote against you!" w:history="1">
        <w:r>
          <w:rPr>
            <w:rFonts w:ascii="Arial" w:eastAsia="Arial" w:hAnsi="Arial" w:cs="Arial"/>
            <w:b/>
            <w:i w:val="0"/>
            <w:color w:val="0077CC"/>
            <w:sz w:val="20"/>
            <w:u w:val="single"/>
          </w:rPr>
          <w:t>This Bernie Sanders Accident Investigator cartoon is a form of indoctrination to vote against you!</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Sen. Bernie Sanders Backs DOGE: 'Elon Musk is Right'" w:history="1">
        <w:r>
          <w:rPr>
            <w:rFonts w:ascii="Arial" w:eastAsia="Arial" w:hAnsi="Arial" w:cs="Arial"/>
            <w:b/>
            <w:i w:val="0"/>
            <w:color w:val="0077CC"/>
            <w:sz w:val="20"/>
            <w:u w:val="single"/>
          </w:rPr>
          <w:t>Sen. Bernie Sanders Backs DOGE: 'Elon Musk is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Bruce Haring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We don't have to hate China': Bernie Sanders reacts to Trump's 125% tariffs While Bernie Sanders said tariffs &quot;used selectively&quot; are a good idea - especially as tools to protect American workers from exploitative trade deals - he..." w:history="1">
        <w:r>
          <w:rPr>
            <w:rFonts w:ascii="Arial" w:eastAsia="Arial" w:hAnsi="Arial" w:cs="Arial"/>
            <w:b/>
            <w:i w:val="0"/>
            <w:color w:val="0077CC"/>
            <w:sz w:val="20"/>
            <w:u w:val="single"/>
          </w:rPr>
          <w:t>'We don't have to hate China': Bernie Sanders reacts to Trump's 125% tariffs While Bernie Sanders said tariffs "used selectively" are a good idea - especially as tools to protect American workers from exploitative trade deals - he...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Express Web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SANDERS STATEMENT ON OLIGARCHY IN AMERICA SENATOR BERNIE SANDERS" w:history="1">
        <w:r>
          <w:rPr>
            <w:rFonts w:ascii="Arial" w:eastAsia="Arial" w:hAnsi="Arial" w:cs="Arial"/>
            <w:b/>
            <w:i w:val="0"/>
            <w:color w:val="0077CC"/>
            <w:sz w:val="20"/>
            <w:u w:val="single"/>
          </w:rPr>
          <w:t>SANDERS STATEMENT ON OLIGARCHY IN AMERICA SENATOR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30,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ernie Sanders makes surprise appearance at Coachella to campaign against Donald Trump" w:history="1">
        <w:r>
          <w:rPr>
            <w:rFonts w:ascii="Arial" w:eastAsia="Arial" w:hAnsi="Arial" w:cs="Arial"/>
            <w:b/>
            <w:i w:val="0"/>
            <w:color w:val="0077CC"/>
            <w:sz w:val="20"/>
            <w:u w:val="single"/>
          </w:rPr>
          <w:t>Bernie Sanders makes surprise appearance at Coachella to campaign against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ews anchor misgenders civil rights lawyer at Bernie Sanders townhall; Grace Thomas corrects pronouns" w:history="1">
        <w:r>
          <w:rPr>
            <w:rFonts w:ascii="Arial" w:eastAsia="Arial" w:hAnsi="Arial" w:cs="Arial"/>
            <w:b/>
            <w:i w:val="0"/>
            <w:color w:val="0077CC"/>
            <w:sz w:val="20"/>
            <w:u w:val="single"/>
          </w:rPr>
          <w:t>News anchor misgenders civil rights lawyer at Bernie Sanders townhall; Grace Thomas corrects pronouns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RUMP ADMINISTRATION TAKES ON JUDICIAL SYSTEM INSIDE THE DEMOCRATS SEARCH FOR A STRATEGY" w:history="1">
        <w:r>
          <w:rPr>
            <w:rFonts w:ascii="Arial" w:eastAsia="Arial" w:hAnsi="Arial" w:cs="Arial"/>
            <w:b/>
            <w:i w:val="0"/>
            <w:color w:val="0077CC"/>
            <w:sz w:val="20"/>
            <w:u w:val="single"/>
          </w:rPr>
          <w:t>TRUMP ADMINISTRATION TAKES ON JUDICIAL SYSTEM INSIDE THE DEMOCRATS SEARCH FOR A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Bernie Sanders antagonizes Musk on Indian immigrants" w:history="1">
        <w:r>
          <w:rPr>
            <w:rFonts w:ascii="Arial" w:eastAsia="Arial" w:hAnsi="Arial" w:cs="Arial"/>
            <w:b/>
            <w:i w:val="0"/>
            <w:color w:val="0077CC"/>
            <w:sz w:val="20"/>
            <w:u w:val="single"/>
          </w:rPr>
          <w:t>Bernie Sanders antagonizes Musk on Indian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07,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Joe Rogan's &quot;spot-on impersonation&quot; of Bernie Sanders defending Big Pharma donation to Democratic Party cracks JRE fans up: &quot;Played it several times&quot;" w:history="1">
        <w:r>
          <w:rPr>
            <w:rFonts w:ascii="Arial" w:eastAsia="Arial" w:hAnsi="Arial" w:cs="Arial"/>
            <w:b/>
            <w:i w:val="0"/>
            <w:color w:val="0077CC"/>
            <w:sz w:val="20"/>
            <w:u w:val="single"/>
          </w:rPr>
          <w:t>Joe Rogan's "spot-on impersonation" of Bernie Sanders defending Big Pharma donation to Democratic Party cracks JRE fans up: "Played it several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14,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P PHOTOS: Coachella continues with Weezer, T-Pain and a Bernie Sanders appearance" w:history="1">
        <w:r>
          <w:rPr>
            <w:rFonts w:ascii="Arial" w:eastAsia="Arial" w:hAnsi="Arial" w:cs="Arial"/>
            <w:b/>
            <w:i w:val="0"/>
            <w:color w:val="0077CC"/>
            <w:sz w:val="20"/>
            <w:u w:val="single"/>
          </w:rPr>
          <w:t>AP PHOTOS: Coachella continues with Weezer, T-Pain and a Bernie Sanders appearance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Amy Harris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Nancy Pelosi Roasts Bernie Sanders For Claiming Dems Abandoned Working Class: 'I Don't Respect Him Saying That'" w:history="1">
        <w:r>
          <w:rPr>
            <w:rFonts w:ascii="Arial" w:eastAsia="Arial" w:hAnsi="Arial" w:cs="Arial"/>
            <w:b/>
            <w:i w:val="0"/>
            <w:color w:val="0077CC"/>
            <w:sz w:val="20"/>
            <w:u w:val="single"/>
          </w:rPr>
          <w:t>Nancy Pelosi Roasts Bernie Sanders For Claiming Dems Abandoned Working Class: 'I Don't Respect Him Saying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09,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Bernie Sanders has scathing verdict on Trump speech as he leaves Congress midway through" w:history="1">
        <w:r>
          <w:rPr>
            <w:rFonts w:ascii="Arial" w:eastAsia="Arial" w:hAnsi="Arial" w:cs="Arial"/>
            <w:b/>
            <w:i w:val="0"/>
            <w:color w:val="0077CC"/>
            <w:sz w:val="20"/>
            <w:u w:val="single"/>
          </w:rPr>
          <w:t>Bernie Sanders has scathing verdict on Trump speech as he leaves Congress midway through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mirror.co.uk</w:t>
        <w:tab/>
      </w:r>
      <w:r>
        <w:rPr>
          <w:rFonts w:ascii="Arial" w:eastAsia="Arial" w:hAnsi="Arial" w:cs="Arial"/>
          <w:b w:val="0"/>
          <w:i w:val="0"/>
          <w:color w:val="000000"/>
          <w:sz w:val="20"/>
          <w:u w:val="none"/>
        </w:rPr>
        <w:t>WORLD NEWS; Version:2</w:t>
        <w:tab/>
      </w:r>
      <w:r>
        <w:rPr>
          <w:rFonts w:ascii="Arial" w:eastAsia="Arial" w:hAnsi="Arial" w:cs="Arial"/>
          <w:b w:val="0"/>
          <w:i w:val="0"/>
          <w:color w:val="000000"/>
          <w:sz w:val="20"/>
          <w:u w:val="none"/>
        </w:rPr>
        <w:t>By, Alan Johnson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Steve Bannon Rails Against 'F*cking P*ssy' Bernie Sanders on Tim Dillon's Podcast for Not Taking Down Clintons" w:history="1">
        <w:r>
          <w:rPr>
            <w:rFonts w:ascii="Arial" w:eastAsia="Arial" w:hAnsi="Arial" w:cs="Arial"/>
            <w:b/>
            <w:i w:val="0"/>
            <w:color w:val="0077CC"/>
            <w:sz w:val="20"/>
            <w:u w:val="single"/>
          </w:rPr>
          <w:t>Steve Bannon Rails Against 'F*cking P*ssy' Bernie Sanders on Tim Dillon's Podcast for Not Taking Down Clintons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28,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Kate Martin's gf Claire Gransee drops 1-word reaction on Bernie Sanders' congratulatory note for Susan Crawford" w:history="1">
        <w:r>
          <w:rPr>
            <w:rFonts w:ascii="Arial" w:eastAsia="Arial" w:hAnsi="Arial" w:cs="Arial"/>
            <w:b/>
            <w:i w:val="0"/>
            <w:color w:val="0077CC"/>
            <w:sz w:val="20"/>
            <w:u w:val="single"/>
          </w:rPr>
          <w:t>Kate Martin's gf Claire Gransee drops 1-word reaction on Bernie Sanders' congratulatory note for Susan Crawford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Bernie Sanders Jumps Up To Leave - Reams ABC's Jon Karl For 'Nonsense' AOC-Chuck Schumer Question" w:history="1">
        <w:r>
          <w:rPr>
            <w:rFonts w:ascii="Arial" w:eastAsia="Arial" w:hAnsi="Arial" w:cs="Arial"/>
            <w:b/>
            <w:i w:val="0"/>
            <w:color w:val="0077CC"/>
            <w:sz w:val="20"/>
            <w:u w:val="single"/>
          </w:rPr>
          <w:t>Bernie Sanders Jumps Up To Leave - Reams ABC's Jon Karl For 'Nonsense' AOC-Chuck Schumer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ernie Sanders Proposes Giving Donald Trump One of His Campaign Promises" w:history="1">
        <w:r>
          <w:rPr>
            <w:rFonts w:ascii="Arial" w:eastAsia="Arial" w:hAnsi="Arial" w:cs="Arial"/>
            <w:b/>
            <w:i w:val="0"/>
            <w:color w:val="0077CC"/>
            <w:sz w:val="20"/>
            <w:u w:val="single"/>
          </w:rPr>
          <w:t>Bernie Sanders Proposes Giving Donald Trump One of His Campaign Promises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Claire Dickey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tephen A. Smith Suggests Growing Influence Of Bernie Sanders And AOC In Democratic Party Fuels His Potential 2028 Bid" w:history="1">
        <w:r>
          <w:rPr>
            <w:rFonts w:ascii="Arial" w:eastAsia="Arial" w:hAnsi="Arial" w:cs="Arial"/>
            <w:b/>
            <w:i w:val="0"/>
            <w:color w:val="0077CC"/>
            <w:sz w:val="20"/>
            <w:u w:val="single"/>
          </w:rPr>
          <w:t>Stephen A. Smith Suggests Growing Influence Of Bernie Sanders And AOC In Democratic Party Fuels His Potential 2028 Bid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DAILY-CALLER-NEWS-FOUNDATION; elections; elections; elections</w:t>
        <w:tab/>
      </w:r>
      <w:r>
        <w:rPr>
          <w:rFonts w:ascii="Arial" w:eastAsia="Arial" w:hAnsi="Arial" w:cs="Arial"/>
          <w:b w:val="0"/>
          <w:i w:val="0"/>
          <w:color w:val="000000"/>
          <w:sz w:val="20"/>
          <w:u w:val="none"/>
        </w:rPr>
        <w:t>Jason Cohen Contributor jasoncohen@dcnf.org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Videos of Bernie Sanders and AOC Rally Crowd Sizes Take Off Online" w:history="1">
        <w:r>
          <w:rPr>
            <w:rFonts w:ascii="Arial" w:eastAsia="Arial" w:hAnsi="Arial" w:cs="Arial"/>
            <w:b/>
            <w:i w:val="0"/>
            <w:color w:val="0077CC"/>
            <w:sz w:val="20"/>
            <w:u w:val="single"/>
          </w:rPr>
          <w:t>Videos of Bernie Sanders and AOC Rally Crowd Sizes Take Off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Jason Lemon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Trump likes what Putin does,' Bernie Sanders says in exclusive interview" w:history="1">
        <w:r>
          <w:rPr>
            <w:rFonts w:ascii="Arial" w:eastAsia="Arial" w:hAnsi="Arial" w:cs="Arial"/>
            <w:b/>
            <w:i w:val="0"/>
            <w:color w:val="0077CC"/>
            <w:sz w:val="20"/>
            <w:u w:val="single"/>
          </w:rPr>
          <w:t>'Trump likes what Putin does,' Bernie Sanders says in exclusive interview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27, 2025</w:t>
        <w:tab/>
      </w:r>
      <w:r>
        <w:rPr>
          <w:rFonts w:ascii="Arial" w:eastAsia="Arial" w:hAnsi="Arial" w:cs="Arial"/>
          <w:b w:val="0"/>
          <w:i w:val="0"/>
          <w:color w:val="000000"/>
          <w:sz w:val="20"/>
          <w:u w:val="none"/>
        </w:rPr>
        <w:t>The Kyiv Independent</w:t>
        <w:tab/>
      </w:r>
      <w:r>
        <w:rPr>
          <w:rFonts w:ascii="Arial" w:eastAsia="Arial" w:hAnsi="Arial" w:cs="Arial"/>
          <w:b w:val="0"/>
          <w:i w:val="0"/>
          <w:color w:val="000000"/>
          <w:sz w:val="20"/>
          <w:u w:val="none"/>
        </w:rPr>
        <w:t>RUSSIA NEWS &amp; UKRAINE NEWS</w:t>
        <w:tab/>
      </w:r>
      <w:r>
        <w:rPr>
          <w:rFonts w:ascii="Arial" w:eastAsia="Arial" w:hAnsi="Arial" w:cs="Arial"/>
          <w:b w:val="0"/>
          <w:i w:val="0"/>
          <w:color w:val="000000"/>
          <w:sz w:val="20"/>
          <w:u w:val="none"/>
        </w:rPr>
        <w:t>Kate Tsurkan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Coachella fans stunned after Bernie Sanders makes surprise appearance on stage to deliver 'insane' speech" w:history="1">
        <w:r>
          <w:rPr>
            <w:rFonts w:ascii="Arial" w:eastAsia="Arial" w:hAnsi="Arial" w:cs="Arial"/>
            <w:b/>
            <w:i w:val="0"/>
            <w:color w:val="0077CC"/>
            <w:sz w:val="20"/>
            <w:u w:val="single"/>
          </w:rPr>
          <w:t>Coachella fans stunned after Bernie Sanders makes surprise appearance on stage to deliver 'insane'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MailOnline</w:t>
        <w:tab/>
      </w:r>
      <w:r>
        <w:rPr>
          <w:rFonts w:ascii="Arial" w:eastAsia="Arial" w:hAnsi="Arial" w:cs="Arial"/>
          <w:b w:val="0"/>
          <w:i w:val="0"/>
          <w:color w:val="000000"/>
          <w:sz w:val="20"/>
          <w:u w:val="none"/>
        </w:rPr>
        <w:t>FEMAIL; Version:1</w:t>
        <w:tab/>
      </w:r>
      <w:r>
        <w:rPr>
          <w:rFonts w:ascii="Arial" w:eastAsia="Arial" w:hAnsi="Arial" w:cs="Arial"/>
          <w:b w:val="0"/>
          <w:i w:val="0"/>
          <w:color w:val="000000"/>
          <w:sz w:val="20"/>
          <w:u w:val="none"/>
        </w:rPr>
        <w:t>Cydney Yeates For Dailymail.Com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Bernie Sanders criticizes H-1B visa program benefiting Elon Musk: Takes jobs away from Americans" w:history="1">
        <w:r>
          <w:rPr>
            <w:rFonts w:ascii="Arial" w:eastAsia="Arial" w:hAnsi="Arial" w:cs="Arial"/>
            <w:b/>
            <w:i w:val="0"/>
            <w:color w:val="0077CC"/>
            <w:sz w:val="20"/>
            <w:u w:val="single"/>
          </w:rPr>
          <w:t>Bernie Sanders criticizes H-1B visa program benefiting Elon Musk: Takes jobs away from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Bernie Sanders' Crowd Size 'Biggest' Ever at LA Rally With AOC—Staff" w:history="1">
        <w:r>
          <w:rPr>
            <w:rFonts w:ascii="Arial" w:eastAsia="Arial" w:hAnsi="Arial" w:cs="Arial"/>
            <w:b/>
            <w:i w:val="0"/>
            <w:color w:val="0077CC"/>
            <w:sz w:val="20"/>
            <w:u w:val="single"/>
          </w:rPr>
          <w:t>Bernie Sanders' Crowd Size 'Biggest' Ever at LA Rally With AOC—Staff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Jason Lemon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ernie Sanders Files to Run for Reelection at 89 Years Old" w:history="1">
        <w:r>
          <w:rPr>
            <w:rFonts w:ascii="Arial" w:eastAsia="Arial" w:hAnsi="Arial" w:cs="Arial"/>
            <w:b/>
            <w:i w:val="0"/>
            <w:color w:val="0077CC"/>
            <w:sz w:val="20"/>
            <w:u w:val="single"/>
          </w:rPr>
          <w:t>Bernie Sanders Files to Run for Reelection at 89 Years Old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Bernie Sanders, AOC's 'Fighting Oligarchy' rally draws crowd of 34,000 to Denver - The Rocky Mountain Collegian" w:history="1">
        <w:r>
          <w:rPr>
            <w:rFonts w:ascii="Arial" w:eastAsia="Arial" w:hAnsi="Arial" w:cs="Arial"/>
            <w:b/>
            <w:i w:val="0"/>
            <w:color w:val="0077CC"/>
            <w:sz w:val="20"/>
            <w:u w:val="single"/>
          </w:rPr>
          <w:t>Bernie Sanders, AOC's 'Fighting Oligarchy' rally draws crowd of 34,000 to Denver - The Rocky Mountain Collegian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Hillary Clinton and Bernie Sanders Show Discontent, Ridicule at Trump Inauguration | Video" w:history="1">
        <w:r>
          <w:rPr>
            <w:rFonts w:ascii="Arial" w:eastAsia="Arial" w:hAnsi="Arial" w:cs="Arial"/>
            <w:b/>
            <w:i w:val="0"/>
            <w:color w:val="0077CC"/>
            <w:sz w:val="20"/>
            <w:u w:val="single"/>
          </w:rPr>
          <w:t>Hillary Clinton and Bernie Sanders Show Discontent, Ridicule at Trump Inauguration |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Loree Seitz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US: Bernie Sanders rally draws record crowd in LA" w:history="1">
        <w:r>
          <w:rPr>
            <w:rFonts w:ascii="Arial" w:eastAsia="Arial" w:hAnsi="Arial" w:cs="Arial"/>
            <w:b/>
            <w:i w:val="0"/>
            <w:color w:val="0077CC"/>
            <w:sz w:val="20"/>
            <w:u w:val="single"/>
          </w:rPr>
          <w:t>US: Bernie Sanders rally draws record crowd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Times of Oman</w:t>
        <w:tab/>
      </w:r>
      <w:r>
        <w:rPr>
          <w:rFonts w:ascii="Arial" w:eastAsia="Arial" w:hAnsi="Arial" w:cs="Arial"/>
          <w:b w:val="0"/>
          <w:i w:val="0"/>
          <w:color w:val="000000"/>
          <w:sz w:val="20"/>
          <w:u w:val="none"/>
        </w:rPr>
        <w:t>Times of Oman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Bernie Sanders says Elon Musk is wrong about H-1B visas: 'Low-wage indentured servants'" w:history="1">
        <w:r>
          <w:rPr>
            <w:rFonts w:ascii="Arial" w:eastAsia="Arial" w:hAnsi="Arial" w:cs="Arial"/>
            <w:b/>
            <w:i w:val="0"/>
            <w:color w:val="0077CC"/>
            <w:sz w:val="20"/>
            <w:u w:val="single"/>
          </w:rPr>
          <w:t>Bernie Sanders says Elon Musk is wrong about H-1B visas: 'Low-wage indentured servants'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02, 2025</w:t>
        <w:tab/>
      </w:r>
      <w:r>
        <w:rPr>
          <w:rFonts w:ascii="Arial" w:eastAsia="Arial" w:hAnsi="Arial" w:cs="Arial"/>
          <w:b w:val="0"/>
          <w:i w:val="0"/>
          <w:color w:val="000000"/>
          <w:sz w:val="20"/>
          <w:u w:val="none"/>
        </w:rPr>
        <w:t>Business Insider</w:t>
        <w:tab/>
      </w:r>
      <w:r>
        <w:rPr>
          <w:rFonts w:ascii="Arial" w:eastAsia="Arial" w:hAnsi="Arial" w:cs="Arial"/>
          <w:b w:val="0"/>
          <w:i w:val="0"/>
          <w:color w:val="000000"/>
          <w:sz w:val="20"/>
          <w:u w:val="none"/>
        </w:rPr>
        <w:t>bmetzger@insider.com (Bryan Metzger)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Bernie Sanders shows up at Coachella: We have a president who believes climate change is a lie" w:history="1">
        <w:r>
          <w:rPr>
            <w:rFonts w:ascii="Arial" w:eastAsia="Arial" w:hAnsi="Arial" w:cs="Arial"/>
            <w:b/>
            <w:i w:val="0"/>
            <w:color w:val="0077CC"/>
            <w:sz w:val="20"/>
            <w:u w:val="single"/>
          </w:rPr>
          <w:t>Bernie Sanders shows up at Coachella: We have a president who believes climate change is a lie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Bernie Sanders Explains What Donald Trump Did That Worked With Voters" w:history="1">
        <w:r>
          <w:rPr>
            <w:rFonts w:ascii="Arial" w:eastAsia="Arial" w:hAnsi="Arial" w:cs="Arial"/>
            <w:b/>
            <w:i w:val="0"/>
            <w:color w:val="0077CC"/>
            <w:sz w:val="20"/>
            <w:u w:val="single"/>
          </w:rPr>
          <w:t>Bernie Sanders Explains What Donald Trump Did That Worked With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Natalie Venegas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Bernie Sanders Introduces Clairo During Coachella Performance, Encourages Attendees to Speak Out: 'What Happens to America Is Dependent Upon Your Generation'" w:history="1">
        <w:r>
          <w:rPr>
            <w:rFonts w:ascii="Arial" w:eastAsia="Arial" w:hAnsi="Arial" w:cs="Arial"/>
            <w:b/>
            <w:i w:val="0"/>
            <w:color w:val="0077CC"/>
            <w:sz w:val="20"/>
            <w:u w:val="single"/>
          </w:rPr>
          <w:t>Bernie Sanders Introduces Clairo During Coachella Performance, Encourages Attendees to Speak Out: 'What Happens to America Is Dependent Upon Your Generation'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Variety (Penske)</w:t>
        <w:tab/>
      </w:r>
      <w:r>
        <w:rPr>
          <w:rFonts w:ascii="Arial" w:eastAsia="Arial" w:hAnsi="Arial" w:cs="Arial"/>
          <w:b w:val="0"/>
          <w:i w:val="0"/>
          <w:color w:val="000000"/>
          <w:sz w:val="20"/>
          <w:u w:val="none"/>
        </w:rPr>
        <w:t>Steven J. Horowitz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Bernie Sanders criticizes Elon Musk over H-1B visa use for hiring cheaper foreign labor" w:history="1">
        <w:r>
          <w:rPr>
            <w:rFonts w:ascii="Arial" w:eastAsia="Arial" w:hAnsi="Arial" w:cs="Arial"/>
            <w:b/>
            <w:i w:val="0"/>
            <w:color w:val="0077CC"/>
            <w:sz w:val="20"/>
            <w:u w:val="single"/>
          </w:rPr>
          <w:t>Bernie Sanders criticizes Elon Musk over H-1B visa use for hiring cheaper foreign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03, 2025</w:t>
        <w:tab/>
      </w:r>
      <w:r>
        <w:rPr>
          <w:rFonts w:ascii="Arial" w:eastAsia="Arial" w:hAnsi="Arial" w:cs="Arial"/>
          <w:b w:val="0"/>
          <w:i w:val="0"/>
          <w:color w:val="000000"/>
          <w:sz w:val="20"/>
          <w:u w:val="none"/>
        </w:rPr>
        <w:t>Garavi Gujarat (USA)</w:t>
        <w:tab/>
      </w:r>
      <w:r>
        <w:rPr>
          <w:rFonts w:ascii="Arial" w:eastAsia="Arial" w:hAnsi="Arial" w:cs="Arial"/>
          <w:b w:val="0"/>
          <w:i w:val="0"/>
          <w:color w:val="000000"/>
          <w:sz w:val="20"/>
          <w:u w:val="none"/>
        </w:rPr>
        <w:t>vibhuti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United States : Bernie Sanders rally draws record crowd in LA" w:history="1">
        <w:r>
          <w:rPr>
            <w:rFonts w:ascii="Arial" w:eastAsia="Arial" w:hAnsi="Arial" w:cs="Arial"/>
            <w:b/>
            <w:i w:val="0"/>
            <w:color w:val="0077CC"/>
            <w:sz w:val="20"/>
            <w:u w:val="single"/>
          </w:rPr>
          <w:t>United States : Bernie Sanders rally draws record crowd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IS WEEK WITH GEORGE STEPHANOPOULOS" w:history="1">
        <w:r>
          <w:rPr>
            <w:rFonts w:ascii="Arial" w:eastAsia="Arial" w:hAnsi="Arial" w:cs="Arial"/>
            <w:b/>
            <w:i w:val="0"/>
            <w:color w:val="0077CC"/>
            <w:sz w:val="20"/>
            <w:u w:val="single"/>
          </w:rPr>
          <w:t>THIS WEEK WITH GEORGE STEPHANOPOULOS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US: Bernie Sanders rally against Trump draws record crowd in LA" w:history="1">
        <w:r>
          <w:rPr>
            <w:rFonts w:ascii="Arial" w:eastAsia="Arial" w:hAnsi="Arial" w:cs="Arial"/>
            <w:b/>
            <w:i w:val="0"/>
            <w:color w:val="0077CC"/>
            <w:sz w:val="20"/>
            <w:u w:val="single"/>
          </w:rPr>
          <w:t>US: Bernie Sanders rally against Trump draws record crowd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Muscat Daily</w:t>
        <w:tab/>
      </w:r>
      <w:r>
        <w:rPr>
          <w:rFonts w:ascii="Arial" w:eastAsia="Arial" w:hAnsi="Arial" w:cs="Arial"/>
          <w:b w:val="0"/>
          <w:i w:val="0"/>
          <w:color w:val="000000"/>
          <w:sz w:val="20"/>
          <w:u w:val="none"/>
        </w:rPr>
        <w:t>Salim Joseph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en. Bernie Sanders returns to Iowa as part of 'Fighting Oligarchy' tour" w:history="1">
        <w:r>
          <w:rPr>
            <w:rFonts w:ascii="Arial" w:eastAsia="Arial" w:hAnsi="Arial" w:cs="Arial"/>
            <w:b/>
            <w:i w:val="0"/>
            <w:color w:val="0077CC"/>
            <w:sz w:val="20"/>
            <w:u w:val="single"/>
          </w:rPr>
          <w:t>Sen. Bernie Sanders returns to Iowa as part of 'Fighting Oligarchy'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ernie Sanders Slams RFK For Selling 'No Vax, No Problem' Baby Onesies For $26 As He Claims To Support Vaccines" w:history="1">
        <w:r>
          <w:rPr>
            <w:rFonts w:ascii="Arial" w:eastAsia="Arial" w:hAnsi="Arial" w:cs="Arial"/>
            <w:b/>
            <w:i w:val="0"/>
            <w:color w:val="0077CC"/>
            <w:sz w:val="20"/>
            <w:u w:val="single"/>
          </w:rPr>
          <w:t>Bernie Sanders Slams RFK For Selling 'No Vax, No Problem' Baby Onesies For $26 As He Claims To Support Vaccines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29, 2025</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Morgan Music</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Bernie Sanders leads resistance against Trump on national tour against &quot;the oligarchy&quot;" w:history="1">
        <w:r>
          <w:rPr>
            <w:rFonts w:ascii="Arial" w:eastAsia="Arial" w:hAnsi="Arial" w:cs="Arial"/>
            <w:b/>
            <w:i w:val="0"/>
            <w:color w:val="0077CC"/>
            <w:sz w:val="20"/>
            <w:u w:val="single"/>
          </w:rPr>
          <w:t>Bernie Sanders leads resistance against Trump on national tour against "the oligarchy"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VTDigger and Vermont Public to host U.S. Senate debate with Bernie Sanders and Gerald Malloy on Wednesday" w:history="1">
        <w:r>
          <w:rPr>
            <w:rFonts w:ascii="Arial" w:eastAsia="Arial" w:hAnsi="Arial" w:cs="Arial"/>
            <w:b/>
            <w:i w:val="0"/>
            <w:color w:val="0077CC"/>
            <w:sz w:val="20"/>
            <w:u w:val="single"/>
          </w:rPr>
          <w:t>VTDigger and Vermont Public to host U.S. Senate debate with Bernie Sanders and Gerald Malloy on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22, 2024</w:t>
        <w:tab/>
      </w:r>
      <w:r>
        <w:rPr>
          <w:rFonts w:ascii="Arial" w:eastAsia="Arial" w:hAnsi="Arial" w:cs="Arial"/>
          <w:b w:val="0"/>
          <w:i w:val="0"/>
          <w:color w:val="000000"/>
          <w:sz w:val="20"/>
          <w:u w:val="none"/>
        </w:rPr>
        <w:t>VTDigger</w:t>
        <w:tab/>
      </w:r>
      <w:r>
        <w:rPr>
          <w:rFonts w:ascii="Arial" w:eastAsia="Arial" w:hAnsi="Arial" w:cs="Arial"/>
          <w:b w:val="0"/>
          <w:i w:val="0"/>
          <w:color w:val="000000"/>
          <w:sz w:val="20"/>
          <w:u w:val="none"/>
        </w:rPr>
        <w:t>VTD Editor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Bernie Sanders Rallies Against Trump, Musk At Coachella: 'Economy That Is Working Very Well For The Billionaire Class'" w:history="1">
        <w:r>
          <w:rPr>
            <w:rFonts w:ascii="Arial" w:eastAsia="Arial" w:hAnsi="Arial" w:cs="Arial"/>
            <w:b/>
            <w:i w:val="0"/>
            <w:color w:val="0077CC"/>
            <w:sz w:val="20"/>
            <w:u w:val="single"/>
          </w:rPr>
          <w:t>Bernie Sanders Rallies Against Trump, Musk At Coachella: 'Economy That Is Working Very Well For The Billionaire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Chris Katje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Bernie Sanders echoes Trump jeers, urges youth political action at Clairo's Coachella set" w:history="1">
        <w:r>
          <w:rPr>
            <w:rFonts w:ascii="Arial" w:eastAsia="Arial" w:hAnsi="Arial" w:cs="Arial"/>
            <w:b/>
            <w:i w:val="0"/>
            <w:color w:val="0077CC"/>
            <w:sz w:val="20"/>
            <w:u w:val="single"/>
          </w:rPr>
          <w:t>Bernie Sanders echoes Trump jeers, urges youth political action at Clairo's Coachella set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Sam Morgen, Palm Springs Desert Sun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ernie Sanders turns heads with support for Donald Trump's DOGE, 'Elon Musk is right'" w:history="1">
        <w:r>
          <w:rPr>
            <w:rFonts w:ascii="Arial" w:eastAsia="Arial" w:hAnsi="Arial" w:cs="Arial"/>
            <w:b/>
            <w:i w:val="0"/>
            <w:color w:val="0077CC"/>
            <w:sz w:val="20"/>
            <w:u w:val="single"/>
          </w:rPr>
          <w:t>Bernie Sanders turns heads with support for Donald Trump's DOGE, 'Elon Musk is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Bernie Sanders takes Coachella stage to rail against Trump, 'billionaire class' at high-dollar music festival" w:history="1">
        <w:r>
          <w:rPr>
            <w:rFonts w:ascii="Arial" w:eastAsia="Arial" w:hAnsi="Arial" w:cs="Arial"/>
            <w:b/>
            <w:i w:val="0"/>
            <w:color w:val="0077CC"/>
            <w:sz w:val="20"/>
            <w:u w:val="single"/>
          </w:rPr>
          <w:t>Bernie Sanders takes Coachella stage to rail against Trump, 'billionaire class' at high-dollar music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Bernie Sanders 'Would Have Won,' Progressives Say—Again" w:history="1">
        <w:r>
          <w:rPr>
            <w:rFonts w:ascii="Arial" w:eastAsia="Arial" w:hAnsi="Arial" w:cs="Arial"/>
            <w:b/>
            <w:i w:val="0"/>
            <w:color w:val="0077CC"/>
            <w:sz w:val="20"/>
            <w:u w:val="single"/>
          </w:rPr>
          <w:t>Bernie Sanders 'Would Have Won,' Progressives Say—Again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Mandy Taheri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Bernie Sanders and his thoughts on Donald Trump's victory" w:history="1">
        <w:r>
          <w:rPr>
            <w:rFonts w:ascii="Arial" w:eastAsia="Arial" w:hAnsi="Arial" w:cs="Arial"/>
            <w:b/>
            <w:i w:val="0"/>
            <w:color w:val="0077CC"/>
            <w:sz w:val="20"/>
            <w:u w:val="single"/>
          </w:rPr>
          <w:t>Bernie Sanders and his thoughts on Donald Trump's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Sen Bernie Sanders names 2 things Trump has done right" w:history="1">
        <w:r>
          <w:rPr>
            <w:rFonts w:ascii="Arial" w:eastAsia="Arial" w:hAnsi="Arial" w:cs="Arial"/>
            <w:b/>
            <w:i w:val="0"/>
            <w:color w:val="0077CC"/>
            <w:sz w:val="20"/>
            <w:u w:val="single"/>
          </w:rPr>
          <w:t>Sen Bernie Sanders names 2 things Trump has done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How Bernie Sanders and the Democrats Made Elon Musk the Richest Man in the World" w:history="1">
        <w:r>
          <w:rPr>
            <w:rFonts w:ascii="Arial" w:eastAsia="Arial" w:hAnsi="Arial" w:cs="Arial"/>
            <w:b/>
            <w:i w:val="0"/>
            <w:color w:val="0077CC"/>
            <w:sz w:val="20"/>
            <w:u w:val="single"/>
          </w:rPr>
          <w:t>How Bernie Sanders and the Democrats Made Elon Musk the Richest Man in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ContentEngine Think Tank Newswire English</w:t>
        <w:tab/>
      </w:r>
      <w:r>
        <w:rPr>
          <w:rFonts w:ascii="Arial" w:eastAsia="Arial" w:hAnsi="Arial" w:cs="Arial"/>
          <w:b w:val="0"/>
          <w:i w:val="0"/>
          <w:color w:val="000000"/>
          <w:sz w:val="20"/>
          <w:u w:val="none"/>
        </w:rPr>
        <w:t>Thomas Eddlem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Bernie Sanders says largest 'Fighting Oligarchy' rally with AOC is making Trump, Musk 'very nervous'" w:history="1">
        <w:r>
          <w:rPr>
            <w:rFonts w:ascii="Arial" w:eastAsia="Arial" w:hAnsi="Arial" w:cs="Arial"/>
            <w:b/>
            <w:i w:val="0"/>
            <w:color w:val="0077CC"/>
            <w:sz w:val="20"/>
            <w:u w:val="single"/>
          </w:rPr>
          <w:t>Bernie Sanders says largest 'Fighting Oligarchy' rally with AOC is making Trump, Musk 'very nervous'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ernie Sanders Speaks at the U - The Daily Utah Chronicle" w:history="1">
        <w:r>
          <w:rPr>
            <w:rFonts w:ascii="Arial" w:eastAsia="Arial" w:hAnsi="Arial" w:cs="Arial"/>
            <w:b/>
            <w:i w:val="0"/>
            <w:color w:val="0077CC"/>
            <w:sz w:val="20"/>
            <w:u w:val="single"/>
          </w:rPr>
          <w:t>Bernie Sanders Speaks at the U - The Daily Utah Chronicle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EDIA ADVISORY: SANDERS, CASAR TO HOST FTC CHAIR LINA KHAN, DISCUSS CORPORATE POWER AND WORKER FREEDOM WITH TEXAS WORKERS SENATOR BERNIE SANDERS" w:history="1">
        <w:r>
          <w:rPr>
            <w:rFonts w:ascii="Arial" w:eastAsia="Arial" w:hAnsi="Arial" w:cs="Arial"/>
            <w:b/>
            <w:i w:val="0"/>
            <w:color w:val="0077CC"/>
            <w:sz w:val="20"/>
            <w:u w:val="single"/>
          </w:rPr>
          <w:t>MEDIA ADVISORY: SANDERS, CASAR TO HOST FTC CHAIR LINA KHAN, DISCUSS CORPORATE POWER AND WORKER FREEDOM WITH TEXAS WORKERS SENATOR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30,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Elon Musk is Right': Bernie Sanders Lauds DOGE Chief's Plan to Drastically Slash the Pentagon's Budget" w:history="1">
        <w:r>
          <w:rPr>
            <w:rFonts w:ascii="Arial" w:eastAsia="Arial" w:hAnsi="Arial" w:cs="Arial"/>
            <w:b/>
            <w:i w:val="0"/>
            <w:color w:val="0077CC"/>
            <w:sz w:val="20"/>
            <w:u w:val="single"/>
          </w:rPr>
          <w:t>'Elon Musk is Right': Bernie Sanders Lauds DOGE Chief's Plan to Drastically Slash the Pentagon's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MEDIA ADVISORY: SANDERS, SCOTT, COLLEAGUES, WORKERS TO INTRODUCE BILL TO RAISE MINIMUM WAGE TO $17 BY 2030" w:history="1">
        <w:r>
          <w:rPr>
            <w:rFonts w:ascii="Arial" w:eastAsia="Arial" w:hAnsi="Arial" w:cs="Arial"/>
            <w:b/>
            <w:i w:val="0"/>
            <w:color w:val="0077CC"/>
            <w:sz w:val="20"/>
            <w:u w:val="single"/>
          </w:rPr>
          <w:t>MEDIA ADVISORY: SANDERS, SCOTT, COLLEAGUES, WORKERS TO INTRODUCE BILL TO RAISE MINIMUM WAGE TO $17 BY 2030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Bernie Sanders Goes Off on 'President Elon Musk' for Derailing Bipartisan Spending Bill: 'Billionaires Must Not Be Allowed to Run Our Government'" w:history="1">
        <w:r>
          <w:rPr>
            <w:rFonts w:ascii="Arial" w:eastAsia="Arial" w:hAnsi="Arial" w:cs="Arial"/>
            <w:b/>
            <w:i w:val="0"/>
            <w:color w:val="0077CC"/>
            <w:sz w:val="20"/>
            <w:u w:val="single"/>
          </w:rPr>
          <w:t>Bernie Sanders Goes Off on 'President Elon Musk' for Derailing Bipartisan Spending Bill: 'Billionaires Must Not Be Allowed to Run Our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2024</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Taylor Odisho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ernie Sanders Rejects Carville's Advice for 'Strategic Political Retreat' for Democrats: 'Been Playing Dead For Too Many Years' Already" w:history="1">
        <w:r>
          <w:rPr>
            <w:rFonts w:ascii="Arial" w:eastAsia="Arial" w:hAnsi="Arial" w:cs="Arial"/>
            <w:b/>
            <w:i w:val="0"/>
            <w:color w:val="0077CC"/>
            <w:sz w:val="20"/>
            <w:u w:val="single"/>
          </w:rPr>
          <w:t>Bernie Sanders Rejects Carville's Advice for 'Strategic Political Retreat' for Democrats: 'Been Playing Dead For Too Many Years' Already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03,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Phillip Nieto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STATEMENT FROM SENATOR SANDERS ON THE DEATH OF YAHYA SINWAR SENATOR BERNIE SANDERS" w:history="1">
        <w:r>
          <w:rPr>
            <w:rFonts w:ascii="Arial" w:eastAsia="Arial" w:hAnsi="Arial" w:cs="Arial"/>
            <w:b/>
            <w:i w:val="0"/>
            <w:color w:val="0077CC"/>
            <w:sz w:val="20"/>
            <w:u w:val="single"/>
          </w:rPr>
          <w:t>STATEMENT FROM SENATOR SANDERS ON THE DEATH OF YAHYA SINWAR SENATOR BERNIE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17, 2024</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Scoop: Bernie Sanders probing Trump's purge of labor officials" w:history="1">
        <w:r>
          <w:rPr>
            <w:rFonts w:ascii="Arial" w:eastAsia="Arial" w:hAnsi="Arial" w:cs="Arial"/>
            <w:b/>
            <w:i w:val="0"/>
            <w:color w:val="0077CC"/>
            <w:sz w:val="20"/>
            <w:u w:val="single"/>
          </w:rPr>
          <w:t>Scoop: Bernie Sanders probing Trump's purge of labor officials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31, 2025</w:t>
        <w:tab/>
      </w:r>
      <w:r>
        <w:rPr>
          <w:rFonts w:ascii="Arial" w:eastAsia="Arial" w:hAnsi="Arial" w:cs="Arial"/>
          <w:b w:val="0"/>
          <w:i w:val="0"/>
          <w:color w:val="000000"/>
          <w:sz w:val="20"/>
          <w:u w:val="none"/>
        </w:rPr>
        <w:t>Axios</w:t>
        <w:tab/>
      </w:r>
      <w:r>
        <w:rPr>
          <w:rFonts w:ascii="Arial" w:eastAsia="Arial" w:hAnsi="Arial" w:cs="Arial"/>
          <w:b w:val="0"/>
          <w:i w:val="0"/>
          <w:color w:val="000000"/>
          <w:sz w:val="20"/>
          <w:u w:val="none"/>
        </w:rPr>
        <w:t>Stephen Neukam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Never a Chance in Hell': Former Bernie Sanders Advisor Tells Dan Abrams Harris Stood Zero Chance Against Trump" w:history="1">
        <w:r>
          <w:rPr>
            <w:rFonts w:ascii="Arial" w:eastAsia="Arial" w:hAnsi="Arial" w:cs="Arial"/>
            <w:b/>
            <w:i w:val="0"/>
            <w:color w:val="0077CC"/>
            <w:sz w:val="20"/>
            <w:u w:val="single"/>
          </w:rPr>
          <w:t>'Never a Chance in Hell': Former Bernie Sanders Advisor Tells Dan Abrams Harris Stood Zero Chance Against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10, 2024</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Kipp Jones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en. Bernie Sanders on Harris' economic plan, Israel-Hamas war" w:history="1">
        <w:r>
          <w:rPr>
            <w:rFonts w:ascii="Arial" w:eastAsia="Arial" w:hAnsi="Arial" w:cs="Arial"/>
            <w:b/>
            <w:i w:val="0"/>
            <w:color w:val="0077CC"/>
            <w:sz w:val="20"/>
            <w:u w:val="single"/>
          </w:rPr>
          <w:t>Sen. Bernie Sanders on Harris' economic plan, Israel-Hamas war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20, 2024</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Bernie Sanders Rips Trump In Fiery Takedown: Only a 'Coward' Sues Media For Reporting 'Things You Don't Like'" w:history="1">
        <w:r>
          <w:rPr>
            <w:rFonts w:ascii="Arial" w:eastAsia="Arial" w:hAnsi="Arial" w:cs="Arial"/>
            <w:b/>
            <w:i w:val="0"/>
            <w:color w:val="0077CC"/>
            <w:sz w:val="20"/>
            <w:u w:val="single"/>
          </w:rPr>
          <w:t>Bernie Sanders Rips Trump In Fiery Takedown: Only a 'Coward' Sues Media For Reporting 'Things You Don't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Sanders, Scott, Colleagues, Workers to Introduce Bill to Raise Minimum Wage to $17 by 2030" w:history="1">
        <w:r>
          <w:rPr>
            <w:rFonts w:ascii="Arial" w:eastAsia="Arial" w:hAnsi="Arial" w:cs="Arial"/>
            <w:b/>
            <w:i w:val="0"/>
            <w:color w:val="0077CC"/>
            <w:sz w:val="20"/>
            <w:u w:val="single"/>
          </w:rPr>
          <w:t>Sanders, Scott, Colleagues, Workers to Introduce Bill to Raise Minimum Wage to $17 by 2030</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Greed, greed, and more greed': AOC and Bernie Sanders blast Trump and Musk at largest anti-oligarchy rally yet" w:history="1">
        <w:r>
          <w:rPr>
            <w:rFonts w:ascii="Arial" w:eastAsia="Arial" w:hAnsi="Arial" w:cs="Arial"/>
            <w:b/>
            <w:i w:val="0"/>
            <w:color w:val="0077CC"/>
            <w:sz w:val="20"/>
            <w:u w:val="single"/>
          </w:rPr>
          <w:t>'Greed, greed, and more greed': AOC and Bernie Sanders blast Trump and Musk at largest anti-oligarchy rally yet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The Independent (United Kingdom)</w:t>
        <w:tab/>
      </w:r>
      <w:r>
        <w:rPr>
          <w:rFonts w:ascii="Arial" w:eastAsia="Arial" w:hAnsi="Arial" w:cs="Arial"/>
          <w:b w:val="0"/>
          <w:i w:val="0"/>
          <w:color w:val="000000"/>
          <w:sz w:val="20"/>
          <w:u w:val="none"/>
        </w:rPr>
        <w:t>Oliver O'Connell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ernie Sanders Says Trump, Musk, and Bezos Make This 'The Scariest Times In My Lifetime': 'That's Objectively the Truth'" w:history="1">
        <w:r>
          <w:rPr>
            <w:rFonts w:ascii="Arial" w:eastAsia="Arial" w:hAnsi="Arial" w:cs="Arial"/>
            <w:b/>
            <w:i w:val="0"/>
            <w:color w:val="0077CC"/>
            <w:sz w:val="20"/>
            <w:u w:val="single"/>
          </w:rPr>
          <w:t>Bernie Sanders Says Trump, Musk, and Bezos Make This 'The Scariest Times In My Lifetime': 'That's Objectively the Truth'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Zachary Leeman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ocial Security Warning Issued by Bernie Sanders Over Trump Budget Bill" w:history="1">
        <w:r>
          <w:rPr>
            <w:rFonts w:ascii="Arial" w:eastAsia="Arial" w:hAnsi="Arial" w:cs="Arial"/>
            <w:b/>
            <w:i w:val="0"/>
            <w:color w:val="0077CC"/>
            <w:sz w:val="20"/>
            <w:u w:val="single"/>
          </w:rPr>
          <w:t>Social Security Warning Issued by Bernie Sanders Over Trump Budget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Jason Lemon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Bernie Sanders Tears Into Democratic Party Over Loss to Trump: ' American People Are Angry and Want Change'" w:history="1">
        <w:r>
          <w:rPr>
            <w:rFonts w:ascii="Arial" w:eastAsia="Arial" w:hAnsi="Arial" w:cs="Arial"/>
            <w:b/>
            <w:i w:val="0"/>
            <w:color w:val="0077CC"/>
            <w:sz w:val="20"/>
            <w:u w:val="single"/>
          </w:rPr>
          <w:t>Bernie Sanders Tears Into Democratic Party Over Loss to Trump: ' American People Are Angry and Want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06, 2024</w:t>
        <w:tab/>
      </w:r>
      <w:r>
        <w:rPr>
          <w:rFonts w:ascii="Arial" w:eastAsia="Arial" w:hAnsi="Arial" w:cs="Arial"/>
          <w:b w:val="0"/>
          <w:i w:val="0"/>
          <w:color w:val="000000"/>
          <w:sz w:val="20"/>
          <w:u w:val="none"/>
        </w:rPr>
        <w:t>Latin Times</w:t>
        <w:tab/>
      </w:r>
      <w:r>
        <w:rPr>
          <w:rFonts w:ascii="Arial" w:eastAsia="Arial" w:hAnsi="Arial" w:cs="Arial"/>
          <w:b w:val="0"/>
          <w:i w:val="0"/>
          <w:color w:val="000000"/>
          <w:sz w:val="20"/>
          <w:u w:val="none"/>
        </w:rPr>
        <w:t>Taylor Odisho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ernie Sanders and Ocasio-Cortez rally draws 34,000 people in Denver" w:history="1">
        <w:r>
          <w:rPr>
            <w:rFonts w:ascii="Arial" w:eastAsia="Arial" w:hAnsi="Arial" w:cs="Arial"/>
            <w:b/>
            <w:i w:val="0"/>
            <w:color w:val="0077CC"/>
            <w:sz w:val="20"/>
            <w:u w:val="single"/>
          </w:rPr>
          <w:t>Bernie Sanders and Ocasio-Cortez rally draws 34,000 people in Denver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If You Paid $1 In Federal Income Taxes, You Paid More' Than Tesla Or Amazon, Says Bernie Sanders As He Takes On Billionaires For Tax Inequities" w:history="1">
        <w:r>
          <w:rPr>
            <w:rFonts w:ascii="Arial" w:eastAsia="Arial" w:hAnsi="Arial" w:cs="Arial"/>
            <w:b/>
            <w:i w:val="0"/>
            <w:color w:val="0077CC"/>
            <w:sz w:val="20"/>
            <w:u w:val="single"/>
          </w:rPr>
          <w:t>'If You Paid $1 In Federal Income Taxes, You Paid More' Than Tesla Or Amazon, Says Bernie Sanders As He Takes On Billionaires For Tax Inequities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Benzinga.com</w:t>
        <w:tab/>
      </w:r>
      <w:r>
        <w:rPr>
          <w:rFonts w:ascii="Arial" w:eastAsia="Arial" w:hAnsi="Arial" w:cs="Arial"/>
          <w:b w:val="0"/>
          <w:i w:val="0"/>
          <w:color w:val="000000"/>
          <w:sz w:val="20"/>
          <w:u w:val="none"/>
        </w:rPr>
        <w:t>Namrata Sen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Democrats demand Bernie Sanders take on Trump - despite him being even older than Biden" w:history="1">
        <w:r>
          <w:rPr>
            <w:rFonts w:ascii="Arial" w:eastAsia="Arial" w:hAnsi="Arial" w:cs="Arial"/>
            <w:b/>
            <w:i w:val="0"/>
            <w:color w:val="0077CC"/>
            <w:sz w:val="20"/>
            <w:u w:val="single"/>
          </w:rPr>
          <w:t>Democrats demand Bernie Sanders take on Trump - despite him being even older than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2024</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Aurora Bosotti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ernie Sanders and Ocasio-Cortez rally draws 34,000 people in Denver" w:history="1">
        <w:r>
          <w:rPr>
            <w:rFonts w:ascii="Arial" w:eastAsia="Arial" w:hAnsi="Arial" w:cs="Arial"/>
            <w:b/>
            <w:i w:val="0"/>
            <w:color w:val="0077CC"/>
            <w:sz w:val="20"/>
            <w:u w:val="single"/>
          </w:rPr>
          <w:t>Bernie Sanders and Ocasio-Cortez rally draws 34,000 people in Denver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Bernie Sanders Rants About 'Millionaires and Billionaires'-Wait: That's Joe Scarborough!" w:history="1">
        <w:r>
          <w:rPr>
            <w:rFonts w:ascii="Arial" w:eastAsia="Arial" w:hAnsi="Arial" w:cs="Arial"/>
            <w:b/>
            <w:i w:val="0"/>
            <w:color w:val="0077CC"/>
            <w:sz w:val="20"/>
            <w:u w:val="single"/>
          </w:rPr>
          <w:t>Bernie Sanders Rants About 'Millionaires and Billionaires'-Wait: That's Joe Scarborough!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2025</w:t>
        <w:tab/>
      </w:r>
      <w:r>
        <w:rPr>
          <w:rFonts w:ascii="Arial" w:eastAsia="Arial" w:hAnsi="Arial" w:cs="Arial"/>
          <w:b w:val="0"/>
          <w:i w:val="0"/>
          <w:color w:val="000000"/>
          <w:sz w:val="20"/>
          <w:u w:val="none"/>
        </w:rPr>
        <w:t>Newsbusters.org</w:t>
        <w:tab/>
      </w:r>
      <w:r>
        <w:rPr>
          <w:rFonts w:ascii="Arial" w:eastAsia="Arial" w:hAnsi="Arial" w:cs="Arial"/>
          <w:b w:val="0"/>
          <w:i w:val="0"/>
          <w:color w:val="000000"/>
          <w:sz w:val="20"/>
          <w:u w:val="none"/>
        </w:rPr>
        <w:t>Mark Finkelstein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ernie Sanders Hopes to Work With Donald Trump on Key Issue" w:history="1">
        <w:r>
          <w:rPr>
            <w:rFonts w:ascii="Arial" w:eastAsia="Arial" w:hAnsi="Arial" w:cs="Arial"/>
            <w:b/>
            <w:i w:val="0"/>
            <w:color w:val="0077CC"/>
            <w:sz w:val="20"/>
            <w:u w:val="single"/>
          </w:rPr>
          <w:t>Bernie Sanders Hopes to Work With Donald Trump on Key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Mandy Taheri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Bernie Sanders: 'Elon Musk is wrong' on guest workers" w:history="1">
        <w:r>
          <w:rPr>
            <w:rFonts w:ascii="Arial" w:eastAsia="Arial" w:hAnsi="Arial" w:cs="Arial"/>
            <w:b/>
            <w:i w:val="0"/>
            <w:color w:val="0077CC"/>
            <w:sz w:val="20"/>
            <w:u w:val="single"/>
          </w:rPr>
          <w:t>Bernie Sanders: 'Elon Musk is wrong' on guest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02, 2025</w:t>
        <w:tab/>
      </w:r>
      <w:r>
        <w:rPr>
          <w:rFonts w:ascii="Arial" w:eastAsia="Arial" w:hAnsi="Arial" w:cs="Arial"/>
          <w:b w:val="0"/>
          <w:i w:val="0"/>
          <w:color w:val="000000"/>
          <w:sz w:val="20"/>
          <w:u w:val="none"/>
        </w:rPr>
        <w:t>Politico.com</w:t>
        <w:tab/>
      </w:r>
      <w:r>
        <w:rPr>
          <w:rFonts w:ascii="Arial" w:eastAsia="Arial" w:hAnsi="Arial" w:cs="Arial"/>
          <w:b w:val="0"/>
          <w:i w:val="0"/>
          <w:color w:val="000000"/>
          <w:sz w:val="20"/>
          <w:u w:val="none"/>
        </w:rPr>
        <w:t>CONGRESS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Bernie</w:t>
        </w:r>
      </w:hyperlink>
      <w:hyperlink r:id="rId18" w:history="1">
        <w:r>
          <w:rPr>
            <w:rFonts w:ascii="arial" w:eastAsia="arial" w:hAnsi="arial" w:cs="arial"/>
            <w:b/>
            <w:i/>
            <w:strike w:val="0"/>
            <w:color w:val="0077CC"/>
            <w:sz w:val="28"/>
            <w:u w:val="single"/>
            <w:vertAlign w:val="baseline"/>
          </w:rPr>
          <w:t xml:space="preserve"> </w:t>
        </w:r>
      </w:hyperlink>
      <w:hyperlink r:id="rId19" w:history="1">
        <w:r>
          <w:rPr>
            <w:rFonts w:ascii="arial" w:eastAsia="arial" w:hAnsi="arial" w:cs="arial"/>
            <w:b/>
            <w:i/>
            <w:strike w:val="0"/>
            <w:color w:val="0077CC"/>
            <w:sz w:val="28"/>
            <w:u w:val="single"/>
            <w:vertAlign w:val="baseline"/>
          </w:rPr>
          <w:t>Sanders</w:t>
        </w:r>
      </w:hyperlink>
      <w:hyperlink r:id="rId20" w:history="1">
        <w:r>
          <w:rPr>
            <w:rFonts w:ascii="arial" w:eastAsia="arial" w:hAnsi="arial" w:cs="arial"/>
            <w:b/>
            <w:i/>
            <w:strike w:val="0"/>
            <w:color w:val="0077CC"/>
            <w:sz w:val="28"/>
            <w:u w:val="single"/>
            <w:vertAlign w:val="baseline"/>
          </w:rPr>
          <w:t xml:space="preserve"> and AOC bring anti-oligarchy tour to 'conservative Utah'</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Pitts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Alexandria Ocasio-Cortez, D-N.Y., blows a kiss to the audience as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during a Fighting Oligarchy: Where We Go From Here with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rally at the Jon M. Huntsman Center in Salt Lake City on Sunday, April 13, 2025.</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"Fighting Oligarchy Tour" came to Salt Lake City Sunday night. He and his special guest, New York Rep. Alexandria Ocasio-Cortez, are traveling across the country speaking to those who are unhappy with the status quo, as they claim U.S. democracy has been corrupted by billionaire elites and President Donald Trump.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changing the world and country, Ocasio-Cortez said it starts in places like Salt Lake City.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in his opening remarks that the estimated 20,000 people who showed up at the University of Utah's Jon M. Huntsman Center on Sunday in "conservative Utah" is more impressive than the record-breaking rally they had Saturday in Los Angeles, where at least 36,000 attended.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_tc_14.JPG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_tc_14.JPG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Huntsman Center, which was filled, lists its seating capacity at about 15,000. A large crowd gathered outside the arena as well.</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across the West have been a call to the working and middle classes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trying to win back after they migrated in large part to the Republican Party. Meanwhile, wealthy Americans are much more likely to vote for Democrats. Vice President Kamala Harris outraised Trump almost 2 to 1, as Democrats raised about $2.9 billion compared to $1.8 billion for Republicans, but that includes money spent during a competitive Republican primary, according to calculations by </w:t>
      </w:r>
      <w:hyperlink r:id="rId21"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focuses less on policy change and more on establishing what Ocasio-Cortez calls "class solidarity." Both she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spent most of their remarks criticizing the Trump administration and the </w:t>
      </w:r>
      <w:hyperlink r:id="rId22" w:history="1">
        <w:r>
          <w:rPr>
            <w:rFonts w:ascii="arial" w:eastAsia="arial" w:hAnsi="arial" w:cs="arial"/>
            <w:b w:val="0"/>
            <w:i/>
            <w:strike w:val="0"/>
            <w:noProof w:val="0"/>
            <w:color w:val="0077CC"/>
            <w:position w:val="0"/>
            <w:sz w:val="20"/>
            <w:u w:val="single"/>
            <w:vertAlign w:val="baseline"/>
          </w:rPr>
          <w:t>politicians who support his agenda</w:t>
        </w:r>
      </w:hyperlink>
      <w:r>
        <w:rPr>
          <w:rFonts w:ascii="arial" w:eastAsia="arial" w:hAnsi="arial" w:cs="arial"/>
          <w:b w:val="0"/>
          <w:i w:val="0"/>
          <w:strike w:val="0"/>
          <w:noProof w:val="0"/>
          <w:color w:val="000000"/>
          <w:position w:val="0"/>
          <w:sz w:val="20"/>
          <w:u w:val="none"/>
          <w:vertAlign w:val="baseline"/>
        </w:rPr>
        <w:t>, and less time addressing what they would do instead. They also had heavy criticism for the Department of Government Efficiency headed by tech-billionaire and close Trump adviser Elon Musk.</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Preaching against wealth, funded by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speech,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discussed the progress America has made in addressing racism, sexism and homophobic behavior, but claimed that no progress has been made in the economic struggles facing millions of Americans.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rights are human rights," he said, noting that expensive health care, child hunger and homelessness should not be issues for people living in the wealthiest country in the world. He said the U.S. should extend publicly-funded education to college and university and said there should be publicly funded healthcare as well, ideas he defended as not being radical.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_tc_27.JPG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_tc_27.JPG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in legitimate danger,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because "we are living in a moment where a handful of billionaires control our government," arguing that Trump is "undermining the Constitution" by using his presidential power to control Congress and the federal courts. </w:t>
      </w:r>
      <w:hyperlink r:id="rId23" w:history="1">
        <w:r>
          <w:rPr>
            <w:rFonts w:ascii="arial" w:eastAsia="arial" w:hAnsi="arial" w:cs="arial"/>
            <w:b w:val="0"/>
            <w:i/>
            <w:strike w:val="0"/>
            <w:noProof w:val="0"/>
            <w:color w:val="0077CC"/>
            <w:position w:val="0"/>
            <w:sz w:val="20"/>
            <w:u w:val="single"/>
            <w:vertAlign w:val="baseline"/>
          </w:rPr>
          <w:t>Recent polling</w:t>
        </w:r>
      </w:hyperlink>
      <w:r>
        <w:rPr>
          <w:rFonts w:ascii="arial" w:eastAsia="arial" w:hAnsi="arial" w:cs="arial"/>
          <w:b w:val="0"/>
          <w:i w:val="0"/>
          <w:strike w:val="0"/>
          <w:noProof w:val="0"/>
          <w:color w:val="000000"/>
          <w:position w:val="0"/>
          <w:sz w:val="20"/>
          <w:u w:val="none"/>
          <w:vertAlign w:val="baseline"/>
        </w:rPr>
        <w:t xml:space="preserve"> indicates that Trump's approval rating surpasses that of those who oppose his actions by one percentage point; however, 28% strongly approve of his actions in office, while 38% strongly disapprove.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Stone drove from New Mexico to sell political signs, buttons and posters outside of the rally in solidarity with the progressive politicians and resistance to Trump.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_tc_28.JPG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_tc_28.JPG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listen to those that are here inspiring us right now. We need to bend together. We need to create community. We need to be kind, we need to spread joy, and we need to do whatever we can to get rid of this administration. It's deadly,"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supporter, Jared Harmer, said he was a "big fan of socialism" and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his favorite leader in the American political system.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the Deseret News that one issue needing to be remedied in the current political landscape "is taking money out of politics."</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gathered in SLC Sunday evening for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"Fighting Oligarchy Tour" with special guest Rep. AOC. They blasted billionaires, Donald Trump, and corporate money. But critics say their populist message clashes with their own elite perks. </w:t>
      </w:r>
      <w:hyperlink r:id="rId24" w:history="1">
        <w:r>
          <w:rPr>
            <w:rFonts w:ascii="arial" w:eastAsia="arial" w:hAnsi="arial" w:cs="arial"/>
            <w:b w:val="0"/>
            <w:i/>
            <w:strike w:val="0"/>
            <w:noProof w:val="0"/>
            <w:color w:val="0077CC"/>
            <w:position w:val="0"/>
            <w:sz w:val="20"/>
            <w:u w:val="single"/>
            <w:vertAlign w:val="baseline"/>
          </w:rPr>
          <w:t>pic.twitter.com/zExdhpWVXX</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&amp;mdash; Emma Pitts (@epitts103)</w:t>
      </w:r>
    </w:p>
    <w:p>
      <w:pPr>
        <w:pStyle w:val="Normal1"/>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April 14, 2025</w:t>
        </w:r>
      </w:hyperlink>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described it as a crisis in which the wealthiest individuals globally can control the "campaign finance system," and said that corruption is present in both political parties. Ocasio-Cortez said she would never take a dollar from corporate money because "big money is how we got Donald Trump" as president, and the tour website says the funding for these massive rallies comes from friends of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"Not the billionaires." But, Ocasio-Cortez has been funded by at least one billionaire during her political career: longtime Democratic donor Tom Steyer.</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Steyer's family office, Fahr LLC, confirmed that they had donated to AOC's campaign on Aug. 29, 2018, per the </w:t>
      </w:r>
      <w:hyperlink r:id="rId26" w:history="1">
        <w:r>
          <w:rPr>
            <w:rFonts w:ascii="arial" w:eastAsia="arial" w:hAnsi="arial" w:cs="arial"/>
            <w:b w:val="0"/>
            <w:i/>
            <w:strike w:val="0"/>
            <w:noProof w:val="0"/>
            <w:color w:val="0077CC"/>
            <w:position w:val="0"/>
            <w:sz w:val="20"/>
            <w:u w:val="single"/>
            <w:vertAlign w:val="baseline"/>
          </w:rPr>
          <w:t>New York Post</w:t>
        </w:r>
      </w:hyperlink>
      <w:r>
        <w:rPr>
          <w:rFonts w:ascii="arial" w:eastAsia="arial" w:hAnsi="arial" w:cs="arial"/>
          <w:b w:val="0"/>
          <w:i w:val="0"/>
          <w:strike w:val="0"/>
          <w:noProof w:val="0"/>
          <w:color w:val="000000"/>
          <w:position w:val="0"/>
          <w:sz w:val="20"/>
          <w:u w:val="none"/>
          <w:vertAlign w:val="baseline"/>
        </w:rPr>
        <w:t xml:space="preserve">. Both </w:t>
      </w:r>
      <w:hyperlink r:id="rId27"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Ocasio-Cortez</w:t>
        </w:r>
      </w:hyperlink>
      <w:r>
        <w:rPr>
          <w:rFonts w:ascii="arial" w:eastAsia="arial" w:hAnsi="arial" w:cs="arial"/>
          <w:b w:val="0"/>
          <w:i w:val="0"/>
          <w:strike w:val="0"/>
          <w:noProof w:val="0"/>
          <w:color w:val="000000"/>
          <w:position w:val="0"/>
          <w:sz w:val="20"/>
          <w:u w:val="none"/>
          <w:vertAlign w:val="baseline"/>
        </w:rPr>
        <w:t xml:space="preserve"> have Google Inc. as the top campaign committee fundraising contributor on Open Secrets.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_tc_34.JPG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_tc_34.JPG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motives behind the tour include meeting with potential candidates for the Democratic Party to place on the 2026 ballot and voicing opposition to heavily funded super PACs run by wealthy lobbyists and corporations that may influence the outcome of political elections, according to </w:t>
      </w:r>
      <w:hyperlink r:id="rId29" w:history="1">
        <w:r>
          <w:rPr>
            <w:rFonts w:ascii="arial" w:eastAsia="arial" w:hAnsi="arial" w:cs="arial"/>
            <w:b w:val="0"/>
            <w:i/>
            <w:strike w:val="0"/>
            <w:noProof w:val="0"/>
            <w:color w:val="0077CC"/>
            <w:position w:val="0"/>
            <w:sz w:val="20"/>
            <w:u w:val="single"/>
            <w:vertAlign w:val="baseline"/>
          </w:rPr>
          <w:t>The Washington Post</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speaker on Sunday, state Rep. Nate Blouin, D-Salt Lake City, criticized Utah Gov. Spencer Cox and said, "Utah pioneered the Trump/Musk agenda." Caroline Gleich, who ran and lost against Republican Sen. John Curtis for Mitt Romney's seat in the Senate last year, said the rally was to show that the nation is changing into "people-powered politics" to prove that "democracy is not for sale."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_tc_20.JPG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_tc_20.JPG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often favors Democratic Party policy, though he is the longest-serving independent member of Congress. In a </w:t>
      </w:r>
      <w:hyperlink r:id="rId30" w:history="1">
        <w:r>
          <w:rPr>
            <w:rFonts w:ascii="arial" w:eastAsia="arial" w:hAnsi="arial" w:cs="arial"/>
            <w:b w:val="0"/>
            <w:i/>
            <w:strike w:val="0"/>
            <w:noProof w:val="0"/>
            <w:color w:val="0077CC"/>
            <w:position w:val="0"/>
            <w:sz w:val="20"/>
            <w:u w:val="single"/>
            <w:vertAlign w:val="baseline"/>
          </w:rPr>
          <w:t>recent interview</w:t>
        </w:r>
      </w:hyperlink>
      <w:r>
        <w:rPr>
          <w:rFonts w:ascii="arial" w:eastAsia="arial" w:hAnsi="arial" w:cs="arial"/>
          <w:b w:val="0"/>
          <w:i w:val="0"/>
          <w:strike w:val="0"/>
          <w:noProof w:val="0"/>
          <w:color w:val="000000"/>
          <w:position w:val="0"/>
          <w:sz w:val="20"/>
          <w:u w:val="none"/>
          <w:vertAlign w:val="baseline"/>
        </w:rPr>
        <w:t>, he called upon his progressive comrades to eliminate the left label and run for office as independents.</w:t>
      </w:r>
    </w:p>
    <w:p>
      <w:pPr>
        <w:pStyle w:val="Normal1"/>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and AOC called out for 'political hypocrisy'</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tour's stop in Denver, Colorado, Musk accused the progressive politicians of paying protesters to increase the rally's size. "The Dems just move around the same group of paid 'protesters,'" Musk wrote on </w:t>
      </w:r>
      <w:hyperlink r:id="rId31"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mentioned the attention he received from Musk online and asked rally-goers in Los Angeles if anyone was being paid to participate, to which the crowd yelled "No."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presence here today is making </w:t>
      </w:r>
      <w:hyperlink r:id="rId3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Elon Musk very nervous,"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"We're living at a moment where a handful of billionaires control the economic and political life of our country. We are living in a moment with a president who has no understanding or respect for the Constitution of the United States, and let us make no doubt about it, moving us rapidly toward an authoritarian form of society."</w:t>
      </w:r>
    </w:p>
    <w:p>
      <w:pPr>
        <w:pStyle w:val="Normal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posted a video</w:t>
        </w:r>
      </w:hyperlink>
      <w:r>
        <w:rPr>
          <w:rFonts w:ascii="arial" w:eastAsia="arial" w:hAnsi="arial" w:cs="arial"/>
          <w:b w:val="0"/>
          <w:i w:val="0"/>
          <w:strike w:val="0"/>
          <w:noProof w:val="0"/>
          <w:color w:val="000000"/>
          <w:position w:val="0"/>
          <w:sz w:val="20"/>
          <w:u w:val="none"/>
          <w:vertAlign w:val="baseline"/>
        </w:rPr>
        <w:t xml:space="preserve"> online Saturday saying he and his team are specifically targeting conservative districts represented by Republicans in Congress so that people in those communities who feel "alone" in their animosity against the Trump administration know they are not alone.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_tc_26.JPG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_tc_26.JPG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stand there amidst thousands and thousands of their neighbors in opposition to oligarchy, opposition to authoritarianism and xenophobia and attacks on the working class," he said. "They very quickly understand that they are not part of some fringe minority who are opposing Trump, but that they belong to a strong majority of Americans who want this country to move in a very different direction than where Trump is taking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both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have been called out for political hypocrisy, specifically on their attacks against the wealthy.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political commentator, Dave Rubin criticized politicians for chastising the upper class while enjoying the same luxuries.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_tc_03.JPG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_tc_03.JPG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used to rail against millionaires. Then he became a millionaire and now he rails against billionaires," Rubin said, also pointing out the </w:t>
      </w:r>
      <w:hyperlink r:id="rId34" w:history="1">
        <w:r>
          <w:rPr>
            <w:rFonts w:ascii="arial" w:eastAsia="arial" w:hAnsi="arial" w:cs="arial"/>
            <w:b w:val="0"/>
            <w:i/>
            <w:strike w:val="0"/>
            <w:noProof w:val="0"/>
            <w:color w:val="0077CC"/>
            <w:position w:val="0"/>
            <w:sz w:val="20"/>
            <w:u w:val="single"/>
            <w:vertAlign w:val="baseline"/>
          </w:rPr>
          <w:t>New York Post story</w:t>
        </w:r>
      </w:hyperlink>
      <w:r>
        <w:rPr>
          <w:rFonts w:ascii="arial" w:eastAsia="arial" w:hAnsi="arial" w:cs="arial"/>
          <w:b w:val="0"/>
          <w:i w:val="0"/>
          <w:strike w:val="0"/>
          <w:noProof w:val="0"/>
          <w:color w:val="000000"/>
          <w:position w:val="0"/>
          <w:sz w:val="20"/>
          <w:u w:val="none"/>
          <w:vertAlign w:val="baseline"/>
        </w:rPr>
        <w:t xml:space="preserve"> last week, which showed AOC flying first class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rally. "Nothing says, 'Power to the people' like ignoring voters looking to say hello and reclining in first class while tweeting about income inequality," the flier who took the photo told the Post, which also reported that her first-class JetBlue seat likely cost upwards of $1,100.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larping socialist who has an awful lot of money, and she goes to rallies while flying in first class saying that she's one of the people," Rubin said. "And thankfully, the people are not buying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A. Smith, political commentator and host of "The Stephen A. Smith Show," has </w:t>
      </w:r>
      <w:hyperlink r:id="rId35" w:history="1">
        <w:r>
          <w:rPr>
            <w:rFonts w:ascii="arial" w:eastAsia="arial" w:hAnsi="arial" w:cs="arial"/>
            <w:b w:val="0"/>
            <w:i/>
            <w:strike w:val="0"/>
            <w:noProof w:val="0"/>
            <w:color w:val="0077CC"/>
            <w:position w:val="0"/>
            <w:sz w:val="20"/>
            <w:u w:val="single"/>
            <w:vertAlign w:val="baseline"/>
          </w:rPr>
          <w:t>recently said</w:t>
        </w:r>
      </w:hyperlink>
      <w:r>
        <w:rPr>
          <w:rFonts w:ascii="arial" w:eastAsia="arial" w:hAnsi="arial" w:cs="arial"/>
          <w:b w:val="0"/>
          <w:i w:val="0"/>
          <w:strike w:val="0"/>
          <w:noProof w:val="0"/>
          <w:color w:val="000000"/>
          <w:position w:val="0"/>
          <w:sz w:val="20"/>
          <w:u w:val="none"/>
          <w:vertAlign w:val="baseline"/>
        </w:rPr>
        <w:t xml:space="preserve"> he has no choice but to consider running for presidential office, criticizing Democratic Party leadership and taking a direct shot 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Ocasio-Cortez's progressive ideals.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supposed to leave it to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he asked his viewers, given "how socialistic they are in their thinking."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_tc_11.JPG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_tc_11.JPG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_tc_08.JPG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_tc_08.JPG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_tc_15.JPG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_tc_15.JPG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_tc_18.JPG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_tc_18.JPG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_tc_33.JPG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_tc_33.JPG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_tc_19.JPG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_tc_19.JPG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_tc_30.JPG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_tc_30.JPG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_tc_24.JPG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_tc_24.JPG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_tc_22.JPG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_tc_22.JPG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_tc_29.JPG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_tc_29.JPG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_tc_21.JPG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_tc_21.JPG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_tc_16.JPG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_tc_16.JPG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_tc_13.JPG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_tc_13.JPG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_tc_02.JPG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_tc_02.JPG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_tc_09.JPG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_tc_09.JPG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_tc_05.JPG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_tc_05.JPG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_tc_25.JPG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_tc_25.JPG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 Crowley, Deseret News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_tc_21.JPG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UofU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_tc_21.JPG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(90%); TYPES OF GOVERNMENT (90%); CONSERVATISM (89%); NEGATIVE SOCIETAL NEWS (89%); POLITICAL PARTIES (89%); US DEMOCRATIC PARTY (89%); US REPUBLICAN PARTY (89%); WEALTHY PEOPLE (89%); DEMOCRACIES (78%); GOVERNMENT &amp; PUBLIC ADMINISTRATION (77%); GOVERNMENT BODIES &amp; OFFICES (74%); LGBTQ+ PERSONS (73%); RACISM &amp; XENOPHOBIA (73%); SEX &amp; GENDER ISSUES (70%); ELECTIONS &amp; POLITICS (69%); PRIMARY ELECTIONS (69%); CAMPAIGNS &amp; ELECTIONS (68%); GENDER &amp; SEX DISCRIMINATION (62%); HOMELESSNESS (60%); HUMAN RIGHTS (60%); NEGATIVE NEWS (60%)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UTAH (56%)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DONALD TRUMP (89%); KAMALA HARRIS (79%); ELON MUSK (76%)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(93%); LOS ANGELES, CA, USA (79%); UTAH, USA (94%); NEW YORK, USA (93%); CALIFORNIA, USA (92%); COLORADO, USA (79%); UNITED STATES (95%); EUROPE (92%); ROMANIA (79%); EASTERN EUROPE (59%); Teleorman, Utah, Vermont, New York, California, New Mexico &amp; Colorado; Romania &amp; United States; Europe, Eastern Europe; Americas, Northern America</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Bernie</w:t>
        </w:r>
      </w:hyperlink>
      <w:hyperlink r:id="rId43" w:history="1">
        <w:r>
          <w:rPr>
            <w:rFonts w:ascii="arial" w:eastAsia="arial" w:hAnsi="arial" w:cs="arial"/>
            <w:b/>
            <w:i/>
            <w:strike w:val="0"/>
            <w:color w:val="0077CC"/>
            <w:sz w:val="28"/>
            <w:u w:val="single"/>
            <w:vertAlign w:val="baseline"/>
          </w:rPr>
          <w:t xml:space="preserve"> </w:t>
        </w:r>
      </w:hyperlink>
      <w:hyperlink r:id="rId44" w:history="1">
        <w:r>
          <w:rPr>
            <w:rFonts w:ascii="arial" w:eastAsia="arial" w:hAnsi="arial" w:cs="arial"/>
            <w:b/>
            <w:i/>
            <w:strike w:val="0"/>
            <w:color w:val="0077CC"/>
            <w:sz w:val="28"/>
            <w:u w:val="single"/>
            <w:vertAlign w:val="baseline"/>
          </w:rPr>
          <w:t>Sanders</w:t>
        </w:r>
      </w:hyperlink>
      <w:hyperlink r:id="rId45" w:history="1">
        <w:r>
          <w:rPr>
            <w:rFonts w:ascii="arial" w:eastAsia="arial" w:hAnsi="arial" w:cs="arial"/>
            <w:b/>
            <w:i/>
            <w:strike w:val="0"/>
            <w:color w:val="0077CC"/>
            <w:sz w:val="28"/>
            <w:u w:val="single"/>
            <w:vertAlign w:val="baseline"/>
          </w:rPr>
          <w:t>' Coachella Appearance Sparks Divide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8:53 AM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6.48pt;height:42.74pt">
            <v:imagedata r:id="rId46"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Cartwright</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many praised the senator, some mocked him for bringing up the plight of working families at a festival with notoriously high prices.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1312"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47" w:history="1">
        <w:r>
          <w:rPr>
            <w:rFonts w:ascii="arial" w:eastAsia="arial" w:hAnsi="arial" w:cs="arial"/>
            <w:b/>
            <w:i/>
            <w:strike w:val="0"/>
            <w:noProof w:val="0"/>
            <w:color w:val="0077CC"/>
            <w:position w:val="0"/>
            <w:sz w:val="20"/>
            <w:u w:val="single"/>
            <w:vertAlign w:val="baseline"/>
          </w:rPr>
          <w:t>Bernie</w:t>
        </w:r>
      </w:hyperlink>
      <w:hyperlink r:id="rId48" w:history="1">
        <w:r>
          <w:rPr>
            <w:rFonts w:ascii="arial" w:eastAsia="arial" w:hAnsi="arial" w:cs="arial"/>
            <w:b w:val="0"/>
            <w:i/>
            <w:strike w:val="0"/>
            <w:noProof w:val="0"/>
            <w:color w:val="0077CC"/>
            <w:position w:val="0"/>
            <w:sz w:val="20"/>
            <w:u w:val="single"/>
            <w:vertAlign w:val="baseline"/>
          </w:rPr>
          <w:t xml:space="preserve"> </w:t>
        </w:r>
      </w:hyperlink>
      <w:hyperlink r:id="rId49"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appearance at the Coachella music festival has divided opinions on social media.</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Vermont independent and Democratic New York Representative </w:t>
      </w:r>
      <w:hyperlink r:id="rId5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have been speaking out against </w:t>
      </w:r>
      <w:hyperlink r:id="rId51"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President </w:t>
      </w:r>
      <w:hyperlink r:id="rId5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administration on their "Fighting Oligarchy" tour. The politicians have seen </w:t>
      </w:r>
      <w:hyperlink r:id="rId53" w:history="1">
        <w:r>
          <w:rPr>
            <w:rFonts w:ascii="arial" w:eastAsia="arial" w:hAnsi="arial" w:cs="arial"/>
            <w:b w:val="0"/>
            <w:i/>
            <w:strike w:val="0"/>
            <w:noProof w:val="0"/>
            <w:color w:val="0077CC"/>
            <w:position w:val="0"/>
            <w:sz w:val="20"/>
            <w:u w:val="single"/>
            <w:vertAlign w:val="baseline"/>
          </w:rPr>
          <w:t>thousands of people turning out in support</w:t>
        </w:r>
      </w:hyperlink>
      <w:r>
        <w:rPr>
          <w:rFonts w:ascii="arial" w:eastAsia="arial" w:hAnsi="arial" w:cs="arial"/>
          <w:b w:val="0"/>
          <w:i w:val="0"/>
          <w:strike w:val="0"/>
          <w:noProof w:val="0"/>
          <w:color w:val="000000"/>
          <w:position w:val="0"/>
          <w:sz w:val="20"/>
          <w:u w:val="none"/>
          <w:vertAlign w:val="baseline"/>
        </w:rPr>
        <w:t xml:space="preserve"> at their rallies across several states—with a </w:t>
      </w:r>
      <w:hyperlink r:id="rId54" w:history="1">
        <w:r>
          <w:rPr>
            <w:rFonts w:ascii="arial" w:eastAsia="arial" w:hAnsi="arial" w:cs="arial"/>
            <w:b w:val="0"/>
            <w:i/>
            <w:strike w:val="0"/>
            <w:noProof w:val="0"/>
            <w:color w:val="0077CC"/>
            <w:position w:val="0"/>
            <w:sz w:val="20"/>
            <w:u w:val="single"/>
            <w:vertAlign w:val="baseline"/>
          </w:rPr>
          <w:t>record crowd in Los Angeles</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introduced by Florida Congressman Maxwell Frost at Coachella before bringing singer-songwriter Clairo onstage.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I'm not going to be long, but this is what I want to say. This country faces some very difficult challenges. And the future of what happens to America is dependent upon your generation. Now you can turn away, and you can ignore what goes on, but if you do that, you do it at your own peril. We need you to stand up to fight for justice,"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as concertgoers cheered.</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began his remark about Trump, specifically, the </w:t>
      </w:r>
      <w:hyperlink r:id="rId55" w:history="1">
        <w:r>
          <w:rPr>
            <w:rFonts w:ascii="arial" w:eastAsia="arial" w:hAnsi="arial" w:cs="arial"/>
            <w:b w:val="0"/>
            <w:i/>
            <w:strike w:val="0"/>
            <w:noProof w:val="0"/>
            <w:color w:val="0077CC"/>
            <w:position w:val="0"/>
            <w:sz w:val="20"/>
            <w:u w:val="single"/>
            <w:vertAlign w:val="baseline"/>
          </w:rPr>
          <w:t>crowd booed</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responded.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[Trump] thinks that climate change is a hoax. He is dangerously wrong. And you and I are gonna have to stand up to the fossil fuel industry and tell them to stop destroying this planet," he continued.</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that "politicians are trying to take away a woman's right to control her own body," and that "we have an economy today that is working very well for the billionaire class, but not for working families."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83-year-old concluded his speech by saying the healthcare system is "broken" and praised Clairo for advocating to "end the terrible, brutal war in Gaza."</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X, formerly </w:t>
      </w:r>
      <w:hyperlink r:id="rId5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people were quick to share their thoughts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address. While many applauded his message, others criticized him.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"Wow: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the Coachella stage tonight to admonish Trump and [Elon] Musk. Now this is how it's done," Matt McDermott—whose bio states he's a "Democratic Pollster &amp; Strategist"—wrote in a comment with over 61,400 views and 4,400 likes.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my fav Coachella headliner," gatertotz said in a post with 42,700 views and 2,900 likes.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bringing up Gaza and encouraging people to support them during Coachella is insane!! Especially considering the censorship they had last year… ik that's MY president," saikhic added in a message with over 30,600 likes and 800 comments.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making a surprise appearance at Coachella to sermonize on the evils of wealth in front of a crowd of people who paid at least $600 a ticket to be there is peak 21st century </w:t>
      </w:r>
      <w:hyperlink r:id="rId57"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ingelramdecoucy wrote in a reply with 237,600 views and 11,000 likes.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get this straight.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went to Coachella, an event where tickets range from $700-$1,300, and an order of nachos goes for more than $100, to lecture about oligarchy. Is that right?" joma_gc asked in a comment with 246,000 views and 16,000 likes.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the avg ticket price to attend this event, bro?" conservative activist Ryan Fournier said in a remark with 28,500 views and over 280 likes.</w:t>
      </w:r>
    </w:p>
    <w:p>
      <w:pPr>
        <w:pStyle w:val="Normal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representatives via email for comment.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the first time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appeared at Coachella. Back in 2016, the Brooklyn native introduced hip-hop duo Run the Jewels via video at the event.</w:t>
      </w:r>
    </w:p>
    <w:p>
      <w:pPr>
        <w:pStyle w:val="Normal2"/>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Link to Image</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2025 Coachella Music Festival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Winkelmeyer/Getty Images for Coachella</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onstage during weekend one, day two at the Coachella Valley Music and Arts Festival at the Outdoor Theatre on April 12, 2025 in Indio, California.</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1"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FESTIVALS (91%); LEGISLATIVE BODIES (90%); TRENDS &amp; EVENTS (90%); US DEMOCRATIC PARTY (90%); FAMILY (89%); PRICES (89%); US REPUBLICAN PARTY (79%); ARTS FESTIVALS &amp; EXHIBITIONS (78%); ELECTIONS &amp; POLITICS (78%); MUSIC (78%); SOCIAL MEDIA (78%); SONG WRITING (78%); TYPES OF GOVERNMENT (78%); OLIGARCHIES (77%); CENSORSHIP (73%); FEMINISM &amp; WOMEN'S RIGHTS (73%); POLITICAL PARTIES (73%); SINGERS &amp; MUSICIANS (73%); WEALTHY PEOPLE (63%); Entertainment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(91%)</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(91%)</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(91%); SIC7812 MOTION PICTURE &amp; VIDEO TAPE PRODUCTION (91%); CONCERTS &amp; MUSIC FESTIVALS (91%); FESTIVALS (91%); MUSIC INDUSTRY (90%); ARTS FESTIVALS &amp; EXHIBITIONS (78%); SOCIAL MEDIA (78%); ENERGY &amp; UTILITIES (73%); SINGERS &amp; MUSICIANS (73%); HEALTH CARE (72%)</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MAXWELL FROST (79%); ELON MUSK (78%); ALEXANDRIA OCASIO-CORTEZ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NEW YORK, USA (79%); ISRAEL (79%); UNITED STATES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Bernie</w:t>
        </w:r>
      </w:hyperlink>
      <w:hyperlink r:id="rId66" w:history="1">
        <w:r>
          <w:rPr>
            <w:rFonts w:ascii="arial" w:eastAsia="arial" w:hAnsi="arial" w:cs="arial"/>
            <w:b/>
            <w:i/>
            <w:strike w:val="0"/>
            <w:color w:val="0077CC"/>
            <w:sz w:val="28"/>
            <w:u w:val="single"/>
            <w:vertAlign w:val="baseline"/>
          </w:rPr>
          <w:t xml:space="preserve"> </w:t>
        </w:r>
      </w:hyperlink>
      <w:hyperlink r:id="rId67" w:history="1">
        <w:r>
          <w:rPr>
            <w:rFonts w:ascii="arial" w:eastAsia="arial" w:hAnsi="arial" w:cs="arial"/>
            <w:b/>
            <w:i/>
            <w:strike w:val="0"/>
            <w:color w:val="0077CC"/>
            <w:sz w:val="28"/>
            <w:u w:val="single"/>
            <w:vertAlign w:val="baseline"/>
          </w:rPr>
          <w:t>sanders</w:t>
        </w:r>
      </w:hyperlink>
      <w:hyperlink r:id="rId68" w:history="1">
        <w:r>
          <w:rPr>
            <w:rFonts w:ascii="arial" w:eastAsia="arial" w:hAnsi="arial" w:cs="arial"/>
            <w:b/>
            <w:i/>
            <w:strike w:val="0"/>
            <w:color w:val="0077CC"/>
            <w:sz w:val="28"/>
            <w:u w:val="single"/>
            <w:vertAlign w:val="baseline"/>
          </w:rPr>
          <w:t xml:space="preserve"> was smart with his coachella appearance</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Stony Plain Reporter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Stony Plain Reporter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A4</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Gallardo, Stony Plain Reporter</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appeared at Coachella and spoke to justice.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Clairo, popular indie artist, performed on Saturday, Apr. 12 and had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give a heart-felt speech about the state of the United States and about coming to justice. As much as celebrity endorsements seem to draw in the wrong crowd, this type of endorsement, if that even what you want to call it, was done in such a smart way for the current generation to raise awareness.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shed light on the current challenges the U.S is facing, and urged the audience to use their voice, explaining "the future of what happens to America is dependent upon your generation."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stand in front of one of the most famous music festivals, with thousands of people in the younger generation watching and listening, was one of the smartest things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could've done at this time. Celebrity endorsements can get tricky, but I hesitate to call this a true endorsement.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Clairo gave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exactly the stage and spotlight he needed to get the current genera- tion pumped up and ready to use their voices and privilege.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Uniting the younger generation against the atrocities President Donald Trump is doing and continues to do is the only way the U.S and Canada can continue to flour- ish and engage in partnership. In uniting the younger generation, there is a better chance things can change and a better chance this generation can be the one to push forward that change for the betterment of both societies.</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5" style="position:absolute;z-index:251667456"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Opinion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ARTISTS &amp; PERFORMERS (90%); CELEBRITIES (90%); LEGISLATIVE BODIES (90%); CONCERTS &amp; MUSIC FESTIVALS (78%); FESTIVALS (78%); ARTS FESTIVALS &amp; EXHIBITIONS (73%); TRENDS &amp; EVENTS (73%); EDITORIALS &amp; OPINIONS (59%); REPORTS, REVIEWS &amp; SECTIONS (59%);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,appeared,coachella,spoke,justice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(90%); CELEBRITIES (90%); CONCERTS &amp; MUSIC FESTIVALS (78%); FESTIVALS (78%); PRODUCT ENDORSEMENTS (77%); ARTS FESTIVALS &amp; EXHIBITIONS (73%)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(50%)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 NORTH AMERICA (79%); CANADA (72%)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Bernie</w:t>
        </w:r>
      </w:hyperlink>
      <w:hyperlink r:id="rId76" w:history="1">
        <w:r>
          <w:rPr>
            <w:rFonts w:ascii="arial" w:eastAsia="arial" w:hAnsi="arial" w:cs="arial"/>
            <w:b/>
            <w:i/>
            <w:strike w:val="0"/>
            <w:color w:val="0077CC"/>
            <w:sz w:val="28"/>
            <w:u w:val="single"/>
            <w:vertAlign w:val="baseline"/>
          </w:rPr>
          <w:t xml:space="preserve"> </w:t>
        </w:r>
      </w:hyperlink>
      <w:hyperlink r:id="rId77" w:history="1">
        <w:r>
          <w:rPr>
            <w:rFonts w:ascii="arial" w:eastAsia="arial" w:hAnsi="arial" w:cs="arial"/>
            <w:b/>
            <w:i/>
            <w:strike w:val="0"/>
            <w:color w:val="0077CC"/>
            <w:sz w:val="28"/>
            <w:u w:val="single"/>
            <w:vertAlign w:val="baseline"/>
          </w:rPr>
          <w:t>sanders</w:t>
        </w:r>
      </w:hyperlink>
      <w:hyperlink r:id="rId78" w:history="1">
        <w:r>
          <w:rPr>
            <w:rFonts w:ascii="arial" w:eastAsia="arial" w:hAnsi="arial" w:cs="arial"/>
            <w:b/>
            <w:i/>
            <w:strike w:val="0"/>
            <w:color w:val="0077CC"/>
            <w:sz w:val="28"/>
            <w:u w:val="single"/>
            <w:vertAlign w:val="baseline"/>
          </w:rPr>
          <w:t xml:space="preserve"> was smart with his coachella appearance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Spruce Grove Examiner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Spruce Grove Examiner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Gallardo, Spruce Grove Examiner</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appeared at Coachella and spoke to justice.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Clairo, popular indie artist, performed on Saturday, Apr. 12 and had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give a heart-felt speech about the state of the United States and about coming to justice. As much as celebrity endorsements seem to draw in the wrong crowd, this type of endorsement, if that even what you want to call it, was done in such a smart way for the current generation to raise awareness.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shed light on the current challenges the U.S is facing, and urged the audience to use their voice, explaining "the future of what happens to America is dependent upon your generation."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stand in front of one of the most famous music festivals, with thousands of people in the younger generation watching and listening, was one of the smartest things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could've done at this time. Celebrity endorsements can get tricky, but I hesitate to call this a true endorsement.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Clairo gave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exactly the stage and spotlight he needed to get the current genera- tion pumped up and ready to use their voices and privilege.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Uniting the younger generation against the atrocities President Donald Trump is doing and continues to do is the only way the U.S and Canada can continue to flour- ish and engage in partnership. In uniting the younger generation, there is a better chance things can change and a better chance this generation can be the one to push forward that change for the betterment of both societies.</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70528"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9" style="position:absolute;z-index:251671552"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Opinion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ARTISTS &amp; PERFORMERS (90%); CELEBRITIES (90%); LEGISLATIVE BODIES (90%); CONCERTS &amp; MUSIC FESTIVALS (78%); FESTIVALS (78%); ARTS FESTIVALS &amp; EXHIBITIONS (73%); TRENDS &amp; EVENTS (73%); EDITORIALS &amp; OPINIONS (59%); REPORTS, REVIEWS &amp; SECTIONS (59%);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,appeared,coachella,spoke,justice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(90%); CELEBRITIES (90%); CONCERTS &amp; MUSIC FESTIVALS (78%); FESTIVALS (78%); PRODUCT ENDORSEMENTS (77%); ARTS FESTIVALS &amp; EXHIBITIONS (73%)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(50%)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 NORTH AMERICA (79%); CANADA (72%)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Bernie</w:t>
        </w:r>
      </w:hyperlink>
      <w:hyperlink r:id="rId86" w:history="1">
        <w:r>
          <w:rPr>
            <w:rFonts w:ascii="arial" w:eastAsia="arial" w:hAnsi="arial" w:cs="arial"/>
            <w:b/>
            <w:i/>
            <w:strike w:val="0"/>
            <w:color w:val="0077CC"/>
            <w:sz w:val="28"/>
            <w:u w:val="single"/>
            <w:vertAlign w:val="baseline"/>
          </w:rPr>
          <w:t xml:space="preserve"> </w:t>
        </w:r>
      </w:hyperlink>
      <w:hyperlink r:id="rId87" w:history="1">
        <w:r>
          <w:rPr>
            <w:rFonts w:ascii="arial" w:eastAsia="arial" w:hAnsi="arial" w:cs="arial"/>
            <w:b/>
            <w:i/>
            <w:strike w:val="0"/>
            <w:color w:val="0077CC"/>
            <w:sz w:val="28"/>
            <w:u w:val="single"/>
            <w:vertAlign w:val="baseline"/>
          </w:rPr>
          <w:t>Sanders</w:t>
        </w:r>
      </w:hyperlink>
      <w:hyperlink r:id="rId88" w:history="1">
        <w:r>
          <w:rPr>
            <w:rFonts w:ascii="arial" w:eastAsia="arial" w:hAnsi="arial" w:cs="arial"/>
            <w:b/>
            <w:i/>
            <w:strike w:val="0"/>
            <w:color w:val="0077CC"/>
            <w:sz w:val="28"/>
            <w:u w:val="single"/>
            <w:vertAlign w:val="baseline"/>
          </w:rPr>
          <w:t xml:space="preserve"> Town Hall Live Updates: Senator Faces Questions From Republicans, Democrats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 7:37 PM EST</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5"/>
        <w:keepNext w:val="0"/>
        <w:spacing w:before="120" w:after="0" w:line="220" w:lineRule="atLeast"/>
        <w:ind w:left="0" w:right="0" w:firstLine="0"/>
        <w:jc w:val="left"/>
      </w:pPr>
      <w:r>
        <w:br/>
      </w:r>
      <w:r>
        <w:pict>
          <v:shape id="_x0000_i1041" type="#_x0000_t75" style="width:166.48pt;height:42.74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Parry</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taking part in a CNN town hall on Wednesday night. Follow Newsweek's live blog for updates.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360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taking part in a CNN town hall on Wednesday night.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who is fresh off his Fighting Oligarchy Tour with Democratic Rep. Alexandria Ocasio-Cortez, will face questions from Democrats, Republicans, and Independents.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take place in Washington, D.C., and will be moderated by CNN host Anderson Cooper.</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to know </w:t>
      </w:r>
    </w:p>
    <w:p>
      <w:pPr>
        <w:pStyle w:val="Normal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CNN town hall will air on the network on Wednesday at 9 p.m. ET.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caucuses with </w:t>
      </w:r>
      <w:hyperlink r:id="rId89"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w:t>
      </w:r>
      <w:hyperlink r:id="rId91" w:history="1">
        <w:r>
          <w:rPr>
            <w:rFonts w:ascii="arial" w:eastAsia="arial" w:hAnsi="arial" w:cs="arial"/>
            <w:b w:val="0"/>
            <w:i/>
            <w:strike w:val="0"/>
            <w:noProof w:val="0"/>
            <w:color w:val="0077CC"/>
            <w:position w:val="0"/>
            <w:sz w:val="20"/>
            <w:u w:val="single"/>
            <w:vertAlign w:val="baseline"/>
          </w:rPr>
          <w:t>twice sought the party's presidential nomination</w:t>
        </w:r>
      </w:hyperlink>
      <w:r>
        <w:rPr>
          <w:rFonts w:ascii="arial" w:eastAsia="arial" w:hAnsi="arial" w:cs="arial"/>
          <w:b w:val="0"/>
          <w:i w:val="0"/>
          <w:strike w:val="0"/>
          <w:noProof w:val="0"/>
          <w:color w:val="000000"/>
          <w:position w:val="0"/>
          <w:sz w:val="20"/>
          <w:u w:val="none"/>
          <w:vertAlign w:val="baseline"/>
        </w:rPr>
        <w:t xml:space="preserve">, announced in February that he'd be launching a national tour to "take on the oligarchy."The tour has attracted vast crowds,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speaking to a crowd of some 15,000 in Phoenix, Arizona, last month.</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w:t>
      </w:r>
      <w:hyperlink r:id="rId92" w:history="1">
        <w:r>
          <w:rPr>
            <w:rFonts w:ascii="arial" w:eastAsia="arial" w:hAnsi="arial" w:cs="arial"/>
            <w:b w:val="0"/>
            <w:i/>
            <w:strike w:val="0"/>
            <w:noProof w:val="0"/>
            <w:color w:val="0077CC"/>
            <w:position w:val="0"/>
            <w:sz w:val="20"/>
            <w:u w:val="single"/>
            <w:vertAlign w:val="baseline"/>
          </w:rPr>
          <w:t>has repeatedly sounded the alarm</w:t>
        </w:r>
      </w:hyperlink>
      <w:r>
        <w:rPr>
          <w:rFonts w:ascii="arial" w:eastAsia="arial" w:hAnsi="arial" w:cs="arial"/>
          <w:b w:val="0"/>
          <w:i w:val="0"/>
          <w:strike w:val="0"/>
          <w:noProof w:val="0"/>
          <w:color w:val="000000"/>
          <w:position w:val="0"/>
          <w:sz w:val="20"/>
          <w:u w:val="none"/>
          <w:vertAlign w:val="baseline"/>
        </w:rPr>
        <w:t xml:space="preserve"> about President Donald Trump and Elon Musk's efforts to make sweeping cuts to the government, says he is building a movement to fight for "economic, racial, social and environmental justice for all."</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Stay with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 xml:space="preserve"> for the latest.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hit out at Donald Trump's "trade chaos" after the president announced he was pausing his reciprocal tariffs amid plummeting global markets.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trade chaos is undermining our economy and hurting American families,"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warned.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have their way on tariffs and their huge tax bill, most Americans will see their taxes go up, while those on top get a big break. We need a trade policy that puts working people first."</w:t>
      </w:r>
    </w:p>
    <w:p>
      <w:pPr>
        <w:pStyle w:val="Normal5"/>
        <w:keepNext w:val="0"/>
        <w:spacing w:before="240" w:after="0" w:line="260" w:lineRule="atLeast"/>
        <w:ind w:left="0" w:right="0" w:firstLine="0"/>
        <w:jc w:val="both"/>
      </w:pPr>
      <w:hyperlink r:id="rId93" w:history="1">
        <w:r>
          <w:rPr>
            <w:rFonts w:ascii="arial" w:eastAsia="arial" w:hAnsi="arial" w:cs="arial"/>
            <w:b w:val="0"/>
            <w:i/>
            <w:strike w:val="0"/>
            <w:color w:val="0077CC"/>
            <w:sz w:val="20"/>
            <w:u w:val="single"/>
            <w:vertAlign w:val="baseline"/>
          </w:rPr>
          <w:t>Link to Image</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3" style="position:absolute;z-index:25167462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the Senate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Schiefelbein/AP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questions U.S. Trade Representative Jamieson Greer as he testifies before the Senate Finance Committee on Capitol Hill in Washington, Tuesday, April 8, 2025. (AP Photo/Mark Schiefelbein)</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4" style="position:absolute;z-index:251675648"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LEGISLATIVE BODIES (90%); OLIGARCHIES (90%); POLITICAL PARTIES (90%); TARIFFS &amp; CUSTOMS (90%); TAXES &amp; TAXATION (90%); TYPES OF GOVERNMENT (90%); US DEMOCRATIC PARTY (90%); CAUCUSES (79%); POLITICS (79%); PUBLIC POLICY (79%); HEADS OF GOVERNMENT ELECTIONS (75%); US PRESIDENTIAL CANDIDATES 2012 (75%); INTERNATIONAL TRADE (71%); SOCIAL JUSTICE (67%); TAX LAW (64%); ENVIRONMENT &amp; NATURAL RESOURCES (52%); ENVIRONMENTAL JUSTICE (52%); Politics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(92%); ALEXANDRIA OCASIO-CORTEZ (90%); ELON MUSK (75%)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PHOENIX, AZ, USA (55%); ARIZONA, USA (79%); VERMONT, USA (79%); WASHINGTON DC, USA (79%); UNITED STATES (93%)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5"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94"/>
          <w:headerReference w:type="default" r:id="rId95"/>
          <w:footerReference w:type="even" r:id="rId96"/>
          <w:footerReference w:type="default" r:id="rId97"/>
          <w:headerReference w:type="first" r:id="rId98"/>
          <w:footerReference w:type="first" r:id="rId99"/>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100" w:history="1">
        <w:r>
          <w:rPr>
            <w:rFonts w:ascii="arial" w:eastAsia="arial" w:hAnsi="arial" w:cs="arial"/>
            <w:b/>
            <w:i/>
            <w:strike w:val="0"/>
            <w:color w:val="0077CC"/>
            <w:sz w:val="28"/>
            <w:u w:val="single"/>
            <w:vertAlign w:val="baseline"/>
          </w:rPr>
          <w:t xml:space="preserve">WATCH: </w:t>
        </w:r>
      </w:hyperlink>
      <w:hyperlink r:id="rId101" w:history="1">
        <w:r>
          <w:rPr>
            <w:rFonts w:ascii="arial" w:eastAsia="arial" w:hAnsi="arial" w:cs="arial"/>
            <w:b/>
            <w:i/>
            <w:strike w:val="0"/>
            <w:color w:val="0077CC"/>
            <w:sz w:val="28"/>
            <w:u w:val="single"/>
            <w:vertAlign w:val="baseline"/>
          </w:rPr>
          <w:t>Bernie</w:t>
        </w:r>
      </w:hyperlink>
      <w:hyperlink r:id="rId102" w:history="1">
        <w:r>
          <w:rPr>
            <w:rFonts w:ascii="arial" w:eastAsia="arial" w:hAnsi="arial" w:cs="arial"/>
            <w:b/>
            <w:i/>
            <w:strike w:val="0"/>
            <w:color w:val="0077CC"/>
            <w:sz w:val="28"/>
            <w:u w:val="single"/>
            <w:vertAlign w:val="baseline"/>
          </w:rPr>
          <w:t xml:space="preserve"> </w:t>
        </w:r>
      </w:hyperlink>
      <w:hyperlink r:id="rId103" w:history="1">
        <w:r>
          <w:rPr>
            <w:rFonts w:ascii="arial" w:eastAsia="arial" w:hAnsi="arial" w:cs="arial"/>
            <w:b/>
            <w:i/>
            <w:strike w:val="0"/>
            <w:color w:val="0077CC"/>
            <w:sz w:val="28"/>
            <w:u w:val="single"/>
            <w:vertAlign w:val="baseline"/>
          </w:rPr>
          <w:t>Sanders</w:t>
        </w:r>
      </w:hyperlink>
      <w:hyperlink r:id="rId104" w:history="1">
        <w:r>
          <w:rPr>
            <w:rFonts w:ascii="arial" w:eastAsia="arial" w:hAnsi="arial" w:cs="arial"/>
            <w:b/>
            <w:i/>
            <w:strike w:val="0"/>
            <w:color w:val="0077CC"/>
            <w:sz w:val="28"/>
            <w:u w:val="single"/>
            <w:vertAlign w:val="baseline"/>
          </w:rPr>
          <w:t xml:space="preserve"> Yells About Trump to Audience of Screaming Gen-Z Fans at - Coachella?</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10:08 PM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77696"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13th, 2025 ( </w:t>
      </w:r>
      <w:hyperlink r:id="rId10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perhaps the most unexpected crossover of the political and music worlds this year, Independent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(age 83) brought his signature brand of politics to young fans at Coachella on Saturday night - yes, that Coachella.</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 group of thousands of Gen Z  </w:t>
      </w:r>
      <w:hyperlink r:id="rId107" w:history="1">
        <w:r>
          <w:rPr>
            <w:rFonts w:ascii="arial" w:eastAsia="arial" w:hAnsi="arial" w:cs="arial"/>
            <w:b w:val="0"/>
            <w:i/>
            <w:strike w:val="0"/>
            <w:noProof w:val="0"/>
            <w:color w:val="0077CC"/>
            <w:position w:val="0"/>
            <w:sz w:val="20"/>
            <w:u w:val="single"/>
            <w:vertAlign w:val="baseline"/>
          </w:rPr>
          <w:t>concertgoers moments before singer-songwriter Clairo</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 xml:space="preserve">took the stage, </w:t>
        </w:r>
      </w:hyperlink>
      <w:hyperlink r:id="rId109" w:history="1">
        <w:r>
          <w:rPr>
            <w:rFonts w:ascii="arial" w:eastAsia="arial" w:hAnsi="arial" w:cs="arial"/>
            <w:b/>
            <w:i/>
            <w:strike w:val="0"/>
            <w:noProof w:val="0"/>
            <w:color w:val="0077CC"/>
            <w:position w:val="0"/>
            <w:sz w:val="20"/>
            <w:u w:val="single"/>
            <w:vertAlign w:val="baseline"/>
          </w:rPr>
          <w:t>Sanders</w:t>
        </w:r>
      </w:hyperlink>
      <w:hyperlink r:id="rId110" w:history="1">
        <w:r>
          <w:rPr>
            <w:rFonts w:ascii="arial" w:eastAsia="arial" w:hAnsi="arial" w:cs="arial"/>
            <w:b w:val="0"/>
            <w:i/>
            <w:strike w:val="0"/>
            <w:noProof w:val="0"/>
            <w:color w:val="0077CC"/>
            <w:position w:val="0"/>
            <w:sz w:val="20"/>
            <w:u w:val="single"/>
            <w:vertAlign w:val="baseline"/>
          </w:rPr>
          <w:t xml:space="preserve"> warned the country faced threats from climate change and President Donald Trump.</w:t>
        </w:r>
      </w:hyperlink>
    </w:p>
    <w:p>
      <w:pPr>
        <w:pStyle w:val="Normal6"/>
        <w:keepNext w:val="0"/>
        <w:spacing w:before="240" w:after="0" w:line="260" w:lineRule="atLeast"/>
        <w:ind w:left="0" w:right="0" w:firstLine="0"/>
        <w:jc w:val="both"/>
      </w:pPr>
      <w:hyperlink r:id="rId111" w:history="1">
        <w:r>
          <w:rPr>
            <w:rFonts w:ascii="arial" w:eastAsia="arial" w:hAnsi="arial" w:cs="arial"/>
            <w:b/>
            <w:i/>
            <w:strike w:val="0"/>
            <w:color w:val="0077CC"/>
            <w:sz w:val="20"/>
            <w:u w:val="single"/>
            <w:vertAlign w:val="baseline"/>
          </w:rPr>
          <w:t>Sanders</w:t>
        </w:r>
      </w:hyperlink>
      <w:hyperlink r:id="rId112" w:history="1">
        <w:r>
          <w:rPr>
            <w:rFonts w:ascii="arial" w:eastAsia="arial" w:hAnsi="arial" w:cs="arial"/>
            <w:b w:val="0"/>
            <w:i/>
            <w:strike w:val="0"/>
            <w:color w:val="0077CC"/>
            <w:sz w:val="20"/>
            <w:u w:val="single"/>
            <w:vertAlign w:val="baseline"/>
          </w:rPr>
          <w:t xml:space="preserve"> ignited cheers and wasted no time diving into what he called an 'urgent fight for justice' alongside Rep. Maxwell Frost (D-FL).</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faces some very difficult challenges, and the future of what happens to America is dependent upon your generation,'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shouted to the crowd of festivalgoers. 'Now you can turn away and ignore what goes on - but if you do that, you do it at your own peril. We need you to stand up to fight for justice.'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many of them waving glowsticks, also cheered as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discussed the environment.</w:t>
      </w:r>
    </w:p>
    <w:p>
      <w:pPr>
        <w:pStyle w:val="Normal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thanking clairo tonight at coachella!!  </w:t>
      </w:r>
      <w:hyperlink r:id="rId113" w:history="1">
        <w:r>
          <w:rPr>
            <w:rFonts w:ascii="arial" w:eastAsia="arial" w:hAnsi="arial" w:cs="arial"/>
            <w:b w:val="0"/>
            <w:i/>
            <w:strike w:val="0"/>
            <w:noProof w:val="0"/>
            <w:color w:val="0077CC"/>
            <w:position w:val="0"/>
            <w:sz w:val="20"/>
            <w:u w:val="single"/>
            <w:vertAlign w:val="baseline"/>
          </w:rPr>
          <w:t>pic.twitter.com/9A9qYbPJWz</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SITA (@raspberhrriies)  </w:t>
      </w:r>
      <w:hyperlink r:id="rId114" w:history="1">
        <w:r>
          <w:rPr>
            <w:rFonts w:ascii="arial" w:eastAsia="arial" w:hAnsi="arial" w:cs="arial"/>
            <w:b w:val="0"/>
            <w:i/>
            <w:strike w:val="0"/>
            <w:noProof w:val="0"/>
            <w:color w:val="0077CC"/>
            <w:position w:val="0"/>
            <w:sz w:val="20"/>
            <w:u w:val="single"/>
            <w:vertAlign w:val="baseline"/>
          </w:rPr>
          <w:t>April 13, 2025</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the new administration has gutted climate initiatives, laid off key staff at environmental agencies, and rolled back regulation after regulation - all while claiming it's for 'efficiency,'' he said, referencing Elon Musk-helmed DOGE.</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thanked Clairo for allowing him to use her platform to advocate for progressive causes.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clairo hugging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tonight at coachella  </w:t>
      </w:r>
      <w:hyperlink r:id="rId115" w:history="1">
        <w:r>
          <w:rPr>
            <w:rFonts w:ascii="arial" w:eastAsia="arial" w:hAnsi="arial" w:cs="arial"/>
            <w:b w:val="0"/>
            <w:i/>
            <w:strike w:val="0"/>
            <w:noProof w:val="0"/>
            <w:color w:val="0077CC"/>
            <w:position w:val="0"/>
            <w:sz w:val="20"/>
            <w:u w:val="single"/>
            <w:vertAlign w:val="baseline"/>
          </w:rPr>
          <w:t>pic.twitter.com/DewZDrMnAc</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SITA (@raspberhrriies)  </w:t>
      </w:r>
      <w:hyperlink r:id="rId116" w:history="1">
        <w:r>
          <w:rPr>
            <w:rFonts w:ascii="arial" w:eastAsia="arial" w:hAnsi="arial" w:cs="arial"/>
            <w:b w:val="0"/>
            <w:i/>
            <w:strike w:val="0"/>
            <w:noProof w:val="0"/>
            <w:color w:val="0077CC"/>
            <w:position w:val="0"/>
            <w:sz w:val="20"/>
            <w:u w:val="single"/>
            <w:vertAlign w:val="baseline"/>
          </w:rPr>
          <w:t>April 13, 2025</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because Clairo has used her prominence to fight for women's rights, to try to end the terrible, brutal war in Gaza, where thousands of women and children are being killed,' he said.</w:t>
      </w:r>
    </w:p>
    <w:p>
      <w:pPr>
        <w:pStyle w:val="Normal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introducing Clario at Coachella  </w:t>
      </w:r>
      <w:hyperlink r:id="rId117" w:history="1">
        <w:r>
          <w:rPr>
            <w:rFonts w:ascii="arial" w:eastAsia="arial" w:hAnsi="arial" w:cs="arial"/>
            <w:b w:val="0"/>
            <w:i/>
            <w:strike w:val="0"/>
            <w:noProof w:val="0"/>
            <w:color w:val="0077CC"/>
            <w:position w:val="0"/>
            <w:sz w:val="20"/>
            <w:u w:val="single"/>
            <w:vertAlign w:val="baseline"/>
          </w:rPr>
          <w:t>pic.twitter.com/ReFu3318hc</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LANI (@pradamercury)  </w:t>
      </w:r>
      <w:hyperlink r:id="rId118" w:history="1">
        <w:r>
          <w:rPr>
            <w:rFonts w:ascii="arial" w:eastAsia="arial" w:hAnsi="arial" w:cs="arial"/>
            <w:b w:val="0"/>
            <w:i/>
            <w:strike w:val="0"/>
            <w:noProof w:val="0"/>
            <w:color w:val="0077CC"/>
            <w:position w:val="0"/>
            <w:sz w:val="20"/>
            <w:u w:val="single"/>
            <w:vertAlign w:val="baseline"/>
          </w:rPr>
          <w:t>April 13, 2025</w:t>
        </w:r>
      </w:hyperlink>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Rep. Alexandria Ocasio-Cortez (D-NY) have been traversing cities across the West, warning of what they describe as an emerging American 'oligarchy.'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latest stop was in Los Angeles on Friday night, where the duo attracted thousands to a rally.</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9" w:history="1">
        <w:r>
          <w:rPr>
            <w:rFonts w:ascii="arial" w:eastAsia="arial" w:hAnsi="arial" w:cs="arial"/>
            <w:b w:val="0"/>
            <w:i/>
            <w:strike w:val="0"/>
            <w:noProof w:val="0"/>
            <w:color w:val="0077CC"/>
            <w:position w:val="0"/>
            <w:sz w:val="20"/>
            <w:u w:val="single"/>
            <w:vertAlign w:val="baseline"/>
          </w:rPr>
          <w:t xml:space="preserve">WATCH: </w:t>
        </w:r>
      </w:hyperlink>
      <w:hyperlink r:id="rId120" w:history="1">
        <w:r>
          <w:rPr>
            <w:rFonts w:ascii="arial" w:eastAsia="arial" w:hAnsi="arial" w:cs="arial"/>
            <w:b/>
            <w:i/>
            <w:strike w:val="0"/>
            <w:noProof w:val="0"/>
            <w:color w:val="0077CC"/>
            <w:position w:val="0"/>
            <w:sz w:val="20"/>
            <w:u w:val="single"/>
            <w:vertAlign w:val="baseline"/>
          </w:rPr>
          <w:t>Bernie</w:t>
        </w:r>
      </w:hyperlink>
      <w:hyperlink r:id="rId121" w:history="1">
        <w:r>
          <w:rPr>
            <w:rFonts w:ascii="arial" w:eastAsia="arial" w:hAnsi="arial" w:cs="arial"/>
            <w:b w:val="0"/>
            <w:i/>
            <w:strike w:val="0"/>
            <w:noProof w:val="0"/>
            <w:color w:val="0077CC"/>
            <w:position w:val="0"/>
            <w:sz w:val="20"/>
            <w:u w:val="single"/>
            <w:vertAlign w:val="baseline"/>
          </w:rPr>
          <w:t xml:space="preserve"> </w:t>
        </w:r>
      </w:hyperlink>
      <w:hyperlink r:id="rId122" w:history="1">
        <w:r>
          <w:rPr>
            <w:rFonts w:ascii="arial" w:eastAsia="arial" w:hAnsi="arial" w:cs="arial"/>
            <w:b/>
            <w:i/>
            <w:strike w:val="0"/>
            <w:noProof w:val="0"/>
            <w:color w:val="0077CC"/>
            <w:position w:val="0"/>
            <w:sz w:val="20"/>
            <w:u w:val="single"/>
            <w:vertAlign w:val="baseline"/>
          </w:rPr>
          <w:t>Sanders</w:t>
        </w:r>
      </w:hyperlink>
      <w:hyperlink r:id="rId123" w:history="1">
        <w:r>
          <w:rPr>
            <w:rFonts w:ascii="arial" w:eastAsia="arial" w:hAnsi="arial" w:cs="arial"/>
            <w:b w:val="0"/>
            <w:i/>
            <w:strike w:val="0"/>
            <w:noProof w:val="0"/>
            <w:color w:val="0077CC"/>
            <w:position w:val="0"/>
            <w:sz w:val="20"/>
            <w:u w:val="single"/>
            <w:vertAlign w:val="baseline"/>
          </w:rPr>
          <w:t xml:space="preserve"> Yells About Trump to Audience of Screaming Gen-Z Fans at - Coachella? first appeared on</w:t>
        </w:r>
      </w:hyperlink>
      <w:r>
        <w:rPr>
          <w:rFonts w:ascii="arial" w:eastAsia="arial" w:hAnsi="arial" w:cs="arial"/>
          <w:b w:val="0"/>
          <w:i w:val="0"/>
          <w:strike w:val="0"/>
          <w:noProof w:val="0"/>
          <w:color w:val="000000"/>
          <w:position w:val="0"/>
          <w:sz w:val="20"/>
          <w:u w:val="none"/>
          <w:vertAlign w:val="baseline"/>
        </w:rPr>
        <w:t> </w:t>
      </w:r>
      <w:hyperlink r:id="rId124" w:history="1">
        <w:r>
          <w:rPr>
            <w:rFonts w:ascii="arial" w:eastAsia="arial" w:hAnsi="arial" w:cs="arial"/>
            <w:b w:val="0"/>
            <w:i/>
            <w:strike w:val="0"/>
            <w:noProof w:val="0"/>
            <w:color w:val="0077CC"/>
            <w:position w:val="0"/>
            <w:sz w:val="20"/>
            <w:u w:val="single"/>
            <w:vertAlign w:val="baseline"/>
          </w:rPr>
          <w:t>Mediaite.</w:t>
        </w:r>
      </w:hyperlink>
    </w:p>
    <w:p>
      <w:pPr>
        <w:pStyle w:val="Normal6"/>
        <w:keepNext w:val="0"/>
        <w:spacing w:before="240" w:after="0" w:line="260" w:lineRule="atLeast"/>
        <w:ind w:left="0" w:right="0" w:firstLine="0"/>
        <w:jc w:val="both"/>
      </w:pPr>
      <w:hyperlink r:id="rId125" w:history="1">
        <w:r>
          <w:rPr>
            <w:rFonts w:ascii="arial" w:eastAsia="arial" w:hAnsi="arial" w:cs="arial"/>
            <w:b w:val="0"/>
            <w:i/>
            <w:strike w:val="0"/>
            <w:color w:val="0077CC"/>
            <w:sz w:val="20"/>
            <w:u w:val="single"/>
            <w:vertAlign w:val="baseline"/>
          </w:rPr>
          <w:t>Link to the original story.</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7" style="position:absolute;z-index:25167872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8" style="position:absolute;z-index:251679744"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GENERATION Z (90%); BLOGS &amp; MESSAGE BOARDS (78%); CLIMATE CHANGE (78%); ELECTIONS &amp; POLITICS (78%); FEMINISM &amp; WOMEN'S RIGHTS (78%); OLIGARCHIES (78%); POLITICS (78%); SINGERS &amp; MUSICIANS (78%); TYPES OF GOVERNMENT (78%); WOMEN (78%); CLIMATE ACTION (73%); SONG WRITING (73%); ENVIRONMENTAL DEPARTMENTS (71%); Entertainment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Climate Change (%); Coachella (%); Donald Trump (%); Elon Musk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SINGERS &amp; MUSICIANS (78%)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DONALD TRUMP (89%); ELON MUSK (88%); MAXWELL FROST (79%); ALEXANDRIA OCASIO-CORTEZ (77%)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 xml:space="preserve">VERMONT SENATOR </w:t>
        </w:r>
      </w:hyperlink>
      <w:hyperlink r:id="rId133" w:history="1">
        <w:r>
          <w:rPr>
            <w:rFonts w:ascii="arial" w:eastAsia="arial" w:hAnsi="arial" w:cs="arial"/>
            <w:b/>
            <w:i/>
            <w:strike w:val="0"/>
            <w:color w:val="0077CC"/>
            <w:sz w:val="28"/>
            <w:u w:val="single"/>
            <w:vertAlign w:val="baseline"/>
          </w:rPr>
          <w:t>BERNIE</w:t>
        </w:r>
      </w:hyperlink>
      <w:hyperlink r:id="rId134" w:history="1">
        <w:r>
          <w:rPr>
            <w:rFonts w:ascii="arial" w:eastAsia="arial" w:hAnsi="arial" w:cs="arial"/>
            <w:b/>
            <w:i/>
            <w:strike w:val="0"/>
            <w:color w:val="0077CC"/>
            <w:sz w:val="28"/>
            <w:u w:val="single"/>
            <w:vertAlign w:val="baseline"/>
          </w:rPr>
          <w:t xml:space="preserve"> </w:t>
        </w:r>
      </w:hyperlink>
      <w:hyperlink r:id="rId135" w:history="1">
        <w:r>
          <w:rPr>
            <w:rFonts w:ascii="arial" w:eastAsia="arial" w:hAnsi="arial" w:cs="arial"/>
            <w:b/>
            <w:i/>
            <w:strike w:val="0"/>
            <w:color w:val="0077CC"/>
            <w:sz w:val="28"/>
            <w:u w:val="single"/>
            <w:vertAlign w:val="baseline"/>
          </w:rPr>
          <w:t>SANDERS</w:t>
        </w:r>
      </w:hyperlink>
      <w:hyperlink r:id="rId136" w:history="1">
        <w:r>
          <w:rPr>
            <w:rFonts w:ascii="arial" w:eastAsia="arial" w:hAnsi="arial" w:cs="arial"/>
            <w:b/>
            <w:i/>
            <w:strike w:val="0"/>
            <w:color w:val="0077CC"/>
            <w:sz w:val="28"/>
            <w:u w:val="single"/>
            <w:vertAlign w:val="baseline"/>
          </w:rPr>
          <w:t>; THOUSANDS ATTEND 'FIGHTING OLIGARCHY' RALLIES AGAINST TRUMP</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THIS WEEK 10:29 AM EST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JONATHAN KARL</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JONATHAN KARL (WASHINGTON, DC USA)</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8179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AOC, RALLY, TRUMP, OLIGARCHY, GAO, LARZIK, BAKER, DEMS, IMMIGRATION, BILL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FROM FRIDAY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ALEXANDRIA OCASIO-CORTEZ (DEM) (NEW YORK)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to look at every level of office around you and support Democrats who actually fight because those are the ones that can win against Republicans.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be telling you the truth if I didn't tell that within the Democratic Party there are billionaires who have undue influence. Democrats have turned their backs on the working class in this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That was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Congresswoman Alexandria Ocasio-Cortez drawing more than 30 thousand supporters in Denver on Friday. I was there and spoke with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after the rally about whether the Democratic Party can do anything to slow President Trump's agenda.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THOUSANDS ATTEND 'FIGHTING OLIGARCHY' RALLIES AGAINST TRUMP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ATTENDEES (GROUP)</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is back.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Mr. Trump, people fought and died to create a Democratic society. You're not going to take it away from 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Eighty-three-year-old 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drawing crowds even bigger than he did as a presidential candidate.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GAO (RALLY ATTENDEE)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the Bern?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 yeah. Yeah, yeah,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"FIGHTING OLIGARCHY" TOUR STOPS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For the past month,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taken his fight against President Donald Trump on the road. He billing it the "fighting oligarchy tour."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allow America to become an oligarchy.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In Denver the anti-Trump sentiment was strong.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MCCARRON (RALLY ATTENDEE)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think it's a disaster. And he, he talks about he has a mandate. He never had a mandate.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But so was the frustration with Democrats.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How is the Democratic Party doing challenging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LARZIK (RALLY ATTENDEE)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be a little tougher.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TEXT OF DIALOGUE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BAKER (RALLY ATTENDEE)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 being a bunch of door mats.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ATTENDEE (FEMALE)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we're left stranded when everything feels like it's crumbling.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Tour's western swing,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joined by New York Congresswoman Alexandria Ocasio-Cortez.</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ALEXANDRIA OCASIO-CORTEZ (DEM) (NEW YORK)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handed the keys of the Federal Government to Elon Musk, and is selling off our country for parts to the richest people on the planet.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More than 30 thousand people showed up for their joint appearance in Denver.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as you know, when you run for president you do a lot of rallies, and we have done a lot of big rallies. Thirty-two thousand people here is by far the largest rally I have ever done, and nobody is running for office. That tells you something.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what are you trying to accomplish with this tour?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make it clear to the people throughout the world and throughout our own country that the American people are not going to sit idly by and allow Trump to establish an oligarchy form of government, where Musk and other billionaires are running our government. And we're not going to sit back and allow him to form an authoritarian form of society undermining the Constitution, freedom of speech, freedom of assembly, and undoing what the, you know, what the Found Fathers of this country did in the 1790s, separation of powers, making sure that no one person had an extraordinary amount of power, and that is precisely what Trump is trying to do.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RALLIES MEANT TO EMPOWER VOTERS TO NOT 'SIT IDLY BY'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it all. Doesn't want Congress. He doesn't want the media. He doesn't want the judiciary. He wants all of the power. We cannot allow him to have that.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Well, I hear you telling people out there, fight back. What do you mean, though? How do these people, how do they fight back?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the question. We're working on it right now. But I think, simply, first of all, coming here and showing the world that Americans are not going to sit back and take what Trump is doing is a good step forward. But obviously what we need to do is what neither political party is capable of doing right now. And that is develop a strong grassroots movement prepared to run candidates, prepare to stand up and question candidates, demand responsibility from their elected officials to stand with working families and not just the one percent.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I've been covering you for a long, long time. I've heard you railing against millionaires and billionaires for a long time.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guess what?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Is, is it different...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a few other people are catching on to that, right?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talking for many years about this country moving toward an oligarchy. And I think anybody who is not dumb, deaf or blind is seeing precisely what is happening. Trump's inaugural right behind him, three wealthiest guys in America. You know, Lincoln talked about a government of the people, by the people, for the people, remember? Well, we've got a government of the billionaire class, by the billionaire class and for the billionaire class. That's what we have.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we're about 60 days in to the Trump era, the second Trump era. How, how would you grade the Democratic Party's response?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would take us back even two years before that, before Trump was elected, and saying that it saddens me that when the Democrats had control of the Senate, they did virtually nothing for working people. I have to say that. I'm a member of the Democratic Caucus as an Independent, so I'm not going to lie to you and tell you otherwise.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DEMOCRATS UNDER FIRE FOR NOT PUSHING BACK ON TRUMP MORE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then, do I think the Democrats have been effective in rallying the American people in stopping Trump's movement toward oligarchy and authoritarianism? No, I don't.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Is there anything you that think Trump has done right?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ADMIN. PUSHES FOR STRICTER BORDER CONTROL POLICY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mean, I think cracking down on fentanyl, making sure our borders are stronger. Look, nobody thinks illegal immigration is appropriate. Now, I happen to think we need comprehensive immigration reform, but I don't think it is appropriate for people to be coming across the border illegally. So, we have got to work now on comprehensive immigration reform. The idea that Trump has, I don't know what his latest numbers are, he wants to deport 20 million people who are in this country who are undocumented.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do that, you destroy the entire company, country. 'Cause, I've got news for you, Trump's billionaire friends are not going to pick the crops in California that feed us. They're not going to work in meat packing houses. That's what undocumented people are doing. So, we need a variety of programs, guest worker programs, but mostly comprehensive immigration reform.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But, but, but you know illegal immigration, it exploded under Biden, and it had been high for times under Trump as well. But it exploded under Biden and nothing was really done until his last year in office when he was...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should have done much better. No argument.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realistically, Republicans control the House. They control the White House. They control the Senate. So, what realistically can be done?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GOP-CONTROLLED CONGRESS OBSTACLE TO DEM. RESISTANCE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for major pieces of legislation, you still need 60 votes in the Senate. And, let's be clear, I mean, we have picked many of the spots that I've gone to in Wisconsin, in Iowa, in Michigan, have, we, we, we chose them carefully.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are because they have Republican Congressmen who won by small margins. Right now, I don't know what the number is. I think if two or three Republicans out of 200 and, whatever it is, 18, or whatever they got, choose not to support giving tax breaks to billionaires and cutting Medicaid and education, we can defeat this big supplemental bill, the beautiful bill that Trump wants to see passed. So, right now, what we're trying to do is put pressure on those congressional districts, demand that Republican Congress people sit down and talk to their constituents and explain why they think it's a good idea to give a trillion dollars in tax breaks to the one percent and cut veterans programs, cut Medicaid, cut Social Security, cut education.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GOVT. FUNDING BILL PASSES AFTER 10 SENATE DEMS. VOTE WITH GOP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You, you said that the passage of this bill, the, the continuing resolution, was an "absolute failure of Democratic leadership." Who are you talking about?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SCHUMER FACES BLOWBACK FOR VOTE ON GOVT. FUNDING BILL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Schumer is the leader of the party and it should not have happened, period. No question about it. But, you know, when we talk about Democratic leadership, we're talking about the Democratic Party in general, you know? So, I, look, there's nobody more critical of Chuck Schumer than I have been, and not just on this thing, but the bottom line is not just Chuck Schumer. It's not just Chuck Schumer. It is, you've got a Democratic Party in general that is dominated by billionaires, just as the Republican Party is, that is, operates under the leadership of a bunch of inside the beltway consultants, very well paid, who are way out of touch with the 32 thousand people who were here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Ocasio-Cortez's criticism of Schumer has been harsher, fueling speculation she'll challenge him in the Democratic primary when he is up for re-election in three years. For his part,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doesn't want to talk about whether or not Schumer should remain the Democratic leader in the Senate. And he got irritated when I asked him about the possibility of AOC running, abruptly getting up to end the interview.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Okay, you're out there with AOC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Do you see her as a future of the Progressive...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one of the untold stories...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what's going on in current American politics, is that in the House of Representatives you have dozens and dozens of strong, smart, disciplined, hardworking young people in the Progressive Caucus. And you know, way back when, when I first came to the Congress in the House, I helped form the Progressive Caucus. We had five people in it at that time. Now they've got close to a hundred. So, you've got a lot of good people. Alexandria is extraordinary. I am so impressed by her work in Congress and her, just she inspires young people all over the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Would you like to see her join you in the Senate?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right now, we have, as I said, just a whole lot of people in the Congress. Okay, Jonathan, thanks (inaudible)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TRIES TO END INTV. WHEN ASKED ABOUT AOC JOINING SENATE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Wait, I've got one more, I've got more. This is important.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ask you, again, you know, you want to do nonsense? Do nonsense.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No.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don't want to talk about inside the beltway stuff. I've got 32 thousand people.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was just asking you about AOC 'cause she was out there with you.</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 fine, but I don't want to talk about this, what, what was the last question?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I was just going to ask you one more question about you. I mean, that's all. I'm just, it was literally your last...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all right, what is your question?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Well, I mean, it's easier if you're sitting. I mean, I, I want to ask you about your future. This is the biggest crowd you said, you, you ran for president twice, the biggest crowd you've ever seen. Are we going to see you run again? Or what, what's, what's your future?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Right now I am very proud that the people in the state of Vermont sent me back to the Senate with 63 percent of the vote.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I'm a Vermont senator. That's what I do, and I'm very happy to do it. I am 83 years of age, so, and I'm tired.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Our thanks to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taking the time to talk to us and for letting us get the last question in. Coming up, what was Elon Musk doing at the Pentagon this week? We'll be right back.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FROM TUESDAY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LISA MURKOWSKI (REP) (ALASKA)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take, take the criticism that comes, and it may be, it may be that Elon Musk has decided he's going to take the next billion dollars that he makes off of Starlink and put it directly against Lisa Murkowski. They've got everybody just, like, zip-lipped, not saying a word, because they're afraid they're going to be taken down, going to be primaried. We cannot be cowed into, into not speaking up.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Republican Senator Lisa Murkowski this week on Elon Musk's grip on the Republican Party. The Roundtable is here at that talk about that and what exactly Musk was doing at the Pentagon this week. We'll be right back.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51" style="position:absolute;z-index:251682816"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OLIGARCHIES (90%); POLITICAL PARTIES (90%); PROTESTS &amp; DEMONSTRATIONS (90%); TYPES OF GOVERNMENT (90%); US DEMOCRATIC PARTY (90%); TRANSCRIPTS (89%); IMMIGRATION (78%); IMMIGRATION REGULATION &amp; POLICY (78%); IMMIGRATION, CITIZENSHIP &amp; DISPLACEMENT (78%); US PRESIDENTIAL CANDIDATES 2012 (78%); US REPUBLICAN PARTY (78%); POLITICAL CANDIDATES (73%); WEALTHY PEOPLE (55%)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(73%); ENTERTAINMENT &amp; ARTS (73%)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ALEXANDRIA OCASIO-CORTEZ (93%); DONALD TRUMP (89%)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(94%); UNITED STATES (92%)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37"/>
          <w:headerReference w:type="default" r:id="rId138"/>
          <w:footerReference w:type="even" r:id="rId139"/>
          <w:footerReference w:type="default" r:id="rId140"/>
          <w:headerReference w:type="first" r:id="rId141"/>
          <w:footerReference w:type="first" r:id="rId142"/>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43" w:history="1">
        <w:r>
          <w:rPr>
            <w:rFonts w:ascii="arial" w:eastAsia="arial" w:hAnsi="arial" w:cs="arial"/>
            <w:b/>
            <w:i/>
            <w:strike w:val="0"/>
            <w:color w:val="0077CC"/>
            <w:sz w:val="28"/>
            <w:u w:val="single"/>
            <w:vertAlign w:val="baseline"/>
          </w:rPr>
          <w:t xml:space="preserve">"He is dangerously wrong" — </w:t>
        </w:r>
      </w:hyperlink>
      <w:hyperlink r:id="rId144" w:history="1">
        <w:r>
          <w:rPr>
            <w:rFonts w:ascii="arial" w:eastAsia="arial" w:hAnsi="arial" w:cs="arial"/>
            <w:b/>
            <w:i/>
            <w:strike w:val="0"/>
            <w:color w:val="0077CC"/>
            <w:sz w:val="28"/>
            <w:u w:val="single"/>
            <w:vertAlign w:val="baseline"/>
          </w:rPr>
          <w:t>Bernie</w:t>
        </w:r>
      </w:hyperlink>
      <w:hyperlink r:id="rId145" w:history="1">
        <w:r>
          <w:rPr>
            <w:rFonts w:ascii="arial" w:eastAsia="arial" w:hAnsi="arial" w:cs="arial"/>
            <w:b/>
            <w:i/>
            <w:strike w:val="0"/>
            <w:color w:val="0077CC"/>
            <w:sz w:val="28"/>
            <w:u w:val="single"/>
            <w:vertAlign w:val="baseline"/>
          </w:rPr>
          <w:t xml:space="preserve"> </w:t>
        </w:r>
      </w:hyperlink>
      <w:hyperlink r:id="rId146" w:history="1">
        <w:r>
          <w:rPr>
            <w:rFonts w:ascii="arial" w:eastAsia="arial" w:hAnsi="arial" w:cs="arial"/>
            <w:b/>
            <w:i/>
            <w:strike w:val="0"/>
            <w:color w:val="0077CC"/>
            <w:sz w:val="28"/>
            <w:u w:val="single"/>
            <w:vertAlign w:val="baseline"/>
          </w:rPr>
          <w:t>Sanders</w:t>
        </w:r>
      </w:hyperlink>
      <w:hyperlink r:id="rId147" w:history="1">
        <w:r>
          <w:rPr>
            <w:rFonts w:ascii="arial" w:eastAsia="arial" w:hAnsi="arial" w:cs="arial"/>
            <w:b/>
            <w:i/>
            <w:strike w:val="0"/>
            <w:color w:val="0077CC"/>
            <w:sz w:val="28"/>
            <w:u w:val="single"/>
            <w:vertAlign w:val="baseline"/>
          </w:rPr>
          <w:t xml:space="preserve"> seemingly calls out Donald Trump during his surprise Coachella 2025 appearance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8"/>
        <w:keepNext w:val="0"/>
        <w:spacing w:before="120" w:after="0" w:line="220" w:lineRule="atLeast"/>
        <w:ind w:left="0" w:right="0" w:firstLine="0"/>
        <w:jc w:val="left"/>
      </w:pPr>
      <w:r>
        <w:br/>
      </w:r>
      <w:r>
        <w:pict>
          <v:shape id="_x0000_i1053" type="#_x0000_t75" style="width:383.95pt;height:34.5pt">
            <v:imagedata r:id="rId14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8486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headlines on Saturday, April 12, 2025, when he unexpectedly appeared at the Coachella Valley Music and Arts Festival.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delivered a politically charged speech criticizing President Donald Trump for his stance on climate change shortly before introducing singer Clairo.</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stage with US Representative Maxwell Frost, the youngest member of Congress,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addressed the crowd at the Outdoor Theatre just before Clairo's set.</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mood shifted when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mentioned Trump, drawing loud boos from the audience. Criticizing the POTUS' stance on climate change the senator said:</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LA Times reported on April 13, 2025,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had just come off a massive rally at Gloria Molina Grand Park in Los Angeles, drawing tens of thousands in support.</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speech,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to X to reflect on the moment at Coachella.</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Los Angeles Times (April 12, 2025),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used the moment to speak out against the fossil fuel industry, billionaire wealth concentration, the US healthcare system, and attacks on reproductive rights in states like Florida. He further stated:</w:t>
      </w:r>
    </w:p>
    <w:p>
      <w:pPr>
        <w:pStyle w:val="Normal8"/>
      </w:pP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ended his speech by introducing Clairo and commending her activism on women's rights and Gaza.</w:t>
      </w:r>
    </w:p>
    <w:p>
      <w:pPr>
        <w:pStyle w:val="Normal8"/>
      </w:pP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83, started the Fighting Oligarchy tour through the United States on February 21, 2025. The statement on his website outlining the purpose of the tour reads:</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The Guardian, on April 11, 2025, the tour drew a record-breaking crowd of 36,000 people at its Los Angeles stop, including appearances by New York Representative Alexandria Ocasio-Cortez.</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2025 Coachella Valley Music and Arts Festival will be held across two weekends, from April 11 to 13 and April 18 to 20, at the Empire Polo Club in Indio, California. This year's festival features a star-studded lineup, with Lady Gaga headlining April 11, marking her return to Coachella after her 2017 appearance.</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Day took the April 12 slot, making their debut at the festival. Meanwhile, Travis Scott also delivered a special appearance performance the same day. Post Malone is set to headline on April 13 with a career retrospective performance.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lineup includes a range of global stars such as Missy Elliott, Megan Thee Stallion, Zedd, Charli XCX, Benson Boone, The Go-Go's, T-Pain, and BLACKPINK members Lisa and Jennie, alongside K-pop group ENHYPEN.</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5" style="position:absolute;z-index:251685888"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LEGISLATIVE BODIES (90%); TRENDS &amp; EVENTS (90%); ARTS FESTIVALS &amp; EXHIBITIONS (89%); US CONGRESS (79%); ACTIVISM (78%); OLIGARCHIES (78%); SINGERS &amp; MUSICIANS (78%); TYPES OF GOVERNMENT (78%); FEMINISM &amp; WOMEN'S RIGHTS (73%); POP &amp; ROCK (73%); WOMEN (73%); REPRODUCTIVE RIGHTS (67%); WEALTHY PEOPLE (67%)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(92%);  LOS ANGELES TIMES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(92%); SIC7812 MOTION PICTURE &amp; VIDEO TAPE PRODUCTION (92%); NAICS513110 NEWSPAPER PUBLISHERS (92%); SIC2711 NEWSPAPERS: PUBLISHING, OR PUBLISHING &amp; PRINTING (92%); CONCERTS &amp; MUSIC FESTIVALS (90%); FESTIVALS (90%); ARTS FESTIVALS &amp; EXHIBITIONS (89%); SINGERS &amp; MUSICIANS (78%); ENERGY &amp; UTILITIES (72%)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DONALD TRUMP (88%); POST MALONE (79%); TRAVIS SCOTT (79%); ALEXANDRIA OCASIO-CORTEZ (78%); CHARLI XCX (78%); MAXWELL FROST (78%); MEGAN THEE STALLION (78%)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(90%); NEW DELHI, INDIA (59%); CALIFORNIA, USA (92%); NEW YORK, USA (79%); UNITED STATES (91%)</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 xml:space="preserve">CNN TO HOST LIVE TOWN HALL WITH SENATOR </w:t>
        </w:r>
      </w:hyperlink>
      <w:hyperlink r:id="rId156" w:history="1">
        <w:r>
          <w:rPr>
            <w:rFonts w:ascii="arial" w:eastAsia="arial" w:hAnsi="arial" w:cs="arial"/>
            <w:b/>
            <w:i/>
            <w:strike w:val="0"/>
            <w:color w:val="0077CC"/>
            <w:sz w:val="28"/>
            <w:u w:val="single"/>
            <w:vertAlign w:val="baseline"/>
          </w:rPr>
          <w:t>BERNIE</w:t>
        </w:r>
      </w:hyperlink>
      <w:hyperlink r:id="rId157" w:history="1">
        <w:r>
          <w:rPr>
            <w:rFonts w:ascii="arial" w:eastAsia="arial" w:hAnsi="arial" w:cs="arial"/>
            <w:b/>
            <w:i/>
            <w:strike w:val="0"/>
            <w:color w:val="0077CC"/>
            <w:sz w:val="28"/>
            <w:u w:val="single"/>
            <w:vertAlign w:val="baseline"/>
          </w:rPr>
          <w:t xml:space="preserve"> </w:t>
        </w:r>
      </w:hyperlink>
      <w:hyperlink r:id="rId158" w:history="1">
        <w:r>
          <w:rPr>
            <w:rFonts w:ascii="arial" w:eastAsia="arial" w:hAnsi="arial" w:cs="arial"/>
            <w:b/>
            <w:i/>
            <w:strike w:val="0"/>
            <w:color w:val="0077CC"/>
            <w:sz w:val="28"/>
            <w:u w:val="single"/>
            <w:vertAlign w:val="baseline"/>
          </w:rPr>
          <w:t>SANDERS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 7:40 AM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9"/>
        <w:keepNext w:val="0"/>
        <w:spacing w:before="120" w:after="0" w:line="220" w:lineRule="atLeast"/>
        <w:ind w:left="0" w:right="0" w:firstLine="0"/>
        <w:jc w:val="left"/>
      </w:pPr>
      <w:r>
        <w:br/>
      </w:r>
      <w:r>
        <w:pict>
          <v:shape id="_x0000_i1057" type="#_x0000_t75" style="width:15.19pt;height:15.19pt">
            <v:imagedata r:id="rId15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Georgia </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8" style="position:absolute;z-index:25168793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BizMedia] -- CNN posted the following news: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TO HOST LIVE TOWN HALL WITH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6th, 2025</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Town Hall Airs Live Wednesday, April 9 Moderated by CNN Anchor Anderson Cooper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Hall to Air Live at 9pmET on CNN, CNN International and CNN en Espanol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(April 6, 2025) - CNN will host a live Town Hall with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(I-Vermont) at 9pmET on Wednesday, April 9 from Washington, DC. The Town Hall will be moderated by CNN Anchor Anderson Cooper.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policies of the second Trump administration reshape the nation and Democrats search for their path forward,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will take questions from a live studio audience and Cooper on a wide range of topics. The studio audience will be comprised of Democrats, Republicans, and Independents.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a longstanding tradition of hosting Town Halls as part of the network's robust political coverage. Audiences can follow CNN's coverage across platforms on the mobile app and CNN.com.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will stream live for Pay TV subscribers via CNN.com, CNN connected TV, and mobile apps. The Town Hall will also be available On Demand beginning April 10 to pay TV subscribers via CNN.com, CNN apps, and Cable Operator Platforms.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 Hall Press Contacts:</w:t>
      </w:r>
    </w:p>
    <w:p>
      <w:pPr>
        <w:pStyle w:val="Normal9"/>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Dylan.Rose.Geerlings@cnn.com</w:t>
        </w:r>
      </w:hyperlink>
    </w:p>
    <w:p>
      <w:pPr>
        <w:pStyle w:val="Normal9"/>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Anna.jager@cnn.com</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62" w:history="1">
        <w:r>
          <w:rPr>
            <w:rFonts w:ascii="arial" w:eastAsia="arial" w:hAnsi="arial" w:cs="arial"/>
            <w:b w:val="0"/>
            <w:i/>
            <w:strike w:val="0"/>
            <w:noProof w:val="0"/>
            <w:color w:val="0077CC"/>
            <w:position w:val="0"/>
            <w:sz w:val="20"/>
            <w:u w:val="single"/>
            <w:vertAlign w:val="baseline"/>
          </w:rPr>
          <w:t>https://cnnpressroom.blogs.cnn.com/2025/04/06/cnn-to-host-live-town-hall-with-senator-</w:t>
        </w:r>
      </w:hyperlink>
      <w:hyperlink r:id="rId163" w:history="1">
        <w:r>
          <w:rPr>
            <w:rFonts w:ascii="arial" w:eastAsia="arial" w:hAnsi="arial" w:cs="arial"/>
            <w:b/>
            <w:i/>
            <w:strike w:val="0"/>
            <w:noProof w:val="0"/>
            <w:color w:val="0077CC"/>
            <w:position w:val="0"/>
            <w:sz w:val="20"/>
            <w:u w:val="single"/>
            <w:vertAlign w:val="baseline"/>
          </w:rPr>
          <w:t>bernie</w:t>
        </w:r>
      </w:hyperlink>
      <w:hyperlink r:id="rId164" w:history="1">
        <w:r>
          <w:rPr>
            <w:rFonts w:ascii="arial" w:eastAsia="arial" w:hAnsi="arial" w:cs="arial"/>
            <w:b w:val="0"/>
            <w:i/>
            <w:strike w:val="0"/>
            <w:noProof w:val="0"/>
            <w:color w:val="0077CC"/>
            <w:position w:val="0"/>
            <w:sz w:val="20"/>
            <w:u w:val="single"/>
            <w:vertAlign w:val="baseline"/>
          </w:rPr>
          <w:t>-</w:t>
        </w:r>
      </w:hyperlink>
      <w:hyperlink r:id="rId165" w:history="1">
        <w:r>
          <w:rPr>
            <w:rFonts w:ascii="arial" w:eastAsia="arial" w:hAnsi="arial" w:cs="arial"/>
            <w:b/>
            <w:i/>
            <w:strike w:val="0"/>
            <w:noProof w:val="0"/>
            <w:color w:val="0077CC"/>
            <w:position w:val="0"/>
            <w:sz w:val="20"/>
            <w:u w:val="single"/>
            <w:vertAlign w:val="baseline"/>
          </w:rPr>
          <w:t>sanders</w:t>
        </w:r>
      </w:hyperlink>
      <w:hyperlink r:id="rId166" w:history="1">
        <w:r>
          <w:rPr>
            <w:rFonts w:ascii="arial" w:eastAsia="arial" w:hAnsi="arial" w:cs="arial"/>
            <w:b w:val="0"/>
            <w:i/>
            <w:strike w:val="0"/>
            <w:noProof w:val="0"/>
            <w:color w:val="0077CC"/>
            <w:position w:val="0"/>
            <w:sz w:val="20"/>
            <w:u w:val="single"/>
            <w:vertAlign w:val="baseline"/>
          </w:rPr>
          <w:t>/</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MSTRUCK-9163580 MSTRUCK</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9" style="position:absolute;z-index:251688960"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(78%); US REPUBLICAN PARTY (78%); BLOGS &amp; MESSAGE BOARDS (73%)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(90%); LIVE STREAMING (78%); BLOGS &amp; MESSAGE BOARDS (73%); CABLE INDUSTRY (72%); MOBILE APPLICATIONS (72%); CABLE &amp; OTHER DISTRIBUTION (71%); STREAMING MEDIA (67%)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WASHINGTON DC, USA (92%); GEORGIA, USA (79%); UNITED STATES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 xml:space="preserve">83-Year-Old </w:t>
        </w:r>
      </w:hyperlink>
      <w:hyperlink r:id="rId174" w:history="1">
        <w:r>
          <w:rPr>
            <w:rFonts w:ascii="arial" w:eastAsia="arial" w:hAnsi="arial" w:cs="arial"/>
            <w:b/>
            <w:i/>
            <w:strike w:val="0"/>
            <w:color w:val="0077CC"/>
            <w:sz w:val="28"/>
            <w:u w:val="single"/>
            <w:vertAlign w:val="baseline"/>
          </w:rPr>
          <w:t>Bernie</w:t>
        </w:r>
      </w:hyperlink>
      <w:hyperlink r:id="rId175" w:history="1">
        <w:r>
          <w:rPr>
            <w:rFonts w:ascii="arial" w:eastAsia="arial" w:hAnsi="arial" w:cs="arial"/>
            <w:b/>
            <w:i/>
            <w:strike w:val="0"/>
            <w:color w:val="0077CC"/>
            <w:sz w:val="28"/>
            <w:u w:val="single"/>
            <w:vertAlign w:val="baseline"/>
          </w:rPr>
          <w:t xml:space="preserve"> </w:t>
        </w:r>
      </w:hyperlink>
      <w:hyperlink r:id="rId176" w:history="1">
        <w:r>
          <w:rPr>
            <w:rFonts w:ascii="arial" w:eastAsia="arial" w:hAnsi="arial" w:cs="arial"/>
            <w:b/>
            <w:i/>
            <w:strike w:val="0"/>
            <w:color w:val="0077CC"/>
            <w:sz w:val="28"/>
            <w:u w:val="single"/>
            <w:vertAlign w:val="baseline"/>
          </w:rPr>
          <w:t>Sanders</w:t>
        </w:r>
      </w:hyperlink>
      <w:hyperlink r:id="rId177" w:history="1">
        <w:r>
          <w:rPr>
            <w:rFonts w:ascii="arial" w:eastAsia="arial" w:hAnsi="arial" w:cs="arial"/>
            <w:b/>
            <w:i/>
            <w:strike w:val="0"/>
            <w:color w:val="0077CC"/>
            <w:sz w:val="28"/>
            <w:u w:val="single"/>
            <w:vertAlign w:val="baseline"/>
          </w:rPr>
          <w:t xml:space="preserve"> Crashes Coachella</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10:13 PM EST</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Leena Nasir, Entertainment Reporter, </w:t>
      </w:r>
      <w:hyperlink r:id="rId178" w:history="1">
        <w:r>
          <w:rPr>
            <w:rFonts w:ascii="arial" w:eastAsia="arial" w:hAnsi="arial" w:cs="arial"/>
            <w:b w:val="0"/>
            <w:i/>
            <w:strike w:val="0"/>
            <w:noProof w:val="0"/>
            <w:color w:val="0077CC"/>
            <w:position w:val="0"/>
            <w:sz w:val="20"/>
            <w:u w:val="single"/>
            <w:vertAlign w:val="baseline"/>
          </w:rPr>
          <w:t>Leena@dailycaller.com</w:t>
        </w:r>
      </w:hyperlink>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1" style="position:absolute;z-index:251691008" from="0,2pt" to="512pt,2pt" strokecolor="#009ddb" strokeweight="2pt">
            <v:stroke linestyle="single"/>
            <w10:wrap type="topAndBottom"/>
          </v:line>
        </w:pict>
      </w:r>
    </w:p>
    <w:p>
      <w:pPr>
        <w:pStyle w:val="Normal10"/>
      </w:pPr>
    </w:p>
    <w:p>
      <w:pPr>
        <w:pStyle w:val="Normal10"/>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Link to Image</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a cringey appearance Saturday at Coachella and desperately tried pushing his political views.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highly anticipated annual </w:t>
      </w:r>
      <w:hyperlink r:id="rId180" w:history="1">
        <w:r>
          <w:rPr>
            <w:rFonts w:ascii="arial" w:eastAsia="arial" w:hAnsi="arial" w:cs="arial"/>
            <w:b w:val="0"/>
            <w:i/>
            <w:strike w:val="0"/>
            <w:noProof w:val="0"/>
            <w:color w:val="0077CC"/>
            <w:position w:val="0"/>
            <w:sz w:val="20"/>
            <w:u w:val="single"/>
            <w:vertAlign w:val="baseline"/>
          </w:rPr>
          <w:t>music festival</w:t>
        </w:r>
      </w:hyperlink>
      <w:r>
        <w:rPr>
          <w:rFonts w:ascii="arial" w:eastAsia="arial" w:hAnsi="arial" w:cs="arial"/>
          <w:b w:val="0"/>
          <w:i w:val="0"/>
          <w:strike w:val="0"/>
          <w:noProof w:val="0"/>
          <w:color w:val="000000"/>
          <w:position w:val="0"/>
          <w:sz w:val="20"/>
          <w:u w:val="none"/>
          <w:vertAlign w:val="baseline"/>
        </w:rPr>
        <w:t xml:space="preserve"> in Indio, California, is an upbeat concert series that's known to attract a young crowd, making the </w:t>
      </w:r>
      <w:hyperlink r:id="rId181" w:history="1">
        <w:r>
          <w:rPr>
            <w:rFonts w:ascii="arial" w:eastAsia="arial" w:hAnsi="arial" w:cs="arial"/>
            <w:b w:val="0"/>
            <w:i/>
            <w:strike w:val="0"/>
            <w:noProof w:val="0"/>
            <w:color w:val="0077CC"/>
            <w:position w:val="0"/>
            <w:sz w:val="20"/>
            <w:u w:val="single"/>
            <w:vertAlign w:val="baseline"/>
          </w:rPr>
          <w:t>83-year-old</w:t>
        </w:r>
      </w:hyperlink>
      <w:r>
        <w:rPr>
          <w:rFonts w:ascii="arial" w:eastAsia="arial" w:hAnsi="arial" w:cs="arial"/>
          <w:b w:val="0"/>
          <w:i w:val="0"/>
          <w:strike w:val="0"/>
          <w:noProof w:val="0"/>
          <w:color w:val="000000"/>
          <w:position w:val="0"/>
          <w:sz w:val="20"/>
          <w:u w:val="none"/>
          <w:vertAlign w:val="baseline"/>
        </w:rPr>
        <w:t xml:space="preserve"> appear awkwardly out of place. His unexpected attendance at the event drew mixed reactions from the crowd and became more unbearable with each passing moment. Fans who waited for hours and paid big bucks to attend the </w:t>
      </w:r>
      <w:hyperlink r:id="rId182" w:history="1">
        <w:r>
          <w:rPr>
            <w:rFonts w:ascii="arial" w:eastAsia="arial" w:hAnsi="arial" w:cs="arial"/>
            <w:b w:val="0"/>
            <w:i/>
            <w:strike w:val="0"/>
            <w:noProof w:val="0"/>
            <w:color w:val="0077CC"/>
            <w:position w:val="0"/>
            <w:sz w:val="20"/>
            <w:u w:val="single"/>
            <w:vertAlign w:val="baseline"/>
          </w:rPr>
          <w:t>star-studded concert</w:t>
        </w:r>
      </w:hyperlink>
      <w:r>
        <w:rPr>
          <w:rFonts w:ascii="arial" w:eastAsia="arial" w:hAnsi="arial" w:cs="arial"/>
          <w:b w:val="0"/>
          <w:i w:val="0"/>
          <w:strike w:val="0"/>
          <w:noProof w:val="0"/>
          <w:color w:val="000000"/>
          <w:position w:val="0"/>
          <w:sz w:val="20"/>
          <w:u w:val="none"/>
          <w:vertAlign w:val="baseline"/>
        </w:rPr>
        <w:t xml:space="preserve"> had their experience soured by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as he lectured the younger generation, telling them to “stand up” against the fossil industry before going on a rant against President Donald Trump.</w:t>
      </w:r>
    </w:p>
    <w:p>
      <w:pPr>
        <w:pStyle w:val="Normal10"/>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Link to Video</w:t>
        </w:r>
      </w:hyperlink>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seemingly unaware of the fact that he was far too old and out of touch to be addressing the young, music-loving party crowd.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thinks that climate change is a hoax. He is dangerously wrong,”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to the crowd, triggering some boos.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faces some very difficult challenges, and the future of what happens to America is dependent upon your generation,”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seem to realize the concert goers were out for a good time and the last thing they needed was a lecture from the elderly man.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can turn away and you can ignore what goes on, but if you do that, you do so at your own peril. We need you to stand up to fight for justice, to fight for economic justice, social justice and racial justice,”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shouted.</w:t>
      </w:r>
    </w:p>
    <w:p>
      <w:pPr>
        <w:pStyle w:val="Normal10"/>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Link to Image</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INDIO, CALIFORNIA - APRIL 12: (FOR EDITORIAL USE ONLY)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onstage at the Outdoor Theatreon April 12, 2025 in Indio, California. (Photo by Matt Winkelmeyer/Getty Images for Coachella)</w:t>
      </w: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tone-deaf rant continued.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economy today that is working very well for the billionaire class, but not for working families,” he said.</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finally stopped the annoying rant by praising singer Clairo for using her “prominence to fight for women's rights, to try to end the terrible, brutal war in Gaza, where thousands of women and children are being killed.”</w:t>
      </w:r>
      <w:hyperlink r:id="rId185" w:history="1">
        <w:r>
          <w:rPr>
            <w:rFonts w:ascii="arial" w:eastAsia="arial" w:hAnsi="arial" w:cs="arial"/>
            <w:b/>
            <w:i/>
            <w:strike w:val="0"/>
            <w:noProof w:val="0"/>
            <w:color w:val="0077CC"/>
            <w:position w:val="0"/>
            <w:sz w:val="20"/>
            <w:u w:val="single"/>
            <w:vertAlign w:val="baseline"/>
          </w:rPr>
          <w:t>(RELATED: 'F***ing Insane, I Thought It Was A Terrorist Attack': Firework Explodes Into Crowd At Major Music Festival)</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definitely past his bedtime, and he eventually shuffled off stage so the party could continue.</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2" style="position:absolute;z-index:25169203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INDIO, CALIFORNIA - APRIL 12: (FOR EDITORIAL USE ONLY)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onstage at the Outdoor Theatreon April 12, 2025 in Indio, California. (Photo by Matt Winkelmeyer/Getty Images for Coachella)</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3" style="position:absolute;z-index:251693056"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(92%); FESTIVALS (90%); MUSIC (90%); TRENDS &amp; EVENTS (90%); ARTS FESTIVALS &amp; EXHIBITIONS (89%); SOCIAL JUSTICE (89%); REPORTS, REVIEWS &amp; SECTIONS (79%); FEMINISM &amp; WOMEN'S RIGHTS (78%); NATIONAL SECURITY &amp; FOREIGN RELATIONS (78%); SINGERS &amp; MUSICIANS (78%); SOCIETY, SOCIAL ASSISTANCE &amp; LIFESTYLE (78%); TERRORISM &amp; COUNTERTERRORISM (78%); WOMEN (78%); RACE &amp; ETHNICITY (77%); FAMILY (69%); HUMAN RIGHTS (69%); RACIAL JUSTICE (64%); TERRORISM (60%); EDITORIALS &amp; OPINIONS (59%); TERRORIST ATTACKS (50%); coachella (%); president-donald-trump (%); sen-</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dcexclusives-blog (%); newsletter-entertainment-update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(53%); NAICS541430 GRAPHIC DESIGN SERVICES (53%); NAICS541922 COMMERCIAL PHOTOGRAPHY (53%); SIC7336 COMMERCIAL ART &amp; GRAPHIC DESIGN SERVICES (53%); SIC7374 COMPUTER PROCESSING &amp; DATA PREPARATION &amp; PROCESSING SERVICES (53%); CONCERTS &amp; MUSIC FESTIVALS (92%); FESTIVALS (90%); MUSIC INDUSTRY (90%); ARTS FESTIVALS &amp; EXHIBITIONS (89%); SINGERS &amp; MUSICIANS (78%); FIREWORKS (77%)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(79%)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 xml:space="preserve">WATCH: </w:t>
        </w:r>
      </w:hyperlink>
      <w:hyperlink r:id="rId193" w:history="1">
        <w:r>
          <w:rPr>
            <w:rFonts w:ascii="arial" w:eastAsia="arial" w:hAnsi="arial" w:cs="arial"/>
            <w:b/>
            <w:i/>
            <w:strike w:val="0"/>
            <w:color w:val="0077CC"/>
            <w:sz w:val="28"/>
            <w:u w:val="single"/>
            <w:vertAlign w:val="baseline"/>
          </w:rPr>
          <w:t>Bernie</w:t>
        </w:r>
      </w:hyperlink>
      <w:hyperlink r:id="rId194" w:history="1">
        <w:r>
          <w:rPr>
            <w:rFonts w:ascii="arial" w:eastAsia="arial" w:hAnsi="arial" w:cs="arial"/>
            <w:b/>
            <w:i/>
            <w:strike w:val="0"/>
            <w:color w:val="0077CC"/>
            <w:sz w:val="28"/>
            <w:u w:val="single"/>
            <w:vertAlign w:val="baseline"/>
          </w:rPr>
          <w:t xml:space="preserve"> </w:t>
        </w:r>
      </w:hyperlink>
      <w:hyperlink r:id="rId195" w:history="1">
        <w:r>
          <w:rPr>
            <w:rFonts w:ascii="arial" w:eastAsia="arial" w:hAnsi="arial" w:cs="arial"/>
            <w:b/>
            <w:i/>
            <w:strike w:val="0"/>
            <w:color w:val="0077CC"/>
            <w:sz w:val="28"/>
            <w:u w:val="single"/>
            <w:vertAlign w:val="baseline"/>
          </w:rPr>
          <w:t>Sanders</w:t>
        </w:r>
      </w:hyperlink>
      <w:hyperlink r:id="rId196" w:history="1">
        <w:r>
          <w:rPr>
            <w:rFonts w:ascii="arial" w:eastAsia="arial" w:hAnsi="arial" w:cs="arial"/>
            <w:b/>
            <w:i/>
            <w:strike w:val="0"/>
            <w:color w:val="0077CC"/>
            <w:sz w:val="28"/>
            <w:u w:val="single"/>
            <w:vertAlign w:val="baseline"/>
          </w:rPr>
          <w:t xml:space="preserve"> Makes Surprise Appearance at Coachella, Crowd Boos Trump: 'I Agree'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7:17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Morgan Music</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5" style="position:absolute;z-index:251695104"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13th, 2025 ( </w:t>
      </w:r>
      <w:hyperlink r:id="rId197"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9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made a surprise appearance at 2025 Coachella Valley Music and Arts Festival at Empire Polo Club on April 12, 2025 in Indio, California.Mario Tama; Valerie Macon/Getty Images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199" w:history="1">
        <w:r>
          <w:rPr>
            <w:rFonts w:ascii="arial" w:eastAsia="arial" w:hAnsi="arial" w:cs="arial"/>
            <w:b/>
            <w:i/>
            <w:strike w:val="0"/>
            <w:noProof w:val="0"/>
            <w:color w:val="0077CC"/>
            <w:position w:val="0"/>
            <w:sz w:val="20"/>
            <w:u w:val="single"/>
            <w:vertAlign w:val="baseline"/>
          </w:rPr>
          <w:t>Bernie</w:t>
        </w:r>
      </w:hyperlink>
      <w:hyperlink r:id="rId200" w:history="1">
        <w:r>
          <w:rPr>
            <w:rFonts w:ascii="arial" w:eastAsia="arial" w:hAnsi="arial" w:cs="arial"/>
            <w:b w:val="0"/>
            <w:i/>
            <w:strike w:val="0"/>
            <w:noProof w:val="0"/>
            <w:color w:val="0077CC"/>
            <w:position w:val="0"/>
            <w:sz w:val="20"/>
            <w:u w:val="single"/>
            <w:vertAlign w:val="baseline"/>
          </w:rPr>
          <w:t xml:space="preserve"> </w:t>
        </w:r>
      </w:hyperlink>
      <w:hyperlink r:id="rId201" w:history="1">
        <w:r>
          <w:rPr>
            <w:rFonts w:ascii="arial" w:eastAsia="arial" w:hAnsi="arial" w:cs="arial"/>
            <w:b/>
            <w:i/>
            <w:strike w:val="0"/>
            <w:noProof w:val="0"/>
            <w:color w:val="0077CC"/>
            <w:position w:val="0"/>
            <w:sz w:val="20"/>
            <w:u w:val="single"/>
            <w:vertAlign w:val="baseline"/>
          </w:rPr>
          <w:t>Sanders</w:t>
        </w:r>
      </w:hyperlink>
      <w:hyperlink r:id="rId202" w:history="1">
        <w:r>
          <w:rPr>
            <w:rFonts w:ascii="arial" w:eastAsia="arial" w:hAnsi="arial" w:cs="arial"/>
            <w:b w:val="0"/>
            <w:i/>
            <w:strike w:val="0"/>
            <w:noProof w:val="0"/>
            <w:color w:val="0077CC"/>
            <w:position w:val="0"/>
            <w:sz w:val="20"/>
            <w:u w:val="single"/>
            <w:vertAlign w:val="baseline"/>
          </w:rPr>
          <w:t xml:space="preserve"> (I-VT) surprised festival-goers at</w:t>
        </w:r>
      </w:hyperlink>
      <w:r>
        <w:rPr>
          <w:rFonts w:ascii="arial" w:eastAsia="arial" w:hAnsi="arial" w:cs="arial"/>
          <w:b w:val="0"/>
          <w:i w:val="0"/>
          <w:strike w:val="0"/>
          <w:noProof w:val="0"/>
          <w:color w:val="000000"/>
          <w:position w:val="0"/>
          <w:sz w:val="20"/>
          <w:u w:val="none"/>
          <w:vertAlign w:val="baseline"/>
        </w:rPr>
        <w:t> </w:t>
      </w:r>
      <w:hyperlink r:id="rId203" w:history="1">
        <w:r>
          <w:rPr>
            <w:rFonts w:ascii="arial" w:eastAsia="arial" w:hAnsi="arial" w:cs="arial"/>
            <w:b w:val="0"/>
            <w:i/>
            <w:strike w:val="0"/>
            <w:noProof w:val="0"/>
            <w:color w:val="0077CC"/>
            <w:position w:val="0"/>
            <w:sz w:val="20"/>
            <w:u w:val="single"/>
            <w:vertAlign w:val="baseline"/>
          </w:rPr>
          <w:t xml:space="preserve">Coachella this weekend, delivering a brief but impassioned speech to a crowd roaring with applause for </w:t>
        </w:r>
      </w:hyperlink>
      <w:hyperlink r:id="rId204" w:history="1">
        <w:r>
          <w:rPr>
            <w:rFonts w:ascii="arial" w:eastAsia="arial" w:hAnsi="arial" w:cs="arial"/>
            <w:b/>
            <w:i/>
            <w:strike w:val="0"/>
            <w:noProof w:val="0"/>
            <w:color w:val="0077CC"/>
            <w:position w:val="0"/>
            <w:sz w:val="20"/>
            <w:u w:val="single"/>
            <w:vertAlign w:val="baseline"/>
          </w:rPr>
          <w:t>Sanders</w:t>
        </w:r>
      </w:hyperlink>
      <w:hyperlink r:id="rId205" w:history="1">
        <w:r>
          <w:rPr>
            <w:rFonts w:ascii="arial" w:eastAsia="arial" w:hAnsi="arial" w:cs="arial"/>
            <w:b w:val="0"/>
            <w:i/>
            <w:strike w:val="0"/>
            <w:noProof w:val="0"/>
            <w:color w:val="0077CC"/>
            <w:position w:val="0"/>
            <w:sz w:val="20"/>
            <w:u w:val="single"/>
            <w:vertAlign w:val="baseline"/>
          </w:rPr>
          <w:t xml:space="preserve"> and boos for President Donald Trump.</w:t>
        </w:r>
      </w:hyperlink>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a surprise appearance at Coachella 2025 last night.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went from the LA rally to Coachella. He's 83 and fighting like this. This should be an inspiration to all of us. If he can do this, we can all do a little more.  </w:t>
      </w:r>
      <w:hyperlink r:id="rId206" w:history="1">
        <w:r>
          <w:rPr>
            <w:rFonts w:ascii="arial" w:eastAsia="arial" w:hAnsi="arial" w:cs="arial"/>
            <w:b w:val="0"/>
            <w:i/>
            <w:strike w:val="0"/>
            <w:noProof w:val="0"/>
            <w:color w:val="0077CC"/>
            <w:position w:val="0"/>
            <w:sz w:val="20"/>
            <w:u w:val="single"/>
            <w:vertAlign w:val="baseline"/>
          </w:rPr>
          <w:t>pic.twitter.com/yOx76zK7Ni- Brian Krassenstein (@krassenstein)</w:t>
        </w:r>
      </w:hyperlink>
    </w:p>
    <w:p>
      <w:pPr>
        <w:pStyle w:val="Normal11"/>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April 13, 2025</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ahead of indie pop artist Clairo's set,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the stage alongside 28-year-old Congressman  </w:t>
      </w:r>
      <w:hyperlink r:id="rId208" w:history="1">
        <w:r>
          <w:rPr>
            <w:rFonts w:ascii="arial" w:eastAsia="arial" w:hAnsi="arial" w:cs="arial"/>
            <w:b w:val="0"/>
            <w:i/>
            <w:strike w:val="0"/>
            <w:noProof w:val="0"/>
            <w:color w:val="0077CC"/>
            <w:position w:val="0"/>
            <w:sz w:val="20"/>
            <w:u w:val="single"/>
            <w:vertAlign w:val="baseline"/>
          </w:rPr>
          <w:t>Maxwell Frost (D-FL), the youngest member of the U.S. House of Representatives. The Vermont senator used the moment to call on young people to engage politically and fight for justice.</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faces some very difficult challenges,"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"And the future of what happens to America is dependent upon your generation...We need you to stand up, to fight for justice-economic justice, social justice and racial justice," he continued, highlighting the urgency of issues surrounding justice and the environment.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Independent from Vermont, is seen on giant screens as he speaks on stage during the 2025 Coachella Valley Music and Arts Festival at Empire Polo Club on April 12, 2025 in Indio, California. Valerie Macon/Getty Images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President Donald Trump's stance on climate change, but was forced to pause as the crowd erupted in boos. "I agree," he responded to the raucous audience with a smile, prompting cheers.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thinks  </w:t>
      </w:r>
      <w:hyperlink r:id="rId209" w:history="1">
        <w:r>
          <w:rPr>
            <w:rFonts w:ascii="arial" w:eastAsia="arial" w:hAnsi="arial" w:cs="arial"/>
            <w:b w:val="0"/>
            <w:i/>
            <w:strike w:val="0"/>
            <w:noProof w:val="0"/>
            <w:color w:val="0077CC"/>
            <w:position w:val="0"/>
            <w:sz w:val="20"/>
            <w:u w:val="single"/>
            <w:vertAlign w:val="baseline"/>
          </w:rPr>
          <w:t xml:space="preserve">climate change is a hoax," </w:t>
        </w:r>
      </w:hyperlink>
      <w:hyperlink r:id="rId210" w:history="1">
        <w:r>
          <w:rPr>
            <w:rFonts w:ascii="arial" w:eastAsia="arial" w:hAnsi="arial" w:cs="arial"/>
            <w:b/>
            <w:i/>
            <w:strike w:val="0"/>
            <w:noProof w:val="0"/>
            <w:color w:val="0077CC"/>
            <w:position w:val="0"/>
            <w:sz w:val="20"/>
            <w:u w:val="single"/>
            <w:vertAlign w:val="baseline"/>
          </w:rPr>
          <w:t>Sanders</w:t>
        </w:r>
      </w:hyperlink>
      <w:hyperlink r:id="rId211" w:history="1">
        <w:r>
          <w:rPr>
            <w:rFonts w:ascii="arial" w:eastAsia="arial" w:hAnsi="arial" w:cs="arial"/>
            <w:b w:val="0"/>
            <w:i/>
            <w:strike w:val="0"/>
            <w:noProof w:val="0"/>
            <w:color w:val="0077CC"/>
            <w:position w:val="0"/>
            <w:sz w:val="20"/>
            <w:u w:val="single"/>
            <w:vertAlign w:val="baseline"/>
          </w:rPr>
          <w:t xml:space="preserve"> continued. "He is dangerously wrong, and you and I are going to have to stand up to the fossil fuel industry and tell them to stop destroying this planet."</w:t>
        </w:r>
      </w:hyperlink>
    </w:p>
    <w:p>
      <w:pPr>
        <w:pStyle w:val="Normal1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attended the festival following a "Fight Oligarchy" rally in Los Angeles where he spoke to a crowd of 36,000 alongside Rep.  </w:t>
      </w:r>
      <w:hyperlink r:id="rId212" w:history="1">
        <w:r>
          <w:rPr>
            <w:rFonts w:ascii="arial" w:eastAsia="arial" w:hAnsi="arial" w:cs="arial"/>
            <w:b w:val="0"/>
            <w:i/>
            <w:strike w:val="0"/>
            <w:noProof w:val="0"/>
            <w:color w:val="0077CC"/>
            <w:position w:val="0"/>
            <w:sz w:val="20"/>
            <w:u w:val="single"/>
            <w:vertAlign w:val="baseline"/>
          </w:rPr>
          <w:t>Alexandria Ocasio-Cortez (D-NY).</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younger generation has to help lead in the fight to combat climate change, protect women's rights, and build an economy that works for all, not just the few,"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an X post, thanking the audience at Coachella.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Coachella.</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enjoyed introducing the great  </w:t>
      </w:r>
      <w:hyperlink r:id="rId213" w:history="1">
        <w:r>
          <w:rPr>
            <w:rFonts w:ascii="arial" w:eastAsia="arial" w:hAnsi="arial" w:cs="arial"/>
            <w:b w:val="0"/>
            <w:i/>
            <w:strike w:val="0"/>
            <w:noProof w:val="0"/>
            <w:color w:val="0077CC"/>
            <w:position w:val="0"/>
            <w:sz w:val="20"/>
            <w:u w:val="single"/>
            <w:vertAlign w:val="baseline"/>
          </w:rPr>
          <w:t>@clairo tonight.</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tough times.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younger generation has to help lead in the fight to combat climate change, protect women's rights, and build an economy that works for all, not just the few.  </w:t>
      </w:r>
      <w:hyperlink r:id="rId214" w:history="1">
        <w:r>
          <w:rPr>
            <w:rFonts w:ascii="arial" w:eastAsia="arial" w:hAnsi="arial" w:cs="arial"/>
            <w:b w:val="0"/>
            <w:i/>
            <w:strike w:val="0"/>
            <w:noProof w:val="0"/>
            <w:color w:val="0077CC"/>
            <w:position w:val="0"/>
            <w:sz w:val="20"/>
            <w:u w:val="single"/>
            <w:vertAlign w:val="baseline"/>
          </w:rPr>
          <w:t xml:space="preserve">pic.twitter.com/8sGvKAuNYY- </w:t>
        </w:r>
      </w:hyperlink>
      <w:hyperlink r:id="rId215" w:history="1">
        <w:r>
          <w:rPr>
            <w:rFonts w:ascii="arial" w:eastAsia="arial" w:hAnsi="arial" w:cs="arial"/>
            <w:b/>
            <w:i/>
            <w:strike w:val="0"/>
            <w:noProof w:val="0"/>
            <w:color w:val="0077CC"/>
            <w:position w:val="0"/>
            <w:sz w:val="20"/>
            <w:u w:val="single"/>
            <w:vertAlign w:val="baseline"/>
          </w:rPr>
          <w:t>Bernie</w:t>
        </w:r>
      </w:hyperlink>
      <w:hyperlink r:id="rId216" w:history="1">
        <w:r>
          <w:rPr>
            <w:rFonts w:ascii="arial" w:eastAsia="arial" w:hAnsi="arial" w:cs="arial"/>
            <w:b w:val="0"/>
            <w:i/>
            <w:strike w:val="0"/>
            <w:noProof w:val="0"/>
            <w:color w:val="0077CC"/>
            <w:position w:val="0"/>
            <w:sz w:val="20"/>
            <w:u w:val="single"/>
            <w:vertAlign w:val="baseline"/>
          </w:rPr>
          <w:t xml:space="preserve"> </w:t>
        </w:r>
      </w:hyperlink>
      <w:hyperlink r:id="rId217" w:history="1">
        <w:r>
          <w:rPr>
            <w:rFonts w:ascii="arial" w:eastAsia="arial" w:hAnsi="arial" w:cs="arial"/>
            <w:b/>
            <w:i/>
            <w:strike w:val="0"/>
            <w:noProof w:val="0"/>
            <w:color w:val="0077CC"/>
            <w:position w:val="0"/>
            <w:sz w:val="20"/>
            <w:u w:val="single"/>
            <w:vertAlign w:val="baseline"/>
          </w:rPr>
          <w:t>Sanders</w:t>
        </w:r>
      </w:hyperlink>
      <w:hyperlink r:id="rId218" w:history="1">
        <w:r>
          <w:rPr>
            <w:rFonts w:ascii="arial" w:eastAsia="arial" w:hAnsi="arial" w:cs="arial"/>
            <w:b w:val="0"/>
            <w:i/>
            <w:strike w:val="0"/>
            <w:noProof w:val="0"/>
            <w:color w:val="0077CC"/>
            <w:position w:val="0"/>
            <w:sz w:val="20"/>
            <w:u w:val="single"/>
            <w:vertAlign w:val="baseline"/>
          </w:rPr>
          <w:t xml:space="preserve"> (@BernieSanders)</w:t>
        </w:r>
      </w:hyperlink>
    </w:p>
    <w:p>
      <w:pPr>
        <w:pStyle w:val="Normal11"/>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April 13, 2025</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11"/>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Link to the original story.</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
        <w:spacing w:line="60" w:lineRule="exact"/>
      </w:pPr>
      <w:r>
        <w:pict>
          <v:line id="_x0000_s1066" style="position:absolute;z-index:251696128"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7" style="position:absolute;z-index:251697152"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LEGISLATIVE BODIES (91%); ARTS FESTIVALS &amp; EXHIBITIONS (90%); FESTIVALS (90%); SOCIAL JUSTICE (90%); TRENDS &amp; EVENTS (90%); CLIMATE CHANGE (89%); US CONGRESS (89%); BLOGS &amp; MESSAGE BOARDS (78%); FEMINISM &amp; WOMEN'S RIGHTS (78%); WOMEN (78%); ARTISTS &amp; PERFORMERS (77%); GOVERNMENT &amp; PUBLIC ADMINISTRATION (77%); RACE &amp; ETHNICITY (77%); OLIGARCHIES (75%); TYPES OF GOVERNMENT (75%); POP &amp; ROCK (72%); SOCIETY, SOCIAL ASSISTANCE &amp; LIFESTYLE (71%); RACIAL JUSTICE (66%)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(91%);  GETTY IMAGES INC (58%)</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(55%)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(91%); SIC7812 MOTION PICTURE &amp; VIDEO TAPE PRODUCTION (91%);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CONCERTS &amp; MUSIC FESTIVALS (91%); ARTS FESTIVALS &amp; EXHIBITIONS (90%); FESTIVALS (90%); BLOGS &amp; MESSAGE BOARDS (78%); ARTISTS &amp; PERFORMERS (77%); ENERGY &amp; UTILITIES (65%)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(76%); ALEXANDRIA OCASIO-CORTEZ (75%); MAXWELL FROST (75%)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(78%); VERMONT, USA (94%); CALIFORNIA, USA (93%); UNITED STATES (93%)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221"/>
          <w:headerReference w:type="default" r:id="rId222"/>
          <w:footerReference w:type="even" r:id="rId223"/>
          <w:footerReference w:type="default" r:id="rId224"/>
          <w:headerReference w:type="first" r:id="rId225"/>
          <w:footerReference w:type="first" r:id="rId226"/>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227" w:history="1">
        <w:r>
          <w:rPr>
            <w:rFonts w:ascii="arial" w:eastAsia="arial" w:hAnsi="arial" w:cs="arial"/>
            <w:b/>
            <w:i/>
            <w:strike w:val="0"/>
            <w:color w:val="0077CC"/>
            <w:sz w:val="28"/>
            <w:u w:val="single"/>
            <w:vertAlign w:val="baseline"/>
          </w:rPr>
          <w:t>Bernie</w:t>
        </w:r>
      </w:hyperlink>
      <w:hyperlink r:id="rId228" w:history="1">
        <w:r>
          <w:rPr>
            <w:rFonts w:ascii="arial" w:eastAsia="arial" w:hAnsi="arial" w:cs="arial"/>
            <w:b/>
            <w:i/>
            <w:strike w:val="0"/>
            <w:color w:val="0077CC"/>
            <w:sz w:val="28"/>
            <w:u w:val="single"/>
            <w:vertAlign w:val="baseline"/>
          </w:rPr>
          <w:t xml:space="preserve"> </w:t>
        </w:r>
      </w:hyperlink>
      <w:hyperlink r:id="rId229" w:history="1">
        <w:r>
          <w:rPr>
            <w:rFonts w:ascii="arial" w:eastAsia="arial" w:hAnsi="arial" w:cs="arial"/>
            <w:b/>
            <w:i/>
            <w:strike w:val="0"/>
            <w:color w:val="0077CC"/>
            <w:sz w:val="28"/>
            <w:u w:val="single"/>
            <w:vertAlign w:val="baseline"/>
          </w:rPr>
          <w:t>Sanders</w:t>
        </w:r>
      </w:hyperlink>
      <w:hyperlink r:id="rId230" w:history="1">
        <w:r>
          <w:rPr>
            <w:rFonts w:ascii="arial" w:eastAsia="arial" w:hAnsi="arial" w:cs="arial"/>
            <w:b/>
            <w:i/>
            <w:strike w:val="0"/>
            <w:color w:val="0077CC"/>
            <w:sz w:val="28"/>
            <w:u w:val="single"/>
            <w:vertAlign w:val="baseline"/>
          </w:rPr>
          <w:t xml:space="preserve"> draws 10,000 supporters to Warren for a #8216;Fight Oligarchy' rally</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Michigan Advance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 4:28 AM EST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Michigan Advance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9" style="position:absolute;z-index:251699200" from="0,2pt" to="512pt,2pt" strokecolor="#009ddb" strokeweight="2pt">
            <v:stroke linestyle="single"/>
            <w10:wrap type="topAndBottom"/>
          </v:line>
        </w:pict>
      </w:r>
    </w:p>
    <w:p>
      <w:pPr>
        <w:pStyle w:val="Normal12"/>
      </w:pP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8th, 2025 (</w:t>
      </w:r>
      <w:hyperlink r:id="rId231" w:history="1">
        <w:r>
          <w:rPr>
            <w:rFonts w:ascii="arial" w:eastAsia="arial" w:hAnsi="arial" w:cs="arial"/>
            <w:b w:val="0"/>
            <w:i/>
            <w:strike w:val="0"/>
            <w:noProof w:val="0"/>
            <w:color w:val="0077CC"/>
            <w:position w:val="0"/>
            <w:sz w:val="20"/>
            <w:u w:val="single"/>
            <w:vertAlign w:val="baseline"/>
          </w:rPr>
          <w:t>Michigan Advance</w:t>
        </w:r>
      </w:hyperlink>
      <w:r>
        <w:rPr>
          <w:rFonts w:ascii="arial" w:eastAsia="arial" w:hAnsi="arial" w:cs="arial"/>
          <w:b w:val="0"/>
          <w:i w:val="0"/>
          <w:strike w:val="0"/>
          <w:noProof w:val="0"/>
          <w:color w:val="000000"/>
          <w:position w:val="0"/>
          <w:sz w:val="20"/>
          <w:u w:val="none"/>
          <w:vertAlign w:val="baseline"/>
        </w:rPr>
        <w:t xml:space="preserve"> — Delivered by </w:t>
      </w:r>
      <w:hyperlink r:id="rId23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 people turned out for a rally with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in Warren as part of his national #8216;Fighting Oligarchy#8217; tour.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filled the main event space #8212; the gym at Lincoln High School #8212; and two overflow rooms, and still left hundreds more outside.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County Health Director Abdul El-Sayed, who ran for governor in 2018 and is exploring a run for U.S. Senate in 2026, said the size of the crowd is a sign of progressives' resilience.</w:t>
      </w:r>
    </w:p>
    <w:p>
      <w:pPr>
        <w:pStyle w:val="Normal12"/>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 Wayne County Health Director Abdul El-Sayed, who ran for governor in 2018 and is considering a campaign for U.S. Senate in 2026, speaks at a rally with U.S. Sen. </w:t>
        </w:r>
      </w:hyperlink>
      <w:hyperlink r:id="rId234" w:history="1">
        <w:r>
          <w:rPr>
            <w:rFonts w:ascii="arial" w:eastAsia="arial" w:hAnsi="arial" w:cs="arial"/>
            <w:b/>
            <w:i/>
            <w:strike w:val="0"/>
            <w:color w:val="0077CC"/>
            <w:sz w:val="20"/>
            <w:u w:val="single"/>
            <w:vertAlign w:val="baseline"/>
          </w:rPr>
          <w:t>Bernie</w:t>
        </w:r>
      </w:hyperlink>
      <w:hyperlink r:id="rId235" w:history="1">
        <w:r>
          <w:rPr>
            <w:rFonts w:ascii="arial" w:eastAsia="arial" w:hAnsi="arial" w:cs="arial"/>
            <w:b w:val="0"/>
            <w:i/>
            <w:strike w:val="0"/>
            <w:color w:val="0077CC"/>
            <w:sz w:val="20"/>
            <w:u w:val="single"/>
            <w:vertAlign w:val="baseline"/>
          </w:rPr>
          <w:t xml:space="preserve"> </w:t>
        </w:r>
      </w:hyperlink>
      <w:hyperlink r:id="rId236" w:history="1">
        <w:r>
          <w:rPr>
            <w:rFonts w:ascii="arial" w:eastAsia="arial" w:hAnsi="arial" w:cs="arial"/>
            <w:b/>
            <w:i/>
            <w:strike w:val="0"/>
            <w:color w:val="0077CC"/>
            <w:sz w:val="20"/>
            <w:u w:val="single"/>
            <w:vertAlign w:val="baseline"/>
          </w:rPr>
          <w:t>Sanders</w:t>
        </w:r>
      </w:hyperlink>
      <w:hyperlink r:id="rId237" w:history="1">
        <w:r>
          <w:rPr>
            <w:rFonts w:ascii="arial" w:eastAsia="arial" w:hAnsi="arial" w:cs="arial"/>
            <w:b w:val="0"/>
            <w:i/>
            <w:strike w:val="0"/>
            <w:color w:val="0077CC"/>
            <w:sz w:val="20"/>
            <w:u w:val="single"/>
            <w:vertAlign w:val="baseline"/>
          </w:rPr>
          <w:t>, I-Vt., in Warren, Mich., on March 8, 2025. (Photo by Andrew Roth/Michigan Advance)</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#8216;They want us to step back, and today, all of you have said that we are not stepping back, we are stepping forward,#8217; El-Sayed said. #8216;We are recognizing that in one another, we have all we need to build that government for the people and by the people.#8217;</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compared the current political moment to various movements throughout history, including the American Revolution and the abolition movement.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change that we have experienced over hundreds of years of our nationhood only occurs when ordinary people stand up against oppression and injustice and fight back,#8217;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the current landscape is unlike anything the country has experienced before because voters can no longer agree on a shared set of facts, which he said hampers the country's ability to debate important issues.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#8216;We're up against a phenomenon that we have never seen, and that is the Big Lie,#8217;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#8216;The Big Lie is not just stretching the truth; the Big Lie is not just fibbing. The Big Lie is creating a parallel universe, a set of ideas that have no basis in reality.#8217;</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tour is focused on areas where Republicans narrowly won seats in Congress. He called on U.S. Rep. John James (R-Shelby Twp.), to hold an in-person town hall with constituents.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#8216;He has the right to make his case, to speak, you have the right to ask him questions,#8217;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started his speech warning that #8216;we have an administration that is leading us to oligarchy, an administration that is leading us to an authoritarian form of society, an administration that is leading us towards kleptocracy.#8217;</w:t>
      </w:r>
    </w:p>
    <w:p>
      <w:pPr>
        <w:pStyle w:val="Normal12"/>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 xml:space="preserve"> U.S. Sen. </w:t>
        </w:r>
      </w:hyperlink>
      <w:hyperlink r:id="rId239" w:history="1">
        <w:r>
          <w:rPr>
            <w:rFonts w:ascii="arial" w:eastAsia="arial" w:hAnsi="arial" w:cs="arial"/>
            <w:b/>
            <w:i/>
            <w:strike w:val="0"/>
            <w:color w:val="0077CC"/>
            <w:sz w:val="20"/>
            <w:u w:val="single"/>
            <w:vertAlign w:val="baseline"/>
          </w:rPr>
          <w:t>Bernie</w:t>
        </w:r>
      </w:hyperlink>
      <w:hyperlink r:id="rId240" w:history="1">
        <w:r>
          <w:rPr>
            <w:rFonts w:ascii="arial" w:eastAsia="arial" w:hAnsi="arial" w:cs="arial"/>
            <w:b w:val="0"/>
            <w:i/>
            <w:strike w:val="0"/>
            <w:color w:val="0077CC"/>
            <w:sz w:val="20"/>
            <w:u w:val="single"/>
            <w:vertAlign w:val="baseline"/>
          </w:rPr>
          <w:t xml:space="preserve"> </w:t>
        </w:r>
      </w:hyperlink>
      <w:hyperlink r:id="rId241" w:history="1">
        <w:r>
          <w:rPr>
            <w:rFonts w:ascii="arial" w:eastAsia="arial" w:hAnsi="arial" w:cs="arial"/>
            <w:b/>
            <w:i/>
            <w:strike w:val="0"/>
            <w:color w:val="0077CC"/>
            <w:sz w:val="20"/>
            <w:u w:val="single"/>
            <w:vertAlign w:val="baseline"/>
          </w:rPr>
          <w:t>Sanders</w:t>
        </w:r>
      </w:hyperlink>
      <w:hyperlink r:id="rId242" w:history="1">
        <w:r>
          <w:rPr>
            <w:rFonts w:ascii="arial" w:eastAsia="arial" w:hAnsi="arial" w:cs="arial"/>
            <w:b w:val="0"/>
            <w:i/>
            <w:strike w:val="0"/>
            <w:color w:val="0077CC"/>
            <w:sz w:val="20"/>
            <w:u w:val="single"/>
            <w:vertAlign w:val="baseline"/>
          </w:rPr>
          <w:t>, I-Vt., speaks to a crowd gathered outside Lincoln High School in Warren, Mich., following a stop on his #8216;Fighting Oligarchy: Where We Go From Here#8217; tour on March 8, 2025. More than 9,000 people showed up for the rally, filling the main event space and multiple overflow rooms. (Photo by Andrew Roth/Michigan Advance)</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Tesla CEO Elon Musk, Amazon CEO Jeff Bezos and Meta CEO Mark Zuckerberg being seated in the front row at Trump's inauguration as evidence.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#8216;Instead of a government of the people, by the people and for the people, we have now become a government of the billionaire class, for the billionaire class,#8217;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Auto Workers President Shawn Fain spoke at the rally wearing a shirt that read #8216;eat the rich,#8217; which he said he had not worn since the Big Three automakers went on strike in 2023.</w:t>
      </w:r>
    </w:p>
    <w:p>
      <w:pPr>
        <w:pStyle w:val="Normal12"/>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 xml:space="preserve"> United Auto Workers President Shawn Fain speaks at a rally with U.S. Sen. </w:t>
        </w:r>
      </w:hyperlink>
      <w:hyperlink r:id="rId244" w:history="1">
        <w:r>
          <w:rPr>
            <w:rFonts w:ascii="arial" w:eastAsia="arial" w:hAnsi="arial" w:cs="arial"/>
            <w:b/>
            <w:i/>
            <w:strike w:val="0"/>
            <w:color w:val="0077CC"/>
            <w:sz w:val="20"/>
            <w:u w:val="single"/>
            <w:vertAlign w:val="baseline"/>
          </w:rPr>
          <w:t>Bernie</w:t>
        </w:r>
      </w:hyperlink>
      <w:hyperlink r:id="rId245" w:history="1">
        <w:r>
          <w:rPr>
            <w:rFonts w:ascii="arial" w:eastAsia="arial" w:hAnsi="arial" w:cs="arial"/>
            <w:b w:val="0"/>
            <w:i/>
            <w:strike w:val="0"/>
            <w:color w:val="0077CC"/>
            <w:sz w:val="20"/>
            <w:u w:val="single"/>
            <w:vertAlign w:val="baseline"/>
          </w:rPr>
          <w:t xml:space="preserve"> </w:t>
        </w:r>
      </w:hyperlink>
      <w:hyperlink r:id="rId246" w:history="1">
        <w:r>
          <w:rPr>
            <w:rFonts w:ascii="arial" w:eastAsia="arial" w:hAnsi="arial" w:cs="arial"/>
            <w:b/>
            <w:i/>
            <w:strike w:val="0"/>
            <w:color w:val="0077CC"/>
            <w:sz w:val="20"/>
            <w:u w:val="single"/>
            <w:vertAlign w:val="baseline"/>
          </w:rPr>
          <w:t>Sanders</w:t>
        </w:r>
      </w:hyperlink>
      <w:hyperlink r:id="rId247" w:history="1">
        <w:r>
          <w:rPr>
            <w:rFonts w:ascii="arial" w:eastAsia="arial" w:hAnsi="arial" w:cs="arial"/>
            <w:b w:val="0"/>
            <w:i/>
            <w:strike w:val="0"/>
            <w:color w:val="0077CC"/>
            <w:sz w:val="20"/>
            <w:u w:val="single"/>
            <w:vertAlign w:val="baseline"/>
          </w:rPr>
          <w:t>, I-Vt., in Warren, Mich., on March 8, 2025, while wearing a shirt that reads #8216;eat the rich.#8217; (Photo by Andrew Roth/Michigan Advance)</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#8216;Billionaires don't have a right to exist,#8217; Fain told the crowd.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El-Sayed said that the administration of President Donald Trump and Vice President JD Vance #8216;want to move fast and break things.#8217;</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#8216;But what they're breaking is the government that our hard earned tax dollars have been funding,#8217; El-Sayed said. #8216;And we're here to say that that is our money, that is our government, take your damn billionaire hands off of it.#8217;</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Auto Workers President Shawn Fain speaks at a rally with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in Warren, Mich., on March 8, 2025, while wearing a shirt that reads "eat the rich."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Wayne County Health Director Abdul El-Sayed, who ran for governor in 2018 and is considering a campaign for U.S. Senate in 2026, speaks at a rally with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including Wayne County Health Director Abdul El-Sayed and UAW President Shawn Fain, look on as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look on as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at a stop on his "Fighting Oligarchy: Where We Go From Here" tour in Warren, Mich., on March 8, 2025.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to a crowd gathered outside Lincoln High School in Warren, Mich., following a stop on his "Fighting Oligarchy: Where We Go From Here" tour on March 8, 2025. More than 9,000 people showed up for the rally, filling the main event space and multiple overflow rooms.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to a crowd gathered outside Lincoln High School in Warren, Mich., following a stop on his "Fighting Oligarchy: Where We Go From Here" tour on March 8, 2025. More than 9,000 people showed up for the rally, filling the main event space and multiple overflow rooms.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speaks to a crowd gathered outside Lincoln High School in Warren, Mich., following a stop on his "Fighting Oligarchy: Where We Go From Here" tour on March 8, 2025. More than 9,000 people showed up for the rally, filling the main event space and multiple overflow rooms. (Photo by Andrew Roth/Michigan Advance)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MORNING HEADLINES.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SUBSCRIBE </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
        <w:spacing w:line="60" w:lineRule="exact"/>
      </w:pPr>
      <w:r>
        <w:pict>
          <v:line id="_x0000_s1070" style="position:absolute;z-index:25170022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71" style="position:absolute;z-index:251701248"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OLIGARCHIES (90%); US CONGRESS (90%); GOVERNMENT BODIES &amp; OFFICES (89%); US REPUBLICAN PARTY (78%); US SENATE ELECTIONS (78%); GOVERNORS (74%); Economic Justice (%); General Politics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JOHN JAMES (79%)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(96%); UNITED STATES (95%)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Bernie</w:t>
        </w:r>
      </w:hyperlink>
      <w:hyperlink r:id="rId255" w:history="1">
        <w:r>
          <w:rPr>
            <w:rFonts w:ascii="arial" w:eastAsia="arial" w:hAnsi="arial" w:cs="arial"/>
            <w:b/>
            <w:i/>
            <w:strike w:val="0"/>
            <w:color w:val="0077CC"/>
            <w:sz w:val="28"/>
            <w:u w:val="single"/>
            <w:vertAlign w:val="baseline"/>
          </w:rPr>
          <w:t xml:space="preserve"> </w:t>
        </w:r>
      </w:hyperlink>
      <w:hyperlink r:id="rId256" w:history="1">
        <w:r>
          <w:rPr>
            <w:rFonts w:ascii="arial" w:eastAsia="arial" w:hAnsi="arial" w:cs="arial"/>
            <w:b/>
            <w:i/>
            <w:strike w:val="0"/>
            <w:color w:val="0077CC"/>
            <w:sz w:val="28"/>
            <w:u w:val="single"/>
            <w:vertAlign w:val="baseline"/>
          </w:rPr>
          <w:t>Sanders</w:t>
        </w:r>
      </w:hyperlink>
      <w:hyperlink r:id="rId257" w:history="1">
        <w:r>
          <w:rPr>
            <w:rFonts w:ascii="arial" w:eastAsia="arial" w:hAnsi="arial" w:cs="arial"/>
            <w:b/>
            <w:i/>
            <w:strike w:val="0"/>
            <w:color w:val="0077CC"/>
            <w:sz w:val="28"/>
            <w:u w:val="single"/>
            <w:vertAlign w:val="baseline"/>
          </w:rPr>
          <w:t xml:space="preserve"> makes surprise appearance at Coachella amid 'Fighting Oligarchy' tour</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VTDigger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10:20 PM EST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VTDigger </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Wagner</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703296"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258" w:history="1">
        <w:r>
          <w:rPr>
            <w:rFonts w:ascii="arial" w:eastAsia="arial" w:hAnsi="arial" w:cs="arial"/>
            <w:b w:val="0"/>
            <w:i/>
            <w:strike w:val="0"/>
            <w:noProof w:val="0"/>
            <w:color w:val="0077CC"/>
            <w:position w:val="0"/>
            <w:sz w:val="20"/>
            <w:u w:val="single"/>
            <w:vertAlign w:val="baseline"/>
          </w:rPr>
          <w:t>VTDigger</w:t>
        </w:r>
      </w:hyperlink>
      <w:r>
        <w:rPr>
          <w:rFonts w:ascii="arial" w:eastAsia="arial" w:hAnsi="arial" w:cs="arial"/>
          <w:b w:val="0"/>
          <w:i w:val="0"/>
          <w:strike w:val="0"/>
          <w:noProof w:val="0"/>
          <w:color w:val="000000"/>
          <w:position w:val="0"/>
          <w:sz w:val="20"/>
          <w:u w:val="none"/>
          <w:vertAlign w:val="baseline"/>
        </w:rPr>
        <w:t xml:space="preserve">  - Delivered by  </w:t>
      </w:r>
      <w:hyperlink r:id="rId25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seen after speaking during the first weekend of the Coachella Valley Music and Arts Festival at the Empire Polo Club on Saturday, April 12, 2025, in Indio, California. Photo by Amy Harris/Invision via AP</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made an  </w:t>
      </w:r>
      <w:hyperlink r:id="rId260" w:history="1">
        <w:r>
          <w:rPr>
            <w:rFonts w:ascii="arial" w:eastAsia="arial" w:hAnsi="arial" w:cs="arial"/>
            <w:b w:val="0"/>
            <w:i/>
            <w:strike w:val="0"/>
            <w:noProof w:val="0"/>
            <w:color w:val="0077CC"/>
            <w:position w:val="0"/>
            <w:sz w:val="20"/>
            <w:u w:val="single"/>
            <w:vertAlign w:val="baseline"/>
          </w:rPr>
          <w:t>unexpected stop at the Coachella music festival in Indio, California, the crowd roared.</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appearance was a surprise addition to the Vermont senator's ongoing national  </w:t>
      </w:r>
      <w:hyperlink r:id="rId261" w:history="1">
        <w:r>
          <w:rPr>
            <w:rFonts w:ascii="arial" w:eastAsia="arial" w:hAnsi="arial" w:cs="arial"/>
            <w:b w:val="0"/>
            <w:i/>
            <w:strike w:val="0"/>
            <w:noProof w:val="0"/>
            <w:color w:val="0077CC"/>
            <w:position w:val="0"/>
            <w:sz w:val="20"/>
            <w:u w:val="single"/>
            <w:vertAlign w:val="baseline"/>
          </w:rPr>
          <w:t xml:space="preserve">'Fighting Oligarchy' tour, a series of events to unify progressive voters and fight corporate interests. During a three-minute speech, </w:t>
        </w:r>
      </w:hyperlink>
      <w:hyperlink r:id="rId262" w:history="1">
        <w:r>
          <w:rPr>
            <w:rFonts w:ascii="arial" w:eastAsia="arial" w:hAnsi="arial" w:cs="arial"/>
            <w:b/>
            <w:i/>
            <w:strike w:val="0"/>
            <w:noProof w:val="0"/>
            <w:color w:val="0077CC"/>
            <w:position w:val="0"/>
            <w:sz w:val="20"/>
            <w:u w:val="single"/>
            <w:vertAlign w:val="baseline"/>
          </w:rPr>
          <w:t>Sanders</w:t>
        </w:r>
      </w:hyperlink>
      <w:hyperlink r:id="rId263" w:history="1">
        <w:r>
          <w:rPr>
            <w:rFonts w:ascii="arial" w:eastAsia="arial" w:hAnsi="arial" w:cs="arial"/>
            <w:b w:val="0"/>
            <w:i/>
            <w:strike w:val="0"/>
            <w:noProof w:val="0"/>
            <w:color w:val="0077CC"/>
            <w:position w:val="0"/>
            <w:sz w:val="20"/>
            <w:u w:val="single"/>
            <w:vertAlign w:val="baseline"/>
          </w:rPr>
          <w:t xml:space="preserve"> touched on the</w:t>
        </w:r>
      </w:hyperlink>
      <w:r>
        <w:rPr>
          <w:rFonts w:ascii="arial" w:eastAsia="arial" w:hAnsi="arial" w:cs="arial"/>
          <w:b w:val="0"/>
          <w:i w:val="0"/>
          <w:strike w:val="0"/>
          <w:noProof w:val="0"/>
          <w:color w:val="000000"/>
          <w:position w:val="0"/>
          <w:sz w:val="20"/>
          <w:u w:val="none"/>
          <w:vertAlign w:val="baseline"/>
        </w:rPr>
        <w:t> </w:t>
      </w:r>
      <w:hyperlink r:id="rId264" w:history="1">
        <w:r>
          <w:rPr>
            <w:rFonts w:ascii="arial" w:eastAsia="arial" w:hAnsi="arial" w:cs="arial"/>
            <w:b w:val="0"/>
            <w:i/>
            <w:strike w:val="0"/>
            <w:noProof w:val="0"/>
            <w:color w:val="0077CC"/>
            <w:position w:val="0"/>
            <w:sz w:val="20"/>
            <w:u w:val="single"/>
            <w:vertAlign w:val="baseline"/>
          </w:rPr>
          <w:t>racial, economic and reproductive health care issues central to his platform.</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younger generation has to help lead in the fight to combat climate change, protect women's rights, and build an economy that works for all, not just the few,'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t>
      </w:r>
      <w:hyperlink r:id="rId265" w:history="1">
        <w:r>
          <w:rPr>
            <w:rFonts w:ascii="arial" w:eastAsia="arial" w:hAnsi="arial" w:cs="arial"/>
            <w:b w:val="0"/>
            <w:i/>
            <w:strike w:val="0"/>
            <w:noProof w:val="0"/>
            <w:color w:val="0077CC"/>
            <w:position w:val="0"/>
            <w:sz w:val="20"/>
            <w:u w:val="single"/>
            <w:vertAlign w:val="baseline"/>
          </w:rPr>
          <w:t>in a post on X after the appearance.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this post on Instagram</w:t>
      </w:r>
    </w:p>
    <w:p>
      <w:pPr>
        <w:pStyle w:val="Normal13"/>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 xml:space="preserve">A post shared by </w:t>
        </w:r>
      </w:hyperlink>
      <w:hyperlink r:id="rId267" w:history="1">
        <w:r>
          <w:rPr>
            <w:rFonts w:ascii="arial" w:eastAsia="arial" w:hAnsi="arial" w:cs="arial"/>
            <w:b/>
            <w:i/>
            <w:strike w:val="0"/>
            <w:color w:val="0077CC"/>
            <w:sz w:val="20"/>
            <w:u w:val="single"/>
            <w:vertAlign w:val="baseline"/>
          </w:rPr>
          <w:t>Bernie</w:t>
        </w:r>
      </w:hyperlink>
      <w:hyperlink r:id="rId268" w:history="1">
        <w:r>
          <w:rPr>
            <w:rFonts w:ascii="arial" w:eastAsia="arial" w:hAnsi="arial" w:cs="arial"/>
            <w:b w:val="0"/>
            <w:i/>
            <w:strike w:val="0"/>
            <w:color w:val="0077CC"/>
            <w:sz w:val="20"/>
            <w:u w:val="single"/>
            <w:vertAlign w:val="baseline"/>
          </w:rPr>
          <w:t xml:space="preserve"> </w:t>
        </w:r>
      </w:hyperlink>
      <w:hyperlink r:id="rId269" w:history="1">
        <w:r>
          <w:rPr>
            <w:rFonts w:ascii="arial" w:eastAsia="arial" w:hAnsi="arial" w:cs="arial"/>
            <w:b/>
            <w:i/>
            <w:strike w:val="0"/>
            <w:color w:val="0077CC"/>
            <w:sz w:val="20"/>
            <w:u w:val="single"/>
            <w:vertAlign w:val="baseline"/>
          </w:rPr>
          <w:t>Sanders</w:t>
        </w:r>
      </w:hyperlink>
      <w:hyperlink r:id="rId270" w:history="1">
        <w:r>
          <w:rPr>
            <w:rFonts w:ascii="arial" w:eastAsia="arial" w:hAnsi="arial" w:cs="arial"/>
            <w:b w:val="0"/>
            <w:i/>
            <w:strike w:val="0"/>
            <w:color w:val="0077CC"/>
            <w:sz w:val="20"/>
            <w:u w:val="single"/>
            <w:vertAlign w:val="baseline"/>
          </w:rPr>
          <w:t xml:space="preserve"> (@berniesanders)</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also mentioned President Donald Trump,  </w:t>
      </w:r>
      <w:hyperlink r:id="rId271" w:history="1">
        <w:r>
          <w:rPr>
            <w:rFonts w:ascii="arial" w:eastAsia="arial" w:hAnsi="arial" w:cs="arial"/>
            <w:b w:val="0"/>
            <w:i/>
            <w:strike w:val="0"/>
            <w:noProof w:val="0"/>
            <w:color w:val="0077CC"/>
            <w:position w:val="0"/>
            <w:sz w:val="20"/>
            <w:u w:val="single"/>
            <w:vertAlign w:val="baseline"/>
          </w:rPr>
          <w:t xml:space="preserve">eliciting boos from the audience. 'I agree,' </w:t>
        </w:r>
      </w:hyperlink>
      <w:hyperlink r:id="rId272" w:history="1">
        <w:r>
          <w:rPr>
            <w:rFonts w:ascii="arial" w:eastAsia="arial" w:hAnsi="arial" w:cs="arial"/>
            <w:b/>
            <w:i/>
            <w:strike w:val="0"/>
            <w:noProof w:val="0"/>
            <w:color w:val="0077CC"/>
            <w:position w:val="0"/>
            <w:sz w:val="20"/>
            <w:u w:val="single"/>
            <w:vertAlign w:val="baseline"/>
          </w:rPr>
          <w:t>Sanders</w:t>
        </w:r>
      </w:hyperlink>
      <w:hyperlink r:id="rId273" w:history="1">
        <w:r>
          <w:rPr>
            <w:rFonts w:ascii="arial" w:eastAsia="arial" w:hAnsi="arial" w:cs="arial"/>
            <w:b w:val="0"/>
            <w:i/>
            <w:strike w:val="0"/>
            <w:noProof w:val="0"/>
            <w:color w:val="0077CC"/>
            <w:position w:val="0"/>
            <w:sz w:val="20"/>
            <w:u w:val="single"/>
            <w:vertAlign w:val="baseline"/>
          </w:rPr>
          <w:t xml:space="preserve"> said in response.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warning the crowd of Trump's ongoing threats to democracy,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introduced musician Clairo to the stage, praising her progressive political advocacy.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because Clairo has used her prominence to fight for women's rights, to try to end the terrible, brutal war in Gaza, where thousands of women and children are being killed,'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83-year-old senator delivered the Coachella speech after a rally with Rep. Alexandria Ocasio-Cortez, D-N.Y., in Los Angeles earlier Saturday. A crowd of 36,000 showed up to that event, making it his largest rally ever,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communications director Anna Bahr said  </w:t>
      </w:r>
      <w:hyperlink r:id="rId274" w:history="1">
        <w:r>
          <w:rPr>
            <w:rFonts w:ascii="arial" w:eastAsia="arial" w:hAnsi="arial" w:cs="arial"/>
            <w:b w:val="0"/>
            <w:i/>
            <w:strike w:val="0"/>
            <w:noProof w:val="0"/>
            <w:color w:val="0077CC"/>
            <w:position w:val="0"/>
            <w:sz w:val="20"/>
            <w:u w:val="single"/>
            <w:vertAlign w:val="baseline"/>
          </w:rPr>
          <w:t>in a post on X.</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Thousands of people protest Trump presidency at rallies around Vermont</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t>
      </w:r>
      <w:hyperlink r:id="rId276" w:history="1">
        <w:r>
          <w:rPr>
            <w:rFonts w:ascii="arial" w:eastAsia="arial" w:hAnsi="arial" w:cs="arial"/>
            <w:b w:val="0"/>
            <w:i/>
            <w:strike w:val="0"/>
            <w:noProof w:val="0"/>
            <w:color w:val="0077CC"/>
            <w:position w:val="0"/>
            <w:sz w:val="20"/>
            <w:u w:val="single"/>
            <w:vertAlign w:val="baseline"/>
          </w:rPr>
          <w:t>Greta Solsaa and</w:t>
        </w:r>
      </w:hyperlink>
      <w:r>
        <w:rPr>
          <w:rFonts w:ascii="arial" w:eastAsia="arial" w:hAnsi="arial" w:cs="arial"/>
          <w:b w:val="0"/>
          <w:i w:val="0"/>
          <w:strike w:val="0"/>
          <w:noProof w:val="0"/>
          <w:color w:val="000000"/>
          <w:position w:val="0"/>
          <w:sz w:val="20"/>
          <w:u w:val="none"/>
          <w:vertAlign w:val="baseline"/>
        </w:rPr>
        <w:t> </w:t>
      </w:r>
      <w:hyperlink r:id="rId277" w:history="1">
        <w:r>
          <w:rPr>
            <w:rFonts w:ascii="arial" w:eastAsia="arial" w:hAnsi="arial" w:cs="arial"/>
            <w:b w:val="0"/>
            <w:i/>
            <w:strike w:val="0"/>
            <w:noProof w:val="0"/>
            <w:color w:val="0077CC"/>
            <w:position w:val="0"/>
            <w:sz w:val="20"/>
            <w:u w:val="single"/>
            <w:vertAlign w:val="baseline"/>
          </w:rPr>
          <w:t>Kevin O'Connor April 5, 2025, 6:22 pmApril 7, 2025, 8:46 am</w:t>
        </w:r>
      </w:hyperlink>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rally marked the beginning of the second phase of the 'Fighting Oligarchy' tour. This week,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will stop in Republican congressional districts in Idaho, California and Montana. In a video posted to the senator's  </w:t>
      </w:r>
      <w:hyperlink r:id="rId278" w:history="1">
        <w:r>
          <w:rPr>
            <w:rFonts w:ascii="arial" w:eastAsia="arial" w:hAnsi="arial" w:cs="arial"/>
            <w:b w:val="0"/>
            <w:i/>
            <w:strike w:val="0"/>
            <w:noProof w:val="0"/>
            <w:color w:val="0077CC"/>
            <w:position w:val="0"/>
            <w:sz w:val="20"/>
            <w:u w:val="single"/>
            <w:vertAlign w:val="baseline"/>
          </w:rPr>
          <w:t>YouTube, he said he hopes to remind progressives that they are not part of a 'fringe minority.'</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people in the communities that we visit and people throughout the country to understand that they are not alone when they feel outraged by what Trump is doing to our country,'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the video.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from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team were not immediately available for comment.</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story on VTDigger here:  </w:t>
      </w:r>
      <w:hyperlink r:id="rId279" w:history="1">
        <w:r>
          <w:rPr>
            <w:rFonts w:ascii="arial" w:eastAsia="arial" w:hAnsi="arial" w:cs="arial"/>
            <w:b/>
            <w:i/>
            <w:strike w:val="0"/>
            <w:noProof w:val="0"/>
            <w:color w:val="0077CC"/>
            <w:position w:val="0"/>
            <w:sz w:val="20"/>
            <w:u w:val="single"/>
            <w:vertAlign w:val="baseline"/>
          </w:rPr>
          <w:t>Bernie</w:t>
        </w:r>
      </w:hyperlink>
      <w:hyperlink r:id="rId280" w:history="1">
        <w:r>
          <w:rPr>
            <w:rFonts w:ascii="arial" w:eastAsia="arial" w:hAnsi="arial" w:cs="arial"/>
            <w:b w:val="0"/>
            <w:i/>
            <w:strike w:val="0"/>
            <w:noProof w:val="0"/>
            <w:color w:val="0077CC"/>
            <w:position w:val="0"/>
            <w:sz w:val="20"/>
            <w:u w:val="single"/>
            <w:vertAlign w:val="baseline"/>
          </w:rPr>
          <w:t xml:space="preserve"> </w:t>
        </w:r>
      </w:hyperlink>
      <w:hyperlink r:id="rId281" w:history="1">
        <w:r>
          <w:rPr>
            <w:rFonts w:ascii="arial" w:eastAsia="arial" w:hAnsi="arial" w:cs="arial"/>
            <w:b/>
            <w:i/>
            <w:strike w:val="0"/>
            <w:noProof w:val="0"/>
            <w:color w:val="0077CC"/>
            <w:position w:val="0"/>
            <w:sz w:val="20"/>
            <w:u w:val="single"/>
            <w:vertAlign w:val="baseline"/>
          </w:rPr>
          <w:t>Sanders</w:t>
        </w:r>
      </w:hyperlink>
      <w:hyperlink r:id="rId282" w:history="1">
        <w:r>
          <w:rPr>
            <w:rFonts w:ascii="arial" w:eastAsia="arial" w:hAnsi="arial" w:cs="arial"/>
            <w:b w:val="0"/>
            <w:i/>
            <w:strike w:val="0"/>
            <w:noProof w:val="0"/>
            <w:color w:val="0077CC"/>
            <w:position w:val="0"/>
            <w:sz w:val="20"/>
            <w:u w:val="single"/>
            <w:vertAlign w:val="baseline"/>
          </w:rPr>
          <w:t xml:space="preserve"> makes surprise appearance at Coachella amid 'Fighting Oligarchy' tour.</w:t>
        </w:r>
      </w:hyperlink>
    </w:p>
    <w:p>
      <w:pPr>
        <w:pStyle w:val="Normal13"/>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Link to the original story.</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
        <w:spacing w:line="60" w:lineRule="exact"/>
      </w:pPr>
      <w:r>
        <w:pict>
          <v:line id="_x0000_s1074" style="position:absolute;z-index:25170432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5" style="position:absolute;z-index:251705344"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127906</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CONCERTS &amp; MUSIC FESTIVALS (92%); FESTIVALS (91%); ARTS FESTIVALS &amp; EXHIBITIONS (90%); MUSIC (90%); OLIGARCHIES (90%); TRENDS &amp; EVENTS (90%); TYPES OF GOVERNMENT (90%); FEMINISM &amp; WOMEN'S RIGHTS (89%); INTERNET SOCIAL NETWORKING (89%); LEGISLATIVE BODIES (89%); WOMEN (89%); DEMOCRACIES (79%); ARTISTS &amp; PERFORMERS (78%); BLOGS &amp; MESSAGE BOARDS (78%); US DEMOCRATIC PARTY (78%); US REPUBLICAN PARTY (78%); FILM (77%); RACE &amp; ETHNICITY (77%); FRINGE THEORY (75%); PLATFORMS &amp; ISSUES (75%); MINORITY GROUPS (74%); SINGERS &amp; MUSICIANS (73%); CLIMATE CHANGE (54%); SEXUAL &amp; REPRODUCTIVE HEALTH (54%); Government &amp; Politics (%); Alexandria Ocasio-Cortez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California (%); Donald Trump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(92%); FESTIVALS (91%); ARTS FESTIVALS &amp; EXHIBITIONS (90%); INTERNET SOCIAL NETWORKING (89%); ARTISTS &amp; PERFORMERS (78%); BLOGS &amp; MESSAGE BOARDS (78%); FILM (77%); SINGERS &amp; MUSICIANS (73%)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ALEXANDRIA OCASIO-CORTEZ (92%); DONALD TRUMP (90%)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(92%); CALIFORNIA, USA (94%); VERMONT, USA (93%); IDAHO, USA (79%); MONTANA, USA (79%)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84"/>
          <w:headerReference w:type="default" r:id="rId285"/>
          <w:footerReference w:type="even" r:id="rId286"/>
          <w:footerReference w:type="default" r:id="rId287"/>
          <w:headerReference w:type="first" r:id="rId288"/>
          <w:footerReference w:type="first" r:id="rId289"/>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90" w:history="1">
        <w:r>
          <w:rPr>
            <w:rFonts w:ascii="arial" w:eastAsia="arial" w:hAnsi="arial" w:cs="arial"/>
            <w:b/>
            <w:i/>
            <w:strike w:val="0"/>
            <w:color w:val="0077CC"/>
            <w:sz w:val="28"/>
            <w:u w:val="single"/>
            <w:vertAlign w:val="baseline"/>
          </w:rPr>
          <w:t xml:space="preserve">Donald Trump Booed at Coachella During </w:t>
        </w:r>
      </w:hyperlink>
      <w:hyperlink r:id="rId291" w:history="1">
        <w:r>
          <w:rPr>
            <w:rFonts w:ascii="arial" w:eastAsia="arial" w:hAnsi="arial" w:cs="arial"/>
            <w:b/>
            <w:i/>
            <w:strike w:val="0"/>
            <w:color w:val="0077CC"/>
            <w:sz w:val="28"/>
            <w:u w:val="single"/>
            <w:vertAlign w:val="baseline"/>
          </w:rPr>
          <w:t>Bernie</w:t>
        </w:r>
      </w:hyperlink>
      <w:hyperlink r:id="rId292" w:history="1">
        <w:r>
          <w:rPr>
            <w:rFonts w:ascii="arial" w:eastAsia="arial" w:hAnsi="arial" w:cs="arial"/>
            <w:b/>
            <w:i/>
            <w:strike w:val="0"/>
            <w:color w:val="0077CC"/>
            <w:sz w:val="28"/>
            <w:u w:val="single"/>
            <w:vertAlign w:val="baseline"/>
          </w:rPr>
          <w:t xml:space="preserve"> </w:t>
        </w:r>
      </w:hyperlink>
      <w:hyperlink r:id="rId293" w:history="1">
        <w:r>
          <w:rPr>
            <w:rFonts w:ascii="arial" w:eastAsia="arial" w:hAnsi="arial" w:cs="arial"/>
            <w:b/>
            <w:i/>
            <w:strike w:val="0"/>
            <w:color w:val="0077CC"/>
            <w:sz w:val="28"/>
            <w:u w:val="single"/>
            <w:vertAlign w:val="baseline"/>
          </w:rPr>
          <w:t>Sanders</w:t>
        </w:r>
      </w:hyperlink>
      <w:hyperlink r:id="rId294" w:history="1">
        <w:r>
          <w:rPr>
            <w:rFonts w:ascii="arial" w:eastAsia="arial" w:hAnsi="arial" w:cs="arial"/>
            <w:b/>
            <w:i/>
            <w:strike w:val="0"/>
            <w:color w:val="0077CC"/>
            <w:sz w:val="28"/>
            <w:u w:val="single"/>
            <w:vertAlign w:val="baseline"/>
          </w:rPr>
          <w:t xml:space="preserve"> Speech</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5:30 AM EST</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4"/>
        <w:keepNext w:val="0"/>
        <w:spacing w:before="120" w:after="0" w:line="220" w:lineRule="atLeast"/>
        <w:ind w:left="0" w:right="0" w:firstLine="0"/>
        <w:jc w:val="left"/>
      </w:pPr>
      <w:r>
        <w:br/>
      </w:r>
      <w:r>
        <w:pict>
          <v:shape id="_x0000_i1077" type="#_x0000_t75" style="width:166.48pt;height:42.74pt">
            <v:imagedata r:id="rId4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Marni Rose McFall</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agree," the Vermont senator said in response to the loud boos from the crowd at the music festival in California.</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8" style="position:absolute;z-index:251707392" from="0,2pt" to="512pt,2pt" strokecolor="#009ddb" strokeweight="2pt">
            <v:stroke linestyle="single"/>
            <w10:wrap type="topAndBottom"/>
          </v:line>
        </w:pic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95" w:history="1">
        <w:r>
          <w:rPr>
            <w:rFonts w:ascii="arial" w:eastAsia="arial" w:hAnsi="arial" w:cs="arial"/>
            <w:b/>
            <w:i/>
            <w:strike w:val="0"/>
            <w:noProof w:val="0"/>
            <w:color w:val="0077CC"/>
            <w:position w:val="0"/>
            <w:sz w:val="20"/>
            <w:u w:val="single"/>
            <w:vertAlign w:val="baseline"/>
          </w:rPr>
          <w:t>Bernie</w:t>
        </w:r>
      </w:hyperlink>
      <w:hyperlink r:id="rId296" w:history="1">
        <w:r>
          <w:rPr>
            <w:rFonts w:ascii="arial" w:eastAsia="arial" w:hAnsi="arial" w:cs="arial"/>
            <w:b w:val="0"/>
            <w:i/>
            <w:strike w:val="0"/>
            <w:noProof w:val="0"/>
            <w:color w:val="0077CC"/>
            <w:position w:val="0"/>
            <w:sz w:val="20"/>
            <w:u w:val="single"/>
            <w:vertAlign w:val="baseline"/>
          </w:rPr>
          <w:t xml:space="preserve"> </w:t>
        </w:r>
      </w:hyperlink>
      <w:hyperlink r:id="rId297"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made a surprise appearance at the Coachella festival in California on Saturday night. When the Vermont independent mentioned President </w:t>
      </w:r>
      <w:hyperlink r:id="rId29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the crowd booed, and he quickly told them, "I agree," in response.</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9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largely struggled to react effectively to Trump, congressional </w:t>
      </w:r>
      <w:hyperlink r:id="rId30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and the president's billionaire ally </w:t>
      </w:r>
      <w:hyperlink r:id="rId301"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in the wake of their defeat in last year's election. Approval of the </w:t>
      </w:r>
      <w:hyperlink r:id="rId302"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and its representatives in </w:t>
      </w:r>
      <w:hyperlink r:id="rId303"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are at record lows.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alongside New York Representative </w:t>
      </w:r>
      <w:hyperlink r:id="rId304"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appears to be getting through to many in the country. Thousands have turned out to attend rallies as a </w:t>
      </w:r>
      <w:hyperlink r:id="rId305" w:history="1">
        <w:r>
          <w:rPr>
            <w:rFonts w:ascii="arial" w:eastAsia="arial" w:hAnsi="arial" w:cs="arial"/>
            <w:b w:val="0"/>
            <w:i/>
            <w:strike w:val="0"/>
            <w:noProof w:val="0"/>
            <w:color w:val="0077CC"/>
            <w:position w:val="0"/>
            <w:sz w:val="20"/>
            <w:u w:val="single"/>
            <w:vertAlign w:val="baseline"/>
          </w:rPr>
          <w:t>part of their "Fighting Oligarchy" tour</w:t>
        </w:r>
      </w:hyperlink>
      <w:r>
        <w:rPr>
          <w:rFonts w:ascii="arial" w:eastAsia="arial" w:hAnsi="arial" w:cs="arial"/>
          <w:b w:val="0"/>
          <w:i w:val="0"/>
          <w:strike w:val="0"/>
          <w:noProof w:val="0"/>
          <w:color w:val="000000"/>
          <w:position w:val="0"/>
          <w:sz w:val="20"/>
          <w:u w:val="none"/>
          <w:vertAlign w:val="baseline"/>
        </w:rPr>
        <w:t>, and they held their biggest ever rally in Los Angeles on April 12.</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306" w:history="1">
        <w:r>
          <w:rPr>
            <w:rFonts w:ascii="arial" w:eastAsia="arial" w:hAnsi="arial" w:cs="arial"/>
            <w:b w:val="0"/>
            <w:i/>
            <w:strike w:val="0"/>
            <w:noProof w:val="0"/>
            <w:color w:val="0077CC"/>
            <w:position w:val="0"/>
            <w:sz w:val="20"/>
            <w:u w:val="single"/>
            <w:vertAlign w:val="baseline"/>
          </w:rPr>
          <w:t>spoke at Coachella</w:t>
        </w:r>
      </w:hyperlink>
      <w:r>
        <w:rPr>
          <w:rFonts w:ascii="arial" w:eastAsia="arial" w:hAnsi="arial" w:cs="arial"/>
          <w:b w:val="0"/>
          <w:i w:val="0"/>
          <w:strike w:val="0"/>
          <w:noProof w:val="0"/>
          <w:color w:val="000000"/>
          <w:position w:val="0"/>
          <w:sz w:val="20"/>
          <w:u w:val="none"/>
          <w:vertAlign w:val="baseline"/>
        </w:rPr>
        <w:t xml:space="preserve"> ahead of the singer Clairo's Outdoor Theatre set at 8:15 p.m. He was introduced by Florida Congressman Maxwell Frost.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crowd that the country is facing, "Some very difficult challenges, and the future of what happens to America is dependent upon your generation."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mention of Trump earned a loud negative reaction from the crowd.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response, "He thinks that climate change is a hoax. He is dangerously wrong, and you and I are going to have to stand up to the fossil fuel industry and tell them to stop destroying this planet.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turn away, and you can ignore what goes on, but if you do that, you do it at your own peril,"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"We need you to stand up, to fight for justice. To fight for economic justice, social justice and racial justice."</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turned his attention to Clairo shortly before she came on stage. "I'm here because Clairo has used her prominence to fight for women's rights, to try to end the terrible, brutal war in Gaza where thousands of women and children are being killed.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Clairo not only for being in a great band but for the great work she's doing."</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26-year-old Grammy-nominated artist has often used her platform to advocate for political issues, including women's and LGBTQ+ rights. In October 2023, she signed the Artists4Ceasefire open letter, calling for an end to the conflict in the Middle East, to then President </w:t>
      </w:r>
      <w:hyperlink r:id="rId307"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in a post on X, formerly Twitter:</w:t>
      </w:r>
      <w:r>
        <w:rPr>
          <w:rFonts w:ascii="arial" w:eastAsia="arial" w:hAnsi="arial" w:cs="arial"/>
          <w:b w:val="0"/>
          <w:i w:val="0"/>
          <w:strike w:val="0"/>
          <w:noProof w:val="0"/>
          <w:color w:val="000000"/>
          <w:position w:val="0"/>
          <w:sz w:val="20"/>
          <w:u w:val="none"/>
          <w:vertAlign w:val="baseline"/>
        </w:rPr>
        <w:t xml:space="preserve"> "Thank you, Coachella. I enjoyed introducing the great Clairo tonight. These are tough times. The younger generation has to help lead in the fight to combat climate change, protect women's rights, and build an economy that works for all, not just the few."</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Clairo on X:</w:t>
      </w:r>
      <w:r>
        <w:rPr>
          <w:rFonts w:ascii="arial" w:eastAsia="arial" w:hAnsi="arial" w:cs="arial"/>
          <w:b w:val="0"/>
          <w:i w:val="0"/>
          <w:strike w:val="0"/>
          <w:noProof w:val="0"/>
          <w:color w:val="000000"/>
          <w:position w:val="0"/>
          <w:sz w:val="20"/>
          <w:u w:val="none"/>
          <w:vertAlign w:val="baseline"/>
        </w:rPr>
        <w:t xml:space="preserve"> "Clairochellaaaaan so fun. Thanks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Next</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more events scheduled in the coming days, including stops in the conservative states of Utah, Montana and Idaho.</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w:t>
      </w:r>
      <w:hyperlink r:id="rId308" w:history="1">
        <w:r>
          <w:rPr>
            <w:rFonts w:ascii="arial" w:eastAsia="arial" w:hAnsi="arial" w:cs="arial"/>
            <w:b w:val="0"/>
            <w:i/>
            <w:strike w:val="0"/>
            <w:noProof w:val="0"/>
            <w:color w:val="0077CC"/>
            <w:position w:val="0"/>
            <w:sz w:val="20"/>
            <w:u w:val="single"/>
            <w:vertAlign w:val="baseline"/>
          </w:rPr>
          <w:t>frequently floated in public polling</w:t>
        </w:r>
      </w:hyperlink>
      <w:r>
        <w:rPr>
          <w:rFonts w:ascii="arial" w:eastAsia="arial" w:hAnsi="arial" w:cs="arial"/>
          <w:b w:val="0"/>
          <w:i w:val="0"/>
          <w:strike w:val="0"/>
          <w:noProof w:val="0"/>
          <w:color w:val="000000"/>
          <w:position w:val="0"/>
          <w:sz w:val="20"/>
          <w:u w:val="none"/>
          <w:vertAlign w:val="baseline"/>
        </w:rPr>
        <w:t xml:space="preserve"> as potential 2028 Democratic presidential contenders, at 83 years old, most analysts do not expect him to run again.</w:t>
      </w:r>
    </w:p>
    <w:p>
      <w:pPr>
        <w:pStyle w:val="Normal14"/>
        <w:keepNext w:val="0"/>
        <w:spacing w:before="240" w:after="0" w:line="260" w:lineRule="atLeast"/>
        <w:ind w:left="0" w:right="0" w:firstLine="0"/>
        <w:jc w:val="both"/>
      </w:pPr>
      <w:hyperlink r:id="rId309" w:history="1">
        <w:r>
          <w:rPr>
            <w:rFonts w:ascii="arial" w:eastAsia="arial" w:hAnsi="arial" w:cs="arial"/>
            <w:b w:val="0"/>
            <w:i/>
            <w:strike w:val="0"/>
            <w:color w:val="0077CC"/>
            <w:sz w:val="20"/>
            <w:u w:val="single"/>
            <w:vertAlign w:val="baseline"/>
          </w:rPr>
          <w:t>Link to Image</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9" style="position:absolute;z-index:25170841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Clairo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McIntyre/Getty Images for Coachella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Clairo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 onstage at Outdoor Theatre during the 2025 Coachella Valley Music and Arts Festival at Empire Polo Club on April 12, 2025 in Indio, California.</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80" style="position:absolute;z-index:251709440"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FESTIVALS (91%); ARTS FESTIVALS &amp; EXHIBITIONS (90%); LEGISLATIVE BODIES (90%); POLITICAL PARTIES (90%); TRENDS &amp; EVENTS (90%); US DEMOCRATIC PARTY (90%); ARTISTS &amp; PERFORMERS (89%); FEMINISM &amp; WOMEN'S RIGHTS (89%); MUSIC (89%); PLATFORMS &amp; ISSUES (89%); SOCIAL JUSTICE (89%); WOMEN (89%); US REPUBLICAN PARTY (79%); GRAMMY AWARDS (78%); OLIGARCHIES (78%); SINGERS &amp; MUSICIANS (78%); TYPES OF GOVERNMENT (78%); CAMPAIGNS &amp; ELECTIONS (77%); LGBTQ+ PERSONS (73%); APPROVALS (71%); CLIMATE CHANGE (70%); CEASEFIRES (69%); ENTERTAINMENT &amp; ARTS AWARDS (68%); SOCIETY, SOCIAL ASSISTANCE &amp; LIFESTYLE (68%); RACE &amp; ETHNICITY (63%); RACIAL JUSTICE (63%); WAR &amp; CONFLICT (63%); LGBTQ+ RIGHTS (61%); News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(91%); FESTIVALS (91%); ARTS FESTIVALS &amp; EXHIBITIONS (90%); MUSIC INDUSTRY (90%); ARTISTS &amp; PERFORMERS (89%); GRAMMY AWARDS (78%); SINGERS &amp; MUSICIANS (78%); ENTERTAINMENT &amp; ARTS AWARDS (68%); ENERGY &amp; UTILITIES (66%)</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(92%); ALEXANDRIA OCASIO-CORTEZ (79%); ELON MUSK (79%); JOE BIDEN (79%); MAXWELL FROST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(78%); CALIFORNIA, USA (93%); VERMONT, USA (92%); NEW YORK, USA (79%); ISRAEL (79%); UNITED STATES (79%); MIDDLE EAST (73%)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81"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Bernie</w:t>
        </w:r>
      </w:hyperlink>
      <w:hyperlink r:id="rId317" w:history="1">
        <w:r>
          <w:rPr>
            <w:rFonts w:ascii="arial" w:eastAsia="arial" w:hAnsi="arial" w:cs="arial"/>
            <w:b/>
            <w:i/>
            <w:strike w:val="0"/>
            <w:color w:val="0077CC"/>
            <w:sz w:val="28"/>
            <w:u w:val="single"/>
            <w:vertAlign w:val="baseline"/>
          </w:rPr>
          <w:t xml:space="preserve"> </w:t>
        </w:r>
      </w:hyperlink>
      <w:hyperlink r:id="rId318" w:history="1">
        <w:r>
          <w:rPr>
            <w:rFonts w:ascii="arial" w:eastAsia="arial" w:hAnsi="arial" w:cs="arial"/>
            <w:b/>
            <w:i/>
            <w:strike w:val="0"/>
            <w:color w:val="0077CC"/>
            <w:sz w:val="28"/>
            <w:u w:val="single"/>
            <w:vertAlign w:val="baseline"/>
          </w:rPr>
          <w:t>Sanders</w:t>
        </w:r>
      </w:hyperlink>
      <w:hyperlink r:id="rId319" w:history="1">
        <w:r>
          <w:rPr>
            <w:rFonts w:ascii="arial" w:eastAsia="arial" w:hAnsi="arial" w:cs="arial"/>
            <w:b/>
            <w:i/>
            <w:strike w:val="0"/>
            <w:color w:val="0077CC"/>
            <w:sz w:val="28"/>
            <w:u w:val="single"/>
            <w:vertAlign w:val="baseline"/>
          </w:rPr>
          <w:t xml:space="preserve"> Spent $221K on Private Jets Amid 'Fighting Oligarchy' Tour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5:00 PM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iOTWreport </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2" style="position:absolute;z-index:251711488"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18th, 2025 ( </w:t>
      </w:r>
      <w:hyperlink r:id="rId320" w:history="1">
        <w:r>
          <w:rPr>
            <w:rFonts w:ascii="arial" w:eastAsia="arial" w:hAnsi="arial" w:cs="arial"/>
            <w:b w:val="0"/>
            <w:i/>
            <w:strike w:val="0"/>
            <w:noProof w:val="0"/>
            <w:color w:val="0077CC"/>
            <w:position w:val="0"/>
            <w:sz w:val="20"/>
            <w:u w:val="single"/>
            <w:vertAlign w:val="baseline"/>
          </w:rPr>
          <w:t>iOTWreport</w:t>
        </w:r>
      </w:hyperlink>
      <w:r>
        <w:rPr>
          <w:rFonts w:ascii="arial" w:eastAsia="arial" w:hAnsi="arial" w:cs="arial"/>
          <w:b w:val="0"/>
          <w:i w:val="0"/>
          <w:strike w:val="0"/>
          <w:noProof w:val="0"/>
          <w:color w:val="000000"/>
          <w:position w:val="0"/>
          <w:sz w:val="20"/>
          <w:u w:val="none"/>
          <w:vertAlign w:val="baseline"/>
        </w:rPr>
        <w:t xml:space="preserve">  - Delivered by  </w:t>
      </w:r>
      <w:hyperlink r:id="rId32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WFB:</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crisscrossed the country on his nationwide Fighting Oligarchy Tour to rail against billionaires and supposed 'oligarchs' like Elon Musk-while traveling like an oligarch himself.</w:t>
      </w:r>
    </w:p>
    <w:p>
      <w:pPr>
        <w:pStyle w:val="Normal15"/>
        <w:keepNext w:val="0"/>
        <w:spacing w:before="240" w:after="0" w:line="260" w:lineRule="atLeast"/>
        <w:ind w:left="0" w:right="0" w:firstLine="0"/>
        <w:jc w:val="both"/>
      </w:pPr>
      <w:hyperlink r:id="rId322" w:history="1">
        <w:r>
          <w:rPr>
            <w:rFonts w:ascii="arial" w:eastAsia="arial" w:hAnsi="arial" w:cs="arial"/>
            <w:b w:val="0"/>
            <w:i/>
            <w:strike w:val="0"/>
            <w:color w:val="0077CC"/>
            <w:sz w:val="20"/>
            <w:u w:val="single"/>
            <w:vertAlign w:val="baseline"/>
          </w:rPr>
          <w:t xml:space="preserve">Campaign expendituresreleased Tuesday and reviewed by theWashington Free Beaconshow </w:t>
        </w:r>
      </w:hyperlink>
      <w:hyperlink r:id="rId323" w:history="1">
        <w:r>
          <w:rPr>
            <w:rFonts w:ascii="arial" w:eastAsia="arial" w:hAnsi="arial" w:cs="arial"/>
            <w:b/>
            <w:i/>
            <w:strike w:val="0"/>
            <w:color w:val="0077CC"/>
            <w:sz w:val="20"/>
            <w:u w:val="single"/>
            <w:vertAlign w:val="baseline"/>
          </w:rPr>
          <w:t>Sanders</w:t>
        </w:r>
      </w:hyperlink>
      <w:hyperlink r:id="rId324" w:history="1">
        <w:r>
          <w:rPr>
            <w:rFonts w:ascii="arial" w:eastAsia="arial" w:hAnsi="arial" w:cs="arial"/>
            <w:b w:val="0"/>
            <w:i/>
            <w:strike w:val="0"/>
            <w:color w:val="0077CC"/>
            <w:sz w:val="20"/>
            <w:u w:val="single"/>
            <w:vertAlign w:val="baseline"/>
          </w:rPr>
          <w:t xml:space="preserve">'s main campaign committee, Friends of </w:t>
        </w:r>
      </w:hyperlink>
      <w:hyperlink r:id="rId325" w:history="1">
        <w:r>
          <w:rPr>
            <w:rFonts w:ascii="arial" w:eastAsia="arial" w:hAnsi="arial" w:cs="arial"/>
            <w:b/>
            <w:i/>
            <w:strike w:val="0"/>
            <w:color w:val="0077CC"/>
            <w:sz w:val="20"/>
            <w:u w:val="single"/>
            <w:vertAlign w:val="baseline"/>
          </w:rPr>
          <w:t>Bernie</w:t>
        </w:r>
      </w:hyperlink>
      <w:hyperlink r:id="rId326" w:history="1">
        <w:r>
          <w:rPr>
            <w:rFonts w:ascii="arial" w:eastAsia="arial" w:hAnsi="arial" w:cs="arial"/>
            <w:b w:val="0"/>
            <w:i/>
            <w:strike w:val="0"/>
            <w:color w:val="0077CC"/>
            <w:sz w:val="20"/>
            <w:u w:val="single"/>
            <w:vertAlign w:val="baseline"/>
          </w:rPr>
          <w:t xml:space="preserve"> </w:t>
        </w:r>
      </w:hyperlink>
      <w:hyperlink r:id="rId327" w:history="1">
        <w:r>
          <w:rPr>
            <w:rFonts w:ascii="arial" w:eastAsia="arial" w:hAnsi="arial" w:cs="arial"/>
            <w:b/>
            <w:i/>
            <w:strike w:val="0"/>
            <w:color w:val="0077CC"/>
            <w:sz w:val="20"/>
            <w:u w:val="single"/>
            <w:vertAlign w:val="baseline"/>
          </w:rPr>
          <w:t>Sanders</w:t>
        </w:r>
      </w:hyperlink>
      <w:hyperlink r:id="rId328" w:history="1">
        <w:r>
          <w:rPr>
            <w:rFonts w:ascii="arial" w:eastAsia="arial" w:hAnsi="arial" w:cs="arial"/>
            <w:b w:val="0"/>
            <w:i/>
            <w:strike w:val="0"/>
            <w:color w:val="0077CC"/>
            <w:sz w:val="20"/>
            <w:u w:val="single"/>
            <w:vertAlign w:val="baseline"/>
          </w:rPr>
          <w:t>, spent $221,723 chartering private jets during the first quarter of 2025, with the first payment coming just days before the launch of his tour in February.</w:t>
        </w:r>
      </w:hyperlink>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accept a rigged economy where working people struggle while billionaires become richer,'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during the tour's latest event in California on Tuesday. 'We have got to create an economy that works for working people, not just Mr. Musk and the billionaire class.' But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had no issue splurging on private jets far beyond the means of working people, even as he has ramped up his attacks on the rich.</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revelation is just the latest contrast between his socialist rhetoric and his millionaire lifestyle. The Vermont senator used to rail against 'millionaires and billionaires' in his speeches denouncing oligarchy- </w:t>
      </w:r>
      <w:hyperlink r:id="rId329" w:history="1">
        <w:r>
          <w:rPr>
            <w:rFonts w:ascii="arial" w:eastAsia="arial" w:hAnsi="arial" w:cs="arial"/>
            <w:b w:val="0"/>
            <w:i/>
            <w:strike w:val="0"/>
            <w:noProof w:val="0"/>
            <w:color w:val="0077CC"/>
            <w:position w:val="0"/>
            <w:sz w:val="20"/>
            <w:u w:val="single"/>
            <w:vertAlign w:val="baseline"/>
          </w:rPr>
          <w:t>until he became a millionaire himselfshortly before his 2020 presidential campaign, at which point he trained his fire on 'billionaires.'</w:t>
        </w:r>
      </w:hyperlink>
      <w:r>
        <w:rPr>
          <w:rFonts w:ascii="arial" w:eastAsia="arial" w:hAnsi="arial" w:cs="arial"/>
          <w:b w:val="0"/>
          <w:i w:val="0"/>
          <w:strike w:val="0"/>
          <w:noProof w:val="0"/>
          <w:color w:val="000000"/>
          <w:position w:val="0"/>
          <w:sz w:val="20"/>
          <w:u w:val="none"/>
          <w:vertAlign w:val="baseline"/>
        </w:rPr>
        <w:t> </w:t>
      </w:r>
      <w:hyperlink r:id="rId330" w:history="1">
        <w:r>
          <w:rPr>
            <w:rFonts w:ascii="arial" w:eastAsia="arial" w:hAnsi="arial" w:cs="arial"/>
            <w:b w:val="0"/>
            <w:i/>
            <w:strike w:val="0"/>
            <w:noProof w:val="0"/>
            <w:color w:val="0077CC"/>
            <w:position w:val="0"/>
            <w:sz w:val="20"/>
            <w:u w:val="single"/>
            <w:vertAlign w:val="baseline"/>
          </w:rPr>
          <w:t>more here</w:t>
        </w:r>
      </w:hyperlink>
    </w:p>
    <w:p>
      <w:pPr>
        <w:pStyle w:val="Normal15"/>
        <w:keepNext w:val="0"/>
        <w:spacing w:before="240" w:after="0" w:line="260" w:lineRule="atLeast"/>
        <w:ind w:left="0" w:right="0" w:firstLine="0"/>
        <w:jc w:val="both"/>
      </w:pPr>
      <w:hyperlink r:id="rId331" w:history="1">
        <w:r>
          <w:rPr>
            <w:rFonts w:ascii="arial" w:eastAsia="arial" w:hAnsi="arial" w:cs="arial"/>
            <w:b w:val="0"/>
            <w:i/>
            <w:strike w:val="0"/>
            <w:color w:val="0077CC"/>
            <w:sz w:val="20"/>
            <w:u w:val="single"/>
            <w:vertAlign w:val="baseline"/>
          </w:rPr>
          <w:t>Link to the original story.</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83" style="position:absolute;z-index:25171251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84" style="position:absolute;z-index:251713536"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126632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WEALTHY PEOPLE (96%); OLIGARCHIES (92%); LEGISLATIVE BODIES (78%); US PRESIDENTIAL CANDIDATES 2020 (78%); CAMPAIGNS &amp; ELECTIONS (77%); SOCIETY, SOCIAL ASSISTANCE &amp; LIFESTYLE (77%); Uncategorized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ELON MUSK (73%)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VERMONT, USA (75%)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85"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 xml:space="preserve">Bill Maher Roasts Audience Member Cheering On AOC, </w:t>
        </w:r>
      </w:hyperlink>
      <w:hyperlink r:id="rId339" w:history="1">
        <w:r>
          <w:rPr>
            <w:rFonts w:ascii="arial" w:eastAsia="arial" w:hAnsi="arial" w:cs="arial"/>
            <w:b/>
            <w:i/>
            <w:strike w:val="0"/>
            <w:color w:val="0077CC"/>
            <w:sz w:val="28"/>
            <w:u w:val="single"/>
            <w:vertAlign w:val="baseline"/>
          </w:rPr>
          <w:t>Bernie</w:t>
        </w:r>
      </w:hyperlink>
      <w:hyperlink r:id="rId340" w:history="1">
        <w:r>
          <w:rPr>
            <w:rFonts w:ascii="arial" w:eastAsia="arial" w:hAnsi="arial" w:cs="arial"/>
            <w:b/>
            <w:i/>
            <w:strike w:val="0"/>
            <w:color w:val="0077CC"/>
            <w:sz w:val="28"/>
            <w:u w:val="single"/>
            <w:vertAlign w:val="baseline"/>
          </w:rPr>
          <w:t xml:space="preserve"> </w:t>
        </w:r>
      </w:hyperlink>
      <w:hyperlink r:id="rId341" w:history="1">
        <w:r>
          <w:rPr>
            <w:rFonts w:ascii="arial" w:eastAsia="arial" w:hAnsi="arial" w:cs="arial"/>
            <w:b/>
            <w:i/>
            <w:strike w:val="0"/>
            <w:color w:val="0077CC"/>
            <w:sz w:val="28"/>
            <w:u w:val="single"/>
            <w:vertAlign w:val="baseline"/>
          </w:rPr>
          <w:t>Sanders</w:t>
        </w:r>
      </w:hyperlink>
      <w:hyperlink r:id="rId342" w:history="1">
        <w:r>
          <w:rPr>
            <w:rFonts w:ascii="arial" w:eastAsia="arial" w:hAnsi="arial" w:cs="arial"/>
            <w:b/>
            <w:i/>
            <w:strike w:val="0"/>
            <w:color w:val="0077CC"/>
            <w:sz w:val="28"/>
            <w:u w:val="single"/>
            <w:vertAlign w:val="baseline"/>
          </w:rPr>
          <w:t xml:space="preserve"> Tour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 5:31 PM EST</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6" style="position:absolute;z-index:251715584"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19th, 2025 ( </w:t>
      </w:r>
      <w:hyperlink r:id="rId34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34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Maher trolled a member of his own audience cheering on the 'Fighting Oligarchy' tour headlined by Rep. Alexandria Ocasio-Cortez (D-NY) and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Maher noted during a Real Time panel discussion with Sen. Tina Smith (D-NM) and Matt Welch on Friday that Ocasio-Cortez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are drawing 'big crowds' with their tour, but he chalked it up to a 'shiny' distraction for Democrats, rejecting Ocasio-Cortez as a potential 2028 candidate.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of the fact that the people who are getting the big crowds right now are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They're going around the country -' Maher said, stopping as a lone member in the audience clapped.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responded to the clapper by dubbing him the 'always wrong guy.'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That is the same guy. I call him the always wrong guy,' he joked.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45" w:history="1">
        <w:r>
          <w:rPr>
            <w:rFonts w:ascii="arial" w:eastAsia="arial" w:hAnsi="arial" w:cs="arial"/>
            <w:b w:val="0"/>
            <w:i/>
            <w:strike w:val="0"/>
            <w:noProof w:val="0"/>
            <w:color w:val="0077CC"/>
            <w:position w:val="0"/>
            <w:sz w:val="20"/>
            <w:u w:val="single"/>
            <w:vertAlign w:val="baseline"/>
          </w:rPr>
          <w:t xml:space="preserve">Real Time host continued by saying he doesn't see progressives like Oscasio-Cortez and </w:t>
        </w:r>
      </w:hyperlink>
      <w:hyperlink r:id="rId346" w:history="1">
        <w:r>
          <w:rPr>
            <w:rFonts w:ascii="arial" w:eastAsia="arial" w:hAnsi="arial" w:cs="arial"/>
            <w:b/>
            <w:i/>
            <w:strike w:val="0"/>
            <w:noProof w:val="0"/>
            <w:color w:val="0077CC"/>
            <w:position w:val="0"/>
            <w:sz w:val="20"/>
            <w:u w:val="single"/>
            <w:vertAlign w:val="baseline"/>
          </w:rPr>
          <w:t>Sanders</w:t>
        </w:r>
      </w:hyperlink>
      <w:hyperlink r:id="rId347" w:history="1">
        <w:r>
          <w:rPr>
            <w:rFonts w:ascii="arial" w:eastAsia="arial" w:hAnsi="arial" w:cs="arial"/>
            <w:b w:val="0"/>
            <w:i/>
            <w:strike w:val="0"/>
            <w:noProof w:val="0"/>
            <w:color w:val="0077CC"/>
            <w:position w:val="0"/>
            <w:sz w:val="20"/>
            <w:u w:val="single"/>
            <w:vertAlign w:val="baseline"/>
          </w:rPr>
          <w:t xml:space="preserve"> as Democrats who can translate 'big crowds' into votes.</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big crowds - again, the shiny object that Democrats chase. It's not about the big crowds that come out when you're talking at a festival or wherever they are. Because I think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showed up at Coachella. That must have been fun for the fans. It's who shows up on election day and I just don't see that's the ticket,' he said.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comedian chalked up the tour and a recent marathon Senate floor  </w:t>
      </w:r>
      <w:hyperlink r:id="rId348" w:history="1">
        <w:r>
          <w:rPr>
            <w:rFonts w:ascii="arial" w:eastAsia="arial" w:hAnsi="arial" w:cs="arial"/>
            <w:b w:val="0"/>
            <w:i/>
            <w:strike w:val="0"/>
            <w:noProof w:val="0"/>
            <w:color w:val="0077CC"/>
            <w:position w:val="0"/>
            <w:sz w:val="20"/>
            <w:u w:val="single"/>
            <w:vertAlign w:val="baseline"/>
          </w:rPr>
          <w:t>speech by Sen. Cory Booker (D-NJ) to Democrats simply 'whacking each other off.'</w:t>
        </w:r>
      </w:hyperlink>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Maher later flatly rejected Ocasio-Cortez as a possible candidate. In a Yale University  </w:t>
      </w:r>
      <w:hyperlink r:id="rId349" w:history="1">
        <w:r>
          <w:rPr>
            <w:rFonts w:ascii="arial" w:eastAsia="arial" w:hAnsi="arial" w:cs="arial"/>
            <w:b w:val="0"/>
            <w:i/>
            <w:strike w:val="0"/>
            <w:noProof w:val="0"/>
            <w:color w:val="0077CC"/>
            <w:position w:val="0"/>
            <w:sz w:val="20"/>
            <w:u w:val="single"/>
            <w:vertAlign w:val="baseline"/>
          </w:rPr>
          <w:t>survey conducted this month, Ocasio-Cortez ranked a close second behind former Vice President Kamala Harris as a 2028 option among Democratic voters.</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think AOC should be the candidate, do you?' Maher asked Smith.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it's 'not her job to pick who the candidate' will be.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mine and it shouldn't be her,' Maher said.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350" w:history="1">
        <w:r>
          <w:rPr>
            <w:rFonts w:ascii="arial" w:eastAsia="arial" w:hAnsi="arial" w:cs="arial"/>
            <w:b w:val="0"/>
            <w:i/>
            <w:strike w:val="0"/>
            <w:noProof w:val="0"/>
            <w:color w:val="0077CC"/>
            <w:position w:val="0"/>
            <w:sz w:val="20"/>
            <w:u w:val="single"/>
            <w:vertAlign w:val="baseline"/>
          </w:rPr>
          <w:t>HBO.The post</w:t>
        </w:r>
      </w:hyperlink>
    </w:p>
    <w:p>
      <w:pPr>
        <w:pStyle w:val="Normal16"/>
        <w:keepNext w:val="0"/>
        <w:spacing w:before="240" w:after="0" w:line="260" w:lineRule="atLeast"/>
        <w:ind w:left="0" w:right="0" w:firstLine="0"/>
        <w:jc w:val="both"/>
      </w:pPr>
      <w:hyperlink r:id="rId351" w:history="1">
        <w:r>
          <w:rPr>
            <w:rFonts w:ascii="arial" w:eastAsia="arial" w:hAnsi="arial" w:cs="arial"/>
            <w:b w:val="0"/>
            <w:i/>
            <w:strike w:val="0"/>
            <w:color w:val="0077CC"/>
            <w:sz w:val="20"/>
            <w:u w:val="single"/>
            <w:vertAlign w:val="baseline"/>
          </w:rPr>
          <w:t xml:space="preserve">Bill Maher Roasts Audience Member Cheering On AOC, </w:t>
        </w:r>
      </w:hyperlink>
      <w:hyperlink r:id="rId352" w:history="1">
        <w:r>
          <w:rPr>
            <w:rFonts w:ascii="arial" w:eastAsia="arial" w:hAnsi="arial" w:cs="arial"/>
            <w:b/>
            <w:i/>
            <w:strike w:val="0"/>
            <w:color w:val="0077CC"/>
            <w:sz w:val="20"/>
            <w:u w:val="single"/>
            <w:vertAlign w:val="baseline"/>
          </w:rPr>
          <w:t>Bernie</w:t>
        </w:r>
      </w:hyperlink>
      <w:hyperlink r:id="rId353" w:history="1">
        <w:r>
          <w:rPr>
            <w:rFonts w:ascii="arial" w:eastAsia="arial" w:hAnsi="arial" w:cs="arial"/>
            <w:b w:val="0"/>
            <w:i/>
            <w:strike w:val="0"/>
            <w:color w:val="0077CC"/>
            <w:sz w:val="20"/>
            <w:u w:val="single"/>
            <w:vertAlign w:val="baseline"/>
          </w:rPr>
          <w:t xml:space="preserve"> </w:t>
        </w:r>
      </w:hyperlink>
      <w:hyperlink r:id="rId354" w:history="1">
        <w:r>
          <w:rPr>
            <w:rFonts w:ascii="arial" w:eastAsia="arial" w:hAnsi="arial" w:cs="arial"/>
            <w:b/>
            <w:i/>
            <w:strike w:val="0"/>
            <w:color w:val="0077CC"/>
            <w:sz w:val="20"/>
            <w:u w:val="single"/>
            <w:vertAlign w:val="baseline"/>
          </w:rPr>
          <w:t>Sanders</w:t>
        </w:r>
      </w:hyperlink>
      <w:hyperlink r:id="rId355" w:history="1">
        <w:r>
          <w:rPr>
            <w:rFonts w:ascii="arial" w:eastAsia="arial" w:hAnsi="arial" w:cs="arial"/>
            <w:b w:val="0"/>
            <w:i/>
            <w:strike w:val="0"/>
            <w:color w:val="0077CC"/>
            <w:sz w:val="20"/>
            <w:u w:val="single"/>
            <w:vertAlign w:val="baseline"/>
          </w:rPr>
          <w:t xml:space="preserve"> Tour first appeared on</w:t>
        </w:r>
      </w:hyperlink>
      <w:r>
        <w:rPr>
          <w:rFonts w:ascii="arial" w:eastAsia="arial" w:hAnsi="arial" w:cs="arial"/>
          <w:b w:val="0"/>
          <w:i w:val="0"/>
          <w:strike w:val="0"/>
          <w:noProof w:val="0"/>
          <w:color w:val="000000"/>
          <w:position w:val="0"/>
          <w:sz w:val="20"/>
          <w:u w:val="none"/>
          <w:vertAlign w:val="baseline"/>
        </w:rPr>
        <w:t> </w:t>
      </w:r>
      <w:hyperlink r:id="rId356" w:history="1">
        <w:r>
          <w:rPr>
            <w:rFonts w:ascii="arial" w:eastAsia="arial" w:hAnsi="arial" w:cs="arial"/>
            <w:b w:val="0"/>
            <w:i/>
            <w:strike w:val="0"/>
            <w:noProof w:val="0"/>
            <w:color w:val="0077CC"/>
            <w:position w:val="0"/>
            <w:sz w:val="20"/>
            <w:u w:val="single"/>
            <w:vertAlign w:val="baseline"/>
          </w:rPr>
          <w:t>Mediaite.</w:t>
        </w:r>
      </w:hyperlink>
    </w:p>
    <w:p>
      <w:pPr>
        <w:pStyle w:val="Normal16"/>
        <w:keepNext w:val="0"/>
        <w:spacing w:before="240" w:after="0" w:line="260" w:lineRule="atLeast"/>
        <w:ind w:left="0" w:right="0" w:firstLine="0"/>
        <w:jc w:val="both"/>
      </w:pPr>
      <w:hyperlink r:id="rId357" w:history="1">
        <w:r>
          <w:rPr>
            <w:rFonts w:ascii="arial" w:eastAsia="arial" w:hAnsi="arial" w:cs="arial"/>
            <w:b w:val="0"/>
            <w:i/>
            <w:strike w:val="0"/>
            <w:color w:val="0077CC"/>
            <w:sz w:val="20"/>
            <w:u w:val="single"/>
            <w:vertAlign w:val="baseline"/>
          </w:rPr>
          <w:t>Link to the original story.</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
        <w:spacing w:line="60" w:lineRule="exact"/>
      </w:pPr>
      <w:r>
        <w:pict>
          <v:line id="_x0000_s1087" style="position:absolute;z-index:25171660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8" style="position:absolute;z-index:251717632"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OLIGARCHIES (89%); POLITICAL PARTIES (89%); TYPES OF GOVERNMENT (89%); BLOGS &amp; MESSAGE BOARDS (78%); FESTIVALS (78%); CONCERTS &amp; MUSIC FESTIVALS (77%); LEGISLATIVE BODIES (77%); CAMPAIGNS &amp; ELECTIONS (75%); ELECTIONS (75%); POLLS &amp; SURVEYS (74%); VOTERS &amp; VOTING (70%); TV (%); Alexandria Ocasio-Cortez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Bill Maher (%); Cory Booker (%); HBO (%); Matt Welch (%); Real Time (%); Tina Smith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FESTIVALS (78%); CONCERTS &amp; MUSIC FESTIVALS (77%)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(95%); BILL MAHER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TINA SMITH (92%); CORY BOOKER (90%); KAMALA HARRIS (79%)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 xml:space="preserve">Trump Draws Rare Praise From </w:t>
        </w:r>
      </w:hyperlink>
      <w:hyperlink r:id="rId365" w:history="1">
        <w:r>
          <w:rPr>
            <w:rFonts w:ascii="arial" w:eastAsia="arial" w:hAnsi="arial" w:cs="arial"/>
            <w:b/>
            <w:i/>
            <w:strike w:val="0"/>
            <w:color w:val="0077CC"/>
            <w:sz w:val="28"/>
            <w:u w:val="single"/>
            <w:vertAlign w:val="baseline"/>
          </w:rPr>
          <w:t>Bernie</w:t>
        </w:r>
      </w:hyperlink>
      <w:hyperlink r:id="rId366" w:history="1">
        <w:r>
          <w:rPr>
            <w:rFonts w:ascii="arial" w:eastAsia="arial" w:hAnsi="arial" w:cs="arial"/>
            <w:b/>
            <w:i/>
            <w:strike w:val="0"/>
            <w:color w:val="0077CC"/>
            <w:sz w:val="28"/>
            <w:u w:val="single"/>
            <w:vertAlign w:val="baseline"/>
          </w:rPr>
          <w:t xml:space="preserve"> </w:t>
        </w:r>
      </w:hyperlink>
      <w:hyperlink r:id="rId367" w:history="1">
        <w:r>
          <w:rPr>
            <w:rFonts w:ascii="arial" w:eastAsia="arial" w:hAnsi="arial" w:cs="arial"/>
            <w:b/>
            <w:i/>
            <w:strike w:val="0"/>
            <w:color w:val="0077CC"/>
            <w:sz w:val="28"/>
            <w:u w:val="single"/>
            <w:vertAlign w:val="baseline"/>
          </w:rPr>
          <w:t>Sanders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03:19 PM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Pedro Rodriguez, Contributor, </w:t>
      </w:r>
      <w:hyperlink r:id="rId368" w:history="1">
        <w:r>
          <w:rPr>
            <w:rFonts w:ascii="arial" w:eastAsia="arial" w:hAnsi="arial" w:cs="arial"/>
            <w:b w:val="0"/>
            <w:i/>
            <w:strike w:val="0"/>
            <w:noProof w:val="0"/>
            <w:color w:val="0077CC"/>
            <w:position w:val="0"/>
            <w:sz w:val="20"/>
            <w:u w:val="single"/>
            <w:vertAlign w:val="baseline"/>
          </w:rPr>
          <w:t>pedro@dailycaller.com</w:t>
        </w:r>
      </w:hyperlink>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0" style="position:absolute;z-index:251719680"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hyperlink r:id="rId369" w:history="1">
        <w:r>
          <w:rPr>
            <w:rFonts w:ascii="arial" w:eastAsia="arial" w:hAnsi="arial" w:cs="arial"/>
            <w:b w:val="0"/>
            <w:i/>
            <w:strike w:val="0"/>
            <w:color w:val="0077CC"/>
            <w:sz w:val="20"/>
            <w:u w:val="single"/>
            <w:vertAlign w:val="baseline"/>
          </w:rPr>
          <w:t>Link to Image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offered President Donald Trump rare praise on Sunday during an interview with ABC News, applauding Trump's commitment to securing the southern border. </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that he supports Trump for “cracking down on fentanyl” and making sure “our borders are stronger” when host Jon Karl asked what the president is doing right in his second term.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anything you think Trump has done right?” ABC News's “This Week” anchor Jon Karl asked.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cracking down on fentanyl, making sure our borders are stronger. Look, nobody thinks illegal immigration is appropriate,”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responded. </w:t>
      </w:r>
    </w:p>
    <w:p>
      <w:pPr>
        <w:pStyle w:val="Normal17"/>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what Trump has done right: “cracking down on fentanyl, making sure our borders are stronger. Look, nobody thinks illegal immigration is appropriate.”</w:t>
      </w:r>
      <w:hyperlink r:id="rId370" w:history="1">
        <w:r>
          <w:rPr>
            <w:rFonts w:ascii="arial" w:eastAsia="arial" w:hAnsi="arial" w:cs="arial"/>
            <w:b w:val="0"/>
            <w:i/>
            <w:strike w:val="0"/>
            <w:noProof w:val="0"/>
            <w:color w:val="0077CC"/>
            <w:position w:val="0"/>
            <w:sz w:val="20"/>
            <w:u w:val="single"/>
            <w:vertAlign w:val="baseline"/>
          </w:rPr>
          <w:t>pic.twitter.com/JpCDUQXK5Y</w:t>
        </w:r>
      </w:hyperlink>
    </w:p>
    <w:p>
      <w:pPr>
        <w:pStyle w:val="Normal17"/>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NewsWire (@NewsWire_US) </w:t>
      </w:r>
      <w:hyperlink r:id="rId371" w:history="1">
        <w:r>
          <w:rPr>
            <w:rFonts w:ascii="arial" w:eastAsia="arial" w:hAnsi="arial" w:cs="arial"/>
            <w:b w:val="0"/>
            <w:i/>
            <w:strike w:val="0"/>
            <w:noProof w:val="0"/>
            <w:color w:val="0077CC"/>
            <w:position w:val="0"/>
            <w:sz w:val="20"/>
            <w:u w:val="single"/>
            <w:vertAlign w:val="baseline"/>
          </w:rPr>
          <w:t>March 23, 2025</w:t>
        </w:r>
      </w:hyperlink>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predecessor, President Joe Biden, </w:t>
      </w:r>
      <w:hyperlink r:id="rId372" w:history="1">
        <w:r>
          <w:rPr>
            <w:rFonts w:ascii="arial" w:eastAsia="arial" w:hAnsi="arial" w:cs="arial"/>
            <w:b w:val="0"/>
            <w:i/>
            <w:strike w:val="0"/>
            <w:noProof w:val="0"/>
            <w:color w:val="0077CC"/>
            <w:position w:val="0"/>
            <w:sz w:val="20"/>
            <w:u w:val="single"/>
            <w:vertAlign w:val="baseline"/>
          </w:rPr>
          <w:t>oversaw</w:t>
        </w:r>
      </w:hyperlink>
      <w:r>
        <w:rPr>
          <w:rFonts w:ascii="arial" w:eastAsia="arial" w:hAnsi="arial" w:cs="arial"/>
          <w:b w:val="0"/>
          <w:i w:val="0"/>
          <w:strike w:val="0"/>
          <w:noProof w:val="0"/>
          <w:color w:val="000000"/>
          <w:position w:val="0"/>
          <w:sz w:val="20"/>
          <w:u w:val="none"/>
          <w:vertAlign w:val="baseline"/>
        </w:rPr>
        <w:t xml:space="preserve"> 8.5 million migrant encounters at the U.S.-Mexico border during his first four fiscal years in office. The pace of net migration into the U.S. was the fastest level since at least 1850. </w:t>
      </w:r>
      <w:hyperlink r:id="rId373" w:history="1">
        <w:r>
          <w:rPr>
            <w:rFonts w:ascii="arial" w:eastAsia="arial" w:hAnsi="arial" w:cs="arial"/>
            <w:b/>
            <w:i/>
            <w:strike w:val="0"/>
            <w:noProof w:val="0"/>
            <w:color w:val="0077CC"/>
            <w:position w:val="0"/>
            <w:sz w:val="20"/>
            <w:u w:val="single"/>
            <w:vertAlign w:val="baseline"/>
          </w:rPr>
          <w:t>(RELATED: Biden Oversaw Largest Immigration Surge In US History, Data Shows)</w:t>
        </w:r>
      </w:hyperlink>
      <w:r>
        <w:rPr>
          <w:rFonts w:ascii="arial" w:eastAsia="arial" w:hAnsi="arial" w:cs="arial"/>
          <w:b/>
          <w:i w:val="0"/>
          <w:strike w:val="0"/>
          <w:noProof w:val="0"/>
          <w:color w:val="000000"/>
          <w:position w:val="0"/>
          <w:sz w:val="20"/>
          <w:u w:val="none"/>
          <w:vertAlign w:val="baseline"/>
        </w:rPr>
        <w:t> </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took office under the promise that he would deport </w:t>
      </w:r>
      <w:hyperlink r:id="rId374" w:history="1">
        <w:r>
          <w:rPr>
            <w:rFonts w:ascii="arial" w:eastAsia="arial" w:hAnsi="arial" w:cs="arial"/>
            <w:b w:val="0"/>
            <w:i/>
            <w:strike w:val="0"/>
            <w:noProof w:val="0"/>
            <w:color w:val="0077CC"/>
            <w:position w:val="0"/>
            <w:sz w:val="20"/>
            <w:u w:val="single"/>
            <w:vertAlign w:val="baseline"/>
          </w:rPr>
          <w:t>dangerous</w:t>
        </w:r>
      </w:hyperlink>
      <w:r>
        <w:rPr>
          <w:rFonts w:ascii="arial" w:eastAsia="arial" w:hAnsi="arial" w:cs="arial"/>
          <w:b w:val="0"/>
          <w:i w:val="0"/>
          <w:strike w:val="0"/>
          <w:noProof w:val="0"/>
          <w:color w:val="000000"/>
          <w:position w:val="0"/>
          <w:sz w:val="20"/>
          <w:u w:val="none"/>
          <w:vertAlign w:val="baseline"/>
        </w:rPr>
        <w:t xml:space="preserve"> criminals who came into the United States illegally. Border apprehensions reached their </w:t>
      </w:r>
      <w:hyperlink r:id="rId375" w:history="1">
        <w:r>
          <w:rPr>
            <w:rFonts w:ascii="arial" w:eastAsia="arial" w:hAnsi="arial" w:cs="arial"/>
            <w:b w:val="0"/>
            <w:i/>
            <w:strike w:val="0"/>
            <w:noProof w:val="0"/>
            <w:color w:val="0077CC"/>
            <w:position w:val="0"/>
            <w:sz w:val="20"/>
            <w:u w:val="single"/>
            <w:vertAlign w:val="baseline"/>
          </w:rPr>
          <w:t>lowest</w:t>
        </w:r>
      </w:hyperlink>
      <w:r>
        <w:rPr>
          <w:rFonts w:ascii="arial" w:eastAsia="arial" w:hAnsi="arial" w:cs="arial"/>
          <w:b w:val="0"/>
          <w:i w:val="0"/>
          <w:strike w:val="0"/>
          <w:noProof w:val="0"/>
          <w:color w:val="000000"/>
          <w:position w:val="0"/>
          <w:sz w:val="20"/>
          <w:u w:val="none"/>
          <w:vertAlign w:val="baseline"/>
        </w:rPr>
        <w:t xml:space="preserve"> levels in recorded history in February, the president's first full month in office. Last week, Trump invoked the Alien Enemies Act and deported nearly 300 alleged members of the Tren de Aragua gang to one of the world's most brutal prison systems, the </w:t>
      </w:r>
      <w:hyperlink r:id="rId376" w:history="1">
        <w:r>
          <w:rPr>
            <w:rFonts w:ascii="arial" w:eastAsia="arial" w:hAnsi="arial" w:cs="arial"/>
            <w:b w:val="0"/>
            <w:i/>
            <w:strike w:val="0"/>
            <w:noProof w:val="0"/>
            <w:color w:val="0077CC"/>
            <w:position w:val="0"/>
            <w:sz w:val="20"/>
            <w:u w:val="single"/>
            <w:vertAlign w:val="baseline"/>
          </w:rPr>
          <w:t>CECOT</w:t>
        </w:r>
      </w:hyperlink>
      <w:r>
        <w:rPr>
          <w:rFonts w:ascii="arial" w:eastAsia="arial" w:hAnsi="arial" w:cs="arial"/>
          <w:b w:val="0"/>
          <w:i w:val="0"/>
          <w:strike w:val="0"/>
          <w:noProof w:val="0"/>
          <w:color w:val="000000"/>
          <w:position w:val="0"/>
          <w:sz w:val="20"/>
          <w:u w:val="none"/>
          <w:vertAlign w:val="baseline"/>
        </w:rPr>
        <w:t xml:space="preserve"> in El Salvador. </w:t>
      </w:r>
      <w:hyperlink r:id="rId377" w:history="1">
        <w:r>
          <w:rPr>
            <w:rFonts w:ascii="arial" w:eastAsia="arial" w:hAnsi="arial" w:cs="arial"/>
            <w:b/>
            <w:i/>
            <w:strike w:val="0"/>
            <w:noProof w:val="0"/>
            <w:color w:val="0077CC"/>
            <w:position w:val="0"/>
            <w:sz w:val="20"/>
            <w:u w:val="single"/>
            <w:vertAlign w:val="baseline"/>
          </w:rPr>
          <w:t xml:space="preserve">(RELATED: </w:t>
        </w:r>
      </w:hyperlink>
      <w:hyperlink r:id="rId378" w:history="1">
        <w:r>
          <w:rPr>
            <w:rFonts w:ascii="arial" w:eastAsia="arial" w:hAnsi="arial" w:cs="arial"/>
            <w:b/>
            <w:i/>
            <w:strike w:val="0"/>
            <w:noProof w:val="0"/>
            <w:color w:val="0077CC"/>
            <w:position w:val="0"/>
            <w:sz w:val="20"/>
            <w:u w:val="single"/>
            <w:vertAlign w:val="baseline"/>
          </w:rPr>
          <w:t>Trump Invokes Wartime Powers, Targets Foreign Gangs For 'Immediate Apprehension, Detention, And Removal')</w:t>
        </w:r>
      </w:hyperlink>
      <w:r>
        <w:rPr>
          <w:rFonts w:ascii="arial" w:eastAsia="arial" w:hAnsi="arial" w:cs="arial"/>
          <w:b/>
          <w:i w:val="0"/>
          <w:strike w:val="0"/>
          <w:noProof w:val="0"/>
          <w:color w:val="000000"/>
          <w:position w:val="0"/>
          <w:sz w:val="20"/>
          <w:u w:val="none"/>
          <w:vertAlign w:val="baseline"/>
        </w:rPr>
        <w:t> </w:t>
      </w:r>
    </w:p>
    <w:p>
      <w:pPr>
        <w:pStyle w:val="Normal1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qualified that although he agrees with Trump's commitment to border security, he does not support the president's mass deportation operation. </w:t>
      </w:r>
      <w:hyperlink r:id="rId379" w:history="1">
        <w:r>
          <w:rPr>
            <w:rFonts w:ascii="arial" w:eastAsia="arial" w:hAnsi="arial" w:cs="arial"/>
            <w:b/>
            <w:i/>
            <w:strike w:val="0"/>
            <w:noProof w:val="0"/>
            <w:color w:val="0077CC"/>
            <w:position w:val="0"/>
            <w:sz w:val="20"/>
            <w:u w:val="single"/>
            <w:vertAlign w:val="baseline"/>
          </w:rPr>
          <w:t xml:space="preserve">(RELATED: 'It's A Mistake': Megadonor Who Left Democrats Says </w:t>
        </w:r>
      </w:hyperlink>
      <w:hyperlink r:id="rId380" w:history="1">
        <w:r>
          <w:rPr>
            <w:rFonts w:ascii="arial" w:eastAsia="arial" w:hAnsi="arial" w:cs="arial"/>
            <w:b/>
            <w:i/>
            <w:strike w:val="0"/>
            <w:noProof w:val="0"/>
            <w:color w:val="0077CC"/>
            <w:position w:val="0"/>
            <w:sz w:val="20"/>
            <w:u w:val="single"/>
            <w:vertAlign w:val="baseline"/>
          </w:rPr>
          <w:t>Bernie</w:t>
        </w:r>
      </w:hyperlink>
      <w:hyperlink r:id="rId381" w:history="1">
        <w:r>
          <w:rPr>
            <w:rFonts w:ascii="arial" w:eastAsia="arial" w:hAnsi="arial" w:cs="arial"/>
            <w:b/>
            <w:i/>
            <w:strike w:val="0"/>
            <w:noProof w:val="0"/>
            <w:color w:val="0077CC"/>
            <w:position w:val="0"/>
            <w:sz w:val="20"/>
            <w:u w:val="single"/>
            <w:vertAlign w:val="baseline"/>
          </w:rPr>
          <w:t xml:space="preserve"> </w:t>
        </w:r>
      </w:hyperlink>
      <w:hyperlink r:id="rId382" w:history="1">
        <w:r>
          <w:rPr>
            <w:rFonts w:ascii="arial" w:eastAsia="arial" w:hAnsi="arial" w:cs="arial"/>
            <w:b/>
            <w:i/>
            <w:strike w:val="0"/>
            <w:noProof w:val="0"/>
            <w:color w:val="0077CC"/>
            <w:position w:val="0"/>
            <w:sz w:val="20"/>
            <w:u w:val="single"/>
            <w:vertAlign w:val="baseline"/>
          </w:rPr>
          <w:t>Sanders</w:t>
        </w:r>
      </w:hyperlink>
      <w:hyperlink r:id="rId383" w:history="1">
        <w:r>
          <w:rPr>
            <w:rFonts w:ascii="arial" w:eastAsia="arial" w:hAnsi="arial" w:cs="arial"/>
            <w:b/>
            <w:i/>
            <w:strike w:val="0"/>
            <w:noProof w:val="0"/>
            <w:color w:val="0077CC"/>
            <w:position w:val="0"/>
            <w:sz w:val="20"/>
            <w:u w:val="single"/>
            <w:vertAlign w:val="baseline"/>
          </w:rPr>
          <w:t xml:space="preserve"> And AOC's Anti-Oligarchy Tour Will Backfire)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to deport 20 million people who are in this country who are undocumented,”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“Well, you do that, you destroy the entire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billionaire friends are not going to pick the crops in California that feed us. They're not going to work in meatpacking houses,”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claimed.</w:t>
      </w:r>
    </w:p>
    <w:p>
      <w:pPr>
        <w:pStyle w:val="Normal17"/>
        <w:keepNext w:val="0"/>
        <w:spacing w:before="240" w:after="0" w:line="260" w:lineRule="atLeast"/>
        <w:ind w:left="0" w:right="0" w:firstLine="0"/>
        <w:jc w:val="both"/>
      </w:pPr>
      <w:hyperlink r:id="rId384" w:history="1">
        <w:r>
          <w:rPr>
            <w:rFonts w:ascii="arial" w:eastAsia="arial" w:hAnsi="arial" w:cs="arial"/>
            <w:b w:val="0"/>
            <w:i/>
            <w:strike w:val="0"/>
            <w:color w:val="0077CC"/>
            <w:sz w:val="20"/>
            <w:u w:val="single"/>
            <w:vertAlign w:val="baseline"/>
          </w:rPr>
          <w:t>Link to Image</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Homan, Deputy Director of Immigration and Immigration enforcement shakes hands with Border Patrol agents after a press conference at Border Field State Park on May 7, 2018 in San Ysidro, CA. Sessions was on a visit to the border along with ICE Deputy Director Thomas D. Homan to discuss the immigration enforcement actions of the Trump Administration. (Photo by Sandy Huffaker/Getty Images)</w:t>
      </w:r>
    </w:p>
    <w:p>
      <w:pPr>
        <w:pStyle w:val="Normal1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often waffled on the immigration issue. While running for president in 2020, he </w:t>
      </w:r>
      <w:hyperlink r:id="rId385" w:history="1">
        <w:r>
          <w:rPr>
            <w:rFonts w:ascii="arial" w:eastAsia="arial" w:hAnsi="arial" w:cs="arial"/>
            <w:b w:val="0"/>
            <w:i/>
            <w:strike w:val="0"/>
            <w:noProof w:val="0"/>
            <w:color w:val="0077CC"/>
            <w:position w:val="0"/>
            <w:sz w:val="20"/>
            <w:u w:val="single"/>
            <w:vertAlign w:val="baseline"/>
          </w:rPr>
          <w:t>vowed</w:t>
        </w:r>
      </w:hyperlink>
      <w:r>
        <w:rPr>
          <w:rFonts w:ascii="arial" w:eastAsia="arial" w:hAnsi="arial" w:cs="arial"/>
          <w:b w:val="0"/>
          <w:i w:val="0"/>
          <w:strike w:val="0"/>
          <w:noProof w:val="0"/>
          <w:color w:val="000000"/>
          <w:position w:val="0"/>
          <w:sz w:val="20"/>
          <w:u w:val="none"/>
          <w:vertAlign w:val="baseline"/>
        </w:rPr>
        <w:t xml:space="preserve"> to decriminalize illegal border crossings and opposed all deportations, while also acknowledging that mass illegal immigration can suppress wages for American workers.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don't think that that exploitation results in lower wages for domestic workers?” Binyamin Appelbaum, a member of The New York Times editorial board, asked the senator during a Jan. 2020 interview.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it does. Right now, we have people who are being exploited. If you're undocumented, and you're being paid five bucks an hour, why am I going to pay her $12 an hour?”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replied.</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rejected open borders entirely in 2015 during an interview with then-Vox editor-in-chief Ezra Klein.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borders? No, that's a Koch brothers proposal.”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asserted. “It would make everybody in America poorer -you're doing away with the concept of a nation state, and I don't think there's any country in the world that believes in that.”</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1" style="position:absolute;z-index:25172070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DENVER, COLORADO - MARCH 21: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during a rally on March 21, 2025 at Civic Center Park in Denver, Colorado.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holding a series of rallies they are calling the "Fight Oligachy" tour and will include stops in Tucson and Tempe, Arizona. (Photo by Chet Strange/Getty Images)</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92" style="position:absolute;z-index:251721728"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IMMIGRATION (91%); NATIONAL SECURITY &amp; FOREIGN RELATIONS (91%); BORDER CONTROL (90%); ILLEGAL IMMIGRANTS (90%); IMMIGRATION, CITIZENSHIP &amp; DISPLACEMENT (90%); INTERVIEWS (90%); PRESS RELEASES (90%); DEPORTATION (89%); NEGATIVE PERSONAL NEWS (89%); TERRITORIAL &amp; NATIONAL BORDERS (89%); OLIGARCHIES (79%); TYPES OF GOVERNMENT (79%); AGENCY RULEMAKING (78%); CRIME, LAW ENFORCEMENT &amp; CORRECTIONS (78%); IMMIGRATION LAW (78%); LAW ENFORCEMENT (78%); NARCOTICS (78%); NEGATIVE BUSINESS NEWS (78%); NEGATIVE NEWS (78%); SPECIAL INVESTIGATIVE FORCES (78%); US DEMOCRATIC PARTY (78%); US PRESIDENTIAL CANDIDATES 2020 (78%); US PRESIDENTS (78%); NATIONAL SECURITY (73%); PRESS CONFERENCES (73%); OPIATES &amp; OPIOIDS (70%); STATE PARKS (70%); PUBLIC LANDS REGULATION &amp; POLICY (69%); WEALTHY PEOPLE (67%); HISTORY (66%); CORRECTIONS (65%); PRISONS (63%); PARKS &amp; PLAYGROUNDS (60%);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biden-administration (%); border (%); donald-trump (%); illegal-immigration (%); joe-biden (%); sen-</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dcexclusives-blurb (%); newsletter-the-border-report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NARCOTICS (78%); ANIMAL SLAUGHTERING &amp; PROCESSING (72%); OPIATES &amp; OPIOIDS (70%); STATE PARKS (70%); PARKS &amp; PLAYGROUNDS (60%)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(92%); JOE BIDEN (92%)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(93%); EL SALVADOR (79%); MEXICO (79%); NORTH AMERICA (79%)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93"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Bernie</w:t>
        </w:r>
      </w:hyperlink>
      <w:hyperlink r:id="rId393" w:history="1">
        <w:r>
          <w:rPr>
            <w:rFonts w:ascii="arial" w:eastAsia="arial" w:hAnsi="arial" w:cs="arial"/>
            <w:b/>
            <w:i/>
            <w:strike w:val="0"/>
            <w:color w:val="0077CC"/>
            <w:sz w:val="28"/>
            <w:u w:val="single"/>
            <w:vertAlign w:val="baseline"/>
          </w:rPr>
          <w:t xml:space="preserve"> </w:t>
        </w:r>
      </w:hyperlink>
      <w:hyperlink r:id="rId394" w:history="1">
        <w:r>
          <w:rPr>
            <w:rFonts w:ascii="arial" w:eastAsia="arial" w:hAnsi="arial" w:cs="arial"/>
            <w:b/>
            <w:i/>
            <w:strike w:val="0"/>
            <w:color w:val="0077CC"/>
            <w:sz w:val="28"/>
            <w:u w:val="single"/>
            <w:vertAlign w:val="baseline"/>
          </w:rPr>
          <w:t>Sanders</w:t>
        </w:r>
      </w:hyperlink>
      <w:hyperlink r:id="rId395" w:history="1">
        <w:r>
          <w:rPr>
            <w:rFonts w:ascii="arial" w:eastAsia="arial" w:hAnsi="arial" w:cs="arial"/>
            <w:b/>
            <w:i/>
            <w:strike w:val="0"/>
            <w:color w:val="0077CC"/>
            <w:sz w:val="28"/>
            <w:u w:val="single"/>
            <w:vertAlign w:val="baseline"/>
          </w:rPr>
          <w:t xml:space="preserve"> issues warning: "America is heading towards an oligarchy".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4" style="position:absolute;z-index:2517237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 At 83 years old, 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once again speaking out forcefully in an increasingly polarized political climate.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Donald Trump assumed the presidency surrounded, according to him, by an elite of ultra-rich,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one of the fiercest critics of the U.S. economic and political system.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CBS NEWS,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did not mince words: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facing an unprecedented level of danger today, the likes of which I have never seen in my lifetime. We are a nation moving rapidly toward oligarchy, which means we have a government run by the billionaire class, for the billionaire class,"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FILE - In this March 31, 2016 file photo, Democratic presidential candidate,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at a campaign stop in Pittsburgh.  After months of campaigning,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finally getting under Hillary Clinton's skin. While her attacks on her primary rival once seemed carefully calculated, the Democratic front-runner is now showing flashes of real anger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_ irritation that could undermine her efforts to unite the party to take on Donald Trump.  (AP Photo/Keith Srakocic)</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asserts that this threat has become even more urgent, and she's quick to point to responsible parties: "I think it has. And in many ways, I guess you can thank Elon Musk and Trump for that," he responded to the question of whether the message he has repeated for years is now more urgent than ever.</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Fear, anger and everyday poverty.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stage at his recent mass rallies,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claims to sense deep social unrest.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see fear and anger. Sixty percent of our people live day to day. The media doesn't talk about it. We don't talk about it enough here in Congress," he said, criticizing the disconnection of politics with the real needs of the citizenry.</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democracy in question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United States is ceasing to be a functioning democracy.</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about the United States being a democracy, we should rephrase that and call it a 'pseudo-democracy,'" he argued.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attributes this transformation to the inordinate power of billionaires, who - according to him - control the political process from both parties: "And it's not just about Musk and the Republicans; it's also about the billionaires in the Democratic Party."</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and the danger of a third term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does not rule out Trump seeking a third term, a possibility that some sectors have considered absurd.</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laments that his own party has lost connection with the working class.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criticized the strategy of figures like James Carville, who has suggested that Democrats "play dead" politically to avoid confrontation.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that has only allowed the growth of inequality and the collapse of essential services such as health and child care.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be interested in: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leads resistance against Trump in a national tour against "the oligarchy."</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possible new presidential bid in 2028, he was evasive, but did not completely close the door: "I'm a little old to worry about those things! But I'm happy to be a U.S. senator for Vermont," he joked.</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5" style="position:absolute;z-index:251724800"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OLIGARCHIES (90%); TYPES OF GOVERNMENT (90%); DEMOCRACIES (89%); ELECTIONS &amp; POLITICS (89%); NEGATIVE SOCIETAL NEWS (89%); POLITICAL PARTIES (89%); POLITICS (89%); US DEMOCRATIC PARTY (89%); WEALTHY PEOPLE (89%); US REPUBLICAN PARTY (79%); POLITICAL CANDIDATES (78%); US PRESIDENTIAL CANDIDATES 2012 (78%); US PRESIDENTIAL CANDIDATES 2016 (78%); US PRESIDENTIAL CANDIDATES 2008 (74%); US PRESIDENTIAL ELECTIONS (74%); ECONOMY &amp; ECONOMIC INDICATORS (73%); INTERVIEWS (73%); NEGATIVE NEWS (68%)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(92%); HILLARY RODHAM CLINTON (79%); ELON MUSK (71%)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UNITED STATES (94%)</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 xml:space="preserve">SEN. </w:t>
        </w:r>
      </w:hyperlink>
      <w:hyperlink r:id="rId403" w:history="1">
        <w:r>
          <w:rPr>
            <w:rFonts w:ascii="arial" w:eastAsia="arial" w:hAnsi="arial" w:cs="arial"/>
            <w:b/>
            <w:i/>
            <w:strike w:val="0"/>
            <w:color w:val="0077CC"/>
            <w:sz w:val="28"/>
            <w:u w:val="single"/>
            <w:vertAlign w:val="baseline"/>
          </w:rPr>
          <w:t>BERNIE</w:t>
        </w:r>
      </w:hyperlink>
      <w:hyperlink r:id="rId404" w:history="1">
        <w:r>
          <w:rPr>
            <w:rFonts w:ascii="arial" w:eastAsia="arial" w:hAnsi="arial" w:cs="arial"/>
            <w:b/>
            <w:i/>
            <w:strike w:val="0"/>
            <w:color w:val="0077CC"/>
            <w:sz w:val="28"/>
            <w:u w:val="single"/>
            <w:vertAlign w:val="baseline"/>
          </w:rPr>
          <w:t xml:space="preserve"> </w:t>
        </w:r>
      </w:hyperlink>
      <w:hyperlink r:id="rId405" w:history="1">
        <w:r>
          <w:rPr>
            <w:rFonts w:ascii="arial" w:eastAsia="arial" w:hAnsi="arial" w:cs="arial"/>
            <w:b/>
            <w:i/>
            <w:strike w:val="0"/>
            <w:color w:val="0077CC"/>
            <w:sz w:val="28"/>
            <w:u w:val="single"/>
            <w:vertAlign w:val="baseline"/>
          </w:rPr>
          <w:t>SANDERS</w:t>
        </w:r>
      </w:hyperlink>
      <w:hyperlink r:id="rId406" w:history="1">
        <w:r>
          <w:rPr>
            <w:rFonts w:ascii="arial" w:eastAsia="arial" w:hAnsi="arial" w:cs="arial"/>
            <w:b/>
            <w:i/>
            <w:strike w:val="0"/>
            <w:color w:val="0077CC"/>
            <w:sz w:val="28"/>
            <w:u w:val="single"/>
            <w:vertAlign w:val="baseline"/>
          </w:rPr>
          <w:t xml:space="preserve"> (I-VT.) IS INTERVIEWED ON FACE THE NATION</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 Wire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2025 Sunday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VIQ Solutions, Inc.  ALL RIGHTS RESERVED</w:t>
      </w:r>
    </w:p>
    <w:p>
      <w:pPr>
        <w:pStyle w:val="Normal1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license is granted to the user of this material other than for research. User may not reproduce or redistribute the material except for user's  personal or internal use and, in such case, only one copy may be printed, nor shall user use any material for commercial purposes or in any fashion that may infringe upon Data Licensing, LLC's copyright or other proprietary rights or interests in the material.; provided, however, that members of the news media may redistribute limited portions (less than 250 words) of this material without a specific license from Data Licensing, LLC, so long as they provide conspicuous attribution to Data Licensing as the originator and copyright holder of such material. This is not a legal transcript for purposes of litigation.</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PROGRAM</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7" style="position:absolute;z-index:2517268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IS INTERVIEWED ON FACE THE NATION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 2025</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HOST FACE THE NATION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BRENNAN: We go now to 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from Burlington, Vermont.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to you, Senator.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quickly, do you have a sense of the impact of these tariffs on your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(I-Vermont): Well, it's going to be very severe.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the only thing that worries me. Margaret, we are living in an unprecedented moment in American history. We're looking at a rapid growth of oligarchy. We're looking at a rapid growth of authoritarianism. And I fear that we're looking at a rapid growth of kleptocracy as well.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going to do everything I can to work with my supporters all over this country to stand up and fight back to make sure we have an economy that works for everybody...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 not just Elon Musk, and that we maintain American democracy. Difficult times.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Senator -- Senator, I'm going to have to ask you more about what you mean by that on the other side of this commercial break, because I have to take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We hope all of you will as well.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Welcome back to FACE THE NATION.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return to our conversation with Vermont 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thank you for sticking with us through the break.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you about some of the rather fiery hearings you were a part of this past week, in particular with the potential Health and Human Services secretary to be, RFK Jr. You told CBS in December you think he's right about the food industry and obesity and what he says about high prices for prescription drugs. But during the hearing, you had some sharp exchanges. Are you, at this point, decided on your vote? Will you cross over and help Republicans confirm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Well, I have - Margaret, I have up to now voted for some Trump appointee. A few. I voted against most. And I'll make my decisions next week.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Kennedy is right is, we are an unhealthy society. A point I've been making, many others have been making for a long time.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concerns me very much, and Kennedy mentioned it, is our life expectancy. How long our people live is five years less than other wealthy countries.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And if you're working class in this countries, you live six or seven years lower than if you are rich. It is an issue we have to deal with. And I think the kind of addictive and poisonous food that the food industry is providing our kids is one of the factors, not many.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have Kennedy come forward and saying he cannot, he believes, continues to believe, that autism is caused by vaccines, despite the fact that there have been a dozen studies over the years which disprove that, when he has other conspiracy theories, when he cannot acknowledge that if you're going to make America healthy, we've got to guarantee health care to all people.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He was not clear about the need to take on the greed of the pharmaceutical industry and lower prescription drug costs. So, I was not particularly happy with his presentation.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On the autism point, there is no established cause of autism spectrum disorder, but one in 36 children have been identified with it, according to the CDC.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There is concern in this space, including from your Republican colleague, Cassidy. He is a medical doctor. He said he's struggling with the nomination because he fears Kennedy may undermine faith in vaccines.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listen.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BILL CASSIDY (R-LA): I recognize, man, if you come out unequivocally, vaccines are safe, it does not cause autism, that would have an incredible impact. That's your power. So, what's it going to be? Will it be using the credibility to support lots of articles, or will it be using credibility to undermine?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The senator seemed to be saying, if you want my vote, answer the question. You said you haven't decided on RFK and how you're going to vote. Is this a red line for you?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Well, look, I - I don't want - I - I - I - Margaret, what I'm saying is, I just don't go around making these announcements. I will vote when I'll vote. But anybody who watched that hearing understands my deep concerns about Kennedy.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got to tell you, the conspiracy theories that he is throwing out is not unlike what we're hearing all over the Trump administration. And, to me, what is most important in terms of what's been happening since Trump has been president is not just him having the three wealthiest people in the country stand behind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Right.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And, by the way, anybody, any working person in this country should understand what that means. It means that you're going to have a government working for the very rich, not for the working class of this country. But the movement toward authoritarianism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But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Yes, go ahead. I'm sorry.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No, no, no, I want to ask you about that, but just to push you on this point, because it's not just a matter of a vote, like, what you are saying is that someone at the top of the - the health department who is rejecting science or rejecting data that says there's no linkage here, no proven linkage here, by not being clear and saying that's a red line, doesn't that lend itself to misinterpretation? Why wouldn't you say that's disqualifying for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Because I have not said - I have not said to anybody how I will vote. It doesn't matter. I will vote when I'll vote. But let me just tell you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OK, because Republicans were hoping you would help them.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idea that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That's why I'm asking you.</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Well, I know, they hope for a lot of things. It just may not happen. But I think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Ah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All right, go ahead.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Go ahead. I'm sorry.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Look, the bottom line is, we have a health care crisis in America. We're the only major country not to guarantee health care to all people. We pay by far the highest prices in the world, for prescription drugs. Our life expectancy is shorter than other countries. Yes, we've got to deal with it in a very direct and forceful manner. You've got to take on the insurance companies. You've got to move to Medicare for all. You've got to lower the cost of prescription drugs. We have to understand why our life expectancy is lower.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it's not just health care.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Yes.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It's the fact that so many of our working people are stressed out by inadequate incomes that that's having an impact on not only their life spans but their well-being. Those are issues we've got to address.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During the campaign, then-candidate Trump and Vance, they - they were very much championing working class people, as you have through the years. They said they support unions, they don't want to tax tips, they want child care tax credits, they're pro-worker. Do you see any opportunities to work with them on specific policies and, if so, where?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Well, if they were telling the truth and they will go forward in trying to stand up for the working class, of course, I will work with them. But I've got to tell you, just last week what Trump did is essentially neuter the National Labor Relations Board. This is something that Bezos wanted. It's something that Elon Musk wanted. What that means, if you are a worker right now, and there are millions of workers who want to join a union because they know unions will give you better wages and better working conditions, better benefits. What they have done is neutered that so right now union busting corporations, like Amazon and others, can do what they do against workers with impunity. That is not standing with workers. We need to raise the starvation minimum wage, which is now $7.25 an hour, to a living wage. I've not heard one word from the Trump administration about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Well, they want to leave that up to states and corporations as well to - to make a decision, not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Yes, but that's - that ain't going to do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BRENNAN: Vice President Vance told us last Sunday, despite those big tech CEOs giving money to the inauguration for Donald Trump, he still believing they have too much power in big tech and that he says, you know, they're still very much on notice in regard to his past warnings they could be broken up.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 place you are also concerned and could work with him 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Well, I think Lina Khan, the former head of the FTC, did a great job. And if Vance wants to work with us on that, he's right. You have right now not only more income and wealth inequality in this country than ever before, more concentration of ownership in the tech industry and in other industries. Do I think we should start breaking up some of these large corporations? Absolutely I do. And we'll be happy to work with them if they're serious about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BRENNAN: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independent from Vermont, thank you for joining us.</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8" style="position:absolute;z-index:251727872"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SECWIRE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TYPES OF GOVERNMENT (90%); DEMOCRACIES (78%); POLITICAL &amp; SOCIAL IDEOLOGIES (78%); US REPUBLICAN PARTY (77%); OLIGARCHIES (74%); HISTORY (70%); LIFE EXPECTANCY (67%); PRICES (67%); HEALTH DEPARTMENTS (62%); OBESITY (62%); POPULATION CHARACTERISTICS (62%); DRUG PRICES (50%)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FOOD INDUSTRY (69%); HEALTH DEPARTMENTS (62%); PRESCRIPTION DRUGS (61%); DRUG PRICES (50%); FOOD &amp; BEVERAGE (50%)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ELON MUSK (55%)</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BURLINGTON, VT, USA (79%); VERMONT, USA (95%); UNITED STATES (92%)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9"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Bernie</w:t>
        </w:r>
      </w:hyperlink>
      <w:hyperlink r:id="rId414" w:history="1">
        <w:r>
          <w:rPr>
            <w:rFonts w:ascii="arial" w:eastAsia="arial" w:hAnsi="arial" w:cs="arial"/>
            <w:b/>
            <w:i/>
            <w:strike w:val="0"/>
            <w:color w:val="0077CC"/>
            <w:sz w:val="28"/>
            <w:u w:val="single"/>
            <w:vertAlign w:val="baseline"/>
          </w:rPr>
          <w:t xml:space="preserve"> </w:t>
        </w:r>
      </w:hyperlink>
      <w:hyperlink r:id="rId415" w:history="1">
        <w:r>
          <w:rPr>
            <w:rFonts w:ascii="arial" w:eastAsia="arial" w:hAnsi="arial" w:cs="arial"/>
            <w:b/>
            <w:i/>
            <w:strike w:val="0"/>
            <w:color w:val="0077CC"/>
            <w:sz w:val="28"/>
            <w:u w:val="single"/>
            <w:vertAlign w:val="baseline"/>
          </w:rPr>
          <w:t>Sanders</w:t>
        </w:r>
      </w:hyperlink>
      <w:hyperlink r:id="rId416" w:history="1">
        <w:r>
          <w:rPr>
            <w:rFonts w:ascii="arial" w:eastAsia="arial" w:hAnsi="arial" w:cs="arial"/>
            <w:b/>
            <w:i/>
            <w:strike w:val="0"/>
            <w:color w:val="0077CC"/>
            <w:sz w:val="28"/>
            <w:u w:val="single"/>
            <w:vertAlign w:val="baseline"/>
          </w:rPr>
          <w:t xml:space="preserve"> Takes Dig at Trump As He Touts Large Rally Crowds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5:56 AM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0"/>
        <w:keepNext w:val="0"/>
        <w:spacing w:before="120" w:after="0" w:line="220" w:lineRule="atLeast"/>
        <w:ind w:left="0" w:right="0" w:firstLine="0"/>
        <w:jc w:val="left"/>
      </w:pPr>
      <w:r>
        <w:br/>
      </w:r>
      <w:r>
        <w:pict>
          <v:shape id="_x0000_i1100" type="#_x0000_t75" style="width:166.48pt;height:42.74pt">
            <v:imagedata r:id="rId4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King</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another tour event that drew thousands, the Vermont senator told the president that Americans "don't want your oligarchy."</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1" style="position:absolute;z-index:251729920"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417" w:history="1">
        <w:r>
          <w:rPr>
            <w:rFonts w:ascii="arial" w:eastAsia="arial" w:hAnsi="arial" w:cs="arial"/>
            <w:b/>
            <w:i/>
            <w:strike w:val="0"/>
            <w:noProof w:val="0"/>
            <w:color w:val="0077CC"/>
            <w:position w:val="0"/>
            <w:sz w:val="20"/>
            <w:u w:val="single"/>
            <w:vertAlign w:val="baseline"/>
          </w:rPr>
          <w:t>Bernie</w:t>
        </w:r>
      </w:hyperlink>
      <w:hyperlink r:id="rId418" w:history="1">
        <w:r>
          <w:rPr>
            <w:rFonts w:ascii="arial" w:eastAsia="arial" w:hAnsi="arial" w:cs="arial"/>
            <w:b w:val="0"/>
            <w:i/>
            <w:strike w:val="0"/>
            <w:noProof w:val="0"/>
            <w:color w:val="0077CC"/>
            <w:position w:val="0"/>
            <w:sz w:val="20"/>
            <w:u w:val="single"/>
            <w:vertAlign w:val="baseline"/>
          </w:rPr>
          <w:t xml:space="preserve"> </w:t>
        </w:r>
      </w:hyperlink>
      <w:hyperlink r:id="rId419"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has touted the "unbelievable turnout" at his rallies, telling President </w:t>
      </w:r>
      <w:hyperlink r:id="rId42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"We don't want your oligarchy."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Independent has been carrying out a "Fighting Oligarchy" tour "to have real discussions across America on how we move forward to take on the oligarchs and corporate interests who have so much power and influence in this country."</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aim directly at Trump at an event in Folsom, California, where New York Representative </w:t>
      </w:r>
      <w:hyperlink r:id="rId421"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(AOC) also spoke.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has been drawing unprecedented crowds, even in </w:t>
      </w:r>
      <w:hyperlink r:id="rId422"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strongholds such as Idaho, where an estimated 12,500 people attended an event in Nampa on Monday night, according to the </w:t>
      </w:r>
      <w:r>
        <w:rPr>
          <w:rFonts w:ascii="arial" w:eastAsia="arial" w:hAnsi="arial" w:cs="arial"/>
          <w:b w:val="0"/>
          <w:i/>
          <w:strike w:val="0"/>
          <w:noProof w:val="0"/>
          <w:color w:val="000000"/>
          <w:position w:val="0"/>
          <w:sz w:val="20"/>
          <w:u w:val="none"/>
          <w:vertAlign w:val="baseline"/>
        </w:rPr>
        <w:t>New York Post</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 size became a major talking point during the run-up to the election, with both sides trumpeting their own and dismissing those of their opponents.</w:t>
      </w:r>
    </w:p>
    <w:p>
      <w:pPr>
        <w:pStyle w:val="Normal2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 York Post</w:t>
      </w:r>
      <w:r>
        <w:rPr>
          <w:rFonts w:ascii="arial" w:eastAsia="arial" w:hAnsi="arial" w:cs="arial"/>
          <w:b w:val="0"/>
          <w:i w:val="0"/>
          <w:strike w:val="0"/>
          <w:noProof w:val="0"/>
          <w:color w:val="000000"/>
          <w:position w:val="0"/>
          <w:sz w:val="20"/>
          <w:u w:val="none"/>
          <w:vertAlign w:val="baseline"/>
        </w:rPr>
        <w:t xml:space="preserve"> columnist Kirsten Fleming wrote in a recent op-ed about the "Fighting Oligarchy" tour: "In 2016, much of the media willfully ignored the momentum of Trump rallies; attendees were dismissed as deplorables. The right would be remiss to completely disregard our current moment's traveling progressive-palooza—and its attendees—even this early."</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he and AOC are seeing "unbelievable turnouts…in this pivotal moment in American history."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 Idaho—Idaho!—and 12,000 people showed up…the most conservative state in the country," he said, "we had 20,000 people in Salt Lake City—[in] a Republican state."</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"And I think what the American people—Republicans, Independents, </w:t>
      </w:r>
      <w:hyperlink r:id="rId423"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—are saying: 'Sorry Mr. Trump, we don't want your oligarchy. Sorry Mr. Trump, too many men and women have fought and died to defend democracy—you're not gonna take us into authoritarianism. And sorry Mr. [Elon] Musk, we're gonna create an economy that works for us, not just for you.'"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brothers and sisters,"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 recognize that the oligarchs have enormous power, they have unlimited amounts of money and they are extraordinarily greedy—they want it all."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"I'm not a mathematician, but I do know that 99 percent is a hell of a lot of a bigger number than 1 percent."</w:t>
      </w:r>
    </w:p>
    <w:p>
      <w:pPr>
        <w:pStyle w:val="Normal20"/>
        <w:keepNext w:val="0"/>
        <w:spacing w:before="240" w:after="0" w:line="260" w:lineRule="atLeast"/>
        <w:ind w:left="0" w:right="0" w:firstLine="0"/>
        <w:jc w:val="both"/>
      </w:pPr>
      <w:hyperlink r:id="rId424" w:history="1">
        <w:r>
          <w:rPr>
            <w:rFonts w:ascii="arial" w:eastAsia="arial" w:hAnsi="arial" w:cs="arial"/>
            <w:b w:val="0"/>
            <w:i/>
            <w:strike w:val="0"/>
            <w:color w:val="0077CC"/>
            <w:sz w:val="20"/>
            <w:u w:val="single"/>
            <w:vertAlign w:val="baseline"/>
          </w:rPr>
          <w:t>In a clip shared to X, formerly Twitter,</w:t>
        </w:r>
      </w:hyperlink>
      <w:r>
        <w:rPr>
          <w:rFonts w:ascii="arial" w:eastAsia="arial" w:hAnsi="arial" w:cs="arial"/>
          <w:b w:val="0"/>
          <w:i w:val="0"/>
          <w:strike w:val="0"/>
          <w:noProof w:val="0"/>
          <w:color w:val="000000"/>
          <w:position w:val="0"/>
          <w:sz w:val="20"/>
          <w:u w:val="none"/>
          <w:vertAlign w:val="baseline"/>
        </w:rPr>
        <w:t xml:space="preserve">on the same 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"When Donald Trump looks out at this crowd—and they pay attention to this stuff—and </w:t>
      </w:r>
      <w:hyperlink r:id="rId425"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does, you are scaring the hell out of them."</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Alexandria Ocasio-Cortez</w:t>
      </w:r>
      <w:r>
        <w:rPr>
          <w:rFonts w:ascii="arial" w:eastAsia="arial" w:hAnsi="arial" w:cs="arial"/>
          <w:b w:val="0"/>
          <w:i w:val="0"/>
          <w:strike w:val="0"/>
          <w:noProof w:val="0"/>
          <w:color w:val="000000"/>
          <w:position w:val="0"/>
          <w:sz w:val="20"/>
          <w:u w:val="none"/>
          <w:vertAlign w:val="baseline"/>
        </w:rPr>
        <w:t xml:space="preserve"> said at the same Folsom rally: "You know, I heard that someone started flying a plane with a banner that said, 'This is Trump country.' It sure don't look like it today. I don't think this is Trump country, I think this is our country."</w:t>
      </w:r>
    </w:p>
    <w:p>
      <w:pPr>
        <w:pStyle w:val="Normal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xml:space="preserve"> has repeatedly claimed that crowds at Democratic events and protests are paid. Last month, in response to an X post about large crowds at a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event in Denver, Musk wrote: "The Dems just move around the same group of paid 'protesters.'"</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a video addressing these claims, saying Musk is refusing to "face the reality that working class people are fed up with billionaires like him."</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stop in the "Fighting Oligarchy" tour is in Missoula, Montana, on Wednesday.</w:t>
      </w:r>
    </w:p>
    <w:p>
      <w:pPr>
        <w:pStyle w:val="Normal20"/>
        <w:keepNext w:val="0"/>
        <w:spacing w:before="240" w:after="0" w:line="260" w:lineRule="atLeast"/>
        <w:ind w:left="0" w:right="0" w:firstLine="0"/>
        <w:jc w:val="both"/>
      </w:pPr>
      <w:hyperlink r:id="rId426" w:history="1">
        <w:r>
          <w:rPr>
            <w:rFonts w:ascii="arial" w:eastAsia="arial" w:hAnsi="arial" w:cs="arial"/>
            <w:b w:val="0"/>
            <w:i/>
            <w:strike w:val="0"/>
            <w:color w:val="0077CC"/>
            <w:sz w:val="20"/>
            <w:u w:val="single"/>
            <w:vertAlign w:val="baseline"/>
          </w:rPr>
          <w:t>Link to Image</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2" style="position:absolute;z-index:2517309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during a stop of the 'Fighting Oligarchy' rally at Folsom Lake College in Folsom, Calif., Tuesday, April 15, 2025.</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103" style="position:absolute;z-index:251731968"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(91%); LEGISLATIVE BODIES (90%); TYPES OF GOVERNMENT (90%); US REPUBLICAN PARTY (89%); POLITICAL &amp; SOCIAL IDEOLOGIES (78%); US DEMOCRATIC PARTY (78%); CONSERVATISM (74%); POLITICAL PARTIES (74%); TRENDS &amp; EVENTS (73%); WRITERS (67%); HISTORY (50%); News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(67%)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(90%);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ELON MUSK (90%); DONALD TRUMP (89%)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(79%); VERMONT, USA (92%); CALIFORNIA, USA (79%); IDAHO, USA (79%); NEW YORK, USA (79%); UTAH, USA (79%); UNITED STATES (94%)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Bernie</w:t>
        </w:r>
      </w:hyperlink>
      <w:hyperlink r:id="rId434" w:history="1">
        <w:r>
          <w:rPr>
            <w:rFonts w:ascii="arial" w:eastAsia="arial" w:hAnsi="arial" w:cs="arial"/>
            <w:b/>
            <w:i/>
            <w:strike w:val="0"/>
            <w:color w:val="0077CC"/>
            <w:sz w:val="28"/>
            <w:u w:val="single"/>
            <w:vertAlign w:val="baseline"/>
          </w:rPr>
          <w:t xml:space="preserve"> </w:t>
        </w:r>
      </w:hyperlink>
      <w:hyperlink r:id="rId435" w:history="1">
        <w:r>
          <w:rPr>
            <w:rFonts w:ascii="arial" w:eastAsia="arial" w:hAnsi="arial" w:cs="arial"/>
            <w:b/>
            <w:i/>
            <w:strike w:val="0"/>
            <w:color w:val="0077CC"/>
            <w:sz w:val="28"/>
            <w:u w:val="single"/>
            <w:vertAlign w:val="baseline"/>
          </w:rPr>
          <w:t>Sanders</w:t>
        </w:r>
      </w:hyperlink>
      <w:hyperlink r:id="rId436" w:history="1">
        <w:r>
          <w:rPr>
            <w:rFonts w:ascii="arial" w:eastAsia="arial" w:hAnsi="arial" w:cs="arial"/>
            <w:b/>
            <w:i/>
            <w:strike w:val="0"/>
            <w:color w:val="0077CC"/>
            <w:sz w:val="28"/>
            <w:u w:val="single"/>
            <w:vertAlign w:val="baseline"/>
          </w:rPr>
          <w:t xml:space="preserve"> Surprises Coachella, Urges Resistance to Trump: 'We Need You to Stand Up' | Video</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4:23 PM EST</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Kaloi</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5" style="position:absolute;z-index:251734016"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13th, 2025 ( </w:t>
      </w:r>
      <w:hyperlink r:id="rId437"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43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Coachella fans are used to onstage surprises, but surely no one saw this collab coming: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showed up Saturday night to urge the crowd to oppose Donald Trump's policies, pleading with them 'to stand up to fight for justice.'</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message was succinct and unapologetically partisan: 'This country faces some very difficult challenges, and the future of what happens to America is dependent upon your generation,' he began. 'We need you to stand up to fight for justice, to fight for economic justice, social justice and racial justice.'</w:t>
      </w:r>
    </w:p>
    <w:p>
      <w:pPr>
        <w:pStyle w:val="Normal21"/>
        <w:keepNext w:val="0"/>
        <w:spacing w:before="240" w:after="0" w:line="260" w:lineRule="atLeast"/>
        <w:ind w:left="0" w:right="0" w:firstLine="0"/>
        <w:jc w:val="both"/>
      </w:pPr>
      <w:hyperlink r:id="rId439" w:history="1">
        <w:r>
          <w:rPr>
            <w:rFonts w:ascii="arial" w:eastAsia="arial" w:hAnsi="arial" w:cs="arial"/>
            <w:b w:val="0"/>
            <w:i/>
            <w:strike w:val="0"/>
            <w:color w:val="0077CC"/>
            <w:sz w:val="20"/>
            <w:u w:val="single"/>
            <w:vertAlign w:val="baseline"/>
          </w:rPr>
          <w:t>https://www.youtube.com/embed/LCqQgf5JmIM?feature=oembed</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audience booed at the mention of Trump's name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'I agree.'</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addressed rising concerns surrounding economic inequality, healthcare, food costs, abortion rights, and climate change. He also noted he came to the festival to applaud the work of singer-songwriter Clairo, who has been an outspoken advocate for women's rights in Gaza.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appearance followed a rally held by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Congresswoman Alexandria Ocasio-Cortez early Saturday as part of their 'Fight Oligarchy' tour. The duo were joined by Joan Baez and Neil Young.</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440" w:history="1">
        <w:r>
          <w:rPr>
            <w:rFonts w:ascii="arial" w:eastAsia="arial" w:hAnsi="arial" w:cs="arial"/>
            <w:b/>
            <w:i/>
            <w:strike w:val="0"/>
            <w:noProof w:val="0"/>
            <w:color w:val="0077CC"/>
            <w:position w:val="0"/>
            <w:sz w:val="20"/>
            <w:u w:val="single"/>
            <w:vertAlign w:val="baseline"/>
          </w:rPr>
          <w:t>Bernie</w:t>
        </w:r>
      </w:hyperlink>
      <w:hyperlink r:id="rId441" w:history="1">
        <w:r>
          <w:rPr>
            <w:rFonts w:ascii="arial" w:eastAsia="arial" w:hAnsi="arial" w:cs="arial"/>
            <w:b w:val="0"/>
            <w:i/>
            <w:strike w:val="0"/>
            <w:noProof w:val="0"/>
            <w:color w:val="0077CC"/>
            <w:position w:val="0"/>
            <w:sz w:val="20"/>
            <w:u w:val="single"/>
            <w:vertAlign w:val="baseline"/>
          </w:rPr>
          <w:t xml:space="preserve"> </w:t>
        </w:r>
      </w:hyperlink>
      <w:hyperlink r:id="rId442" w:history="1">
        <w:r>
          <w:rPr>
            <w:rFonts w:ascii="arial" w:eastAsia="arial" w:hAnsi="arial" w:cs="arial"/>
            <w:b/>
            <w:i/>
            <w:strike w:val="0"/>
            <w:noProof w:val="0"/>
            <w:color w:val="0077CC"/>
            <w:position w:val="0"/>
            <w:sz w:val="20"/>
            <w:u w:val="single"/>
            <w:vertAlign w:val="baseline"/>
          </w:rPr>
          <w:t>Sanders</w:t>
        </w:r>
      </w:hyperlink>
      <w:hyperlink r:id="rId443" w:history="1">
        <w:r>
          <w:rPr>
            <w:rFonts w:ascii="arial" w:eastAsia="arial" w:hAnsi="arial" w:cs="arial"/>
            <w:b w:val="0"/>
            <w:i/>
            <w:strike w:val="0"/>
            <w:noProof w:val="0"/>
            <w:color w:val="0077CC"/>
            <w:position w:val="0"/>
            <w:sz w:val="20"/>
            <w:u w:val="single"/>
            <w:vertAlign w:val="baseline"/>
          </w:rPr>
          <w:t xml:space="preserve"> Surprises Coachella, Urges Resistance to Trump: 'We Need You to Stand Up' | Video appeared first on</w:t>
        </w:r>
      </w:hyperlink>
      <w:r>
        <w:rPr>
          <w:rFonts w:ascii="arial" w:eastAsia="arial" w:hAnsi="arial" w:cs="arial"/>
          <w:b w:val="0"/>
          <w:i w:val="0"/>
          <w:strike w:val="0"/>
          <w:noProof w:val="0"/>
          <w:color w:val="000000"/>
          <w:position w:val="0"/>
          <w:sz w:val="20"/>
          <w:u w:val="none"/>
          <w:vertAlign w:val="baseline"/>
        </w:rPr>
        <w:t> </w:t>
      </w:r>
      <w:hyperlink r:id="rId444" w:history="1">
        <w:r>
          <w:rPr>
            <w:rFonts w:ascii="arial" w:eastAsia="arial" w:hAnsi="arial" w:cs="arial"/>
            <w:b w:val="0"/>
            <w:i/>
            <w:strike w:val="0"/>
            <w:noProof w:val="0"/>
            <w:color w:val="0077CC"/>
            <w:position w:val="0"/>
            <w:sz w:val="20"/>
            <w:u w:val="single"/>
            <w:vertAlign w:val="baseline"/>
          </w:rPr>
          <w:t>TheWrap.</w:t>
        </w:r>
      </w:hyperlink>
    </w:p>
    <w:p>
      <w:pPr>
        <w:pStyle w:val="Normal21"/>
        <w:keepNext w:val="0"/>
        <w:spacing w:before="240" w:after="0" w:line="260" w:lineRule="atLeast"/>
        <w:ind w:left="0" w:right="0" w:firstLine="0"/>
        <w:jc w:val="both"/>
      </w:pPr>
      <w:hyperlink r:id="rId445" w:history="1">
        <w:r>
          <w:rPr>
            <w:rFonts w:ascii="arial" w:eastAsia="arial" w:hAnsi="arial" w:cs="arial"/>
            <w:b w:val="0"/>
            <w:i/>
            <w:strike w:val="0"/>
            <w:color w:val="0077CC"/>
            <w:sz w:val="20"/>
            <w:u w:val="single"/>
            <w:vertAlign w:val="baseline"/>
          </w:rPr>
          <w:t>Link to the original story.</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
        <w:spacing w:line="60" w:lineRule="exact"/>
      </w:pPr>
      <w:r>
        <w:pict>
          <v:line id="_x0000_s1106" style="position:absolute;z-index:25173504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7" style="position:absolute;z-index:251736064"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CONCERTS &amp; MUSIC FESTIVALS (90%); SOCIAL JUSTICE (90%); FESTIVALS (79%); SINGERS &amp; MUSICIANS (79%); BLOGS &amp; MESSAGE BOARDS (78%); PARTISANSHIP (78%); SOCIETY, SOCIAL ASSISTANCE &amp; LIFESTYLE (78%); ECONOMIC INEQUALITY (76%); SONG WRITING (74%); TRENDS &amp; EVENTS (74%); FEMINISM &amp; WOMEN'S RIGHTS (73%); LEGISLATIVE BODIES (71%); RACE &amp; ETHNICITY (71%); RACIAL JUSTICE (71%); ECONOMY &amp; ECONOMIC INDICATORS (70%); ABORTION RIGHTS (68%); REPRODUCTIVE RIGHTS (68%); ABORTION (53%); Music (%); Politics (%); Social Media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Coachella (%); Donald Trump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(90%); FESTIVALS (79%); SINGERS &amp; MUSICIANS (79%); BLOGS &amp; MESSAGE BOARDS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(90%); ALEXANDRIA OCASIO-CORTEZ (53%)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 xml:space="preserve">7 habits that keep </w:t>
        </w:r>
      </w:hyperlink>
      <w:hyperlink r:id="rId453" w:history="1">
        <w:r>
          <w:rPr>
            <w:rFonts w:ascii="arial" w:eastAsia="arial" w:hAnsi="arial" w:cs="arial"/>
            <w:b/>
            <w:i/>
            <w:strike w:val="0"/>
            <w:color w:val="0077CC"/>
            <w:sz w:val="28"/>
            <w:u w:val="single"/>
            <w:vertAlign w:val="baseline"/>
          </w:rPr>
          <w:t>Bernie</w:t>
        </w:r>
      </w:hyperlink>
      <w:hyperlink r:id="rId454" w:history="1">
        <w:r>
          <w:rPr>
            <w:rFonts w:ascii="arial" w:eastAsia="arial" w:hAnsi="arial" w:cs="arial"/>
            <w:b/>
            <w:i/>
            <w:strike w:val="0"/>
            <w:color w:val="0077CC"/>
            <w:sz w:val="28"/>
            <w:u w:val="single"/>
            <w:vertAlign w:val="baseline"/>
          </w:rPr>
          <w:t xml:space="preserve"> </w:t>
        </w:r>
      </w:hyperlink>
      <w:hyperlink r:id="rId455" w:history="1">
        <w:r>
          <w:rPr>
            <w:rFonts w:ascii="arial" w:eastAsia="arial" w:hAnsi="arial" w:cs="arial"/>
            <w:b/>
            <w:i/>
            <w:strike w:val="0"/>
            <w:color w:val="0077CC"/>
            <w:sz w:val="28"/>
            <w:u w:val="single"/>
            <w:vertAlign w:val="baseline"/>
          </w:rPr>
          <w:t>Sanders</w:t>
        </w:r>
      </w:hyperlink>
      <w:hyperlink r:id="rId456" w:history="1">
        <w:r>
          <w:rPr>
            <w:rFonts w:ascii="arial" w:eastAsia="arial" w:hAnsi="arial" w:cs="arial"/>
            <w:b/>
            <w:i/>
            <w:strike w:val="0"/>
            <w:color w:val="0077CC"/>
            <w:sz w:val="28"/>
            <w:u w:val="single"/>
            <w:vertAlign w:val="baseline"/>
          </w:rPr>
          <w:t xml:space="preserve"> mentally sharp in his 80s, says this psychologist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DMNews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 5:00 PM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DMNews  All Rights Reserved</w:t>
      </w:r>
    </w:p>
    <w:p>
      <w:pPr>
        <w:pStyle w:val="Normal22"/>
        <w:keepNext w:val="0"/>
        <w:spacing w:before="120" w:after="0" w:line="220" w:lineRule="atLeast"/>
        <w:ind w:left="0" w:right="0" w:firstLine="0"/>
        <w:jc w:val="left"/>
      </w:pPr>
      <w:r>
        <w:br/>
      </w:r>
      <w:r>
        <w:pict>
          <v:shape id="_x0000_i1109" type="#_x0000_t75" style="width:259.5pt;height:60pt">
            <v:imagedata r:id="rId45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Mercer</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0" style="position:absolute;z-index:2517381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significant gap between just growing old and aging with a sharp mind. It's all about habits.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example. In his 80s, he's still going strong mentally. As a psychologist, I've observed some habits that contribute to his mental acuity.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seven habits are not only doable but also quite simple. They can help you stay mentally sharp as you age, just like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let's dive into these habits that keep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mentally agile in his 80s, according to this psychologist's perspective.</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Regular physical exercise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crucial habits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kept up with, even in his 80s, is regular physical exercise. It's not a secret that physical health correlates with mental health.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isn't just about maintaining a healthy weight or avoiding diseases. It's about keeping the mind sharp and agile, just like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Famous psychologist </w:t>
      </w:r>
      <w:hyperlink r:id="rId458" w:history="1">
        <w:r>
          <w:rPr>
            <w:rFonts w:ascii="arial" w:eastAsia="arial" w:hAnsi="arial" w:cs="arial"/>
            <w:b w:val="0"/>
            <w:i/>
            <w:strike w:val="0"/>
            <w:noProof w:val="0"/>
            <w:color w:val="0077CC"/>
            <w:position w:val="0"/>
            <w:sz w:val="20"/>
            <w:u w:val="single"/>
            <w:vertAlign w:val="baseline"/>
          </w:rPr>
          <w:t>William James</w:t>
        </w:r>
      </w:hyperlink>
      <w:r>
        <w:rPr>
          <w:rFonts w:ascii="arial" w:eastAsia="arial" w:hAnsi="arial" w:cs="arial"/>
          <w:b w:val="0"/>
          <w:i w:val="0"/>
          <w:strike w:val="0"/>
          <w:noProof w:val="0"/>
          <w:color w:val="000000"/>
          <w:position w:val="0"/>
          <w:sz w:val="20"/>
          <w:u w:val="none"/>
          <w:vertAlign w:val="baseline"/>
        </w:rPr>
        <w:t xml:space="preserve"> once said, "The greatest weapon against stress is our ability to choose one thought over another." This quote highlights the power of mental resilience, something that regular exercise can foster.</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Exercise not only helps </w:t>
      </w:r>
      <w:hyperlink r:id="rId459" w:history="1">
        <w:r>
          <w:rPr>
            <w:rFonts w:ascii="arial" w:eastAsia="arial" w:hAnsi="arial" w:cs="arial"/>
            <w:b w:val="0"/>
            <w:i/>
            <w:strike w:val="0"/>
            <w:noProof w:val="0"/>
            <w:color w:val="0077CC"/>
            <w:position w:val="0"/>
            <w:sz w:val="20"/>
            <w:u w:val="single"/>
            <w:vertAlign w:val="baseline"/>
          </w:rPr>
          <w:t>maintain physical health</w:t>
        </w:r>
      </w:hyperlink>
      <w:r>
        <w:rPr>
          <w:rFonts w:ascii="arial" w:eastAsia="arial" w:hAnsi="arial" w:cs="arial"/>
          <w:b w:val="0"/>
          <w:i w:val="0"/>
          <w:strike w:val="0"/>
          <w:noProof w:val="0"/>
          <w:color w:val="000000"/>
          <w:position w:val="0"/>
          <w:sz w:val="20"/>
          <w:u w:val="none"/>
          <w:vertAlign w:val="baseline"/>
        </w:rPr>
        <w:t xml:space="preserve"> but also contributes to better cognitive functions and overall mental health. It's an effective way to reduce stress, improve memory, and enhance mood.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like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incorporating regular physical activity into your routine can help you stay mentally sharp as you age. But remember, it's not about intense workouts; it's about consistency.</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Lifelong learning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habit that I've noticed in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one that I personally practice as well, is lifelong learning.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always curious, constantly seeking knowledge and understanding.</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when I was working on my doctorate. The stress was overwhelming, and at times I questioned my decision. I then came across a quote by </w:t>
      </w:r>
      <w:hyperlink r:id="rId460" w:history="1">
        <w:r>
          <w:rPr>
            <w:rFonts w:ascii="arial" w:eastAsia="arial" w:hAnsi="arial" w:cs="arial"/>
            <w:b w:val="0"/>
            <w:i/>
            <w:strike w:val="0"/>
            <w:noProof w:val="0"/>
            <w:color w:val="0077CC"/>
            <w:position w:val="0"/>
            <w:sz w:val="20"/>
            <w:u w:val="single"/>
            <w:vertAlign w:val="baseline"/>
          </w:rPr>
          <w:t>Carl Jung</w:t>
        </w:r>
      </w:hyperlink>
      <w:r>
        <w:rPr>
          <w:rFonts w:ascii="arial" w:eastAsia="arial" w:hAnsi="arial" w:cs="arial"/>
          <w:b w:val="0"/>
          <w:i w:val="0"/>
          <w:strike w:val="0"/>
          <w:noProof w:val="0"/>
          <w:color w:val="000000"/>
          <w:position w:val="0"/>
          <w:sz w:val="20"/>
          <w:u w:val="none"/>
          <w:vertAlign w:val="baseline"/>
        </w:rPr>
        <w:t>, "The capacity to learn is a gift; the ability to learn is a skill; the willingness to learn is a choice."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quote resonated with me, reinforcing the idea that learning isn't just about acquiring skills or knowledge. It's about making the choice to grow continually.</w:t>
      </w:r>
    </w:p>
    <w:p>
      <w:pPr>
        <w:pStyle w:val="Normal2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embodies this spirit of continual growth. Despite his age, he's always informed, always curious, and always willing to adapt and learn. This habit of lifelong learning is undoubtedly a significant contributor to his </w:t>
      </w:r>
      <w:hyperlink r:id="rId461" w:history="1">
        <w:r>
          <w:rPr>
            <w:rFonts w:ascii="arial" w:eastAsia="arial" w:hAnsi="arial" w:cs="arial"/>
            <w:b w:val="0"/>
            <w:i/>
            <w:strike w:val="0"/>
            <w:noProof w:val="0"/>
            <w:color w:val="0077CC"/>
            <w:position w:val="0"/>
            <w:sz w:val="20"/>
            <w:u w:val="single"/>
            <w:vertAlign w:val="baseline"/>
          </w:rPr>
          <w:t>mental sharpness</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Mindfulness and meditation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felt overwhelmed by the flurry of thoughts constantly running through your mind? I certainly have. It's easy to be drowned in the chaos of our thoughts, especially with the never-ending demands and pressures of our daily life.</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practices mindfulness and meditation, a habit that has been instrumental in keeping his mental faculties sharp. It's raw, it's honest, and it's incredibly effective.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Mindfulness, as defined by Jon Kabat-Zinn, a famous psychologist known for his work on mindfulness-based stress reduction, is "paying attention in a particular way: on purpose, in the present moment, and nonjudgmentally."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w:t>
      </w:r>
      <w:hyperlink r:id="rId462" w:history="1">
        <w:r>
          <w:rPr>
            <w:rFonts w:ascii="arial" w:eastAsia="arial" w:hAnsi="arial" w:cs="arial"/>
            <w:b w:val="0"/>
            <w:i/>
            <w:strike w:val="0"/>
            <w:noProof w:val="0"/>
            <w:color w:val="0077CC"/>
            <w:position w:val="0"/>
            <w:sz w:val="20"/>
            <w:u w:val="single"/>
            <w:vertAlign w:val="baseline"/>
          </w:rPr>
          <w:t>being present</w:t>
        </w:r>
      </w:hyperlink>
      <w:r>
        <w:rPr>
          <w:rFonts w:ascii="arial" w:eastAsia="arial" w:hAnsi="arial" w:cs="arial"/>
          <w:b w:val="0"/>
          <w:i w:val="0"/>
          <w:strike w:val="0"/>
          <w:noProof w:val="0"/>
          <w:color w:val="000000"/>
          <w:position w:val="0"/>
          <w:sz w:val="20"/>
          <w:u w:val="none"/>
          <w:vertAlign w:val="baseline"/>
        </w:rPr>
        <w:t>, being aware of your thoughts and feelings without getting caught up in them. It's about acknowledging the chaos without letting it control you.</w:t>
      </w:r>
    </w:p>
    <w:p>
      <w:pPr>
        <w:pStyle w:val="Normal2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ability to keep a clear mind amidst the pressures of his profession is a testament to the power of mindfulness and meditation. This habit not only aids mental clarity but also fosters emotional resilience and </w:t>
      </w:r>
      <w:hyperlink r:id="rId463" w:history="1">
        <w:r>
          <w:rPr>
            <w:rFonts w:ascii="arial" w:eastAsia="arial" w:hAnsi="arial" w:cs="arial"/>
            <w:b w:val="0"/>
            <w:i/>
            <w:strike w:val="0"/>
            <w:noProof w:val="0"/>
            <w:color w:val="0077CC"/>
            <w:position w:val="0"/>
            <w:sz w:val="20"/>
            <w:u w:val="single"/>
            <w:vertAlign w:val="baseline"/>
          </w:rPr>
          <w:t>stress management</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Balanced diet</w:t>
      </w:r>
    </w:p>
    <w:p>
      <w:pPr>
        <w:pStyle w:val="Normal22"/>
        <w:keepNext w:val="0"/>
        <w:spacing w:before="240" w:after="0" w:line="260" w:lineRule="atLeast"/>
        <w:ind w:left="0" w:right="0" w:firstLine="0"/>
        <w:jc w:val="both"/>
      </w:pPr>
      <w:hyperlink r:id="rId464" w:history="1">
        <w:r>
          <w:rPr>
            <w:rFonts w:ascii="arial" w:eastAsia="arial" w:hAnsi="arial" w:cs="arial"/>
            <w:b w:val="0"/>
            <w:i/>
            <w:strike w:val="0"/>
            <w:color w:val="0077CC"/>
            <w:sz w:val="20"/>
            <w:u w:val="single"/>
            <w:vertAlign w:val="baseline"/>
          </w:rPr>
          <w:t>Link to Image</w:t>
        </w:r>
      </w:hyperlink>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maintains a balanced diet, a habit that plays a significant role in his mental sharpness. It's a well-known fact that what we eat affects not just our physical health but also our mental health.</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a </w:t>
      </w:r>
      <w:hyperlink r:id="rId465"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published in the American Journal of Public Health found a strong link between unhealthy diet patterns and poor mental health in children and adolescents. This link isn't limited to young people; it applies across all ages.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suggests that consuming a diet high in fruits, vegetables, whole grains, and lean proteins, and low in processed foods and sugars can </w:t>
      </w:r>
      <w:hyperlink r:id="rId466" w:history="1">
        <w:r>
          <w:rPr>
            <w:rFonts w:ascii="arial" w:eastAsia="arial" w:hAnsi="arial" w:cs="arial"/>
            <w:b w:val="0"/>
            <w:i/>
            <w:strike w:val="0"/>
            <w:noProof w:val="0"/>
            <w:color w:val="0077CC"/>
            <w:position w:val="0"/>
            <w:sz w:val="20"/>
            <w:u w:val="single"/>
            <w:vertAlign w:val="baseline"/>
          </w:rPr>
          <w:t>improve mental clarity</w:t>
        </w:r>
      </w:hyperlink>
      <w:r>
        <w:rPr>
          <w:rFonts w:ascii="arial" w:eastAsia="arial" w:hAnsi="arial" w:cs="arial"/>
          <w:b w:val="0"/>
          <w:i w:val="0"/>
          <w:strike w:val="0"/>
          <w:noProof w:val="0"/>
          <w:color w:val="000000"/>
          <w:position w:val="0"/>
          <w:sz w:val="20"/>
          <w:u w:val="none"/>
          <w:vertAlign w:val="baseline"/>
        </w:rPr>
        <w:t xml:space="preserve"> and cognitive function.</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habit of maintaining a healthy diet contributes to his physical well-being, which in turn impacts his cognitive abilities.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testament to the fact that physical health and mental health are intertwined. This habit is not about strict dieting or deprivation; it's about conscious eating and balance.</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Regular sleep schedule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stress enough the importance of a </w:t>
      </w:r>
      <w:hyperlink r:id="rId467" w:history="1">
        <w:r>
          <w:rPr>
            <w:rFonts w:ascii="arial" w:eastAsia="arial" w:hAnsi="arial" w:cs="arial"/>
            <w:b w:val="0"/>
            <w:i/>
            <w:strike w:val="0"/>
            <w:noProof w:val="0"/>
            <w:color w:val="0077CC"/>
            <w:position w:val="0"/>
            <w:sz w:val="20"/>
            <w:u w:val="single"/>
            <w:vertAlign w:val="baseline"/>
          </w:rPr>
          <w:t>regular sleep schedule</w:t>
        </w:r>
      </w:hyperlink>
      <w:r>
        <w:rPr>
          <w:rFonts w:ascii="arial" w:eastAsia="arial" w:hAnsi="arial" w:cs="arial"/>
          <w:b w:val="0"/>
          <w:i w:val="0"/>
          <w:strike w:val="0"/>
          <w:noProof w:val="0"/>
          <w:color w:val="000000"/>
          <w:position w:val="0"/>
          <w:sz w:val="20"/>
          <w:u w:val="none"/>
          <w:vertAlign w:val="baseline"/>
        </w:rPr>
        <w:t xml:space="preserve">. It's a habit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adheres to and one that I personally value.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 isn't just about resting your body; it's about allowing your mind to rejuvenate. It's a time when your brain sorts out and stores all the information it gathered during the day.</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Famous psychologist </w:t>
      </w:r>
      <w:hyperlink r:id="rId468" w:history="1">
        <w:r>
          <w:rPr>
            <w:rFonts w:ascii="arial" w:eastAsia="arial" w:hAnsi="arial" w:cs="arial"/>
            <w:b w:val="0"/>
            <w:i/>
            <w:strike w:val="0"/>
            <w:noProof w:val="0"/>
            <w:color w:val="0077CC"/>
            <w:position w:val="0"/>
            <w:sz w:val="20"/>
            <w:u w:val="single"/>
            <w:vertAlign w:val="baseline"/>
          </w:rPr>
          <w:t>William Dement</w:t>
        </w:r>
      </w:hyperlink>
      <w:r>
        <w:rPr>
          <w:rFonts w:ascii="arial" w:eastAsia="arial" w:hAnsi="arial" w:cs="arial"/>
          <w:b w:val="0"/>
          <w:i w:val="0"/>
          <w:strike w:val="0"/>
          <w:noProof w:val="0"/>
          <w:color w:val="000000"/>
          <w:position w:val="0"/>
          <w:sz w:val="20"/>
          <w:u w:val="none"/>
          <w:vertAlign w:val="baseline"/>
        </w:rPr>
        <w:t xml:space="preserve"> said, "Dreaming permits each and every one of us to be quietly and safely insane every night of our lives." This quote underscores the crucial role of sleep in our mental health.</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adherence to a regular sleep schedule, despite his busy life, illustrates his understanding of the importance of sleep for maintaining mental sharpness.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you get enough quality sleep is not about being lazy; it's about giving your mind the rest it needs to function at its best.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Embracing failure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habits that may seem counterintuitive, yet has been instrumental in keeping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mentally sharp, is his ability to embrace failure.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common misconception that failure is detrimental. However, failure is often a stepping stone to success. It provides valuable lessons and opportunities for growth.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renowned psychologist Albert Bandura said, "In the growth of personality, major shifts in direction can occur as a result of small changes in self-perception." This quote highlights how our perception of our failures can shape our personal development.</w:t>
      </w:r>
    </w:p>
    <w:p>
      <w:pPr>
        <w:pStyle w:val="Normal2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doesn't shy away from failures; rather, he learns from them. This habit of embracing failure and turning it into a learning opportunity not only builds resilience but also contributes to </w:t>
      </w:r>
      <w:hyperlink r:id="rId469" w:history="1">
        <w:r>
          <w:rPr>
            <w:rFonts w:ascii="arial" w:eastAsia="arial" w:hAnsi="arial" w:cs="arial"/>
            <w:b w:val="0"/>
            <w:i/>
            <w:strike w:val="0"/>
            <w:noProof w:val="0"/>
            <w:color w:val="0077CC"/>
            <w:position w:val="0"/>
            <w:sz w:val="20"/>
            <w:u w:val="single"/>
            <w:vertAlign w:val="baseline"/>
          </w:rPr>
          <w:t>mental agility</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winning all the time; it's about growing continually.</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Social connections</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habit that keeps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mentally sharp is </w:t>
      </w:r>
      <w:hyperlink r:id="rId470" w:history="1">
        <w:r>
          <w:rPr>
            <w:rFonts w:ascii="arial" w:eastAsia="arial" w:hAnsi="arial" w:cs="arial"/>
            <w:b w:val="0"/>
            <w:i/>
            <w:strike w:val="0"/>
            <w:noProof w:val="0"/>
            <w:color w:val="0077CC"/>
            <w:position w:val="0"/>
            <w:sz w:val="20"/>
            <w:u w:val="single"/>
            <w:vertAlign w:val="baseline"/>
          </w:rPr>
          <w:t>maintaining strong social connections.</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beings are social creatures. We thrive on interaction and connection.</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Psychologist </w:t>
      </w:r>
      <w:hyperlink r:id="rId471" w:history="1">
        <w:r>
          <w:rPr>
            <w:rFonts w:ascii="arial" w:eastAsia="arial" w:hAnsi="arial" w:cs="arial"/>
            <w:b w:val="0"/>
            <w:i/>
            <w:strike w:val="0"/>
            <w:noProof w:val="0"/>
            <w:color w:val="0077CC"/>
            <w:position w:val="0"/>
            <w:sz w:val="20"/>
            <w:u w:val="single"/>
            <w:vertAlign w:val="baseline"/>
          </w:rPr>
          <w:t>Abraham Maslow</w:t>
        </w:r>
      </w:hyperlink>
      <w:r>
        <w:rPr>
          <w:rFonts w:ascii="arial" w:eastAsia="arial" w:hAnsi="arial" w:cs="arial"/>
          <w:b w:val="0"/>
          <w:i w:val="0"/>
          <w:strike w:val="0"/>
          <w:noProof w:val="0"/>
          <w:color w:val="000000"/>
          <w:position w:val="0"/>
          <w:sz w:val="20"/>
          <w:u w:val="none"/>
          <w:vertAlign w:val="baseline"/>
        </w:rPr>
        <w:t xml:space="preserve"> said, "We need others. We need others to love and we need to be loved by them." This quote reinforces the importance of social connections for our mental well-being.</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active involvement in social activities and his strong relationships undoubtedly contribute to his mental sharpness. It's about community, and it's about connection.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Final thoughts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of aging is a complex one, a path that intertwines the physical, mental, and emotional aspects of our being. It's not just about the years we live, but also about the life we put into those years.</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 his 80s, exemplifies this idea through his mentally sharp disposition.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habits - regular exercise, lifelong learning, mindfulness and meditation, maintaining a balanced diet, adhering to a regular sleep schedule, embracing failure, and nurturing social connections - are not only commendable but also achievable.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habits are not about grand gestures or drastic changes; they are about consistency. They are about making conscious choices every day that contribute to our overall well-being.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reflect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habits, it's important to remember that our mental sharpness in our later years is not just a byproduct of our biological constitution; it's mostly about the habits we cultivate throughout our lives.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go about our lives and strive to stay mentally agile as we age, let's try to integrate these habits into our routines. Because ultimately, it's not just about living longer; it's about living better.</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472" w:history="1">
        <w:r>
          <w:rPr>
            <w:rFonts w:ascii="arial" w:eastAsia="arial" w:hAnsi="arial" w:cs="arial"/>
            <w:b w:val="0"/>
            <w:i/>
            <w:strike w:val="0"/>
            <w:noProof w:val="0"/>
            <w:color w:val="0077CC"/>
            <w:position w:val="0"/>
            <w:sz w:val="20"/>
            <w:u w:val="single"/>
            <w:vertAlign w:val="baseline"/>
          </w:rPr>
          <w:t xml:space="preserve">7 habits that keep </w:t>
        </w:r>
      </w:hyperlink>
      <w:hyperlink r:id="rId473" w:history="1">
        <w:r>
          <w:rPr>
            <w:rFonts w:ascii="arial" w:eastAsia="arial" w:hAnsi="arial" w:cs="arial"/>
            <w:b/>
            <w:i/>
            <w:strike w:val="0"/>
            <w:noProof w:val="0"/>
            <w:color w:val="0077CC"/>
            <w:position w:val="0"/>
            <w:sz w:val="20"/>
            <w:u w:val="single"/>
            <w:vertAlign w:val="baseline"/>
          </w:rPr>
          <w:t>Bernie</w:t>
        </w:r>
      </w:hyperlink>
      <w:hyperlink r:id="rId474" w:history="1">
        <w:r>
          <w:rPr>
            <w:rFonts w:ascii="arial" w:eastAsia="arial" w:hAnsi="arial" w:cs="arial"/>
            <w:b w:val="0"/>
            <w:i/>
            <w:strike w:val="0"/>
            <w:noProof w:val="0"/>
            <w:color w:val="0077CC"/>
            <w:position w:val="0"/>
            <w:sz w:val="20"/>
            <w:u w:val="single"/>
            <w:vertAlign w:val="baseline"/>
          </w:rPr>
          <w:t xml:space="preserve"> </w:t>
        </w:r>
      </w:hyperlink>
      <w:hyperlink r:id="rId475" w:history="1">
        <w:r>
          <w:rPr>
            <w:rFonts w:ascii="arial" w:eastAsia="arial" w:hAnsi="arial" w:cs="arial"/>
            <w:b/>
            <w:i/>
            <w:strike w:val="0"/>
            <w:noProof w:val="0"/>
            <w:color w:val="0077CC"/>
            <w:position w:val="0"/>
            <w:sz w:val="20"/>
            <w:u w:val="single"/>
            <w:vertAlign w:val="baseline"/>
          </w:rPr>
          <w:t>Sanders</w:t>
        </w:r>
      </w:hyperlink>
      <w:hyperlink r:id="rId476" w:history="1">
        <w:r>
          <w:rPr>
            <w:rFonts w:ascii="arial" w:eastAsia="arial" w:hAnsi="arial" w:cs="arial"/>
            <w:b w:val="0"/>
            <w:i/>
            <w:strike w:val="0"/>
            <w:noProof w:val="0"/>
            <w:color w:val="0077CC"/>
            <w:position w:val="0"/>
            <w:sz w:val="20"/>
            <w:u w:val="single"/>
            <w:vertAlign w:val="baseline"/>
          </w:rPr>
          <w:t xml:space="preserve"> mentally sharp in his 80s, says this psychologist</w:t>
        </w:r>
      </w:hyperlink>
      <w:r>
        <w:rPr>
          <w:rFonts w:ascii="arial" w:eastAsia="arial" w:hAnsi="arial" w:cs="arial"/>
          <w:b w:val="0"/>
          <w:i w:val="0"/>
          <w:strike w:val="0"/>
          <w:noProof w:val="0"/>
          <w:color w:val="000000"/>
          <w:position w:val="0"/>
          <w:sz w:val="20"/>
          <w:u w:val="none"/>
          <w:vertAlign w:val="baseline"/>
        </w:rPr>
        <w:t xml:space="preserve"> appeared first on </w:t>
      </w:r>
      <w:hyperlink r:id="rId477" w:history="1">
        <w:r>
          <w:rPr>
            <w:rFonts w:ascii="arial" w:eastAsia="arial" w:hAnsi="arial" w:cs="arial"/>
            <w:b w:val="0"/>
            <w:i/>
            <w:strike w:val="0"/>
            <w:noProof w:val="0"/>
            <w:color w:val="0077CC"/>
            <w:position w:val="0"/>
            <w:sz w:val="20"/>
            <w:u w:val="single"/>
            <w:vertAlign w:val="baseline"/>
          </w:rPr>
          <w:t>DMNews</w:t>
        </w:r>
      </w:hyperlink>
      <w:r>
        <w:rPr>
          <w:rFonts w:ascii="arial" w:eastAsia="arial" w:hAnsi="arial" w:cs="arial"/>
          <w:b w:val="0"/>
          <w:i w:val="0"/>
          <w:strike w:val="0"/>
          <w:noProof w:val="0"/>
          <w:color w:val="000000"/>
          <w:position w:val="0"/>
          <w:sz w:val="20"/>
          <w:u w:val="none"/>
          <w:vertAlign w:val="baseline"/>
        </w:rPr>
        <w:t>.</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11" style="position:absolute;z-index:251739136"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671217823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EXERCISE &amp; FITNESS (92%); AGING (90%); MEDICINE &amp; HEALTH (90%); MENTAL HEALTH (90%); MENTAL HEALTH PRACTICE (90%); PSYCHOLOGY (90%); MEDITATION (89%); MINDFULNESS (89%); INTELLIGENCE &amp; COGNITION (77%); MEMORY (77%)</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MENTAL HEALTH PRACTICE (90%); PSYCHOLOGY (90%); MINDFULNESS (89%)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 xml:space="preserve">Thousands rally in Missoula for </w:t>
        </w:r>
      </w:hyperlink>
      <w:hyperlink r:id="rId485" w:history="1">
        <w:r>
          <w:rPr>
            <w:rFonts w:ascii="arial" w:eastAsia="arial" w:hAnsi="arial" w:cs="arial"/>
            <w:b/>
            <w:i/>
            <w:strike w:val="0"/>
            <w:color w:val="0077CC"/>
            <w:sz w:val="28"/>
            <w:u w:val="single"/>
            <w:vertAlign w:val="baseline"/>
          </w:rPr>
          <w:t>Bernie</w:t>
        </w:r>
      </w:hyperlink>
      <w:hyperlink r:id="rId486" w:history="1">
        <w:r>
          <w:rPr>
            <w:rFonts w:ascii="arial" w:eastAsia="arial" w:hAnsi="arial" w:cs="arial"/>
            <w:b/>
            <w:i/>
            <w:strike w:val="0"/>
            <w:color w:val="0077CC"/>
            <w:sz w:val="28"/>
            <w:u w:val="single"/>
            <w:vertAlign w:val="baseline"/>
          </w:rPr>
          <w:t xml:space="preserve"> </w:t>
        </w:r>
      </w:hyperlink>
      <w:hyperlink r:id="rId487" w:history="1">
        <w:r>
          <w:rPr>
            <w:rFonts w:ascii="arial" w:eastAsia="arial" w:hAnsi="arial" w:cs="arial"/>
            <w:b/>
            <w:i/>
            <w:strike w:val="0"/>
            <w:color w:val="0077CC"/>
            <w:sz w:val="28"/>
            <w:u w:val="single"/>
            <w:vertAlign w:val="baseline"/>
          </w:rPr>
          <w:t>Sanders</w:t>
        </w:r>
      </w:hyperlink>
      <w:hyperlink r:id="rId488" w:history="1">
        <w:r>
          <w:rPr>
            <w:rFonts w:ascii="arial" w:eastAsia="arial" w:hAnsi="arial" w:cs="arial"/>
            <w:b/>
            <w:i/>
            <w:strike w:val="0"/>
            <w:color w:val="0077CC"/>
            <w:sz w:val="28"/>
            <w:u w:val="single"/>
            <w:vertAlign w:val="baseline"/>
          </w:rPr>
          <w:t>, AOC</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Montana Free Press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2:06 AM EST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Montana Free Press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3" style="position:absolute;z-index:251741184"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16th, 2025 (</w:t>
      </w:r>
      <w:hyperlink r:id="rId489" w:history="1">
        <w:r>
          <w:rPr>
            <w:rFonts w:ascii="arial" w:eastAsia="arial" w:hAnsi="arial" w:cs="arial"/>
            <w:b w:val="0"/>
            <w:i/>
            <w:strike w:val="0"/>
            <w:noProof w:val="0"/>
            <w:color w:val="0077CC"/>
            <w:position w:val="0"/>
            <w:sz w:val="20"/>
            <w:u w:val="single"/>
            <w:vertAlign w:val="baseline"/>
          </w:rPr>
          <w:t>Montana Free Press</w:t>
        </w:r>
      </w:hyperlink>
      <w:r>
        <w:rPr>
          <w:rFonts w:ascii="arial" w:eastAsia="arial" w:hAnsi="arial" w:cs="arial"/>
          <w:b w:val="0"/>
          <w:i w:val="0"/>
          <w:strike w:val="0"/>
          <w:noProof w:val="0"/>
          <w:color w:val="000000"/>
          <w:position w:val="0"/>
          <w:sz w:val="20"/>
          <w:u w:val="none"/>
          <w:vertAlign w:val="baseline"/>
        </w:rPr>
        <w:t xml:space="preserve"> — Delivered by </w:t>
      </w:r>
      <w:hyperlink r:id="rId49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MISSOULA — Nearly 7,500 people filled the University of Montana's Adams Center Wednesday to attend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#8216;Fighting Oligarchy#8217; rally. </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 Independent, joined by New York Congresswoman Alexandria Ocasio-Cortez, criticized the influence of billionaires in U.S. politics and cuts to federal agencies and programs made by President Donald Trump and Elon Musk.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was part of </w:t>
      </w:r>
      <w:r>
        <w:rPr>
          <w:rFonts w:ascii="arial" w:eastAsia="arial" w:hAnsi="arial" w:cs="arial"/>
          <w:b/>
          <w:i/>
          <w:strike w:val="0"/>
          <w:noProof w:val="0"/>
          <w:color w:val="000000"/>
          <w:position w:val="0"/>
          <w:sz w:val="20"/>
          <w:u w:val="single"/>
          <w:vertAlign w:val="baseline"/>
        </w:rPr>
        <w:t>Sander</w:t>
      </w:r>
      <w:r>
        <w:rPr>
          <w:rFonts w:ascii="arial" w:eastAsia="arial" w:hAnsi="arial" w:cs="arial"/>
          <w:b w:val="0"/>
          <w:i w:val="0"/>
          <w:strike w:val="0"/>
          <w:noProof w:val="0"/>
          <w:color w:val="000000"/>
          <w:position w:val="0"/>
          <w:sz w:val="20"/>
          <w:u w:val="none"/>
          <w:vertAlign w:val="baseline"/>
        </w:rPr>
        <w:t xml:space="preserve">'s nationwide tour to discuss how to combat the #8216;oligarchs and corporate interests that have so much power and influence in this country.#8217;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#8216;Taking on oligarchy is enormously difficult,#8217;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capacity crowd. #8216;These guys own the economy. We now have more concentration of ownership than we've ever had in the history of this country. They own most of the media. They own the United States Congress and the White House. They got enormous amounts of wealth and power. But, you know what we got? We got the people. And the last that I have heard is that 99% is a hell of a lot bigger number than 1%.#8217; </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 Democrat, criticized the proposed budget passed by Senate and House Republicans that includes tax breaks and cuts to federal programs. Montana Congressmen Ryan Zinke and Troy Downing, along with Sens. Steve Daines and Tim Sheehy, voted for the measure.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#8216;They know that it is deeply unpopular to chip away at some of the only social safety nets that people have,#8217; Ocasio-Cortez said. #8216;They know it hurts you, but they are not there to serve working families in Montana. They are there to serve themselves and the billionaires who pay them. But they know that the only chance that they have to get away with such a deeply unpopular agenda is to try to stoke deep divisions along race, identity and culture to keep us fighting and distracted.#8217; </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Trump #8216;undermines our Constitution every day#8217; and criticized the administration's violation of court orders regarding deportation flights, executive orders targeting law firms and universities and the detention of students who spoke out against the war in Gaza.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capacity crowd of more than 7,000 people fill the University of Montana's Adams Center in Missoula during the #8216;Fighting Oligarchy#8217; tour on April 16, 2025. About 1,000 people listened to speakers' remarks on a sound system outside. Credit: Joshua Murdock / MTFP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Rally-goer Joe Loviska, an environmental educator living in Missoula who self-identified as a liberal, said #8216;Things aren't going right.#8217;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#8216;We need to fight the oligarchy, like the message says. And that's real, even in a state like Montana, where we're very red,#8217; Loviska said. Loviska celebrated the representatives' visit to the western Montana city, which he described as #8216;really engaged#8217; and #8216;pretty organized.#8217;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#8216;We're not a huge national audience, but there are some core values that Missoula holds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and AOC speak to,#8217; said Loviska.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allowed a capacity crowd of 7,486 people into the Adams Center, said Dave Kuntz, UM spokesperson. On their way into the venue,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briefly addressed the overflow crowd of approximately 1,000 people gathered outside.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Alexandria Ocasio-Cortez (D-NY) speaks to a capacity crowd at University of Montana's Adams Center during her and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#8216;Fighting Oligarchy#8217; tour on April 16, 2025. Credit: Joshua Murdock / MTFP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appeared peaceful except for a protester who blared the horn of a pickup truck sporting a Trump-themed flag close to the overflow crowd before parking it nearby. Police told the man to move the truck and issued him a warning.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and congresswoman said too many Americans are struggling with low wages and high costs, as the rich become richer.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#8216;Everybody needs to have a living wage. Everybody needs to have decent health care,#8217; said Beth Trosello, a small-business owner who drove from her 30-year residence in Polson to attend the rally.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Belcher, a pre-med student at the University of Montana said the rally was an opportunity to #8216;gain more knowledge.#8217;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#8216;By learning more, we can feel more optimistic about the future,#8217; said Belcher.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Non-Montana residents also filled seats, including Casiana Azzolini and Maddie Gilmore, a pair of Idahoans who drove to Missoula from Coeur d'Alene. Both Azzolini, an MBA candidate at the University of Idaho, and Gilmore, a high school student, are active in local Democratic organizing. Azzolini said she was excited to attend the rally to bring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message #8216;home to our friends and family to share it with our communities.#8217;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Nelson, international president of the Association of Flight Attendants union, speaks at the #8216;Fighting Oligarchy#8217; tour in Missoula on April 16, 2025. Credit: Joshua Murdock / MTFP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Ocasio-Cortez's speeches, Sara Nelson, international president of the Association of Flight Attendants, told the crowd that while it seems like billionaires answer to no one, they really answer to workers.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#8216;Musk and the other oligarchs have money and control,#8217; she said. #8216;But we have the power. Nothing can move without our labor, and it's time to exercise our power in a united working class.#8217;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speakers — including Tracy Stone Manning, former director of the U.S. Bureau of Land Management, Anne Hedges, executive director of the Montana Environmental Information Center, and Sam Forstag, a smokejumper and vice president of the chapter of a Forest Service employee union — emphasized the current administration's threat to public lands.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comments urging people to resist efforts to sell off public land, two of the speakers snuck in quips referencing the defense secretary's use of the Signal messaging app to convey plans for a military strike in Yemen to a group that inadvertently included a journalist.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#8216;Right now, the people who give their lives to public lands and public service are under attack,#8217; Forstag said. #8216;We're under attack by a bunch of people who've never had dirt underneath their fingernails. People who have never swung a tool. People who know as much about the meaning of public service as they do about who's in their Signal group chat.#8217;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speakers emphasized the power of solidarity.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#8216;Community is the most powerful building block we have to defeat authoritarianism and root out corruption,#8217; Ocasio-Cortez said. #8216;This is the path to guaranteeing health care for every American. This is the path to establishing a living wage, to tackle skyrocketing rents and mortgages, to take on the climate crisis and establish a country where the American dream is actually possible for all of us.#8217;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Lesiecki (left), 31, and Mary McDonald, 31, both from Missoula, stand in the Adams Center ahead of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Rep. Alexandria Ocasio-Cortez's #8216;Fighting Oligarchy#8217; tour on April 16, 2025. Credit: Joshua Murdock / MTFP A mass of people fill a walkway on the University of Montana campus in Missoula while trying to enter the #8216;Fighting Oligarchy#8217; tour stop on April 16, 2025. After the Adams Center reached its capacity of more than 7,000 people, another approximately 1,500 listened to speeches from outside. Credit: Joshua Murdock / MTFP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in Missoula on April 16, 2025, during the final stop of the #8216;Fighting Oligarchy#8217; tour. Credit: Joshua Murdock / MTFP Constance Noroña, a 55-year-old Clinton-area resident, holds a sign stating #8216;No kings in the USA#8217; amid a crowd of about 1,500 people gathered outside the #8216;Fighting Oligarchy#8217; tour in Missoula on April 16, 2025. Credit: Joshua Murdock / MTFP #8216;Fighting Oligarchy#8217; tour attendees watch an overhead screen in Missoula's Adams Center as Rep. Alexandria Ocasio-Cortez (D-NY) speaks on April 16, 2025. Credit: Joshua Murdock / MTFP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in Missoula on April 16, 2025, during the final stop of the #8216;Fighting Oligarchy#8217; tour. Credit: Joshua Murdock / MTFP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STORIES </w:t>
      </w:r>
    </w:p>
    <w:p>
      <w:pPr>
        <w:pStyle w:val="Normal23"/>
        <w:keepNext w:val="0"/>
        <w:spacing w:before="240" w:after="0" w:line="260" w:lineRule="atLeast"/>
        <w:ind w:left="0" w:right="0" w:firstLine="0"/>
        <w:jc w:val="both"/>
      </w:pPr>
      <w:hyperlink r:id="rId491" w:history="1">
        <w:r>
          <w:rPr>
            <w:rFonts w:ascii="arial" w:eastAsia="arial" w:hAnsi="arial" w:cs="arial"/>
            <w:b w:val="0"/>
            <w:i/>
            <w:strike w:val="0"/>
            <w:color w:val="0077CC"/>
            <w:sz w:val="20"/>
            <w:u w:val="single"/>
            <w:vertAlign w:val="baseline"/>
          </w:rPr>
          <w:t xml:space="preserve">Thousands rally in Missoula for </w:t>
        </w:r>
      </w:hyperlink>
      <w:hyperlink r:id="rId492" w:history="1">
        <w:r>
          <w:rPr>
            <w:rFonts w:ascii="arial" w:eastAsia="arial" w:hAnsi="arial" w:cs="arial"/>
            <w:b/>
            <w:i/>
            <w:strike w:val="0"/>
            <w:color w:val="0077CC"/>
            <w:sz w:val="20"/>
            <w:u w:val="single"/>
            <w:vertAlign w:val="baseline"/>
          </w:rPr>
          <w:t>Bernie</w:t>
        </w:r>
      </w:hyperlink>
      <w:hyperlink r:id="rId493" w:history="1">
        <w:r>
          <w:rPr>
            <w:rFonts w:ascii="arial" w:eastAsia="arial" w:hAnsi="arial" w:cs="arial"/>
            <w:b w:val="0"/>
            <w:i/>
            <w:strike w:val="0"/>
            <w:color w:val="0077CC"/>
            <w:sz w:val="20"/>
            <w:u w:val="single"/>
            <w:vertAlign w:val="baseline"/>
          </w:rPr>
          <w:t xml:space="preserve"> </w:t>
        </w:r>
      </w:hyperlink>
      <w:hyperlink r:id="rId494" w:history="1">
        <w:r>
          <w:rPr>
            <w:rFonts w:ascii="arial" w:eastAsia="arial" w:hAnsi="arial" w:cs="arial"/>
            <w:b/>
            <w:i/>
            <w:strike w:val="0"/>
            <w:color w:val="0077CC"/>
            <w:sz w:val="20"/>
            <w:u w:val="single"/>
            <w:vertAlign w:val="baseline"/>
          </w:rPr>
          <w:t>Sanders</w:t>
        </w:r>
      </w:hyperlink>
      <w:hyperlink r:id="rId495" w:history="1">
        <w:r>
          <w:rPr>
            <w:rFonts w:ascii="arial" w:eastAsia="arial" w:hAnsi="arial" w:cs="arial"/>
            <w:b w:val="0"/>
            <w:i/>
            <w:strike w:val="0"/>
            <w:color w:val="0077CC"/>
            <w:sz w:val="20"/>
            <w:u w:val="single"/>
            <w:vertAlign w:val="baseline"/>
          </w:rPr>
          <w:t xml:space="preserve">, AOC </w:t>
        </w:r>
      </w:hyperlink>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 Independent, joined by New York Congresswoman Alexandria Ocasio-Cortez, criticized the influence of billionaires in U.S. politics and cuts to federal agencies and programs made by President Donald Trump and Elon Musk.</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t>
      </w:r>
      <w:hyperlink r:id="rId496" w:history="1">
        <w:r>
          <w:rPr>
            <w:rFonts w:ascii="arial" w:eastAsia="arial" w:hAnsi="arial" w:cs="arial"/>
            <w:b w:val="0"/>
            <w:i/>
            <w:strike w:val="0"/>
            <w:noProof w:val="0"/>
            <w:color w:val="0077CC"/>
            <w:position w:val="0"/>
            <w:sz w:val="20"/>
            <w:u w:val="single"/>
            <w:vertAlign w:val="baseline"/>
          </w:rPr>
          <w:t xml:space="preserve">Katie Fairbanks and </w:t>
        </w:r>
      </w:hyperlink>
      <w:r>
        <w:rPr>
          <w:rFonts w:ascii="arial" w:eastAsia="arial" w:hAnsi="arial" w:cs="arial"/>
          <w:b w:val="0"/>
          <w:i w:val="0"/>
          <w:strike w:val="0"/>
          <w:noProof w:val="0"/>
          <w:color w:val="000000"/>
          <w:position w:val="0"/>
          <w:sz w:val="20"/>
          <w:u w:val="none"/>
          <w:vertAlign w:val="baseline"/>
        </w:rPr>
        <w:t> </w:t>
      </w:r>
      <w:hyperlink r:id="rId497" w:history="1">
        <w:r>
          <w:rPr>
            <w:rFonts w:ascii="arial" w:eastAsia="arial" w:hAnsi="arial" w:cs="arial"/>
            <w:b w:val="0"/>
            <w:i/>
            <w:strike w:val="0"/>
            <w:noProof w:val="0"/>
            <w:color w:val="0077CC"/>
            <w:position w:val="0"/>
            <w:sz w:val="20"/>
            <w:u w:val="single"/>
            <w:vertAlign w:val="baseline"/>
          </w:rPr>
          <w:t xml:space="preserve">Zeke Lloyd 04.16.202504.16.2025 </w:t>
        </w:r>
      </w:hyperlink>
    </w:p>
    <w:p>
      <w:pPr>
        <w:pStyle w:val="Normal23"/>
        <w:keepNext w:val="0"/>
        <w:spacing w:before="240" w:after="0" w:line="260" w:lineRule="atLeast"/>
        <w:ind w:left="0" w:right="0" w:firstLine="0"/>
        <w:jc w:val="both"/>
      </w:pPr>
      <w:hyperlink r:id="rId498" w:history="1">
        <w:r>
          <w:rPr>
            <w:rFonts w:ascii="arial" w:eastAsia="arial" w:hAnsi="arial" w:cs="arial"/>
            <w:b w:val="0"/>
            <w:i/>
            <w:strike w:val="0"/>
            <w:color w:val="0077CC"/>
            <w:sz w:val="20"/>
            <w:u w:val="single"/>
            <w:vertAlign w:val="baseline"/>
          </w:rPr>
          <w:t xml:space="preserve">NorthWestern Energy pitches Montana utility board on 9% increase to natural gas rates </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recovery of NorthWestern Energy's $310 million gas plant in Laurel remains undecided leading into a hearing before the Public Service Commission that is currently scheduled to start April 22, 2025.</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t>
      </w:r>
      <w:hyperlink r:id="rId499" w:history="1">
        <w:r>
          <w:rPr>
            <w:rFonts w:ascii="arial" w:eastAsia="arial" w:hAnsi="arial" w:cs="arial"/>
            <w:b w:val="0"/>
            <w:i/>
            <w:strike w:val="0"/>
            <w:noProof w:val="0"/>
            <w:color w:val="0077CC"/>
            <w:position w:val="0"/>
            <w:sz w:val="20"/>
            <w:u w:val="single"/>
            <w:vertAlign w:val="baseline"/>
          </w:rPr>
          <w:t xml:space="preserve">Amanda Eggert 04.16.202504.16.2025 </w:t>
        </w:r>
      </w:hyperlink>
    </w:p>
    <w:p>
      <w:pPr>
        <w:pStyle w:val="Normal23"/>
        <w:keepNext w:val="0"/>
        <w:spacing w:before="240" w:after="0" w:line="260" w:lineRule="atLeast"/>
        <w:ind w:left="0" w:right="0" w:firstLine="0"/>
        <w:jc w:val="both"/>
      </w:pPr>
      <w:hyperlink r:id="rId500" w:history="1">
        <w:r>
          <w:rPr>
            <w:rFonts w:ascii="arial" w:eastAsia="arial" w:hAnsi="arial" w:cs="arial"/>
            <w:b w:val="0"/>
            <w:i/>
            <w:strike w:val="0"/>
            <w:color w:val="0077CC"/>
            <w:sz w:val="20"/>
            <w:u w:val="single"/>
            <w:vertAlign w:val="baseline"/>
          </w:rPr>
          <w:t xml:space="preserve">The Border Patrol agents in Montana called them gang members. Defense attorneys saw no evidence of that as a judge dismissed their cases </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cases against two of the men have been dismissed, and defense attorneys say that they've seen no evidence that substantiates a claim of gang affiliation. But those allegations could still seal the fates of the two men, putting them at risk of being sent to a notorious prison in El Salvador.</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t>
      </w:r>
      <w:hyperlink r:id="rId501" w:history="1">
        <w:r>
          <w:rPr>
            <w:rFonts w:ascii="arial" w:eastAsia="arial" w:hAnsi="arial" w:cs="arial"/>
            <w:b w:val="0"/>
            <w:i/>
            <w:strike w:val="0"/>
            <w:noProof w:val="0"/>
            <w:color w:val="0077CC"/>
            <w:position w:val="0"/>
            <w:sz w:val="20"/>
            <w:u w:val="single"/>
            <w:vertAlign w:val="baseline"/>
          </w:rPr>
          <w:t xml:space="preserve">Matt Hudson 04.16.202504.16.2025 </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02" w:history="1">
        <w:r>
          <w:rPr>
            <w:rFonts w:ascii="arial" w:eastAsia="arial" w:hAnsi="arial" w:cs="arial"/>
            <w:b w:val="0"/>
            <w:i/>
            <w:strike w:val="0"/>
            <w:noProof w:val="0"/>
            <w:color w:val="0077CC"/>
            <w:position w:val="0"/>
            <w:sz w:val="20"/>
            <w:u w:val="single"/>
            <w:vertAlign w:val="baseline"/>
          </w:rPr>
          <w:t xml:space="preserve">Thousands rally in Missoula for </w:t>
        </w:r>
      </w:hyperlink>
      <w:hyperlink r:id="rId503" w:history="1">
        <w:r>
          <w:rPr>
            <w:rFonts w:ascii="arial" w:eastAsia="arial" w:hAnsi="arial" w:cs="arial"/>
            <w:b/>
            <w:i/>
            <w:strike w:val="0"/>
            <w:noProof w:val="0"/>
            <w:color w:val="0077CC"/>
            <w:position w:val="0"/>
            <w:sz w:val="20"/>
            <w:u w:val="single"/>
            <w:vertAlign w:val="baseline"/>
          </w:rPr>
          <w:t>Bernie</w:t>
        </w:r>
      </w:hyperlink>
      <w:hyperlink r:id="rId504" w:history="1">
        <w:r>
          <w:rPr>
            <w:rFonts w:ascii="arial" w:eastAsia="arial" w:hAnsi="arial" w:cs="arial"/>
            <w:b w:val="0"/>
            <w:i/>
            <w:strike w:val="0"/>
            <w:noProof w:val="0"/>
            <w:color w:val="0077CC"/>
            <w:position w:val="0"/>
            <w:sz w:val="20"/>
            <w:u w:val="single"/>
            <w:vertAlign w:val="baseline"/>
          </w:rPr>
          <w:t xml:space="preserve"> </w:t>
        </w:r>
      </w:hyperlink>
      <w:hyperlink r:id="rId505" w:history="1">
        <w:r>
          <w:rPr>
            <w:rFonts w:ascii="arial" w:eastAsia="arial" w:hAnsi="arial" w:cs="arial"/>
            <w:b/>
            <w:i/>
            <w:strike w:val="0"/>
            <w:noProof w:val="0"/>
            <w:color w:val="0077CC"/>
            <w:position w:val="0"/>
            <w:sz w:val="20"/>
            <w:u w:val="single"/>
            <w:vertAlign w:val="baseline"/>
          </w:rPr>
          <w:t>Sanders</w:t>
        </w:r>
      </w:hyperlink>
      <w:hyperlink r:id="rId506" w:history="1">
        <w:r>
          <w:rPr>
            <w:rFonts w:ascii="arial" w:eastAsia="arial" w:hAnsi="arial" w:cs="arial"/>
            <w:b w:val="0"/>
            <w:i/>
            <w:strike w:val="0"/>
            <w:noProof w:val="0"/>
            <w:color w:val="0077CC"/>
            <w:position w:val="0"/>
            <w:sz w:val="20"/>
            <w:u w:val="single"/>
            <w:vertAlign w:val="baseline"/>
          </w:rPr>
          <w:t xml:space="preserve">, AOC appeared first on </w:t>
        </w:r>
      </w:hyperlink>
      <w:r>
        <w:rPr>
          <w:rFonts w:ascii="arial" w:eastAsia="arial" w:hAnsi="arial" w:cs="arial"/>
          <w:b w:val="0"/>
          <w:i w:val="0"/>
          <w:strike w:val="0"/>
          <w:noProof w:val="0"/>
          <w:color w:val="000000"/>
          <w:position w:val="0"/>
          <w:sz w:val="20"/>
          <w:u w:val="none"/>
          <w:vertAlign w:val="baseline"/>
        </w:rPr>
        <w:t> </w:t>
      </w:r>
      <w:hyperlink r:id="rId507" w:history="1">
        <w:r>
          <w:rPr>
            <w:rFonts w:ascii="arial" w:eastAsia="arial" w:hAnsi="arial" w:cs="arial"/>
            <w:b w:val="0"/>
            <w:i/>
            <w:strike w:val="0"/>
            <w:noProof w:val="0"/>
            <w:color w:val="0077CC"/>
            <w:position w:val="0"/>
            <w:sz w:val="20"/>
            <w:u w:val="single"/>
            <w:vertAlign w:val="baseline"/>
          </w:rPr>
          <w:t>Montana Free Press.</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
        <w:spacing w:line="60" w:lineRule="exact"/>
      </w:pPr>
      <w:r>
        <w:pict>
          <v:line id="_x0000_s1114" style="position:absolute;z-index:25174220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15" style="position:absolute;z-index:25174323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OLIGARCHIES (90%); US FEDERAL GOVERNMENT (90%); TYPES OF GOVERNMENT (89%); LIBERALISM (78%); US DEMOCRATIC PARTY (78%); US REPUBLICAN PARTY (78%); GOVERNMENT BODIES &amp; OFFICES (77%); US CONGRESS (77%); GOVERNMENT BUDGETS (76%); GOVERNMENT DEPARTMENTS &amp; AUTHORITIES (76%); NATIONAL SECURITY &amp; FOREIGN RELATIONS (76%); POLITICAL PARTIES (76%); POLITICS (76%); WEALTHY PEOPLE (76%); EXECUTIVE ORDERS (71%); TAX BREAKS (71%); FAMILY (68%); LITIGATION (64%); DEPORTATION (60%); LAW &amp; LEGAL SYSTEM (60%); News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MONTANA (84%)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(76%); BUDGETS (71%); BUDGET PROPOSALS (51%)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(90%);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(79%); TIM SHEEHY (79%); TROY DOWNING (79%); RYAN ZINKE (78%); STEVE DAINES (78%); ELON MUSK (72%)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MISSOULA, MT, USA (90%); MONTANA, USA (95%); UNITED STATES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514" w:history="1">
        <w:r>
          <w:rPr>
            <w:rFonts w:ascii="arial" w:eastAsia="arial" w:hAnsi="arial" w:cs="arial"/>
            <w:b/>
            <w:i/>
            <w:strike w:val="0"/>
            <w:color w:val="0077CC"/>
            <w:sz w:val="28"/>
            <w:u w:val="single"/>
            <w:vertAlign w:val="baseline"/>
          </w:rPr>
          <w:t xml:space="preserve">Elon Musk agrees </w:t>
        </w:r>
      </w:hyperlink>
      <w:hyperlink r:id="rId515" w:history="1">
        <w:r>
          <w:rPr>
            <w:rFonts w:ascii="arial" w:eastAsia="arial" w:hAnsi="arial" w:cs="arial"/>
            <w:b/>
            <w:i/>
            <w:strike w:val="0"/>
            <w:color w:val="0077CC"/>
            <w:sz w:val="28"/>
            <w:u w:val="single"/>
            <w:vertAlign w:val="baseline"/>
          </w:rPr>
          <w:t>Bernie</w:t>
        </w:r>
      </w:hyperlink>
      <w:hyperlink r:id="rId516" w:history="1">
        <w:r>
          <w:rPr>
            <w:rFonts w:ascii="arial" w:eastAsia="arial" w:hAnsi="arial" w:cs="arial"/>
            <w:b/>
            <w:i/>
            <w:strike w:val="0"/>
            <w:color w:val="0077CC"/>
            <w:sz w:val="28"/>
            <w:u w:val="single"/>
            <w:vertAlign w:val="baseline"/>
          </w:rPr>
          <w:t xml:space="preserve"> </w:t>
        </w:r>
      </w:hyperlink>
      <w:hyperlink r:id="rId517" w:history="1">
        <w:r>
          <w:rPr>
            <w:rFonts w:ascii="arial" w:eastAsia="arial" w:hAnsi="arial" w:cs="arial"/>
            <w:b/>
            <w:i/>
            <w:strike w:val="0"/>
            <w:color w:val="0077CC"/>
            <w:sz w:val="28"/>
            <w:u w:val="single"/>
            <w:vertAlign w:val="baseline"/>
          </w:rPr>
          <w:t>Sanders</w:t>
        </w:r>
      </w:hyperlink>
      <w:hyperlink r:id="rId518" w:history="1">
        <w:r>
          <w:rPr>
            <w:rFonts w:ascii="arial" w:eastAsia="arial" w:hAnsi="arial" w:cs="arial"/>
            <w:b/>
            <w:i/>
            <w:strike w:val="0"/>
            <w:color w:val="0077CC"/>
            <w:sz w:val="28"/>
            <w:u w:val="single"/>
            <w:vertAlign w:val="baseline"/>
          </w:rPr>
          <w:t xml:space="preserve"> is a fraud for voting 'no' on Tulsi Gabbard confirmation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7" style="position:absolute;z-index:25174528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voted 'no' for Tulsi Gabbard though Gabbard was confirmed in a 52-48 vote as the Director of National Intelligence in the Trump administration. Democrats voted against Gabbard and so did Republican Mitch McConnell and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voted no on Tulsi Gabbard.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fraud," right-wing commentator Charlie Kirk posted. Elon Musk commented 'yes' on it as Republicans remembered how Tulsi Gabbard stood by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when both of them were in the Democrat Party and Gabbard threw her weight behind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as the party's presidential nomination over Hillary Clinton. It was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that Tulsi Gabbard went against the party line for which she had to resign from vice chair of the DNC. The 2016 video of Tulsi Gabbard supporting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went viral after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voted a 'no' for Gabbard yesterday. "There is a clear contrast between our two candidates with regard to my strong belief that we must end the interventionist, regime change policies that have cost us so much. This is not just another issue. This is the issue, and it’s deeply personal to me," Gabbard said at the time. "As a vice chair of the DNC, I am required to be neutral in Democratic primaries. But I cannot remain neutral any longer. The stakes are too high. That's why today I am endorsing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be our next president and commander-in-chief of the United States," Gabbard said as she resigned from the post.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praised Gabbard's endorsement at the time, saying, "Congresswoman Gabbard is one of the important voices of a new generation of leaders. As a veteran of the Iraq War, she understands the cost of war and is fighting to create a foreign policy that not only protects America but keeps us out of perpetual wars that we should not be in."Former Democrat operative Evan Barker spoke out against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saying, "You voted ‘no’ on Tulsi Gabbard today. And I gotta say something to you, because I supported you. I voted for you. I backed you, I canvassed for you. And you voted against Tulsa Gabbard, a woman who did the same. In fact, she did so much more. She basically sacrificed her future and her career in the Democratic Party to back you. And today you voted against her, and for what? Because the Democrats have continued to perpetuate a smear invented by Hillary Clinton that was hoisted upon her because she dared do what was right at the time and back you over Hillary Clinton? Shame on you,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I'm breaking up with you forever. Like, forever. We're never, ever getting back together, ever." For Reprint Rights: timescontent.com</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8" style="position:absolute;z-index:251746304"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POLITICAL PARTIES (90%); US DEMOCRATIC PARTY (90%); US REPUBLICAN PARTY (90%); LEGISLATIVE BODIES (89%); US POLITICAL PARTIES (79%); CAMPAIGNS &amp; ELECTIONS (78%); HEADS OF GOVERNMENT ELECTIONS (78%); INTERNATIONAL RELATIONS &amp; NATIONAL SECURITY (78%); NATIONAL SECURITY &amp; FOREIGN RELATIONS (78%); RESIGNATIONS (78%); US PRESIDENTIAL CANDIDATES 2008 (78%); US PRESIDENTIAL CANDIDATES 2012 (78%); US PRESIDENTIAL ELECTIONS (78%); PRIMARY ELECTIONS (73%); CONSERVATIVE MEDIA (72%); FOREIGN POLICY (67%); IRAQ WAR (62%); INTERNATIONAL RELATIONS (50%)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(72%)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ELON MUSK (92%); TULSI GABBARD (90%); HILLARY RODHAM CLINTON (89%); DONALD TRUMP (79%); MITCH MCCONNELL (59%)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(92%); IRAQ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9"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Bernie</w:t>
        </w:r>
      </w:hyperlink>
      <w:hyperlink r:id="rId526" w:history="1">
        <w:r>
          <w:rPr>
            <w:rFonts w:ascii="arial" w:eastAsia="arial" w:hAnsi="arial" w:cs="arial"/>
            <w:b/>
            <w:i/>
            <w:strike w:val="0"/>
            <w:color w:val="0077CC"/>
            <w:sz w:val="28"/>
            <w:u w:val="single"/>
            <w:vertAlign w:val="baseline"/>
          </w:rPr>
          <w:t xml:space="preserve"> </w:t>
        </w:r>
      </w:hyperlink>
      <w:hyperlink r:id="rId527" w:history="1">
        <w:r>
          <w:rPr>
            <w:rFonts w:ascii="arial" w:eastAsia="arial" w:hAnsi="arial" w:cs="arial"/>
            <w:b/>
            <w:i/>
            <w:strike w:val="0"/>
            <w:color w:val="0077CC"/>
            <w:sz w:val="28"/>
            <w:u w:val="single"/>
            <w:vertAlign w:val="baseline"/>
          </w:rPr>
          <w:t>Sanders</w:t>
        </w:r>
      </w:hyperlink>
      <w:hyperlink r:id="rId528" w:history="1">
        <w:r>
          <w:rPr>
            <w:rFonts w:ascii="arial" w:eastAsia="arial" w:hAnsi="arial" w:cs="arial"/>
            <w:b/>
            <w:i/>
            <w:strike w:val="0"/>
            <w:color w:val="0077CC"/>
            <w:sz w:val="28"/>
            <w:u w:val="single"/>
            <w:vertAlign w:val="baseline"/>
          </w:rPr>
          <w:t xml:space="preserve"> Mimics Own Viral Pose From 2021 During Trump Inauguration: 'Happy </w:t>
        </w:r>
      </w:hyperlink>
      <w:hyperlink r:id="rId529" w:history="1">
        <w:r>
          <w:rPr>
            <w:rFonts w:ascii="arial" w:eastAsia="arial" w:hAnsi="arial" w:cs="arial"/>
            <w:b/>
            <w:i/>
            <w:strike w:val="0"/>
            <w:color w:val="0077CC"/>
            <w:sz w:val="28"/>
            <w:u w:val="single"/>
            <w:vertAlign w:val="baseline"/>
          </w:rPr>
          <w:t>Bernie</w:t>
        </w:r>
      </w:hyperlink>
      <w:hyperlink r:id="rId530" w:history="1">
        <w:r>
          <w:rPr>
            <w:rFonts w:ascii="arial" w:eastAsia="arial" w:hAnsi="arial" w:cs="arial"/>
            <w:b/>
            <w:i/>
            <w:strike w:val="0"/>
            <w:color w:val="0077CC"/>
            <w:sz w:val="28"/>
            <w:u w:val="single"/>
            <w:vertAlign w:val="baseline"/>
          </w:rPr>
          <w:t xml:space="preserve"> Hasn't Changed'</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9:29 PM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Urban</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0" style="position:absolute;z-index:251748352"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531"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53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going viral again for doing the same pose at Donald Trump's inauguration that led him to be shared across the internet in 2021.@PopCrave/X</w:t>
      </w:r>
    </w:p>
    <w:p>
      <w:pPr>
        <w:pStyle w:val="Normal25"/>
        <w:keepNext w:val="0"/>
        <w:spacing w:before="240" w:after="0" w:line="260" w:lineRule="atLeast"/>
        <w:ind w:left="0" w:right="0" w:firstLine="0"/>
        <w:jc w:val="both"/>
      </w:pPr>
      <w:hyperlink r:id="rId533" w:history="1">
        <w:r>
          <w:rPr>
            <w:rFonts w:ascii="arial" w:eastAsia="arial" w:hAnsi="arial" w:cs="arial"/>
            <w:b/>
            <w:i/>
            <w:strike w:val="0"/>
            <w:color w:val="0077CC"/>
            <w:sz w:val="20"/>
            <w:u w:val="single"/>
            <w:vertAlign w:val="baseline"/>
          </w:rPr>
          <w:t>Bernie</w:t>
        </w:r>
      </w:hyperlink>
      <w:hyperlink r:id="rId534" w:history="1">
        <w:r>
          <w:rPr>
            <w:rFonts w:ascii="arial" w:eastAsia="arial" w:hAnsi="arial" w:cs="arial"/>
            <w:b w:val="0"/>
            <w:i/>
            <w:strike w:val="0"/>
            <w:color w:val="0077CC"/>
            <w:sz w:val="20"/>
            <w:u w:val="single"/>
            <w:vertAlign w:val="baseline"/>
          </w:rPr>
          <w:t xml:space="preserve"> </w:t>
        </w:r>
      </w:hyperlink>
      <w:hyperlink r:id="rId535" w:history="1">
        <w:r>
          <w:rPr>
            <w:rFonts w:ascii="arial" w:eastAsia="arial" w:hAnsi="arial" w:cs="arial"/>
            <w:b/>
            <w:i/>
            <w:strike w:val="0"/>
            <w:color w:val="0077CC"/>
            <w:sz w:val="20"/>
            <w:u w:val="single"/>
            <w:vertAlign w:val="baseline"/>
          </w:rPr>
          <w:t>Sanders</w:t>
        </w:r>
      </w:hyperlink>
      <w:hyperlink r:id="rId536" w:history="1">
        <w:r>
          <w:rPr>
            <w:rFonts w:ascii="arial" w:eastAsia="arial" w:hAnsi="arial" w:cs="arial"/>
            <w:b w:val="0"/>
            <w:i/>
            <w:strike w:val="0"/>
            <w:color w:val="0077CC"/>
            <w:sz w:val="20"/>
            <w:u w:val="single"/>
            <w:vertAlign w:val="baseline"/>
          </w:rPr>
          <w:t xml:space="preserve"> is going</w:t>
        </w:r>
      </w:hyperlink>
      <w:r>
        <w:rPr>
          <w:rFonts w:ascii="arial" w:eastAsia="arial" w:hAnsi="arial" w:cs="arial"/>
          <w:b w:val="0"/>
          <w:i w:val="0"/>
          <w:strike w:val="0"/>
          <w:noProof w:val="0"/>
          <w:color w:val="000000"/>
          <w:position w:val="0"/>
          <w:sz w:val="20"/>
          <w:u w:val="none"/>
          <w:vertAlign w:val="baseline"/>
        </w:rPr>
        <w:t> </w:t>
      </w:r>
      <w:hyperlink r:id="rId537" w:history="1">
        <w:r>
          <w:rPr>
            <w:rFonts w:ascii="arial" w:eastAsia="arial" w:hAnsi="arial" w:cs="arial"/>
            <w:b w:val="0"/>
            <w:i/>
            <w:strike w:val="0"/>
            <w:noProof w:val="0"/>
            <w:color w:val="0077CC"/>
            <w:position w:val="0"/>
            <w:sz w:val="20"/>
            <w:u w:val="single"/>
            <w:vertAlign w:val="baseline"/>
          </w:rPr>
          <w:t>viral yet again for doing the same pose that led him to be shared across the internet in 2021, this time at</w:t>
        </w:r>
      </w:hyperlink>
      <w:r>
        <w:rPr>
          <w:rFonts w:ascii="arial" w:eastAsia="arial" w:hAnsi="arial" w:cs="arial"/>
          <w:b w:val="0"/>
          <w:i w:val="0"/>
          <w:strike w:val="0"/>
          <w:noProof w:val="0"/>
          <w:color w:val="000000"/>
          <w:position w:val="0"/>
          <w:sz w:val="20"/>
          <w:u w:val="none"/>
          <w:vertAlign w:val="baseline"/>
        </w:rPr>
        <w:t> </w:t>
      </w:r>
      <w:hyperlink r:id="rId538" w:history="1">
        <w:r>
          <w:rPr>
            <w:rFonts w:ascii="arial" w:eastAsia="arial" w:hAnsi="arial" w:cs="arial"/>
            <w:b w:val="0"/>
            <w:i/>
            <w:strike w:val="0"/>
            <w:noProof w:val="0"/>
            <w:color w:val="0077CC"/>
            <w:position w:val="0"/>
            <w:sz w:val="20"/>
            <w:u w:val="single"/>
            <w:vertAlign w:val="baseline"/>
          </w:rPr>
          <w:t>Donald Trump's inauguration four years later.</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screen grab of a broadcast of Trump's inauguration, one X user captured the Vermont senator sitting in the corner of the crowd with his arms crossed across his chest, which users were quick to point out looked very similar to his viral 2021 incident.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diva never changed," one user said while sharing a photo of </w:t>
      </w:r>
      <w:r>
        <w:rPr>
          <w:rFonts w:ascii="arial" w:eastAsia="arial" w:hAnsi="arial" w:cs="arial"/>
          <w:b/>
          <w:i/>
          <w:strike w:val="0"/>
          <w:noProof w:val="0"/>
          <w:color w:val="000000"/>
          <w:position w:val="0"/>
          <w:sz w:val="20"/>
          <w:u w:val="single"/>
          <w:vertAlign w:val="baseline"/>
        </w:rPr>
        <w:t>Sander</w:t>
      </w:r>
      <w:r>
        <w:rPr>
          <w:rFonts w:ascii="arial" w:eastAsia="arial" w:hAnsi="arial" w:cs="arial"/>
          <w:b w:val="0"/>
          <w:i w:val="0"/>
          <w:strike w:val="0"/>
          <w:noProof w:val="0"/>
          <w:color w:val="000000"/>
          <w:position w:val="0"/>
          <w:sz w:val="20"/>
          <w:u w:val="none"/>
          <w:vertAlign w:val="baseline"/>
        </w:rPr>
        <w:t>'s iconic mittens meme.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absolutely love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one user tweeted. "He's such an icon," another wrote.</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initially went viral after photos were shared of him waiting alone in the cold for Joe Biden's inauguration to begin in 2021. The photos were shared widely at the time, leading users to photoshop the senator into odd locations, such as on the moon, in artwork and in pop culture moments.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he's still in that same position from the meme</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Zoey (@LilKittyZoey)  </w:t>
      </w:r>
      <w:hyperlink r:id="rId539" w:history="1">
        <w:r>
          <w:rPr>
            <w:rFonts w:ascii="arial" w:eastAsia="arial" w:hAnsi="arial" w:cs="arial"/>
            <w:b w:val="0"/>
            <w:i/>
            <w:strike w:val="0"/>
            <w:noProof w:val="0"/>
            <w:color w:val="0077CC"/>
            <w:position w:val="0"/>
            <w:sz w:val="20"/>
            <w:u w:val="single"/>
            <w:vertAlign w:val="baseline"/>
          </w:rPr>
          <w:t>January 20, 2025</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to report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hasn't changed," one user laughed.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my hero," another user tweeted.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like four years ago, X users began turning the senator's photo, this time at Trump's inauguration, into a meme.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saying to [himself] this could [have] been an email," one user tweeted.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yet again perfectly expressing people's energy!" another wrote.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Latin Times. All rights reserved. Do not reproduce without permission.</w:t>
      </w:r>
    </w:p>
    <w:p>
      <w:pPr>
        <w:pStyle w:val="Normal25"/>
        <w:keepNext w:val="0"/>
        <w:spacing w:before="240" w:after="0" w:line="260" w:lineRule="atLeast"/>
        <w:ind w:left="0" w:right="0" w:firstLine="0"/>
        <w:jc w:val="both"/>
      </w:pPr>
      <w:hyperlink r:id="rId540" w:history="1">
        <w:r>
          <w:rPr>
            <w:rFonts w:ascii="arial" w:eastAsia="arial" w:hAnsi="arial" w:cs="arial"/>
            <w:b w:val="0"/>
            <w:i/>
            <w:strike w:val="0"/>
            <w:color w:val="0077CC"/>
            <w:sz w:val="20"/>
            <w:u w:val="single"/>
            <w:vertAlign w:val="baseline"/>
          </w:rPr>
          <w:t>Link to the original story.</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
        <w:spacing w:line="60" w:lineRule="exact"/>
      </w:pPr>
      <w:r>
        <w:pict>
          <v:line id="_x0000_s1121" style="position:absolute;z-index:25174937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22" style="position:absolute;z-index:251750400"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TRUMP'S FIRST 100 DAYS (92%); PHOTO &amp; VIDEO SHARING (90%); 2021 US PRESIDENTIAL INAUGURATION (79%); BLOGS &amp; MESSAGE BOARDS (78%); POPULAR CULTURE (73%); BIDEN'S FIRST 100 DAYS (52%)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(90%); BLOGS &amp; MESSAGE BOARDS (78%)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(90%); JOE BIDEN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2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Bernie</w:t>
        </w:r>
      </w:hyperlink>
      <w:hyperlink r:id="rId548" w:history="1">
        <w:r>
          <w:rPr>
            <w:rFonts w:ascii="arial" w:eastAsia="arial" w:hAnsi="arial" w:cs="arial"/>
            <w:b/>
            <w:i/>
            <w:strike w:val="0"/>
            <w:color w:val="0077CC"/>
            <w:sz w:val="28"/>
            <w:u w:val="single"/>
            <w:vertAlign w:val="baseline"/>
          </w:rPr>
          <w:t xml:space="preserve"> </w:t>
        </w:r>
      </w:hyperlink>
      <w:hyperlink r:id="rId549" w:history="1">
        <w:r>
          <w:rPr>
            <w:rFonts w:ascii="arial" w:eastAsia="arial" w:hAnsi="arial" w:cs="arial"/>
            <w:b/>
            <w:i/>
            <w:strike w:val="0"/>
            <w:color w:val="0077CC"/>
            <w:sz w:val="28"/>
            <w:u w:val="single"/>
            <w:vertAlign w:val="baseline"/>
          </w:rPr>
          <w:t>Sanders</w:t>
        </w:r>
      </w:hyperlink>
      <w:hyperlink r:id="rId550" w:history="1">
        <w:r>
          <w:rPr>
            <w:rFonts w:ascii="arial" w:eastAsia="arial" w:hAnsi="arial" w:cs="arial"/>
            <w:b/>
            <w:i/>
            <w:strike w:val="0"/>
            <w:color w:val="0077CC"/>
            <w:sz w:val="28"/>
            <w:u w:val="single"/>
            <w:vertAlign w:val="baseline"/>
          </w:rPr>
          <w:t xml:space="preserve"> reacts to Joe Rogan's honest opinion on U.S. healthcare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26"/>
        <w:keepNext w:val="0"/>
        <w:spacing w:before="120" w:after="0" w:line="220" w:lineRule="atLeast"/>
        <w:ind w:left="0" w:right="0" w:firstLine="0"/>
        <w:jc w:val="left"/>
      </w:pPr>
      <w:r>
        <w:br/>
      </w:r>
      <w:r>
        <w:pict>
          <v:shape id="_x0000_i1124" type="#_x0000_t75" style="width:383.95pt;height:34.5pt">
            <v:imagedata r:id="rId14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5" style="position:absolute;z-index:25175244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recently backed Joe Rogan’s take on U.S. healthcare. The Vermont senator agreed with Rogan's take that the system is broken and unfair.</w:t>
      </w:r>
    </w:p>
    <w:p>
      <w:pPr>
        <w:pStyle w:val="Normal26"/>
      </w:pP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Rogan made a strong statement on a recent podcast episode by claiming that medical debt is ruining lives and that Americans deserve better. He argued that Healthcare should be a community responsibility, just like fire departments.</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the need for competition, saying top doctors should be well-paid for their expertise. But he also hammered home that no one should be financially destroyed because they needed surgery. Speaking on episode #2293 of the Joe Rogan Experience, the UFC color commentator said:</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Joe Rogan's comments below (41:10):</w:t>
      </w:r>
    </w:p>
    <w:p>
      <w:pPr>
        <w:pStyle w:val="Normal26"/>
      </w:pPr>
    </w:p>
    <w:p>
      <w:pPr>
        <w:pStyle w:val="Normal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an excerpt of the episode with Rogan's quotes on Instagram and captioned the post:</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Instagram post below:</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Rogan's frustration poured out as he tore into the revolving door between the FDA and pharmaceutical giants. Rogan pointed out that officials leave regulatory roles only to land lucrative jobs in the very industry they once oversaw.</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out financial incentives that push doctors to prescribe more medication. Rogan sees this as a system rigged to maximize profits, not help patients with vaccination quotas and drug bans that favor major corporations. Speaking in the aforementioned episode of the JRE, he said:</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6" style="position:absolute;z-index:251753472"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PHYSICIANS &amp; SURGEONS (71%); VACCINES (68%)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(90%); PHARMACEUTICALS &amp; BIOTECHNOLOGY (77%); MEDICAL DEBT (73%); PHARMACEUTICALS INDUSTRY (73%); PODCASTING (72%); PHYSICIANS &amp; SURGEONS (71%); VACCINES (68%); PHARMACEUTICAL PREPARATION MFG (67%)</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ROGAN (93%);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VERMONT, USA (79%); UNITED STATES (91%)</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2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Bernie</w:t>
        </w:r>
      </w:hyperlink>
      <w:hyperlink r:id="rId558" w:history="1">
        <w:r>
          <w:rPr>
            <w:rFonts w:ascii="arial" w:eastAsia="arial" w:hAnsi="arial" w:cs="arial"/>
            <w:b/>
            <w:i/>
            <w:strike w:val="0"/>
            <w:color w:val="0077CC"/>
            <w:sz w:val="28"/>
            <w:u w:val="single"/>
            <w:vertAlign w:val="baseline"/>
          </w:rPr>
          <w:t xml:space="preserve"> </w:t>
        </w:r>
      </w:hyperlink>
      <w:hyperlink r:id="rId559" w:history="1">
        <w:r>
          <w:rPr>
            <w:rFonts w:ascii="arial" w:eastAsia="arial" w:hAnsi="arial" w:cs="arial"/>
            <w:b/>
            <w:i/>
            <w:strike w:val="0"/>
            <w:color w:val="0077CC"/>
            <w:sz w:val="28"/>
            <w:u w:val="single"/>
            <w:vertAlign w:val="baseline"/>
          </w:rPr>
          <w:t>Sanders</w:t>
        </w:r>
      </w:hyperlink>
      <w:hyperlink r:id="rId560" w:history="1">
        <w:r>
          <w:rPr>
            <w:rFonts w:ascii="arial" w:eastAsia="arial" w:hAnsi="arial" w:cs="arial"/>
            <w:b/>
            <w:i/>
            <w:strike w:val="0"/>
            <w:color w:val="0077CC"/>
            <w:sz w:val="28"/>
            <w:u w:val="single"/>
            <w:vertAlign w:val="baseline"/>
          </w:rPr>
          <w:t xml:space="preserve"> headed to IC next weekend - The Daily Iowan</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Iowan: University of Iowa</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8" style="position:absolute;z-index:25175552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w:t>
      </w:r>
    </w:p>
    <w:p>
      <w:pPr>
        <w:pStyle w:val="Normal27"/>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Campus Crime/Courts Election Wrap Downtown Higher Education Local Government Amplify</w:t>
      </w:r>
    </w:p>
    <w:p>
      <w:pPr>
        <w:pStyle w:val="Normal27"/>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 Local State National PolitiFact Iowa</w:t>
      </w:r>
    </w:p>
    <w:p>
      <w:pPr>
        <w:pStyle w:val="Normal27"/>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Caitlin Clark Women's Basketball Wrestling Men's Basketball</w:t>
      </w:r>
    </w:p>
    <w:p>
      <w:pPr>
        <w:pStyle w:val="Normal27"/>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Editorials Point/Counterpoints Guest Opinions Letters to the Editor Editorial Policy</w:t>
      </w:r>
    </w:p>
    <w:p>
      <w:pPr>
        <w:pStyle w:val="Normal27"/>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Music Events Theater Features Student Spotlight</w:t>
      </w:r>
    </w:p>
    <w:p>
      <w:pPr>
        <w:pStyle w:val="Normal27"/>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Graphics Podcast Projects</w:t>
      </w:r>
    </w:p>
    <w:p>
      <w:pPr>
        <w:pStyle w:val="Normal27"/>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Latest Newscast Previous Newscasts News Sports</w:t>
      </w:r>
    </w:p>
    <w:p>
      <w:pPr>
        <w:pStyle w:val="Normal27"/>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Election 2024</w:t>
      </w:r>
    </w:p>
    <w:p>
      <w:pPr>
        <w:pStyle w:val="Normal27"/>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Public Notices</w:t>
      </w:r>
    </w:p>
    <w:p>
      <w:pPr>
        <w:pStyle w:val="Normal27"/>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27"/>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News</w:t>
      </w:r>
    </w:p>
    <w:p>
      <w:pPr>
        <w:pStyle w:val="Normal27"/>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w:t>
      </w:r>
    </w:p>
    <w:p>
      <w:pPr>
        <w:pStyle w:val="Normal27"/>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pStyle w:val="Normal27"/>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pStyle w:val="Normal27"/>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w:t>
      </w:r>
    </w:p>
    <w:p>
      <w:pPr>
        <w:pStyle w:val="Normal27"/>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Podcasts</w:t>
      </w:r>
    </w:p>
    <w:p>
      <w:pPr>
        <w:pStyle w:val="Normal27"/>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Projects</w:t>
      </w:r>
    </w:p>
    <w:p>
      <w:pPr>
        <w:pStyle w:val="Normal27"/>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Amplify</w:t>
      </w:r>
    </w:p>
    <w:p>
      <w:pPr>
        <w:pStyle w:val="Normal27"/>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pStyle w:val="Normal27"/>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pStyle w:val="Normal27"/>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pStyle w:val="Normal27"/>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News Video</w:t>
      </w:r>
    </w:p>
    <w:p>
      <w:pPr>
        <w:pStyle w:val="Normal27"/>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27"/>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News</w:t>
      </w:r>
    </w:p>
    <w:p>
      <w:pPr>
        <w:pStyle w:val="Normal27"/>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w:t>
      </w:r>
    </w:p>
    <w:p>
      <w:pPr>
        <w:pStyle w:val="Normal27"/>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pStyle w:val="Normal27"/>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pStyle w:val="Normal27"/>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w:t>
      </w:r>
    </w:p>
    <w:p>
      <w:pPr>
        <w:pStyle w:val="Normal27"/>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Podcasts</w:t>
      </w:r>
    </w:p>
    <w:p>
      <w:pPr>
        <w:pStyle w:val="Normal27"/>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Projects</w:t>
      </w:r>
    </w:p>
    <w:p>
      <w:pPr>
        <w:pStyle w:val="Normal27"/>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Amplify</w:t>
      </w:r>
    </w:p>
    <w:p>
      <w:pPr>
        <w:pStyle w:val="Normal27"/>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pStyle w:val="Normal27"/>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pStyle w:val="Normal27"/>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pStyle w:val="Normal27"/>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News Video</w:t>
      </w:r>
    </w:p>
    <w:p>
      <w:pPr>
        <w:pStyle w:val="Normal27"/>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Stories</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headed to IC next weekendUI professor receives one of the nation's most prestigious humanities grantsIowa lawmakers advance a bill restricting cellphone use in schoolsState amendment protecting children from testifying in front of abusers advancesJoCo Supervisors pledge support as the East Central Region Mental Health and Disability Services face closure</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headed to IC next weekend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hold an event at The Englert Theatre in Iowa City on Feb. 22.</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Roxy Ekberg, Politics Editor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 2025</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Peckman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before supporters and volunteers on Sunday, Feb. 2. With one day before the Iowa caucuses,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his campaign is the only one with the momentum required to win the presidency.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will speak at The Englert Theatre in Iowa City at 11:30 a.m. on Feb. 22 as part of a new national campaign criticizing the Trump administration.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83-year-old independent from Vermont announced Wednesday the launch of his "Fighting Oligarchy: Where We Go From Here" campaign - which will largely focus on the involvement of billionaires and large corporations in the national government and the country's shift toward authoritarianism.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stops will focus on working class districts won by former President Joe Biden in the 2020 presidential election that also elected a Republican to the U.S. House in 2024.</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halls will address issues the working-class faces, according to a news release, and will outline how Americans can "fight back against President Trump and Elon Musk."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State amendment protecting children from testifying in front of abusers advances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oligarchs and the billionaire class are getting richer and richer and have more and more power,"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statement. "Meanwhile, 60 percent of Americans live paycheck to paycheck and most of our people are struggling to pay for health care, childcare, and housing. This country belongs to all of us, not just the few. We must fight back."</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for political action as Trump and billionaire Elon Musk are "quickly moving the country toward authoritarianism, oligarchy, and kleptocracy."</w:t>
      </w:r>
    </w:p>
    <w:p>
      <w:pPr>
        <w:pStyle w:val="Normal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placed second in the Iowa caucuses as a Democratic presidential candidate in 2016 and 2020. He recently told Politico in December that his current term in the senate will likely be his last.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leg of the tour will launch in Omaha, Nebraska, before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comes to speak in Iowa City.</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9" style="position:absolute;z-index:251756544"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COLLEGES &amp; UNIVERSITIES (90%); ELECTIONS &amp; POLITICS (90%); GOVERNMENT BODIES &amp; OFFICES (90%); NEGATIVE PERSONAL NEWS (90%); PHOTOJOURNALISM (90%); EDITORIALS &amp; OPINIONS (89%); GOVERNMENT &amp; PUBLIC ADMINISTRATION (89%); HEADS OF GOVERNMENT ELECTIONS (89%); OLIGARCHIES (89%); POLITICS (89%); REGIONAL &amp; LOCAL GOVERNMENTS (89%); US CONGRESS (89%); US REPUBLICAN PARTY (79%); BASKETBALL (78%); CAMPAIGNS &amp; ELECTIONS (78%); COLLEGE &amp; UNIVERSITY PROFESSORS (78%); ELECTIONS (78%); HUMANITIES &amp; SOCIAL SCIENCE (78%); LEGAL NOTICES (78%); LISTINGS &amp; NOTICES (78%); POLITICAL &amp; SOCIAL IDEOLOGIES (78%); SCHOOL SAFETY &amp; SECURITY (78%); TYPES OF GOVERNMENT (78%); US PRESIDENTIAL CANDIDATES 2008 (78%); US PRESIDENTIAL CANDIDATES 2012 (78%); US PRESIDENTIAL CANDIDATES 2020 (78%); US PRESIDENTIAL ELECTIONS (78%); CAUCUSES (77%); HUMANITIES (77%); WOMEN'S SPORTS (77%); FILM (76%); NEWS BRIEFS (74%); US HOUSE ELECTIONS (73%); MEN'S SPORTS (72%); WEALTHY PEOPLE (50%)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(57%); SIC7374 COMPUTER PROCESSING &amp; DATA PREPARATION &amp; PROCESSING SERVICES (57%); COLLEGES &amp; UNIVERSITIES (90%); MOBILE MEDIA (90%); PHOTOJOURNALISM (90%); PODCASTING (90%); COLLEGE &amp; UNIVERSITY PROFESSORS (78%); FILM (76%); MOBILE &amp; CELLULAR COMMUNICATIONS (50%); MOBILE &amp; CELLULAR TELEPHONES (50%)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DONALD TRUMP (89%); CAITLIN CLARK (79%); JOE BIDEN (79%); ELON MUSK (71%)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(94%); UNITED STATES (94%); Iowa City; IA</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3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561"/>
          <w:headerReference w:type="default" r:id="rId562"/>
          <w:footerReference w:type="even" r:id="rId563"/>
          <w:footerReference w:type="default" r:id="rId564"/>
          <w:headerReference w:type="first" r:id="rId565"/>
          <w:footerReference w:type="first" r:id="rId566"/>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567" w:history="1">
        <w:r>
          <w:rPr>
            <w:rFonts w:ascii="arial" w:eastAsia="arial" w:hAnsi="arial" w:cs="arial"/>
            <w:b/>
            <w:i/>
            <w:strike w:val="0"/>
            <w:color w:val="0077CC"/>
            <w:sz w:val="28"/>
            <w:u w:val="single"/>
            <w:vertAlign w:val="baseline"/>
          </w:rPr>
          <w:t>Bernie</w:t>
        </w:r>
      </w:hyperlink>
      <w:hyperlink r:id="rId568" w:history="1">
        <w:r>
          <w:rPr>
            <w:rFonts w:ascii="arial" w:eastAsia="arial" w:hAnsi="arial" w:cs="arial"/>
            <w:b/>
            <w:i/>
            <w:strike w:val="0"/>
            <w:color w:val="0077CC"/>
            <w:sz w:val="28"/>
            <w:u w:val="single"/>
            <w:vertAlign w:val="baseline"/>
          </w:rPr>
          <w:t xml:space="preserve"> </w:t>
        </w:r>
      </w:hyperlink>
      <w:hyperlink r:id="rId569" w:history="1">
        <w:r>
          <w:rPr>
            <w:rFonts w:ascii="arial" w:eastAsia="arial" w:hAnsi="arial" w:cs="arial"/>
            <w:b/>
            <w:i/>
            <w:strike w:val="0"/>
            <w:color w:val="0077CC"/>
            <w:sz w:val="28"/>
            <w:u w:val="single"/>
            <w:vertAlign w:val="baseline"/>
          </w:rPr>
          <w:t>Sanders</w:t>
        </w:r>
      </w:hyperlink>
      <w:hyperlink r:id="rId570" w:history="1">
        <w:r>
          <w:rPr>
            <w:rFonts w:ascii="arial" w:eastAsia="arial" w:hAnsi="arial" w:cs="arial"/>
            <w:b/>
            <w:i/>
            <w:strike w:val="0"/>
            <w:color w:val="0077CC"/>
            <w:sz w:val="28"/>
            <w:u w:val="single"/>
            <w:vertAlign w:val="baseline"/>
          </w:rPr>
          <w:t xml:space="preserve"> Thrills Coachella Crowd With Surprise Appearance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5:12 AM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News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AFP News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1" style="position:absolute;z-index:251758592"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13th, 2025 ( </w:t>
      </w:r>
      <w:hyperlink r:id="rId571"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57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became one of Coachella's top cameos so far, drawing a massive crowd on Saturday as he made a pitstop at the premier music festival.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Screaming fans sprinted over, camera phones in hand, to capture the politician's unnannounced speech that followed a blockbuster set from superstar Charli XCX at a neighboring stage.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gonna be long but this country faces some very difficult challenges and the future of what happens to America depends on your generation. You can turn away and ignore what goes on but you do it at your own peril. We need you to stand up to fight for justice,"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to raucous cheers at the major California desert double weekend that marks the unofficial start of music festival season.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Democrat representative Alexandria Ocasio-Cortez held a rally that organizers said drew 36,000 people, a stop on their own "Fighting Oligarchy" tour that featured musicians including Neil Young, Maggie Rogers and Joan Baez.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under a full moon at Coachella,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delivered urged crowds to stand up against billionaires, health insurance companies, and US President Donald Trump's administation.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we've got a president of the United States,"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began, before the crowd's boos quickly drowned out Trump's name.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continued. "He thinks that climate change is a hoax. He is dangerously wrong, and you and I are going to have to stand up to the fossil fuel industry and tell them to stop destroying this planet."</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gave his speech in introducing pop singer Clairo to the stage, whom he thanked for using her platform to support women's rights and for speaking out to end the war in Gaza.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turn away and you can ignore what goes on but if you do that, you do it at your own peril. We need you to stand up, to fight for justice. To fight for economic justice, social justice, and racial justice,"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rapt crowd.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hit: "I love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screamed one festival-goer as the self-described socialist senator who caucuses with Democrats concluded his speech.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Samara Guillory, 21, was among the music fans who sprinted to the stage where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meant so much that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to our level," Guillory told AFP. "We're the new generation, we're the future of America."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here, talking to us, spreading awareness -- I think this was exactly the move, honestly."</w:t>
      </w:r>
    </w:p>
    <w:p>
      <w:pPr>
        <w:pStyle w:val="Normal28"/>
        <w:keepNext w:val="0"/>
        <w:spacing w:before="240" w:after="0" w:line="260" w:lineRule="atLeast"/>
        <w:ind w:left="0" w:right="0" w:firstLine="0"/>
        <w:jc w:val="both"/>
      </w:pPr>
      <w:hyperlink r:id="rId573" w:history="1">
        <w:r>
          <w:rPr>
            <w:rFonts w:ascii="arial" w:eastAsia="arial" w:hAnsi="arial" w:cs="arial"/>
            <w:b w:val="0"/>
            <w:i/>
            <w:strike w:val="0"/>
            <w:color w:val="0077CC"/>
            <w:sz w:val="20"/>
            <w:u w:val="single"/>
            <w:vertAlign w:val="baseline"/>
          </w:rPr>
          <w:t>Link to the original story.</w:t>
        </w:r>
      </w:hyperlink>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
        <w:spacing w:line="60" w:lineRule="exact"/>
      </w:pPr>
      <w:r>
        <w:pict>
          <v:line id="_x0000_s1132" style="position:absolute;z-index:25175961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33" style="position:absolute;z-index:251760640"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LEGISLATIVE BODIES (90%); TRENDS &amp; EVENTS (90%); US CONGRESS (90%); ARTS FESTIVALS &amp; EXHIBITIONS (89%); MUSIC (89%); SINGERS &amp; MUSICIANS (89%); SOCIAL JUSTICE (89%); SOCIALISM (78%); US PRESIDENTS (78%); ARTISTS &amp; PERFORMERS (77%); CELEBRITIES (77%); POLITICS (77%); OLIGARCHIES (76%); SOCIETY, SOCIAL ASSISTANCE &amp; LIFESTYLE (76%); TYPES OF GOVERNMENT (76%); CLIMATE CHANGE (73%); FEMINISM &amp; WOMEN'S RIGHTS (73%); WOMEN (73%); POP &amp; ROCK (72%); ELECTIONS &amp; POLITICS (71%); RACE &amp; ETHNICITY (69%); RACIAL JUSTICE (69%); WEALTHY PEOPLE (51%); Science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(90%); FESTIVALS (90%); MUSIC INDUSTRY (90%); ARTS FESTIVALS &amp; EXHIBITIONS (89%); SINGERS &amp; MUSICIANS (89%); ARTISTS &amp; PERFORMERS (77%); CELEBRITIES (77%); ENERGY &amp; UTILITIES (70%); HEALTH INSURANCE (51%); INSURANCE (51%)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CHARLI XCX (79%); DONALD TRUMP (76%); ALEXANDRIA OCASIO-CORTEZ (71%)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3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Bernie</w:t>
        </w:r>
      </w:hyperlink>
      <w:hyperlink r:id="rId581" w:history="1">
        <w:r>
          <w:rPr>
            <w:rFonts w:ascii="arial" w:eastAsia="arial" w:hAnsi="arial" w:cs="arial"/>
            <w:b/>
            <w:i/>
            <w:strike w:val="0"/>
            <w:color w:val="0077CC"/>
            <w:sz w:val="28"/>
            <w:u w:val="single"/>
            <w:vertAlign w:val="baseline"/>
          </w:rPr>
          <w:t xml:space="preserve"> </w:t>
        </w:r>
      </w:hyperlink>
      <w:hyperlink r:id="rId582" w:history="1">
        <w:r>
          <w:rPr>
            <w:rFonts w:ascii="arial" w:eastAsia="arial" w:hAnsi="arial" w:cs="arial"/>
            <w:b/>
            <w:i/>
            <w:strike w:val="0"/>
            <w:color w:val="0077CC"/>
            <w:sz w:val="28"/>
            <w:u w:val="single"/>
            <w:vertAlign w:val="baseline"/>
          </w:rPr>
          <w:t>Sanders</w:t>
        </w:r>
      </w:hyperlink>
      <w:hyperlink r:id="rId583" w:history="1">
        <w:r>
          <w:rPr>
            <w:rFonts w:ascii="arial" w:eastAsia="arial" w:hAnsi="arial" w:cs="arial"/>
            <w:b/>
            <w:i/>
            <w:strike w:val="0"/>
            <w:color w:val="0077CC"/>
            <w:sz w:val="28"/>
            <w:u w:val="single"/>
            <w:vertAlign w:val="baseline"/>
          </w:rPr>
          <w:t xml:space="preserve"> thrills Coachella crowd with surprise appearance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Agence France Presse -- English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8:59 AM GMT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Agence France Presse All Rights Reserved</w:t>
      </w:r>
    </w:p>
    <w:p>
      <w:pPr>
        <w:pStyle w:val="Normal29"/>
        <w:keepNext w:val="0"/>
        <w:spacing w:before="120" w:after="0" w:line="220" w:lineRule="atLeast"/>
        <w:ind w:left="0" w:right="0" w:firstLine="0"/>
        <w:jc w:val="left"/>
      </w:pPr>
      <w:r>
        <w:br/>
      </w:r>
      <w:r>
        <w:pict>
          <v:shape id="_x0000_i1135" type="#_x0000_t75" style="width:60.74pt;height:33.75pt">
            <v:imagedata r:id="rId58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Indio, United States, April 13 2025</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6" style="position:absolute;z-index:25176268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became one of Coachella's top cameos so far, drawing a massive crowd on Saturday as he made a pit stop at the premier music festival.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Screaming fans sprinted over, camera phones in hand, to capture the politician's unannounced speech that followed a blockbuster set from superstar Charli XCX at a neighboring stage.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gonna be long but this country faces some very difficult challenges and the future of what happens to America depends on your generation,"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to raucous cheers at the major California desert double weekend that marks the unofficial start of music festival season.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turn away and ignore what goes on but you do it at your own peril. We need you to stand up and fight for justice, to fight for economic justice, racial justice and social justice."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Democrat representative Alexandria Ocasio-Cortez held a rally that organizers said drew 36,000 people, a stop on their own "Fighting Oligarchy" tour that featured musicians including Neil Young, Maggie Rogers and Joan Baez.</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under a full moon at Coachella,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urged crowds to stand up against billionaires, health insurance companies, and US President Donald Trump's administration.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we've got a president of the United States,"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began, before the crowd's boos quickly drowned out Trump's name.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continued. "He thinks that climate change is a hoax. He is dangerously wrong, and you and I are going to have to stand up to the fossil fuel industry and tell them to stop destroying this planet."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'Exactly the move' -</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introduced pop singer Clairo to the stage, whom he thanked for using her platform to support social justice causes.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because Clairo has used her prominence to fight for women's rights, to try to end the terrible, brutal war in Gaza, where thousands of women and children are being killed," he said. "So I want to thank Clairo not only for being in a great band, but for the great work she is doing."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hit: "I love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screamed one festival-goer as the self-described socialist senator who caucuses with Democrats concluded his speech.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Samara Guillory, 21, was among the music fans who sprinted to the stage where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meant so much that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to our level," Guillory told AFP. "We're the new generation, we're the future of America."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here, talking to us, spreading awareness -- I think this was exactly the move, honestly."</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7" style="position:absolute;z-index:251763712"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ARTS FESTIVALS &amp; EXHIBITIONS (90%); FESTIVALS (90%); LEGISLATIVE BODIES (90%); SOCIAL JUSTICE (90%); TRENDS &amp; EVENTS (90%); US CONGRESS (90%); MUSIC (89%); SINGERS &amp; MUSICIANS (89%); SOCIETY, SOCIAL ASSISTANCE &amp; LIFESTYLE (89%); RACE &amp; ETHNICITY (79%); FEMINISM &amp; WOMEN'S RIGHTS (78%); SOCIALISM (78%); WOMEN (78%); ARTISTS &amp; PERFORMERS (77%); CELEBRITIES (77%); OLIGARCHIES (77%); POLITICS (77%); POP &amp; ROCK (77%); TYPES OF GOVERNMENT (77%); CLIMATE CHANGE (75%); ELECTIONS &amp; POLITICS (72%); RACIAL JUSTICE (68%); WEALTHY PEOPLE (51%)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(90%); SIC7812 MOTION PICTURE &amp; VIDEO TAPE PRODUCTION (90%); CONCERTS &amp; MUSIC FESTIVALS (91%); ARTS FESTIVALS &amp; EXHIBITIONS (90%); FESTIVALS (90%); MUSIC INDUSTRY (89%); SINGERS &amp; MUSICIANS (89%); ARTISTS &amp; PERFORMERS (77%); CELEBRITIES (77%); ENERGY &amp; UTILITIES (70%); INSURANCE (51%)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CHARLI XCX (79%); DONALD TRUMP (76%); ALEXANDRIA OCASIO-CORTEZ (71%)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(96%); United States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8"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Bernie</w:t>
        </w:r>
      </w:hyperlink>
      <w:hyperlink r:id="rId592" w:history="1">
        <w:r>
          <w:rPr>
            <w:rFonts w:ascii="arial" w:eastAsia="arial" w:hAnsi="arial" w:cs="arial"/>
            <w:b/>
            <w:i/>
            <w:strike w:val="0"/>
            <w:color w:val="0077CC"/>
            <w:sz w:val="28"/>
            <w:u w:val="single"/>
            <w:vertAlign w:val="baseline"/>
          </w:rPr>
          <w:t xml:space="preserve"> </w:t>
        </w:r>
      </w:hyperlink>
      <w:hyperlink r:id="rId593" w:history="1">
        <w:r>
          <w:rPr>
            <w:rFonts w:ascii="arial" w:eastAsia="arial" w:hAnsi="arial" w:cs="arial"/>
            <w:b/>
            <w:i/>
            <w:strike w:val="0"/>
            <w:color w:val="0077CC"/>
            <w:sz w:val="28"/>
            <w:u w:val="single"/>
            <w:vertAlign w:val="baseline"/>
          </w:rPr>
          <w:t>Sanders</w:t>
        </w:r>
      </w:hyperlink>
      <w:hyperlink r:id="rId594" w:history="1">
        <w:r>
          <w:rPr>
            <w:rFonts w:ascii="arial" w:eastAsia="arial" w:hAnsi="arial" w:cs="arial"/>
            <w:b/>
            <w:i/>
            <w:strike w:val="0"/>
            <w:color w:val="0077CC"/>
            <w:sz w:val="28"/>
            <w:u w:val="single"/>
            <w:vertAlign w:val="baseline"/>
          </w:rPr>
          <w:t xml:space="preserve"> Crashes Coachella to Send a Bold Political Message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Parade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1:06 PM EST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Parade Is A Registered Trademark of Athlon Sports Communications, Inc.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Stein</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9" style="position:absolute;z-index:251765760"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hyperlink r:id="rId595" w:history="1">
        <w:r>
          <w:rPr>
            <w:rFonts w:ascii="arial" w:eastAsia="arial" w:hAnsi="arial" w:cs="arial"/>
            <w:b/>
            <w:i/>
            <w:strike w:val="0"/>
            <w:color w:val="0077CC"/>
            <w:sz w:val="20"/>
            <w:u w:val="single"/>
            <w:vertAlign w:val="baseline"/>
          </w:rPr>
          <w:t>Bernie</w:t>
        </w:r>
      </w:hyperlink>
      <w:hyperlink r:id="rId596" w:history="1">
        <w:r>
          <w:rPr>
            <w:rFonts w:ascii="arial" w:eastAsia="arial" w:hAnsi="arial" w:cs="arial"/>
            <w:b/>
            <w:i/>
            <w:strike w:val="0"/>
            <w:color w:val="0077CC"/>
            <w:sz w:val="20"/>
            <w:u w:val="single"/>
            <w:vertAlign w:val="baseline"/>
          </w:rPr>
          <w:t xml:space="preserve"> </w:t>
        </w:r>
      </w:hyperlink>
      <w:hyperlink r:id="rId597" w:history="1">
        <w:r>
          <w:rPr>
            <w:rFonts w:ascii="arial" w:eastAsia="arial" w:hAnsi="arial" w:cs="arial"/>
            <w:b/>
            <w:i/>
            <w:strike w:val="0"/>
            <w:color w:val="0077CC"/>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crashed the stage at </w:t>
      </w:r>
      <w:hyperlink r:id="rId598" w:history="1">
        <w:r>
          <w:rPr>
            <w:rFonts w:ascii="arial" w:eastAsia="arial" w:hAnsi="arial" w:cs="arial"/>
            <w:b w:val="0"/>
            <w:i/>
            <w:strike w:val="0"/>
            <w:noProof w:val="0"/>
            <w:color w:val="0077CC"/>
            <w:position w:val="0"/>
            <w:sz w:val="20"/>
            <w:u w:val="single"/>
            <w:vertAlign w:val="baseline"/>
          </w:rPr>
          <w:t>Coachella</w:t>
        </w:r>
      </w:hyperlink>
      <w:r>
        <w:rPr>
          <w:rFonts w:ascii="arial" w:eastAsia="arial" w:hAnsi="arial" w:cs="arial"/>
          <w:b w:val="0"/>
          <w:i w:val="0"/>
          <w:strike w:val="0"/>
          <w:noProof w:val="0"/>
          <w:color w:val="000000"/>
          <w:position w:val="0"/>
          <w:sz w:val="20"/>
          <w:u w:val="none"/>
          <w:vertAlign w:val="baseline"/>
        </w:rPr>
        <w:t xml:space="preserve"> with a bold political message.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April 12, the Democratic U.S. senator from Vermont, 83, surprised festival-goers when he took the stage as the opening act for singer-songwriter </w:t>
      </w:r>
      <w:hyperlink r:id="rId599" w:history="1">
        <w:r>
          <w:rPr>
            <w:rFonts w:ascii="arial" w:eastAsia="arial" w:hAnsi="arial" w:cs="arial"/>
            <w:b/>
            <w:i/>
            <w:strike w:val="0"/>
            <w:noProof w:val="0"/>
            <w:color w:val="0077CC"/>
            <w:position w:val="0"/>
            <w:sz w:val="20"/>
            <w:u w:val="single"/>
            <w:vertAlign w:val="baseline"/>
          </w:rPr>
          <w:t>Clairo</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hyperlink r:id="rId600" w:history="1">
        <w:r>
          <w:rPr>
            <w:rFonts w:ascii="arial" w:eastAsia="arial" w:hAnsi="arial" w:cs="arial"/>
            <w:b w:val="0"/>
            <w:i/>
            <w:strike w:val="0"/>
            <w:color w:val="0077CC"/>
            <w:sz w:val="20"/>
            <w:u w:val="single"/>
            <w:vertAlign w:val="baseline"/>
          </w:rPr>
          <w:t>SIGN UP for Parade's Daily newsletter to get the latest pop culture news &amp; celebrity interviews delivered right to your inbox</w:t>
        </w:r>
      </w:hyperlink>
      <w:r>
        <w:rPr>
          <w:rFonts w:ascii="arial" w:eastAsia="arial" w:hAnsi="arial" w:cs="arial"/>
          <w:b/>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Rep. </w:t>
      </w:r>
      <w:r>
        <w:rPr>
          <w:rFonts w:ascii="arial" w:eastAsia="arial" w:hAnsi="arial" w:cs="arial"/>
          <w:b/>
          <w:i w:val="0"/>
          <w:strike w:val="0"/>
          <w:noProof w:val="0"/>
          <w:color w:val="000000"/>
          <w:position w:val="0"/>
          <w:sz w:val="20"/>
          <w:u w:val="none"/>
          <w:vertAlign w:val="baseline"/>
        </w:rPr>
        <w:t>Maxwell Frost</w:t>
      </w:r>
      <w:r>
        <w:rPr>
          <w:rFonts w:ascii="arial" w:eastAsia="arial" w:hAnsi="arial" w:cs="arial"/>
          <w:b w:val="0"/>
          <w:i w:val="0"/>
          <w:strike w:val="0"/>
          <w:noProof w:val="0"/>
          <w:color w:val="000000"/>
          <w:position w:val="0"/>
          <w:sz w:val="20"/>
          <w:u w:val="none"/>
          <w:vertAlign w:val="baseline"/>
        </w:rPr>
        <w:t xml:space="preserve">, 28, of Florida, Sen.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issued blunt calls to action before introducing Clairo.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faces some very difficult challenges and the future of what happens to America is dependent on your generation,"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in Indio, Calif. "Now you can turn away and you can ignore what goes now, but if you do that, you do it at your own peril.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"We need you to stand up to fight for justice. To fight for economic justice, social justice and racial justice."</w:t>
      </w:r>
    </w:p>
    <w:p>
      <w:pPr>
        <w:pStyle w:val="Normal30"/>
        <w:keepNext w:val="0"/>
        <w:spacing w:before="240" w:after="0" w:line="260" w:lineRule="atLeast"/>
        <w:ind w:left="0" w:right="0" w:firstLine="0"/>
        <w:jc w:val="both"/>
      </w:pPr>
      <w:hyperlink r:id="rId601" w:history="1">
        <w:r>
          <w:rPr>
            <w:rFonts w:ascii="arial" w:eastAsia="arial" w:hAnsi="arial" w:cs="arial"/>
            <w:b w:val="0"/>
            <w:i/>
            <w:strike w:val="0"/>
            <w:color w:val="0077CC"/>
            <w:sz w:val="20"/>
            <w:u w:val="single"/>
            <w:vertAlign w:val="baseline"/>
          </w:rPr>
          <w:t>@queloquetv</w:t>
        </w:r>
      </w:hyperlink>
    </w:p>
    <w:p>
      <w:pPr>
        <w:pStyle w:val="Normal30"/>
        <w:keepNext w:val="0"/>
        <w:spacing w:before="240" w:after="0" w:line="260" w:lineRule="atLeast"/>
        <w:ind w:left="0" w:right="0" w:firstLine="0"/>
        <w:jc w:val="both"/>
      </w:pPr>
      <w:hyperlink r:id="rId602" w:history="1">
        <w:r>
          <w:rPr>
            <w:rFonts w:ascii="arial" w:eastAsia="arial" w:hAnsi="arial" w:cs="arial"/>
            <w:b w:val="0"/>
            <w:i/>
            <w:strike w:val="0"/>
            <w:color w:val="0077CC"/>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w:t>
      </w:r>
      <w:hyperlink r:id="rId603" w:history="1">
        <w:r>
          <w:rPr>
            <w:rFonts w:ascii="arial" w:eastAsia="arial" w:hAnsi="arial" w:cs="arial"/>
            <w:b w:val="0"/>
            <w:i/>
            <w:strike w:val="0"/>
            <w:noProof w:val="0"/>
            <w:color w:val="0077CC"/>
            <w:position w:val="0"/>
            <w:sz w:val="20"/>
            <w:u w:val="single"/>
            <w:vertAlign w:val="baseline"/>
          </w:rPr>
          <w:t>#fyp</w:t>
        </w:r>
      </w:hyperlink>
      <w:r>
        <w:rPr>
          <w:rFonts w:ascii="arial" w:eastAsia="arial" w:hAnsi="arial" w:cs="arial"/>
          <w:b w:val="0"/>
          <w:i w:val="0"/>
          <w:strike w:val="0"/>
          <w:noProof w:val="0"/>
          <w:color w:val="000000"/>
          <w:position w:val="0"/>
          <w:sz w:val="20"/>
          <w:u w:val="none"/>
          <w:vertAlign w:val="baseline"/>
        </w:rPr>
        <w:t> </w:t>
      </w:r>
      <w:hyperlink r:id="rId604" w:history="1">
        <w:r>
          <w:rPr>
            <w:rFonts w:ascii="arial" w:eastAsia="arial" w:hAnsi="arial" w:cs="arial"/>
            <w:b w:val="0"/>
            <w:i/>
            <w:strike w:val="0"/>
            <w:noProof w:val="0"/>
            <w:color w:val="0077CC"/>
            <w:position w:val="0"/>
            <w:sz w:val="20"/>
            <w:u w:val="single"/>
            <w:vertAlign w:val="baseline"/>
          </w:rPr>
          <w:t>#for</w:t>
        </w:r>
      </w:hyperlink>
      <w:r>
        <w:rPr>
          <w:rFonts w:ascii="arial" w:eastAsia="arial" w:hAnsi="arial" w:cs="arial"/>
          <w:b w:val="0"/>
          <w:i w:val="0"/>
          <w:strike w:val="0"/>
          <w:noProof w:val="0"/>
          <w:color w:val="000000"/>
          <w:position w:val="0"/>
          <w:sz w:val="20"/>
          <w:u w:val="none"/>
          <w:vertAlign w:val="baseline"/>
        </w:rPr>
        <w:t> </w:t>
      </w:r>
      <w:hyperlink r:id="rId605" w:history="1">
        <w:r>
          <w:rPr>
            <w:rFonts w:ascii="arial" w:eastAsia="arial" w:hAnsi="arial" w:cs="arial"/>
            <w:b w:val="0"/>
            <w:i/>
            <w:strike w:val="0"/>
            <w:noProof w:val="0"/>
            <w:color w:val="0077CC"/>
            <w:position w:val="0"/>
            <w:sz w:val="20"/>
            <w:u w:val="single"/>
            <w:vertAlign w:val="baseline"/>
          </w:rPr>
          <w:t>#coachella2025</w:t>
        </w:r>
      </w:hyperlink>
      <w:r>
        <w:rPr>
          <w:rFonts w:ascii="arial" w:eastAsia="arial" w:hAnsi="arial" w:cs="arial"/>
          <w:b w:val="0"/>
          <w:i w:val="0"/>
          <w:strike w:val="0"/>
          <w:noProof w:val="0"/>
          <w:color w:val="000000"/>
          <w:position w:val="0"/>
          <w:sz w:val="20"/>
          <w:u w:val="none"/>
          <w:vertAlign w:val="baseline"/>
        </w:rPr>
        <w:t> </w:t>
      </w:r>
      <w:hyperlink r:id="rId606" w:history="1">
        <w:r>
          <w:rPr>
            <w:rFonts w:ascii="arial" w:eastAsia="arial" w:hAnsi="arial" w:cs="arial"/>
            <w:b w:val="0"/>
            <w:i/>
            <w:strike w:val="0"/>
            <w:noProof w:val="0"/>
            <w:color w:val="0077CC"/>
            <w:position w:val="0"/>
            <w:sz w:val="20"/>
            <w:u w:val="single"/>
            <w:vertAlign w:val="baseline"/>
          </w:rPr>
          <w:t>#musicfestival</w:t>
        </w:r>
      </w:hyperlink>
      <w:r>
        <w:rPr>
          <w:rFonts w:ascii="arial" w:eastAsia="arial" w:hAnsi="arial" w:cs="arial"/>
          <w:b w:val="0"/>
          <w:i w:val="0"/>
          <w:strike w:val="0"/>
          <w:noProof w:val="0"/>
          <w:color w:val="000000"/>
          <w:position w:val="0"/>
          <w:sz w:val="20"/>
          <w:u w:val="none"/>
          <w:vertAlign w:val="baseline"/>
        </w:rPr>
        <w:t> </w:t>
      </w:r>
      <w:hyperlink r:id="rId607" w:history="1">
        <w:r>
          <w:rPr>
            <w:rFonts w:ascii="arial" w:eastAsia="arial" w:hAnsi="arial" w:cs="arial"/>
            <w:b w:val="0"/>
            <w:i/>
            <w:strike w:val="0"/>
            <w:noProof w:val="0"/>
            <w:color w:val="0077CC"/>
            <w:position w:val="0"/>
            <w:sz w:val="20"/>
            <w:u w:val="single"/>
            <w:vertAlign w:val="baseline"/>
          </w:rPr>
          <w:t>#fypシ</w:t>
        </w:r>
      </w:hyperlink>
      <w:r>
        <w:rPr>
          <w:rFonts w:ascii="arial" w:eastAsia="arial" w:hAnsi="arial" w:cs="arial"/>
          <w:b w:val="0"/>
          <w:i w:val="0"/>
          <w:strike w:val="0"/>
          <w:noProof w:val="0"/>
          <w:color w:val="000000"/>
          <w:position w:val="0"/>
          <w:sz w:val="20"/>
          <w:u w:val="none"/>
          <w:vertAlign w:val="baseline"/>
        </w:rPr>
        <w:t> </w:t>
      </w:r>
      <w:hyperlink r:id="rId608" w:history="1">
        <w:r>
          <w:rPr>
            <w:rFonts w:ascii="arial" w:eastAsia="arial" w:hAnsi="arial" w:cs="arial"/>
            <w:b w:val="0"/>
            <w:i/>
            <w:strike w:val="0"/>
            <w:noProof w:val="0"/>
            <w:color w:val="0077CC"/>
            <w:position w:val="0"/>
            <w:sz w:val="20"/>
            <w:u w:val="single"/>
            <w:vertAlign w:val="baseline"/>
          </w:rPr>
          <w:t>#coachella</w:t>
        </w:r>
      </w:hyperlink>
      <w:r>
        <w:rPr>
          <w:rFonts w:ascii="arial" w:eastAsia="arial" w:hAnsi="arial" w:cs="arial"/>
          <w:b w:val="0"/>
          <w:i w:val="0"/>
          <w:strike w:val="0"/>
          <w:noProof w:val="0"/>
          <w:color w:val="000000"/>
          <w:position w:val="0"/>
          <w:sz w:val="20"/>
          <w:u w:val="none"/>
          <w:vertAlign w:val="baseline"/>
        </w:rPr>
        <w:t> </w:t>
      </w:r>
      <w:hyperlink r:id="rId609" w:history="1">
        <w:r>
          <w:rPr>
            <w:rFonts w:ascii="arial" w:eastAsia="arial" w:hAnsi="arial" w:cs="arial"/>
            <w:b w:val="0"/>
            <w:i/>
            <w:strike w:val="0"/>
            <w:noProof w:val="0"/>
            <w:color w:val="0077CC"/>
            <w:position w:val="0"/>
            <w:sz w:val="20"/>
            <w:u w:val="single"/>
            <w:vertAlign w:val="baseline"/>
          </w:rPr>
          <w:t>#concert</w:t>
        </w:r>
      </w:hyperlink>
      <w:r>
        <w:rPr>
          <w:rFonts w:ascii="arial" w:eastAsia="arial" w:hAnsi="arial" w:cs="arial"/>
          <w:b w:val="0"/>
          <w:i w:val="0"/>
          <w:strike w:val="0"/>
          <w:noProof w:val="0"/>
          <w:color w:val="000000"/>
          <w:position w:val="0"/>
          <w:sz w:val="20"/>
          <w:u w:val="none"/>
          <w:vertAlign w:val="baseline"/>
        </w:rPr>
        <w:t> </w:t>
      </w:r>
      <w:hyperlink r:id="rId610" w:history="1">
        <w:r>
          <w:rPr>
            <w:rFonts w:ascii="arial" w:eastAsia="arial" w:hAnsi="arial" w:cs="arial"/>
            <w:b w:val="0"/>
            <w:i/>
            <w:strike w:val="0"/>
            <w:noProof w:val="0"/>
            <w:color w:val="0077CC"/>
            <w:position w:val="0"/>
            <w:sz w:val="20"/>
            <w:u w:val="single"/>
            <w:vertAlign w:val="baseline"/>
          </w:rPr>
          <w:t>#clairo</w:t>
        </w:r>
      </w:hyperlink>
    </w:p>
    <w:p>
      <w:pPr>
        <w:pStyle w:val="Normal30"/>
        <w:keepNext w:val="0"/>
        <w:spacing w:before="240" w:after="0" w:line="260" w:lineRule="atLeast"/>
        <w:ind w:left="0" w:right="0" w:firstLine="0"/>
        <w:jc w:val="both"/>
      </w:pPr>
      <w:hyperlink r:id="rId611" w:history="1">
        <w:r>
          <w:rPr>
            <w:rFonts w:ascii="arial" w:eastAsia="arial" w:hAnsi="arial" w:cs="arial"/>
            <w:b w:val="0"/>
            <w:i/>
            <w:strike w:val="0"/>
            <w:color w:val="0077CC"/>
            <w:sz w:val="20"/>
            <w:u w:val="single"/>
            <w:vertAlign w:val="baseline"/>
          </w:rPr>
          <w:t xml:space="preserve">♬ </w:t>
        </w:r>
      </w:hyperlink>
      <w:hyperlink r:id="rId612" w:history="1">
        <w:r>
          <w:rPr>
            <w:rFonts w:ascii="arial" w:eastAsia="arial" w:hAnsi="arial" w:cs="arial"/>
            <w:b/>
            <w:i/>
            <w:strike w:val="0"/>
            <w:color w:val="0077CC"/>
            <w:sz w:val="20"/>
            <w:u w:val="single"/>
            <w:vertAlign w:val="baseline"/>
          </w:rPr>
          <w:t>Bernie</w:t>
        </w:r>
      </w:hyperlink>
      <w:hyperlink r:id="rId613" w:history="1">
        <w:r>
          <w:rPr>
            <w:rFonts w:ascii="arial" w:eastAsia="arial" w:hAnsi="arial" w:cs="arial"/>
            <w:b w:val="0"/>
            <w:i/>
            <w:strike w:val="0"/>
            <w:color w:val="0077CC"/>
            <w:sz w:val="20"/>
            <w:u w:val="single"/>
            <w:vertAlign w:val="baseline"/>
          </w:rPr>
          <w:t xml:space="preserve"> - QueLoQue</w:t>
        </w:r>
      </w:hyperlink>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got a president of the United States,"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of President </w:t>
      </w:r>
      <w:hyperlink r:id="rId614"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to which the crowd loudly booed. "I agree."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"He thinks that climate change is a hoax. He is dangerously wrong. And you and I are going to have to stand up to the fossil fuel industry and tell them to stop destroying this planet."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 about women's rights, criticized the "billionaire class" and slammed the U.S. healthcare system.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stand up to insurance companies and the drug companies and understand that healthcare is a human right," he declared.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introducing Clairo, 26, at Coachella,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a moment to praise her continued political activism.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because Clairo has used her prominence to fight for women's rights, to try and end the terrible brutal war in Gaza, where thousands of women and children are being killed," the senator shared. "So I want to thank Clairo for not only being a great band, but for the great work she is doing."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comments of one </w:t>
      </w:r>
      <w:hyperlink r:id="rId615" w:history="1">
        <w:r>
          <w:rPr>
            <w:rFonts w:ascii="arial" w:eastAsia="arial" w:hAnsi="arial" w:cs="arial"/>
            <w:b w:val="0"/>
            <w:i/>
            <w:strike w:val="0"/>
            <w:noProof w:val="0"/>
            <w:color w:val="0077CC"/>
            <w:position w:val="0"/>
            <w:sz w:val="20"/>
            <w:u w:val="single"/>
            <w:vertAlign w:val="baseline"/>
          </w:rPr>
          <w:t>TikTok video</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speech, one user wrote, "This is amazing. This man is doing the most of anyone."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shared, "We did him so wrong he should have been President. This man STILL continues to fight for equality."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else commented, "He is fighting with all hes got! Thank you!"</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0" style="position:absolute;z-index:25176678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at the 2025 Coachella Valley Music And Arts Festival on April 12, 2025, in Indio, Calif. (Photo by Katie Flores/Billboard via Getty Images)</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41" style="position:absolute;z-index:25176780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671192083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LEGISLATIVE BODIES (90%); SOCIAL JUSTICE (90%); TRENDS &amp; EVENTS (90%); US CONGRESS (90%); FEMINISM &amp; WOMEN'S RIGHTS (89%); WOMEN (89%); US PRESIDENTS (79%); CELEBRITIES (78%); INTERVIEWS (78%); SOCIETY, SOCIAL ASSISTANCE &amp; LIFESTYLE (78%); STADIUMS &amp; ARENAS (78%); SINGERS &amp; MUSICIANS (77%); SONG WRITING (77%); HEALTH EQUITY (76%); RACE &amp; ETHNICITY (76%); ACTIVISM (73%); POLITICAL ACTIVISM (73%); SPORTS BUSINESS (73%); POPULAR CULTURE (71%); RACIAL JUSTICE (68%); PHOTO &amp; VIDEO SHARING (60%)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(90%); FESTIVALS (90%); CELEBRITIES (78%); MUSIC INDUSTRY (77%); SINGERS &amp; MUSICIANS (77%); HEALTH EQUITY (76%); INTERNET VIDEO (73%); ENERGY &amp; UTILITIES (70%); PHARMACEUTICALS INDUSTRY (66%); HEALTH CARE (64%); PHOTO &amp; VIDEO SHARING (60%); INSURANCE (50%)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MAXWELL FROST (79%); DONALD TRUMP (73%)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VERMONT, USA (92%); UNITED STATES (95%); COLOMBIA (79%); SOUTH AMERICA (79%); California, Vermont &amp; Departamento del Valle del Cauca; United States &amp; Colombia; Americas, Northern America; Americas, South America</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42"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Bernie</w:t>
        </w:r>
      </w:hyperlink>
      <w:hyperlink r:id="rId623" w:history="1">
        <w:r>
          <w:rPr>
            <w:rFonts w:ascii="arial" w:eastAsia="arial" w:hAnsi="arial" w:cs="arial"/>
            <w:b/>
            <w:i/>
            <w:strike w:val="0"/>
            <w:color w:val="0077CC"/>
            <w:sz w:val="28"/>
            <w:u w:val="single"/>
            <w:vertAlign w:val="baseline"/>
          </w:rPr>
          <w:t xml:space="preserve"> </w:t>
        </w:r>
      </w:hyperlink>
      <w:hyperlink r:id="rId624" w:history="1">
        <w:r>
          <w:rPr>
            <w:rFonts w:ascii="arial" w:eastAsia="arial" w:hAnsi="arial" w:cs="arial"/>
            <w:b/>
            <w:i/>
            <w:strike w:val="0"/>
            <w:color w:val="0077CC"/>
            <w:sz w:val="28"/>
            <w:u w:val="single"/>
            <w:vertAlign w:val="baseline"/>
          </w:rPr>
          <w:t>Sanders</w:t>
        </w:r>
      </w:hyperlink>
      <w:hyperlink r:id="rId625" w:history="1">
        <w:r>
          <w:rPr>
            <w:rFonts w:ascii="arial" w:eastAsia="arial" w:hAnsi="arial" w:cs="arial"/>
            <w:b/>
            <w:i/>
            <w:strike w:val="0"/>
            <w:color w:val="0077CC"/>
            <w:sz w:val="28"/>
            <w:u w:val="single"/>
            <w:vertAlign w:val="baseline"/>
          </w:rPr>
          <w:t>' Joe Rogan Remark Goes Viral</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 7:17 AM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31"/>
        <w:keepNext w:val="0"/>
        <w:spacing w:before="120" w:after="0" w:line="220" w:lineRule="atLeast"/>
        <w:ind w:left="0" w:right="0" w:firstLine="0"/>
        <w:jc w:val="left"/>
      </w:pPr>
      <w:r>
        <w:br/>
      </w:r>
      <w:r>
        <w:pict>
          <v:shape id="_x0000_i1143" type="#_x0000_t75" style="width:166.48pt;height:42.74pt">
            <v:imagedata r:id="rId4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Cartwright</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Vermont senator's comment divided his social media followers.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4" style="position:absolute;z-index:251769856"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comment </w:t>
      </w:r>
      <w:hyperlink r:id="rId626" w:history="1">
        <w:r>
          <w:rPr>
            <w:rFonts w:ascii="arial" w:eastAsia="arial" w:hAnsi="arial" w:cs="arial"/>
            <w:b/>
            <w:i/>
            <w:strike w:val="0"/>
            <w:noProof w:val="0"/>
            <w:color w:val="0077CC"/>
            <w:position w:val="0"/>
            <w:sz w:val="20"/>
            <w:u w:val="single"/>
            <w:vertAlign w:val="baseline"/>
          </w:rPr>
          <w:t>Bernie</w:t>
        </w:r>
      </w:hyperlink>
      <w:hyperlink r:id="rId627" w:history="1">
        <w:r>
          <w:rPr>
            <w:rFonts w:ascii="arial" w:eastAsia="arial" w:hAnsi="arial" w:cs="arial"/>
            <w:b w:val="0"/>
            <w:i/>
            <w:strike w:val="0"/>
            <w:noProof w:val="0"/>
            <w:color w:val="0077CC"/>
            <w:position w:val="0"/>
            <w:sz w:val="20"/>
            <w:u w:val="single"/>
            <w:vertAlign w:val="baseline"/>
          </w:rPr>
          <w:t xml:space="preserve"> </w:t>
        </w:r>
      </w:hyperlink>
      <w:hyperlink r:id="rId628"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made about </w:t>
      </w:r>
      <w:hyperlink r:id="rId629" w:history="1">
        <w:r>
          <w:rPr>
            <w:rFonts w:ascii="arial" w:eastAsia="arial" w:hAnsi="arial" w:cs="arial"/>
            <w:b w:val="0"/>
            <w:i/>
            <w:strike w:val="0"/>
            <w:noProof w:val="0"/>
            <w:color w:val="0077CC"/>
            <w:position w:val="0"/>
            <w:sz w:val="20"/>
            <w:u w:val="single"/>
            <w:vertAlign w:val="baseline"/>
          </w:rPr>
          <w:t>Joe Rogan</w:t>
        </w:r>
      </w:hyperlink>
      <w:r>
        <w:rPr>
          <w:rFonts w:ascii="arial" w:eastAsia="arial" w:hAnsi="arial" w:cs="arial"/>
          <w:b w:val="0"/>
          <w:i w:val="0"/>
          <w:strike w:val="0"/>
          <w:noProof w:val="0"/>
          <w:color w:val="000000"/>
          <w:position w:val="0"/>
          <w:sz w:val="20"/>
          <w:u w:val="none"/>
          <w:vertAlign w:val="baseline"/>
        </w:rPr>
        <w:t xml:space="preserve"> has taken off on social media.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who is an independent, took to X on Sunday to say he agreed with the podcast host's stance on health care in the United States.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reposted a video from NowThisImpact of </w:t>
      </w:r>
      <w:r>
        <w:rPr>
          <w:rFonts w:ascii="arial" w:eastAsia="arial" w:hAnsi="arial" w:cs="arial"/>
          <w:b w:val="0"/>
          <w:i/>
          <w:strike w:val="0"/>
          <w:noProof w:val="0"/>
          <w:color w:val="000000"/>
          <w:position w:val="0"/>
          <w:sz w:val="20"/>
          <w:u w:val="none"/>
          <w:vertAlign w:val="baseline"/>
        </w:rPr>
        <w:t>The Joe Rogan Experience</w:t>
      </w:r>
      <w:r>
        <w:rPr>
          <w:rFonts w:ascii="arial" w:eastAsia="arial" w:hAnsi="arial" w:cs="arial"/>
          <w:b w:val="0"/>
          <w:i w:val="0"/>
          <w:strike w:val="0"/>
          <w:noProof w:val="0"/>
          <w:color w:val="000000"/>
          <w:position w:val="0"/>
          <w:sz w:val="20"/>
          <w:u w:val="none"/>
          <w:vertAlign w:val="baseline"/>
        </w:rPr>
        <w:t>. In the clip, which was from the March 21 episode with Chris Williamson, Rogan said health care "100 percent should be socially funded."</w:t>
      </w:r>
    </w:p>
    <w:p>
      <w:pPr>
        <w:pStyle w:val="Normal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Rogan's representative via email for comment.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Rogan is absolutely right about this,"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appeared on </w:t>
      </w:r>
      <w:r>
        <w:rPr>
          <w:rFonts w:ascii="arial" w:eastAsia="arial" w:hAnsi="arial" w:cs="arial"/>
          <w:b w:val="0"/>
          <w:i/>
          <w:strike w:val="0"/>
          <w:noProof w:val="0"/>
          <w:color w:val="000000"/>
          <w:position w:val="0"/>
          <w:sz w:val="20"/>
          <w:u w:val="none"/>
          <w:vertAlign w:val="baseline"/>
        </w:rPr>
        <w:t>The Joe Rogan Experience</w:t>
      </w:r>
      <w:r>
        <w:rPr>
          <w:rFonts w:ascii="arial" w:eastAsia="arial" w:hAnsi="arial" w:cs="arial"/>
          <w:b w:val="0"/>
          <w:i w:val="0"/>
          <w:strike w:val="0"/>
          <w:noProof w:val="0"/>
          <w:color w:val="000000"/>
          <w:position w:val="0"/>
          <w:sz w:val="20"/>
          <w:u w:val="none"/>
          <w:vertAlign w:val="baseline"/>
        </w:rPr>
        <w:t xml:space="preserve"> in 2019 shared with his 14.9 million X followers.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Rogan said: "I think that Medicare and Medicaid having programs where people who are hurt can get an operation, and it's not going to bankrupt them for the rest of their life, is another thing that I think society should be."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"It should be a part of our agreement to take care of each other as a community, that we chip in money for what people would think of as socialist positions."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publication, the post had racked up more than 724,000 views, 11,000 likes and over 540 comments.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replies, many expressed the same opinion.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No one should go bankrupt due to Healthcare. This only happens in the US and it's time to end it," X user @moneyvikings wrote.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behind @joerogan on Medicare for all," former </w:t>
      </w:r>
      <w:hyperlink r:id="rId630" w:history="1">
        <w:r>
          <w:rPr>
            <w:rFonts w:ascii="arial" w:eastAsia="arial" w:hAnsi="arial" w:cs="arial"/>
            <w:b w:val="0"/>
            <w:i/>
            <w:strike w:val="0"/>
            <w:noProof w:val="0"/>
            <w:color w:val="0077CC"/>
            <w:position w:val="0"/>
            <w:sz w:val="20"/>
            <w:u w:val="single"/>
            <w:vertAlign w:val="baseline"/>
          </w:rPr>
          <w:t>CDC</w:t>
        </w:r>
      </w:hyperlink>
      <w:r>
        <w:rPr>
          <w:rFonts w:ascii="arial" w:eastAsia="arial" w:hAnsi="arial" w:cs="arial"/>
          <w:b w:val="0"/>
          <w:i w:val="0"/>
          <w:strike w:val="0"/>
          <w:noProof w:val="0"/>
          <w:color w:val="000000"/>
          <w:position w:val="0"/>
          <w:sz w:val="20"/>
          <w:u w:val="none"/>
          <w:vertAlign w:val="baseline"/>
        </w:rPr>
        <w:t xml:space="preserve"> medical officer Dr. Jeffrey Klausner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vote for this   ," @TheToneCappone chimed 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however, were apprehensive.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work," @lesliemack added, while @rudyfunkmeyer said: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validating Joe Rogan when he glitches and says something mildly liberal in between </w:t>
      </w:r>
      <w:hyperlink r:id="rId631" w:history="1">
        <w:r>
          <w:rPr>
            <w:rFonts w:ascii="arial" w:eastAsia="arial" w:hAnsi="arial" w:cs="arial"/>
            <w:b w:val="0"/>
            <w:i/>
            <w:strike w:val="0"/>
            <w:noProof w:val="0"/>
            <w:color w:val="0077CC"/>
            <w:position w:val="0"/>
            <w:sz w:val="20"/>
            <w:u w:val="single"/>
            <w:vertAlign w:val="baseline"/>
          </w:rPr>
          <w:t>peddling conspiracy theories</w:t>
        </w:r>
      </w:hyperlink>
      <w:r>
        <w:rPr>
          <w:rFonts w:ascii="arial" w:eastAsia="arial" w:hAnsi="arial" w:cs="arial"/>
          <w:b w:val="0"/>
          <w:i w:val="0"/>
          <w:strike w:val="0"/>
          <w:noProof w:val="0"/>
          <w:color w:val="000000"/>
          <w:position w:val="0"/>
          <w:sz w:val="20"/>
          <w:u w:val="none"/>
          <w:vertAlign w:val="baseline"/>
        </w:rPr>
        <w:t xml:space="preserve"> is why I can never fully back him. Joe Rogan is a joke, I don't care that he made one good point once."</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Rogan who is a </w:t>
      </w:r>
      <w:hyperlink r:id="rId632" w:history="1">
        <w:r>
          <w:rPr>
            <w:rFonts w:ascii="arial" w:eastAsia="arial" w:hAnsi="arial" w:cs="arial"/>
            <w:b w:val="0"/>
            <w:i/>
            <w:strike w:val="0"/>
            <w:noProof w:val="0"/>
            <w:color w:val="0077CC"/>
            <w:position w:val="0"/>
            <w:sz w:val="20"/>
            <w:u w:val="single"/>
            <w:vertAlign w:val="baseline"/>
          </w:rPr>
          <w:t>highly influential podcaster</w:t>
        </w:r>
      </w:hyperlink>
      <w:r>
        <w:rPr>
          <w:rFonts w:ascii="arial" w:eastAsia="arial" w:hAnsi="arial" w:cs="arial"/>
          <w:b w:val="0"/>
          <w:i w:val="0"/>
          <w:strike w:val="0"/>
          <w:noProof w:val="0"/>
          <w:color w:val="000000"/>
          <w:position w:val="0"/>
          <w:sz w:val="20"/>
          <w:u w:val="none"/>
          <w:vertAlign w:val="baseline"/>
        </w:rPr>
        <w:t xml:space="preserve"> </w:t>
      </w:r>
      <w:hyperlink r:id="rId633" w:history="1">
        <w:r>
          <w:rPr>
            <w:rFonts w:ascii="arial" w:eastAsia="arial" w:hAnsi="arial" w:cs="arial"/>
            <w:b w:val="0"/>
            <w:i/>
            <w:strike w:val="0"/>
            <w:noProof w:val="0"/>
            <w:color w:val="0077CC"/>
            <w:position w:val="0"/>
            <w:sz w:val="20"/>
            <w:u w:val="single"/>
            <w:vertAlign w:val="baseline"/>
          </w:rPr>
          <w:t>addressed his politics on The Joe Rogan Experience</w:t>
        </w:r>
      </w:hyperlink>
      <w:r>
        <w:rPr>
          <w:rFonts w:ascii="arial" w:eastAsia="arial" w:hAnsi="arial" w:cs="arial"/>
          <w:b w:val="0"/>
          <w:i w:val="0"/>
          <w:strike w:val="0"/>
          <w:noProof w:val="0"/>
          <w:color w:val="000000"/>
          <w:position w:val="0"/>
          <w:sz w:val="20"/>
          <w:u w:val="none"/>
          <w:vertAlign w:val="baseline"/>
        </w:rPr>
        <w:t xml:space="preserve"> in January, clarifying that he's neither </w:t>
      </w:r>
      <w:hyperlink r:id="rId63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nor Democrat. Instead, he's simply "an American."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human being, and there's a lot of things that the </w:t>
      </w:r>
      <w:hyperlink r:id="rId635"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believe that I believe. There's a lot of things that they say that I say, that makes a lot of sense to me, and there's a lot of things that the </w:t>
      </w:r>
      <w:hyperlink r:id="rId636"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say [where] I say, that makes a lot of sense to me too," the former </w:t>
      </w:r>
      <w:r>
        <w:rPr>
          <w:rFonts w:ascii="arial" w:eastAsia="arial" w:hAnsi="arial" w:cs="arial"/>
          <w:b w:val="0"/>
          <w:i/>
          <w:strike w:val="0"/>
          <w:noProof w:val="0"/>
          <w:color w:val="000000"/>
          <w:position w:val="0"/>
          <w:sz w:val="20"/>
          <w:u w:val="none"/>
          <w:vertAlign w:val="baseline"/>
        </w:rPr>
        <w:t>Fear Factor</w:t>
      </w:r>
      <w:r>
        <w:rPr>
          <w:rFonts w:ascii="arial" w:eastAsia="arial" w:hAnsi="arial" w:cs="arial"/>
          <w:b w:val="0"/>
          <w:i w:val="0"/>
          <w:strike w:val="0"/>
          <w:noProof w:val="0"/>
          <w:color w:val="000000"/>
          <w:position w:val="0"/>
          <w:sz w:val="20"/>
          <w:u w:val="none"/>
          <w:vertAlign w:val="baseline"/>
        </w:rPr>
        <w:t xml:space="preserve"> host explained. "And the idea that I have to ignore things that make sense to me because it's coming from the wrong team is just stupid."</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2020, Rogan endorsed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prior to him </w:t>
      </w:r>
      <w:hyperlink r:id="rId637" w:history="1">
        <w:r>
          <w:rPr>
            <w:rFonts w:ascii="arial" w:eastAsia="arial" w:hAnsi="arial" w:cs="arial"/>
            <w:b w:val="0"/>
            <w:i/>
            <w:strike w:val="0"/>
            <w:noProof w:val="0"/>
            <w:color w:val="0077CC"/>
            <w:position w:val="0"/>
            <w:sz w:val="20"/>
            <w:u w:val="single"/>
            <w:vertAlign w:val="baseline"/>
          </w:rPr>
          <w:t>suspending his presidential campaign</w:t>
        </w:r>
      </w:hyperlink>
      <w:r>
        <w:rPr>
          <w:rFonts w:ascii="arial" w:eastAsia="arial" w:hAnsi="arial" w:cs="arial"/>
          <w:b w:val="0"/>
          <w:i w:val="0"/>
          <w:strike w:val="0"/>
          <w:noProof w:val="0"/>
          <w:color w:val="000000"/>
          <w:position w:val="0"/>
          <w:sz w:val="20"/>
          <w:u w:val="none"/>
          <w:vertAlign w:val="baseline"/>
        </w:rPr>
        <w:t xml:space="preserve"> that April.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I'll probably vote for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the UFC commentator said on an episode of his podcast at the time. "Him as a human being, when I was hanging out with him, I believe in him, I like him, I like him a lot."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stands for is a guy look, you could dig up dirt on every single human being that's ever existed if you catch them in their worst moment and you magnify those moments and you cut out everything else and you only display those worst moments. That said, you can't find very many with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he added.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insanely consistent his entire life. He's basically been saying the same thing, been for the same thing his whole life. And that in and of itself is a very powerful structure to operate from."</w:t>
      </w:r>
    </w:p>
    <w:p>
      <w:pPr>
        <w:pStyle w:val="Normal31"/>
        <w:keepNext w:val="0"/>
        <w:spacing w:before="240" w:after="0" w:line="260" w:lineRule="atLeast"/>
        <w:ind w:left="0" w:right="0" w:firstLine="0"/>
        <w:jc w:val="both"/>
      </w:pPr>
      <w:hyperlink r:id="rId638" w:history="1">
        <w:r>
          <w:rPr>
            <w:rFonts w:ascii="arial" w:eastAsia="arial" w:hAnsi="arial" w:cs="arial"/>
            <w:b w:val="0"/>
            <w:i/>
            <w:strike w:val="0"/>
            <w:color w:val="0077CC"/>
            <w:sz w:val="20"/>
            <w:u w:val="single"/>
            <w:vertAlign w:val="baseline"/>
          </w:rPr>
          <w:t>Link to Image</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45" style="position:absolute;z-index:25177088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Senate Chamber Joe Rogan Performs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Dietsch/Getty Images; Paul Archuleta/FilmMagic</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walks to the Senate chamber at the U.S. Capitol on April 23, 2024 in Washington, D.C. (R) Joe Rogan performs at the Kevin &amp; Bean April Foolishness 2010 at the Gibson Amphitheatre on April 3, 2010 in Universal City, California.</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46" style="position:absolute;z-index:25177190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SOCIAL MEDIA (90%); VIRAL VIDEOS (90%); MEDICAID (89%); US DEMOCRATIC PARTY (89%); US REPUBLICAN PARTY (89%); POLITICAL PARTIES (85%); LIBERALISM (79%); INFECTIOUS DISEASE (78%); SOCIALISM (78%); HEALTH CARE PROFESSIONALS (77%); CAMPAIGNS &amp; ELECTIONS (75%); INSOLVENCY &amp; BANKRUPTCY (68%); US PRESIDENTIAL ELECTIONS (68%); CONSPIRACY THEORY (50%); Entertainment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(90%); VIRAL VIDEOS (90%); MEDICAID (89%); HEALTH CARE PROFESSIONALS (77%); HEALTH INSURANCE (77%); PODCASTING (77%)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ROGAN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(94%)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 xml:space="preserve">'We need you to stand up': Senator </w:t>
        </w:r>
      </w:hyperlink>
      <w:hyperlink r:id="rId646" w:history="1">
        <w:r>
          <w:rPr>
            <w:rFonts w:ascii="arial" w:eastAsia="arial" w:hAnsi="arial" w:cs="arial"/>
            <w:b/>
            <w:i/>
            <w:strike w:val="0"/>
            <w:color w:val="0077CC"/>
            <w:sz w:val="28"/>
            <w:u w:val="single"/>
            <w:vertAlign w:val="baseline"/>
          </w:rPr>
          <w:t>Bernie</w:t>
        </w:r>
      </w:hyperlink>
      <w:hyperlink r:id="rId647" w:history="1">
        <w:r>
          <w:rPr>
            <w:rFonts w:ascii="arial" w:eastAsia="arial" w:hAnsi="arial" w:cs="arial"/>
            <w:b/>
            <w:i/>
            <w:strike w:val="0"/>
            <w:color w:val="0077CC"/>
            <w:sz w:val="28"/>
            <w:u w:val="single"/>
            <w:vertAlign w:val="baseline"/>
          </w:rPr>
          <w:t xml:space="preserve"> </w:t>
        </w:r>
      </w:hyperlink>
      <w:hyperlink r:id="rId648" w:history="1">
        <w:r>
          <w:rPr>
            <w:rFonts w:ascii="arial" w:eastAsia="arial" w:hAnsi="arial" w:cs="arial"/>
            <w:b/>
            <w:i/>
            <w:strike w:val="0"/>
            <w:color w:val="0077CC"/>
            <w:sz w:val="28"/>
            <w:u w:val="single"/>
            <w:vertAlign w:val="baseline"/>
          </w:rPr>
          <w:t>Sanders</w:t>
        </w:r>
      </w:hyperlink>
      <w:hyperlink r:id="rId649" w:history="1">
        <w:r>
          <w:rPr>
            <w:rFonts w:ascii="arial" w:eastAsia="arial" w:hAnsi="arial" w:cs="arial"/>
            <w:b/>
            <w:i/>
            <w:strike w:val="0"/>
            <w:color w:val="0077CC"/>
            <w:sz w:val="28"/>
            <w:u w:val="single"/>
            <w:vertAlign w:val="baseline"/>
          </w:rPr>
          <w:t xml:space="preserve"> makes surprise appearance at Coachella</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FRANCE 24 (English)</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FRANCE 24 Provided by Syndigate Media Inc. All Rights Reserved</w:t>
      </w:r>
    </w:p>
    <w:p>
      <w:pPr>
        <w:pStyle w:val="Normal32"/>
        <w:keepNext w:val="0"/>
        <w:spacing w:before="120" w:after="0" w:line="220" w:lineRule="atLeast"/>
        <w:ind w:left="0" w:right="0" w:firstLine="0"/>
        <w:jc w:val="left"/>
      </w:pPr>
      <w:r>
        <w:br/>
      </w:r>
      <w:r>
        <w:pict>
          <v:shape id="_x0000_i1148" type="#_x0000_t75" style="width:90.01pt;height:84.76pt">
            <v:imagedata r:id="rId65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 24</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7395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drew a massive crowd on Saturday as he made a surprise cameo at the Coachella music festival, telling those gathered to resist what is happening in Washington. "You can turn away and you can ignore what goes on, but if you do that you do it at your own peril,"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thousands attending the event in the California desert.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Screaming fans sprinted over, camera phones in hand, to capture the politician's unannounced speech that followed a blockbuster set from superstar Charli XCX at a neighbouring stage.</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gonna be long but this country faces some very difficult challenges and the future of what happens to America depends on your generation. You can turn away and ignore what goes on but you do it at your own peril. We need you to stand up to fight for justice," Senator </w:t>
      </w:r>
      <w:hyperlink r:id="rId651" w:history="1">
        <w:r>
          <w:rPr>
            <w:rFonts w:ascii="arial" w:eastAsia="arial" w:hAnsi="arial" w:cs="arial"/>
            <w:b/>
            <w:i/>
            <w:strike w:val="0"/>
            <w:noProof w:val="0"/>
            <w:color w:val="0077CC"/>
            <w:position w:val="0"/>
            <w:sz w:val="20"/>
            <w:u w:val="single"/>
            <w:vertAlign w:val="baseline"/>
          </w:rPr>
          <w:t>Bernie</w:t>
        </w:r>
      </w:hyperlink>
      <w:hyperlink r:id="rId652" w:history="1">
        <w:r>
          <w:rPr>
            <w:rFonts w:ascii="arial" w:eastAsia="arial" w:hAnsi="arial" w:cs="arial"/>
            <w:b w:val="0"/>
            <w:i/>
            <w:strike w:val="0"/>
            <w:noProof w:val="0"/>
            <w:color w:val="0077CC"/>
            <w:position w:val="0"/>
            <w:sz w:val="20"/>
            <w:u w:val="single"/>
            <w:vertAlign w:val="baseline"/>
          </w:rPr>
          <w:t xml:space="preserve"> </w:t>
        </w:r>
      </w:hyperlink>
      <w:hyperlink r:id="rId653"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said to raucous cheers at the California desert event that marks the unofficial start of the music festival season.</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Democratic Representative </w:t>
      </w:r>
      <w:hyperlink r:id="rId654"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held a rally that organisers said drew 36,000 people, a stop on their own "Fighting Oligarchy" tour that has featured musicians including Neil Young, Maggie Rogers and Joan Baez.</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under a full moon at Coachella,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delivered urged crowds to stand up against billionaires, health insurance companies and US President </w:t>
      </w:r>
      <w:hyperlink r:id="rId65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administration.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we've got a president of the United States ..."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began, before the crowd's boos quickly drowned out Trump's name.</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continued. "He thinks that </w:t>
      </w:r>
      <w:hyperlink r:id="rId656" w:history="1">
        <w:r>
          <w:rPr>
            <w:rFonts w:ascii="arial" w:eastAsia="arial" w:hAnsi="arial" w:cs="arial"/>
            <w:b w:val="0"/>
            <w:i/>
            <w:strike w:val="0"/>
            <w:noProof w:val="0"/>
            <w:color w:val="0077CC"/>
            <w:position w:val="0"/>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xml:space="preserve"> is a hoax. He is dangerously wrong, and you and I are going to have to stand up to the fossil fuel industry and tell them to stop destroying this planet."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the move'</w:t>
      </w:r>
    </w:p>
    <w:p>
      <w:pPr>
        <w:pStyle w:val="Normal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gave his speech in introducing pop singer Clairo to the stage, whom he thanked for using her platform to support </w:t>
      </w:r>
      <w:hyperlink r:id="rId657" w:history="1">
        <w:r>
          <w:rPr>
            <w:rFonts w:ascii="arial" w:eastAsia="arial" w:hAnsi="arial" w:cs="arial"/>
            <w:b w:val="0"/>
            <w:i/>
            <w:strike w:val="0"/>
            <w:noProof w:val="0"/>
            <w:color w:val="0077CC"/>
            <w:position w:val="0"/>
            <w:sz w:val="20"/>
            <w:u w:val="single"/>
            <w:vertAlign w:val="baseline"/>
          </w:rPr>
          <w:t>women's rights</w:t>
        </w:r>
      </w:hyperlink>
      <w:r>
        <w:rPr>
          <w:rFonts w:ascii="arial" w:eastAsia="arial" w:hAnsi="arial" w:cs="arial"/>
          <w:b w:val="0"/>
          <w:i w:val="0"/>
          <w:strike w:val="0"/>
          <w:noProof w:val="0"/>
          <w:color w:val="000000"/>
          <w:position w:val="0"/>
          <w:sz w:val="20"/>
          <w:u w:val="none"/>
          <w:vertAlign w:val="baseline"/>
        </w:rPr>
        <w:t xml:space="preserve"> and for speaking out to end the war in Gaza.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turn away and you can ignore what goes on, but if you do that you do it at your own peril. We need you to stand up, to fight for justice. To fight for economic justice, social justice and racial justice,"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rapt crowd.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hit: "I love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screamed one festival-goer as the self-described socialist senator who caucuses with Democrats concluded his speech.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Samara Guillory, 21, was among the music fans who sprinted to the stage where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meant so much that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to our level," Guillory told AFP. "We're the new generation, we're the future of America."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here, talking to us, spreading awareness – I think this was exactly the move, honestly."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24 with AFP)</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50" style="position:absolute;z-index:25177497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ARTS FESTIVALS &amp; EXHIBITIONS (90%); FESTIVALS (90%); LEGISLATIVE BODIES (90%); TRENDS &amp; EVENTS (90%); US CONGRESS (90%); MUSIC (89%); SINGERS &amp; MUSICIANS (89%); SOCIAL JUSTICE (89%); US DEMOCRATIC PARTY (79%); US PRESIDENTS (79%); ARTISTS &amp; PERFORMERS (78%); CELEBRITIES (78%); SOCIALISM (78%); SOCIETY, SOCIAL ASSISTANCE &amp; LIFESTYLE (78%); CLIMATE CHANGE (76%); OLIGARCHIES (76%); POLITICS (76%); TYPES OF GOVERNMENT (76%); FEMINISM &amp; WOMEN'S RIGHTS (73%); POP &amp; ROCK (73%); WOMEN (73%); ELECTIONS &amp; POLITICS (71%); RACE &amp; ETHNICITY (68%); RACIAL JUSTICE (68%); WEALTHY PEOPLE (50%)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(92%); SIC7812 MOTION PICTURE &amp; VIDEO TAPE PRODUCTION (92%); CONCERTS &amp; MUSIC FESTIVALS (91%); ARTS FESTIVALS &amp; EXHIBITIONS (90%); FESTIVALS (90%); MUSIC INDUSTRY (89%); SINGERS &amp; MUSICIANS (89%); ARTISTS &amp; PERFORMERS (78%); CELEBRITIES (78%); ENERGY &amp; UTILITIES (69%); HEALTH INSURANCE (50%); INSURANCE (50%)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CHARLI XCX (79%); DONALD TRUMP (75%); ALEXANDRIA OCASIO-CORTEZ (70%)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(95%); FRANCE (89%)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51"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Bernie</w:t>
        </w:r>
      </w:hyperlink>
      <w:hyperlink r:id="rId665" w:history="1">
        <w:r>
          <w:rPr>
            <w:rFonts w:ascii="arial" w:eastAsia="arial" w:hAnsi="arial" w:cs="arial"/>
            <w:b/>
            <w:i/>
            <w:strike w:val="0"/>
            <w:color w:val="0077CC"/>
            <w:sz w:val="28"/>
            <w:u w:val="single"/>
            <w:vertAlign w:val="baseline"/>
          </w:rPr>
          <w:t xml:space="preserve"> </w:t>
        </w:r>
      </w:hyperlink>
      <w:hyperlink r:id="rId666" w:history="1">
        <w:r>
          <w:rPr>
            <w:rFonts w:ascii="arial" w:eastAsia="arial" w:hAnsi="arial" w:cs="arial"/>
            <w:b/>
            <w:i/>
            <w:strike w:val="0"/>
            <w:color w:val="0077CC"/>
            <w:sz w:val="28"/>
            <w:u w:val="single"/>
            <w:vertAlign w:val="baseline"/>
          </w:rPr>
          <w:t>Sanders</w:t>
        </w:r>
      </w:hyperlink>
      <w:hyperlink r:id="rId667" w:history="1">
        <w:r>
          <w:rPr>
            <w:rFonts w:ascii="arial" w:eastAsia="arial" w:hAnsi="arial" w:cs="arial"/>
            <w:b/>
            <w:i/>
            <w:strike w:val="0"/>
            <w:color w:val="0077CC"/>
            <w:sz w:val="28"/>
            <w:u w:val="single"/>
            <w:vertAlign w:val="baseline"/>
          </w:rPr>
          <w:t xml:space="preserve"> slams Donald Trump's tariffs against Mexico and Canada as illegal and harmful</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2025 Sunday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2" style="position:absolute;z-index:2517770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imposition of tariffs by the United States on Mexico and Canada has triggered a series of reactions among the political class of the three countries.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for the state of Vermont in the United States,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used his X account to express his opinion against the measures taken by the president of his country.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position has labeled as illegal and harmful the tariffs imposed by Donald Trump against Mexico and Canada.</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warns that the tariffs imposed on Mexico and Canada "will increase costs for the American family". </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considered that "Trump's unilateral decision to impose a 25% tariff on Canada and Mexico is most likely illegal and definitely harmful."</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highlighted that, according to economists, Donald Trump's tariffs will not only affect Mexico and Canada, but also the American population.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MexicoBeatriz Gutiérrez Müller backs Claudia Sheinbaum after Donald Trump's remarks: "President, you are not alone" MexicoClaudia Sheinbaum: Plan B against Donald Trump's tariffs will be announced this Monday, February 3 on La Mañanera del PuebloMexicoVIDEO: Claudia Sheinbaum questions Donald Trump's failure to combat drug trafficking in the United States; "here is your president," she tells MexicansMexicoClaudia Sheinbaum, in urgent meeting with cabinet over U.S. tariffsInternationalDonald Trump's tariffs worry even U.S. Republicans BusinessDonald Trump's tariffs on Mexico caused Wall Street to fallInternationalU.S. congressmen turn on Donald Trump and ask to withdraw tariffs against Mexico InternationalDonald Trump imposes 25% tariffs on Canada that will go into effect on February 4MexicoDonald Trump imposes tariffs on Mexico, Canada and China; Claudia Sheinbaum and Justin Trudeau have already respondedMexico "Cartels are allies of the Mexican government": This is how Donald Trump justified the 25% tariffsMexicoClaudia Sheinbaum rejects Donald Trump's slander and accuses US gun shops of links to drug trafficking.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so that U.S. families will have to face increases of up to 1,200 dollars a year on average,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this,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recalled that what Americans need is for the prices of products to go down and not the opposite, as will happen with the imposition of tariffs.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unilateral decision to impose a 25% tariff on Canada and Mexico is most likely illegal and definitely harmful. Economists estimate this will increase costs for the average American family by as much as $1,200 a year.We need to lower prices, not raise them."</w:t>
      </w:r>
    </w:p>
    <w:p>
      <w:pPr>
        <w:pStyle w:val="Normal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congressional Republicans have expressed concern about the consequences of tariffs on Mexico and Canada.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like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group of Republican congressmen, the same party that brought Donald Trump to the presidency, have expressed concern about the consequences of tariffs in the United States.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has been the Republican majority leader in the U.S. Congress, John Thune, who showed his concern about the negative impact that tariffs could have on the agricultural community.</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Thune, a native of South Dakota, located in a region of the United States that has Mexico and Canada as its main export markets.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Republican Senator Thom Tillis considered that "we must be very careful" so that the tariffs imposed by Donald Trump do not have negative repercussions in the United States.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these positions, Donald Trump has acknowledged that the tariffs could cause economic "pain" to Americans.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has stood firm on their implementation, arguing that they are necessary for national security reasons.</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53" style="position:absolute;z-index:25177804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LEGISLATIVE BODIES (90%); TAXES &amp; TAXATION (90%); NEGATIVE NEWS (89%); NEGATIVE SOCIETAL NEWS (89%); POLITICAL PARTIES (89%); PRICES (89%); US REPUBLICAN PARTY (89%); ECONOMICS (78%); ECONOMY &amp; ECONOMIC INDICATORS (78%); US CONGRESS (78%); CONTROLLED SUBSTANCES CRIME (77%); CABINET OFFICES (73%); CARTELS (71%); DRUG TRAFFICKING (66%); Ultimas-noticias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(97%); MEXICO (96%); CANADA (95%); NORTH AMERICA (94%)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54"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 xml:space="preserve">US: </w:t>
        </w:r>
      </w:hyperlink>
      <w:hyperlink r:id="rId675" w:history="1">
        <w:r>
          <w:rPr>
            <w:rFonts w:ascii="arial" w:eastAsia="arial" w:hAnsi="arial" w:cs="arial"/>
            <w:b/>
            <w:i/>
            <w:strike w:val="0"/>
            <w:color w:val="0077CC"/>
            <w:sz w:val="28"/>
            <w:u w:val="single"/>
            <w:vertAlign w:val="baseline"/>
          </w:rPr>
          <w:t>Bernie</w:t>
        </w:r>
      </w:hyperlink>
      <w:hyperlink r:id="rId676" w:history="1">
        <w:r>
          <w:rPr>
            <w:rFonts w:ascii="arial" w:eastAsia="arial" w:hAnsi="arial" w:cs="arial"/>
            <w:b/>
            <w:i/>
            <w:strike w:val="0"/>
            <w:color w:val="0077CC"/>
            <w:sz w:val="28"/>
            <w:u w:val="single"/>
            <w:vertAlign w:val="baseline"/>
          </w:rPr>
          <w:t xml:space="preserve"> </w:t>
        </w:r>
      </w:hyperlink>
      <w:hyperlink r:id="rId677" w:history="1">
        <w:r>
          <w:rPr>
            <w:rFonts w:ascii="arial" w:eastAsia="arial" w:hAnsi="arial" w:cs="arial"/>
            <w:b/>
            <w:i/>
            <w:strike w:val="0"/>
            <w:color w:val="0077CC"/>
            <w:sz w:val="28"/>
            <w:u w:val="single"/>
            <w:vertAlign w:val="baseline"/>
          </w:rPr>
          <w:t>Sanders</w:t>
        </w:r>
      </w:hyperlink>
      <w:hyperlink r:id="rId678" w:history="1">
        <w:r>
          <w:rPr>
            <w:rFonts w:ascii="arial" w:eastAsia="arial" w:hAnsi="arial" w:cs="arial"/>
            <w:b/>
            <w:i/>
            <w:strike w:val="0"/>
            <w:color w:val="0077CC"/>
            <w:sz w:val="28"/>
            <w:u w:val="single"/>
            <w:vertAlign w:val="baseline"/>
          </w:rPr>
          <w:t>' rally draws record crowd in LA</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Deutsche Welle World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8:55 AM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Deutsche Welle World </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5" style="position:absolute;z-index:251780096"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13th, 2025 ( </w:t>
      </w:r>
      <w:hyperlink r:id="rId679" w:history="1">
        <w:r>
          <w:rPr>
            <w:rFonts w:ascii="arial" w:eastAsia="arial" w:hAnsi="arial" w:cs="arial"/>
            <w:b w:val="0"/>
            <w:i/>
            <w:strike w:val="0"/>
            <w:noProof w:val="0"/>
            <w:color w:val="0077CC"/>
            <w:position w:val="0"/>
            <w:sz w:val="20"/>
            <w:u w:val="single"/>
            <w:vertAlign w:val="baseline"/>
          </w:rPr>
          <w:t>Deutsche Welle World</w:t>
        </w:r>
      </w:hyperlink>
      <w:r>
        <w:rPr>
          <w:rFonts w:ascii="arial" w:eastAsia="arial" w:hAnsi="arial" w:cs="arial"/>
          <w:b w:val="0"/>
          <w:i w:val="0"/>
          <w:strike w:val="0"/>
          <w:noProof w:val="0"/>
          <w:color w:val="000000"/>
          <w:position w:val="0"/>
          <w:sz w:val="20"/>
          <w:u w:val="none"/>
          <w:vertAlign w:val="baseline"/>
        </w:rPr>
        <w:t xml:space="preserve">  - Delivered by  </w:t>
      </w:r>
      <w:hyperlink r:id="rId68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"Fighting Oligarchy" rally in Los Angeles has drawn a big crowd as opposition grows to Donald Trump's policies. Left-wing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Democrat Alexandria Ocasio-Cortez have become vocal protest figures.Tens of thousands of people packed the Gloria Molina Grand Park in Los Angeles on Saturday at a rally held in protest at the direction the US is taking under President Donald Trump.The rally formed part of the "Fighting Oligarchy" tour of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that was launched in late February, with Democrat representative Alexandria Ocasio-Cortez, familiarly known as AOC, joining in last month.Their protest efforts come as many US citizens are disappointed at the Democratic Party's lack of resistance to Trump, whose huge cuts to government and research funding, anti-immigration policies and climate crisis denial have provoked widespread concern at home and abroad.The gathering featured performances by US musical legends Joan Baez and Neil Young, among others.</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says US moving 'toward an authoritarian form of society'"There are some 36,000 of you, the largest rally that we have ever had,"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"Your presence here today is making Donald Trump and Elon Musk very nervous.""We are living in a moment where a handful of billionaires control the economic and political life of our country," said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self-declared socialist who is independent of any party but votes with the Democrats.Trump was moving the US "rapidly toward an authoritarian form of society," the 83-year-old senator said.</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that the Republican party had largely become a cult of the individual that obeyed every wish of Trump.He said the Trump administration was making plans for $1.1 trillion ((EURO)968 trillion) tax breaks for the wealthy.AOC calls for solidarity,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makes appearance at CoachellaOcasio-Cortez, 35, told the crowd: "No matter your race, religion, gender, identity or status, no matter if you disagree with me on some things ... I hope you see that this movement is not about partisan labels or purity tests, but it's about class solidarity."</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later put in an unnannounced appearance at the Coachella music festival, where he told the audience: "I'm not gonna be long but this country faces some very difficult challenges and the future of what happens to America depends on your generation.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turn away and ignore what goes on but you do it at your own peril.""Fighting Oligarch" rallies have been held in a number of big cities including Denver and Phoenix, drawing large crowds.Edited by: Roshni Majumdar</w:t>
      </w:r>
    </w:p>
    <w:p>
      <w:pPr>
        <w:pStyle w:val="Normal34"/>
        <w:keepNext w:val="0"/>
        <w:spacing w:before="240" w:after="0" w:line="260" w:lineRule="atLeast"/>
        <w:ind w:left="0" w:right="0" w:firstLine="0"/>
        <w:jc w:val="both"/>
      </w:pPr>
      <w:hyperlink r:id="rId681" w:history="1">
        <w:r>
          <w:rPr>
            <w:rFonts w:ascii="arial" w:eastAsia="arial" w:hAnsi="arial" w:cs="arial"/>
            <w:b w:val="0"/>
            <w:i/>
            <w:strike w:val="0"/>
            <w:color w:val="0077CC"/>
            <w:sz w:val="20"/>
            <w:u w:val="single"/>
            <w:vertAlign w:val="baseline"/>
          </w:rPr>
          <w:t>Link to the original story.</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
        <w:spacing w:line="60" w:lineRule="exact"/>
      </w:pPr>
      <w:r>
        <w:pict>
          <v:line id="_x0000_s1156" style="position:absolute;z-index:25178112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7" style="position:absolute;z-index:251782144"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109988</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OLIGARCHIES (90%); TYPES OF GOVERNMENT (90%); CONCERTS &amp; MUSIC FESTIVALS (89%); POLITICAL PARTIES (89%); US DEMOCRATIC PARTY (89%); FESTIVALS (78%); LIBERALISM (78%); PARTISANSHIP (78%); TRENDS &amp; EVENTS (78%); US REPUBLICAN PARTY (78%); MUSIC (77%); NATIONAL SECURITY &amp; FOREIGN RELATIONS (77%); POLITICS (77%); PUBLIC POLICY (77%); SOCIALISM (77%); IMMIGRATION REGULATION &amp; POLICY (72%); IMMIGRATION, CITIZENSHIP &amp; DISPLACEMENT (69%); WEALTHY PEOPLE (69%); TAX BREAKS (68%); ARTS FESTIVALS &amp; EXHIBITIONS (67%); CULTS &amp; SECTS (67%); SEX &amp; GENDER ISSUES (66%); IMMIGRATION (53%); GENDER IDENTITY (50%); RELIGION (50%); News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 (US)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(89%); FESTIVALS (78%); ARTS FESTIVALS &amp; EXHIBITIONS (67%)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(91%); DONALD TRUMP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ELON MUSK (72%)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VERMONT, USA (79%); UNITED STATES (94%)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58"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 xml:space="preserve">Jailing protesters 'on path to authoritarianism,' says US Senator </w:t>
        </w:r>
      </w:hyperlink>
      <w:hyperlink r:id="rId689" w:history="1">
        <w:r>
          <w:rPr>
            <w:rFonts w:ascii="arial" w:eastAsia="arial" w:hAnsi="arial" w:cs="arial"/>
            <w:b/>
            <w:i/>
            <w:strike w:val="0"/>
            <w:color w:val="0077CC"/>
            <w:sz w:val="28"/>
            <w:u w:val="single"/>
            <w:vertAlign w:val="baseline"/>
          </w:rPr>
          <w:t>Bernie</w:t>
        </w:r>
      </w:hyperlink>
      <w:hyperlink r:id="rId690" w:history="1">
        <w:r>
          <w:rPr>
            <w:rFonts w:ascii="arial" w:eastAsia="arial" w:hAnsi="arial" w:cs="arial"/>
            <w:b/>
            <w:i/>
            <w:strike w:val="0"/>
            <w:color w:val="0077CC"/>
            <w:sz w:val="28"/>
            <w:u w:val="single"/>
            <w:vertAlign w:val="baseline"/>
          </w:rPr>
          <w:t xml:space="preserve"> </w:t>
        </w:r>
      </w:hyperlink>
      <w:hyperlink r:id="rId691" w:history="1">
        <w:r>
          <w:rPr>
            <w:rFonts w:ascii="arial" w:eastAsia="arial" w:hAnsi="arial" w:cs="arial"/>
            <w:b/>
            <w:i/>
            <w:strike w:val="0"/>
            <w:color w:val="0077CC"/>
            <w:sz w:val="28"/>
            <w:u w:val="single"/>
            <w:vertAlign w:val="baseline"/>
          </w:rPr>
          <w:t>Sanders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Anadolu Agency (AA)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Andolu Ajansi Provided by Syndigate Media Inc. All Rights Reserved</w:t>
      </w:r>
    </w:p>
    <w:p>
      <w:pPr>
        <w:pStyle w:val="Normal35"/>
        <w:keepNext w:val="0"/>
        <w:spacing w:before="120" w:after="0" w:line="220" w:lineRule="atLeast"/>
        <w:ind w:left="0" w:right="0" w:firstLine="0"/>
        <w:jc w:val="left"/>
      </w:pPr>
      <w:r>
        <w:br/>
      </w:r>
      <w:r>
        <w:pict>
          <v:shape id="_x0000_i1159" type="#_x0000_t75" style="width:90.01pt;height:81.01pt">
            <v:imagedata r:id="rId69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Diyar Guldogan |</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0" style="position:absolute;z-index:2517841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Wednesday slammed the "illegal" US detention of Palestinian activist Mahmoud Khalil.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Mr. President, you cannot illegally arrest and detain legal US residents because of their political views or opinions. In America, we have a little something called the First Amendment,"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wrote on X, referring to the section of the Constitution protecting freedom of speech.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"Throwing protesters in jail is yet another step on the path to authoritarianism," he added.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last year to regain the presidency, Donald Trump, behind closed doors, vowed to "throw out" pro-Palestinian foreign student protesters if he was elected, according to The Washington Post.</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remarks came right after US District Judge Jesse Furman on Wednesday extended a ban on Khalil's deportation from the 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a green card holder and recent Columbia University graduate who helped lead a pro-Palestinian encampment last April, was arrested at his university-owned residence in New York on Saturday 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Khalil's lawyer Amy Greer, he was "wrongfully arrested" by US Immigration and Customs Enforcement (ICE) agents who claimed his student visa was revoked – even though he is a legal permanent resident and not in the US on a student visa. He is married to a US citizen who is eight months pregnant.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is now considering whether ICE's decision to transfer Khalil to a federal detention facility in Louisiana violated the law.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hundreds of demonstrators rallied in New York City to demand Khalil's release, US lawmakers and civil rights groups took to social media to criticize his continued detention.</w:t>
      </w:r>
    </w:p>
    <w:p>
      <w:pPr>
        <w:pStyle w:val="Normal35"/>
        <w:keepNext w:val="0"/>
        <w:spacing w:before="240" w:after="0" w:line="260" w:lineRule="atLeast"/>
        <w:ind w:left="0" w:right="0" w:firstLine="0"/>
        <w:jc w:val="both"/>
      </w:pPr>
      <w:hyperlink r:id="rId693" w:history="1">
        <w:r>
          <w:rPr>
            <w:rFonts w:ascii="arial" w:eastAsia="arial" w:hAnsi="arial" w:cs="arial"/>
            <w:b w:val="0"/>
            <w:i/>
            <w:strike w:val="0"/>
            <w:color w:val="0077CC"/>
            <w:sz w:val="20"/>
            <w:u w:val="single"/>
            <w:vertAlign w:val="baseline"/>
          </w:rPr>
          <w:t xml:space="preserve">Jailing protesters 'on path to authoritarianism,' says US Senator </w:t>
        </w:r>
      </w:hyperlink>
      <w:hyperlink r:id="rId694" w:history="1">
        <w:r>
          <w:rPr>
            <w:rFonts w:ascii="arial" w:eastAsia="arial" w:hAnsi="arial" w:cs="arial"/>
            <w:b/>
            <w:i/>
            <w:strike w:val="0"/>
            <w:color w:val="0077CC"/>
            <w:sz w:val="20"/>
            <w:u w:val="single"/>
            <w:vertAlign w:val="baseline"/>
          </w:rPr>
          <w:t>Bernie</w:t>
        </w:r>
      </w:hyperlink>
      <w:hyperlink r:id="rId695" w:history="1">
        <w:r>
          <w:rPr>
            <w:rFonts w:ascii="arial" w:eastAsia="arial" w:hAnsi="arial" w:cs="arial"/>
            <w:b w:val="0"/>
            <w:i/>
            <w:strike w:val="0"/>
            <w:color w:val="0077CC"/>
            <w:sz w:val="20"/>
            <w:u w:val="single"/>
            <w:vertAlign w:val="baseline"/>
          </w:rPr>
          <w:t xml:space="preserve"> </w:t>
        </w:r>
      </w:hyperlink>
      <w:hyperlink r:id="rId696" w:history="1">
        <w:r>
          <w:rPr>
            <w:rFonts w:ascii="arial" w:eastAsia="arial" w:hAnsi="arial" w:cs="arial"/>
            <w:b/>
            <w:i/>
            <w:strike w:val="0"/>
            <w:color w:val="0077CC"/>
            <w:sz w:val="20"/>
            <w:u w:val="single"/>
            <w:vertAlign w:val="baseline"/>
          </w:rPr>
          <w:t>Sanders</w:t>
        </w:r>
      </w:hyperlink>
      <w:hyperlink r:id="rId697" w:history="1">
        <w:r>
          <w:rPr>
            <w:rFonts w:ascii="arial" w:eastAsia="arial" w:hAnsi="arial" w:cs="arial"/>
            <w:b w:val="0"/>
            <w:i/>
            <w:strike w:val="0"/>
            <w:color w:val="0077CC"/>
            <w:sz w:val="20"/>
            <w:u w:val="single"/>
            <w:vertAlign w:val="baseline"/>
          </w:rPr>
          <w:t xml:space="preserve"> - Image</w:t>
        </w:r>
      </w:hyperlink>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61" style="position:absolute;z-index:251785216"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400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PASSPORTS &amp; VISAS (92%); ACTIVISM (90%); ARRESTS (90%); FOREIGN STUDENTS (90%); JAIL SENTENCING (90%); LEGISLATIVE BODIES (90%); NATIONAL SECURITY &amp; FOREIGN RELATIONS (90%); NEGATIVE MISC NEWS (90%); NEGATIVE NEWS (90%); NEGATIVE PERSONAL NEWS (90%); POLITICAL DETAINEES (90%); PROTESTS &amp; DEMONSTRATIONS (90%); US CONGRESS (90%); IMMIGRATION, CITIZENSHIP &amp; DISPLACEMENT (78%); MIDDLE EAST PROTESTS &amp; UPRISINGS (78%); STUDENT ACTIVISM (78%); CIVIL RIGHTS (77%); IMMIGRATION (75%); STUDENTS &amp; STUDENT LIFE (75%); JUDGES (74%); HUMAN RIGHTS ORGANIZATIONS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 PASSPORTS &amp; VISAS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(92%); LOUISIANA, USA (79%); UNITED STATES (96%); STATE OF PALESTINE (93%)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6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704" w:history="1">
        <w:r>
          <w:rPr>
            <w:rFonts w:ascii="arial" w:eastAsia="arial" w:hAnsi="arial" w:cs="arial"/>
            <w:b/>
            <w:i/>
            <w:strike w:val="0"/>
            <w:color w:val="0077CC"/>
            <w:sz w:val="28"/>
            <w:u w:val="single"/>
            <w:vertAlign w:val="baseline"/>
          </w:rPr>
          <w:t>Bernie</w:t>
        </w:r>
      </w:hyperlink>
      <w:hyperlink r:id="rId705" w:history="1">
        <w:r>
          <w:rPr>
            <w:rFonts w:ascii="arial" w:eastAsia="arial" w:hAnsi="arial" w:cs="arial"/>
            <w:b/>
            <w:i/>
            <w:strike w:val="0"/>
            <w:color w:val="0077CC"/>
            <w:sz w:val="28"/>
            <w:u w:val="single"/>
            <w:vertAlign w:val="baseline"/>
          </w:rPr>
          <w:t xml:space="preserve"> </w:t>
        </w:r>
      </w:hyperlink>
      <w:hyperlink r:id="rId706" w:history="1">
        <w:r>
          <w:rPr>
            <w:rFonts w:ascii="arial" w:eastAsia="arial" w:hAnsi="arial" w:cs="arial"/>
            <w:b/>
            <w:i/>
            <w:strike w:val="0"/>
            <w:color w:val="0077CC"/>
            <w:sz w:val="28"/>
            <w:u w:val="single"/>
            <w:vertAlign w:val="baseline"/>
          </w:rPr>
          <w:t>Sanders</w:t>
        </w:r>
      </w:hyperlink>
      <w:hyperlink r:id="rId707" w:history="1">
        <w:r>
          <w:rPr>
            <w:rFonts w:ascii="arial" w:eastAsia="arial" w:hAnsi="arial" w:cs="arial"/>
            <w:b/>
            <w:i/>
            <w:strike w:val="0"/>
            <w:color w:val="0077CC"/>
            <w:sz w:val="28"/>
            <w:u w:val="single"/>
            <w:vertAlign w:val="baseline"/>
          </w:rPr>
          <w:t xml:space="preserve"> makes surprise Coachella appearance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pStyle w:val="Normal36"/>
        <w:keepNext w:val="0"/>
        <w:spacing w:before="120" w:after="0" w:line="220" w:lineRule="atLeast"/>
        <w:ind w:left="0" w:right="0" w:firstLine="0"/>
        <w:jc w:val="left"/>
      </w:pPr>
      <w:r>
        <w:br/>
      </w:r>
      <w:r>
        <w:pict>
          <v:shape id="_x0000_i1163" type="#_x0000_t75" style="width:186.83pt;height:36.01pt">
            <v:imagedata r:id="rId70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Irwin</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4" style="position:absolute;z-index:2517872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made a surprise appearance at the California music festival Coachella on Saturday night.</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introduced artist Clairo and spoke to the thousands of young people in the crowd. It’s the latest in the Vermont senator’s speaking tour across the country.</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faces some very difficult challenges, and the future of what happens to America is dependent upon your generation. Now you can turn away and you can ignore what goes on, but if you do that, you do it at your own peril. We need you to stand up to fight for justice,” </w:t>
      </w:r>
      <w:hyperlink r:id="rId709" w:history="1">
        <w:r>
          <w:rPr>
            <w:rFonts w:ascii="arial" w:eastAsia="arial" w:hAnsi="arial" w:cs="arial"/>
            <w:b/>
            <w:i/>
            <w:strike w:val="0"/>
            <w:noProof w:val="0"/>
            <w:color w:val="0077CC"/>
            <w:position w:val="0"/>
            <w:sz w:val="20"/>
            <w:u w:val="single"/>
            <w:vertAlign w:val="baseline"/>
          </w:rPr>
          <w:t>Sanders</w:t>
        </w:r>
      </w:hyperlink>
      <w:hyperlink r:id="rId710" w:history="1">
        <w:r>
          <w:rPr>
            <w:rFonts w:ascii="arial" w:eastAsia="arial" w:hAnsi="arial" w:cs="arial"/>
            <w:b w:val="0"/>
            <w:i/>
            <w:strike w:val="0"/>
            <w:noProof w:val="0"/>
            <w:color w:val="0077CC"/>
            <w:position w:val="0"/>
            <w:sz w:val="20"/>
            <w:u w:val="single"/>
            <w:vertAlign w:val="baseline"/>
          </w:rPr>
          <w:t xml:space="preserve"> said</w:t>
        </w:r>
      </w:hyperlink>
      <w:r>
        <w:rPr>
          <w:rFonts w:ascii="arial" w:eastAsia="arial" w:hAnsi="arial" w:cs="arial"/>
          <w:b w:val="0"/>
          <w:i w:val="0"/>
          <w:strike w:val="0"/>
          <w:noProof w:val="0"/>
          <w:color w:val="000000"/>
          <w:position w:val="0"/>
          <w:sz w:val="20"/>
          <w:u w:val="none"/>
          <w:vertAlign w:val="baseline"/>
        </w:rPr>
        <w:t>, drawing cheers from the crowd.</w:t>
      </w:r>
    </w:p>
    <w:p>
      <w:pPr>
        <w:pStyle w:val="Normal3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Rep. Alexandria Ocasio-Cortez (D-N.Y.) have been on </w:t>
      </w:r>
      <w:hyperlink r:id="rId711" w:history="1">
        <w:r>
          <w:rPr>
            <w:rFonts w:ascii="arial" w:eastAsia="arial" w:hAnsi="arial" w:cs="arial"/>
            <w:b w:val="0"/>
            <w:i/>
            <w:strike w:val="0"/>
            <w:noProof w:val="0"/>
            <w:color w:val="0077CC"/>
            <w:position w:val="0"/>
            <w:sz w:val="20"/>
            <w:u w:val="single"/>
            <w:vertAlign w:val="baseline"/>
          </w:rPr>
          <w:t>a speaking tour</w:t>
        </w:r>
      </w:hyperlink>
      <w:r>
        <w:rPr>
          <w:rFonts w:ascii="arial" w:eastAsia="arial" w:hAnsi="arial" w:cs="arial"/>
          <w:b w:val="0"/>
          <w:i w:val="0"/>
          <w:strike w:val="0"/>
          <w:noProof w:val="0"/>
          <w:color w:val="000000"/>
          <w:position w:val="0"/>
          <w:sz w:val="20"/>
          <w:u w:val="none"/>
          <w:vertAlign w:val="baseline"/>
        </w:rPr>
        <w:t xml:space="preserve"> in various cities across the country, titled “Fighting Oligarchy,” in response to the Trump administration and Elon Musk’s Department of Government Efficiency (DOGE).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drawn large crowds amid the Trump administration’s cuts to federal programs.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appearance at Coachella reached thousands.</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on the younger generation to fight for economic, social and racial justice.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got a president of the United States,”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began.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booed at the mention of President Trump.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the Vermont senator replied.</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later added that the U.S. economy today is working only for the billionaire class but not for families across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help us to create an economy that works well for everybody, not just the 1 percent,” he said.</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thanked Clairo for the opportunity to speak to the concertgoers and thanked her for her continued activism for women’s rights and the people in Gaza.</w:t>
      </w:r>
    </w:p>
    <w:p>
      <w:pPr>
        <w:pStyle w:val="Normal3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’s appearance at Coachella came just hours after a rally in Los Angeles, where he and Ocasio-Cortez spoke to tens of thousands of people. The rally included musical guests such as Neil Young and Joan Baez, </w:t>
      </w:r>
      <w:hyperlink r:id="rId712" w:history="1">
        <w:r>
          <w:rPr>
            <w:rFonts w:ascii="arial" w:eastAsia="arial" w:hAnsi="arial" w:cs="arial"/>
            <w:b w:val="0"/>
            <w:i/>
            <w:strike w:val="0"/>
            <w:noProof w:val="0"/>
            <w:color w:val="0077CC"/>
            <w:position w:val="0"/>
            <w:sz w:val="20"/>
            <w:u w:val="single"/>
            <w:vertAlign w:val="baseline"/>
          </w:rPr>
          <w:t xml:space="preserve">according to the Los Angeles Times. </w:t>
        </w:r>
      </w:hyperlink>
    </w:p>
    <w:p>
      <w:pPr>
        <w:pStyle w:val="Normal36"/>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For the latest news, weather, sports, and streaming video, head to The Hill.</w:t>
        </w:r>
      </w:hyperlink>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65" style="position:absolute;z-index:251788288"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TRENDS &amp; EVENTS (89%); LEGISLATIVE BODIES (79%); ARTS FESTIVALS &amp; EXHIBITIONS (78%); MUSIC (78%); SOCIETY, SOCIAL ASSISTANCE &amp; LIFESTYLE (78%); US DEPARTMENT OF GOVERNMENT EFFICIENCY (78%); US PRESIDENTS (78%); GOVERNMENT &amp; PUBLIC ADMINISTRATION (77%); GOVERNMENT BODIES &amp; OFFICES (77%); ECONOMIC CONDITIONS (75%); TYPES OF GOVERNMENT (73%); ACTIVISM (72%); RACE &amp; ETHNICITY (70%); RACIAL JUSTICE (70%); SOCIAL JUSTICE (70%); OLIGARCHIES (68%); ECONOMY &amp; ECONOMIC INDICATORS (67%)</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(80%)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(80%); SIC2711 NEWSPAPERS: PUBLISHING, OR PUBLISHING &amp; PRINTING (80%); CONCERTS &amp; MUSIC FESTIVALS (90%); FESTIVALS (90%); ARTS FESTIVALS &amp; EXHIBITIONS (78%); INTERNET VIDEO (73%); STREAMING MEDIA (73%)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ALEXANDRIA OCASIO-CORTEZ (90%); DONALD TRUMP (85%)</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VERMONT, USA (94%); CALIFORNIA, USA (93%); NEW SOUTH WALES, AUSTRALIA (79%); UNITED STATES (94%); AUSTRALIA (93%); EUROPE (92%); NEW ZEALAND (79%); UNITED KINGDOM (79%); AUSTRALIA &amp; NEW ZEALAND (78%); NORTHERN EUROPE (74%); OCEANIA (73%); Falkirk, Vermont, California &amp; State of New South Wales; United Kingdom, United States &amp; Australia; Europe, Northern Europe; Americas, Northern America; Oceania, Australia and New Zealand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66"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720" w:history="1">
        <w:r>
          <w:rPr>
            <w:rFonts w:ascii="arial" w:eastAsia="arial" w:hAnsi="arial" w:cs="arial"/>
            <w:b/>
            <w:i/>
            <w:strike w:val="0"/>
            <w:color w:val="0077CC"/>
            <w:sz w:val="28"/>
            <w:u w:val="single"/>
            <w:vertAlign w:val="baseline"/>
          </w:rPr>
          <w:t>Bernie</w:t>
        </w:r>
      </w:hyperlink>
      <w:hyperlink r:id="rId721" w:history="1">
        <w:r>
          <w:rPr>
            <w:rFonts w:ascii="arial" w:eastAsia="arial" w:hAnsi="arial" w:cs="arial"/>
            <w:b/>
            <w:i/>
            <w:strike w:val="0"/>
            <w:color w:val="0077CC"/>
            <w:sz w:val="28"/>
            <w:u w:val="single"/>
            <w:vertAlign w:val="baseline"/>
          </w:rPr>
          <w:t xml:space="preserve"> </w:t>
        </w:r>
      </w:hyperlink>
      <w:hyperlink r:id="rId722" w:history="1">
        <w:r>
          <w:rPr>
            <w:rFonts w:ascii="arial" w:eastAsia="arial" w:hAnsi="arial" w:cs="arial"/>
            <w:b/>
            <w:i/>
            <w:strike w:val="0"/>
            <w:color w:val="0077CC"/>
            <w:sz w:val="28"/>
            <w:u w:val="single"/>
            <w:vertAlign w:val="baseline"/>
          </w:rPr>
          <w:t>Sanders</w:t>
        </w:r>
      </w:hyperlink>
      <w:hyperlink r:id="rId723" w:history="1">
        <w:r>
          <w:rPr>
            <w:rFonts w:ascii="arial" w:eastAsia="arial" w:hAnsi="arial" w:cs="arial"/>
            <w:b/>
            <w:i/>
            <w:strike w:val="0"/>
            <w:color w:val="0077CC"/>
            <w:sz w:val="28"/>
            <w:u w:val="single"/>
            <w:vertAlign w:val="baseline"/>
          </w:rPr>
          <w:t>, AOC Headline Massive Rally in Downtown L.A.</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Mag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1:40 AM EST</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Leila Brady</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7" style="position:absolute;z-index:251790336"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it's you!" said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 independent serving Vermont, as he was met with the chant of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when he </w:t>
      </w:r>
      <w:hyperlink r:id="rId724" w:history="1">
        <w:r>
          <w:rPr>
            <w:rFonts w:ascii="arial" w:eastAsia="arial" w:hAnsi="arial" w:cs="arial"/>
            <w:b w:val="0"/>
            <w:i/>
            <w:strike w:val="0"/>
            <w:noProof w:val="0"/>
            <w:color w:val="0077CC"/>
            <w:position w:val="0"/>
            <w:sz w:val="20"/>
            <w:u w:val="single"/>
            <w:vertAlign w:val="baseline"/>
          </w:rPr>
          <w:t>took the stage</w:t>
        </w:r>
      </w:hyperlink>
      <w:r>
        <w:rPr>
          <w:rFonts w:ascii="arial" w:eastAsia="arial" w:hAnsi="arial" w:cs="arial"/>
          <w:b w:val="0"/>
          <w:i w:val="0"/>
          <w:strike w:val="0"/>
          <w:noProof w:val="0"/>
          <w:color w:val="000000"/>
          <w:position w:val="0"/>
          <w:sz w:val="20"/>
          <w:u w:val="none"/>
          <w:vertAlign w:val="baseline"/>
        </w:rPr>
        <w:t xml:space="preserve"> in Downtown Los Angeles on Saturday. "We're going to make our revolution with joy! We're going to sing and dance our way to victory against hatred and divisiveness," he added, insisting that the very presence of the crowd was making Trump and Musk "very nervous."</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stop is part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national </w:t>
      </w:r>
      <w:r>
        <w:rPr>
          <w:rFonts w:ascii="arial" w:eastAsia="arial" w:hAnsi="arial" w:cs="arial"/>
          <w:b w:val="0"/>
          <w:i/>
          <w:strike w:val="0"/>
          <w:noProof w:val="0"/>
          <w:color w:val="000000"/>
          <w:position w:val="0"/>
          <w:sz w:val="20"/>
          <w:u w:val="none"/>
          <w:vertAlign w:val="baseline"/>
        </w:rPr>
        <w:t>Fighting Oligarchy: Where We Go From Here</w:t>
      </w:r>
      <w:r>
        <w:rPr>
          <w:rFonts w:ascii="arial" w:eastAsia="arial" w:hAnsi="arial" w:cs="arial"/>
          <w:b w:val="0"/>
          <w:i w:val="0"/>
          <w:strike w:val="0"/>
          <w:noProof w:val="0"/>
          <w:color w:val="000000"/>
          <w:position w:val="0"/>
          <w:sz w:val="20"/>
          <w:u w:val="none"/>
          <w:vertAlign w:val="baseline"/>
        </w:rPr>
        <w:t xml:space="preserve"> tour, a campaign he described as a grassroots pushback against the Trump administration and its billionaire allies. Among them,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named tech mogul Elon Musk, whom they criticized for wielding outsized political influence as Trump's top advisor and the head of the Department of Government Efficiency.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D-New York, echoed his warnings while focusing on immigration. She cited two recent incidents where federal agents allegedly attempted to access Los Angeles Unified School District campuses. "It was the teachers and principals who stood strong and said 'No' to protect their kids," she said. "Because it will never be just institutions and officials alone that uphold our democracy. It will always be the people, the masses who refuse to comply with authoritarian regimes."</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Councilwoman Eunisses Hernandez also spoke, calling the moment "dangerous" and warning that "our country is descending into a fascist oligarchy right before our eyes." Her criticisms went beyond the current administration: "If you think Trump and Elon just snapped their fingers and started destroying our democracy, I need you to wake up. They didn't break the system: They're operating it exactly as it was designed."</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peppered with performances from musical icons and indie favorites alike. Joan Baez and Neil Young shared the stage with rising stars like Maggie Rogers, Jeff Rosenstock, Indigo De Souza, and The Red Pears. Raise Gospel Choir lifted the raucous crowd early in the day.</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including Reps. Jimmy Gomez (D-Los Angeles), Pramila Jayapal (D-Washington) and Ro Khanna (D-San Francisco) also addressed the audience.</w:t>
      </w:r>
    </w:p>
    <w:p>
      <w:pPr>
        <w:pStyle w:val="Normal37"/>
      </w:pP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 appearance wasn't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only moment in the California sun this weekend. In a surprise </w:t>
      </w:r>
      <w:hyperlink r:id="rId725" w:history="1">
        <w:r>
          <w:rPr>
            <w:rFonts w:ascii="arial" w:eastAsia="arial" w:hAnsi="arial" w:cs="arial"/>
            <w:b w:val="0"/>
            <w:i/>
            <w:strike w:val="0"/>
            <w:noProof w:val="0"/>
            <w:color w:val="0077CC"/>
            <w:position w:val="0"/>
            <w:sz w:val="20"/>
            <w:u w:val="single"/>
            <w:vertAlign w:val="baseline"/>
          </w:rPr>
          <w:t>cameo</w:t>
        </w:r>
      </w:hyperlink>
      <w:r>
        <w:rPr>
          <w:rFonts w:ascii="arial" w:eastAsia="arial" w:hAnsi="arial" w:cs="arial"/>
          <w:b w:val="0"/>
          <w:i w:val="0"/>
          <w:strike w:val="0"/>
          <w:noProof w:val="0"/>
          <w:color w:val="000000"/>
          <w:position w:val="0"/>
          <w:sz w:val="20"/>
          <w:u w:val="none"/>
          <w:vertAlign w:val="baseline"/>
        </w:rPr>
        <w:t xml:space="preserve"> at Coachella, the senator made an impassioned </w:t>
      </w:r>
      <w:hyperlink r:id="rId726"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before Clairo's set, where he applauded Clairo for her activism and urged festival-goers to mobilize against Trump's policies and vote for progressive change.</w:t>
      </w:r>
    </w:p>
    <w:p>
      <w:pPr>
        <w:pStyle w:val="Normal3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View the </w:t>
      </w:r>
      <w:hyperlink r:id="rId727" w:history="1">
        <w:r>
          <w:rPr>
            <w:rFonts w:ascii="arial" w:eastAsia="arial" w:hAnsi="arial" w:cs="arial"/>
            <w:b/>
            <w:i/>
            <w:strike w:val="0"/>
            <w:noProof w:val="0"/>
            <w:color w:val="0077CC"/>
            <w:position w:val="0"/>
            <w:sz w:val="20"/>
            <w:u w:val="single"/>
            <w:vertAlign w:val="baseline"/>
          </w:rPr>
          <w:t>original article</w:t>
        </w:r>
      </w:hyperlink>
      <w:r>
        <w:rPr>
          <w:rFonts w:ascii="arial" w:eastAsia="arial" w:hAnsi="arial" w:cs="arial"/>
          <w:b/>
          <w:i w:val="0"/>
          <w:strike w:val="0"/>
          <w:noProof w:val="0"/>
          <w:color w:val="000000"/>
          <w:position w:val="0"/>
          <w:sz w:val="20"/>
          <w:u w:val="none"/>
          <w:vertAlign w:val="baseline"/>
        </w:rPr>
        <w:t xml:space="preserve"> to see embedded media.</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&lt;iframe height="320" width="100%" src="</w:t>
      </w:r>
      <w:hyperlink r:id="rId728" w:history="1">
        <w:r>
          <w:rPr>
            <w:rFonts w:ascii="arial" w:eastAsia="arial" w:hAnsi="arial" w:cs="arial"/>
            <w:b w:val="0"/>
            <w:i/>
            <w:strike w:val="0"/>
            <w:noProof w:val="0"/>
            <w:color w:val="0077CC"/>
            <w:position w:val="0"/>
            <w:sz w:val="20"/>
            <w:u w:val="single"/>
            <w:vertAlign w:val="baseline"/>
          </w:rPr>
          <w:t>https://embeds.beehiiv.com/640ac268-a85a-41d9-b6d7-8b29040eca0f</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frameborder="0" scrolling="no"/&gt;</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8" style="position:absolute;z-index:25179136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Alexandria Ocasio-Cortez depart the stage after their DTLA rally Saturday, April 12, 2025Courtesy of Azalia Snail</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9" style="position:absolute;z-index:251792384"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671192084</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DEMOCRACIES (89%); LEGISLATIVE BODIES (89%); OLIGARCHIES (89%); TYPES OF GOVERNMENT (89%); US DEMOCRATIC PARTY (89%); US DEPARTMENT OF GOVERNMENT EFFICIENCY (79%); ACTIVISM (78%); EDUCATION SYSTEMS &amp; INSTITUTIONS (78%); FASCISM (78%); CITY GOVERNMENT (77%); FESTIVALS (77%); CONCERTS &amp; MUSIC FESTIVALS (76%); SINGERS &amp; MUSICIANS (76%); EDUCATION &amp; TRAINING (74%); EDUCATION ADMINISTRATION (74%); GOVERNMENT BODIES &amp; OFFICES (74%); SCHOOL DISTRICTS (74%); SCHOOL PRINCIPALS (74%); GOVERNMENT &amp; PUBLIC ADMINISTRATION (73%); TRENDS &amp; EVENTS (73%); NEGATIVE NEWS (72%); EDUCATIONAL INSTITUTION EMPLOYEES (71%); MUSIC GROUPS &amp; ARTISTS (71%); PRIMARY &amp; SECONDARY SCHOOL TEACHERS (71%); DICTATORSHIPS (70%); NATIONAL SECURITY &amp; FOREIGN RELATIONS (69%); WEALTHY PEOPLE (69%); TEACHING &amp; TEACHERS (68%); SPECIAL INVESTIGATIVE FORCES (67%); IMMIGRATION (52%); IMMIGRATION, CITIZENSHIP &amp; DISPLACEMENT (52%)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(78%); FESTIVALS (77%); CONCERTS &amp; MUSIC FESTIVALS (76%); SINGERS &amp; MUSICIANS (76%); MUSIC GROUPS &amp; ARTISTS (71%)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ALEXANDRIA OCASIO-CORTEZ (90%); DONALD TRUMP (79%); JIMMY GOMEZ (79%); MAXINE DEXTER (79%); PRAMILA JAYAPAL (79%); RO KHANNA (79%); ELON MUSK (72%)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(94%); SAN FRANCISCO, CA, USA (79%); CALIFORNIA, USA (92%); NEW YORK, USA (92%); UNITED STATES (93%); EUROPE (92%); COLOMBIA (79%); SOUTH AMERICA (79%); UNITED KINGDOM (79%); NORTHERN EUROPE (73%); Vermont, California, New York, Departamento del Putumayo &amp; Falkirk; United States, Colombia &amp; United Kingdom; Americas, Northern America; Americas, South America; Europe, Northern Europe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70"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735" w:history="1">
        <w:r>
          <w:rPr>
            <w:rFonts w:ascii="arial" w:eastAsia="arial" w:hAnsi="arial" w:cs="arial"/>
            <w:b/>
            <w:i/>
            <w:strike w:val="0"/>
            <w:color w:val="0077CC"/>
            <w:sz w:val="28"/>
            <w:u w:val="single"/>
            <w:vertAlign w:val="baseline"/>
          </w:rPr>
          <w:t>Bernie</w:t>
        </w:r>
      </w:hyperlink>
      <w:hyperlink r:id="rId736" w:history="1">
        <w:r>
          <w:rPr>
            <w:rFonts w:ascii="arial" w:eastAsia="arial" w:hAnsi="arial" w:cs="arial"/>
            <w:b/>
            <w:i/>
            <w:strike w:val="0"/>
            <w:color w:val="0077CC"/>
            <w:sz w:val="28"/>
            <w:u w:val="single"/>
            <w:vertAlign w:val="baseline"/>
          </w:rPr>
          <w:t xml:space="preserve"> </w:t>
        </w:r>
      </w:hyperlink>
      <w:hyperlink r:id="rId737" w:history="1">
        <w:r>
          <w:rPr>
            <w:rFonts w:ascii="arial" w:eastAsia="arial" w:hAnsi="arial" w:cs="arial"/>
            <w:b/>
            <w:i/>
            <w:strike w:val="0"/>
            <w:color w:val="0077CC"/>
            <w:sz w:val="28"/>
            <w:u w:val="single"/>
            <w:vertAlign w:val="baseline"/>
          </w:rPr>
          <w:t>Sanders</w:t>
        </w:r>
      </w:hyperlink>
      <w:hyperlink r:id="rId738" w:history="1">
        <w:r>
          <w:rPr>
            <w:rFonts w:ascii="arial" w:eastAsia="arial" w:hAnsi="arial" w:cs="arial"/>
            <w:b/>
            <w:i/>
            <w:strike w:val="0"/>
            <w:color w:val="0077CC"/>
            <w:sz w:val="28"/>
            <w:u w:val="single"/>
            <w:vertAlign w:val="baseline"/>
          </w:rPr>
          <w:t xml:space="preserve"> and AOC Launch 'Fighting Oligarchy' Rally Tour</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 2:56 PM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Slupski</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1" style="position:absolute;z-index:251794432"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23rd, 2025 ( </w:t>
      </w:r>
      <w:hyperlink r:id="rId739"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74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Independent from Vermont, and US Representative Alexandria Ocasio Cortez, Democrat of New York, speak to supporters during the "Fighting Oligarchy: Where We Go From Here" rally at Civic Center Park in Denver, Colorado on March 21, 2025. Getty Images</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"Fighting Oligarchy Tour" drew thousands as  </w:t>
      </w:r>
      <w:hyperlink r:id="rId741" w:history="1">
        <w:r>
          <w:rPr>
            <w:rFonts w:ascii="arial" w:eastAsia="arial" w:hAnsi="arial" w:cs="arial"/>
            <w:b w:val="0"/>
            <w:i/>
            <w:strike w:val="0"/>
            <w:noProof w:val="0"/>
            <w:color w:val="0077CC"/>
            <w:position w:val="0"/>
            <w:sz w:val="20"/>
            <w:u w:val="single"/>
            <w:vertAlign w:val="baseline"/>
          </w:rPr>
          <w:t xml:space="preserve">Senator </w:t>
        </w:r>
      </w:hyperlink>
      <w:hyperlink r:id="rId742" w:history="1">
        <w:r>
          <w:rPr>
            <w:rFonts w:ascii="arial" w:eastAsia="arial" w:hAnsi="arial" w:cs="arial"/>
            <w:b/>
            <w:i/>
            <w:strike w:val="0"/>
            <w:noProof w:val="0"/>
            <w:color w:val="0077CC"/>
            <w:position w:val="0"/>
            <w:sz w:val="20"/>
            <w:u w:val="single"/>
            <w:vertAlign w:val="baseline"/>
          </w:rPr>
          <w:t>Bernie</w:t>
        </w:r>
      </w:hyperlink>
      <w:hyperlink r:id="rId743" w:history="1">
        <w:r>
          <w:rPr>
            <w:rFonts w:ascii="arial" w:eastAsia="arial" w:hAnsi="arial" w:cs="arial"/>
            <w:b w:val="0"/>
            <w:i/>
            <w:strike w:val="0"/>
            <w:noProof w:val="0"/>
            <w:color w:val="0077CC"/>
            <w:position w:val="0"/>
            <w:sz w:val="20"/>
            <w:u w:val="single"/>
            <w:vertAlign w:val="baseline"/>
          </w:rPr>
          <w:t xml:space="preserve"> </w:t>
        </w:r>
      </w:hyperlink>
      <w:hyperlink r:id="rId744" w:history="1">
        <w:r>
          <w:rPr>
            <w:rFonts w:ascii="arial" w:eastAsia="arial" w:hAnsi="arial" w:cs="arial"/>
            <w:b/>
            <w:i/>
            <w:strike w:val="0"/>
            <w:noProof w:val="0"/>
            <w:color w:val="0077CC"/>
            <w:position w:val="0"/>
            <w:sz w:val="20"/>
            <w:u w:val="single"/>
            <w:vertAlign w:val="baseline"/>
          </w:rPr>
          <w:t>Sanders</w:t>
        </w:r>
      </w:hyperlink>
      <w:hyperlink r:id="rId745" w:history="1">
        <w:r>
          <w:rPr>
            <w:rFonts w:ascii="arial" w:eastAsia="arial" w:hAnsi="arial" w:cs="arial"/>
            <w:b w:val="0"/>
            <w:i/>
            <w:strike w:val="0"/>
            <w:noProof w:val="0"/>
            <w:color w:val="0077CC"/>
            <w:position w:val="0"/>
            <w:sz w:val="20"/>
            <w:u w:val="single"/>
            <w:vertAlign w:val="baseline"/>
          </w:rPr>
          <w:t xml:space="preserve"> and Congresswoman</w:t>
        </w:r>
      </w:hyperlink>
      <w:r>
        <w:rPr>
          <w:rFonts w:ascii="arial" w:eastAsia="arial" w:hAnsi="arial" w:cs="arial"/>
          <w:b w:val="0"/>
          <w:i w:val="0"/>
          <w:strike w:val="0"/>
          <w:noProof w:val="0"/>
          <w:color w:val="000000"/>
          <w:position w:val="0"/>
          <w:sz w:val="20"/>
          <w:u w:val="none"/>
          <w:vertAlign w:val="baseline"/>
        </w:rPr>
        <w:t> </w:t>
      </w:r>
      <w:hyperlink r:id="rId746" w:history="1">
        <w:r>
          <w:rPr>
            <w:rFonts w:ascii="arial" w:eastAsia="arial" w:hAnsi="arial" w:cs="arial"/>
            <w:b w:val="0"/>
            <w:i/>
            <w:strike w:val="0"/>
            <w:noProof w:val="0"/>
            <w:color w:val="0077CC"/>
            <w:position w:val="0"/>
            <w:sz w:val="20"/>
            <w:u w:val="single"/>
            <w:vertAlign w:val="baseline"/>
          </w:rPr>
          <w:t>Alexandria Ocasio-Cortez attempted to energize Democratic opposition to the Trump administration.</w:t>
        </w:r>
      </w:hyperlink>
    </w:p>
    <w:p>
      <w:pPr>
        <w:pStyle w:val="Normal3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communications director  </w:t>
      </w:r>
      <w:hyperlink r:id="rId747" w:history="1">
        <w:r>
          <w:rPr>
            <w:rFonts w:ascii="arial" w:eastAsia="arial" w:hAnsi="arial" w:cs="arial"/>
            <w:b w:val="0"/>
            <w:i/>
            <w:strike w:val="0"/>
            <w:noProof w:val="0"/>
            <w:color w:val="0077CC"/>
            <w:position w:val="0"/>
            <w:sz w:val="20"/>
            <w:u w:val="single"/>
            <w:vertAlign w:val="baseline"/>
          </w:rPr>
          <w:t xml:space="preserve">told NPR that an event in Denver, Colorado drew more than 30,000, surpassing any crowd </w:t>
        </w:r>
      </w:hyperlink>
      <w:hyperlink r:id="rId748" w:history="1">
        <w:r>
          <w:rPr>
            <w:rFonts w:ascii="arial" w:eastAsia="arial" w:hAnsi="arial" w:cs="arial"/>
            <w:b/>
            <w:i/>
            <w:strike w:val="0"/>
            <w:noProof w:val="0"/>
            <w:color w:val="0077CC"/>
            <w:position w:val="0"/>
            <w:sz w:val="20"/>
            <w:u w:val="single"/>
            <w:vertAlign w:val="baseline"/>
          </w:rPr>
          <w:t>Sanders</w:t>
        </w:r>
      </w:hyperlink>
      <w:hyperlink r:id="rId749" w:history="1">
        <w:r>
          <w:rPr>
            <w:rFonts w:ascii="arial" w:eastAsia="arial" w:hAnsi="arial" w:cs="arial"/>
            <w:b w:val="0"/>
            <w:i/>
            <w:strike w:val="0"/>
            <w:noProof w:val="0"/>
            <w:color w:val="0077CC"/>
            <w:position w:val="0"/>
            <w:sz w:val="20"/>
            <w:u w:val="single"/>
            <w:vertAlign w:val="baseline"/>
          </w:rPr>
          <w:t xml:space="preserve"> drew while running for president twice.</w:t>
        </w:r>
      </w:hyperlink>
    </w:p>
    <w:p>
      <w:pPr>
        <w:pStyle w:val="Normal38"/>
        <w:keepNext w:val="0"/>
        <w:spacing w:before="240" w:after="0" w:line="260" w:lineRule="atLeast"/>
        <w:ind w:left="0" w:right="0" w:firstLine="0"/>
        <w:jc w:val="both"/>
      </w:pPr>
      <w:hyperlink r:id="rId750" w:history="1">
        <w:r>
          <w:rPr>
            <w:rFonts w:ascii="arial" w:eastAsia="arial" w:hAnsi="arial" w:cs="arial"/>
            <w:b w:val="0"/>
            <w:i/>
            <w:strike w:val="0"/>
            <w:color w:val="0077CC"/>
            <w:sz w:val="20"/>
            <w:u w:val="single"/>
            <w:vertAlign w:val="baseline"/>
          </w:rPr>
          <w:t>Starting on Thursday, the tour had stops in Las Vegas, Nevada, Tempe and Tucson, Arizona, and Greeley and Denver, Colorado.</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allow you [Trump] to move this country into an oligarchy,"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at one stop, according to NPR. "We're not going to allow you and your friend Mr. Musk and the other billionaires to wreak havoc on the working families of this country. No, you're not going to destroy  </w:t>
      </w:r>
      <w:hyperlink r:id="rId751" w:history="1">
        <w:r>
          <w:rPr>
            <w:rFonts w:ascii="arial" w:eastAsia="arial" w:hAnsi="arial" w:cs="arial"/>
            <w:b w:val="0"/>
            <w:i/>
            <w:strike w:val="0"/>
            <w:noProof w:val="0"/>
            <w:color w:val="0077CC"/>
            <w:position w:val="0"/>
            <w:sz w:val="20"/>
            <w:u w:val="single"/>
            <w:vertAlign w:val="baseline"/>
          </w:rPr>
          <w:t>Social Security. You're not going to destroy Medicaid. You're not going to destroy the Veterans Administration."</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comes amid frustration by some within the party at what they see as a fairly listless approach to opposing Trump administration policies, punctuated by Senate  </w:t>
      </w:r>
      <w:hyperlink r:id="rId752" w:history="1">
        <w:r>
          <w:rPr>
            <w:rFonts w:ascii="arial" w:eastAsia="arial" w:hAnsi="arial" w:cs="arial"/>
            <w:b w:val="0"/>
            <w:i/>
            <w:strike w:val="0"/>
            <w:noProof w:val="0"/>
            <w:color w:val="0077CC"/>
            <w:position w:val="0"/>
            <w:sz w:val="20"/>
            <w:u w:val="single"/>
            <w:vertAlign w:val="baseline"/>
          </w:rPr>
          <w:t>Minority Leader Chuck Schumer's surrender in a budget showdown earlier this month.</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most divisive forces in this country are actually starting to bring more of us together," NPR quoted Ocasio-Cortez at one event. "And that's important because the same billionaires who are taking a wrecking ball to our country derive their power from dividing working people apart."</w:t>
      </w:r>
    </w:p>
    <w:p>
      <w:pPr>
        <w:pStyle w:val="Normal38"/>
        <w:keepNext w:val="0"/>
        <w:spacing w:before="240" w:after="0" w:line="260" w:lineRule="atLeast"/>
        <w:ind w:left="0" w:right="0" w:firstLine="0"/>
        <w:jc w:val="both"/>
      </w:pPr>
      <w:hyperlink r:id="rId753" w:history="1">
        <w:r>
          <w:rPr>
            <w:rFonts w:ascii="arial" w:eastAsia="arial" w:hAnsi="arial" w:cs="arial"/>
            <w:b w:val="0"/>
            <w:i/>
            <w:strike w:val="0"/>
            <w:color w:val="0077CC"/>
            <w:sz w:val="20"/>
            <w:u w:val="single"/>
            <w:vertAlign w:val="baseline"/>
          </w:rPr>
          <w:t>An NBC poll earlier this month found that the Democratic Party's population had fallen to an all-time low with only 27% of registered voters saying they had a positive view of it.</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that Democrats wanted the party to take a harder stand opposing Trump policies, NBC News reported.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numbers, the Democratic Party is not in need of a rebrand. It needs to be rebooted," Democratic pollster Jeff Horwitt of Hart Research Associates told NBC News.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38"/>
        <w:keepNext w:val="0"/>
        <w:spacing w:before="240" w:after="0" w:line="260" w:lineRule="atLeast"/>
        <w:ind w:left="0" w:right="0" w:firstLine="0"/>
        <w:jc w:val="both"/>
      </w:pPr>
      <w:hyperlink r:id="rId754" w:history="1">
        <w:r>
          <w:rPr>
            <w:rFonts w:ascii="arial" w:eastAsia="arial" w:hAnsi="arial" w:cs="arial"/>
            <w:b w:val="0"/>
            <w:i/>
            <w:strike w:val="0"/>
            <w:color w:val="0077CC"/>
            <w:sz w:val="20"/>
            <w:u w:val="single"/>
            <w:vertAlign w:val="baseline"/>
          </w:rPr>
          <w:t>Link to the original story.</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
        <w:spacing w:line="60" w:lineRule="exact"/>
      </w:pPr>
      <w:r>
        <w:pict>
          <v:line id="_x0000_s1172" style="position:absolute;z-index:25179545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73" style="position:absolute;z-index:25179648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OLIGARCHIES (90%); TYPES OF GOVERNMENT (90%); US CONGRESS (90%); US DEMOCRATIC PARTY (90%); POLITICAL PARTIES (89%); REBRANDING (78%); PUBLIC POLICY (75%); POPULATION SIZE (73%); POLLS &amp; SURVEYS (70%); WEALTHY PEOPLE (67%); SOCIAL SECURITY (66%); VOTERS &amp; VOTING (62%); VETERANS (51%); VOTER REGISTRATION (50%)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(82%);  GETTY IMAGES INC (57%)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 REBRANDING (78%)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ALEXANDRIA OCASIO-CORTEZ (90%); DONALD TRUMP (89%); CHARLES SCHUMER (58%)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(88%); LAS VEGAS, NV, USA (78%); TUCSON, AZ, USA (76%); COLORADO, USA (93%); ARIZONA, USA (79%); NEVADA, USA (79%); UNITED STATES (79%)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74"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Bernie</w:t>
        </w:r>
      </w:hyperlink>
      <w:hyperlink r:id="rId762" w:history="1">
        <w:r>
          <w:rPr>
            <w:rFonts w:ascii="arial" w:eastAsia="arial" w:hAnsi="arial" w:cs="arial"/>
            <w:b/>
            <w:i/>
            <w:strike w:val="0"/>
            <w:color w:val="0077CC"/>
            <w:sz w:val="28"/>
            <w:u w:val="single"/>
            <w:vertAlign w:val="baseline"/>
          </w:rPr>
          <w:t xml:space="preserve"> </w:t>
        </w:r>
      </w:hyperlink>
      <w:hyperlink r:id="rId763" w:history="1">
        <w:r>
          <w:rPr>
            <w:rFonts w:ascii="arial" w:eastAsia="arial" w:hAnsi="arial" w:cs="arial"/>
            <w:b/>
            <w:i/>
            <w:strike w:val="0"/>
            <w:color w:val="0077CC"/>
            <w:sz w:val="28"/>
            <w:u w:val="single"/>
            <w:vertAlign w:val="baseline"/>
          </w:rPr>
          <w:t>Sanders</w:t>
        </w:r>
      </w:hyperlink>
      <w:hyperlink r:id="rId764" w:history="1">
        <w:r>
          <w:rPr>
            <w:rFonts w:ascii="arial" w:eastAsia="arial" w:hAnsi="arial" w:cs="arial"/>
            <w:b/>
            <w:i/>
            <w:strike w:val="0"/>
            <w:color w:val="0077CC"/>
            <w:sz w:val="28"/>
            <w:u w:val="single"/>
            <w:vertAlign w:val="baseline"/>
          </w:rPr>
          <w:t xml:space="preserve"> Issues Stark Warning About Trump at Coachella</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 Online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2:29 PM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 USA, LLC.  All Rights Reserved</w:t>
      </w:r>
    </w:p>
    <w:p>
      <w:pPr>
        <w:pStyle w:val="Normal39"/>
        <w:keepNext w:val="0"/>
        <w:spacing w:before="120" w:after="0" w:line="220" w:lineRule="atLeast"/>
        <w:ind w:left="0" w:right="0" w:firstLine="0"/>
        <w:jc w:val="left"/>
      </w:pPr>
      <w:r>
        <w:br/>
      </w:r>
      <w:r>
        <w:pict>
          <v:shape id="_x0000_i1175" type="#_x0000_t75" style="width:156.73pt;height:53.24pt">
            <v:imagedata r:id="rId76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Schneid</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6" style="position:absolute;z-index:2517985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 Independent serving Vermont, made an unexpected appearance at the Coachella music festival in Indio, Calif., on Saturday evening. He offered a stark warning about President Donald Trump during a rousing on-stage speech.</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surprise address included calls for the younger generation to "stand up" against the fossil fuel industry, insurance companies, and U.S. states that are looking to roll back abortion rights.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his first mention of the "President of the United States," the crowd started to boo-a reaction which prompted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say: "I agree."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thinks that climate change is a hoax. He's dangerously wrong,"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warned. "And you and I are going to have to stand up to the fossil fuel industry and tell them to stop destroying this planet."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w:t>
      </w:r>
      <w:hyperlink r:id="rId766" w:history="1">
        <w:r>
          <w:rPr>
            <w:rFonts w:ascii="arial" w:eastAsia="arial" w:hAnsi="arial" w:cs="arial"/>
            <w:b w:val="0"/>
            <w:i/>
            <w:strike w:val="0"/>
            <w:noProof w:val="0"/>
            <w:color w:val="0077CC"/>
            <w:position w:val="0"/>
            <w:sz w:val="20"/>
            <w:u w:val="single"/>
            <w:vertAlign w:val="baseline"/>
          </w:rPr>
          <w:t>has taken multiple actions</w:t>
        </w:r>
      </w:hyperlink>
      <w:r>
        <w:rPr>
          <w:rFonts w:ascii="arial" w:eastAsia="arial" w:hAnsi="arial" w:cs="arial"/>
          <w:b w:val="0"/>
          <w:i w:val="0"/>
          <w:strike w:val="0"/>
          <w:noProof w:val="0"/>
          <w:color w:val="000000"/>
          <w:position w:val="0"/>
          <w:sz w:val="20"/>
          <w:u w:val="none"/>
          <w:vertAlign w:val="baseline"/>
        </w:rPr>
        <w:t xml:space="preserve"> that threaten to dismantle climate mitigation efforts since January-from the rollback of protections at the Environmental Protection Agency (EPA) and an </w:t>
      </w:r>
      <w:hyperlink r:id="rId767" w:history="1">
        <w:r>
          <w:rPr>
            <w:rFonts w:ascii="arial" w:eastAsia="arial" w:hAnsi="arial" w:cs="arial"/>
            <w:b w:val="0"/>
            <w:i/>
            <w:strike w:val="0"/>
            <w:noProof w:val="0"/>
            <w:color w:val="0077CC"/>
            <w:position w:val="0"/>
            <w:sz w:val="20"/>
            <w:u w:val="single"/>
            <w:vertAlign w:val="baseline"/>
          </w:rPr>
          <w:t>Executive Order to increase logging,</w:t>
        </w:r>
      </w:hyperlink>
      <w:r>
        <w:rPr>
          <w:rFonts w:ascii="arial" w:eastAsia="arial" w:hAnsi="arial" w:cs="arial"/>
          <w:b w:val="0"/>
          <w:i w:val="0"/>
          <w:strike w:val="0"/>
          <w:noProof w:val="0"/>
          <w:color w:val="000000"/>
          <w:position w:val="0"/>
          <w:sz w:val="20"/>
          <w:u w:val="none"/>
          <w:vertAlign w:val="baseline"/>
        </w:rPr>
        <w:t xml:space="preserve"> to mass staff cuts at prominent agencies including the National Oceanic and Atmospheric Administration (NOAA).</w:t>
      </w:r>
    </w:p>
    <w:p>
      <w:pPr>
        <w:pStyle w:val="Normal39"/>
        <w:keepNext w:val="0"/>
        <w:spacing w:before="240" w:after="0" w:line="260" w:lineRule="atLeast"/>
        <w:ind w:left="0" w:right="0" w:firstLine="0"/>
        <w:jc w:val="both"/>
      </w:pPr>
      <w:hyperlink r:id="rId768" w:history="1">
        <w:r>
          <w:rPr>
            <w:rFonts w:ascii="arial" w:eastAsia="arial" w:hAnsi="arial" w:cs="arial"/>
            <w:b w:val="0"/>
            <w:i/>
            <w:strike w:val="0"/>
            <w:color w:val="0077CC"/>
            <w:sz w:val="20"/>
            <w:u w:val="single"/>
            <w:vertAlign w:val="baseline"/>
          </w:rPr>
          <w:t>@latimes</w:t>
        </w:r>
      </w:hyperlink>
    </w:p>
    <w:p>
      <w:pPr>
        <w:pStyle w:val="Normal3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a surprise appearance at Coachella efore introducing Clairo. </w:t>
      </w:r>
      <w:hyperlink r:id="rId769" w:history="1">
        <w:r>
          <w:rPr>
            <w:rFonts w:ascii="arial" w:eastAsia="arial" w:hAnsi="arial" w:cs="arial"/>
            <w:b w:val="0"/>
            <w:i/>
            <w:strike w:val="0"/>
            <w:noProof w:val="0"/>
            <w:color w:val="0077CC"/>
            <w:position w:val="0"/>
            <w:sz w:val="20"/>
            <w:u w:val="single"/>
            <w:vertAlign w:val="baseline"/>
          </w:rPr>
          <w:t>#</w:t>
        </w:r>
      </w:hyperlink>
      <w:hyperlink r:id="rId770" w:history="1">
        <w:r>
          <w:rPr>
            <w:rFonts w:ascii="arial" w:eastAsia="arial" w:hAnsi="arial" w:cs="arial"/>
            <w:b/>
            <w:i/>
            <w:strike w:val="0"/>
            <w:noProof w:val="0"/>
            <w:color w:val="0077CC"/>
            <w:position w:val="0"/>
            <w:sz w:val="20"/>
            <w:u w:val="single"/>
            <w:vertAlign w:val="baseline"/>
          </w:rPr>
          <w:t>bernie</w:t>
        </w:r>
      </w:hyperlink>
      <w:r>
        <w:rPr>
          <w:rFonts w:ascii="arial" w:eastAsia="arial" w:hAnsi="arial" w:cs="arial"/>
          <w:b w:val="0"/>
          <w:i w:val="0"/>
          <w:strike w:val="0"/>
          <w:noProof w:val="0"/>
          <w:color w:val="000000"/>
          <w:position w:val="0"/>
          <w:sz w:val="20"/>
          <w:u w:val="none"/>
          <w:vertAlign w:val="baseline"/>
        </w:rPr>
        <w:t> </w:t>
      </w:r>
      <w:hyperlink r:id="rId771" w:history="1">
        <w:r>
          <w:rPr>
            <w:rFonts w:ascii="arial" w:eastAsia="arial" w:hAnsi="arial" w:cs="arial"/>
            <w:b w:val="0"/>
            <w:i/>
            <w:strike w:val="0"/>
            <w:noProof w:val="0"/>
            <w:color w:val="0077CC"/>
            <w:position w:val="0"/>
            <w:sz w:val="20"/>
            <w:u w:val="single"/>
            <w:vertAlign w:val="baseline"/>
          </w:rPr>
          <w:t>#clairo</w:t>
        </w:r>
      </w:hyperlink>
    </w:p>
    <w:p>
      <w:pPr>
        <w:pStyle w:val="Normal39"/>
        <w:keepNext w:val="0"/>
        <w:spacing w:before="240" w:after="0" w:line="260" w:lineRule="atLeast"/>
        <w:ind w:left="0" w:right="0" w:firstLine="0"/>
        <w:jc w:val="both"/>
      </w:pPr>
      <w:hyperlink r:id="rId772" w:history="1">
        <w:r>
          <w:rPr>
            <w:rFonts w:ascii="arial" w:eastAsia="arial" w:hAnsi="arial" w:cs="arial"/>
            <w:b w:val="0"/>
            <w:i/>
            <w:strike w:val="0"/>
            <w:color w:val="0077CC"/>
            <w:sz w:val="20"/>
            <w:u w:val="single"/>
            <w:vertAlign w:val="baseline"/>
          </w:rPr>
          <w:t>♬ original sound - The Los Angeles Times - The Los Angeles Times</w:t>
        </w:r>
      </w:hyperlink>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faces some very difficult challenges, and the future of what happens to America is dependent upon your generation," </w:t>
      </w:r>
      <w:hyperlink r:id="rId773" w:history="1">
        <w:r>
          <w:rPr>
            <w:rFonts w:ascii="arial" w:eastAsia="arial" w:hAnsi="arial" w:cs="arial"/>
            <w:b/>
            <w:i/>
            <w:strike w:val="0"/>
            <w:noProof w:val="0"/>
            <w:color w:val="0077CC"/>
            <w:position w:val="0"/>
            <w:sz w:val="20"/>
            <w:u w:val="single"/>
            <w:vertAlign w:val="baseline"/>
          </w:rPr>
          <w:t>Sanders</w:t>
        </w:r>
      </w:hyperlink>
      <w:hyperlink r:id="rId774" w:history="1">
        <w:r>
          <w:rPr>
            <w:rFonts w:ascii="arial" w:eastAsia="arial" w:hAnsi="arial" w:cs="arial"/>
            <w:b w:val="0"/>
            <w:i/>
            <w:strike w:val="0"/>
            <w:noProof w:val="0"/>
            <w:color w:val="0077CC"/>
            <w:position w:val="0"/>
            <w:sz w:val="20"/>
            <w:u w:val="single"/>
            <w:vertAlign w:val="baseline"/>
          </w:rPr>
          <w:t xml:space="preserve"> opened his speech saying</w:t>
        </w:r>
      </w:hyperlink>
      <w:r>
        <w:rPr>
          <w:rFonts w:ascii="arial" w:eastAsia="arial" w:hAnsi="arial" w:cs="arial"/>
          <w:b w:val="0"/>
          <w:i w:val="0"/>
          <w:strike w:val="0"/>
          <w:noProof w:val="0"/>
          <w:color w:val="000000"/>
          <w:position w:val="0"/>
          <w:sz w:val="20"/>
          <w:u w:val="none"/>
          <w:vertAlign w:val="baseline"/>
        </w:rPr>
        <w:t>, appealing to the younger members of the crowd. "Now you can turn away and ignore what goes on, but if you do that, you do so at your own peril. We need you to stand up and fight for justice, to fight for economic justice, social justice, and racial justice."</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went on to ask that the crowd "stand up and fight for women's rights," and work for economic justice and equality.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economy today that is working very well for the billionaire class, but not for working families,"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Ending on healthcare, he called for the audience "to stand up to the insurance companies and the drug companies and understand that healthcare is a human right."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earning much applause of his own,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on stage to introduce singer-songwriter Clairo-born Claire Cottrill-who he praised on account of her own activism.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because Clairo has used her prominence to fight for women's rights, to try to end the terrible, brutal war in Gaza, where thousands of women and children are being killed,"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 with Rep. Alexandria Ocasio-Cortez, a Democrat serving New York, in Los Angeles as a part of their "</w:t>
      </w:r>
      <w:hyperlink r:id="rId775" w:history="1">
        <w:r>
          <w:rPr>
            <w:rFonts w:ascii="arial" w:eastAsia="arial" w:hAnsi="arial" w:cs="arial"/>
            <w:b w:val="0"/>
            <w:i/>
            <w:strike w:val="0"/>
            <w:noProof w:val="0"/>
            <w:color w:val="0077CC"/>
            <w:position w:val="0"/>
            <w:sz w:val="20"/>
            <w:u w:val="single"/>
            <w:vertAlign w:val="baseline"/>
          </w:rPr>
          <w:t>Fighting Oligarchy Tour</w:t>
        </w:r>
      </w:hyperlink>
      <w:r>
        <w:rPr>
          <w:rFonts w:ascii="arial" w:eastAsia="arial" w:hAnsi="arial" w:cs="arial"/>
          <w:b w:val="0"/>
          <w:i w:val="0"/>
          <w:strike w:val="0"/>
          <w:noProof w:val="0"/>
          <w:color w:val="000000"/>
          <w:position w:val="0"/>
          <w:sz w:val="20"/>
          <w:u w:val="none"/>
          <w:vertAlign w:val="baseline"/>
        </w:rPr>
        <w:t xml:space="preserve">." Their rally drew thousands of attendees, and featured appearances from musicians Maggie Rogers, Neil Young, and Joan Baez.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have been touring the nation in hopes to "take on the Oligarchs and corporate interests who have so much power and influence in this country," and address the growing influence of billionaires on the U.S. government.</w:t>
      </w:r>
    </w:p>
    <w:p>
      <w:pPr>
        <w:pStyle w:val="Normal3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Contact us</w:t>
      </w:r>
      <w:r>
        <w:rPr>
          <w:rFonts w:ascii="arial" w:eastAsia="arial" w:hAnsi="arial" w:cs="arial"/>
          <w:b w:val="0"/>
          <w:i w:val="0"/>
          <w:strike w:val="0"/>
          <w:noProof w:val="0"/>
          <w:color w:val="000000"/>
          <w:position w:val="0"/>
          <w:sz w:val="20"/>
          <w:u w:val="none"/>
          <w:vertAlign w:val="baseline"/>
        </w:rPr>
        <w:t xml:space="preserve"> at </w:t>
      </w:r>
      <w:hyperlink r:id="rId776" w:history="1">
        <w:r>
          <w:rPr>
            <w:rFonts w:ascii="arial" w:eastAsia="arial" w:hAnsi="arial" w:cs="arial"/>
            <w:b w:val="0"/>
            <w:i/>
            <w:strike w:val="0"/>
            <w:noProof w:val="0"/>
            <w:color w:val="0077CC"/>
            <w:position w:val="0"/>
            <w:sz w:val="20"/>
            <w:u w:val="single"/>
            <w:vertAlign w:val="baseline"/>
          </w:rPr>
          <w:t>letters@time.com</w:t>
        </w:r>
      </w:hyperlink>
      <w:r>
        <w:rPr>
          <w:rFonts w:ascii="arial" w:eastAsia="arial" w:hAnsi="arial" w:cs="arial"/>
          <w:b w:val="0"/>
          <w:i w:val="0"/>
          <w:strike w:val="0"/>
          <w:noProof w:val="0"/>
          <w:color w:val="000000"/>
          <w:position w:val="0"/>
          <w:sz w:val="20"/>
          <w:u w:val="none"/>
          <w:vertAlign w:val="baseline"/>
        </w:rPr>
        <w:t>.</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77" style="position:absolute;z-index:25179955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671821019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OCEANOGRAPHIC &amp; ATMOSPHERIC SERVICES (90%); FEMINISM &amp; WOMEN'S RIGHTS (89%); MUSIC (89%); SOCIAL JUSTICE (89%); TRENDS &amp; EVENTS (89%); WOMEN (89%); US PRESIDENTS (79%); ARTISTS &amp; PERFORMERS (78%); ARTS FESTIVALS &amp; EXHIBITIONS (78%); EXECUTIVE ORDERS (78%); RACE &amp; ETHNICITY (78%); SINGERS &amp; MUSICIANS (78%); SOCIETY, SOCIAL ASSISTANCE &amp; LIFESTYLE (78%); TYPES OF GOVERNMENT (77%); ACTIVISM (76%); CLIMATE CHANGE (76%); FAMILY (76%); CLIMATOLOGY (74%); US DEMOCRATIC PARTY (74%); US ENVIRONMENTAL LAW (74%); SONG WRITING (73%); CHILDREN, ADOLESCENTS &amp; TEENS (72%); CONSERVATION (72%); ENVIRONMENTAL DEPARTMENTS (72%); ENVIRONMENTAL LAW (72%); ENVIRONMENTALISM (72%); OLIGARCHIES (72%); ABORTION RIGHTS (71%); REPRODUCTIVE RIGHTS (71%); ENVIRONMENT &amp; NATURAL RESOURCES (69%); HEALTH EQUITY (66%); RACIAL JUSTICE (62%); ABORTION (56%); LAYOFFS &amp; DISMISSALS (52%)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(92%)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OCEANIC &amp; ATMOSPHERIC ADMINISTRATION (55%); US ENVIRONMENTAL PROTECTION AGENCY (55%)</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(92%); SIC2711 NEWSPAPERS: PUBLISHING, OR PUBLISHING &amp; PRINTING (92%); CONCERTS &amp; MUSIC FESTIVALS (90%); FESTIVALS (90%); MUSIC INDUSTRY (89%); ARTISTS &amp; PERFORMERS (78%); ARTS FESTIVALS &amp; EXHIBITIONS (78%); SINGERS &amp; MUSICIANS (78%); ENERGY &amp; UTILITIES (77%); INSURANCE (76%); PHARMACEUTICALS INDUSTRY (72%); HEALTH EQUITY (66%)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(90%); ALEXANDRIA OCASIO-CORTEZ (65%)</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NEW YORK, NY, USA (78%); CALIFORNIA, USA (93%); NEW YORK, USA (92%); UNITED STATES (94%); Vermont, California &amp; New York; United States; Americas, Northern America</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7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777"/>
          <w:headerReference w:type="default" r:id="rId778"/>
          <w:footerReference w:type="even" r:id="rId779"/>
          <w:footerReference w:type="default" r:id="rId780"/>
          <w:headerReference w:type="first" r:id="rId781"/>
          <w:footerReference w:type="first" r:id="rId782"/>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783" w:history="1">
        <w:r>
          <w:rPr>
            <w:rFonts w:ascii="arial" w:eastAsia="arial" w:hAnsi="arial" w:cs="arial"/>
            <w:b/>
            <w:i/>
            <w:strike w:val="0"/>
            <w:color w:val="0077CC"/>
            <w:sz w:val="28"/>
            <w:u w:val="single"/>
            <w:vertAlign w:val="baseline"/>
          </w:rPr>
          <w:t xml:space="preserve">AOC and </w:t>
        </w:r>
      </w:hyperlink>
      <w:hyperlink r:id="rId784" w:history="1">
        <w:r>
          <w:rPr>
            <w:rFonts w:ascii="arial" w:eastAsia="arial" w:hAnsi="arial" w:cs="arial"/>
            <w:b/>
            <w:i/>
            <w:strike w:val="0"/>
            <w:color w:val="0077CC"/>
            <w:sz w:val="28"/>
            <w:u w:val="single"/>
            <w:vertAlign w:val="baseline"/>
          </w:rPr>
          <w:t>Bernie</w:t>
        </w:r>
      </w:hyperlink>
      <w:hyperlink r:id="rId785" w:history="1">
        <w:r>
          <w:rPr>
            <w:rFonts w:ascii="arial" w:eastAsia="arial" w:hAnsi="arial" w:cs="arial"/>
            <w:b/>
            <w:i/>
            <w:strike w:val="0"/>
            <w:color w:val="0077CC"/>
            <w:sz w:val="28"/>
            <w:u w:val="single"/>
            <w:vertAlign w:val="baseline"/>
          </w:rPr>
          <w:t xml:space="preserve"> </w:t>
        </w:r>
      </w:hyperlink>
      <w:hyperlink r:id="rId786" w:history="1">
        <w:r>
          <w:rPr>
            <w:rFonts w:ascii="arial" w:eastAsia="arial" w:hAnsi="arial" w:cs="arial"/>
            <w:b/>
            <w:i/>
            <w:strike w:val="0"/>
            <w:color w:val="0077CC"/>
            <w:sz w:val="28"/>
            <w:u w:val="single"/>
            <w:vertAlign w:val="baseline"/>
          </w:rPr>
          <w:t>Sanders</w:t>
        </w:r>
      </w:hyperlink>
      <w:hyperlink r:id="rId787" w:history="1">
        <w:r>
          <w:rPr>
            <w:rFonts w:ascii="arial" w:eastAsia="arial" w:hAnsi="arial" w:cs="arial"/>
            <w:b/>
            <w:i/>
            <w:strike w:val="0"/>
            <w:color w:val="0077CC"/>
            <w:sz w:val="28"/>
            <w:u w:val="single"/>
            <w:vertAlign w:val="baseline"/>
          </w:rPr>
          <w:t xml:space="preserve"> draw thousands of people at 'Fighting Oligarchy' rally in Denver</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5:55 PM EST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Sudiksha Kochi, USA TODAY</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9" style="position:absolute;z-index:251801600"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Rep. Alexandria Ocasio Cortez, D-N.Y., and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drew big crowds at a rally in Denver, Colorado, on Friday as they travel across the U.S. on their </w:t>
      </w:r>
      <w:hyperlink r:id="rId788" w:history="1">
        <w:r>
          <w:rPr>
            <w:rFonts w:ascii="arial" w:eastAsia="arial" w:hAnsi="arial" w:cs="arial"/>
            <w:b w:val="0"/>
            <w:i/>
            <w:strike w:val="0"/>
            <w:noProof w:val="0"/>
            <w:color w:val="0077CC"/>
            <w:position w:val="0"/>
            <w:sz w:val="20"/>
            <w:u w:val="single"/>
            <w:vertAlign w:val="baseline"/>
          </w:rPr>
          <w:t>“fighting oligarchy” tour.</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comes amid tensions within the Democratic party </w:t>
      </w:r>
      <w:hyperlink r:id="rId789" w:history="1">
        <w:r>
          <w:rPr>
            <w:rFonts w:ascii="arial" w:eastAsia="arial" w:hAnsi="arial" w:cs="arial"/>
            <w:b w:val="0"/>
            <w:i/>
            <w:strike w:val="0"/>
            <w:noProof w:val="0"/>
            <w:color w:val="0077CC"/>
            <w:position w:val="0"/>
            <w:sz w:val="20"/>
            <w:u w:val="single"/>
            <w:vertAlign w:val="baseline"/>
          </w:rPr>
          <w:t xml:space="preserve">following a </w:t>
        </w:r>
      </w:hyperlink>
      <w:r>
        <w:rPr>
          <w:rFonts w:ascii="arial" w:eastAsia="arial" w:hAnsi="arial" w:cs="arial"/>
          <w:b w:val="0"/>
          <w:i w:val="0"/>
          <w:strike w:val="0"/>
          <w:noProof w:val="0"/>
          <w:color w:val="000000"/>
          <w:position w:val="0"/>
          <w:sz w:val="20"/>
          <w:u w:val="none"/>
          <w:vertAlign w:val="baseline"/>
        </w:rPr>
        <w:t>vote by Sen. Chuck Schumer, D-N.Y., eight other Democrats and one independent to back a Republican crafted spending bill and avert a government shutdown last week.</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progressive lawmakers are mobilizing voters to stand up against </w:t>
      </w:r>
      <w:hyperlink r:id="rId790" w:history="1">
        <w:r>
          <w:rPr>
            <w:rFonts w:ascii="arial" w:eastAsia="arial" w:hAnsi="arial" w:cs="arial"/>
            <w:b w:val="0"/>
            <w:i/>
            <w:strike w:val="0"/>
            <w:noProof w:val="0"/>
            <w:color w:val="0077CC"/>
            <w:position w:val="0"/>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xml:space="preserve">, the administration’s policies and the growing influence of </w:t>
      </w:r>
      <w:hyperlink r:id="rId791" w:history="1">
        <w:r>
          <w:rPr>
            <w:rFonts w:ascii="arial" w:eastAsia="arial" w:hAnsi="arial" w:cs="arial"/>
            <w:b w:val="0"/>
            <w:i/>
            <w:strike w:val="0"/>
            <w:noProof w:val="0"/>
            <w:color w:val="0077CC"/>
            <w:position w:val="0"/>
            <w:sz w:val="20"/>
            <w:u w:val="single"/>
            <w:vertAlign w:val="baseline"/>
          </w:rPr>
          <w:t xml:space="preserve">billionaire Elon Musk. </w:t>
        </w:r>
      </w:hyperlink>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w:t>
      </w:r>
      <w:hyperlink r:id="rId792" w:history="1">
        <w:r>
          <w:rPr>
            <w:rFonts w:ascii="arial" w:eastAsia="arial" w:hAnsi="arial" w:cs="arial"/>
            <w:b w:val="0"/>
            <w:i/>
            <w:strike w:val="0"/>
            <w:noProof w:val="0"/>
            <w:color w:val="0077CC"/>
            <w:position w:val="0"/>
            <w:sz w:val="20"/>
            <w:u w:val="single"/>
            <w:vertAlign w:val="baseline"/>
          </w:rPr>
          <w:t>wrote on X, formerly Twitter</w:t>
        </w:r>
      </w:hyperlink>
      <w:r>
        <w:rPr>
          <w:rFonts w:ascii="arial" w:eastAsia="arial" w:hAnsi="arial" w:cs="arial"/>
          <w:b w:val="0"/>
          <w:i w:val="0"/>
          <w:strike w:val="0"/>
          <w:noProof w:val="0"/>
          <w:color w:val="000000"/>
          <w:position w:val="0"/>
          <w:sz w:val="20"/>
          <w:u w:val="none"/>
          <w:vertAlign w:val="baseline"/>
        </w:rPr>
        <w:t xml:space="preserve">, that over 34,000 people joined the rally in Denver. “Working people are ready to stand together and fight for our democracy. Thank you Colorado!” she wrote. </w:t>
      </w:r>
    </w:p>
    <w:p>
      <w:pPr>
        <w:pStyle w:val="Normal40"/>
        <w:keepNext w:val="0"/>
        <w:spacing w:before="240" w:after="0" w:line="260" w:lineRule="atLeast"/>
        <w:ind w:left="0" w:right="0" w:firstLine="0"/>
        <w:jc w:val="both"/>
      </w:pPr>
      <w:hyperlink r:id="rId793" w:history="1">
        <w:r>
          <w:rPr>
            <w:rFonts w:ascii="arial" w:eastAsia="arial" w:hAnsi="arial" w:cs="arial"/>
            <w:b w:val="0"/>
            <w:i/>
            <w:strike w:val="0"/>
            <w:color w:val="0077CC"/>
            <w:sz w:val="20"/>
            <w:u w:val="single"/>
            <w:vertAlign w:val="baseline"/>
          </w:rPr>
          <w:t>Link to Image</w:t>
        </w:r>
      </w:hyperlink>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at the rally that “in the hundreds of rallies that I have done, we have never, ever had a rally as large as this.”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w:t>
      </w:r>
      <w:hyperlink r:id="rId794"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that the large crowds tell him “that the American people will not allow </w:t>
      </w:r>
      <w:hyperlink r:id="rId795"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to move us into oligarchy and authoritarianism.”</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rally, Ocasio-Cortez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bashed Trump and </w:t>
      </w:r>
      <w:hyperlink r:id="rId796" w:history="1">
        <w:r>
          <w:rPr>
            <w:rFonts w:ascii="arial" w:eastAsia="arial" w:hAnsi="arial" w:cs="arial"/>
            <w:b w:val="0"/>
            <w:i/>
            <w:strike w:val="0"/>
            <w:noProof w:val="0"/>
            <w:color w:val="0077CC"/>
            <w:position w:val="0"/>
            <w:sz w:val="20"/>
            <w:u w:val="single"/>
            <w:vertAlign w:val="baseline"/>
          </w:rPr>
          <w:t xml:space="preserve">Musk’s widespread effort to cut </w:t>
        </w:r>
      </w:hyperlink>
      <w:r>
        <w:rPr>
          <w:rFonts w:ascii="arial" w:eastAsia="arial" w:hAnsi="arial" w:cs="arial"/>
          <w:b w:val="0"/>
          <w:i w:val="0"/>
          <w:strike w:val="0"/>
          <w:noProof w:val="0"/>
          <w:color w:val="000000"/>
          <w:position w:val="0"/>
          <w:sz w:val="20"/>
          <w:u w:val="none"/>
          <w:vertAlign w:val="baseline"/>
        </w:rPr>
        <w:t xml:space="preserve">government spending and downsize federal agencies, and touted working class everyday Americans.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nation was built by working people and we’re not going to let a handful of billionaires run the government,”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which erupted in applause and cheers.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also called out Democrats, saying that Americans "need a Democratic party that fights harder for us too."</w:t>
      </w:r>
    </w:p>
    <w:p>
      <w:pPr>
        <w:pStyle w:val="Normal4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797" w:history="1">
        <w:r>
          <w:rPr>
            <w:rFonts w:ascii="arial" w:eastAsia="arial" w:hAnsi="arial" w:cs="arial"/>
            <w:b w:val="0"/>
            <w:i/>
            <w:strike w:val="0"/>
            <w:noProof w:val="0"/>
            <w:color w:val="0077CC"/>
            <w:position w:val="0"/>
            <w:sz w:val="20"/>
            <w:u w:val="single"/>
            <w:vertAlign w:val="baseline"/>
          </w:rPr>
          <w:t xml:space="preserve">AOC and </w:t>
        </w:r>
      </w:hyperlink>
      <w:hyperlink r:id="rId798" w:history="1">
        <w:r>
          <w:rPr>
            <w:rFonts w:ascii="arial" w:eastAsia="arial" w:hAnsi="arial" w:cs="arial"/>
            <w:b/>
            <w:i/>
            <w:strike w:val="0"/>
            <w:noProof w:val="0"/>
            <w:color w:val="0077CC"/>
            <w:position w:val="0"/>
            <w:sz w:val="20"/>
            <w:u w:val="single"/>
            <w:vertAlign w:val="baseline"/>
          </w:rPr>
          <w:t>Bernie</w:t>
        </w:r>
      </w:hyperlink>
      <w:hyperlink r:id="rId799" w:history="1">
        <w:r>
          <w:rPr>
            <w:rFonts w:ascii="arial" w:eastAsia="arial" w:hAnsi="arial" w:cs="arial"/>
            <w:b w:val="0"/>
            <w:i/>
            <w:strike w:val="0"/>
            <w:noProof w:val="0"/>
            <w:color w:val="0077CC"/>
            <w:position w:val="0"/>
            <w:sz w:val="20"/>
            <w:u w:val="single"/>
            <w:vertAlign w:val="baseline"/>
          </w:rPr>
          <w:t xml:space="preserve"> </w:t>
        </w:r>
      </w:hyperlink>
      <w:hyperlink r:id="rId800" w:history="1">
        <w:r>
          <w:rPr>
            <w:rFonts w:ascii="arial" w:eastAsia="arial" w:hAnsi="arial" w:cs="arial"/>
            <w:b/>
            <w:i/>
            <w:strike w:val="0"/>
            <w:noProof w:val="0"/>
            <w:color w:val="0077CC"/>
            <w:position w:val="0"/>
            <w:sz w:val="20"/>
            <w:u w:val="single"/>
            <w:vertAlign w:val="baseline"/>
          </w:rPr>
          <w:t>Sanders</w:t>
        </w:r>
      </w:hyperlink>
      <w:hyperlink r:id="rId801" w:history="1">
        <w:r>
          <w:rPr>
            <w:rFonts w:ascii="arial" w:eastAsia="arial" w:hAnsi="arial" w:cs="arial"/>
            <w:b w:val="0"/>
            <w:i/>
            <w:strike w:val="0"/>
            <w:noProof w:val="0"/>
            <w:color w:val="0077CC"/>
            <w:position w:val="0"/>
            <w:sz w:val="20"/>
            <w:u w:val="single"/>
            <w:vertAlign w:val="baseline"/>
          </w:rPr>
          <w:t xml:space="preserve"> draw thousands of people at 'Fighting Oligarchy' rally in Denver</w:t>
        </w:r>
      </w:hyperlink>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80" style="position:absolute;z-index:251802624"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(91%); POLITICAL PARTIES (90%); TYPES OF GOVERNMENT (90%); US DEMOCRATIC PARTY (90%); US FEDERAL GOVERNMENT (79%); US REPUBLICAN PARTY (79%); APPROPRIATIONS (78%); DEMOCRACIES (78%); POLITICAL &amp; SOCIAL IDEOLOGIES (78%); GOVERNMENT &amp; PUBLIC ADMINISTRATION (77%); US FEDERAL GOVERNMENT SHUTDOWNS (77%); GOVERNMENT DEPARTMENTS &amp; AUTHORITIES (73%); GOVERNMENT BODIES &amp; OFFICES (72%); LEGISLATION (72%); NEGATIVE POLITICAL NEWS (71%); PUBLIC FINANCE (71%); WEALTHY PEOPLE (70%)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ELON MUSK (71%); CHARLES SCHUMER (58%)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(94%); COLORADO, USA (93%); UNITED STATES (97%); Maine &amp; Colorado; United States; Americas, Northern America</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8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Bernie</w:t>
        </w:r>
      </w:hyperlink>
      <w:hyperlink r:id="rId809" w:history="1">
        <w:r>
          <w:rPr>
            <w:rFonts w:ascii="arial" w:eastAsia="arial" w:hAnsi="arial" w:cs="arial"/>
            <w:b/>
            <w:i/>
            <w:strike w:val="0"/>
            <w:color w:val="0077CC"/>
            <w:sz w:val="28"/>
            <w:u w:val="single"/>
            <w:vertAlign w:val="baseline"/>
          </w:rPr>
          <w:t xml:space="preserve"> </w:t>
        </w:r>
      </w:hyperlink>
      <w:hyperlink r:id="rId810" w:history="1">
        <w:r>
          <w:rPr>
            <w:rFonts w:ascii="arial" w:eastAsia="arial" w:hAnsi="arial" w:cs="arial"/>
            <w:b/>
            <w:i/>
            <w:strike w:val="0"/>
            <w:color w:val="0077CC"/>
            <w:sz w:val="28"/>
            <w:u w:val="single"/>
            <w:vertAlign w:val="baseline"/>
          </w:rPr>
          <w:t>Sanders</w:t>
        </w:r>
      </w:hyperlink>
      <w:hyperlink r:id="rId811" w:history="1">
        <w:r>
          <w:rPr>
            <w:rFonts w:ascii="arial" w:eastAsia="arial" w:hAnsi="arial" w:cs="arial"/>
            <w:b/>
            <w:i/>
            <w:strike w:val="0"/>
            <w:color w:val="0077CC"/>
            <w:sz w:val="28"/>
            <w:u w:val="single"/>
            <w:vertAlign w:val="baseline"/>
          </w:rPr>
          <w:t xml:space="preserve"> calls Trump tariffs 'counterproductive,' warns of Musk's job cuts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41"/>
        <w:keepNext w:val="0"/>
        <w:spacing w:before="120" w:after="0" w:line="220" w:lineRule="atLeast"/>
        <w:ind w:left="0" w:right="0" w:firstLine="0"/>
        <w:jc w:val="left"/>
      </w:pPr>
      <w:r>
        <w:br/>
      </w:r>
      <w:r>
        <w:pict>
          <v:shape id="_x0000_i1182" type="#_x0000_t75" style="width:187.48pt;height:37.5pt">
            <v:imagedata r:id="rId81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3" style="position:absolute;z-index:251804672"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hyperlink r:id="rId813" w:history="1">
        <w:r>
          <w:rPr>
            <w:rFonts w:ascii="arial" w:eastAsia="arial" w:hAnsi="arial" w:cs="arial"/>
            <w:b w:val="0"/>
            <w:i/>
            <w:strike w:val="0"/>
            <w:color w:val="0077CC"/>
            <w:sz w:val="20"/>
            <w:u w:val="single"/>
            <w:vertAlign w:val="baseline"/>
          </w:rPr>
          <w:t>Link to Image</w:t>
        </w:r>
      </w:hyperlink>
    </w:p>
    <w:p>
      <w:pPr>
        <w:pStyle w:val="Normal41"/>
        <w:keepNext w:val="0"/>
        <w:spacing w:before="240" w:after="0" w:line="260" w:lineRule="atLeast"/>
        <w:ind w:left="0" w:right="0" w:firstLine="0"/>
        <w:jc w:val="both"/>
      </w:pPr>
      <w:hyperlink r:id="rId814" w:history="1">
        <w:r>
          <w:rPr>
            <w:rFonts w:ascii="arial" w:eastAsia="arial" w:hAnsi="arial" w:cs="arial"/>
            <w:b w:val="0"/>
            <w:i/>
            <w:strike w:val="0"/>
            <w:color w:val="0077CC"/>
            <w:sz w:val="20"/>
            <w:u w:val="single"/>
            <w:vertAlign w:val="baseline"/>
          </w:rPr>
          <w:t>Link to Story</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strongly criticized former President Donald Trump's sweeping tariff policies, calling them "absolutely counterproductive." Speaking at a CNN town hall hosted by Anderson Cooper,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argued that tariffs can be effective when applied selectively to protect American jobs, but condemned Trump's broad approach.</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think is tariffs, used selectively, are a good idea if they're going to protect American jobs,"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"But to arbitrarily, out of nowhere, come up with a tariff that they can't even justify or explain to virtually every country on Earth is absolutely counterproductive." He warned that the immediate consequences of such tariffs would be "very significant."</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announced a 90-day reprieve for over 75 countries from a new tariff deadline, exempting them temporarily from hikes above the 10% baseline—China excluded.</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Shifting his focus to tech mogul Elon Musk and his Department of Government Efficiency (DOGE),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criticized Musk for aggressive job cuts within the federal workforce, likening him to a "chainsaw." He warned that Musk's approach foreshadows a larger threat to employment posed by artificial intelligence and automation.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MENAFN10042025000045017169ID1109413088</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84" style="position:absolute;z-index:251805696"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LAYOFFS (90%); LAYOFFS &amp; DISMISSALS (90%); PUBLIC POLICY (90%); TARIFFS &amp; DUTIES (90%); GOVERNMENT &amp; PUBLIC ADMINISTRATION (78%); US CONGRESS (78%); US DEPARTMENT OF GOVERNMENT EFFICIENCY (78%); CIVIL SERVICES (77%); GOVERNMENT BODIES &amp; OFFICES (73%); LABOR FORCE (72%); ARTIFICIAL INTELLIGENCE (51%)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(51%)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(79%); ELON MUSK (79%)</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(55%); UNITED STATES (93%)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85"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 xml:space="preserve">WisGOP Statement on </w:t>
        </w:r>
      </w:hyperlink>
      <w:hyperlink r:id="rId822" w:history="1">
        <w:r>
          <w:rPr>
            <w:rFonts w:ascii="arial" w:eastAsia="arial" w:hAnsi="arial" w:cs="arial"/>
            <w:b/>
            <w:i/>
            <w:strike w:val="0"/>
            <w:color w:val="0077CC"/>
            <w:sz w:val="28"/>
            <w:u w:val="single"/>
            <w:vertAlign w:val="baseline"/>
          </w:rPr>
          <w:t>Bernie</w:t>
        </w:r>
      </w:hyperlink>
      <w:hyperlink r:id="rId823" w:history="1">
        <w:r>
          <w:rPr>
            <w:rFonts w:ascii="arial" w:eastAsia="arial" w:hAnsi="arial" w:cs="arial"/>
            <w:b/>
            <w:i/>
            <w:strike w:val="0"/>
            <w:color w:val="0077CC"/>
            <w:sz w:val="28"/>
            <w:u w:val="single"/>
            <w:vertAlign w:val="baseline"/>
          </w:rPr>
          <w:t xml:space="preserve"> </w:t>
        </w:r>
      </w:hyperlink>
      <w:hyperlink r:id="rId824" w:history="1">
        <w:r>
          <w:rPr>
            <w:rFonts w:ascii="arial" w:eastAsia="arial" w:hAnsi="arial" w:cs="arial"/>
            <w:b/>
            <w:i/>
            <w:strike w:val="0"/>
            <w:color w:val="0077CC"/>
            <w:sz w:val="28"/>
            <w:u w:val="single"/>
            <w:vertAlign w:val="baseline"/>
          </w:rPr>
          <w:t>Sanders</w:t>
        </w:r>
      </w:hyperlink>
      <w:hyperlink r:id="rId825" w:history="1">
        <w:r>
          <w:rPr>
            <w:rFonts w:ascii="arial" w:eastAsia="arial" w:hAnsi="arial" w:cs="arial"/>
            <w:b/>
            <w:i/>
            <w:strike w:val="0"/>
            <w:color w:val="0077CC"/>
            <w:sz w:val="28"/>
            <w:u w:val="single"/>
            <w:vertAlign w:val="baseline"/>
          </w:rPr>
          <w:t>' Visit to Wisconsin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2024 Saturday 10:17 AM  EST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Targeted News Service LLC All Rights Reserved</w:t>
      </w:r>
    </w:p>
    <w:p>
      <w:pPr>
        <w:pStyle w:val="Normal42"/>
        <w:keepNext w:val="0"/>
        <w:spacing w:before="120" w:after="0" w:line="220" w:lineRule="atLeast"/>
        <w:ind w:left="0" w:right="0" w:firstLine="0"/>
        <w:jc w:val="left"/>
      </w:pPr>
      <w:r>
        <w:br/>
      </w:r>
      <w:r>
        <w:pict>
          <v:shape id="_x0000_i1186" type="#_x0000_t75" style="width:15.19pt;height:15.19pt">
            <v:imagedata r:id="rId15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MADISON, Wisconsin </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7" style="position:absolute;z-index:25180774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Wisconsin Republican Party issued the following statement: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covering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events in Superior and Baraboo today, please consider the following statement from WisGOP Chairman Brian Schimming: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Democrats are doubling down on disaster by putting socialist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tour.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the living embodiment of every failed, extreme policy that Democrats have produced over the last four years.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commuters in Wisconsin continue to pay more than $3 for a gallon of gasoline, it was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opposed the Keystone Pipeline and pushed a nationwide ban on fracking. Rather than pursue common sense solutions to the border crisis,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called to scrap both Customs and Border Protection and Immigration and Customs Enforcement. And while inflation was skyrocketing in 2021,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spearheaded the Biden-Harris administration's $3.5 trillion spending plan that would have poured gasoline on an already raging fire. Only Kamala Harris can boast a more extreme voting record in the U.S. Senate.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on behalf of all Republicans, I thank the Wisconsin Democrats for bringing the poster boy of bad policies to our state. His presence highlights the Biden-Harris administration's abysmal record of high inflation, open borders, and left-wing negligence." --WisGOP Chairman Brian Schimming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consistently opposed the Keystone Pipeline, a project that the Biden-Harris administration killed on its first day in office. In 2019,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proposed a nationwide ban on fracking--a policy Kamala Harris supported before flip-flopping her position this year.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inflation was rising in 2021, up to 4.7% from 1.2% the year prior,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used his position as Chairman of the Senate Budget Committee to aggressively push the $3.5 trillion "Build Back Better" plan.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not only called for abolishing Immigration Customs Enforcement (ICE) but also pushed to scrap Customs and Border Protection (CBP) as well.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start of the Biden-Harris administration, the cost of gasoline in Wisconsin was $1.496 per gallon. Since then, the price has doubled to $3.079 per gallon (as of 10/11/24).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826" w:history="1">
        <w:r>
          <w:rPr>
            <w:rFonts w:ascii="arial" w:eastAsia="arial" w:hAnsi="arial" w:cs="arial"/>
            <w:b w:val="0"/>
            <w:i/>
            <w:strike w:val="0"/>
            <w:noProof w:val="0"/>
            <w:color w:val="0077CC"/>
            <w:position w:val="0"/>
            <w:sz w:val="20"/>
            <w:u w:val="single"/>
            <w:vertAlign w:val="baseline"/>
          </w:rPr>
          <w:t>https://wisgop.org/wisgop-statement-on-</w:t>
        </w:r>
      </w:hyperlink>
      <w:hyperlink r:id="rId827" w:history="1">
        <w:r>
          <w:rPr>
            <w:rFonts w:ascii="arial" w:eastAsia="arial" w:hAnsi="arial" w:cs="arial"/>
            <w:b/>
            <w:i/>
            <w:strike w:val="0"/>
            <w:noProof w:val="0"/>
            <w:color w:val="0077CC"/>
            <w:position w:val="0"/>
            <w:sz w:val="20"/>
            <w:u w:val="single"/>
            <w:vertAlign w:val="baseline"/>
          </w:rPr>
          <w:t>bernie</w:t>
        </w:r>
      </w:hyperlink>
      <w:hyperlink r:id="rId828" w:history="1">
        <w:r>
          <w:rPr>
            <w:rFonts w:ascii="arial" w:eastAsia="arial" w:hAnsi="arial" w:cs="arial"/>
            <w:b w:val="0"/>
            <w:i/>
            <w:strike w:val="0"/>
            <w:noProof w:val="0"/>
            <w:color w:val="0077CC"/>
            <w:position w:val="0"/>
            <w:sz w:val="20"/>
            <w:u w:val="single"/>
            <w:vertAlign w:val="baseline"/>
          </w:rPr>
          <w:t>-</w:t>
        </w:r>
      </w:hyperlink>
      <w:hyperlink r:id="rId829" w:history="1">
        <w:r>
          <w:rPr>
            <w:rFonts w:ascii="arial" w:eastAsia="arial" w:hAnsi="arial" w:cs="arial"/>
            <w:b/>
            <w:i/>
            <w:strike w:val="0"/>
            <w:noProof w:val="0"/>
            <w:color w:val="0077CC"/>
            <w:position w:val="0"/>
            <w:sz w:val="20"/>
            <w:u w:val="single"/>
            <w:vertAlign w:val="baseline"/>
          </w:rPr>
          <w:t>sanders</w:t>
        </w:r>
      </w:hyperlink>
      <w:hyperlink r:id="rId830" w:history="1">
        <w:r>
          <w:rPr>
            <w:rFonts w:ascii="arial" w:eastAsia="arial" w:hAnsi="arial" w:cs="arial"/>
            <w:b w:val="0"/>
            <w:i/>
            <w:strike w:val="0"/>
            <w:noProof w:val="0"/>
            <w:color w:val="0077CC"/>
            <w:position w:val="0"/>
            <w:sz w:val="20"/>
            <w:u w:val="single"/>
            <w:vertAlign w:val="baseline"/>
          </w:rPr>
          <w:t>-visit-to-wisconsin</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T40-MgEditor-8875905 T40-MgEditor</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88" style="position:absolute;z-index:251808768"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LEGISLATIVE BODIES (90%); NATIONAL SECURITY &amp; FOREIGN RELATIONS (90%); NEGATIVE NEWS (90%); POLITICAL PARTIES (90%); US DEMOCRATIC PARTY (90%); BORDER CONTROL (89%); IMMIGRATION (89%); IMMIGRATION, CITIZENSHIP &amp; DISPLACEMENT (89%); INFLATION (89%); EXCISE &amp; CUSTOMS (88%); LIBERALISM (78%); SOCIALISM (78%); GASOLINE PRICES (75%); OIL &amp; GAS PRICES (75%); TERRITORIAL &amp; NATIONAL BORDERS (75%); GOVERNMENT BUDGETS (73%); US CONGRESS (73%); COMMUTING (56%)</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GASOLINE (75%); GASOLINE PRICES (75%); OIL &amp; GAS PRICES (75%); BUDGETS (74%); GOVERNMENT BUDGETS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JOE BIDEN (90%); KAMALA HARRIS (90%)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(74%); WISCONSIN, USA (96%); UNITED STATES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8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Bernie</w:t>
        </w:r>
      </w:hyperlink>
      <w:hyperlink r:id="rId838" w:history="1">
        <w:r>
          <w:rPr>
            <w:rFonts w:ascii="arial" w:eastAsia="arial" w:hAnsi="arial" w:cs="arial"/>
            <w:b/>
            <w:i/>
            <w:strike w:val="0"/>
            <w:color w:val="0077CC"/>
            <w:sz w:val="28"/>
            <w:u w:val="single"/>
            <w:vertAlign w:val="baseline"/>
          </w:rPr>
          <w:t xml:space="preserve"> </w:t>
        </w:r>
      </w:hyperlink>
      <w:hyperlink r:id="rId839" w:history="1">
        <w:r>
          <w:rPr>
            <w:rFonts w:ascii="arial" w:eastAsia="arial" w:hAnsi="arial" w:cs="arial"/>
            <w:b/>
            <w:i/>
            <w:strike w:val="0"/>
            <w:color w:val="0077CC"/>
            <w:sz w:val="28"/>
            <w:u w:val="single"/>
            <w:vertAlign w:val="baseline"/>
          </w:rPr>
          <w:t>Sanders</w:t>
        </w:r>
      </w:hyperlink>
      <w:hyperlink r:id="rId840" w:history="1">
        <w:r>
          <w:rPr>
            <w:rFonts w:ascii="arial" w:eastAsia="arial" w:hAnsi="arial" w:cs="arial"/>
            <w:b/>
            <w:i/>
            <w:strike w:val="0"/>
            <w:color w:val="0077CC"/>
            <w:sz w:val="28"/>
            <w:u w:val="single"/>
            <w:vertAlign w:val="baseline"/>
          </w:rPr>
          <w:t>, a Surprise Guest at Coachella, Urges Opposition to Trump’s Policies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18:52 EST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Mpoke Bigg, Matthew Mpoke Bigg is a London-based reporter on the Live team at The Times, which covers breaking and developing news.</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senator appeared onstage at the music festival on Saturday night, appealing to young people to oppose President Trump.</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0" style="position:absolute;z-index:25181081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appeared onstage at the music festival on Saturday night, appealing to young people to oppose President Trump.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 Vermont, one of the country’s leading progressives, delivered an impromptu speech onstage at the Coachella music festival in California on Saturday night in which he implored young people to oppose President Trump’s policies.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had spoken earlier in the evening at a packed rally in downtown Los Angeles as </w:t>
      </w:r>
      <w:hyperlink r:id="rId841" w:history="1">
        <w:r>
          <w:rPr>
            <w:rFonts w:ascii="arial" w:eastAsia="arial" w:hAnsi="arial" w:cs="arial"/>
            <w:b w:val="0"/>
            <w:i/>
            <w:strike w:val="0"/>
            <w:noProof w:val="0"/>
            <w:color w:val="0077CC"/>
            <w:position w:val="0"/>
            <w:sz w:val="20"/>
            <w:u w:val="single"/>
            <w:vertAlign w:val="baseline"/>
          </w:rPr>
          <w:t>part of a Western tour</w:t>
        </w:r>
      </w:hyperlink>
      <w:r>
        <w:rPr>
          <w:rFonts w:ascii="arial" w:eastAsia="arial" w:hAnsi="arial" w:cs="arial"/>
          <w:b w:val="0"/>
          <w:i w:val="0"/>
          <w:strike w:val="0"/>
          <w:noProof w:val="0"/>
          <w:color w:val="000000"/>
          <w:position w:val="0"/>
          <w:sz w:val="20"/>
          <w:u w:val="none"/>
          <w:vertAlign w:val="baseline"/>
        </w:rPr>
        <w:t>, made his comments before introducing the singer-songwriter Clairo.</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faces some very difficult challenges, and the future of what happens to America is dependent upon your generation,” 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83, said </w:t>
      </w:r>
      <w:hyperlink r:id="rId842" w:history="1">
        <w:r>
          <w:rPr>
            <w:rFonts w:ascii="arial" w:eastAsia="arial" w:hAnsi="arial" w:cs="arial"/>
            <w:b w:val="0"/>
            <w:i/>
            <w:strike w:val="0"/>
            <w:noProof w:val="0"/>
            <w:color w:val="0077CC"/>
            <w:position w:val="0"/>
            <w:sz w:val="20"/>
            <w:u w:val="single"/>
            <w:vertAlign w:val="baseline"/>
          </w:rPr>
          <w:t>during his brief address</w:t>
        </w:r>
      </w:hyperlink>
      <w:r>
        <w:rPr>
          <w:rFonts w:ascii="arial" w:eastAsia="arial" w:hAnsi="arial" w:cs="arial"/>
          <w:b w:val="0"/>
          <w:i w:val="0"/>
          <w:strike w:val="0"/>
          <w:noProof w:val="0"/>
          <w:color w:val="000000"/>
          <w:position w:val="0"/>
          <w:sz w:val="20"/>
          <w:u w:val="none"/>
          <w:vertAlign w:val="baseline"/>
        </w:rPr>
        <w:t>, which received cheers from the crowd. “We need you to stand up to fight for justice, to fight for economic justice, social justice and racial justice.”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mentioned the president of the United States, the audience booed, and the senator said, “I agree.”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highlighted economic inequality, universal healthcare, threats to abortion rights and climate change as issues demanding action. He said he had come to Coachella to thank Clairo for her activism, and applauded her for speaking up for women’s rights in Gaza, noting that thousands of women and children have been </w:t>
      </w:r>
      <w:hyperlink r:id="rId843" w:history="1">
        <w:r>
          <w:rPr>
            <w:rFonts w:ascii="arial" w:eastAsia="arial" w:hAnsi="arial" w:cs="arial"/>
            <w:b w:val="0"/>
            <w:i/>
            <w:strike w:val="0"/>
            <w:noProof w:val="0"/>
            <w:color w:val="0077CC"/>
            <w:position w:val="0"/>
            <w:sz w:val="20"/>
            <w:u w:val="single"/>
            <w:vertAlign w:val="baseline"/>
          </w:rPr>
          <w:t>killed in the war</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 independent, sought the Democratic presidential nomination in 2016, losing to Hillary Clinton. He ran again four years later and was the last major Democratic primary rival to Joseph R. Biden Jr., who won the 2020 presidential election.</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senator’s appearance at the </w:t>
      </w:r>
      <w:hyperlink r:id="rId844" w:history="1">
        <w:r>
          <w:rPr>
            <w:rFonts w:ascii="arial" w:eastAsia="arial" w:hAnsi="arial" w:cs="arial"/>
            <w:b w:val="0"/>
            <w:i/>
            <w:strike w:val="0"/>
            <w:noProof w:val="0"/>
            <w:color w:val="0077CC"/>
            <w:position w:val="0"/>
            <w:sz w:val="20"/>
            <w:u w:val="single"/>
            <w:vertAlign w:val="baseline"/>
          </w:rPr>
          <w:t>Coachella Valley Music and Arts Festival</w:t>
        </w:r>
      </w:hyperlink>
      <w:r>
        <w:rPr>
          <w:rFonts w:ascii="arial" w:eastAsia="arial" w:hAnsi="arial" w:cs="arial"/>
          <w:b w:val="0"/>
          <w:i w:val="0"/>
          <w:strike w:val="0"/>
          <w:noProof w:val="0"/>
          <w:color w:val="000000"/>
          <w:position w:val="0"/>
          <w:sz w:val="20"/>
          <w:u w:val="none"/>
          <w:vertAlign w:val="baseline"/>
        </w:rPr>
        <w:t xml:space="preserve"> is consistent with his popularity among young progressives who admire him as an uncompromising and outspoken firebrand.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 Vermont onstage with the musical artist Clairo at the Coachella music festival in Indio, Calif., on Saturday. (PHOTOGRAPH BY Emma Mcintyre/Getty Images for Coachella FOR THE NEW YORK TIMES)</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91" style="position:absolute;z-index:251811840"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CONCERTS &amp; MUSIC FESTIVALS (91%); FESTIVALS (90%); MUSIC (90%); SOCIAL JUSTICE (90%); TRENDS &amp; EVENTS (90%); ARTS FESTIVALS &amp; EXHIBITIONS (89%); LEGISLATIVE BODIES (89%); US PRESIDENTIAL CANDIDATES 2008 (89%); US PRESIDENTIAL CANDIDATES 2012 (89%); CAMPAIGNS &amp; ELECTIONS (86%); US DEMOCRATIC PARTY (79%); US PRESIDENTIAL CANDIDATES 2016 (79%); US PRESIDENTIAL CANDIDATES 2020 (79%); US PRESIDENTS (79%); ARTISTS &amp; PERFORMERS (78%); HEADS OF GOVERNMENT ELECTIONS (78%); PRIMARY ELECTIONS (78%); SINGERS &amp; MUSICIANS (78%); ACTIVISM (76%); ECONOMIC INEQUALITY (73%); ELECTIONS (73%); RACE &amp; ETHNICITY (73%); SOCIETY, SOCIAL ASSISTANCE &amp; LIFESTYLE (73%); SONG WRITING (73%); US PRESIDENTIAL ELECTIONS (70%); ECONOMY &amp; ECONOMIC INDICATORS (68%); RACIAL JUSTICE (68%); ABORTION RIGHTS (67%); REPRODUCTIVE RIGHTS (67%); ABORTION (52%); Coachella Valley Music and Arts Festival (%);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Bernard (%); Trump, Donald J (%); Clairo (Singer)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(92%);  GETTY IMAGES INC (52%)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(92%); SIC7812 MOTION PICTURE &amp; VIDEO TAPE PRODUCTION (92%); NAICS518210 COMPUTING INFRASTRUCTURE PROVIDERS, DATA PROCESSING, WEB HOSTING, AND RELATED SERVICES (52%); NAICS541430 GRAPHIC DESIGN SERVICES (52%); NAICS541922 COMMERCIAL PHOTOGRAPHY (52%); SIC7336 COMMERCIAL ART &amp; GRAPHIC DESIGN SERVICES (52%); SIC7374 COMPUTER PROCESSING &amp; DATA PREPARATION &amp; PROCESSING SERVICES (52%); CONCERTS &amp; MUSIC FESTIVALS (91%); FESTIVALS (90%); ARTS FESTIVALS &amp; EXHIBITIONS (89%); ARTISTS &amp; PERFORMERS (78%); SINGERS &amp; MUSICIANS (78%)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(90%); HILLARY RODHAM CLINTON (79%); JOE BIDEN (79%);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Bernard; Trump, Donald J; Clairo (Singer)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UNITED STATES (92%)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9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851" w:history="1">
        <w:r>
          <w:rPr>
            <w:rFonts w:ascii="arial" w:eastAsia="arial" w:hAnsi="arial" w:cs="arial"/>
            <w:b/>
            <w:i/>
            <w:strike w:val="0"/>
            <w:color w:val="0077CC"/>
            <w:sz w:val="28"/>
            <w:u w:val="single"/>
            <w:vertAlign w:val="baseline"/>
          </w:rPr>
          <w:t>Bernie</w:t>
        </w:r>
      </w:hyperlink>
      <w:hyperlink r:id="rId852" w:history="1">
        <w:r>
          <w:rPr>
            <w:rFonts w:ascii="arial" w:eastAsia="arial" w:hAnsi="arial" w:cs="arial"/>
            <w:b/>
            <w:i/>
            <w:strike w:val="0"/>
            <w:color w:val="0077CC"/>
            <w:sz w:val="28"/>
            <w:u w:val="single"/>
            <w:vertAlign w:val="baseline"/>
          </w:rPr>
          <w:t xml:space="preserve"> </w:t>
        </w:r>
      </w:hyperlink>
      <w:hyperlink r:id="rId853" w:history="1">
        <w:r>
          <w:rPr>
            <w:rFonts w:ascii="arial" w:eastAsia="arial" w:hAnsi="arial" w:cs="arial"/>
            <w:b/>
            <w:i/>
            <w:strike w:val="0"/>
            <w:color w:val="0077CC"/>
            <w:sz w:val="28"/>
            <w:u w:val="single"/>
            <w:vertAlign w:val="baseline"/>
          </w:rPr>
          <w:t>Sanders</w:t>
        </w:r>
      </w:hyperlink>
      <w:hyperlink r:id="rId854" w:history="1">
        <w:r>
          <w:rPr>
            <w:rFonts w:ascii="arial" w:eastAsia="arial" w:hAnsi="arial" w:cs="arial"/>
            <w:b/>
            <w:i/>
            <w:strike w:val="0"/>
            <w:color w:val="0077CC"/>
            <w:sz w:val="28"/>
            <w:u w:val="single"/>
            <w:vertAlign w:val="baseline"/>
          </w:rPr>
          <w:t xml:space="preserve"> Says Rally Crowd Tops 30K in District Trump Won Three Times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12:26 PM EST</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4"/>
        <w:keepNext w:val="0"/>
        <w:spacing w:before="120" w:after="0" w:line="220" w:lineRule="atLeast"/>
        <w:ind w:left="0" w:right="0" w:firstLine="0"/>
        <w:jc w:val="left"/>
      </w:pPr>
      <w:r>
        <w:br/>
      </w:r>
      <w:r>
        <w:pict>
          <v:shape id="_x0000_i1193" type="#_x0000_t75" style="width:166.48pt;height:42.74pt">
            <v:imagedata r:id="rId4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touted turnout for his rally with Alexandria Ocasio-Cortez in a GOP-held California Congressional district.</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4" style="position:absolute;z-index:251813888"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855" w:history="1">
        <w:r>
          <w:rPr>
            <w:rFonts w:ascii="arial" w:eastAsia="arial" w:hAnsi="arial" w:cs="arial"/>
            <w:b/>
            <w:i/>
            <w:strike w:val="0"/>
            <w:noProof w:val="0"/>
            <w:color w:val="0077CC"/>
            <w:position w:val="0"/>
            <w:sz w:val="20"/>
            <w:u w:val="single"/>
            <w:vertAlign w:val="baseline"/>
          </w:rPr>
          <w:t>Bernie</w:t>
        </w:r>
      </w:hyperlink>
      <w:hyperlink r:id="rId856" w:history="1">
        <w:r>
          <w:rPr>
            <w:rFonts w:ascii="arial" w:eastAsia="arial" w:hAnsi="arial" w:cs="arial"/>
            <w:b w:val="0"/>
            <w:i/>
            <w:strike w:val="0"/>
            <w:noProof w:val="0"/>
            <w:color w:val="0077CC"/>
            <w:position w:val="0"/>
            <w:sz w:val="20"/>
            <w:u w:val="single"/>
            <w:vertAlign w:val="baseline"/>
          </w:rPr>
          <w:t xml:space="preserve"> </w:t>
        </w:r>
      </w:hyperlink>
      <w:hyperlink r:id="rId857"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 Vermont independent, said over 30,000 people turned out to his rally with Representative </w:t>
      </w:r>
      <w:hyperlink r:id="rId858"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a New York Democrat, in Folsom, California, located within a Republican-leaning Congressional district on Tuesday.</w:t>
      </w:r>
    </w:p>
    <w:p>
      <w:pPr>
        <w:pStyle w:val="Normal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reached out to a spokesperson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comment via email.</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two progressive standard-bearers for the </w:t>
      </w:r>
      <w:hyperlink r:id="rId859"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who have been touring the U.S. for the "Fight Oligarchy" tour, bringing events to swing states and deeply conservative corners of the country to drive progressive enthusiasm and resistance to President </w:t>
      </w:r>
      <w:hyperlink r:id="rId86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policy.</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caucuses with </w:t>
      </w:r>
      <w:hyperlink r:id="rId86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w:t>
      </w:r>
      <w:hyperlink r:id="rId86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is unlikely to run for president in 2028, many on the left view Ocasio-Cortez as a </w:t>
      </w:r>
      <w:hyperlink r:id="rId863" w:history="1">
        <w:r>
          <w:rPr>
            <w:rFonts w:ascii="arial" w:eastAsia="arial" w:hAnsi="arial" w:cs="arial"/>
            <w:b w:val="0"/>
            <w:i/>
            <w:strike w:val="0"/>
            <w:noProof w:val="0"/>
            <w:color w:val="0077CC"/>
            <w:position w:val="0"/>
            <w:sz w:val="20"/>
            <w:u w:val="single"/>
            <w:vertAlign w:val="baseline"/>
          </w:rPr>
          <w:t>potential candidate and successor to eventually lead the progressive movement</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Folsom, a suburb of Sacramento, is viewed as a competitive area and is located within California's 3rd Congressional District, represented by </w:t>
      </w:r>
      <w:hyperlink r:id="rId86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Congressman Kevin Kiley. The current configuration of the map gave Trump single-digit wins in the 2016, 2020 and 2024 races.</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that conservative slant, more than 30,000 people attended the rally,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wrote in a post to X, formerly </w:t>
      </w:r>
      <w:hyperlink r:id="rId86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on Tuesday evening.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of 85,000, in a Republican [district], more than 30,000 people came out on a Tuesday night," he wrote. "We can and WILL defeat Trump and the oligarchs."</w:t>
      </w:r>
    </w:p>
    <w:p>
      <w:pPr>
        <w:pStyle w:val="Normal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reached out to the Folsom Police Department and Folsom Lake College, where the rally took place, to confirm that number.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2024, Kiley won reelection in the district where Folsom is located by about 11 points, though Trumps' victory was closer to 3 points, according to data compiled by analyst Drew Savicki and cited by the Center for Politics at the University of Virginia.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Cook Political Report classifies the district as "Likely Republican" in 2026, meaning it is "not considered competitive at this point," but it does have "the potential to become engaged."</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said the rally is meant "to have real discussions across America on how we move forward to take on the oligarchs and corporate interests who have so much power and influence in this country."</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Folsom rally, </w:t>
      </w:r>
      <w:hyperlink r:id="rId866" w:history="1">
        <w:r>
          <w:rPr>
            <w:rFonts w:ascii="arial" w:eastAsia="arial" w:hAnsi="arial" w:cs="arial"/>
            <w:b/>
            <w:i/>
            <w:strike w:val="0"/>
            <w:noProof w:val="0"/>
            <w:color w:val="0077CC"/>
            <w:position w:val="0"/>
            <w:sz w:val="20"/>
            <w:u w:val="single"/>
            <w:vertAlign w:val="baseline"/>
          </w:rPr>
          <w:t>Sanders</w:t>
        </w:r>
      </w:hyperlink>
      <w:hyperlink r:id="rId867" w:history="1">
        <w:r>
          <w:rPr>
            <w:rFonts w:ascii="arial" w:eastAsia="arial" w:hAnsi="arial" w:cs="arial"/>
            <w:b w:val="0"/>
            <w:i/>
            <w:strike w:val="0"/>
            <w:noProof w:val="0"/>
            <w:color w:val="0077CC"/>
            <w:position w:val="0"/>
            <w:sz w:val="20"/>
            <w:u w:val="single"/>
            <w:vertAlign w:val="baseline"/>
          </w:rPr>
          <w:t xml:space="preserve"> acknowledged the crowd size he has drawn to conservative states like Idaho and Utah</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 Idaho—Idaho!—and 12,000 people showed up...the most conservative state in the country," the progressive senator said, "we had 20,000 people in Salt Lake City—[in] a Republican state."</w:t>
      </w:r>
    </w:p>
    <w:p>
      <w:pPr>
        <w:pStyle w:val="Normal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staff said that he held </w:t>
      </w:r>
      <w:hyperlink r:id="rId868" w:history="1">
        <w:r>
          <w:rPr>
            <w:rFonts w:ascii="arial" w:eastAsia="arial" w:hAnsi="arial" w:cs="arial"/>
            <w:b w:val="0"/>
            <w:i/>
            <w:strike w:val="0"/>
            <w:noProof w:val="0"/>
            <w:color w:val="0077CC"/>
            <w:position w:val="0"/>
            <w:sz w:val="20"/>
            <w:u w:val="single"/>
            <w:vertAlign w:val="baseline"/>
          </w:rPr>
          <w:t>his largest-ever rally</w:t>
        </w:r>
      </w:hyperlink>
      <w:r>
        <w:rPr>
          <w:rFonts w:ascii="arial" w:eastAsia="arial" w:hAnsi="arial" w:cs="arial"/>
          <w:b w:val="0"/>
          <w:i w:val="0"/>
          <w:strike w:val="0"/>
          <w:noProof w:val="0"/>
          <w:color w:val="000000"/>
          <w:position w:val="0"/>
          <w:sz w:val="20"/>
          <w:u w:val="none"/>
          <w:vertAlign w:val="baseline"/>
        </w:rPr>
        <w:t xml:space="preserve"> in Los Angeles, California on Saturday. They said the event drew a crowd of some 36,000 people.</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4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Representative Alexandria Ocasio-Cortez</w:t>
      </w:r>
      <w:r>
        <w:rPr>
          <w:rFonts w:ascii="arial" w:eastAsia="arial" w:hAnsi="arial" w:cs="arial"/>
          <w:b/>
          <w:i w:val="0"/>
          <w:strike w:val="0"/>
          <w:noProof w:val="0"/>
          <w:color w:val="000000"/>
          <w:position w:val="0"/>
          <w:sz w:val="20"/>
          <w:u w:val="none"/>
          <w:vertAlign w:val="baseline"/>
        </w:rPr>
        <w:t xml:space="preserve">at a </w:t>
      </w:r>
      <w:hyperlink r:id="rId869" w:history="1">
        <w:r>
          <w:rPr>
            <w:rFonts w:ascii="arial" w:eastAsia="arial" w:hAnsi="arial" w:cs="arial"/>
            <w:b/>
            <w:i/>
            <w:strike w:val="0"/>
            <w:noProof w:val="0"/>
            <w:color w:val="0077CC"/>
            <w:position w:val="0"/>
            <w:sz w:val="20"/>
            <w:u w:val="single"/>
            <w:vertAlign w:val="baseline"/>
          </w:rPr>
          <w:t>Fighting Oligarchy rally in Los Angeles</w:t>
        </w:r>
      </w:hyperlink>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"Big money is how we got Donald Trump. And his whole presidency began with launching tools for bribery, meme coins to fleece working people and move around money in the dark, extortion settlements from media companies and law firms who gladly pay them."</w:t>
      </w:r>
    </w:p>
    <w:p>
      <w:pPr>
        <w:pStyle w:val="Normal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Elon Musk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recent Denver, Colorado rally in a March 23 X post:</w:t>
      </w:r>
      <w:r>
        <w:rPr>
          <w:rFonts w:ascii="arial" w:eastAsia="arial" w:hAnsi="arial" w:cs="arial"/>
          <w:b w:val="0"/>
          <w:i w:val="0"/>
          <w:strike w:val="0"/>
          <w:noProof w:val="0"/>
          <w:color w:val="000000"/>
          <w:position w:val="0"/>
          <w:sz w:val="20"/>
          <w:u w:val="none"/>
          <w:vertAlign w:val="baseline"/>
        </w:rPr>
        <w:t xml:space="preserve"> "The Dems just move around the same group of paid 'protesters.'" </w:t>
      </w:r>
      <w:r>
        <w:rPr>
          <w:rFonts w:ascii="arial" w:eastAsia="arial" w:hAnsi="arial" w:cs="arial"/>
          <w:b/>
          <w:i w:val="0"/>
          <w:strike w:val="0"/>
          <w:noProof w:val="0"/>
          <w:color w:val="000000"/>
          <w:position w:val="0"/>
          <w:sz w:val="20"/>
          <w:u w:val="none"/>
          <w:vertAlign w:val="baseline"/>
        </w:rPr>
        <w:t>In a separate post on Friday, Musk wrote: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is just fully communist."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Fighting Oligarchy tour is set to continue on Wednesday with a stop in Missoula, Montana, a state that Trump easily won in each of his elections, as well as in 2020 when he lost to former President </w:t>
      </w:r>
      <w:hyperlink r:id="rId87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both"/>
      </w:pPr>
      <w:hyperlink r:id="rId871" w:history="1">
        <w:r>
          <w:rPr>
            <w:rFonts w:ascii="arial" w:eastAsia="arial" w:hAnsi="arial" w:cs="arial"/>
            <w:b w:val="0"/>
            <w:i/>
            <w:strike w:val="0"/>
            <w:color w:val="0077CC"/>
            <w:sz w:val="20"/>
            <w:u w:val="single"/>
            <w:vertAlign w:val="baseline"/>
          </w:rPr>
          <w:t>Link to Image</w:t>
        </w:r>
      </w:hyperlink>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5" style="position:absolute;z-index:25181491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rally crowd size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GHAZI/Middle East Images/AFP via Getty Images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at the Fighting Oligarchy rally in Los Angeles on April 12, 2025.SAM GHAZI/Middle East Images/AFP via Getty Images</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96" style="position:absolute;z-index:251815936"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LEGISLATIVE BODIES (90%); POLITICAL PARTIES (90%); US DEMOCRATIC PARTY (90%); CONSERVATISM (89%); OLIGARCHIES (89%); POLITICS (89%); TYPES OF GOVERNMENT (89%); CAUCUSES (79%); ELECTIONS (79%); CAMPAIGNS &amp; ELECTIONS (78%); ELECTIONS &amp; POLITICS (78%); US PRESIDENTIAL CANDIDATES 2012 (77%); HEADS OF GOVERNMENT ELECTIONS (75%); POLICE FORCES (65%); U.S.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KEVIN KILEY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(92%); SACRAMENTO, CA, USA (79%); SALT LAKE CITY, UT, USA (79%); CALIFORNIA, USA (94%); UTAH, USA (92%); IDAHO, USA (79%); VIRGINIA, USA (79%); UNITED STATES (92%)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97"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Bernie</w:t>
        </w:r>
      </w:hyperlink>
      <w:hyperlink r:id="rId879" w:history="1">
        <w:r>
          <w:rPr>
            <w:rFonts w:ascii="arial" w:eastAsia="arial" w:hAnsi="arial" w:cs="arial"/>
            <w:b/>
            <w:i/>
            <w:strike w:val="0"/>
            <w:color w:val="0077CC"/>
            <w:sz w:val="28"/>
            <w:u w:val="single"/>
            <w:vertAlign w:val="baseline"/>
          </w:rPr>
          <w:t xml:space="preserve"> </w:t>
        </w:r>
      </w:hyperlink>
      <w:hyperlink r:id="rId880" w:history="1">
        <w:r>
          <w:rPr>
            <w:rFonts w:ascii="arial" w:eastAsia="arial" w:hAnsi="arial" w:cs="arial"/>
            <w:b/>
            <w:i/>
            <w:strike w:val="0"/>
            <w:color w:val="0077CC"/>
            <w:sz w:val="28"/>
            <w:u w:val="single"/>
            <w:vertAlign w:val="baseline"/>
          </w:rPr>
          <w:t>Sanders</w:t>
        </w:r>
      </w:hyperlink>
      <w:hyperlink r:id="rId881" w:history="1">
        <w:r>
          <w:rPr>
            <w:rFonts w:ascii="arial" w:eastAsia="arial" w:hAnsi="arial" w:cs="arial"/>
            <w:b/>
            <w:i/>
            <w:strike w:val="0"/>
            <w:color w:val="0077CC"/>
            <w:sz w:val="28"/>
            <w:u w:val="single"/>
            <w:vertAlign w:val="baseline"/>
          </w:rPr>
          <w:t xml:space="preserve"> Explodes After RFK Accuses Him Of Big Pharma Funding Corruption</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 07:42 PM EST</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Robert McGreevy, Reporter, </w:t>
      </w:r>
      <w:hyperlink r:id="rId882" w:history="1">
        <w:r>
          <w:rPr>
            <w:rFonts w:ascii="arial" w:eastAsia="arial" w:hAnsi="arial" w:cs="arial"/>
            <w:b w:val="0"/>
            <w:i/>
            <w:strike w:val="0"/>
            <w:noProof w:val="0"/>
            <w:color w:val="0077CC"/>
            <w:position w:val="0"/>
            <w:sz w:val="20"/>
            <w:u w:val="single"/>
            <w:vertAlign w:val="baseline"/>
          </w:rPr>
          <w:t>robmcgreevy44@gmail.com</w:t>
        </w:r>
      </w:hyperlink>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8" style="position:absolute;z-index:251817984"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both"/>
      </w:pPr>
      <w:hyperlink r:id="rId883" w:history="1">
        <w:r>
          <w:rPr>
            <w:rFonts w:ascii="arial" w:eastAsia="arial" w:hAnsi="arial" w:cs="arial"/>
            <w:b w:val="0"/>
            <w:i/>
            <w:strike w:val="0"/>
            <w:color w:val="0077CC"/>
            <w:sz w:val="20"/>
            <w:u w:val="single"/>
            <w:vertAlign w:val="baseline"/>
          </w:rPr>
          <w:t>Link to Image</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exploded during Robert F. Kennedy Jr.'s Senate confirmation hearing Thursday after the nominee accused him of corruption for accepting donations from the pharmaceutical industry.</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the problem of corruption is not just in the federal agencies, it's in Congress too. Almost all the members of this panel are accepting, including yourself, are accepting millions of dollars from the pharmaceutical industry,” </w:t>
      </w:r>
      <w:hyperlink r:id="rId884" w:history="1">
        <w:r>
          <w:rPr>
            <w:rFonts w:ascii="arial" w:eastAsia="arial" w:hAnsi="arial" w:cs="arial"/>
            <w:b w:val="0"/>
            <w:i/>
            <w:strike w:val="0"/>
            <w:noProof w:val="0"/>
            <w:color w:val="0077CC"/>
            <w:position w:val="0"/>
            <w:sz w:val="20"/>
            <w:u w:val="single"/>
            <w:vertAlign w:val="baseline"/>
          </w:rPr>
          <w:t>Kennedy</w:t>
        </w:r>
      </w:hyperlink>
      <w:r>
        <w:rPr>
          <w:rFonts w:ascii="arial" w:eastAsia="arial" w:hAnsi="arial" w:cs="arial"/>
          <w:b w:val="0"/>
          <w:i w:val="0"/>
          <w:strike w:val="0"/>
          <w:noProof w:val="0"/>
          <w:color w:val="000000"/>
          <w:position w:val="0"/>
          <w:sz w:val="20"/>
          <w:u w:val="none"/>
          <w:vertAlign w:val="baseline"/>
        </w:rPr>
        <w:t xml:space="preserve"> said, an accusation that was greeted with audience applause.</w:t>
      </w:r>
    </w:p>
    <w:p>
      <w:pPr>
        <w:pStyle w:val="Normal45"/>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EXPLODES on RFK Jr. after Kennedy reveals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accepted donations from pharma.</w:t>
      </w:r>
    </w:p>
    <w:p>
      <w:pPr>
        <w:pStyle w:val="Normal45"/>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“In 2020 you were the single largest accepter of pharmaceutical dollars. $1.5 million,” Kennedy quipped.</w:t>
      </w:r>
    </w:p>
    <w:p>
      <w:pPr>
        <w:pStyle w:val="Normal4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“Yeah, out of $200 million,”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replied. </w:t>
      </w:r>
      <w:hyperlink r:id="rId885" w:history="1">
        <w:r>
          <w:rPr>
            <w:rFonts w:ascii="arial" w:eastAsia="arial" w:hAnsi="arial" w:cs="arial"/>
            <w:b w:val="0"/>
            <w:i/>
            <w:strike w:val="0"/>
            <w:noProof w:val="0"/>
            <w:color w:val="0077CC"/>
            <w:position w:val="0"/>
            <w:sz w:val="20"/>
            <w:u w:val="single"/>
            <w:vertAlign w:val="baseline"/>
          </w:rPr>
          <w:t>@DailyCaller</w:t>
        </w:r>
      </w:hyperlink>
      <w:r>
        <w:rPr>
          <w:rFonts w:ascii="arial" w:eastAsia="arial" w:hAnsi="arial" w:cs="arial"/>
          <w:b w:val="0"/>
          <w:i w:val="0"/>
          <w:strike w:val="0"/>
          <w:noProof w:val="0"/>
          <w:color w:val="000000"/>
          <w:position w:val="0"/>
          <w:sz w:val="20"/>
          <w:u w:val="none"/>
          <w:vertAlign w:val="baseline"/>
        </w:rPr>
        <w:t> </w:t>
      </w:r>
      <w:hyperlink r:id="rId886" w:history="1">
        <w:r>
          <w:rPr>
            <w:rFonts w:ascii="arial" w:eastAsia="arial" w:hAnsi="arial" w:cs="arial"/>
            <w:b w:val="0"/>
            <w:i/>
            <w:strike w:val="0"/>
            <w:noProof w:val="0"/>
            <w:color w:val="0077CC"/>
            <w:position w:val="0"/>
            <w:sz w:val="20"/>
            <w:u w:val="single"/>
            <w:vertAlign w:val="baseline"/>
          </w:rPr>
          <w:t>pic.twitter.com/qns5hBd7EL</w:t>
        </w:r>
      </w:hyperlink>
    </w:p>
    <w:p>
      <w:pPr>
        <w:pStyle w:val="Normal4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Rob (@RobMcGravytrain) </w:t>
      </w:r>
      <w:hyperlink r:id="rId887" w:history="1">
        <w:r>
          <w:rPr>
            <w:rFonts w:ascii="arial" w:eastAsia="arial" w:hAnsi="arial" w:cs="arial"/>
            <w:b w:val="0"/>
            <w:i/>
            <w:strike w:val="0"/>
            <w:noProof w:val="0"/>
            <w:color w:val="0077CC"/>
            <w:position w:val="0"/>
            <w:sz w:val="20"/>
            <w:u w:val="single"/>
            <w:vertAlign w:val="baseline"/>
          </w:rPr>
          <w:t>January 30, 2025</w:t>
        </w:r>
      </w:hyperlink>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“Ohhhhh no, no no no no nooooo,” </w:t>
      </w:r>
      <w:hyperlink r:id="rId888"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defiantly replied.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that would come up. Nooo, no no. I ran for President like you. I got millions and millions of contributions. They did not come from the executives. Not one nickel of PAC money from the pharmaceutical industry. They came from workers,”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continued.</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attempting to respond, said “In 2020 you were the single largest ...” before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interrupted him. </w:t>
      </w:r>
      <w:hyperlink r:id="rId889" w:history="1">
        <w:r>
          <w:rPr>
            <w:rFonts w:ascii="arial" w:eastAsia="arial" w:hAnsi="arial" w:cs="arial"/>
            <w:b/>
            <w:i/>
            <w:strike w:val="0"/>
            <w:noProof w:val="0"/>
            <w:color w:val="0077CC"/>
            <w:position w:val="0"/>
            <w:sz w:val="20"/>
            <w:u w:val="single"/>
            <w:vertAlign w:val="baseline"/>
          </w:rPr>
          <w:t>(RELATED: RFK Jr. Senate Hearings May Further Erode Trust In The Corporate Media)</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 had SMALL CONTRIBUTIONS, FROM WORKERS ALL OVER THIS COUNTRY. NOT A NICKEL FROM CORPORATE PACS,”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shouted.</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you were the single largest accepter of pharmaceutical dollars. $1.5 million,” </w:t>
      </w:r>
      <w:hyperlink r:id="rId890" w:history="1">
        <w:r>
          <w:rPr>
            <w:rFonts w:ascii="arial" w:eastAsia="arial" w:hAnsi="arial" w:cs="arial"/>
            <w:b w:val="0"/>
            <w:i/>
            <w:strike w:val="0"/>
            <w:noProof w:val="0"/>
            <w:color w:val="0077CC"/>
            <w:position w:val="0"/>
            <w:sz w:val="20"/>
            <w:u w:val="single"/>
            <w:vertAlign w:val="baseline"/>
          </w:rPr>
          <w:t>Kennedy</w:t>
        </w:r>
      </w:hyperlink>
      <w:r>
        <w:rPr>
          <w:rFonts w:ascii="arial" w:eastAsia="arial" w:hAnsi="arial" w:cs="arial"/>
          <w:b w:val="0"/>
          <w:i w:val="0"/>
          <w:strike w:val="0"/>
          <w:noProof w:val="0"/>
          <w:color w:val="000000"/>
          <w:position w:val="0"/>
          <w:sz w:val="20"/>
          <w:u w:val="none"/>
          <w:vertAlign w:val="baseline"/>
        </w:rPr>
        <w:t xml:space="preserve"> responded.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out of $200 million,”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conceded.</w:t>
      </w:r>
    </w:p>
    <w:p>
      <w:pPr>
        <w:pStyle w:val="Normal4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had previously been a recipient of generous pharmaceutical donations, pledged not to accept any more donations from a </w:t>
      </w:r>
      <w:hyperlink r:id="rId891" w:history="1">
        <w:r>
          <w:rPr>
            <w:rFonts w:ascii="arial" w:eastAsia="arial" w:hAnsi="arial" w:cs="arial"/>
            <w:b w:val="0"/>
            <w:i/>
            <w:strike w:val="0"/>
            <w:noProof w:val="0"/>
            <w:color w:val="0077CC"/>
            <w:position w:val="0"/>
            <w:sz w:val="20"/>
            <w:u w:val="single"/>
            <w:vertAlign w:val="baseline"/>
          </w:rPr>
          <w:t>long list</w:t>
        </w:r>
      </w:hyperlink>
      <w:r>
        <w:rPr>
          <w:rFonts w:ascii="arial" w:eastAsia="arial" w:hAnsi="arial" w:cs="arial"/>
          <w:b w:val="0"/>
          <w:i w:val="0"/>
          <w:strike w:val="0"/>
          <w:noProof w:val="0"/>
          <w:color w:val="000000"/>
          <w:position w:val="0"/>
          <w:sz w:val="20"/>
          <w:u w:val="none"/>
          <w:vertAlign w:val="baseline"/>
        </w:rPr>
        <w:t xml:space="preserve"> of pharmaceutical and healthcare companies in 2019. However, the pledge did not apply to “rank-and-file workers employed by pharmaceutical giants and health insurance companies.”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he was Congress's second-largest recipient of pharmaceutical or health product donations, raking in over $439,000, </w:t>
      </w:r>
      <w:hyperlink r:id="rId892"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OpenSecrets.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after making the pledge, he received nearly triple that at $1.4 million, </w:t>
      </w:r>
      <w:hyperlink r:id="rId893"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OpenSecrets. All donations under the category pharmaceuticals or health products in that period did come from individual contributions and not from Political Action Committees (PACs), the organization </w:t>
      </w:r>
      <w:hyperlink r:id="rId894"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9" style="position:absolute;z-index:25181900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F. Kennedy Jr. clashes with Vermont 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during Kennedy Jr.'s Senate confirmation hearing to lead the U.S. Department of Health and Human Services (HHS). 1/30/25. Screenshot/U.S. Senate.</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200" style="position:absolute;z-index:251820032"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CORRUPTION (90%); LEGISLATIVE BODIES (90%); NEGATIVE NEWS (90%); NEGATIVE PERSONAL NEWS (90%); CAMPAIGN FINANCE (89%); POLITICAL ACTION COMMITTEES (89%); ELECTIONS &amp; POLITICS (79%); POLITICAL DONATIONS &amp; FUNDRAISING (79%); POLITICAL ORGANIZATIONS (79%); POLITICS (79%); US FEDERAL GOVERNMENT (78%); CORPORATE GIVING (77%); GOVERNMENT BODIES &amp; OFFICES (74%); ASSOCIATIONS &amp; ORGANIZATIONS (71%); GOVERNMENT DEPARTMENTS &amp; AUTHORITIES (57%);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big-pharma (%); rfk-jr (%); robert-f-kennedy-jr (%); sen-</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dcexclusives-blurb (%); newsletter-politics-and-elections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HEALTH &amp; HUMAN SERVICES (84%)</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(93%); PHARMACEUTICALS INDUSTRY (92%); INSURANCE (72%); HEALTH INSURANCE (62%); HEALTH CARE (50%); PHARMACEUTICAL PREPARATION MFG (50%)</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ROBERT F KENNEDY JR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201"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Bernie</w:t>
        </w:r>
      </w:hyperlink>
      <w:hyperlink r:id="rId902" w:history="1">
        <w:r>
          <w:rPr>
            <w:rFonts w:ascii="arial" w:eastAsia="arial" w:hAnsi="arial" w:cs="arial"/>
            <w:b/>
            <w:i/>
            <w:strike w:val="0"/>
            <w:color w:val="0077CC"/>
            <w:sz w:val="28"/>
            <w:u w:val="single"/>
            <w:vertAlign w:val="baseline"/>
          </w:rPr>
          <w:t xml:space="preserve"> </w:t>
        </w:r>
      </w:hyperlink>
      <w:hyperlink r:id="rId903" w:history="1">
        <w:r>
          <w:rPr>
            <w:rFonts w:ascii="arial" w:eastAsia="arial" w:hAnsi="arial" w:cs="arial"/>
            <w:b/>
            <w:i/>
            <w:strike w:val="0"/>
            <w:color w:val="0077CC"/>
            <w:sz w:val="28"/>
            <w:u w:val="single"/>
            <w:vertAlign w:val="baseline"/>
          </w:rPr>
          <w:t>Sanders</w:t>
        </w:r>
      </w:hyperlink>
      <w:hyperlink r:id="rId904" w:history="1">
        <w:r>
          <w:rPr>
            <w:rFonts w:ascii="arial" w:eastAsia="arial" w:hAnsi="arial" w:cs="arial"/>
            <w:b/>
            <w:i/>
            <w:strike w:val="0"/>
            <w:color w:val="0077CC"/>
            <w:sz w:val="28"/>
            <w:u w:val="single"/>
            <w:vertAlign w:val="baseline"/>
          </w:rPr>
          <w:t xml:space="preserve"> Torches CNN in Fiery Clash at Network's Own Town Hall</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11:10 AM EST</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Gilmour</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2" style="position:absolute;z-index:251822080"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10th, 2025 ( </w:t>
      </w:r>
      <w:hyperlink r:id="rId90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9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ribbed CNN and moderator Anderson Cooper during the network's live  </w:t>
      </w:r>
      <w:hyperlink r:id="rId907" w:history="1">
        <w:r>
          <w:rPr>
            <w:rFonts w:ascii="arial" w:eastAsia="arial" w:hAnsi="arial" w:cs="arial"/>
            <w:b w:val="0"/>
            <w:i/>
            <w:strike w:val="0"/>
            <w:noProof w:val="0"/>
            <w:color w:val="0077CC"/>
            <w:position w:val="0"/>
            <w:sz w:val="20"/>
            <w:u w:val="single"/>
            <w:vertAlign w:val="baseline"/>
          </w:rPr>
          <w:t>CNN town hall Wednesday night, unloading on 'corporate media' for a failure to cover basic economic realities.</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discussed healthcare and drug access, Cooper attempted to keep the show moving by saying he wanted to get more questions from the audience.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do, but I want to talk about' the senator persisted.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Cooper quipped.</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frustrated, instead turned the spotlight directly on his host - and the network: 'No, I want to you know, sometimes these issues about health care, about income and wealth inequality are not talked about in the corporate media. And it's time that we did talk about them. That's why the question a moment ago, why are people losing faith in the American system? We don't talk about it on CNN. We don't talk about it in Congress.'</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'It's because they understand that a handful of billionaires exert enormous influence, and that has got to change. So when I'm  </w:t>
      </w:r>
      <w:hyperlink r:id="rId908" w:history="1">
        <w:r>
          <w:rPr>
            <w:rFonts w:ascii="arial" w:eastAsia="arial" w:hAnsi="arial" w:cs="arial"/>
            <w:b w:val="0"/>
            <w:i/>
            <w:strike w:val="0"/>
            <w:noProof w:val="0"/>
            <w:color w:val="0077CC"/>
            <w:position w:val="0"/>
            <w:sz w:val="20"/>
            <w:u w:val="single"/>
            <w:vertAlign w:val="baseline"/>
          </w:rPr>
          <w:t>running around the country with Alexandria [Ocasio-Cortez] and other people, what we are trying to do is demand that working class people begin to stand up and fight for their rights. There is no reason we should be the only major country not to have health care, not to have paid family and medical leave. Etcetera. Why? We have the highest rate of childhood poverty. Almost any major country. 22% of our seniors are living on $15,000 a year. Anybody here think that makes sense?'</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someone in the crowd called back.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it doesn't,'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'But you've got to get CNN to talk about these issues. You've got to get your members of Congress to talk about these issues.'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applauded but Cooper cut in: 'We're literally talking about it right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but I'm forcing you to talk about it, Anderson!'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shouted.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CNN.</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09" w:history="1">
        <w:r>
          <w:rPr>
            <w:rFonts w:ascii="arial" w:eastAsia="arial" w:hAnsi="arial" w:cs="arial"/>
            <w:b/>
            <w:i/>
            <w:strike w:val="0"/>
            <w:noProof w:val="0"/>
            <w:color w:val="0077CC"/>
            <w:position w:val="0"/>
            <w:sz w:val="20"/>
            <w:u w:val="single"/>
            <w:vertAlign w:val="baseline"/>
          </w:rPr>
          <w:t>Bernie</w:t>
        </w:r>
      </w:hyperlink>
      <w:hyperlink r:id="rId910" w:history="1">
        <w:r>
          <w:rPr>
            <w:rFonts w:ascii="arial" w:eastAsia="arial" w:hAnsi="arial" w:cs="arial"/>
            <w:b w:val="0"/>
            <w:i/>
            <w:strike w:val="0"/>
            <w:noProof w:val="0"/>
            <w:color w:val="0077CC"/>
            <w:position w:val="0"/>
            <w:sz w:val="20"/>
            <w:u w:val="single"/>
            <w:vertAlign w:val="baseline"/>
          </w:rPr>
          <w:t xml:space="preserve"> </w:t>
        </w:r>
      </w:hyperlink>
      <w:hyperlink r:id="rId911" w:history="1">
        <w:r>
          <w:rPr>
            <w:rFonts w:ascii="arial" w:eastAsia="arial" w:hAnsi="arial" w:cs="arial"/>
            <w:b/>
            <w:i/>
            <w:strike w:val="0"/>
            <w:noProof w:val="0"/>
            <w:color w:val="0077CC"/>
            <w:position w:val="0"/>
            <w:sz w:val="20"/>
            <w:u w:val="single"/>
            <w:vertAlign w:val="baseline"/>
          </w:rPr>
          <w:t>Sanders</w:t>
        </w:r>
      </w:hyperlink>
      <w:hyperlink r:id="rId912" w:history="1">
        <w:r>
          <w:rPr>
            <w:rFonts w:ascii="arial" w:eastAsia="arial" w:hAnsi="arial" w:cs="arial"/>
            <w:b w:val="0"/>
            <w:i/>
            <w:strike w:val="0"/>
            <w:noProof w:val="0"/>
            <w:color w:val="0077CC"/>
            <w:position w:val="0"/>
            <w:sz w:val="20"/>
            <w:u w:val="single"/>
            <w:vertAlign w:val="baseline"/>
          </w:rPr>
          <w:t xml:space="preserve"> Torches CNN in Fiery Clash at Network's Own Town Hall first appeared on</w:t>
        </w:r>
      </w:hyperlink>
      <w:r>
        <w:rPr>
          <w:rFonts w:ascii="arial" w:eastAsia="arial" w:hAnsi="arial" w:cs="arial"/>
          <w:b w:val="0"/>
          <w:i w:val="0"/>
          <w:strike w:val="0"/>
          <w:noProof w:val="0"/>
          <w:color w:val="000000"/>
          <w:position w:val="0"/>
          <w:sz w:val="20"/>
          <w:u w:val="none"/>
          <w:vertAlign w:val="baseline"/>
        </w:rPr>
        <w:t> </w:t>
      </w:r>
      <w:hyperlink r:id="rId913" w:history="1">
        <w:r>
          <w:rPr>
            <w:rFonts w:ascii="arial" w:eastAsia="arial" w:hAnsi="arial" w:cs="arial"/>
            <w:b w:val="0"/>
            <w:i/>
            <w:strike w:val="0"/>
            <w:noProof w:val="0"/>
            <w:color w:val="0077CC"/>
            <w:position w:val="0"/>
            <w:sz w:val="20"/>
            <w:u w:val="single"/>
            <w:vertAlign w:val="baseline"/>
          </w:rPr>
          <w:t>Mediaite.</w:t>
        </w:r>
      </w:hyperlink>
    </w:p>
    <w:p>
      <w:pPr>
        <w:pStyle w:val="Normal46"/>
        <w:keepNext w:val="0"/>
        <w:spacing w:before="240" w:after="0" w:line="260" w:lineRule="atLeast"/>
        <w:ind w:left="0" w:right="0" w:firstLine="0"/>
        <w:jc w:val="both"/>
      </w:pPr>
      <w:hyperlink r:id="rId914" w:history="1">
        <w:r>
          <w:rPr>
            <w:rFonts w:ascii="arial" w:eastAsia="arial" w:hAnsi="arial" w:cs="arial"/>
            <w:b w:val="0"/>
            <w:i/>
            <w:strike w:val="0"/>
            <w:color w:val="0077CC"/>
            <w:sz w:val="20"/>
            <w:u w:val="single"/>
            <w:vertAlign w:val="baseline"/>
          </w:rPr>
          <w:t>Link to the original story.</w:t>
        </w:r>
      </w:hyperlink>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
        <w:spacing w:line="60" w:lineRule="exact"/>
      </w:pPr>
      <w:r>
        <w:pict>
          <v:line id="_x0000_s1203" style="position:absolute;z-index:25182310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204" style="position:absolute;z-index:251824128"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BLOGS &amp; MESSAGE BOARDS (78%); ECONOMIC INEQUALITY (77%); NEGATIVE NEWS (72%); WEALTHY PEOPLE (69%); CHILD POVERTY (50%); TV (%); Anderson Cooper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CNN (%); town hall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ALEXANDRIA OCASIO-CORTEZ (55%)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205"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921" w:history="1">
        <w:r>
          <w:rPr>
            <w:rFonts w:ascii="arial" w:eastAsia="arial" w:hAnsi="arial" w:cs="arial"/>
            <w:b/>
            <w:i/>
            <w:strike w:val="0"/>
            <w:color w:val="0077CC"/>
            <w:sz w:val="28"/>
            <w:u w:val="single"/>
            <w:vertAlign w:val="baseline"/>
          </w:rPr>
          <w:t xml:space="preserve">'They-Them Actually': CNN's Anderson Cooper Gets Corrected Live on Air Over Pronouns at </w:t>
        </w:r>
      </w:hyperlink>
      <w:hyperlink r:id="rId922" w:history="1">
        <w:r>
          <w:rPr>
            <w:rFonts w:ascii="arial" w:eastAsia="arial" w:hAnsi="arial" w:cs="arial"/>
            <w:b/>
            <w:i/>
            <w:strike w:val="0"/>
            <w:color w:val="0077CC"/>
            <w:sz w:val="28"/>
            <w:u w:val="single"/>
            <w:vertAlign w:val="baseline"/>
          </w:rPr>
          <w:t>Bernie</w:t>
        </w:r>
      </w:hyperlink>
      <w:hyperlink r:id="rId923" w:history="1">
        <w:r>
          <w:rPr>
            <w:rFonts w:ascii="arial" w:eastAsia="arial" w:hAnsi="arial" w:cs="arial"/>
            <w:b/>
            <w:i/>
            <w:strike w:val="0"/>
            <w:color w:val="0077CC"/>
            <w:sz w:val="28"/>
            <w:u w:val="single"/>
            <w:vertAlign w:val="baseline"/>
          </w:rPr>
          <w:t xml:space="preserve"> </w:t>
        </w:r>
      </w:hyperlink>
      <w:hyperlink r:id="rId924" w:history="1">
        <w:r>
          <w:rPr>
            <w:rFonts w:ascii="arial" w:eastAsia="arial" w:hAnsi="arial" w:cs="arial"/>
            <w:b/>
            <w:i/>
            <w:strike w:val="0"/>
            <w:color w:val="0077CC"/>
            <w:sz w:val="28"/>
            <w:u w:val="single"/>
            <w:vertAlign w:val="baseline"/>
          </w:rPr>
          <w:t>Sanders</w:t>
        </w:r>
      </w:hyperlink>
      <w:hyperlink r:id="rId925" w:history="1">
        <w:r>
          <w:rPr>
            <w:rFonts w:ascii="arial" w:eastAsia="arial" w:hAnsi="arial" w:cs="arial"/>
            <w:b/>
            <w:i/>
            <w:strike w:val="0"/>
            <w:color w:val="0077CC"/>
            <w:sz w:val="28"/>
            <w:u w:val="single"/>
            <w:vertAlign w:val="baseline"/>
          </w:rPr>
          <w:t xml:space="preserve"> Town Hall</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3:43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6" style="position:absolute;z-index:251826176"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10th, 2025 ( </w:t>
      </w:r>
      <w:hyperlink r:id="rId92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92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anchor Anderson Cooper got corrected live on the air over the pronouns he used when introducing attorney Grace Thomas during a town hall with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w:t>
      </w:r>
    </w:p>
    <w:p>
      <w:pPr>
        <w:pStyle w:val="Normal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928" w:history="1">
        <w:r>
          <w:rPr>
            <w:rFonts w:ascii="arial" w:eastAsia="arial" w:hAnsi="arial" w:cs="arial"/>
            <w:b w:val="0"/>
            <w:i/>
            <w:strike w:val="0"/>
            <w:noProof w:val="0"/>
            <w:color w:val="0077CC"/>
            <w:position w:val="0"/>
            <w:sz w:val="20"/>
            <w:u w:val="single"/>
            <w:vertAlign w:val="baseline"/>
          </w:rPr>
          <w:t>took questions Wednesday night during an</w:t>
        </w:r>
      </w:hyperlink>
      <w:r>
        <w:rPr>
          <w:rFonts w:ascii="arial" w:eastAsia="arial" w:hAnsi="arial" w:cs="arial"/>
          <w:b w:val="0"/>
          <w:i w:val="0"/>
          <w:strike w:val="0"/>
          <w:noProof w:val="0"/>
          <w:color w:val="000000"/>
          <w:position w:val="0"/>
          <w:sz w:val="20"/>
          <w:u w:val="none"/>
          <w:vertAlign w:val="baseline"/>
        </w:rPr>
        <w:t> </w:t>
      </w:r>
      <w:hyperlink r:id="rId929" w:history="1">
        <w:r>
          <w:rPr>
            <w:rFonts w:ascii="arial" w:eastAsia="arial" w:hAnsi="arial" w:cs="arial"/>
            <w:b w:val="0"/>
            <w:i/>
            <w:strike w:val="0"/>
            <w:noProof w:val="0"/>
            <w:color w:val="0077CC"/>
            <w:position w:val="0"/>
            <w:sz w:val="20"/>
            <w:u w:val="single"/>
            <w:vertAlign w:val="baseline"/>
          </w:rPr>
          <w:t>event that included questions from members of the audience. When Cooper introduced Thomas -</w:t>
        </w:r>
      </w:hyperlink>
      <w:r>
        <w:rPr>
          <w:rFonts w:ascii="arial" w:eastAsia="arial" w:hAnsi="arial" w:cs="arial"/>
          <w:b w:val="0"/>
          <w:i w:val="0"/>
          <w:strike w:val="0"/>
          <w:noProof w:val="0"/>
          <w:color w:val="000000"/>
          <w:position w:val="0"/>
          <w:sz w:val="20"/>
          <w:u w:val="none"/>
          <w:vertAlign w:val="baseline"/>
        </w:rPr>
        <w:t> </w:t>
      </w:r>
      <w:hyperlink r:id="rId930" w:history="1">
        <w:r>
          <w:rPr>
            <w:rFonts w:ascii="arial" w:eastAsia="arial" w:hAnsi="arial" w:cs="arial"/>
            <w:b w:val="0"/>
            <w:i/>
            <w:strike w:val="0"/>
            <w:noProof w:val="0"/>
            <w:color w:val="0077CC"/>
            <w:position w:val="0"/>
            <w:sz w:val="20"/>
            <w:u w:val="single"/>
            <w:vertAlign w:val="baseline"/>
          </w:rPr>
          <w:t>an attorney and scholar of Civil and LGBTQ+ rights - he used feminine pronouns.</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gently corrected Cooper, then asked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about appealing to White men and others without 'abandoning marginalized voters of color and gender':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And welcome back to our live CNN town hall.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back with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introduce Grace Thomas. She's a local civil rights attorney. She's a Democrat.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THOMAS: They/them pronouns, actually.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Oh.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Good evening,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and turnout data indicate that men of all racial demographics are turning away from the Democratic Party. But of course, white men, in particular, do not feel that the DNC's messaging targets them in the issues that they care about.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progressive campaigns craft policies and messaging to better- encapsulate these voters? And if the answer is yes, how do they do so without abandoning marginalized voters of color and gender?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OK. Thank you for the question, Grace.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this is, it is no great secret that in America, people have strongly different points of view, right? On abortion, for example, I believe very much that women have a right to control their own bodies. People disagree with me. I believe that we've got to combat homophobia. I believe in gay marriage. My state helped led way on that. Not everybody agrees with me. I believe that we got to end all forms of bigotry, et cetera, et cetera. Not everybody agrees with 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what, Grace? On many economic issues, there is widespread agreement. And the failure of the Democratic Party, in my view, has been, they have not been aggressive in standing up to powerful corporate interests, in laying out an agenda, and implementing an agenda that speaks to the needs of the working-class.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I'm going to ask you guys a question. He's asking me questions all night. I'm going to ask you a question.</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931" w:history="1">
        <w:r>
          <w:rPr>
            <w:rFonts w:ascii="arial" w:eastAsia="arial" w:hAnsi="arial" w:cs="arial"/>
            <w:b w:val="0"/>
            <w:i/>
            <w:strike w:val="0"/>
            <w:noProof w:val="0"/>
            <w:color w:val="0077CC"/>
            <w:position w:val="0"/>
            <w:sz w:val="20"/>
            <w:u w:val="single"/>
            <w:vertAlign w:val="baseline"/>
          </w:rPr>
          <w:t>CNN.The post</w:t>
        </w:r>
      </w:hyperlink>
    </w:p>
    <w:p>
      <w:pPr>
        <w:pStyle w:val="Normal47"/>
        <w:keepNext w:val="0"/>
        <w:spacing w:before="240" w:after="0" w:line="260" w:lineRule="atLeast"/>
        <w:ind w:left="0" w:right="0" w:firstLine="0"/>
        <w:jc w:val="both"/>
      </w:pPr>
      <w:hyperlink r:id="rId932" w:history="1">
        <w:r>
          <w:rPr>
            <w:rFonts w:ascii="arial" w:eastAsia="arial" w:hAnsi="arial" w:cs="arial"/>
            <w:b w:val="0"/>
            <w:i/>
            <w:strike w:val="0"/>
            <w:color w:val="0077CC"/>
            <w:sz w:val="20"/>
            <w:u w:val="single"/>
            <w:vertAlign w:val="baseline"/>
          </w:rPr>
          <w:t xml:space="preserve">'They-Them Actually': CNN's Anderson Cooper Gets Corrected Live on Air Over Pronouns at </w:t>
        </w:r>
      </w:hyperlink>
      <w:hyperlink r:id="rId933" w:history="1">
        <w:r>
          <w:rPr>
            <w:rFonts w:ascii="arial" w:eastAsia="arial" w:hAnsi="arial" w:cs="arial"/>
            <w:b/>
            <w:i/>
            <w:strike w:val="0"/>
            <w:color w:val="0077CC"/>
            <w:sz w:val="20"/>
            <w:u w:val="single"/>
            <w:vertAlign w:val="baseline"/>
          </w:rPr>
          <w:t>Bernie</w:t>
        </w:r>
      </w:hyperlink>
      <w:hyperlink r:id="rId934" w:history="1">
        <w:r>
          <w:rPr>
            <w:rFonts w:ascii="arial" w:eastAsia="arial" w:hAnsi="arial" w:cs="arial"/>
            <w:b w:val="0"/>
            <w:i/>
            <w:strike w:val="0"/>
            <w:color w:val="0077CC"/>
            <w:sz w:val="20"/>
            <w:u w:val="single"/>
            <w:vertAlign w:val="baseline"/>
          </w:rPr>
          <w:t xml:space="preserve"> </w:t>
        </w:r>
      </w:hyperlink>
      <w:hyperlink r:id="rId935" w:history="1">
        <w:r>
          <w:rPr>
            <w:rFonts w:ascii="arial" w:eastAsia="arial" w:hAnsi="arial" w:cs="arial"/>
            <w:b/>
            <w:i/>
            <w:strike w:val="0"/>
            <w:color w:val="0077CC"/>
            <w:sz w:val="20"/>
            <w:u w:val="single"/>
            <w:vertAlign w:val="baseline"/>
          </w:rPr>
          <w:t>Sanders</w:t>
        </w:r>
      </w:hyperlink>
      <w:hyperlink r:id="rId936" w:history="1">
        <w:r>
          <w:rPr>
            <w:rFonts w:ascii="arial" w:eastAsia="arial" w:hAnsi="arial" w:cs="arial"/>
            <w:b w:val="0"/>
            <w:i/>
            <w:strike w:val="0"/>
            <w:color w:val="0077CC"/>
            <w:sz w:val="20"/>
            <w:u w:val="single"/>
            <w:vertAlign w:val="baseline"/>
          </w:rPr>
          <w:t xml:space="preserve"> Town Hall first appeared on</w:t>
        </w:r>
      </w:hyperlink>
      <w:r>
        <w:rPr>
          <w:rFonts w:ascii="arial" w:eastAsia="arial" w:hAnsi="arial" w:cs="arial"/>
          <w:b w:val="0"/>
          <w:i w:val="0"/>
          <w:strike w:val="0"/>
          <w:noProof w:val="0"/>
          <w:color w:val="000000"/>
          <w:position w:val="0"/>
          <w:sz w:val="20"/>
          <w:u w:val="none"/>
          <w:vertAlign w:val="baseline"/>
        </w:rPr>
        <w:t> </w:t>
      </w:r>
      <w:hyperlink r:id="rId937" w:history="1">
        <w:r>
          <w:rPr>
            <w:rFonts w:ascii="arial" w:eastAsia="arial" w:hAnsi="arial" w:cs="arial"/>
            <w:b w:val="0"/>
            <w:i/>
            <w:strike w:val="0"/>
            <w:noProof w:val="0"/>
            <w:color w:val="0077CC"/>
            <w:position w:val="0"/>
            <w:sz w:val="20"/>
            <w:u w:val="single"/>
            <w:vertAlign w:val="baseline"/>
          </w:rPr>
          <w:t>Mediaite.</w:t>
        </w:r>
      </w:hyperlink>
    </w:p>
    <w:p>
      <w:pPr>
        <w:pStyle w:val="Normal47"/>
        <w:keepNext w:val="0"/>
        <w:spacing w:before="240" w:after="0" w:line="260" w:lineRule="atLeast"/>
        <w:ind w:left="0" w:right="0" w:firstLine="0"/>
        <w:jc w:val="both"/>
      </w:pPr>
      <w:hyperlink r:id="rId938" w:history="1">
        <w:r>
          <w:rPr>
            <w:rFonts w:ascii="arial" w:eastAsia="arial" w:hAnsi="arial" w:cs="arial"/>
            <w:b w:val="0"/>
            <w:i/>
            <w:strike w:val="0"/>
            <w:color w:val="0077CC"/>
            <w:sz w:val="20"/>
            <w:u w:val="single"/>
            <w:vertAlign w:val="baseline"/>
          </w:rPr>
          <w:t>Link to the original story.</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207" style="position:absolute;z-index:25182720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208" style="position:absolute;z-index:251828224"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PERSONAL PRONOUNS (93%); LAWYERS (90%); LEGISLATIVE BODIES (90%); MEN (90%); LGBTQ+ PERSONS (89%); POLITICAL PARTIES (89%); US DEMOCRATIC PARTY (88%); AGREEMENTS (78%); BLOGS &amp; MESSAGE BOARDS (78%); CIVIL RIGHTS (78%); GENDER &amp; SEX DISCRIMINATION (78%); LGBTQ+ REGULATION &amp; POLICY (78%); LGBTQ+ RIGHTS (78%); NEGATIVE SOCIETAL NEWS (78%); MARKET DEMOGRAPHICS (76%); RACE &amp; ETHNICITY (75%); HUMAN RIGHTS &amp; CIVIL LIBERTIES LAW (73%); DEMOGRAPHIC GROUPS (70%); ABORTION (63%); MARRIAGE (50%); SAME SEX MARRIAGE &amp; UNIONS (50%); TV (%); Anderson Cooper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Grace Thomas (%); pronouns (%); Transgender Rights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 (AS) G (AS)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(90%); BLOGS &amp; MESSAGE BOARDS (78%); MARKET DEMOGRAPHICS (76%)</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209"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 xml:space="preserve">CNN to host town hall with </w:t>
        </w:r>
      </w:hyperlink>
      <w:hyperlink r:id="rId946" w:history="1">
        <w:r>
          <w:rPr>
            <w:rFonts w:ascii="arial" w:eastAsia="arial" w:hAnsi="arial" w:cs="arial"/>
            <w:b/>
            <w:i/>
            <w:strike w:val="0"/>
            <w:color w:val="0077CC"/>
            <w:sz w:val="28"/>
            <w:u w:val="single"/>
            <w:vertAlign w:val="baseline"/>
          </w:rPr>
          <w:t>Bernie</w:t>
        </w:r>
      </w:hyperlink>
      <w:hyperlink r:id="rId947" w:history="1">
        <w:r>
          <w:rPr>
            <w:rFonts w:ascii="arial" w:eastAsia="arial" w:hAnsi="arial" w:cs="arial"/>
            <w:b/>
            <w:i/>
            <w:strike w:val="0"/>
            <w:color w:val="0077CC"/>
            <w:sz w:val="28"/>
            <w:u w:val="single"/>
            <w:vertAlign w:val="baseline"/>
          </w:rPr>
          <w:t xml:space="preserve"> </w:t>
        </w:r>
      </w:hyperlink>
      <w:hyperlink r:id="rId948" w:history="1">
        <w:r>
          <w:rPr>
            <w:rFonts w:ascii="arial" w:eastAsia="arial" w:hAnsi="arial" w:cs="arial"/>
            <w:b/>
            <w:i/>
            <w:strike w:val="0"/>
            <w:color w:val="0077CC"/>
            <w:sz w:val="28"/>
            <w:u w:val="single"/>
            <w:vertAlign w:val="baseline"/>
          </w:rPr>
          <w:t>Sanders</w:t>
        </w:r>
      </w:hyperlink>
      <w:hyperlink r:id="rId949" w:history="1">
        <w:r>
          <w:rPr>
            <w:rFonts w:ascii="arial" w:eastAsia="arial" w:hAnsi="arial" w:cs="arial"/>
            <w:b/>
            <w:i/>
            <w:strike w:val="0"/>
            <w:color w:val="0077CC"/>
            <w:sz w:val="28"/>
            <w:u w:val="single"/>
            <w:vertAlign w:val="baseline"/>
          </w:rPr>
          <w:t xml:space="preserve"> on April 9</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 12:48 PM GMT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Cable News Network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Shania Shelton, CNN</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0" style="position:absolute;z-index:251830272"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CNN will host a town hall with independent Vermont Sen. </w:t>
      </w:r>
      <w:hyperlink r:id="rId950" w:history="1">
        <w:r>
          <w:rPr>
            <w:rFonts w:ascii="arial" w:eastAsia="arial" w:hAnsi="arial" w:cs="arial"/>
            <w:b/>
            <w:i/>
            <w:strike w:val="0"/>
            <w:noProof w:val="0"/>
            <w:color w:val="0077CC"/>
            <w:position w:val="0"/>
            <w:sz w:val="20"/>
            <w:u w:val="single"/>
            <w:vertAlign w:val="baseline"/>
          </w:rPr>
          <w:t>Bernie</w:t>
        </w:r>
      </w:hyperlink>
      <w:hyperlink r:id="rId951" w:history="1">
        <w:r>
          <w:rPr>
            <w:rFonts w:ascii="arial" w:eastAsia="arial" w:hAnsi="arial" w:cs="arial"/>
            <w:b w:val="0"/>
            <w:i/>
            <w:strike w:val="0"/>
            <w:noProof w:val="0"/>
            <w:color w:val="0077CC"/>
            <w:position w:val="0"/>
            <w:sz w:val="20"/>
            <w:u w:val="single"/>
            <w:vertAlign w:val="baseline"/>
          </w:rPr>
          <w:t xml:space="preserve"> </w:t>
        </w:r>
      </w:hyperlink>
      <w:hyperlink r:id="rId952"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on Wednesday, the network announced Sunday.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will be moderated by CNN's Anderson Cooper, which will air at 9 p.m. ET on April 9 in Washington, DC.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town hall,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will answer questions from both Cooper and a live audience that will include a mix of Democrats, Republicans and Independents.</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progressive who caucuses with Democrats, has been on the road to multiple cities in recent weeks as a part of his cross-country "Fighting Oligarchy" tour, alongside Democratic Rep. Alexandria Ocasio-Cortez.</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has attempted to find a path forward as many Americans call for a stronger strategy from the Democratic Party to counter </w:t>
      </w:r>
      <w:hyperlink r:id="rId953" w:history="1">
        <w:r>
          <w:rPr>
            <w:rFonts w:ascii="arial" w:eastAsia="arial" w:hAnsi="arial" w:cs="arial"/>
            <w:b w:val="0"/>
            <w:i/>
            <w:strike w:val="0"/>
            <w:noProof w:val="0"/>
            <w:color w:val="0077CC"/>
            <w:position w:val="0"/>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held in-person events and townhalls in different GOP-held Congressional districts and hosting a cross-country "Fighting Oligarchy" tour.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Hall will stream live for Pay TV subscribers via CNN.com, CNN connected TV, and mobile apps. The Town Hall will also be available On Demand beginning April 10 to pay TV subscribers via CNN.com, CNN apps, and Cable Operator Platforms.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Shania Shelton, CNN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2025 Cable News Network, Inc., a Time Warner Company. All rights reserved.</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11" style="position:absolute;z-index:251831296"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TYPES OF GOVERNMENT (90%); US DEMOCRATIC PARTY (90%); US REPUBLICAN PARTY (90%); LEGISLATIVE BODIES (78%); OLIGARCHIES (75%); cnn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townhall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CABLE &amp; OTHER DISTRIBUTION (90%); CABLE TELEVISION (90%); TELEVISION INDUSTRY (90%); CABLE INDUSTRY (78%); LIVE STREAMING (76%); MOBILE APPLICATIONS (67%); STREAMING MEDIA (67%)</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(79%); ALEXANDRIA OCASIO-CORTEZ (71%)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12"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Bernie</w:t>
        </w:r>
      </w:hyperlink>
      <w:hyperlink r:id="rId961" w:history="1">
        <w:r>
          <w:rPr>
            <w:rFonts w:ascii="arial" w:eastAsia="arial" w:hAnsi="arial" w:cs="arial"/>
            <w:b/>
            <w:i/>
            <w:strike w:val="0"/>
            <w:color w:val="0077CC"/>
            <w:sz w:val="28"/>
            <w:u w:val="single"/>
            <w:vertAlign w:val="baseline"/>
          </w:rPr>
          <w:t xml:space="preserve"> </w:t>
        </w:r>
      </w:hyperlink>
      <w:hyperlink r:id="rId962" w:history="1">
        <w:r>
          <w:rPr>
            <w:rFonts w:ascii="arial" w:eastAsia="arial" w:hAnsi="arial" w:cs="arial"/>
            <w:b/>
            <w:i/>
            <w:strike w:val="0"/>
            <w:color w:val="0077CC"/>
            <w:sz w:val="28"/>
            <w:u w:val="single"/>
            <w:vertAlign w:val="baseline"/>
          </w:rPr>
          <w:t>Sanders</w:t>
        </w:r>
      </w:hyperlink>
      <w:hyperlink r:id="rId963" w:history="1">
        <w:r>
          <w:rPr>
            <w:rFonts w:ascii="arial" w:eastAsia="arial" w:hAnsi="arial" w:cs="arial"/>
            <w:b/>
            <w:i/>
            <w:strike w:val="0"/>
            <w:color w:val="0077CC"/>
            <w:sz w:val="28"/>
            <w:u w:val="single"/>
            <w:vertAlign w:val="baseline"/>
          </w:rPr>
          <w:t xml:space="preserve"> backs Josh Weil in CD 6</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 1:00 PM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3" style="position:absolute;z-index:251833344"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29th, 2025 ( </w:t>
      </w:r>
      <w:hyperlink r:id="rId964"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96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voters in former U.S. Rep.Mike Waltz's district 'feel the Bern?'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hope of DemocratJosh Weil, who has earned the endorsement of the Vermont Senator and former presidential candidate.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Weil is a working class father of two and a middle school teacher who knows what it's like to live paycheck to paycheck. Unlike his opponent, he does not have any billionaire-backed Super PACs supporting him. Josh would be a voice in Congress who understands why we must protect Social Security, Medicare, and Medicaid and not give massive tax breaks to billionaires,'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Friday.</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that Weil 'understands that we have to keep our promise to veterans, wants to expand the trade union movement and believes that all kids deserve a quality education.'</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Weil, a teacher, has surprised most observers by running a spirited campaign against state Sen.Randy Fine in Florida's 6th Congressional District, who </w:t>
      </w:r>
      <w:hyperlink r:id="rId966" w:history="1">
        <w:r>
          <w:rPr>
            <w:rFonts w:ascii="arial" w:eastAsia="arial" w:hAnsi="arial" w:cs="arial"/>
            <w:b w:val="0"/>
            <w:i/>
            <w:strike w:val="0"/>
            <w:noProof w:val="0"/>
            <w:color w:val="0077CC"/>
            <w:position w:val="0"/>
            <w:sz w:val="20"/>
            <w:u w:val="single"/>
            <w:vertAlign w:val="baseline"/>
          </w:rPr>
          <w:t>polling says holds a margin of error lead over the Democratic candidate.</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raised more than $10 million, and will enjoy support from DNC ChairKen Martin this weekend.</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967" w:history="1">
        <w:r>
          <w:rPr>
            <w:rFonts w:ascii="arial" w:eastAsia="arial" w:hAnsi="arial" w:cs="arial"/>
            <w:b w:val="0"/>
            <w:i/>
            <w:strike w:val="0"/>
            <w:noProof w:val="0"/>
            <w:color w:val="0077CC"/>
            <w:position w:val="0"/>
            <w:sz w:val="20"/>
            <w:u w:val="single"/>
            <w:vertAlign w:val="baseline"/>
          </w:rPr>
          <w:t>Donald Trump held a 'tele-townhall' with Fine,</w:t>
        </w:r>
      </w:hyperlink>
      <w:r>
        <w:rPr>
          <w:rFonts w:ascii="arial" w:eastAsia="arial" w:hAnsi="arial" w:cs="arial"/>
          <w:b w:val="0"/>
          <w:i w:val="0"/>
          <w:strike w:val="0"/>
          <w:noProof w:val="0"/>
          <w:color w:val="000000"/>
          <w:position w:val="0"/>
          <w:sz w:val="20"/>
          <w:u w:val="none"/>
          <w:vertAlign w:val="baseline"/>
        </w:rPr>
        <w:t> </w:t>
      </w:r>
      <w:hyperlink r:id="rId968" w:history="1">
        <w:r>
          <w:rPr>
            <w:rFonts w:ascii="arial" w:eastAsia="arial" w:hAnsi="arial" w:cs="arial"/>
            <w:b w:val="0"/>
            <w:i/>
            <w:strike w:val="0"/>
            <w:noProof w:val="0"/>
            <w:color w:val="0077CC"/>
            <w:position w:val="0"/>
            <w:sz w:val="20"/>
            <w:u w:val="single"/>
            <w:vertAlign w:val="baseline"/>
          </w:rPr>
          <w:t>Elon Musk put at least $10,000 into a text message campaign him, and even</w:t>
        </w:r>
      </w:hyperlink>
      <w:r>
        <w:rPr>
          <w:rFonts w:ascii="arial" w:eastAsia="arial" w:hAnsi="arial" w:cs="arial"/>
          <w:b w:val="0"/>
          <w:i w:val="0"/>
          <w:strike w:val="0"/>
          <w:noProof w:val="0"/>
          <w:color w:val="000000"/>
          <w:position w:val="0"/>
          <w:sz w:val="20"/>
          <w:u w:val="none"/>
          <w:vertAlign w:val="baseline"/>
        </w:rPr>
        <w:t> </w:t>
      </w:r>
      <w:hyperlink r:id="rId969" w:history="1">
        <w:r>
          <w:rPr>
            <w:rFonts w:ascii="arial" w:eastAsia="arial" w:hAnsi="arial" w:cs="arial"/>
            <w:b w:val="0"/>
            <w:i/>
            <w:strike w:val="0"/>
            <w:noProof w:val="0"/>
            <w:color w:val="0077CC"/>
            <w:position w:val="0"/>
            <w:sz w:val="20"/>
            <w:u w:val="single"/>
            <w:vertAlign w:val="baseline"/>
          </w:rPr>
          <w:t>Ron DeSantishas dispatched political help.</w:t>
        </w:r>
      </w:hyperlink>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70" w:history="1">
        <w:r>
          <w:rPr>
            <w:rFonts w:ascii="arial" w:eastAsia="arial" w:hAnsi="arial" w:cs="arial"/>
            <w:b/>
            <w:i/>
            <w:strike w:val="0"/>
            <w:noProof w:val="0"/>
            <w:color w:val="0077CC"/>
            <w:position w:val="0"/>
            <w:sz w:val="20"/>
            <w:u w:val="single"/>
            <w:vertAlign w:val="baseline"/>
          </w:rPr>
          <w:t>Bernie</w:t>
        </w:r>
      </w:hyperlink>
      <w:hyperlink r:id="rId971" w:history="1">
        <w:r>
          <w:rPr>
            <w:rFonts w:ascii="arial" w:eastAsia="arial" w:hAnsi="arial" w:cs="arial"/>
            <w:b w:val="0"/>
            <w:i/>
            <w:strike w:val="0"/>
            <w:noProof w:val="0"/>
            <w:color w:val="0077CC"/>
            <w:position w:val="0"/>
            <w:sz w:val="20"/>
            <w:u w:val="single"/>
            <w:vertAlign w:val="baseline"/>
          </w:rPr>
          <w:t xml:space="preserve"> </w:t>
        </w:r>
      </w:hyperlink>
      <w:hyperlink r:id="rId972" w:history="1">
        <w:r>
          <w:rPr>
            <w:rFonts w:ascii="arial" w:eastAsia="arial" w:hAnsi="arial" w:cs="arial"/>
            <w:b/>
            <w:i/>
            <w:strike w:val="0"/>
            <w:noProof w:val="0"/>
            <w:color w:val="0077CC"/>
            <w:position w:val="0"/>
            <w:sz w:val="20"/>
            <w:u w:val="single"/>
            <w:vertAlign w:val="baseline"/>
          </w:rPr>
          <w:t>Sanders</w:t>
        </w:r>
      </w:hyperlink>
      <w:hyperlink r:id="rId973" w:history="1">
        <w:r>
          <w:rPr>
            <w:rFonts w:ascii="arial" w:eastAsia="arial" w:hAnsi="arial" w:cs="arial"/>
            <w:b w:val="0"/>
            <w:i/>
            <w:strike w:val="0"/>
            <w:noProof w:val="0"/>
            <w:color w:val="0077CC"/>
            <w:position w:val="0"/>
            <w:sz w:val="20"/>
            <w:u w:val="single"/>
            <w:vertAlign w:val="baseline"/>
          </w:rPr>
          <w:t xml:space="preserve"> backs Josh Weil in CD 6 appeared first on</w:t>
        </w:r>
      </w:hyperlink>
      <w:r>
        <w:rPr>
          <w:rFonts w:ascii="arial" w:eastAsia="arial" w:hAnsi="arial" w:cs="arial"/>
          <w:b w:val="0"/>
          <w:i w:val="0"/>
          <w:strike w:val="0"/>
          <w:noProof w:val="0"/>
          <w:color w:val="000000"/>
          <w:position w:val="0"/>
          <w:sz w:val="20"/>
          <w:u w:val="none"/>
          <w:vertAlign w:val="baseline"/>
        </w:rPr>
        <w:t> </w:t>
      </w:r>
      <w:hyperlink r:id="rId974"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49"/>
        <w:keepNext w:val="0"/>
        <w:spacing w:before="240" w:after="0" w:line="260" w:lineRule="atLeast"/>
        <w:ind w:left="0" w:right="0" w:firstLine="0"/>
        <w:jc w:val="both"/>
      </w:pPr>
      <w:hyperlink r:id="rId975" w:history="1">
        <w:r>
          <w:rPr>
            <w:rFonts w:ascii="arial" w:eastAsia="arial" w:hAnsi="arial" w:cs="arial"/>
            <w:b w:val="0"/>
            <w:i/>
            <w:strike w:val="0"/>
            <w:color w:val="0077CC"/>
            <w:sz w:val="20"/>
            <w:u w:val="single"/>
            <w:vertAlign w:val="baseline"/>
          </w:rPr>
          <w:t>Link to the original story.</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
        <w:spacing w:line="60" w:lineRule="exact"/>
      </w:pPr>
      <w:r>
        <w:pict>
          <v:line id="_x0000_s1214" style="position:absolute;z-index:25183436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15" style="position:absolute;z-index:251835392"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ELECTIONS &amp; POLITICS (90%); POLITICAL CANDIDATES (90%); POLITICS (90%); VOTERS &amp; VOTING (90%); LOBBYING (89%); MEDICAID (89%); BLOGS &amp; MESSAGE BOARDS (78%); ELECTIONS (78%); ELECTORAL DISTRICTS (78%); LEGISLATIVE BODIES (78%); US DEMOCRATIC PARTY (78%); US PRESIDENTIAL CANDIDATES 2012 (78%); US STATE GOVERNMENT (78%); EDUCATIONAL INSTITUTION EMPLOYEES (76%); WEALTHY PEOPLE (75%); POLLS &amp; SURVEYS (74%); US SOCIAL SECURITY (73%); MIDDLE &amp; JUNIOR HIGH SCHOOLS (71%); PRIMARY &amp; SECONDARY SCHOOL TEACHERS (71%); SOCIAL SECURITY (70%); TAXES &amp; TAXATION (70%); MEDICARE (69%); TAX BREAKS (54%); LABOR UNIONS (53%); Headlines (%); Specials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Josh Weil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(89%); BLOGS &amp; MESSAGE BOARDS (78%); MIDDLE &amp; JUNIOR HIGH SCHOOLS (71%); MEDICARE (69%); TEXT MESSAGING (50%)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(79%); MICHAEL WALTZ (79%); ELON MUSK (56%)</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VERMONT, USA (79%); UNITED STATES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16"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 xml:space="preserve">WISGOP STATEMENT ON </w:t>
        </w:r>
      </w:hyperlink>
      <w:hyperlink r:id="rId983" w:history="1">
        <w:r>
          <w:rPr>
            <w:rFonts w:ascii="arial" w:eastAsia="arial" w:hAnsi="arial" w:cs="arial"/>
            <w:b/>
            <w:i/>
            <w:strike w:val="0"/>
            <w:color w:val="0077CC"/>
            <w:sz w:val="28"/>
            <w:u w:val="single"/>
            <w:vertAlign w:val="baseline"/>
          </w:rPr>
          <w:t>BERNIE</w:t>
        </w:r>
      </w:hyperlink>
      <w:hyperlink r:id="rId984" w:history="1">
        <w:r>
          <w:rPr>
            <w:rFonts w:ascii="arial" w:eastAsia="arial" w:hAnsi="arial" w:cs="arial"/>
            <w:b/>
            <w:i/>
            <w:strike w:val="0"/>
            <w:color w:val="0077CC"/>
            <w:sz w:val="28"/>
            <w:u w:val="single"/>
            <w:vertAlign w:val="baseline"/>
          </w:rPr>
          <w:t xml:space="preserve"> </w:t>
        </w:r>
      </w:hyperlink>
      <w:hyperlink r:id="rId985" w:history="1">
        <w:r>
          <w:rPr>
            <w:rFonts w:ascii="arial" w:eastAsia="arial" w:hAnsi="arial" w:cs="arial"/>
            <w:b/>
            <w:i/>
            <w:strike w:val="0"/>
            <w:color w:val="0077CC"/>
            <w:sz w:val="28"/>
            <w:u w:val="single"/>
            <w:vertAlign w:val="baseline"/>
          </w:rPr>
          <w:t>SANDERS</w:t>
        </w:r>
      </w:hyperlink>
      <w:hyperlink r:id="rId986" w:history="1">
        <w:r>
          <w:rPr>
            <w:rFonts w:ascii="arial" w:eastAsia="arial" w:hAnsi="arial" w:cs="arial"/>
            <w:b/>
            <w:i/>
            <w:strike w:val="0"/>
            <w:color w:val="0077CC"/>
            <w:sz w:val="28"/>
            <w:u w:val="single"/>
            <w:vertAlign w:val="baseline"/>
          </w:rPr>
          <w:t>' VISIT TO WISCONSIN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2024 Saturday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MADISON, WI </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7" style="position:absolute;z-index:2518374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Wisconsin Republican Party: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covering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events in Superior and Baraboo today, please consider the following statement from WisGOP Chairman Brian Schimming: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Democrats are doubling down on disaster by putting socialist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tour.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the living embodiment of every failed, extreme policy that Democrats have produced over the last four years.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commuters in Wisconsin continue to pay more than $3 for a gallon of gasoline, it was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opposed the Keystone Pipeline and pushed a nationwide ban on fracking. Rather than pursue common sense solutions to the border crisis,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called to scrap both Customs and Border Protection and Immigration and Customs Enforcement. And while inflation was skyrocketing in 2021,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spearheaded the Biden-Harris administration's $3.5 trillion spending plan that would have poured gasoline on an already raging fire. Only Kamala Harris can boast a more extreme voting record in the U.S. Senate.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on behalf of all Republicans, I thank the Wisconsin Democrats for bringing the poster boy of bad policies to our state. His presence highlights the Biden-Harris administration's abysmal record of high inflation, open borders, and left-wing negligence." WisGOP Chairman Brian Schimming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consistently opposed the Keystone Pipeline, a project that the Biden-Harris administration killed on its first day in office. In 2019,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proposed a nationwide ban on frackinga policy Kamala Harris supported before flip-flopping her position this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inflation was rising in 2021, up to 4.7% from 1.2% the year prior,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used his position as Chairman of the Senate Budget Committee to aggressively push the $3.5 trillion Build Back Better plan.</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not only called for abolishing Immigration Customs Enforcement (ICE) but also pushed to scrap Customs and Border Protection (CBP) as well.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Biden-Harris administration, the cost of gasoline in Wisconsin was $1.496 per gallon. Since then, the price has doubled to $3.079 per gallon (as of 10/11/24).</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18" style="position:absolute;z-index:251838464"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LEGISLATIVE BODIES (90%); NATIONAL SECURITY &amp; FOREIGN RELATIONS (90%); NEGATIVE NEWS (90%); POLITICAL PARTIES (90%); US DEMOCRATIC PARTY (90%); BORDER CONTROL (89%); IMMIGRATION (89%); IMMIGRATION, CITIZENSHIP &amp; DISPLACEMENT (89%); INFLATION (89%); EXCISE &amp; CUSTOMS (88%); SOCIALISM (78%); LIBERALISM (77%); GASOLINE PRICES (75%); OIL &amp; GAS PRICES (75%); TERRITORIAL &amp; NATIONAL BORDERS (75%); GOVERNMENT BUDGETS (73%); US CONGRESS (73%); COMMUTING (56%)</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GASOLINE (75%); GASOLINE PRICES (75%); OIL &amp; GAS PRICES (75%); BUDGETS (74%); GOVERNMENT BUDGETS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JOE BIDEN (90%); KAMALA HARRIS (90%)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(74%); WISCONSIN, USA (96%); UNITED STATES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2024</w:t>
      </w:r>
    </w:p>
    <w:p>
      <w:pPr>
        <w:pStyle w:val="Normal50"/>
      </w:pPr>
    </w:p>
    <w:p>
      <w:pPr>
        <w:pStyle w:val="Normal50"/>
        <w:ind w:left="200"/>
        <w:sectPr>
          <w:type w:val="continuous"/>
          <w:pgMar w:top="840" w:right="1000" w:bottom="840" w:left="1000" w:header="400" w:footer="400"/>
          <w:pgNumType w:fmt="decimal"/>
          <w:cols w:space="720"/>
        </w:sectPr>
      </w:pPr>
      <w:r>
        <w:br/>
      </w:r>
      <w:r>
        <w:pict>
          <v:line id="_x0000_s1219"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Bernie</w:t>
        </w:r>
      </w:hyperlink>
      <w:hyperlink r:id="rId994" w:history="1">
        <w:r>
          <w:rPr>
            <w:rFonts w:ascii="arial" w:eastAsia="arial" w:hAnsi="arial" w:cs="arial"/>
            <w:b/>
            <w:i/>
            <w:strike w:val="0"/>
            <w:color w:val="0077CC"/>
            <w:sz w:val="28"/>
            <w:u w:val="single"/>
            <w:vertAlign w:val="baseline"/>
          </w:rPr>
          <w:t xml:space="preserve"> </w:t>
        </w:r>
      </w:hyperlink>
      <w:hyperlink r:id="rId995" w:history="1">
        <w:r>
          <w:rPr>
            <w:rFonts w:ascii="arial" w:eastAsia="arial" w:hAnsi="arial" w:cs="arial"/>
            <w:b/>
            <w:i/>
            <w:strike w:val="0"/>
            <w:color w:val="0077CC"/>
            <w:sz w:val="28"/>
            <w:u w:val="single"/>
            <w:vertAlign w:val="baseline"/>
          </w:rPr>
          <w:t>Sanders</w:t>
        </w:r>
      </w:hyperlink>
      <w:hyperlink r:id="rId996" w:history="1">
        <w:r>
          <w:rPr>
            <w:rFonts w:ascii="arial" w:eastAsia="arial" w:hAnsi="arial" w:cs="arial"/>
            <w:b/>
            <w:i/>
            <w:strike w:val="0"/>
            <w:color w:val="0077CC"/>
            <w:sz w:val="28"/>
            <w:u w:val="single"/>
            <w:vertAlign w:val="baseline"/>
          </w:rPr>
          <w:t xml:space="preserve"> tries to end interview when asked if he wants Alexandria Ocasio-Cortez in the Senate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5:06 PM EST</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 AFRICA NEWS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Garrison, USA TODAY</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0" style="position:absolute;z-index:251840512" from="0,2pt" to="512pt,2pt" strokecolor="#009ddb" strokeweight="2pt">
            <v:stroke linestyle="single"/>
            <w10:wrap type="topAndBottom"/>
          </v:line>
        </w:pict>
      </w:r>
    </w:p>
    <w:p>
      <w:pPr>
        <w:pStyle w:val="Normal51"/>
      </w:pP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Sen. </w:t>
      </w:r>
      <w:hyperlink r:id="rId997" w:history="1">
        <w:r>
          <w:rPr>
            <w:rFonts w:ascii="arial" w:eastAsia="arial" w:hAnsi="arial" w:cs="arial"/>
            <w:b/>
            <w:i/>
            <w:strike w:val="0"/>
            <w:noProof w:val="0"/>
            <w:color w:val="0077CC"/>
            <w:position w:val="0"/>
            <w:sz w:val="20"/>
            <w:u w:val="single"/>
            <w:vertAlign w:val="baseline"/>
          </w:rPr>
          <w:t>Bernie</w:t>
        </w:r>
      </w:hyperlink>
      <w:hyperlink r:id="rId998" w:history="1">
        <w:r>
          <w:rPr>
            <w:rFonts w:ascii="arial" w:eastAsia="arial" w:hAnsi="arial" w:cs="arial"/>
            <w:b w:val="0"/>
            <w:i/>
            <w:strike w:val="0"/>
            <w:noProof w:val="0"/>
            <w:color w:val="0077CC"/>
            <w:position w:val="0"/>
            <w:sz w:val="20"/>
            <w:u w:val="single"/>
            <w:vertAlign w:val="baseline"/>
          </w:rPr>
          <w:t xml:space="preserve"> </w:t>
        </w:r>
      </w:hyperlink>
      <w:hyperlink r:id="rId999"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stood up from his chair and tried to end an interview with ABC News when he was asked Sunday whether he would like Rep. </w:t>
      </w:r>
      <w:hyperlink r:id="rId100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to join him in the U.S. Senate.</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 have, as I said, just a whole lot of people in the Congress. OK, Jonathan, thanks,"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w:t>
      </w:r>
      <w:hyperlink r:id="rId1001" w:history="1">
        <w:r>
          <w:rPr>
            <w:rFonts w:ascii="arial" w:eastAsia="arial" w:hAnsi="arial" w:cs="arial"/>
            <w:b w:val="0"/>
            <w:i/>
            <w:strike w:val="0"/>
            <w:noProof w:val="0"/>
            <w:color w:val="0077CC"/>
            <w:position w:val="0"/>
            <w:sz w:val="20"/>
            <w:u w:val="single"/>
            <w:vertAlign w:val="baseline"/>
          </w:rPr>
          <w:t>told ABC News' Jonathan Karl</w:t>
        </w:r>
      </w:hyperlink>
      <w:r>
        <w:rPr>
          <w:rFonts w:ascii="arial" w:eastAsia="arial" w:hAnsi="arial" w:cs="arial"/>
          <w:b w:val="0"/>
          <w:i w:val="0"/>
          <w:strike w:val="0"/>
          <w:noProof w:val="0"/>
          <w:color w:val="000000"/>
          <w:position w:val="0"/>
          <w:sz w:val="20"/>
          <w:u w:val="none"/>
          <w:vertAlign w:val="baseline"/>
        </w:rPr>
        <w:t>, as he got out of his seat, in response to a question about Ocasio-Cortez potentially running for the Senate.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do nonsense, do nonsense,"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"I don't want to talk about inside the Beltway stuff."</w:t>
      </w:r>
    </w:p>
    <w:p>
      <w:pPr>
        <w:pStyle w:val="Normal5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002" w:history="1">
        <w:r>
          <w:rPr>
            <w:rFonts w:ascii="arial" w:eastAsia="arial" w:hAnsi="arial" w:cs="arial"/>
            <w:b w:val="0"/>
            <w:i/>
            <w:strike w:val="0"/>
            <w:noProof w:val="0"/>
            <w:color w:val="0077CC"/>
            <w:position w:val="0"/>
            <w:sz w:val="20"/>
            <w:u w:val="single"/>
            <w:vertAlign w:val="baseline"/>
          </w:rPr>
          <w:t xml:space="preserve">AOC and </w:t>
        </w:r>
      </w:hyperlink>
      <w:hyperlink r:id="rId1003" w:history="1">
        <w:r>
          <w:rPr>
            <w:rFonts w:ascii="arial" w:eastAsia="arial" w:hAnsi="arial" w:cs="arial"/>
            <w:b/>
            <w:i/>
            <w:strike w:val="0"/>
            <w:noProof w:val="0"/>
            <w:color w:val="0077CC"/>
            <w:position w:val="0"/>
            <w:sz w:val="20"/>
            <w:u w:val="single"/>
            <w:vertAlign w:val="baseline"/>
          </w:rPr>
          <w:t>Bernie</w:t>
        </w:r>
      </w:hyperlink>
      <w:hyperlink r:id="rId1004" w:history="1">
        <w:r>
          <w:rPr>
            <w:rFonts w:ascii="arial" w:eastAsia="arial" w:hAnsi="arial" w:cs="arial"/>
            <w:b w:val="0"/>
            <w:i/>
            <w:strike w:val="0"/>
            <w:noProof w:val="0"/>
            <w:color w:val="0077CC"/>
            <w:position w:val="0"/>
            <w:sz w:val="20"/>
            <w:u w:val="single"/>
            <w:vertAlign w:val="baseline"/>
          </w:rPr>
          <w:t xml:space="preserve"> </w:t>
        </w:r>
      </w:hyperlink>
      <w:hyperlink r:id="rId1005" w:history="1">
        <w:r>
          <w:rPr>
            <w:rFonts w:ascii="arial" w:eastAsia="arial" w:hAnsi="arial" w:cs="arial"/>
            <w:b/>
            <w:i/>
            <w:strike w:val="0"/>
            <w:noProof w:val="0"/>
            <w:color w:val="0077CC"/>
            <w:position w:val="0"/>
            <w:sz w:val="20"/>
            <w:u w:val="single"/>
            <w:vertAlign w:val="baseline"/>
          </w:rPr>
          <w:t>Sanders</w:t>
        </w:r>
      </w:hyperlink>
      <w:hyperlink r:id="rId1006" w:history="1">
        <w:r>
          <w:rPr>
            <w:rFonts w:ascii="arial" w:eastAsia="arial" w:hAnsi="arial" w:cs="arial"/>
            <w:b w:val="0"/>
            <w:i/>
            <w:strike w:val="0"/>
            <w:noProof w:val="0"/>
            <w:color w:val="0077CC"/>
            <w:position w:val="0"/>
            <w:sz w:val="20"/>
            <w:u w:val="single"/>
            <w:vertAlign w:val="baseline"/>
          </w:rPr>
          <w:t xml:space="preserve"> draw thousands of people at 'Fighting Oligarchy' rally in Denver</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Ocasio-Cortez's future has been the subject of intense speculation as she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two political rock stars among progressives, have been drawing massive crowds as they hold a series of rallies in swing districts. </w:t>
      </w:r>
      <w:hyperlink r:id="rId1007" w:history="1">
        <w:r>
          <w:rPr>
            <w:rFonts w:ascii="arial" w:eastAsia="arial" w:hAnsi="arial" w:cs="arial"/>
            <w:b w:val="0"/>
            <w:i/>
            <w:strike w:val="0"/>
            <w:noProof w:val="0"/>
            <w:color w:val="0077CC"/>
            <w:position w:val="0"/>
            <w:sz w:val="20"/>
            <w:u w:val="single"/>
            <w:vertAlign w:val="baseline"/>
          </w:rPr>
          <w:t>More than 30,000 people</w:t>
        </w:r>
      </w:hyperlink>
      <w:r>
        <w:rPr>
          <w:rFonts w:ascii="arial" w:eastAsia="arial" w:hAnsi="arial" w:cs="arial"/>
          <w:b w:val="0"/>
          <w:i w:val="0"/>
          <w:strike w:val="0"/>
          <w:noProof w:val="0"/>
          <w:color w:val="000000"/>
          <w:position w:val="0"/>
          <w:sz w:val="20"/>
          <w:u w:val="none"/>
          <w:vertAlign w:val="baseline"/>
        </w:rPr>
        <w:t xml:space="preserve"> attended a "Fighting Oligarchy" rally in Denver on Saturday held by the 83-year-old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35-year-old Ocasio-Cortez.</w:t>
      </w:r>
    </w:p>
    <w:p>
      <w:pPr>
        <w:pStyle w:val="Normal51"/>
        <w:keepNext w:val="0"/>
        <w:spacing w:before="240" w:after="0" w:line="260" w:lineRule="atLeast"/>
        <w:ind w:left="0" w:right="0" w:firstLine="0"/>
        <w:jc w:val="both"/>
      </w:pPr>
      <w:hyperlink r:id="rId1008" w:history="1">
        <w:r>
          <w:rPr>
            <w:rFonts w:ascii="arial" w:eastAsia="arial" w:hAnsi="arial" w:cs="arial"/>
            <w:b w:val="0"/>
            <w:i/>
            <w:strike w:val="0"/>
            <w:color w:val="0077CC"/>
            <w:sz w:val="20"/>
            <w:u w:val="single"/>
            <w:vertAlign w:val="baseline"/>
          </w:rPr>
          <w:t>Link to Image</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tour comes as Democratic Minority Leader Chuck Schumer, D-N.Y., has </w:t>
      </w:r>
      <w:hyperlink r:id="rId1009" w:history="1">
        <w:r>
          <w:rPr>
            <w:rFonts w:ascii="arial" w:eastAsia="arial" w:hAnsi="arial" w:cs="arial"/>
            <w:b w:val="0"/>
            <w:i/>
            <w:strike w:val="0"/>
            <w:noProof w:val="0"/>
            <w:color w:val="0077CC"/>
            <w:position w:val="0"/>
            <w:sz w:val="20"/>
            <w:u w:val="single"/>
            <w:vertAlign w:val="baseline"/>
          </w:rPr>
          <w:t>faced a backlash from the left</w:t>
        </w:r>
      </w:hyperlink>
      <w:r>
        <w:rPr>
          <w:rFonts w:ascii="arial" w:eastAsia="arial" w:hAnsi="arial" w:cs="arial"/>
          <w:b w:val="0"/>
          <w:i w:val="0"/>
          <w:strike w:val="0"/>
          <w:noProof w:val="0"/>
          <w:color w:val="000000"/>
          <w:position w:val="0"/>
          <w:sz w:val="20"/>
          <w:u w:val="none"/>
          <w:vertAlign w:val="baseline"/>
        </w:rPr>
        <w:t xml:space="preserve"> after Schumer and nine other Senate Democrats supported a Republican-crafted spending bill to avert a government shutdown earlier this month.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were among those who criticized the decision. </w:t>
      </w:r>
    </w:p>
    <w:p>
      <w:pPr>
        <w:pStyle w:val="Normal5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010" w:history="1">
        <w:r>
          <w:rPr>
            <w:rFonts w:ascii="arial" w:eastAsia="arial" w:hAnsi="arial" w:cs="arial"/>
            <w:b w:val="0"/>
            <w:i/>
            <w:strike w:val="0"/>
            <w:noProof w:val="0"/>
            <w:color w:val="0077CC"/>
            <w:position w:val="0"/>
            <w:sz w:val="20"/>
            <w:u w:val="single"/>
            <w:vertAlign w:val="baseline"/>
          </w:rPr>
          <w:t>Democrats pile on criticism of Chuck Schumer, with some calling for him to step aside</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is up for reelection in 2028, and Ocasio-Cortez has long been considered a possible contender for the Senate ‒ even in a possible primary challenge if Schumer decides to run again.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Ocasio-Cortez's name is also mentioned as a possible Democratic contender for president in 2028. She could take the mantle as the progressive candidate from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has said he won't run for president after doing so twice before. Ocasio-Cortez has not discussed her political plans publicly.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getting up from his chair,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returned to the interview seat and took one final question. He was asked by Karl whether he will run for president again.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I'm Vermont's senator. That's what I do. And I'm very happy to it,"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 am 83 years of age, and I'm tired." </w:t>
      </w:r>
    </w:p>
    <w:p>
      <w:pPr>
        <w:pStyle w:val="Normal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Reach Joey Garrison on X @joeygarrison. </w:t>
      </w:r>
    </w:p>
    <w:p>
      <w:pPr>
        <w:pStyle w:val="Normal5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011" w:history="1">
        <w:r>
          <w:rPr>
            <w:rFonts w:ascii="arial" w:eastAsia="arial" w:hAnsi="arial" w:cs="arial"/>
            <w:b/>
            <w:i/>
            <w:strike w:val="0"/>
            <w:noProof w:val="0"/>
            <w:color w:val="0077CC"/>
            <w:position w:val="0"/>
            <w:sz w:val="20"/>
            <w:u w:val="single"/>
            <w:vertAlign w:val="baseline"/>
          </w:rPr>
          <w:t>Bernie</w:t>
        </w:r>
      </w:hyperlink>
      <w:hyperlink r:id="rId1012" w:history="1">
        <w:r>
          <w:rPr>
            <w:rFonts w:ascii="arial" w:eastAsia="arial" w:hAnsi="arial" w:cs="arial"/>
            <w:b w:val="0"/>
            <w:i/>
            <w:strike w:val="0"/>
            <w:noProof w:val="0"/>
            <w:color w:val="0077CC"/>
            <w:position w:val="0"/>
            <w:sz w:val="20"/>
            <w:u w:val="single"/>
            <w:vertAlign w:val="baseline"/>
          </w:rPr>
          <w:t xml:space="preserve"> </w:t>
        </w:r>
      </w:hyperlink>
      <w:hyperlink r:id="rId1013" w:history="1">
        <w:r>
          <w:rPr>
            <w:rFonts w:ascii="arial" w:eastAsia="arial" w:hAnsi="arial" w:cs="arial"/>
            <w:b/>
            <w:i/>
            <w:strike w:val="0"/>
            <w:noProof w:val="0"/>
            <w:color w:val="0077CC"/>
            <w:position w:val="0"/>
            <w:sz w:val="20"/>
            <w:u w:val="single"/>
            <w:vertAlign w:val="baseline"/>
          </w:rPr>
          <w:t>Sanders</w:t>
        </w:r>
      </w:hyperlink>
      <w:hyperlink r:id="rId1014" w:history="1">
        <w:r>
          <w:rPr>
            <w:rFonts w:ascii="arial" w:eastAsia="arial" w:hAnsi="arial" w:cs="arial"/>
            <w:b w:val="0"/>
            <w:i/>
            <w:strike w:val="0"/>
            <w:noProof w:val="0"/>
            <w:color w:val="0077CC"/>
            <w:position w:val="0"/>
            <w:sz w:val="20"/>
            <w:u w:val="single"/>
            <w:vertAlign w:val="baseline"/>
          </w:rPr>
          <w:t xml:space="preserve"> tries to end interview when asked if he wants Alexandria Ocasio-Cortez in the Senate</w:t>
        </w:r>
      </w:hyperlink>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21" style="position:absolute;z-index:251841536"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LEGISLATIVE BODIES (90%); OLIGARCHIES (90%); POLITICAL PARTIES (90%); TYPES OF GOVERNMENT (90%); US DEMOCRATIC PARTY (90%); HEADS OF GOVERNMENT ELECTIONS (85%); US CONGRESS (79%); US REPUBLICAN PARTY (79%); ELECTIONS (78%); CAMPAIGNS &amp; ELECTIONS (77%); POLITICAL CANDIDATES (77%); US FEDERAL GOVERNMENT SHUTDOWNS (77%); US SENATE ELECTIONS (77%); APPROPRIATIONS (73%); LEGISLATION (72%); NEGATIVE POLITICAL NEWS (72%)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CHARLES SCHUMER (89%)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(90%); VERMONT, USA (93%); COLORADO, USA (79%); MAINE, USA (78%); KYUSHU, JAPAN (58%); UNITED STATES (95%); ASIA (88%); EASTERN ASIA (79%); JAPAN (79%); Maine, Colorado, Vermont &amp; Oita Prefecture; United States &amp; Japan; Americas, Northern America; Asia, Eastern Asia</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22"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Bernie</w:t>
        </w:r>
      </w:hyperlink>
      <w:hyperlink r:id="rId1022" w:history="1">
        <w:r>
          <w:rPr>
            <w:rFonts w:ascii="arial" w:eastAsia="arial" w:hAnsi="arial" w:cs="arial"/>
            <w:b/>
            <w:i/>
            <w:strike w:val="0"/>
            <w:color w:val="0077CC"/>
            <w:sz w:val="28"/>
            <w:u w:val="single"/>
            <w:vertAlign w:val="baseline"/>
          </w:rPr>
          <w:t xml:space="preserve"> </w:t>
        </w:r>
      </w:hyperlink>
      <w:hyperlink r:id="rId1023" w:history="1">
        <w:r>
          <w:rPr>
            <w:rFonts w:ascii="arial" w:eastAsia="arial" w:hAnsi="arial" w:cs="arial"/>
            <w:b/>
            <w:i/>
            <w:strike w:val="0"/>
            <w:color w:val="0077CC"/>
            <w:sz w:val="28"/>
            <w:u w:val="single"/>
            <w:vertAlign w:val="baseline"/>
          </w:rPr>
          <w:t>Sanders</w:t>
        </w:r>
      </w:hyperlink>
      <w:hyperlink r:id="rId1024" w:history="1">
        <w:r>
          <w:rPr>
            <w:rFonts w:ascii="arial" w:eastAsia="arial" w:hAnsi="arial" w:cs="arial"/>
            <w:b/>
            <w:i/>
            <w:strike w:val="0"/>
            <w:color w:val="0077CC"/>
            <w:sz w:val="28"/>
            <w:u w:val="single"/>
            <w:vertAlign w:val="baseline"/>
          </w:rPr>
          <w:t xml:space="preserve"> surprises Coachella, warns fans against ignoring Trump: 'Turn away at your own peril'</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3:59 AM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Los Angeles Times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August Brown</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3" style="position:absolute;z-index:2518435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consequential cameo of Coachella so far was an unbilled guest slot from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off a packed rally at Gloria Molina Grand Park in downtown L.A. that drew tens of thousands,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(flanked by congressman Maxwell Frost, a Gen Z inheritor of his vision),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spoke just ahead of Clairo's Outdoor Theater set at 8:15 p.m.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faces some very difficult challenges. The future of what happens to America is dependent upon your generation,"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"You can turn away and ignore what goes on but if you do, you do it at your own peril."</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advocated for the young Coachella crowds to not give in to despair at the current Trump administration, and to remember they're still in the fight for the environment, women's rights and peace in Gaza.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crowds heartily booed the first mention of President Trump ("I agree"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response).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that climate change is a hoax. He is dangerously wrong and you and I are going to have to stand up to the fossil fuel industry and tell them to stop destroying this planet."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the urgency of the moment for Clairo's fan base, he reminded them that "In many states politicians trying to take away women's rights to control their own body," he continued. "We need you to stand up and fight for women's rights."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played his equivalent of his greatest hits- railing against billionaires like Elon Musk.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economy today that's working very well for the billionaire class but not for working families. We have a health care system that's broken. Health care is a human right."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brought out Clairo, who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has "used her prominence to fight for women's right and to try and end the terrible and brutal war in Gaza."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fans likely came to Coachella to escape the grimness of politics today. But as always, politics will follow them anyway,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made it feel hopeful for the faithful here.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originally appeared in </w:t>
      </w:r>
      <w:hyperlink r:id="rId1025"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w:t>
      </w:r>
    </w:p>
    <w:p>
      <w:pPr>
        <w:pStyle w:val="Normal52"/>
        <w:keepNext w:val="0"/>
        <w:spacing w:before="240" w:after="0" w:line="260" w:lineRule="atLeast"/>
        <w:ind w:left="0" w:right="0" w:firstLine="0"/>
        <w:jc w:val="both"/>
      </w:pPr>
      <w:hyperlink r:id="rId1026" w:history="1">
        <w:r>
          <w:rPr>
            <w:rFonts w:ascii="arial" w:eastAsia="arial" w:hAnsi="arial" w:cs="arial"/>
            <w:b w:val="0"/>
            <w:i/>
            <w:strike w:val="0"/>
            <w:color w:val="0077CC"/>
            <w:sz w:val="20"/>
            <w:u w:val="single"/>
            <w:vertAlign w:val="baseline"/>
          </w:rPr>
          <w:t>Link to Image</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24" style="position:absolute;z-index:25184460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Indio, CA. April 12, 2025 -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at the 2025 Coachella in Indio, CA on Saturday, April 12, 2025. (Allen J. Schaben / Los Angeles Times)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J. Schaben/Los Angeles Times</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25" style="position:absolute;z-index:251845632"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(89%); FEMINISM &amp; WOMEN'S RIGHTS (89%); WOMEN (89%); GENERATION Z (78%); LEGISLATIVE BODIES (78%); CLIMATE CHANGE (73%); FAMILY (63%); WEALTHY PEOPLE (63%)</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(51%)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(51%); SIC2711 NEWSPAPERS: PUBLISHING, OR PUBLISHING &amp; PRINTING (51%); HEALTH CARE (74%); ENERGY &amp; UTILITIES (70%)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(88%); MAXWELL FROST (79%); ELON MUSK (70%)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UNITED STATES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26"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Bernie</w:t>
        </w:r>
      </w:hyperlink>
      <w:hyperlink r:id="rId1034" w:history="1">
        <w:r>
          <w:rPr>
            <w:rFonts w:ascii="arial" w:eastAsia="arial" w:hAnsi="arial" w:cs="arial"/>
            <w:b/>
            <w:i/>
            <w:strike w:val="0"/>
            <w:color w:val="0077CC"/>
            <w:sz w:val="28"/>
            <w:u w:val="single"/>
            <w:vertAlign w:val="baseline"/>
          </w:rPr>
          <w:t xml:space="preserve"> </w:t>
        </w:r>
      </w:hyperlink>
      <w:hyperlink r:id="rId1035" w:history="1">
        <w:r>
          <w:rPr>
            <w:rFonts w:ascii="arial" w:eastAsia="arial" w:hAnsi="arial" w:cs="arial"/>
            <w:b/>
            <w:i/>
            <w:strike w:val="0"/>
            <w:color w:val="0077CC"/>
            <w:sz w:val="28"/>
            <w:u w:val="single"/>
            <w:vertAlign w:val="baseline"/>
          </w:rPr>
          <w:t>Sanders</w:t>
        </w:r>
      </w:hyperlink>
      <w:hyperlink r:id="rId1036" w:history="1">
        <w:r>
          <w:rPr>
            <w:rFonts w:ascii="arial" w:eastAsia="arial" w:hAnsi="arial" w:cs="arial"/>
            <w:b/>
            <w:i/>
            <w:strike w:val="0"/>
            <w:color w:val="0077CC"/>
            <w:sz w:val="28"/>
            <w:u w:val="single"/>
            <w:vertAlign w:val="baseline"/>
          </w:rPr>
          <w:t xml:space="preserve"> Slams Conservatives' 'Horrific' Calls for Zelensky to Resign</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2025 Sunday 8:35 PM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Morgan Music</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7" style="position:absolute;z-index:251847680" from="0,2pt" to="512pt,2pt" strokecolor="#009ddb" strokeweight="2pt">
            <v:stroke linestyle="single"/>
            <w10:wrap type="topAndBottom"/>
          </v:line>
        </w:pict>
      </w:r>
    </w:p>
    <w:p>
      <w:pPr>
        <w:pStyle w:val="Normal53"/>
      </w:pP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2nd, 2025 ( </w:t>
      </w:r>
      <w:hyperlink r:id="rId1037"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03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called the suggestion from some Republican leaders that Ukrainian President Volodymyr Zelensky resign following a tense Oval Office meeting "horrific" during an appearance on Meet the Press Sunday.Andrew Harnik; Win McNamee/Getty Images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1039" w:history="1">
        <w:r>
          <w:rPr>
            <w:rFonts w:ascii="arial" w:eastAsia="arial" w:hAnsi="arial" w:cs="arial"/>
            <w:b/>
            <w:i/>
            <w:strike w:val="0"/>
            <w:noProof w:val="0"/>
            <w:color w:val="0077CC"/>
            <w:position w:val="0"/>
            <w:sz w:val="20"/>
            <w:u w:val="single"/>
            <w:vertAlign w:val="baseline"/>
          </w:rPr>
          <w:t>Bernie</w:t>
        </w:r>
      </w:hyperlink>
      <w:hyperlink r:id="rId1040" w:history="1">
        <w:r>
          <w:rPr>
            <w:rFonts w:ascii="arial" w:eastAsia="arial" w:hAnsi="arial" w:cs="arial"/>
            <w:b w:val="0"/>
            <w:i/>
            <w:strike w:val="0"/>
            <w:noProof w:val="0"/>
            <w:color w:val="0077CC"/>
            <w:position w:val="0"/>
            <w:sz w:val="20"/>
            <w:u w:val="single"/>
            <w:vertAlign w:val="baseline"/>
          </w:rPr>
          <w:t xml:space="preserve"> </w:t>
        </w:r>
      </w:hyperlink>
      <w:hyperlink r:id="rId1041" w:history="1">
        <w:r>
          <w:rPr>
            <w:rFonts w:ascii="arial" w:eastAsia="arial" w:hAnsi="arial" w:cs="arial"/>
            <w:b/>
            <w:i/>
            <w:strike w:val="0"/>
            <w:noProof w:val="0"/>
            <w:color w:val="0077CC"/>
            <w:position w:val="0"/>
            <w:sz w:val="20"/>
            <w:u w:val="single"/>
            <w:vertAlign w:val="baseline"/>
          </w:rPr>
          <w:t>Sanders</w:t>
        </w:r>
      </w:hyperlink>
      <w:hyperlink r:id="rId1042" w:history="1">
        <w:r>
          <w:rPr>
            <w:rFonts w:ascii="arial" w:eastAsia="arial" w:hAnsi="arial" w:cs="arial"/>
            <w:b w:val="0"/>
            <w:i/>
            <w:strike w:val="0"/>
            <w:noProof w:val="0"/>
            <w:color w:val="0077CC"/>
            <w:position w:val="0"/>
            <w:sz w:val="20"/>
            <w:u w:val="single"/>
            <w:vertAlign w:val="baseline"/>
          </w:rPr>
          <w:t xml:space="preserve"> has condemned calls for Ukrainian President</w:t>
        </w:r>
      </w:hyperlink>
      <w:r>
        <w:rPr>
          <w:rFonts w:ascii="arial" w:eastAsia="arial" w:hAnsi="arial" w:cs="arial"/>
          <w:b w:val="0"/>
          <w:i w:val="0"/>
          <w:strike w:val="0"/>
          <w:noProof w:val="0"/>
          <w:color w:val="000000"/>
          <w:position w:val="0"/>
          <w:sz w:val="20"/>
          <w:u w:val="none"/>
          <w:vertAlign w:val="baseline"/>
        </w:rPr>
        <w:t> </w:t>
      </w:r>
      <w:hyperlink r:id="rId1043" w:history="1">
        <w:r>
          <w:rPr>
            <w:rFonts w:ascii="arial" w:eastAsia="arial" w:hAnsi="arial" w:cs="arial"/>
            <w:b w:val="0"/>
            <w:i/>
            <w:strike w:val="0"/>
            <w:noProof w:val="0"/>
            <w:color w:val="0077CC"/>
            <w:position w:val="0"/>
            <w:sz w:val="20"/>
            <w:u w:val="single"/>
            <w:vertAlign w:val="baseline"/>
          </w:rPr>
          <w:t>Volodymyr Zelensky to resign following a tense</w:t>
        </w:r>
      </w:hyperlink>
      <w:r>
        <w:rPr>
          <w:rFonts w:ascii="arial" w:eastAsia="arial" w:hAnsi="arial" w:cs="arial"/>
          <w:b w:val="0"/>
          <w:i w:val="0"/>
          <w:strike w:val="0"/>
          <w:noProof w:val="0"/>
          <w:color w:val="000000"/>
          <w:position w:val="0"/>
          <w:sz w:val="20"/>
          <w:u w:val="none"/>
          <w:vertAlign w:val="baseline"/>
        </w:rPr>
        <w:t> </w:t>
      </w:r>
      <w:hyperlink r:id="rId1044" w:history="1">
        <w:r>
          <w:rPr>
            <w:rFonts w:ascii="arial" w:eastAsia="arial" w:hAnsi="arial" w:cs="arial"/>
            <w:b w:val="0"/>
            <w:i/>
            <w:strike w:val="0"/>
            <w:noProof w:val="0"/>
            <w:color w:val="0077CC"/>
            <w:position w:val="0"/>
            <w:sz w:val="20"/>
            <w:u w:val="single"/>
            <w:vertAlign w:val="baseline"/>
          </w:rPr>
          <w:t>White House meeting with President Donald Trump.</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NBC's Meet the Press on Sunday,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labeled the suggestion as "horrific" and defended Ukraine's leader as a key figure in the fight against Russian aggression.</w:t>
      </w:r>
    </w:p>
    <w:p>
      <w:pPr>
        <w:pStyle w:val="Normal53"/>
        <w:keepNext w:val="0"/>
        <w:spacing w:before="240" w:after="0" w:line="260" w:lineRule="atLeast"/>
        <w:ind w:left="0" w:right="0" w:firstLine="0"/>
        <w:jc w:val="both"/>
      </w:pPr>
      <w:hyperlink r:id="rId1045" w:history="1">
        <w:r>
          <w:rPr>
            <w:rFonts w:ascii="arial" w:eastAsia="arial" w:hAnsi="arial" w:cs="arial"/>
            <w:b w:val="0"/>
            <w:i/>
            <w:strike w:val="0"/>
            <w:color w:val="0077CC"/>
            <w:sz w:val="20"/>
            <w:u w:val="single"/>
            <w:vertAlign w:val="baseline"/>
          </w:rPr>
          <w:t>https://www.youtube.com/embed/rZt5-oQzsnI?si=g5y3n_GbgAO25Kti</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is leading a country, trying to defend democracy against an authoritarian dictator, [Vladimir] Putin,"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He criticized Trump's accusation that Zelensky is a dictator who started the war with Russia. "He's got it exactly backwards."</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went on to advocate for standing by Ukraine. "Our job is to defend the 250 year tradition that we have of being the democratic leader of the world, not turn our backs on a struggling country that is trying to do the right thing."</w:t>
      </w:r>
    </w:p>
    <w:p>
      <w:pPr>
        <w:pStyle w:val="Normal5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remarks came in response to Republican House Speaker Mike Johnson and Senator Lindsey Graham, who suggested  </w:t>
      </w:r>
      <w:hyperlink r:id="rId1046" w:history="1">
        <w:r>
          <w:rPr>
            <w:rFonts w:ascii="arial" w:eastAsia="arial" w:hAnsi="arial" w:cs="arial"/>
            <w:b w:val="0"/>
            <w:i/>
            <w:strike w:val="0"/>
            <w:noProof w:val="0"/>
            <w:color w:val="0077CC"/>
            <w:position w:val="0"/>
            <w:sz w:val="20"/>
            <w:u w:val="single"/>
            <w:vertAlign w:val="baseline"/>
          </w:rPr>
          <w:t>Zelensky should step aside after Friday's Oval Office diplomatic standoff. During the contentious meeting, Trump dismissed Zelensky's request for U.S. security guarantees while negotiating a minerals deal and disparaged him for failing to show gratitude.</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Senator Lisa Murkowski called the exchange "shocking," while Democratic Senator Mark Kelly described it as "a dumpster fire of diplomacy." Leaders from across Europe weighed in as well, sharing  </w:t>
      </w:r>
      <w:hyperlink r:id="rId1047" w:history="1">
        <w:r>
          <w:rPr>
            <w:rFonts w:ascii="arial" w:eastAsia="arial" w:hAnsi="arial" w:cs="arial"/>
            <w:b w:val="0"/>
            <w:i/>
            <w:strike w:val="0"/>
            <w:noProof w:val="0"/>
            <w:color w:val="0077CC"/>
            <w:position w:val="0"/>
            <w:sz w:val="20"/>
            <w:u w:val="single"/>
            <w:vertAlign w:val="baseline"/>
          </w:rPr>
          <w:t>statements of support for Zelensky and concerns regarding the Trump administration's apparent departure from established international alliances.</w:t>
        </w:r>
      </w:hyperlink>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Pro-Ukraine protests erupted across the U.S. following Friday's meeting. However, a CBS  </w:t>
      </w:r>
      <w:hyperlink r:id="rId1048" w:history="1">
        <w:r>
          <w:rPr>
            <w:rFonts w:ascii="arial" w:eastAsia="arial" w:hAnsi="arial" w:cs="arial"/>
            <w:b w:val="0"/>
            <w:i/>
            <w:strike w:val="0"/>
            <w:noProof w:val="0"/>
            <w:color w:val="0077CC"/>
            <w:position w:val="0"/>
            <w:sz w:val="20"/>
            <w:u w:val="single"/>
            <w:vertAlign w:val="baseline"/>
          </w:rPr>
          <w:t>poll released Sunday showed a slim majority of Americans (52%) support Ukraine.</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53"/>
        <w:keepNext w:val="0"/>
        <w:spacing w:before="240" w:after="0" w:line="260" w:lineRule="atLeast"/>
        <w:ind w:left="0" w:right="0" w:firstLine="0"/>
        <w:jc w:val="both"/>
      </w:pPr>
      <w:hyperlink r:id="rId1049" w:history="1">
        <w:r>
          <w:rPr>
            <w:rFonts w:ascii="arial" w:eastAsia="arial" w:hAnsi="arial" w:cs="arial"/>
            <w:b w:val="0"/>
            <w:i/>
            <w:strike w:val="0"/>
            <w:color w:val="0077CC"/>
            <w:sz w:val="20"/>
            <w:u w:val="single"/>
            <w:vertAlign w:val="baseline"/>
          </w:rPr>
          <w:t>Link to the original story.</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28" style="position:absolute;z-index:25184870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29" style="position:absolute;z-index:251849728"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RESIGNATIONS (91%); US REPUBLICAN PARTY (90%); TALKS &amp; MEETINGS (89%); DEMOCRACIES (78%); TYPES OF GOVERNMENT (78%); US DEMOCRATIC PARTY (78%); 2014 UKRAINIAN PROTESTS &amp; UPRISING (77%); US PRESIDENTS (77%); FOREIGN POLICY (74%); DICTATORSHIPS (73%); POLITICAL PARTIES (73%); POLLS &amp; SURVEYS (50%)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(89%); VOLODYMR ZELENSKY (79%); LINDSEY GRAHAM (58%); LISA MURKOWSKI (58%); MARK KELLY (58%); VLADIMIR PUTIN (57%)</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 (92%); UNITED STATES (92%); UKRAINE (90%); EUROPE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30"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Bernie</w:t>
        </w:r>
      </w:hyperlink>
      <w:hyperlink r:id="rId1057" w:history="1">
        <w:r>
          <w:rPr>
            <w:rFonts w:ascii="arial" w:eastAsia="arial" w:hAnsi="arial" w:cs="arial"/>
            <w:b/>
            <w:i/>
            <w:strike w:val="0"/>
            <w:color w:val="0077CC"/>
            <w:sz w:val="28"/>
            <w:u w:val="single"/>
            <w:vertAlign w:val="baseline"/>
          </w:rPr>
          <w:t xml:space="preserve"> </w:t>
        </w:r>
      </w:hyperlink>
      <w:hyperlink r:id="rId1058" w:history="1">
        <w:r>
          <w:rPr>
            <w:rFonts w:ascii="arial" w:eastAsia="arial" w:hAnsi="arial" w:cs="arial"/>
            <w:b/>
            <w:i/>
            <w:strike w:val="0"/>
            <w:color w:val="0077CC"/>
            <w:sz w:val="28"/>
            <w:u w:val="single"/>
            <w:vertAlign w:val="baseline"/>
          </w:rPr>
          <w:t>Sanders</w:t>
        </w:r>
      </w:hyperlink>
      <w:hyperlink r:id="rId1059" w:history="1">
        <w:r>
          <w:rPr>
            <w:rFonts w:ascii="arial" w:eastAsia="arial" w:hAnsi="arial" w:cs="arial"/>
            <w:b/>
            <w:i/>
            <w:strike w:val="0"/>
            <w:color w:val="0077CC"/>
            <w:sz w:val="28"/>
            <w:u w:val="single"/>
            <w:vertAlign w:val="baseline"/>
          </w:rPr>
          <w:t xml:space="preserve"> Slams Elon Musk as 'Outrageous' for Calling Social Security a 'Ponzi Scheme'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 4:20 PM EST</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Maryam Khanum</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1" style="position:absolute;z-index:251851776" from="0,2pt" to="512pt,2pt" strokecolor="#009ddb" strokeweight="2pt">
            <v:stroke linestyle="single"/>
            <w10:wrap type="topAndBottom"/>
          </v:line>
        </w:pict>
      </w:r>
    </w:p>
    <w:p>
      <w:pPr>
        <w:pStyle w:val="Normal54"/>
      </w:pP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3rd, 2025 ( </w:t>
      </w:r>
      <w:hyperlink r:id="rId1060"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06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slammed Elon Musk's thoughts on Social Security while being interviewed by NBC's Kristen Weller during a "Meet The Press" segment on Sunday.Stefani Reynolds/Bloomberg via Getty; Maja Hitij/Getty</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  </w:t>
      </w:r>
      <w:hyperlink r:id="rId1062" w:history="1">
        <w:r>
          <w:rPr>
            <w:rFonts w:ascii="arial" w:eastAsia="arial" w:hAnsi="arial" w:cs="arial"/>
            <w:b/>
            <w:i/>
            <w:strike w:val="0"/>
            <w:noProof w:val="0"/>
            <w:color w:val="0077CC"/>
            <w:position w:val="0"/>
            <w:sz w:val="20"/>
            <w:u w:val="single"/>
            <w:vertAlign w:val="baseline"/>
          </w:rPr>
          <w:t>Bernie</w:t>
        </w:r>
      </w:hyperlink>
      <w:hyperlink r:id="rId1063" w:history="1">
        <w:r>
          <w:rPr>
            <w:rFonts w:ascii="arial" w:eastAsia="arial" w:hAnsi="arial" w:cs="arial"/>
            <w:b w:val="0"/>
            <w:i/>
            <w:strike w:val="0"/>
            <w:noProof w:val="0"/>
            <w:color w:val="0077CC"/>
            <w:position w:val="0"/>
            <w:sz w:val="20"/>
            <w:u w:val="single"/>
            <w:vertAlign w:val="baseline"/>
          </w:rPr>
          <w:t xml:space="preserve"> </w:t>
        </w:r>
      </w:hyperlink>
      <w:hyperlink r:id="rId1064" w:history="1">
        <w:r>
          <w:rPr>
            <w:rFonts w:ascii="arial" w:eastAsia="arial" w:hAnsi="arial" w:cs="arial"/>
            <w:b/>
            <w:i/>
            <w:strike w:val="0"/>
            <w:noProof w:val="0"/>
            <w:color w:val="0077CC"/>
            <w:position w:val="0"/>
            <w:sz w:val="20"/>
            <w:u w:val="single"/>
            <w:vertAlign w:val="baseline"/>
          </w:rPr>
          <w:t>Sanders</w:t>
        </w:r>
      </w:hyperlink>
      <w:hyperlink r:id="rId1065" w:history="1">
        <w:r>
          <w:rPr>
            <w:rFonts w:ascii="arial" w:eastAsia="arial" w:hAnsi="arial" w:cs="arial"/>
            <w:b w:val="0"/>
            <w:i/>
            <w:strike w:val="0"/>
            <w:noProof w:val="0"/>
            <w:color w:val="0077CC"/>
            <w:position w:val="0"/>
            <w:sz w:val="20"/>
            <w:u w:val="single"/>
            <w:vertAlign w:val="baseline"/>
          </w:rPr>
          <w:t xml:space="preserve"> fired back at billionaire Trump ally</w:t>
        </w:r>
      </w:hyperlink>
      <w:r>
        <w:rPr>
          <w:rFonts w:ascii="arial" w:eastAsia="arial" w:hAnsi="arial" w:cs="arial"/>
          <w:b w:val="0"/>
          <w:i w:val="0"/>
          <w:strike w:val="0"/>
          <w:noProof w:val="0"/>
          <w:color w:val="000000"/>
          <w:position w:val="0"/>
          <w:sz w:val="20"/>
          <w:u w:val="none"/>
          <w:vertAlign w:val="baseline"/>
        </w:rPr>
        <w:t> </w:t>
      </w:r>
      <w:hyperlink r:id="rId1066" w:history="1">
        <w:r>
          <w:rPr>
            <w:rFonts w:ascii="arial" w:eastAsia="arial" w:hAnsi="arial" w:cs="arial"/>
            <w:b w:val="0"/>
            <w:i/>
            <w:strike w:val="0"/>
            <w:noProof w:val="0"/>
            <w:color w:val="0077CC"/>
            <w:position w:val="0"/>
            <w:sz w:val="20"/>
            <w:u w:val="single"/>
            <w:vertAlign w:val="baseline"/>
          </w:rPr>
          <w:t>Elon Musk after the latter expressed some considerably controversial opinions about</w:t>
        </w:r>
      </w:hyperlink>
      <w:r>
        <w:rPr>
          <w:rFonts w:ascii="arial" w:eastAsia="arial" w:hAnsi="arial" w:cs="arial"/>
          <w:b w:val="0"/>
          <w:i w:val="0"/>
          <w:strike w:val="0"/>
          <w:noProof w:val="0"/>
          <w:color w:val="000000"/>
          <w:position w:val="0"/>
          <w:sz w:val="20"/>
          <w:u w:val="none"/>
          <w:vertAlign w:val="baseline"/>
        </w:rPr>
        <w:t> </w:t>
      </w:r>
      <w:hyperlink r:id="rId1067" w:history="1">
        <w:r>
          <w:rPr>
            <w:rFonts w:ascii="arial" w:eastAsia="arial" w:hAnsi="arial" w:cs="arial"/>
            <w:b w:val="0"/>
            <w:i/>
            <w:strike w:val="0"/>
            <w:noProof w:val="0"/>
            <w:color w:val="0077CC"/>
            <w:position w:val="0"/>
            <w:sz w:val="20"/>
            <w:u w:val="single"/>
            <w:vertAlign w:val="baseline"/>
          </w:rPr>
          <w:t>Social Security, regarding the whole system as fraudulent.</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Musk, the wealthiest guy in the world, just said is totally outrageous," the 83-year-old Independent stated while being interviewed by NBC's Kristen Weller during a " </w:t>
      </w:r>
      <w:hyperlink r:id="rId1068" w:history="1">
        <w:r>
          <w:rPr>
            <w:rFonts w:ascii="arial" w:eastAsia="arial" w:hAnsi="arial" w:cs="arial"/>
            <w:b w:val="0"/>
            <w:i/>
            <w:strike w:val="0"/>
            <w:noProof w:val="0"/>
            <w:color w:val="0077CC"/>
            <w:position w:val="0"/>
            <w:sz w:val="20"/>
            <w:u w:val="single"/>
            <w:vertAlign w:val="baseline"/>
          </w:rPr>
          <w:t>Meet The Press" segment on Sunday. "That's a hell of a Ponzi scheme when for the last 80 years, Social Security has paid out every nickel owed to every eligible American."</w:t>
        </w:r>
      </w:hyperlink>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shared his take on Social Security while being interviewed by host Joe Rogan on Friday episode his podcast, "The Joe Rogan Experience." He described the system as a " </w:t>
      </w:r>
      <w:hyperlink r:id="rId1069" w:history="1">
        <w:r>
          <w:rPr>
            <w:rFonts w:ascii="arial" w:eastAsia="arial" w:hAnsi="arial" w:cs="arial"/>
            <w:b w:val="0"/>
            <w:i/>
            <w:strike w:val="0"/>
            <w:noProof w:val="0"/>
            <w:color w:val="0077CC"/>
            <w:position w:val="0"/>
            <w:sz w:val="20"/>
            <w:u w:val="single"/>
            <w:vertAlign w:val="baseline"/>
          </w:rPr>
          <w:t>Ponzi scheme," continuing to complain about how it would create a financial burden for the US government due to the fact that "people are living way longer than expected [while] there are fewer babies being born."</w:t>
        </w:r>
      </w:hyperlink>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criticized this line of reasoning by making the argument that Social Security would be affordable if the federal government were willing to tap into all available resources.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Musk, worth $400 billion, contributes the same amount into the Social Security trust fund as somebody making $170 million,"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senator proposed that increased taxation applied to the nation's wealthiest would allow the government to "extend the solvency of Social Security for 75 years."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says there's massive waste &amp; fraud in Social Security. Not true.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says Social Security is a Ponzi scheme. Not true.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goal of this disinformation campaign? To privatize the most successful government program in history and give it over to Wall Street.</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(@BernieSanders)  </w:t>
      </w:r>
      <w:hyperlink r:id="rId1070" w:history="1">
        <w:r>
          <w:rPr>
            <w:rFonts w:ascii="arial" w:eastAsia="arial" w:hAnsi="arial" w:cs="arial"/>
            <w:b w:val="0"/>
            <w:i/>
            <w:strike w:val="0"/>
            <w:noProof w:val="0"/>
            <w:color w:val="0077CC"/>
            <w:position w:val="0"/>
            <w:sz w:val="20"/>
            <w:u w:val="single"/>
            <w:vertAlign w:val="baseline"/>
          </w:rPr>
          <w:t>March 2, 2025</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says there's massive waste &amp; fraud in Social Security. Not true. Musk says Social Security is a Ponzi scheme. Not true,"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wrote to X. "What is the goal of this disinformation campaign? To privatize the most successful government program in history and give it over to Wall Street."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54"/>
        <w:keepNext w:val="0"/>
        <w:spacing w:before="240" w:after="0" w:line="260" w:lineRule="atLeast"/>
        <w:ind w:left="0" w:right="0" w:firstLine="0"/>
        <w:jc w:val="both"/>
      </w:pPr>
      <w:hyperlink r:id="rId1071" w:history="1">
        <w:r>
          <w:rPr>
            <w:rFonts w:ascii="arial" w:eastAsia="arial" w:hAnsi="arial" w:cs="arial"/>
            <w:b w:val="0"/>
            <w:i/>
            <w:strike w:val="0"/>
            <w:color w:val="0077CC"/>
            <w:sz w:val="20"/>
            <w:u w:val="single"/>
            <w:vertAlign w:val="baseline"/>
          </w:rPr>
          <w:t>Link to the original story.</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4"/>
        <w:spacing w:line="60" w:lineRule="exact"/>
      </w:pPr>
      <w:r>
        <w:pict>
          <v:line id="_x0000_s1232" style="position:absolute;z-index:25185280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33" style="position:absolute;z-index:251853824"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PONZI SCHEMES (90%); SOCIAL SECURITY (90%); PRIVATIZATION (89%); LEGISLATIVE BODIES (78%); US FEDERAL GOVERNMENT (78%); US SOCIAL SECURITY (78%); WEALTHY PEOPLE (76%); DISINFORMATION &amp; MISINFORMATION (75%); TAXES &amp; TAXATION (73%); GOVERNMENT &amp; PUBLIC ADMINISTRATION (71%); GOVERNMENT BODIES &amp; OFFICES (66%); TRUST ARRANGEMENTS (66%)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(73%)</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(93%); JOE ROGAN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34"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 xml:space="preserve">"Millionaires control the life of the country, but they don't own us": </w:t>
        </w:r>
      </w:hyperlink>
      <w:hyperlink r:id="rId1079" w:history="1">
        <w:r>
          <w:rPr>
            <w:rFonts w:ascii="arial" w:eastAsia="arial" w:hAnsi="arial" w:cs="arial"/>
            <w:b/>
            <w:i/>
            <w:strike w:val="0"/>
            <w:color w:val="0077CC"/>
            <w:sz w:val="28"/>
            <w:u w:val="single"/>
            <w:vertAlign w:val="baseline"/>
          </w:rPr>
          <w:t>Bernie</w:t>
        </w:r>
      </w:hyperlink>
      <w:hyperlink r:id="rId1080" w:history="1">
        <w:r>
          <w:rPr>
            <w:rFonts w:ascii="arial" w:eastAsia="arial" w:hAnsi="arial" w:cs="arial"/>
            <w:b/>
            <w:i/>
            <w:strike w:val="0"/>
            <w:color w:val="0077CC"/>
            <w:sz w:val="28"/>
            <w:u w:val="single"/>
            <w:vertAlign w:val="baseline"/>
          </w:rPr>
          <w:t xml:space="preserve"> </w:t>
        </w:r>
      </w:hyperlink>
      <w:hyperlink r:id="rId1081" w:history="1">
        <w:r>
          <w:rPr>
            <w:rFonts w:ascii="arial" w:eastAsia="arial" w:hAnsi="arial" w:cs="arial"/>
            <w:b/>
            <w:i/>
            <w:strike w:val="0"/>
            <w:color w:val="0077CC"/>
            <w:sz w:val="28"/>
            <w:u w:val="single"/>
            <w:vertAlign w:val="baseline"/>
          </w:rPr>
          <w:t>Sanders</w:t>
        </w:r>
      </w:hyperlink>
      <w:hyperlink r:id="rId1082" w:history="1">
        <w:r>
          <w:rPr>
            <w:rFonts w:ascii="arial" w:eastAsia="arial" w:hAnsi="arial" w:cs="arial"/>
            <w:b/>
            <w:i/>
            <w:strike w:val="0"/>
            <w:color w:val="0077CC"/>
            <w:sz w:val="28"/>
            <w:u w:val="single"/>
            <w:vertAlign w:val="baseline"/>
          </w:rPr>
          <w:t xml:space="preserve"> and Ocasio Cortez electrify 36,000-strong rally</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5" style="position:absolute;z-index:2518558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of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Congresswoman Alexandria Ocasio-Cortez, held in Los Angeles, attracted 36,000 people and had the largest crowd ever at an event of the former candidate for the Democratic presidential nomination.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performances by musicians Neil Young and Joan Baez, the rally, which took place on Saturday afternoon, was part of the "Fight the Oligarchy" movement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(known as AOC) are organizing across the country. It took place in front of Los Angeles City Hall and lasted six hours, with multiple speakers from unions, civic movements and elected officials.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presence here is making Donald Trump and Elon Musk very nervous," exclaimed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wearing a cap of the local baseball team, the Dodgers, and galvanizing the tens of thousands of people who chanted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in unison.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living in a moment of extraordinary danger and how we respond will not only impact our lives, but also those of our children, the next generations and planet Earth,"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speech by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independent senator from Vermont (northeast), focused on the role that millionaires have played in Donald Trump's new administration, especially Elon Musk.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time when a handful of billionaires control the political and economic life of the country," he criticized, "with a President who neither understands nor respects the Constitution of the United States and is moving us towards an authoritarian form of society."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"American oligarchy"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consider to be in effect with the aim of getting more and more tax cuts for the richest and keeping the rest of us surviving from paycheck to paycheck.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criticized Musk for intervening in the Social Security system and payments, with the purpose of reducing the benefits paid to compensate for the tax cuts to come.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"Oligarchy is not just about economics. We are living under a corrupt campaign finance system that allows billionaires to buy elections,"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accused, mentioning that Elon Musk spent 270 million dollars (237 million euros) on the campaign to elect Donald Trump.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oligarchs, he said, "are very religious" but their religion "is based on greed" and not on love or justice. "Musk and his friends see you as expendable workers and they don't care about you," he continued.</w:t>
      </w:r>
    </w:p>
    <w:p>
      <w:pPr>
        <w:pStyle w:val="Normal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spoke about this administration's foreign policy, saying that this is the first time a US president has aligned himself with dictators. He criticized Trump's position on Ukraine and the sending of millions "to [Benjamin] Netanyahu's war machine" in Israel.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oligarchy will not make concessions. They have money, power, Congress, the White House and the media," said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"But they don't own us."</w:t>
      </w:r>
    </w:p>
    <w:p>
      <w:pPr>
        <w:pStyle w:val="Normal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preceded by AOC, who also criticized Musk and Trump's most controversial policies and asked everyone to help defeat the Portuguese-American congressman from California David Valadão, who voted for the Republican budget.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here to serve you, they're here to serve themselves and the millionaires who pay them," accused AOC. "Donald Trump is not an aberration, he is the inevitable conclusion of a system dominated by dark money. To defeat him, we have to defeat the system that created him, money in politics."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AOC pointed to the recent hecatomb of the financial markets and subsequent recovery when tariffs on other countries were suspended for 90 days. "The change in tariffs was to manipulate the markets so that Trump could enrich his friends," he said, arguing that members of Congress should not be able to buy or sell shares on the basis of inside information.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want is for our lives to be as expensive as possible with the lowest wages," he said. "This is what oligarchy is. It has brought us the most corrupt administration in history and Republican majorities to support 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said we need a Democratic Party that fights harder and linked "the destruction of rights and democracy" to economic inequality in America.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on people not to give in to fear and intimidation tactics, praising the action of two Los Angeles elementary schools -- a school district led by Portuguese Alberto Carvalho -- that stopped immigration agents from interrogating children.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is a trap that sinks us all. Coming together to reject division is the only way we can win," he exclaimed. "This movement is not about party labels or purity tests, it's about class solidarity."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AOC took the stage, Neil Young performed his legendary song "Rockin' in the Free World" and led the chant "Take America Back", which the crowd chanted under the intense Southern California heat.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Baez sang "Imagine", by John Lennon and Yoko Ono, and folk artist Maggie Rogers welcomed "Berniechella", a reference to the Coachella music festival taking place this weekend in the Californian desert.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will always be with the people," said the singer.</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36" style="position:absolute;z-index:251856896"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WEALTHY PEOPLE (90%); ELECTIONS &amp; POLITICS (89%); OLIGARCHIES (89%); TYPES OF GOVERNMENT (89%); US PRESIDENTIAL ELECTIONS (89%); WAGES &amp; SALARIES (85%); ECONOMY &amp; ECONOMIC INDICATORS (78%); ELECTIONS (78%); GOVERNMENT BODIES &amp; OFFICES (78%); PUBLIC OFFICIALS (78%); US SOCIAL SECURITY (78%); HEADS OF GOVERNMENT ELECTIONS (77%); HEADS OF STATE &amp; GOVERNMENT (77%); INTERNATIONAL RELATIONS &amp; NATIONAL SECURITY (77%); US PRESIDENTIAL CANDIDATES 2012 (77%); US PRESIDENTS (77%); CAMPAIGN FINANCE (72%); SINGERS &amp; MUSICIANS (72%); TAXES &amp; TAXATION (71%); NATIONAL SECURITY &amp; FOREIGN RELATIONS (70%); BASEBALL (69%); SOCIAL SECURITY (68%); TAX LAW (68%); CORRUPTION (66%); FOREIGN POLICY (60%); RELIGION (60%); INTERNATIONAL RELATIONS (50%); Internacional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LOS ANGELES DODGERS (56%)</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SINGERS &amp; MUSICIANS (72%)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ALEXANDRIA OCASIO-CORTEZ (92%); DONALD TRUMP (92%); ELON MUSK (92%); BENJAMIN NETANYAHU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(92%); CALIFORNIA, USA (79%); VERMONT, USA (79%); EARTH (55%); UNITED STATES (93%); ISRAEL (79%); UKRAINE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37"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Bernie</w:t>
        </w:r>
      </w:hyperlink>
      <w:hyperlink r:id="rId1090" w:history="1">
        <w:r>
          <w:rPr>
            <w:rFonts w:ascii="arial" w:eastAsia="arial" w:hAnsi="arial" w:cs="arial"/>
            <w:b/>
            <w:i/>
            <w:strike w:val="0"/>
            <w:color w:val="0077CC"/>
            <w:sz w:val="28"/>
            <w:u w:val="single"/>
            <w:vertAlign w:val="baseline"/>
          </w:rPr>
          <w:t xml:space="preserve"> </w:t>
        </w:r>
      </w:hyperlink>
      <w:hyperlink r:id="rId1091" w:history="1">
        <w:r>
          <w:rPr>
            <w:rFonts w:ascii="arial" w:eastAsia="arial" w:hAnsi="arial" w:cs="arial"/>
            <w:b/>
            <w:i/>
            <w:strike w:val="0"/>
            <w:color w:val="0077CC"/>
            <w:sz w:val="28"/>
            <w:u w:val="single"/>
            <w:vertAlign w:val="baseline"/>
          </w:rPr>
          <w:t>Sanders</w:t>
        </w:r>
      </w:hyperlink>
      <w:hyperlink r:id="rId1092" w:history="1">
        <w:r>
          <w:rPr>
            <w:rFonts w:ascii="arial" w:eastAsia="arial" w:hAnsi="arial" w:cs="arial"/>
            <w:b/>
            <w:i/>
            <w:strike w:val="0"/>
            <w:color w:val="0077CC"/>
            <w:sz w:val="28"/>
            <w:u w:val="single"/>
            <w:vertAlign w:val="baseline"/>
          </w:rPr>
          <w:t xml:space="preserve"> renews seat for the state of Vermont</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8" style="position:absolute;z-index:2518589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&lt;p&gt;&lt;br /&gt;&lt;/p&gt;&lt;p&gt;Independent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 symbol of the progressive movement in the United States, was re-elected this Tuesday for a fourth term for the state of Vermont.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83 years old, who belonged organically to the Democratic Party for years and continues to be its ally in many legislative issues, prevailed over Republican challenger Gerald Malloy and renewed his seat in the upper house for another six years.&lt;/p&gt;&lt;p&gt;The legislator, a standard-bearer for raising the federal minimum wage or universal health care, and positioned further to the left than the Democratic party, joined the campaign of presidential candidate Kamala Harris to push Democrats to look to the "working class," as he told EFE in an interview in October.&lt;/p&gt;&lt;p&gt;The state of Vermont has been the first to fall on the Democratic Party's side in terms of electoral college pledges, contributing 3 votes out of a total of 538. &lt;/p&gt;&lt;ul class="social-share-bar"share-url="</w:t>
      </w:r>
      <w:hyperlink r:id="rId1093" w:history="1">
        <w:r>
          <w:rPr>
            <w:rFonts w:ascii="arial" w:eastAsia="arial" w:hAnsi="arial" w:cs="arial"/>
            <w:b w:val="0"/>
            <w:i/>
            <w:strike w:val="0"/>
            <w:noProof w:val="0"/>
            <w:color w:val="0077CC"/>
            <w:position w:val="0"/>
            <w:sz w:val="20"/>
            <w:u w:val="single"/>
            <w:vertAlign w:val="baseline"/>
          </w:rPr>
          <w:t>https://www.pagina12.com.ar/780639-</w:t>
        </w:r>
      </w:hyperlink>
      <w:hyperlink r:id="rId1094" w:history="1">
        <w:r>
          <w:rPr>
            <w:rFonts w:ascii="arial" w:eastAsia="arial" w:hAnsi="arial" w:cs="arial"/>
            <w:b/>
            <w:i/>
            <w:strike w:val="0"/>
            <w:noProof w:val="0"/>
            <w:color w:val="0077CC"/>
            <w:position w:val="0"/>
            <w:sz w:val="20"/>
            <w:u w:val="single"/>
            <w:vertAlign w:val="baseline"/>
          </w:rPr>
          <w:t>bernie</w:t>
        </w:r>
      </w:hyperlink>
      <w:hyperlink r:id="rId1095" w:history="1">
        <w:r>
          <w:rPr>
            <w:rFonts w:ascii="arial" w:eastAsia="arial" w:hAnsi="arial" w:cs="arial"/>
            <w:b w:val="0"/>
            <w:i/>
            <w:strike w:val="0"/>
            <w:noProof w:val="0"/>
            <w:color w:val="0077CC"/>
            <w:position w:val="0"/>
            <w:sz w:val="20"/>
            <w:u w:val="single"/>
            <w:vertAlign w:val="baseline"/>
          </w:rPr>
          <w:t>-</w:t>
        </w:r>
      </w:hyperlink>
      <w:hyperlink r:id="rId1096" w:history="1">
        <w:r>
          <w:rPr>
            <w:rFonts w:ascii="arial" w:eastAsia="arial" w:hAnsi="arial" w:cs="arial"/>
            <w:b/>
            <w:i/>
            <w:strike w:val="0"/>
            <w:noProof w:val="0"/>
            <w:color w:val="0077CC"/>
            <w:position w:val="0"/>
            <w:sz w:val="20"/>
            <w:u w:val="single"/>
            <w:vertAlign w:val="baseline"/>
          </w:rPr>
          <w:t>sanders</w:t>
        </w:r>
      </w:hyperlink>
      <w:hyperlink r:id="rId1097" w:history="1">
        <w:r>
          <w:rPr>
            <w:rFonts w:ascii="arial" w:eastAsia="arial" w:hAnsi="arial" w:cs="arial"/>
            <w:b w:val="0"/>
            <w:i/>
            <w:strike w:val="0"/>
            <w:noProof w:val="0"/>
            <w:color w:val="0077CC"/>
            <w:position w:val="0"/>
            <w:sz w:val="20"/>
            <w:u w:val="single"/>
            <w:vertAlign w:val="baseline"/>
          </w:rPr>
          <w:t>-renueva-el-escano-por-el-estado-de-vermont</w:t>
        </w:r>
      </w:hyperlink>
      <w:r>
        <w:rPr>
          <w:rFonts w:ascii="arial" w:eastAsia="arial" w:hAnsi="arial" w:cs="arial"/>
          <w:b w:val="0"/>
          <w:i w:val="0"/>
          <w:strike w:val="0"/>
          <w:noProof w:val="0"/>
          <w:color w:val="000000"/>
          <w:position w:val="0"/>
          <w:sz w:val="20"/>
          <w:u w:val="none"/>
          <w:vertAlign w:val="baseline"/>
        </w:rPr>
        <w:t>"share-title="</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renueva el escaño por el estado de Vermont"share-data="article-lbp-active"share-body=""share-volanta="El senador, un símbolo del progresismo en EE.UU."style="height: 40px"&gt;&lt;/ul&gt;       </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39" style="position:absolute;z-index:251859968"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LEGISLATIVE BODIES (90%); US DEMOCRATIC PARTY (90%); HEADS OF GOVERNMENT ELECTIONS (78%); POLITICAL CANDIDATES (78%); US ELECTORAL COLLEGE (78%); US REPUBLICAN PARTY (78%); US PRESIDENTIAL ELECTIONS (76%); INTERVIEWS (73%); MINIMUM WAGE (55%); El Mundo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KAMALA HARRIS (78%)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(94%); UNITED STATES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6"/>
      </w:pPr>
    </w:p>
    <w:p>
      <w:pPr>
        <w:pStyle w:val="Normal56"/>
        <w:ind w:left="200"/>
        <w:sectPr>
          <w:type w:val="continuous"/>
          <w:pgMar w:top="840" w:right="1000" w:bottom="840" w:left="1000" w:header="400" w:footer="400"/>
          <w:pgNumType w:fmt="decimal"/>
          <w:cols w:space="720"/>
        </w:sectPr>
      </w:pPr>
      <w:r>
        <w:br/>
      </w:r>
      <w:r>
        <w:pict>
          <v:line id="_x0000_s1240"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 xml:space="preserve">'Stand Tall': </w:t>
        </w:r>
      </w:hyperlink>
      <w:hyperlink r:id="rId1105" w:history="1">
        <w:r>
          <w:rPr>
            <w:rFonts w:ascii="arial" w:eastAsia="arial" w:hAnsi="arial" w:cs="arial"/>
            <w:b/>
            <w:i/>
            <w:strike w:val="0"/>
            <w:color w:val="0077CC"/>
            <w:sz w:val="28"/>
            <w:u w:val="single"/>
            <w:vertAlign w:val="baseline"/>
          </w:rPr>
          <w:t>Bernie</w:t>
        </w:r>
      </w:hyperlink>
      <w:hyperlink r:id="rId1106" w:history="1">
        <w:r>
          <w:rPr>
            <w:rFonts w:ascii="arial" w:eastAsia="arial" w:hAnsi="arial" w:cs="arial"/>
            <w:b/>
            <w:i/>
            <w:strike w:val="0"/>
            <w:color w:val="0077CC"/>
            <w:sz w:val="28"/>
            <w:u w:val="single"/>
            <w:vertAlign w:val="baseline"/>
          </w:rPr>
          <w:t xml:space="preserve"> </w:t>
        </w:r>
      </w:hyperlink>
      <w:hyperlink r:id="rId1107" w:history="1">
        <w:r>
          <w:rPr>
            <w:rFonts w:ascii="arial" w:eastAsia="arial" w:hAnsi="arial" w:cs="arial"/>
            <w:b/>
            <w:i/>
            <w:strike w:val="0"/>
            <w:color w:val="0077CC"/>
            <w:sz w:val="28"/>
            <w:u w:val="single"/>
            <w:vertAlign w:val="baseline"/>
          </w:rPr>
          <w:t>Sanders</w:t>
        </w:r>
      </w:hyperlink>
      <w:hyperlink r:id="rId1108" w:history="1">
        <w:r>
          <w:rPr>
            <w:rFonts w:ascii="arial" w:eastAsia="arial" w:hAnsi="arial" w:cs="arial"/>
            <w:b/>
            <w:i/>
            <w:strike w:val="0"/>
            <w:color w:val="0077CC"/>
            <w:sz w:val="28"/>
            <w:u w:val="single"/>
            <w:vertAlign w:val="baseline"/>
          </w:rPr>
          <w:t xml:space="preserve"> Warns CBS Caving to Trump Would Undermine First Amendment</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 9:24 PM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Ahmad Austin Jr.</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1" style="position:absolute;z-index:251862016"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24th, 2025 ( </w:t>
      </w:r>
      <w:hyperlink r:id="rId110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1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Photo/Susan Walsh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took to social media on Friday to urge CBS against reaching a legal settlement with President Donald Trump.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relentlessly attacked the network following its airing of an episode of 60 Minutes featuring former Vice President Kamala Harris. The episode - which premiered in October while the two were campaigning against one another - included a response to a question that was edited for time. Harris's full response was included in the corresponding episode of 60 Minutes Overtime, a program dedicated to airing parts of interviews that didn't make the final cut.</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it's common practice to edit interviews for time and clarity, Trump and his legal team accused the network of deceptively cutting the interview to make Harris's responses look better. Trump has continually  </w:t>
      </w:r>
      <w:hyperlink r:id="rId1111" w:history="1">
        <w:r>
          <w:rPr>
            <w:rFonts w:ascii="arial" w:eastAsia="arial" w:hAnsi="arial" w:cs="arial"/>
            <w:b w:val="0"/>
            <w:i/>
            <w:strike w:val="0"/>
            <w:noProof w:val="0"/>
            <w:color w:val="0077CC"/>
            <w:position w:val="0"/>
            <w:sz w:val="20"/>
            <w:u w:val="single"/>
            <w:vertAlign w:val="baseline"/>
          </w:rPr>
          <w:t>threatened legal action against CBS and even called for the FCC to</w:t>
        </w:r>
      </w:hyperlink>
      <w:r>
        <w:rPr>
          <w:rFonts w:ascii="arial" w:eastAsia="arial" w:hAnsi="arial" w:cs="arial"/>
          <w:b w:val="0"/>
          <w:i w:val="0"/>
          <w:strike w:val="0"/>
          <w:noProof w:val="0"/>
          <w:color w:val="000000"/>
          <w:position w:val="0"/>
          <w:sz w:val="20"/>
          <w:u w:val="none"/>
          <w:vertAlign w:val="baseline"/>
        </w:rPr>
        <w:t> </w:t>
      </w:r>
      <w:hyperlink r:id="rId1112" w:history="1">
        <w:r>
          <w:rPr>
            <w:rFonts w:ascii="arial" w:eastAsia="arial" w:hAnsi="arial" w:cs="arial"/>
            <w:b w:val="0"/>
            <w:i/>
            <w:strike w:val="0"/>
            <w:noProof w:val="0"/>
            <w:color w:val="0077CC"/>
            <w:position w:val="0"/>
            <w:sz w:val="20"/>
            <w:u w:val="single"/>
            <w:vertAlign w:val="baseline"/>
          </w:rPr>
          <w:t>revoke its broadcast license.</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speculation that CBS could be nearing a settlement with Trump to resolve the matter, similar to ABC's recent settlement. The senator explained why he viewed that as a mistake.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may be reaching a legal settlement with Trump because he didn't like how a campaign interview with Kamala was edited,'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tweeted. 'Really? If CBS caves, the belief that we have an independent media protected by the First Amendment is undermined. CBS: stand tall. Support the Constitution.'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may be reaching a legal settlement with Trump because he didn't like how a campaign interview with Kamala was edited. Really? If CBS caves, the belief that we have an independent media protected by the First Amendment is undermined. CBS: stand tall. Support the Constitution.</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(@BernieSanders)  </w:t>
      </w:r>
      <w:hyperlink r:id="rId1113" w:history="1">
        <w:r>
          <w:rPr>
            <w:rFonts w:ascii="arial" w:eastAsia="arial" w:hAnsi="arial" w:cs="arial"/>
            <w:b w:val="0"/>
            <w:i/>
            <w:strike w:val="0"/>
            <w:noProof w:val="0"/>
            <w:color w:val="0077CC"/>
            <w:position w:val="0"/>
            <w:sz w:val="20"/>
            <w:u w:val="single"/>
            <w:vertAlign w:val="baseline"/>
          </w:rPr>
          <w:t>January 24, 2025</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14" w:history="1">
        <w:r>
          <w:rPr>
            <w:rFonts w:ascii="arial" w:eastAsia="arial" w:hAnsi="arial" w:cs="arial"/>
            <w:b w:val="0"/>
            <w:i/>
            <w:strike w:val="0"/>
            <w:noProof w:val="0"/>
            <w:color w:val="0077CC"/>
            <w:position w:val="0"/>
            <w:sz w:val="20"/>
            <w:u w:val="single"/>
            <w:vertAlign w:val="baseline"/>
          </w:rPr>
          <w:t xml:space="preserve">'Stand Tall': </w:t>
        </w:r>
      </w:hyperlink>
      <w:hyperlink r:id="rId1115" w:history="1">
        <w:r>
          <w:rPr>
            <w:rFonts w:ascii="arial" w:eastAsia="arial" w:hAnsi="arial" w:cs="arial"/>
            <w:b/>
            <w:i/>
            <w:strike w:val="0"/>
            <w:noProof w:val="0"/>
            <w:color w:val="0077CC"/>
            <w:position w:val="0"/>
            <w:sz w:val="20"/>
            <w:u w:val="single"/>
            <w:vertAlign w:val="baseline"/>
          </w:rPr>
          <w:t>Bernie</w:t>
        </w:r>
      </w:hyperlink>
      <w:hyperlink r:id="rId1116" w:history="1">
        <w:r>
          <w:rPr>
            <w:rFonts w:ascii="arial" w:eastAsia="arial" w:hAnsi="arial" w:cs="arial"/>
            <w:b w:val="0"/>
            <w:i/>
            <w:strike w:val="0"/>
            <w:noProof w:val="0"/>
            <w:color w:val="0077CC"/>
            <w:position w:val="0"/>
            <w:sz w:val="20"/>
            <w:u w:val="single"/>
            <w:vertAlign w:val="baseline"/>
          </w:rPr>
          <w:t xml:space="preserve"> </w:t>
        </w:r>
      </w:hyperlink>
      <w:hyperlink r:id="rId1117" w:history="1">
        <w:r>
          <w:rPr>
            <w:rFonts w:ascii="arial" w:eastAsia="arial" w:hAnsi="arial" w:cs="arial"/>
            <w:b/>
            <w:i/>
            <w:strike w:val="0"/>
            <w:noProof w:val="0"/>
            <w:color w:val="0077CC"/>
            <w:position w:val="0"/>
            <w:sz w:val="20"/>
            <w:u w:val="single"/>
            <w:vertAlign w:val="baseline"/>
          </w:rPr>
          <w:t>Sanders</w:t>
        </w:r>
      </w:hyperlink>
      <w:hyperlink r:id="rId1118" w:history="1">
        <w:r>
          <w:rPr>
            <w:rFonts w:ascii="arial" w:eastAsia="arial" w:hAnsi="arial" w:cs="arial"/>
            <w:b w:val="0"/>
            <w:i/>
            <w:strike w:val="0"/>
            <w:noProof w:val="0"/>
            <w:color w:val="0077CC"/>
            <w:position w:val="0"/>
            <w:sz w:val="20"/>
            <w:u w:val="single"/>
            <w:vertAlign w:val="baseline"/>
          </w:rPr>
          <w:t xml:space="preserve"> Warns CBS Caving to Trump Would Undermine First Amendment first appeared on</w:t>
        </w:r>
      </w:hyperlink>
      <w:r>
        <w:rPr>
          <w:rFonts w:ascii="arial" w:eastAsia="arial" w:hAnsi="arial" w:cs="arial"/>
          <w:b w:val="0"/>
          <w:i w:val="0"/>
          <w:strike w:val="0"/>
          <w:noProof w:val="0"/>
          <w:color w:val="000000"/>
          <w:position w:val="0"/>
          <w:sz w:val="20"/>
          <w:u w:val="none"/>
          <w:vertAlign w:val="baseline"/>
        </w:rPr>
        <w:t> </w:t>
      </w:r>
      <w:hyperlink r:id="rId1119" w:history="1">
        <w:r>
          <w:rPr>
            <w:rFonts w:ascii="arial" w:eastAsia="arial" w:hAnsi="arial" w:cs="arial"/>
            <w:b w:val="0"/>
            <w:i/>
            <w:strike w:val="0"/>
            <w:noProof w:val="0"/>
            <w:color w:val="0077CC"/>
            <w:position w:val="0"/>
            <w:sz w:val="20"/>
            <w:u w:val="single"/>
            <w:vertAlign w:val="baseline"/>
          </w:rPr>
          <w:t>Mediaite.</w:t>
        </w:r>
      </w:hyperlink>
    </w:p>
    <w:p>
      <w:pPr>
        <w:pStyle w:val="Normal57"/>
        <w:keepNext w:val="0"/>
        <w:spacing w:before="240" w:after="0" w:line="260" w:lineRule="atLeast"/>
        <w:ind w:left="0" w:right="0" w:firstLine="0"/>
        <w:jc w:val="both"/>
      </w:pPr>
      <w:hyperlink r:id="rId1120" w:history="1">
        <w:r>
          <w:rPr>
            <w:rFonts w:ascii="arial" w:eastAsia="arial" w:hAnsi="arial" w:cs="arial"/>
            <w:b w:val="0"/>
            <w:i/>
            <w:strike w:val="0"/>
            <w:color w:val="0077CC"/>
            <w:sz w:val="20"/>
            <w:u w:val="single"/>
            <w:vertAlign w:val="baseline"/>
          </w:rPr>
          <w:t>Link to the original story.</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42" style="position:absolute;z-index:25186304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43" style="position:absolute;z-index:251864064"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FREEDOM OF PRESS (90%); INTERVIEWS (90%); SETTLEMENT &amp; COMPROMISE (90%); LAW &amp; LEGAL SYSTEM (89%); BLOGS &amp; MESSAGE BOARDS (78%); LEGISLATIVE BODIES (78%); SOCIAL MEDIA (78%); SUITS &amp; CLAIMS (69%); LICENSES &amp; PERMITS (67%); News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CBS (%); CBS News (%); Donald Trump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COMMUNICATIONS COMMISSION (55%)</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SOCIAL MEDIA (78%); BROADCASTING INDUSTRY (72%)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KAMALA HARRIS (79%)</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44"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 xml:space="preserve">Democrats Should Have Listened to </w:t>
        </w:r>
      </w:hyperlink>
      <w:hyperlink r:id="rId1128" w:history="1">
        <w:r>
          <w:rPr>
            <w:rFonts w:ascii="arial" w:eastAsia="arial" w:hAnsi="arial" w:cs="arial"/>
            <w:b/>
            <w:i/>
            <w:strike w:val="0"/>
            <w:color w:val="0077CC"/>
            <w:sz w:val="28"/>
            <w:u w:val="single"/>
            <w:vertAlign w:val="baseline"/>
          </w:rPr>
          <w:t>Bernie</w:t>
        </w:r>
      </w:hyperlink>
      <w:hyperlink r:id="rId1129" w:history="1">
        <w:r>
          <w:rPr>
            <w:rFonts w:ascii="arial" w:eastAsia="arial" w:hAnsi="arial" w:cs="arial"/>
            <w:b/>
            <w:i/>
            <w:strike w:val="0"/>
            <w:color w:val="0077CC"/>
            <w:sz w:val="28"/>
            <w:u w:val="single"/>
            <w:vertAlign w:val="baseline"/>
          </w:rPr>
          <w:t xml:space="preserve"> </w:t>
        </w:r>
      </w:hyperlink>
      <w:hyperlink r:id="rId1130" w:history="1">
        <w:r>
          <w:rPr>
            <w:rFonts w:ascii="arial" w:eastAsia="arial" w:hAnsi="arial" w:cs="arial"/>
            <w:b/>
            <w:i/>
            <w:strike w:val="0"/>
            <w:color w:val="0077CC"/>
            <w:sz w:val="28"/>
            <w:u w:val="single"/>
            <w:vertAlign w:val="baseline"/>
          </w:rPr>
          <w:t>Sanders</w:t>
        </w:r>
      </w:hyperlink>
      <w:hyperlink r:id="rId1131" w:history="1">
        <w:r>
          <w:rPr>
            <w:rFonts w:ascii="arial" w:eastAsia="arial" w:hAnsi="arial" w:cs="arial"/>
            <w:b/>
            <w:i/>
            <w:strike w:val="0"/>
            <w:color w:val="0077CC"/>
            <w:sz w:val="28"/>
            <w:u w:val="single"/>
            <w:vertAlign w:val="baseline"/>
          </w:rPr>
          <w:t>, Historians Say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 11:42 AM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58"/>
        <w:keepNext w:val="0"/>
        <w:spacing w:before="120" w:after="0" w:line="220" w:lineRule="atLeast"/>
        <w:ind w:left="0" w:right="0" w:firstLine="0"/>
        <w:jc w:val="left"/>
      </w:pPr>
      <w:r>
        <w:br/>
      </w:r>
      <w:r>
        <w:pict>
          <v:shape id="_x0000_i1245" type="#_x0000_t75" style="width:166.48pt;height:42.74pt">
            <v:imagedata r:id="rId4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Two historians have said that the Democratic Party was wrong to overlook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policies for working class people.</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46" style="position:absolute;z-index:251866112"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historians have backed the idea that the </w:t>
      </w:r>
      <w:hyperlink r:id="rId113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could have focused more on the issues Senator </w:t>
      </w:r>
      <w:hyperlink r:id="rId1133" w:history="1">
        <w:r>
          <w:rPr>
            <w:rFonts w:ascii="arial" w:eastAsia="arial" w:hAnsi="arial" w:cs="arial"/>
            <w:b/>
            <w:i/>
            <w:strike w:val="0"/>
            <w:noProof w:val="0"/>
            <w:color w:val="0077CC"/>
            <w:position w:val="0"/>
            <w:sz w:val="20"/>
            <w:u w:val="single"/>
            <w:vertAlign w:val="baseline"/>
          </w:rPr>
          <w:t>Bernie</w:t>
        </w:r>
      </w:hyperlink>
      <w:hyperlink r:id="rId1134" w:history="1">
        <w:r>
          <w:rPr>
            <w:rFonts w:ascii="arial" w:eastAsia="arial" w:hAnsi="arial" w:cs="arial"/>
            <w:b w:val="0"/>
            <w:i/>
            <w:strike w:val="0"/>
            <w:noProof w:val="0"/>
            <w:color w:val="0077CC"/>
            <w:position w:val="0"/>
            <w:sz w:val="20"/>
            <w:u w:val="single"/>
            <w:vertAlign w:val="baseline"/>
          </w:rPr>
          <w:t xml:space="preserve"> </w:t>
        </w:r>
      </w:hyperlink>
      <w:hyperlink r:id="rId1135"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leaned on when he ran for the party's presidential nomination.</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is registered as an independent but caucuses with the Democrats, identifies as a democratic socialist and has been an outspoken critic of centrist Democratic policies, pushing for a more radical shift to the left.</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ran for the Democratic nomination in 2016 and 2020, focusing his campaigns on addressing economic struggles and inequality.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and inflation in particular, was crucial for voters this election, and in the run-up many polls showed that Trump was considered a better economic candidate than Harris. Exit polls showed that the majority of working-class voters backed Trump, who also overperformed among Hispanic voters.</w:t>
      </w:r>
    </w:p>
    <w:p>
      <w:pPr>
        <w:pStyle w:val="Normal58"/>
        <w:keepNext w:val="0"/>
        <w:spacing w:before="240" w:after="0" w:line="260" w:lineRule="atLeast"/>
        <w:ind w:left="0" w:right="0" w:firstLine="0"/>
        <w:jc w:val="both"/>
      </w:pPr>
      <w:hyperlink r:id="rId1136" w:history="1">
        <w:r>
          <w:rPr>
            <w:rFonts w:ascii="arial" w:eastAsia="arial" w:hAnsi="arial" w:cs="arial"/>
            <w:b w:val="0"/>
            <w:i/>
            <w:strike w:val="0"/>
            <w:color w:val="0077CC"/>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did have </w:t>
      </w:r>
      <w:hyperlink r:id="rId1137" w:history="1">
        <w:r>
          <w:rPr>
            <w:rFonts w:ascii="arial" w:eastAsia="arial" w:hAnsi="arial" w:cs="arial"/>
            <w:b w:val="0"/>
            <w:i/>
            <w:strike w:val="0"/>
            <w:noProof w:val="0"/>
            <w:color w:val="0077CC"/>
            <w:position w:val="0"/>
            <w:sz w:val="20"/>
            <w:u w:val="single"/>
            <w:vertAlign w:val="baseline"/>
          </w:rPr>
          <w:t>many progressive policies in her 2024 "To Do List,"</w:t>
        </w:r>
      </w:hyperlink>
      <w:r>
        <w:rPr>
          <w:rFonts w:ascii="arial" w:eastAsia="arial" w:hAnsi="arial" w:cs="arial"/>
          <w:b w:val="0"/>
          <w:i w:val="0"/>
          <w:strike w:val="0"/>
          <w:noProof w:val="0"/>
          <w:color w:val="000000"/>
          <w:position w:val="0"/>
          <w:sz w:val="20"/>
          <w:u w:val="none"/>
          <w:vertAlign w:val="baseline"/>
        </w:rPr>
        <w:t xml:space="preserve"> including a $6,000 tax credit for families with young children, a federal ban on grocery price-gouging, expanding Medicare for seniors and people with disabilities, and building 3 million new homes.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across social media, some have suggested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messaging would have been better positioned to beat Trump.</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w:t>
      </w:r>
      <w:hyperlink r:id="rId1138"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Leah Wright Rigueur, an associate professor of history at Johns Hopkins University, explained why she thinks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voice will be an important one in the Democratic Party's upcoming struggle after losing the election to </w:t>
      </w:r>
      <w:hyperlink r:id="rId113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Rigueur said, "One of the things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saying since at least 2014 has been about how the Democratic party, if it wants to keep these coalitions, needs to talk about bread-and-butter issues. It needs to talk about politics."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Rigueur said that it's not that "cultural politics don't matter," but that both areas need to be a part of the Democrats' platform.</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was uploaded to X, formerly </w:t>
      </w:r>
      <w:hyperlink r:id="rId114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where it went viral receiving 6.5 million views and 70,000 likes.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Historian Moshik Tempkin, author of </w:t>
      </w:r>
      <w:r>
        <w:rPr>
          <w:rFonts w:ascii="arial" w:eastAsia="arial" w:hAnsi="arial" w:cs="arial"/>
          <w:b w:val="0"/>
          <w:i/>
          <w:strike w:val="0"/>
          <w:noProof w:val="0"/>
          <w:color w:val="000000"/>
          <w:position w:val="0"/>
          <w:sz w:val="20"/>
          <w:u w:val="none"/>
          <w:vertAlign w:val="baseline"/>
        </w:rPr>
        <w:t>Warriors, Rebels, &amp; Saint</w:t>
      </w:r>
      <w:r>
        <w:rPr>
          <w:rFonts w:ascii="arial" w:eastAsia="arial" w:hAnsi="arial" w:cs="arial"/>
          <w:b w:val="0"/>
          <w:i/>
          <w:strike w:val="0"/>
          <w:noProof w:val="0"/>
          <w:color w:val="000000"/>
          <w:position w:val="0"/>
          <w:sz w:val="20"/>
          <w:u w:val="none"/>
          <w:vertAlign w:val="baseline"/>
        </w:rPr>
        <w:t xml:space="preserve">s, </w:t>
      </w:r>
      <w:r>
        <w:rPr>
          <w:rFonts w:ascii="arial" w:eastAsia="arial" w:hAnsi="arial" w:cs="arial"/>
          <w:b w:val="0"/>
          <w:i w:val="0"/>
          <w:strike w:val="0"/>
          <w:noProof w:val="0"/>
          <w:color w:val="000000"/>
          <w:position w:val="0"/>
          <w:sz w:val="20"/>
          <w:u w:val="none"/>
          <w:vertAlign w:val="baseline"/>
        </w:rPr>
        <w:t>echoed Rigueur's view,</w:t>
      </w:r>
      <w:hyperlink r:id="rId1141" w:history="1">
        <w:r>
          <w:rPr>
            <w:rFonts w:ascii="arial" w:eastAsia="arial" w:hAnsi="arial" w:cs="arial"/>
            <w:b w:val="0"/>
            <w:i/>
            <w:strike w:val="0"/>
            <w:noProof w:val="0"/>
            <w:color w:val="0077CC"/>
            <w:position w:val="0"/>
            <w:sz w:val="20"/>
            <w:u w:val="single"/>
            <w:vertAlign w:val="baseline"/>
          </w:rPr>
          <w:t>writing on X</w:t>
        </w:r>
      </w:hyperlink>
      <w:r>
        <w:rPr>
          <w:rFonts w:ascii="arial" w:eastAsia="arial" w:hAnsi="arial" w:cs="arial"/>
          <w:b w:val="0"/>
          <w:i w:val="0"/>
          <w:strike w:val="0"/>
          <w:noProof w:val="0"/>
          <w:color w:val="000000"/>
          <w:position w:val="0"/>
          <w:sz w:val="20"/>
          <w:u w:val="none"/>
          <w:vertAlign w:val="baseline"/>
        </w:rPr>
        <w:t xml:space="preserve">, "My most disturbing memory from the 2020 primary is when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won Nevada, California, and every other state with large numbers of Latino voters, and the </w:t>
      </w:r>
      <w:hyperlink r:id="rId1142"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's response was to spit in their face and tell them that they didn't matter, only South Carolina did."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won the 2020 Democratic nomination with 2,709 delegates compared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1,113.</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expressed similar views in favor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policies.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143" w:history="1">
        <w:r>
          <w:rPr>
            <w:rFonts w:ascii="arial" w:eastAsia="arial" w:hAnsi="arial" w:cs="arial"/>
            <w:b w:val="0"/>
            <w:i/>
            <w:strike w:val="0"/>
            <w:noProof w:val="0"/>
            <w:color w:val="0077CC"/>
            <w:position w:val="0"/>
            <w:sz w:val="20"/>
            <w:u w:val="single"/>
            <w:vertAlign w:val="baseline"/>
          </w:rPr>
          <w:t>clip of journalist Medhi Hasan</w:t>
        </w:r>
      </w:hyperlink>
      <w:r>
        <w:rPr>
          <w:rFonts w:ascii="arial" w:eastAsia="arial" w:hAnsi="arial" w:cs="arial"/>
          <w:b w:val="0"/>
          <w:i w:val="0"/>
          <w:strike w:val="0"/>
          <w:noProof w:val="0"/>
          <w:color w:val="000000"/>
          <w:position w:val="0"/>
          <w:sz w:val="20"/>
          <w:u w:val="none"/>
          <w:vertAlign w:val="baseline"/>
        </w:rPr>
        <w:t xml:space="preserve"> saying Democrats need "their own </w:t>
      </w:r>
      <w:hyperlink r:id="rId1144" w:history="1">
        <w:r>
          <w:rPr>
            <w:rFonts w:ascii="arial" w:eastAsia="arial" w:hAnsi="arial" w:cs="arial"/>
            <w:b w:val="0"/>
            <w:i/>
            <w:strike w:val="0"/>
            <w:noProof w:val="0"/>
            <w:color w:val="0077CC"/>
            <w:position w:val="0"/>
            <w:sz w:val="20"/>
            <w:u w:val="single"/>
            <w:vertAlign w:val="baseline"/>
          </w:rPr>
          <w:t>Joe Rogan</w:t>
        </w:r>
      </w:hyperlink>
      <w:r>
        <w:rPr>
          <w:rFonts w:ascii="arial" w:eastAsia="arial" w:hAnsi="arial" w:cs="arial"/>
          <w:b w:val="0"/>
          <w:i w:val="0"/>
          <w:strike w:val="0"/>
          <w:noProof w:val="0"/>
          <w:color w:val="000000"/>
          <w:position w:val="0"/>
          <w:sz w:val="20"/>
          <w:u w:val="none"/>
          <w:vertAlign w:val="baseline"/>
        </w:rPr>
        <w:t xml:space="preserve">" given the podcast host's high-profile endorsement of Trump also went viral on X when reporter Ryan Grim pointed out that Rogan had endorsed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2020.</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Podcast host Krystal Ball </w:t>
      </w:r>
      <w:hyperlink r:id="rId1145" w:history="1">
        <w:r>
          <w:rPr>
            <w:rFonts w:ascii="arial" w:eastAsia="arial" w:hAnsi="arial" w:cs="arial"/>
            <w:b w:val="0"/>
            <w:i/>
            <w:strike w:val="0"/>
            <w:noProof w:val="0"/>
            <w:color w:val="0077CC"/>
            <w:position w:val="0"/>
            <w:sz w:val="20"/>
            <w:u w:val="single"/>
            <w:vertAlign w:val="baseline"/>
          </w:rPr>
          <w:t xml:space="preserve">said that </w:t>
        </w:r>
      </w:hyperlink>
      <w:hyperlink r:id="rId1146" w:history="1">
        <w:r>
          <w:rPr>
            <w:rFonts w:ascii="arial" w:eastAsia="arial" w:hAnsi="arial" w:cs="arial"/>
            <w:b/>
            <w:i/>
            <w:strike w:val="0"/>
            <w:noProof w:val="0"/>
            <w:color w:val="0077CC"/>
            <w:position w:val="0"/>
            <w:sz w:val="20"/>
            <w:u w:val="single"/>
            <w:vertAlign w:val="baseline"/>
          </w:rPr>
          <w:t>Sanders</w:t>
        </w:r>
      </w:hyperlink>
      <w:hyperlink r:id="rId1147" w:history="1">
        <w:r>
          <w:rPr>
            <w:rFonts w:ascii="arial" w:eastAsia="arial" w:hAnsi="arial" w:cs="arial"/>
            <w:b w:val="0"/>
            <w:i/>
            <w:strike w:val="0"/>
            <w:noProof w:val="0"/>
            <w:color w:val="0077CC"/>
            <w:position w:val="0"/>
            <w:sz w:val="20"/>
            <w:u w:val="single"/>
            <w:vertAlign w:val="baseline"/>
          </w:rPr>
          <w:t xml:space="preserve"> was able to speak to the communities</w:t>
        </w:r>
      </w:hyperlink>
      <w:r>
        <w:rPr>
          <w:rFonts w:ascii="arial" w:eastAsia="arial" w:hAnsi="arial" w:cs="arial"/>
          <w:b w:val="0"/>
          <w:i w:val="0"/>
          <w:strike w:val="0"/>
          <w:noProof w:val="0"/>
          <w:color w:val="000000"/>
          <w:position w:val="0"/>
          <w:sz w:val="20"/>
          <w:u w:val="none"/>
          <w:vertAlign w:val="baseline"/>
        </w:rPr>
        <w:t xml:space="preserve"> who do not appear to have connected with Harris in a post that received 58,000 likes.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John Cusack also weighed in, </w:t>
      </w:r>
      <w:hyperlink r:id="rId1148"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always the way to beat back fascism."</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however have argued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more left-wing policies could have alienated voters that Biden won over, and </w:t>
      </w:r>
      <w:hyperlink r:id="rId1149" w:history="1">
        <w:r>
          <w:rPr>
            <w:rFonts w:ascii="arial" w:eastAsia="arial" w:hAnsi="arial" w:cs="arial"/>
            <w:b w:val="0"/>
            <w:i/>
            <w:strike w:val="0"/>
            <w:noProof w:val="0"/>
            <w:color w:val="0077CC"/>
            <w:position w:val="0"/>
            <w:sz w:val="20"/>
            <w:u w:val="single"/>
            <w:vertAlign w:val="baseline"/>
          </w:rPr>
          <w:t>pointed out</w:t>
        </w:r>
      </w:hyperlink>
      <w:r>
        <w:rPr>
          <w:rFonts w:ascii="arial" w:eastAsia="arial" w:hAnsi="arial" w:cs="arial"/>
          <w:b w:val="0"/>
          <w:i w:val="0"/>
          <w:strike w:val="0"/>
          <w:noProof w:val="0"/>
          <w:color w:val="000000"/>
          <w:position w:val="0"/>
          <w:sz w:val="20"/>
          <w:u w:val="none"/>
          <w:vertAlign w:val="baseline"/>
        </w:rPr>
        <w:t xml:space="preserve"> that while he kept his Vermont </w:t>
      </w:r>
      <w:hyperlink r:id="rId1150"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seat, he did so with 63.3 percent of the vote, a smaller margin than Harris beat Trump by in the state, as she took 64.4 percent of the vote.</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himself has also said he doesn't think the Democrats did enough this election.</w:t>
      </w:r>
    </w:p>
    <w:p>
      <w:pPr>
        <w:pStyle w:val="Normal58"/>
        <w:keepNext w:val="0"/>
        <w:spacing w:before="240" w:after="0" w:line="260" w:lineRule="atLeast"/>
        <w:ind w:left="0" w:right="0" w:firstLine="0"/>
        <w:jc w:val="both"/>
      </w:pPr>
      <w:hyperlink r:id="rId1151" w:history="1">
        <w:r>
          <w:rPr>
            <w:rFonts w:ascii="arial" w:eastAsia="arial" w:hAnsi="arial" w:cs="arial"/>
            <w:b w:val="0"/>
            <w:i/>
            <w:strike w:val="0"/>
            <w:color w:val="0077CC"/>
            <w:sz w:val="20"/>
            <w:u w:val="single"/>
            <w:vertAlign w:val="baseline"/>
          </w:rPr>
          <w:t>In a statement on the election results</w:t>
        </w:r>
      </w:hyperlink>
      <w:r>
        <w:rPr>
          <w:rFonts w:ascii="arial" w:eastAsia="arial" w:hAnsi="arial" w:cs="arial"/>
          <w:b w:val="0"/>
          <w:i w:val="0"/>
          <w:strike w:val="0"/>
          <w:noProof w:val="0"/>
          <w:color w:val="000000"/>
          <w:position w:val="0"/>
          <w:sz w:val="20"/>
          <w:u w:val="none"/>
          <w:vertAlign w:val="baseline"/>
        </w:rPr>
        <w:t xml:space="preserve"> he wrote: "It should come as no great surprise that a Democratic Party which has abandoned working class people would find that the working class has abandoned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was the white working class, and now it is Latino and Black workers as well," he added.</w:t>
      </w:r>
    </w:p>
    <w:p>
      <w:pPr>
        <w:pStyle w:val="Normal5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 you have a story we should be covering? Do you have any questions about this article? Contact  </w:t>
      </w:r>
      <w:hyperlink r:id="rId1152" w:history="1">
        <w:r>
          <w:rPr>
            <w:rFonts w:ascii="arial" w:eastAsia="arial" w:hAnsi="arial" w:cs="arial"/>
            <w:b/>
            <w:i/>
            <w:strike w:val="0"/>
            <w:noProof w:val="0"/>
            <w:color w:val="0077CC"/>
            <w:position w:val="0"/>
            <w:sz w:val="20"/>
            <w:u w:val="single"/>
            <w:vertAlign w:val="baseline"/>
          </w:rPr>
          <w:t>LiveNews@newsweek.com</w:t>
        </w:r>
      </w:hyperlink>
    </w:p>
    <w:p>
      <w:pPr>
        <w:pStyle w:val="Normal58"/>
        <w:keepNext w:val="0"/>
        <w:spacing w:before="240" w:after="0" w:line="260" w:lineRule="atLeast"/>
        <w:ind w:left="0" w:right="0" w:firstLine="0"/>
        <w:jc w:val="both"/>
      </w:pPr>
      <w:hyperlink r:id="rId1153" w:history="1">
        <w:r>
          <w:rPr>
            <w:rFonts w:ascii="arial" w:eastAsia="arial" w:hAnsi="arial" w:cs="arial"/>
            <w:b w:val="0"/>
            <w:i/>
            <w:strike w:val="0"/>
            <w:color w:val="0077CC"/>
            <w:sz w:val="20"/>
            <w:u w:val="single"/>
            <w:vertAlign w:val="baseline"/>
          </w:rPr>
          <w:t>Link to Image</w:t>
        </w:r>
      </w:hyperlink>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47" style="position:absolute;z-index:251867136"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New Hampshire event, 2022</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Ngan/Getty images</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speaking in Concord, New Hampshire, on October 22, 2024. Historians have pointed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outreach to Latino and working class voters as a lesson for the Democratic Party going forward.</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48" style="position:absolute;z-index:251868160"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HEADS OF GOVERNMENT ELECTIONS (90%); HISTORY (90%); HUMANITIES &amp; SOCIAL SCIENCE (90%); LEGISLATIVE BODIES (90%); US PRESIDENTIAL CANDIDATES 2012 (90%); US PRESIDENTIAL ELECTIONS (90%); VOTERS &amp; VOTING (90%); ELECTIONS &amp; POLITICS (89%); POLITICS (89%); US DEMOCRATIC PARTY (89%); US PRESIDENTIAL CANDIDATES 2008 (89%); VIRAL VIDEOS (87%); WRITERS (84%); CAMPAIGNS &amp; ELECTIONS (79%); CAUCUSES (79%); HISPANIC AMERICANS (79%); KITCHEN TABLE ISSUES (79%); SOCIALISM (79%); INFLATION (78%); FAMILY (75%); CENTRISM (74%); MEDICARE (72%); INTERNET SOCIAL NETWORKING (71%); JOURNALISM (71%); POLLS &amp; SURVEYS (71%); CHILDREN, ADOLESCENTS &amp; TEENS (68%); COLLEGE &amp; UNIVERSITY PROFESSORS (66%); SOCIAL MEDIA (66%); TAX CREDITS (53%); Politics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JOHNS HOPKINS UNIVERSITY (55%)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VIRAL VIDEOS (87%); WRITERS (84%); REAL ESTATE (76%); MEDICARE (72%); INTERNET SOCIAL NETWORKING (71%); COLLEGE &amp; UNIVERSITY PROFESSORS (66%); SOCIAL MEDIA (66%); PODCASTING (60%)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JOE BIDEN (79%); KAMALA HARRIS (79%); JOE ROGAN (74%)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NEVADA, USA (79%)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58"/>
      </w:pPr>
    </w:p>
    <w:p>
      <w:pPr>
        <w:pStyle w:val="Normal58"/>
        <w:ind w:left="200"/>
        <w:sectPr>
          <w:type w:val="continuous"/>
          <w:pgMar w:top="840" w:right="1000" w:bottom="840" w:left="1000" w:header="400" w:footer="400"/>
          <w:pgNumType w:fmt="decimal"/>
          <w:cols w:space="720"/>
        </w:sectPr>
      </w:pPr>
      <w:r>
        <w:br/>
      </w:r>
      <w:r>
        <w:pict>
          <v:line id="_x0000_s124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 xml:space="preserve">The rest of us and MAGA can fix what </w:t>
        </w:r>
      </w:hyperlink>
      <w:hyperlink r:id="rId1161" w:history="1">
        <w:r>
          <w:rPr>
            <w:rFonts w:ascii="arial" w:eastAsia="arial" w:hAnsi="arial" w:cs="arial"/>
            <w:b/>
            <w:i/>
            <w:strike w:val="0"/>
            <w:color w:val="0077CC"/>
            <w:sz w:val="28"/>
            <w:u w:val="single"/>
            <w:vertAlign w:val="baseline"/>
          </w:rPr>
          <w:t>Bernie</w:t>
        </w:r>
      </w:hyperlink>
      <w:hyperlink r:id="rId1162" w:history="1">
        <w:r>
          <w:rPr>
            <w:rFonts w:ascii="arial" w:eastAsia="arial" w:hAnsi="arial" w:cs="arial"/>
            <w:b/>
            <w:i/>
            <w:strike w:val="0"/>
            <w:color w:val="0077CC"/>
            <w:sz w:val="28"/>
            <w:u w:val="single"/>
            <w:vertAlign w:val="baseline"/>
          </w:rPr>
          <w:t xml:space="preserve"> </w:t>
        </w:r>
      </w:hyperlink>
      <w:hyperlink r:id="rId1163" w:history="1">
        <w:r>
          <w:rPr>
            <w:rFonts w:ascii="arial" w:eastAsia="arial" w:hAnsi="arial" w:cs="arial"/>
            <w:b/>
            <w:i/>
            <w:strike w:val="0"/>
            <w:color w:val="0077CC"/>
            <w:sz w:val="28"/>
            <w:u w:val="single"/>
            <w:vertAlign w:val="baseline"/>
          </w:rPr>
          <w:t>Sanders</w:t>
        </w:r>
      </w:hyperlink>
      <w:hyperlink r:id="rId1164" w:history="1">
        <w:r>
          <w:rPr>
            <w:rFonts w:ascii="arial" w:eastAsia="arial" w:hAnsi="arial" w:cs="arial"/>
            <w:b/>
            <w:i/>
            <w:strike w:val="0"/>
            <w:color w:val="0077CC"/>
            <w:sz w:val="28"/>
            <w:u w:val="single"/>
            <w:vertAlign w:val="baseline"/>
          </w:rPr>
          <w:t xml:space="preserve"> calls our pseudo-democracy if</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EgbertoWillies.com</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6:03 PM EST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EgbertoWillies.com</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0" style="position:absolute;z-index:251870208"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7th, 2025 (</w:t>
      </w:r>
      <w:hyperlink r:id="rId1165" w:history="1">
        <w:r>
          <w:rPr>
            <w:rFonts w:ascii="arial" w:eastAsia="arial" w:hAnsi="arial" w:cs="arial"/>
            <w:b w:val="0"/>
            <w:i/>
            <w:strike w:val="0"/>
            <w:noProof w:val="0"/>
            <w:color w:val="0077CC"/>
            <w:position w:val="0"/>
            <w:sz w:val="20"/>
            <w:u w:val="single"/>
            <w:vertAlign w:val="baseline"/>
          </w:rPr>
          <w:t>EgbertoWillies.com</w:t>
        </w:r>
      </w:hyperlink>
      <w:r>
        <w:rPr>
          <w:rFonts w:ascii="arial" w:eastAsia="arial" w:hAnsi="arial" w:cs="arial"/>
          <w:b w:val="0"/>
          <w:i w:val="0"/>
          <w:strike w:val="0"/>
          <w:noProof w:val="0"/>
          <w:color w:val="000000"/>
          <w:position w:val="0"/>
          <w:sz w:val="20"/>
          <w:u w:val="none"/>
          <w:vertAlign w:val="baseline"/>
        </w:rPr>
        <w:t xml:space="preserve"> — Delivered by </w:t>
      </w:r>
      <w:hyperlink r:id="rId116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there was a YouTube error.</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recently called America a pseudo-democracy. It will be solved not by Democrats but by all of us, including MAGA, and we must start by doing this.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a pseudo-democracy?</w:t>
      </w:r>
    </w:p>
    <w:p>
      <w:pPr>
        <w:pStyle w:val="Normal59"/>
        <w:keepNext w:val="0"/>
        <w:spacing w:before="240" w:after="0" w:line="260" w:lineRule="atLeast"/>
        <w:ind w:left="0" w:right="0" w:firstLine="0"/>
        <w:jc w:val="both"/>
      </w:pPr>
      <w:hyperlink r:id="rId1167" w:history="1">
        <w:r>
          <w:rPr>
            <w:rFonts w:ascii="arial" w:eastAsia="arial" w:hAnsi="arial" w:cs="arial"/>
            <w:b w:val="0"/>
            <w:i/>
            <w:strike w:val="0"/>
            <w:color w:val="0077CC"/>
            <w:sz w:val="20"/>
            <w:u w:val="single"/>
            <w:vertAlign w:val="baseline"/>
          </w:rPr>
          <w:t>Watch Politics Done Right T.V. here.</w:t>
        </w:r>
      </w:hyperlink>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Podcasts (</w:t>
      </w:r>
      <w:hyperlink r:id="rId1168" w:history="1">
        <w:r>
          <w:rPr>
            <w:rFonts w:ascii="arial" w:eastAsia="arial" w:hAnsi="arial" w:cs="arial"/>
            <w:b w:val="0"/>
            <w:i/>
            <w:strike w:val="0"/>
            <w:noProof w:val="0"/>
            <w:color w:val="0077CC"/>
            <w:position w:val="0"/>
            <w:sz w:val="20"/>
            <w:u w:val="single"/>
            <w:vertAlign w:val="baseline"/>
          </w:rPr>
          <w:t xml:space="preserve">Video — </w:t>
        </w:r>
      </w:hyperlink>
      <w:r>
        <w:rPr>
          <w:rFonts w:ascii="arial" w:eastAsia="arial" w:hAnsi="arial" w:cs="arial"/>
          <w:b w:val="0"/>
          <w:i w:val="0"/>
          <w:strike w:val="0"/>
          <w:noProof w:val="0"/>
          <w:color w:val="000000"/>
          <w:position w:val="0"/>
          <w:sz w:val="20"/>
          <w:u w:val="none"/>
          <w:vertAlign w:val="baseline"/>
        </w:rPr>
        <w:t> </w:t>
      </w:r>
      <w:hyperlink r:id="rId1169" w:history="1">
        <w:r>
          <w:rPr>
            <w:rFonts w:ascii="arial" w:eastAsia="arial" w:hAnsi="arial" w:cs="arial"/>
            <w:b w:val="0"/>
            <w:i/>
            <w:strike w:val="0"/>
            <w:noProof w:val="0"/>
            <w:color w:val="0077CC"/>
            <w:position w:val="0"/>
            <w:sz w:val="20"/>
            <w:u w:val="single"/>
            <w:vertAlign w:val="baseline"/>
          </w:rPr>
          <w:t>Audio)</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heartfelt radio soliloquy, the host reflects on the state of American democracy, criticizing its transformation into a #8216;pseudo-democracy,#8217; as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recently pointed out. It is dominated by corporate money and political manipulation. Using the recent Wisconsin Supreme Court race as an example, the host emphasizes the power of community, personal connection, and grassroots organizing over billionaire interference. He recalls the erosion of neighborly bonds and calls for a revival of human-centered engagement to reclaim democratic values.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Key Bullet Points:</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describes the U.S. as a #8216;pseudo-democracy#8217; weakened by corporate influence.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Wisconsin Supreme Court race was a hopeful turning point, showing people can still overcome moneyed interests.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United is cited as a foundational problem allowing billionaires to corrupt elections.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stresses relational politics—friends and neighbors influencing each other—more powerful than ads or money.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cohesion has eroded but can be rebuilt through kindness, dialogue, and grassroots involvement.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soliloquy underscores that the battle for American democracy won't be won with billionaires' dollars but through solidarity, love, and human connection. The speaker powerfully contrasts the corrupting influence of Citizens United and Elon Musk's election interference with the grassroots triumph in Wisconsin, reminding us that organizing from the ground up—not from boardrooms—is how we reclaim our future.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 Content (Complimentary)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MAGA and the rest of us can fix what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calls our pseudo-democracy if we choose people over power. This morning on my radio show, I shared a soliloquy from a place of profound observation and cautious expectation. I spoke from the heart, not just to progressives, independents, or even moderates, but to my MAGA brothers and sisters. Because despite our ideological divides, there's one truth that's increasingly clear to me: the only way we will salvage what little is left of our democracy—and turn it into something real, something just—is if we reconnect as people. As neighbors. As humans who care for each other.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Pseudo-Democracy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Warns About</w:t>
      </w:r>
    </w:p>
    <w:p>
      <w:pPr>
        <w:pStyle w:val="Normal5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didn't mince words when he called America a pseudo-democracy. And honestly, I think he was being generous. For years now, I've watched the corporate elite capture our institutions, manipulate our elections, and use their billions to drown out the voices of everyday people. From the Supreme Court's Citizens United decision—which equated money with free speech—to billionaires like </w:t>
      </w:r>
      <w:hyperlink r:id="rId1170" w:history="1">
        <w:r>
          <w:rPr>
            <w:rFonts w:ascii="arial" w:eastAsia="arial" w:hAnsi="arial" w:cs="arial"/>
            <w:b w:val="0"/>
            <w:i/>
            <w:strike w:val="0"/>
            <w:noProof w:val="0"/>
            <w:color w:val="0077CC"/>
            <w:position w:val="0"/>
            <w:sz w:val="20"/>
            <w:u w:val="single"/>
            <w:vertAlign w:val="baseline"/>
          </w:rPr>
          <w:t xml:space="preserve">Elon Musk trying to bribe voters with gimmicks, essentially, we see the effects of </w:t>
        </w:r>
      </w:hyperlink>
      <w:r>
        <w:rPr>
          <w:rFonts w:ascii="arial" w:eastAsia="arial" w:hAnsi="arial" w:cs="arial"/>
          <w:b w:val="0"/>
          <w:i w:val="0"/>
          <w:strike w:val="0"/>
          <w:noProof w:val="0"/>
          <w:color w:val="000000"/>
          <w:position w:val="0"/>
          <w:sz w:val="20"/>
          <w:u w:val="none"/>
          <w:vertAlign w:val="baseline"/>
        </w:rPr>
        <w:t> </w:t>
      </w:r>
      <w:hyperlink r:id="rId1171" w:history="1">
        <w:r>
          <w:rPr>
            <w:rFonts w:ascii="arial" w:eastAsia="arial" w:hAnsi="arial" w:cs="arial"/>
            <w:b w:val="0"/>
            <w:i/>
            <w:strike w:val="0"/>
            <w:noProof w:val="0"/>
            <w:color w:val="0077CC"/>
            <w:position w:val="0"/>
            <w:sz w:val="20"/>
            <w:u w:val="single"/>
            <w:vertAlign w:val="baseline"/>
          </w:rPr>
          <w:t>oligarchy masquerading as democracy.</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Citizens United v. FEC wasn't just a bad ruling. It was a deliberate legal coup. It gave corporations and the ultra-wealthy carte blanche to spend unlimited amounts of money to sway elections. As the Brennan Center for Justice reports, super PACs and dark money groups now dominate the electoral landscape, pushing policies that favor the few at the expense of the many.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Beacon of Resistance in Wisconsin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something happened in Wisconsin. A progressive Supreme Court justice won in a landslide—even after last-minute interference from Musk and other billionaire operatives. That victory didn't happen by accident. It happened because nearly 60% of the people refused to be bought. They understood what was at stake: voting rights, fair maps, reproductive justice, and the rule of law.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just a win on the scoreboard. It was a flex point—a moment when ordinary people exercised extraordinary power. It proved that no matter how much money floods our political system, it's still possible to beat it with real organizing and authentic connection.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Connection Is Our Secret Weapon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all the billionaires in the world can't replicate what we have: trust—genuine human relationships. If you sit down with a friend—someone who may not vote like you, who maybe flies a MAGA flag—you can sometimes cut through the noise because they trust you. Not MSNBC. Not Fox News. Not TikTok. You. That's why grassroots organizing still works. That's why community still matters.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moved into my neighborhood years ago, we welcomed each other with food, laughter, and open arms. We didn't ask who you voted for before saying hello back then. But slowly, that warmth began to erode. Right-wing media, the </w:t>
      </w:r>
      <w:hyperlink r:id="rId1172" w:history="1">
        <w:r>
          <w:rPr>
            <w:rFonts w:ascii="arial" w:eastAsia="arial" w:hAnsi="arial" w:cs="arial"/>
            <w:b w:val="0"/>
            <w:i/>
            <w:strike w:val="0"/>
            <w:noProof w:val="0"/>
            <w:color w:val="0077CC"/>
            <w:position w:val="0"/>
            <w:sz w:val="20"/>
            <w:u w:val="single"/>
            <w:vertAlign w:val="baseline"/>
          </w:rPr>
          <w:t xml:space="preserve">Tea Party, and now </w:t>
        </w:r>
      </w:hyperlink>
      <w:r>
        <w:rPr>
          <w:rFonts w:ascii="arial" w:eastAsia="arial" w:hAnsi="arial" w:cs="arial"/>
          <w:b w:val="0"/>
          <w:i w:val="0"/>
          <w:strike w:val="0"/>
          <w:noProof w:val="0"/>
          <w:color w:val="000000"/>
          <w:position w:val="0"/>
          <w:sz w:val="20"/>
          <w:u w:val="none"/>
          <w:vertAlign w:val="baseline"/>
        </w:rPr>
        <w:t> </w:t>
      </w:r>
      <w:hyperlink r:id="rId1173" w:history="1">
        <w:r>
          <w:rPr>
            <w:rFonts w:ascii="arial" w:eastAsia="arial" w:hAnsi="arial" w:cs="arial"/>
            <w:b w:val="0"/>
            <w:i/>
            <w:strike w:val="0"/>
            <w:noProof w:val="0"/>
            <w:color w:val="0077CC"/>
            <w:position w:val="0"/>
            <w:sz w:val="20"/>
            <w:u w:val="single"/>
            <w:vertAlign w:val="baseline"/>
          </w:rPr>
          <w:t>MAGA nationalism have chipped away at our social cohesion, replacing trust with fear and empathy with suspicion. And the people pulling the strings? They love it that way. The Kochs. The Mercers. The Musks. As long as we're fighting each other, we're not fighting them.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Democracy From the Bottom 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the answer? It's not a single election or candidate. It's a cultural shift. It's potlucks instead of platforms. Conversations instead of cable news. It's choosing to see your neighbor not as your enemy but as your partner in reclaiming this country.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isn't something we inherit—it's something we build. And the foundation isn't campaign contributions or political slogans. It's people. It's us. If we want universal healthcare, living wages, voting rights, climate justice, and racial equity, we must organize—online and in our communities. We need to be the antidote to the disconnection that feeds fascism.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Populate the Internet—and the Streets—with a Progressive Message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this morning, we have to flood the internet with truth, hope, and solidarity. We must counter right-wing disinformation with a progressive message rooted in compassion and justice. That message already resonates with most Americans, whether they know it or not.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MAGA and the rest of us can fix what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calls our pseudo-democracy. But only if we choose each other over the billionaires. Hug more and hate less. Remember that this country belongs to all of us—not just the powerful.</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Viewers are encouraged to </w:t>
      </w:r>
      <w:hyperlink r:id="rId1174" w:history="1">
        <w:r>
          <w:rPr>
            <w:rFonts w:ascii="arial" w:eastAsia="arial" w:hAnsi="arial" w:cs="arial"/>
            <w:b w:val="0"/>
            <w:i/>
            <w:strike w:val="0"/>
            <w:noProof w:val="0"/>
            <w:color w:val="0077CC"/>
            <w:position w:val="0"/>
            <w:sz w:val="20"/>
            <w:u w:val="single"/>
            <w:vertAlign w:val="baseline"/>
          </w:rPr>
          <w:t>subscribe and join the conversation for more insightful commentary and to support progressive messages. Together, we can populate the internet with progressive messages that represent the true aspirations of most Americans.</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Our Politics Done Right Store</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9"/>
        <w:spacing w:line="60" w:lineRule="exact"/>
      </w:pPr>
      <w:r>
        <w:pict>
          <v:line id="_x0000_s1251" style="position:absolute;z-index:251871232"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52" style="position:absolute;z-index:251872256"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DEMOCRACIES (92%); TYPES OF GOVERNMENT (91%); INTERNET SOCIAL NETWORKING (90%); POLITICAL PARTIES (90%); ELECTIONS (89%); GOVERNMENT BODIES &amp; OFFICES (89%); WEALTHY PEOPLE (89%); ELECTIONS &amp; POLITICS (78%); POLITICAL CORRUPTION (76%); POLITICS (76%); CORRUPTION (71%); ELECTION CRIME (71%); General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MAGA (%); pseudo-democracy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WISCONSIN SUPREME COURT (83%)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PODCASTING (73%)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ELON MUSK (71%)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(93%); UNITED STATES (94%)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5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Bernie</w:t>
        </w:r>
      </w:hyperlink>
      <w:hyperlink r:id="rId1182" w:history="1">
        <w:r>
          <w:rPr>
            <w:rFonts w:ascii="arial" w:eastAsia="arial" w:hAnsi="arial" w:cs="arial"/>
            <w:b/>
            <w:i/>
            <w:strike w:val="0"/>
            <w:color w:val="0077CC"/>
            <w:sz w:val="28"/>
            <w:u w:val="single"/>
            <w:vertAlign w:val="baseline"/>
          </w:rPr>
          <w:t xml:space="preserve"> </w:t>
        </w:r>
      </w:hyperlink>
      <w:hyperlink r:id="rId1183" w:history="1">
        <w:r>
          <w:rPr>
            <w:rFonts w:ascii="arial" w:eastAsia="arial" w:hAnsi="arial" w:cs="arial"/>
            <w:b/>
            <w:i/>
            <w:strike w:val="0"/>
            <w:color w:val="0077CC"/>
            <w:sz w:val="28"/>
            <w:u w:val="single"/>
            <w:vertAlign w:val="baseline"/>
          </w:rPr>
          <w:t>Sanders</w:t>
        </w:r>
      </w:hyperlink>
      <w:hyperlink r:id="rId1184" w:history="1">
        <w:r>
          <w:rPr>
            <w:rFonts w:ascii="arial" w:eastAsia="arial" w:hAnsi="arial" w:cs="arial"/>
            <w:b/>
            <w:i/>
            <w:strike w:val="0"/>
            <w:color w:val="0077CC"/>
            <w:sz w:val="28"/>
            <w:u w:val="single"/>
            <w:vertAlign w:val="baseline"/>
          </w:rPr>
          <w:t xml:space="preserve"> Says Democrats Have Lost Their Way</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2024 Friday 08:28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PODCASTS; the-daily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Michael Barbaro,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Jessica Cheung, Michael Simon Johnson, Nina Feldman, Paige Cowett, Lisa Chow, Patricia Willens, Michael Benoist, Marion Lozano, Pat McCusker and Chris Wood</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interview with the Vermont senator on the fallout of the election defeat.</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4" style="position:absolute;z-index:2518743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and follow ‘The Daily’</w:t>
      </w:r>
    </w:p>
    <w:p>
      <w:pPr>
        <w:pStyle w:val="Normal60"/>
        <w:keepNext w:val="0"/>
        <w:spacing w:before="240" w:after="0" w:line="260" w:lineRule="atLeast"/>
        <w:ind w:left="0" w:right="0" w:firstLine="0"/>
        <w:jc w:val="both"/>
      </w:pPr>
      <w:hyperlink r:id="rId1185" w:history="1">
        <w:r>
          <w:rPr>
            <w:rFonts w:ascii="arial" w:eastAsia="arial" w:hAnsi="arial" w:cs="arial"/>
            <w:b w:val="0"/>
            <w:i/>
            <w:strike w:val="0"/>
            <w:color w:val="0077CC"/>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1186"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 </w:t>
      </w:r>
      <w:hyperlink r:id="rId1187" w:history="1">
        <w:r>
          <w:rPr>
            <w:rFonts w:ascii="arial" w:eastAsia="arial" w:hAnsi="arial" w:cs="arial"/>
            <w:b w:val="0"/>
            <w:i/>
            <w:strike w:val="0"/>
            <w:noProof w:val="0"/>
            <w:color w:val="0077CC"/>
            <w:position w:val="0"/>
            <w:sz w:val="20"/>
            <w:u w:val="single"/>
            <w:vertAlign w:val="baseline"/>
          </w:rPr>
          <w:t>Amazon Music</w:t>
        </w:r>
      </w:hyperlink>
      <w:r>
        <w:rPr>
          <w:rFonts w:ascii="arial" w:eastAsia="arial" w:hAnsi="arial" w:cs="arial"/>
          <w:b w:val="0"/>
          <w:i w:val="0"/>
          <w:strike w:val="0"/>
          <w:noProof w:val="0"/>
          <w:color w:val="000000"/>
          <w:position w:val="0"/>
          <w:sz w:val="20"/>
          <w:u w:val="none"/>
          <w:vertAlign w:val="baseline"/>
        </w:rPr>
        <w:t xml:space="preserve"> | </w:t>
      </w:r>
      <w:hyperlink r:id="rId1188"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xml:space="preserve"> | </w:t>
      </w:r>
      <w:hyperlink r:id="rId1189" w:history="1">
        <w:r>
          <w:rPr>
            <w:rFonts w:ascii="arial" w:eastAsia="arial" w:hAnsi="arial" w:cs="arial"/>
            <w:b w:val="0"/>
            <w:i/>
            <w:strike w:val="0"/>
            <w:noProof w:val="0"/>
            <w:color w:val="0077CC"/>
            <w:position w:val="0"/>
            <w:sz w:val="20"/>
            <w:u w:val="single"/>
            <w:vertAlign w:val="baseline"/>
          </w:rPr>
          <w:t>iHeartRadio</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sifting through the rubble of its sweeping election loss and trying to work out what went wrong.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 Vermont discusses his diagnosis and how to chart a path back to power.</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Unlock full access to New York Times podcasts and explore everything from politics to pop culture. Subscribe today at </w:t>
      </w:r>
      <w:hyperlink r:id="rId1190" w:history="1">
        <w:r>
          <w:rPr>
            <w:rFonts w:ascii="arial" w:eastAsia="arial" w:hAnsi="arial" w:cs="arial"/>
            <w:b w:val="0"/>
            <w:i/>
            <w:strike w:val="0"/>
            <w:noProof w:val="0"/>
            <w:color w:val="0077CC"/>
            <w:position w:val="0"/>
            <w:sz w:val="20"/>
            <w:u w:val="single"/>
            <w:vertAlign w:val="baseline"/>
          </w:rPr>
          <w:t>nytimes.com/podcasts</w:t>
        </w:r>
      </w:hyperlink>
      <w:r>
        <w:rPr>
          <w:rFonts w:ascii="arial" w:eastAsia="arial" w:hAnsi="arial" w:cs="arial"/>
          <w:b w:val="0"/>
          <w:i w:val="0"/>
          <w:strike w:val="0"/>
          <w:noProof w:val="0"/>
          <w:color w:val="000000"/>
          <w:position w:val="0"/>
          <w:sz w:val="20"/>
          <w:u w:val="none"/>
          <w:vertAlign w:val="baseline"/>
        </w:rPr>
        <w:t xml:space="preserve"> or on Apple Podcasts and Spotify.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today’s episode</w:t>
      </w:r>
    </w:p>
    <w:p>
      <w:pPr>
        <w:pStyle w:val="Normal60"/>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 Vermont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reading</w:t>
      </w:r>
    </w:p>
    <w:p>
      <w:pPr>
        <w:pStyle w:val="Normal60"/>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Democrats reeling from the election failure have begun </w:t>
      </w:r>
      <w:hyperlink r:id="rId1191" w:history="1">
        <w:r>
          <w:rPr>
            <w:rFonts w:ascii="arial" w:eastAsia="arial" w:hAnsi="arial" w:cs="arial"/>
            <w:b w:val="0"/>
            <w:i/>
            <w:strike w:val="0"/>
            <w:noProof w:val="0"/>
            <w:color w:val="0077CC"/>
            <w:position w:val="0"/>
            <w:sz w:val="20"/>
            <w:u w:val="single"/>
            <w:vertAlign w:val="baseline"/>
          </w:rPr>
          <w:t>playing the blame game</w:t>
        </w:r>
      </w:hyperlink>
      <w:r>
        <w:rPr>
          <w:rFonts w:ascii="arial" w:eastAsia="arial" w:hAnsi="arial" w:cs="arial"/>
          <w:b w:val="0"/>
          <w:i w:val="0"/>
          <w:strike w:val="0"/>
          <w:noProof w:val="0"/>
          <w:color w:val="000000"/>
          <w:position w:val="0"/>
          <w:sz w:val="20"/>
          <w:u w:val="none"/>
          <w:vertAlign w:val="baseline"/>
        </w:rPr>
        <w:t>.</w:t>
      </w:r>
    </w:p>
    <w:p>
      <w:pPr>
        <w:pStyle w:val="Normal60"/>
        <w:keepNext w:val="0"/>
        <w:numPr>
          <w:numId w:val="40"/>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Who are </w:t>
      </w:r>
      <w:hyperlink r:id="rId1192" w:history="1">
        <w:r>
          <w:rPr>
            <w:rFonts w:ascii="arial" w:eastAsia="arial" w:hAnsi="arial" w:cs="arial"/>
            <w:b w:val="0"/>
            <w:i/>
            <w:strike w:val="0"/>
            <w:noProof w:val="0"/>
            <w:color w:val="0077CC"/>
            <w:position w:val="0"/>
            <w:sz w:val="20"/>
            <w:u w:val="single"/>
            <w:vertAlign w:val="baseline"/>
          </w:rPr>
          <w:t>the next leaders of the Democratic Party</w:t>
        </w:r>
      </w:hyperlink>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ways to listen to The Daily. </w:t>
      </w:r>
      <w:hyperlink r:id="rId1193" w:history="1">
        <w:r>
          <w:rPr>
            <w:rFonts w:ascii="arial" w:eastAsia="arial" w:hAnsi="arial" w:cs="arial"/>
            <w:b w:val="0"/>
            <w:i/>
            <w:strike w:val="0"/>
            <w:noProof w:val="0"/>
            <w:color w:val="0077CC"/>
            <w:position w:val="0"/>
            <w:sz w:val="20"/>
            <w:u w:val="single"/>
            <w:vertAlign w:val="baseline"/>
          </w:rPr>
          <w:t>Here’s how.</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aim to make transcripts available the next workday after an episode’s publication. You can find them at the top of the page.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is made by Rachel Quester, Lynsea Garrison, Clare Toeniskoetter, Paige Cowett, Michael Simon Johnson, Brad Fisher, Chris Wood, Jessica Cheung, Stella Tan, Alexandra Leigh Young, Lisa Chow, Eric Krupke, Marc Georges, Luke Vander Ploeg, M.J. Davis Lin, Dan Powell, Sydney Harper, Michael Benoist, Liz O. Baylen, Asthaa Chaturvedi, Rachelle Bonja, Diana Nguyen, Marion Lozano, Rob Szypko, Elisheba Ittoop, Mooj Zadie, Patricia Willens, Rowan Niemisto, Jody Becker, Rikki Novetsky, Nina Feldman, Will Reid, Carlos Prieto, Ben Calhoun, Susan Lee, Lexie Diao, Mary Wilson, Alex Stern, Sophia Lanman, Shannon Lin, Diane Wong, Devon Taylor, Alyssa Moxley, Olivia Natt, Daniel Ramirez and Brendan Klinkenberg, and Chris Haxel.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theme music is by Jim Brunberg and Ben Landsverk of Wonderly. Special thanks to Sam Dolnick, Paula Szuchman, Lisa Tobin, Larissa Anderson, Julia Simon, Sofia Milan, Mahima Chablani, Elizabeth Davis-Moorer, Jeffrey Miranda, Maddy Masiello, Isabella Anderson, Nina Lassam and Nick Pitman.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written on social media that the Democratic Party “has abandoned the working class.” (PHOTOGRAPH BY Brandon Bell/Getty Images FOR THE NEW YORK TIMES)</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55" style="position:absolute;z-index:251875328"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(91%); INTERVIEWS (90%); TRANSCRIPTS (79%); ELECTIONS &amp; POLITICS (78%); POLITICS (78%); POPULAR CULTURE (74%); SOCIAL MEDIA (74%); Politics and Government (%); United States Politics and Government (%); Democratic Party (%); Presidential Election of 2024 (%);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Bernard (%); Vermont (%); internal-sub-only-audio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SPOTIFY LTD (92%);  SENATOR ENTERTAINMENT AG (85%);  GETTY IMAGES INC (51%)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(85%)</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(92%); NAICS512110 MOTION PICTURE &amp; VIDEO PRODUCTION (85%); SIC7812 MOTION PICTURE &amp; VIDEO TAPE PRODUCTION (85%); NAICS518210 COMPUTING INFRASTRUCTURE PROVIDERS, DATA PROCESSING, WEB HOSTING, AND RELATED SERVICES (51%); NAICS541430 GRAPHIC DESIGN SERVICES (51%); NAICS541922 COMMERCIAL PHOTOGRAPHY (51%); SIC7336 COMMERCIAL ART &amp; GRAPHIC DESIGN SERVICES (51%); SIC7374 COMPUTER PROCESSING &amp; DATA PREPARATION &amp; PROCESSING SERVICES (51%); PODCASTING (92%); SOCIAL MEDIA (74%)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Bernard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(94%); UNITED STATES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2024</w:t>
      </w:r>
    </w:p>
    <w:p>
      <w:pPr>
        <w:pStyle w:val="Normal60"/>
      </w:pPr>
    </w:p>
    <w:p>
      <w:pPr>
        <w:pStyle w:val="Normal60"/>
        <w:ind w:left="200"/>
        <w:sectPr>
          <w:type w:val="continuous"/>
          <w:pgMar w:top="840" w:right="1000" w:bottom="840" w:left="1000" w:header="400" w:footer="400"/>
          <w:pgNumType w:fmt="decimal"/>
          <w:cols w:space="720"/>
        </w:sectPr>
      </w:pPr>
      <w:r>
        <w:br/>
      </w:r>
      <w:r>
        <w:pict>
          <v:line id="_x0000_s1256"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 xml:space="preserve">Live Coverage: </w:t>
        </w:r>
      </w:hyperlink>
      <w:hyperlink r:id="rId1201" w:history="1">
        <w:r>
          <w:rPr>
            <w:rFonts w:ascii="arial" w:eastAsia="arial" w:hAnsi="arial" w:cs="arial"/>
            <w:b/>
            <w:i/>
            <w:strike w:val="0"/>
            <w:color w:val="0077CC"/>
            <w:sz w:val="28"/>
            <w:u w:val="single"/>
            <w:vertAlign w:val="baseline"/>
          </w:rPr>
          <w:t>Bernie</w:t>
        </w:r>
      </w:hyperlink>
      <w:hyperlink r:id="rId1202" w:history="1">
        <w:r>
          <w:rPr>
            <w:rFonts w:ascii="arial" w:eastAsia="arial" w:hAnsi="arial" w:cs="arial"/>
            <w:b/>
            <w:i/>
            <w:strike w:val="0"/>
            <w:color w:val="0077CC"/>
            <w:sz w:val="28"/>
            <w:u w:val="single"/>
            <w:vertAlign w:val="baseline"/>
          </w:rPr>
          <w:t xml:space="preserve"> </w:t>
        </w:r>
      </w:hyperlink>
      <w:hyperlink r:id="rId1203" w:history="1">
        <w:r>
          <w:rPr>
            <w:rFonts w:ascii="arial" w:eastAsia="arial" w:hAnsi="arial" w:cs="arial"/>
            <w:b/>
            <w:i/>
            <w:strike w:val="0"/>
            <w:color w:val="0077CC"/>
            <w:sz w:val="28"/>
            <w:u w:val="single"/>
            <w:vertAlign w:val="baseline"/>
          </w:rPr>
          <w:t>Sanders</w:t>
        </w:r>
      </w:hyperlink>
      <w:hyperlink r:id="rId1204" w:history="1">
        <w:r>
          <w:rPr>
            <w:rFonts w:ascii="arial" w:eastAsia="arial" w:hAnsi="arial" w:cs="arial"/>
            <w:b/>
            <w:i/>
            <w:strike w:val="0"/>
            <w:color w:val="0077CC"/>
            <w:sz w:val="28"/>
            <w:u w:val="single"/>
            <w:vertAlign w:val="baseline"/>
          </w:rPr>
          <w:t xml:space="preserve"> comes to UM during 'Fighting Olichary' tour</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Montana Kaimin: University of Montana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Doellinger</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57" style="position:absolute;z-index:2518773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addresses the crowd outside the Adams Center during his "Fighting Oligarchy" rally with New York Rep. Alexandria Ocasio-Cortez on April 16.</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Doellinger / Montana Kaimin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Environmental leaders speak, AOC,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address outside crowd (2:15 p.m.)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Hedges, executive director of the Montana Environmental Information Center, spoke next during the event. She cited Northwestern Energy's 28% increase in surge rates for residential consumers in 2024. Hedges said the recent executive orders will "raise your power bills" because coal is more expensive and cannot compete with clean energy.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saying that billionaires don't worry about their monthly utility bills and "they don't care but the rest of us care and enough is enough."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Forstag, a wildland firefighter and vice president of the local 60 union, spoke as a private citizen and not as a federal employee. Forstag said the temporary employees that were let go from the U.S. Forest Service were making "$15 an hour," and called the firings inefficient.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people who give their lives to public lands and public service are under attack," Forstag said.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Stone Manning, the president of the wilderness society and the previous director of the Bureau of Land Management, discussed how these federal firings aren't to make the government more efficient but to "break these agencies" so the administration can say "the federal government can't manage these lands anymore."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Manning said this is the plan to sell off the public lands and privatize them.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were short speeches before New York Rep. Alexandria Ocasio-Cortez stepped on the stage for her speech. She announced the building was at full capacity at 7,500 people, with an additional 1,500 outside.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the event around 1:10 p.m., a large black pickup truck with a President Donald Trump and American flag on the back drove by blaring a chain horn to express his discontent with the event.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and Alexander Ocasio-Cortez are absolutely freaking clueless," said the driver, Ted Devol, adding that they don't know how to spend money.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second loop around parking lot P he parked on the road and stepped out to take photos. A University of Montana police car then pulled up alongside him and the officer appeared to give him a ticket for illegally parking. After circling the parking lot one more time and blaring his horn several more he departed.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is the only counterprotest to the event.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1:20 p.m.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gave a brief speech to those waiting outside. The two spoke about the large crowd turnout they had seen in Republican counties during the "Fighting Oligarchy" tour.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way we win it is you,"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reference to fighting oligarchy and billionaires, prompting cheers among the Missoula crowd.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told the crowd that she had been in contact with Republican congressmen who said they would not vote against Medicaid cuts, due to the popular support against them shown by the tour and other protests.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'em scared we're showing them who's in charge and we're going to win," Ocasio-Cortez said. "We're going to win the [Western Montanan] senate seat back and house seat back."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1:30 p.m. the politicians headed inside the Adams Center. The speeches held inside are being broadcast to those outside on speakers and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youtube channel.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Vesovich, left, and Lander Busse, right, speak to a crowded Adams Center about their successful lawsuit, Held v. Montana, against the state for violating their right to a healthly and clean enviornment.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Marley Barboeisel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Held v. Montana plantiffs speak (1:22 p.m.)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noon, Lander Busse and Olivia Vesovich, who were both youth co-plaintiffs in the 2024 environmental protections case Held v. Montana, started off the event by speaking. Lander discussed their win in the lawsuit and said very soon the plaintiffs will be "taking the fight" to the federal government over the "stream of unconstitutional executive orders [that] will not stand in court."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Held v. Montana 16 youth plaintiffs sued the state for violating their Montana Constitutional right to a clean and healthy environment after the state legislature passed a law that would remove the impact of greenhouse gas emissions from environmental reviews.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Busse continued speaking, saying the Trump Administration is finding new ways to "upend" the government and make life more difficult for everyone. He said the administration is "breaking our laws, destroying our environments and running our economy into the ground."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and his billionaire cohort are hell-bent on selling off our future and we are here to say, 'Hell no,'" Busse said.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Busse said "make no mistake, it is a fight," against what he called the administration's collaborators, who included Montana Republican politicians Steve Daines, Ryan Zinke, Tim Sheehy and Greg Gianforte. In the packed Dahlberg Arena the crowd and full basketball court of people booed loudly.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Cosmic Sans played after Busse spoke.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12:45 p.m., the building was announced as officially closed, with most in line choosing to stay to listen to the speech in an overflow section outside. Representatives from the Democratic Socialist Party of America and other left-leaning groups advocated for their organizations outside. Among them, the most colorful was "Bearnie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 apparent socialist version of the Griz mascot Monte, dressed in a bear costume and all.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organizing a working class movement, just like my man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in there, to fight the capital class with mass people power," the man wearing the mascot costume, who declined to give his actual name,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carried a clipboard possessing an email list to join the Democratic Socialists in Western Montana, a group that he said has a couple hundred members in Western Montana.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Kaimin will continue to provide updates on the event throughout the 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line up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'Fighting Olichary' Tour (12:00 p.m.)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Adams Center, thousands wait to be slowly let in for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"Fighting Oligarchy Tour" at the University of Montana. He is joined by New York Rep. Alexandria Ocasio-Cortez.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for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"Fighting Oligarchy" tour event in the Adams Center on April 16 stretches from the entrance to the center of campus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Doellinger / Montana Kaimin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people, whether they are Democrats, Republicans or Independents, do not want billionaires to control our government or buy our elections,"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press release about the event. "They do not want huge tax breaks for the wealthiest people in the country paid for by massive cuts to Medicaid and other programs that working families rely on. That is why I will be visiting Republican-held districts all over the Western United States. When we are organized and fight back, we can defeat oligarchy."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Missoula residents have been standing in line since 8 a.m. this morning, waiting for the doors to open at 11 a.m. Missoula resident Donna Hall said she is attending the event to "Support Democracy, [and] to stand up against a tangerine toddler."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because we need to free Palestine because we believe in human rights," Courtney Veno, a first year law student said.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Kaimin will provide live updates and a full recap on the event.</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58" style="position:absolute;z-index:251878400"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TYPES OF GOVERNMENT (90%); US FEDERAL GOVERNMENT (90%); LAND USE &amp; DEVELOPMENT (87%); PUBLIC LAND MANAGEMENT (87%); OLIGARCHIES (78%); PROTESTS &amp; DEMONSTRATIONS (78%); ENERGY &amp; ENVIRONMENT (77%); EXECUTIVES (77%); GOVERNMENT &amp; PUBLIC ADMINISTRATION (77%); NATURAL RESOURCES (77%); CONSUMERS (76%); PRIVATIZATION (76%); UTILITY RATES (76%); GOVERNMENT BODIES &amp; OFFICES (73%); WILDERNESS (73%); CIVIL SERVICES (72%); LAND USE PLANNING (72%); NATURAL RESOURCES MANAGEMENT (72%); PUBLIC LANDS (72%); EXECUTIVE ORDERS (70%); WEALTHY PEOPLE (69%); PARKING OFFENSES (60%); TEMPORARY EMPLOYMENT (53%)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NORTHWESTERN CORP (57%)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THE WILDERNESS SOCIETY (55%); FOREST SERVICE (55%); BUREAU OF LAND MANAGEMENT (54%)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NWE (NYSE) (57%)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NAICS221210 NATURAL GAS DISTRIBUTION (57%); NAICS221122 ELECTRIC POWER DISTRIBUTION (57%); SIC4911 ELECTRIC SERVICES (57%); PARKING SPACES &amp; FACILITIES (84%); ALTERNATIVE &amp; RENEWABLE ENERGY (77%); ENERGY &amp; ENVIRONMENT (77%); ENERGY &amp; UTILITIES (77%); NATURAL GAS &amp; ELECTRIC UTILITIES (76%); UTILITY RATES (76%); EMERGENCY VEHICLES (73%); LAND USE PLANNING (72%); MOTOR VEHICLES (61%)</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(93%);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(54%)</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MISSOULA, MT, USA (79%); MONTANA, USA (94%); UNITED STATES (92%); Missoula; Mt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5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Bernie</w:t>
        </w:r>
      </w:hyperlink>
      <w:hyperlink r:id="rId1212" w:history="1">
        <w:r>
          <w:rPr>
            <w:rFonts w:ascii="arial" w:eastAsia="arial" w:hAnsi="arial" w:cs="arial"/>
            <w:b/>
            <w:i/>
            <w:strike w:val="0"/>
            <w:color w:val="0077CC"/>
            <w:sz w:val="28"/>
            <w:u w:val="single"/>
            <w:vertAlign w:val="baseline"/>
          </w:rPr>
          <w:t xml:space="preserve"> </w:t>
        </w:r>
      </w:hyperlink>
      <w:hyperlink r:id="rId1213" w:history="1">
        <w:r>
          <w:rPr>
            <w:rFonts w:ascii="arial" w:eastAsia="arial" w:hAnsi="arial" w:cs="arial"/>
            <w:b/>
            <w:i/>
            <w:strike w:val="0"/>
            <w:color w:val="0077CC"/>
            <w:sz w:val="28"/>
            <w:u w:val="single"/>
            <w:vertAlign w:val="baseline"/>
          </w:rPr>
          <w:t>Sanders</w:t>
        </w:r>
      </w:hyperlink>
      <w:hyperlink r:id="rId1214" w:history="1">
        <w:r>
          <w:rPr>
            <w:rFonts w:ascii="arial" w:eastAsia="arial" w:hAnsi="arial" w:cs="arial"/>
            <w:b/>
            <w:i/>
            <w:strike w:val="0"/>
            <w:color w:val="0077CC"/>
            <w:sz w:val="28"/>
            <w:u w:val="single"/>
            <w:vertAlign w:val="baseline"/>
          </w:rPr>
          <w:t>, surprise guest at Coachella to campaign against Trump</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0" style="position:absolute;z-index:25188044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appeared Saturday by surprise at the Coachella festival in the desert city of Indio (California), to charge against US President Donald Trump.</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to one of the stages of the largest US festival to introduce the American singer Clairo, and began to deliver a speech in which he criticized the environmental policies of the US president.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US president who believes that climate change is a lie. He is dangerously wrong, you and I are going to stand up against the fossil fuel industry to stop destroying us," the senator said.</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was at a campaign rally in Los Angeles on Saturday morning accompanied by Representative Alexandria Ocasio-Cortez, with whom he has launched a tour against the oligarchic class in the U.S., was booed as soon as he addressed the White House leader.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faces very difficult challenges. The future of the United States depends on your generation (...) You can ignore what is happening, but if you do, you do it at your own risk," added the 83-year-old senator.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an economy that works very well for the billionaire class, but not for working families. We have a poor health care system. Health care is a human right," he said, in statements reported by the Los Angeles Times.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introduce the singer, whom he praised for having used her prominence "to fight for women's rights, to try to end the terrible and brutal war in Gaza, where thousands of women and children are being killed," he said.</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61" style="position:absolute;z-index:251881472"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LEGISLATIVE BODIES (90%); TRENDS &amp; EVENTS (90%); US CONGRESS (90%); US PRESIDENTS (90%); CLIMATE CHANGE (78%); FEMINISM &amp; WOMEN'S RIGHTS (78%); WOMEN (78%); CAMPAIGNS &amp; ELECTIONS (77%); PUBLIC POLICY (76%); ENVIRONMENT &amp; NATURAL RESOURCES (71%); ENVIRONMENTAL REGULATION &amp; POLICY (71%); FAMILY (71%)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(82%)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(82%); SIC2711 NEWSPAPERS: PUBLISHING, OR PUBLISHING &amp; PRINTING (82%); CONCERTS &amp; MUSIC FESTIVALS (90%); ENERGY &amp; UTILITIES (71%); HEALTH CARE (65%)</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(79%); ALEXANDRIA OCASIO-CORTEZ (70%)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(78%); CALIFORNIA, USA (92%); UNITED STATES (96%)</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62"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Bernie</w:t>
        </w:r>
      </w:hyperlink>
      <w:hyperlink r:id="rId1222" w:history="1">
        <w:r>
          <w:rPr>
            <w:rFonts w:ascii="arial" w:eastAsia="arial" w:hAnsi="arial" w:cs="arial"/>
            <w:b/>
            <w:i/>
            <w:strike w:val="0"/>
            <w:color w:val="0077CC"/>
            <w:sz w:val="28"/>
            <w:u w:val="single"/>
            <w:vertAlign w:val="baseline"/>
          </w:rPr>
          <w:t xml:space="preserve"> </w:t>
        </w:r>
      </w:hyperlink>
      <w:hyperlink r:id="rId1223" w:history="1">
        <w:r>
          <w:rPr>
            <w:rFonts w:ascii="arial" w:eastAsia="arial" w:hAnsi="arial" w:cs="arial"/>
            <w:b/>
            <w:i/>
            <w:strike w:val="0"/>
            <w:color w:val="0077CC"/>
            <w:sz w:val="28"/>
            <w:u w:val="single"/>
            <w:vertAlign w:val="baseline"/>
          </w:rPr>
          <w:t>Sanders</w:t>
        </w:r>
      </w:hyperlink>
      <w:hyperlink r:id="rId1224" w:history="1">
        <w:r>
          <w:rPr>
            <w:rFonts w:ascii="arial" w:eastAsia="arial" w:hAnsi="arial" w:cs="arial"/>
            <w:b/>
            <w:i/>
            <w:strike w:val="0"/>
            <w:color w:val="0077CC"/>
            <w:sz w:val="28"/>
            <w:u w:val="single"/>
            <w:vertAlign w:val="baseline"/>
          </w:rPr>
          <w:t xml:space="preserve"> Happened Into a Hyped Sneaker Release - and They're Too Rich for His Taste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Footwearnews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63"/>
        <w:keepNext w:val="0"/>
        <w:spacing w:before="120" w:after="0" w:line="220" w:lineRule="atLeast"/>
        <w:ind w:left="0" w:right="0" w:firstLine="0"/>
        <w:jc w:val="left"/>
      </w:pPr>
      <w:r>
        <w:br/>
      </w:r>
      <w:r>
        <w:pict>
          <v:shape id="_x0000_i1263" type="#_x0000_t75" style="width:112.49pt;height:50.99pt">
            <v:imagedata r:id="rId12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Servantes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64" style="position:absolute;z-index:251883520"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hyperlink r:id="rId1226" w:history="1">
        <w:r>
          <w:rPr>
            <w:rFonts w:ascii="arial" w:eastAsia="arial" w:hAnsi="arial" w:cs="arial"/>
            <w:b/>
            <w:i/>
            <w:strike w:val="0"/>
            <w:color w:val="0077CC"/>
            <w:sz w:val="20"/>
            <w:u w:val="single"/>
            <w:vertAlign w:val="baseline"/>
          </w:rPr>
          <w:t>Bernie</w:t>
        </w:r>
      </w:hyperlink>
      <w:hyperlink r:id="rId1227" w:history="1">
        <w:r>
          <w:rPr>
            <w:rFonts w:ascii="arial" w:eastAsia="arial" w:hAnsi="arial" w:cs="arial"/>
            <w:b w:val="0"/>
            <w:i/>
            <w:strike w:val="0"/>
            <w:color w:val="0077CC"/>
            <w:sz w:val="20"/>
            <w:u w:val="single"/>
            <w:vertAlign w:val="baseline"/>
          </w:rPr>
          <w:t xml:space="preserve"> </w:t>
        </w:r>
      </w:hyperlink>
      <w:hyperlink r:id="rId1228" w:history="1">
        <w:r>
          <w:rPr>
            <w:rFonts w:ascii="arial" w:eastAsia="arial" w:hAnsi="arial" w:cs="arial"/>
            <w:b/>
            <w:i/>
            <w:strike w:val="0"/>
            <w:color w:val="0077CC"/>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found himself among a group of exuberant sneakerheads Tuesday afternoon as we walked the streets of Burlington, Vermont.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from Vermont briefly chatted with a group of men who had just purchased the much hyped </w:t>
      </w:r>
      <w:hyperlink r:id="rId1229" w:history="1">
        <w:r>
          <w:rPr>
            <w:rFonts w:ascii="arial" w:eastAsia="arial" w:hAnsi="arial" w:cs="arial"/>
            <w:b w:val="0"/>
            <w:i/>
            <w:strike w:val="0"/>
            <w:noProof w:val="0"/>
            <w:color w:val="0077CC"/>
            <w:position w:val="0"/>
            <w:sz w:val="20"/>
            <w:u w:val="single"/>
            <w:vertAlign w:val="baseline"/>
          </w:rPr>
          <w:t>Nike SB x Air Jordan 4 "Navy."</w:t>
        </w:r>
      </w:hyperlink>
      <w:r>
        <w:rPr>
          <w:rFonts w:ascii="arial" w:eastAsia="arial" w:hAnsi="arial" w:cs="arial"/>
          <w:b w:val="0"/>
          <w:i w:val="0"/>
          <w:strike w:val="0"/>
          <w:noProof w:val="0"/>
          <w:color w:val="000000"/>
          <w:position w:val="0"/>
          <w:sz w:val="20"/>
          <w:u w:val="none"/>
          <w:vertAlign w:val="baseline"/>
        </w:rPr>
        <w:t xml:space="preserve"> Before asking the price of the shoes,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"They're nice sneakers, but they're more than I would pay. Upon learning the figure, he made an astonished expression and repeated," $225? in his singular voice and then took his leave from the group.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230"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at the sneaker drop:"That's more than I would pay!!" </w:t>
      </w:r>
      <w:hyperlink r:id="rId1231" w:history="1">
        <w:r>
          <w:rPr>
            <w:rFonts w:ascii="arial" w:eastAsia="arial" w:hAnsi="arial" w:cs="arial"/>
            <w:b w:val="0"/>
            <w:i/>
            <w:strike w:val="0"/>
            <w:noProof w:val="0"/>
            <w:color w:val="0077CC"/>
            <w:position w:val="0"/>
            <w:sz w:val="20"/>
            <w:u w:val="single"/>
            <w:vertAlign w:val="baseline"/>
          </w:rPr>
          <w:t>pic.twitter.com/hyYg2NZpHH</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Bahr (@anna_bahr) </w:t>
      </w:r>
      <w:hyperlink r:id="rId1232" w:history="1">
        <w:r>
          <w:rPr>
            <w:rFonts w:ascii="arial" w:eastAsia="arial" w:hAnsi="arial" w:cs="arial"/>
            <w:b w:val="0"/>
            <w:i/>
            <w:strike w:val="0"/>
            <w:noProof w:val="0"/>
            <w:color w:val="0077CC"/>
            <w:position w:val="0"/>
            <w:sz w:val="20"/>
            <w:u w:val="single"/>
            <w:vertAlign w:val="baseline"/>
          </w:rPr>
          <w:t>March 18, 2025</w:t>
        </w:r>
      </w:hyperlink>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learning the prices of Air Jordans sounds like it could be a "Saturday Night Live" sketch, and jokes have since spread on social media urging him to address sneaker prices, invoking is famously frugal nature and his positioning against wealth inequality.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 video of the encounter posted by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communication director to X/Twitter, one user </w:t>
      </w:r>
      <w:hyperlink r:id="rId1233" w:history="1">
        <w:r>
          <w:rPr>
            <w:rFonts w:ascii="arial" w:eastAsia="arial" w:hAnsi="arial" w:cs="arial"/>
            <w:b w:val="0"/>
            <w:i/>
            <w:strike w:val="0"/>
            <w:noProof w:val="0"/>
            <w:color w:val="0077CC"/>
            <w:position w:val="0"/>
            <w:sz w:val="20"/>
            <w:u w:val="single"/>
            <w:vertAlign w:val="baseline"/>
          </w:rPr>
          <w:t>replied</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's entire wardrobe, purchased in 1977, combined didn't cost $500."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said, "This is why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is received better by younger people. He is always authentically himself. He doesn't try to copy popular trends or language. He's just an old guy who cares about people, workers, and healthcare, who engages genuinely with everyone he meets."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video of the exchange was posted by a Burlington-based reseller with the username </w:t>
      </w:r>
      <w:hyperlink r:id="rId1234" w:history="1">
        <w:r>
          <w:rPr>
            <w:rFonts w:ascii="arial" w:eastAsia="arial" w:hAnsi="arial" w:cs="arial"/>
            <w:b w:val="0"/>
            <w:i/>
            <w:strike w:val="0"/>
            <w:noProof w:val="0"/>
            <w:color w:val="0077CC"/>
            <w:position w:val="0"/>
            <w:sz w:val="20"/>
            <w:u w:val="single"/>
            <w:vertAlign w:val="baseline"/>
          </w:rPr>
          <w:t>@closetby.qp</w:t>
        </w:r>
      </w:hyperlink>
      <w:r>
        <w:rPr>
          <w:rFonts w:ascii="arial" w:eastAsia="arial" w:hAnsi="arial" w:cs="arial"/>
          <w:b w:val="0"/>
          <w:i w:val="0"/>
          <w:strike w:val="0"/>
          <w:noProof w:val="0"/>
          <w:color w:val="000000"/>
          <w:position w:val="0"/>
          <w:sz w:val="20"/>
          <w:u w:val="none"/>
          <w:vertAlign w:val="baseline"/>
        </w:rPr>
        <w:t xml:space="preserve"> on Instagram.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Nike SB x Air Jordan 4 "Navy" released this week through select local skateshops and boutiques throughout the country. Its the second collision of Nike properties on the model, following a revered </w:t>
      </w:r>
      <w:hyperlink r:id="rId1235" w:history="1">
        <w:r>
          <w:rPr>
            <w:rFonts w:ascii="arial" w:eastAsia="arial" w:hAnsi="arial" w:cs="arial"/>
            <w:b w:val="0"/>
            <w:i/>
            <w:strike w:val="0"/>
            <w:noProof w:val="0"/>
            <w:color w:val="0077CC"/>
            <w:position w:val="0"/>
            <w:sz w:val="20"/>
            <w:u w:val="single"/>
            <w:vertAlign w:val="baseline"/>
          </w:rPr>
          <w:t>"Pine Green" colorway</w:t>
        </w:r>
      </w:hyperlink>
      <w:r>
        <w:rPr>
          <w:rFonts w:ascii="arial" w:eastAsia="arial" w:hAnsi="arial" w:cs="arial"/>
          <w:b w:val="0"/>
          <w:i w:val="0"/>
          <w:strike w:val="0"/>
          <w:noProof w:val="0"/>
          <w:color w:val="000000"/>
          <w:position w:val="0"/>
          <w:sz w:val="20"/>
          <w:u w:val="none"/>
          <w:vertAlign w:val="baseline"/>
        </w:rPr>
        <w:t xml:space="preserve"> from 2023.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Resale prices for the newer variant jump as up as $500, a figure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would likely find even more unthinkable.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Footwear News</w:t>
      </w:r>
    </w:p>
    <w:p>
      <w:pPr>
        <w:pStyle w:val="Normal63"/>
        <w:keepNext w:val="0"/>
        <w:spacing w:before="240" w:after="0" w:line="260" w:lineRule="atLeast"/>
        <w:ind w:left="0" w:right="0" w:firstLine="0"/>
        <w:jc w:val="both"/>
      </w:pPr>
      <w:hyperlink r:id="rId1236" w:history="1">
        <w:r>
          <w:rPr>
            <w:rFonts w:ascii="arial" w:eastAsia="arial" w:hAnsi="arial" w:cs="arial"/>
            <w:b w:val="0"/>
            <w:i/>
            <w:strike w:val="0"/>
            <w:color w:val="0077CC"/>
            <w:sz w:val="20"/>
            <w:u w:val="single"/>
            <w:vertAlign w:val="baseline"/>
          </w:rPr>
          <w:t>These Exclusive Air Jordans Were Made for the UCLA Bruins</w:t>
        </w:r>
      </w:hyperlink>
      <w:r>
        <w:rPr>
          <w:rFonts w:ascii="arial" w:eastAsia="arial" w:hAnsi="arial" w:cs="arial"/>
          <w:b w:val="0"/>
          <w:i w:val="0"/>
          <w:strike w:val="0"/>
          <w:noProof w:val="0"/>
          <w:color w:val="000000"/>
          <w:position w:val="0"/>
          <w:sz w:val="20"/>
          <w:u w:val="none"/>
          <w:vertAlign w:val="baseline"/>
        </w:rPr>
        <w:t> </w:t>
      </w:r>
      <w:hyperlink r:id="rId1237" w:history="1">
        <w:r>
          <w:rPr>
            <w:rFonts w:ascii="arial" w:eastAsia="arial" w:hAnsi="arial" w:cs="arial"/>
            <w:b w:val="0"/>
            <w:i/>
            <w:strike w:val="0"/>
            <w:noProof w:val="0"/>
            <w:color w:val="0077CC"/>
            <w:position w:val="0"/>
            <w:sz w:val="20"/>
            <w:u w:val="single"/>
            <w:vertAlign w:val="baseline"/>
          </w:rPr>
          <w:t>Jordan Brand Officially Reveals Luka Doncic's Next Signature Sneaker - and a New Takedown Model</w:t>
        </w:r>
      </w:hyperlink>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65" style="position:absolute;z-index:251884544"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Footwear NewsLexisNexis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PRICES (89%); ECONOMIC INEQUALITY (77%); SOCIAL MEDIA (68%)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FOOTWEAR (89%); SOCIAL MEDIA (68%)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BURLINGTON, VT, USA (88%); VERMONT, USA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66"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Bernie</w:t>
        </w:r>
      </w:hyperlink>
      <w:hyperlink r:id="rId1245" w:history="1">
        <w:r>
          <w:rPr>
            <w:rFonts w:ascii="arial" w:eastAsia="arial" w:hAnsi="arial" w:cs="arial"/>
            <w:b/>
            <w:i/>
            <w:strike w:val="0"/>
            <w:color w:val="0077CC"/>
            <w:sz w:val="28"/>
            <w:u w:val="single"/>
            <w:vertAlign w:val="baseline"/>
          </w:rPr>
          <w:t xml:space="preserve"> </w:t>
        </w:r>
      </w:hyperlink>
      <w:hyperlink r:id="rId1246" w:history="1">
        <w:r>
          <w:rPr>
            <w:rFonts w:ascii="arial" w:eastAsia="arial" w:hAnsi="arial" w:cs="arial"/>
            <w:b/>
            <w:i/>
            <w:strike w:val="0"/>
            <w:color w:val="0077CC"/>
            <w:sz w:val="28"/>
            <w:u w:val="single"/>
            <w:vertAlign w:val="baseline"/>
          </w:rPr>
          <w:t>Sanders</w:t>
        </w:r>
      </w:hyperlink>
      <w:hyperlink r:id="rId1247" w:history="1">
        <w:r>
          <w:rPr>
            <w:rFonts w:ascii="arial" w:eastAsia="arial" w:hAnsi="arial" w:cs="arial"/>
            <w:b/>
            <w:i/>
            <w:strike w:val="0"/>
            <w:color w:val="0077CC"/>
            <w:sz w:val="28"/>
            <w:u w:val="single"/>
            <w:vertAlign w:val="baseline"/>
          </w:rPr>
          <w:t xml:space="preserve"> Blasts Trump and Musk During Surprise Coachella Appearance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Hollywood Reporter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64"/>
        <w:keepNext w:val="0"/>
        <w:spacing w:before="120" w:after="0" w:line="220" w:lineRule="atLeast"/>
        <w:ind w:left="0" w:right="0" w:firstLine="0"/>
        <w:jc w:val="left"/>
      </w:pPr>
      <w:r>
        <w:br/>
      </w:r>
      <w:r>
        <w:pict>
          <v:shape id="_x0000_i1267" type="#_x0000_t75" style="width:182.23pt;height:53.99pt">
            <v:imagedata r:id="rId124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Maer Roshan</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68" style="position:absolute;z-index:2518865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star-studded line-up at the Coachella music festival included an unexpected guest on Saturday night.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surprise appearance before a massive crowd at the Indio festival,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the stage to deliver a rousing speech blasting President Donald Trump and exhorting the young audience to stand up against billionaires, the fossil fuel industry, "greedy insurance companies" and states that are rolling back abortion rights across the nation. As he spoke under a full moon, hundreds of screaming fans rushed over, cameras in hand, to capture the senator's unannounced address, which followed a blockbuster set from Charli XCX at a neighboring stage.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had been invited by festival organizers to introduce the singer-songwriter Clairo, whom he praised for her own record of activism. He was introduced by Maxwell Frost, the Florida Democrat who recently became the first Gen Z member of Congress.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because Clairo has used her prominence to fight for women's rights, to try to end the brutal war in Gaza, where thousands of women and children are being killed"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when he took the stage. He used the opportunity to launch into an emotional address warning of the dangers facing the world since the return of the Trump administration, and told the cheering crowd that "the future of what happens in America is dependent on your generation."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Vermont senator's first mention of the president prompted a raucous chorus of boos from the crowd. "I agree!"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responded. "He thinks that climate change is a hoax. He is dangerously wrong and you and I are going to have to stand up to the fossil fuel industry and tell them to stop destroying the planet."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emphasized that since assuming office in January, the administration has taken multiple steps to dismantle climate efforts, including mass staff cuts at environmental agencies and the rollback of environmental regulations.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can turn away and you can ignore what goes on, but if you do that, you do it at your own peril," the 83-year-old senator and two-time presidential candidate continued as the crowd continued to cheer. "We need you to stand up to fight for justice. To fight for economic justice, social justice and racial justice."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the audience to resist oligarchs like Elon Musk who had hijacked the American political system. "We have an economy that is working very well for the billionaire class, but not for working families,"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concluding his three minute address with an attack on the drug companies and insurance companies who do not understand "that healthcare is a human right."</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appearance at the festival followed a Los Angeles rally he had held earlier in the day as part of his "Fighting Oligarchy" tour with Rep. Alexandria Ocasio-Cortez of New York. Organizers said 36,000 people had attended the duo's L.A. appearance, which featured performances by Neil Young, Joan Baez and Maggie Rogers. It was the latest stop in a national anti-Trump tour that has drawn massive crowds across the country.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Hollywood Reporter</w:t>
      </w:r>
    </w:p>
    <w:p>
      <w:pPr>
        <w:pStyle w:val="Normal64"/>
        <w:keepNext w:val="0"/>
        <w:spacing w:before="240" w:after="0" w:line="260" w:lineRule="atLeast"/>
        <w:ind w:left="0" w:right="0" w:firstLine="0"/>
        <w:jc w:val="both"/>
      </w:pPr>
      <w:hyperlink r:id="rId1249" w:history="1">
        <w:r>
          <w:rPr>
            <w:rFonts w:ascii="arial" w:eastAsia="arial" w:hAnsi="arial" w:cs="arial"/>
            <w:b w:val="0"/>
            <w:i/>
            <w:strike w:val="0"/>
            <w:color w:val="0077CC"/>
            <w:sz w:val="20"/>
            <w:u w:val="single"/>
            <w:vertAlign w:val="baseline"/>
          </w:rPr>
          <w:t xml:space="preserve">Neil Young, Joan Baez, Maggie Rogers Headline </w:t>
        </w:r>
      </w:hyperlink>
      <w:hyperlink r:id="rId1250" w:history="1">
        <w:r>
          <w:rPr>
            <w:rFonts w:ascii="arial" w:eastAsia="arial" w:hAnsi="arial" w:cs="arial"/>
            <w:b/>
            <w:i/>
            <w:strike w:val="0"/>
            <w:color w:val="0077CC"/>
            <w:sz w:val="20"/>
            <w:u w:val="single"/>
            <w:vertAlign w:val="baseline"/>
          </w:rPr>
          <w:t>Bernie</w:t>
        </w:r>
      </w:hyperlink>
      <w:hyperlink r:id="rId1251" w:history="1">
        <w:r>
          <w:rPr>
            <w:rFonts w:ascii="arial" w:eastAsia="arial" w:hAnsi="arial" w:cs="arial"/>
            <w:b w:val="0"/>
            <w:i/>
            <w:strike w:val="0"/>
            <w:color w:val="0077CC"/>
            <w:sz w:val="20"/>
            <w:u w:val="single"/>
            <w:vertAlign w:val="baseline"/>
          </w:rPr>
          <w:t xml:space="preserve"> </w:t>
        </w:r>
      </w:hyperlink>
      <w:hyperlink r:id="rId1252" w:history="1">
        <w:r>
          <w:rPr>
            <w:rFonts w:ascii="arial" w:eastAsia="arial" w:hAnsi="arial" w:cs="arial"/>
            <w:b/>
            <w:i/>
            <w:strike w:val="0"/>
            <w:color w:val="0077CC"/>
            <w:sz w:val="20"/>
            <w:u w:val="single"/>
            <w:vertAlign w:val="baseline"/>
          </w:rPr>
          <w:t>Sanders</w:t>
        </w:r>
      </w:hyperlink>
      <w:hyperlink r:id="rId1253" w:history="1">
        <w:r>
          <w:rPr>
            <w:rFonts w:ascii="arial" w:eastAsia="arial" w:hAnsi="arial" w:cs="arial"/>
            <w:b w:val="0"/>
            <w:i/>
            <w:strike w:val="0"/>
            <w:color w:val="0077CC"/>
            <w:sz w:val="20"/>
            <w:u w:val="single"/>
            <w:vertAlign w:val="baseline"/>
          </w:rPr>
          <w:t xml:space="preserve"> Los Angeles Rally</w:t>
        </w:r>
      </w:hyperlink>
      <w:r>
        <w:rPr>
          <w:rFonts w:ascii="arial" w:eastAsia="arial" w:hAnsi="arial" w:cs="arial"/>
          <w:b w:val="0"/>
          <w:i w:val="0"/>
          <w:strike w:val="0"/>
          <w:noProof w:val="0"/>
          <w:color w:val="000000"/>
          <w:position w:val="0"/>
          <w:sz w:val="20"/>
          <w:u w:val="none"/>
          <w:vertAlign w:val="baseline"/>
        </w:rPr>
        <w:t> </w:t>
      </w:r>
      <w:hyperlink r:id="rId1254" w:history="1">
        <w:r>
          <w:rPr>
            <w:rFonts w:ascii="arial" w:eastAsia="arial" w:hAnsi="arial" w:cs="arial"/>
            <w:b w:val="0"/>
            <w:i/>
            <w:strike w:val="0"/>
            <w:noProof w:val="0"/>
            <w:color w:val="0077CC"/>
            <w:position w:val="0"/>
            <w:sz w:val="20"/>
            <w:u w:val="single"/>
            <w:vertAlign w:val="baseline"/>
          </w:rPr>
          <w:t>Lady Gaga Is Queen of the Desert, Benson Boone Channels Freddie Mercury, Lisa Slays at Coachella 2025</w:t>
        </w:r>
      </w:hyperlink>
      <w:r>
        <w:rPr>
          <w:rFonts w:ascii="arial" w:eastAsia="arial" w:hAnsi="arial" w:cs="arial"/>
          <w:b w:val="0"/>
          <w:i w:val="0"/>
          <w:strike w:val="0"/>
          <w:noProof w:val="0"/>
          <w:color w:val="000000"/>
          <w:position w:val="0"/>
          <w:sz w:val="20"/>
          <w:u w:val="none"/>
          <w:vertAlign w:val="baseline"/>
        </w:rPr>
        <w:t> </w:t>
      </w:r>
      <w:hyperlink r:id="rId1255" w:history="1">
        <w:r>
          <w:rPr>
            <w:rFonts w:ascii="arial" w:eastAsia="arial" w:hAnsi="arial" w:cs="arial"/>
            <w:b w:val="0"/>
            <w:i/>
            <w:strike w:val="0"/>
            <w:noProof w:val="0"/>
            <w:color w:val="0077CC"/>
            <w:position w:val="0"/>
            <w:sz w:val="20"/>
            <w:u w:val="single"/>
            <w:vertAlign w:val="baseline"/>
          </w:rPr>
          <w:t>Bill Maher Says Donald Trump Was "Gracious" and "Willing to Listen" During White House Visit</w:t>
        </w:r>
      </w:hyperlink>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9" style="position:absolute;z-index:251887616"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The Hollywood ReporterLexisNexis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FESTIVALS (91%); CELEBRITIES (90%); LEGISLATIVE BODIES (90%); TRENDS &amp; EVENTS (90%); OLIGARCHIES (89%); SOCIAL JUSTICE (89%); ARTS FESTIVALS &amp; EXHIBITIONS (78%); FEMINISM &amp; WOMEN'S RIGHTS (78%); MUSIC (78%); SINGERS &amp; MUSICIANS (78%); SOCIETY, SOCIAL ASSISTANCE &amp; LIFESTYLE (78%); US PRESIDENTIAL CANDIDATES 2012 (78%); WOMEN (78%); RACE &amp; ETHNICITY (77%); TYPES OF GOVERNMENT (77%); ACTIVISM (76%); CLIMATE CHANGE (76%); FAMILY (76%); EMOTIONS (73%); SONG WRITING (73%); POLITICS (72%); ABORTION RIGHTS (71%); REPRODUCTIVE RIGHTS (71%); WEALTHY PEOPLE (71%); GENERATION Z (68%); RACIAL JUSTICE (68%); US DEMOCRATIC PARTY (68%); ENVIRONMENTAL DEPARTMENTS (66%); ENVIRONMENTAL REGULATION &amp; POLICY (63%); POLITICAL CANDIDATES (60%); ABORTION (56%); LAYOFFS &amp; DISMISSALS (50%)</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(91%); FESTIVALS (91%); CELEBRITIES (90%); MUSIC INDUSTRY (90%); ARTS FESTIVALS &amp; EXHIBITIONS (78%); SINGERS &amp; MUSICIANS (78%); ENERGY &amp; UTILITIES (76%); INSURANCE (76%); PHARMACEUTICALS INDUSTRY (72%)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(89%); ELON MUSK (79%); MAXWELL FROST (79%); CHARLI XCX (78%); ALEXANDRIA OCASIO-CORTEZ (71%)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(78%); VERMONT, USA (79%); UNITED STATES (92%)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70"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Bernie</w:t>
        </w:r>
      </w:hyperlink>
      <w:hyperlink r:id="rId1263" w:history="1">
        <w:r>
          <w:rPr>
            <w:rFonts w:ascii="arial" w:eastAsia="arial" w:hAnsi="arial" w:cs="arial"/>
            <w:b/>
            <w:i/>
            <w:strike w:val="0"/>
            <w:color w:val="0077CC"/>
            <w:sz w:val="28"/>
            <w:u w:val="single"/>
            <w:vertAlign w:val="baseline"/>
          </w:rPr>
          <w:t xml:space="preserve"> </w:t>
        </w:r>
      </w:hyperlink>
      <w:hyperlink r:id="rId1264" w:history="1">
        <w:r>
          <w:rPr>
            <w:rFonts w:ascii="arial" w:eastAsia="arial" w:hAnsi="arial" w:cs="arial"/>
            <w:b/>
            <w:i/>
            <w:strike w:val="0"/>
            <w:color w:val="0077CC"/>
            <w:sz w:val="28"/>
            <w:u w:val="single"/>
            <w:vertAlign w:val="baseline"/>
          </w:rPr>
          <w:t>Sanders</w:t>
        </w:r>
      </w:hyperlink>
      <w:hyperlink r:id="rId1265" w:history="1">
        <w:r>
          <w:rPr>
            <w:rFonts w:ascii="arial" w:eastAsia="arial" w:hAnsi="arial" w:cs="arial"/>
            <w:b/>
            <w:i/>
            <w:strike w:val="0"/>
            <w:color w:val="0077CC"/>
            <w:sz w:val="28"/>
            <w:u w:val="single"/>
            <w:vertAlign w:val="baseline"/>
          </w:rPr>
          <w:t xml:space="preserve"> Warns: 'The Job You Have Today Ain't Going To Be Here In 10 Or 15 Years,' As AI And Robotics Threaten US Workforce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10:13 AM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ROBOTICS NEWS, US news, US Federal Government news, Human resources news &amp; JOB MARKETS NEWS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Proiti Seal Acharya</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71" style="position:absolute;z-index:251889664"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warning American workers to prepare for enormous changes as AI and robotics reconfigure the </w:t>
      </w:r>
      <w:hyperlink r:id="rId1266" w:history="1">
        <w:r>
          <w:rPr>
            <w:rFonts w:ascii="arial" w:eastAsia="arial" w:hAnsi="arial" w:cs="arial"/>
            <w:b w:val="0"/>
            <w:i/>
            <w:strike w:val="0"/>
            <w:noProof w:val="0"/>
            <w:color w:val="0077CC"/>
            <w:position w:val="0"/>
            <w:sz w:val="20"/>
            <w:u w:val="single"/>
            <w:vertAlign w:val="baseline"/>
          </w:rPr>
          <w:t>job market</w:t>
        </w:r>
      </w:hyperlink>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CNN town hall with Anderson Cooper earlier this week, he advised the public to consider the threat seriously.</w:t>
      </w:r>
    </w:p>
    <w:p>
      <w:pPr>
        <w:pStyle w:val="Normal6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referred to Elon Musk's </w:t>
      </w:r>
      <w:hyperlink r:id="rId1267" w:history="1">
        <w:r>
          <w:rPr>
            <w:rFonts w:ascii="arial" w:eastAsia="arial" w:hAnsi="arial" w:cs="arial"/>
            <w:b w:val="0"/>
            <w:i/>
            <w:strike w:val="0"/>
            <w:noProof w:val="0"/>
            <w:color w:val="0077CC"/>
            <w:position w:val="0"/>
            <w:sz w:val="20"/>
            <w:u w:val="single"/>
            <w:vertAlign w:val="baseline"/>
          </w:rPr>
          <w:t>dismissal of federal workers</w:t>
        </w:r>
      </w:hyperlink>
      <w:r>
        <w:rPr>
          <w:rFonts w:ascii="arial" w:eastAsia="arial" w:hAnsi="arial" w:cs="arial"/>
          <w:b w:val="0"/>
          <w:i w:val="0"/>
          <w:strike w:val="0"/>
          <w:noProof w:val="0"/>
          <w:color w:val="000000"/>
          <w:position w:val="0"/>
          <w:sz w:val="20"/>
          <w:u w:val="none"/>
          <w:vertAlign w:val="baseline"/>
        </w:rPr>
        <w:t xml:space="preserve"> under the Trump administration's Department of Government Efficiency.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Musk can do this to federal employees, what do you think he's going to be doing when artificial intelligence and robotics come for your job?" he asked. "The job you have today ain't going to be here in 10 or 15 years."</w:t>
      </w:r>
    </w:p>
    <w:p>
      <w:pPr>
        <w:pStyle w:val="Normal6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See Also: </w:t>
      </w:r>
      <w:hyperlink r:id="rId1268" w:history="1">
        <w:r>
          <w:rPr>
            <w:rFonts w:ascii="arial" w:eastAsia="arial" w:hAnsi="arial" w:cs="arial"/>
            <w:b w:val="0"/>
            <w:i/>
            <w:strike w:val="0"/>
            <w:noProof w:val="0"/>
            <w:color w:val="0077CC"/>
            <w:position w:val="0"/>
            <w:sz w:val="20"/>
            <w:u w:val="single"/>
            <w:vertAlign w:val="baseline"/>
          </w:rPr>
          <w:t>AI Is Quietly Reshaping How Companies Screen Resumes - Nearly Half Of Hiring Managers Now Use It</w:t>
        </w:r>
      </w:hyperlink>
    </w:p>
    <w:p>
      <w:pPr>
        <w:pStyle w:val="Normal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 Matters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accused Musk and tech elites of </w:t>
      </w:r>
      <w:hyperlink r:id="rId1269" w:history="1">
        <w:r>
          <w:rPr>
            <w:rFonts w:ascii="arial" w:eastAsia="arial" w:hAnsi="arial" w:cs="arial"/>
            <w:b w:val="0"/>
            <w:i/>
            <w:strike w:val="0"/>
            <w:noProof w:val="0"/>
            <w:color w:val="0077CC"/>
            <w:position w:val="0"/>
            <w:sz w:val="20"/>
            <w:u w:val="single"/>
            <w:vertAlign w:val="baseline"/>
          </w:rPr>
          <w:t>prioritizing profits above people</w:t>
        </w:r>
      </w:hyperlink>
      <w:r>
        <w:rPr>
          <w:rFonts w:ascii="arial" w:eastAsia="arial" w:hAnsi="arial" w:cs="arial"/>
          <w:b w:val="0"/>
          <w:i w:val="0"/>
          <w:strike w:val="0"/>
          <w:noProof w:val="0"/>
          <w:color w:val="000000"/>
          <w:position w:val="0"/>
          <w:sz w:val="20"/>
          <w:u w:val="none"/>
          <w:vertAlign w:val="baseline"/>
        </w:rPr>
        <w:t xml:space="preserve">. "They don't give a damn about you,"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"If this is what they could do to federal employees, think about what they could do to people in the private sector."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a Luddite,"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went on to add. "But new technology, AI, robotics, has got to work for working people, not just for the billionaires and Mr. Musk."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Shopify CEO Tobi Lutke issued a memo announcing that the company will only recruit new workers if they can </w:t>
      </w:r>
      <w:hyperlink r:id="rId1270" w:history="1">
        <w:r>
          <w:rPr>
            <w:rFonts w:ascii="arial" w:eastAsia="arial" w:hAnsi="arial" w:cs="arial"/>
            <w:b w:val="0"/>
            <w:i/>
            <w:strike w:val="0"/>
            <w:noProof w:val="0"/>
            <w:color w:val="0077CC"/>
            <w:position w:val="0"/>
            <w:sz w:val="20"/>
            <w:u w:val="single"/>
            <w:vertAlign w:val="baseline"/>
          </w:rPr>
          <w:t>prove that AI cannot be used to do the job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warning appears even more stark in light of this new development.</w:t>
      </w:r>
    </w:p>
    <w:p>
      <w:pPr>
        <w:pStyle w:val="Normal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Next:</w:t>
      </w:r>
    </w:p>
    <w:p>
      <w:pPr>
        <w:pStyle w:val="Normal65"/>
        <w:keepNext w:val="0"/>
        <w:numPr>
          <w:numId w:val="41"/>
        </w:numPr>
        <w:spacing w:before="240" w:after="0" w:line="260" w:lineRule="atLeast"/>
        <w:ind w:right="0"/>
        <w:jc w:val="both"/>
      </w:pPr>
      <w:hyperlink r:id="rId1271" w:history="1">
        <w:r>
          <w:rPr>
            <w:rFonts w:ascii="arial" w:eastAsia="arial" w:hAnsi="arial" w:cs="arial"/>
            <w:b w:val="0"/>
            <w:i/>
            <w:strike w:val="0"/>
            <w:color w:val="0077CC"/>
            <w:sz w:val="20"/>
            <w:u w:val="single"/>
            <w:vertAlign w:val="baseline"/>
          </w:rPr>
          <w:t xml:space="preserve">'You Have Defeated The Wealthiest Person On Earth,' Says </w:t>
        </w:r>
      </w:hyperlink>
      <w:hyperlink r:id="rId1272" w:history="1">
        <w:r>
          <w:rPr>
            <w:rFonts w:ascii="arial" w:eastAsia="arial" w:hAnsi="arial" w:cs="arial"/>
            <w:b/>
            <w:i/>
            <w:strike w:val="0"/>
            <w:color w:val="0077CC"/>
            <w:sz w:val="20"/>
            <w:u w:val="single"/>
            <w:vertAlign w:val="baseline"/>
          </w:rPr>
          <w:t>Bernie</w:t>
        </w:r>
      </w:hyperlink>
      <w:hyperlink r:id="rId1273" w:history="1">
        <w:r>
          <w:rPr>
            <w:rFonts w:ascii="arial" w:eastAsia="arial" w:hAnsi="arial" w:cs="arial"/>
            <w:b w:val="0"/>
            <w:i/>
            <w:strike w:val="0"/>
            <w:color w:val="0077CC"/>
            <w:sz w:val="20"/>
            <w:u w:val="single"/>
            <w:vertAlign w:val="baseline"/>
          </w:rPr>
          <w:t xml:space="preserve"> </w:t>
        </w:r>
      </w:hyperlink>
      <w:hyperlink r:id="rId1274" w:history="1">
        <w:r>
          <w:rPr>
            <w:rFonts w:ascii="arial" w:eastAsia="arial" w:hAnsi="arial" w:cs="arial"/>
            <w:b/>
            <w:i/>
            <w:strike w:val="0"/>
            <w:color w:val="0077CC"/>
            <w:sz w:val="20"/>
            <w:u w:val="single"/>
            <w:vertAlign w:val="baseline"/>
          </w:rPr>
          <w:t>Sanders</w:t>
        </w:r>
      </w:hyperlink>
      <w:hyperlink r:id="rId1275" w:history="1">
        <w:r>
          <w:rPr>
            <w:rFonts w:ascii="arial" w:eastAsia="arial" w:hAnsi="arial" w:cs="arial"/>
            <w:b w:val="0"/>
            <w:i/>
            <w:strike w:val="0"/>
            <w:color w:val="0077CC"/>
            <w:sz w:val="20"/>
            <w:u w:val="single"/>
            <w:vertAlign w:val="baseline"/>
          </w:rPr>
          <w:t xml:space="preserve"> As He Applauds Wisconsin's Choice Of Susan Crawford</w:t>
        </w:r>
      </w:hyperlink>
    </w:p>
    <w:p>
      <w:pPr>
        <w:pStyle w:val="Normal6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Photo courtesy: Shutterstock</w:t>
      </w:r>
    </w:p>
    <w:p>
      <w:pPr>
        <w:pStyle w:val="Normal6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72" style="position:absolute;z-index:251890688"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CIVIL SERVICES (90%); FINANCIAL MARKET UPDATES (90%); LABOR MARKET (90%); RECRUITMENT &amp; HIRING (90%); ROBOTICS (90%); US FEDERAL GOVERNMENT (90%); US DEPARTMENT OF GOVERNMENT EFFICIENCY (79%); GOVERNMENT &amp; PUBLIC ADMINISTRATION (78%); GOVERNMENT BODIES &amp; OFFICES (78%); HUMAN RESOURCES (78%); HUMAN RESOURCES &amp; PERSONNEL MANAGEMENT (78%); LABOR FORCE (78%); WORKER CATEGORIES (78%); TECHNOLOGY (74%); LAYOFFS &amp; DISMISSALS (73%); MANAGERS &amp; SUPERVISORS (73%); WEALTHY PEOPLE (70%)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SHUTTERSTOCK INC (51%)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SSTK (NYSE) (51%)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(51%); ARTIFICIAL INTELLIGENCE (90%); FINANCIAL MARKET UPDATES (90%); ROBOTICS (90%)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ELON MUSK (79%); TOBIAS LUTKE (79%); DONALD TRUMP (56%)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(92%); UNITED STATES (94%); Wisconsin; United States; Americas, Northern America</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73"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282" w:history="1">
        <w:r>
          <w:rPr>
            <w:rFonts w:ascii="arial" w:eastAsia="arial" w:hAnsi="arial" w:cs="arial"/>
            <w:b/>
            <w:i/>
            <w:strike w:val="0"/>
            <w:color w:val="0077CC"/>
            <w:sz w:val="28"/>
            <w:u w:val="single"/>
            <w:vertAlign w:val="baseline"/>
          </w:rPr>
          <w:t xml:space="preserve">Democratic Senator Hammers AOC and </w:t>
        </w:r>
      </w:hyperlink>
      <w:hyperlink r:id="rId1283" w:history="1">
        <w:r>
          <w:rPr>
            <w:rFonts w:ascii="arial" w:eastAsia="arial" w:hAnsi="arial" w:cs="arial"/>
            <w:b/>
            <w:i/>
            <w:strike w:val="0"/>
            <w:color w:val="0077CC"/>
            <w:sz w:val="28"/>
            <w:u w:val="single"/>
            <w:vertAlign w:val="baseline"/>
          </w:rPr>
          <w:t>Bernie</w:t>
        </w:r>
      </w:hyperlink>
      <w:hyperlink r:id="rId1284" w:history="1">
        <w:r>
          <w:rPr>
            <w:rFonts w:ascii="arial" w:eastAsia="arial" w:hAnsi="arial" w:cs="arial"/>
            <w:b/>
            <w:i/>
            <w:strike w:val="0"/>
            <w:color w:val="0077CC"/>
            <w:sz w:val="28"/>
            <w:u w:val="single"/>
            <w:vertAlign w:val="baseline"/>
          </w:rPr>
          <w:t xml:space="preserve"> </w:t>
        </w:r>
      </w:hyperlink>
      <w:hyperlink r:id="rId1285" w:history="1">
        <w:r>
          <w:rPr>
            <w:rFonts w:ascii="arial" w:eastAsia="arial" w:hAnsi="arial" w:cs="arial"/>
            <w:b/>
            <w:i/>
            <w:strike w:val="0"/>
            <w:color w:val="0077CC"/>
            <w:sz w:val="28"/>
            <w:u w:val="single"/>
            <w:vertAlign w:val="baseline"/>
          </w:rPr>
          <w:t>Sanders</w:t>
        </w:r>
      </w:hyperlink>
      <w:hyperlink r:id="rId1286" w:history="1">
        <w:r>
          <w:rPr>
            <w:rFonts w:ascii="arial" w:eastAsia="arial" w:hAnsi="arial" w:cs="arial"/>
            <w:b/>
            <w:i/>
            <w:strike w:val="0"/>
            <w:color w:val="0077CC"/>
            <w:sz w:val="28"/>
            <w:u w:val="single"/>
            <w:vertAlign w:val="baseline"/>
          </w:rPr>
          <w:t>: 'What Have They Actually Done?'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9:55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Isaac Schorr</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74" style="position:absolute;z-index:251892736"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20th, 2025 ( </w:t>
      </w:r>
      <w:hyperlink r:id="rId1287"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28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Elissa Slotkin (D-MI) fired a shot across the bow of Rep. Alexandria Ocasio-Cortez (D-NY),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and the progressive wing of her party on Wednesday.</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town hall with constituents,  </w:t>
      </w:r>
      <w:hyperlink r:id="rId1289" w:history="1">
        <w:r>
          <w:rPr>
            <w:rFonts w:ascii="arial" w:eastAsia="arial" w:hAnsi="arial" w:cs="arial"/>
            <w:b w:val="0"/>
            <w:i/>
            <w:strike w:val="0"/>
            <w:noProof w:val="0"/>
            <w:color w:val="0077CC"/>
            <w:position w:val="0"/>
            <w:sz w:val="20"/>
            <w:u w:val="single"/>
            <w:vertAlign w:val="baseline"/>
          </w:rPr>
          <w:t xml:space="preserve">Slotkin was asked by a constituent how she would 'step up for us now' like Ocasio-Cortez, </w:t>
        </w:r>
      </w:hyperlink>
      <w:hyperlink r:id="rId1290" w:history="1">
        <w:r>
          <w:rPr>
            <w:rFonts w:ascii="arial" w:eastAsia="arial" w:hAnsi="arial" w:cs="arial"/>
            <w:b/>
            <w:i/>
            <w:strike w:val="0"/>
            <w:noProof w:val="0"/>
            <w:color w:val="0077CC"/>
            <w:position w:val="0"/>
            <w:sz w:val="20"/>
            <w:u w:val="single"/>
            <w:vertAlign w:val="baseline"/>
          </w:rPr>
          <w:t>Sanders</w:t>
        </w:r>
      </w:hyperlink>
      <w:hyperlink r:id="rId1291" w:history="1">
        <w:r>
          <w:rPr>
            <w:rFonts w:ascii="arial" w:eastAsia="arial" w:hAnsi="arial" w:cs="arial"/>
            <w:b w:val="0"/>
            <w:i/>
            <w:strike w:val="0"/>
            <w:noProof w:val="0"/>
            <w:color w:val="0077CC"/>
            <w:position w:val="0"/>
            <w:sz w:val="20"/>
            <w:u w:val="single"/>
            <w:vertAlign w:val="baseline"/>
          </w:rPr>
          <w:t>, and Rep. Jasmine Crockett (D-TX) had with their 'screaming, enraged, passionate' response to President Donald Trump.</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you mentioned has a lot of words, but what have they actually done to change the situation with Donald Trump and the cuts and the attacks on our judiciary and the attacks on our Constitution?' replied Slotkin, who dismissed the idea of chaining herself to the White House and becoming 'an activist full time' because she's busy fighting the Trump administration's cuts to the federal government.</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things require me to be more than just an AOC,'  </w:t>
      </w:r>
      <w:hyperlink r:id="rId1292" w:history="1">
        <w:r>
          <w:rPr>
            <w:rFonts w:ascii="arial" w:eastAsia="arial" w:hAnsi="arial" w:cs="arial"/>
            <w:b w:val="0"/>
            <w:i/>
            <w:strike w:val="0"/>
            <w:noProof w:val="0"/>
            <w:color w:val="0077CC"/>
            <w:position w:val="0"/>
            <w:sz w:val="20"/>
            <w:u w:val="single"/>
            <w:vertAlign w:val="baseline"/>
          </w:rPr>
          <w:t>said Slotkin. 'I can't do what she does because we live in a purple state, and I'm a pragmatist.'</w:t>
        </w:r>
      </w:hyperlink>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w:t>
      </w:r>
      <w:hyperlink r:id="rId1293" w:history="1">
        <w:r>
          <w:rPr>
            <w:rFonts w:ascii="arial" w:eastAsia="arial" w:hAnsi="arial" w:cs="arial"/>
            <w:b w:val="0"/>
            <w:i/>
            <w:strike w:val="0"/>
            <w:noProof w:val="0"/>
            <w:color w:val="0077CC"/>
            <w:position w:val="0"/>
            <w:sz w:val="20"/>
            <w:u w:val="single"/>
            <w:vertAlign w:val="baseline"/>
          </w:rPr>
          <w:t>2019, when Slotkin was serving alongside Ocasio-Cortez and other members of the so-called 'Squad' in the House, the junior senator dismissed the idea that she was battling with them for the soul of the party.</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so I definitely think there's an interest by the media in sort of that age-old catfight story, because I noticed they do it more frequently with women members. I think that that helps no one. It doesn't help the members. It doesn't help our constituents. It doesn't help the issues that we're working on,' argued Slotkin. 'So, for me, the Democratic Party is a big tent and everyone's doing their job to represent their district. And my district is very different than Alexandria's district, so I don't fault her for doing what she thinks is right for them. But that doesn't necessarily mean it's right for my district.'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CNN.</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294" w:history="1">
        <w:r>
          <w:rPr>
            <w:rFonts w:ascii="arial" w:eastAsia="arial" w:hAnsi="arial" w:cs="arial"/>
            <w:b w:val="0"/>
            <w:i/>
            <w:strike w:val="0"/>
            <w:noProof w:val="0"/>
            <w:color w:val="0077CC"/>
            <w:position w:val="0"/>
            <w:sz w:val="20"/>
            <w:u w:val="single"/>
            <w:vertAlign w:val="baseline"/>
          </w:rPr>
          <w:t xml:space="preserve">Democratic Senator Hammers AOC and </w:t>
        </w:r>
      </w:hyperlink>
      <w:hyperlink r:id="rId1295" w:history="1">
        <w:r>
          <w:rPr>
            <w:rFonts w:ascii="arial" w:eastAsia="arial" w:hAnsi="arial" w:cs="arial"/>
            <w:b/>
            <w:i/>
            <w:strike w:val="0"/>
            <w:noProof w:val="0"/>
            <w:color w:val="0077CC"/>
            <w:position w:val="0"/>
            <w:sz w:val="20"/>
            <w:u w:val="single"/>
            <w:vertAlign w:val="baseline"/>
          </w:rPr>
          <w:t>Bernie</w:t>
        </w:r>
      </w:hyperlink>
      <w:hyperlink r:id="rId1296" w:history="1">
        <w:r>
          <w:rPr>
            <w:rFonts w:ascii="arial" w:eastAsia="arial" w:hAnsi="arial" w:cs="arial"/>
            <w:b w:val="0"/>
            <w:i/>
            <w:strike w:val="0"/>
            <w:noProof w:val="0"/>
            <w:color w:val="0077CC"/>
            <w:position w:val="0"/>
            <w:sz w:val="20"/>
            <w:u w:val="single"/>
            <w:vertAlign w:val="baseline"/>
          </w:rPr>
          <w:t xml:space="preserve"> </w:t>
        </w:r>
      </w:hyperlink>
      <w:hyperlink r:id="rId1297" w:history="1">
        <w:r>
          <w:rPr>
            <w:rFonts w:ascii="arial" w:eastAsia="arial" w:hAnsi="arial" w:cs="arial"/>
            <w:b/>
            <w:i/>
            <w:strike w:val="0"/>
            <w:noProof w:val="0"/>
            <w:color w:val="0077CC"/>
            <w:position w:val="0"/>
            <w:sz w:val="20"/>
            <w:u w:val="single"/>
            <w:vertAlign w:val="baseline"/>
          </w:rPr>
          <w:t>Sanders</w:t>
        </w:r>
      </w:hyperlink>
      <w:hyperlink r:id="rId1298" w:history="1">
        <w:r>
          <w:rPr>
            <w:rFonts w:ascii="arial" w:eastAsia="arial" w:hAnsi="arial" w:cs="arial"/>
            <w:b w:val="0"/>
            <w:i/>
            <w:strike w:val="0"/>
            <w:noProof w:val="0"/>
            <w:color w:val="0077CC"/>
            <w:position w:val="0"/>
            <w:sz w:val="20"/>
            <w:u w:val="single"/>
            <w:vertAlign w:val="baseline"/>
          </w:rPr>
          <w:t>: 'What Have They Actually Done?' first appeared on</w:t>
        </w:r>
      </w:hyperlink>
      <w:r>
        <w:rPr>
          <w:rFonts w:ascii="arial" w:eastAsia="arial" w:hAnsi="arial" w:cs="arial"/>
          <w:b w:val="0"/>
          <w:i w:val="0"/>
          <w:strike w:val="0"/>
          <w:noProof w:val="0"/>
          <w:color w:val="000000"/>
          <w:position w:val="0"/>
          <w:sz w:val="20"/>
          <w:u w:val="none"/>
          <w:vertAlign w:val="baseline"/>
        </w:rPr>
        <w:t> </w:t>
      </w:r>
      <w:hyperlink r:id="rId1299" w:history="1">
        <w:r>
          <w:rPr>
            <w:rFonts w:ascii="arial" w:eastAsia="arial" w:hAnsi="arial" w:cs="arial"/>
            <w:b w:val="0"/>
            <w:i/>
            <w:strike w:val="0"/>
            <w:noProof w:val="0"/>
            <w:color w:val="0077CC"/>
            <w:position w:val="0"/>
            <w:sz w:val="20"/>
            <w:u w:val="single"/>
            <w:vertAlign w:val="baseline"/>
          </w:rPr>
          <w:t>Mediaite.</w:t>
        </w:r>
      </w:hyperlink>
    </w:p>
    <w:p>
      <w:pPr>
        <w:pStyle w:val="Normal66"/>
        <w:keepNext w:val="0"/>
        <w:spacing w:before="240" w:after="0" w:line="260" w:lineRule="atLeast"/>
        <w:ind w:left="0" w:right="0" w:firstLine="0"/>
        <w:jc w:val="both"/>
      </w:pPr>
      <w:hyperlink r:id="rId1300" w:history="1">
        <w:r>
          <w:rPr>
            <w:rFonts w:ascii="arial" w:eastAsia="arial" w:hAnsi="arial" w:cs="arial"/>
            <w:b w:val="0"/>
            <w:i/>
            <w:strike w:val="0"/>
            <w:color w:val="0077CC"/>
            <w:sz w:val="20"/>
            <w:u w:val="single"/>
            <w:vertAlign w:val="baseline"/>
          </w:rPr>
          <w:t>Link to the original story.</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75" style="position:absolute;z-index:25189376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76" style="position:absolute;z-index:251894784"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BLOGS &amp; MESSAGE BOARDS (78%); GOVERNMENT &amp; PUBLIC ADMINISTRATION (78%); GOVERNMENT BODIES &amp; OFFICES (78%); POLITICAL PARTIES (78%); US FEDERAL GOVERNMENT (73%); News (%); Alexandria Ocasio-Cortez (%); AOC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Democratic Party (%); Elissa Slotkin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ELISSA SLOTKIN (92%); DONALD TRUMP (90%); JASMINE CROCKETT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77"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301"/>
          <w:headerReference w:type="default" r:id="rId1302"/>
          <w:footerReference w:type="even" r:id="rId1303"/>
          <w:footerReference w:type="default" r:id="rId1304"/>
          <w:headerReference w:type="first" r:id="rId1305"/>
          <w:footerReference w:type="first" r:id="rId1306"/>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307" w:history="1">
        <w:r>
          <w:rPr>
            <w:rFonts w:ascii="arial" w:eastAsia="arial" w:hAnsi="arial" w:cs="arial"/>
            <w:b/>
            <w:i/>
            <w:strike w:val="0"/>
            <w:color w:val="0077CC"/>
            <w:sz w:val="28"/>
            <w:u w:val="single"/>
            <w:vertAlign w:val="baseline"/>
          </w:rPr>
          <w:t xml:space="preserve">Videos of </w:t>
        </w:r>
      </w:hyperlink>
      <w:hyperlink r:id="rId1308" w:history="1">
        <w:r>
          <w:rPr>
            <w:rFonts w:ascii="arial" w:eastAsia="arial" w:hAnsi="arial" w:cs="arial"/>
            <w:b/>
            <w:i/>
            <w:strike w:val="0"/>
            <w:color w:val="0077CC"/>
            <w:sz w:val="28"/>
            <w:u w:val="single"/>
            <w:vertAlign w:val="baseline"/>
          </w:rPr>
          <w:t>Bernie</w:t>
        </w:r>
      </w:hyperlink>
      <w:hyperlink r:id="rId1309" w:history="1">
        <w:r>
          <w:rPr>
            <w:rFonts w:ascii="arial" w:eastAsia="arial" w:hAnsi="arial" w:cs="arial"/>
            <w:b/>
            <w:i/>
            <w:strike w:val="0"/>
            <w:color w:val="0077CC"/>
            <w:sz w:val="28"/>
            <w:u w:val="single"/>
            <w:vertAlign w:val="baseline"/>
          </w:rPr>
          <w:t xml:space="preserve"> </w:t>
        </w:r>
      </w:hyperlink>
      <w:hyperlink r:id="rId1310" w:history="1">
        <w:r>
          <w:rPr>
            <w:rFonts w:ascii="arial" w:eastAsia="arial" w:hAnsi="arial" w:cs="arial"/>
            <w:b/>
            <w:i/>
            <w:strike w:val="0"/>
            <w:color w:val="0077CC"/>
            <w:sz w:val="28"/>
            <w:u w:val="single"/>
            <w:vertAlign w:val="baseline"/>
          </w:rPr>
          <w:t>Sanders</w:t>
        </w:r>
      </w:hyperlink>
      <w:hyperlink r:id="rId1311" w:history="1">
        <w:r>
          <w:rPr>
            <w:rFonts w:ascii="arial" w:eastAsia="arial" w:hAnsi="arial" w:cs="arial"/>
            <w:b/>
            <w:i/>
            <w:strike w:val="0"/>
            <w:color w:val="0077CC"/>
            <w:sz w:val="28"/>
            <w:u w:val="single"/>
            <w:vertAlign w:val="baseline"/>
          </w:rPr>
          <w:t>' Large Midwest Rallies Take Off Online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2025 Sunday 11:07 AM EST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67"/>
        <w:keepNext w:val="0"/>
        <w:spacing w:before="120" w:after="0" w:line="220" w:lineRule="atLeast"/>
        <w:ind w:left="0" w:right="0" w:firstLine="0"/>
        <w:jc w:val="left"/>
      </w:pPr>
      <w:r>
        <w:br/>
      </w:r>
      <w:r>
        <w:pict>
          <v:shape id="_x0000_i1278" type="#_x0000_t75" style="width:166.48pt;height:42.74pt">
            <v:imagedata r:id="rId46"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Venegas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independent senator spoke to crowds in the Midwest on his "fight oligarchy" tour to combat Elon Musk's DOGE efforts.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9" style="position:absolute;z-index:251896832" from="0,2pt" to="512pt,2pt" strokecolor="#009ddb" strokeweight="2pt">
            <v:stroke linestyle="single"/>
            <w10:wrap type="topAndBottom"/>
          </v:line>
        </w:pic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of Senator </w:t>
      </w:r>
      <w:hyperlink r:id="rId1312" w:history="1">
        <w:r>
          <w:rPr>
            <w:rFonts w:ascii="arial" w:eastAsia="arial" w:hAnsi="arial" w:cs="arial"/>
            <w:b/>
            <w:i/>
            <w:strike w:val="0"/>
            <w:noProof w:val="0"/>
            <w:color w:val="0077CC"/>
            <w:position w:val="0"/>
            <w:sz w:val="20"/>
            <w:u w:val="single"/>
            <w:vertAlign w:val="baseline"/>
          </w:rPr>
          <w:t>Bernie</w:t>
        </w:r>
      </w:hyperlink>
      <w:hyperlink r:id="rId1313" w:history="1">
        <w:r>
          <w:rPr>
            <w:rFonts w:ascii="arial" w:eastAsia="arial" w:hAnsi="arial" w:cs="arial"/>
            <w:b w:val="0"/>
            <w:i/>
            <w:strike w:val="0"/>
            <w:noProof w:val="0"/>
            <w:color w:val="0077CC"/>
            <w:position w:val="0"/>
            <w:sz w:val="20"/>
            <w:u w:val="single"/>
            <w:vertAlign w:val="baseline"/>
          </w:rPr>
          <w:t xml:space="preserve"> </w:t>
        </w:r>
      </w:hyperlink>
      <w:hyperlink r:id="rId1314"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 Vermont independent who caucuses with the </w:t>
      </w:r>
      <w:hyperlink r:id="rId131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large Midwest rallies to "take on the oligarchy" have taken off on social media over the weekend.</w:t>
      </w:r>
    </w:p>
    <w:p>
      <w:pPr>
        <w:pStyle w:val="Normal6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via email for comment on Sunday morning.</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hyperlink r:id="rId1316"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called billionaire </w:t>
      </w:r>
      <w:hyperlink r:id="rId1317"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's rise to political power a "</w:t>
      </w:r>
      <w:hyperlink r:id="rId1318" w:history="1">
        <w:r>
          <w:rPr>
            <w:rFonts w:ascii="arial" w:eastAsia="arial" w:hAnsi="arial" w:cs="arial"/>
            <w:b w:val="0"/>
            <w:i/>
            <w:strike w:val="0"/>
            <w:noProof w:val="0"/>
            <w:color w:val="0077CC"/>
            <w:position w:val="0"/>
            <w:sz w:val="20"/>
            <w:u w:val="single"/>
            <w:vertAlign w:val="baseline"/>
          </w:rPr>
          <w:t>shadow government</w:t>
        </w:r>
      </w:hyperlink>
      <w:r>
        <w:rPr>
          <w:rFonts w:ascii="arial" w:eastAsia="arial" w:hAnsi="arial" w:cs="arial"/>
          <w:b w:val="0"/>
          <w:i w:val="0"/>
          <w:strike w:val="0"/>
          <w:noProof w:val="0"/>
          <w:color w:val="000000"/>
          <w:position w:val="0"/>
          <w:sz w:val="20"/>
          <w:u w:val="none"/>
          <w:vertAlign w:val="baseline"/>
        </w:rPr>
        <w:t xml:space="preserve">." Musk, President </w:t>
      </w:r>
      <w:hyperlink r:id="rId131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ally, leads the nongovernmental task force, the Department of Government Efficiency (DOGE). In its first month of operation, it has restructured multiple federal agencies and recommended mass layoffs, sparking backlash and concern from Trump critics, as well as from some </w:t>
      </w:r>
      <w:hyperlink r:id="rId132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has called for sweeping cuts to federal government spending, claiming it should be </w:t>
      </w:r>
      <w:hyperlink r:id="rId1321" w:history="1">
        <w:r>
          <w:rPr>
            <w:rFonts w:ascii="arial" w:eastAsia="arial" w:hAnsi="arial" w:cs="arial"/>
            <w:b w:val="0"/>
            <w:i/>
            <w:strike w:val="0"/>
            <w:noProof w:val="0"/>
            <w:color w:val="0077CC"/>
            <w:position w:val="0"/>
            <w:sz w:val="20"/>
            <w:u w:val="single"/>
            <w:vertAlign w:val="baseline"/>
          </w:rPr>
          <w:t>reduced by up to $2 trillion annually</w:t>
        </w:r>
      </w:hyperlink>
      <w:r>
        <w:rPr>
          <w:rFonts w:ascii="arial" w:eastAsia="arial" w:hAnsi="arial" w:cs="arial"/>
          <w:b w:val="0"/>
          <w:i w:val="0"/>
          <w:strike w:val="0"/>
          <w:noProof w:val="0"/>
          <w:color w:val="000000"/>
          <w:position w:val="0"/>
          <w:sz w:val="20"/>
          <w:u w:val="none"/>
          <w:vertAlign w:val="baseline"/>
        </w:rPr>
        <w:t>. Supporters say this will boost efficiency and help tackle the national debt, while critics argue it will reduce access to government services.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Musk's efforts,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announced in February he's launching a national tour to "take on the oligarchy" as the senator, like many of his counterparts, described the billionaire's recent actions with DOGE to "dismantle government agencies" as "illegal" and "unconstitutional."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opinion, what Musk and those around him are aggressively striving for is not novel. It is not complicated, and it is not new. It is what ruling classes throughout history have always wanted and have always believed is theirs by right: more power, more control and more wealth,"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video announcing the tour. "They don't want ordinary people—that's you—and democracy getting in their way."</w:t>
      </w:r>
    </w:p>
    <w:p>
      <w:pPr>
        <w:pStyle w:val="Normal6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 two-time presidential candidate who has </w:t>
      </w:r>
      <w:hyperlink r:id="rId1322" w:history="1">
        <w:r>
          <w:rPr>
            <w:rFonts w:ascii="arial" w:eastAsia="arial" w:hAnsi="arial" w:cs="arial"/>
            <w:b w:val="0"/>
            <w:i/>
            <w:strike w:val="0"/>
            <w:noProof w:val="0"/>
            <w:color w:val="0077CC"/>
            <w:position w:val="0"/>
            <w:sz w:val="20"/>
            <w:u w:val="single"/>
            <w:vertAlign w:val="baseline"/>
          </w:rPr>
          <w:t>filed to run for Senate reelection in 2030</w:t>
        </w:r>
      </w:hyperlink>
      <w:r>
        <w:rPr>
          <w:rFonts w:ascii="arial" w:eastAsia="arial" w:hAnsi="arial" w:cs="arial"/>
          <w:b w:val="0"/>
          <w:i w:val="0"/>
          <w:strike w:val="0"/>
          <w:noProof w:val="0"/>
          <w:color w:val="000000"/>
          <w:position w:val="0"/>
          <w:sz w:val="20"/>
          <w:u w:val="none"/>
          <w:vertAlign w:val="baseline"/>
        </w:rPr>
        <w:t xml:space="preserve">, aims to visit "working class" districts that former President </w:t>
      </w:r>
      <w:hyperlink r:id="rId1323"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won in 2020, but </w:t>
      </w:r>
      <w:hyperlink r:id="rId1324"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House members took in 2024.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began on February 21 in Omaha, Nebraska, and has continued with stops in Kenosha, Wisconsin, on Friday and Altoona, Wisconsin, on Saturday.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stopped in Warren, Michigan, yesterday.</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and photos of those rallies have since taken off on X, formerly </w:t>
      </w:r>
      <w:hyperlink r:id="rId132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rally in Kenosha.4,000 people came out to say: NO tax breaks for billionaires.NO cuts to Medicaid. NO oligarchy. NO authoritarianism.NO MORE billionaires buying elections,"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wrote on X on Friday with photos of the rally.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post has since garnered 5.5 million views and 63,000 likes as of Sunday morning.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a video of the rally in Kenosha, Faiz Shakir, a political adviser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wrote on X on Friday "If you build it, they will come -- Kenosha edition."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post has currently garnered 4.5 million views.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video posted by Jeremy Slevin, senior adviser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senator is seen speaking to the crowd in Kenosha about Musk.</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'Musk is so arrogant that he is even intervening in a </w:t>
      </w:r>
      <w:hyperlink r:id="rId1326" w:history="1">
        <w:r>
          <w:rPr>
            <w:rFonts w:ascii="arial" w:eastAsia="arial" w:hAnsi="arial" w:cs="arial"/>
            <w:b w:val="0"/>
            <w:i/>
            <w:strike w:val="0"/>
            <w:noProof w:val="0"/>
            <w:color w:val="0077CC"/>
            <w:position w:val="0"/>
            <w:sz w:val="20"/>
            <w:u w:val="single"/>
            <w:vertAlign w:val="baseline"/>
          </w:rPr>
          <w:t>Supreme Court</w:t>
        </w:r>
      </w:hyperlink>
      <w:r>
        <w:rPr>
          <w:rFonts w:ascii="arial" w:eastAsia="arial" w:hAnsi="arial" w:cs="arial"/>
          <w:b w:val="0"/>
          <w:i w:val="0"/>
          <w:strike w:val="0"/>
          <w:noProof w:val="0"/>
          <w:color w:val="000000"/>
          <w:position w:val="0"/>
          <w:sz w:val="20"/>
          <w:u w:val="none"/>
          <w:vertAlign w:val="baseline"/>
        </w:rPr>
        <w:t xml:space="preserve"> election right here in Wisconsin... if this guy can intervene in a Supreme Court election in one state, you tell me what mayor's race, what governor's race, what </w:t>
      </w:r>
      <w:hyperlink r:id="rId1327"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race he cannot buy,'" Slevin wrote.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post has since garnered over 990,000 views.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a video on X showing the line to get into the rally in Altoona.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rural Altoona, Wisconsin, where the population is 9,287. More than 2,000 people have lined up for our town hall today. The working class of this country is very clear: We will NOT accept oligarchy in America."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video has since garnered over 1 million views.</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Trump called his Cabinet into the Oval Office </w:t>
      </w:r>
      <w:hyperlink r:id="rId1328" w:history="1">
        <w:r>
          <w:rPr>
            <w:rFonts w:ascii="arial" w:eastAsia="arial" w:hAnsi="arial" w:cs="arial"/>
            <w:b w:val="0"/>
            <w:i/>
            <w:strike w:val="0"/>
            <w:noProof w:val="0"/>
            <w:color w:val="0077CC"/>
            <w:position w:val="0"/>
            <w:sz w:val="20"/>
            <w:u w:val="single"/>
            <w:vertAlign w:val="baseline"/>
          </w:rPr>
          <w:t>to clarify the scope of Musk's authority within the administration.</w:t>
        </w:r>
      </w:hyperlink>
      <w:r>
        <w:rPr>
          <w:rFonts w:ascii="arial" w:eastAsia="arial" w:hAnsi="arial" w:cs="arial"/>
          <w:b w:val="0"/>
          <w:i w:val="0"/>
          <w:strike w:val="0"/>
          <w:noProof w:val="0"/>
          <w:color w:val="000000"/>
          <w:position w:val="0"/>
          <w:sz w:val="20"/>
          <w:u w:val="none"/>
          <w:vertAlign w:val="baseline"/>
        </w:rPr>
        <w:t>Trump emphasized that Cabinet secretaries, not Musk, hold ultimate responsibility for staffing and policy decisions in their respective agencies.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Cabinet officials agreed on the need to reduce waste and inefficiency, the meeting came after frustrations grew over Musk's "hacksaw" approach, which frequently resulted in abrupt and disruptive shake-ups.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marked the first significant sign that Trump was willing to put limits on Musk's expanding role in reshaping the federal government.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remain over more cuts after federal agencies were told last month they must develop plans to eliminate employee positions under a directive from Trump's administration, setting the stage for a major restructuring of the federal government.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must submit reduction in force plans by March 13, which would not only lay off employees but permanently eliminate their positions—potentially leading to significant changes in government operations.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in his video announcement of the tour last month:</w:t>
      </w:r>
      <w:r>
        <w:rPr>
          <w:rFonts w:ascii="arial" w:eastAsia="arial" w:hAnsi="arial" w:cs="arial"/>
          <w:b w:val="0"/>
          <w:i w:val="0"/>
          <w:strike w:val="0"/>
          <w:noProof w:val="0"/>
          <w:color w:val="000000"/>
          <w:position w:val="0"/>
          <w:sz w:val="20"/>
          <w:u w:val="none"/>
          <w:vertAlign w:val="baseline"/>
        </w:rPr>
        <w:t xml:space="preserve"> "The oligarch's nightmare is that we will not allow ourselves to be divided up by race, religion, sexual orientation or religion and will together have the courage to take them on."</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President Donald Trump, during an Oval Office press conference after the meeting on Thursday:</w:t>
      </w:r>
      <w:r>
        <w:rPr>
          <w:rFonts w:ascii="arial" w:eastAsia="arial" w:hAnsi="arial" w:cs="arial"/>
          <w:b w:val="0"/>
          <w:i w:val="0"/>
          <w:strike w:val="0"/>
          <w:noProof w:val="0"/>
          <w:color w:val="000000"/>
          <w:position w:val="0"/>
          <w:sz w:val="20"/>
          <w:u w:val="none"/>
          <w:vertAlign w:val="baseline"/>
        </w:rPr>
        <w:t xml:space="preserve"> "Elon and the group are gonna be watching them. If they can cut, it's better. And if they don't cut, then Elon will do the cutting."</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Senator Elizabeth Warren, a Massachusetts Democrat, posted to X on Friday:</w:t>
      </w:r>
      <w:r>
        <w:rPr>
          <w:rFonts w:ascii="arial" w:eastAsia="arial" w:hAnsi="arial" w:cs="arial"/>
          <w:b w:val="0"/>
          <w:i w:val="0"/>
          <w:strike w:val="0"/>
          <w:noProof w:val="0"/>
          <w:color w:val="000000"/>
          <w:position w:val="0"/>
          <w:sz w:val="20"/>
          <w:u w:val="none"/>
          <w:vertAlign w:val="baseline"/>
        </w:rPr>
        <w:t xml:space="preserve"> "Elon Musk and Donald Trump are trying to make you believe that they are cutting 'waste,' but they're actually reaching into your wallet to fund tax cuts for their 'rich as hell' friends. Spread the word."</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RoseAnn DeMoro, a longtime friend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and a former labor leader, told Politico in February:</w:t>
      </w:r>
      <w:r>
        <w:rPr>
          <w:rFonts w:ascii="arial" w:eastAsia="arial" w:hAnsi="arial" w:cs="arial"/>
          <w:b w:val="0"/>
          <w:i w:val="0"/>
          <w:strike w:val="0"/>
          <w:noProof w:val="0"/>
          <w:color w:val="000000"/>
          <w:position w:val="0"/>
          <w:sz w:val="20"/>
          <w:u w:val="none"/>
          <w:vertAlign w:val="baseline"/>
        </w:rPr>
        <w:t xml:space="preserve"> "I think he's trying to inspire a very strong resistance to the oligarchy...If the Democrats listened to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we wouldn't be in this mess. I assume he feels a deep level of disgust."</w:t>
      </w:r>
    </w:p>
    <w:p>
      <w:pPr>
        <w:pStyle w:val="Normal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Russell Vought, the White House Office of Management and Budget director, wrote in a memo in late February:</w:t>
      </w:r>
      <w:r>
        <w:rPr>
          <w:rFonts w:ascii="arial" w:eastAsia="arial" w:hAnsi="arial" w:cs="arial"/>
          <w:b w:val="0"/>
          <w:i w:val="0"/>
          <w:strike w:val="0"/>
          <w:noProof w:val="0"/>
          <w:color w:val="000000"/>
          <w:position w:val="0"/>
          <w:sz w:val="20"/>
          <w:u w:val="none"/>
          <w:vertAlign w:val="baseline"/>
        </w:rPr>
        <w:t xml:space="preserve"> "The federal government is costly, inefficient, and deeply in debt. At the same time, it is not producing results for the American public. Instead, tax dollars are being siphoned off to fund unproductive and unnecessary programs that benefit radical interest groups while hurting hard-working American citizens. The American people registered their verdict on the bloated, corrupt federal bureaucracy on November 5, 2024 by voting for President Trump and his promises to sweepingly reform the federal government."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the oligarchy" tour is expected to continue, but it's unclear when the next stop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Slashes to federal government spending are expected to continue and will need to expand substantially if Musk is to reduce expenditures by anything close to $2 trillion annually.</w:t>
      </w:r>
    </w:p>
    <w:p>
      <w:pPr>
        <w:pStyle w:val="Normal67"/>
        <w:keepNext w:val="0"/>
        <w:spacing w:before="240" w:after="0" w:line="260" w:lineRule="atLeast"/>
        <w:ind w:left="0" w:right="0" w:firstLine="0"/>
        <w:jc w:val="both"/>
      </w:pPr>
      <w:hyperlink r:id="rId1329" w:history="1">
        <w:r>
          <w:rPr>
            <w:rFonts w:ascii="arial" w:eastAsia="arial" w:hAnsi="arial" w:cs="arial"/>
            <w:b w:val="0"/>
            <w:i/>
            <w:strike w:val="0"/>
            <w:color w:val="0077CC"/>
            <w:sz w:val="20"/>
            <w:u w:val="single"/>
            <w:vertAlign w:val="baseline"/>
          </w:rPr>
          <w:t>Link to Image</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80" style="position:absolute;z-index:25189785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Olson/Getty Images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speaks to a capacity crowd during an event at UW-Parkside on March 07, 2025 in Kenosha, Wisconsin.</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81" style="position:absolute;z-index:25189888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(91%); GOVERNMENT BODIES &amp; OFFICES (90%); OLIGARCHIES (90%); POLITICAL PARTIES (90%); POLITICS (90%); TYPES OF GOVERNMENT (90%); US DEMOCRATIC PARTY (90%); US DEPARTMENT OF GOVERNMENT EFFICIENCY (90%); CAUCUSES (89%); ELECTIONS (89%); LEGISLATIVE BODIES (89%); SOCIAL MEDIA (89%); US REPUBLICAN PARTY (89%); WEALTHY PEOPLE (89%); PHOTO &amp; VIDEO SHARING (79%); CAMPAIGNS &amp; ELECTIONS (78%); DEMOCRACIES (78%); GOVERNMENT ADVISORS &amp; MINISTERS (78%); HEADS OF GOVERNMENT ELECTIONS (78%); NEGATIVE BUSINESS NEWS (78%); POLITICAL &amp; SOCIAL IDEOLOGIES (78%); INTERNET SOCIAL NETWORKING (77%); POLITICAL CANDIDATES (77%); US PRESIDENTIAL ELECTIONS (77%); GOVERNMENT DEPARTMENTS &amp; AUTHORITIES (76%); PUBLIC DEBT (76%); US PRESIDENTIAL CANDIDATES 2008 (76%); US PRESIDENTIAL CANDIDATES 2012 (76%); LAYOFFS (75%); PUBLIC FINANCE (72%); MEDICAID (71%); LAYOFFS &amp; DISMISSALS (70%); NATIONAL DEBT (69%); TAX BREAKS (69%); News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 PHOTO &amp; VIDEO SHARING (79%); INTERNET SOCIAL NETWORKING (77%); MEDICAID (71%)</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(79%); JOE BIDEN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OMAHA, NE, USA (52%); MIDWEST USA (93%); WISCONSIN, USA (92%); NEBRASKA, USA (79%)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82"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330"/>
          <w:headerReference w:type="default" r:id="rId1331"/>
          <w:footerReference w:type="even" r:id="rId1332"/>
          <w:footerReference w:type="default" r:id="rId1333"/>
          <w:headerReference w:type="first" r:id="rId1334"/>
          <w:footerReference w:type="first" r:id="rId1335"/>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336" w:history="1">
        <w:r>
          <w:rPr>
            <w:rFonts w:ascii="arial" w:eastAsia="arial" w:hAnsi="arial" w:cs="arial"/>
            <w:b/>
            <w:i/>
            <w:strike w:val="0"/>
            <w:color w:val="0077CC"/>
            <w:sz w:val="28"/>
            <w:u w:val="single"/>
            <w:vertAlign w:val="baseline"/>
          </w:rPr>
          <w:t xml:space="preserve">Donald Trump torn apart on CNN by </w:t>
        </w:r>
      </w:hyperlink>
      <w:hyperlink r:id="rId1337" w:history="1">
        <w:r>
          <w:rPr>
            <w:rFonts w:ascii="arial" w:eastAsia="arial" w:hAnsi="arial" w:cs="arial"/>
            <w:b/>
            <w:i/>
            <w:strike w:val="0"/>
            <w:color w:val="0077CC"/>
            <w:sz w:val="28"/>
            <w:u w:val="single"/>
            <w:vertAlign w:val="baseline"/>
          </w:rPr>
          <w:t>Bernie</w:t>
        </w:r>
      </w:hyperlink>
      <w:hyperlink r:id="rId1338" w:history="1">
        <w:r>
          <w:rPr>
            <w:rFonts w:ascii="arial" w:eastAsia="arial" w:hAnsi="arial" w:cs="arial"/>
            <w:b/>
            <w:i/>
            <w:strike w:val="0"/>
            <w:color w:val="0077CC"/>
            <w:sz w:val="28"/>
            <w:u w:val="single"/>
            <w:vertAlign w:val="baseline"/>
          </w:rPr>
          <w:t xml:space="preserve"> </w:t>
        </w:r>
      </w:hyperlink>
      <w:hyperlink r:id="rId1339" w:history="1">
        <w:r>
          <w:rPr>
            <w:rFonts w:ascii="arial" w:eastAsia="arial" w:hAnsi="arial" w:cs="arial"/>
            <w:b/>
            <w:i/>
            <w:strike w:val="0"/>
            <w:color w:val="0077CC"/>
            <w:sz w:val="28"/>
            <w:u w:val="single"/>
            <w:vertAlign w:val="baseline"/>
          </w:rPr>
          <w:t>Sanders</w:t>
        </w:r>
      </w:hyperlink>
      <w:hyperlink r:id="rId1340" w:history="1">
        <w:r>
          <w:rPr>
            <w:rFonts w:ascii="arial" w:eastAsia="arial" w:hAnsi="arial" w:cs="arial"/>
            <w:b/>
            <w:i/>
            <w:strike w:val="0"/>
            <w:color w:val="0077CC"/>
            <w:sz w:val="28"/>
            <w:u w:val="single"/>
            <w:vertAlign w:val="baseline"/>
          </w:rPr>
          <w:t xml:space="preserve"> in devastating blow</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4:20 PM GMT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68"/>
        <w:keepNext w:val="0"/>
        <w:spacing w:before="120" w:after="0" w:line="220" w:lineRule="atLeast"/>
        <w:ind w:left="0" w:right="0" w:firstLine="0"/>
        <w:jc w:val="left"/>
      </w:pPr>
      <w:r>
        <w:br/>
      </w:r>
      <w:r>
        <w:pict>
          <v:shape id="_x0000_i1283" type="#_x0000_t75" style="width:187.48pt;height:39pt">
            <v:imagedata r:id="rId134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Scott</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84" style="position:absolute;z-index:25190092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Senator from Vermont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issued a scathing response to US President Donald Trump’s claims that Canada should join. The 83-year-old also claimed the country is “boycotting” USA goods following the introduction of heavy item tariffs.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Trump, 78, claimed Canada could avoid higher taxes if it became the 51st state of America. The remark was made in retaliation to Ontario’s Premier Doug Ford, who threatened to “shut off electricity completely” amid the ongoing tariff war.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move an “abusive threat” the Republican stated: “The only thing that makes sense is for Canada to become our cherished Fifty First State. This would make all Tariffs, and everything else, totally disappear.”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last year, Trump mocked Prime Minister Justin Trudeau, calling him the “Governor of the Great State of Canada” in his Truth Social post. "I look forward to seeing the Governor again soon so that we may continue our in depth talks on Tariffs and Trade, the results of which will be truly spectacular for all!”</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had his say on the Trump administration's tariffs.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town hall with CNN, independent Vermont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had his say on the slight known. “In Canada when you have a President of the United States who goes out of his way to insult the Prime Minister. He calls him governor,” he began. “’Oh by the way, you’re Canadian. We’re going to make you the 51st state’.”</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used the town hall to discuss Trump’s newly imposed tariffs. These levies, announced earlier this year, see a 25 percent duty being added to all goods imported from Mexico and Canada that are not covered under the region's USMCA trade pact, as per Reuters.</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claimed in the wake of the taxes, Canadians are no longer willing to travel to America. He also explained they’d started “boycotting” US-based goods, much like residents of Mexico and others across the globe.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allies. We fought World War II, defeated Nazism fighting with our friends [in the] UK, France, throughout Europe. And now they’re saying ‘What is God’s name is going on with the United States of America?’”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put a 90-day pause on his 'reciprocal tariffs'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 - who previously ran for Democratic nomination in the 2016 and 2020 Presidential Elections - added that America’s goal is to be the “model for the world”.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people to look at us and say ‘We want to like be like the United States not ‘Oh God, the United States. What are they doing?’.”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 Trump back-pedalled on his tariff policy, pausing the so-called “reciprocal tariffs” for many countries across the world for 90 days, as reports CBC.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and Mexico however have not had their tariffs reversed.</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85" style="position:absolute;z-index:25190195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(91%); TAXES &amp; TAXATION (91%); LEGISLATIVE BODIES (90%); PUERTO RICO STATEHOOD (90%); TARIFFS &amp; CUSTOMS (90%); TARIFFS &amp; DUTIES (90%); US CONGRESS (90%); US PRESIDENTS (90%); HEADS OF STATE &amp; GOVERNMENT (89%); US REPUBLICAN PARTY (79%); ELECTIONS &amp; POLITICS (78%); FASCISM (78%); TALKS &amp; MEETINGS (78%); US PRESIDENTIAL CANDIDATES 2012 (78%); US PRESIDENTIAL CANDIDATES 2016 (78%); US PRESIDENTIAL CANDIDATES 2020 (78%); IMPORT TRADE (77%); PUBLIC POLICY (77%); TRADE DISPUTES (77%); CAMPAIGNS &amp; ELECTIONS (75%); WORLD WAR II (75%); PRIME MINISTERS (74%); ELECTIONS (73%); HEADS OF GOVERNMENT ELECTIONS (73%); FREE TRADE TREATIES &amp; AGREEMENTS (72%); INTERNATIONAL TRADE (72%); TREATIES &amp; AGREEMENTS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(91%); JUSTIN TRUDEAU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(98%); CANADA (97%); MEXICO (93%); NORTH AMERICA (92%); EUROPE (79%); FRANCE (79%); UNITED KINGDOM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86"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Bernie</w:t>
        </w:r>
      </w:hyperlink>
      <w:hyperlink r:id="rId1349" w:history="1">
        <w:r>
          <w:rPr>
            <w:rFonts w:ascii="arial" w:eastAsia="arial" w:hAnsi="arial" w:cs="arial"/>
            <w:b/>
            <w:i/>
            <w:strike w:val="0"/>
            <w:color w:val="0077CC"/>
            <w:sz w:val="28"/>
            <w:u w:val="single"/>
            <w:vertAlign w:val="baseline"/>
          </w:rPr>
          <w:t xml:space="preserve"> </w:t>
        </w:r>
      </w:hyperlink>
      <w:hyperlink r:id="rId1350" w:history="1">
        <w:r>
          <w:rPr>
            <w:rFonts w:ascii="arial" w:eastAsia="arial" w:hAnsi="arial" w:cs="arial"/>
            <w:b/>
            <w:i/>
            <w:strike w:val="0"/>
            <w:color w:val="0077CC"/>
            <w:sz w:val="28"/>
            <w:u w:val="single"/>
            <w:vertAlign w:val="baseline"/>
          </w:rPr>
          <w:t>Sanders</w:t>
        </w:r>
      </w:hyperlink>
      <w:hyperlink r:id="rId1351" w:history="1">
        <w:r>
          <w:rPr>
            <w:rFonts w:ascii="arial" w:eastAsia="arial" w:hAnsi="arial" w:cs="arial"/>
            <w:b/>
            <w:i/>
            <w:strike w:val="0"/>
            <w:color w:val="0077CC"/>
            <w:sz w:val="28"/>
            <w:u w:val="single"/>
            <w:vertAlign w:val="baseline"/>
          </w:rPr>
          <w:t>' LA rally propels call for action, opposes Trump policies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49er: California State University - Long Beach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Dante Estrada</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87" style="position:absolute;z-index:2519040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busy streets of Downtown Los Angeles roared as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from Vermont drew a crowd of 36,000 attendees in his "Fighting Oligarchy" tour.</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 against the recent acts of President Donald Trump and billionaires, including Elon Musk, calling on attendees to receive this wake-up call and protest against these policies.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welcomed onto the stage by a crowd frantically chanting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the Vermont senator responded, "It's not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it's you." He emphasized that his point of hosting rallies is to look out for the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Neil Young performed on stage and chanted with the audience, "Take America back," he was joined by musicians Maggie Rogers and Joan Baez as they closed the final musical act together before introducing Alexandria Ocasio-Cortez. Photo Credit: Dante Estrada</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country is in "extraordinary danger," referring to the Trump administration and Musk's actions being deemed irresponsible.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featured U.S. Rep. Alexandria Ocasio-Cortez, several members of Congress and union leaders, as well as musical performances by Joan Baez, Neil Young and Maggie Rogers.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attendees made their way through the entrance of Grand Park, several outside vendors surrounded the streets of Downtown LA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merchandise and slogans against Trump or Musk.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see that this movement is not about partisan labels or purity tests, but it is about class solidarity," Ocasio-Cortez said. "It is about the thousands of you who came out here today to stand together and say our lives deserve dignity."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sentiments were echoed by audience member Rosalie Swiatek, a 1996 Long Beach State alumna and mother of a current CSULB student.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Ocasio-Cortez, Representative of New York's 14th congressional district, told the crowd the fear and division they feel online were the "logical, inevitable conclusion of an American political system dominated by corporate and dark money." Photo Credit: Dante Estrada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all is about today, it's not really about a [political] party; it's about being a proud American who can stand up for everybody," Swiatek said.</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tour has been ongoing for two months, going through Nebraska, Iowa, Wisconsin, Arizona, Nevada, Colorado and now California.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emphasis was on focusing mainly on Republican districts to gain Democratic votes in the 2026 midterm elections.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attended a political rally for the first time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Jake Grosby, a 2023 CSULB alumnus, had last attended a political rally hosted by 2020 Democratic nominee Andrew Yang.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Grosby had never tried to attend a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rally before but made his first with Saturday's rally after realizing that his politics aligned more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policies.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is like the only candidate available right now that's really as left as I would like him to be and seems realistic of a chance of doing anything," Grosby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speech,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crowd at April 12's rally had 36,000 people in attendance. The largest number of people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have had in attendance. Photo Credit: Dante Estrada</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described oligarchy as the most serious addiction, as it leads toward greed among many powerful billionaires.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oligarchy feels like, and it can only get worse until we act," Ocasio-Cortez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Tyler, a local artist based in West Hollywood, came to the rally on the bus with her friend.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happy people are getting off their bum and standing up and telling [others] what they feel because a lot of people just keep it inside," Tyler said.</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will continue his tour in Utah and Idaho before returning to California in Bakersfield on Tuesday, April 15. He will also attend a later event in Folsom.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Skylar Stock contributed to this report.</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88" style="position:absolute;z-index:25190502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US CONGRESS (90%); ELECTIONS &amp; POLITICS (89%); GOVERNMENT &amp; PUBLIC ADMINISTRATION (89%); OLIGARCHIES (89%); POLITICS (89%); TYPES OF GOVERNMENT (89%); ELECTIONS (78%); MIDTERM ELECTIONS (78%); US POLITICAL PARTIES (78%); US REPUBLICAN PARTY (78%); PARTISANSHIP (77%); PROTESTS &amp; DEMONSTRATIONS (77%); ARTISTS &amp; PERFORMERS (76%); MUSIC (74%); SINGERS &amp; MUSICIANS (74%); WEALTHY PEOPLE (72%); CAMPAIGNS &amp; ELECTIONS (71%); POLITICAL PARTIES (71%); MUSIC GROUPS &amp; ARTISTS (69%); POLITICAL CANDIDATES (67%); ELECTORAL DISTRICTS (66%)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(76%); SINGERS &amp; MUSICIANS (74%); MUSIC GROUPS &amp; ARTISTS (69%); MUSIC INDUSTRY (69%)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(93%);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(89%); ELON MUSK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(93%); VERMONT, USA (92%); COLORADO, USA (79%); IOWA, USA (79%); NEBRASKA, USA (79%); NEVADA, USA (79%); NEW YORK, USA (79%); UNITED STATES (94%); Long Beach; CA</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89"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 xml:space="preserve">WATCH: Lebanese Lawmaker Votes for </w:t>
        </w:r>
      </w:hyperlink>
      <w:hyperlink r:id="rId1359" w:history="1">
        <w:r>
          <w:rPr>
            <w:rFonts w:ascii="arial" w:eastAsia="arial" w:hAnsi="arial" w:cs="arial"/>
            <w:b/>
            <w:i/>
            <w:strike w:val="0"/>
            <w:color w:val="0077CC"/>
            <w:sz w:val="28"/>
            <w:u w:val="single"/>
            <w:vertAlign w:val="baseline"/>
          </w:rPr>
          <w:t>Bernie</w:t>
        </w:r>
      </w:hyperlink>
      <w:hyperlink r:id="rId1360" w:history="1">
        <w:r>
          <w:rPr>
            <w:rFonts w:ascii="arial" w:eastAsia="arial" w:hAnsi="arial" w:cs="arial"/>
            <w:b/>
            <w:i/>
            <w:strike w:val="0"/>
            <w:color w:val="0077CC"/>
            <w:sz w:val="28"/>
            <w:u w:val="single"/>
            <w:vertAlign w:val="baseline"/>
          </w:rPr>
          <w:t xml:space="preserve"> </w:t>
        </w:r>
      </w:hyperlink>
      <w:hyperlink r:id="rId1361" w:history="1">
        <w:r>
          <w:rPr>
            <w:rFonts w:ascii="arial" w:eastAsia="arial" w:hAnsi="arial" w:cs="arial"/>
            <w:b/>
            <w:i/>
            <w:strike w:val="0"/>
            <w:color w:val="0077CC"/>
            <w:sz w:val="28"/>
            <w:u w:val="single"/>
            <w:vertAlign w:val="baseline"/>
          </w:rPr>
          <w:t>Sanders</w:t>
        </w:r>
      </w:hyperlink>
      <w:hyperlink r:id="rId1362" w:history="1">
        <w:r>
          <w:rPr>
            <w:rFonts w:ascii="arial" w:eastAsia="arial" w:hAnsi="arial" w:cs="arial"/>
            <w:b/>
            <w:i/>
            <w:strike w:val="0"/>
            <w:color w:val="0077CC"/>
            <w:sz w:val="28"/>
            <w:u w:val="single"/>
            <w:vertAlign w:val="baseline"/>
          </w:rPr>
          <w:t xml:space="preserve"> in Presidential Election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2025 Thursday 7:44 PM EST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Urban</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90" style="position:absolute;z-index:251907072"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9th, 2025 ( </w:t>
      </w:r>
      <w:hyperlink r:id="rId1363"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136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Lebanese lawmaker voted for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the country's presidential election, sparking confusion from fellow parliament members.Kevin Dietsch/Getty Images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365" w:history="1">
        <w:r>
          <w:rPr>
            <w:rFonts w:ascii="arial" w:eastAsia="arial" w:hAnsi="arial" w:cs="arial"/>
            <w:b w:val="0"/>
            <w:i/>
            <w:strike w:val="0"/>
            <w:noProof w:val="0"/>
            <w:color w:val="0077CC"/>
            <w:position w:val="0"/>
            <w:sz w:val="20"/>
            <w:u w:val="single"/>
            <w:vertAlign w:val="baseline"/>
          </w:rPr>
          <w:t>Lebanese lawmaker voted for Vermont Sen.</w:t>
        </w:r>
      </w:hyperlink>
      <w:r>
        <w:rPr>
          <w:rFonts w:ascii="arial" w:eastAsia="arial" w:hAnsi="arial" w:cs="arial"/>
          <w:b w:val="0"/>
          <w:i w:val="0"/>
          <w:strike w:val="0"/>
          <w:noProof w:val="0"/>
          <w:color w:val="000000"/>
          <w:position w:val="0"/>
          <w:sz w:val="20"/>
          <w:u w:val="none"/>
          <w:vertAlign w:val="baseline"/>
        </w:rPr>
        <w:t> </w:t>
      </w:r>
      <w:hyperlink r:id="rId1366" w:history="1">
        <w:r>
          <w:rPr>
            <w:rFonts w:ascii="arial" w:eastAsia="arial" w:hAnsi="arial" w:cs="arial"/>
            <w:b/>
            <w:i/>
            <w:strike w:val="0"/>
            <w:noProof w:val="0"/>
            <w:color w:val="0077CC"/>
            <w:position w:val="0"/>
            <w:sz w:val="20"/>
            <w:u w:val="single"/>
            <w:vertAlign w:val="baseline"/>
          </w:rPr>
          <w:t>Bernie</w:t>
        </w:r>
      </w:hyperlink>
      <w:hyperlink r:id="rId1367" w:history="1">
        <w:r>
          <w:rPr>
            <w:rFonts w:ascii="arial" w:eastAsia="arial" w:hAnsi="arial" w:cs="arial"/>
            <w:b w:val="0"/>
            <w:i/>
            <w:strike w:val="0"/>
            <w:noProof w:val="0"/>
            <w:color w:val="0077CC"/>
            <w:position w:val="0"/>
            <w:sz w:val="20"/>
            <w:u w:val="single"/>
            <w:vertAlign w:val="baseline"/>
          </w:rPr>
          <w:t xml:space="preserve"> </w:t>
        </w:r>
      </w:hyperlink>
      <w:hyperlink r:id="rId1368" w:history="1">
        <w:r>
          <w:rPr>
            <w:rFonts w:ascii="arial" w:eastAsia="arial" w:hAnsi="arial" w:cs="arial"/>
            <w:b/>
            <w:i/>
            <w:strike w:val="0"/>
            <w:noProof w:val="0"/>
            <w:color w:val="0077CC"/>
            <w:position w:val="0"/>
            <w:sz w:val="20"/>
            <w:u w:val="single"/>
            <w:vertAlign w:val="baseline"/>
          </w:rPr>
          <w:t>Sanders</w:t>
        </w:r>
      </w:hyperlink>
      <w:hyperlink r:id="rId1369" w:history="1">
        <w:r>
          <w:rPr>
            <w:rFonts w:ascii="arial" w:eastAsia="arial" w:hAnsi="arial" w:cs="arial"/>
            <w:b w:val="0"/>
            <w:i/>
            <w:strike w:val="0"/>
            <w:noProof w:val="0"/>
            <w:color w:val="0077CC"/>
            <w:position w:val="0"/>
            <w:sz w:val="20"/>
            <w:u w:val="single"/>
            <w:vertAlign w:val="baseline"/>
          </w:rPr>
          <w:t xml:space="preserve"> in the country's presidential</w:t>
        </w:r>
      </w:hyperlink>
      <w:r>
        <w:rPr>
          <w:rFonts w:ascii="arial" w:eastAsia="arial" w:hAnsi="arial" w:cs="arial"/>
          <w:b w:val="0"/>
          <w:i w:val="0"/>
          <w:strike w:val="0"/>
          <w:noProof w:val="0"/>
          <w:color w:val="000000"/>
          <w:position w:val="0"/>
          <w:sz w:val="20"/>
          <w:u w:val="none"/>
          <w:vertAlign w:val="baseline"/>
        </w:rPr>
        <w:t> </w:t>
      </w:r>
      <w:hyperlink r:id="rId1370" w:history="1">
        <w:r>
          <w:rPr>
            <w:rFonts w:ascii="arial" w:eastAsia="arial" w:hAnsi="arial" w:cs="arial"/>
            <w:b w:val="0"/>
            <w:i/>
            <w:strike w:val="0"/>
            <w:noProof w:val="0"/>
            <w:color w:val="0077CC"/>
            <w:position w:val="0"/>
            <w:sz w:val="20"/>
            <w:u w:val="single"/>
            <w:vertAlign w:val="baseline"/>
          </w:rPr>
          <w:t>election, sparking confusion from fellow parliament members.</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told to read the U.S. senator's name, Speaker Nabih Berri can be heard saying "What?" as murmurs stir among the politicians in a video of the vote shared to X.</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lawmaker's ballot was not counted and was removed from the official tally, as reported by  </w:t>
      </w:r>
      <w:hyperlink r:id="rId1371" w:history="1">
        <w:r>
          <w:rPr>
            <w:rFonts w:ascii="arial" w:eastAsia="arial" w:hAnsi="arial" w:cs="arial"/>
            <w:b w:val="0"/>
            <w:i/>
            <w:strike w:val="0"/>
            <w:noProof w:val="0"/>
            <w:color w:val="0077CC"/>
            <w:position w:val="0"/>
            <w:sz w:val="20"/>
            <w:u w:val="single"/>
            <w:vertAlign w:val="baseline"/>
          </w:rPr>
          <w:t>Roya News.</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caused many viewers to crack jokes at the vote, with many commenting about the senator's previous unsuccessful campaigns for president.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stole it from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again!!" one user joked. "I am making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an honorary Catholic so he can take the position," another user commented.</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not the only satirical vote made during the election, as another lawmaker wrote in Yazid Al Farhan, the Saudi envoy to Lebanon, on their ballot,  </w:t>
      </w:r>
      <w:hyperlink r:id="rId1372" w:history="1">
        <w:r>
          <w:rPr>
            <w:rFonts w:ascii="arial" w:eastAsia="arial" w:hAnsi="arial" w:cs="arial"/>
            <w:b w:val="0"/>
            <w:i/>
            <w:strike w:val="0"/>
            <w:noProof w:val="0"/>
            <w:color w:val="0077CC"/>
            <w:position w:val="0"/>
            <w:sz w:val="20"/>
            <w:u w:val="single"/>
            <w:vertAlign w:val="baseline"/>
          </w:rPr>
          <w:t>Le Monde reported.</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pro-Hezbollah parliament members left their ballots blank during the first round of voting Thursday morning, and some simply wrote in "sovereignty and the constitution" as their vote during the second round, as reported by Le Monde.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Aoun, the presidential nominee, required two-thirds of the vote to be named president, but fell short of that percentage after the first round. He successfully became president after the second round, after representatives of the pro-Hezbollah members reportedly met with him before the next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Latin Times. All rights reserved. Do not reproduce without permission.</w:t>
      </w:r>
    </w:p>
    <w:p>
      <w:pPr>
        <w:pStyle w:val="Normal70"/>
        <w:keepNext w:val="0"/>
        <w:spacing w:before="240" w:after="0" w:line="260" w:lineRule="atLeast"/>
        <w:ind w:left="0" w:right="0" w:firstLine="0"/>
        <w:jc w:val="both"/>
      </w:pPr>
      <w:hyperlink r:id="rId1373" w:history="1">
        <w:r>
          <w:rPr>
            <w:rFonts w:ascii="arial" w:eastAsia="arial" w:hAnsi="arial" w:cs="arial"/>
            <w:b w:val="0"/>
            <w:i/>
            <w:strike w:val="0"/>
            <w:color w:val="0077CC"/>
            <w:sz w:val="20"/>
            <w:u w:val="single"/>
            <w:vertAlign w:val="baseline"/>
          </w:rPr>
          <w:t>Link to the original story.</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91" style="position:absolute;z-index:25190809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92" style="position:absolute;z-index:251909120"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(92%); CAMPAIGNS &amp; ELECTIONS (90%); ELECTIONS (90%); GOVERNMENT BODIES &amp; OFFICES (90%); LEGISLATIVE BODIES (90%); LEGISLATIVE VOTING (90%); ELECTIONS &amp; POLITICS (78%); HEZBOLLAH (78%); POLITICS (77%); APPOINTMENTS (75%); US CONGRESS (73%)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HEZBOLLAH (53%)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LEBANON (94%); SAUDI ARABIA (79%); UNITED STATES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93"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374"/>
          <w:headerReference w:type="default" r:id="rId1375"/>
          <w:footerReference w:type="even" r:id="rId1376"/>
          <w:footerReference w:type="default" r:id="rId1377"/>
          <w:headerReference w:type="first" r:id="rId1378"/>
          <w:footerReference w:type="first" r:id="rId1379"/>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380" w:history="1">
        <w:r>
          <w:rPr>
            <w:rFonts w:ascii="arial" w:eastAsia="arial" w:hAnsi="arial" w:cs="arial"/>
            <w:b/>
            <w:i/>
            <w:strike w:val="0"/>
            <w:color w:val="0077CC"/>
            <w:sz w:val="28"/>
            <w:u w:val="single"/>
            <w:vertAlign w:val="baseline"/>
          </w:rPr>
          <w:t>Bernie</w:t>
        </w:r>
      </w:hyperlink>
      <w:hyperlink r:id="rId1381" w:history="1">
        <w:r>
          <w:rPr>
            <w:rFonts w:ascii="arial" w:eastAsia="arial" w:hAnsi="arial" w:cs="arial"/>
            <w:b/>
            <w:i/>
            <w:strike w:val="0"/>
            <w:color w:val="0077CC"/>
            <w:sz w:val="28"/>
            <w:u w:val="single"/>
            <w:vertAlign w:val="baseline"/>
          </w:rPr>
          <w:t xml:space="preserve"> </w:t>
        </w:r>
      </w:hyperlink>
      <w:hyperlink r:id="rId1382" w:history="1">
        <w:r>
          <w:rPr>
            <w:rFonts w:ascii="arial" w:eastAsia="arial" w:hAnsi="arial" w:cs="arial"/>
            <w:b/>
            <w:i/>
            <w:strike w:val="0"/>
            <w:color w:val="0077CC"/>
            <w:sz w:val="28"/>
            <w:u w:val="single"/>
            <w:vertAlign w:val="baseline"/>
          </w:rPr>
          <w:t>Sanders</w:t>
        </w:r>
      </w:hyperlink>
      <w:hyperlink r:id="rId1383" w:history="1">
        <w:r>
          <w:rPr>
            <w:rFonts w:ascii="arial" w:eastAsia="arial" w:hAnsi="arial" w:cs="arial"/>
            <w:b/>
            <w:i/>
            <w:strike w:val="0"/>
            <w:color w:val="0077CC"/>
            <w:sz w:val="28"/>
            <w:u w:val="single"/>
            <w:vertAlign w:val="baseline"/>
          </w:rPr>
          <w:t xml:space="preserve"> and AOC Rallies Are Pissing Off Elon Musk</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1:14 PM EST</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Republic, LLC  All Rights Reserved</w:t>
      </w:r>
    </w:p>
    <w:p>
      <w:pPr>
        <w:pStyle w:val="Normal71"/>
        <w:keepNext w:val="0"/>
        <w:spacing w:before="120" w:after="0" w:line="220" w:lineRule="atLeast"/>
        <w:ind w:left="0" w:right="0" w:firstLine="0"/>
        <w:jc w:val="left"/>
      </w:pPr>
      <w:r>
        <w:br/>
      </w:r>
      <w:r>
        <w:pict>
          <v:shape id="_x0000_i1294" type="#_x0000_t75" style="width:0;height:0"/>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Malcolm Ferguson</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95" style="position:absolute;z-index:2519111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billionaire who is still </w:t>
      </w:r>
      <w:hyperlink r:id="rId1384" w:history="1">
        <w:r>
          <w:rPr>
            <w:rFonts w:ascii="arial" w:eastAsia="arial" w:hAnsi="arial" w:cs="arial"/>
            <w:b w:val="0"/>
            <w:i/>
            <w:strike w:val="0"/>
            <w:noProof w:val="0"/>
            <w:color w:val="0077CC"/>
            <w:position w:val="0"/>
            <w:sz w:val="20"/>
            <w:u w:val="single"/>
            <w:vertAlign w:val="baseline"/>
          </w:rPr>
          <w:t xml:space="preserve">bribing people </w:t>
        </w:r>
      </w:hyperlink>
      <w:r>
        <w:rPr>
          <w:rFonts w:ascii="arial" w:eastAsia="arial" w:hAnsi="arial" w:cs="arial"/>
          <w:b w:val="0"/>
          <w:i w:val="0"/>
          <w:strike w:val="0"/>
          <w:noProof w:val="0"/>
          <w:color w:val="000000"/>
          <w:position w:val="0"/>
          <w:sz w:val="20"/>
          <w:u w:val="none"/>
          <w:vertAlign w:val="baseline"/>
        </w:rPr>
        <w:t xml:space="preserve">to vote Republican is pushing wildly unsubstantiated claims about paid protesters at the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Alexandria Ocasio-Cortez rallies.</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started their “Fighting Oligarchy” tour last month, drawing large crowds at multiple rallies.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’s communications director reported a crowd of 30,000 in Denver last Friday. Elon Musk and his reply guys are clearly bothered.</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385" w:history="1">
        <w:r>
          <w:rPr>
            <w:rFonts w:ascii="arial" w:eastAsia="arial" w:hAnsi="arial" w:cs="arial"/>
            <w:b w:val="0"/>
            <w:i/>
            <w:strike w:val="0"/>
            <w:noProof w:val="0"/>
            <w:color w:val="0077CC"/>
            <w:position w:val="0"/>
            <w:sz w:val="20"/>
            <w:u w:val="single"/>
            <w:vertAlign w:val="baseline"/>
          </w:rPr>
          <w:t xml:space="preserve">post </w:t>
        </w:r>
      </w:hyperlink>
      <w:r>
        <w:rPr>
          <w:rFonts w:ascii="arial" w:eastAsia="arial" w:hAnsi="arial" w:cs="arial"/>
          <w:b w:val="0"/>
          <w:i w:val="0"/>
          <w:strike w:val="0"/>
          <w:noProof w:val="0"/>
          <w:color w:val="000000"/>
          <w:position w:val="0"/>
          <w:sz w:val="20"/>
          <w:u w:val="none"/>
          <w:vertAlign w:val="baseline"/>
        </w:rPr>
        <w:t>from right-wing media shill Mario Nawfal alleged that “despite claims of 34,000 attendees, GPS data analysis reveals the real number was closer to 20,000—still big, but not record-breaking.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revealing? A whopping 84% of those devices had shown up at nine or more other protests, including Antifa/BLM events, pro-Hamas and pro-Palestinian demonstrations, and Kamala Harris campaign stops,” the post continued.</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Dems just move around the same group of paid ‘protesters,’” Musk </w:t>
      </w:r>
      <w:hyperlink r:id="rId1386" w:history="1">
        <w:r>
          <w:rPr>
            <w:rFonts w:ascii="arial" w:eastAsia="arial" w:hAnsi="arial" w:cs="arial"/>
            <w:b w:val="0"/>
            <w:i/>
            <w:strike w:val="0"/>
            <w:noProof w:val="0"/>
            <w:color w:val="0077CC"/>
            <w:position w:val="0"/>
            <w:sz w:val="20"/>
            <w:u w:val="single"/>
            <w:vertAlign w:val="baseline"/>
          </w:rPr>
          <w:t xml:space="preserve">said </w:t>
        </w:r>
      </w:hyperlink>
      <w:r>
        <w:rPr>
          <w:rFonts w:ascii="arial" w:eastAsia="arial" w:hAnsi="arial" w:cs="arial"/>
          <w:b w:val="0"/>
          <w:i w:val="0"/>
          <w:strike w:val="0"/>
          <w:noProof w:val="0"/>
          <w:color w:val="000000"/>
          <w:position w:val="0"/>
          <w:sz w:val="20"/>
          <w:u w:val="none"/>
          <w:vertAlign w:val="baseline"/>
        </w:rPr>
        <w:t>in a repost of Nawfal.</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Nawfal of course shows absolutely no evidence for the private phone location data he claims to have gathered. Even if we take him at his word (which we shouldn’t), this isn’t the huge gotcha he seems to think it is. These rallies are reaching the most politically active and progressive people within the party. It’s not shocking that people at the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-AOC rally may have gone to other events before. Remember the die-hard MAGA folks that </w:t>
      </w:r>
      <w:hyperlink r:id="rId1387" w:history="1">
        <w:r>
          <w:rPr>
            <w:rFonts w:ascii="arial" w:eastAsia="arial" w:hAnsi="arial" w:cs="arial"/>
            <w:b w:val="0"/>
            <w:i/>
            <w:strike w:val="0"/>
            <w:noProof w:val="0"/>
            <w:color w:val="0077CC"/>
            <w:position w:val="0"/>
            <w:sz w:val="20"/>
            <w:u w:val="single"/>
            <w:vertAlign w:val="baseline"/>
          </w:rPr>
          <w:t xml:space="preserve">follow Trump </w:t>
        </w:r>
      </w:hyperlink>
      <w:r>
        <w:rPr>
          <w:rFonts w:ascii="arial" w:eastAsia="arial" w:hAnsi="arial" w:cs="arial"/>
          <w:b w:val="0"/>
          <w:i w:val="0"/>
          <w:strike w:val="0"/>
          <w:noProof w:val="0"/>
          <w:color w:val="000000"/>
          <w:position w:val="0"/>
          <w:sz w:val="20"/>
          <w:u w:val="none"/>
          <w:vertAlign w:val="baseline"/>
        </w:rPr>
        <w:t>around from rally to rally?</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has offered millions in cash for votes and </w:t>
      </w:r>
      <w:hyperlink r:id="rId1388" w:history="1">
        <w:r>
          <w:rPr>
            <w:rFonts w:ascii="arial" w:eastAsia="arial" w:hAnsi="arial" w:cs="arial"/>
            <w:b w:val="0"/>
            <w:i/>
            <w:strike w:val="0"/>
            <w:noProof w:val="0"/>
            <w:color w:val="0077CC"/>
            <w:position w:val="0"/>
            <w:sz w:val="20"/>
            <w:u w:val="single"/>
            <w:vertAlign w:val="baseline"/>
          </w:rPr>
          <w:t xml:space="preserve">signatures </w:t>
        </w:r>
      </w:hyperlink>
      <w:r>
        <w:rPr>
          <w:rFonts w:ascii="arial" w:eastAsia="arial" w:hAnsi="arial" w:cs="arial"/>
          <w:b w:val="0"/>
          <w:i w:val="0"/>
          <w:strike w:val="0"/>
          <w:noProof w:val="0"/>
          <w:color w:val="000000"/>
          <w:position w:val="0"/>
          <w:sz w:val="20"/>
          <w:u w:val="none"/>
          <w:vertAlign w:val="baseline"/>
        </w:rPr>
        <w:t>. He has no room to speak on paid protesters. Especially with no real evidence.</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96" style="position:absolute;z-index:251912192"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668829968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MISC NEWS (90%); NEGATIVE NEWS (89%); ANTI-FASCIST MOVEMENTS (78%); MAKE AMERICA GREAT AGAIN MOVEMENT (78%); WEALTHY PEOPLE (78%); CONSERVATIVE MEDIA (73%); MIDDLE EAST PROTESTS &amp; UPRISINGS (73%); HAMAS (69%)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(73%)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ELON MUSK (90%); ALEXANDRIA OCASIO-CORTEZ (79%); KAMALA HARRIS (70%)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(79%); COLORADO, USA (79%); UNITED STATES (90%); Colorado; United States; Americas, Northern America</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97"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 xml:space="preserve">Opinion | Why </w:t>
        </w:r>
      </w:hyperlink>
      <w:hyperlink r:id="rId1396" w:history="1">
        <w:r>
          <w:rPr>
            <w:rFonts w:ascii="arial" w:eastAsia="arial" w:hAnsi="arial" w:cs="arial"/>
            <w:b/>
            <w:i/>
            <w:strike w:val="0"/>
            <w:color w:val="0077CC"/>
            <w:sz w:val="28"/>
            <w:u w:val="single"/>
            <w:vertAlign w:val="baseline"/>
          </w:rPr>
          <w:t>Bernie</w:t>
        </w:r>
      </w:hyperlink>
      <w:hyperlink r:id="rId1397" w:history="1">
        <w:r>
          <w:rPr>
            <w:rFonts w:ascii="arial" w:eastAsia="arial" w:hAnsi="arial" w:cs="arial"/>
            <w:b/>
            <w:i/>
            <w:strike w:val="0"/>
            <w:color w:val="0077CC"/>
            <w:sz w:val="28"/>
            <w:u w:val="single"/>
            <w:vertAlign w:val="baseline"/>
          </w:rPr>
          <w:t xml:space="preserve"> </w:t>
        </w:r>
      </w:hyperlink>
      <w:hyperlink r:id="rId1398" w:history="1">
        <w:r>
          <w:rPr>
            <w:rFonts w:ascii="arial" w:eastAsia="arial" w:hAnsi="arial" w:cs="arial"/>
            <w:b/>
            <w:i/>
            <w:strike w:val="0"/>
            <w:color w:val="0077CC"/>
            <w:sz w:val="28"/>
            <w:u w:val="single"/>
            <w:vertAlign w:val="baseline"/>
          </w:rPr>
          <w:t>Sanders</w:t>
        </w:r>
      </w:hyperlink>
      <w:hyperlink r:id="rId1399" w:history="1">
        <w:r>
          <w:rPr>
            <w:rFonts w:ascii="arial" w:eastAsia="arial" w:hAnsi="arial" w:cs="arial"/>
            <w:b/>
            <w:i/>
            <w:strike w:val="0"/>
            <w:color w:val="0077CC"/>
            <w:sz w:val="28"/>
            <w:u w:val="single"/>
            <w:vertAlign w:val="baseline"/>
          </w:rPr>
          <w:t xml:space="preserve"> came to Iowa City - The Daily Iowan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Iowan: University of Iowa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2025 Sunday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8" style="position:absolute;z-index:2519142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w:t>
      </w:r>
    </w:p>
    <w:p>
      <w:pPr>
        <w:pStyle w:val="Normal72"/>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Campus Crime/Courts Election Wrap Downtown Higher Education Local Government</w:t>
      </w:r>
    </w:p>
    <w:p>
      <w:pPr>
        <w:pStyle w:val="Normal72"/>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 Local State National Election 2024</w:t>
      </w:r>
    </w:p>
    <w:p>
      <w:pPr>
        <w:pStyle w:val="Normal72"/>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Caitlin Clark Women's Basketball Wrestling Men's Basketball</w:t>
      </w:r>
    </w:p>
    <w:p>
      <w:pPr>
        <w:pStyle w:val="Normal72"/>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Editorials Point/Counterpoints Guest Opinions Letters to the Editor Editorial Policy</w:t>
      </w:r>
    </w:p>
    <w:p>
      <w:pPr>
        <w:pStyle w:val="Normal72"/>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Music Events Theater Features Student Spotlight</w:t>
      </w:r>
    </w:p>
    <w:p>
      <w:pPr>
        <w:pStyle w:val="Normal72"/>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Graphics Podcast Projects</w:t>
      </w:r>
    </w:p>
    <w:p>
      <w:pPr>
        <w:pStyle w:val="Normal72"/>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Latest Newscast Previous Newscasts News Sports</w:t>
      </w:r>
    </w:p>
    <w:p>
      <w:pPr>
        <w:pStyle w:val="Normal72"/>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Public Notices</w:t>
      </w:r>
    </w:p>
    <w:p>
      <w:pPr>
        <w:pStyle w:val="Normal72"/>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72"/>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News</w:t>
      </w:r>
    </w:p>
    <w:p>
      <w:pPr>
        <w:pStyle w:val="Normal72"/>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w:t>
      </w:r>
    </w:p>
    <w:p>
      <w:pPr>
        <w:pStyle w:val="Normal72"/>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pStyle w:val="Normal72"/>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pStyle w:val="Normal72"/>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w:t>
      </w:r>
    </w:p>
    <w:p>
      <w:pPr>
        <w:pStyle w:val="Normal72"/>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Podcasts</w:t>
      </w:r>
    </w:p>
    <w:p>
      <w:pPr>
        <w:pStyle w:val="Normal72"/>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Projects</w:t>
      </w:r>
    </w:p>
    <w:p>
      <w:pPr>
        <w:pStyle w:val="Normal72"/>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Amplify</w:t>
      </w:r>
    </w:p>
    <w:p>
      <w:pPr>
        <w:pStyle w:val="Normal72"/>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pStyle w:val="Normal72"/>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pStyle w:val="Normal72"/>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pStyle w:val="Normal72"/>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News Video</w:t>
      </w:r>
    </w:p>
    <w:p>
      <w:pPr>
        <w:pStyle w:val="Normal72"/>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72"/>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News</w:t>
      </w:r>
    </w:p>
    <w:p>
      <w:pPr>
        <w:pStyle w:val="Normal72"/>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w:t>
      </w:r>
    </w:p>
    <w:p>
      <w:pPr>
        <w:pStyle w:val="Normal72"/>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pStyle w:val="Normal72"/>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pStyle w:val="Normal72"/>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w:t>
      </w:r>
    </w:p>
    <w:p>
      <w:pPr>
        <w:pStyle w:val="Normal72"/>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Photo Video Podcasts</w:t>
      </w:r>
    </w:p>
    <w:p>
      <w:pPr>
        <w:pStyle w:val="Normal72"/>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Projects</w:t>
      </w:r>
    </w:p>
    <w:p>
      <w:pPr>
        <w:pStyle w:val="Normal72"/>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Amplify</w:t>
      </w:r>
    </w:p>
    <w:p>
      <w:pPr>
        <w:pStyle w:val="Normal72"/>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pStyle w:val="Normal72"/>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pStyle w:val="Normal72"/>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pStyle w:val="Normal72"/>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DITV News Video</w:t>
      </w:r>
    </w:p>
    <w:p>
      <w:pPr>
        <w:pStyle w:val="Normal72"/>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Iowan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Stories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Republicans unveil property tax relief bills ThursdayJoCo approves extra $30,000 for Health and Human Services building renovationUIHC expands telemedicine system to accommodate rising flu casesUI International Writing Program cuts services after grants are terminated by federal governmentIowa House lawmakers advance bill to criminalize homelessness, Senate tables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 Why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to Iowa City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a stop in Iowa City as part of his 'Fighting Oligarchy' tour last Saturday. His tour acts as a call to action for Iowa voters as we enter into an unprecedented time for our country's political state.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Reese Thompson, Opinions Columnist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 2025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Calabro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at an overflow event after Fighting Oligarchy: Where We Go From Here with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Iowa City on Saturday, Feb. 22, 2025.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has ever been a time in the modern history of our country to stand up and fight back, now is that time."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point, senator, I couldn't have said it better myself.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ago,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to Iowa City's Englert Theater on his 'Fighting Oligarchy' tour, where he is traveling around the Midwest to speak on the current political state of our nation.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Iowa City stop,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rallied an audience of around ??800 people, with thousands more walking around downtown Iowa City, hoping to hear him. He was able to address the overflow crowd outside of Bread Garden shortly following his Englert speech.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proud of the Iowa City community for showing up in support of the senator, who has always been a politician who truly works toward improving the lives of citizens by protecting our rights and our freedoms as Americans.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threat of oligarchy that's developing in our country was the main topic of the senator's speech; he mentioned how Trump's inauguration foreshadowed how the next four years would go, with the top one percent standing with him in support.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audience about the disparity of wealth division in America, where the majority of the new wealth being created goes straight into billionaires' pockets. Working families are struggling and living paycheck to paycheck, while the rich keep getting richer.</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's tour is a call to action for Midwest voters. Democratic voter turnout was down heavily in last year's election compared to in 2020,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blames it on the politicians: "You can't create a strong voter turnout unless you have something that excites people."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did he choose Iowa City?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Kushi Maridu, a University of Iowa second-year student who was at the Englert to hear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had two main reasons to choose Iowa city. One is the strong progressive student presence. This was shown through the election as Johnson County voted blue. Another reason is the looming threat of cutting federal funding for research and more," Maridu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R1 research institute, not only does this mean the halt of moving forward in science, it comes with a massive amount of people who were depending on this research to lose their jobs and, in a worst case scenario, go back to their home country," Maridu continued.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Hadley Forsen-Yepes, a first-year UI student, was a member of the overflow crowd who heard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speak at Bread Garden shortly after his speech at the Englert. I asked for her thoughts on why the Vermont senator came to our college town.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to Iowa City because it is a hub of young, blue voters in the midst of a red state - even more blue than Des Moines," Forsen-Yepesn said. " I call myself lucky to live in a city where opportunities like this arise."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visited my hometown of Omaha, the 'blue dot' of Nebraska, the night before he visited IC," Forsen-Yepes continued. "Also, his Chief of Staff Misty Rebik is a University of Iowa alum who told the overflow crowd that she urged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to visit the city. She has been heavily involved in Iowa and Iowa City politics for years and surely understands the importance of reaching the state's voters."</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came to Iowa City specifically to try and rally the community to get more involved in politics following Christina Bohannan's loss against Republican Mariannette Miller-Meeks by only a thousand votes.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disheartening to see that Bohannan lost by such a small margin, especially because Johnson and Scott County have historically always voted blue, and they have the largest populations of any county in Iowa's 1st Congressional District.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Iowa City will be part of a competitive district in 2026, so it's important to keep voters in this area informed and aware of what our congressmen and women stand for.</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urged the audience to pressure Miller-Meeks into holding a town hall meeting where community members can voice their concerns. We as citizens need to remember our politicians should work toward making our state and counties better, and for them to do that, we have to make our voices heard.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Miller-Meeks also pleaded for us to call her and ask her to vote no on legislation that will defund essential programs to provide tax breaks for the one percent. If enough voters call in and bring up this issue, Miller-Meeks will realize she has no choice but to vote in the majority interest of the people.</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brought up the idea that politicians and government employees work for us - not the other way around. This is a serious sentiment to remember as more and more politicians, including President Trump, work toward implementing legislation that fulfills their interests.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stand together, we win," he said, as a part of his closing remarks, "because at the end of the day, I'm not a Ph.D. in math, but I do know that 29 percent is a hell of a lot larger number than one percent."</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promised to continue being involved in the political issues in Iowa and the Midwest even after his tour concludes. During these unparalleled times, it's comforting to know that at least one politician has the people's interests in mind.</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9" style="position:absolute;z-index:251915264"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GOVERNMENT &amp; PUBLIC ADMINISTRATION (90%); GOVERNMENT BODIES &amp; OFFICES (90%); LEGISLATIVE BODIES (90%); NEGATIVE NEWS (90%); NEGATIVE PERSONAL NEWS (90%); PHOTOJOURNALISM (90%); EDITORIALS &amp; OPINIONS (89%); INTERNET SOCIAL NETWORKING (89%); OLIGARCHIES (89%); TYPES OF GOVERNMENT (89%); US REPUBLICAN PARTY (79%); ARTS &amp; HUMANITIES EDUCATION (78%); BASKETBALL (78%); CAMPAIGNS &amp; ELECTIONS (78%); COLLEGES &amp; UNIVERSITIES (78%); CREATIVE WRITING (78%); ELECTIONS (78%); NEGATIVE SOCIETAL NEWS (78%); REGIONAL &amp; LOCAL GOVERNMENTS (78%); SCHOOL SAFETY &amp; SECURITY (78%); WOMEN'S SPORTS (77%); FILM (76%); TELEMEDICINE (76%); WRITERS (76%); NEWS BRIEFS (74%); LISTINGS &amp; NOTICES (73%); MEN'S SPORTS (72%); HISTORY (71%); SELF IMPROVEMENT (70%); TAXES &amp; TAXATION (53%); PROPERTY TAX (51%); TAX RELIEF (51%); VOTERS &amp; VOTING (50%)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(57%); SIC7374 COMPUTER PROCESSING &amp; DATA PREPARATION &amp; PROCESSING SERVICES (57%); PHOTOJOURNALISM (90%); PODCASTING (90%); INTERNET SOCIAL NETWORKING (89%); COLLEGES &amp; UNIVERSITIES (78%); FILM (76%); TELEMEDICINE (76%); WRITERS (76%); BUILDING RENOVATION (72%); PROPERTY TAX (51%)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CAITLIN CLARK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(94%); MIDWEST USA (79%); VERMONT, USA (79%); Iowa City; IA</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300"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 xml:space="preserve">ATR Opposes Elizabeth Warren &amp; </w:t>
        </w:r>
      </w:hyperlink>
      <w:hyperlink r:id="rId1407" w:history="1">
        <w:r>
          <w:rPr>
            <w:rFonts w:ascii="arial" w:eastAsia="arial" w:hAnsi="arial" w:cs="arial"/>
            <w:b/>
            <w:i/>
            <w:strike w:val="0"/>
            <w:color w:val="0077CC"/>
            <w:sz w:val="28"/>
            <w:u w:val="single"/>
            <w:vertAlign w:val="baseline"/>
          </w:rPr>
          <w:t>Bernie</w:t>
        </w:r>
      </w:hyperlink>
      <w:hyperlink r:id="rId1408" w:history="1">
        <w:r>
          <w:rPr>
            <w:rFonts w:ascii="arial" w:eastAsia="arial" w:hAnsi="arial" w:cs="arial"/>
            <w:b/>
            <w:i/>
            <w:strike w:val="0"/>
            <w:color w:val="0077CC"/>
            <w:sz w:val="28"/>
            <w:u w:val="single"/>
            <w:vertAlign w:val="baseline"/>
          </w:rPr>
          <w:t xml:space="preserve"> </w:t>
        </w:r>
      </w:hyperlink>
      <w:hyperlink r:id="rId1409" w:history="1">
        <w:r>
          <w:rPr>
            <w:rFonts w:ascii="arial" w:eastAsia="arial" w:hAnsi="arial" w:cs="arial"/>
            <w:b/>
            <w:i/>
            <w:strike w:val="0"/>
            <w:color w:val="0077CC"/>
            <w:sz w:val="28"/>
            <w:u w:val="single"/>
            <w:vertAlign w:val="baseline"/>
          </w:rPr>
          <w:t>Sanders</w:t>
        </w:r>
      </w:hyperlink>
      <w:hyperlink r:id="rId1410" w:history="1">
        <w:r>
          <w:rPr>
            <w:rFonts w:ascii="arial" w:eastAsia="arial" w:hAnsi="arial" w:cs="arial"/>
            <w:b/>
            <w:i/>
            <w:strike w:val="0"/>
            <w:color w:val="0077CC"/>
            <w:sz w:val="28"/>
            <w:u w:val="single"/>
            <w:vertAlign w:val="baseline"/>
          </w:rPr>
          <w:t xml:space="preserve"> Tax Hike on Carried Interest</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 8:10 AM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3"/>
        <w:keepNext w:val="0"/>
        <w:spacing w:before="120" w:after="0" w:line="220" w:lineRule="atLeast"/>
        <w:ind w:left="0" w:right="0" w:firstLine="0"/>
        <w:jc w:val="left"/>
      </w:pPr>
      <w:r>
        <w:br/>
      </w:r>
      <w:r>
        <w:pict>
          <v:shape id="_x0000_i1301" type="#_x0000_t75" style="width:15.19pt;height:15.19pt">
            <v:imagedata r:id="rId15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02" style="position:absolute;z-index:2519173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Political] -- Americans for Tax Reform posted the following commentary: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ATR Opposes Elizabeth Warren &amp;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Tax Hike on Carried Interest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led by Sen. Tammy Baldwin (D-Wis.),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and Sen. Elizabeth Warren (D-Mass.) unveiled legislation on Thursday that would raise taxes on carried interest by arbitrarily taxing carried interest at a higher rate.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misnamed "Carried Interest Fairness Act " would increase taxes on carried interest investment by 70 percent, increasing the tax rate from 23.8 percent up to 40.8 percent. This tax hike would end the proper tax treatment of carried interest as capital gains and instead tax carried interest as ordinary income.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Grover Norquist, President of Americans for Tax Reform, issued the following statement opposing this Democrat tax hike: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Left's agenda is to tax all capital gains as ordinary income. Taxing carried interest is the opening salvo from Democrats. On Principle, carried interest should be taxed as capital gains and not at artificially higher rates."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carried interest?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Carried interest is a share of profits earned by general partners of private equity, venture capital, and hedge funds. General partners in a firm are paid as if it were a return on their investment rather than ordinary income and are taxed as a capital gain as such.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Carried interest is not a "loophole."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Left labels carried interest as a "loophole" it is actually based on longstanding tax principles. Raising taxes on carried interest capital gains should be rejected. It is poor tax policy that would harm economic growth, reduce jobs, and reduce the returns of public pension funds across the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former Democrat Sen. Kyrsten Sinema (D-Ariz.) rejected Democrats' attempt to raise taxes on income from carried interest by blocking this proposal from being included in the Inflation Reduction Act.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tax hike would hit private equity, venture capital, real estate partnerships, and their portfolio companies which together account for over 25 million American jobs. In response, firms would downsize and decrease investment, causing both a loss of jobs and a reduction in the returns investors see.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2021 study analyzing venture capital funds found that changing the tax treatment of carried interest "to ordinary income rates would significantly reduce the attractiveness of forming a new fund." A higher tax rate limits the availability of affordable investment options for American workers and retirees.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for Tax Reform oppose the misnamed "Carried Interest Fairness Act " and encourages lawmakers to reject this bill.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411" w:history="1">
        <w:r>
          <w:rPr>
            <w:rFonts w:ascii="arial" w:eastAsia="arial" w:hAnsi="arial" w:cs="arial"/>
            <w:b w:val="0"/>
            <w:i/>
            <w:strike w:val="0"/>
            <w:noProof w:val="0"/>
            <w:color w:val="0077CC"/>
            <w:position w:val="0"/>
            <w:sz w:val="20"/>
            <w:u w:val="single"/>
            <w:vertAlign w:val="baseline"/>
          </w:rPr>
          <w:t>https://atr.org/atr-opposes-elizabeth-warren-</w:t>
        </w:r>
      </w:hyperlink>
      <w:hyperlink r:id="rId1412" w:history="1">
        <w:r>
          <w:rPr>
            <w:rFonts w:ascii="arial" w:eastAsia="arial" w:hAnsi="arial" w:cs="arial"/>
            <w:b/>
            <w:i/>
            <w:strike w:val="0"/>
            <w:noProof w:val="0"/>
            <w:color w:val="0077CC"/>
            <w:position w:val="0"/>
            <w:sz w:val="20"/>
            <w:u w:val="single"/>
            <w:vertAlign w:val="baseline"/>
          </w:rPr>
          <w:t>bernie</w:t>
        </w:r>
      </w:hyperlink>
      <w:hyperlink r:id="rId1413" w:history="1">
        <w:r>
          <w:rPr>
            <w:rFonts w:ascii="arial" w:eastAsia="arial" w:hAnsi="arial" w:cs="arial"/>
            <w:b w:val="0"/>
            <w:i/>
            <w:strike w:val="0"/>
            <w:noProof w:val="0"/>
            <w:color w:val="0077CC"/>
            <w:position w:val="0"/>
            <w:sz w:val="20"/>
            <w:u w:val="single"/>
            <w:vertAlign w:val="baseline"/>
          </w:rPr>
          <w:t>-</w:t>
        </w:r>
      </w:hyperlink>
      <w:hyperlink r:id="rId1414" w:history="1">
        <w:r>
          <w:rPr>
            <w:rFonts w:ascii="arial" w:eastAsia="arial" w:hAnsi="arial" w:cs="arial"/>
            <w:b/>
            <w:i/>
            <w:strike w:val="0"/>
            <w:noProof w:val="0"/>
            <w:color w:val="0077CC"/>
            <w:position w:val="0"/>
            <w:sz w:val="20"/>
            <w:u w:val="single"/>
            <w:vertAlign w:val="baseline"/>
          </w:rPr>
          <w:t>sanders</w:t>
        </w:r>
      </w:hyperlink>
      <w:hyperlink r:id="rId1415" w:history="1">
        <w:r>
          <w:rPr>
            <w:rFonts w:ascii="arial" w:eastAsia="arial" w:hAnsi="arial" w:cs="arial"/>
            <w:b w:val="0"/>
            <w:i/>
            <w:strike w:val="0"/>
            <w:noProof w:val="0"/>
            <w:color w:val="0077CC"/>
            <w:position w:val="0"/>
            <w:sz w:val="20"/>
            <w:u w:val="single"/>
            <w:vertAlign w:val="baseline"/>
          </w:rPr>
          <w:t>-tax-hike-on-carried-interest</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MSTRUCK-9043490 MSTRUCK</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303" style="position:absolute;z-index:251918336"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 INCREASES (96%); TAXES &amp; TAXATION (94%); LEGISLATIVE BODIES (90%); POLITICAL PARTIES (90%); TAX REFORM (90%); US DEMOCRATIC PARTY (90%); EQUITIES (89%); PRIVATE EQUITY (89%); VENTURE CAPITAL (89%); LAYOFFS (88%); GENERAL PARTNERSHIPS (87%); INFLATION (78%); LEGISLATION (78%); PUBLIC POLICY (78%); ECONOMIC GROWTH (75%); RETURN ON INVESTMENT (75%); PENSION FUNDS (70%); LAYOFFS &amp; DISMISSALS (68%); HEDGE FUNDS (66%); PUBLIC EMPLOYEE RETIREMENT SYSTEMS (62%)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AMERICANS FOR TAX REFORM (91%)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EQUITIES (89%); PRIVATE EQUITY (89%); VENTURE CAPITAL (89%); PERSONAL FINANCE (75%); PENSION FUNDS (70%); HEDGE FUNDS (66%); PUBLIC EMPLOYEE RETIREMENT SYSTEMS (62%)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ELIZABETH WARREN (90%);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KYRSTEN SINEMA (79%); TAMMY BALDWIN (79%)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304"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Bernie</w:t>
        </w:r>
      </w:hyperlink>
      <w:hyperlink r:id="rId1423" w:history="1">
        <w:r>
          <w:rPr>
            <w:rFonts w:ascii="arial" w:eastAsia="arial" w:hAnsi="arial" w:cs="arial"/>
            <w:b/>
            <w:i/>
            <w:strike w:val="0"/>
            <w:color w:val="0077CC"/>
            <w:sz w:val="28"/>
            <w:u w:val="single"/>
            <w:vertAlign w:val="baseline"/>
          </w:rPr>
          <w:t xml:space="preserve"> </w:t>
        </w:r>
      </w:hyperlink>
      <w:hyperlink r:id="rId1424" w:history="1">
        <w:r>
          <w:rPr>
            <w:rFonts w:ascii="arial" w:eastAsia="arial" w:hAnsi="arial" w:cs="arial"/>
            <w:b/>
            <w:i/>
            <w:strike w:val="0"/>
            <w:color w:val="0077CC"/>
            <w:sz w:val="28"/>
            <w:u w:val="single"/>
            <w:vertAlign w:val="baseline"/>
          </w:rPr>
          <w:t>Sanders</w:t>
        </w:r>
      </w:hyperlink>
      <w:hyperlink r:id="rId1425" w:history="1">
        <w:r>
          <w:rPr>
            <w:rFonts w:ascii="arial" w:eastAsia="arial" w:hAnsi="arial" w:cs="arial"/>
            <w:b/>
            <w:i/>
            <w:strike w:val="0"/>
            <w:color w:val="0077CC"/>
            <w:sz w:val="28"/>
            <w:u w:val="single"/>
            <w:vertAlign w:val="baseline"/>
          </w:rPr>
          <w:t>' New Effort to Halt Aid to Israel Is Wrong for the U.S. | Opinion</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 12:35 PM EST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74"/>
        <w:keepNext w:val="0"/>
        <w:spacing w:before="120" w:after="0" w:line="220" w:lineRule="atLeast"/>
        <w:ind w:left="0" w:right="0" w:firstLine="0"/>
        <w:jc w:val="left"/>
      </w:pPr>
      <w:r>
        <w:br/>
      </w:r>
      <w:r>
        <w:pict>
          <v:shape id="_x0000_i1305" type="#_x0000_t75" style="width:166.48pt;height:42.74pt">
            <v:imagedata r:id="rId4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Lubin</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 March 27,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announced that he will force a Senate vote on joint resolutions of disapproval to block arms sales to Israel.</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06" style="position:absolute;z-index:251920384" from="0,2pt" to="512pt,2pt" strokecolor="#009ddb" strokeweight="2pt">
            <v:stroke linestyle="single"/>
            <w10:wrap type="topAndBottom"/>
          </v:line>
        </w:pict>
      </w:r>
    </w:p>
    <w:p>
      <w:pPr>
        <w:pStyle w:val="Normal74"/>
      </w:pP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27, Sen. </w:t>
      </w:r>
      <w:hyperlink r:id="rId1426" w:history="1">
        <w:r>
          <w:rPr>
            <w:rFonts w:ascii="arial" w:eastAsia="arial" w:hAnsi="arial" w:cs="arial"/>
            <w:b/>
            <w:i/>
            <w:strike w:val="0"/>
            <w:noProof w:val="0"/>
            <w:color w:val="0077CC"/>
            <w:position w:val="0"/>
            <w:sz w:val="20"/>
            <w:u w:val="single"/>
            <w:vertAlign w:val="baseline"/>
          </w:rPr>
          <w:t>Bernie</w:t>
        </w:r>
      </w:hyperlink>
      <w:hyperlink r:id="rId1427" w:history="1">
        <w:r>
          <w:rPr>
            <w:rFonts w:ascii="arial" w:eastAsia="arial" w:hAnsi="arial" w:cs="arial"/>
            <w:b w:val="0"/>
            <w:i/>
            <w:strike w:val="0"/>
            <w:noProof w:val="0"/>
            <w:color w:val="0077CC"/>
            <w:position w:val="0"/>
            <w:sz w:val="20"/>
            <w:u w:val="single"/>
            <w:vertAlign w:val="baseline"/>
          </w:rPr>
          <w:t xml:space="preserve"> </w:t>
        </w:r>
      </w:hyperlink>
      <w:hyperlink r:id="rId1428"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(I-VT) </w:t>
      </w:r>
      <w:hyperlink r:id="rId142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he will force a </w:t>
      </w:r>
      <w:hyperlink r:id="rId1430"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vote on joint resolutions of disapproval to block arms sales to Israel. Any senator supporting this initiative must recognize that the joint resolutions fail to advance peace, weaken our allies, and hurt themselves politically.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led a group of 19 senators in backing a </w:t>
      </w:r>
      <w:hyperlink r:id="rId1431" w:history="1">
        <w:r>
          <w:rPr>
            <w:rFonts w:ascii="arial" w:eastAsia="arial" w:hAnsi="arial" w:cs="arial"/>
            <w:b w:val="0"/>
            <w:i/>
            <w:strike w:val="0"/>
            <w:noProof w:val="0"/>
            <w:color w:val="0077CC"/>
            <w:position w:val="0"/>
            <w:sz w:val="20"/>
            <w:u w:val="single"/>
            <w:vertAlign w:val="baseline"/>
          </w:rPr>
          <w:t>prior</w:t>
        </w:r>
      </w:hyperlink>
      <w:r>
        <w:rPr>
          <w:rFonts w:ascii="arial" w:eastAsia="arial" w:hAnsi="arial" w:cs="arial"/>
          <w:b w:val="0"/>
          <w:i w:val="0"/>
          <w:strike w:val="0"/>
          <w:noProof w:val="0"/>
          <w:color w:val="000000"/>
          <w:position w:val="0"/>
          <w:sz w:val="20"/>
          <w:u w:val="none"/>
          <w:vertAlign w:val="baseline"/>
        </w:rPr>
        <w:t xml:space="preserve"> series of measures to restrict certain U.S. arms sales to Israel. The effort was framed as a check on the destruction and loss of civilian life in Gaza—an issue that evokes deep concern for many, including Jews, who overwhelmingly stand for justice and human dignity.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most Jews, that empathy exists alongside a steadfast support for Israel's right to defend itself from </w:t>
      </w:r>
      <w:hyperlink r:id="rId143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a U.S.-designated terrorist organization that deliberately embeds itself among civilians. While the motivation behind the bill may have been sincere, it never had a realistic path to passage and ultimately did little to protect Palestinian lives while serving as a public rebuke of Israel at a time when it could least afford 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understand this reality more than I do. My daughter, Rose, was serving in Israel's Border Police when she was murdered by a terrorist in November 2023—just weeks after helping defend her kibbutz on Oct. 7. Losing her was a painful reminder that Hamas does not seek peace; it seeks destruction. Ensuring civilian safety means dismantling Hamas, and senators should be doing everything in their power to support that goal, not undermine it.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Georgia's Sen. </w:t>
      </w:r>
      <w:hyperlink r:id="rId1433" w:history="1">
        <w:r>
          <w:rPr>
            <w:rFonts w:ascii="arial" w:eastAsia="arial" w:hAnsi="arial" w:cs="arial"/>
            <w:b w:val="0"/>
            <w:i/>
            <w:strike w:val="0"/>
            <w:noProof w:val="0"/>
            <w:color w:val="0077CC"/>
            <w:position w:val="0"/>
            <w:sz w:val="20"/>
            <w:u w:val="single"/>
            <w:vertAlign w:val="baseline"/>
          </w:rPr>
          <w:t>Jon Ossoff</w:t>
        </w:r>
      </w:hyperlink>
      <w:r>
        <w:rPr>
          <w:rFonts w:ascii="arial" w:eastAsia="arial" w:hAnsi="arial" w:cs="arial"/>
          <w:b w:val="0"/>
          <w:i w:val="0"/>
          <w:strike w:val="0"/>
          <w:noProof w:val="0"/>
          <w:color w:val="000000"/>
          <w:position w:val="0"/>
          <w:sz w:val="20"/>
          <w:u w:val="none"/>
          <w:vertAlign w:val="baseline"/>
        </w:rPr>
        <w:t xml:space="preserve"> (D), who is Jewish (along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himself), voted in support of restricting arms sales to Israel in November, and his decision did not go unnoticed. While his vote was intended to signal a nuanced position—opposing certain offensive weapons while supporting precision-guided munitions to minimize civilian deaths—it sparked swift backlash. More than </w:t>
      </w:r>
      <w:hyperlink r:id="rId1434" w:history="1">
        <w:r>
          <w:rPr>
            <w:rFonts w:ascii="arial" w:eastAsia="arial" w:hAnsi="arial" w:cs="arial"/>
            <w:b w:val="0"/>
            <w:i/>
            <w:strike w:val="0"/>
            <w:noProof w:val="0"/>
            <w:color w:val="0077CC"/>
            <w:position w:val="0"/>
            <w:sz w:val="20"/>
            <w:u w:val="single"/>
            <w:vertAlign w:val="baseline"/>
          </w:rPr>
          <w:t>50 Jewish groups</w:t>
        </w:r>
      </w:hyperlink>
      <w:r>
        <w:rPr>
          <w:rFonts w:ascii="arial" w:eastAsia="arial" w:hAnsi="arial" w:cs="arial"/>
          <w:b w:val="0"/>
          <w:i w:val="0"/>
          <w:strike w:val="0"/>
          <w:noProof w:val="0"/>
          <w:color w:val="000000"/>
          <w:position w:val="0"/>
          <w:sz w:val="20"/>
          <w:u w:val="none"/>
          <w:vertAlign w:val="baseline"/>
        </w:rPr>
        <w:t xml:space="preserve"> in Georgia condemned Ossoff's stance, stating that it "provides cover for those who seek to harm the Jews around the world and further fuels the surge in antisemitism."</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Secretary of State </w:t>
      </w:r>
      <w:hyperlink r:id="rId1435"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captured the perils of such posturing, </w:t>
      </w:r>
      <w:hyperlink r:id="rId1436"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in January that, "whenever there has been public daylight between the United States and Israel and the perception that pressure was growing on Israel, we've seen it: Hamas has pulled back from agreeing to a ceasefire and the release of hostages." In other words, leaders who take positions that appear to undermine Israel's ability to defend itself—even when those positions have no real legislative impact—embolden Israel's adversaries and make de-escalation more difficult to achieve.</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ramifications of such actions are evident. As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strike w:val="0"/>
          <w:noProof w:val="0"/>
          <w:color w:val="000000"/>
          <w:position w:val="0"/>
          <w:sz w:val="20"/>
          <w:u w:val="none"/>
          <w:vertAlign w:val="baseline"/>
        </w:rPr>
        <w:t>New York Times</w:t>
      </w:r>
      <w:hyperlink r:id="rId143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in February, Ossoff's vote has cost him significant support, with many in Georgia's Jewish community now questioning his reliability as an advocate for our ally. This erosion of trust highlights the risks for elected officials who take positions perceived as wavering on Israel at a time when Jewish voters are prioritizing safety and steadfast U.S. support for the Jewish state.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 is not just about diplomatic statements and legislative maneuvers—it directly impacts lives, both in Israel and here at home. The pain of seeing Israeli hostages humiliated in public, the bitterness of lopsided hostage-for-prisoner exchanges, and the personal loss of loved ones like Rose underscore what is at stake when America's commitment to Israel is called into question.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new initiatives come to the floor, senators should recognize that such measures are not just bad policy but politically reckless. Weakening Israel's defense risks alienating Jewish and pro-Israel voters while fracturing the bipartisan consensus that has long defined U.S.-Israel relations. If America does not stand firm in its support, it sends a dangerous signal to both its adversaries and partners.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leadership must be clear and resolute. Every vote in Washington shapes trust, security, and global stability. Amid escalating threats, American support for Israel cannot be reduced to political theater or symbolic gestures. We must be steadfast and decisive in order to bring home the hostages and truly advance the cause of peace.</w:t>
      </w:r>
    </w:p>
    <w:p>
      <w:pPr>
        <w:pStyle w:val="Normal7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David Lubin ran as a Democratic candidate for the Georgia state senate.</w:t>
      </w:r>
    </w:p>
    <w:p>
      <w:pPr>
        <w:pStyle w:val="Normal7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views expressed in this article are the writer's own.</w:t>
      </w:r>
    </w:p>
    <w:p>
      <w:pPr>
        <w:pStyle w:val="Normal74"/>
        <w:keepNext w:val="0"/>
        <w:spacing w:before="240" w:after="0" w:line="260" w:lineRule="atLeast"/>
        <w:ind w:left="0" w:right="0" w:firstLine="0"/>
        <w:jc w:val="both"/>
      </w:pPr>
      <w:hyperlink r:id="rId1438" w:history="1">
        <w:r>
          <w:rPr>
            <w:rFonts w:ascii="arial" w:eastAsia="arial" w:hAnsi="arial" w:cs="arial"/>
            <w:b w:val="0"/>
            <w:i/>
            <w:strike w:val="0"/>
            <w:color w:val="0077CC"/>
            <w:sz w:val="20"/>
            <w:u w:val="single"/>
            <w:vertAlign w:val="baseline"/>
          </w:rPr>
          <w:t>Link to Image</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7" style="position:absolute;z-index:25192140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CHARLY TRIBALLEAU/AFP via Getty Images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308" style="position:absolute;z-index:251922432"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HAMAS (90%); LEGISLATIVE VOTING (90%); NATIONAL SECURITY &amp; FOREIGN RELATIONS (90%); NEGATIVE NEWS (90%); TERRORISM (90%); TERRORISM &amp; COUNTERTERRORISM (90%); TERRORIST ORGANIZATIONS (90%); JEWS &amp; JUDAISM (89%); LEGISLATIVE BODIES (89%); MILITARY WEAPONS (89%); WEAPONS &amp; ARMS (89%); NEGATIVE SOCIETAL NEWS (78%); ANTISEMITISM (77%); CEASEFIRES (77%); ASSOCIATIONS &amp; ORGANIZATIONS (76%); CRIME, LAW ENFORCEMENT &amp; CORRECTIONS (74%); GOVERNMENT ADVISORS &amp; MINISTERS (73%); GOVERNMENT BODIES &amp; OFFICES (73%); HOSTAGE TAKING (73%); RACISM &amp; XENOPHOBIA (73%); BORDER CONTROL (71%); SAFETY (71%); WAR &amp; CONFLICT (69%); SMART WEAPONS (62%); EDITORIALS &amp; OPINIONS (59%); Opinion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(83%)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WEAPONS (89%); SMART WEAPONS (62%)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JON OSSOFF (79%); ANTONY BLINKEN (52%)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(96%); UNITED STATES (92%); STATE OF PALESTINE (79%)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309"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439"/>
          <w:headerReference w:type="default" r:id="rId1440"/>
          <w:footerReference w:type="even" r:id="rId1441"/>
          <w:footerReference w:type="default" r:id="rId1442"/>
          <w:headerReference w:type="first" r:id="rId1443"/>
          <w:footerReference w:type="first" r:id="rId1444"/>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445" w:history="1">
        <w:r>
          <w:rPr>
            <w:rFonts w:ascii="arial" w:eastAsia="arial" w:hAnsi="arial" w:cs="arial"/>
            <w:b/>
            <w:i/>
            <w:strike w:val="0"/>
            <w:color w:val="0077CC"/>
            <w:sz w:val="28"/>
            <w:u w:val="single"/>
            <w:vertAlign w:val="baseline"/>
          </w:rPr>
          <w:t xml:space="preserve">AOC and </w:t>
        </w:r>
      </w:hyperlink>
      <w:hyperlink r:id="rId1446" w:history="1">
        <w:r>
          <w:rPr>
            <w:rFonts w:ascii="arial" w:eastAsia="arial" w:hAnsi="arial" w:cs="arial"/>
            <w:b/>
            <w:i/>
            <w:strike w:val="0"/>
            <w:color w:val="0077CC"/>
            <w:sz w:val="28"/>
            <w:u w:val="single"/>
            <w:vertAlign w:val="baseline"/>
          </w:rPr>
          <w:t>Bernie</w:t>
        </w:r>
      </w:hyperlink>
      <w:hyperlink r:id="rId1447" w:history="1">
        <w:r>
          <w:rPr>
            <w:rFonts w:ascii="arial" w:eastAsia="arial" w:hAnsi="arial" w:cs="arial"/>
            <w:b/>
            <w:i/>
            <w:strike w:val="0"/>
            <w:color w:val="0077CC"/>
            <w:sz w:val="28"/>
            <w:u w:val="single"/>
            <w:vertAlign w:val="baseline"/>
          </w:rPr>
          <w:t xml:space="preserve"> </w:t>
        </w:r>
      </w:hyperlink>
      <w:hyperlink r:id="rId1448" w:history="1">
        <w:r>
          <w:rPr>
            <w:rFonts w:ascii="arial" w:eastAsia="arial" w:hAnsi="arial" w:cs="arial"/>
            <w:b/>
            <w:i/>
            <w:strike w:val="0"/>
            <w:color w:val="0077CC"/>
            <w:sz w:val="28"/>
            <w:u w:val="single"/>
            <w:vertAlign w:val="baseline"/>
          </w:rPr>
          <w:t>Sanders</w:t>
        </w:r>
      </w:hyperlink>
      <w:hyperlink r:id="rId1449" w:history="1">
        <w:r>
          <w:rPr>
            <w:rFonts w:ascii="arial" w:eastAsia="arial" w:hAnsi="arial" w:cs="arial"/>
            <w:b/>
            <w:i/>
            <w:strike w:val="0"/>
            <w:color w:val="0077CC"/>
            <w:sz w:val="28"/>
            <w:u w:val="single"/>
            <w:vertAlign w:val="baseline"/>
          </w:rPr>
          <w:t xml:space="preserve"> Handed Major Boost as They Tour Country</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2:38 PM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75"/>
        <w:keepNext w:val="0"/>
        <w:spacing w:before="120" w:after="0" w:line="220" w:lineRule="atLeast"/>
        <w:ind w:left="0" w:right="0" w:firstLine="0"/>
        <w:jc w:val="left"/>
      </w:pPr>
      <w:r>
        <w:br/>
      </w:r>
      <w:r>
        <w:pict>
          <v:shape id="_x0000_i1310" type="#_x0000_t75" style="width:166.48pt;height:42.74pt">
            <v:imagedata r:id="rId46"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of the Democratic Party's biggest progressive voices have been handed a major polling victory within the party.</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11" style="position:absolute;z-index:251924480"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hyperlink r:id="rId145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and Senator </w:t>
      </w:r>
      <w:hyperlink r:id="rId1451" w:history="1">
        <w:r>
          <w:rPr>
            <w:rFonts w:ascii="arial" w:eastAsia="arial" w:hAnsi="arial" w:cs="arial"/>
            <w:b/>
            <w:i/>
            <w:strike w:val="0"/>
            <w:noProof w:val="0"/>
            <w:color w:val="0077CC"/>
            <w:position w:val="0"/>
            <w:sz w:val="20"/>
            <w:u w:val="single"/>
            <w:vertAlign w:val="baseline"/>
          </w:rPr>
          <w:t>Bernie</w:t>
        </w:r>
      </w:hyperlink>
      <w:hyperlink r:id="rId1452" w:history="1">
        <w:r>
          <w:rPr>
            <w:rFonts w:ascii="arial" w:eastAsia="arial" w:hAnsi="arial" w:cs="arial"/>
            <w:b w:val="0"/>
            <w:i/>
            <w:strike w:val="0"/>
            <w:noProof w:val="0"/>
            <w:color w:val="0077CC"/>
            <w:position w:val="0"/>
            <w:sz w:val="20"/>
            <w:u w:val="single"/>
            <w:vertAlign w:val="baseline"/>
          </w:rPr>
          <w:t xml:space="preserve"> </w:t>
        </w:r>
      </w:hyperlink>
      <w:hyperlink r:id="rId1453"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have been given a major boost in polling, as more Democratic voters are now open to the party becoming more progressive.</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from SurveyUSA shows that half of all </w:t>
      </w:r>
      <w:hyperlink r:id="rId145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want the party to become more progressive. The poll comes during Ocasio-Cortez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Fighting Oligarchy tour of America that has been drawing large crowds in Democrat and </w:t>
      </w:r>
      <w:hyperlink r:id="rId1455"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areas.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was conducted among 859 </w:t>
      </w:r>
      <w:hyperlink r:id="rId1456"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and 885 Democrats. SurveyUSA did not provide a margin of error for their data.</w:t>
      </w:r>
    </w:p>
    <w:p>
      <w:pPr>
        <w:pStyle w:val="Normal7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Ocasio-Cortez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via email for comment.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have been </w:t>
      </w:r>
      <w:hyperlink r:id="rId1457" w:history="1">
        <w:r>
          <w:rPr>
            <w:rFonts w:ascii="arial" w:eastAsia="arial" w:hAnsi="arial" w:cs="arial"/>
            <w:b w:val="0"/>
            <w:i/>
            <w:strike w:val="0"/>
            <w:noProof w:val="0"/>
            <w:color w:val="0077CC"/>
            <w:position w:val="0"/>
            <w:sz w:val="20"/>
            <w:u w:val="single"/>
            <w:vertAlign w:val="baseline"/>
          </w:rPr>
          <w:t>working to push their party to the left as part of a progressive coalition</w:t>
        </w:r>
      </w:hyperlink>
      <w:r>
        <w:rPr>
          <w:rFonts w:ascii="arial" w:eastAsia="arial" w:hAnsi="arial" w:cs="arial"/>
          <w:b w:val="0"/>
          <w:i w:val="0"/>
          <w:strike w:val="0"/>
          <w:noProof w:val="0"/>
          <w:color w:val="000000"/>
          <w:position w:val="0"/>
          <w:sz w:val="20"/>
          <w:u w:val="none"/>
          <w:vertAlign w:val="baseline"/>
        </w:rPr>
        <w:t xml:space="preserve"> since being elected to national office in 2018 and 2006, respectively. The polling might influence other Democrats to move to the left as well, now that half of their base wants their party to be more progressive.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40 percent of Republican voters want their party to become more conservative. This could create a wider ideological gulf between parties and voters.</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drew a crowd of 20,000 people in Salt Lake City over the weekend. Although Salt Lake County went for Vice President </w:t>
      </w:r>
      <w:hyperlink r:id="rId1458"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in 2024, President </w:t>
      </w:r>
      <w:hyperlink r:id="rId145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won Utah with 59.4 percent of the vote.</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nationwide Fighting Oligarchy tour has seen the progressive duo hosting </w:t>
      </w:r>
      <w:hyperlink r:id="rId1460" w:history="1">
        <w:r>
          <w:rPr>
            <w:rFonts w:ascii="arial" w:eastAsia="arial" w:hAnsi="arial" w:cs="arial"/>
            <w:b w:val="0"/>
            <w:i/>
            <w:strike w:val="0"/>
            <w:noProof w:val="0"/>
            <w:color w:val="0077CC"/>
            <w:position w:val="0"/>
            <w:sz w:val="20"/>
            <w:u w:val="single"/>
            <w:vertAlign w:val="baseline"/>
          </w:rPr>
          <w:t>rallies to promote progressive politics such as Medicare for All</w:t>
        </w:r>
      </w:hyperlink>
      <w:r>
        <w:rPr>
          <w:rFonts w:ascii="arial" w:eastAsia="arial" w:hAnsi="arial" w:cs="arial"/>
          <w:b w:val="0"/>
          <w:i w:val="0"/>
          <w:strike w:val="0"/>
          <w:noProof w:val="0"/>
          <w:color w:val="000000"/>
          <w:position w:val="0"/>
          <w:sz w:val="20"/>
          <w:u w:val="none"/>
          <w:vertAlign w:val="baseline"/>
        </w:rPr>
        <w:t xml:space="preserve"> and progressive taxation. The rallies also call out the uber-rich and their influence on American politics.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for the </w:t>
      </w:r>
      <w:hyperlink r:id="rId1461"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to become more progressive is shared across age groups, as 51 percent of Democrats 18-49 want the party to lean further left, and 48 percent of age 50+ feel the same.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half of voters of all races, except Asian Democrats, feel the party needs to become more progressive.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SurveyUSA poll found that 40 percent of Republicans want their party to become more conservative, it also found that 34 percent of Democrats who voted for Trump want the Democratic Party to lean more to the left.</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in keeping with the </w:t>
      </w:r>
      <w:hyperlink r:id="rId1462" w:history="1">
        <w:r>
          <w:rPr>
            <w:rFonts w:ascii="arial" w:eastAsia="arial" w:hAnsi="arial" w:cs="arial"/>
            <w:b w:val="0"/>
            <w:i/>
            <w:strike w:val="0"/>
            <w:noProof w:val="0"/>
            <w:color w:val="0077CC"/>
            <w:position w:val="0"/>
            <w:sz w:val="20"/>
            <w:u w:val="single"/>
            <w:vertAlign w:val="baseline"/>
          </w:rPr>
          <w:t>informal poll that Ocasio-Cortez sent out</w:t>
        </w:r>
      </w:hyperlink>
      <w:r>
        <w:rPr>
          <w:rFonts w:ascii="arial" w:eastAsia="arial" w:hAnsi="arial" w:cs="arial"/>
          <w:b w:val="0"/>
          <w:i w:val="0"/>
          <w:strike w:val="0"/>
          <w:noProof w:val="0"/>
          <w:color w:val="000000"/>
          <w:position w:val="0"/>
          <w:sz w:val="20"/>
          <w:u w:val="none"/>
          <w:vertAlign w:val="baseline"/>
        </w:rPr>
        <w:t xml:space="preserve"> following the election in which she asked if anyone had voted for her and Trump. She also asked why people did that, and one of the common notes was a belief that she and Trump care about the working class.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about why Democrats want their party to lean more to the left, Colin Seeberger, senior adviser for communications at the Center for American Progress Action Fund, said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not the only voices influencing the party.</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Cory Booker's record-breaking speech in the </w:t>
      </w:r>
      <w:hyperlink r:id="rId1463"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was another indication of a Democratic politician showing they are willing to fight the Trump administration. For Seeberger, this is the type of Democratic messaging people want to see from the party.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positive reaction to Booker's speech, according to Seeberger, "underscores how much people are, you know, really looking for Democratic leaders to stand up and fight back against this very atypical moment that we find ourselves in in our politics."</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Representative Alexandria Ocasio-Cortez</w:t>
      </w:r>
      <w:r>
        <w:rPr>
          <w:rFonts w:ascii="arial" w:eastAsia="arial" w:hAnsi="arial" w:cs="arial"/>
          <w:b/>
          <w:i w:val="0"/>
          <w:strike w:val="0"/>
          <w:noProof w:val="0"/>
          <w:color w:val="000000"/>
          <w:position w:val="0"/>
          <w:sz w:val="20"/>
          <w:u w:val="none"/>
          <w:vertAlign w:val="baseline"/>
        </w:rPr>
        <w:t>at a Fighting Oligarchy rally in Los Angeles:</w:t>
      </w:r>
      <w:r>
        <w:rPr>
          <w:rFonts w:ascii="arial" w:eastAsia="arial" w:hAnsi="arial" w:cs="arial"/>
          <w:b w:val="0"/>
          <w:i w:val="0"/>
          <w:strike w:val="0"/>
          <w:noProof w:val="0"/>
          <w:color w:val="000000"/>
          <w:position w:val="0"/>
          <w:sz w:val="20"/>
          <w:u w:val="none"/>
          <w:vertAlign w:val="baseline"/>
        </w:rPr>
        <w:t xml:space="preserve"> "Big money is how we got Donald Trump. And his whole presidency began with launching tools for bribery, meme coins to fleece working people and move around money in the dark, extortion settlements from media companies and law firms who gladly pay them."</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discussing the Fighting Oligarchy rally in Idaho on X, formerly Twitter:</w:t>
      </w:r>
      <w:r>
        <w:rPr>
          <w:rFonts w:ascii="arial" w:eastAsia="arial" w:hAnsi="arial" w:cs="arial"/>
          <w:b w:val="0"/>
          <w:i w:val="0"/>
          <w:strike w:val="0"/>
          <w:noProof w:val="0"/>
          <w:color w:val="000000"/>
          <w:position w:val="0"/>
          <w:sz w:val="20"/>
          <w:u w:val="none"/>
          <w:vertAlign w:val="baseline"/>
        </w:rPr>
        <w:t xml:space="preserve"> "We filled an arena of 12,500 people tonight in Nampa, Idaho. Yes, Idaho. Red state, blue state — the American people are prepared to fight Trumpism."</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Colin Seeberger of the Center for American Progress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 Democratic Party is a big tent that has views across a wide ideological spectrum. I think both what progressives like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have tapped into, but also people like Cory Booker, who had a tremendous response and a record-setting speech in the Senate, is voters are responding to elected officials who are being seen as fighting and standing up against a politics that is not normal in this country."</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Oligarchy tour is continuing this month. The next two stops are April 15 in Bakersfield and Folsom, California.</w:t>
      </w:r>
    </w:p>
    <w:p>
      <w:pPr>
        <w:pStyle w:val="Normal75"/>
        <w:keepNext w:val="0"/>
        <w:spacing w:before="240" w:after="0" w:line="260" w:lineRule="atLeast"/>
        <w:ind w:left="0" w:right="0" w:firstLine="0"/>
        <w:jc w:val="both"/>
      </w:pPr>
      <w:hyperlink r:id="rId1464" w:history="1">
        <w:r>
          <w:rPr>
            <w:rFonts w:ascii="arial" w:eastAsia="arial" w:hAnsi="arial" w:cs="arial"/>
            <w:b w:val="0"/>
            <w:i/>
            <w:strike w:val="0"/>
            <w:color w:val="0077CC"/>
            <w:sz w:val="20"/>
            <w:u w:val="single"/>
            <w:vertAlign w:val="baseline"/>
          </w:rPr>
          <w:t>Link to Image</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12" style="position:absolute;z-index:25192550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fighting oligarchy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Zalubowski/AP Photo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left, greets Rep. Alexandria Ocasio-Cortez, D-N.Y., at their "Fighting Oligarchy" tour stop that filled Civic Center Park, Friday, March 21, 2025, in Denver.</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13" style="position:absolute;z-index:251926528"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POLLS &amp; SURVEYS (91%); LEGISLATIVE BODIES (90%); OLIGARCHIES (90%); TYPES OF GOVERNMENT (90%); US DEMOCRATIC PARTY (90%); US REPUBLICAN PARTY (90%); VOTERS &amp; VOTING (90%); CONSERVATISM (89%); ELECTIONS &amp; POLITICS (89%); POLITICS (89%); DEMOGRAPHIC GROUPS (73%); TRUMP HEALTH CARE REFORM (71%); MEDICARE (64%); TAXES &amp; TAXATION (52%); Politics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MEDICARE (64%)</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(95%);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(89%); CORY BOOKER (79%); KAMALA HARRIS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(79%); UTAH, USA (92%); UNITED STATES (93%)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314"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 xml:space="preserve">How </w:t>
        </w:r>
      </w:hyperlink>
      <w:hyperlink r:id="rId1472" w:history="1">
        <w:r>
          <w:rPr>
            <w:rFonts w:ascii="arial" w:eastAsia="arial" w:hAnsi="arial" w:cs="arial"/>
            <w:b/>
            <w:i/>
            <w:strike w:val="0"/>
            <w:color w:val="0077CC"/>
            <w:sz w:val="28"/>
            <w:u w:val="single"/>
            <w:vertAlign w:val="baseline"/>
          </w:rPr>
          <w:t>Bernie</w:t>
        </w:r>
      </w:hyperlink>
      <w:hyperlink r:id="rId1473" w:history="1">
        <w:r>
          <w:rPr>
            <w:rFonts w:ascii="arial" w:eastAsia="arial" w:hAnsi="arial" w:cs="arial"/>
            <w:b/>
            <w:i/>
            <w:strike w:val="0"/>
            <w:color w:val="0077CC"/>
            <w:sz w:val="28"/>
            <w:u w:val="single"/>
            <w:vertAlign w:val="baseline"/>
          </w:rPr>
          <w:t xml:space="preserve"> </w:t>
        </w:r>
      </w:hyperlink>
      <w:hyperlink r:id="rId1474" w:history="1">
        <w:r>
          <w:rPr>
            <w:rFonts w:ascii="arial" w:eastAsia="arial" w:hAnsi="arial" w:cs="arial"/>
            <w:b/>
            <w:i/>
            <w:strike w:val="0"/>
            <w:color w:val="0077CC"/>
            <w:sz w:val="28"/>
            <w:u w:val="single"/>
            <w:vertAlign w:val="baseline"/>
          </w:rPr>
          <w:t>Sanders</w:t>
        </w:r>
      </w:hyperlink>
      <w:hyperlink r:id="rId1475" w:history="1">
        <w:r>
          <w:rPr>
            <w:rFonts w:ascii="arial" w:eastAsia="arial" w:hAnsi="arial" w:cs="arial"/>
            <w:b/>
            <w:i/>
            <w:strike w:val="0"/>
            <w:color w:val="0077CC"/>
            <w:sz w:val="28"/>
            <w:u w:val="single"/>
            <w:vertAlign w:val="baseline"/>
          </w:rPr>
          <w:t xml:space="preserve"> condemns genocide in Gaza without actually condemning it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 TV</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Press TV Provided by Syndigate Media Inc. All Rights Reserved</w:t>
      </w:r>
    </w:p>
    <w:p>
      <w:pPr>
        <w:pStyle w:val="Normal76"/>
        <w:keepNext w:val="0"/>
        <w:spacing w:before="120" w:after="0" w:line="220" w:lineRule="atLeast"/>
        <w:ind w:left="0" w:right="0" w:firstLine="0"/>
        <w:jc w:val="left"/>
      </w:pPr>
      <w:r>
        <w:br/>
      </w:r>
      <w:r>
        <w:pict>
          <v:shape id="_x0000_i1315" type="#_x0000_t75" style="width:180.03pt;height:43.51pt">
            <v:imagedata r:id="rId147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16" style="position:absolute;z-index:2519285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Musa Iqbal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nearly a decade now,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veteran senator from Vermont, has been considered the face of the so-called "Progressive" movement within the United States.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Igniting a voter base that was once turned off from political participation, the 83-year-old left-wing politician has cemented his public image by being a supposed outsider when possible, but a willful Democrat when needed.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self-created image,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poses as an outsider or populist to his voter base, invoking the style of Eugene Debs from the United States' early labor movement. He even calls himself a "socialist," which is an otherwise forbidden word in the arena of American politics.</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officially an independent, which creates a political card that insists he isn't a Democrat or Republican. In reality, he is a controlled opposition for the ruling class of the United States, sheepdogging millions of voters to eventually accept the Democratic Party as the alleged opposition to the Republicans.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recent tour with so-called "Squad" member Alexandria Ocasio-Cortez, as well as his recent statements regarding the ongoing genocide in Gaza, makes it perfectly clear what his orientation as a so-called progressive really is: preserving imperialism and its allies.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7, 2023—and ramping up in the previous weeks since Trump's reelection—</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rehabilitating the image of the Israeli occupation by attributing its genocidal war crimes and crimes against humanity solely to Israeli PM Benjamin Netanyahu.</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insists that Netanyahu's "right-wing government" is responsible for the genocide, while stopping short of naming the Israeli occupation itself as the main culprit.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speeches and online statements,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never condemns the occupation and apartheid—and only mentions Netanyahu. Time and time again, he has refrained from commenting on decades of Israeli war crimes against Palestinians both in the Gaza Strip and occupied West Bank and only raises Netanyahu as a talking point.</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easy to see why this political strategy is being deployed. In a survey conducted recently (April 2025) by the </w:t>
      </w:r>
      <w:hyperlink r:id="rId1477" w:history="1">
        <w:r>
          <w:rPr>
            <w:rFonts w:ascii="arial" w:eastAsia="arial" w:hAnsi="arial" w:cs="arial"/>
            <w:b w:val="0"/>
            <w:i/>
            <w:strike w:val="0"/>
            <w:noProof w:val="0"/>
            <w:color w:val="0077CC"/>
            <w:position w:val="0"/>
            <w:sz w:val="20"/>
            <w:u w:val="single"/>
            <w:vertAlign w:val="baseline"/>
          </w:rPr>
          <w:t>Pew Research Center</w:t>
        </w:r>
      </w:hyperlink>
      <w:r>
        <w:rPr>
          <w:rFonts w:ascii="arial" w:eastAsia="arial" w:hAnsi="arial" w:cs="arial"/>
          <w:b w:val="0"/>
          <w:i w:val="0"/>
          <w:strike w:val="0"/>
          <w:noProof w:val="0"/>
          <w:color w:val="000000"/>
          <w:position w:val="0"/>
          <w:sz w:val="20"/>
          <w:u w:val="none"/>
          <w:vertAlign w:val="baseline"/>
        </w:rPr>
        <w:t>, a majority of Americans now have an unfavorable view of the Israeli occupation. This is not just an unfavorable view of Netanyahu, or Gallant, or any specific figure—this is a view of the regime itself—which is an 11-point increase since 2022.</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genocidal war on Gaza carried out by Israel with the backing of the United States has significantly diminished overall support for Israel, despite a heavy-handed media campaign and political effort to rehabilitate and sanitize the Zionist occupation and its crimes.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movement within the United States has become a globally recognized powerful movement—so much so that both the Biden and Trump administrations have brought on aggressive crackdowns against students exercising their rights to suppress it.</w:t>
      </w:r>
    </w:p>
    <w:p>
      <w:pPr>
        <w:pStyle w:val="Normal7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never in his life said "Palestinians have the right to defend themselves." Instead he has devoted his entire life to smearing the Palestinian resistance, angrily shouting hasbara lies at his own constituents, KHAMAS TUNNELS, KHAMAS IN HOSPITALS, KHAMAS KHAMAS </w:t>
      </w:r>
      <w:hyperlink r:id="rId1478" w:history="1">
        <w:r>
          <w:rPr>
            <w:rFonts w:ascii="arial" w:eastAsia="arial" w:hAnsi="arial" w:cs="arial"/>
            <w:b w:val="0"/>
            <w:i/>
            <w:strike w:val="0"/>
            <w:noProof w:val="0"/>
            <w:color w:val="0077CC"/>
            <w:position w:val="0"/>
            <w:sz w:val="20"/>
            <w:u w:val="single"/>
            <w:vertAlign w:val="baseline"/>
          </w:rPr>
          <w:t>https://t.co/0yHG4RFakF</w:t>
        </w:r>
      </w:hyperlink>
      <w:r>
        <w:rPr>
          <w:rFonts w:ascii="arial" w:eastAsia="arial" w:hAnsi="arial" w:cs="arial"/>
          <w:b w:val="0"/>
          <w:i w:val="0"/>
          <w:strike w:val="0"/>
          <w:noProof w:val="0"/>
          <w:color w:val="000000"/>
          <w:position w:val="0"/>
          <w:sz w:val="20"/>
          <w:u w:val="none"/>
          <w:vertAlign w:val="baseline"/>
        </w:rPr>
        <w:t> </w:t>
      </w:r>
      <w:hyperlink r:id="rId1479" w:history="1">
        <w:r>
          <w:rPr>
            <w:rFonts w:ascii="arial" w:eastAsia="arial" w:hAnsi="arial" w:cs="arial"/>
            <w:b w:val="0"/>
            <w:i/>
            <w:strike w:val="0"/>
            <w:noProof w:val="0"/>
            <w:color w:val="0077CC"/>
            <w:position w:val="0"/>
            <w:sz w:val="20"/>
            <w:u w:val="single"/>
            <w:vertAlign w:val="baseline"/>
          </w:rPr>
          <w:t>pic.twitter.com/RdQ3OjGjqV</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17" style="position:absolute;z-index:251929600"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701</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NEGATIVE NEWS (90%); POLITICAL PARTIES (90%); US DEMOCRATIC PARTY (90%); US REPUBLICAN PARTY (90%); ETHNIC CONFLICTS (89%); GENOCIDE (89%); HUMAN RIGHTS VIOLATIONS (89%); MILITARY OCCUPATIONS (89%); WAR CRIMES (89%); LIBERALISM (78%); POLITICAL &amp; SOCIAL IDEOLOGIES (78%); POLITICS (78%); POPULISM (78%); SOCIALISM (78%); ISRAELI-PALESTINIAN CONFLICTS (77%); CRIMES AGAINST HUMANITY (73%); PRIME MINISTERS (72%); VOTERS &amp; VOTING (72%); POLLS &amp; SURVEYS (64%); RESEARCH INSTITUTES (60%)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ALEXANDRIA OCASIO-CORTEZ (79%); BENJAMIN NETANYAHU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ISRAEL (97%); UNITED STATES (95%); STATE OF PALESTINE (93%)</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318"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Bernie</w:t>
        </w:r>
      </w:hyperlink>
      <w:hyperlink r:id="rId1487" w:history="1">
        <w:r>
          <w:rPr>
            <w:rFonts w:ascii="arial" w:eastAsia="arial" w:hAnsi="arial" w:cs="arial"/>
            <w:b/>
            <w:i/>
            <w:strike w:val="0"/>
            <w:color w:val="0077CC"/>
            <w:sz w:val="28"/>
            <w:u w:val="single"/>
            <w:vertAlign w:val="baseline"/>
          </w:rPr>
          <w:t xml:space="preserve"> </w:t>
        </w:r>
      </w:hyperlink>
      <w:hyperlink r:id="rId1488" w:history="1">
        <w:r>
          <w:rPr>
            <w:rFonts w:ascii="arial" w:eastAsia="arial" w:hAnsi="arial" w:cs="arial"/>
            <w:b/>
            <w:i/>
            <w:strike w:val="0"/>
            <w:color w:val="0077CC"/>
            <w:sz w:val="28"/>
            <w:u w:val="single"/>
            <w:vertAlign w:val="baseline"/>
          </w:rPr>
          <w:t>Sanders</w:t>
        </w:r>
      </w:hyperlink>
      <w:hyperlink r:id="rId1489" w:history="1">
        <w:r>
          <w:rPr>
            <w:rFonts w:ascii="arial" w:eastAsia="arial" w:hAnsi="arial" w:cs="arial"/>
            <w:b/>
            <w:i/>
            <w:strike w:val="0"/>
            <w:color w:val="0077CC"/>
            <w:sz w:val="28"/>
            <w:u w:val="single"/>
            <w:vertAlign w:val="baseline"/>
          </w:rPr>
          <w:t xml:space="preserve"> Predicts What's Next for Social Security Under Trump</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 Monday 10:28 PM EST</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77"/>
        <w:keepNext w:val="0"/>
        <w:spacing w:before="120" w:after="0" w:line="220" w:lineRule="atLeast"/>
        <w:ind w:left="0" w:right="0" w:firstLine="0"/>
        <w:jc w:val="left"/>
      </w:pPr>
      <w:r>
        <w:br/>
      </w:r>
      <w:r>
        <w:pict>
          <v:shape id="_x0000_i1319" type="#_x0000_t75" style="width:166.48pt;height:42.74pt">
            <v:imagedata r:id="rId4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Aila Slisco</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accused Republicans of attempting to shift public opinion on the program to help "give it over to Wall Street."</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20" style="position:absolute;z-index:251931648"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1490" w:history="1">
        <w:r>
          <w:rPr>
            <w:rFonts w:ascii="arial" w:eastAsia="arial" w:hAnsi="arial" w:cs="arial"/>
            <w:b/>
            <w:i/>
            <w:strike w:val="0"/>
            <w:noProof w:val="0"/>
            <w:color w:val="0077CC"/>
            <w:position w:val="0"/>
            <w:sz w:val="20"/>
            <w:u w:val="single"/>
            <w:vertAlign w:val="baseline"/>
          </w:rPr>
          <w:t>Bernie</w:t>
        </w:r>
      </w:hyperlink>
      <w:hyperlink r:id="rId1491" w:history="1">
        <w:r>
          <w:rPr>
            <w:rFonts w:ascii="arial" w:eastAsia="arial" w:hAnsi="arial" w:cs="arial"/>
            <w:b w:val="0"/>
            <w:i/>
            <w:strike w:val="0"/>
            <w:noProof w:val="0"/>
            <w:color w:val="0077CC"/>
            <w:position w:val="0"/>
            <w:sz w:val="20"/>
            <w:u w:val="single"/>
            <w:vertAlign w:val="baseline"/>
          </w:rPr>
          <w:t xml:space="preserve"> </w:t>
        </w:r>
      </w:hyperlink>
      <w:hyperlink r:id="rId1492"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has predicted that </w:t>
      </w:r>
      <w:hyperlink r:id="rId149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under President </w:t>
      </w:r>
      <w:hyperlink r:id="rId149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will move to privatize Social Security and cut benefits to millions of vulnerable Americans.</w:t>
      </w:r>
    </w:p>
    <w:p>
      <w:pPr>
        <w:pStyle w:val="Normal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for comment to the White House via email on Monday night.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programs like Social Security, Medicaid and Medicare have been a hot topic of debate since Trump returned to the White House in January while vowing to dramatically slash federal spending with help from </w:t>
      </w:r>
      <w:hyperlink r:id="rId1495"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's Department of Government Efficiency (DOGE).</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Trump and Republicans in </w:t>
      </w:r>
      <w:hyperlink r:id="rId1496"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have promised to leave federal social welfare programs intact, critics have dismissed GOP suggestions that only "fraud, waste and abuse" will be cut and raised alarm bells for seniors and those with disabilities who rely on Social Security and other programs.</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progressive independent from Vermont who ran for the Democratic nomination in the 2016 and 2020 presidential elections, has been a leading critic of the Trump administration's moves to dismantle federal agencies and potentially paralyze social programs.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t>
      </w:r>
      <w:hyperlink r:id="rId1497"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Business interview on Monday, Musk denounced "entitlement spending"—expenditures on programs like Social Security, Medicaid and Medicare—as "the big one to eliminate," while claiming without evidence that </w:t>
      </w:r>
      <w:hyperlink r:id="rId149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use the programs to "attract and retain illegal immigrants" before "turning them into voters."</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being asked about Musk's remarks during an interview with </w:t>
      </w:r>
      <w:hyperlink r:id="rId1499"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's </w:t>
      </w:r>
      <w:hyperlink r:id="rId1500" w:history="1">
        <w:r>
          <w:rPr>
            <w:rFonts w:ascii="arial" w:eastAsia="arial" w:hAnsi="arial" w:cs="arial"/>
            <w:b w:val="0"/>
            <w:i/>
            <w:strike w:val="0"/>
            <w:noProof w:val="0"/>
            <w:color w:val="0077CC"/>
            <w:position w:val="0"/>
            <w:sz w:val="20"/>
            <w:u w:val="single"/>
            <w:vertAlign w:val="baseline"/>
          </w:rPr>
          <w:t>Anderson Cooper</w:t>
        </w:r>
      </w:hyperlink>
      <w:r>
        <w:rPr>
          <w:rFonts w:ascii="arial" w:eastAsia="arial" w:hAnsi="arial" w:cs="arial"/>
          <w:b w:val="0"/>
          <w:i w:val="0"/>
          <w:strike w:val="0"/>
          <w:noProof w:val="0"/>
          <w:color w:val="000000"/>
          <w:position w:val="0"/>
          <w:sz w:val="20"/>
          <w:u w:val="none"/>
          <w:vertAlign w:val="baseline"/>
        </w:rPr>
        <w:t xml:space="preserve"> later on Monday night,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w:t>
      </w:r>
      <w:hyperlink r:id="rId150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plans to lay off half the Social Security workforce "a disaster" and suggested that Republicans have launched a </w:t>
      </w:r>
      <w:hyperlink r:id="rId1502" w:history="1">
        <w:r>
          <w:rPr>
            <w:rFonts w:ascii="arial" w:eastAsia="arial" w:hAnsi="arial" w:cs="arial"/>
            <w:b w:val="0"/>
            <w:i/>
            <w:strike w:val="0"/>
            <w:noProof w:val="0"/>
            <w:color w:val="0077CC"/>
            <w:position w:val="0"/>
            <w:sz w:val="20"/>
            <w:u w:val="single"/>
            <w:vertAlign w:val="baseline"/>
          </w:rPr>
          <w:t>disinformation</w:t>
        </w:r>
      </w:hyperlink>
      <w:r>
        <w:rPr>
          <w:rFonts w:ascii="arial" w:eastAsia="arial" w:hAnsi="arial" w:cs="arial"/>
          <w:b w:val="0"/>
          <w:i w:val="0"/>
          <w:strike w:val="0"/>
          <w:noProof w:val="0"/>
          <w:color w:val="000000"/>
          <w:position w:val="0"/>
          <w:sz w:val="20"/>
          <w:u w:val="none"/>
          <w:vertAlign w:val="baseline"/>
        </w:rPr>
        <w:t xml:space="preserve"> campaign to put the program into the hands of private investors.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 me, I think this is a prelude not only to cutting benefits, but to privatizing Social Security itself,"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 think that's in the back of their mind. If you make the system dysfunctional, why would anybody want to support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 you lie so much about Social Security?" he continued. "Why do you make it look like it's a broken, dysfunctional system? The reason is to get people to lose faith in the system, and then you can give it over to Wall Street. That's my view."</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7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Trump </w:t>
      </w:r>
      <w:hyperlink r:id="rId1503" w:history="1">
        <w:r>
          <w:rPr>
            <w:rFonts w:ascii="arial" w:eastAsia="arial" w:hAnsi="arial" w:cs="arial"/>
            <w:b/>
            <w:i/>
            <w:strike w:val="0"/>
            <w:noProof w:val="0"/>
            <w:color w:val="0077CC"/>
            <w:position w:val="0"/>
            <w:sz w:val="20"/>
            <w:u w:val="single"/>
            <w:vertAlign w:val="baseline"/>
          </w:rPr>
          <w:t>promising</w:t>
        </w:r>
      </w:hyperlink>
      <w:r>
        <w:rPr>
          <w:rFonts w:ascii="arial" w:eastAsia="arial" w:hAnsi="arial" w:cs="arial"/>
          <w:b/>
          <w:i w:val="0"/>
          <w:strike w:val="0"/>
          <w:noProof w:val="0"/>
          <w:color w:val="000000"/>
          <w:position w:val="0"/>
          <w:sz w:val="20"/>
          <w:u w:val="none"/>
          <w:vertAlign w:val="baseline"/>
        </w:rPr>
        <w:t xml:space="preserve"> to keep Social Security intact unless there is "fraud or something" during a Fox News interview last month: </w:t>
      </w:r>
      <w:r>
        <w:rPr>
          <w:rFonts w:ascii="arial" w:eastAsia="arial" w:hAnsi="arial" w:cs="arial"/>
          <w:b w:val="0"/>
          <w:i w:val="0"/>
          <w:strike w:val="0"/>
          <w:noProof w:val="0"/>
          <w:color w:val="000000"/>
          <w:position w:val="0"/>
          <w:sz w:val="20"/>
          <w:u w:val="none"/>
          <w:vertAlign w:val="baseline"/>
        </w:rPr>
        <w:t>"Look, Social Security won't be touched, other than if there's fraud or something. It's going to be strengthened. But it won't be touched."</w:t>
      </w:r>
    </w:p>
    <w:p>
      <w:pPr>
        <w:pStyle w:val="Normal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Former Social Security Commissioner Martin O'Malley, during an interview with MSNBC host Nicolle Wallace on Monday: </w:t>
      </w:r>
      <w:r>
        <w:rPr>
          <w:rFonts w:ascii="arial" w:eastAsia="arial" w:hAnsi="arial" w:cs="arial"/>
          <w:b w:val="0"/>
          <w:i w:val="0"/>
          <w:strike w:val="0"/>
          <w:noProof w:val="0"/>
          <w:color w:val="000000"/>
          <w:position w:val="0"/>
          <w:sz w:val="20"/>
          <w:u w:val="none"/>
          <w:vertAlign w:val="baseline"/>
        </w:rPr>
        <w:t>"They are driving people out, employees, out of Social Security as fast as they possibly can ... I truly believe that they are trying to crater this agency, and that they are driving it to a total system collapse. That is going to happen a lot sooner rather than later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trying to break this agency in order to turn the public against it, so they can privatize it, liquidate it and steal at least a portion or all of the $2.7 trillion that's in the trust fund. People need to rise up."</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cost-cutting efforts, particularly those targeting social programs, will likely continue to face heavy criticism from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other advocates of the programs.</w:t>
      </w:r>
    </w:p>
    <w:p>
      <w:pPr>
        <w:pStyle w:val="Normal77"/>
        <w:keepNext w:val="0"/>
        <w:spacing w:before="240" w:after="0" w:line="260" w:lineRule="atLeast"/>
        <w:ind w:left="0" w:right="0" w:firstLine="0"/>
        <w:jc w:val="both"/>
      </w:pPr>
      <w:hyperlink r:id="rId1504" w:history="1">
        <w:r>
          <w:rPr>
            <w:rFonts w:ascii="arial" w:eastAsia="arial" w:hAnsi="arial" w:cs="arial"/>
            <w:b w:val="0"/>
            <w:i/>
            <w:strike w:val="0"/>
            <w:color w:val="0077CC"/>
            <w:sz w:val="20"/>
            <w:u w:val="single"/>
            <w:vertAlign w:val="baseline"/>
          </w:rPr>
          <w:t>Link to Image</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21" style="position:absolute;z-index:251932672"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Social Security Trump Musk DOGE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Olson/Getty Images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pictured during a "Fighting Oligarchy" rally in Kenosha, Wisconsin on March 7, 2025.</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22" style="position:absolute;z-index:251933696"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SOCIAL SECURITY (94%); SOCIAL SECURITY (92%); GOVERNMENT BODIES &amp; OFFICES (90%); INTERVIEWS (90%); LEGISLATIVE BODIES (90%); POLITICAL PARTIES (90%); PRIVATIZATION (90%); US FEDERAL GOVERNMENT (90%); US REPUBLICAN PARTY (90%); MEDICAID (89%); NEGATIVE NEWS (89%); NEGATIVE PERSONAL NEWS (89%); ELECTIONS (79%); GOVERNMENT &amp; PUBLIC ADMINISTRATION (79%); US PRESIDENTIAL CANDIDATES 2016 (79%); US PRESIDENTIAL CANDIDATES 2020 (79%); CAMPAIGNS &amp; ELECTIONS (78%); HEADS OF GOVERNMENT ELECTIONS (78%); INCOME ASSISTANCE (78%); LAYOFFS &amp; DISMISSALS (78%); NATIONAL SECURITY &amp; FOREIGN RELATIONS (78%); US DEMOCRATIC PARTY (78%); US DEPARTMENT OF GOVERNMENT EFFICIENCY (78%); US PRESIDENTIAL CANDIDATES 2012 (78%); US PRESIDENTIAL ELECTIONS (78%); MEDICARE (77%); GOVERNMENT DEPARTMENTS &amp; AUTHORITIES (76%); LAYOFFS (76%); SOCIETY, SOCIAL ASSISTANCE &amp; LIFESTYLE (75%); WELFARE BENEFITS (73%); PUBLIC FINANCE (72%); DISINFORMATION &amp; MISINFORMATION (69%); IMMIGRATION, CITIZENSHIP &amp; DISPLACEMENT (65%); ILLEGAL IMMIGRANTS (50%); News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(82%)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(82%); SIC4833 TELEVISION BROADCASTING STATIONS (82%); MEDICAID (89%); MEDICARE (77%)</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ELON MUSK (79%); MARTIN O'MALLEY (59%)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323"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 xml:space="preserve">Phil Mickelson takes jab at </w:t>
        </w:r>
      </w:hyperlink>
      <w:hyperlink r:id="rId1512" w:history="1">
        <w:r>
          <w:rPr>
            <w:rFonts w:ascii="arial" w:eastAsia="arial" w:hAnsi="arial" w:cs="arial"/>
            <w:b/>
            <w:i/>
            <w:strike w:val="0"/>
            <w:color w:val="0077CC"/>
            <w:sz w:val="28"/>
            <w:u w:val="single"/>
            <w:vertAlign w:val="baseline"/>
          </w:rPr>
          <w:t>Bernie</w:t>
        </w:r>
      </w:hyperlink>
      <w:hyperlink r:id="rId1513" w:history="1">
        <w:r>
          <w:rPr>
            <w:rFonts w:ascii="arial" w:eastAsia="arial" w:hAnsi="arial" w:cs="arial"/>
            <w:b/>
            <w:i/>
            <w:strike w:val="0"/>
            <w:color w:val="0077CC"/>
            <w:sz w:val="28"/>
            <w:u w:val="single"/>
            <w:vertAlign w:val="baseline"/>
          </w:rPr>
          <w:t xml:space="preserve"> </w:t>
        </w:r>
      </w:hyperlink>
      <w:hyperlink r:id="rId1514" w:history="1">
        <w:r>
          <w:rPr>
            <w:rFonts w:ascii="arial" w:eastAsia="arial" w:hAnsi="arial" w:cs="arial"/>
            <w:b/>
            <w:i/>
            <w:strike w:val="0"/>
            <w:color w:val="0077CC"/>
            <w:sz w:val="28"/>
            <w:u w:val="single"/>
            <w:vertAlign w:val="baseline"/>
          </w:rPr>
          <w:t>Sanders</w:t>
        </w:r>
      </w:hyperlink>
      <w:hyperlink r:id="rId1515" w:history="1">
        <w:r>
          <w:rPr>
            <w:rFonts w:ascii="arial" w:eastAsia="arial" w:hAnsi="arial" w:cs="arial"/>
            <w:b/>
            <w:i/>
            <w:strike w:val="0"/>
            <w:color w:val="0077CC"/>
            <w:sz w:val="28"/>
            <w:u w:val="single"/>
            <w:vertAlign w:val="baseline"/>
          </w:rPr>
          <w:t>, AOC amid anti-oligarchy rally: "This is crazy"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78"/>
        <w:keepNext w:val="0"/>
        <w:spacing w:before="120" w:after="0" w:line="220" w:lineRule="atLeast"/>
        <w:ind w:left="0" w:right="0" w:firstLine="0"/>
        <w:jc w:val="left"/>
      </w:pPr>
      <w:r>
        <w:br/>
      </w:r>
      <w:r>
        <w:pict>
          <v:shape id="_x0000_i1324" type="#_x0000_t75" style="width:383.95pt;height:34.5pt">
            <v:imagedata r:id="rId14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25" style="position:absolute;z-index:2519357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Mickelson recently took a dig 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Alexandria Ocasio-Cortez for their rally against oligarchy. He claimed that these leaders had hired people for the "legal job" of protesting.</w: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Mickelson is a 45-time winner on the PGA Tour and has won six major championships. However, he now plays on the LIV Golf circuit and is the captain of HyFlyers GC. Besides being an ace golfer, he is also quite active on social media and doesn't shy away from sharing his unfiltered takes.</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March 25, an X account named Wall Street Apes alleged that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had hired people to attend rallies against 'oligarchy.' The account claimed that the supporters were paid, referring to them as 'rent-a-crowds.' The six-time major champion shared the post and took a dig at the leaders and protesters.</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Mickelson isn't competing at the Texas Children's Houston Open 2025, which will start on Thursday, March 27, at Memorial Park Golf Course in Houston, Texas. Since LIV Golf professionals are still banned from playing in PGA Tour events, fans will have to wait to watch the likes of Mickelson on Tour.</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45-time PGA Tour winner will next compete at LIV Golf Miami, held at Trump National Doral from April 4 to 6. He aims to put in a strong performance as preparation for the 2025 Masters Tournament. For the uninitiated, he is a three-time Green Jacket winner at Augusta National and, in 2023, became the oldest runner-up in a major at the same venue.</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Mickelson has started this season well and has already registered two top-20 finishes in three starts on the Saudi-backed circuit. He also posted his best result on the circuit in Hong Kong, where he tied for third. The 54-year-old golfer has been in a title drought for almost four years now.</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Mickelson's results this season:</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26" style="position:absolute;z-index:25193676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GOLF TOURNAMENTS (91%); GOLF (90%); NEGATIVE MISC NEWS (90%); PROFESSIONAL SPORTS (90%); PROTESTS &amp; DEMONSTRATIONS (90%); SPORTS &amp; RECREATION EVENTS (90%); TYPES OF GOVERNMENT (90%); ATHLETES (89%); NEGATIVE PERSONAL NEWS (78%); NEGATIVE NEWS (75%); TOURNAMENTS (72%)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PHIL MICKELSON (90%); ALEXANDRIA OCASIO-CORTEZ (58%)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(70%); NEW DELHI, INDIA (59%); MIAMI, FL, USA (54%); TEXAS, USA (90%); HONG KONG, CHINA (78%)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27"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 xml:space="preserve">'Gross! Abhorrent!' CNN Biden Insider Blasts </w:t>
        </w:r>
      </w:hyperlink>
      <w:hyperlink r:id="rId1523" w:history="1">
        <w:r>
          <w:rPr>
            <w:rFonts w:ascii="arial" w:eastAsia="arial" w:hAnsi="arial" w:cs="arial"/>
            <w:b/>
            <w:i/>
            <w:strike w:val="0"/>
            <w:color w:val="0077CC"/>
            <w:sz w:val="28"/>
            <w:u w:val="single"/>
            <w:vertAlign w:val="baseline"/>
          </w:rPr>
          <w:t>Bernie</w:t>
        </w:r>
      </w:hyperlink>
      <w:hyperlink r:id="rId1524" w:history="1">
        <w:r>
          <w:rPr>
            <w:rFonts w:ascii="arial" w:eastAsia="arial" w:hAnsi="arial" w:cs="arial"/>
            <w:b/>
            <w:i/>
            <w:strike w:val="0"/>
            <w:color w:val="0077CC"/>
            <w:sz w:val="28"/>
            <w:u w:val="single"/>
            <w:vertAlign w:val="baseline"/>
          </w:rPr>
          <w:t xml:space="preserve"> </w:t>
        </w:r>
      </w:hyperlink>
      <w:hyperlink r:id="rId1525" w:history="1">
        <w:r>
          <w:rPr>
            <w:rFonts w:ascii="arial" w:eastAsia="arial" w:hAnsi="arial" w:cs="arial"/>
            <w:b/>
            <w:i/>
            <w:strike w:val="0"/>
            <w:color w:val="0077CC"/>
            <w:sz w:val="28"/>
            <w:u w:val="single"/>
            <w:vertAlign w:val="baseline"/>
          </w:rPr>
          <w:t>Sanders</w:t>
        </w:r>
      </w:hyperlink>
      <w:hyperlink r:id="rId1526" w:history="1">
        <w:r>
          <w:rPr>
            <w:rFonts w:ascii="arial" w:eastAsia="arial" w:hAnsi="arial" w:cs="arial"/>
            <w:b/>
            <w:i/>
            <w:strike w:val="0"/>
            <w:color w:val="0077CC"/>
            <w:sz w:val="28"/>
            <w:u w:val="single"/>
            <w:vertAlign w:val="baseline"/>
          </w:rPr>
          <w:t>, Elizabeth Warren Over CEO Murder Rants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2024 Monday 4:11 PM EST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Christopher</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28" style="position:absolute;z-index:251938816"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16th, 2024 ( </w:t>
      </w:r>
      <w:hyperlink r:id="rId1527"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52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Abhorrent!' CNN Biden Insider Blasts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Elizabeth Warren Over CEO Murder Rants  </w:t>
      </w:r>
      <w:hyperlink r:id="rId1529" w:history="1">
        <w:r>
          <w:rPr>
            <w:rFonts w:ascii="arial" w:eastAsia="arial" w:hAnsi="arial" w:cs="arial"/>
            <w:b w:val="0"/>
            <w:i/>
            <w:strike w:val="0"/>
            <w:noProof w:val="0"/>
            <w:color w:val="0077CC"/>
            <w:position w:val="0"/>
            <w:sz w:val="20"/>
            <w:u w:val="single"/>
            <w:vertAlign w:val="baseline"/>
          </w:rPr>
          <w:t>https://t.co/P2t7WZmUnL via</w:t>
        </w:r>
      </w:hyperlink>
      <w:r>
        <w:rPr>
          <w:rFonts w:ascii="arial" w:eastAsia="arial" w:hAnsi="arial" w:cs="arial"/>
          <w:b w:val="0"/>
          <w:i w:val="0"/>
          <w:strike w:val="0"/>
          <w:noProof w:val="0"/>
          <w:color w:val="000000"/>
          <w:position w:val="0"/>
          <w:sz w:val="20"/>
          <w:u w:val="none"/>
          <w:vertAlign w:val="baseline"/>
        </w:rPr>
        <w:t> </w:t>
      </w:r>
      <w:hyperlink r:id="rId1530"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w:t>
      </w:r>
      <w:hyperlink r:id="rId1531" w:history="1">
        <w:r>
          <w:rPr>
            <w:rFonts w:ascii="arial" w:eastAsia="arial" w:hAnsi="arial" w:cs="arial"/>
            <w:b w:val="0"/>
            <w:i/>
            <w:strike w:val="0"/>
            <w:noProof w:val="0"/>
            <w:color w:val="0077CC"/>
            <w:position w:val="0"/>
            <w:sz w:val="20"/>
            <w:u w:val="single"/>
            <w:vertAlign w:val="baseline"/>
          </w:rPr>
          <w:t>pic.twitter.com/PWrnrNS8ac</w:t>
        </w:r>
      </w:hyperlink>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moderna-vaX-Topher (@tommyxtopher)  </w:t>
      </w:r>
      <w:hyperlink r:id="rId1532" w:history="1">
        <w:r>
          <w:rPr>
            <w:rFonts w:ascii="arial" w:eastAsia="arial" w:hAnsi="arial" w:cs="arial"/>
            <w:b w:val="0"/>
            <w:i/>
            <w:strike w:val="0"/>
            <w:noProof w:val="0"/>
            <w:color w:val="0077CC"/>
            <w:position w:val="0"/>
            <w:sz w:val="20"/>
            <w:u w:val="single"/>
            <w:vertAlign w:val="baseline"/>
          </w:rPr>
          <w:t>December 16, 2024</w:t>
        </w:r>
      </w:hyperlink>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analyst and ex-Biden official Meghan Hays ripped comments from Senators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Elizabeth Warren (D-MA), and Chris Murphy (D-CT) amid the murder of UnitedHealthcare CEO Brian Thompson.</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Luigi Mangione </w:t>
      </w:r>
      <w:hyperlink r:id="rId1533" w:history="1">
        <w:r>
          <w:rPr>
            <w:rFonts w:ascii="arial" w:eastAsia="arial" w:hAnsi="arial" w:cs="arial"/>
            <w:b w:val="0"/>
            <w:i/>
            <w:strike w:val="0"/>
            <w:noProof w:val="0"/>
            <w:color w:val="0077CC"/>
            <w:position w:val="0"/>
            <w:sz w:val="20"/>
            <w:u w:val="single"/>
            <w:vertAlign w:val="baseline"/>
          </w:rPr>
          <w:t>was arrested last Mondayfor the murder aftera</w:t>
        </w:r>
      </w:hyperlink>
      <w:r>
        <w:rPr>
          <w:rFonts w:ascii="arial" w:eastAsia="arial" w:hAnsi="arial" w:cs="arial"/>
          <w:b w:val="0"/>
          <w:i w:val="0"/>
          <w:strike w:val="0"/>
          <w:noProof w:val="0"/>
          <w:color w:val="000000"/>
          <w:position w:val="0"/>
          <w:sz w:val="20"/>
          <w:u w:val="none"/>
          <w:vertAlign w:val="baseline"/>
        </w:rPr>
        <w:t> </w:t>
      </w:r>
      <w:hyperlink r:id="rId1534" w:history="1">
        <w:r>
          <w:rPr>
            <w:rFonts w:ascii="arial" w:eastAsia="arial" w:hAnsi="arial" w:cs="arial"/>
            <w:b w:val="0"/>
            <w:i/>
            <w:strike w:val="0"/>
            <w:noProof w:val="0"/>
            <w:color w:val="0077CC"/>
            <w:position w:val="0"/>
            <w:sz w:val="20"/>
            <w:u w:val="single"/>
            <w:vertAlign w:val="baseline"/>
          </w:rPr>
          <w:t>frantic manhuntamid the</w:t>
        </w:r>
      </w:hyperlink>
      <w:r>
        <w:rPr>
          <w:rFonts w:ascii="arial" w:eastAsia="arial" w:hAnsi="arial" w:cs="arial"/>
          <w:b w:val="0"/>
          <w:i w:val="0"/>
          <w:strike w:val="0"/>
          <w:noProof w:val="0"/>
          <w:color w:val="000000"/>
          <w:position w:val="0"/>
          <w:sz w:val="20"/>
          <w:u w:val="none"/>
          <w:vertAlign w:val="baseline"/>
        </w:rPr>
        <w:t> </w:t>
      </w:r>
      <w:hyperlink r:id="rId1535" w:history="1">
        <w:r>
          <w:rPr>
            <w:rFonts w:ascii="arial" w:eastAsia="arial" w:hAnsi="arial" w:cs="arial"/>
            <w:b w:val="0"/>
            <w:i/>
            <w:strike w:val="0"/>
            <w:noProof w:val="0"/>
            <w:color w:val="0077CC"/>
            <w:position w:val="0"/>
            <w:sz w:val="20"/>
            <w:u w:val="single"/>
            <w:vertAlign w:val="baseline"/>
          </w:rPr>
          <w:t>ghoulish celebrationof the crime and a groundswell of fury from masses of health insurance industry critics.</w:t>
        </w:r>
      </w:hyperlink>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drew fire when she tried to measure that fury when she </w:t>
      </w:r>
      <w:hyperlink r:id="rId1536" w:history="1">
        <w:r>
          <w:rPr>
            <w:rFonts w:ascii="arial" w:eastAsia="arial" w:hAnsi="arial" w:cs="arial"/>
            <w:b w:val="0"/>
            <w:i/>
            <w:strike w:val="0"/>
            <w:noProof w:val="0"/>
            <w:color w:val="0077CC"/>
            <w:position w:val="0"/>
            <w:sz w:val="20"/>
            <w:u w:val="single"/>
            <w:vertAlign w:val="baseline"/>
          </w:rPr>
          <w:t>called the killing'a warning' in remarks she</w:t>
        </w:r>
      </w:hyperlink>
      <w:r>
        <w:rPr>
          <w:rFonts w:ascii="arial" w:eastAsia="arial" w:hAnsi="arial" w:cs="arial"/>
          <w:b w:val="0"/>
          <w:i w:val="0"/>
          <w:strike w:val="0"/>
          <w:noProof w:val="0"/>
          <w:color w:val="000000"/>
          <w:position w:val="0"/>
          <w:sz w:val="20"/>
          <w:u w:val="none"/>
          <w:vertAlign w:val="baseline"/>
        </w:rPr>
        <w:t> </w:t>
      </w:r>
      <w:hyperlink r:id="rId1537" w:history="1">
        <w:r>
          <w:rPr>
            <w:rFonts w:ascii="arial" w:eastAsia="arial" w:hAnsi="arial" w:cs="arial"/>
            <w:b w:val="0"/>
            <w:i/>
            <w:strike w:val="0"/>
            <w:noProof w:val="0"/>
            <w:color w:val="0077CC"/>
            <w:position w:val="0"/>
            <w:sz w:val="20"/>
            <w:u w:val="single"/>
            <w:vertAlign w:val="baseline"/>
          </w:rPr>
          <w:t xml:space="preserve">later clarified, and over the weekend </w:t>
        </w:r>
      </w:hyperlink>
      <w:hyperlink r:id="rId1538"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w:t>
      </w:r>
      <w:hyperlink r:id="rId1539" w:history="1">
        <w:r>
          <w:rPr>
            <w:rFonts w:ascii="arial" w:eastAsia="arial" w:hAnsi="arial" w:cs="arial"/>
            <w:b w:val="0"/>
            <w:i/>
            <w:strike w:val="0"/>
            <w:noProof w:val="0"/>
            <w:color w:val="0077CC"/>
            <w:position w:val="0"/>
            <w:sz w:val="20"/>
            <w:u w:val="single"/>
            <w:vertAlign w:val="baseline"/>
          </w:rPr>
          <w:t>defended her.</w:t>
        </w:r>
      </w:hyperlink>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Monday's  </w:t>
      </w:r>
      <w:hyperlink r:id="rId1540" w:history="1">
        <w:r>
          <w:rPr>
            <w:rFonts w:ascii="arial" w:eastAsia="arial" w:hAnsi="arial" w:cs="arial"/>
            <w:b w:val="0"/>
            <w:i/>
            <w:strike w:val="0"/>
            <w:noProof w:val="0"/>
            <w:color w:val="0077CC"/>
            <w:position w:val="0"/>
            <w:sz w:val="20"/>
            <w:u w:val="single"/>
            <w:vertAlign w:val="baseline"/>
          </w:rPr>
          <w:t>editionof</w:t>
        </w:r>
      </w:hyperlink>
      <w:r>
        <w:rPr>
          <w:rFonts w:ascii="arial" w:eastAsia="arial" w:hAnsi="arial" w:cs="arial"/>
          <w:b w:val="0"/>
          <w:i w:val="0"/>
          <w:strike w:val="0"/>
          <w:noProof w:val="0"/>
          <w:color w:val="000000"/>
          <w:position w:val="0"/>
          <w:sz w:val="20"/>
          <w:u w:val="none"/>
          <w:vertAlign w:val="baseline"/>
        </w:rPr>
        <w:t> </w:t>
      </w:r>
      <w:hyperlink r:id="rId1541" w:history="1">
        <w:r>
          <w:rPr>
            <w:rFonts w:ascii="arial" w:eastAsia="arial" w:hAnsi="arial" w:cs="arial"/>
            <w:b w:val="0"/>
            <w:i/>
            <w:strike w:val="0"/>
            <w:noProof w:val="0"/>
            <w:color w:val="0077CC"/>
            <w:position w:val="0"/>
            <w:sz w:val="20"/>
            <w:u w:val="single"/>
            <w:vertAlign w:val="baseline"/>
          </w:rPr>
          <w:t xml:space="preserve">CNN This Morning, anchor Kasie Hunt reported on new developments, including a proposed CEO hotline in New York, and played the comments from </w:t>
        </w:r>
      </w:hyperlink>
      <w:hyperlink r:id="rId1542" w:history="1">
        <w:r>
          <w:rPr>
            <w:rFonts w:ascii="arial" w:eastAsia="arial" w:hAnsi="arial" w:cs="arial"/>
            <w:b/>
            <w:i/>
            <w:strike w:val="0"/>
            <w:noProof w:val="0"/>
            <w:color w:val="0077CC"/>
            <w:position w:val="0"/>
            <w:sz w:val="20"/>
            <w:u w:val="single"/>
            <w:vertAlign w:val="baseline"/>
          </w:rPr>
          <w:t>Sanders</w:t>
        </w:r>
      </w:hyperlink>
      <w:hyperlink r:id="rId1543" w:history="1">
        <w:r>
          <w:rPr>
            <w:rFonts w:ascii="arial" w:eastAsia="arial" w:hAnsi="arial" w:cs="arial"/>
            <w:b w:val="0"/>
            <w:i/>
            <w:strike w:val="0"/>
            <w:noProof w:val="0"/>
            <w:color w:val="0077CC"/>
            <w:position w:val="0"/>
            <w:sz w:val="20"/>
            <w:u w:val="single"/>
            <w:vertAlign w:val="baseline"/>
          </w:rPr>
          <w:t xml:space="preserve">. Republican analyst Matt Gorman slammed </w:t>
        </w:r>
      </w:hyperlink>
      <w:hyperlink r:id="rId1544" w:history="1">
        <w:r>
          <w:rPr>
            <w:rFonts w:ascii="arial" w:eastAsia="arial" w:hAnsi="arial" w:cs="arial"/>
            <w:b/>
            <w:i/>
            <w:strike w:val="0"/>
            <w:noProof w:val="0"/>
            <w:color w:val="0077CC"/>
            <w:position w:val="0"/>
            <w:sz w:val="20"/>
            <w:u w:val="single"/>
            <w:vertAlign w:val="baseline"/>
          </w:rPr>
          <w:t>Sanders</w:t>
        </w:r>
      </w:hyperlink>
      <w:hyperlink r:id="rId1545" w:history="1">
        <w:r>
          <w:rPr>
            <w:rFonts w:ascii="arial" w:eastAsia="arial" w:hAnsi="arial" w:cs="arial"/>
            <w:b w:val="0"/>
            <w:i/>
            <w:strike w:val="0"/>
            <w:noProof w:val="0"/>
            <w:color w:val="0077CC"/>
            <w:position w:val="0"/>
            <w:sz w:val="20"/>
            <w:u w:val="single"/>
            <w:vertAlign w:val="baseline"/>
          </w:rPr>
          <w:t xml:space="preserve"> and Warren and added a social media</w:t>
        </w:r>
      </w:hyperlink>
      <w:r>
        <w:rPr>
          <w:rFonts w:ascii="arial" w:eastAsia="arial" w:hAnsi="arial" w:cs="arial"/>
          <w:b w:val="0"/>
          <w:i w:val="0"/>
          <w:strike w:val="0"/>
          <w:noProof w:val="0"/>
          <w:color w:val="000000"/>
          <w:position w:val="0"/>
          <w:sz w:val="20"/>
          <w:u w:val="none"/>
          <w:vertAlign w:val="baseline"/>
        </w:rPr>
        <w:t> </w:t>
      </w:r>
      <w:hyperlink r:id="rId1546" w:history="1">
        <w:r>
          <w:rPr>
            <w:rFonts w:ascii="arial" w:eastAsia="arial" w:hAnsi="arial" w:cs="arial"/>
            <w:b w:val="0"/>
            <w:i/>
            <w:strike w:val="0"/>
            <w:noProof w:val="0"/>
            <w:color w:val="0077CC"/>
            <w:position w:val="0"/>
            <w:sz w:val="20"/>
            <w:u w:val="single"/>
            <w:vertAlign w:val="baseline"/>
          </w:rPr>
          <w:t>video from Murphy.</w:t>
        </w:r>
      </w:hyperlink>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Hays agreed that comments about murder being wrong 'but' are 'gross and abhorrent':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KASIE HUNT: Fallout from the murder investigation of United Health Care CEO Brian Thompson. The Office of New York Governor Kathy Hochul is convening a safety summit tomorrow between nervous business leaders and law enforcement. CNN has learned the safety concerns among executives are so widespread New York State may create a special hotline just for CEOs to call in threats.</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senator says he could see this coming.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What you have seen rising up is people's anger at a health insurance industry which denies people the health care that they desperately need while they make billions and billions of dollars in profit.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KASIE HUNT: All right. The panel is back. This has made the cover of The New York Post, which is showing a game of 'Whacked Deck: most wanted CEOs.'.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definitely something that obviously has a lot of business community talking. But clearly, the sympathy level from the American public is not terribly high.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GORMAN: Clearly, Clearly not. And you see the little bit, I think Elizabeth Warren, Chris Murphy,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listening way too much to the online left and stacking of these answers, as we've seen, especially over the weekend with yes this was bad and then but and then positioning in some health care policy debate. Chris Murphy was the one who did it last night in this kind of weird homemade video. He's trying to I think the senator from Connecticut is trying to start a populist revolution, which is very interesting. But you're right, they are just very lost on this right now, Democrats. And they are just trying to shoehorn a policy argument into a cold-blooded murder. And it's it's boggles my mind.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HAYS: Any time you have to have 'but' after a statement about a cold-blooded murder in broad daylight there is a problem. And these statements are gross and abhorrent and they should should not be out there!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can be true, right? This is a murder that is horrible and awful. And there also could be a need for a policy debate. Do not use a cold-blooded murder to have that policy debate. It is gross that they are doing that.</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547" w:history="1">
        <w:r>
          <w:rPr>
            <w:rFonts w:ascii="arial" w:eastAsia="arial" w:hAnsi="arial" w:cs="arial"/>
            <w:b w:val="0"/>
            <w:i/>
            <w:strike w:val="0"/>
            <w:noProof w:val="0"/>
            <w:color w:val="0077CC"/>
            <w:position w:val="0"/>
            <w:sz w:val="20"/>
            <w:u w:val="single"/>
            <w:vertAlign w:val="baseline"/>
          </w:rPr>
          <w:t>CNN This Morning.The post</w:t>
        </w:r>
      </w:hyperlink>
    </w:p>
    <w:p>
      <w:pPr>
        <w:pStyle w:val="Normal79"/>
        <w:keepNext w:val="0"/>
        <w:spacing w:before="240" w:after="0" w:line="260" w:lineRule="atLeast"/>
        <w:ind w:left="0" w:right="0" w:firstLine="0"/>
        <w:jc w:val="both"/>
      </w:pPr>
      <w:hyperlink r:id="rId1548" w:history="1">
        <w:r>
          <w:rPr>
            <w:rFonts w:ascii="arial" w:eastAsia="arial" w:hAnsi="arial" w:cs="arial"/>
            <w:b w:val="0"/>
            <w:i/>
            <w:strike w:val="0"/>
            <w:color w:val="0077CC"/>
            <w:sz w:val="20"/>
            <w:u w:val="single"/>
            <w:vertAlign w:val="baseline"/>
          </w:rPr>
          <w:t xml:space="preserve">'Gross! Abhorrent!' CNN Biden Insider Blasts </w:t>
        </w:r>
      </w:hyperlink>
      <w:hyperlink r:id="rId1549" w:history="1">
        <w:r>
          <w:rPr>
            <w:rFonts w:ascii="arial" w:eastAsia="arial" w:hAnsi="arial" w:cs="arial"/>
            <w:b/>
            <w:i/>
            <w:strike w:val="0"/>
            <w:color w:val="0077CC"/>
            <w:sz w:val="20"/>
            <w:u w:val="single"/>
            <w:vertAlign w:val="baseline"/>
          </w:rPr>
          <w:t>Bernie</w:t>
        </w:r>
      </w:hyperlink>
      <w:hyperlink r:id="rId1550" w:history="1">
        <w:r>
          <w:rPr>
            <w:rFonts w:ascii="arial" w:eastAsia="arial" w:hAnsi="arial" w:cs="arial"/>
            <w:b w:val="0"/>
            <w:i/>
            <w:strike w:val="0"/>
            <w:color w:val="0077CC"/>
            <w:sz w:val="20"/>
            <w:u w:val="single"/>
            <w:vertAlign w:val="baseline"/>
          </w:rPr>
          <w:t xml:space="preserve"> </w:t>
        </w:r>
      </w:hyperlink>
      <w:hyperlink r:id="rId1551" w:history="1">
        <w:r>
          <w:rPr>
            <w:rFonts w:ascii="arial" w:eastAsia="arial" w:hAnsi="arial" w:cs="arial"/>
            <w:b/>
            <w:i/>
            <w:strike w:val="0"/>
            <w:color w:val="0077CC"/>
            <w:sz w:val="20"/>
            <w:u w:val="single"/>
            <w:vertAlign w:val="baseline"/>
          </w:rPr>
          <w:t>Sanders</w:t>
        </w:r>
      </w:hyperlink>
      <w:hyperlink r:id="rId1552" w:history="1">
        <w:r>
          <w:rPr>
            <w:rFonts w:ascii="arial" w:eastAsia="arial" w:hAnsi="arial" w:cs="arial"/>
            <w:b w:val="0"/>
            <w:i/>
            <w:strike w:val="0"/>
            <w:color w:val="0077CC"/>
            <w:sz w:val="20"/>
            <w:u w:val="single"/>
            <w:vertAlign w:val="baseline"/>
          </w:rPr>
          <w:t>, Elizabeth Warren Over CEO Murder Rants first appeared on</w:t>
        </w:r>
      </w:hyperlink>
      <w:r>
        <w:rPr>
          <w:rFonts w:ascii="arial" w:eastAsia="arial" w:hAnsi="arial" w:cs="arial"/>
          <w:b w:val="0"/>
          <w:i w:val="0"/>
          <w:strike w:val="0"/>
          <w:noProof w:val="0"/>
          <w:color w:val="000000"/>
          <w:position w:val="0"/>
          <w:sz w:val="20"/>
          <w:u w:val="none"/>
          <w:vertAlign w:val="baseline"/>
        </w:rPr>
        <w:t> </w:t>
      </w:r>
      <w:hyperlink r:id="rId1553" w:history="1">
        <w:r>
          <w:rPr>
            <w:rFonts w:ascii="arial" w:eastAsia="arial" w:hAnsi="arial" w:cs="arial"/>
            <w:b w:val="0"/>
            <w:i/>
            <w:strike w:val="0"/>
            <w:noProof w:val="0"/>
            <w:color w:val="0077CC"/>
            <w:position w:val="0"/>
            <w:sz w:val="20"/>
            <w:u w:val="single"/>
            <w:vertAlign w:val="baseline"/>
          </w:rPr>
          <w:t>Mediaite.</w:t>
        </w:r>
      </w:hyperlink>
    </w:p>
    <w:p>
      <w:pPr>
        <w:pStyle w:val="Normal79"/>
        <w:keepNext w:val="0"/>
        <w:spacing w:before="240" w:after="0" w:line="260" w:lineRule="atLeast"/>
        <w:ind w:left="0" w:right="0" w:firstLine="0"/>
        <w:jc w:val="both"/>
      </w:pPr>
      <w:hyperlink r:id="rId1554" w:history="1">
        <w:r>
          <w:rPr>
            <w:rFonts w:ascii="arial" w:eastAsia="arial" w:hAnsi="arial" w:cs="arial"/>
            <w:b w:val="0"/>
            <w:i/>
            <w:strike w:val="0"/>
            <w:color w:val="0077CC"/>
            <w:sz w:val="20"/>
            <w:u w:val="single"/>
            <w:vertAlign w:val="baseline"/>
          </w:rPr>
          <w:t>Link to the original story.</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29" style="position:absolute;z-index:25193984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30" style="position:absolute;z-index:251940864"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MURDER (94%); US DEMOCRATIC PARTY (90%); BLOGS &amp; MESSAGE BOARDS (89%); CRIME, LAW ENFORCEMENT &amp; CORRECTIONS (89%); EXECUTIVES (89%); LEGISLATIVE BODIES (89%); HEALTH CARE SECTOR PERFORMANCE (88%); SAFETY (88%); ARRESTS (78%); INTERNET SOCIAL NETWORKING (78%); INVESTIGATIONS (78%); LAW ENFORCEMENT (78%); NEGATIVE NEWS (78%); POPULISM (78%); SOCIAL MEDIA (78%); GOVERNMENT BODIES &amp; OFFICES (76%); HEALTH CARE POLICY (76%); US REPUBLICAN PARTY (76%); HEALTH CARE REGULATION &amp; POLICY (74%); CRIMINAL INVESTIGATIONS (73%); PUBLIC POLICY (70%); SAFETY, ACCIDENTS &amp; DISASTERS (68%); News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Brian Thompson (%); CNN (%); CNN This Morning (%); Elizabeth Warren (%); Kasie Hunt (%); Luigi Mangione (%); Meghan Hays (%); UnitedHealthcare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(89%); HEALTH INSURANCE (89%); HEALTH CARE SECTOR PERFORMANCE (88%); INTERNET SOCIAL NETWORKING (78%); SOCIAL MEDIA (78%); HEALTH CARE POLICY (76%); HEALTH CARE REGULATION &amp; POLICY (74%); INSURANCE (74%)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ELIZABETH WARREN (91%); CHRISTOPHER S MURPHY (89%); KATHY HOCHUL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(93%); UNITED STATES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31"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 xml:space="preserve">Fallon Jokes </w:t>
        </w:r>
      </w:hyperlink>
      <w:hyperlink r:id="rId1562" w:history="1">
        <w:r>
          <w:rPr>
            <w:rFonts w:ascii="arial" w:eastAsia="arial" w:hAnsi="arial" w:cs="arial"/>
            <w:b/>
            <w:i/>
            <w:strike w:val="0"/>
            <w:color w:val="0077CC"/>
            <w:sz w:val="28"/>
            <w:u w:val="single"/>
            <w:vertAlign w:val="baseline"/>
          </w:rPr>
          <w:t>Bernie</w:t>
        </w:r>
      </w:hyperlink>
      <w:hyperlink r:id="rId1563" w:history="1">
        <w:r>
          <w:rPr>
            <w:rFonts w:ascii="arial" w:eastAsia="arial" w:hAnsi="arial" w:cs="arial"/>
            <w:b/>
            <w:i/>
            <w:strike w:val="0"/>
            <w:color w:val="0077CC"/>
            <w:sz w:val="28"/>
            <w:u w:val="single"/>
            <w:vertAlign w:val="baseline"/>
          </w:rPr>
          <w:t xml:space="preserve"> </w:t>
        </w:r>
      </w:hyperlink>
      <w:hyperlink r:id="rId1564" w:history="1">
        <w:r>
          <w:rPr>
            <w:rFonts w:ascii="arial" w:eastAsia="arial" w:hAnsi="arial" w:cs="arial"/>
            <w:b/>
            <w:i/>
            <w:strike w:val="0"/>
            <w:color w:val="0077CC"/>
            <w:sz w:val="28"/>
            <w:u w:val="single"/>
            <w:vertAlign w:val="baseline"/>
          </w:rPr>
          <w:t>Sanders</w:t>
        </w:r>
      </w:hyperlink>
      <w:hyperlink r:id="rId1565" w:history="1">
        <w:r>
          <w:rPr>
            <w:rFonts w:ascii="arial" w:eastAsia="arial" w:hAnsi="arial" w:cs="arial"/>
            <w:b/>
            <w:i/>
            <w:strike w:val="0"/>
            <w:color w:val="0077CC"/>
            <w:sz w:val="28"/>
            <w:u w:val="single"/>
            <w:vertAlign w:val="baseline"/>
          </w:rPr>
          <w:t xml:space="preserve"> Will Be Made 'Miserable' by Billionaire Tech CEOs Attending Trump Inauguration | Video</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9:04 PM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Raquel 'Rocky' Harris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32" style="position:absolute;z-index:251942912"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15th, 2025 ( </w:t>
      </w:r>
      <w:hyperlink r:id="rId1566"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156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Jimmy Fallon joked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going to be even more 'miserable' than he was at the last presidential inauguration once he sees that billionaire tech CEOs Elon Musk, Mark Zuckerberg and Jeff Bezos will all be in attendance in support of President-elect Donald Trump on Monday.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right, the three richest men in the world all in one place. Man, if you thought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looked miserable at the last inauguration 'The 1%!'' Fallon jokes, imitating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accent and mannerisms during his opening monologue for 'The Tonight Show' Tuesday. Production also showed the viral image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all bundled up during Biden's inauguration in 2021.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Fallon's monologue below:</w:t>
      </w:r>
    </w:p>
    <w:p>
      <w:pPr>
        <w:pStyle w:val="Normal80"/>
        <w:keepNext w:val="0"/>
        <w:spacing w:before="240" w:after="0" w:line="260" w:lineRule="atLeast"/>
        <w:ind w:left="0" w:right="0" w:firstLine="0"/>
        <w:jc w:val="both"/>
      </w:pPr>
      <w:hyperlink r:id="rId1568" w:history="1">
        <w:r>
          <w:rPr>
            <w:rFonts w:ascii="arial" w:eastAsia="arial" w:hAnsi="arial" w:cs="arial"/>
            <w:b w:val="0"/>
            <w:i/>
            <w:strike w:val="0"/>
            <w:color w:val="0077CC"/>
            <w:sz w:val="20"/>
            <w:u w:val="single"/>
            <w:vertAlign w:val="baseline"/>
          </w:rPr>
          <w:t>https://www.youtube.com/embed/LmWy_AgVd4c?si=KhSBgfh9bx4-IiNk</w:t>
        </w:r>
      </w:hyperlink>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w:t>
      </w:r>
      <w:hyperlink r:id="rId1569" w:history="1">
        <w:r>
          <w:rPr>
            <w:rFonts w:ascii="arial" w:eastAsia="arial" w:hAnsi="arial" w:cs="arial"/>
            <w:b w:val="0"/>
            <w:i/>
            <w:strike w:val="0"/>
            <w:noProof w:val="0"/>
            <w:color w:val="0077CC"/>
            <w:position w:val="0"/>
            <w:sz w:val="20"/>
            <w:u w:val="single"/>
            <w:vertAlign w:val="baseline"/>
          </w:rPr>
          <w:t>NBC, Musk (X, Tesla), Zuckerberg (Meta) and Bezo (Amazon) will all be seated to watch Trump step into his role as the 47th President of the United States on Jan. 20. Musk, who will lead Trump's Department of Government Efficiency (D.O.G.E.) with Vivek Ramaswamy, donated more than a quarter of a billion dollars to 2024 Trump's presidential campaign. Zuckerberg donated $1 million to Trump's inaugural fund and Bezos' Amazon kicked in $1 million to the fund, as well.</w:t>
        </w:r>
      </w:hyperlink>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combined net worth is $855 billion, Fallon joked that the three might struggle with deciding how they'll get to the incoming president's D.C. event.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they're all like, 'Should we drive separately or carpool in one peanut-shaped spaceship? Separately?''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Trump's inauguration ceremony is scheduled to begin at 12 p.m. ET/9 a.m. PT.</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570" w:history="1">
        <w:r>
          <w:rPr>
            <w:rFonts w:ascii="arial" w:eastAsia="arial" w:hAnsi="arial" w:cs="arial"/>
            <w:b w:val="0"/>
            <w:i/>
            <w:strike w:val="0"/>
            <w:noProof w:val="0"/>
            <w:color w:val="0077CC"/>
            <w:position w:val="0"/>
            <w:sz w:val="20"/>
            <w:u w:val="single"/>
            <w:vertAlign w:val="baseline"/>
          </w:rPr>
          <w:t xml:space="preserve">Fallon Jokes </w:t>
        </w:r>
      </w:hyperlink>
      <w:hyperlink r:id="rId1571" w:history="1">
        <w:r>
          <w:rPr>
            <w:rFonts w:ascii="arial" w:eastAsia="arial" w:hAnsi="arial" w:cs="arial"/>
            <w:b/>
            <w:i/>
            <w:strike w:val="0"/>
            <w:noProof w:val="0"/>
            <w:color w:val="0077CC"/>
            <w:position w:val="0"/>
            <w:sz w:val="20"/>
            <w:u w:val="single"/>
            <w:vertAlign w:val="baseline"/>
          </w:rPr>
          <w:t>Bernie</w:t>
        </w:r>
      </w:hyperlink>
      <w:hyperlink r:id="rId1572" w:history="1">
        <w:r>
          <w:rPr>
            <w:rFonts w:ascii="arial" w:eastAsia="arial" w:hAnsi="arial" w:cs="arial"/>
            <w:b w:val="0"/>
            <w:i/>
            <w:strike w:val="0"/>
            <w:noProof w:val="0"/>
            <w:color w:val="0077CC"/>
            <w:position w:val="0"/>
            <w:sz w:val="20"/>
            <w:u w:val="single"/>
            <w:vertAlign w:val="baseline"/>
          </w:rPr>
          <w:t xml:space="preserve"> </w:t>
        </w:r>
      </w:hyperlink>
      <w:hyperlink r:id="rId1573" w:history="1">
        <w:r>
          <w:rPr>
            <w:rFonts w:ascii="arial" w:eastAsia="arial" w:hAnsi="arial" w:cs="arial"/>
            <w:b/>
            <w:i/>
            <w:strike w:val="0"/>
            <w:noProof w:val="0"/>
            <w:color w:val="0077CC"/>
            <w:position w:val="0"/>
            <w:sz w:val="20"/>
            <w:u w:val="single"/>
            <w:vertAlign w:val="baseline"/>
          </w:rPr>
          <w:t>Sanders</w:t>
        </w:r>
      </w:hyperlink>
      <w:hyperlink r:id="rId1574" w:history="1">
        <w:r>
          <w:rPr>
            <w:rFonts w:ascii="arial" w:eastAsia="arial" w:hAnsi="arial" w:cs="arial"/>
            <w:b w:val="0"/>
            <w:i/>
            <w:strike w:val="0"/>
            <w:noProof w:val="0"/>
            <w:color w:val="0077CC"/>
            <w:position w:val="0"/>
            <w:sz w:val="20"/>
            <w:u w:val="single"/>
            <w:vertAlign w:val="baseline"/>
          </w:rPr>
          <w:t xml:space="preserve"> Will Be Made 'Miserable' by Billionaire Tech CEOs Attending Trump Inauguration | Video appeared first on</w:t>
        </w:r>
      </w:hyperlink>
      <w:r>
        <w:rPr>
          <w:rFonts w:ascii="arial" w:eastAsia="arial" w:hAnsi="arial" w:cs="arial"/>
          <w:b w:val="0"/>
          <w:i w:val="0"/>
          <w:strike w:val="0"/>
          <w:noProof w:val="0"/>
          <w:color w:val="000000"/>
          <w:position w:val="0"/>
          <w:sz w:val="20"/>
          <w:u w:val="none"/>
          <w:vertAlign w:val="baseline"/>
        </w:rPr>
        <w:t> </w:t>
      </w:r>
      <w:hyperlink r:id="rId1575" w:history="1">
        <w:r>
          <w:rPr>
            <w:rFonts w:ascii="arial" w:eastAsia="arial" w:hAnsi="arial" w:cs="arial"/>
            <w:b w:val="0"/>
            <w:i/>
            <w:strike w:val="0"/>
            <w:noProof w:val="0"/>
            <w:color w:val="0077CC"/>
            <w:position w:val="0"/>
            <w:sz w:val="20"/>
            <w:u w:val="single"/>
            <w:vertAlign w:val="baseline"/>
          </w:rPr>
          <w:t>TheWrap.</w:t>
        </w:r>
      </w:hyperlink>
    </w:p>
    <w:p>
      <w:pPr>
        <w:pStyle w:val="Normal80"/>
        <w:keepNext w:val="0"/>
        <w:spacing w:before="240" w:after="0" w:line="260" w:lineRule="atLeast"/>
        <w:ind w:left="0" w:right="0" w:firstLine="0"/>
        <w:jc w:val="both"/>
      </w:pPr>
      <w:hyperlink r:id="rId1576" w:history="1">
        <w:r>
          <w:rPr>
            <w:rFonts w:ascii="arial" w:eastAsia="arial" w:hAnsi="arial" w:cs="arial"/>
            <w:b w:val="0"/>
            <w:i/>
            <w:strike w:val="0"/>
            <w:color w:val="0077CC"/>
            <w:sz w:val="20"/>
            <w:u w:val="single"/>
            <w:vertAlign w:val="baseline"/>
          </w:rPr>
          <w:t>Link to the original story.</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33" style="position:absolute;z-index:25194393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34" style="position:absolute;z-index:251944960"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EXECUTIVES (90%); TRUMP'S FIRST 100 DAYS (90%); WEALTHY PEOPLE (90%); CAMPAIGNS &amp; ELECTIONS (79%); GOVERNMENT &amp; PUBLIC ADMINISTRATION (79%); 2021 US PRESIDENTIAL INAUGURATION (78%); BLOGS &amp; MESSAGE BOARDS (78%); INTERNET SOCIAL NETWORKING (78%); US PRESIDENTIAL CANDIDATES 2012 (78%); HEADS OF GOVERNMENT ELECTIONS (77%); US PRESIDENTIAL CANDIDATES 2008 (77%); US PRESIDENTS (77%); GOVERNMENT BODIES &amp; OFFICES (74%); BIDEN'S FIRST 100 DAYS (72%); Politics (%); Tech (%); TV (%); Videos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Donald Trump (%); Elon Musk (%); Jeff Bezos (%); Jimmy Fallon (%); Mark Zuckberg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LATE NIGHT TELEVISION (90%); BLOGS &amp; MESSAGE BOARDS (78%); INTERNET SOCIAL NETWORKING (78%)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JIMMY FALLON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(91%); MARK ZUCKERBERG (90%); JEFFREY P BEZOS (78%)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335"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 xml:space="preserve">This </w:t>
        </w:r>
      </w:hyperlink>
      <w:hyperlink r:id="rId1584" w:history="1">
        <w:r>
          <w:rPr>
            <w:rFonts w:ascii="arial" w:eastAsia="arial" w:hAnsi="arial" w:cs="arial"/>
            <w:b/>
            <w:i/>
            <w:strike w:val="0"/>
            <w:color w:val="0077CC"/>
            <w:sz w:val="28"/>
            <w:u w:val="single"/>
            <w:vertAlign w:val="baseline"/>
          </w:rPr>
          <w:t>Bernie</w:t>
        </w:r>
      </w:hyperlink>
      <w:hyperlink r:id="rId1585" w:history="1">
        <w:r>
          <w:rPr>
            <w:rFonts w:ascii="arial" w:eastAsia="arial" w:hAnsi="arial" w:cs="arial"/>
            <w:b/>
            <w:i/>
            <w:strike w:val="0"/>
            <w:color w:val="0077CC"/>
            <w:sz w:val="28"/>
            <w:u w:val="single"/>
            <w:vertAlign w:val="baseline"/>
          </w:rPr>
          <w:t xml:space="preserve"> </w:t>
        </w:r>
      </w:hyperlink>
      <w:hyperlink r:id="rId1586" w:history="1">
        <w:r>
          <w:rPr>
            <w:rFonts w:ascii="arial" w:eastAsia="arial" w:hAnsi="arial" w:cs="arial"/>
            <w:b/>
            <w:i/>
            <w:strike w:val="0"/>
            <w:color w:val="0077CC"/>
            <w:sz w:val="28"/>
            <w:u w:val="single"/>
            <w:vertAlign w:val="baseline"/>
          </w:rPr>
          <w:t>Sanders</w:t>
        </w:r>
      </w:hyperlink>
      <w:hyperlink r:id="rId1587" w:history="1">
        <w:r>
          <w:rPr>
            <w:rFonts w:ascii="arial" w:eastAsia="arial" w:hAnsi="arial" w:cs="arial"/>
            <w:b/>
            <w:i/>
            <w:strike w:val="0"/>
            <w:color w:val="0077CC"/>
            <w:sz w:val="28"/>
            <w:u w:val="single"/>
            <w:vertAlign w:val="baseline"/>
          </w:rPr>
          <w:t xml:space="preserve"> Accident Investigator cartoon is a form of indoctrination to vote against you!</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EgbertoWillies.com</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3:42 AM EST</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EgbertoWillies.com</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36" style="position:absolute;z-index:251947008"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31st, 2025 (</w:t>
      </w:r>
      <w:hyperlink r:id="rId1588" w:history="1">
        <w:r>
          <w:rPr>
            <w:rFonts w:ascii="arial" w:eastAsia="arial" w:hAnsi="arial" w:cs="arial"/>
            <w:b w:val="0"/>
            <w:i/>
            <w:strike w:val="0"/>
            <w:noProof w:val="0"/>
            <w:color w:val="0077CC"/>
            <w:position w:val="0"/>
            <w:sz w:val="20"/>
            <w:u w:val="single"/>
            <w:vertAlign w:val="baseline"/>
          </w:rPr>
          <w:t>EgbertoWillies.com</w:t>
        </w:r>
      </w:hyperlink>
      <w:r>
        <w:rPr>
          <w:rFonts w:ascii="arial" w:eastAsia="arial" w:hAnsi="arial" w:cs="arial"/>
          <w:b w:val="0"/>
          <w:i w:val="0"/>
          <w:strike w:val="0"/>
          <w:noProof w:val="0"/>
          <w:color w:val="000000"/>
          <w:position w:val="0"/>
          <w:sz w:val="20"/>
          <w:u w:val="none"/>
          <w:vertAlign w:val="baseline"/>
        </w:rPr>
        <w:t xml:space="preserve"> — Delivered by </w:t>
      </w:r>
      <w:hyperlink r:id="rId15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there was a YouTube error.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doubts that media, cartoonists, and many others in the media must understand this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Accident Investigator cartoon.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Accident Investigator cartoon</w:t>
      </w:r>
    </w:p>
    <w:p>
      <w:pPr>
        <w:pStyle w:val="Normal81"/>
        <w:keepNext w:val="0"/>
        <w:spacing w:before="240" w:after="0" w:line="260" w:lineRule="atLeast"/>
        <w:ind w:left="0" w:right="0" w:firstLine="0"/>
        <w:jc w:val="both"/>
      </w:pPr>
      <w:hyperlink r:id="rId1590" w:history="1">
        <w:r>
          <w:rPr>
            <w:rFonts w:ascii="arial" w:eastAsia="arial" w:hAnsi="arial" w:cs="arial"/>
            <w:b w:val="0"/>
            <w:i/>
            <w:strike w:val="0"/>
            <w:color w:val="0077CC"/>
            <w:sz w:val="20"/>
            <w:u w:val="single"/>
            <w:vertAlign w:val="baseline"/>
          </w:rPr>
          <w:t>Watch Politics Done Right T.V. here.</w:t>
        </w:r>
      </w:hyperlink>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Podcasts (</w:t>
      </w:r>
      <w:hyperlink r:id="rId1591" w:history="1">
        <w:r>
          <w:rPr>
            <w:rFonts w:ascii="arial" w:eastAsia="arial" w:hAnsi="arial" w:cs="arial"/>
            <w:b w:val="0"/>
            <w:i/>
            <w:strike w:val="0"/>
            <w:noProof w:val="0"/>
            <w:color w:val="0077CC"/>
            <w:position w:val="0"/>
            <w:sz w:val="20"/>
            <w:u w:val="single"/>
            <w:vertAlign w:val="baseline"/>
          </w:rPr>
          <w:t xml:space="preserve">Video — </w:t>
        </w:r>
      </w:hyperlink>
      <w:r>
        <w:rPr>
          <w:rFonts w:ascii="arial" w:eastAsia="arial" w:hAnsi="arial" w:cs="arial"/>
          <w:b w:val="0"/>
          <w:i w:val="0"/>
          <w:strike w:val="0"/>
          <w:noProof w:val="0"/>
          <w:color w:val="000000"/>
          <w:position w:val="0"/>
          <w:sz w:val="20"/>
          <w:u w:val="none"/>
          <w:vertAlign w:val="baseline"/>
        </w:rPr>
        <w:t> </w:t>
      </w:r>
      <w:hyperlink r:id="rId1592" w:history="1">
        <w:r>
          <w:rPr>
            <w:rFonts w:ascii="arial" w:eastAsia="arial" w:hAnsi="arial" w:cs="arial"/>
            <w:b w:val="0"/>
            <w:i/>
            <w:strike w:val="0"/>
            <w:noProof w:val="0"/>
            <w:color w:val="0077CC"/>
            <w:position w:val="0"/>
            <w:sz w:val="20"/>
            <w:u w:val="single"/>
            <w:vertAlign w:val="baseline"/>
          </w:rPr>
          <w:t>Audio)</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Politics Done Right host critiques a political cartoon discussed on CNN's State of the Union, which mocks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suggesting Democrats didn't turn far enough left. They argue that this cartoon misrepresents the reality of American politics by reinforcing the false narrative that Democrats are too progressive. The host points out that Democrats have largely failed to adopt truly leftist policies despite overwhelming public support for progressive issues like healthcare, childcare, and workers' rights. They condemn the media's complicity in promoting this narrative and emphasize the need for progressives to reclaim the truth and shift public perception.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Points: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Dana Bash highlighted a cartoon that mocked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wanting Democrats to turn further left, portraying that move as disastrous.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criticizes this framing, arguing that Democrats have not moved far enough left to meet the needs of most Americans.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polling shows strong majority support for progressive policies like Medicare for All, higher minimum wage, and affordable childcare.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continues to propagate the myth of Democrats being #8216;too left,#8217; serving corporate interests and reinforcing status quo power structures.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calls for progressives to push back against misinformation and fight for policies that reflect the real needs of working Americans.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cartoon, and the media's uncritical amplification of it, represents yet another attempt to gaslight Americans into thinking progressive ideas are radical or dangerous. In truth, the Democratic Party hasn't turned left enough to deliver the economic justice and social equity that Americans overwhelmingly demand. The fight isn't against extremism—it's against the corporate media's distortion of popular movements for justice, dignity, and a government that finally works for the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Premium Content (Complimentary)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political landscape of American media, cartoons have long been a way to distill complex ideological narratives into digestible, often humorous, frames. However, when wielded carelessly—or worse, ideologically—they become more than entertainment. They become weapons of indoctrination. The cartoon referenced by CNN's Dana Bash, which mocks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suggesting that Democrats didn't turn left enough, is a prime example of how establishment media continues to gaslight the American public into voting against their own interests by vilifying the progressive left.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begin with the cartoon in question. The artist depicts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essentially sending the Democratic Party off a cliff with the implication that pushing the party further to the left is political suicide. The imagery is lazy, reductive, and dishonest. What this cartoon fails to acknowledge is the overwhelming public support for the very policies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progressives champion. It suggests that the Democratic Party is already so far left that further movement would be disastrous—when in fact, the opposite is true.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data tells a different story. Poll after poll shows that Americans overwhelmingly support progressive policies. A 2022 Pew Research Center study found that over 60% of Americans favor raising the minimum wage to at least $15 per hour. A Kaiser Family Foundation poll reveals that a majority of Americans support Medicare for All or at least a public option. Universal child care, paid family leave, student debt relief, and aggressive climate action consistently poll in the majority. These are not radical leftist ideas—they are mainstream policies by any honest metric.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media institutions like CNN and political cartoons from corporate-owned outlets continue to frame these positions as fringe or dangerous. This misrepresentation doesn't happen in a vacuum. It has roots in decades-long conservative efforts to shift the Overton window—the range of ideas deemed politically acceptable—toward neoliberalism and away from collectivist, worker-centered ideals. This rightward shift is no accident. As media critic Eric Alterman pointed out in What Liberal Media?, the myth of liberal media bias masks a deep and structural corporate bias that permeates our news institutions, especially as they increasingly depend on corporate advertisers and Wall Street investors.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political cartoons to shape public perception is not a neutral act. It is a form of soft propaganda. It trains viewers to associate progressive politics with failure and absurdity, while letting the far more dangerous and reckless right-wing agenda escape scrutiny. In the very same segment, Dana Bash glosses over a cartoon trivializing the Trump administration's use of Signal—a secure messaging app—for sensitive military communications. While cartoonists and media anchors chuckle over national security violations, they treat Medicare for All as a punchline. This discrepancy in framing reveals a deeper rot.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this cartoon reinforces one of the most dangerous lies in American politics: that the Democratic Party has already gone too far left. In reality, the Biden administration's most progressive moves—such as the expanded Child Tax Credit or student loan forgiveness—were temporary, partial, or stymied by moderate Democrats like Joe Manchin and Kyrsten Sinema. Meanwhile, policies like the PRO Act, the Green New Deal, or universal healthcare remain sidelined, not because they lack support, but because they threaten corporate profits.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rub. The centrist political class, aided by the mainstream media, would rather lose elections than win on a progressive platform that challenges the status quo. They fear losing donations from fossil fuel companies, insurance giants, and defense contractors more than they fear losing public trust. This cartoon, therefore, isn't just a joke—it's a message from the elite: stay in your lane, accept incrementalism, and above all, don't dream of justice.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Progressives must recognize and call out this manipulation for what it is: an attempt to marginalize and delegitimize popular demands. The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wing of the Democratic Party represents a vision of economic and social justice that resonates with working-class Americans of all races and backgrounds. The establishment's fear isn't that these ideas are too extreme—it's that they're too popular.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political cartoons like the one shared by Dana Bash serve as cultural touchpoints in the broader battle for narrative control. By lampooning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his call for more progressive policies, the cartoon doesn't merely reflect opinion—it shapes it. That's why progressives must continue to push back, to challenge these false narratives, and to build independent media ecosystems that tell the truth: Americans aren't rejecting the left—they're waiting for their leaders to finally embrace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truly want to win—not just elections, but the future—they must reject the fear-mongering caricatures and embrace the bold, inclusive vision that progressives offer. Anything less is not just a political miscalculation—it's a betrayal of the American people.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Viewers are encouraged to </w:t>
      </w:r>
      <w:hyperlink r:id="rId1593" w:history="1">
        <w:r>
          <w:rPr>
            <w:rFonts w:ascii="arial" w:eastAsia="arial" w:hAnsi="arial" w:cs="arial"/>
            <w:b w:val="0"/>
            <w:i/>
            <w:strike w:val="0"/>
            <w:noProof w:val="0"/>
            <w:color w:val="0077CC"/>
            <w:position w:val="0"/>
            <w:sz w:val="20"/>
            <w:u w:val="single"/>
            <w:vertAlign w:val="baseline"/>
          </w:rPr>
          <w:t>subscribe and join the conversation for more insightful commentary and to support progressive messages. Together, we can populate the internet with progressive messages that represent the true aspirations of most Americans.</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Our Politics Done Right Store</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1"/>
        <w:spacing w:line="60" w:lineRule="exact"/>
      </w:pPr>
      <w:r>
        <w:pict>
          <v:line id="_x0000_s1337" style="position:absolute;z-index:25194803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38" style="position:absolute;z-index:251949056"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ACCIDENT INVESTIGATIONS (91%); CARTOONS &amp; COMICS (91%); ELECTIONS &amp; POLITICS (90%); INVESTIGATIONS (90%); POLITICS (90%); FILM (89%); POLITICAL PARTIES (89%); TRENDS &amp; EVENTS (89%); VISUAL ARTISTS (89%); SOCIAL JUSTICE (88%); GASLIGHTING (78%); LIBERALISM (78%); NEGATIVE NEWS (77%); LABOR &amp; EMPLOYMENT (76%); HEALTH CARE REGULATION &amp; POLICY (74%); LABOR REGULATION &amp; POLICY (74%); DISINFORMATION &amp; MISINFORMATION (70%); CHILD CARE (68%); COMPENSATION &amp; BENEFITS (68%); MINIMUM WAGE (68%); WAGES &amp; SALARIES (68%); MEDICARE (65%); General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progressive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CARTOONS &amp; COMICS (91%); FILM (89%); VISUAL ARTISTS (89%); HEALTH CARE REGULATION &amp; POLICY (74%); PODCASTING (73%); MEDICARE (65%)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39"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594"/>
          <w:headerReference w:type="default" r:id="rId1595"/>
          <w:footerReference w:type="even" r:id="rId1596"/>
          <w:footerReference w:type="default" r:id="rId1597"/>
          <w:headerReference w:type="first" r:id="rId1598"/>
          <w:footerReference w:type="first" r:id="rId1599"/>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600" w:history="1">
        <w:r>
          <w:rPr>
            <w:rFonts w:ascii="arial" w:eastAsia="arial" w:hAnsi="arial" w:cs="arial"/>
            <w:b/>
            <w:i/>
            <w:strike w:val="0"/>
            <w:color w:val="0077CC"/>
            <w:sz w:val="28"/>
            <w:u w:val="single"/>
            <w:vertAlign w:val="baseline"/>
          </w:rPr>
          <w:t xml:space="preserve">Sen. </w:t>
        </w:r>
      </w:hyperlink>
      <w:hyperlink r:id="rId1601" w:history="1">
        <w:r>
          <w:rPr>
            <w:rFonts w:ascii="arial" w:eastAsia="arial" w:hAnsi="arial" w:cs="arial"/>
            <w:b/>
            <w:i/>
            <w:strike w:val="0"/>
            <w:color w:val="0077CC"/>
            <w:sz w:val="28"/>
            <w:u w:val="single"/>
            <w:vertAlign w:val="baseline"/>
          </w:rPr>
          <w:t>Bernie</w:t>
        </w:r>
      </w:hyperlink>
      <w:hyperlink r:id="rId1602" w:history="1">
        <w:r>
          <w:rPr>
            <w:rFonts w:ascii="arial" w:eastAsia="arial" w:hAnsi="arial" w:cs="arial"/>
            <w:b/>
            <w:i/>
            <w:strike w:val="0"/>
            <w:color w:val="0077CC"/>
            <w:sz w:val="28"/>
            <w:u w:val="single"/>
            <w:vertAlign w:val="baseline"/>
          </w:rPr>
          <w:t xml:space="preserve"> </w:t>
        </w:r>
      </w:hyperlink>
      <w:hyperlink r:id="rId1603" w:history="1">
        <w:r>
          <w:rPr>
            <w:rFonts w:ascii="arial" w:eastAsia="arial" w:hAnsi="arial" w:cs="arial"/>
            <w:b/>
            <w:i/>
            <w:strike w:val="0"/>
            <w:color w:val="0077CC"/>
            <w:sz w:val="28"/>
            <w:u w:val="single"/>
            <w:vertAlign w:val="baseline"/>
          </w:rPr>
          <w:t>Sanders</w:t>
        </w:r>
      </w:hyperlink>
      <w:hyperlink r:id="rId1604" w:history="1">
        <w:r>
          <w:rPr>
            <w:rFonts w:ascii="arial" w:eastAsia="arial" w:hAnsi="arial" w:cs="arial"/>
            <w:b/>
            <w:i/>
            <w:strike w:val="0"/>
            <w:color w:val="0077CC"/>
            <w:sz w:val="28"/>
            <w:u w:val="single"/>
            <w:vertAlign w:val="baseline"/>
          </w:rPr>
          <w:t xml:space="preserve"> Backs DOGE: 'Elon Musk is Right'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 10:44 PM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Wrap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Bruce Haring</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40" style="position:absolute;z-index:251951104" from="0,2pt" to="512pt,2pt" strokecolor="#009ddb" strokeweight="2pt">
            <v:stroke linestyle="single"/>
            <w10:wrap type="topAndBottom"/>
          </v:line>
        </w:pict>
      </w:r>
    </w:p>
    <w:p>
      <w:pPr>
        <w:pStyle w:val="Normal82"/>
      </w:pP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1st, 2024 ( </w:t>
      </w:r>
      <w:hyperlink r:id="rId1605"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16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Ultra-liberal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to X on Sunday that he supports the new Department of Government Efficiency (DOGE) - providing it takes a hard look at the Pentagon's budget.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is right. The Pentagon, with a budget of $886 billion, just failed its 7th audit in a row. It's lost track of billions,' the 83-year-old Vermont senatorposted on X.</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is right.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with a budget of $886 billion, just failed its 7th audit in a row. It's lost track of billions.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only 13 senators voted against the Military Industrial Complex and a defense budget full of waste and fraud.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must change.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(@SenSanders)  </w:t>
      </w:r>
      <w:hyperlink r:id="rId1607" w:history="1">
        <w:r>
          <w:rPr>
            <w:rFonts w:ascii="arial" w:eastAsia="arial" w:hAnsi="arial" w:cs="arial"/>
            <w:b w:val="0"/>
            <w:i/>
            <w:strike w:val="0"/>
            <w:noProof w:val="0"/>
            <w:color w:val="0077CC"/>
            <w:position w:val="0"/>
            <w:sz w:val="20"/>
            <w:u w:val="single"/>
            <w:vertAlign w:val="baseline"/>
          </w:rPr>
          <w:t>December 1, 2024</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only 13 senators voted against the Military Industrial Complex and a defense budget full of waste and fraud. That must change,'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and entrepreneur Vivek Ramaswamy will serve as the co-heads of DOGE, which plans to make recommendations on government waste cutbacks until it concludes its work by July 4, 2026.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DOGE is an outside organization that will coordinate with the White House and Office of Management and Budget to discover and eliminate waste.</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among the bi-partisan legislators appalled when the Department of Defense failed its seventh independent audit in a row. The DoD has a budget of $824.3 billion for the 2024 fiscal year.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McCord, the Pentagon's chief financial officer, has stated that the department is working toward a 'clean' audit. But that will likely take several more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comments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 account supported his take.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w:t>
      </w:r>
      <w:hyperlink r:id="rId1608" w:history="1">
        <w:r>
          <w:rPr>
            <w:rFonts w:ascii="arial" w:eastAsia="arial" w:hAnsi="arial" w:cs="arial"/>
            <w:b w:val="0"/>
            <w:i/>
            <w:strike w:val="0"/>
            <w:noProof w:val="0"/>
            <w:color w:val="0077CC"/>
            <w:position w:val="0"/>
            <w:sz w:val="20"/>
            <w:u w:val="single"/>
            <w:vertAlign w:val="baseline"/>
          </w:rPr>
          <w:t xml:space="preserve">repliedto </w:t>
        </w:r>
      </w:hyperlink>
      <w:hyperlink r:id="rId1609" w:history="1">
        <w:r>
          <w:rPr>
            <w:rFonts w:ascii="arial" w:eastAsia="arial" w:hAnsi="arial" w:cs="arial"/>
            <w:b/>
            <w:i/>
            <w:strike w:val="0"/>
            <w:noProof w:val="0"/>
            <w:color w:val="0077CC"/>
            <w:position w:val="0"/>
            <w:sz w:val="20"/>
            <w:u w:val="single"/>
            <w:vertAlign w:val="baseline"/>
          </w:rPr>
          <w:t>Sanders</w:t>
        </w:r>
      </w:hyperlink>
      <w:hyperlink r:id="rId1610" w:history="1">
        <w:r>
          <w:rPr>
            <w:rFonts w:ascii="arial" w:eastAsia="arial" w:hAnsi="arial" w:cs="arial"/>
            <w:b w:val="0"/>
            <w:i/>
            <w:strike w:val="0"/>
            <w:noProof w:val="0"/>
            <w:color w:val="0077CC"/>
            <w:position w:val="0"/>
            <w:sz w:val="20"/>
            <w:u w:val="single"/>
            <w:vertAlign w:val="baseline"/>
          </w:rPr>
          <w:t>' post with several American flag emojis.</w:t>
        </w:r>
      </w:hyperlink>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'Sensible spending is not a partisan issue. The general public supports @DOGE holding government accountable to spend taxpayer money more wisely,' Musk's America super PAC </w:t>
      </w:r>
      <w:hyperlink r:id="rId1611" w:history="1">
        <w:r>
          <w:rPr>
            <w:rFonts w:ascii="arial" w:eastAsia="arial" w:hAnsi="arial" w:cs="arial"/>
            <w:b w:val="0"/>
            <w:i/>
            <w:strike w:val="0"/>
            <w:noProof w:val="0"/>
            <w:color w:val="0077CC"/>
            <w:position w:val="0"/>
            <w:sz w:val="20"/>
            <w:u w:val="single"/>
            <w:vertAlign w:val="baseline"/>
          </w:rPr>
          <w:t>wrote in response.</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Congressman Matt Gaetz had a gleeful response.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home,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Gaetz wrote.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 Rugg, co-owner of Trending Politics, </w:t>
      </w:r>
      <w:hyperlink r:id="rId1612" w:history="1">
        <w:r>
          <w:rPr>
            <w:rFonts w:ascii="arial" w:eastAsia="arial" w:hAnsi="arial" w:cs="arial"/>
            <w:b w:val="0"/>
            <w:i/>
            <w:strike w:val="0"/>
            <w:noProof w:val="0"/>
            <w:color w:val="0077CC"/>
            <w:position w:val="0"/>
            <w:sz w:val="20"/>
            <w:u w:val="single"/>
            <w:vertAlign w:val="baseline"/>
          </w:rPr>
          <w:t>added on X, 'Glad you realized Elon Musk is not the problem.</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federal government which has wasted and lost trillions of dollars of taxpayer money,'</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613" w:history="1">
        <w:r>
          <w:rPr>
            <w:rFonts w:ascii="arial" w:eastAsia="arial" w:hAnsi="arial" w:cs="arial"/>
            <w:b w:val="0"/>
            <w:i/>
            <w:strike w:val="0"/>
            <w:noProof w:val="0"/>
            <w:color w:val="0077CC"/>
            <w:position w:val="0"/>
            <w:sz w:val="20"/>
            <w:u w:val="single"/>
            <w:vertAlign w:val="baseline"/>
          </w:rPr>
          <w:t xml:space="preserve">Sen. </w:t>
        </w:r>
      </w:hyperlink>
      <w:hyperlink r:id="rId1614" w:history="1">
        <w:r>
          <w:rPr>
            <w:rFonts w:ascii="arial" w:eastAsia="arial" w:hAnsi="arial" w:cs="arial"/>
            <w:b/>
            <w:i/>
            <w:strike w:val="0"/>
            <w:noProof w:val="0"/>
            <w:color w:val="0077CC"/>
            <w:position w:val="0"/>
            <w:sz w:val="20"/>
            <w:u w:val="single"/>
            <w:vertAlign w:val="baseline"/>
          </w:rPr>
          <w:t>Bernie</w:t>
        </w:r>
      </w:hyperlink>
      <w:hyperlink r:id="rId1615" w:history="1">
        <w:r>
          <w:rPr>
            <w:rFonts w:ascii="arial" w:eastAsia="arial" w:hAnsi="arial" w:cs="arial"/>
            <w:b w:val="0"/>
            <w:i/>
            <w:strike w:val="0"/>
            <w:noProof w:val="0"/>
            <w:color w:val="0077CC"/>
            <w:position w:val="0"/>
            <w:sz w:val="20"/>
            <w:u w:val="single"/>
            <w:vertAlign w:val="baseline"/>
          </w:rPr>
          <w:t xml:space="preserve"> </w:t>
        </w:r>
      </w:hyperlink>
      <w:hyperlink r:id="rId1616" w:history="1">
        <w:r>
          <w:rPr>
            <w:rFonts w:ascii="arial" w:eastAsia="arial" w:hAnsi="arial" w:cs="arial"/>
            <w:b/>
            <w:i/>
            <w:strike w:val="0"/>
            <w:noProof w:val="0"/>
            <w:color w:val="0077CC"/>
            <w:position w:val="0"/>
            <w:sz w:val="20"/>
            <w:u w:val="single"/>
            <w:vertAlign w:val="baseline"/>
          </w:rPr>
          <w:t>Sanders</w:t>
        </w:r>
      </w:hyperlink>
      <w:hyperlink r:id="rId1617" w:history="1">
        <w:r>
          <w:rPr>
            <w:rFonts w:ascii="arial" w:eastAsia="arial" w:hAnsi="arial" w:cs="arial"/>
            <w:b w:val="0"/>
            <w:i/>
            <w:strike w:val="0"/>
            <w:noProof w:val="0"/>
            <w:color w:val="0077CC"/>
            <w:position w:val="0"/>
            <w:sz w:val="20"/>
            <w:u w:val="single"/>
            <w:vertAlign w:val="baseline"/>
          </w:rPr>
          <w:t xml:space="preserve"> Backs DOGE: 'Elon Musk is Right' appeared first on</w:t>
        </w:r>
      </w:hyperlink>
      <w:r>
        <w:rPr>
          <w:rFonts w:ascii="arial" w:eastAsia="arial" w:hAnsi="arial" w:cs="arial"/>
          <w:b w:val="0"/>
          <w:i w:val="0"/>
          <w:strike w:val="0"/>
          <w:noProof w:val="0"/>
          <w:color w:val="000000"/>
          <w:position w:val="0"/>
          <w:sz w:val="20"/>
          <w:u w:val="none"/>
          <w:vertAlign w:val="baseline"/>
        </w:rPr>
        <w:t> </w:t>
      </w:r>
      <w:hyperlink r:id="rId1618" w:history="1">
        <w:r>
          <w:rPr>
            <w:rFonts w:ascii="arial" w:eastAsia="arial" w:hAnsi="arial" w:cs="arial"/>
            <w:b w:val="0"/>
            <w:i/>
            <w:strike w:val="0"/>
            <w:noProof w:val="0"/>
            <w:color w:val="0077CC"/>
            <w:position w:val="0"/>
            <w:sz w:val="20"/>
            <w:u w:val="single"/>
            <w:vertAlign w:val="baseline"/>
          </w:rPr>
          <w:t>TheWrap.</w:t>
        </w:r>
      </w:hyperlink>
    </w:p>
    <w:p>
      <w:pPr>
        <w:pStyle w:val="Normal82"/>
        <w:keepNext w:val="0"/>
        <w:spacing w:before="240" w:after="0" w:line="260" w:lineRule="atLeast"/>
        <w:ind w:left="0" w:right="0" w:firstLine="0"/>
        <w:jc w:val="both"/>
      </w:pPr>
      <w:hyperlink r:id="rId1619" w:history="1">
        <w:r>
          <w:rPr>
            <w:rFonts w:ascii="arial" w:eastAsia="arial" w:hAnsi="arial" w:cs="arial"/>
            <w:b w:val="0"/>
            <w:i/>
            <w:strike w:val="0"/>
            <w:color w:val="0077CC"/>
            <w:sz w:val="20"/>
            <w:u w:val="single"/>
            <w:vertAlign w:val="baseline"/>
          </w:rPr>
          <w:t>Link to the original story.</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41" style="position:absolute;z-index:25195212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42" style="position:absolute;z-index:251953152"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AUDITS (90%); DEFENSE SPENDING (90%); GOVERNMENT &amp; PUBLIC ADMINISTRATION (90%); GOVERNMENT BODIES &amp; OFFICES (90%); GOVERNMENT BUDGETS (90%); LEGISLATIVE BODIES (90%); NATIONAL SECURITY &amp; FOREIGN RELATIONS (90%); US FEDERAL GOVERNMENT (90%); BIPARTISANSHIP (79%); LIBERALISM (79%); NEGATIVE POLITICAL NEWS (79%); PARTISANSHIP (79%); BLOGS &amp; MESSAGE BOARDS (78%); PUBLIC FINANCE (78%); TRENDS (78%); DEFENSE DEPARTMENTS (77%); LEGISLATIVE VOTING (75%); EXECUTIVES (65%); Politics (%); News (%); politics (%); social media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OFFICE OF MANAGEMENT &amp; BUDGET (54%)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(92%); DEFENSE INDUSTRY REGULATION &amp; POLICY (90%); DEFENSE SPENDING (90%); GOVERNMENT BUDGETS (90%); BLOGS &amp; MESSAGE BOARDS (78%); DEFENSE DEPARTMENTS (77%); DEFENSE INDUSTRY (74%)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MATT GAETZ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82"/>
      </w:pPr>
    </w:p>
    <w:p>
      <w:pPr>
        <w:pStyle w:val="Normal82"/>
        <w:ind w:left="200"/>
        <w:sectPr>
          <w:type w:val="continuous"/>
          <w:pgMar w:top="840" w:right="1000" w:bottom="840" w:left="1000" w:header="400" w:footer="400"/>
          <w:pgNumType w:fmt="decimal"/>
          <w:cols w:space="720"/>
        </w:sectPr>
      </w:pPr>
      <w:r>
        <w:br/>
      </w:r>
      <w:r>
        <w:pict>
          <v:line id="_x0000_s1343"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 xml:space="preserve">'We don't have to hate China': </w:t>
        </w:r>
      </w:hyperlink>
      <w:hyperlink r:id="rId1627" w:history="1">
        <w:r>
          <w:rPr>
            <w:rFonts w:ascii="arial" w:eastAsia="arial" w:hAnsi="arial" w:cs="arial"/>
            <w:b/>
            <w:i/>
            <w:strike w:val="0"/>
            <w:color w:val="0077CC"/>
            <w:sz w:val="28"/>
            <w:u w:val="single"/>
            <w:vertAlign w:val="baseline"/>
          </w:rPr>
          <w:t>Bernie</w:t>
        </w:r>
      </w:hyperlink>
      <w:hyperlink r:id="rId1628" w:history="1">
        <w:r>
          <w:rPr>
            <w:rFonts w:ascii="arial" w:eastAsia="arial" w:hAnsi="arial" w:cs="arial"/>
            <w:b/>
            <w:i/>
            <w:strike w:val="0"/>
            <w:color w:val="0077CC"/>
            <w:sz w:val="28"/>
            <w:u w:val="single"/>
            <w:vertAlign w:val="baseline"/>
          </w:rPr>
          <w:t xml:space="preserve"> </w:t>
        </w:r>
      </w:hyperlink>
      <w:hyperlink r:id="rId1629" w:history="1">
        <w:r>
          <w:rPr>
            <w:rFonts w:ascii="arial" w:eastAsia="arial" w:hAnsi="arial" w:cs="arial"/>
            <w:b/>
            <w:i/>
            <w:strike w:val="0"/>
            <w:color w:val="0077CC"/>
            <w:sz w:val="28"/>
            <w:u w:val="single"/>
            <w:vertAlign w:val="baseline"/>
          </w:rPr>
          <w:t>Sanders</w:t>
        </w:r>
      </w:hyperlink>
      <w:hyperlink r:id="rId1630" w:history="1">
        <w:r>
          <w:rPr>
            <w:rFonts w:ascii="arial" w:eastAsia="arial" w:hAnsi="arial" w:cs="arial"/>
            <w:b/>
            <w:i/>
            <w:strike w:val="0"/>
            <w:color w:val="0077CC"/>
            <w:sz w:val="28"/>
            <w:u w:val="single"/>
            <w:vertAlign w:val="baseline"/>
          </w:rPr>
          <w:t xml:space="preserve"> reacts to Trump's 125% tariffs; While </w:t>
        </w:r>
      </w:hyperlink>
      <w:hyperlink r:id="rId1631" w:history="1">
        <w:r>
          <w:rPr>
            <w:rFonts w:ascii="arial" w:eastAsia="arial" w:hAnsi="arial" w:cs="arial"/>
            <w:b/>
            <w:i/>
            <w:strike w:val="0"/>
            <w:color w:val="0077CC"/>
            <w:sz w:val="28"/>
            <w:u w:val="single"/>
            <w:vertAlign w:val="baseline"/>
          </w:rPr>
          <w:t>Bernie</w:t>
        </w:r>
      </w:hyperlink>
      <w:hyperlink r:id="rId1632" w:history="1">
        <w:r>
          <w:rPr>
            <w:rFonts w:ascii="arial" w:eastAsia="arial" w:hAnsi="arial" w:cs="arial"/>
            <w:b/>
            <w:i/>
            <w:strike w:val="0"/>
            <w:color w:val="0077CC"/>
            <w:sz w:val="28"/>
            <w:u w:val="single"/>
            <w:vertAlign w:val="baseline"/>
          </w:rPr>
          <w:t xml:space="preserve"> </w:t>
        </w:r>
      </w:hyperlink>
      <w:hyperlink r:id="rId1633" w:history="1">
        <w:r>
          <w:rPr>
            <w:rFonts w:ascii="arial" w:eastAsia="arial" w:hAnsi="arial" w:cs="arial"/>
            <w:b/>
            <w:i/>
            <w:strike w:val="0"/>
            <w:color w:val="0077CC"/>
            <w:sz w:val="28"/>
            <w:u w:val="single"/>
            <w:vertAlign w:val="baseline"/>
          </w:rPr>
          <w:t>Sanders</w:t>
        </w:r>
      </w:hyperlink>
      <w:hyperlink r:id="rId1634" w:history="1">
        <w:r>
          <w:rPr>
            <w:rFonts w:ascii="arial" w:eastAsia="arial" w:hAnsi="arial" w:cs="arial"/>
            <w:b/>
            <w:i/>
            <w:strike w:val="0"/>
            <w:color w:val="0077CC"/>
            <w:sz w:val="28"/>
            <w:u w:val="single"/>
            <w:vertAlign w:val="baseline"/>
          </w:rPr>
          <w:t xml:space="preserve"> said tariffs "used selectively" are a good idea - especially as tools to protect American workers from exploitative trade deals - he condemned Trump's unpredictable and widespread tariff hikes as harmful and unjustified.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Express, distributed by Contify.com All Rights Reserved</w:t>
      </w:r>
    </w:p>
    <w:p>
      <w:pPr>
        <w:pStyle w:val="Normal83"/>
        <w:keepNext w:val="0"/>
        <w:spacing w:before="120" w:after="0" w:line="220" w:lineRule="atLeast"/>
        <w:ind w:left="0" w:right="0" w:firstLine="0"/>
        <w:jc w:val="left"/>
      </w:pPr>
      <w:r>
        <w:br/>
      </w:r>
      <w:r>
        <w:pict>
          <v:shape id="_x0000_i1344" type="#_x0000_t75" style="width:0;height:0"/>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Web Desk</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45" style="position:absolute;z-index:25195520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tariffs "used selectively" are a good idea - especially as tools to protect American workers from exploitative trade deals - he condemned Trump's unpredictable and widespread tariff hikes as harmful and unjustified.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US President Donald Trump raised tariffs on Chinese imports to a steep 125 per cent,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Wednesday delivered a sharp rebuke of escalating trade war and warned Americans about the creeping threat of authoritarianism.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hate China. We don't have to hate other people. Let's figure out a way to work together," he said in his message during a conversation with CNN.</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83, called for unity and cooperation in the face of rising global tensions. He urged Americans to break down the barriers that divide them - not only politically, but across borders - and to remember their shared humanity.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has got to be to break down these barriers that separate us as human beings - come together as Americans and come together globally as human beings,"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tariffs "used selectively" are a good idea - especially as tools to protect American workers from exploitative trade deals - he condemned Trump's unpredictable and widespread tariff hikes as harmful and unjustified.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arbitrarily, out of nowhere, come up with a tariff that they can't even justify or explain to virtually every country on Earth is absolutely counterproductive,"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past trade agreements like North American Free Trade Agreement, arguing they incentivised companies to outsource jobs and devastate US communities.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these trade agreements, in essence, said to corporate America: 'Hey, no problem. You can throw American workers out on the street. You can go to Mexico, you can go to China and hire people for pennies an hour,'"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"And I thought that that was a horrible idea. It was a horrible idea."</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pushed back against White House claims that Apple iPhones could be made in America without dramatically raising costs, saying the real-world impact of Trump's trade war would be felt most by working people through increased prices and instability.</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'Bow down to our new 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trade,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delivered a grim warning about what he sees as Trump's growing authoritarian tendencies. From targeting media organisations and judges to threatening universities and law firms,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argued the president is systematically chipping away at democratic norms and replacing them with a hunger for personal power. When asked whether he thought Trump was serious about seeking a third term - despite constitutional limits -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didn't hesitate: "Yeah, I do."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accused Trump of building a system where "one guy assumes all of the power," adding, "That is not what people fought and died to create in this country."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stakes go beyond political divisions, warning that the nation is at a crossroads: either remain a free society or allow power to consolidate under a would-be strongman.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whether or not we remain a free society," he said. "Or do we all bow down to our new king, President Trump? That is not the kind of nation I think we want to become."</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46" style="position:absolute;z-index:251956224"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TRADE TREATIES &amp; AGREEMENTS (91%); TARIFFS &amp; CUSTOMS (90%); TARIFFS &amp; DUTIES (90%); TAXES &amp; TAXATION (90%); AGREEMENTS (89%); TRADE DISPUTES (89%); TREATIES &amp; AGREEMENTS (89%); FREE TRADE TREATIES &amp; AGREEMENTS (78%); IMPORT TRADE (78%); INTERNATIONAL TRADE (78%); POLITICAL &amp; SOCIAL IDEOLOGIES (78%); PRICES (78%); EXPORT &amp; IMPORT LAW (77%); OUTSOURCING (73%); PRICE INCREASES (72%); ASSOCIATIONS &amp; ORGANIZATIONS (63%); LAW &amp; LEGAL SYSTEM (60%); SMARTPHONES (50%)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INCREASES (72%); MEDIA &amp; TELECOMMUNICATIONS (63%); MOBILE &amp; CELLULAR TELEPHONES (60%); SMARTPHONES (50%)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CHINA (94%); NORTH AMERICA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47"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SANDERS</w:t>
        </w:r>
      </w:hyperlink>
      <w:hyperlink r:id="rId1642" w:history="1">
        <w:r>
          <w:rPr>
            <w:rFonts w:ascii="arial" w:eastAsia="arial" w:hAnsi="arial" w:cs="arial"/>
            <w:b/>
            <w:i/>
            <w:strike w:val="0"/>
            <w:color w:val="0077CC"/>
            <w:sz w:val="28"/>
            <w:u w:val="single"/>
            <w:vertAlign w:val="baseline"/>
          </w:rPr>
          <w:t xml:space="preserve"> STATEMENT ON OLIGARCHY IN AMERICA SENATOR </w:t>
        </w:r>
      </w:hyperlink>
      <w:hyperlink r:id="rId1643" w:history="1">
        <w:r>
          <w:rPr>
            <w:rFonts w:ascii="arial" w:eastAsia="arial" w:hAnsi="arial" w:cs="arial"/>
            <w:b/>
            <w:i/>
            <w:strike w:val="0"/>
            <w:color w:val="0077CC"/>
            <w:sz w:val="28"/>
            <w:u w:val="single"/>
            <w:vertAlign w:val="baseline"/>
          </w:rPr>
          <w:t>BERNIE</w:t>
        </w:r>
      </w:hyperlink>
      <w:hyperlink r:id="rId1644" w:history="1">
        <w:r>
          <w:rPr>
            <w:rFonts w:ascii="arial" w:eastAsia="arial" w:hAnsi="arial" w:cs="arial"/>
            <w:b/>
            <w:i/>
            <w:strike w:val="0"/>
            <w:color w:val="0077CC"/>
            <w:sz w:val="28"/>
            <w:u w:val="single"/>
            <w:vertAlign w:val="baseline"/>
          </w:rPr>
          <w:t xml:space="preserve"> </w:t>
        </w:r>
      </w:hyperlink>
      <w:hyperlink r:id="rId1645" w:history="1">
        <w:r>
          <w:rPr>
            <w:rFonts w:ascii="arial" w:eastAsia="arial" w:hAnsi="arial" w:cs="arial"/>
            <w:b/>
            <w:i/>
            <w:strike w:val="0"/>
            <w:color w:val="0077CC"/>
            <w:sz w:val="28"/>
            <w:u w:val="single"/>
            <w:vertAlign w:val="baseline"/>
          </w:rPr>
          <w:t>SANDERS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2024 Saturday</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48" style="position:absolute;z-index:251958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Nov. 30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today released the following statement about oligarchy in America: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Oligarchy looks like: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while 60% of Americans live paycheck to paycheck, three multi-billionaires own more wealth than the bottom half of American society.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havea greaterconcentration of ownership than we haveseen since the Gilded Age. In sector after sector financial services, health care, agriculture, transportation, energy, food, housing, etc. fewer and fewer giant corporations control what is produced and the prices we pay.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Today,in America,we have more media consolidation than we have ever had.Some estimates claim as much as 90% of U.S. media is controlled by just six huge global conglomerates that have a defining impact on our culture and the information we receive.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Today,in America,we have a political system that is increasingly controlled by the billionaire class.In the recent elections, just 150 billionaire families spent nearly $2 billion to get their candidates elected.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in the coming months and years is clear.We must defeat the oligarchs and create an economy and government that works for all, not just the few.</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49" style="position:absolute;z-index:251959296"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(91%); LEGISLATIVE BODIES (90%); WAGES &amp; SALARIES (90%); WEALTHY PEOPLE (90%); ELECTIONS (79%); GOVERNMENT &amp; PUBLIC ADMINISTRATION (78%); PRICES (78%); CONGLOMERATES (75%); ELECTIONS &amp; POLITICS (73%); POLITICS (73%); INDUSTRY SECTOR PERFORMANCE (71%)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WEALTH MANAGEMENT (77%); BANKING &amp; FINANCE (73%)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(97%)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84"/>
      </w:pPr>
    </w:p>
    <w:p>
      <w:pPr>
        <w:pStyle w:val="Normal84"/>
        <w:ind w:left="200"/>
        <w:sectPr>
          <w:type w:val="continuous"/>
          <w:pgMar w:top="840" w:right="1000" w:bottom="840" w:left="1000" w:header="400" w:footer="400"/>
          <w:pgNumType w:fmt="decimal"/>
          <w:cols w:space="720"/>
        </w:sectPr>
      </w:pPr>
      <w:r>
        <w:br/>
      </w:r>
      <w:r>
        <w:pict>
          <v:line id="_x0000_s1350"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646"/>
          <w:headerReference w:type="default" r:id="rId1647"/>
          <w:footerReference w:type="even" r:id="rId1648"/>
          <w:footerReference w:type="default" r:id="rId1649"/>
          <w:headerReference w:type="first" r:id="rId1650"/>
          <w:footerReference w:type="first" r:id="rId1651"/>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652" w:history="1">
        <w:r>
          <w:rPr>
            <w:rFonts w:ascii="arial" w:eastAsia="arial" w:hAnsi="arial" w:cs="arial"/>
            <w:b/>
            <w:i/>
            <w:strike w:val="0"/>
            <w:color w:val="0077CC"/>
            <w:sz w:val="28"/>
            <w:u w:val="single"/>
            <w:vertAlign w:val="baseline"/>
          </w:rPr>
          <w:t>Bernie</w:t>
        </w:r>
      </w:hyperlink>
      <w:hyperlink r:id="rId1653" w:history="1">
        <w:r>
          <w:rPr>
            <w:rFonts w:ascii="arial" w:eastAsia="arial" w:hAnsi="arial" w:cs="arial"/>
            <w:b/>
            <w:i/>
            <w:strike w:val="0"/>
            <w:color w:val="0077CC"/>
            <w:sz w:val="28"/>
            <w:u w:val="single"/>
            <w:vertAlign w:val="baseline"/>
          </w:rPr>
          <w:t xml:space="preserve"> </w:t>
        </w:r>
      </w:hyperlink>
      <w:hyperlink r:id="rId1654" w:history="1">
        <w:r>
          <w:rPr>
            <w:rFonts w:ascii="arial" w:eastAsia="arial" w:hAnsi="arial" w:cs="arial"/>
            <w:b/>
            <w:i/>
            <w:strike w:val="0"/>
            <w:color w:val="0077CC"/>
            <w:sz w:val="28"/>
            <w:u w:val="single"/>
            <w:vertAlign w:val="baseline"/>
          </w:rPr>
          <w:t>Sanders</w:t>
        </w:r>
      </w:hyperlink>
      <w:hyperlink r:id="rId1655" w:history="1">
        <w:r>
          <w:rPr>
            <w:rFonts w:ascii="arial" w:eastAsia="arial" w:hAnsi="arial" w:cs="arial"/>
            <w:b/>
            <w:i/>
            <w:strike w:val="0"/>
            <w:color w:val="0077CC"/>
            <w:sz w:val="28"/>
            <w:u w:val="single"/>
            <w:vertAlign w:val="baseline"/>
          </w:rPr>
          <w:t xml:space="preserve"> makes surprise appearance at Coachella to campaign against Donald Trump</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51" style="position:absolute;z-index:25196134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Indio (USA), Apr 12 (EFE) - 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a surprise appearance Saturday at the Coachella festival in the desert city of Indio (California), to charge against US President Donald Trump.</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to one of the stages of the largest U.S. festival to introduce the American singer Clairo, and began to deliver a speech in which he criticized the environmental policies of the U.S. president.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U.S. president who believes climate change is a lie. He is dangerously wrong, you and I are going to stand up against the fossil fuel industry to stop destroying us," the senator said.</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was at a campaign rally in Los Angeles Saturday morning accompanied by Rep. Alexandria Ocasio-Cortez, with whom he has launched a tour against the U.S. oligarchic class, was booed as soon as he addressed the White House leader.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faces very difficult challenges. The future of America depends on your generation (...) You can ignore what is happening, but if you do, you do so at your own peril," added the 83-year-old senator.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an economy that works very well for the billionaire class, but not for working families. We have a poor health care system. Health care is a human right," he said, in statements reported by the Los Angeles Times.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went on to introduce the singer, whom he praised for having used her prominence "to fight for women's rights, to try to put an end to the terrible and brutal war in Gaza, where thousands of women and children are being killed," he said. EFE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52" style="position:absolute;z-index:251962368"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LEGISLATIVE BODIES (90%); TRENDS &amp; EVENTS (90%); US CONGRESS (90%); US PRESIDENTS (90%); CLIMATE CHANGE (78%); FEMINISM &amp; WOMEN'S RIGHTS (78%); WOMEN (78%); PUBLIC POLICY (76%); ENVIRONMENT &amp; NATURAL RESOURCES (71%); ENVIRONMENTAL REGULATION &amp; POLICY (71%); FAMILY (71%); america (%); agencias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(82%)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(82%); SIC2711 NEWSPAPERS: PUBLISHING, OR PUBLISHING &amp; PRINTING (82%); CONCERTS &amp; MUSIC FESTIVALS (90%); ENERGY &amp; UTILITIES (71%); HEALTH CARE (65%)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(90%); ALEXANDRIA OCASIO-CORTEZ (70%)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UNITED STATES (97%)</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53"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 xml:space="preserve">News anchor misgenders civil rights lawyer at </w:t>
        </w:r>
      </w:hyperlink>
      <w:hyperlink r:id="rId1663" w:history="1">
        <w:r>
          <w:rPr>
            <w:rFonts w:ascii="arial" w:eastAsia="arial" w:hAnsi="arial" w:cs="arial"/>
            <w:b/>
            <w:i/>
            <w:strike w:val="0"/>
            <w:color w:val="0077CC"/>
            <w:sz w:val="28"/>
            <w:u w:val="single"/>
            <w:vertAlign w:val="baseline"/>
          </w:rPr>
          <w:t>Bernie</w:t>
        </w:r>
      </w:hyperlink>
      <w:hyperlink r:id="rId1664" w:history="1">
        <w:r>
          <w:rPr>
            <w:rFonts w:ascii="arial" w:eastAsia="arial" w:hAnsi="arial" w:cs="arial"/>
            <w:b/>
            <w:i/>
            <w:strike w:val="0"/>
            <w:color w:val="0077CC"/>
            <w:sz w:val="28"/>
            <w:u w:val="single"/>
            <w:vertAlign w:val="baseline"/>
          </w:rPr>
          <w:t xml:space="preserve"> </w:t>
        </w:r>
      </w:hyperlink>
      <w:hyperlink r:id="rId1665" w:history="1">
        <w:r>
          <w:rPr>
            <w:rFonts w:ascii="arial" w:eastAsia="arial" w:hAnsi="arial" w:cs="arial"/>
            <w:b/>
            <w:i/>
            <w:strike w:val="0"/>
            <w:color w:val="0077CC"/>
            <w:sz w:val="28"/>
            <w:u w:val="single"/>
            <w:vertAlign w:val="baseline"/>
          </w:rPr>
          <w:t>Sanders</w:t>
        </w:r>
      </w:hyperlink>
      <w:hyperlink r:id="rId1666" w:history="1">
        <w:r>
          <w:rPr>
            <w:rFonts w:ascii="arial" w:eastAsia="arial" w:hAnsi="arial" w:cs="arial"/>
            <w:b/>
            <w:i/>
            <w:strike w:val="0"/>
            <w:color w:val="0077CC"/>
            <w:sz w:val="28"/>
            <w:u w:val="single"/>
            <w:vertAlign w:val="baseline"/>
          </w:rPr>
          <w:t xml:space="preserve"> townhall; Grace Thomas corrects pronouns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54" style="position:absolute;z-index:25196441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town hall event on CNN featuring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an unexpected turn when anchor Anderson Cooper introduced a civil rights attorney using "incorrect" pronouns. Cooper said, “I want to introduce Grace Thomas. She is a local civil rights attorney. She is a Democrat, right?” Thomas politely corrected him, saying, “They/them pronouns, actually. Thank you.” Cooper responded with an “oh”.</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smiled seemingly in affirmation of Thomas as she corrected the anchor.Thomas further went on to ask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“Polling and turnout data indicate that men of all racial demographics are turning away from the Democratic Party...” The senator appeared to listen to the question intently, his face focused but slightly furrowed. Social media users picked up on his expression and joked that he looked confused about the pronoun.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’s face. He looks so confused,” wrote one user. Others used the moment to criticise the Democrats' stance on gender identity. “Classic identity politics that sent @TheDemocrats off a cliff,” wrote a user.</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himself supports progressive gender views in line with the Democratic Party. Republicans, especially under Donald Trump’s administration, have taken a rigid stance on gender identity. It also recently introduced a new policy that bars officials from responding to reporters who include gender pronouns in their email signatures. Also read: </w:t>
      </w:r>
    </w:p>
    <w:p>
      <w:pPr>
        <w:pStyle w:val="Normal86"/>
        <w:keepNext w:val="0"/>
        <w:spacing w:before="240" w:after="0" w:line="260" w:lineRule="atLeast"/>
        <w:ind w:left="0" w:right="0" w:firstLine="0"/>
        <w:jc w:val="both"/>
      </w:pPr>
      <w:hyperlink r:id="rId1667" w:history="1">
        <w:r>
          <w:rPr>
            <w:rFonts w:ascii="arial" w:eastAsia="arial" w:hAnsi="arial" w:cs="arial"/>
            <w:b w:val="0"/>
            <w:i/>
            <w:strike w:val="0"/>
            <w:color w:val="0077CC"/>
            <w:sz w:val="20"/>
            <w:u w:val="single"/>
            <w:vertAlign w:val="baseline"/>
          </w:rPr>
          <w:t>'Against scientific realities': White House to ignore journalists who include gender pronouns in email bi</w:t>
        </w:r>
      </w:hyperlink>
      <w:r>
        <w:rPr>
          <w:rFonts w:ascii="arial" w:eastAsia="arial" w:hAnsi="arial" w:cs="arial"/>
          <w:b w:val="0"/>
          <w:i w:val="0"/>
          <w:strike w:val="0"/>
          <w:noProof w:val="0"/>
          <w:color w:val="000000"/>
          <w:position w:val="0"/>
          <w:sz w:val="20"/>
          <w:u w:val="none"/>
          <w:vertAlign w:val="baseline"/>
        </w:rPr>
        <w:t>The administration earlier reinforced a binary definition of gender and directed agencies like Nasa to avoid using pronouns in internal communications. In contrast, under president Biden, the department of health and human Services (HHS) implemented policies requiring federal employees to respect colleagues’ chosen pronouns—or face disciplinary action, including termination. For Reprint Rights: timescontent.com</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55" style="position:absolute;z-index:251965440"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PERSONAL PRONOUNS (91%); POLITICAL PARTIES (91%); CIVIL RIGHTS (90%); SEX &amp; GENDER ISSUES (90%); US DEMOCRATIC PARTY (90%); HUMAN RIGHTS &amp; CIVIL LIBERTIES LAW (89%); US REPUBLICAN PARTY (79%); JOURNALISM (78%); GENDER IDENTITY (77%); MARKET DEMOGRAPHICS (75%); RACE &amp; ETHNICITY (75%); WRITERS (73%); US FEDERAL GOVERNMENT (71%); DEMOGRAPHIC GROUPS (70%); SOCIAL SERVICES DEPARTMENTS (69%); HEALTH DEPARTMENTS (66%); PUBLIC HEALTH ADMINISTRATION (66%); SOCIAL MEDIA (54%)</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 DEMOGRAPHICS (75%); WRITERS (73%); HEALTH DEPARTMENTS (66%); SOCIAL MEDIA (54%)</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JOE BIDEN (79%)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56"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TRUMP ADMINISTRATION TAKES ON JUDICIAL SYSTEM; INSIDE THE DEMOCRATS SEARCH FOR A STRATEGY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GOOD MORNING AMERICA 8:08 AM EST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WHIT JOHNSON; JANAI NORMAN; GIO BENITEZ</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JONATHAN KARL (WASHINGTON, DC USA)</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57" style="position:absolute;z-index:2519674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TRUMP, IMMIGRATION, LAWSUITS, </w:t>
      </w:r>
      <w:r>
        <w:rPr>
          <w:rFonts w:ascii="arial" w:eastAsia="arial" w:hAnsi="arial" w:cs="arial"/>
          <w:b/>
          <w:i/>
          <w:strike w:val="0"/>
          <w:noProof w:val="0"/>
          <w:color w:val="000000"/>
          <w:position w:val="0"/>
          <w:sz w:val="20"/>
          <w:u w:val="single"/>
          <w:vertAlign w:val="baseline"/>
        </w:rPr>
        <w:t>SANDERS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TRUMP ADMINISTRATION TAKES ON JUDICIAL SYSTEM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JANAI NORMAN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Now, let's bring in Jonathan Karl, who will be hosted "This Week" later. Jon, thank you for joining us. How prepared was the Trump white house for this kind of battle with the judicial system?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Well, Janai, frankly, I think that they knew they would face battles up and down the board with the President's initiatives, very aggressively coming out of the gate not just on immigration but on things like firing federal employees who have civil service protections, getting rid of presidential appointments, appointees on independent boards. They knew that they would be facing legal challenges. Frankly, looking at some of the cases in court, the individual attorneys have not seemed all that prepared themselves because there is so much incoming the administration is facing legal challenges on a number of fronts.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JANAI NORMAN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So many that we continue to watch. Meanwhile, though, Jon, the Democrats, they really still seem to be searching for a strategy, a rallying cry against Trump. You spoke with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What did he have to say?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INSIDE THE DEMOCRATS SEARCH FOR A STRATEGY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Yeah. In fact, Janai, we went out to see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Denver. He is doing what he is calling the Fighting Oligarchy Tour, traveling to key states trying to build up the resistance against Donald Trump.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DEM PARTY RESPONSE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But, and the crowds, I have to say, were huge. More than 30,000 people to see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Alexandria Ocasio-Cortez in Denver. But, as you will hear, he was very critical of the Democratic leadership as well. Take a listen.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CLIP FROM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INTERVIEW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So, we're about 60 days in to the Trump era, the second Trump era. How would you grade the Democratic Party's response?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would take us back even two years before that, before Trump was elected, and saying that it saddens me that when the Democrats had control of the Senate, they did virtually nothing for working people. And I have to say, I'm a member of the Democratic caucus as an independent. So, I'm not going to lie to you and tell you otherwise.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Yeah.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then, do I think the Democrats have been effective in rallying the American people in stopping Trump's movement toward oligarchy and authoritarianism? No, I don't.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He was quite blunt, as you can see, criticizing the party that he is associated with, Democrats. He still does call himself an independent, but a fascinating conversation and a really energized crowd. As a matter of fact,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that that was the biggest crowd that he has ever seen, including when he was running for president.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JANAI NORMAN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Wow.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certainly not mincing words there. Jon, we are looking forward to more of that conversation. Thank you. And you at home can tune in to "This Week" later.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THIS WEEK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RALLYING CRY: ON THE ROAD WITH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JANAI NORMAN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You'll see more of Jon's exclusive conversation with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the road there in Denver.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TOM HOMAN, TRUMP ADMINISTRATION BORDER CZAR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JANAI NORMAN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Plus, Jon speaks with White House border czar Tom Homan on the continued court clashes over the Trump administration's deportation policies. That's all coming up on "This Week." Gio?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BENITEZ (ABC NEWS)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Okay, Janai.</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58" style="position:absolute;z-index:251968512"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APPOINTMENTS (90%); LAW &amp; LEGAL SYSTEM (90%); US FEDERAL GOVERNMENT (90%); IMMIGRATION (89%); LEGISLATIVE BODIES (89%); POLITICAL PARTIES (89%); TRANSCRIPTS (89%); US DEMOCRATIC PARTY (89%); IMMIGRATION, CITIZENSHIP &amp; DISPLACEMENT (78%); INTERVIEWS (78%); LITIGATION (78%); SUITS &amp; CLAIMS (78%); LAWYERS (75%); OLIGARCHIES (75%); POLITICS (75%); TYPES OF GOVERNMENT (75%); CAUCUSES (72%); CIVIL SERVICES (69%)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(75%); BROADCASTING INDUSTRY (58%)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ALEXANDRIA OCASIO-CORTEZ (78%)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59"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Bernie</w:t>
        </w:r>
      </w:hyperlink>
      <w:hyperlink r:id="rId1682" w:history="1">
        <w:r>
          <w:rPr>
            <w:rFonts w:ascii="arial" w:eastAsia="arial" w:hAnsi="arial" w:cs="arial"/>
            <w:b/>
            <w:i/>
            <w:strike w:val="0"/>
            <w:color w:val="0077CC"/>
            <w:sz w:val="28"/>
            <w:u w:val="single"/>
            <w:vertAlign w:val="baseline"/>
          </w:rPr>
          <w:t xml:space="preserve"> </w:t>
        </w:r>
      </w:hyperlink>
      <w:hyperlink r:id="rId1683" w:history="1">
        <w:r>
          <w:rPr>
            <w:rFonts w:ascii="arial" w:eastAsia="arial" w:hAnsi="arial" w:cs="arial"/>
            <w:b/>
            <w:i/>
            <w:strike w:val="0"/>
            <w:color w:val="0077CC"/>
            <w:sz w:val="28"/>
            <w:u w:val="single"/>
            <w:vertAlign w:val="baseline"/>
          </w:rPr>
          <w:t>Sanders</w:t>
        </w:r>
      </w:hyperlink>
      <w:hyperlink r:id="rId1684" w:history="1">
        <w:r>
          <w:rPr>
            <w:rFonts w:ascii="arial" w:eastAsia="arial" w:hAnsi="arial" w:cs="arial"/>
            <w:b/>
            <w:i/>
            <w:strike w:val="0"/>
            <w:color w:val="0077CC"/>
            <w:sz w:val="28"/>
            <w:u w:val="single"/>
            <w:vertAlign w:val="baseline"/>
          </w:rPr>
          <w:t xml:space="preserve"> antagonizes Musk on Indian immigrants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2025 Tuesday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88"/>
        <w:keepNext w:val="0"/>
        <w:spacing w:before="120" w:after="0" w:line="220" w:lineRule="atLeast"/>
        <w:ind w:left="0" w:right="0" w:firstLine="0"/>
        <w:jc w:val="left"/>
      </w:pPr>
      <w:r>
        <w:br/>
      </w:r>
      <w:r>
        <w:pict>
          <v:shape id="_x0000_i1360" type="#_x0000_t75" style="width:187.48pt;height:37.5pt">
            <v:imagedata r:id="rId81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61" style="position:absolute;z-index:251970560"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both"/>
      </w:pPr>
      <w:hyperlink r:id="rId1685" w:history="1">
        <w:r>
          <w:rPr>
            <w:rFonts w:ascii="arial" w:eastAsia="arial" w:hAnsi="arial" w:cs="arial"/>
            <w:b w:val="0"/>
            <w:i/>
            <w:strike w:val="0"/>
            <w:color w:val="0077CC"/>
            <w:sz w:val="20"/>
            <w:u w:val="single"/>
            <w:vertAlign w:val="baseline"/>
          </w:rPr>
          <w:t>Link to Image</w:t>
        </w:r>
      </w:hyperlink>
    </w:p>
    <w:p>
      <w:pPr>
        <w:pStyle w:val="Normal88"/>
        <w:keepNext w:val="0"/>
        <w:spacing w:before="240" w:after="0" w:line="260" w:lineRule="atLeast"/>
        <w:ind w:left="0" w:right="0" w:firstLine="0"/>
        <w:jc w:val="both"/>
      </w:pPr>
      <w:hyperlink r:id="rId1686" w:history="1">
        <w:r>
          <w:rPr>
            <w:rFonts w:ascii="arial" w:eastAsia="arial" w:hAnsi="arial" w:cs="arial"/>
            <w:b w:val="0"/>
            <w:i/>
            <w:strike w:val="0"/>
            <w:color w:val="0077CC"/>
            <w:sz w:val="20"/>
            <w:u w:val="single"/>
            <w:vertAlign w:val="baseline"/>
          </w:rPr>
          <w:t>Link to Story</w:t>
        </w:r>
      </w:hyperlink>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criticized Elon Musk for supporting the H-1B visa program, which allows US companies to hire foreign workers in specialized fields.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argued that the program primarily benefits billionaires, like Musk, by providing cheap foreign labor while displacing well-paying American jobs. He pointed out that major US companies, including Musk's Tesla and SpaceX, hire thousands of foreign workers through the H-1B program while simultaneously laying off American employees.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a former recipient of the H-1B visa, defended the program, suggesting that it strengthens America by attracting top foreign talent. However,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other critics contend that the program undermines American workers by replacing them with lower-wage foreign labor.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for the program's termination, claiming it allows corporations to exploit cheap labor at the expense of American jobs.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former President Donald Trump previously criticized the program, he recently reversed his stance and expressed support for it, noting his personal use of H-1B visas. Critics from Trump's base, including Steve Bannon, have also denounced the program, calling it a scam that exploits foreign workers.MENAFN07012025000045015687ID1109062968</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62" style="position:absolute;z-index:251971584"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FOREIGN LABOR (94%); PASSPORTS &amp; VISAS (92%); EMPLOYMENT VISAS (91%); IMMIGRATION (90%); IMMIGRATION, CITIZENSHIP &amp; DISPLACEMENT (90%); RECRUITMENT &amp; HIRING (90%); US CONGRESS (78%); LAYOFFS &amp; DISMISSALS (77%); LAYOFFS (72%); WAGES &amp; SALARIES (72%); WEALTHY PEOPLE (57%)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(92%); EMPLOYMENT VISAS (91%)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ELON MUSK (79%); DONALD TRUMP (72%); STEVE BANNON (68%)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63"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 xml:space="preserve">Joe Rogan's "spot-on impersonation" of </w:t>
        </w:r>
      </w:hyperlink>
      <w:hyperlink r:id="rId1694" w:history="1">
        <w:r>
          <w:rPr>
            <w:rFonts w:ascii="arial" w:eastAsia="arial" w:hAnsi="arial" w:cs="arial"/>
            <w:b/>
            <w:i/>
            <w:strike w:val="0"/>
            <w:color w:val="0077CC"/>
            <w:sz w:val="28"/>
            <w:u w:val="single"/>
            <w:vertAlign w:val="baseline"/>
          </w:rPr>
          <w:t>Bernie</w:t>
        </w:r>
      </w:hyperlink>
      <w:hyperlink r:id="rId1695" w:history="1">
        <w:r>
          <w:rPr>
            <w:rFonts w:ascii="arial" w:eastAsia="arial" w:hAnsi="arial" w:cs="arial"/>
            <w:b/>
            <w:i/>
            <w:strike w:val="0"/>
            <w:color w:val="0077CC"/>
            <w:sz w:val="28"/>
            <w:u w:val="single"/>
            <w:vertAlign w:val="baseline"/>
          </w:rPr>
          <w:t xml:space="preserve"> </w:t>
        </w:r>
      </w:hyperlink>
      <w:hyperlink r:id="rId1696" w:history="1">
        <w:r>
          <w:rPr>
            <w:rFonts w:ascii="arial" w:eastAsia="arial" w:hAnsi="arial" w:cs="arial"/>
            <w:b/>
            <w:i/>
            <w:strike w:val="0"/>
            <w:color w:val="0077CC"/>
            <w:sz w:val="28"/>
            <w:u w:val="single"/>
            <w:vertAlign w:val="baseline"/>
          </w:rPr>
          <w:t>Sanders</w:t>
        </w:r>
      </w:hyperlink>
      <w:hyperlink r:id="rId1697" w:history="1">
        <w:r>
          <w:rPr>
            <w:rFonts w:ascii="arial" w:eastAsia="arial" w:hAnsi="arial" w:cs="arial"/>
            <w:b/>
            <w:i/>
            <w:strike w:val="0"/>
            <w:color w:val="0077CC"/>
            <w:sz w:val="28"/>
            <w:u w:val="single"/>
            <w:vertAlign w:val="baseline"/>
          </w:rPr>
          <w:t xml:space="preserve"> defending Big Pharma donation to Democratic Party cracks JRE fans up: "Played it several times"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89"/>
        <w:keepNext w:val="0"/>
        <w:spacing w:before="120" w:after="0" w:line="220" w:lineRule="atLeast"/>
        <w:ind w:left="0" w:right="0" w:firstLine="0"/>
        <w:jc w:val="left"/>
      </w:pPr>
      <w:r>
        <w:br/>
      </w:r>
      <w:r>
        <w:pict>
          <v:shape id="_x0000_i1364" type="#_x0000_t75" style="width:383.95pt;height:34.5pt">
            <v:imagedata r:id="rId14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65" style="position:absolute;z-index:2519736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Rogan recently put forth an impersonation of veteran Democratic Party politician,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podcast mogul's impression cracked up his guest on the JRE (Joe Rogan Experience) podcast, in addition to eliciting similar reactions from many netizens.</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Robert F. Kennedy Jr. (aka RFK Jr.)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partook in an intense verbal battle in January 2025, addressing various topics, including the alleged Congressional corruption in the United States of America. RFK Jr. suggested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among the various congresspersons who'd benefitted from mammoth donations from Big Pharma.</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CBS and ABC in 2019,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criticized many politicians for accepting major donations from major insurers and pharmaceutical giants, which allegedly enabled the insurers and pharma bigwigs to clandestinely control the politicians and government.</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RFK Jr. alluded to the same.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hit back, suggesting Big Pharma executives hadn't donated directly but eventually signaled that only $1.5 million from the $200 million (approx.) donated to his past presidential campaign came from pharma entities.</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their verbal battle below: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JRE's episode #2269 earlier this month, Joe Rogan hosted author, podcaster, and evolutionary biologist Bret Weinstein. Discussing political corruption, Rogan impersonated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X user posted the clip of Rogan impersonating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hailed it. An excerpt from the netizen's tweet read:</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Rogan's impersonation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below: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JRE episode below (*comments at 12:18):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soon flocked to social media and praised Rogan's comedic take on the recent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-Big Pharma debacle. One X user made an allusion to a longstanding accusation against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emphasizing that he spoke out against Big Pharma's influence on politics, whilst also contradictorily accruing notable donations from Big Pharma.</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others underscored that the UFC commentator's impersonation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incredible. A fan wrote:</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commenter tweeted:</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observer called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retire from politics:</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netizen made an allusion to Rogan's past support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wrote:</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X user highlighted the hilarity in Rogan's impersonation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the screenshots of a few reactions below: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Rogan and other social media influencers are believed to have majorly impacted American politics over the years. Speaking of Rogan, many socio-political analysts have pointed out that he gradually shifted from publicly supporting Democratic Party politicians like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supporting Republican Party politicians like Donald Trump.</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won the November 2024 presidential elections,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one of the prominent figures who criticized the Democrats for steering clear of and underestimating Rogan and the latter's JRE platform as a means to connect with the public. Furthermore, Rogan had also hosted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JRE's episode #1330, back in August 2019.</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Rogan's JRE conversation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below: </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66" style="position:absolute;z-index:251974656"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(91%); ELECTIONS &amp; POLITICS (90%); NEGATIVE PERSONAL NEWS (90%); POLITICAL PARTY DONATIONS (90%); POLITICS (90%); US DEMOCRATIC PARTY (90%); CAMPAIGNS &amp; ELECTIONS (89%); SOCIAL MEDIA (89%); US REPUBLICAN PARTY (89%); ELECTIONS (78%); GOVERNMENT &amp; PUBLIC ADMINISTRATION (78%); NEGATIVE POLITICAL NEWS (78%); POLITICAL CORRUPTION (78%); SOCIAL MEDIA INFLUENCERS (78%); US PRESIDENTIAL CANDIDATES 2024 (78%); CORRUPTION (76%); NEGATIVE NEWS (76%); HEADS OF GOVERNMENT ELECTIONS (67%); WRITERS (66%)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(90%); PODCASTING (90%); SOCIAL MEDIA (89%); SOCIAL MEDIA INFLUENCERS (78%); PHARMACEUTICALS INDUSTRY (76%); NETWORK TELEVISION (70%); WRITERS (66%); PHARMACEUTICAL PREPARATION MFG (54%)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ROGAN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UNITED STATES (93%)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67"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 xml:space="preserve">AP PHOTOS: Coachella continues with Weezer, T-Pain and a </w:t>
        </w:r>
      </w:hyperlink>
      <w:hyperlink r:id="rId1705" w:history="1">
        <w:r>
          <w:rPr>
            <w:rFonts w:ascii="arial" w:eastAsia="arial" w:hAnsi="arial" w:cs="arial"/>
            <w:b/>
            <w:i/>
            <w:strike w:val="0"/>
            <w:color w:val="0077CC"/>
            <w:sz w:val="28"/>
            <w:u w:val="single"/>
            <w:vertAlign w:val="baseline"/>
          </w:rPr>
          <w:t>Bernie</w:t>
        </w:r>
      </w:hyperlink>
      <w:hyperlink r:id="rId1706" w:history="1">
        <w:r>
          <w:rPr>
            <w:rFonts w:ascii="arial" w:eastAsia="arial" w:hAnsi="arial" w:cs="arial"/>
            <w:b/>
            <w:i/>
            <w:strike w:val="0"/>
            <w:color w:val="0077CC"/>
            <w:sz w:val="28"/>
            <w:u w:val="single"/>
            <w:vertAlign w:val="baseline"/>
          </w:rPr>
          <w:t xml:space="preserve"> </w:t>
        </w:r>
      </w:hyperlink>
      <w:hyperlink r:id="rId1707" w:history="1">
        <w:r>
          <w:rPr>
            <w:rFonts w:ascii="arial" w:eastAsia="arial" w:hAnsi="arial" w:cs="arial"/>
            <w:b/>
            <w:i/>
            <w:strike w:val="0"/>
            <w:color w:val="0077CC"/>
            <w:sz w:val="28"/>
            <w:u w:val="single"/>
            <w:vertAlign w:val="baseline"/>
          </w:rPr>
          <w:t>Sanders</w:t>
        </w:r>
      </w:hyperlink>
      <w:hyperlink r:id="rId1708" w:history="1">
        <w:r>
          <w:rPr>
            <w:rFonts w:ascii="arial" w:eastAsia="arial" w:hAnsi="arial" w:cs="arial"/>
            <w:b/>
            <w:i/>
            <w:strike w:val="0"/>
            <w:color w:val="0077CC"/>
            <w:sz w:val="28"/>
            <w:u w:val="single"/>
            <w:vertAlign w:val="baseline"/>
          </w:rPr>
          <w:t xml:space="preserve"> appearance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7:35 AM EST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90"/>
        <w:keepNext w:val="0"/>
        <w:spacing w:before="120" w:after="0" w:line="220" w:lineRule="atLeast"/>
        <w:ind w:left="0" w:right="0" w:firstLine="0"/>
        <w:jc w:val="left"/>
      </w:pPr>
      <w:r>
        <w:br/>
      </w:r>
      <w:r>
        <w:pict>
          <v:shape id="_x0000_i1368" type="#_x0000_t75" style="width:230.22pt;height:24.75pt">
            <v:imagedata r:id="rId170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Harris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9" style="position:absolute;z-index:251976704"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Coachella's second day featured high-profile guests from </w:t>
      </w:r>
      <w:hyperlink r:id="rId1710" w:history="1">
        <w:r>
          <w:rPr>
            <w:rFonts w:ascii="arial" w:eastAsia="arial" w:hAnsi="arial" w:cs="arial"/>
            <w:b w:val="0"/>
            <w:i/>
            <w:strike w:val="0"/>
            <w:noProof w:val="0"/>
            <w:color w:val="0077CC"/>
            <w:position w:val="0"/>
            <w:sz w:val="20"/>
            <w:u w:val="single"/>
            <w:vertAlign w:val="baseline"/>
          </w:rPr>
          <w:t>Hollywood</w:t>
        </w:r>
      </w:hyperlink>
      <w:r>
        <w:rPr>
          <w:rFonts w:ascii="arial" w:eastAsia="arial" w:hAnsi="arial" w:cs="arial"/>
          <w:b w:val="0"/>
          <w:i w:val="0"/>
          <w:strike w:val="0"/>
          <w:noProof w:val="0"/>
          <w:color w:val="000000"/>
          <w:position w:val="0"/>
          <w:sz w:val="20"/>
          <w:u w:val="none"/>
          <w:vertAlign w:val="baseline"/>
        </w:rPr>
        <w:t xml:space="preserve"> and Washington, D.C., an emotional performance from </w:t>
      </w:r>
      <w:hyperlink r:id="rId1711" w:history="1">
        <w:r>
          <w:rPr>
            <w:rFonts w:ascii="arial" w:eastAsia="arial" w:hAnsi="arial" w:cs="arial"/>
            <w:b w:val="0"/>
            <w:i/>
            <w:strike w:val="0"/>
            <w:noProof w:val="0"/>
            <w:color w:val="0077CC"/>
            <w:position w:val="0"/>
            <w:sz w:val="20"/>
            <w:u w:val="single"/>
            <w:vertAlign w:val="baseline"/>
          </w:rPr>
          <w:t>Weezer</w:t>
        </w:r>
      </w:hyperlink>
      <w:r>
        <w:rPr>
          <w:rFonts w:ascii="arial" w:eastAsia="arial" w:hAnsi="arial" w:cs="arial"/>
          <w:b w:val="0"/>
          <w:i w:val="0"/>
          <w:strike w:val="0"/>
          <w:noProof w:val="0"/>
          <w:color w:val="000000"/>
          <w:position w:val="0"/>
          <w:sz w:val="20"/>
          <w:u w:val="none"/>
          <w:vertAlign w:val="baseline"/>
        </w:rPr>
        <w:t xml:space="preserve"> and a peaceful transfer of power between electropop stars. Then there was Flava Flav joining the Yo Gabba Gabba characters on-stage to rap "I love bugs!"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cultural breadth of the influential Coachella Valley Music and Arts Festival was on full display Saturday at the Empire Polo Club in Indio, California.</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hyperlink r:id="rId1712" w:history="1">
        <w:r>
          <w:rPr>
            <w:rFonts w:ascii="arial" w:eastAsia="arial" w:hAnsi="arial" w:cs="arial"/>
            <w:b/>
            <w:i/>
            <w:strike w:val="0"/>
            <w:noProof w:val="0"/>
            <w:color w:val="0077CC"/>
            <w:position w:val="0"/>
            <w:sz w:val="20"/>
            <w:u w:val="single"/>
            <w:vertAlign w:val="baseline"/>
          </w:rPr>
          <w:t>Bernie</w:t>
        </w:r>
      </w:hyperlink>
      <w:hyperlink r:id="rId1713" w:history="1">
        <w:r>
          <w:rPr>
            <w:rFonts w:ascii="arial" w:eastAsia="arial" w:hAnsi="arial" w:cs="arial"/>
            <w:b w:val="0"/>
            <w:i/>
            <w:strike w:val="0"/>
            <w:noProof w:val="0"/>
            <w:color w:val="0077CC"/>
            <w:position w:val="0"/>
            <w:sz w:val="20"/>
            <w:u w:val="single"/>
            <w:vertAlign w:val="baseline"/>
          </w:rPr>
          <w:t xml:space="preserve"> </w:t>
        </w:r>
      </w:hyperlink>
      <w:hyperlink r:id="rId1714"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of Vermont and Rep. Maxwell Frost of Florida traveled from a Los Angeles rally to the desert to introduce Clairo, praising the 26-year-old singer-songwriter's political activism. </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an hour earlier, </w:t>
      </w:r>
      <w:hyperlink r:id="rId1715" w:history="1">
        <w:r>
          <w:rPr>
            <w:rFonts w:ascii="arial" w:eastAsia="arial" w:hAnsi="arial" w:cs="arial"/>
            <w:b w:val="0"/>
            <w:i/>
            <w:strike w:val="0"/>
            <w:noProof w:val="0"/>
            <w:color w:val="0077CC"/>
            <w:position w:val="0"/>
            <w:sz w:val="20"/>
            <w:u w:val="single"/>
            <w:vertAlign w:val="baseline"/>
          </w:rPr>
          <w:t>Charli XCX</w:t>
        </w:r>
      </w:hyperlink>
      <w:r>
        <w:rPr>
          <w:rFonts w:ascii="arial" w:eastAsia="arial" w:hAnsi="arial" w:cs="arial"/>
          <w:b w:val="0"/>
          <w:i w:val="0"/>
          <w:strike w:val="0"/>
          <w:noProof w:val="0"/>
          <w:color w:val="000000"/>
          <w:position w:val="0"/>
          <w:sz w:val="20"/>
          <w:u w:val="none"/>
          <w:vertAlign w:val="baseline"/>
        </w:rPr>
        <w:t xml:space="preserve"> commandeered a minimalist stage where she was joined by Troye Sivan and Billie Eilish, with an audience that included Oscar nominee Timothée Chalamet in the front row wearing a big smile and a backpack.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that power transfer: After last year's "brat summer," the English pop star concluded her "Girl, so confusing" performance with New Zealand electropop star Lorde by declaring "Lorde summer 2025." </w:t>
      </w:r>
    </w:p>
    <w:p>
      <w:pPr>
        <w:pStyle w:val="Normal9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appearance wasn't the day's only dose of politics. </w:t>
      </w:r>
      <w:hyperlink r:id="rId1716" w:history="1">
        <w:r>
          <w:rPr>
            <w:rFonts w:ascii="arial" w:eastAsia="arial" w:hAnsi="arial" w:cs="arial"/>
            <w:b w:val="0"/>
            <w:i/>
            <w:strike w:val="0"/>
            <w:noProof w:val="0"/>
            <w:color w:val="0077CC"/>
            <w:position w:val="0"/>
            <w:sz w:val="20"/>
            <w:u w:val="single"/>
            <w:vertAlign w:val="baseline"/>
          </w:rPr>
          <w:t>Billie Joe Armstrong</w:t>
        </w:r>
      </w:hyperlink>
      <w:r>
        <w:rPr>
          <w:rFonts w:ascii="arial" w:eastAsia="arial" w:hAnsi="arial" w:cs="arial"/>
          <w:b w:val="0"/>
          <w:i w:val="0"/>
          <w:strike w:val="0"/>
          <w:noProof w:val="0"/>
          <w:color w:val="000000"/>
          <w:position w:val="0"/>
          <w:sz w:val="20"/>
          <w:u w:val="none"/>
          <w:vertAlign w:val="baseline"/>
        </w:rPr>
        <w:t xml:space="preserve"> adjusted the lyrics of Green Day's set-opening "American Idiot" to declare he's "not a part of the MAGA agenda" and changed lyrics in "Jesus of Suburbia" to "running away from pain like the kids from Palestine."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T-Pain brought mash-ups and covers to the main stage, singing Journey's "Don't Stop Believin'" and Chris Stapleton's "Tennesee Whiskey."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Weezer delivered a dozen songs in a well-received performance featuring "Undone (The Sweater Song)," "Buddy Holly" and a cover of Metallica's "Enter Sandman."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played four days after bassist Scott Shriner's wife Jillian Lauren was shot and injured by Los Angeles police. Lauren, an author of two memoirs, was arrested and later posted bail after police said she pointed a gun at them.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members didn't specifically address the incident, but frontman Rivers Cuomo told the crowd, "It feels so good to get out here with you guys and let out these emotions."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Coachella kicked off Friday with Lady Gaga headlining with a crowd-pleasing, extravagantly theatrical, five-act performance. K-pop star Lisa drew a massive crowd to the Sahara tent and Benson Boone announced his second album and sang "Bohemian Rhapsody" with Queen's Brian May on guitar.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runs through Sunday, with another round of performances April 18 to 20. Travis Scott headlined Saturday night on the main stage with Post Malone set to perform in the final slot Sunday night.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0"/>
        <w:keepNext w:val="0"/>
        <w:spacing w:before="240" w:after="0" w:line="260" w:lineRule="atLeast"/>
        <w:ind w:left="0" w:right="0" w:firstLine="0"/>
        <w:jc w:val="both"/>
      </w:pPr>
      <w:hyperlink r:id="rId1717" w:history="1">
        <w:r>
          <w:rPr>
            <w:rFonts w:ascii="arial" w:eastAsia="arial" w:hAnsi="arial" w:cs="arial"/>
            <w:b w:val="0"/>
            <w:i/>
            <w:strike w:val="0"/>
            <w:color w:val="0077CC"/>
            <w:sz w:val="20"/>
            <w:u w:val="single"/>
            <w:vertAlign w:val="baseline"/>
          </w:rPr>
          <w:t>Via porn, gore and ultra-violence, extremist groups are sinking hooks online into the very young</w:t>
        </w:r>
      </w:hyperlink>
    </w:p>
    <w:p>
      <w:pPr>
        <w:pStyle w:val="Normal90"/>
        <w:keepNext w:val="0"/>
        <w:spacing w:before="240" w:after="0" w:line="260" w:lineRule="atLeast"/>
        <w:ind w:left="0" w:right="0" w:firstLine="0"/>
        <w:jc w:val="both"/>
      </w:pPr>
      <w:hyperlink r:id="rId1718" w:history="1">
        <w:r>
          <w:rPr>
            <w:rFonts w:ascii="arial" w:eastAsia="arial" w:hAnsi="arial" w:cs="arial"/>
            <w:b w:val="0"/>
            <w:i/>
            <w:strike w:val="0"/>
            <w:color w:val="0077CC"/>
            <w:sz w:val="20"/>
            <w:u w:val="single"/>
            <w:vertAlign w:val="baseline"/>
          </w:rPr>
          <w:t xml:space="preserve">AOC and </w:t>
        </w:r>
      </w:hyperlink>
      <w:hyperlink r:id="rId1719" w:history="1">
        <w:r>
          <w:rPr>
            <w:rFonts w:ascii="arial" w:eastAsia="arial" w:hAnsi="arial" w:cs="arial"/>
            <w:b/>
            <w:i/>
            <w:strike w:val="0"/>
            <w:color w:val="0077CC"/>
            <w:sz w:val="20"/>
            <w:u w:val="single"/>
            <w:vertAlign w:val="baseline"/>
          </w:rPr>
          <w:t>Bernie</w:t>
        </w:r>
      </w:hyperlink>
      <w:hyperlink r:id="rId1720" w:history="1">
        <w:r>
          <w:rPr>
            <w:rFonts w:ascii="arial" w:eastAsia="arial" w:hAnsi="arial" w:cs="arial"/>
            <w:b w:val="0"/>
            <w:i/>
            <w:strike w:val="0"/>
            <w:color w:val="0077CC"/>
            <w:sz w:val="20"/>
            <w:u w:val="single"/>
            <w:vertAlign w:val="baseline"/>
          </w:rPr>
          <w:t xml:space="preserve"> </w:t>
        </w:r>
      </w:hyperlink>
      <w:hyperlink r:id="rId1721" w:history="1">
        <w:r>
          <w:rPr>
            <w:rFonts w:ascii="arial" w:eastAsia="arial" w:hAnsi="arial" w:cs="arial"/>
            <w:b/>
            <w:i/>
            <w:strike w:val="0"/>
            <w:color w:val="0077CC"/>
            <w:sz w:val="20"/>
            <w:u w:val="single"/>
            <w:vertAlign w:val="baseline"/>
          </w:rPr>
          <w:t>Sanders</w:t>
        </w:r>
      </w:hyperlink>
      <w:hyperlink r:id="rId1722" w:history="1">
        <w:r>
          <w:rPr>
            <w:rFonts w:ascii="arial" w:eastAsia="arial" w:hAnsi="arial" w:cs="arial"/>
            <w:b w:val="0"/>
            <w:i/>
            <w:strike w:val="0"/>
            <w:color w:val="0077CC"/>
            <w:sz w:val="20"/>
            <w:u w:val="single"/>
            <w:vertAlign w:val="baseline"/>
          </w:rPr>
          <w:t xml:space="preserve"> blast Trump and Elon Musk at largest anti-oligarchy rally yet</w:t>
        </w:r>
      </w:hyperlink>
    </w:p>
    <w:p>
      <w:pPr>
        <w:pStyle w:val="Normal90"/>
        <w:keepNext w:val="0"/>
        <w:spacing w:before="240" w:after="0" w:line="260" w:lineRule="atLeast"/>
        <w:ind w:left="0" w:right="0" w:firstLine="0"/>
        <w:jc w:val="both"/>
      </w:pPr>
      <w:hyperlink r:id="rId1723" w:history="1">
        <w:r>
          <w:rPr>
            <w:rFonts w:ascii="arial" w:eastAsia="arial" w:hAnsi="arial" w:cs="arial"/>
            <w:b w:val="0"/>
            <w:i/>
            <w:strike w:val="0"/>
            <w:color w:val="0077CC"/>
            <w:sz w:val="20"/>
            <w:u w:val="single"/>
            <w:vertAlign w:val="baseline"/>
          </w:rPr>
          <w:t>AP PHOTOS: Coachella 2025: Benson Boone, Tyla and GloRilla perform in the desert.</w:t>
        </w:r>
      </w:hyperlink>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70" style="position:absolute;z-index:251977728"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CELEBRITIES (90%); CONCERTS &amp; MUSIC FESTIVALS (90%); POP &amp; ROCK (90%); SINGERS &amp; MUSICIANS (90%); EMOTIONS (89%); FESTIVALS (89%); MUSIC (89%); TRENDS &amp; EVENTS (89%); CRIME, LAW ENFORCEMENT &amp; CORRECTIONS (84%); ARTS FESTIVALS &amp; EXHIBITIONS (76%); MUSIC GROUPS &amp; ARTISTS (76%); MUSICAL INSTRUMENTS (76%); ACTIVISM (75%); POLITICAL ACTIVISM (75%); ACADEMY AWARDS (73%); SONG WRITING (71%); ENTERTAINMENT &amp; ARTS AWARDS (69%); ARRESTS (65%); DEATHS &amp; INJURIES BY POLICE (65%); SHOOTINGS (65%); BAIL (60%); BIOGRAPHICAL LITERATURE (60%); GUNSHOT WOUNDS (60%)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CONCERTS &amp; MUSIC FESTIVALS (90%); SINGERS &amp; MUSICIANS (90%); FESTIVALS (89%); ARTS FESTIVALS &amp; EXHIBITIONS (76%); MUSIC GROUPS &amp; ARTISTS (76%); MUSICAL INSTRUMENTS (76%); ACADEMY AWARDS (73%); ENTERTAINMENT &amp; ARTS AWARDS (69%)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BILLIE EILISH (79%); CHARLI XCX (79%); POST MALONE (79%); TRAVIS SCOTT (79%); MAXWELL FROST (77%)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(92%); CALIFORNIA, USA (93%); WASHINGTON DC, USA (79%); UNITED STATES (94%); NEW ZEALAND (93%); UNITED KINGDOM (91%); EUROPE (90%); AUSTRALIA (79%); COLOMBIA (79%); SOUTH AMERICA (79%); AUSTRALIA &amp; NEW ZEALAND (78%); OCEANIA (78%); NORTHERN EUROPE (73%); California, Falkirk, Vermont, Departamento del Valle del Cauca &amp; Texas; United States, United Kingdom, Colombia &amp; New Zealand; Americas, Northern America; Europe, Northern Europe; Americas, South America; Oceania, Australia and New Zealand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71"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 xml:space="preserve">Nancy Pelosi Roasts </w:t>
        </w:r>
      </w:hyperlink>
      <w:hyperlink r:id="rId1731" w:history="1">
        <w:r>
          <w:rPr>
            <w:rFonts w:ascii="arial" w:eastAsia="arial" w:hAnsi="arial" w:cs="arial"/>
            <w:b/>
            <w:i/>
            <w:strike w:val="0"/>
            <w:color w:val="0077CC"/>
            <w:sz w:val="28"/>
            <w:u w:val="single"/>
            <w:vertAlign w:val="baseline"/>
          </w:rPr>
          <w:t>Bernie</w:t>
        </w:r>
      </w:hyperlink>
      <w:hyperlink r:id="rId1732" w:history="1">
        <w:r>
          <w:rPr>
            <w:rFonts w:ascii="arial" w:eastAsia="arial" w:hAnsi="arial" w:cs="arial"/>
            <w:b/>
            <w:i/>
            <w:strike w:val="0"/>
            <w:color w:val="0077CC"/>
            <w:sz w:val="28"/>
            <w:u w:val="single"/>
            <w:vertAlign w:val="baseline"/>
          </w:rPr>
          <w:t xml:space="preserve"> </w:t>
        </w:r>
      </w:hyperlink>
      <w:hyperlink r:id="rId1733" w:history="1">
        <w:r>
          <w:rPr>
            <w:rFonts w:ascii="arial" w:eastAsia="arial" w:hAnsi="arial" w:cs="arial"/>
            <w:b/>
            <w:i/>
            <w:strike w:val="0"/>
            <w:color w:val="0077CC"/>
            <w:sz w:val="28"/>
            <w:u w:val="single"/>
            <w:vertAlign w:val="baseline"/>
          </w:rPr>
          <w:t>Sanders</w:t>
        </w:r>
      </w:hyperlink>
      <w:hyperlink r:id="rId1734" w:history="1">
        <w:r>
          <w:rPr>
            <w:rFonts w:ascii="arial" w:eastAsia="arial" w:hAnsi="arial" w:cs="arial"/>
            <w:b/>
            <w:i/>
            <w:strike w:val="0"/>
            <w:color w:val="0077CC"/>
            <w:sz w:val="28"/>
            <w:u w:val="single"/>
            <w:vertAlign w:val="baseline"/>
          </w:rPr>
          <w:t xml:space="preserve"> For Claiming Dems Abandoned Working Class: 'I Don't Respect Him Saying That'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2024 Saturday 8:16 PM EST</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72" style="position:absolute;z-index:251979776"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9th, 2024 ( </w:t>
      </w:r>
      <w:hyperlink r:id="rId173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73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Williams/CQ Roll Call via AP Images)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Speaker Nancy Pelosi (D-LA) roasted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(VT-I) for claiming that the Democratic party 'abandoned working-class families' following Donald Trump's historic win.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Kamala Harris' resounding defeat on Tuesday,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issued a statement assailing Democrats because they are not focusing on issues that appeal to working-class voters.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come as no great surprise that a Democratic Party, which has abandoned working-class people, would find that the working-class has abandoned them,' said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recently won reelection in Vermont.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leadership defends the status quo, the American people are angry and want change,' he added.</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earlier this week with </w:t>
      </w:r>
      <w:hyperlink r:id="rId1737" w:history="1">
        <w:r>
          <w:rPr>
            <w:rFonts w:ascii="arial" w:eastAsia="arial" w:hAnsi="arial" w:cs="arial"/>
            <w:b w:val="0"/>
            <w:i/>
            <w:strike w:val="0"/>
            <w:noProof w:val="0"/>
            <w:color w:val="0077CC"/>
            <w:position w:val="0"/>
            <w:sz w:val="20"/>
            <w:u w:val="single"/>
            <w:vertAlign w:val="baseline"/>
          </w:rPr>
          <w:t>The New York Times, Pelosi said she 'completely disagreed' with the independent lawmaker and does 'not respect' his views on the matter.</w:t>
        </w:r>
      </w:hyperlink>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 Harris ran ahead of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Vermont,'  </w:t>
      </w:r>
      <w:hyperlink r:id="rId1738" w:history="1">
        <w:r>
          <w:rPr>
            <w:rFonts w:ascii="arial" w:eastAsia="arial" w:hAnsi="arial" w:cs="arial"/>
            <w:b w:val="0"/>
            <w:i/>
            <w:strike w:val="0"/>
            <w:noProof w:val="0"/>
            <w:color w:val="0077CC"/>
            <w:position w:val="0"/>
            <w:sz w:val="20"/>
            <w:u w:val="single"/>
            <w:vertAlign w:val="baseline"/>
          </w:rPr>
          <w:t>she said while claiming the party has advocated for working-class policy during Joe Biden's administration.</w:t>
        </w:r>
      </w:hyperlink>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ask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not won,' Pelosi replied when asked why so many working-class voters went to Trump. 'Let me, with all due respect, and I have a great deal of respect for him, for what he stands for, but I don't respect him saying that the Democratic Party has abandoned the working-class families. That's where we are.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concluded, 'For example, under President Biden, you see the rescue package, money in the pockets of people, shots in the arm, children in school safely, working people back to work. What did, what's his name? What did Trump do when he was president? One bill that gave a tax cut to the richest people in America.'</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39" w:history="1">
        <w:r>
          <w:rPr>
            <w:rFonts w:ascii="arial" w:eastAsia="arial" w:hAnsi="arial" w:cs="arial"/>
            <w:b w:val="0"/>
            <w:i/>
            <w:strike w:val="0"/>
            <w:noProof w:val="0"/>
            <w:color w:val="0077CC"/>
            <w:position w:val="0"/>
            <w:sz w:val="20"/>
            <w:u w:val="single"/>
            <w:vertAlign w:val="baseline"/>
          </w:rPr>
          <w:t xml:space="preserve">Nancy Pelosi Roasts </w:t>
        </w:r>
      </w:hyperlink>
      <w:hyperlink r:id="rId1740" w:history="1">
        <w:r>
          <w:rPr>
            <w:rFonts w:ascii="arial" w:eastAsia="arial" w:hAnsi="arial" w:cs="arial"/>
            <w:b/>
            <w:i/>
            <w:strike w:val="0"/>
            <w:noProof w:val="0"/>
            <w:color w:val="0077CC"/>
            <w:position w:val="0"/>
            <w:sz w:val="20"/>
            <w:u w:val="single"/>
            <w:vertAlign w:val="baseline"/>
          </w:rPr>
          <w:t>Bernie</w:t>
        </w:r>
      </w:hyperlink>
      <w:hyperlink r:id="rId1741" w:history="1">
        <w:r>
          <w:rPr>
            <w:rFonts w:ascii="arial" w:eastAsia="arial" w:hAnsi="arial" w:cs="arial"/>
            <w:b w:val="0"/>
            <w:i/>
            <w:strike w:val="0"/>
            <w:noProof w:val="0"/>
            <w:color w:val="0077CC"/>
            <w:position w:val="0"/>
            <w:sz w:val="20"/>
            <w:u w:val="single"/>
            <w:vertAlign w:val="baseline"/>
          </w:rPr>
          <w:t xml:space="preserve"> </w:t>
        </w:r>
      </w:hyperlink>
      <w:hyperlink r:id="rId1742" w:history="1">
        <w:r>
          <w:rPr>
            <w:rFonts w:ascii="arial" w:eastAsia="arial" w:hAnsi="arial" w:cs="arial"/>
            <w:b/>
            <w:i/>
            <w:strike w:val="0"/>
            <w:noProof w:val="0"/>
            <w:color w:val="0077CC"/>
            <w:position w:val="0"/>
            <w:sz w:val="20"/>
            <w:u w:val="single"/>
            <w:vertAlign w:val="baseline"/>
          </w:rPr>
          <w:t>Sanders</w:t>
        </w:r>
      </w:hyperlink>
      <w:hyperlink r:id="rId1743" w:history="1">
        <w:r>
          <w:rPr>
            <w:rFonts w:ascii="arial" w:eastAsia="arial" w:hAnsi="arial" w:cs="arial"/>
            <w:b w:val="0"/>
            <w:i/>
            <w:strike w:val="0"/>
            <w:noProof w:val="0"/>
            <w:color w:val="0077CC"/>
            <w:position w:val="0"/>
            <w:sz w:val="20"/>
            <w:u w:val="single"/>
            <w:vertAlign w:val="baseline"/>
          </w:rPr>
          <w:t xml:space="preserve"> For Claiming Dems Abandoned Working Class: 'I Don't Respect Him Saying That' first appeared on</w:t>
        </w:r>
      </w:hyperlink>
      <w:r>
        <w:rPr>
          <w:rFonts w:ascii="arial" w:eastAsia="arial" w:hAnsi="arial" w:cs="arial"/>
          <w:b w:val="0"/>
          <w:i w:val="0"/>
          <w:strike w:val="0"/>
          <w:noProof w:val="0"/>
          <w:color w:val="000000"/>
          <w:position w:val="0"/>
          <w:sz w:val="20"/>
          <w:u w:val="none"/>
          <w:vertAlign w:val="baseline"/>
        </w:rPr>
        <w:t> </w:t>
      </w:r>
      <w:hyperlink r:id="rId1744" w:history="1">
        <w:r>
          <w:rPr>
            <w:rFonts w:ascii="arial" w:eastAsia="arial" w:hAnsi="arial" w:cs="arial"/>
            <w:b w:val="0"/>
            <w:i/>
            <w:strike w:val="0"/>
            <w:noProof w:val="0"/>
            <w:color w:val="0077CC"/>
            <w:position w:val="0"/>
            <w:sz w:val="20"/>
            <w:u w:val="single"/>
            <w:vertAlign w:val="baseline"/>
          </w:rPr>
          <w:t>Mediaite.</w:t>
        </w:r>
      </w:hyperlink>
    </w:p>
    <w:p>
      <w:pPr>
        <w:pStyle w:val="Normal91"/>
        <w:keepNext w:val="0"/>
        <w:spacing w:before="240" w:after="0" w:line="260" w:lineRule="atLeast"/>
        <w:ind w:left="0" w:right="0" w:firstLine="0"/>
        <w:jc w:val="both"/>
      </w:pPr>
      <w:hyperlink r:id="rId1745" w:history="1">
        <w:r>
          <w:rPr>
            <w:rFonts w:ascii="arial" w:eastAsia="arial" w:hAnsi="arial" w:cs="arial"/>
            <w:b w:val="0"/>
            <w:i/>
            <w:strike w:val="0"/>
            <w:color w:val="0077CC"/>
            <w:sz w:val="20"/>
            <w:u w:val="single"/>
            <w:vertAlign w:val="baseline"/>
          </w:rPr>
          <w:t>Link to the original story.</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1"/>
        <w:spacing w:line="60" w:lineRule="exact"/>
      </w:pPr>
      <w:r>
        <w:pict>
          <v:line id="_x0000_s1373" style="position:absolute;z-index:25198080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74" style="position:absolute;z-index:251981824"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(91%); US DEMOCRATIC PARTY (90%); CAMPAIGNS &amp; ELECTIONS (79%); BLOGS &amp; MESSAGE BOARDS (78%); CHILDREN, ADOLESCENTS &amp; TEENS (77%); ELECTIONS (77%); FAMILY (77%); INTERVIEWS (77%); WEALTHY PEOPLE (62%); Politics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Donald Trump (%); Kamala Harris (%); Nancy Pelosi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(92%); KAMALA HARRIS (92%); NANCY PELOSI (90%); JOE BIDEN (89%)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(92%)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Pr>
        <w:pStyle w:val="Normal91"/>
      </w:pPr>
    </w:p>
    <w:p>
      <w:pPr>
        <w:pStyle w:val="Normal91"/>
        <w:ind w:left="200"/>
        <w:sectPr>
          <w:type w:val="continuous"/>
          <w:pgMar w:top="840" w:right="1000" w:bottom="840" w:left="1000" w:header="400" w:footer="400"/>
          <w:pgNumType w:fmt="decimal"/>
          <w:cols w:space="720"/>
        </w:sectPr>
      </w:pPr>
      <w:r>
        <w:br/>
      </w:r>
      <w:r>
        <w:pict>
          <v:line id="_x0000_s1375"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Bernie</w:t>
        </w:r>
      </w:hyperlink>
      <w:hyperlink r:id="rId1753" w:history="1">
        <w:r>
          <w:rPr>
            <w:rFonts w:ascii="arial" w:eastAsia="arial" w:hAnsi="arial" w:cs="arial"/>
            <w:b/>
            <w:i/>
            <w:strike w:val="0"/>
            <w:color w:val="0077CC"/>
            <w:sz w:val="28"/>
            <w:u w:val="single"/>
            <w:vertAlign w:val="baseline"/>
          </w:rPr>
          <w:t xml:space="preserve"> </w:t>
        </w:r>
      </w:hyperlink>
      <w:hyperlink r:id="rId1754" w:history="1">
        <w:r>
          <w:rPr>
            <w:rFonts w:ascii="arial" w:eastAsia="arial" w:hAnsi="arial" w:cs="arial"/>
            <w:b/>
            <w:i/>
            <w:strike w:val="0"/>
            <w:color w:val="0077CC"/>
            <w:sz w:val="28"/>
            <w:u w:val="single"/>
            <w:vertAlign w:val="baseline"/>
          </w:rPr>
          <w:t>Sanders</w:t>
        </w:r>
      </w:hyperlink>
      <w:hyperlink r:id="rId1755" w:history="1">
        <w:r>
          <w:rPr>
            <w:rFonts w:ascii="arial" w:eastAsia="arial" w:hAnsi="arial" w:cs="arial"/>
            <w:b/>
            <w:i/>
            <w:strike w:val="0"/>
            <w:color w:val="0077CC"/>
            <w:sz w:val="28"/>
            <w:u w:val="single"/>
            <w:vertAlign w:val="baseline"/>
          </w:rPr>
          <w:t xml:space="preserve"> has scathing verdict on Trump speech as he leaves Congress midway through</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mirror.co.uk</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 4:03 PM GMT</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92"/>
        <w:keepNext w:val="0"/>
        <w:spacing w:before="120" w:after="0" w:line="220" w:lineRule="atLeast"/>
        <w:ind w:left="0" w:right="0" w:firstLine="0"/>
        <w:jc w:val="left"/>
      </w:pPr>
      <w:r>
        <w:br/>
      </w:r>
      <w:r>
        <w:pict>
          <v:shape id="_x0000_i1376" type="#_x0000_t75" style="width:181.48pt;height:53.24pt">
            <v:imagedata r:id="rId175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Johnson</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met by the world's media as he departed from Donald Trump's address to Congress early yesterday (March 4), and he had nine scathing words for the US President</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77" style="position:absolute;z-index:251983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delivered a hilarious nine-word quip to the press on Tuesday March 4 as he made an early exit from Donald Trump's lengthy address to Congress.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President Trump was busy outlining his plans to slap trade tariffs on Mexico and Canada and speaking about peace prospects between Russia and Ukraine, it seemed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had other priorities. As Trump proclaimed that America was "back" and celebrated the resurgence of the American dream,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decided to duck out in preparation for his own address.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boasted during his speech: "I return to this chamber tonight to report that America's momentum is back. Our spirit is back. Our pride is back. Our confidence is back." He also took swipes at the previous administration's "radical left woke ideology" and lauded his own administration's approach to immigration, transgender issues, and the economy.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stood by his decision to impose new tariffs on Mexico, Canada, and China, stating: "Whatever they tariff us, we tariff them. Whatever they tax us, we tax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Caught on camera leaving the event, 83-year-old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asked for his take on Trump's address. "My speech is going to be better. Thank you," he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 prompted a flurry of reactions from hundreds of social media users who weighed in with their opinions on his brief but memorable response. Some sang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praises, with one saying: "The leader that we deserved but weren't ready for."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fan declared: "I would give up four years of my life to give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one more attempt to run." A third supporter agreed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actions, saying: "Iconic. And he was right. It was better." Whilst a A fourth person expressed: "Shame they didn't all have the guts to walk out."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not everyone was impressed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move. One critic joked: "Damn! He moves faster than I thought he would. Nobody missed him. He's probably sad he didn't get one of those pathetic signs to hold up. Nobody would share with him."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user attacked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credibility: "I don't really need to hear anymore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lies about how he's against the rich elite when he is one of them and how he's against big pharma when he's owned by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critic labelled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 "angry self-serving bitter little rich man that is jealous as hell because he isn't the President and no one wants him to be." Meanwhile, a fourth user showed support for the president, penning: "Hilarious how absolutely no one listens to this man like how Trump can command an audience."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evening,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aim at Trump's "big lies" as he issued his own speech to Congress.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asserted: "As you heard tonight, President Trump has been very effective in creating what I would call a parallel universe for his supporters," and went on to say, "A set of ideas that have either no basis in reality, or in the great scheme of things -are nowhere near the most important concerns of the American people."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hold back as he elaborated: "The one way he does that is through the concept of the big lie, and boy did we hear that tonight. You say something that is grossly false, say it over and over again and have the right-wing social media blast it out endless times until people actually believe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Trump had expressed gratitude towards Elon Musk after revealing DOGE's role in uncovering "hundreds of billions of dollars of fraud" He also reiterated his controversial claim that "tens of millions of dead people over 100-years old are still receiving social security payments."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recent tensions involving a minerals deal with Ukraine, Trump shared some positive developments, telling Congress about a letter from Ukrainian President Volodymyr Zelensky indicating a willingness to resume negotiations. Trump shared his "appreciation", stating: "The letter reads Ukraine is ready to come to the negotiating table as soon as possible to bring lasting peace closer. Nobody wants peace more than the Ukrainians."</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78" style="position:absolute;z-index:251984896"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WEBDMI</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LEGISLATIVE BODIES (90%); TARIFFS &amp; CUSTOMS (90%); TARIFFS &amp; DUTIES (90%); WEALTHY PEOPLE (87%); US PRESIDENTS (77%); GENDER IDENTITY (68%); IMMIGRATION (53%); IMMIGRATION, CITIZENSHIP &amp; DISPLACEMENT (53%); SOCIAL MEDIA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CANADA (92%); MEXICO (92%); NORTH AMERICA (79%); UKRAINE (73%)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92"/>
      </w:pPr>
    </w:p>
    <w:p>
      <w:pPr>
        <w:pStyle w:val="Normal92"/>
        <w:ind w:left="200"/>
        <w:sectPr>
          <w:type w:val="continuous"/>
          <w:pgMar w:top="840" w:right="1000" w:bottom="840" w:left="1000" w:header="400" w:footer="400"/>
          <w:pgNumType w:fmt="decimal"/>
          <w:cols w:space="720"/>
        </w:sectPr>
      </w:pPr>
      <w:r>
        <w:br/>
      </w:r>
      <w:r>
        <w:pict>
          <v:line id="_x0000_s1379"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 xml:space="preserve">Steve Bannon Rails Against 'F*cking P*ssy' </w:t>
        </w:r>
      </w:hyperlink>
      <w:hyperlink r:id="rId1764" w:history="1">
        <w:r>
          <w:rPr>
            <w:rFonts w:ascii="arial" w:eastAsia="arial" w:hAnsi="arial" w:cs="arial"/>
            <w:b/>
            <w:i/>
            <w:strike w:val="0"/>
            <w:color w:val="0077CC"/>
            <w:sz w:val="28"/>
            <w:u w:val="single"/>
            <w:vertAlign w:val="baseline"/>
          </w:rPr>
          <w:t>Bernie</w:t>
        </w:r>
      </w:hyperlink>
      <w:hyperlink r:id="rId1765" w:history="1">
        <w:r>
          <w:rPr>
            <w:rFonts w:ascii="arial" w:eastAsia="arial" w:hAnsi="arial" w:cs="arial"/>
            <w:b/>
            <w:i/>
            <w:strike w:val="0"/>
            <w:color w:val="0077CC"/>
            <w:sz w:val="28"/>
            <w:u w:val="single"/>
            <w:vertAlign w:val="baseline"/>
          </w:rPr>
          <w:t xml:space="preserve"> </w:t>
        </w:r>
      </w:hyperlink>
      <w:hyperlink r:id="rId1766" w:history="1">
        <w:r>
          <w:rPr>
            <w:rFonts w:ascii="arial" w:eastAsia="arial" w:hAnsi="arial" w:cs="arial"/>
            <w:b/>
            <w:i/>
            <w:strike w:val="0"/>
            <w:color w:val="0077CC"/>
            <w:sz w:val="28"/>
            <w:u w:val="single"/>
            <w:vertAlign w:val="baseline"/>
          </w:rPr>
          <w:t>Sanders</w:t>
        </w:r>
      </w:hyperlink>
      <w:hyperlink r:id="rId1767" w:history="1">
        <w:r>
          <w:rPr>
            <w:rFonts w:ascii="arial" w:eastAsia="arial" w:hAnsi="arial" w:cs="arial"/>
            <w:b/>
            <w:i/>
            <w:strike w:val="0"/>
            <w:color w:val="0077CC"/>
            <w:sz w:val="28"/>
            <w:u w:val="single"/>
            <w:vertAlign w:val="baseline"/>
          </w:rPr>
          <w:t xml:space="preserve"> on Tim Dillon's Podcast for Not Taking Down Clintons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2025 Friday 4:07 PM EST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80" style="position:absolute;z-index:251986944" from="0,2pt" to="512pt,2pt" strokecolor="#009ddb" strokeweight="2pt">
            <v:stroke linestyle="single"/>
            <w10:wrap type="topAndBottom"/>
          </v:line>
        </w:pict>
      </w:r>
    </w:p>
    <w:p>
      <w:pPr>
        <w:pStyle w:val="Normal93"/>
      </w:pP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28th, 2025 ( </w:t>
      </w:r>
      <w:hyperlink r:id="rId176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7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Bannon called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 'fucking pussy'for not taking down Hillary Clinton on comedian Tim Dillon's podcast.</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appeared on The Tim Dillon Show this week for an expansive conversation, and at one point, he singled out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1770" w:history="1">
        <w:r>
          <w:rPr>
            <w:rFonts w:ascii="arial" w:eastAsia="arial" w:hAnsi="arial" w:cs="arial"/>
            <w:b w:val="0"/>
            <w:i/>
            <w:strike w:val="0"/>
            <w:noProof w:val="0"/>
            <w:color w:val="0077CC"/>
            <w:position w:val="0"/>
            <w:sz w:val="20"/>
            <w:u w:val="single"/>
            <w:vertAlign w:val="baseline"/>
          </w:rPr>
          <w:t xml:space="preserve">Bannon recalled being brought in as 'heat' for President Donald Trump's 2016 presidential campaign while Clinton and </w:t>
        </w:r>
      </w:hyperlink>
      <w:hyperlink r:id="rId1771" w:history="1">
        <w:r>
          <w:rPr>
            <w:rFonts w:ascii="arial" w:eastAsia="arial" w:hAnsi="arial" w:cs="arial"/>
            <w:b/>
            <w:i/>
            <w:strike w:val="0"/>
            <w:noProof w:val="0"/>
            <w:color w:val="0077CC"/>
            <w:position w:val="0"/>
            <w:sz w:val="20"/>
            <w:u w:val="single"/>
            <w:vertAlign w:val="baseline"/>
          </w:rPr>
          <w:t>Sanders</w:t>
        </w:r>
      </w:hyperlink>
      <w:hyperlink r:id="rId1772" w:history="1">
        <w:r>
          <w:rPr>
            <w:rFonts w:ascii="arial" w:eastAsia="arial" w:hAnsi="arial" w:cs="arial"/>
            <w:b w:val="0"/>
            <w:i/>
            <w:strike w:val="0"/>
            <w:noProof w:val="0"/>
            <w:color w:val="0077CC"/>
            <w:position w:val="0"/>
            <w:sz w:val="20"/>
            <w:u w:val="single"/>
            <w:vertAlign w:val="baseline"/>
          </w:rPr>
          <w:t xml:space="preserve"> were still battling it out for the Democratic Party nomination.</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said:</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's a fucking pussy. He had two shots of the Clintons. The Clintons are the epitome of the neoliberal neocon globalist, okay? And they're like the Mafia. These are hard people. There's nobody harder than Hillary Clinton. She's tough. Okay. He had two shots at her. I got brought into the campaign not because I knew anything about politics, I'd never been in a campaign office in my life, but I had focused for a couple of years working with Peter Schwartz and other people on taking down the Clintons. I got brought in because they were so far behind that they needed somebody. If you were going to win, you had to bring Clinton's numbers down because President Trump at that time, you know, candidate Trump, you could argue anywhere from eight to 14 points down in mid-August of 2016. To close that gap, you got to bring the heat on Hillary Clinton. And I was brought in as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Bannon described Clinton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running against each other as a 'pillow fight.'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Trump advisor argued: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keep telling people he had two shots at her, never laid a glove on is a pillow fight. If you're going to get those people, you got to get up in their grill and rip their face off because they're tough and they're neoliberal neocons. They're very vulnerable. But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had kind of ceded that ground. That's why he's not really had a much of an impact on this populist [movement]. Think about it, we've had a populist, nationalist revolt in this country,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a marginal figure to it. How did that work? In the Democratic Party today, this is why Ro Khanna and Fetterman are kind of on an island. They don't really have a huge constituency in the Democratic Party.</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773" w:history="1">
        <w:r>
          <w:rPr>
            <w:rFonts w:ascii="arial" w:eastAsia="arial" w:hAnsi="arial" w:cs="arial"/>
            <w:b w:val="0"/>
            <w:i/>
            <w:strike w:val="0"/>
            <w:noProof w:val="0"/>
            <w:color w:val="0077CC"/>
            <w:position w:val="0"/>
            <w:sz w:val="20"/>
            <w:u w:val="single"/>
            <w:vertAlign w:val="baseline"/>
          </w:rPr>
          <w:t>The Tim Dillon Show.The post</w:t>
        </w:r>
      </w:hyperlink>
    </w:p>
    <w:p>
      <w:pPr>
        <w:pStyle w:val="Normal93"/>
        <w:keepNext w:val="0"/>
        <w:spacing w:before="240" w:after="0" w:line="260" w:lineRule="atLeast"/>
        <w:ind w:left="0" w:right="0" w:firstLine="0"/>
        <w:jc w:val="both"/>
      </w:pPr>
      <w:hyperlink r:id="rId1774" w:history="1">
        <w:r>
          <w:rPr>
            <w:rFonts w:ascii="arial" w:eastAsia="arial" w:hAnsi="arial" w:cs="arial"/>
            <w:b w:val="0"/>
            <w:i/>
            <w:strike w:val="0"/>
            <w:color w:val="0077CC"/>
            <w:sz w:val="20"/>
            <w:u w:val="single"/>
            <w:vertAlign w:val="baseline"/>
          </w:rPr>
          <w:t xml:space="preserve">Steve Bannon Rails Against 'F*cking P*ssy' </w:t>
        </w:r>
      </w:hyperlink>
      <w:hyperlink r:id="rId1775" w:history="1">
        <w:r>
          <w:rPr>
            <w:rFonts w:ascii="arial" w:eastAsia="arial" w:hAnsi="arial" w:cs="arial"/>
            <w:b/>
            <w:i/>
            <w:strike w:val="0"/>
            <w:color w:val="0077CC"/>
            <w:sz w:val="20"/>
            <w:u w:val="single"/>
            <w:vertAlign w:val="baseline"/>
          </w:rPr>
          <w:t>Bernie</w:t>
        </w:r>
      </w:hyperlink>
      <w:hyperlink r:id="rId1776" w:history="1">
        <w:r>
          <w:rPr>
            <w:rFonts w:ascii="arial" w:eastAsia="arial" w:hAnsi="arial" w:cs="arial"/>
            <w:b w:val="0"/>
            <w:i/>
            <w:strike w:val="0"/>
            <w:color w:val="0077CC"/>
            <w:sz w:val="20"/>
            <w:u w:val="single"/>
            <w:vertAlign w:val="baseline"/>
          </w:rPr>
          <w:t xml:space="preserve"> </w:t>
        </w:r>
      </w:hyperlink>
      <w:hyperlink r:id="rId1777" w:history="1">
        <w:r>
          <w:rPr>
            <w:rFonts w:ascii="arial" w:eastAsia="arial" w:hAnsi="arial" w:cs="arial"/>
            <w:b/>
            <w:i/>
            <w:strike w:val="0"/>
            <w:color w:val="0077CC"/>
            <w:sz w:val="20"/>
            <w:u w:val="single"/>
            <w:vertAlign w:val="baseline"/>
          </w:rPr>
          <w:t>Sanders</w:t>
        </w:r>
      </w:hyperlink>
      <w:hyperlink r:id="rId1778" w:history="1">
        <w:r>
          <w:rPr>
            <w:rFonts w:ascii="arial" w:eastAsia="arial" w:hAnsi="arial" w:cs="arial"/>
            <w:b w:val="0"/>
            <w:i/>
            <w:strike w:val="0"/>
            <w:color w:val="0077CC"/>
            <w:sz w:val="20"/>
            <w:u w:val="single"/>
            <w:vertAlign w:val="baseline"/>
          </w:rPr>
          <w:t xml:space="preserve"> on Tim Dillon's Podcast for Not Taking Down Clintons first appeared on</w:t>
        </w:r>
      </w:hyperlink>
      <w:r>
        <w:rPr>
          <w:rFonts w:ascii="arial" w:eastAsia="arial" w:hAnsi="arial" w:cs="arial"/>
          <w:b w:val="0"/>
          <w:i w:val="0"/>
          <w:strike w:val="0"/>
          <w:noProof w:val="0"/>
          <w:color w:val="000000"/>
          <w:position w:val="0"/>
          <w:sz w:val="20"/>
          <w:u w:val="none"/>
          <w:vertAlign w:val="baseline"/>
        </w:rPr>
        <w:t> </w:t>
      </w:r>
      <w:hyperlink r:id="rId1779" w:history="1">
        <w:r>
          <w:rPr>
            <w:rFonts w:ascii="arial" w:eastAsia="arial" w:hAnsi="arial" w:cs="arial"/>
            <w:b w:val="0"/>
            <w:i/>
            <w:strike w:val="0"/>
            <w:noProof w:val="0"/>
            <w:color w:val="0077CC"/>
            <w:position w:val="0"/>
            <w:sz w:val="20"/>
            <w:u w:val="single"/>
            <w:vertAlign w:val="baseline"/>
          </w:rPr>
          <w:t>Mediaite.</w:t>
        </w:r>
      </w:hyperlink>
    </w:p>
    <w:p>
      <w:pPr>
        <w:pStyle w:val="Normal93"/>
        <w:keepNext w:val="0"/>
        <w:spacing w:before="240" w:after="0" w:line="260" w:lineRule="atLeast"/>
        <w:ind w:left="0" w:right="0" w:firstLine="0"/>
        <w:jc w:val="both"/>
      </w:pPr>
      <w:hyperlink r:id="rId1780" w:history="1">
        <w:r>
          <w:rPr>
            <w:rFonts w:ascii="arial" w:eastAsia="arial" w:hAnsi="arial" w:cs="arial"/>
            <w:b w:val="0"/>
            <w:i/>
            <w:strike w:val="0"/>
            <w:color w:val="0077CC"/>
            <w:sz w:val="20"/>
            <w:u w:val="single"/>
            <w:vertAlign w:val="baseline"/>
          </w:rPr>
          <w:t>Link to the original story.</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3"/>
        <w:spacing w:line="60" w:lineRule="exact"/>
      </w:pPr>
      <w:r>
        <w:pict>
          <v:line id="_x0000_s1381" style="position:absolute;z-index:25198796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82" style="position:absolute;z-index:251988992"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(89%); POPULISM (89%); BLOGS &amp; MESSAGE BOARDS (78%); US PRESIDENTIAL CANDIDATES 2008 (78%); US PRESIDENTIAL CANDIDATES 2016 (78%); US PRESIDENTIAL ELECTIONS (78%); CAMPAIGNS &amp; ELECTIONS (76%); US PRESIDENTIAL CANDIDATES 2012 (76%); NATIONALISM (72%); Podcast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Hillary Clinton (%); Steve Bannon (%); tim dillon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(90%); BLOGS &amp; MESSAGE BOARDS (78%)</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STEVE BANNON (94%); HILLARY RODHAM CLINTON (93%);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(89%); RO KHANNA (57%)</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83"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781"/>
          <w:headerReference w:type="default" r:id="rId1782"/>
          <w:footerReference w:type="even" r:id="rId1783"/>
          <w:footerReference w:type="default" r:id="rId1784"/>
          <w:headerReference w:type="first" r:id="rId1785"/>
          <w:footerReference w:type="first" r:id="rId1786"/>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787" w:history="1">
        <w:r>
          <w:rPr>
            <w:rFonts w:ascii="arial" w:eastAsia="arial" w:hAnsi="arial" w:cs="arial"/>
            <w:b/>
            <w:i/>
            <w:strike w:val="0"/>
            <w:color w:val="0077CC"/>
            <w:sz w:val="28"/>
            <w:u w:val="single"/>
            <w:vertAlign w:val="baseline"/>
          </w:rPr>
          <w:t xml:space="preserve">Kate Martin's gf Claire Gransee drops 1-word reaction on </w:t>
        </w:r>
      </w:hyperlink>
      <w:hyperlink r:id="rId1788" w:history="1">
        <w:r>
          <w:rPr>
            <w:rFonts w:ascii="arial" w:eastAsia="arial" w:hAnsi="arial" w:cs="arial"/>
            <w:b/>
            <w:i/>
            <w:strike w:val="0"/>
            <w:color w:val="0077CC"/>
            <w:sz w:val="28"/>
            <w:u w:val="single"/>
            <w:vertAlign w:val="baseline"/>
          </w:rPr>
          <w:t>Bernie</w:t>
        </w:r>
      </w:hyperlink>
      <w:hyperlink r:id="rId1789" w:history="1">
        <w:r>
          <w:rPr>
            <w:rFonts w:ascii="arial" w:eastAsia="arial" w:hAnsi="arial" w:cs="arial"/>
            <w:b/>
            <w:i/>
            <w:strike w:val="0"/>
            <w:color w:val="0077CC"/>
            <w:sz w:val="28"/>
            <w:u w:val="single"/>
            <w:vertAlign w:val="baseline"/>
          </w:rPr>
          <w:t xml:space="preserve"> </w:t>
        </w:r>
      </w:hyperlink>
      <w:hyperlink r:id="rId1790" w:history="1">
        <w:r>
          <w:rPr>
            <w:rFonts w:ascii="arial" w:eastAsia="arial" w:hAnsi="arial" w:cs="arial"/>
            <w:b/>
            <w:i/>
            <w:strike w:val="0"/>
            <w:color w:val="0077CC"/>
            <w:sz w:val="28"/>
            <w:u w:val="single"/>
            <w:vertAlign w:val="baseline"/>
          </w:rPr>
          <w:t>Sanders</w:t>
        </w:r>
      </w:hyperlink>
      <w:hyperlink r:id="rId1791" w:history="1">
        <w:r>
          <w:rPr>
            <w:rFonts w:ascii="arial" w:eastAsia="arial" w:hAnsi="arial" w:cs="arial"/>
            <w:b/>
            <w:i/>
            <w:strike w:val="0"/>
            <w:color w:val="0077CC"/>
            <w:sz w:val="28"/>
            <w:u w:val="single"/>
            <w:vertAlign w:val="baseline"/>
          </w:rPr>
          <w:t>' congratulatory note for Susan Crawford</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94"/>
        <w:keepNext w:val="0"/>
        <w:spacing w:before="120" w:after="0" w:line="220" w:lineRule="atLeast"/>
        <w:ind w:left="0" w:right="0" w:firstLine="0"/>
        <w:jc w:val="left"/>
      </w:pPr>
      <w:r>
        <w:br/>
      </w:r>
      <w:r>
        <w:pict>
          <v:shape id="_x0000_i1384" type="#_x0000_t75" style="width:383.95pt;height:34.5pt">
            <v:imagedata r:id="rId14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85" style="position:absolute;z-index:251991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State Valkyries guard Kate Martin’s girlfriend, Claire Gransee, gave a one-word reaction to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message for Susan Crawford. Crawford won the Wisconsin Supreme Court race, beating out Brad Schimel, who was backed by Elon Musk. She is known for defending union rights, abortion access and voter ID laws, among other things.</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Crawford’s win,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to X and send out a congratulatory note to her:</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Martin’s girlfriend, Claire Gransee, reposted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’s message on her story and gave a one-word reaction.</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her reaction below:</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and Gransee have known each other since college, having attended the University of Iowa with Caitlin Clark. It is unclear how long they've been dating, but it wouldn’t be a long shot to say that their romance might’ve kicked off in college.</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played 163 games with the Iowa Hawkeyes, recording 8.0 points, 4.6 rebounds and 2.9 assists per game. She was named to the 2023-24 All-Big Ten team. Her stellar performances in college earned Martin a place in the WNBA after the Las Vegas Aces drafted her with the 18th pick in 2024.</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is no longer with the Aces after being selected by the Golden State Valkyries during the expansion draft. The Valkyries are set to begin playing in 2025. It will be interesting to see what kind of role Martin takes up on the team.</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Martin made six appearances for the Laces BC during Unrivaled’s inaugural season. Unfortunately, her season came to an early end due to an injury. However, Martin showed a lot of promise, which gives fans hope for her future. She played eight minutes against the Phantom BC on Jan. 18 and recorded 12 points, 10 rebounds and two steals.</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kind of performances Martin will need to put up regularly if she hopes to survive in the WNBA. She had a rough start in the league and failed to get any real playing time on the Aces’ stacked roster. Hopefully, that won’t be an issue during her time with the Golden State Valkyries.</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86" style="position:absolute;z-index:251992064"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BASKETBALL (89%); COURTSHIP &amp; DATING (73%); ELECTION &amp; VOTING REGULATION &amp; POLICY (57%); VOTER IDENTIFICATION (57%); VOTING LAWS (57%)</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CAITLIN CLARK (79%); ELON MUSK (58%)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IOWA, USA (88%)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87"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Bernie</w:t>
        </w:r>
      </w:hyperlink>
      <w:hyperlink r:id="rId1799" w:history="1">
        <w:r>
          <w:rPr>
            <w:rFonts w:ascii="arial" w:eastAsia="arial" w:hAnsi="arial" w:cs="arial"/>
            <w:b/>
            <w:i/>
            <w:strike w:val="0"/>
            <w:color w:val="0077CC"/>
            <w:sz w:val="28"/>
            <w:u w:val="single"/>
            <w:vertAlign w:val="baseline"/>
          </w:rPr>
          <w:t xml:space="preserve"> </w:t>
        </w:r>
      </w:hyperlink>
      <w:hyperlink r:id="rId1800" w:history="1">
        <w:r>
          <w:rPr>
            <w:rFonts w:ascii="arial" w:eastAsia="arial" w:hAnsi="arial" w:cs="arial"/>
            <w:b/>
            <w:i/>
            <w:strike w:val="0"/>
            <w:color w:val="0077CC"/>
            <w:sz w:val="28"/>
            <w:u w:val="single"/>
            <w:vertAlign w:val="baseline"/>
          </w:rPr>
          <w:t>Sanders</w:t>
        </w:r>
      </w:hyperlink>
      <w:hyperlink r:id="rId1801" w:history="1">
        <w:r>
          <w:rPr>
            <w:rFonts w:ascii="arial" w:eastAsia="arial" w:hAnsi="arial" w:cs="arial"/>
            <w:b/>
            <w:i/>
            <w:strike w:val="0"/>
            <w:color w:val="0077CC"/>
            <w:sz w:val="28"/>
            <w:u w:val="single"/>
            <w:vertAlign w:val="baseline"/>
          </w:rPr>
          <w:t xml:space="preserve"> Jumps Up To Leave - Reams ABC's Jon Karl For 'Nonsense' AOC-Chuck Schumer Question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 4:25 PM EST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88" style="position:absolute;z-index:251994112" from="0,2pt" to="512pt,2pt" strokecolor="#009ddb" strokeweight="2pt">
            <v:stroke linestyle="single"/>
            <w10:wrap type="topAndBottom"/>
          </v:line>
        </w:pict>
      </w:r>
    </w:p>
    <w:p>
      <w:pPr>
        <w:pStyle w:val="Normal95"/>
      </w:pP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23rd, 2025 ( </w:t>
      </w:r>
      <w:hyperlink r:id="rId180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180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stood up from his chair and attempted to cut an interview with ABC's Jonathan Karl short on Sunday when asked if Rep. Alexandria Ocasio-Cortez should run for Senate in New York in three years.</w:t>
      </w:r>
    </w:p>
    <w:p>
      <w:pPr>
        <w:pStyle w:val="Normal95"/>
        <w:keepNext w:val="0"/>
        <w:spacing w:before="240" w:after="0" w:line="260" w:lineRule="atLeast"/>
        <w:ind w:left="0" w:right="0" w:firstLine="0"/>
        <w:jc w:val="both"/>
      </w:pPr>
      <w:hyperlink r:id="rId1804" w:history="1">
        <w:r>
          <w:rPr>
            <w:rFonts w:ascii="arial" w:eastAsia="arial" w:hAnsi="arial" w:cs="arial"/>
            <w:b w:val="0"/>
            <w:i/>
            <w:strike w:val="0"/>
            <w:color w:val="0077CC"/>
            <w:sz w:val="20"/>
            <w:u w:val="single"/>
            <w:vertAlign w:val="baseline"/>
          </w:rPr>
          <w:t>Karl did not directly ask</w:t>
        </w:r>
      </w:hyperlink>
      <w:r>
        <w:rPr>
          <w:rFonts w:ascii="arial" w:eastAsia="arial" w:hAnsi="arial" w:cs="arial"/>
          <w:b w:val="0"/>
          <w:i w:val="0"/>
          <w:strike w:val="0"/>
          <w:noProof w:val="0"/>
          <w:color w:val="000000"/>
          <w:position w:val="0"/>
          <w:sz w:val="20"/>
          <w:u w:val="none"/>
          <w:vertAlign w:val="baseline"/>
        </w:rPr>
        <w:t> </w:t>
      </w:r>
      <w:hyperlink r:id="rId1805" w:history="1">
        <w:r>
          <w:rPr>
            <w:rFonts w:ascii="arial" w:eastAsia="arial" w:hAnsi="arial" w:cs="arial"/>
            <w:b/>
            <w:i/>
            <w:strike w:val="0"/>
            <w:noProof w:val="0"/>
            <w:color w:val="0077CC"/>
            <w:position w:val="0"/>
            <w:sz w:val="20"/>
            <w:u w:val="single"/>
            <w:vertAlign w:val="baseline"/>
          </w:rPr>
          <w:t>Sanders</w:t>
        </w:r>
      </w:hyperlink>
      <w:hyperlink r:id="rId1806" w:history="1">
        <w:r>
          <w:rPr>
            <w:rFonts w:ascii="arial" w:eastAsia="arial" w:hAnsi="arial" w:cs="arial"/>
            <w:b w:val="0"/>
            <w:i/>
            <w:strike w:val="0"/>
            <w:noProof w:val="0"/>
            <w:color w:val="0077CC"/>
            <w:position w:val="0"/>
            <w:sz w:val="20"/>
            <w:u w:val="single"/>
            <w:vertAlign w:val="baseline"/>
          </w:rPr>
          <w:t xml:space="preserve"> if he believed Ocasio-Cortez should challenge Senate Minority Leader Chuck Schumer. But the long-serving and</w:t>
        </w:r>
      </w:hyperlink>
      <w:r>
        <w:rPr>
          <w:rFonts w:ascii="arial" w:eastAsia="arial" w:hAnsi="arial" w:cs="arial"/>
          <w:b w:val="0"/>
          <w:i w:val="0"/>
          <w:strike w:val="0"/>
          <w:noProof w:val="0"/>
          <w:color w:val="000000"/>
          <w:position w:val="0"/>
          <w:sz w:val="20"/>
          <w:u w:val="none"/>
          <w:vertAlign w:val="baseline"/>
        </w:rPr>
        <w:t> </w:t>
      </w:r>
      <w:hyperlink r:id="rId1807" w:history="1">
        <w:r>
          <w:rPr>
            <w:rFonts w:ascii="arial" w:eastAsia="arial" w:hAnsi="arial" w:cs="arial"/>
            <w:b w:val="0"/>
            <w:i/>
            <w:strike w:val="0"/>
            <w:noProof w:val="0"/>
            <w:color w:val="0077CC"/>
            <w:position w:val="0"/>
            <w:sz w:val="20"/>
            <w:u w:val="single"/>
            <w:vertAlign w:val="baseline"/>
          </w:rPr>
          <w:t>embattled Democrat is up for reelection in 2028.</w:t>
        </w:r>
      </w:hyperlink>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in no mood to weigh in on that race or backlash against Schumer since the New York Democrat angered members of his party by helping Republicans pass a Trump-backed funding bill earlier this month.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ABC's This Week,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sat down with Karl to discuss his multi-day tour of the West with Ocasio-Cortez and laid endless praise on 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Representatives, you have dozens and dozens of strong, smart, disciplined, hardworking young people in the progressive caucus. And way back when, when I first came to the Congress in the House. I helped form the Progressive Corps because we had five people at that time. Now they got close to 100. So you got a whole lot of good people. Alexandria is extraordinary. I am so impressed by her work in Congress and her, just she inspires young people all over the country.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asked, 'Would you like to see her join you in the Senate?'</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replied, 'Right now we have, as I said, just a whole lot of people in the Congress.'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got up from his chair and said, 'Okay, Jonathan, thanks.'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tried to save the interview and said, 'Wait, I got one more. I got one more. This is important.'</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fired back, 'No, you want to do nonsense? Do nonsense. I don't want to talk about inside-the-beltway stuff.'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 was able to corral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back to his seat to ask the senator if he had any future presidential aspirations.</w:t>
      </w: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'Right now, I'm Vermont Senator, that's what I do, and I'm very happy to do it. I am 83 years of age, and I'm tired.'</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1808" w:history="1">
        <w:r>
          <w:rPr>
            <w:rFonts w:ascii="arial" w:eastAsia="arial" w:hAnsi="arial" w:cs="arial"/>
            <w:b w:val="0"/>
            <w:i/>
            <w:strike w:val="0"/>
            <w:noProof w:val="0"/>
            <w:color w:val="0077CC"/>
            <w:position w:val="0"/>
            <w:sz w:val="20"/>
            <w:u w:val="single"/>
            <w:vertAlign w:val="baseline"/>
          </w:rPr>
          <w:t>ABC News.The post</w:t>
        </w:r>
      </w:hyperlink>
    </w:p>
    <w:p>
      <w:pPr>
        <w:pStyle w:val="Normal95"/>
        <w:keepNext w:val="0"/>
        <w:spacing w:before="240" w:after="0" w:line="260" w:lineRule="atLeast"/>
        <w:ind w:left="0" w:right="0" w:firstLine="0"/>
        <w:jc w:val="both"/>
      </w:pPr>
      <w:hyperlink r:id="rId1809" w:history="1">
        <w:r>
          <w:rPr>
            <w:rFonts w:ascii="arial" w:eastAsia="arial" w:hAnsi="arial" w:cs="arial"/>
            <w:b/>
            <w:i/>
            <w:strike w:val="0"/>
            <w:color w:val="0077CC"/>
            <w:sz w:val="20"/>
            <w:u w:val="single"/>
            <w:vertAlign w:val="baseline"/>
          </w:rPr>
          <w:t>Bernie</w:t>
        </w:r>
      </w:hyperlink>
      <w:hyperlink r:id="rId1810" w:history="1">
        <w:r>
          <w:rPr>
            <w:rFonts w:ascii="arial" w:eastAsia="arial" w:hAnsi="arial" w:cs="arial"/>
            <w:b w:val="0"/>
            <w:i/>
            <w:strike w:val="0"/>
            <w:color w:val="0077CC"/>
            <w:sz w:val="20"/>
            <w:u w:val="single"/>
            <w:vertAlign w:val="baseline"/>
          </w:rPr>
          <w:t xml:space="preserve"> </w:t>
        </w:r>
      </w:hyperlink>
      <w:hyperlink r:id="rId1811" w:history="1">
        <w:r>
          <w:rPr>
            <w:rFonts w:ascii="arial" w:eastAsia="arial" w:hAnsi="arial" w:cs="arial"/>
            <w:b/>
            <w:i/>
            <w:strike w:val="0"/>
            <w:color w:val="0077CC"/>
            <w:sz w:val="20"/>
            <w:u w:val="single"/>
            <w:vertAlign w:val="baseline"/>
          </w:rPr>
          <w:t>Sanders</w:t>
        </w:r>
      </w:hyperlink>
      <w:hyperlink r:id="rId1812" w:history="1">
        <w:r>
          <w:rPr>
            <w:rFonts w:ascii="arial" w:eastAsia="arial" w:hAnsi="arial" w:cs="arial"/>
            <w:b w:val="0"/>
            <w:i/>
            <w:strike w:val="0"/>
            <w:color w:val="0077CC"/>
            <w:sz w:val="20"/>
            <w:u w:val="single"/>
            <w:vertAlign w:val="baseline"/>
          </w:rPr>
          <w:t xml:space="preserve"> Jumps Up To Leave - Reams ABC's Jon Karl For 'Nonsense' AOC-Chuck Schumer Question first appeared on</w:t>
        </w:r>
      </w:hyperlink>
      <w:r>
        <w:rPr>
          <w:rFonts w:ascii="arial" w:eastAsia="arial" w:hAnsi="arial" w:cs="arial"/>
          <w:b w:val="0"/>
          <w:i w:val="0"/>
          <w:strike w:val="0"/>
          <w:noProof w:val="0"/>
          <w:color w:val="000000"/>
          <w:position w:val="0"/>
          <w:sz w:val="20"/>
          <w:u w:val="none"/>
          <w:vertAlign w:val="baseline"/>
        </w:rPr>
        <w:t> </w:t>
      </w:r>
      <w:hyperlink r:id="rId1813" w:history="1">
        <w:r>
          <w:rPr>
            <w:rFonts w:ascii="arial" w:eastAsia="arial" w:hAnsi="arial" w:cs="arial"/>
            <w:b w:val="0"/>
            <w:i/>
            <w:strike w:val="0"/>
            <w:noProof w:val="0"/>
            <w:color w:val="0077CC"/>
            <w:position w:val="0"/>
            <w:sz w:val="20"/>
            <w:u w:val="single"/>
            <w:vertAlign w:val="baseline"/>
          </w:rPr>
          <w:t>Mediaite.</w:t>
        </w:r>
      </w:hyperlink>
    </w:p>
    <w:p>
      <w:pPr>
        <w:pStyle w:val="Normal95"/>
        <w:keepNext w:val="0"/>
        <w:spacing w:before="240" w:after="0" w:line="260" w:lineRule="atLeast"/>
        <w:ind w:left="0" w:right="0" w:firstLine="0"/>
        <w:jc w:val="both"/>
      </w:pPr>
      <w:hyperlink r:id="rId1814" w:history="1">
        <w:r>
          <w:rPr>
            <w:rFonts w:ascii="arial" w:eastAsia="arial" w:hAnsi="arial" w:cs="arial"/>
            <w:b w:val="0"/>
            <w:i/>
            <w:strike w:val="0"/>
            <w:color w:val="0077CC"/>
            <w:sz w:val="20"/>
            <w:u w:val="single"/>
            <w:vertAlign w:val="baseline"/>
          </w:rPr>
          <w:t>Link to the original story.</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89" style="position:absolute;z-index:25199513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90" style="position:absolute;z-index:251996160"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POLITICAL PARTIES (90%); US DEMOCRATIC PARTY (90%); INTERVIEWS (89%); BLOGS &amp; MESSAGE BOARDS (78%); GOVERNMENT &amp; PUBLIC ADMINISTRATION (77%); POLITICS (77%); US REPUBLICAN PARTY (77%); CAUCUSES (72%); TV (%); ABC News (%); Alexandria Ocasio-Cortez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Chuck Schumer (%); Jonathan Karl (%); This Week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ALEXANDRIA OCASIO-CORTEZ (91%); CHARLES SCHUMER (90%)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VERMONT, USA (92%)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91"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815"/>
          <w:headerReference w:type="default" r:id="rId1816"/>
          <w:footerReference w:type="even" r:id="rId1817"/>
          <w:footerReference w:type="default" r:id="rId1818"/>
          <w:headerReference w:type="first" r:id="rId1819"/>
          <w:footerReference w:type="first" r:id="rId1820"/>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821" w:history="1">
        <w:r>
          <w:rPr>
            <w:rFonts w:ascii="arial" w:eastAsia="arial" w:hAnsi="arial" w:cs="arial"/>
            <w:b/>
            <w:i/>
            <w:strike w:val="0"/>
            <w:color w:val="0077CC"/>
            <w:sz w:val="28"/>
            <w:u w:val="single"/>
            <w:vertAlign w:val="baseline"/>
          </w:rPr>
          <w:t>Bernie</w:t>
        </w:r>
      </w:hyperlink>
      <w:hyperlink r:id="rId1822" w:history="1">
        <w:r>
          <w:rPr>
            <w:rFonts w:ascii="arial" w:eastAsia="arial" w:hAnsi="arial" w:cs="arial"/>
            <w:b/>
            <w:i/>
            <w:strike w:val="0"/>
            <w:color w:val="0077CC"/>
            <w:sz w:val="28"/>
            <w:u w:val="single"/>
            <w:vertAlign w:val="baseline"/>
          </w:rPr>
          <w:t xml:space="preserve"> </w:t>
        </w:r>
      </w:hyperlink>
      <w:hyperlink r:id="rId1823" w:history="1">
        <w:r>
          <w:rPr>
            <w:rFonts w:ascii="arial" w:eastAsia="arial" w:hAnsi="arial" w:cs="arial"/>
            <w:b/>
            <w:i/>
            <w:strike w:val="0"/>
            <w:color w:val="0077CC"/>
            <w:sz w:val="28"/>
            <w:u w:val="single"/>
            <w:vertAlign w:val="baseline"/>
          </w:rPr>
          <w:t>Sanders</w:t>
        </w:r>
      </w:hyperlink>
      <w:hyperlink r:id="rId1824" w:history="1">
        <w:r>
          <w:rPr>
            <w:rFonts w:ascii="arial" w:eastAsia="arial" w:hAnsi="arial" w:cs="arial"/>
            <w:b/>
            <w:i/>
            <w:strike w:val="0"/>
            <w:color w:val="0077CC"/>
            <w:sz w:val="28"/>
            <w:u w:val="single"/>
            <w:vertAlign w:val="baseline"/>
          </w:rPr>
          <w:t xml:space="preserve"> Proposes Giving Donald Trump One of His Campaign Promises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 4:44 PM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96"/>
        <w:keepNext w:val="0"/>
        <w:spacing w:before="120" w:after="0" w:line="220" w:lineRule="atLeast"/>
        <w:ind w:left="0" w:right="0" w:firstLine="0"/>
        <w:jc w:val="left"/>
      </w:pPr>
      <w:r>
        <w:br/>
      </w:r>
      <w:r>
        <w:pict>
          <v:shape id="_x0000_i1392" type="#_x0000_t75" style="width:166.48pt;height:42.74pt">
            <v:imagedata r:id="rId46"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Dickey</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Senators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Josh Hawley proposed a bipartisan bill to cap credit card interest rates at 10%, fulfilling a campaign promise by President Trump.</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93" style="position:absolute;z-index:251998208"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Senator </w:t>
      </w:r>
      <w:hyperlink r:id="rId1825" w:history="1">
        <w:r>
          <w:rPr>
            <w:rFonts w:ascii="arial" w:eastAsia="arial" w:hAnsi="arial" w:cs="arial"/>
            <w:b/>
            <w:i/>
            <w:strike w:val="0"/>
            <w:noProof w:val="0"/>
            <w:color w:val="0077CC"/>
            <w:position w:val="0"/>
            <w:sz w:val="20"/>
            <w:u w:val="single"/>
            <w:vertAlign w:val="baseline"/>
          </w:rPr>
          <w:t>Bernie</w:t>
        </w:r>
      </w:hyperlink>
      <w:hyperlink r:id="rId1826" w:history="1">
        <w:r>
          <w:rPr>
            <w:rFonts w:ascii="arial" w:eastAsia="arial" w:hAnsi="arial" w:cs="arial"/>
            <w:b w:val="0"/>
            <w:i/>
            <w:strike w:val="0"/>
            <w:noProof w:val="0"/>
            <w:color w:val="0077CC"/>
            <w:position w:val="0"/>
            <w:sz w:val="20"/>
            <w:u w:val="single"/>
            <w:vertAlign w:val="baseline"/>
          </w:rPr>
          <w:t xml:space="preserve"> </w:t>
        </w:r>
      </w:hyperlink>
      <w:hyperlink r:id="rId1827"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has introduced a bill to cap credit card interest rates at 10 percent—a promise President </w:t>
      </w:r>
      <w:hyperlink r:id="rId1828"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campaigned on in 2024.</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bipartisan legislation, cosponsored by Senator </w:t>
      </w:r>
      <w:hyperlink r:id="rId1829" w:history="1">
        <w:r>
          <w:rPr>
            <w:rFonts w:ascii="arial" w:eastAsia="arial" w:hAnsi="arial" w:cs="arial"/>
            <w:b w:val="0"/>
            <w:i/>
            <w:strike w:val="0"/>
            <w:noProof w:val="0"/>
            <w:color w:val="0077CC"/>
            <w:position w:val="0"/>
            <w:sz w:val="20"/>
            <w:u w:val="single"/>
            <w:vertAlign w:val="baseline"/>
          </w:rPr>
          <w:t>Josh Hawley</w:t>
        </w:r>
      </w:hyperlink>
      <w:r>
        <w:rPr>
          <w:rFonts w:ascii="arial" w:eastAsia="arial" w:hAnsi="arial" w:cs="arial"/>
          <w:b w:val="0"/>
          <w:i w:val="0"/>
          <w:strike w:val="0"/>
          <w:noProof w:val="0"/>
          <w:color w:val="000000"/>
          <w:position w:val="0"/>
          <w:sz w:val="20"/>
          <w:u w:val="none"/>
          <w:vertAlign w:val="baseline"/>
        </w:rPr>
        <w:t xml:space="preserve">, a Missouri </w:t>
      </w:r>
      <w:hyperlink r:id="rId1830"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was introduced to the </w:t>
      </w:r>
      <w:hyperlink r:id="rId183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last Tuesday.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aligns with President Trump's campaign promise to impose a 'temporary cap on credit card interest rates,'" Anna Bahr, director of communications 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 reached out to Senator Hawley's offices for comment via email on Monday.</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bipartisan move addresses the growing financial strain on American consumers, who are increasingly burdened by credit card </w:t>
      </w:r>
      <w:hyperlink r:id="rId1832" w:history="1">
        <w:r>
          <w:rPr>
            <w:rFonts w:ascii="arial" w:eastAsia="arial" w:hAnsi="arial" w:cs="arial"/>
            <w:b w:val="0"/>
            <w:i/>
            <w:strike w:val="0"/>
            <w:noProof w:val="0"/>
            <w:color w:val="0077CC"/>
            <w:position w:val="0"/>
            <w:sz w:val="20"/>
            <w:u w:val="single"/>
            <w:vertAlign w:val="baseline"/>
          </w:rPr>
          <w:t>debt</w:t>
        </w:r>
      </w:hyperlink>
      <w:r>
        <w:rPr>
          <w:rFonts w:ascii="arial" w:eastAsia="arial" w:hAnsi="arial" w:cs="arial"/>
          <w:b w:val="0"/>
          <w:i w:val="0"/>
          <w:strike w:val="0"/>
          <w:noProof w:val="0"/>
          <w:color w:val="000000"/>
          <w:position w:val="0"/>
          <w:sz w:val="20"/>
          <w:u w:val="none"/>
          <w:vertAlign w:val="baseline"/>
        </w:rPr>
        <w:t xml:space="preserve"> amid rising costs of living.</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card debt in the U.S. hit $1.17 trillion in the third quarter of 2024—an increase of $24 billion from the previous quarter, according to </w:t>
      </w:r>
      <w:hyperlink r:id="rId1833" w:history="1">
        <w:r>
          <w:rPr>
            <w:rFonts w:ascii="arial" w:eastAsia="arial" w:hAnsi="arial" w:cs="arial"/>
            <w:b w:val="0"/>
            <w:i/>
            <w:strike w:val="0"/>
            <w:noProof w:val="0"/>
            <w:color w:val="0077CC"/>
            <w:position w:val="0"/>
            <w:sz w:val="20"/>
            <w:u w:val="single"/>
            <w:vertAlign w:val="baseline"/>
          </w:rPr>
          <w:t>New York Fed data</w:t>
        </w:r>
      </w:hyperlink>
      <w:r>
        <w:rPr>
          <w:rFonts w:ascii="arial" w:eastAsia="arial" w:hAnsi="arial" w:cs="arial"/>
          <w:b w:val="0"/>
          <w:i w:val="0"/>
          <w:strike w:val="0"/>
          <w:noProof w:val="0"/>
          <w:color w:val="000000"/>
          <w:position w:val="0"/>
          <w:sz w:val="20"/>
          <w:u w:val="none"/>
          <w:vertAlign w:val="baseline"/>
        </w:rPr>
        <w:t xml:space="preserve">. What's more, </w:t>
      </w:r>
      <w:hyperlink r:id="rId1834" w:history="1">
        <w:r>
          <w:rPr>
            <w:rFonts w:ascii="arial" w:eastAsia="arial" w:hAnsi="arial" w:cs="arial"/>
            <w:b w:val="0"/>
            <w:i/>
            <w:strike w:val="0"/>
            <w:noProof w:val="0"/>
            <w:color w:val="0077CC"/>
            <w:position w:val="0"/>
            <w:sz w:val="20"/>
            <w:u w:val="single"/>
            <w:vertAlign w:val="baseline"/>
          </w:rPr>
          <w:t>credit card defaults are up significantly</w:t>
        </w:r>
      </w:hyperlink>
      <w:r>
        <w:rPr>
          <w:rFonts w:ascii="arial" w:eastAsia="arial" w:hAnsi="arial" w:cs="arial"/>
          <w:b w:val="0"/>
          <w:i w:val="0"/>
          <w:strike w:val="0"/>
          <w:noProof w:val="0"/>
          <w:color w:val="000000"/>
          <w:position w:val="0"/>
          <w:sz w:val="20"/>
          <w:u w:val="none"/>
          <w:vertAlign w:val="baseline"/>
        </w:rPr>
        <w:t>. High credit card interest rates further compound these challenges, making it even harder for consumers to pay off their debts.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high </w:t>
      </w:r>
      <w:hyperlink r:id="rId1835"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and climbing </w:t>
      </w:r>
      <w:hyperlink r:id="rId1836" w:history="1">
        <w:r>
          <w:rPr>
            <w:rFonts w:ascii="arial" w:eastAsia="arial" w:hAnsi="arial" w:cs="arial"/>
            <w:b w:val="0"/>
            <w:i/>
            <w:strike w:val="0"/>
            <w:noProof w:val="0"/>
            <w:color w:val="0077CC"/>
            <w:position w:val="0"/>
            <w:sz w:val="20"/>
            <w:u w:val="single"/>
            <w:vertAlign w:val="baseline"/>
          </w:rPr>
          <w:t>interest rates</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-Hawley bill promises significant relief.</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credit card interest rate has hovered over 20 percent for the past two years, according to data from the </w:t>
      </w:r>
      <w:hyperlink r:id="rId1837" w:history="1">
        <w:r>
          <w:rPr>
            <w:rFonts w:ascii="arial" w:eastAsia="arial" w:hAnsi="arial" w:cs="arial"/>
            <w:b w:val="0"/>
            <w:i/>
            <w:strike w:val="0"/>
            <w:noProof w:val="0"/>
            <w:color w:val="0077CC"/>
            <w:position w:val="0"/>
            <w:sz w:val="20"/>
            <w:u w:val="single"/>
            <w:vertAlign w:val="baseline"/>
          </w:rPr>
          <w:t>St. Louis Fed</w:t>
        </w:r>
      </w:hyperlink>
      <w:r>
        <w:rPr>
          <w:rFonts w:ascii="arial" w:eastAsia="arial" w:hAnsi="arial" w:cs="arial"/>
          <w:b w:val="0"/>
          <w:i w:val="0"/>
          <w:strike w:val="0"/>
          <w:noProof w:val="0"/>
          <w:color w:val="000000"/>
          <w:position w:val="0"/>
          <w:sz w:val="20"/>
          <w:u w:val="none"/>
          <w:vertAlign w:val="baseline"/>
        </w:rPr>
        <w:t>, with many Americans grappling with even higher rates.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credit card companies reap the benefits. According to the </w:t>
      </w:r>
      <w:hyperlink r:id="rId1838" w:history="1">
        <w:r>
          <w:rPr>
            <w:rFonts w:ascii="arial" w:eastAsia="arial" w:hAnsi="arial" w:cs="arial"/>
            <w:b w:val="0"/>
            <w:i/>
            <w:strike w:val="0"/>
            <w:noProof w:val="0"/>
            <w:color w:val="0077CC"/>
            <w:position w:val="0"/>
            <w:sz w:val="20"/>
            <w:u w:val="single"/>
            <w:vertAlign w:val="baseline"/>
          </w:rPr>
          <w:t>Consumer Financial Protection Bureau (CFPB)</w:t>
        </w:r>
      </w:hyperlink>
      <w:r>
        <w:rPr>
          <w:rFonts w:ascii="arial" w:eastAsia="arial" w:hAnsi="arial" w:cs="arial"/>
          <w:b w:val="0"/>
          <w:i w:val="0"/>
          <w:strike w:val="0"/>
          <w:noProof w:val="0"/>
          <w:color w:val="000000"/>
          <w:position w:val="0"/>
          <w:sz w:val="20"/>
          <w:u w:val="none"/>
          <w:vertAlign w:val="baseline"/>
        </w:rPr>
        <w:t>, credit card companies charged Americans $105 billion in interest in 2022.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the bill would cut these rates by more than half, potentially saving consumers billions in interest payments and alleviating economic pressure on millions of working-class families.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rally in Long Island, New York, last September, Trump spoke about capping credit card interest rates at about 10 percent, arguing we can't let credit card companies "make 25 and 30 percent."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Americans catch up, we're going to put a temporary cap on credit card interest rates," Trump said.</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frequently opposed Trump on various issues. But by moving to legislate Trump's campaign promise into law, the senator has highlighted both the urgency of this issue and the potential for bipartisan cooperation.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Potential Drawbacks of Capping Credit Card Interest Rates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met resistance from financial institutions. And some experts warn that capping interest rates so drastically could restrict credit access for consumers with higher credit risks, pushing them toward alternative financing options like predatory payday loans.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forced to cap [APRs for] those with the highest interest rates, it would no longer make sense for the issuer to even offer them a product because it might not even be net positive from a revenue perspective," John Cabell, managing director of payments intelligence at J.D. Power, told </w:t>
      </w:r>
      <w:hyperlink r:id="rId1839" w:history="1">
        <w:r>
          <w:rPr>
            <w:rFonts w:ascii="arial" w:eastAsia="arial" w:hAnsi="arial" w:cs="arial"/>
            <w:b w:val="0"/>
            <w:i/>
            <w:strike w:val="0"/>
            <w:noProof w:val="0"/>
            <w:color w:val="0077CC"/>
            <w:position w:val="0"/>
            <w:sz w:val="20"/>
            <w:u w:val="single"/>
            <w:vertAlign w:val="baseline"/>
          </w:rPr>
          <w:t>Fortune</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Rossman, senior industry analyst at</w:t>
      </w:r>
      <w:r>
        <w:rPr>
          <w:rFonts w:ascii="arial" w:eastAsia="arial" w:hAnsi="arial" w:cs="arial"/>
          <w:b w:val="0"/>
          <w:i/>
          <w:strike w:val="0"/>
          <w:noProof w:val="0"/>
          <w:color w:val="000000"/>
          <w:position w:val="0"/>
          <w:sz w:val="20"/>
          <w:u w:val="none"/>
          <w:vertAlign w:val="baseline"/>
        </w:rPr>
        <w:t xml:space="preserve"> Bankrate</w:t>
      </w:r>
      <w:r>
        <w:rPr>
          <w:rFonts w:ascii="arial" w:eastAsia="arial" w:hAnsi="arial" w:cs="arial"/>
          <w:b w:val="0"/>
          <w:i w:val="0"/>
          <w:strike w:val="0"/>
          <w:noProof w:val="0"/>
          <w:color w:val="000000"/>
          <w:position w:val="0"/>
          <w:sz w:val="20"/>
          <w:u w:val="none"/>
          <w:vertAlign w:val="baseline"/>
        </w:rPr>
        <w:t xml:space="preserv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that credit card companies might compensate for the loss in revenue by increasing other fees or reducing rewards. But the biggest unintended consequence, he noted, would be a decrease in credit availability.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 cap wouldn't be nearly as profitable for lenders, so they wouldn't do as much lending. And while I don't want people to pay 20 or 30% interest rates, it's important to note that access to credit is vital for many households," Rossman said.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Anna Bahr, director of communications for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"It's no secret that large financial institutions and credit card conglomerates will spend huge amounts in campaign contributions and lobbying in opposition to this legislation. They will do everything they can to continue to make billions in profits by charging outrageously high credit card interest rates... The good news is that, according to a recent survey, 77% of credit cardholders want to cap credit card interest rates.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will </w:t>
      </w:r>
      <w:hyperlink r:id="rId1840"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listen to big bank CEOs who want to protect the status quo or will Congress listen to the overwhelming majority of the American people who want us to take on their greed?"</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a Vermont Democrat, said in a recent statement: </w:t>
      </w:r>
      <w:r>
        <w:rPr>
          <w:rFonts w:ascii="arial" w:eastAsia="arial" w:hAnsi="arial" w:cs="arial"/>
          <w:b w:val="0"/>
          <w:i w:val="0"/>
          <w:strike w:val="0"/>
          <w:noProof w:val="0"/>
          <w:color w:val="000000"/>
          <w:position w:val="0"/>
          <w:sz w:val="20"/>
          <w:u w:val="none"/>
          <w:vertAlign w:val="baseline"/>
        </w:rPr>
        <w:t>"When large financial institutions charge over 25 percent interest on credit cards, they are not engaged in the business of making credit available. They are engaged in extortion and loan sharking. We cannot continue to allow big banks to make huge profits ripping off the American people. This legislation will provide working families struggling to pay their bills with desperately needed financial relief."</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Senator Josh Hawley, a Missouri Republican, said in a recent statement:</w:t>
      </w:r>
      <w:r>
        <w:rPr>
          <w:rFonts w:ascii="arial" w:eastAsia="arial" w:hAnsi="arial" w:cs="arial"/>
          <w:b w:val="0"/>
          <w:i w:val="0"/>
          <w:strike w:val="0"/>
          <w:noProof w:val="0"/>
          <w:color w:val="000000"/>
          <w:position w:val="0"/>
          <w:sz w:val="20"/>
          <w:u w:val="none"/>
          <w:vertAlign w:val="baseline"/>
        </w:rPr>
        <w:t xml:space="preserve"> "Working Americans are drowning in record credit card debt while the biggest credit card issuers get richer and richer by hiking their interest rates to the moon. It's not just wrong, it's exploitative. And it needs to end."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"Capping credit card interest rates at 10%, just like President Trump campaigned on, is a simple way to provide meaningful relief to working people. Let's do it."</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Ted Rossman, senior industry analyst </w:t>
      </w:r>
      <w:r>
        <w:rPr>
          <w:rFonts w:ascii="arial" w:eastAsia="arial" w:hAnsi="arial" w:cs="arial"/>
          <w:b/>
          <w:i w:val="0"/>
          <w:strike w:val="0"/>
          <w:noProof w:val="0"/>
          <w:color w:val="000000"/>
          <w:position w:val="0"/>
          <w:sz w:val="20"/>
          <w:u w:val="none"/>
          <w:vertAlign w:val="baseline"/>
        </w:rPr>
        <w:t xml:space="preserve">at </w:t>
      </w:r>
      <w:r>
        <w:rPr>
          <w:rFonts w:ascii="arial" w:eastAsia="arial" w:hAnsi="arial" w:cs="arial"/>
          <w:b/>
          <w:i/>
          <w:strike w:val="0"/>
          <w:noProof w:val="0"/>
          <w:color w:val="000000"/>
          <w:position w:val="0"/>
          <w:sz w:val="20"/>
          <w:u w:val="none"/>
          <w:vertAlign w:val="baseline"/>
        </w:rPr>
        <w:t>Bankrate</w:t>
      </w:r>
      <w:r>
        <w:rPr>
          <w:rFonts w:ascii="arial" w:eastAsia="arial" w:hAnsi="arial" w:cs="arial"/>
          <w:b/>
          <w:i w:val="0"/>
          <w:strike w:val="0"/>
          <w:noProof w:val="0"/>
          <w:color w:val="000000"/>
          <w:position w:val="0"/>
          <w:sz w:val="20"/>
          <w:u w:val="none"/>
          <w:vertAlign w:val="baseline"/>
        </w:rPr>
        <w:t xml:space="preserve">,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"Credit cards provide a valuable service and a 10% rate cap would threaten their existence. I'd love to see everyone pay these off as quickly and cost-effectively as possible, but a 10% rate cap feels like trying to solve America's credit card debt problem by throwing the baby out with the bath water."</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Lindsey Johnson, president and CEO of the Consumer Bankers Association (CBA), said in a recent statement: </w:t>
      </w:r>
      <w:r>
        <w:rPr>
          <w:rFonts w:ascii="arial" w:eastAsia="arial" w:hAnsi="arial" w:cs="arial"/>
          <w:b w:val="0"/>
          <w:i w:val="0"/>
          <w:strike w:val="0"/>
          <w:noProof w:val="0"/>
          <w:color w:val="000000"/>
          <w:position w:val="0"/>
          <w:sz w:val="20"/>
          <w:u w:val="none"/>
          <w:vertAlign w:val="baseline"/>
        </w:rPr>
        <w:t>"Research clearly shows that when politicians, rather than the free market, dictate prices, consumers ultimately pay the price through limited choices outside the well-regulated banking system. For example, one in nine Missourians already uses payday loans, almost double the national average. Those consumers pay annual interest rates of more than 300 percent because of their lack of access to bank credit."</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Karoline Leavitt, current White House Press Secretary, told </w:t>
      </w:r>
      <w:r>
        <w:rPr>
          <w:rFonts w:ascii="arial" w:eastAsia="arial" w:hAnsi="arial" w:cs="arial"/>
          <w:b/>
          <w:i/>
          <w:strike w:val="0"/>
          <w:noProof w:val="0"/>
          <w:color w:val="000000"/>
          <w:position w:val="0"/>
          <w:sz w:val="20"/>
          <w:u w:val="none"/>
          <w:vertAlign w:val="baseline"/>
        </w:rPr>
        <w:t xml:space="preserve">CNN </w:t>
      </w:r>
      <w:r>
        <w:rPr>
          <w:rFonts w:ascii="arial" w:eastAsia="arial" w:hAnsi="arial" w:cs="arial"/>
          <w:b/>
          <w:i w:val="0"/>
          <w:strike w:val="0"/>
          <w:noProof w:val="0"/>
          <w:color w:val="000000"/>
          <w:position w:val="0"/>
          <w:sz w:val="20"/>
          <w:u w:val="none"/>
          <w:vertAlign w:val="baseline"/>
        </w:rPr>
        <w:t>last September</w:t>
      </w:r>
      <w:r>
        <w:rPr>
          <w:rFonts w:ascii="arial" w:eastAsia="arial" w:hAnsi="arial" w:cs="arial"/>
          <w:b w:val="0"/>
          <w:i w:val="0"/>
          <w:strike w:val="0"/>
          <w:noProof w:val="0"/>
          <w:color w:val="000000"/>
          <w:position w:val="0"/>
          <w:sz w:val="20"/>
          <w:u w:val="none"/>
          <w:vertAlign w:val="baseline"/>
        </w:rPr>
        <w:t xml:space="preserve"> the idea would "... Provide temporary and immediate relief for hardworking Americans who are struggling to make ends meet and cannot afford hefty interest payments on top of the skyrocketing costs of mortgages, rent, groceries and gas."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success hinges on Congressional support and potentially Trump's endorsement. As debates and discussions unfold, the implications of this legislative effort will become clearer.</w:t>
      </w:r>
    </w:p>
    <w:p>
      <w:pPr>
        <w:pStyle w:val="Normal96"/>
        <w:keepNext w:val="0"/>
        <w:spacing w:before="240" w:after="0" w:line="260" w:lineRule="atLeast"/>
        <w:ind w:left="0" w:right="0" w:firstLine="0"/>
        <w:jc w:val="both"/>
      </w:pPr>
      <w:hyperlink r:id="rId1841" w:history="1">
        <w:r>
          <w:rPr>
            <w:rFonts w:ascii="arial" w:eastAsia="arial" w:hAnsi="arial" w:cs="arial"/>
            <w:b w:val="0"/>
            <w:i/>
            <w:strike w:val="0"/>
            <w:color w:val="0077CC"/>
            <w:sz w:val="20"/>
            <w:u w:val="single"/>
            <w:vertAlign w:val="baseline"/>
          </w:rPr>
          <w:t>Link to Image</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94" style="position:absolute;z-index:25199923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on stage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 / Stringer/Getty Images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delivers remarks on stage at NHTI Concord Community College before U.S. President Joe Biden on October 22, 2024 in Concord, New Hampshire.</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95" style="position:absolute;z-index:252000256"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(94%); INTEREST RATES (93%); BIPARTISANSHIP (92%); CAMPAIGNS &amp; ELECTIONS (90%); CONSUMER WATCHDOGS (90%); CONSUMERS (90%); LEGISLATIVE BODIES (90%); MONEY, CURRENCIES &amp; INTEREST RATES (90%); US DEMOCRATIC PARTY (90%); US REPUBLICAN PARTY (90%); LEGISLATIVE VOTING (79%); CONSUMER PROTECTION (78%); FINANCIAL RISK MANAGEMENT (78%); INFLATION (78%); COST OF LIVING (75%); RISK MANAGEMENT (75%); INDUSTRY ANALYSTS (73%); MANAGERS &amp; SUPERVISORS (73%); PREDATORY LENDING (73%); FAMILY (63%); News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RESERVE BANK OF NEW YORK (56%);  FEDERAL RESERVE BANK OF ST LOUIS (54%)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CONSUMER FINANCIAL PROTECTION (54%)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NAICS521110 MONETARY AUTHORITIES - CENTRAL BANK (56%); SIC6011 FEDERAL RESERVE BANKS (56%); CREDIT CARDS (93%); INTEREST RATES (93%); MONEY, CURRENCIES &amp; INTEREST RATES (90%); PAYMENT CARDS &amp; SERVICES (90%); ALTERNATIVE LENDING (78%); CONSUMER LENDING (78%); FINANCIAL RISK MANAGEMENT (78%); PERSONAL DEBT (78%); PERSONAL FINANCE (78%); RISK MANAGEMENT (75%); BANKING &amp; FINANCE (73%); CHECK CASHING SERVICES (73%); INDUSTRY ANALYSTS (73%); PREDATORY LENDING (73%)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JOSH HAWLEY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(73%); NEW YORK, USA (92%); MISSOURI, USA (79%); UNITED STATES (94%)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3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 xml:space="preserve">Stephen A. Smith Suggests Growing Influence Of </w:t>
        </w:r>
      </w:hyperlink>
      <w:hyperlink r:id="rId1849" w:history="1">
        <w:r>
          <w:rPr>
            <w:rFonts w:ascii="arial" w:eastAsia="arial" w:hAnsi="arial" w:cs="arial"/>
            <w:b/>
            <w:i/>
            <w:strike w:val="0"/>
            <w:color w:val="0077CC"/>
            <w:sz w:val="28"/>
            <w:u w:val="single"/>
            <w:vertAlign w:val="baseline"/>
          </w:rPr>
          <w:t>Bernie</w:t>
        </w:r>
      </w:hyperlink>
      <w:hyperlink r:id="rId1850" w:history="1">
        <w:r>
          <w:rPr>
            <w:rFonts w:ascii="arial" w:eastAsia="arial" w:hAnsi="arial" w:cs="arial"/>
            <w:b/>
            <w:i/>
            <w:strike w:val="0"/>
            <w:color w:val="0077CC"/>
            <w:sz w:val="28"/>
            <w:u w:val="single"/>
            <w:vertAlign w:val="baseline"/>
          </w:rPr>
          <w:t xml:space="preserve"> </w:t>
        </w:r>
      </w:hyperlink>
      <w:hyperlink r:id="rId1851" w:history="1">
        <w:r>
          <w:rPr>
            <w:rFonts w:ascii="arial" w:eastAsia="arial" w:hAnsi="arial" w:cs="arial"/>
            <w:b/>
            <w:i/>
            <w:strike w:val="0"/>
            <w:color w:val="0077CC"/>
            <w:sz w:val="28"/>
            <w:u w:val="single"/>
            <w:vertAlign w:val="baseline"/>
          </w:rPr>
          <w:t>Sanders</w:t>
        </w:r>
      </w:hyperlink>
      <w:hyperlink r:id="rId1852" w:history="1">
        <w:r>
          <w:rPr>
            <w:rFonts w:ascii="arial" w:eastAsia="arial" w:hAnsi="arial" w:cs="arial"/>
            <w:b/>
            <w:i/>
            <w:strike w:val="0"/>
            <w:color w:val="0077CC"/>
            <w:sz w:val="28"/>
            <w:u w:val="single"/>
            <w:vertAlign w:val="baseline"/>
          </w:rPr>
          <w:t xml:space="preserve"> And AOC In Democratic Party Fuels His Potential 2028 Bid</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10:45 PM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elections; elections; elections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Jason Cohen, Contributor, </w:t>
      </w:r>
      <w:hyperlink r:id="rId1853" w:history="1">
        <w:r>
          <w:rPr>
            <w:rFonts w:ascii="arial" w:eastAsia="arial" w:hAnsi="arial" w:cs="arial"/>
            <w:b w:val="0"/>
            <w:i/>
            <w:strike w:val="0"/>
            <w:noProof w:val="0"/>
            <w:color w:val="0077CC"/>
            <w:position w:val="0"/>
            <w:sz w:val="20"/>
            <w:u w:val="single"/>
            <w:vertAlign w:val="baseline"/>
          </w:rPr>
          <w:t>jasoncohen@dcnf.org</w:t>
        </w:r>
      </w:hyperlink>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97" style="position:absolute;z-index:252002304"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both"/>
      </w:pPr>
      <w:hyperlink r:id="rId1854" w:history="1">
        <w:r>
          <w:rPr>
            <w:rFonts w:ascii="arial" w:eastAsia="arial" w:hAnsi="arial" w:cs="arial"/>
            <w:b w:val="0"/>
            <w:i/>
            <w:strike w:val="0"/>
            <w:color w:val="0077CC"/>
            <w:sz w:val="20"/>
            <w:u w:val="single"/>
            <w:vertAlign w:val="baseline"/>
          </w:rPr>
          <w:t>Link to Image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ESPN's Stephen A. Smith suggested Tuesday that the increasing influence of Independent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Democratic New York Rep. Alexandria Ocasio-Cortez in the Democratic Party helped open his mind to a potential 2028 presidential run.</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t>
      </w:r>
      <w:hyperlink r:id="rId185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Monday at the National Association of Broadcasters (NAB) Show that, although he was not interested in pursuing the presidency, he would remain flexible based on the condition of the country and his chances of winning. On “</w:t>
      </w:r>
      <w:hyperlink r:id="rId1856" w:history="1">
        <w:r>
          <w:rPr>
            <w:rFonts w:ascii="arial" w:eastAsia="arial" w:hAnsi="arial" w:cs="arial"/>
            <w:b w:val="0"/>
            <w:i/>
            <w:strike w:val="0"/>
            <w:noProof w:val="0"/>
            <w:color w:val="0077CC"/>
            <w:position w:val="0"/>
            <w:sz w:val="20"/>
            <w:u w:val="single"/>
            <w:vertAlign w:val="baseline"/>
          </w:rPr>
          <w:t>The Stephen A. Smith Show</w:t>
        </w:r>
      </w:hyperlink>
      <w:r>
        <w:rPr>
          <w:rFonts w:ascii="arial" w:eastAsia="arial" w:hAnsi="arial" w:cs="arial"/>
          <w:b w:val="0"/>
          <w:i w:val="0"/>
          <w:strike w:val="0"/>
          <w:noProof w:val="0"/>
          <w:color w:val="000000"/>
          <w:position w:val="0"/>
          <w:sz w:val="20"/>
          <w:u w:val="none"/>
          <w:vertAlign w:val="baseline"/>
        </w:rPr>
        <w:t xml:space="preserve">” Tuesday, he said that he believed it was necessary for him to “speak up at the NAB conference” because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would not be ideal stewards of the </w:t>
      </w:r>
      <w:hyperlink r:id="rId1857"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w:t>
      </w:r>
      <w:hyperlink r:id="rId1858" w:history="1">
        <w:r>
          <w:rPr>
            <w:rFonts w:ascii="arial" w:eastAsia="arial" w:hAnsi="arial" w:cs="arial"/>
            <w:b/>
            <w:i/>
            <w:strike w:val="0"/>
            <w:noProof w:val="0"/>
            <w:color w:val="0077CC"/>
            <w:position w:val="0"/>
            <w:sz w:val="20"/>
            <w:u w:val="single"/>
            <w:vertAlign w:val="baseline"/>
          </w:rPr>
          <w:t>(RELATED: Tim Walz Is Still Trying To Explain How Badly His Party Failed In 2024)</w:t>
        </w:r>
      </w:hyperlink>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when I think about the Republicans, I think the Republicans are asking us, particularly Trump, 'Trust me.' And by the way, he's in a position to do it because he won the popular vote. He won the Electoral College vote. He won every swing state. He won both houses of Congress,” Smith said. “He's got a majority, 6-3, in the Supreme Court. I mean, damn. Americans didn't just give it to him. He took it because he recognized what the left wasn't doing. They were preoccupied with nonsense. You want to ask why Stephen A. Smith felt the need to speak up at the NAB conference?”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y'all this question: We're supposed to leave it to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Alexandria Ocasio-Cortez? We're supposed to leave it with individuals that will tell you that it's perfectly OK to tax 70% of your money? Not that they gave out that number. I'm just speculating because of how socialistic they are in their thinking,” Smith added. “We're supposed to say that that's OK? Y'all OK with that? You OK with going to work and making $100 and walking home with $30? You sure about that? Are you cool with it? Just tell me. Because these are the kind of questions that we have to ask ourselves. That is why I spoke up.”</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Smith said that he is an independent, he indicated on a February </w:t>
      </w:r>
      <w:hyperlink r:id="rId1859" w:history="1">
        <w:r>
          <w:rPr>
            <w:rFonts w:ascii="arial" w:eastAsia="arial" w:hAnsi="arial" w:cs="arial"/>
            <w:b w:val="0"/>
            <w:i/>
            <w:strike w:val="0"/>
            <w:noProof w:val="0"/>
            <w:color w:val="0077CC"/>
            <w:position w:val="0"/>
            <w:sz w:val="20"/>
            <w:u w:val="single"/>
            <w:vertAlign w:val="baseline"/>
          </w:rPr>
          <w:t>episode</w:t>
        </w:r>
      </w:hyperlink>
      <w:r>
        <w:rPr>
          <w:rFonts w:ascii="arial" w:eastAsia="arial" w:hAnsi="arial" w:cs="arial"/>
          <w:b w:val="0"/>
          <w:i w:val="0"/>
          <w:strike w:val="0"/>
          <w:noProof w:val="0"/>
          <w:color w:val="000000"/>
          <w:position w:val="0"/>
          <w:sz w:val="20"/>
          <w:u w:val="none"/>
          <w:vertAlign w:val="baseline"/>
        </w:rPr>
        <w:t xml:space="preserve"> of his show that he would likely run as a </w:t>
      </w:r>
      <w:hyperlink r:id="rId1860" w:history="1">
        <w:r>
          <w:rPr>
            <w:rFonts w:ascii="arial" w:eastAsia="arial" w:hAnsi="arial" w:cs="arial"/>
            <w:b w:val="0"/>
            <w:i/>
            <w:strike w:val="0"/>
            <w:noProof w:val="0"/>
            <w:color w:val="0077CC"/>
            <w:position w:val="0"/>
            <w:sz w:val="20"/>
            <w:u w:val="single"/>
            <w:vertAlign w:val="baseline"/>
          </w:rPr>
          <w:t>Democrat</w:t>
        </w:r>
      </w:hyperlink>
      <w:r>
        <w:rPr>
          <w:rFonts w:ascii="arial" w:eastAsia="arial" w:hAnsi="arial" w:cs="arial"/>
          <w:b w:val="0"/>
          <w:i w:val="0"/>
          <w:strike w:val="0"/>
          <w:noProof w:val="0"/>
          <w:color w:val="000000"/>
          <w:position w:val="0"/>
          <w:sz w:val="20"/>
          <w:u w:val="none"/>
          <w:vertAlign w:val="baseline"/>
        </w:rPr>
        <w: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garnered 2% support in a January </w:t>
      </w:r>
      <w:hyperlink r:id="rId1861"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by McLaughlin &amp; Associates that requested participants choose their preferred candidate for the 2028 Democratic presidential primary. Former Vice President </w:t>
      </w:r>
      <w:hyperlink r:id="rId1862"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led the field with 33% support.</w:t>
      </w:r>
    </w:p>
    <w:p>
      <w:pPr>
        <w:pStyle w:val="Normal9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have </w:t>
      </w:r>
      <w:hyperlink r:id="rId1863" w:history="1">
        <w:r>
          <w:rPr>
            <w:rFonts w:ascii="arial" w:eastAsia="arial" w:hAnsi="arial" w:cs="arial"/>
            <w:b w:val="0"/>
            <w:i/>
            <w:strike w:val="0"/>
            <w:noProof w:val="0"/>
            <w:color w:val="0077CC"/>
            <w:position w:val="0"/>
            <w:sz w:val="20"/>
            <w:u w:val="single"/>
            <w:vertAlign w:val="baseline"/>
          </w:rPr>
          <w:t>traveled</w:t>
        </w:r>
      </w:hyperlink>
      <w:r>
        <w:rPr>
          <w:rFonts w:ascii="arial" w:eastAsia="arial" w:hAnsi="arial" w:cs="arial"/>
          <w:b w:val="0"/>
          <w:i w:val="0"/>
          <w:strike w:val="0"/>
          <w:noProof w:val="0"/>
          <w:color w:val="000000"/>
          <w:position w:val="0"/>
          <w:sz w:val="20"/>
          <w:u w:val="none"/>
          <w:vertAlign w:val="baseline"/>
        </w:rPr>
        <w:t xml:space="preserve"> the nation on the Vermont senator's “Fighting Oligarchy” </w:t>
      </w:r>
      <w:hyperlink r:id="rId1864" w:history="1">
        <w:r>
          <w:rPr>
            <w:rFonts w:ascii="arial" w:eastAsia="arial" w:hAnsi="arial" w:cs="arial"/>
            <w:b w:val="0"/>
            <w:i/>
            <w:strike w:val="0"/>
            <w:noProof w:val="0"/>
            <w:color w:val="0077CC"/>
            <w:position w:val="0"/>
            <w:sz w:val="20"/>
            <w:u w:val="single"/>
            <w:vertAlign w:val="baseline"/>
          </w:rPr>
          <w:t>tour</w:t>
        </w:r>
      </w:hyperlink>
      <w:r>
        <w:rPr>
          <w:rFonts w:ascii="arial" w:eastAsia="arial" w:hAnsi="arial" w:cs="arial"/>
          <w:b w:val="0"/>
          <w:i w:val="0"/>
          <w:strike w:val="0"/>
          <w:noProof w:val="0"/>
          <w:color w:val="000000"/>
          <w:position w:val="0"/>
          <w:sz w:val="20"/>
          <w:u w:val="none"/>
          <w:vertAlign w:val="baseline"/>
        </w:rPr>
        <w:t xml:space="preserve">, speaking to </w:t>
      </w:r>
      <w:hyperlink r:id="rId1865" w:history="1">
        <w:r>
          <w:rPr>
            <w:rFonts w:ascii="arial" w:eastAsia="arial" w:hAnsi="arial" w:cs="arial"/>
            <w:b w:val="0"/>
            <w:i/>
            <w:strike w:val="0"/>
            <w:noProof w:val="0"/>
            <w:color w:val="0077CC"/>
            <w:position w:val="0"/>
            <w:sz w:val="20"/>
            <w:u w:val="single"/>
            <w:vertAlign w:val="baseline"/>
          </w:rPr>
          <w:t>crowds</w:t>
        </w:r>
      </w:hyperlink>
      <w:r>
        <w:rPr>
          <w:rFonts w:ascii="arial" w:eastAsia="arial" w:hAnsi="arial" w:cs="arial"/>
          <w:b w:val="0"/>
          <w:i w:val="0"/>
          <w:strike w:val="0"/>
          <w:noProof w:val="0"/>
          <w:color w:val="000000"/>
          <w:position w:val="0"/>
          <w:sz w:val="20"/>
          <w:u w:val="none"/>
          <w:vertAlign w:val="baseline"/>
        </w:rPr>
        <w:t xml:space="preserve"> about how to combat “the Oligarchs and corporate interests who have so much power” in the U.S. When asked to name the Democratic leader they believe “best reflects the core values” of the party, 10% of Democrats selected </w:t>
      </w:r>
      <w:hyperlink r:id="rId1866" w:history="1">
        <w:r>
          <w:rPr>
            <w:rFonts w:ascii="arial" w:eastAsia="arial" w:hAnsi="arial" w:cs="arial"/>
            <w:b w:val="0"/>
            <w:i/>
            <w:strike w:val="0"/>
            <w:noProof w:val="0"/>
            <w:color w:val="0077CC"/>
            <w:position w:val="0"/>
            <w:sz w:val="20"/>
            <w:u w:val="single"/>
            <w:vertAlign w:val="baseline"/>
          </w:rPr>
          <w:t>Ocasio-Cortez</w:t>
        </w:r>
      </w:hyperlink>
      <w:r>
        <w:rPr>
          <w:rFonts w:ascii="arial" w:eastAsia="arial" w:hAnsi="arial" w:cs="arial"/>
          <w:b w:val="0"/>
          <w:i w:val="0"/>
          <w:strike w:val="0"/>
          <w:noProof w:val="0"/>
          <w:color w:val="000000"/>
          <w:position w:val="0"/>
          <w:sz w:val="20"/>
          <w:u w:val="none"/>
          <w:vertAlign w:val="baseline"/>
        </w:rPr>
        <w:t xml:space="preserve">, while 8% chose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t>
      </w:r>
      <w:hyperlink r:id="rId1867"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a CNN/SSRS poll published March 16.</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t>
      </w:r>
      <w:hyperlink r:id="rId1868"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and </w:t>
      </w:r>
      <w:hyperlink r:id="rId1869" w:history="1">
        <w:r>
          <w:rPr>
            <w:rFonts w:ascii="arial" w:eastAsia="arial" w:hAnsi="arial" w:cs="arial"/>
            <w:b w:val="0"/>
            <w:i/>
            <w:strike w:val="0"/>
            <w:noProof w:val="0"/>
            <w:color w:val="0077CC"/>
            <w:position w:val="0"/>
            <w:sz w:val="20"/>
            <w:u w:val="single"/>
            <w:vertAlign w:val="baseline"/>
          </w:rPr>
          <w:t>Ocasio-Cortez</w:t>
        </w:r>
      </w:hyperlink>
      <w:r>
        <w:rPr>
          <w:rFonts w:ascii="arial" w:eastAsia="arial" w:hAnsi="arial" w:cs="arial"/>
          <w:b w:val="0"/>
          <w:i w:val="0"/>
          <w:strike w:val="0"/>
          <w:noProof w:val="0"/>
          <w:color w:val="000000"/>
          <w:position w:val="0"/>
          <w:sz w:val="20"/>
          <w:u w:val="none"/>
          <w:vertAlign w:val="baseline"/>
        </w:rPr>
        <w:t xml:space="preserve"> have floated tax rates of 70% or more on wealthy Americans.</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content created by the Daily Caller News Foundation, an independent and nonpartisan newswire service, is available without charge to any legitimate news publisher that can provide a large audience. All republished articles must include our logo, our reporter's byline and their DCNF affiliation. For any questions about our guidelines or partnering with us, please contact </w:t>
      </w:r>
      <w:hyperlink r:id="rId1870"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98" style="position:absolute;z-index:25200332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A. Smith Suggests Growing Influence Of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In Dem Party Fuels His Potential 2028 Bid</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99" style="position:absolute;z-index:252004352"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(94%); US DEMOCRATIC PARTY (90%); US REPUBLICAN PARTY (90%); VOTERS &amp; VOTING (90%); LEGISLATIVE BODIES (89%); OLIGARCHIES (89%); PRIMARY ELECTIONS (78%); SOCIALISM (78%); US ELECTORAL COLLEGE (78%); CONFERENCES &amp; CONVENTIONS (77%); HEADS OF GOVERNMENT ELECTIONS (77%); US PRESIDENTIAL CANDIDATES 2012 (77%); POPULAR VOTE (75%); GOVERNMENT BODIES &amp; OFFICES (73%); US PRESIDENTIAL ELECTIONS (73%); ASSOCIATIONS &amp; ORGANIZATIONS (57%); alexandria-ocasio-cortez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stephen-a-smith (%); newsletter-none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ESPN INC (58%)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OF BROADCASTERS (58%)</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SIC4841 CABLE &amp; OTHER PAY TELEVISION SERVICES (58%); BROADCASTING INDUSTRY (72%)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KAMALA HARRIS (79%); TIMOTHY J WALZ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(79%)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400"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 xml:space="preserve">Videos of </w:t>
        </w:r>
      </w:hyperlink>
      <w:hyperlink r:id="rId1878" w:history="1">
        <w:r>
          <w:rPr>
            <w:rFonts w:ascii="arial" w:eastAsia="arial" w:hAnsi="arial" w:cs="arial"/>
            <w:b/>
            <w:i/>
            <w:strike w:val="0"/>
            <w:color w:val="0077CC"/>
            <w:sz w:val="28"/>
            <w:u w:val="single"/>
            <w:vertAlign w:val="baseline"/>
          </w:rPr>
          <w:t>Bernie</w:t>
        </w:r>
      </w:hyperlink>
      <w:hyperlink r:id="rId1879" w:history="1">
        <w:r>
          <w:rPr>
            <w:rFonts w:ascii="arial" w:eastAsia="arial" w:hAnsi="arial" w:cs="arial"/>
            <w:b/>
            <w:i/>
            <w:strike w:val="0"/>
            <w:color w:val="0077CC"/>
            <w:sz w:val="28"/>
            <w:u w:val="single"/>
            <w:vertAlign w:val="baseline"/>
          </w:rPr>
          <w:t xml:space="preserve"> </w:t>
        </w:r>
      </w:hyperlink>
      <w:hyperlink r:id="rId1880" w:history="1">
        <w:r>
          <w:rPr>
            <w:rFonts w:ascii="arial" w:eastAsia="arial" w:hAnsi="arial" w:cs="arial"/>
            <w:b/>
            <w:i/>
            <w:strike w:val="0"/>
            <w:color w:val="0077CC"/>
            <w:sz w:val="28"/>
            <w:u w:val="single"/>
            <w:vertAlign w:val="baseline"/>
          </w:rPr>
          <w:t>Sanders</w:t>
        </w:r>
      </w:hyperlink>
      <w:hyperlink r:id="rId1881" w:history="1">
        <w:r>
          <w:rPr>
            <w:rFonts w:ascii="arial" w:eastAsia="arial" w:hAnsi="arial" w:cs="arial"/>
            <w:b/>
            <w:i/>
            <w:strike w:val="0"/>
            <w:color w:val="0077CC"/>
            <w:sz w:val="28"/>
            <w:u w:val="single"/>
            <w:vertAlign w:val="baseline"/>
          </w:rPr>
          <w:t xml:space="preserve"> and AOC Rally Crowd Sizes Take Off Online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 12:30 PM EST</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98"/>
        <w:keepNext w:val="0"/>
        <w:spacing w:before="120" w:after="0" w:line="220" w:lineRule="atLeast"/>
        <w:ind w:left="0" w:right="0" w:firstLine="0"/>
        <w:jc w:val="left"/>
      </w:pPr>
      <w:r>
        <w:br/>
      </w:r>
      <w:r>
        <w:pict>
          <v:shape id="_x0000_i1401" type="#_x0000_t75" style="width:166.48pt;height:42.74pt">
            <v:imagedata r:id="rId4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Lemon</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"We have never, ever had a rally as large as this,"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a crowd in Denver on Friday.</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02" style="position:absolute;z-index:252006400" from="0,2pt" to="512pt,2pt" strokecolor="#009ddb" strokeweight="2pt">
            <v:stroke linestyle="single"/>
            <w10:wrap type="topAndBottom"/>
          </v:line>
        </w:pict>
      </w:r>
    </w:p>
    <w:p>
      <w:pPr>
        <w:pStyle w:val="Normal98"/>
      </w:pP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of massive crowds turning out for rallies held by progressive Senator </w:t>
      </w:r>
      <w:hyperlink r:id="rId1882" w:history="1">
        <w:r>
          <w:rPr>
            <w:rFonts w:ascii="arial" w:eastAsia="arial" w:hAnsi="arial" w:cs="arial"/>
            <w:b/>
            <w:i/>
            <w:strike w:val="0"/>
            <w:noProof w:val="0"/>
            <w:color w:val="0077CC"/>
            <w:position w:val="0"/>
            <w:sz w:val="20"/>
            <w:u w:val="single"/>
            <w:vertAlign w:val="baseline"/>
          </w:rPr>
          <w:t>Bernie</w:t>
        </w:r>
      </w:hyperlink>
      <w:hyperlink r:id="rId1883" w:history="1">
        <w:r>
          <w:rPr>
            <w:rFonts w:ascii="arial" w:eastAsia="arial" w:hAnsi="arial" w:cs="arial"/>
            <w:b w:val="0"/>
            <w:i/>
            <w:strike w:val="0"/>
            <w:noProof w:val="0"/>
            <w:color w:val="0077CC"/>
            <w:position w:val="0"/>
            <w:sz w:val="20"/>
            <w:u w:val="single"/>
            <w:vertAlign w:val="baseline"/>
          </w:rPr>
          <w:t xml:space="preserve"> </w:t>
        </w:r>
      </w:hyperlink>
      <w:hyperlink r:id="rId1884"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 Vermont independent, and Representative </w:t>
      </w:r>
      <w:hyperlink r:id="rId1885"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a New York Democrat, have taken off online—showing thousands in attendance.</w:t>
      </w:r>
    </w:p>
    <w:p>
      <w:pPr>
        <w:pStyle w:val="Normal9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and Ocasio-Cortez's press representatives for comment via email on Saturday.</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struggled to respond to President </w:t>
      </w:r>
      <w:hyperlink r:id="rId188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his billionaire ally </w:t>
      </w:r>
      <w:hyperlink r:id="rId1887"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and congressional </w:t>
      </w:r>
      <w:hyperlink r:id="rId1888"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in the wake of their defeat in last year's election. Polling shows approval of the party and its representatives in </w:t>
      </w:r>
      <w:hyperlink r:id="rId1889"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w:t>
      </w:r>
      <w:hyperlink r:id="rId1890" w:history="1">
        <w:r>
          <w:rPr>
            <w:rFonts w:ascii="arial" w:eastAsia="arial" w:hAnsi="arial" w:cs="arial"/>
            <w:b w:val="0"/>
            <w:i/>
            <w:strike w:val="0"/>
            <w:noProof w:val="0"/>
            <w:color w:val="0077CC"/>
            <w:position w:val="0"/>
            <w:sz w:val="20"/>
            <w:u w:val="single"/>
            <w:vertAlign w:val="baseline"/>
          </w:rPr>
          <w:t>at record lows</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and Ocasio-Cortez's efforts appears to be breaking through with many in the country. Thousands have turned out in multiple states to attend their rallies as part of the "Fight the Oligarchy" tour.</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evening,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spoke to a crowd of some 15,000 in Phoenix, according to the senator's communications director Anna Bahr. Photos and videos from the event showed the Arizona State University's Mullett Arena packed, with the Arizona Mirror reporting that Trump's rally in the same facility last year "drew considerably fewer people."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MAGA think about this Crowd size for a Senator ands congresswoman? This is the energy democrats need," Brian Krassenstein, an online commentator with over 860,000 followers on X, formerly </w:t>
      </w:r>
      <w:hyperlink r:id="rId189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wrote with a video of Ocasio-Cortez walking out on stage to a loudly cheering crowd.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had some 1.4 million views as of Saturday morning.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 wrote on X that "more than 123,000 people" also watched the Arizona event live online.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clear about the moment we're in: @BernieSanders biggest crowd in Phoenix previously was 11,300 in 2015 when he was *running for president.* Tonight, in a non-campaign year, when he is running for nothing, **15,000** Arizonans turned out. This is a big deal," she posted.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even bigger crowd turned out for the duo's Friday rally at Denver's Civic Center Park. Colorado Public Radio reported some 34,000 were in attendance.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"Impressive! People are clearly angry at how things are going," Krassenstein wrote, sharing another video panning over the massive Colorado crowd.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had been viewed more than 790,000 times as of Saturday morning.</w:t>
      </w:r>
    </w:p>
    <w:p>
      <w:pPr>
        <w:pStyle w:val="Normal9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caucuses with </w:t>
      </w:r>
      <w:hyperlink r:id="rId1892"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w:t>
      </w:r>
      <w:hyperlink r:id="rId1893"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w:t>
      </w:r>
      <w:hyperlink r:id="rId1894" w:history="1">
        <w:r>
          <w:rPr>
            <w:rFonts w:ascii="arial" w:eastAsia="arial" w:hAnsi="arial" w:cs="arial"/>
            <w:b w:val="0"/>
            <w:i/>
            <w:strike w:val="0"/>
            <w:noProof w:val="0"/>
            <w:color w:val="0077CC"/>
            <w:position w:val="0"/>
            <w:sz w:val="20"/>
            <w:u w:val="single"/>
            <w:vertAlign w:val="baseline"/>
          </w:rPr>
          <w:t>twice sought the party's presidential nomination</w:t>
        </w:r>
      </w:hyperlink>
      <w:r>
        <w:rPr>
          <w:rFonts w:ascii="arial" w:eastAsia="arial" w:hAnsi="arial" w:cs="arial"/>
          <w:b w:val="0"/>
          <w:i w:val="0"/>
          <w:strike w:val="0"/>
          <w:noProof w:val="0"/>
          <w:color w:val="000000"/>
          <w:position w:val="0"/>
          <w:sz w:val="20"/>
          <w:u w:val="none"/>
          <w:vertAlign w:val="baseline"/>
        </w:rPr>
        <w:t xml:space="preserve"> in 2016 and 2020, announced in February that he'd be launching a national tour to "take on the oligarchy." The senator, along with many Democrats, </w:t>
      </w:r>
      <w:hyperlink r:id="rId1895" w:history="1">
        <w:r>
          <w:rPr>
            <w:rFonts w:ascii="arial" w:eastAsia="arial" w:hAnsi="arial" w:cs="arial"/>
            <w:b w:val="0"/>
            <w:i/>
            <w:strike w:val="0"/>
            <w:noProof w:val="0"/>
            <w:color w:val="0077CC"/>
            <w:position w:val="0"/>
            <w:sz w:val="20"/>
            <w:u w:val="single"/>
            <w:vertAlign w:val="baseline"/>
          </w:rPr>
          <w:t>has sounded the alarm</w:t>
        </w:r>
      </w:hyperlink>
      <w:r>
        <w:rPr>
          <w:rFonts w:ascii="arial" w:eastAsia="arial" w:hAnsi="arial" w:cs="arial"/>
          <w:b w:val="0"/>
          <w:i w:val="0"/>
          <w:strike w:val="0"/>
          <w:noProof w:val="0"/>
          <w:color w:val="000000"/>
          <w:position w:val="0"/>
          <w:sz w:val="20"/>
          <w:u w:val="none"/>
          <w:vertAlign w:val="baseline"/>
        </w:rPr>
        <w:t xml:space="preserve"> about Trump's and Musk's efforts to make significant cuts to the federal government via the newly created Department of Government Efficiency (DOGE).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defenders say these cuts are necessary to address waste and fraud in the federal government. They also raise concerns about the ballooning national debt, saying drastic action is needed to address the issue.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opinion, what Musk and those around him are aggressively striving for is not novel. It is not complicated, and it is not new. It is what ruling classes throughout history have always wanted and have always believed is theirs by right: more power, more control and more wealth,"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video announcing the tour. "They don't want ordinary people—that's you—and democracy getting in their way."</w:t>
      </w:r>
    </w:p>
    <w:p>
      <w:pPr>
        <w:pStyle w:val="Normal98"/>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83, aims to visit "working class" districts that former President </w:t>
      </w:r>
      <w:hyperlink r:id="rId189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won in 2020, but </w:t>
      </w:r>
      <w:hyperlink r:id="rId189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House members carried in 2024. The tour began on February 21 in Nebraska, </w:t>
      </w:r>
      <w:hyperlink r:id="rId1898" w:history="1">
        <w:r>
          <w:rPr>
            <w:rFonts w:ascii="arial" w:eastAsia="arial" w:hAnsi="arial" w:cs="arial"/>
            <w:b w:val="0"/>
            <w:i/>
            <w:strike w:val="0"/>
            <w:noProof w:val="0"/>
            <w:color w:val="0077CC"/>
            <w:position w:val="0"/>
            <w:sz w:val="20"/>
            <w:u w:val="single"/>
            <w:vertAlign w:val="baseline"/>
          </w:rPr>
          <w:t>and has continued</w:t>
        </w:r>
      </w:hyperlink>
      <w:r>
        <w:rPr>
          <w:rFonts w:ascii="arial" w:eastAsia="arial" w:hAnsi="arial" w:cs="arial"/>
          <w:b w:val="0"/>
          <w:i w:val="0"/>
          <w:strike w:val="0"/>
          <w:noProof w:val="0"/>
          <w:color w:val="000000"/>
          <w:position w:val="0"/>
          <w:sz w:val="20"/>
          <w:u w:val="none"/>
          <w:vertAlign w:val="baseline"/>
        </w:rPr>
        <w:t xml:space="preserve"> with stops in Wisconsin and Michigan earlier this month.</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told the crowd in Colorado on Friday:</w:t>
      </w:r>
      <w:r>
        <w:rPr>
          <w:rFonts w:ascii="arial" w:eastAsia="arial" w:hAnsi="arial" w:cs="arial"/>
          <w:b w:val="0"/>
          <w:i w:val="0"/>
          <w:strike w:val="0"/>
          <w:noProof w:val="0"/>
          <w:color w:val="000000"/>
          <w:position w:val="0"/>
          <w:sz w:val="20"/>
          <w:u w:val="none"/>
          <w:vertAlign w:val="baseline"/>
        </w:rPr>
        <w:t xml:space="preserve"> "In the hundreds of rallies that I have done, we have never, ever had a rally as large as this. And Denver, your presence here today is not just significant for Colorado. You are sending a profound message all over the world. The whole world is watching, and they want to know if the people of America are going to stand up to Trumpism, oligarchy and authoritarianism."</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Anna Bahr,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communications director on X:</w:t>
      </w:r>
      <w:r>
        <w:rPr>
          <w:rFonts w:ascii="arial" w:eastAsia="arial" w:hAnsi="arial" w:cs="arial"/>
          <w:b w:val="0"/>
          <w:i w:val="0"/>
          <w:strike w:val="0"/>
          <w:noProof w:val="0"/>
          <w:color w:val="000000"/>
          <w:position w:val="0"/>
          <w:sz w:val="20"/>
          <w:u w:val="none"/>
          <w:vertAlign w:val="baseline"/>
        </w:rPr>
        <w:t xml:space="preserve"> "In 2016, @BernieSanders biggest crowd was 28,356 at Prospect Park, Brooklyn. He was running for president. In 2019, his largest crowd was 25,872 in Queensbridge Park, NY. He was running for president. Tonight, 34,000 people came out in Denver. He isn't running for anything."</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Representative Alexandria Ocasio-Cortez at the Denver rally:</w:t>
      </w:r>
      <w:r>
        <w:rPr>
          <w:rFonts w:ascii="arial" w:eastAsia="arial" w:hAnsi="arial" w:cs="arial"/>
          <w:b w:val="0"/>
          <w:i w:val="0"/>
          <w:strike w:val="0"/>
          <w:noProof w:val="0"/>
          <w:color w:val="000000"/>
          <w:position w:val="0"/>
          <w:sz w:val="20"/>
          <w:u w:val="none"/>
          <w:vertAlign w:val="baseline"/>
        </w:rPr>
        <w:t xml:space="preserve"> "I don't believe in health care, labor and human dignity because I'm an extremist. I believe these things because I was a waitress. Because I scrubbed toilets with my mom to afford school. Because I've worked double shifts to keep the lights on. Because I did lose my dad as a kid and had to see my mom open the hospital bills a few days later, and I don't want us to live like this anymore. We deserve better."</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and congresswoman will hold another rally on Saturday afternoon in Tucson, Arizona.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35, is touted by some Democrats as a potential 2028 presidential candidate.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polling by </w:t>
      </w:r>
      <w:hyperlink r:id="rId1899"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showed the New York progressive in first place among potential 2028 Democratic candidates with 10 percent support. Former Vice President </w:t>
      </w:r>
      <w:hyperlink r:id="rId190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who lost to Trump last year, was in second place with 9 percent.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came in third place with 8 percent support.</w:t>
      </w:r>
    </w:p>
    <w:p>
      <w:pPr>
        <w:pStyle w:val="Normal98"/>
        <w:keepNext w:val="0"/>
        <w:spacing w:before="240" w:after="0" w:line="260" w:lineRule="atLeast"/>
        <w:ind w:left="0" w:right="0" w:firstLine="0"/>
        <w:jc w:val="both"/>
      </w:pPr>
      <w:hyperlink r:id="rId1901" w:history="1">
        <w:r>
          <w:rPr>
            <w:rFonts w:ascii="arial" w:eastAsia="arial" w:hAnsi="arial" w:cs="arial"/>
            <w:b w:val="0"/>
            <w:i/>
            <w:strike w:val="0"/>
            <w:color w:val="0077CC"/>
            <w:sz w:val="20"/>
            <w:u w:val="single"/>
            <w:vertAlign w:val="baseline"/>
          </w:rPr>
          <w:t>Link to Image</w:t>
        </w:r>
      </w:hyperlink>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03" style="position:absolute;z-index:25200742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Chet Strange/Getty Images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Alexandria Ocasio Cortez (D-New York) and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(I-Vermont) share a moment onstage during a rally on March 21 at Civic Center Park in Denver, Colorado.</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404" style="position:absolute;z-index:25200844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US DEMOCRATIC PARTY (90%); GOVERNMENT &amp; PUBLIC ADMINISTRATION (89%); GOVERNMENT BODIES &amp; OFFICES (89%); HEADS OF GOVERNMENT ELECTIONS (89%); OLIGARCHIES (89%); TYPES OF GOVERNMENT (89%); PHOTO &amp; VIDEO SHARING (79%); US FEDERAL GOVERNMENT (79%); US REPUBLICAN PARTY (79%); CAMPAIGNS &amp; ELECTIONS (78%); CAUCUSES (78%); MAKE AMERICA GREAT AGAIN MOVEMENT (78%); POLITICS (78%); US PRESIDENTIAL ELECTIONS (78%); INTERNET SOCIAL NETWORKING (77%); US DEPARTMENT OF GOVERNMENT EFFICIENCY (76%); US PRESIDENTIAL CANDIDATES 2012 (76%); ELECTIONS &amp; POLITICS (73%); WEALTHY PEOPLE (71%); U.S.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ARIZONA STATE UNIVERSITY (55%)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(79%); INTERNET SOCIAL NETWORKING (77%)</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(89%); ELON MUSK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(88%); PHOENIX, AZ, USA (70%); ARIZONA, USA (94%); COLORADO, USA (92%)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405"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902"/>
          <w:headerReference w:type="default" r:id="rId1903"/>
          <w:footerReference w:type="even" r:id="rId1904"/>
          <w:footerReference w:type="default" r:id="rId1905"/>
          <w:headerReference w:type="first" r:id="rId1906"/>
          <w:footerReference w:type="first" r:id="rId1907"/>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908" w:history="1">
        <w:r>
          <w:rPr>
            <w:rFonts w:ascii="arial" w:eastAsia="arial" w:hAnsi="arial" w:cs="arial"/>
            <w:b/>
            <w:i/>
            <w:strike w:val="0"/>
            <w:color w:val="0077CC"/>
            <w:sz w:val="28"/>
            <w:u w:val="single"/>
            <w:vertAlign w:val="baseline"/>
          </w:rPr>
          <w:t xml:space="preserve">'Trump likes what Putin does,' </w:t>
        </w:r>
      </w:hyperlink>
      <w:hyperlink r:id="rId1909" w:history="1">
        <w:r>
          <w:rPr>
            <w:rFonts w:ascii="arial" w:eastAsia="arial" w:hAnsi="arial" w:cs="arial"/>
            <w:b/>
            <w:i/>
            <w:strike w:val="0"/>
            <w:color w:val="0077CC"/>
            <w:sz w:val="28"/>
            <w:u w:val="single"/>
            <w:vertAlign w:val="baseline"/>
          </w:rPr>
          <w:t>Bernie</w:t>
        </w:r>
      </w:hyperlink>
      <w:hyperlink r:id="rId1910" w:history="1">
        <w:r>
          <w:rPr>
            <w:rFonts w:ascii="arial" w:eastAsia="arial" w:hAnsi="arial" w:cs="arial"/>
            <w:b/>
            <w:i/>
            <w:strike w:val="0"/>
            <w:color w:val="0077CC"/>
            <w:sz w:val="28"/>
            <w:u w:val="single"/>
            <w:vertAlign w:val="baseline"/>
          </w:rPr>
          <w:t xml:space="preserve"> </w:t>
        </w:r>
      </w:hyperlink>
      <w:hyperlink r:id="rId1911" w:history="1">
        <w:r>
          <w:rPr>
            <w:rFonts w:ascii="arial" w:eastAsia="arial" w:hAnsi="arial" w:cs="arial"/>
            <w:b/>
            <w:i/>
            <w:strike w:val="0"/>
            <w:color w:val="0077CC"/>
            <w:sz w:val="28"/>
            <w:u w:val="single"/>
            <w:vertAlign w:val="baseline"/>
          </w:rPr>
          <w:t>Sanders</w:t>
        </w:r>
      </w:hyperlink>
      <w:hyperlink r:id="rId1912" w:history="1">
        <w:r>
          <w:rPr>
            <w:rFonts w:ascii="arial" w:eastAsia="arial" w:hAnsi="arial" w:cs="arial"/>
            <w:b/>
            <w:i/>
            <w:strike w:val="0"/>
            <w:color w:val="0077CC"/>
            <w:sz w:val="28"/>
            <w:u w:val="single"/>
            <w:vertAlign w:val="baseline"/>
          </w:rPr>
          <w:t xml:space="preserve"> says in exclusive interview</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Kyiv Independent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 8:07 PM EST</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Kyiv Independent  All Rights Reserved</w:t>
      </w:r>
    </w:p>
    <w:p>
      <w:pPr>
        <w:pStyle w:val="Normal99"/>
        <w:keepNext w:val="0"/>
        <w:spacing w:before="120" w:after="0" w:line="220" w:lineRule="atLeast"/>
        <w:ind w:left="0" w:right="0" w:firstLine="0"/>
        <w:jc w:val="left"/>
      </w:pPr>
      <w:r>
        <w:br/>
      </w:r>
      <w:r>
        <w:pict>
          <v:shape id="_x0000_i1406" type="#_x0000_t75" style="width:171.73pt;height:24.75pt">
            <v:imagedata r:id="rId191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RUSSIA NEWS &amp; UKRAINE NEWS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Tsurkan</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07" style="position:absolute;z-index:25201049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Ukraine enters the fourth year of Russia's full-scale invasion, shifting political dynamics in the U.S. threaten to influence the course of the war. U.S. President Donald Trump has repeatedly misrepresented the war's origins, excluded Ukraine from initial negotiations, and advocated for what many see as an exploitative deal that would force Ukraine to surrender national resources as "repayment" for U.S. aid.</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rhetoric raises urgent questions about America's long-term </w:t>
      </w:r>
      <w:hyperlink r:id="rId1914" w:history="1">
        <w:r>
          <w:rPr>
            <w:rFonts w:ascii="arial" w:eastAsia="arial" w:hAnsi="arial" w:cs="arial"/>
            <w:b w:val="0"/>
            <w:i/>
            <w:strike w:val="0"/>
            <w:noProof w:val="0"/>
            <w:color w:val="0077CC"/>
            <w:position w:val="0"/>
            <w:sz w:val="20"/>
            <w:u w:val="single"/>
            <w:vertAlign w:val="baseline"/>
          </w:rPr>
          <w:t>commitment to aiding Ukraine</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Kyiv Independent, 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shares his concerns about Trump's growing alignment with Russia and other </w:t>
      </w:r>
      <w:hyperlink r:id="rId1915" w:history="1">
        <w:r>
          <w:rPr>
            <w:rFonts w:ascii="arial" w:eastAsia="arial" w:hAnsi="arial" w:cs="arial"/>
            <w:b w:val="0"/>
            <w:i/>
            <w:strike w:val="0"/>
            <w:noProof w:val="0"/>
            <w:color w:val="0077CC"/>
            <w:position w:val="0"/>
            <w:sz w:val="20"/>
            <w:u w:val="single"/>
            <w:vertAlign w:val="baseline"/>
          </w:rPr>
          <w:t>authoritarian regimes</w:t>
        </w:r>
      </w:hyperlink>
      <w:r>
        <w:rPr>
          <w:rFonts w:ascii="arial" w:eastAsia="arial" w:hAnsi="arial" w:cs="arial"/>
          <w:b w:val="0"/>
          <w:i w:val="0"/>
          <w:strike w:val="0"/>
          <w:noProof w:val="0"/>
          <w:color w:val="000000"/>
          <w:position w:val="0"/>
          <w:sz w:val="20"/>
          <w:u w:val="none"/>
          <w:vertAlign w:val="baseline"/>
        </w:rPr>
        <w:t>, what a possible U.S.-Russia alliance would mean for the American people, the role of billionaires like Elon Musk in shaping both domestic and international political discourse, and why defending Ukraine is crucial for the future of global democracy.</w:t>
      </w:r>
    </w:p>
    <w:p>
      <w:pPr>
        <w:pStyle w:val="Normal9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interview has been edited for length and clarity.</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Kyiv Independent: Recently, a number of Republicans have hesitated to say outright that Russia invaded Ukraine. At the same time, Donald Trump has not only </w:t>
      </w:r>
      <w:hyperlink r:id="rId1916" w:history="1">
        <w:r>
          <w:rPr>
            <w:rFonts w:ascii="arial" w:eastAsia="arial" w:hAnsi="arial" w:cs="arial"/>
            <w:b w:val="0"/>
            <w:i/>
            <w:strike w:val="0"/>
            <w:noProof w:val="0"/>
            <w:color w:val="0077CC"/>
            <w:position w:val="0"/>
            <w:sz w:val="20"/>
            <w:u w:val="single"/>
            <w:vertAlign w:val="baseline"/>
          </w:rPr>
          <w:t>called President Volodymyr Zelensky</w:t>
        </w:r>
      </w:hyperlink>
      <w:r>
        <w:rPr>
          <w:rFonts w:ascii="arial" w:eastAsia="arial" w:hAnsi="arial" w:cs="arial"/>
          <w:b w:val="0"/>
          <w:i w:val="0"/>
          <w:strike w:val="0"/>
          <w:noProof w:val="0"/>
          <w:color w:val="000000"/>
          <w:position w:val="0"/>
          <w:sz w:val="20"/>
          <w:u w:val="none"/>
          <w:vertAlign w:val="baseline"/>
        </w:rPr>
        <w:t xml:space="preserve"> a dictator - he has spoken in increasingly favorable terms about Russian President Vladimir Putin. What is going on with the state of the GOP right now?</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What is extraordinarily distressing to the majority of the American people is that we now have a president who has very strong authoritarian tendencies, and in many ways, is moving the U.S., the longest-standing democracy on Earth, into an authoritarian-style society.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Trump likes what Putin does. Putin does not allow freedom of the press. Putin </w:t>
      </w:r>
      <w:hyperlink r:id="rId1917" w:history="1">
        <w:r>
          <w:rPr>
            <w:rFonts w:ascii="arial" w:eastAsia="arial" w:hAnsi="arial" w:cs="arial"/>
            <w:b w:val="0"/>
            <w:i/>
            <w:strike w:val="0"/>
            <w:noProof w:val="0"/>
            <w:color w:val="0077CC"/>
            <w:position w:val="0"/>
            <w:sz w:val="20"/>
            <w:u w:val="single"/>
            <w:vertAlign w:val="baseline"/>
          </w:rPr>
          <w:t>kills his opponents</w:t>
        </w:r>
      </w:hyperlink>
      <w:r>
        <w:rPr>
          <w:rFonts w:ascii="arial" w:eastAsia="arial" w:hAnsi="arial" w:cs="arial"/>
          <w:b w:val="0"/>
          <w:i w:val="0"/>
          <w:strike w:val="0"/>
          <w:noProof w:val="0"/>
          <w:color w:val="000000"/>
          <w:position w:val="0"/>
          <w:sz w:val="20"/>
          <w:u w:val="none"/>
          <w:vertAlign w:val="baseline"/>
        </w:rPr>
        <w:t>. Putin does not allow dissent - and that's kind of a model that Trump likes.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modern history, we have a president who is aligning himself with authoritarian governments all over the world, not only Russia but with Iran, with </w:t>
      </w:r>
      <w:hyperlink r:id="rId1918" w:history="1">
        <w:r>
          <w:rPr>
            <w:rFonts w:ascii="arial" w:eastAsia="arial" w:hAnsi="arial" w:cs="arial"/>
            <w:b w:val="0"/>
            <w:i/>
            <w:strike w:val="0"/>
            <w:noProof w:val="0"/>
            <w:color w:val="0077CC"/>
            <w:position w:val="0"/>
            <w:sz w:val="20"/>
            <w:u w:val="single"/>
            <w:vertAlign w:val="baseline"/>
          </w:rPr>
          <w:t>Belarus</w:t>
        </w:r>
      </w:hyperlink>
      <w:r>
        <w:rPr>
          <w:rFonts w:ascii="arial" w:eastAsia="arial" w:hAnsi="arial" w:cs="arial"/>
          <w:b w:val="0"/>
          <w:i w:val="0"/>
          <w:strike w:val="0"/>
          <w:noProof w:val="0"/>
          <w:color w:val="000000"/>
          <w:position w:val="0"/>
          <w:sz w:val="20"/>
          <w:u w:val="none"/>
          <w:vertAlign w:val="baseline"/>
        </w:rPr>
        <w:t xml:space="preserve">, rather than with democratic governments in Europe and Ukraine. It is a very distressing moment. </w: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that movement toward authoritarianism, you have people like </w:t>
      </w:r>
      <w:hyperlink r:id="rId1919"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the richest guy in the world, who says to Republicans that if you don't do what the U.S. president wants you to do, we're going to spend unlimited amounts of money to defeat you (in your next election) - so you better get in line.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everybody in America knows that Russia started this war. But you have Republicans who are just too afraid to speak up against Trump. It's a sad state of affairs.</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Kyiv Independent: Let's imagine the worst-case scenario where American foreign interests align with Russia's. How would that impact the lives of average Americans?</w:t>
      </w:r>
    </w:p>
    <w:p>
      <w:pPr>
        <w:pStyle w:val="Normal9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Well, for a start, it would undermine what the U.S. has been about for 250 years. America is the longest-standing democracy on Earth. For so many years, it hasn't been perfect. God knows American </w:t>
      </w:r>
      <w:hyperlink r:id="rId1920" w:history="1">
        <w:r>
          <w:rPr>
            <w:rFonts w:ascii="arial" w:eastAsia="arial" w:hAnsi="arial" w:cs="arial"/>
            <w:b w:val="0"/>
            <w:i/>
            <w:strike w:val="0"/>
            <w:noProof w:val="0"/>
            <w:color w:val="0077CC"/>
            <w:position w:val="0"/>
            <w:sz w:val="20"/>
            <w:u w:val="single"/>
            <w:vertAlign w:val="baseline"/>
          </w:rPr>
          <w:t>democracy is not perfect</w:t>
        </w:r>
      </w:hyperlink>
      <w:r>
        <w:rPr>
          <w:rFonts w:ascii="arial" w:eastAsia="arial" w:hAnsi="arial" w:cs="arial"/>
          <w:b w:val="0"/>
          <w:i w:val="0"/>
          <w:strike w:val="0"/>
          <w:noProof w:val="0"/>
          <w:color w:val="000000"/>
          <w:position w:val="0"/>
          <w:sz w:val="20"/>
          <w:u w:val="none"/>
          <w:vertAlign w:val="baseline"/>
        </w:rPr>
        <w:t xml:space="preserve"> and that our foreign policy over the years has had many, many flaws. But the truth is that developing nations look to the U.S., to our constitution, to our Declaration of Independence, to our appreciation of human freedom and democracy and say that that makes sense.</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us to shift into alliances with authoritarian thugs and murderers like Putin or the Saudi Arabian government or other oligarchies is extremely distressing to the vast majority of American people.</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Kyiv Independent: Do you think that history will look back favorably upon the past decade of military and humanitarian aid for Ukraine?</w:t>
      </w:r>
    </w:p>
    <w:p>
      <w:pPr>
        <w:pStyle w:val="Normal9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 think what history will show is that a country was invaded by a large authoritarian nation with a powerful army who thought that they could conquer another country in a few days. But that country, Ukraine, </w:t>
      </w:r>
      <w:hyperlink r:id="rId1921" w:history="1">
        <w:r>
          <w:rPr>
            <w:rFonts w:ascii="arial" w:eastAsia="arial" w:hAnsi="arial" w:cs="arial"/>
            <w:b w:val="0"/>
            <w:i/>
            <w:strike w:val="0"/>
            <w:noProof w:val="0"/>
            <w:color w:val="0077CC"/>
            <w:position w:val="0"/>
            <w:sz w:val="20"/>
            <w:u w:val="single"/>
            <w:vertAlign w:val="baseline"/>
          </w:rPr>
          <w:t>fought back</w:t>
        </w:r>
      </w:hyperlink>
      <w:r>
        <w:rPr>
          <w:rFonts w:ascii="arial" w:eastAsia="arial" w:hAnsi="arial" w:cs="arial"/>
          <w:b w:val="0"/>
          <w:i w:val="0"/>
          <w:strike w:val="0"/>
          <w:noProof w:val="0"/>
          <w:color w:val="000000"/>
          <w:position w:val="0"/>
          <w:sz w:val="20"/>
          <w:u w:val="none"/>
          <w:vertAlign w:val="baseline"/>
        </w:rPr>
        <w:t xml:space="preserve"> with extraordinary courage and has suffered terribly as a result. Its European allies, democratic nations, have stood up to Putin and come to their 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Ukraine is defending democracy and justice all over the world."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until now, the U.S. and the people of America have also supported Ukraine. At a time when democracy all over the world is under threat, when we're seeing increased power for oligarchs and authoritarians, I think defending Ukraine is defending democracy and justice all over the world.</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Kyiv Independent: We see figures like Musk working alongside Trump while also regularly spreading Russian disinformation online. What can the U.S. do to better fight Russian propaganda?</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That's an issue that we are thinking about and working on every single day. And I'll give you another example. It's not just Musk and his power from owning Twitter, which is extraordinary. He has extraordinary reach. And by the way, don't think it's just Ukraine that he is going after.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domestic policies, we passed some important legislation here. Musk lied about that legislation and got Republicans to defeat it a couple of months ago. But it's not just Musk.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wealthiest man in the country, Jeff Bezos, decided to convert the Washington Post, one of our major newspapers, from what I would call a centrist moderate paper to a right-wing editorial page.</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just made that public yesterday. So this is a difficult moment for my country, for people who believe in democracy and who don't believe in </w:t>
      </w:r>
      <w:hyperlink r:id="rId1922" w:history="1">
        <w:r>
          <w:rPr>
            <w:rFonts w:ascii="arial" w:eastAsia="arial" w:hAnsi="arial" w:cs="arial"/>
            <w:b w:val="0"/>
            <w:i/>
            <w:strike w:val="0"/>
            <w:noProof w:val="0"/>
            <w:color w:val="0077CC"/>
            <w:position w:val="0"/>
            <w:sz w:val="20"/>
            <w:u w:val="single"/>
            <w:vertAlign w:val="baseline"/>
          </w:rPr>
          <w:t>oligarchy</w:t>
        </w:r>
      </w:hyperlink>
      <w:r>
        <w:rPr>
          <w:rFonts w:ascii="arial" w:eastAsia="arial" w:hAnsi="arial" w:cs="arial"/>
          <w:b w:val="0"/>
          <w:i w:val="0"/>
          <w:strike w:val="0"/>
          <w:noProof w:val="0"/>
          <w:color w:val="000000"/>
          <w:position w:val="0"/>
          <w:sz w:val="20"/>
          <w:u w:val="none"/>
          <w:vertAlign w:val="baseline"/>
        </w:rPr>
        <w:t>. And we are doing our best, not only in terms of Ukraine but in many, many other areas, to take on Musk and his enormous power and Trump.</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want to say - as somebody who has gone around the country -  I want the people of Ukraine to know that the majority of the American people do not believe Trump. </w:t>
      </w:r>
      <w:hyperlink r:id="rId1923" w:history="1">
        <w:r>
          <w:rPr>
            <w:rFonts w:ascii="arial" w:eastAsia="arial" w:hAnsi="arial" w:cs="arial"/>
            <w:b w:val="0"/>
            <w:i/>
            <w:strike w:val="0"/>
            <w:noProof w:val="0"/>
            <w:color w:val="0077CC"/>
            <w:position w:val="0"/>
            <w:sz w:val="20"/>
            <w:u w:val="single"/>
            <w:vertAlign w:val="baseline"/>
          </w:rPr>
          <w:t>Trump is a pathological liar</w:t>
        </w:r>
      </w:hyperlink>
      <w:r>
        <w:rPr>
          <w:rFonts w:ascii="arial" w:eastAsia="arial" w:hAnsi="arial" w:cs="arial"/>
          <w:b w:val="0"/>
          <w:i w:val="0"/>
          <w:strike w:val="0"/>
          <w:noProof w:val="0"/>
          <w:color w:val="000000"/>
          <w:position w:val="0"/>
          <w:sz w:val="20"/>
          <w:u w:val="none"/>
          <w:vertAlign w:val="baseline"/>
        </w:rPr>
        <w:t>, and most Americans know that. Most Americans know that Russia started the war, not Ukraine.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know that Putin is the dictator, not Zelensky. Most Americans know that under terrible conditions, Ukraine has fought back valiantly and is admired and respected by people all over the world. I want you all to know that.</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Kyiv Independent: What can the average American do in these uncertain coming weeks and months to show their support for Ukraine?</w:t>
      </w:r>
    </w:p>
    <w:p>
      <w:pPr>
        <w:pStyle w:val="Normal9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 think we have got to stand up and expose Trump for the liar that he is. The idea that he would, in the middle of a terrible war where you have lost tens and tens of thousands of people - (among them) men, women, and children - propose </w:t>
      </w:r>
      <w:hyperlink r:id="rId1924" w:history="1">
        <w:r>
          <w:rPr>
            <w:rFonts w:ascii="arial" w:eastAsia="arial" w:hAnsi="arial" w:cs="arial"/>
            <w:b w:val="0"/>
            <w:i/>
            <w:strike w:val="0"/>
            <w:noProof w:val="0"/>
            <w:color w:val="0077CC"/>
            <w:position w:val="0"/>
            <w:sz w:val="20"/>
            <w:u w:val="single"/>
            <w:vertAlign w:val="baseline"/>
          </w:rPr>
          <w:t>extractions of rare minerals</w:t>
        </w:r>
      </w:hyperlink>
      <w:r>
        <w:rPr>
          <w:rFonts w:ascii="arial" w:eastAsia="arial" w:hAnsi="arial" w:cs="arial"/>
          <w:b w:val="0"/>
          <w:i w:val="0"/>
          <w:strike w:val="0"/>
          <w:noProof w:val="0"/>
          <w:color w:val="000000"/>
          <w:position w:val="0"/>
          <w:sz w:val="20"/>
          <w:u w:val="none"/>
          <w:vertAlign w:val="baseline"/>
        </w:rPr>
        <w:t xml:space="preserve"> from Ukraine when it is struggling so much is quite outrageous.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doing (here in the U.S.) is going all over the country. We're seeing large numbers of people coming out and saying Trumpism, authoritarianism, and oligarchy are not what the U.S. is about. We have reason to be proud that we are the longest-standing democracy on Earth, and we intend to keep it that way.</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Note from the author:</w:t>
      </w:r>
    </w:p>
    <w:p>
      <w:pPr>
        <w:pStyle w:val="Normal9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It was a great honor for me to talk to 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strike w:val="0"/>
          <w:noProof w:val="0"/>
          <w:color w:val="000000"/>
          <w:position w:val="0"/>
          <w:sz w:val="20"/>
          <w:u w:val="none"/>
          <w:vertAlign w:val="baseline"/>
        </w:rPr>
        <w:t xml:space="preserve">, a politician I've admired my whole adult life. Hearing people like him speak the truth about the threat of global authoritarianism and the importance of continuing to support Ukraine in its fight against Russia's war of total annihilation is more important than ever. If you enjoyed reading this interview, </w:t>
      </w:r>
      <w:hyperlink r:id="rId1925" w:history="1">
        <w:r>
          <w:rPr>
            <w:rFonts w:ascii="arial" w:eastAsia="arial" w:hAnsi="arial" w:cs="arial"/>
            <w:b w:val="0"/>
            <w:i/>
            <w:strike w:val="0"/>
            <w:noProof w:val="0"/>
            <w:color w:val="0077CC"/>
            <w:position w:val="0"/>
            <w:sz w:val="20"/>
            <w:u w:val="single"/>
            <w:vertAlign w:val="baseline"/>
          </w:rPr>
          <w:t>please consider supporting The Kyiv Independent.</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08" style="position:absolute;z-index:25201152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Then-Republican presidential nominee Donald Trump leaves the stage after taking part in a roundtable discussion hosted by Building America's Future in Drexel Hill, Pennsylvania, U.S. on Oct. 29, 2024. (Charly Triballeau/ AFP P/ Pugliano/Getty Images)</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409" style="position:absolute;z-index:252012544"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668500240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STATE &amp; GOVERNMENT (90%); INTERVIEWS (90%); TYPES OF GOVERNMENT (90%); US PRESIDENTS (90%); US REPUBLICAN PARTY (90%); DEMOCRACIES (89%); POLITICAL PARTIES (89%); RUSSIA-UKRAINE CONFLICTS (79%); LEGISLATIVE BODIES (78%); POLITICAL &amp; SOCIAL IDEOLOGIES (78%); US CONGRESS (78%); WEALTHY PEOPLE (75%); 2022 RUSSIAN WAR ON UKRAINE (74%); FREEDOM OF PRESS (73%); HISTORY (72%); INTERNATIONAL ASSISTANCE (71%)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ELON MUSK (92%); DONALD TRUMP (91%); VLADIMIR PUTIN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(94%); OHIO, USA (79%); PENNSYLVANIA, USA (79%); UNITED STATES (99%); RUSSIA (97%); UKRAINE (97%); EUROPE (93%); ASIA (92%); BELARUS (92%); IRAN (92%); EASTERN EUROPE (59%); Ohio &amp; Pennsylvania; Ukraine, United States, Iran &amp; Belarus; Europe, Eastern Europe; Americas, Northern America; Asia, Southern Asia</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41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 xml:space="preserve">Coachella fans stunned after </w:t>
        </w:r>
      </w:hyperlink>
      <w:hyperlink r:id="rId1933" w:history="1">
        <w:r>
          <w:rPr>
            <w:rFonts w:ascii="arial" w:eastAsia="arial" w:hAnsi="arial" w:cs="arial"/>
            <w:b/>
            <w:i/>
            <w:strike w:val="0"/>
            <w:color w:val="0077CC"/>
            <w:sz w:val="28"/>
            <w:u w:val="single"/>
            <w:vertAlign w:val="baseline"/>
          </w:rPr>
          <w:t>Bernie</w:t>
        </w:r>
      </w:hyperlink>
      <w:hyperlink r:id="rId1934" w:history="1">
        <w:r>
          <w:rPr>
            <w:rFonts w:ascii="arial" w:eastAsia="arial" w:hAnsi="arial" w:cs="arial"/>
            <w:b/>
            <w:i/>
            <w:strike w:val="0"/>
            <w:color w:val="0077CC"/>
            <w:sz w:val="28"/>
            <w:u w:val="single"/>
            <w:vertAlign w:val="baseline"/>
          </w:rPr>
          <w:t xml:space="preserve"> </w:t>
        </w:r>
      </w:hyperlink>
      <w:hyperlink r:id="rId1935" w:history="1">
        <w:r>
          <w:rPr>
            <w:rFonts w:ascii="arial" w:eastAsia="arial" w:hAnsi="arial" w:cs="arial"/>
            <w:b/>
            <w:i/>
            <w:strike w:val="0"/>
            <w:color w:val="0077CC"/>
            <w:sz w:val="28"/>
            <w:u w:val="single"/>
            <w:vertAlign w:val="baseline"/>
          </w:rPr>
          <w:t>Sanders</w:t>
        </w:r>
      </w:hyperlink>
      <w:hyperlink r:id="rId1936" w:history="1">
        <w:r>
          <w:rPr>
            <w:rFonts w:ascii="arial" w:eastAsia="arial" w:hAnsi="arial" w:cs="arial"/>
            <w:b/>
            <w:i/>
            <w:strike w:val="0"/>
            <w:color w:val="0077CC"/>
            <w:sz w:val="28"/>
            <w:u w:val="single"/>
            <w:vertAlign w:val="baseline"/>
          </w:rPr>
          <w:t xml:space="preserve"> makes surprise appearance on stage to deliver 'insane' speech</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2:06 PM GMT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Associated Newspapers Ltd. All Rights Reserved</w:t>
      </w:r>
    </w:p>
    <w:p>
      <w:pPr>
        <w:pStyle w:val="Normal100"/>
        <w:keepNext w:val="0"/>
        <w:spacing w:before="120" w:after="0" w:line="220" w:lineRule="atLeast"/>
        <w:ind w:left="0" w:right="0" w:firstLine="0"/>
        <w:jc w:val="left"/>
      </w:pPr>
      <w:r>
        <w:br/>
      </w:r>
      <w:r>
        <w:pict>
          <v:shape id="_x0000_i1411" type="#_x0000_t75" style="width:218.97pt;height:42.74pt">
            <v:imagedata r:id="rId1937"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FEMAIL; Version:1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Cydney Yeates For Dailymail.Com</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12" style="position:absolute;z-index:2520145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made a surprise appearance at Coachella 2025 over the weekend, leaving concertgoers and viewers alike completely stunned.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83-year-old activist and senator for Vermont stepped onto the stage on Saturday to call upon the crowd to 'stand up to fight for justice' before introducing singer Clairo.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thousands of fans,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noted the 'difficult challenges' ahead and pointed to the war in Gaza, economic and social injustices, and women's reproductive rights.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faces some very difficult challenges,' he began his bizarre speech.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future of what happens to America is dependent upon your generation. Now you can turn away and you can ignore what goes on, but if you do that, you do it at your own peril.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stand up to fight for justice. To fight for economic justice, social justice, and racial justice.'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his attention to President Donald Trump, he continued: 'He thinks that climate change is a hoax.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dangerously wrong. And you and I are going to have to stand up to the fossil fuel industry and tell them to stop destroying this planet.'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this country... politicians are trying to take away a woman's right to control her own body,' he said. 'We need you to stand up and fight for women's rights.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economy today that is working very well for the billionaire class, but not for working families.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help us to create an economy that works well for everybody, not just the one per cent.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healthcare system that is broken. We are the only major country not to guarantee healthcare to all people.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you to stand up to the insurance companies and the drug companies and understand that healthcare is a human right.'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 appearance,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took to X, formerly Twitter, to thank the festival for allowing him to speak.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'Thank you, Coachella. I enjoyed introducing the great @clairo tonight. These are tough times.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generation has to help lead in the fight to combat climate change, protect women's rights, and build an economy that works for all, not just the few.'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post, he said: 'This country faces some very serious challenges. You can turn away and ignore them. But you do so at your own peril.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all of us to come together in the fight for justice.'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festivalgoers were shocked by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's appearance altogether, with many calling it 'insane.'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to X, one said: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just spoke on Gaza, women's rights, global warming etc.. before Clairo's performance for Coachella. INSANE.'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Agreeing, another said: 'Insane crossover.'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even there?' wrote a third.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else shared: 'This man is everywhere.'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Clairo, real name Claire Cottrill, is a 26-year-old American singer-songwriter. She began posting music on the internet at age 13. </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413" style="position:absolute;z-index:252015616"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JUSTICE (91%); FEMINISM &amp; WOMEN'S RIGHTS (90%); CONCERTS &amp; MUSIC FESTIVALS (89%); WOMEN (89%); ACTIVISM (78%); SOCIETY, SOCIAL ASSISTANCE &amp; LIFESTYLE (78%); FESTIVALS (77%); RACIAL JUSTICE (73%); CLIMATE CHANGE (72%); RACE &amp; ETHNICITY (72%); SINGERS &amp; MUSICIANS (72%); FAMILY (71%); NEGATIVE SOCIETAL NEWS (71%); TRENDS &amp; EVENTS (71%); REPRODUCTIVE RIGHTS (70%); ELECTIONS &amp; POLITICS (67%); GLOBAL WARMING (67%)</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(89%); FESTIVALS (77%); SINGERS &amp; MUSICIANS (72%); ENERGY &amp; UTILITIES (69%); HEALTH CARE (68%); GLOBAL WARMING (67%); PHARMACEUTICALS INDUSTRY (67%); INSURANCE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DONALD TRUMP (52%)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ISRAEL (79%); UNITED STATES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414"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Bernie</w:t>
        </w:r>
      </w:hyperlink>
      <w:hyperlink r:id="rId1945" w:history="1">
        <w:r>
          <w:rPr>
            <w:rFonts w:ascii="arial" w:eastAsia="arial" w:hAnsi="arial" w:cs="arial"/>
            <w:b/>
            <w:i/>
            <w:strike w:val="0"/>
            <w:color w:val="0077CC"/>
            <w:sz w:val="28"/>
            <w:u w:val="single"/>
            <w:vertAlign w:val="baseline"/>
          </w:rPr>
          <w:t xml:space="preserve"> </w:t>
        </w:r>
      </w:hyperlink>
      <w:hyperlink r:id="rId1946" w:history="1">
        <w:r>
          <w:rPr>
            <w:rFonts w:ascii="arial" w:eastAsia="arial" w:hAnsi="arial" w:cs="arial"/>
            <w:b/>
            <w:i/>
            <w:strike w:val="0"/>
            <w:color w:val="0077CC"/>
            <w:sz w:val="28"/>
            <w:u w:val="single"/>
            <w:vertAlign w:val="baseline"/>
          </w:rPr>
          <w:t>Sanders</w:t>
        </w:r>
      </w:hyperlink>
      <w:hyperlink r:id="rId1947" w:history="1">
        <w:r>
          <w:rPr>
            <w:rFonts w:ascii="arial" w:eastAsia="arial" w:hAnsi="arial" w:cs="arial"/>
            <w:b/>
            <w:i/>
            <w:strike w:val="0"/>
            <w:color w:val="0077CC"/>
            <w:sz w:val="28"/>
            <w:u w:val="single"/>
            <w:vertAlign w:val="baseline"/>
          </w:rPr>
          <w:t xml:space="preserve"> criticizes H-1B visa program benefiting Elon Musk: Takes jobs away from Americans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2025 Saturday</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15" style="position:absolute;z-index:25201766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the senator from Vermont since 2007. He is known for being one of the most prominent figures in the progressive wing of U. </w:t>
      </w: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politics and has been a consistent advocate for social, economic and environmental justice. His social and democratic stance leads him to take a tougher stance on the issue of opportunities for </w:t>
      </w:r>
      <w:r>
        <w:rPr>
          <w:rFonts w:ascii="arial" w:eastAsia="arial" w:hAnsi="arial" w:cs="arial"/>
          <w:b/>
          <w:i w:val="0"/>
          <w:strike w:val="0"/>
          <w:noProof w:val="0"/>
          <w:color w:val="000000"/>
          <w:position w:val="0"/>
          <w:sz w:val="20"/>
          <w:u w:val="none"/>
          <w:vertAlign w:val="baseline"/>
        </w:rPr>
        <w:t>immigrants</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this occasion,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criticized the controversial H-1B visa program, stating that it replaces "good-paying American jobs with low-wage foreign contract labor. His statement coincides with a time when the program is at the center of an intense debate within the</w:t>
      </w:r>
      <w:r>
        <w:rPr>
          <w:rFonts w:ascii="arial" w:eastAsia="arial" w:hAnsi="arial" w:cs="arial"/>
          <w:b/>
          <w:i w:val="0"/>
          <w:strike w:val="0"/>
          <w:noProof w:val="0"/>
          <w:color w:val="000000"/>
          <w:position w:val="0"/>
          <w:sz w:val="20"/>
          <w:u w:val="none"/>
          <w:vertAlign w:val="baseline"/>
        </w:rPr>
        <w:t>Republican Party</w:t>
      </w: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What did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have to say about the H-1B visa program?   </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expressed in X that the primary goal of the </w:t>
      </w:r>
      <w:r>
        <w:rPr>
          <w:rFonts w:ascii="arial" w:eastAsia="arial" w:hAnsi="arial" w:cs="arial"/>
          <w:b/>
          <w:i w:val="0"/>
          <w:strike w:val="0"/>
          <w:noProof w:val="0"/>
          <w:color w:val="000000"/>
          <w:position w:val="0"/>
          <w:sz w:val="20"/>
          <w:u w:val="none"/>
          <w:vertAlign w:val="baseline"/>
        </w:rPr>
        <w:t xml:space="preserve">H-1B visa </w:t>
      </w:r>
      <w:r>
        <w:rPr>
          <w:rFonts w:ascii="arial" w:eastAsia="arial" w:hAnsi="arial" w:cs="arial"/>
          <w:b w:val="0"/>
          <w:i w:val="0"/>
          <w:strike w:val="0"/>
          <w:noProof w:val="0"/>
          <w:color w:val="000000"/>
          <w:position w:val="0"/>
          <w:sz w:val="20"/>
          <w:u w:val="none"/>
          <w:vertAlign w:val="baseline"/>
        </w:rPr>
        <w:t>program and other guest worker initiatives is not to attract "the best and brightest," but, in his words, "to replace good-paying</w:t>
      </w:r>
      <w:r>
        <w:rPr>
          <w:rFonts w:ascii="arial" w:eastAsia="arial" w:hAnsi="arial" w:cs="arial"/>
          <w:b/>
          <w:i w:val="0"/>
          <w:strike w:val="0"/>
          <w:noProof w:val="0"/>
          <w:color w:val="000000"/>
          <w:position w:val="0"/>
          <w:sz w:val="20"/>
          <w:u w:val="none"/>
          <w:vertAlign w:val="baseline"/>
        </w:rPr>
        <w:t xml:space="preserve"> American jobs </w:t>
      </w:r>
      <w:r>
        <w:rPr>
          <w:rFonts w:ascii="arial" w:eastAsia="arial" w:hAnsi="arial" w:cs="arial"/>
          <w:b w:val="0"/>
          <w:i w:val="0"/>
          <w:strike w:val="0"/>
          <w:noProof w:val="0"/>
          <w:color w:val="000000"/>
          <w:position w:val="0"/>
          <w:sz w:val="20"/>
          <w:u w:val="none"/>
          <w:vertAlign w:val="baseline"/>
        </w:rPr>
        <w:t xml:space="preserve">with low-wage indentured servants from </w:t>
      </w:r>
      <w:r>
        <w:rPr>
          <w:rFonts w:ascii="arial" w:eastAsia="arial" w:hAnsi="arial" w:cs="arial"/>
          <w:b/>
          <w:i w:val="0"/>
          <w:strike w:val="0"/>
          <w:noProof w:val="0"/>
          <w:color w:val="000000"/>
          <w:position w:val="0"/>
          <w:sz w:val="20"/>
          <w:u w:val="none"/>
          <w:vertAlign w:val="baseline"/>
        </w:rPr>
        <w:t>abroad</w:t>
      </w:r>
      <w:r>
        <w:rPr>
          <w:rFonts w:ascii="arial" w:eastAsia="arial" w:hAnsi="arial" w:cs="arial"/>
          <w:b w:val="0"/>
          <w:i w:val="0"/>
          <w:strike w:val="0"/>
          <w:noProof w:val="0"/>
          <w:color w:val="000000"/>
          <w:position w:val="0"/>
          <w:sz w:val="20"/>
          <w:u w:val="none"/>
          <w:vertAlign w:val="baseline"/>
        </w:rPr>
        <w:t xml:space="preserve">." He further noted that "the cheaper the labor they hire, the more money the billionaires make," underscoring his criticism of the labor practices associated with these visas.   </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Why is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against the H-1B visa program?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senator has maintained a consistent stance against the H-1B visa program, which allows companies in the </w:t>
      </w:r>
      <w:r>
        <w:rPr>
          <w:rFonts w:ascii="arial" w:eastAsia="arial" w:hAnsi="arial" w:cs="arial"/>
          <w:b/>
          <w:i w:val="0"/>
          <w:strike w:val="0"/>
          <w:noProof w:val="0"/>
          <w:color w:val="000000"/>
          <w:position w:val="0"/>
          <w:sz w:val="20"/>
          <w:u w:val="none"/>
          <w:vertAlign w:val="baseline"/>
        </w:rPr>
        <w:t>United</w:t>
      </w:r>
      <w:r>
        <w:rPr>
          <w:rFonts w:ascii="arial" w:eastAsia="arial" w:hAnsi="arial" w:cs="arial"/>
          <w:b w:val="0"/>
          <w:i w:val="0"/>
          <w:strike w:val="0"/>
          <w:noProof w:val="0"/>
          <w:color w:val="000000"/>
          <w:position w:val="0"/>
          <w:sz w:val="20"/>
          <w:u w:val="none"/>
          <w:vertAlign w:val="baseline"/>
        </w:rPr>
        <w:t xml:space="preserve"> States to hire foreign workers to fill skilled occupations. Although especially popular in the technology industry, the program has come under fire, particularly from the right, who accuse it of encouraging the importation of cheap labor to displace U.S. workers.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xml:space="preserve">program </w:t>
      </w:r>
      <w:r>
        <w:rPr>
          <w:rFonts w:ascii="arial" w:eastAsia="arial" w:hAnsi="arial" w:cs="arial"/>
          <w:b w:val="0"/>
          <w:i w:val="0"/>
          <w:strike w:val="0"/>
          <w:noProof w:val="0"/>
          <w:color w:val="000000"/>
          <w:position w:val="0"/>
          <w:sz w:val="20"/>
          <w:u w:val="none"/>
          <w:vertAlign w:val="baseline"/>
        </w:rPr>
        <w:t xml:space="preserve">has taken center stage in a recent internal GOP debate, after </w:t>
      </w: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Vivek Ramaswamy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Trump' </w:t>
      </w:r>
      <w:r>
        <w:rPr>
          <w:rFonts w:ascii="arial" w:eastAsia="arial" w:hAnsi="arial" w:cs="arial"/>
          <w:b w:val="0"/>
          <w:i w:val="0"/>
          <w:strike w:val="0"/>
          <w:noProof w:val="0"/>
          <w:color w:val="000000"/>
          <w:position w:val="0"/>
          <w:sz w:val="20"/>
          <w:u w:val="none"/>
          <w:vertAlign w:val="baseline"/>
        </w:rPr>
        <w:t xml:space="preserve">s pick to lead the Department of Government Efficiency, highlighted the relevance of foreign workers to the success of tech companies.   </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Elon Musk backs H-1B visa program?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defended the H-1B visa program in X by stating, "The reason I'm in</w:t>
      </w:r>
      <w:r>
        <w:rPr>
          <w:rFonts w:ascii="arial" w:eastAsia="arial" w:hAnsi="arial" w:cs="arial"/>
          <w:b/>
          <w:i w:val="0"/>
          <w:strike w:val="0"/>
          <w:noProof w:val="0"/>
          <w:color w:val="000000"/>
          <w:position w:val="0"/>
          <w:sz w:val="20"/>
          <w:u w:val="none"/>
          <w:vertAlign w:val="baseline"/>
        </w:rPr>
        <w:t xml:space="preserve"> America</w:t>
      </w:r>
      <w:r>
        <w:rPr>
          <w:rFonts w:ascii="arial" w:eastAsia="arial" w:hAnsi="arial" w:cs="arial"/>
          <w:b w:val="0"/>
          <w:i w:val="0"/>
          <w:strike w:val="0"/>
          <w:noProof w:val="0"/>
          <w:color w:val="000000"/>
          <w:position w:val="0"/>
          <w:sz w:val="20"/>
          <w:u w:val="none"/>
          <w:vertAlign w:val="baseline"/>
        </w:rPr>
        <w:t xml:space="preserve"> along with so many critical people who built SpaceX, Tesla and hundreds of other companies that made America strong is because of </w:t>
      </w:r>
      <w:r>
        <w:rPr>
          <w:rFonts w:ascii="arial" w:eastAsia="arial" w:hAnsi="arial" w:cs="arial"/>
          <w:b/>
          <w:i w:val="0"/>
          <w:strike w:val="0"/>
          <w:noProof w:val="0"/>
          <w:color w:val="000000"/>
          <w:position w:val="0"/>
          <w:sz w:val="20"/>
          <w:u w:val="none"/>
          <w:vertAlign w:val="baseline"/>
        </w:rPr>
        <w:t>H1B</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reignited a debate among right-wingers regarding the </w:t>
      </w:r>
      <w:r>
        <w:rPr>
          <w:rFonts w:ascii="arial" w:eastAsia="arial" w:hAnsi="arial" w:cs="arial"/>
          <w:b/>
          <w:i w:val="0"/>
          <w:strike w:val="0"/>
          <w:noProof w:val="0"/>
          <w:color w:val="000000"/>
          <w:position w:val="0"/>
          <w:sz w:val="20"/>
          <w:u w:val="none"/>
          <w:vertAlign w:val="baseline"/>
        </w:rPr>
        <w:t>program</w:t>
      </w:r>
      <w:r>
        <w:rPr>
          <w:rFonts w:ascii="arial" w:eastAsia="arial" w:hAnsi="arial" w:cs="arial"/>
          <w:b w:val="0"/>
          <w:i w:val="0"/>
          <w:strike w:val="0"/>
          <w:noProof w:val="0"/>
          <w:color w:val="000000"/>
          <w:position w:val="0"/>
          <w:sz w:val="20"/>
          <w:u w:val="none"/>
          <w:vertAlign w:val="baseline"/>
        </w:rPr>
        <w:t xml:space="preserve">, questioning whether it is really being used to attract top talent or whether companies are taking advantage of it to hire cheaper labor, especially from India, by tying workers to their jobs due to </w:t>
      </w:r>
      <w:r>
        <w:rPr>
          <w:rFonts w:ascii="arial" w:eastAsia="arial" w:hAnsi="arial" w:cs="arial"/>
          <w:b/>
          <w:i w:val="0"/>
          <w:strike w:val="0"/>
          <w:noProof w:val="0"/>
          <w:color w:val="000000"/>
          <w:position w:val="0"/>
          <w:sz w:val="20"/>
          <w:u w:val="none"/>
          <w:vertAlign w:val="baseline"/>
        </w:rPr>
        <w:t>visa</w:t>
      </w:r>
      <w:r>
        <w:rPr>
          <w:rFonts w:ascii="arial" w:eastAsia="arial" w:hAnsi="arial" w:cs="arial"/>
          <w:b w:val="0"/>
          <w:i w:val="0"/>
          <w:strike w:val="0"/>
          <w:noProof w:val="0"/>
          <w:color w:val="000000"/>
          <w:position w:val="0"/>
          <w:sz w:val="20"/>
          <w:u w:val="none"/>
          <w:vertAlign w:val="baseline"/>
        </w:rPr>
        <w:t xml:space="preserve"> restrictions.   </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Did the H-1B visa program take jobs away from Americans?   </w:t>
      </w:r>
    </w:p>
    <w:p>
      <w:pPr>
        <w:pStyle w:val="Normal1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backed up his position with data indicating that, between 2022 and 2023, the top 30 companies using the </w:t>
      </w:r>
      <w:r>
        <w:rPr>
          <w:rFonts w:ascii="arial" w:eastAsia="arial" w:hAnsi="arial" w:cs="arial"/>
          <w:b/>
          <w:i w:val="0"/>
          <w:strike w:val="0"/>
          <w:noProof w:val="0"/>
          <w:color w:val="000000"/>
          <w:position w:val="0"/>
          <w:sz w:val="20"/>
          <w:u w:val="none"/>
          <w:vertAlign w:val="baseline"/>
        </w:rPr>
        <w:t>H-1B visa</w:t>
      </w:r>
      <w:r>
        <w:rPr>
          <w:rFonts w:ascii="arial" w:eastAsia="arial" w:hAnsi="arial" w:cs="arial"/>
          <w:b w:val="0"/>
          <w:i w:val="0"/>
          <w:strike w:val="0"/>
          <w:noProof w:val="0"/>
          <w:color w:val="000000"/>
          <w:position w:val="0"/>
          <w:sz w:val="20"/>
          <w:u w:val="none"/>
          <w:vertAlign w:val="baseline"/>
        </w:rPr>
        <w:t xml:space="preserve"> program laid off more than 85,000 American workers while hiring more than 34,000 foreign employees under this program. He further noted that "33% of new IT jobs are filled by foreign guest workers."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mentioned layoffs at </w:t>
      </w:r>
      <w:r>
        <w:rPr>
          <w:rFonts w:ascii="arial" w:eastAsia="arial" w:hAnsi="arial" w:cs="arial"/>
          <w:b/>
          <w:i w:val="0"/>
          <w:strike w:val="0"/>
          <w:noProof w:val="0"/>
          <w:color w:val="000000"/>
          <w:position w:val="0"/>
          <w:sz w:val="20"/>
          <w:u w:val="none"/>
          <w:vertAlign w:val="baseline"/>
        </w:rPr>
        <w:t>Tesla</w:t>
      </w:r>
      <w:r>
        <w:rPr>
          <w:rFonts w:ascii="arial" w:eastAsia="arial" w:hAnsi="arial" w:cs="arial"/>
          <w:b w:val="0"/>
          <w:i w:val="0"/>
          <w:strike w:val="0"/>
          <w:noProof w:val="0"/>
          <w:color w:val="000000"/>
          <w:position w:val="0"/>
          <w:sz w:val="20"/>
          <w:u w:val="none"/>
          <w:vertAlign w:val="baseline"/>
        </w:rPr>
        <w:t>, one of</w:t>
      </w:r>
      <w:r>
        <w:rPr>
          <w:rFonts w:ascii="arial" w:eastAsia="arial" w:hAnsi="arial" w:cs="arial"/>
          <w:b/>
          <w:i w:val="0"/>
          <w:strike w:val="0"/>
          <w:noProof w:val="0"/>
          <w:color w:val="000000"/>
          <w:position w:val="0"/>
          <w:sz w:val="20"/>
          <w:u w:val="none"/>
          <w:vertAlign w:val="baseline"/>
        </w:rPr>
        <w:t xml:space="preserve"> Elon Musk</w:t>
      </w:r>
      <w:r>
        <w:rPr>
          <w:rFonts w:ascii="arial" w:eastAsia="arial" w:hAnsi="arial" w:cs="arial"/>
          <w:b w:val="0"/>
          <w:i w:val="0"/>
          <w:strike w:val="0"/>
          <w:noProof w:val="0"/>
          <w:color w:val="000000"/>
          <w:position w:val="0"/>
          <w:sz w:val="20"/>
          <w:u w:val="none"/>
          <w:vertAlign w:val="baseline"/>
        </w:rPr>
        <w:t>'s companies, to underscore his point.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program is really supposed to be about importing workers with highly advanced degrees in science and technology, why are </w:t>
      </w:r>
      <w:r>
        <w:rPr>
          <w:rFonts w:ascii="arial" w:eastAsia="arial" w:hAnsi="arial" w:cs="arial"/>
          <w:b/>
          <w:i w:val="0"/>
          <w:strike w:val="0"/>
          <w:noProof w:val="0"/>
          <w:color w:val="000000"/>
          <w:position w:val="0"/>
          <w:sz w:val="20"/>
          <w:u w:val="none"/>
          <w:vertAlign w:val="baseline"/>
        </w:rPr>
        <w:t>H-1B</w:t>
      </w:r>
      <w:r>
        <w:rPr>
          <w:rFonts w:ascii="arial" w:eastAsia="arial" w:hAnsi="arial" w:cs="arial"/>
          <w:b w:val="0"/>
          <w:i w:val="0"/>
          <w:strike w:val="0"/>
          <w:noProof w:val="0"/>
          <w:color w:val="000000"/>
          <w:position w:val="0"/>
          <w:sz w:val="20"/>
          <w:u w:val="none"/>
          <w:vertAlign w:val="baseline"/>
        </w:rPr>
        <w:t xml:space="preserve"> guest workers being employed as dog trainers, massage therapists, cooks and English teachers?" he said. "Can we really not find English teachers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acknowledged that there may be a labor shortage that </w:t>
      </w:r>
      <w:r>
        <w:rPr>
          <w:rFonts w:ascii="arial" w:eastAsia="arial" w:hAnsi="arial" w:cs="arial"/>
          <w:b/>
          <w:i w:val="0"/>
          <w:strike w:val="0"/>
          <w:noProof w:val="0"/>
          <w:color w:val="000000"/>
          <w:position w:val="0"/>
          <w:sz w:val="20"/>
          <w:u w:val="none"/>
          <w:vertAlign w:val="baseline"/>
        </w:rPr>
        <w:t xml:space="preserve">H-1B </w:t>
      </w:r>
      <w:r>
        <w:rPr>
          <w:rFonts w:ascii="arial" w:eastAsia="arial" w:hAnsi="arial" w:cs="arial"/>
          <w:b w:val="0"/>
          <w:i w:val="0"/>
          <w:strike w:val="0"/>
          <w:noProof w:val="0"/>
          <w:color w:val="000000"/>
          <w:position w:val="0"/>
          <w:sz w:val="20"/>
          <w:u w:val="none"/>
          <w:vertAlign w:val="baseline"/>
        </w:rPr>
        <w:t xml:space="preserve">workers can fill, but advocated for a significant increase in the fees associated with the program to fund greater opportunities for U.S. citizens. He also proposed other reforms, such as increasing minimum wages and making it easier for foreign workers to switch jobs without restrictions. "Bottom line. It should never be cheaper for a company to hire a guest worker from abroad than a U.S. worker," he concluded.   </w:t>
      </w:r>
    </w:p>
    <w:p>
      <w:pPr>
        <w:pStyle w:val="Normal1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Whatsapp channel       </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416" style="position:absolute;z-index:252018688"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PASSPORTS &amp; VISAS (99%); FOREIGN LABOR (92%); EMPLOYMENT VISAS (90%); SOCIETY, SOCIAL ASSISTANCE &amp; LIFESTYLE (90%); US REPUBLICAN PARTY (89%); COMPANY LISTS &amp; RANKINGS (78%); GOVERNMENT &amp; PUBLIC ADMINISTRATION (78%); POLITICAL PARTIES (78%); DISPLACED WORKERS (77%); IMMIGRATION (77%); IMMIGRATION, CITIZENSHIP &amp; DISPLACEMENT (77%); RECRUITMENT &amp; HIRING (77%); TECHNICIANS &amp; TECHNOLOGICAL WORKERS (77%); WAGES &amp; SALARIES (77%); GOVERNMENT BODIES &amp; OFFICES (73%); WEALTHY PEOPLE (66%); SPACE PROGRAMS (64%); TECHNOLOGY (64%); ENVIRONMENT &amp; NATURAL RESOURCES (57%); ENVIRONMENTAL JUSTICE (57%)</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(99%); EMPLOYMENT VISAS (90%); INFORMATION TECHNOLOGY INDUSTRY (89%); SPACE PROGRAMS (64%)</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ELON MUSK (90%)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(96%); INDIA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41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Bernie</w:t>
        </w:r>
      </w:hyperlink>
      <w:hyperlink r:id="rId1955" w:history="1">
        <w:r>
          <w:rPr>
            <w:rFonts w:ascii="arial" w:eastAsia="arial" w:hAnsi="arial" w:cs="arial"/>
            <w:b/>
            <w:i/>
            <w:strike w:val="0"/>
            <w:color w:val="0077CC"/>
            <w:sz w:val="28"/>
            <w:u w:val="single"/>
            <w:vertAlign w:val="baseline"/>
          </w:rPr>
          <w:t xml:space="preserve"> </w:t>
        </w:r>
      </w:hyperlink>
      <w:hyperlink r:id="rId1956" w:history="1">
        <w:r>
          <w:rPr>
            <w:rFonts w:ascii="arial" w:eastAsia="arial" w:hAnsi="arial" w:cs="arial"/>
            <w:b/>
            <w:i/>
            <w:strike w:val="0"/>
            <w:color w:val="0077CC"/>
            <w:sz w:val="28"/>
            <w:u w:val="single"/>
            <w:vertAlign w:val="baseline"/>
          </w:rPr>
          <w:t>Sanders</w:t>
        </w:r>
      </w:hyperlink>
      <w:hyperlink r:id="rId1957" w:history="1">
        <w:r>
          <w:rPr>
            <w:rFonts w:ascii="arial" w:eastAsia="arial" w:hAnsi="arial" w:cs="arial"/>
            <w:b/>
            <w:i/>
            <w:strike w:val="0"/>
            <w:color w:val="0077CC"/>
            <w:sz w:val="28"/>
            <w:u w:val="single"/>
            <w:vertAlign w:val="baseline"/>
          </w:rPr>
          <w:t>' Crowd Size 'Biggest' Ever at LA Rally With AOC—Staff</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 7:06 PM EST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02"/>
        <w:keepNext w:val="0"/>
        <w:spacing w:before="120" w:after="0" w:line="220" w:lineRule="atLeast"/>
        <w:ind w:left="0" w:right="0" w:firstLine="0"/>
        <w:jc w:val="left"/>
      </w:pPr>
      <w:r>
        <w:br/>
      </w:r>
      <w:r>
        <w:pict>
          <v:shape id="_x0000_i1418" type="#_x0000_t75" style="width:166.48pt;height:42.74pt">
            <v:imagedata r:id="rId46"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Lemon</w:t>
      </w: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"Their religion is based on greed, greed and more greed," the progressive senator said, referring to billionaires.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19" style="position:absolute;z-index:252020736"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1958" w:history="1">
        <w:r>
          <w:rPr>
            <w:rFonts w:ascii="arial" w:eastAsia="arial" w:hAnsi="arial" w:cs="arial"/>
            <w:b/>
            <w:i/>
            <w:strike w:val="0"/>
            <w:noProof w:val="0"/>
            <w:color w:val="0077CC"/>
            <w:position w:val="0"/>
            <w:sz w:val="20"/>
            <w:u w:val="single"/>
            <w:vertAlign w:val="baseline"/>
          </w:rPr>
          <w:t>Bernie</w:t>
        </w:r>
      </w:hyperlink>
      <w:hyperlink r:id="rId1959" w:history="1">
        <w:r>
          <w:rPr>
            <w:rFonts w:ascii="arial" w:eastAsia="arial" w:hAnsi="arial" w:cs="arial"/>
            <w:b w:val="0"/>
            <w:i/>
            <w:strike w:val="0"/>
            <w:noProof w:val="0"/>
            <w:color w:val="0077CC"/>
            <w:position w:val="0"/>
            <w:sz w:val="20"/>
            <w:u w:val="single"/>
            <w:vertAlign w:val="baseline"/>
          </w:rPr>
          <w:t xml:space="preserve"> </w:t>
        </w:r>
      </w:hyperlink>
      <w:hyperlink r:id="rId1960"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 Vermont independent, held his "biggest" ever rally in Los Angeles, alongside Representative </w:t>
      </w:r>
      <w:hyperlink r:id="rId1961"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a New York Democrat, and other progressive lawmakers on Saturday, according to his staff.</w:t>
      </w:r>
    </w:p>
    <w:p>
      <w:pPr>
        <w:pStyle w:val="Normal10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on Saturday to the Los Angeles fire and police departments to ask if they have an independent estimate of the rally crowd size.</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struggled to respond to President </w:t>
      </w:r>
      <w:hyperlink r:id="rId196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his billionaire ally </w:t>
      </w:r>
      <w:hyperlink r:id="rId1963"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and congressional </w:t>
      </w:r>
      <w:hyperlink r:id="rId1964"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in the wake of their defeat in last year's election. Polling shows approval of the </w:t>
      </w:r>
      <w:hyperlink r:id="rId196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and its representatives in </w:t>
      </w:r>
      <w:hyperlink r:id="rId1966"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w:t>
      </w:r>
      <w:hyperlink r:id="rId1967" w:history="1">
        <w:r>
          <w:rPr>
            <w:rFonts w:ascii="arial" w:eastAsia="arial" w:hAnsi="arial" w:cs="arial"/>
            <w:b w:val="0"/>
            <w:i/>
            <w:strike w:val="0"/>
            <w:noProof w:val="0"/>
            <w:color w:val="0077CC"/>
            <w:position w:val="0"/>
            <w:sz w:val="20"/>
            <w:u w:val="single"/>
            <w:vertAlign w:val="baseline"/>
          </w:rPr>
          <w:t>at record lows</w:t>
        </w:r>
      </w:hyperlink>
      <w:r>
        <w:rPr>
          <w:rFonts w:ascii="arial" w:eastAsia="arial" w:hAnsi="arial" w:cs="arial"/>
          <w:b w:val="0"/>
          <w:i w:val="0"/>
          <w:strike w:val="0"/>
          <w:noProof w:val="0"/>
          <w:color w:val="000000"/>
          <w:position w:val="0"/>
          <w:sz w:val="20"/>
          <w:u w:val="none"/>
          <w:vertAlign w:val="baseline"/>
        </w:rPr>
        <w:t>.</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Ocasio-Cortez's efforts appear to be breaking through with many in the country. Thousands have turned out </w:t>
      </w:r>
      <w:hyperlink r:id="rId1968" w:history="1">
        <w:r>
          <w:rPr>
            <w:rFonts w:ascii="arial" w:eastAsia="arial" w:hAnsi="arial" w:cs="arial"/>
            <w:b w:val="0"/>
            <w:i/>
            <w:strike w:val="0"/>
            <w:noProof w:val="0"/>
            <w:color w:val="0077CC"/>
            <w:position w:val="0"/>
            <w:sz w:val="20"/>
            <w:u w:val="single"/>
            <w:vertAlign w:val="baseline"/>
          </w:rPr>
          <w:t>in multiple states</w:t>
        </w:r>
      </w:hyperlink>
      <w:r>
        <w:rPr>
          <w:rFonts w:ascii="arial" w:eastAsia="arial" w:hAnsi="arial" w:cs="arial"/>
          <w:b w:val="0"/>
          <w:i w:val="0"/>
          <w:strike w:val="0"/>
          <w:noProof w:val="0"/>
          <w:color w:val="000000"/>
          <w:position w:val="0"/>
          <w:sz w:val="20"/>
          <w:u w:val="none"/>
          <w:vertAlign w:val="baseline"/>
        </w:rPr>
        <w:t xml:space="preserve"> to attend their rallies as part of the "Fighting Oligarchy" tour.</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0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communications director Anna Bahr posted to X, formerly </w:t>
      </w:r>
      <w:hyperlink r:id="rId1969"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on Saturday afternoon, sharing an aerial photo of the massive rally crowd at Gloria Molina Grand Park.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confirm that this is the biggest @BernieSanders rally ever. 36,000 people are out in Los Angeles right now," Bahr wrote.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 up post, she included another angle of the event and wrote: "36,000 strong in Los Angeles. Biggest @BernieSanders rally ever."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hours earlier, Bahr re-posted a link to a live stream of the event and posted: "More than 19,000 people are onsite right now. @BernieSanders and @AOC don't go on for another two hours."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two prominent progressives, Democratic Representatives </w:t>
      </w:r>
      <w:hyperlink r:id="rId1970" w:history="1">
        <w:r>
          <w:rPr>
            <w:rFonts w:ascii="arial" w:eastAsia="arial" w:hAnsi="arial" w:cs="arial"/>
            <w:b w:val="0"/>
            <w:i/>
            <w:strike w:val="0"/>
            <w:noProof w:val="0"/>
            <w:color w:val="0077CC"/>
            <w:position w:val="0"/>
            <w:sz w:val="20"/>
            <w:u w:val="single"/>
            <w:vertAlign w:val="baseline"/>
          </w:rPr>
          <w:t>Ro Khanna</w:t>
        </w:r>
      </w:hyperlink>
      <w:r>
        <w:rPr>
          <w:rFonts w:ascii="arial" w:eastAsia="arial" w:hAnsi="arial" w:cs="arial"/>
          <w:b w:val="0"/>
          <w:i w:val="0"/>
          <w:strike w:val="0"/>
          <w:noProof w:val="0"/>
          <w:color w:val="000000"/>
          <w:position w:val="0"/>
          <w:sz w:val="20"/>
          <w:u w:val="none"/>
          <w:vertAlign w:val="baseline"/>
        </w:rPr>
        <w:t xml:space="preserve"> of California and Pramila Jayapal of Washington state, who previously chaired the Congressional Progressive Caucus (CPC), spoke at the event. Musical guests Neil Young, Maggie Rogers and Joan Baez performed at the event as well.</w:t>
      </w:r>
    </w:p>
    <w:p>
      <w:pPr>
        <w:pStyle w:val="Normal10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83, who caucuses with </w:t>
      </w:r>
      <w:hyperlink r:id="rId197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w:t>
      </w:r>
      <w:hyperlink r:id="rId197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previously ran for president unsuccessfully as a Democrat in 2016 and 2020, is seen by most analysts as the most prominent leader within the progressive political movement.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held what was reportedly his previous largest ever rally in Denver. That event, which also featured Ocasio-Cortez, 35, </w:t>
      </w:r>
      <w:hyperlink r:id="rId1973" w:history="1">
        <w:r>
          <w:rPr>
            <w:rFonts w:ascii="arial" w:eastAsia="arial" w:hAnsi="arial" w:cs="arial"/>
            <w:b w:val="0"/>
            <w:i/>
            <w:strike w:val="0"/>
            <w:noProof w:val="0"/>
            <w:color w:val="0077CC"/>
            <w:position w:val="0"/>
            <w:sz w:val="20"/>
            <w:u w:val="single"/>
            <w:vertAlign w:val="baseline"/>
          </w:rPr>
          <w:t>drew in a reported 34,000 attendants</w:t>
        </w:r>
      </w:hyperlink>
      <w:r>
        <w:rPr>
          <w:rFonts w:ascii="arial" w:eastAsia="arial" w:hAnsi="arial" w:cs="arial"/>
          <w:b w:val="0"/>
          <w:i w:val="0"/>
          <w:strike w:val="0"/>
          <w:noProof w:val="0"/>
          <w:color w:val="000000"/>
          <w:position w:val="0"/>
          <w:sz w:val="20"/>
          <w:u w:val="none"/>
          <w:vertAlign w:val="baseline"/>
        </w:rPr>
        <w:t xml:space="preserve">. Individuals who attended that rally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that the line to enter was so long they gave up and had to watch from outside the fenced off area.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Denver event,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largest ever rally is reportedly one held in Queens, New York, in October 2019 when he was seeking the Democratic Party's presidential nomination. Ocasio-Cortez attended that event as well, endorsing his ultimately unsuccessful campaign.</w:t>
      </w:r>
    </w:p>
    <w:p>
      <w:pPr>
        <w:pStyle w:val="Normal10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holding the recent rallies as part of his "Fighting Oligarchy" tour, which the progressive senator launched in opposition to Trump and Musk, the world's wealthiest man. Musk, the CEO of </w:t>
      </w:r>
      <w:hyperlink r:id="rId1974" w:history="1">
        <w:r>
          <w:rPr>
            <w:rFonts w:ascii="arial" w:eastAsia="arial" w:hAnsi="arial" w:cs="arial"/>
            <w:b w:val="0"/>
            <w:i/>
            <w:strike w:val="0"/>
            <w:noProof w:val="0"/>
            <w:color w:val="0077CC"/>
            <w:position w:val="0"/>
            <w:sz w:val="20"/>
            <w:u w:val="single"/>
            <w:vertAlign w:val="baseline"/>
          </w:rPr>
          <w:t>Tesla</w:t>
        </w:r>
      </w:hyperlink>
      <w:r>
        <w:rPr>
          <w:rFonts w:ascii="arial" w:eastAsia="arial" w:hAnsi="arial" w:cs="arial"/>
          <w:b w:val="0"/>
          <w:i w:val="0"/>
          <w:strike w:val="0"/>
          <w:noProof w:val="0"/>
          <w:color w:val="000000"/>
          <w:position w:val="0"/>
          <w:sz w:val="20"/>
          <w:u w:val="none"/>
          <w:vertAlign w:val="baseline"/>
        </w:rPr>
        <w:t xml:space="preserve"> and </w:t>
      </w:r>
      <w:hyperlink r:id="rId1975" w:history="1">
        <w:r>
          <w:rPr>
            <w:rFonts w:ascii="arial" w:eastAsia="arial" w:hAnsi="arial" w:cs="arial"/>
            <w:b w:val="0"/>
            <w:i/>
            <w:strike w:val="0"/>
            <w:noProof w:val="0"/>
            <w:color w:val="0077CC"/>
            <w:position w:val="0"/>
            <w:sz w:val="20"/>
            <w:u w:val="single"/>
            <w:vertAlign w:val="baseline"/>
          </w:rPr>
          <w:t>SpaceX</w:t>
        </w:r>
      </w:hyperlink>
      <w:r>
        <w:rPr>
          <w:rFonts w:ascii="arial" w:eastAsia="arial" w:hAnsi="arial" w:cs="arial"/>
          <w:b w:val="0"/>
          <w:i w:val="0"/>
          <w:strike w:val="0"/>
          <w:noProof w:val="0"/>
          <w:color w:val="000000"/>
          <w:position w:val="0"/>
          <w:sz w:val="20"/>
          <w:u w:val="none"/>
          <w:vertAlign w:val="baseline"/>
        </w:rPr>
        <w:t>, has been leading the Department of Government Efficiency (DOGE), which has been making sweeping cuts to spending and firing thousands of federal workers.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tell you something about the oligarchs. They are very, very religious people. But their religion isn't based on doing unto others as you would have them do unto you. Their religion is not based on love or justice. Their religion is based on greed, greed and more greed,"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Saturday during the Los Angeles rally.</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Representative Alexandria Ocasio-Cortez at the Saturday rally:</w:t>
      </w:r>
      <w:r>
        <w:rPr>
          <w:rFonts w:ascii="arial" w:eastAsia="arial" w:hAnsi="arial" w:cs="arial"/>
          <w:b w:val="0"/>
          <w:i w:val="0"/>
          <w:strike w:val="0"/>
          <w:noProof w:val="0"/>
          <w:color w:val="000000"/>
          <w:position w:val="0"/>
          <w:sz w:val="20"/>
          <w:u w:val="none"/>
          <w:vertAlign w:val="baseline"/>
        </w:rPr>
        <w:t xml:space="preserve"> "Big money is how we got Donald Trump. And his whole presidency began with launching tools for bribery, meme coins to fleece working people and move around money in the dark, extortion settlements from media companies and law firms who gladly pay them."</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Representative Ro Khanna at the rally:</w:t>
      </w:r>
      <w:r>
        <w:rPr>
          <w:rFonts w:ascii="arial" w:eastAsia="arial" w:hAnsi="arial" w:cs="arial"/>
          <w:b w:val="0"/>
          <w:i w:val="0"/>
          <w:strike w:val="0"/>
          <w:noProof w:val="0"/>
          <w:color w:val="000000"/>
          <w:position w:val="0"/>
          <w:sz w:val="20"/>
          <w:u w:val="none"/>
          <w:vertAlign w:val="baseline"/>
        </w:rPr>
        <w:t xml:space="preserve"> "You had the richest guy in the world spend $250 million to put Donald Trump back in the White House. Then Trump hands him the keys—to slash Medicaid, gut public education, and rip food stamps away from families."</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Elon Musk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recent Denver rally in a March 23 X post:</w:t>
      </w:r>
      <w:r>
        <w:rPr>
          <w:rFonts w:ascii="arial" w:eastAsia="arial" w:hAnsi="arial" w:cs="arial"/>
          <w:b w:val="0"/>
          <w:i w:val="0"/>
          <w:strike w:val="0"/>
          <w:noProof w:val="0"/>
          <w:color w:val="000000"/>
          <w:position w:val="0"/>
          <w:sz w:val="20"/>
          <w:u w:val="none"/>
          <w:vertAlign w:val="baseline"/>
        </w:rPr>
        <w:t xml:space="preserve"> "The Dems just move around the same group of paid 'protesters.'" </w:t>
      </w:r>
      <w:r>
        <w:rPr>
          <w:rFonts w:ascii="arial" w:eastAsia="arial" w:hAnsi="arial" w:cs="arial"/>
          <w:b/>
          <w:i w:val="0"/>
          <w:strike w:val="0"/>
          <w:noProof w:val="0"/>
          <w:color w:val="000000"/>
          <w:position w:val="0"/>
          <w:sz w:val="20"/>
          <w:u w:val="none"/>
          <w:vertAlign w:val="baseline"/>
        </w:rPr>
        <w:t>In a separate post on Friday, Musk wrote: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is just fully communist."</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President Donald Trump on Truth Social on Wednesday:</w:t>
      </w:r>
      <w:r>
        <w:rPr>
          <w:rFonts w:ascii="arial" w:eastAsia="arial" w:hAnsi="arial" w:cs="arial"/>
          <w:b w:val="0"/>
          <w:i w:val="0"/>
          <w:strike w:val="0"/>
          <w:noProof w:val="0"/>
          <w:color w:val="000000"/>
          <w:position w:val="0"/>
          <w:sz w:val="20"/>
          <w:u w:val="none"/>
          <w:vertAlign w:val="baseline"/>
        </w:rPr>
        <w:t xml:space="preserve"> "BE COOL! Everything is going to work out well. The USA will be bigger and better than ever before!"</w:t>
      </w: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more events scheduled in the coming days, including stops in the conservative states of Utah, Montana and Idaho.</w:t>
      </w:r>
    </w:p>
    <w:p>
      <w:pPr>
        <w:pStyle w:val="Normal10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w:t>
      </w:r>
      <w:hyperlink r:id="rId1976" w:history="1">
        <w:r>
          <w:rPr>
            <w:rFonts w:ascii="arial" w:eastAsia="arial" w:hAnsi="arial" w:cs="arial"/>
            <w:b w:val="0"/>
            <w:i/>
            <w:strike w:val="0"/>
            <w:noProof w:val="0"/>
            <w:color w:val="0077CC"/>
            <w:position w:val="0"/>
            <w:sz w:val="20"/>
            <w:u w:val="single"/>
            <w:vertAlign w:val="baseline"/>
          </w:rPr>
          <w:t>frequently floated in public polling</w:t>
        </w:r>
      </w:hyperlink>
      <w:r>
        <w:rPr>
          <w:rFonts w:ascii="arial" w:eastAsia="arial" w:hAnsi="arial" w:cs="arial"/>
          <w:b w:val="0"/>
          <w:i w:val="0"/>
          <w:strike w:val="0"/>
          <w:noProof w:val="0"/>
          <w:color w:val="000000"/>
          <w:position w:val="0"/>
          <w:sz w:val="20"/>
          <w:u w:val="none"/>
          <w:vertAlign w:val="baseline"/>
        </w:rPr>
        <w:t xml:space="preserve"> as potential 2028 Democratic presidential contenders, but at 83 years old, most analysts do not expect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run again. Meanwhile, Ocasio-Cortez has also been urged by many Democrats to challenge Senate Minority Leader </w:t>
      </w:r>
      <w:hyperlink r:id="rId1977" w:history="1">
        <w:r>
          <w:rPr>
            <w:rFonts w:ascii="arial" w:eastAsia="arial" w:hAnsi="arial" w:cs="arial"/>
            <w:b w:val="0"/>
            <w:i/>
            <w:strike w:val="0"/>
            <w:noProof w:val="0"/>
            <w:color w:val="0077CC"/>
            <w:position w:val="0"/>
            <w:sz w:val="20"/>
            <w:u w:val="single"/>
            <w:vertAlign w:val="baseline"/>
          </w:rPr>
          <w:t>Chuck Schumer</w:t>
        </w:r>
      </w:hyperlink>
      <w:r>
        <w:rPr>
          <w:rFonts w:ascii="arial" w:eastAsia="arial" w:hAnsi="arial" w:cs="arial"/>
          <w:b w:val="0"/>
          <w:i w:val="0"/>
          <w:strike w:val="0"/>
          <w:noProof w:val="0"/>
          <w:color w:val="000000"/>
          <w:position w:val="0"/>
          <w:sz w:val="20"/>
          <w:u w:val="none"/>
          <w:vertAlign w:val="baseline"/>
        </w:rPr>
        <w:t xml:space="preserve"> for his New York Senate seat in 2028.</w:t>
      </w:r>
    </w:p>
    <w:p>
      <w:pPr>
        <w:pStyle w:val="Normal102"/>
        <w:keepNext w:val="0"/>
        <w:spacing w:before="240" w:after="0" w:line="260" w:lineRule="atLeast"/>
        <w:ind w:left="0" w:right="0" w:firstLine="0"/>
        <w:jc w:val="both"/>
      </w:pPr>
      <w:hyperlink r:id="rId1978" w:history="1">
        <w:r>
          <w:rPr>
            <w:rFonts w:ascii="arial" w:eastAsia="arial" w:hAnsi="arial" w:cs="arial"/>
            <w:b w:val="0"/>
            <w:i/>
            <w:strike w:val="0"/>
            <w:color w:val="0077CC"/>
            <w:sz w:val="20"/>
            <w:u w:val="single"/>
            <w:vertAlign w:val="baseline"/>
          </w:rPr>
          <w:t>Link to Image</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20" style="position:absolute;z-index:25202176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 Beck/AFP via Getty Images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(I-Vermont) and Representative Alexandria Ocasio Cortez (D-New York) hold hands as they arrive during the "Fighting Oligarchy" rally at Gloria Molina Grand Park in Los Angeles on April 12. (Photo by Robyn Beck / AFP) (Photo by ROBYN BECK/AFP via Getty Images)</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421" style="position:absolute;z-index:252022784"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US DEMOCRATIC PARTY (90%); CAUCUSES (89%); OLIGARCHIES (89%); POLITICS (89%); TRENDS &amp; EVENTS (89%); TYPES OF GOVERNMENT (89%); WEALTHY PEOPLE (89%); POLITICAL ACTIVISM (79%); US REPUBLICAN PARTY (79%); CAMPAIGNS &amp; ELECTIONS (78%); ELECTIONS &amp; POLITICS (78%); US PRESIDENTIAL ELECTIONS (78%); EXECUTIVES (76%); HEADS OF GOVERNMENT ELECTIONS (76%); US PRESIDENTIAL CANDIDATES 2012 (76%); RELIGION (73%); SPACE PROGRAMS (60%); POLICE FORCES (57%); U.S.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NEWSPACE INDUSTRY (73%); LIVE STREAMING (67%); SPACE PROGRAMS (60%)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(93%);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ELON MUSK (79%); PRAMILA JAYAPAL (79%); RO KHANNA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(94%); NEW YORK, NY, USA (79%); CALIFORNIA, USA (94%); NEW YORK, USA (92%); WASHINGTON, USA (79%); UNITED STATES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422"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979"/>
          <w:headerReference w:type="default" r:id="rId1980"/>
          <w:footerReference w:type="even" r:id="rId1981"/>
          <w:footerReference w:type="default" r:id="rId1982"/>
          <w:headerReference w:type="first" r:id="rId1983"/>
          <w:footerReference w:type="first" r:id="rId1984"/>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985" w:history="1">
        <w:r>
          <w:rPr>
            <w:rFonts w:ascii="arial" w:eastAsia="arial" w:hAnsi="arial" w:cs="arial"/>
            <w:b/>
            <w:i/>
            <w:strike w:val="0"/>
            <w:color w:val="0077CC"/>
            <w:sz w:val="28"/>
            <w:u w:val="single"/>
            <w:vertAlign w:val="baseline"/>
          </w:rPr>
          <w:t>Bernie</w:t>
        </w:r>
      </w:hyperlink>
      <w:hyperlink r:id="rId1986" w:history="1">
        <w:r>
          <w:rPr>
            <w:rFonts w:ascii="arial" w:eastAsia="arial" w:hAnsi="arial" w:cs="arial"/>
            <w:b/>
            <w:i/>
            <w:strike w:val="0"/>
            <w:color w:val="0077CC"/>
            <w:sz w:val="28"/>
            <w:u w:val="single"/>
            <w:vertAlign w:val="baseline"/>
          </w:rPr>
          <w:t xml:space="preserve"> </w:t>
        </w:r>
      </w:hyperlink>
      <w:hyperlink r:id="rId1987" w:history="1">
        <w:r>
          <w:rPr>
            <w:rFonts w:ascii="arial" w:eastAsia="arial" w:hAnsi="arial" w:cs="arial"/>
            <w:b/>
            <w:i/>
            <w:strike w:val="0"/>
            <w:color w:val="0077CC"/>
            <w:sz w:val="28"/>
            <w:u w:val="single"/>
            <w:vertAlign w:val="baseline"/>
          </w:rPr>
          <w:t>Sanders</w:t>
        </w:r>
      </w:hyperlink>
      <w:hyperlink r:id="rId1988" w:history="1">
        <w:r>
          <w:rPr>
            <w:rFonts w:ascii="arial" w:eastAsia="arial" w:hAnsi="arial" w:cs="arial"/>
            <w:b/>
            <w:i/>
            <w:strike w:val="0"/>
            <w:color w:val="0077CC"/>
            <w:sz w:val="28"/>
            <w:u w:val="single"/>
            <w:vertAlign w:val="baseline"/>
          </w:rPr>
          <w:t xml:space="preserve"> Files to Run for Reelection at 89 Years Old</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6:00 AM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03"/>
        <w:keepNext w:val="0"/>
        <w:spacing w:before="120" w:after="0" w:line="220" w:lineRule="atLeast"/>
        <w:ind w:left="0" w:right="0" w:firstLine="0"/>
        <w:jc w:val="left"/>
      </w:pPr>
      <w:r>
        <w:br/>
      </w:r>
      <w:r>
        <w:pict>
          <v:shape id="_x0000_i1423" type="#_x0000_t75" style="width:166.48pt;height:42.74pt">
            <v:imagedata r:id="rId46"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83-year-old senator from Vermont has filed with the FEC to run for his seat again in 2030, after winning reelection in 2024.</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24" style="position:absolute;z-index:252024832"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Senator </w:t>
      </w:r>
      <w:hyperlink r:id="rId1989" w:history="1">
        <w:r>
          <w:rPr>
            <w:rFonts w:ascii="arial" w:eastAsia="arial" w:hAnsi="arial" w:cs="arial"/>
            <w:b/>
            <w:i/>
            <w:strike w:val="0"/>
            <w:noProof w:val="0"/>
            <w:color w:val="0077CC"/>
            <w:position w:val="0"/>
            <w:sz w:val="20"/>
            <w:u w:val="single"/>
            <w:vertAlign w:val="baseline"/>
          </w:rPr>
          <w:t>Bernie</w:t>
        </w:r>
      </w:hyperlink>
      <w:hyperlink r:id="rId1990" w:history="1">
        <w:r>
          <w:rPr>
            <w:rFonts w:ascii="arial" w:eastAsia="arial" w:hAnsi="arial" w:cs="arial"/>
            <w:b w:val="0"/>
            <w:i/>
            <w:strike w:val="0"/>
            <w:noProof w:val="0"/>
            <w:color w:val="0077CC"/>
            <w:position w:val="0"/>
            <w:sz w:val="20"/>
            <w:u w:val="single"/>
            <w:vertAlign w:val="baseline"/>
          </w:rPr>
          <w:t xml:space="preserve"> </w:t>
        </w:r>
      </w:hyperlink>
      <w:hyperlink r:id="rId1991"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has filed to run for reelection in 2030, when he would be 89 years old.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has been vocal against what he sees as an </w:t>
      </w:r>
      <w:hyperlink r:id="rId1992" w:history="1">
        <w:r>
          <w:rPr>
            <w:rFonts w:ascii="arial" w:eastAsia="arial" w:hAnsi="arial" w:cs="arial"/>
            <w:b w:val="0"/>
            <w:i/>
            <w:strike w:val="0"/>
            <w:noProof w:val="0"/>
            <w:color w:val="0077CC"/>
            <w:position w:val="0"/>
            <w:sz w:val="20"/>
            <w:u w:val="single"/>
            <w:vertAlign w:val="baseline"/>
          </w:rPr>
          <w:t>oligarchy looming over the U.S. government</w:t>
        </w:r>
      </w:hyperlink>
      <w:r>
        <w:rPr>
          <w:rFonts w:ascii="arial" w:eastAsia="arial" w:hAnsi="arial" w:cs="arial"/>
          <w:b w:val="0"/>
          <w:i w:val="0"/>
          <w:strike w:val="0"/>
          <w:noProof w:val="0"/>
          <w:color w:val="000000"/>
          <w:position w:val="0"/>
          <w:sz w:val="20"/>
          <w:u w:val="none"/>
          <w:vertAlign w:val="baseline"/>
        </w:rPr>
        <w:t xml:space="preserve">, expressed his desire to fight back against the Trump administration and has opened the door to running for the </w:t>
      </w:r>
      <w:hyperlink r:id="rId1993"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again at the end of this decade.</w:t>
      </w:r>
    </w:p>
    <w:p>
      <w:pPr>
        <w:pStyle w:val="Normal10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for comment via email outside working hours.</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94" w:history="1">
        <w:r>
          <w:rPr>
            <w:rFonts w:ascii="arial" w:eastAsia="arial" w:hAnsi="arial" w:cs="arial"/>
            <w:b w:val="0"/>
            <w:i/>
            <w:strike w:val="0"/>
            <w:noProof w:val="0"/>
            <w:color w:val="0077CC"/>
            <w:position w:val="0"/>
            <w:sz w:val="20"/>
            <w:u w:val="single"/>
            <w:vertAlign w:val="baseline"/>
          </w:rPr>
          <w:t>age of the federal government</w:t>
        </w:r>
      </w:hyperlink>
      <w:r>
        <w:rPr>
          <w:rFonts w:ascii="arial" w:eastAsia="arial" w:hAnsi="arial" w:cs="arial"/>
          <w:b w:val="0"/>
          <w:i w:val="0"/>
          <w:strike w:val="0"/>
          <w:noProof w:val="0"/>
          <w:color w:val="000000"/>
          <w:position w:val="0"/>
          <w:sz w:val="20"/>
          <w:u w:val="none"/>
          <w:vertAlign w:val="baseline"/>
        </w:rPr>
        <w:t xml:space="preserve"> has increasingly been in the spotlight in recent years. On Monday, </w:t>
      </w:r>
      <w:hyperlink r:id="rId199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whose 79th birthday is in June, became the oldest U.S. president to be sworn into office, and the average age of the 118th Senate was 64 years old.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an independent,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caucuses with the </w:t>
      </w:r>
      <w:hyperlink r:id="rId1996"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who have recently come under fire for the age of their candidates—with </w:t>
      </w:r>
      <w:hyperlink r:id="rId1997"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who left office at the age of 82, ending his 2024 presidential campaign over </w:t>
      </w:r>
      <w:hyperlink r:id="rId1998" w:history="1">
        <w:r>
          <w:rPr>
            <w:rFonts w:ascii="arial" w:eastAsia="arial" w:hAnsi="arial" w:cs="arial"/>
            <w:b w:val="0"/>
            <w:i/>
            <w:strike w:val="0"/>
            <w:noProof w:val="0"/>
            <w:color w:val="0077CC"/>
            <w:position w:val="0"/>
            <w:sz w:val="20"/>
            <w:u w:val="single"/>
            <w:vertAlign w:val="baseline"/>
          </w:rPr>
          <w:t>concerns about his age and ability</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20,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filed his 2030 candidacy with the Federal Election Commission. While the filing does not guarantee that the senator will run for reelection, it allows him to start a campaign and begin fundraising.</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was born in New York in 1941, has been in Vermont politics since 1980, when he ran for mayor of Burlington. In November,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won his fourth Senate term, which is set to last for six years.</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2024 win had the lowest margin of his four Senate election victories, as he beat his </w:t>
      </w:r>
      <w:hyperlink r:id="rId1999"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challenger with 63.2 percent of the vote—a 4 percent drop from his 2018 race.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why he was running for office in 2024,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election was the "most consequential election in our lifetimes." He stressed his fears about impeding authoritarianism and oligarchy, and he said he felt the need to be in a strong position to help Vermonters during these "difficult times."</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a vocal force in the ongoing confirmation hearings for Trump's Cabinet. He asked Scott Bessent, Trump's pick for treasury secretary, whether he would work on </w:t>
      </w:r>
      <w:hyperlink r:id="rId2000" w:history="1">
        <w:r>
          <w:rPr>
            <w:rFonts w:ascii="arial" w:eastAsia="arial" w:hAnsi="arial" w:cs="arial"/>
            <w:b w:val="0"/>
            <w:i/>
            <w:strike w:val="0"/>
            <w:noProof w:val="0"/>
            <w:color w:val="0077CC"/>
            <w:position w:val="0"/>
            <w:sz w:val="20"/>
            <w:u w:val="single"/>
            <w:vertAlign w:val="baseline"/>
          </w:rPr>
          <w:t>raising the minimum wage</w:t>
        </w:r>
      </w:hyperlink>
      <w:r>
        <w:rPr>
          <w:rFonts w:ascii="arial" w:eastAsia="arial" w:hAnsi="arial" w:cs="arial"/>
          <w:b w:val="0"/>
          <w:i w:val="0"/>
          <w:strike w:val="0"/>
          <w:noProof w:val="0"/>
          <w:color w:val="000000"/>
          <w:position w:val="0"/>
          <w:sz w:val="20"/>
          <w:u w:val="none"/>
          <w:vertAlign w:val="baseline"/>
        </w:rPr>
        <w:t xml:space="preserve"> from $7.25. Bessent said he would not.</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wrote on X, formerly Twitter, on Monday</w:t>
      </w:r>
      <w:r>
        <w:rPr>
          <w:rFonts w:ascii="arial" w:eastAsia="arial" w:hAnsi="arial" w:cs="arial"/>
          <w:b w:val="0"/>
          <w:i w:val="0"/>
          <w:strike w:val="0"/>
          <w:noProof w:val="0"/>
          <w:color w:val="000000"/>
          <w:position w:val="0"/>
          <w:sz w:val="20"/>
          <w:u w:val="none"/>
          <w:vertAlign w:val="baseline"/>
        </w:rPr>
        <w:t>: "When I started talking about Oligarchy, many people didn't understand what I meant. Well, that's changed. When the 3 wealthiest men in America sit behind Trump at his inauguration, everyone understands that the billionaire class now controls our government. We must fight back."</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83 years old,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already more than a decade older than the at-birth life expectancy of someone born in 1941. It remains to be seen whether he will launch a 2030 reelection campaign.</w:t>
      </w:r>
    </w:p>
    <w:p>
      <w:pPr>
        <w:pStyle w:val="Normal103"/>
        <w:keepNext w:val="0"/>
        <w:spacing w:before="240" w:after="0" w:line="260" w:lineRule="atLeast"/>
        <w:ind w:left="0" w:right="0" w:firstLine="0"/>
        <w:jc w:val="both"/>
      </w:pPr>
      <w:hyperlink r:id="rId2001" w:history="1">
        <w:r>
          <w:rPr>
            <w:rFonts w:ascii="arial" w:eastAsia="arial" w:hAnsi="arial" w:cs="arial"/>
            <w:b w:val="0"/>
            <w:i/>
            <w:strike w:val="0"/>
            <w:color w:val="0077CC"/>
            <w:sz w:val="20"/>
            <w:u w:val="single"/>
            <w:vertAlign w:val="baseline"/>
          </w:rPr>
          <w:t>Link to Image</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25" style="position:absolute;z-index:25202585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senate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Katsanis/POLITICO via AP Images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grills Scott Bessent on wealth inequality during Bessent's confirmation hearing to be Secretary of the Treasury, Washington on Thursday, Jan. 16, 2025.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filed with the FEC to run for re-election in 2030, when he would be 89 years old.</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426" style="position:absolute;z-index:252026880"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US FEDERAL GOVERNMENT (91%); ELECTIONS (90%); GOVERNMENT &amp; PUBLIC ADMINISTRATION (90%); GOVERNMENT BODIES &amp; OFFICES (90%); LEGISLATIVE BODIES (90%); OLIGARCHIES (90%); POLITICS (90%); TYPES OF GOVERNMENT (90%); ELECTIONS &amp; POLITICS (89%); CABINET OFFICES (79%); CAUCUSES (79%); POLITICAL &amp; SOCIAL IDEOLOGIES (79%); POLITICAL PARTIES (79%); US DEMOCRATIC PARTY (79%); US FEDERAL ELECTIONS (79%); US REPUBLICAN PARTY (79%); ELECTION AUTHORITIES (78%); HEADS OF GOVERNMENT ELECTIONS (78%); US PRESIDENTIAL CANDIDATES 2012 (78%); US PRESIDENTIAL CANDIDATES 2024 (78%); US PRESIDENTS (77%); GOVERNMENT ADVISORS &amp; MINISTERS (74%); US PRESIDENTIAL CANDIDATES 2008 (74%); MAYORS (73%); US PRESIDENTIAL ELECTIONS (73%); GOVERNMENT DEPARTMENTS &amp; AUTHORITIES (72%); TREASURY DEPARTMENTS (72%); POPULATION CHARACTERISTICS (70%); PUBLIC FINANCE AGENCIES &amp; TREASURIES (70%); FUNDRAISING (67%); WEALTHY PEOPLE (60%); MINIMUM WAGE (50%); Politics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ELECTION COMMISSION (90%)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TREASURY DEPARTMENTS (72%); PUBLIC FINANCE AGENCIES &amp; TREASURIES (70%)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(92%); JOE BIDEN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(94%); UNITED STATES (93%)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427"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2002"/>
          <w:headerReference w:type="default" r:id="rId2003"/>
          <w:footerReference w:type="even" r:id="rId2004"/>
          <w:footerReference w:type="default" r:id="rId2005"/>
          <w:headerReference w:type="first" r:id="rId2006"/>
          <w:footerReference w:type="first" r:id="rId2007"/>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2008" w:history="1">
        <w:r>
          <w:rPr>
            <w:rFonts w:ascii="arial" w:eastAsia="arial" w:hAnsi="arial" w:cs="arial"/>
            <w:b/>
            <w:i/>
            <w:strike w:val="0"/>
            <w:color w:val="0077CC"/>
            <w:sz w:val="28"/>
            <w:u w:val="single"/>
            <w:vertAlign w:val="baseline"/>
          </w:rPr>
          <w:t>Bernie</w:t>
        </w:r>
      </w:hyperlink>
      <w:hyperlink r:id="rId2009" w:history="1">
        <w:r>
          <w:rPr>
            <w:rFonts w:ascii="arial" w:eastAsia="arial" w:hAnsi="arial" w:cs="arial"/>
            <w:b/>
            <w:i/>
            <w:strike w:val="0"/>
            <w:color w:val="0077CC"/>
            <w:sz w:val="28"/>
            <w:u w:val="single"/>
            <w:vertAlign w:val="baseline"/>
          </w:rPr>
          <w:t xml:space="preserve"> </w:t>
        </w:r>
      </w:hyperlink>
      <w:hyperlink r:id="rId2010" w:history="1">
        <w:r>
          <w:rPr>
            <w:rFonts w:ascii="arial" w:eastAsia="arial" w:hAnsi="arial" w:cs="arial"/>
            <w:b/>
            <w:i/>
            <w:strike w:val="0"/>
            <w:color w:val="0077CC"/>
            <w:sz w:val="28"/>
            <w:u w:val="single"/>
            <w:vertAlign w:val="baseline"/>
          </w:rPr>
          <w:t>Sanders</w:t>
        </w:r>
      </w:hyperlink>
      <w:hyperlink r:id="rId2011" w:history="1">
        <w:r>
          <w:rPr>
            <w:rFonts w:ascii="arial" w:eastAsia="arial" w:hAnsi="arial" w:cs="arial"/>
            <w:b/>
            <w:i/>
            <w:strike w:val="0"/>
            <w:color w:val="0077CC"/>
            <w:sz w:val="28"/>
            <w:u w:val="single"/>
            <w:vertAlign w:val="baseline"/>
          </w:rPr>
          <w:t>, AOC's 'Fighting Oligarchy' rally draws crowd of 34,000 to Denver - The Rocky Mountain Collegian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Rocky Mountain Collegian: Colorado State University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28" style="position:absolute;z-index:25202892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Colorado State men's basketball continued its red-hot postseason run, earning a 78-70 victory... CSU men's basketball rolls early, hangs on late in MW semifinals victory over Utah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first Mountain West semifinal victory since 2017.</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State men's basketball... CSU's animal research receives critical fine from USDA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State University was found to be in violation of regulatory guidance in the negligent treatment...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SPONSORED CONTENT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Best Tips to Pick the Right Halal Fine DiningMarch 24, 2025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craving an exquisite fine dining experience while ensuring every dish aligns with your halal dietary needs. Finding the perfect restaurant... How to Find the Right Mountain RestaurantMarch 24, 2025Must-Know Tips for Buying Jewelery Online SafelyMarch 24, 20258 Tips for Selecting Durable Furniture for Retail StoresMarch 24, 2025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Edition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 submissions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strong opinion about something happening on campus or in Fort Collins? Want to respond to an article written on The Collegian? Write a Letter to the Editor by following the guidelines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takeaways: CSU men's basketball stuns Memphis to advance in NCAA Tournament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Colorado State men's basketball continued its red-hot postseason run, earning a 78-70 victory... CSU men's basketball rolls early, hangs on late in MW semifinals victory over Utah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first Mountain West semifinal victory since 2017.</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State men's basketball... CSU's animal research receives critical fine from USDA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State University was found to be in violation of regulatory guidance in the negligent treatment...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Twitter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SPONSORED CONTENT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Best Tips to Pick the Right Halal Fine DiningMarch 24, 2025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craving an exquisite fine dining experience while ensuring every dish aligns with your halal dietary needs. Finding the perfect restaurant... How to Find the Right Mountain RestaurantMarch 24, 2025Must-Know Tips for Buying Jewelery Online SafelyMarch 24, 20258 Tips for Selecting Durable Furniture for Retail StoresMarch 24, 2025</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AOC's 'Fighting Oligarchy' rally draws crowd of 34,000 to Denver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McKinney, CTV Chief Investigative Anchor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25, 2025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Collegian | JJ McKinney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Rep. Alexandria Ocasio-Cortez speak to a crowd of nearly 34,000 people at their "Fighting Oligarchy" rally at Civic Center Park in Denver March 21.</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citizens from across Colorado made their way to Civic Center Park March 21 in what was described as the largest Democratic rally since former President Barack Obama's visit in 2008.</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gathered in lines that stretched multiple city blocks to hear independent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Democrat New York Rep. Alexandria Ocasio-Cortez speak on their "Fighting Oligarchy" tour across the United States, as they rally the population against President Donald Trump's administration and the billionaires who support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dangerous addiction in this country is the greed of the oligarchy,"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as the crowd erupted in cheers.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to Colorado residents as a part of his "Fighting Oligarchy" tour in response to policies made by the federal government March 21. (The Collegian | JJ McKinney)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Cortez joined in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message, speaking on what she said she believes is a dangerous time in American history as billionaires gain more influence in the U.S.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the most economic, political and technological power destroy the public good to enrich themselves while millions of Americans pay the price," Cortez said. "Our political system is ill-prepared for this kind of abuse of power. In fact, much of our political system enables it, starting with the role of money in politics."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Rep. Alexandria Ocasio-Cortez rallies the crowd against billionaires in the federal government March 21. (The Collegian | JJ McKinney)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Cortez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not only for a stronger Democratic party but for a bipartisan movement that unites working class Americans to push for reform in the federal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a series of actions by the Trump administration that have led to funding cuts to health care, the National Park Service and, recently, the Department of Education.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Cortez highlighted the work of several prominent Colorado Democrats, including Sens. John Hickenlooper and Michael Bennet, Rep. Joe Neguse and notably Rep. Brittany Pettersen, who just recently brought her then 4-week-old baby to Congress to vote on a budget bill after being forbidden from voting remotely.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notable Republicans were criticized by Cortez as well, including newly elected Rep. Gabe Evans.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Evans responded in a press release last Friday, criticizing AOC,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the Democratic party's policies on oil and gas.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Evans is fighting for lower costs, safer communities and making the American Dream possible for all Coloradans," Evans' team said in a statement. "His commonsense approach stands in stark contrast to AOC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extreme, anti-oil and gas rhetoric."</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Cortez have been making multiple visits to Republican-heavy districts on their tour.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paid a visit to the University of Northern Colorado's campus to speak to students before making their way to Bank of Colorado Arena in Greeley earlier in the day. An estimated 10,000 people attended their speeches.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has also made stops in Omaha, Nebraska, Tuscon, Arizona and Las Vegas.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notable keynote speakers took to the stage to rally for their causes, including multiple union leaders in construction and education and Federal Trade Commission Commissioner Alvaro Bedoya.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crowd resonated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Cortez's policies on affordable health care, housing and equal taxation, even going as far as chanting "tax the rich" when billionaire wages were brought into question.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residents listen intently to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Rep. Alexandria Ocasio-Cortez speak about wealth inequality March 21. (The Collegian | JJ McKinney)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Democrats did not escape criticism, as multiple speakers and attendees alike expressed frustration over what they believe is inaction and complacency in the Democratic Party.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calling for Congresswoman Ocasio-Cortez to "primary Schumer" could be heard across the crowd. This is in response to New York Sen. Chuck Schumer's decision to back a Republican-led government funding measure that has led to disapproval among his peers and constituents. This has led to a growing movement calling for AOC to replace Schumer in his role as a New York senator.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AOC said she hopes that rallies like this are just the beginning of a larger call to action to alter the federal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today is not to just come together and share a few inspiring words and then go back to how things were," Cortez said. "Our goal here today is for all of us to commit to building the kind of country we all deserve. We are here to take care of each other on our worst days and share in the successes of our best."</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finished his speech with a similar message.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going to align ourselves with dictatorships - we believe in democracy, "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"We are the vast majority of people. ...We can defeat Trumpism and create a political movement so that we have a government and economy that works for all of us."</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 JJ McKinney at </w:t>
      </w:r>
      <w:hyperlink r:id="rId2012" w:history="1">
        <w:r>
          <w:rPr>
            <w:rFonts w:ascii="arial" w:eastAsia="arial" w:hAnsi="arial" w:cs="arial"/>
            <w:b w:val="0"/>
            <w:i/>
            <w:strike w:val="0"/>
            <w:noProof w:val="0"/>
            <w:color w:val="0077CC"/>
            <w:position w:val="0"/>
            <w:sz w:val="20"/>
            <w:u w:val="single"/>
            <w:vertAlign w:val="baseline"/>
          </w:rPr>
          <w:t>jjmckinney@collegiantv.com</w:t>
        </w:r>
      </w:hyperlink>
      <w:r>
        <w:rPr>
          <w:rFonts w:ascii="arial" w:eastAsia="arial" w:hAnsi="arial" w:cs="arial"/>
          <w:b w:val="0"/>
          <w:i w:val="0"/>
          <w:strike w:val="0"/>
          <w:noProof w:val="0"/>
          <w:color w:val="000000"/>
          <w:position w:val="0"/>
          <w:sz w:val="20"/>
          <w:u w:val="none"/>
          <w:vertAlign w:val="baseline"/>
        </w:rPr>
        <w:t xml:space="preserve"> or on social media @JevonJJM.</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429" style="position:absolute;z-index:252029952"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MEN'S SPORTS (93%); BASKETBALL (92%); COLLEGE &amp; UNIVERSITY SPORTS (90%); HALAL FOODS (89%); INVESTIGATIONS (89%); NEGATIVE PERSONAL NEWS (89%); OLIGARCHIES (89%); TYPES OF GOVERNMENT (89%); COLLEGIATE SPORTS ORGANIZATIONS (78%); US DEMOCRATIC PARTY (78%); TOURNAMENTS (77%)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COLORADO STATE UNIVERSITY (94%); DENVER NUGGETS (84%); UTAH STATE UNIVERSITY (84%)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(57%)</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(57%); COLLEGE &amp; UNIVERSITY SPORTS (90%); HALAL FOODS (89%); RESTAURANTS (89%); COLLEGIATE SPORTS ORGANIZATIONS (78%); RETAIL &amp; WHOLESALE TRADE (74%)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(90%);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BARACK OBAMA (79%); DONALD TRUMP (60%)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(93%); FORT COLLINS, CO, USA (92%); COLORADO, USA (95%); UTAH, USA (92%); UNITED STATES (79%); Fort Collins; CO</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430"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 xml:space="preserve">Hillary Clinton and </w:t>
        </w:r>
      </w:hyperlink>
      <w:hyperlink r:id="rId2020" w:history="1">
        <w:r>
          <w:rPr>
            <w:rFonts w:ascii="arial" w:eastAsia="arial" w:hAnsi="arial" w:cs="arial"/>
            <w:b/>
            <w:i/>
            <w:strike w:val="0"/>
            <w:color w:val="0077CC"/>
            <w:sz w:val="28"/>
            <w:u w:val="single"/>
            <w:vertAlign w:val="baseline"/>
          </w:rPr>
          <w:t>Bernie</w:t>
        </w:r>
      </w:hyperlink>
      <w:hyperlink r:id="rId2021" w:history="1">
        <w:r>
          <w:rPr>
            <w:rFonts w:ascii="arial" w:eastAsia="arial" w:hAnsi="arial" w:cs="arial"/>
            <w:b/>
            <w:i/>
            <w:strike w:val="0"/>
            <w:color w:val="0077CC"/>
            <w:sz w:val="28"/>
            <w:u w:val="single"/>
            <w:vertAlign w:val="baseline"/>
          </w:rPr>
          <w:t xml:space="preserve"> </w:t>
        </w:r>
      </w:hyperlink>
      <w:hyperlink r:id="rId2022" w:history="1">
        <w:r>
          <w:rPr>
            <w:rFonts w:ascii="arial" w:eastAsia="arial" w:hAnsi="arial" w:cs="arial"/>
            <w:b/>
            <w:i/>
            <w:strike w:val="0"/>
            <w:color w:val="0077CC"/>
            <w:sz w:val="28"/>
            <w:u w:val="single"/>
            <w:vertAlign w:val="baseline"/>
          </w:rPr>
          <w:t>Sanders</w:t>
        </w:r>
      </w:hyperlink>
      <w:hyperlink r:id="rId2023" w:history="1">
        <w:r>
          <w:rPr>
            <w:rFonts w:ascii="arial" w:eastAsia="arial" w:hAnsi="arial" w:cs="arial"/>
            <w:b/>
            <w:i/>
            <w:strike w:val="0"/>
            <w:color w:val="0077CC"/>
            <w:sz w:val="28"/>
            <w:u w:val="single"/>
            <w:vertAlign w:val="baseline"/>
          </w:rPr>
          <w:t xml:space="preserve"> Show Discontent, Ridicule at Trump Inauguration | Video</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8:20 PM EST</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0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Loree Seitz</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31" style="position:absolute;z-index:252032000"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2024"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202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Hillary Clinton and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were among the politicians in attendance at Donald Trump's inauguration, though they weren't too subtle about disguising their feelings about the proceedings.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politicians, all of whom have been outspoken of their lack of support towards Trump, were caught on camera reacting and scowling before and during Trump's speech, and Clinton even laughed when the president promised to rename the Gulf of Mexico to the Gulf of America.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way to the ceremony in the U.S. Capitol, a staffer was recorded asking former President George W. Bush if he'll 'behave' during the inauguration, seen in the video below, and Obama chimed in 'nope' from just a few feet behind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Obama and Bush on their way to the Capitol Rotunda: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Staffer to Bush: 'Are you going to behave?'</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chimes in from behind: 'Nope.'  </w:t>
      </w:r>
      <w:hyperlink r:id="rId2026" w:history="1">
        <w:r>
          <w:rPr>
            <w:rFonts w:ascii="arial" w:eastAsia="arial" w:hAnsi="arial" w:cs="arial"/>
            <w:b w:val="0"/>
            <w:i/>
            <w:strike w:val="0"/>
            <w:noProof w:val="0"/>
            <w:color w:val="0077CC"/>
            <w:position w:val="0"/>
            <w:sz w:val="20"/>
            <w:u w:val="single"/>
            <w:vertAlign w:val="baseline"/>
          </w:rPr>
          <w:t>pic.twitter.com/xGNTTo6r2t- Emily Davies (@ELaserDavies)</w:t>
        </w:r>
      </w:hyperlink>
    </w:p>
    <w:p>
      <w:pPr>
        <w:pStyle w:val="Normal105"/>
        <w:keepNext w:val="0"/>
        <w:spacing w:before="240" w:after="0" w:line="260" w:lineRule="atLeast"/>
        <w:ind w:left="0" w:right="0" w:firstLine="0"/>
        <w:jc w:val="both"/>
      </w:pPr>
      <w:hyperlink r:id="rId2027" w:history="1">
        <w:r>
          <w:rPr>
            <w:rFonts w:ascii="arial" w:eastAsia="arial" w:hAnsi="arial" w:cs="arial"/>
            <w:b w:val="0"/>
            <w:i/>
            <w:strike w:val="0"/>
            <w:color w:val="0077CC"/>
            <w:sz w:val="20"/>
            <w:u w:val="single"/>
            <w:vertAlign w:val="baseline"/>
          </w:rPr>
          <w:t>January 20, 2025</w:t>
        </w:r>
      </w:hyperlink>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has been an outspoken advocate for climate change and sustainable energy, was seen in his signature arms-crossed position, which became a  </w:t>
      </w:r>
      <w:hyperlink r:id="rId2028" w:history="1">
        <w:r>
          <w:rPr>
            <w:rFonts w:ascii="arial" w:eastAsia="arial" w:hAnsi="arial" w:cs="arial"/>
            <w:b w:val="0"/>
            <w:i/>
            <w:strike w:val="0"/>
            <w:noProof w:val="0"/>
            <w:color w:val="0077CC"/>
            <w:position w:val="0"/>
            <w:sz w:val="20"/>
            <w:u w:val="single"/>
            <w:vertAlign w:val="baseline"/>
          </w:rPr>
          <w:t xml:space="preserve">meme after assuming the position with mittens on during the 2021 inauguration. </w:t>
        </w:r>
      </w:hyperlink>
      <w:hyperlink r:id="rId2029" w:history="1">
        <w:r>
          <w:rPr>
            <w:rFonts w:ascii="arial" w:eastAsia="arial" w:hAnsi="arial" w:cs="arial"/>
            <w:b/>
            <w:i/>
            <w:strike w:val="0"/>
            <w:noProof w:val="0"/>
            <w:color w:val="0077CC"/>
            <w:position w:val="0"/>
            <w:sz w:val="20"/>
            <w:u w:val="single"/>
            <w:vertAlign w:val="baseline"/>
          </w:rPr>
          <w:t>Sanders</w:t>
        </w:r>
      </w:hyperlink>
      <w:hyperlink r:id="rId2030" w:history="1">
        <w:r>
          <w:rPr>
            <w:rFonts w:ascii="arial" w:eastAsia="arial" w:hAnsi="arial" w:cs="arial"/>
            <w:b w:val="0"/>
            <w:i/>
            <w:strike w:val="0"/>
            <w:noProof w:val="0"/>
            <w:color w:val="0077CC"/>
            <w:position w:val="0"/>
            <w:sz w:val="20"/>
            <w:u w:val="single"/>
            <w:vertAlign w:val="baseline"/>
          </w:rPr>
          <w:t xml:space="preserve"> remained seated during a standing ovation for Trump's speech, in which he outlined</w:t>
        </w:r>
      </w:hyperlink>
      <w:r>
        <w:rPr>
          <w:rFonts w:ascii="arial" w:eastAsia="arial" w:hAnsi="arial" w:cs="arial"/>
          <w:b w:val="0"/>
          <w:i w:val="0"/>
          <w:strike w:val="0"/>
          <w:noProof w:val="0"/>
          <w:color w:val="000000"/>
          <w:position w:val="0"/>
          <w:sz w:val="20"/>
          <w:u w:val="none"/>
          <w:vertAlign w:val="baseline"/>
        </w:rPr>
        <w:t> </w:t>
      </w:r>
      <w:hyperlink r:id="rId2031" w:history="1">
        <w:r>
          <w:rPr>
            <w:rFonts w:ascii="arial" w:eastAsia="arial" w:hAnsi="arial" w:cs="arial"/>
            <w:b w:val="0"/>
            <w:i/>
            <w:strike w:val="0"/>
            <w:noProof w:val="0"/>
            <w:color w:val="0077CC"/>
            <w:position w:val="0"/>
            <w:sz w:val="20"/>
            <w:u w:val="single"/>
            <w:vertAlign w:val="baseline"/>
          </w:rPr>
          <w:t>he would end the green New Deal as well as revoke the electric vehicle mandate.</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drill, baby, drill,' Trump said, citing his goal to obtain 'the largest amount of oil and gas of any country on Earth.' 'We will be a rich nation again, and it is that liquid gold under our feet that will help to do it.'</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absolutely love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2032" w:history="1">
        <w:r>
          <w:rPr>
            <w:rFonts w:ascii="arial" w:eastAsia="arial" w:hAnsi="arial" w:cs="arial"/>
            <w:b w:val="0"/>
            <w:i/>
            <w:strike w:val="0"/>
            <w:noProof w:val="0"/>
            <w:color w:val="0077CC"/>
            <w:position w:val="0"/>
            <w:sz w:val="20"/>
            <w:u w:val="single"/>
            <w:vertAlign w:val="baseline"/>
          </w:rPr>
          <w:t>#Inauguration2025</w:t>
        </w:r>
      </w:hyperlink>
      <w:r>
        <w:rPr>
          <w:rFonts w:ascii="arial" w:eastAsia="arial" w:hAnsi="arial" w:cs="arial"/>
          <w:b w:val="0"/>
          <w:i w:val="0"/>
          <w:strike w:val="0"/>
          <w:noProof w:val="0"/>
          <w:color w:val="000000"/>
          <w:position w:val="0"/>
          <w:sz w:val="20"/>
          <w:u w:val="none"/>
          <w:vertAlign w:val="baseline"/>
        </w:rPr>
        <w:t> </w:t>
      </w:r>
      <w:hyperlink r:id="rId2033" w:history="1">
        <w:r>
          <w:rPr>
            <w:rFonts w:ascii="arial" w:eastAsia="arial" w:hAnsi="arial" w:cs="arial"/>
            <w:b w:val="0"/>
            <w:i/>
            <w:strike w:val="0"/>
            <w:noProof w:val="0"/>
            <w:color w:val="0077CC"/>
            <w:position w:val="0"/>
            <w:sz w:val="20"/>
            <w:u w:val="single"/>
            <w:vertAlign w:val="baseline"/>
          </w:rPr>
          <w:t>pic.twitter.com/9C1Yx7MGap- B (@island__stylin)</w:t>
        </w:r>
      </w:hyperlink>
    </w:p>
    <w:p>
      <w:pPr>
        <w:pStyle w:val="Normal105"/>
        <w:keepNext w:val="0"/>
        <w:spacing w:before="240" w:after="0" w:line="260" w:lineRule="atLeast"/>
        <w:ind w:left="0" w:right="0" w:firstLine="0"/>
        <w:jc w:val="both"/>
      </w:pPr>
      <w:hyperlink r:id="rId2034" w:history="1">
        <w:r>
          <w:rPr>
            <w:rFonts w:ascii="arial" w:eastAsia="arial" w:hAnsi="arial" w:cs="arial"/>
            <w:b w:val="0"/>
            <w:i/>
            <w:strike w:val="0"/>
            <w:color w:val="0077CC"/>
            <w:sz w:val="20"/>
            <w:u w:val="single"/>
            <w:vertAlign w:val="baseline"/>
          </w:rPr>
          <w:t>January 20, 2025</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likewise, couldn't hid her laughter when Trump announced that he again intends on changing the name of the Gulf of Mexico to the Gulf of America. He said he would also be restoring William McKinley's name to Denali, which had been officially renamed by Obama in honor of the peak's Native Alaskan name.</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laughing at Trump announcing he's renaming the Gulf Of Mexico to the Gulf of America   </w:t>
      </w:r>
      <w:hyperlink r:id="rId2035" w:history="1">
        <w:r>
          <w:rPr>
            <w:rFonts w:ascii="arial" w:eastAsia="arial" w:hAnsi="arial" w:cs="arial"/>
            <w:b w:val="0"/>
            <w:i/>
            <w:strike w:val="0"/>
            <w:noProof w:val="0"/>
            <w:color w:val="0077CC"/>
            <w:position w:val="0"/>
            <w:sz w:val="20"/>
            <w:u w:val="single"/>
            <w:vertAlign w:val="baseline"/>
          </w:rPr>
          <w:t>pic.twitter.com/UWypR7d8vb- Adam (@AdamJSmithGA)</w:t>
        </w:r>
      </w:hyperlink>
    </w:p>
    <w:p>
      <w:pPr>
        <w:pStyle w:val="Normal105"/>
        <w:keepNext w:val="0"/>
        <w:spacing w:before="240" w:after="0" w:line="260" w:lineRule="atLeast"/>
        <w:ind w:left="0" w:right="0" w:firstLine="0"/>
        <w:jc w:val="both"/>
      </w:pPr>
      <w:hyperlink r:id="rId2036" w:history="1">
        <w:r>
          <w:rPr>
            <w:rFonts w:ascii="arial" w:eastAsia="arial" w:hAnsi="arial" w:cs="arial"/>
            <w:b w:val="0"/>
            <w:i/>
            <w:strike w:val="0"/>
            <w:color w:val="0077CC"/>
            <w:sz w:val="20"/>
            <w:u w:val="single"/>
            <w:vertAlign w:val="baseline"/>
          </w:rPr>
          <w:t>January 20, 2025</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Pennsylvania's democratic senator, also showed how he felt in his own way - by showing up to the inauguration in gym shorts and a sweatshirt.</w:t>
      </w:r>
    </w:p>
    <w:p>
      <w:pPr>
        <w:pStyle w:val="Normal105"/>
        <w:keepNext w:val="0"/>
        <w:spacing w:before="240" w:after="0" w:line="260" w:lineRule="atLeast"/>
        <w:ind w:left="0" w:right="0" w:firstLine="0"/>
        <w:jc w:val="both"/>
      </w:pPr>
      <w:hyperlink r:id="rId2037" w:history="1">
        <w:r>
          <w:rPr>
            <w:rFonts w:ascii="arial" w:eastAsia="arial" w:hAnsi="arial" w:cs="arial"/>
            <w:b w:val="0"/>
            <w:i/>
            <w:strike w:val="0"/>
            <w:color w:val="0077CC"/>
            <w:sz w:val="20"/>
            <w:u w:val="single"/>
            <w:vertAlign w:val="baseline"/>
          </w:rPr>
          <w:t>#BREAKING: Watch as Senator John Fetterman from Pennsylvania makes an entrance at the U.S. Capitol, just casually dressed in gym shorts.</w:t>
        </w:r>
      </w:hyperlink>
      <w:r>
        <w:rPr>
          <w:rFonts w:ascii="arial" w:eastAsia="arial" w:hAnsi="arial" w:cs="arial"/>
          <w:b w:val="0"/>
          <w:i w:val="0"/>
          <w:strike w:val="0"/>
          <w:noProof w:val="0"/>
          <w:color w:val="000000"/>
          <w:position w:val="0"/>
          <w:sz w:val="20"/>
          <w:u w:val="none"/>
          <w:vertAlign w:val="baseline"/>
        </w:rPr>
        <w:t> </w:t>
      </w:r>
      <w:hyperlink r:id="rId2038" w:history="1">
        <w:r>
          <w:rPr>
            <w:rFonts w:ascii="arial" w:eastAsia="arial" w:hAnsi="arial" w:cs="arial"/>
            <w:b w:val="0"/>
            <w:i/>
            <w:strike w:val="0"/>
            <w:noProof w:val="0"/>
            <w:color w:val="0077CC"/>
            <w:position w:val="0"/>
            <w:sz w:val="20"/>
            <w:u w:val="single"/>
            <w:vertAlign w:val="baseline"/>
          </w:rPr>
          <w:t>pic.twitter.com/skt9Q8hAvQ- R A W S A L E R T S (@rawsalerts)</w:t>
        </w:r>
      </w:hyperlink>
    </w:p>
    <w:p>
      <w:pPr>
        <w:pStyle w:val="Normal105"/>
        <w:keepNext w:val="0"/>
        <w:spacing w:before="240" w:after="0" w:line="260" w:lineRule="atLeast"/>
        <w:ind w:left="0" w:right="0" w:firstLine="0"/>
        <w:jc w:val="both"/>
      </w:pPr>
      <w:hyperlink r:id="rId2039" w:history="1">
        <w:r>
          <w:rPr>
            <w:rFonts w:ascii="arial" w:eastAsia="arial" w:hAnsi="arial" w:cs="arial"/>
            <w:b w:val="0"/>
            <w:i/>
            <w:strike w:val="0"/>
            <w:color w:val="0077CC"/>
            <w:sz w:val="20"/>
            <w:u w:val="single"/>
            <w:vertAlign w:val="baseline"/>
          </w:rPr>
          <w:t>January 20, 2025</w:t>
        </w:r>
      </w:hyperlink>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040" w:history="1">
        <w:r>
          <w:rPr>
            <w:rFonts w:ascii="arial" w:eastAsia="arial" w:hAnsi="arial" w:cs="arial"/>
            <w:b w:val="0"/>
            <w:i/>
            <w:strike w:val="0"/>
            <w:noProof w:val="0"/>
            <w:color w:val="0077CC"/>
            <w:position w:val="0"/>
            <w:sz w:val="20"/>
            <w:u w:val="single"/>
            <w:vertAlign w:val="baseline"/>
          </w:rPr>
          <w:t xml:space="preserve">Hillary Clinton and </w:t>
        </w:r>
      </w:hyperlink>
      <w:hyperlink r:id="rId2041" w:history="1">
        <w:r>
          <w:rPr>
            <w:rFonts w:ascii="arial" w:eastAsia="arial" w:hAnsi="arial" w:cs="arial"/>
            <w:b/>
            <w:i/>
            <w:strike w:val="0"/>
            <w:noProof w:val="0"/>
            <w:color w:val="0077CC"/>
            <w:position w:val="0"/>
            <w:sz w:val="20"/>
            <w:u w:val="single"/>
            <w:vertAlign w:val="baseline"/>
          </w:rPr>
          <w:t>Bernie</w:t>
        </w:r>
      </w:hyperlink>
      <w:hyperlink r:id="rId2042" w:history="1">
        <w:r>
          <w:rPr>
            <w:rFonts w:ascii="arial" w:eastAsia="arial" w:hAnsi="arial" w:cs="arial"/>
            <w:b w:val="0"/>
            <w:i/>
            <w:strike w:val="0"/>
            <w:noProof w:val="0"/>
            <w:color w:val="0077CC"/>
            <w:position w:val="0"/>
            <w:sz w:val="20"/>
            <w:u w:val="single"/>
            <w:vertAlign w:val="baseline"/>
          </w:rPr>
          <w:t xml:space="preserve"> </w:t>
        </w:r>
      </w:hyperlink>
      <w:hyperlink r:id="rId2043" w:history="1">
        <w:r>
          <w:rPr>
            <w:rFonts w:ascii="arial" w:eastAsia="arial" w:hAnsi="arial" w:cs="arial"/>
            <w:b/>
            <w:i/>
            <w:strike w:val="0"/>
            <w:noProof w:val="0"/>
            <w:color w:val="0077CC"/>
            <w:position w:val="0"/>
            <w:sz w:val="20"/>
            <w:u w:val="single"/>
            <w:vertAlign w:val="baseline"/>
          </w:rPr>
          <w:t>Sanders</w:t>
        </w:r>
      </w:hyperlink>
      <w:hyperlink r:id="rId2044" w:history="1">
        <w:r>
          <w:rPr>
            <w:rFonts w:ascii="arial" w:eastAsia="arial" w:hAnsi="arial" w:cs="arial"/>
            <w:b w:val="0"/>
            <w:i/>
            <w:strike w:val="0"/>
            <w:noProof w:val="0"/>
            <w:color w:val="0077CC"/>
            <w:position w:val="0"/>
            <w:sz w:val="20"/>
            <w:u w:val="single"/>
            <w:vertAlign w:val="baseline"/>
          </w:rPr>
          <w:t xml:space="preserve"> Show Discontent, Ridicule at Trump Inauguration | Video appeared first on</w:t>
        </w:r>
      </w:hyperlink>
      <w:r>
        <w:rPr>
          <w:rFonts w:ascii="arial" w:eastAsia="arial" w:hAnsi="arial" w:cs="arial"/>
          <w:b w:val="0"/>
          <w:i w:val="0"/>
          <w:strike w:val="0"/>
          <w:noProof w:val="0"/>
          <w:color w:val="000000"/>
          <w:position w:val="0"/>
          <w:sz w:val="20"/>
          <w:u w:val="none"/>
          <w:vertAlign w:val="baseline"/>
        </w:rPr>
        <w:t> </w:t>
      </w:r>
      <w:hyperlink r:id="rId2045" w:history="1">
        <w:r>
          <w:rPr>
            <w:rFonts w:ascii="arial" w:eastAsia="arial" w:hAnsi="arial" w:cs="arial"/>
            <w:b w:val="0"/>
            <w:i/>
            <w:strike w:val="0"/>
            <w:noProof w:val="0"/>
            <w:color w:val="0077CC"/>
            <w:position w:val="0"/>
            <w:sz w:val="20"/>
            <w:u w:val="single"/>
            <w:vertAlign w:val="baseline"/>
          </w:rPr>
          <w:t>TheWrap.</w:t>
        </w:r>
      </w:hyperlink>
    </w:p>
    <w:p>
      <w:pPr>
        <w:pStyle w:val="Normal105"/>
        <w:keepNext w:val="0"/>
        <w:spacing w:before="240" w:after="0" w:line="260" w:lineRule="atLeast"/>
        <w:ind w:left="0" w:right="0" w:firstLine="0"/>
        <w:jc w:val="both"/>
      </w:pPr>
      <w:hyperlink r:id="rId2046" w:history="1">
        <w:r>
          <w:rPr>
            <w:rFonts w:ascii="arial" w:eastAsia="arial" w:hAnsi="arial" w:cs="arial"/>
            <w:b w:val="0"/>
            <w:i/>
            <w:strike w:val="0"/>
            <w:color w:val="0077CC"/>
            <w:sz w:val="20"/>
            <w:u w:val="single"/>
            <w:vertAlign w:val="baseline"/>
          </w:rPr>
          <w:t>Link to the original story.</w:t>
        </w:r>
      </w:hyperlink>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5"/>
        <w:spacing w:line="60" w:lineRule="exact"/>
      </w:pPr>
      <w:r>
        <w:pict>
          <v:line id="_x0000_s1432" style="position:absolute;z-index:252033024"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433" style="position:absolute;z-index:252034048"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(91%); ELECTIONS &amp; POLITICS (90%); LEGISLATIVE BODIES (89%); US DEMOCRATIC PARTY (78%); US PRESIDENTS (78%); EMOTIONS (72%); CLIMATE CHANGE REGULATION &amp; POLICY (71%); GREEN DEALS (66%); SUSTAINABILITY (66%); SUSTAINABLE DEVELOPMENT (66%); ELECTRIC VEHICLE REGULATION &amp; POLICY (50%); ELECTRIC VEHICLES (50%); Politics (%); Barack Obama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Donald Trump (%); Hillary Clinton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INDUSTRY (75%); ALTERNATIVE &amp; RENEWABLE ENERGY (71%); GREEN DEALS (66%); SUSTAINABLE DEVELOPMENT (66%); ELECTRIC VEHICLE REGULATION &amp; POLICY (50%); ELECTRIC VEHICLES (50%)</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HILLARY RODHAM CLINTON (93%); BARACK OBAMA (91%); DONALD TRUMP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JOHN FETTERMAN (90%); GEORGE W BUSH (75%)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ATLANTIC OCEAN (93%); PENNSYLVANIA, USA (92%); ALASKA, USA (79%); UNITED STATES (95%)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434"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 xml:space="preserve">US: </w:t>
        </w:r>
      </w:hyperlink>
      <w:hyperlink r:id="rId2054" w:history="1">
        <w:r>
          <w:rPr>
            <w:rFonts w:ascii="arial" w:eastAsia="arial" w:hAnsi="arial" w:cs="arial"/>
            <w:b/>
            <w:i/>
            <w:strike w:val="0"/>
            <w:color w:val="0077CC"/>
            <w:sz w:val="28"/>
            <w:u w:val="single"/>
            <w:vertAlign w:val="baseline"/>
          </w:rPr>
          <w:t>Bernie</w:t>
        </w:r>
      </w:hyperlink>
      <w:hyperlink r:id="rId2055" w:history="1">
        <w:r>
          <w:rPr>
            <w:rFonts w:ascii="arial" w:eastAsia="arial" w:hAnsi="arial" w:cs="arial"/>
            <w:b/>
            <w:i/>
            <w:strike w:val="0"/>
            <w:color w:val="0077CC"/>
            <w:sz w:val="28"/>
            <w:u w:val="single"/>
            <w:vertAlign w:val="baseline"/>
          </w:rPr>
          <w:t xml:space="preserve"> </w:t>
        </w:r>
      </w:hyperlink>
      <w:hyperlink r:id="rId2056" w:history="1">
        <w:r>
          <w:rPr>
            <w:rFonts w:ascii="arial" w:eastAsia="arial" w:hAnsi="arial" w:cs="arial"/>
            <w:b/>
            <w:i/>
            <w:strike w:val="0"/>
            <w:color w:val="0077CC"/>
            <w:sz w:val="28"/>
            <w:u w:val="single"/>
            <w:vertAlign w:val="baseline"/>
          </w:rPr>
          <w:t>Sanders</w:t>
        </w:r>
      </w:hyperlink>
      <w:hyperlink r:id="rId2057" w:history="1">
        <w:r>
          <w:rPr>
            <w:rFonts w:ascii="arial" w:eastAsia="arial" w:hAnsi="arial" w:cs="arial"/>
            <w:b/>
            <w:i/>
            <w:strike w:val="0"/>
            <w:color w:val="0077CC"/>
            <w:sz w:val="28"/>
            <w:u w:val="single"/>
            <w:vertAlign w:val="baseline"/>
          </w:rPr>
          <w:t xml:space="preserve"> rally draws record crowd in LA</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Oman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of Oman - Muscat Press &amp; Publishing House (SAOC) Provided by Syndigate Media Inc. All Rights Reserved</w:t>
      </w:r>
    </w:p>
    <w:p>
      <w:pPr>
        <w:pStyle w:val="Normal106"/>
        <w:keepNext w:val="0"/>
        <w:spacing w:before="120" w:after="0" w:line="220" w:lineRule="atLeast"/>
        <w:ind w:left="0" w:right="0" w:firstLine="0"/>
        <w:jc w:val="left"/>
      </w:pPr>
      <w:r>
        <w:br/>
      </w:r>
      <w:r>
        <w:pict>
          <v:shape id="_x0000_i1435" type="#_x0000_t75" style="width:180.03pt;height:70.51pt">
            <v:imagedata r:id="rId2058"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of Oman</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36" style="position:absolute;z-index:25203609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Tens of thousands of people packed the Gloria Molina Grand Park in Los Angeles on Saturday at a rally held in protest at the direction the US is taking under President Donald Trump.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formed part of the "Fighting Oligarchy" tour of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that was launched in late February, with Democrat representative Alexandria Ocasio-Cortez, familiarly known as AOC, joining in last month.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protest efforts come as many US citizens are disappointed at the Democratic Party's lack of resistance to Trump, whose huge cuts to government and research funding, anti-immigration policies and climate crisis denial have provoked widespread concern at home and abroad.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featured performances by US musical legends Joan Baez and Neil Young, among others.</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says US moving 'toward an authoritarian form of society'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36,000 of you, the largest rally that we have ever had,"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"Your presence here today is making Donald Trump and Elon Musk very nervous."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living in a moment where a handful of billionaires control the economic and political life of our country," said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self-declared socialist who is independent of any party but votes with the Democrats.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moving the US "rapidly toward an authoritarian form of society," the 83-year-old senator said.</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that the Republican party had largely become a cult of the individual that obeyed every wish of Trump.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Trump administration was making plans for $1.1 trillion (€968 trillion) tax breaks for the wealthy.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calls for solidarity,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makes appearance at Coachella</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35, told the crowd: "No matter your race, religion, gender, identity or status, no matter if you disagree with me on some things ... I hope you see that this movement is not about partisan labels or purity tests, but it's about class solidarity."</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later put in an unnannounced appearance at the Coachella music festival, where he told the audience: "I'm not gonna be long but this country faces some very difficult challenges and the future of what happens to America depends on your generation. You can turn away and ignore what goes on but you do it at your own peril."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Oligarch" rallies have been held in a number of big cities including Denver and Phoenix, drawing large crowds.</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37" style="position:absolute;z-index:252037120"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US DEMOCRATIC PARTY (90%); CONCERTS &amp; MUSIC FESTIVALS (89%); OLIGARCHIES (89%); PARTISANSHIP (78%); TRENDS &amp; EVENTS (78%); US REPUBLICAN PARTY (78%); FESTIVALS (77%); SOCIALISM (77%); TYPES OF GOVERNMENT (77%); NATIONAL SECURITY &amp; FOREIGN RELATIONS (75%); PUBLIC POLICY (75%); WEALTHY PEOPLE (71%); IMMIGRATION, CITIZENSHIP &amp; DISPLACEMENT (70%); TAX BREAKS (70%); ARTS FESTIVALS &amp; EXHIBITIONS (69%); CULTS &amp; SECTS (69%); MUSIC (69%); SEX &amp; GENDER ISSUES (68%); IMMIGRATION (55%); IMMIGRATION REGULATION &amp; POLICY (55%); GENDER IDENTITY (50%); RELIGION (50%)</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(89%); FESTIVALS (77%); PUBLISHING (73%); ARTS FESTIVALS &amp; EXHIBITIONS (69%)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ALEXANDRIA OCASIO-CORTEZ (90%); DONALD TRUMP (90%); ELON MUSK (73%)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MUSCAT, OMAN (78%); CALIFORNIA, USA (79%); VERMONT, USA (79%); UNITED STATES (94%); OMAN (91%)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43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Bernie</w:t>
        </w:r>
      </w:hyperlink>
      <w:hyperlink r:id="rId2066" w:history="1">
        <w:r>
          <w:rPr>
            <w:rFonts w:ascii="arial" w:eastAsia="arial" w:hAnsi="arial" w:cs="arial"/>
            <w:b/>
            <w:i/>
            <w:strike w:val="0"/>
            <w:color w:val="0077CC"/>
            <w:sz w:val="28"/>
            <w:u w:val="single"/>
            <w:vertAlign w:val="baseline"/>
          </w:rPr>
          <w:t xml:space="preserve"> </w:t>
        </w:r>
      </w:hyperlink>
      <w:hyperlink r:id="rId2067" w:history="1">
        <w:r>
          <w:rPr>
            <w:rFonts w:ascii="arial" w:eastAsia="arial" w:hAnsi="arial" w:cs="arial"/>
            <w:b/>
            <w:i/>
            <w:strike w:val="0"/>
            <w:color w:val="0077CC"/>
            <w:sz w:val="28"/>
            <w:u w:val="single"/>
            <w:vertAlign w:val="baseline"/>
          </w:rPr>
          <w:t>Sanders</w:t>
        </w:r>
      </w:hyperlink>
      <w:hyperlink r:id="rId2068" w:history="1">
        <w:r>
          <w:rPr>
            <w:rFonts w:ascii="arial" w:eastAsia="arial" w:hAnsi="arial" w:cs="arial"/>
            <w:b/>
            <w:i/>
            <w:strike w:val="0"/>
            <w:color w:val="0077CC"/>
            <w:sz w:val="28"/>
            <w:u w:val="single"/>
            <w:vertAlign w:val="baseline"/>
          </w:rPr>
          <w:t xml:space="preserve"> says Elon Musk is wrong about H-1B visas: 'Low-wage indentured servants'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Insider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2025 Thursday 09:37 PM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Insider Inc. All Rights Reserved</w:t>
      </w:r>
    </w:p>
    <w:p>
      <w:pPr>
        <w:pStyle w:val="Normal107"/>
        <w:keepNext w:val="0"/>
        <w:spacing w:before="120" w:after="0" w:line="220" w:lineRule="atLeast"/>
        <w:ind w:left="0" w:right="0" w:firstLine="0"/>
        <w:jc w:val="left"/>
      </w:pPr>
      <w:r>
        <w:br/>
      </w:r>
      <w:r>
        <w:pict>
          <v:shape id="_x0000_i1439" type="#_x0000_t75" style="width:79.49pt;height:32.25pt">
            <v:imagedata r:id="rId206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bmetzger@insider.com (Bryan Metzger)</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waded into a heated online debate between the tech right and the MAGA base, calling for reforms to the H-1B visa system.</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40" style="position:absolute;z-index:252039168" from="0,2pt" to="512pt,2pt" strokecolor="#009ddb" strokeweight="2pt">
            <v:stroke linestyle="single"/>
            <w10:wrap type="topAndBottom"/>
          </v:line>
        </w:pict>
      </w:r>
    </w:p>
    <w:p>
      <w:pPr>
        <w:pStyle w:val="Normal107"/>
      </w:pPr>
    </w:p>
    <w:p>
      <w:pPr>
        <w:pStyle w:val="Normal107"/>
        <w:keepNext w:val="0"/>
        <w:numPr>
          <w:numId w:val="7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waded into an ongoing debate between Elon Musk and some on the right over H-1B visas.</w:t>
      </w:r>
    </w:p>
    <w:p>
      <w:pPr>
        <w:pStyle w:val="Normal107"/>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Musk and the tech right generally support the visas, but some in the MAGA base oppose them.</w:t>
      </w:r>
    </w:p>
    <w:p>
      <w:pPr>
        <w:pStyle w:val="Normal107"/>
        <w:keepNext w:val="0"/>
        <w:numPr>
          <w:numId w:val="7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argued that the system allows corporations to exploit workers and enrich themselves.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hyperlink r:id="rId2070" w:history="1">
        <w:r>
          <w:rPr>
            <w:rFonts w:ascii="arial" w:eastAsia="arial" w:hAnsi="arial" w:cs="arial"/>
            <w:b/>
            <w:i/>
            <w:strike w:val="0"/>
            <w:noProof w:val="0"/>
            <w:color w:val="0077CC"/>
            <w:position w:val="0"/>
            <w:sz w:val="20"/>
            <w:u w:val="single"/>
            <w:vertAlign w:val="baseline"/>
          </w:rPr>
          <w:t>Bernie</w:t>
        </w:r>
      </w:hyperlink>
      <w:hyperlink r:id="rId2071" w:history="1">
        <w:r>
          <w:rPr>
            <w:rFonts w:ascii="arial" w:eastAsia="arial" w:hAnsi="arial" w:cs="arial"/>
            <w:b w:val="0"/>
            <w:i/>
            <w:strike w:val="0"/>
            <w:noProof w:val="0"/>
            <w:color w:val="0077CC"/>
            <w:position w:val="0"/>
            <w:sz w:val="20"/>
            <w:u w:val="single"/>
            <w:vertAlign w:val="baseline"/>
          </w:rPr>
          <w:t xml:space="preserve"> </w:t>
        </w:r>
      </w:hyperlink>
      <w:hyperlink r:id="rId2072"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is wading into the heated debate between </w:t>
      </w:r>
      <w:hyperlink r:id="rId2073"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w:t>
      </w:r>
      <w:hyperlink r:id="rId2074" w:history="1">
        <w:r>
          <w:rPr>
            <w:rFonts w:ascii="arial" w:eastAsia="arial" w:hAnsi="arial" w:cs="arial"/>
            <w:b w:val="0"/>
            <w:i/>
            <w:strike w:val="0"/>
            <w:noProof w:val="0"/>
            <w:color w:val="0077CC"/>
            <w:position w:val="0"/>
            <w:sz w:val="20"/>
            <w:u w:val="single"/>
            <w:vertAlign w:val="baseline"/>
          </w:rPr>
          <w:t>Vivek Ramaswamy</w:t>
        </w:r>
      </w:hyperlink>
      <w:r>
        <w:rPr>
          <w:rFonts w:ascii="arial" w:eastAsia="arial" w:hAnsi="arial" w:cs="arial"/>
          <w:b w:val="0"/>
          <w:i w:val="0"/>
          <w:strike w:val="0"/>
          <w:noProof w:val="0"/>
          <w:color w:val="000000"/>
          <w:position w:val="0"/>
          <w:sz w:val="20"/>
          <w:u w:val="none"/>
          <w:vertAlign w:val="baseline"/>
        </w:rPr>
        <w:t xml:space="preserve">, and the MAGA base over </w:t>
      </w:r>
      <w:hyperlink r:id="rId2075" w:history="1">
        <w:r>
          <w:rPr>
            <w:rFonts w:ascii="arial" w:eastAsia="arial" w:hAnsi="arial" w:cs="arial"/>
            <w:b w:val="0"/>
            <w:i/>
            <w:strike w:val="0"/>
            <w:noProof w:val="0"/>
            <w:color w:val="0077CC"/>
            <w:position w:val="0"/>
            <w:sz w:val="20"/>
            <w:u w:val="single"/>
            <w:vertAlign w:val="baseline"/>
          </w:rPr>
          <w:t>high-skilled immigration</w:t>
        </w:r>
      </w:hyperlink>
      <w:r>
        <w:rPr>
          <w:rFonts w:ascii="arial" w:eastAsia="arial" w:hAnsi="arial" w:cs="arial"/>
          <w:b w:val="0"/>
          <w:i w:val="0"/>
          <w:strike w:val="0"/>
          <w:noProof w:val="0"/>
          <w:color w:val="000000"/>
          <w:position w:val="0"/>
          <w:sz w:val="20"/>
          <w:u w:val="none"/>
          <w:vertAlign w:val="baseline"/>
        </w:rPr>
        <w: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on Thursday, the Vermont independent and two-time Democratic presidential candidate said Musk is wrong about the H-1B visa, which is designed to bring </w:t>
      </w:r>
      <w:hyperlink r:id="rId2076" w:history="1">
        <w:r>
          <w:rPr>
            <w:rFonts w:ascii="arial" w:eastAsia="arial" w:hAnsi="arial" w:cs="arial"/>
            <w:b w:val="0"/>
            <w:i/>
            <w:strike w:val="0"/>
            <w:noProof w:val="0"/>
            <w:color w:val="0077CC"/>
            <w:position w:val="0"/>
            <w:sz w:val="20"/>
            <w:u w:val="single"/>
            <w:vertAlign w:val="baseline"/>
          </w:rPr>
          <w:t>high-skilled workers</w:t>
        </w:r>
      </w:hyperlink>
      <w:r>
        <w:rPr>
          <w:rFonts w:ascii="arial" w:eastAsia="arial" w:hAnsi="arial" w:cs="arial"/>
          <w:b w:val="0"/>
          <w:i w:val="0"/>
          <w:strike w:val="0"/>
          <w:noProof w:val="0"/>
          <w:color w:val="000000"/>
          <w:position w:val="0"/>
          <w:sz w:val="20"/>
          <w:u w:val="none"/>
          <w:vertAlign w:val="baseline"/>
        </w:rPr>
        <w:t xml:space="preserve"> from abroad to work in the United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Ramaswamy, and others on the "tech right" have argued that the system is necessary to compensate for a shortage of high-skilled workers in America, pitting them against more nationalist Republican voices who see the system as bringing unfair competition upon American workers.</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argued on Thursday that the system is used to exploit foreign workers while enriching corporations.</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is wrong.The main function of the H-1B visa program is not to hire "the best and the brightest," but rather to replace good-paying American jobs with low-wage indentured servants from abroad.The cheaper the labor they hire, the more money the billionaires make. </w:t>
      </w:r>
      <w:hyperlink r:id="rId2077" w:history="1">
        <w:r>
          <w:rPr>
            <w:rFonts w:ascii="arial" w:eastAsia="arial" w:hAnsi="arial" w:cs="arial"/>
            <w:b w:val="0"/>
            <w:i/>
            <w:strike w:val="0"/>
            <w:noProof w:val="0"/>
            <w:color w:val="0077CC"/>
            <w:position w:val="0"/>
            <w:sz w:val="20"/>
            <w:u w:val="single"/>
            <w:vertAlign w:val="baseline"/>
          </w:rPr>
          <w:t>pic.twitter.com/Mwz7i9TcSM</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(@SenSanders)</w:t>
      </w:r>
    </w:p>
    <w:p>
      <w:pPr>
        <w:pStyle w:val="Normal107"/>
        <w:keepNext w:val="0"/>
        <w:spacing w:before="240" w:after="0" w:line="260" w:lineRule="atLeast"/>
        <w:ind w:left="0" w:right="0" w:firstLine="0"/>
        <w:jc w:val="both"/>
      </w:pPr>
      <w:hyperlink r:id="rId2078" w:history="1">
        <w:r>
          <w:rPr>
            <w:rFonts w:ascii="arial" w:eastAsia="arial" w:hAnsi="arial" w:cs="arial"/>
            <w:b w:val="0"/>
            <w:i/>
            <w:strike w:val="0"/>
            <w:color w:val="0077CC"/>
            <w:sz w:val="20"/>
            <w:u w:val="single"/>
            <w:vertAlign w:val="baseline"/>
          </w:rPr>
          <w:t>January 2, 2025</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function of the H-1B visa program and other guest worker initiatives is not to hire 'the best and the brightest,' but rather to replace good-paying American jobs with low-wage indentured servants from abroad,"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pointing to the fact that corporations have laid off American workers even as they've hired foreign workers through the H-1B system. "The cheaper the labor they hire, the more money the billionaires make."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called for a series of reforms to the system, including increasing guest worker fees for large corporations, raising the minimum wage for guest workers, and allowing them to easily switch jobs.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widespread corporate abuse of the H-1B program must be ended,"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"It should never be cheaper for a corporation to hire a guest worker from overseas than an American worker."</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sided with Musk, saying that he supports the H-1B visa system. That's despite him signing an </w:t>
      </w:r>
      <w:hyperlink r:id="rId2079" w:history="1">
        <w:r>
          <w:rPr>
            <w:rFonts w:ascii="arial" w:eastAsia="arial" w:hAnsi="arial" w:cs="arial"/>
            <w:b w:val="0"/>
            <w:i/>
            <w:strike w:val="0"/>
            <w:noProof w:val="0"/>
            <w:color w:val="0077CC"/>
            <w:position w:val="0"/>
            <w:sz w:val="20"/>
            <w:u w:val="single"/>
            <w:vertAlign w:val="baseline"/>
          </w:rPr>
          <w:t>executive order</w:t>
        </w:r>
      </w:hyperlink>
      <w:r>
        <w:rPr>
          <w:rFonts w:ascii="arial" w:eastAsia="arial" w:hAnsi="arial" w:cs="arial"/>
          <w:b w:val="0"/>
          <w:i w:val="0"/>
          <w:strike w:val="0"/>
          <w:noProof w:val="0"/>
          <w:color w:val="000000"/>
          <w:position w:val="0"/>
          <w:sz w:val="20"/>
          <w:u w:val="none"/>
          <w:vertAlign w:val="baseline"/>
        </w:rPr>
        <w:t xml:space="preserve"> halting the program in 2020.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did not immediately respond to a request for comment.</w:t>
      </w:r>
    </w:p>
    <w:p>
      <w:pPr>
        <w:pStyle w:val="Normal10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previously signaled a willingness to work with the billionaire businessman on </w:t>
      </w:r>
      <w:hyperlink r:id="rId2080" w:history="1">
        <w:r>
          <w:rPr>
            <w:rFonts w:ascii="arial" w:eastAsia="arial" w:hAnsi="arial" w:cs="arial"/>
            <w:b w:val="0"/>
            <w:i/>
            <w:strike w:val="0"/>
            <w:noProof w:val="0"/>
            <w:color w:val="0077CC"/>
            <w:position w:val="0"/>
            <w:sz w:val="20"/>
            <w:u w:val="single"/>
            <w:vertAlign w:val="baseline"/>
          </w:rPr>
          <w:t>cutting defense spending</w:t>
        </w:r>
      </w:hyperlink>
      <w:r>
        <w:rPr>
          <w:rFonts w:ascii="arial" w:eastAsia="arial" w:hAnsi="arial" w:cs="arial"/>
          <w:b w:val="0"/>
          <w:i w:val="0"/>
          <w:strike w:val="0"/>
          <w:noProof w:val="0"/>
          <w:color w:val="000000"/>
          <w:position w:val="0"/>
          <w:sz w:val="20"/>
          <w:u w:val="none"/>
          <w:vertAlign w:val="baseline"/>
        </w:rPr>
        <w:t xml:space="preserve"> via the "</w:t>
      </w:r>
      <w:hyperlink r:id="rId2081" w:history="1">
        <w:r>
          <w:rPr>
            <w:rFonts w:ascii="arial" w:eastAsia="arial" w:hAnsi="arial" w:cs="arial"/>
            <w:b w:val="0"/>
            <w:i/>
            <w:strike w:val="0"/>
            <w:noProof w:val="0"/>
            <w:color w:val="0077CC"/>
            <w:position w:val="0"/>
            <w:sz w:val="20"/>
            <w:u w:val="single"/>
            <w:vertAlign w:val="baseline"/>
          </w:rPr>
          <w:t>Department of Government Efficiency</w:t>
        </w:r>
      </w:hyperlink>
      <w:r>
        <w:rPr>
          <w:rFonts w:ascii="arial" w:eastAsia="arial" w:hAnsi="arial" w:cs="arial"/>
          <w:b w:val="0"/>
          <w:i w:val="0"/>
          <w:strike w:val="0"/>
          <w:noProof w:val="0"/>
          <w:color w:val="000000"/>
          <w:position w:val="0"/>
          <w:sz w:val="20"/>
          <w:u w:val="none"/>
          <w:vertAlign w:val="baseline"/>
        </w:rPr>
        <w:t>" initiative, though he told BI that it remains to be seen how serious Musk is about the issue.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w:t>
      </w:r>
    </w:p>
    <w:p>
      <w:pPr>
        <w:pStyle w:val="Normal107"/>
        <w:keepNext w:val="0"/>
        <w:spacing w:before="240" w:after="0" w:line="260" w:lineRule="atLeast"/>
        <w:ind w:left="0" w:right="0" w:firstLine="0"/>
        <w:jc w:val="both"/>
      </w:pPr>
      <w:hyperlink r:id="rId2082" w:history="1">
        <w:r>
          <w:rPr>
            <w:rFonts w:ascii="arial" w:eastAsia="arial" w:hAnsi="arial" w:cs="arial"/>
            <w:b w:val="0"/>
            <w:i/>
            <w:strike w:val="0"/>
            <w:color w:val="0077CC"/>
            <w:sz w:val="20"/>
            <w:u w:val="single"/>
            <w:vertAlign w:val="baseline"/>
          </w:rPr>
          <w:t>Business Insider</w:t>
        </w:r>
      </w:hyperlink>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41" style="position:absolute;z-index:252040192"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PASSPORTS &amp; VISAS (99%); FOREIGN LABOR (91%); EMPLOYMENT VISAS (90%); POLITICAL DEBATES (90%); WAGES &amp; SALARIES (90%); NATIONAL SECURITY &amp; FOREIGN RELATIONS (89%); WEALTHY PEOPLE (86%); BUSINESS IMMIGRATION (79%); GOVERNMENT &amp; PUBLIC ADMINISTRATION (79%); NEGATIVE BUSINESS NEWS (79%); COMPENSATION &amp; BENEFITS (78%); IMMIGRATION (78%); IMMIGRATION, CITIZENSHIP &amp; DISPLACEMENT (78%); MINIMUM WAGE (77%); RECRUITMENT &amp; HIRING (77%); LEGISLATIVE BODIES (76%); EXECUTIVE ORDERS (75%); US DEMOCRATIC PARTY (75%); US REPUBLICAN PARTY (75%); GOVERNMENT BODIES &amp; OFFICES (74%); POLITICAL CANDIDATES (74%); LAYOFFS (72%); LAYOFFS &amp; DISMISSALS (72%); US PRESIDENTIAL ELECTIONS (70%); DEFENSE SPENDING (65%); Politics (%); News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h-1b (%); h-1b-visa (%); elon-musk (%); vivek-ramaswamy (%); doge (%); doge-commission (%); immigration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(99%); EMPLOYMENT VISAS (90%); DEFENSE SPENDING (65%)</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ELON MUSK (94%)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(96%)</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42"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Bernie</w:t>
        </w:r>
      </w:hyperlink>
      <w:hyperlink r:id="rId2090" w:history="1">
        <w:r>
          <w:rPr>
            <w:rFonts w:ascii="arial" w:eastAsia="arial" w:hAnsi="arial" w:cs="arial"/>
            <w:b/>
            <w:i/>
            <w:strike w:val="0"/>
            <w:color w:val="0077CC"/>
            <w:sz w:val="28"/>
            <w:u w:val="single"/>
            <w:vertAlign w:val="baseline"/>
          </w:rPr>
          <w:t xml:space="preserve"> </w:t>
        </w:r>
      </w:hyperlink>
      <w:hyperlink r:id="rId2091" w:history="1">
        <w:r>
          <w:rPr>
            <w:rFonts w:ascii="arial" w:eastAsia="arial" w:hAnsi="arial" w:cs="arial"/>
            <w:b/>
            <w:i/>
            <w:strike w:val="0"/>
            <w:color w:val="0077CC"/>
            <w:sz w:val="28"/>
            <w:u w:val="single"/>
            <w:vertAlign w:val="baseline"/>
          </w:rPr>
          <w:t>Sanders</w:t>
        </w:r>
      </w:hyperlink>
      <w:hyperlink r:id="rId2092" w:history="1">
        <w:r>
          <w:rPr>
            <w:rFonts w:ascii="arial" w:eastAsia="arial" w:hAnsi="arial" w:cs="arial"/>
            <w:b/>
            <w:i/>
            <w:strike w:val="0"/>
            <w:color w:val="0077CC"/>
            <w:sz w:val="28"/>
            <w:u w:val="single"/>
            <w:vertAlign w:val="baseline"/>
          </w:rPr>
          <w:t xml:space="preserve"> shows up at Coachella: We have a president who believes climate change is a lie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43" style="position:absolute;z-index:25204224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appeared Saturday by surprise at the Coachella festival in the desert city of Indio (California), to charge against US President Donald Trump.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to one of the stages of the largest festival in the US to introduce the American singer Clairo, and began to deliver a speech in which he criticized the environmental policies of the US president. </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was at a campaign rally in Los Angeles on Saturday morning accompanied by Representative Alexandria Ocasio-Cortez, with whom he has launched a tour against the US oligarchic class, was booed as soon as he addressed the White House leader. "This country faces very difficult challenges. The future of the United States depends on your generation (...) You can ignore what is happening, but if you do, you do it at your own risk," added the 83-year-old senator. "Today, we have an economy that works very well for the billionaire class, but not for working families. We have a poor health care system. Health care is a human right," he said, in statements reported by the Los Angeles Times. ?? Join the El Sol de México channel on WhatsApp so you don't miss the most important information. He went on to introduce the singer, whom he praised for having used her prominence "to fight for women's rights, to try to put an end to the terrible and brutal war in Gaza, where thousands of women and children are being killed," he said.        </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44" style="position:absolute;z-index:252043264"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LEGISLATIVE BODIES (90%); TRENDS &amp; EVENTS (90%); US CONGRESS (90%); US PRESIDENTS (90%); FEMINISM &amp; WOMEN'S RIGHTS (78%); WOMEN (78%); PUBLIC POLICY (76%); FAMILY (73%); ENVIRONMENT &amp; NATURAL RESOURCES (72%); ENVIRONMENTAL REGULATION &amp; POLICY (72%)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LOS ANGELES TIMES (83%)</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(83%); SIC2711 NEWSPAPERS: PUBLISHING, OR PUBLISHING &amp; PRINTING (83%); CONCERTS &amp; MUSIC FESTIVALS (90%); FESTIVALS (90%); HEALTH CARE (67%)</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(72%); ALEXANDRIA OCASIO-CORTEZ (71%)</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(73%); CALIFORNIA, USA (92%); UNITED STATES (96%)</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45"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Bernie</w:t>
        </w:r>
      </w:hyperlink>
      <w:hyperlink r:id="rId2100" w:history="1">
        <w:r>
          <w:rPr>
            <w:rFonts w:ascii="arial" w:eastAsia="arial" w:hAnsi="arial" w:cs="arial"/>
            <w:b/>
            <w:i/>
            <w:strike w:val="0"/>
            <w:color w:val="0077CC"/>
            <w:sz w:val="28"/>
            <w:u w:val="single"/>
            <w:vertAlign w:val="baseline"/>
          </w:rPr>
          <w:t xml:space="preserve"> </w:t>
        </w:r>
      </w:hyperlink>
      <w:hyperlink r:id="rId2101" w:history="1">
        <w:r>
          <w:rPr>
            <w:rFonts w:ascii="arial" w:eastAsia="arial" w:hAnsi="arial" w:cs="arial"/>
            <w:b/>
            <w:i/>
            <w:strike w:val="0"/>
            <w:color w:val="0077CC"/>
            <w:sz w:val="28"/>
            <w:u w:val="single"/>
            <w:vertAlign w:val="baseline"/>
          </w:rPr>
          <w:t>Sanders</w:t>
        </w:r>
      </w:hyperlink>
      <w:hyperlink r:id="rId2102" w:history="1">
        <w:r>
          <w:rPr>
            <w:rFonts w:ascii="arial" w:eastAsia="arial" w:hAnsi="arial" w:cs="arial"/>
            <w:b/>
            <w:i/>
            <w:strike w:val="0"/>
            <w:color w:val="0077CC"/>
            <w:sz w:val="28"/>
            <w:u w:val="single"/>
            <w:vertAlign w:val="baseline"/>
          </w:rPr>
          <w:t xml:space="preserve"> Explains What Donald Trump Did That Worked With Voters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12:41 PM EST</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09"/>
        <w:keepNext w:val="0"/>
        <w:spacing w:before="120" w:after="0" w:line="220" w:lineRule="atLeast"/>
        <w:ind w:left="0" w:right="0" w:firstLine="0"/>
        <w:jc w:val="left"/>
      </w:pPr>
      <w:r>
        <w:br/>
      </w:r>
      <w:r>
        <w:pict>
          <v:shape id="_x0000_i1446" type="#_x0000_t75" style="width:166.48pt;height:42.74pt">
            <v:imagedata r:id="rId46"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Venegas</w:t>
      </w: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After Donald Trump won the presidential election,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explained on Sunday what Trump did that worked with voters.</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47" style="position:absolute;z-index:252045312" from="0,2pt" to="512pt,2pt" strokecolor="#009ddb" strokeweight="2pt">
            <v:stroke linestyle="single"/>
            <w10:wrap type="topAndBottom"/>
          </v:line>
        </w:pict>
      </w:r>
    </w:p>
    <w:p>
      <w:pPr>
        <w:pStyle w:val="Normal109"/>
      </w:pP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outcome of the 2024 election, Senator </w:t>
      </w:r>
      <w:hyperlink r:id="rId2103" w:history="1">
        <w:r>
          <w:rPr>
            <w:rFonts w:ascii="arial" w:eastAsia="arial" w:hAnsi="arial" w:cs="arial"/>
            <w:b/>
            <w:i/>
            <w:strike w:val="0"/>
            <w:noProof w:val="0"/>
            <w:color w:val="0077CC"/>
            <w:position w:val="0"/>
            <w:sz w:val="20"/>
            <w:u w:val="single"/>
            <w:vertAlign w:val="baseline"/>
          </w:rPr>
          <w:t>Bernie</w:t>
        </w:r>
      </w:hyperlink>
      <w:hyperlink r:id="rId2104" w:history="1">
        <w:r>
          <w:rPr>
            <w:rFonts w:ascii="arial" w:eastAsia="arial" w:hAnsi="arial" w:cs="arial"/>
            <w:b w:val="0"/>
            <w:i/>
            <w:strike w:val="0"/>
            <w:noProof w:val="0"/>
            <w:color w:val="0077CC"/>
            <w:position w:val="0"/>
            <w:sz w:val="20"/>
            <w:u w:val="single"/>
            <w:vertAlign w:val="baseline"/>
          </w:rPr>
          <w:t xml:space="preserve"> </w:t>
        </w:r>
      </w:hyperlink>
      <w:hyperlink r:id="rId2105"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 Vermont independent who caucuses with </w:t>
      </w:r>
      <w:hyperlink r:id="rId2106"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explained on Sunday what </w:t>
      </w:r>
      <w:hyperlink r:id="rId210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did during the election that worked with voters.</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victory in the 2024 election was marked by the </w:t>
      </w:r>
      <w:hyperlink r:id="rId210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who secured the Electoral College and popular vote, significantly improving his numbers among a number of key demographics compared to his performance in 2020.</w:t>
      </w:r>
    </w:p>
    <w:p>
      <w:pPr>
        <w:pStyle w:val="Normal109"/>
        <w:keepNext w:val="0"/>
        <w:spacing w:before="240" w:after="0" w:line="260" w:lineRule="atLeast"/>
        <w:ind w:left="0" w:right="0" w:firstLine="0"/>
        <w:jc w:val="both"/>
      </w:pPr>
      <w:hyperlink r:id="rId2109" w:history="1">
        <w:r>
          <w:rPr>
            <w:rFonts w:ascii="arial" w:eastAsia="arial" w:hAnsi="arial" w:cs="arial"/>
            <w:b w:val="0"/>
            <w:i/>
            <w:strike w:val="0"/>
            <w:color w:val="0077CC"/>
            <w:sz w:val="20"/>
            <w:u w:val="single"/>
            <w:vertAlign w:val="baseline"/>
          </w:rPr>
          <w:t>Exit polls showed that Trump's support rose among male Latinos</w:t>
        </w:r>
      </w:hyperlink>
      <w:r>
        <w:rPr>
          <w:rFonts w:ascii="arial" w:eastAsia="arial" w:hAnsi="arial" w:cs="arial"/>
          <w:b w:val="0"/>
          <w:i w:val="0"/>
          <w:strike w:val="0"/>
          <w:noProof w:val="0"/>
          <w:color w:val="000000"/>
          <w:position w:val="0"/>
          <w:sz w:val="20"/>
          <w:u w:val="none"/>
          <w:vertAlign w:val="baseline"/>
        </w:rPr>
        <w:t>, people under 30, those living in rural areas and moderate voters.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t>
      </w:r>
      <w:hyperlink r:id="rId2110"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State of the Union</w:t>
      </w:r>
      <w:r>
        <w:rPr>
          <w:rFonts w:ascii="arial" w:eastAsia="arial" w:hAnsi="arial" w:cs="arial"/>
          <w:b w:val="0"/>
          <w:i w:val="0"/>
          <w:strike w:val="0"/>
          <w:noProof w:val="0"/>
          <w:color w:val="000000"/>
          <w:position w:val="0"/>
          <w:sz w:val="20"/>
          <w:u w:val="none"/>
          <w:vertAlign w:val="baseline"/>
        </w:rPr>
        <w:t xml:space="preserve"> on Sunday with host </w:t>
      </w:r>
      <w:hyperlink r:id="rId2111" w:history="1">
        <w:r>
          <w:rPr>
            <w:rFonts w:ascii="arial" w:eastAsia="arial" w:hAnsi="arial" w:cs="arial"/>
            <w:b w:val="0"/>
            <w:i/>
            <w:strike w:val="0"/>
            <w:noProof w:val="0"/>
            <w:color w:val="0077CC"/>
            <w:position w:val="0"/>
            <w:sz w:val="20"/>
            <w:u w:val="single"/>
            <w:vertAlign w:val="baseline"/>
          </w:rPr>
          <w:t>Dana Bash</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won reelection on Tuesday night, spoke about several issues that he believes the Democratic party should have focused on more, including healthcare, raising minimum wage, union rights, expanding social security, etc.</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issues are not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ideas, these are all without exception popular ideas that Democrats, </w:t>
      </w:r>
      <w:hyperlink r:id="rId2112"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and Independents support. Now the people who don't support it is the billionaire class,"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Bash pushed back stating, "But what the voters supported is a man who would never do any of what you just said. I mean, not even close."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explained what Trump did do stating, "Right. But what that man named Donald Trump did do is he said, 'I feel your pain. I know that you are hurting and I have an explanation,' adding that "the cause of the problem right now is to have a small number of people on top who have enormous economic and political power."</w:t>
      </w:r>
    </w:p>
    <w:p>
      <w:pPr>
        <w:pStyle w:val="Normal10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reached out to Trump and Harris' campaign via email for comment.</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chief concern throughout the election campaign has been </w:t>
      </w:r>
      <w:hyperlink r:id="rId2113" w:history="1">
        <w:r>
          <w:rPr>
            <w:rFonts w:ascii="arial" w:eastAsia="arial" w:hAnsi="arial" w:cs="arial"/>
            <w:b w:val="0"/>
            <w:i/>
            <w:strike w:val="0"/>
            <w:noProof w:val="0"/>
            <w:color w:val="0077CC"/>
            <w:position w:val="0"/>
            <w:sz w:val="20"/>
            <w:u w:val="single"/>
            <w:vertAlign w:val="baseline"/>
          </w:rPr>
          <w:t>Social Security,</w:t>
        </w:r>
      </w:hyperlink>
      <w:r>
        <w:rPr>
          <w:rFonts w:ascii="arial" w:eastAsia="arial" w:hAnsi="arial" w:cs="arial"/>
          <w:b w:val="0"/>
          <w:i w:val="0"/>
          <w:strike w:val="0"/>
          <w:noProof w:val="0"/>
          <w:color w:val="000000"/>
          <w:position w:val="0"/>
          <w:sz w:val="20"/>
          <w:u w:val="none"/>
          <w:vertAlign w:val="baseline"/>
        </w:rPr>
        <w:t xml:space="preserve"> which currently faces a funding crisis that would see benefits slashed by roughly 20 percent by as early as 2035.</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vocal in his pledge not to cut any </w:t>
      </w:r>
      <w:hyperlink r:id="rId2114" w:history="1">
        <w:r>
          <w:rPr>
            <w:rFonts w:ascii="arial" w:eastAsia="arial" w:hAnsi="arial" w:cs="arial"/>
            <w:b w:val="0"/>
            <w:i/>
            <w:strike w:val="0"/>
            <w:noProof w:val="0"/>
            <w:color w:val="0077CC"/>
            <w:position w:val="0"/>
            <w:sz w:val="20"/>
            <w:u w:val="single"/>
            <w:vertAlign w:val="baseline"/>
          </w:rPr>
          <w:t>Social Security benefits</w:t>
        </w:r>
      </w:hyperlink>
      <w:r>
        <w:rPr>
          <w:rFonts w:ascii="arial" w:eastAsia="arial" w:hAnsi="arial" w:cs="arial"/>
          <w:b w:val="0"/>
          <w:i w:val="0"/>
          <w:strike w:val="0"/>
          <w:noProof w:val="0"/>
          <w:color w:val="000000"/>
          <w:position w:val="0"/>
          <w:sz w:val="20"/>
          <w:u w:val="none"/>
          <w:vertAlign w:val="baseline"/>
        </w:rPr>
        <w:t xml:space="preserve"> once he becomes president.</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other interviews, Trump talked about how he would solve </w:t>
      </w:r>
      <w:hyperlink r:id="rId2115" w:history="1">
        <w:r>
          <w:rPr>
            <w:rFonts w:ascii="arial" w:eastAsia="arial" w:hAnsi="arial" w:cs="arial"/>
            <w:b w:val="0"/>
            <w:i/>
            <w:strike w:val="0"/>
            <w:noProof w:val="0"/>
            <w:color w:val="0077CC"/>
            <w:position w:val="0"/>
            <w:sz w:val="20"/>
            <w:u w:val="single"/>
            <w:vertAlign w:val="baseline"/>
          </w:rPr>
          <w:t>Social Security's funding crisis</w:t>
        </w:r>
      </w:hyperlink>
      <w:r>
        <w:rPr>
          <w:rFonts w:ascii="arial" w:eastAsia="arial" w:hAnsi="arial" w:cs="arial"/>
          <w:b w:val="0"/>
          <w:i w:val="0"/>
          <w:strike w:val="0"/>
          <w:noProof w:val="0"/>
          <w:color w:val="000000"/>
          <w:position w:val="0"/>
          <w:sz w:val="20"/>
          <w:u w:val="none"/>
          <w:vertAlign w:val="baseline"/>
        </w:rPr>
        <w:t xml:space="preserve"> and seemed to indicate cuts could be on the horizon.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you can do in terms of entitlements, in terms of cutting," Trump told CNBC in March.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comments come after he has spoken out following the 2024 election outcome.</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about the results of the 2024 election posted on X, formerly </w:t>
      </w:r>
      <w:hyperlink r:id="rId211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launched a critique of the </w:t>
      </w:r>
      <w:hyperlink r:id="rId2117" w:history="1">
        <w:r>
          <w:rPr>
            <w:rFonts w:ascii="arial" w:eastAsia="arial" w:hAnsi="arial" w:cs="arial"/>
            <w:b w:val="0"/>
            <w:i/>
            <w:strike w:val="0"/>
            <w:noProof w:val="0"/>
            <w:color w:val="0077CC"/>
            <w:position w:val="0"/>
            <w:sz w:val="20"/>
            <w:u w:val="single"/>
            <w:vertAlign w:val="baseline"/>
          </w:rPr>
          <w:t>Democratic</w:t>
        </w:r>
      </w:hyperlink>
      <w:r>
        <w:rPr>
          <w:rFonts w:ascii="arial" w:eastAsia="arial" w:hAnsi="arial" w:cs="arial"/>
          <w:b w:val="0"/>
          <w:i w:val="0"/>
          <w:strike w:val="0"/>
          <w:noProof w:val="0"/>
          <w:color w:val="000000"/>
          <w:position w:val="0"/>
          <w:sz w:val="20"/>
          <w:u w:val="none"/>
          <w:vertAlign w:val="baseline"/>
        </w:rPr>
        <w:t xml:space="preserve"> party as he wrote: "It should come as no great surprise that a </w:t>
      </w:r>
      <w:hyperlink r:id="rId2118"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which has abandoned working-class people would find that the working class has abandoned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leadership defends the status quo, the American people are angry and want change. And they're right."</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2119" w:history="1">
        <w:r>
          <w:rPr>
            <w:rFonts w:ascii="arial" w:eastAsia="arial" w:hAnsi="arial" w:cs="arial"/>
            <w:b/>
            <w:i/>
            <w:strike w:val="0"/>
            <w:noProof w:val="0"/>
            <w:color w:val="0077CC"/>
            <w:position w:val="0"/>
            <w:sz w:val="20"/>
            <w:u w:val="single"/>
            <w:vertAlign w:val="baseline"/>
          </w:rPr>
          <w:t>Sanders</w:t>
        </w:r>
      </w:hyperlink>
      <w:hyperlink r:id="rId2120" w:history="1">
        <w:r>
          <w:rPr>
            <w:rFonts w:ascii="arial" w:eastAsia="arial" w:hAnsi="arial" w:cs="arial"/>
            <w:b w:val="0"/>
            <w:i/>
            <w:strike w:val="0"/>
            <w:noProof w:val="0"/>
            <w:color w:val="0077CC"/>
            <w:position w:val="0"/>
            <w:sz w:val="20"/>
            <w:u w:val="single"/>
            <w:vertAlign w:val="baseline"/>
          </w:rPr>
          <w:t>' former adviser Tezlyn Figaro</w:t>
        </w:r>
      </w:hyperlink>
      <w:r>
        <w:rPr>
          <w:rFonts w:ascii="arial" w:eastAsia="arial" w:hAnsi="arial" w:cs="arial"/>
          <w:b w:val="0"/>
          <w:i w:val="0"/>
          <w:strike w:val="0"/>
          <w:noProof w:val="0"/>
          <w:color w:val="000000"/>
          <w:position w:val="0"/>
          <w:sz w:val="20"/>
          <w:u w:val="none"/>
          <w:vertAlign w:val="baseline"/>
        </w:rPr>
        <w:t xml:space="preserve"> has called out his response saying on a recent NewsNation segment that he needs to "take a seat."</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Figaro, who worked as a campaign adviser to </w:t>
      </w:r>
      <w:hyperlink r:id="rId2121"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in his 2016 presidential election bid, hit back at the Vermont senator after his statement.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just address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right out the gate," she said.</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go back and have a seat in that folding chair," Figaro said, referencing the viral photo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from President </w:t>
      </w:r>
      <w:hyperlink r:id="rId2122"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's presidential Inauguration in 2021.</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although what he said may be true,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never supported VP Harris," said Figaro, who stated that she was "appalled," by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statement.</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Figaro then called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out for allegedly not fully supporting Harris' presidential bid. "He waited until the very last minute to endorse, very much like he did with </w:t>
      </w:r>
      <w:hyperlink r:id="rId2123"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she said. "He did not do anything to try and help get her elected. So he's not in position to really speak."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Democratic party is currently trying to make sense of the election loss.</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hyperlink r:id="rId2124" w:history="1">
        <w:r>
          <w:rPr>
            <w:rFonts w:ascii="arial" w:eastAsia="arial" w:hAnsi="arial" w:cs="arial"/>
            <w:b/>
            <w:i/>
            <w:strike w:val="0"/>
            <w:noProof w:val="0"/>
            <w:color w:val="0077CC"/>
            <w:position w:val="0"/>
            <w:sz w:val="20"/>
            <w:u w:val="single"/>
            <w:vertAlign w:val="baseline"/>
          </w:rPr>
          <w:t>Sanders</w:t>
        </w:r>
      </w:hyperlink>
      <w:hyperlink r:id="rId2125" w:history="1">
        <w:r>
          <w:rPr>
            <w:rFonts w:ascii="arial" w:eastAsia="arial" w:hAnsi="arial" w:cs="arial"/>
            <w:b w:val="0"/>
            <w:i/>
            <w:strike w:val="0"/>
            <w:noProof w:val="0"/>
            <w:color w:val="0077CC"/>
            <w:position w:val="0"/>
            <w:sz w:val="20"/>
            <w:u w:val="single"/>
            <w:vertAlign w:val="baseline"/>
          </w:rPr>
          <w:t xml:space="preserve"> told The Washington Post</w:t>
        </w:r>
      </w:hyperlink>
      <w:r>
        <w:rPr>
          <w:rFonts w:ascii="arial" w:eastAsia="arial" w:hAnsi="arial" w:cs="arial"/>
          <w:b w:val="0"/>
          <w:i w:val="0"/>
          <w:strike w:val="0"/>
          <w:noProof w:val="0"/>
          <w:color w:val="000000"/>
          <w:position w:val="0"/>
          <w:sz w:val="20"/>
          <w:u w:val="none"/>
          <w:vertAlign w:val="baseline"/>
        </w:rPr>
        <w:t xml:space="preserve"> in an article published Saturday that the Harris campaign should have focused more on issues such as expanding Medicare benefits and raising the minimum wage.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hard to do this—to have this campaign focus or emphasize an economic agenda that speaks to the need of the working class in this country," the senator said. "The status quo is working very, very well for the people on top but it's not working well for working people, and the Democratic Party has become far too much a defender of the status quo...You have to acknowledge the pain and the reality of people's lives, or people will say, 'Screw you.'"</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praised Harris for her messages on abortion rights, democracy and Trump's perceived unfitness for office, he—and other progressive critics—said the campaign fell short on bold, economic policy plans that they believe would have appealed to more working-class voters.</w:t>
      </w:r>
    </w:p>
    <w:p>
      <w:pPr>
        <w:pStyle w:val="Normal109"/>
        <w:keepNext w:val="0"/>
        <w:spacing w:before="240" w:after="0" w:line="260" w:lineRule="atLeast"/>
        <w:ind w:left="0" w:right="0" w:firstLine="0"/>
        <w:jc w:val="both"/>
      </w:pPr>
      <w:hyperlink r:id="rId2126" w:history="1">
        <w:r>
          <w:rPr>
            <w:rFonts w:ascii="arial" w:eastAsia="arial" w:hAnsi="arial" w:cs="arial"/>
            <w:b w:val="0"/>
            <w:i/>
            <w:strike w:val="0"/>
            <w:color w:val="0077CC"/>
            <w:sz w:val="20"/>
            <w:u w:val="single"/>
            <w:vertAlign w:val="baseline"/>
          </w:rPr>
          <w:t>Link to Image</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48" style="position:absolute;z-index:25204633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NGAN / AFP/Getty Images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Independent of Vermont, speaks at an event where President Joe Biden will address prescription drug costs in Concord, New Hampshire, on October 22, 2024.Following the outcome of the 2024 election,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explained on Sunday what Donald Trump did that worked with voters.</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49" style="position:absolute;z-index:252047360"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CAUCUSES (90%); ELECTIONS (90%); ELECTIONS &amp; POLITICS (90%); LEGISLATIVE BODIES (90%); POLITICAL PARTIES (90%); POLITICS (90%); US DEMOCRATIC PARTY (90%); US PRESIDENTIAL CANDIDATES 2012 (90%); US PRESIDENTIAL ELECTIONS (90%); US REPUBLICAN PARTY (90%); VOTERS &amp; VOTING (90%); HEADS OF GOVERNMENT ELECTIONS (89%); INTERVIEWS (89%); SOCIAL SECURITY (89%); NEGATIVE NEWS (88%); POPULAR VOTE (78%); US ELECTORAL COLLEGE (78%); US SOCIAL SECURITY (78%); DEMOGRAPHIC GROUPS (73%); POLLS &amp; SURVEYS (72%); MARKET DEMOGRAPHICS (71%); COMPENSATION &amp; BENEFITS (68%); WAGES &amp; SALARIES (68%); RURAL COMMUNITIES (55%); MINIMUM WAGE (54%); News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 DEMOGRAPHICS (71%)</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50"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Bernie</w:t>
        </w:r>
      </w:hyperlink>
      <w:hyperlink r:id="rId2134" w:history="1">
        <w:r>
          <w:rPr>
            <w:rFonts w:ascii="arial" w:eastAsia="arial" w:hAnsi="arial" w:cs="arial"/>
            <w:b/>
            <w:i/>
            <w:strike w:val="0"/>
            <w:color w:val="0077CC"/>
            <w:sz w:val="28"/>
            <w:u w:val="single"/>
            <w:vertAlign w:val="baseline"/>
          </w:rPr>
          <w:t xml:space="preserve"> </w:t>
        </w:r>
      </w:hyperlink>
      <w:hyperlink r:id="rId2135" w:history="1">
        <w:r>
          <w:rPr>
            <w:rFonts w:ascii="arial" w:eastAsia="arial" w:hAnsi="arial" w:cs="arial"/>
            <w:b/>
            <w:i/>
            <w:strike w:val="0"/>
            <w:color w:val="0077CC"/>
            <w:sz w:val="28"/>
            <w:u w:val="single"/>
            <w:vertAlign w:val="baseline"/>
          </w:rPr>
          <w:t>Sanders</w:t>
        </w:r>
      </w:hyperlink>
      <w:hyperlink r:id="rId2136" w:history="1">
        <w:r>
          <w:rPr>
            <w:rFonts w:ascii="arial" w:eastAsia="arial" w:hAnsi="arial" w:cs="arial"/>
            <w:b/>
            <w:i/>
            <w:strike w:val="0"/>
            <w:color w:val="0077CC"/>
            <w:sz w:val="28"/>
            <w:u w:val="single"/>
            <w:vertAlign w:val="baseline"/>
          </w:rPr>
          <w:t xml:space="preserve"> Introduces Clairo During Coachella Performance, Encourages Attendees to Speak Out: 'What Happens to America Is Dependent Upon Your Generation'</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Variety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110"/>
        <w:keepNext w:val="0"/>
        <w:spacing w:before="120" w:after="0" w:line="220" w:lineRule="atLeast"/>
        <w:ind w:left="0" w:right="0" w:firstLine="0"/>
        <w:jc w:val="left"/>
      </w:pPr>
      <w:r>
        <w:br/>
      </w:r>
      <w:r>
        <w:pict>
          <v:shape id="_x0000_i1451" type="#_x0000_t75" style="width:112.49pt;height:50.99pt">
            <v:imagedata r:id="rId2137"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J. Horowitz</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52" style="position:absolute;z-index:25204940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hyperlink r:id="rId2138" w:history="1">
        <w:r>
          <w:rPr>
            <w:rFonts w:ascii="arial" w:eastAsia="arial" w:hAnsi="arial" w:cs="arial"/>
            <w:b w:val="0"/>
            <w:i/>
            <w:strike w:val="0"/>
            <w:color w:val="0077CC"/>
            <w:sz w:val="20"/>
            <w:u w:val="single"/>
            <w:vertAlign w:val="baseline"/>
          </w:rPr>
          <w:t>Clairo got a political introduction to her Coachella set</w:t>
        </w:r>
      </w:hyperlink>
      <w:r>
        <w:rPr>
          <w:rFonts w:ascii="arial" w:eastAsia="arial" w:hAnsi="arial" w:cs="arial"/>
          <w:b w:val="0"/>
          <w:i w:val="0"/>
          <w:strike w:val="0"/>
          <w:noProof w:val="0"/>
          <w:color w:val="000000"/>
          <w:position w:val="0"/>
          <w:sz w:val="20"/>
          <w:u w:val="none"/>
          <w:vertAlign w:val="baseline"/>
        </w:rPr>
        <w:t xml:space="preserve"> on Saturday night from none other than Vermont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appeared to encourage young attendees to engage in contemporary issues and thank the singer-songwriter for using her platform to express her views.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singer-songwriter has been vocal about her political opinions over the past few months. On Inauguration Day, she tweeted "Witchcraft on Trump ASAP," not long after revealing that she voted for Kamala Harris in the 2024 election.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came as little surprise that she brought her political leanings to the Coachella Outdoor Theatre. Congressman Maxwell Frost of Florida was the first to appear on the stage to introduce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earlier on Saturday hosted the "Fighting Oligarchy" rally with Alexandria Ocasio-Cortez in Los Angeles.</w:t>
      </w:r>
    </w:p>
    <w:p>
      <w:pPr>
        <w:pStyle w:val="Normal11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OPENING FOR CLAIRO WTF!!! </w:t>
      </w:r>
      <w:hyperlink r:id="rId2139" w:history="1">
        <w:r>
          <w:rPr>
            <w:rFonts w:ascii="arial" w:eastAsia="arial" w:hAnsi="arial" w:cs="arial"/>
            <w:b w:val="0"/>
            <w:i/>
            <w:strike w:val="0"/>
            <w:noProof w:val="0"/>
            <w:color w:val="0077CC"/>
            <w:position w:val="0"/>
            <w:sz w:val="20"/>
            <w:u w:val="single"/>
            <w:vertAlign w:val="baseline"/>
          </w:rPr>
          <w:t>#Clairochella</w:t>
        </w:r>
      </w:hyperlink>
      <w:r>
        <w:rPr>
          <w:rFonts w:ascii="arial" w:eastAsia="arial" w:hAnsi="arial" w:cs="arial"/>
          <w:b w:val="0"/>
          <w:i w:val="0"/>
          <w:strike w:val="0"/>
          <w:noProof w:val="0"/>
          <w:color w:val="000000"/>
          <w:position w:val="0"/>
          <w:sz w:val="20"/>
          <w:u w:val="none"/>
          <w:vertAlign w:val="baseline"/>
        </w:rPr>
        <w:t> </w:t>
      </w:r>
      <w:hyperlink r:id="rId2140" w:history="1">
        <w:r>
          <w:rPr>
            <w:rFonts w:ascii="arial" w:eastAsia="arial" w:hAnsi="arial" w:cs="arial"/>
            <w:b w:val="0"/>
            <w:i/>
            <w:strike w:val="0"/>
            <w:noProof w:val="0"/>
            <w:color w:val="0077CC"/>
            <w:position w:val="0"/>
            <w:sz w:val="20"/>
            <w:u w:val="single"/>
            <w:vertAlign w:val="baseline"/>
          </w:rPr>
          <w:t>pic.twitter.com/cKqNvyurVm</w:t>
        </w:r>
      </w:hyperlink>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misses sab clairo bp (@prfctbags) </w:t>
      </w:r>
      <w:hyperlink r:id="rId2141" w:history="1">
        <w:r>
          <w:rPr>
            <w:rFonts w:ascii="arial" w:eastAsia="arial" w:hAnsi="arial" w:cs="arial"/>
            <w:b w:val="0"/>
            <w:i/>
            <w:strike w:val="0"/>
            <w:noProof w:val="0"/>
            <w:color w:val="0077CC"/>
            <w:position w:val="0"/>
            <w:sz w:val="20"/>
            <w:u w:val="single"/>
            <w:vertAlign w:val="baseline"/>
          </w:rPr>
          <w:t>April 13, 2025</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thank Clairo for allowing me to get up here and to thank this guy, you may or may not know him, but Maxwell Frost, he's a member of the United States Congress, the youngest and in my view one of the best members," he said. "I'm not going to be long but this is what I want to say. This country faces some very difficult challenges, and the future of what happens to America is dependent upon your generation.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continued, "you can turn away and you can ignore what goes on but if you do that, you do it at your own peril. We need you to stand up, to fight for justice. To fight for economic justice, social justice, and racial justice."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turned his attention to the current administration. "Now we got a president of the United States," he said, pausing as the audience loudly booed. "I agree. He thinks that climate change is a hoax. He is dangerously wrong and you and I are going to have to stand up to the fossil fuel industry and tell them to stop destroying this planet. All over this country, not in California or Vermont from where I'm from, but Florida, where Maxwell is from and other states. Politicians are trying to take away a woman's right to control her own body. We need you to stand up and fight for women's rights. We have an economy today that is working very well for the billionaire class but not for working families. We need you to help us to create an economy that works well for everybody, not just the one percent. We have a healthcare system that is broken. We are the only major country not to guarantee healthcare to all people. We need you to stand up to the insurance companies and the drug companies and understand that healthcare is a human right."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was a proper introduction to Clairo, highlighting her support of Gaza and women's rights. "Now I'm here to introduce Clairo, not just because they are a great band, not just because Clairo at the age of 13 posted videos on the internet as a singer-songwriter. I'm here because Clairo has used her prominence to fight for women's rights, to try to end the terrible brutal war in Gaza where thousands of women and children are being killed. So I want to thank Clairo not only for being in a great band, but for the great work she's doing."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Variety</w:t>
      </w:r>
    </w:p>
    <w:p>
      <w:pPr>
        <w:pStyle w:val="Normal110"/>
        <w:keepNext w:val="0"/>
        <w:spacing w:before="240" w:after="0" w:line="260" w:lineRule="atLeast"/>
        <w:ind w:left="0" w:right="0" w:firstLine="0"/>
        <w:jc w:val="both"/>
      </w:pPr>
      <w:hyperlink r:id="rId2142" w:history="1">
        <w:r>
          <w:rPr>
            <w:rFonts w:ascii="arial" w:eastAsia="arial" w:hAnsi="arial" w:cs="arial"/>
            <w:b w:val="0"/>
            <w:i/>
            <w:strike w:val="0"/>
            <w:color w:val="0077CC"/>
            <w:sz w:val="20"/>
            <w:u w:val="single"/>
            <w:vertAlign w:val="baseline"/>
          </w:rPr>
          <w:t xml:space="preserve">Neil Young, Joan Baez, Maggie Rogers Joining </w:t>
        </w:r>
      </w:hyperlink>
      <w:hyperlink r:id="rId2143" w:history="1">
        <w:r>
          <w:rPr>
            <w:rFonts w:ascii="arial" w:eastAsia="arial" w:hAnsi="arial" w:cs="arial"/>
            <w:b/>
            <w:i/>
            <w:strike w:val="0"/>
            <w:color w:val="0077CC"/>
            <w:sz w:val="20"/>
            <w:u w:val="single"/>
            <w:vertAlign w:val="baseline"/>
          </w:rPr>
          <w:t>Bernie</w:t>
        </w:r>
      </w:hyperlink>
      <w:hyperlink r:id="rId2144" w:history="1">
        <w:r>
          <w:rPr>
            <w:rFonts w:ascii="arial" w:eastAsia="arial" w:hAnsi="arial" w:cs="arial"/>
            <w:b w:val="0"/>
            <w:i/>
            <w:strike w:val="0"/>
            <w:color w:val="0077CC"/>
            <w:sz w:val="20"/>
            <w:u w:val="single"/>
            <w:vertAlign w:val="baseline"/>
          </w:rPr>
          <w:t xml:space="preserve"> </w:t>
        </w:r>
      </w:hyperlink>
      <w:hyperlink r:id="rId2145" w:history="1">
        <w:r>
          <w:rPr>
            <w:rFonts w:ascii="arial" w:eastAsia="arial" w:hAnsi="arial" w:cs="arial"/>
            <w:b/>
            <w:i/>
            <w:strike w:val="0"/>
            <w:color w:val="0077CC"/>
            <w:sz w:val="20"/>
            <w:u w:val="single"/>
            <w:vertAlign w:val="baseline"/>
          </w:rPr>
          <w:t>Sanders</w:t>
        </w:r>
      </w:hyperlink>
      <w:hyperlink r:id="rId2146" w:history="1">
        <w:r>
          <w:rPr>
            <w:rFonts w:ascii="arial" w:eastAsia="arial" w:hAnsi="arial" w:cs="arial"/>
            <w:b w:val="0"/>
            <w:i/>
            <w:strike w:val="0"/>
            <w:color w:val="0077CC"/>
            <w:sz w:val="20"/>
            <w:u w:val="single"/>
            <w:vertAlign w:val="baseline"/>
          </w:rPr>
          <w:t xml:space="preserve"> and Alexandria Ocasio-Cortez for Anti-'Oligarchy' Rally in L.A.</w:t>
        </w:r>
      </w:hyperlink>
      <w:r>
        <w:rPr>
          <w:rFonts w:ascii="arial" w:eastAsia="arial" w:hAnsi="arial" w:cs="arial"/>
          <w:b w:val="0"/>
          <w:i w:val="0"/>
          <w:strike w:val="0"/>
          <w:noProof w:val="0"/>
          <w:color w:val="000000"/>
          <w:position w:val="0"/>
          <w:sz w:val="20"/>
          <w:u w:val="none"/>
          <w:vertAlign w:val="baseline"/>
        </w:rPr>
        <w:t> </w:t>
      </w:r>
      <w:hyperlink r:id="rId2147" w:history="1">
        <w:r>
          <w:rPr>
            <w:rFonts w:ascii="arial" w:eastAsia="arial" w:hAnsi="arial" w:cs="arial"/>
            <w:b w:val="0"/>
            <w:i/>
            <w:strike w:val="0"/>
            <w:noProof w:val="0"/>
            <w:color w:val="0077CC"/>
            <w:position w:val="0"/>
            <w:sz w:val="20"/>
            <w:u w:val="single"/>
            <w:vertAlign w:val="baseline"/>
          </w:rPr>
          <w:t>Omar Apollo, Clairo, 070 Shake and More to Play Benefit Show for Gaza and Sudan in New Jersey</w:t>
        </w:r>
      </w:hyperlink>
      <w:r>
        <w:rPr>
          <w:rFonts w:ascii="arial" w:eastAsia="arial" w:hAnsi="arial" w:cs="arial"/>
          <w:b w:val="0"/>
          <w:i w:val="0"/>
          <w:strike w:val="0"/>
          <w:noProof w:val="0"/>
          <w:color w:val="000000"/>
          <w:position w:val="0"/>
          <w:sz w:val="20"/>
          <w:u w:val="none"/>
          <w:vertAlign w:val="baseline"/>
        </w:rPr>
        <w:t> </w:t>
      </w:r>
      <w:hyperlink r:id="rId2148" w:history="1">
        <w:r>
          <w:rPr>
            <w:rFonts w:ascii="arial" w:eastAsia="arial" w:hAnsi="arial" w:cs="arial"/>
            <w:b w:val="0"/>
            <w:i/>
            <w:strike w:val="0"/>
            <w:noProof w:val="0"/>
            <w:color w:val="0077CC"/>
            <w:position w:val="0"/>
            <w:sz w:val="20"/>
            <w:u w:val="single"/>
            <w:vertAlign w:val="baseline"/>
          </w:rPr>
          <w:t>Fox Nation Streams Bipartisan Debate Between Two Senators With Opposing Views</w:t>
        </w:r>
      </w:hyperlink>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53" style="position:absolute;z-index:252050432"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Epic 'SNL' Trump and 'White Lotus' Mashup Includes Scarlett Johansson, Several 'SNL' Alumni and a 'Lotus' Castmember</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LEGISLATIVE BODIES (90%); SINGERS &amp; MUSICIANS (90%); PHARMACEUTICALS ASSOCIATIONS (89%); SOCIAL JUSTICE (88%); ELECTIONS &amp; POLITICS (78%); FEMINISM &amp; WOMEN'S RIGHTS (78%); OLIGARCHIES (78%); POLITICS (78%); SOCIETY, SOCIAL ASSISTANCE &amp; LIFESTYLE (78%); TYPES OF GOVERNMENT (78%); US CONGRESS (78%); WOMEN (78%); PLATFORMS &amp; ISSUES (77%); SONG WRITING (77%); TRUMP'S FIRST 100 DAYS (76%); US PRESIDENTS (66%); RACE &amp; ETHNICITY (63%); RACIAL JUSTICE (63%); FAMILY (62%)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(90%); SINGERS &amp; MUSICIANS (90%); MUSIC INDUSTRY (89%); PHARMACEUTICALS ASSOCIATIONS (89%); HEALTH CARE (85%); ENERGY &amp; UTILITIES (71%); PHARMACEUTICALS INDUSTRY (62%); INSURANCE (50%)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MAXWELL FROST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KAMALA HARRIS (79%); ALEXANDRIA OCASIO-CORTEZ (77%)</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UNITED STATES (94%)</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454"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Bernie</w:t>
        </w:r>
      </w:hyperlink>
      <w:hyperlink r:id="rId2156" w:history="1">
        <w:r>
          <w:rPr>
            <w:rFonts w:ascii="arial" w:eastAsia="arial" w:hAnsi="arial" w:cs="arial"/>
            <w:b/>
            <w:i/>
            <w:strike w:val="0"/>
            <w:color w:val="0077CC"/>
            <w:sz w:val="28"/>
            <w:u w:val="single"/>
            <w:vertAlign w:val="baseline"/>
          </w:rPr>
          <w:t xml:space="preserve"> </w:t>
        </w:r>
      </w:hyperlink>
      <w:hyperlink r:id="rId2157" w:history="1">
        <w:r>
          <w:rPr>
            <w:rFonts w:ascii="arial" w:eastAsia="arial" w:hAnsi="arial" w:cs="arial"/>
            <w:b/>
            <w:i/>
            <w:strike w:val="0"/>
            <w:color w:val="0077CC"/>
            <w:sz w:val="28"/>
            <w:u w:val="single"/>
            <w:vertAlign w:val="baseline"/>
          </w:rPr>
          <w:t>Sanders</w:t>
        </w:r>
      </w:hyperlink>
      <w:hyperlink r:id="rId2158" w:history="1">
        <w:r>
          <w:rPr>
            <w:rFonts w:ascii="arial" w:eastAsia="arial" w:hAnsi="arial" w:cs="arial"/>
            <w:b/>
            <w:i/>
            <w:strike w:val="0"/>
            <w:color w:val="0077CC"/>
            <w:sz w:val="28"/>
            <w:u w:val="single"/>
            <w:vertAlign w:val="baseline"/>
          </w:rPr>
          <w:t xml:space="preserve"> criticizes Elon Musk over H-1B visa use for hiring cheaper foreign labor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Garavi Gujarat (USA)</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2025 Friday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Garavi Gujarat Publications Ltd All Rights Reserved</w:t>
      </w:r>
    </w:p>
    <w:p>
      <w:pPr>
        <w:pStyle w:val="Normal111"/>
        <w:keepNext w:val="0"/>
        <w:spacing w:before="120" w:after="0" w:line="220" w:lineRule="atLeast"/>
        <w:ind w:left="0" w:right="0" w:firstLine="0"/>
        <w:jc w:val="left"/>
      </w:pPr>
      <w:r>
        <w:br/>
      </w:r>
      <w:r>
        <w:pict>
          <v:shape id="_x0000_i1455" type="#_x0000_t75" style="width:155pt;height:77pt">
            <v:imagedata r:id="rId215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vibhuti</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56" style="position:absolute;z-index:25205248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launched a sharp critique against Elon Musk, accusing the tech billionaire of exploiting the H-1B visa system to hire foreign workers, particularly from India, at lower wages instead of employing highly skilled American labor.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remarks come amid growing debates over the H-1B visa program, which allows US companies to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60" w:history="1">
        <w:r>
          <w:rPr>
            <w:rFonts w:ascii="arial" w:eastAsia="arial" w:hAnsi="arial" w:cs="arial"/>
            <w:b/>
            <w:i/>
            <w:strike w:val="0"/>
            <w:noProof w:val="0"/>
            <w:color w:val="0077CC"/>
            <w:position w:val="0"/>
            <w:sz w:val="20"/>
            <w:u w:val="single"/>
            <w:vertAlign w:val="baseline"/>
          </w:rPr>
          <w:t>Bernie</w:t>
        </w:r>
      </w:hyperlink>
      <w:hyperlink r:id="rId2161" w:history="1">
        <w:r>
          <w:rPr>
            <w:rFonts w:ascii="arial" w:eastAsia="arial" w:hAnsi="arial" w:cs="arial"/>
            <w:b w:val="0"/>
            <w:i/>
            <w:strike w:val="0"/>
            <w:noProof w:val="0"/>
            <w:color w:val="0077CC"/>
            <w:position w:val="0"/>
            <w:sz w:val="20"/>
            <w:u w:val="single"/>
            <w:vertAlign w:val="baseline"/>
          </w:rPr>
          <w:t xml:space="preserve"> </w:t>
        </w:r>
      </w:hyperlink>
      <w:hyperlink r:id="rId2162" w:history="1">
        <w:r>
          <w:rPr>
            <w:rFonts w:ascii="arial" w:eastAsia="arial" w:hAnsi="arial" w:cs="arial"/>
            <w:b/>
            <w:i/>
            <w:strike w:val="0"/>
            <w:noProof w:val="0"/>
            <w:color w:val="0077CC"/>
            <w:position w:val="0"/>
            <w:sz w:val="20"/>
            <w:u w:val="single"/>
            <w:vertAlign w:val="baseline"/>
          </w:rPr>
          <w:t>Sanders</w:t>
        </w:r>
      </w:hyperlink>
      <w:hyperlink r:id="rId2163" w:history="1">
        <w:r>
          <w:rPr>
            <w:rFonts w:ascii="arial" w:eastAsia="arial" w:hAnsi="arial" w:cs="arial"/>
            <w:b w:val="0"/>
            <w:i/>
            <w:strike w:val="0"/>
            <w:noProof w:val="0"/>
            <w:color w:val="0077CC"/>
            <w:position w:val="0"/>
            <w:sz w:val="20"/>
            <w:u w:val="single"/>
            <w:vertAlign w:val="baseline"/>
          </w:rPr>
          <w:t xml:space="preserve"> criticizes Elon Musk over H-1B visa use for hiring cheaper foreign labor</w:t>
        </w:r>
      </w:hyperlink>
      <w:r>
        <w:rPr>
          <w:rFonts w:ascii="arial" w:eastAsia="arial" w:hAnsi="arial" w:cs="arial"/>
          <w:b w:val="0"/>
          <w:i w:val="0"/>
          <w:strike w:val="0"/>
          <w:noProof w:val="0"/>
          <w:color w:val="000000"/>
          <w:position w:val="0"/>
          <w:sz w:val="20"/>
          <w:u w:val="none"/>
          <w:vertAlign w:val="baseline"/>
        </w:rPr>
        <w:t xml:space="preserve"> appeared first on </w:t>
      </w:r>
      <w:hyperlink r:id="rId2164" w:history="1">
        <w:r>
          <w:rPr>
            <w:rFonts w:ascii="arial" w:eastAsia="arial" w:hAnsi="arial" w:cs="arial"/>
            <w:b w:val="0"/>
            <w:i/>
            <w:strike w:val="0"/>
            <w:noProof w:val="0"/>
            <w:color w:val="0077CC"/>
            <w:position w:val="0"/>
            <w:sz w:val="20"/>
            <w:u w:val="single"/>
            <w:vertAlign w:val="baseline"/>
          </w:rPr>
          <w:t>GG2</w:t>
        </w:r>
      </w:hyperlink>
      <w:r>
        <w:rPr>
          <w:rFonts w:ascii="arial" w:eastAsia="arial" w:hAnsi="arial" w:cs="arial"/>
          <w:b w:val="0"/>
          <w:i w:val="0"/>
          <w:strike w:val="0"/>
          <w:noProof w:val="0"/>
          <w:color w:val="000000"/>
          <w:position w:val="0"/>
          <w:sz w:val="20"/>
          <w:u w:val="none"/>
          <w:vertAlign w:val="baseline"/>
        </w:rPr>
        <w: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launched a sharp critique against Elon Musk, accusing the tech billionaire of exploiting the H-1B visa system to hire foreign workers, particularly from India, at lower wages instead of employing highly skilled American labor.</w:t>
      </w:r>
    </w:p>
    <w:p>
      <w:pPr>
        <w:pStyle w:val="Normal1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remarks come amid growing debates over the H-1B visa program, which allows US companies to recruit specialized talent from abroad.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Thursday,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known for championing workers rights, claimed Musks endorsement of the H-1B program prioritizes reducing labor costs over addressing talent shortages. The senator alleged that large corporations, including Tesla, use this program to replace high-paying American jobs with lower-wage foreign workers, which ultimately undermines domestic labor markets while benefiting billionaires.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is wrong,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stated on X, formerly Twitter. The H-1B visa program's primary purpose is not to bring in the best and the brightest but to replace good-paying American jobs with low-wage labor from abroad.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called for significant reforms to the visa program to ensure American workers are not displaced by cheaper international labor.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has consistently defended the H-1B visa program, arguing that the U.S. faces a significant shortage of highly skilled tech workers. According to Musk, foreign talent is critical to companies like Tesla and SpaceX, with many of their engineers having entered the U.S. through the H-1B program.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emphasized that these workers contribute to innovation and growth in industries vital to the U.S. economy.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pushed back on Musk's claims, citing Teslas recent layoffs. Earlier this year, Tesla reportedly let go of over 7,500 American employees while continuing to hire H-1B visa holders.</w:t>
      </w:r>
    </w:p>
    <w:p>
      <w:pPr>
        <w:pStyle w:val="Normal1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questioned the alignment of Tesla's hiring practices with Musk's assertions about the need for specialized skills. He noted that some H-1B workers were hired for roles like associate accountants and mechanical engineers, which he argued should be filled by qualified American workers.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the H-1B visa program has reignited in political circles. Figures like Laura Loomer and Steve Bannon have criticized the program, claiming it disadvantages American workers.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entrepreneur Vivek Ramaswamy, a Musk ally, defended the necessity of foreign workers, stressing that the U.S. must reform its education system to produce a skilled workforce capable of filling these roles.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Musk's stance on H-1B visas has gained support from other influential voices, including former President Donald Trump. Trump highlighted the importance of attracting highly skilled individuals to strengthen the U.S. economy.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needs to bring in smarter individuals," Trump stated, reaffirming the economic value of foreign talent.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H-1B program remains a contentious issue,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amplified calls for prioritizing American labor in reforms, arguing that the current system risks exacerbating income inequality and displacing domestic workers.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165" w:history="1">
        <w:r>
          <w:rPr>
            <w:rFonts w:ascii="arial" w:eastAsia="arial" w:hAnsi="arial" w:cs="arial"/>
            <w:b/>
            <w:i/>
            <w:strike w:val="0"/>
            <w:noProof w:val="0"/>
            <w:color w:val="0077CC"/>
            <w:position w:val="0"/>
            <w:sz w:val="20"/>
            <w:u w:val="single"/>
            <w:vertAlign w:val="baseline"/>
          </w:rPr>
          <w:t>Bernie</w:t>
        </w:r>
      </w:hyperlink>
      <w:hyperlink r:id="rId2166" w:history="1">
        <w:r>
          <w:rPr>
            <w:rFonts w:ascii="arial" w:eastAsia="arial" w:hAnsi="arial" w:cs="arial"/>
            <w:b w:val="0"/>
            <w:i/>
            <w:strike w:val="0"/>
            <w:noProof w:val="0"/>
            <w:color w:val="0077CC"/>
            <w:position w:val="0"/>
            <w:sz w:val="20"/>
            <w:u w:val="single"/>
            <w:vertAlign w:val="baseline"/>
          </w:rPr>
          <w:t xml:space="preserve"> </w:t>
        </w:r>
      </w:hyperlink>
      <w:hyperlink r:id="rId2167" w:history="1">
        <w:r>
          <w:rPr>
            <w:rFonts w:ascii="arial" w:eastAsia="arial" w:hAnsi="arial" w:cs="arial"/>
            <w:b/>
            <w:i/>
            <w:strike w:val="0"/>
            <w:noProof w:val="0"/>
            <w:color w:val="0077CC"/>
            <w:position w:val="0"/>
            <w:sz w:val="20"/>
            <w:u w:val="single"/>
            <w:vertAlign w:val="baseline"/>
          </w:rPr>
          <w:t>Sanders</w:t>
        </w:r>
      </w:hyperlink>
      <w:hyperlink r:id="rId2168" w:history="1">
        <w:r>
          <w:rPr>
            <w:rFonts w:ascii="arial" w:eastAsia="arial" w:hAnsi="arial" w:cs="arial"/>
            <w:b w:val="0"/>
            <w:i/>
            <w:strike w:val="0"/>
            <w:noProof w:val="0"/>
            <w:color w:val="0077CC"/>
            <w:position w:val="0"/>
            <w:sz w:val="20"/>
            <w:u w:val="single"/>
            <w:vertAlign w:val="baseline"/>
          </w:rPr>
          <w:t xml:space="preserve"> criticizes Elon Musk over H-1B visa use for hiring cheaper foreign labor</w:t>
        </w:r>
      </w:hyperlink>
      <w:r>
        <w:rPr>
          <w:rFonts w:ascii="arial" w:eastAsia="arial" w:hAnsi="arial" w:cs="arial"/>
          <w:b w:val="0"/>
          <w:i w:val="0"/>
          <w:strike w:val="0"/>
          <w:noProof w:val="0"/>
          <w:color w:val="000000"/>
          <w:position w:val="0"/>
          <w:sz w:val="20"/>
          <w:u w:val="none"/>
          <w:vertAlign w:val="baseline"/>
        </w:rPr>
        <w:t xml:space="preserve"> appeared first on </w:t>
      </w:r>
      <w:hyperlink r:id="rId2169" w:history="1">
        <w:r>
          <w:rPr>
            <w:rFonts w:ascii="arial" w:eastAsia="arial" w:hAnsi="arial" w:cs="arial"/>
            <w:b w:val="0"/>
            <w:i/>
            <w:strike w:val="0"/>
            <w:noProof w:val="0"/>
            <w:color w:val="0077CC"/>
            <w:position w:val="0"/>
            <w:sz w:val="20"/>
            <w:u w:val="single"/>
            <w:vertAlign w:val="baseline"/>
          </w:rPr>
          <w:t>GG2</w:t>
        </w:r>
      </w:hyperlink>
      <w:r>
        <w:rPr>
          <w:rFonts w:ascii="arial" w:eastAsia="arial" w:hAnsi="arial" w:cs="arial"/>
          <w:b w:val="0"/>
          <w:i w:val="0"/>
          <w:strike w:val="0"/>
          <w:noProof w:val="0"/>
          <w:color w:val="000000"/>
          <w:position w:val="0"/>
          <w:sz w:val="20"/>
          <w:u w:val="none"/>
          <w:vertAlign w:val="baseline"/>
        </w:rPr>
        <w:t>.</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57" style="position:absolute;z-index:25205350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PASSPORTS &amp; VISAS (99%); FOREIGN LABOR (95%); EMPLOYMENT VISAS (91%); RECRUITMENT &amp; HIRING (91%); US CONGRESS (90%); WAGES &amp; SALARIES (90%); WEALTHY PEOPLE (90%); NEGATIVE NEWS (89%); TECHNICIANS &amp; TECHNOLOGICAL WORKERS (89%); COMPENSATION &amp; BENEFITS (78%); DISPLACED WORKERS (78%); ENTREPRENEURSHIP (78%); IMMIGRATION, CITIZENSHIP &amp; DISPLACEMENT (78%); LABOR FORCE (78%); LABOR MARKET (78%); LABOR SECTOR PERFORMANCE (78%); LAYOFFS (78%); NEGATIVE BUSINESS NEWS (78%); NEGATIVE PERSONAL NEWS (78%); LABOR &amp; EMPLOYMENT LAW (77%); LAYOFFS &amp; DISMISSALS (73%); SPACE PROGRAMS (73%); EDUCATION &amp; TRAINING (71%); EDUCATION SYSTEMS &amp; INSTITUTIONS (63%); ENGINEERING (61%); MECHANICAL ENGINEERING (61%); ECONOMY &amp; ECONOMIC INDICATORS (50%); Uncategorized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H-1B visa (%); Elon Musk hiring foreign workers (%); H-1B visa reform debate (%); Tesla layoffs and labor practices (%); U.S. skilled labor shortage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PASSPORTS &amp; VISAS (99%); EMPLOYMENT VISAS (91%); NEWSPACE INDUSTRY (78%); SPACE PROGRAMS (73%); EDUCATION SYSTEMS &amp; INSTITUTIONS (63%); ENGINEERING (61%); MECHANICAL ENGINEERING (61%)</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GUJARAT, INDIA (93%); UNITED STATES (99%); INDIA (94%)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5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 xml:space="preserve">United States: </w:t>
        </w:r>
      </w:hyperlink>
      <w:hyperlink r:id="rId2177" w:history="1">
        <w:r>
          <w:rPr>
            <w:rFonts w:ascii="arial" w:eastAsia="arial" w:hAnsi="arial" w:cs="arial"/>
            <w:b/>
            <w:i/>
            <w:strike w:val="0"/>
            <w:color w:val="0077CC"/>
            <w:sz w:val="28"/>
            <w:u w:val="single"/>
            <w:vertAlign w:val="baseline"/>
          </w:rPr>
          <w:t>Bernie</w:t>
        </w:r>
      </w:hyperlink>
      <w:hyperlink r:id="rId2178" w:history="1">
        <w:r>
          <w:rPr>
            <w:rFonts w:ascii="arial" w:eastAsia="arial" w:hAnsi="arial" w:cs="arial"/>
            <w:b/>
            <w:i/>
            <w:strike w:val="0"/>
            <w:color w:val="0077CC"/>
            <w:sz w:val="28"/>
            <w:u w:val="single"/>
            <w:vertAlign w:val="baseline"/>
          </w:rPr>
          <w:t xml:space="preserve"> </w:t>
        </w:r>
      </w:hyperlink>
      <w:hyperlink r:id="rId2179" w:history="1">
        <w:r>
          <w:rPr>
            <w:rFonts w:ascii="arial" w:eastAsia="arial" w:hAnsi="arial" w:cs="arial"/>
            <w:b/>
            <w:i/>
            <w:strike w:val="0"/>
            <w:color w:val="0077CC"/>
            <w:sz w:val="28"/>
            <w:u w:val="single"/>
            <w:vertAlign w:val="baseline"/>
          </w:rPr>
          <w:t>Sanders</w:t>
        </w:r>
      </w:hyperlink>
      <w:hyperlink r:id="rId2180" w:history="1">
        <w:r>
          <w:rPr>
            <w:rFonts w:ascii="arial" w:eastAsia="arial" w:hAnsi="arial" w:cs="arial"/>
            <w:b/>
            <w:i/>
            <w:strike w:val="0"/>
            <w:color w:val="0077CC"/>
            <w:sz w:val="28"/>
            <w:u w:val="single"/>
            <w:vertAlign w:val="baseline"/>
          </w:rPr>
          <w:t xml:space="preserve"> rally draws record crowd in LA</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Thai News Service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59" style="position:absolute;z-index:25205555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packed the Gloria Molina Grand Park in Los Angeles on Saturday at a rally held in protest at the direction the US is taking under President Donald Trump.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formed part of the "Fighting Oligarchy" tour of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that was launched in late February, with Democrat representative Alexandria Ocasio-Cortez, familiarly known as AOC, joining in last month.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protest efforts come as many US citizens are disappointed at the Democratic Party's lack of resistance to Trump, whose huge cuts to government and research funding, anti-immigration policies and climate crisis denial have provoked widespread concern at home and abroad.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featured performances by US musical legends Joan Baez and Neil Young, among others.</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says US moving 'toward an authoritarian form of society'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36,000 of you, the largest rally that we have ever had,"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"Your presence here today is making Donald Trump and Elon Musk very nervous."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living in a moment where a handful of billionaires control the economic and political life of our country," said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self-declared socialist who is independent of any party but votes with the Democrats.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moving the US "rapidly toward an authoritarian form of society," the 83-year-old senator said.</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that the Republican party had largely become a cult of the individual that obeyed every wish of Trump.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Trump administration was making plans for $1.1 trillion (968 trillion) tax breaks for the wealthy.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calls for solidarity,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makes appearance at Coachella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35, told the crowd: "No matter your race, religion, gender, identity or status, no matter if you disagree with me on some things ... I hope you see that this movement is not about partisan labels or purity tests, but it's about class solidarity."</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later put in an unnannounced appearance at the Coachella music festival, where he told the audience: "I'm not gonna be long but this country faces some very difficult challenges and the future of what happens to America depends on your generation. You can turn away and ignore what goes on but you do it at your own peril."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Oligarch" rallies have been held in a number of big cities including Denver and Phoenix, drawing large crowds.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DW - Deutsche Welle</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60" style="position:absolute;z-index:25205657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US DEMOCRATIC PARTY (90%); CONCERTS &amp; MUSIC FESTIVALS (89%); OLIGARCHIES (89%); PARTISANSHIP (78%); TRENDS &amp; EVENTS (78%); US REPUBLICAN PARTY (78%); FESTIVALS (77%); SOCIALISM (77%); TYPES OF GOVERNMENT (77%); NATIONAL SECURITY &amp; FOREIGN RELATIONS (76%); PUBLIC POLICY (75%); IMMIGRATION, CITIZENSHIP &amp; DISPLACEMENT (71%); WEALTHY PEOPLE (71%); TAX BREAKS (70%); ARTS FESTIVALS &amp; EXHIBITIONS (69%); CULTS &amp; SECTS (69%); MUSIC (69%); SEX &amp; GENDER ISSUES (68%); IMMIGRATION (55%); IMMIGRATION REGULATION &amp; POLICY (55%); GENDER IDENTITY (50%); RELIGION (50%)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DEUTSCHE WELLE (50%)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SIC4822 TELEGRAPH &amp; OTHER MESSAGE COMMUNICATIONS (50%); CONCERTS &amp; MUSIC FESTIVALS (89%); FESTIVALS (77%); ARTS FESTIVALS &amp; EXHIBITIONS (69%)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ALEXANDRIA OCASIO-CORTEZ (90%); DONALD TRUMP (90%); ELON MUSK (73%)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VERMONT, USA (79%); UNITED STATES (94%)</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61"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2181"/>
          <w:headerReference w:type="default" r:id="rId2182"/>
          <w:footerReference w:type="even" r:id="rId2183"/>
          <w:footerReference w:type="default" r:id="rId2184"/>
          <w:headerReference w:type="first" r:id="rId2185"/>
          <w:footerReference w:type="first" r:id="rId2186"/>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2187" w:history="1">
        <w:r>
          <w:rPr>
            <w:rFonts w:ascii="arial" w:eastAsia="arial" w:hAnsi="arial" w:cs="arial"/>
            <w:b/>
            <w:i/>
            <w:strike w:val="0"/>
            <w:color w:val="0077CC"/>
            <w:sz w:val="28"/>
            <w:u w:val="single"/>
            <w:vertAlign w:val="baseline"/>
          </w:rPr>
          <w:t>THIS WEEK WITH GEORGE STEPHANOPOULOS</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THIS WEEK 10:00 AM EST</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American Broadcasting Companies, Inc.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JONATHAN KARL</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62" style="position:absolute;z-index:25205862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THIS WEEK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with George Stephanopoulos" starts right now.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Constitutional showdown.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(UNITED STATES)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bad people. We don't want them in our country. We can't let a judge say that he wants it.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escalates his battle with federal courts, even calling for impeachment after one judge tries to block his latest deportation plan.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KAROLINE LEAVITT (WHITE HOUSE PRESS SECRETARY)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judges who are acting as partisan activists from the Bench.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JAMIE RASKIN (DEM) (MARYLAND)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constitutional crisis.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TOM HOMAN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CHRIS CHRISTIE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White House border czar Tom Homan joins me live, a Sunday exclusive. Plus, Chris Christie on the debate over presidential powers.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Rallying cry.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allow Trump to destroy our great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Democrats struggle to mobilize against Trump,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draws massive crowds. Out here in Denver, big crowds to see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Alexandria Ocasio-Cortez, they're calling it the fighting oligarchy tour. My conversation with the Independent senator. How much lasting damage, in your view, do you think Trump is doing?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(IND) (VERMONT)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political will. It can be undone.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POWERHOUSE ROUNDTABLE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Sunday exclusive. And what exactly is Elon Musk doing at the Pentagon? The Roundtable on the week's most surprising developments.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ABC News it's "This Week." Here now, Jonathan Karl.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"This Week."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RALLYING CRY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We were just with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Denver where we saw one of the biggest and most energized crowd of Democrats that we have seen in a long time. In fact,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spoke to huge crowds when he ran for president in 2016 and 2020, says it was his biggest rally crowd ever. Is this a sign of life for the resistance to Trump, or is it an indication of just how frustrated rank-and-file Democrats are with their party's leadership that they are turning to an 83-year-old Independent who says the Democratic Party is failing working Americans? We'll bring you our conversation with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shortly.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KARL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in colorado railing against the influence of billionaires, the world's richest man, Elon Musk, was at the Pentagon. We'll get to that, too.</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63" style="position:absolute;z-index:252059648"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TRANSCRIPTS (90%); POLITICAL PARTIES (89%); US DEMOCRATIC PARTY (89%); OLIGARCHIES (78%); PARTISANSHIP (78%); PRESIDENTIAL POWERS (78%); TYPES OF GOVERNMENT (78%); NEGATIVE PERSONAL NEWS (77%); US FEDERAL GOVERNMENT (77%); NEGATIVE NEWS (76%); ACTIVISM (75%); NATIONAL SECURITY &amp; FOREIGN RELATIONS (75%); GOVERNMENT BODIES &amp; OFFICES (73%); WEALTHY PEOPLE (60%); DEPORTATION (56%)</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BROADCASTING INDUSTRY (58%)</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CHRIS CHRISTIE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(90%); ELON MUSK (90%); JAMIE RASKIN (79%); ALEXANDRIA OCASIO-CORTEZ (77%)</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(91%); COLORADO, USA (79%); UNITED STATES (93%)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64"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 xml:space="preserve">US: </w:t>
        </w:r>
      </w:hyperlink>
      <w:hyperlink r:id="rId2195" w:history="1">
        <w:r>
          <w:rPr>
            <w:rFonts w:ascii="arial" w:eastAsia="arial" w:hAnsi="arial" w:cs="arial"/>
            <w:b/>
            <w:i/>
            <w:strike w:val="0"/>
            <w:color w:val="0077CC"/>
            <w:sz w:val="28"/>
            <w:u w:val="single"/>
            <w:vertAlign w:val="baseline"/>
          </w:rPr>
          <w:t>Bernie</w:t>
        </w:r>
      </w:hyperlink>
      <w:hyperlink r:id="rId2196" w:history="1">
        <w:r>
          <w:rPr>
            <w:rFonts w:ascii="arial" w:eastAsia="arial" w:hAnsi="arial" w:cs="arial"/>
            <w:b/>
            <w:i/>
            <w:strike w:val="0"/>
            <w:color w:val="0077CC"/>
            <w:sz w:val="28"/>
            <w:u w:val="single"/>
            <w:vertAlign w:val="baseline"/>
          </w:rPr>
          <w:t xml:space="preserve"> </w:t>
        </w:r>
      </w:hyperlink>
      <w:hyperlink r:id="rId2197" w:history="1">
        <w:r>
          <w:rPr>
            <w:rFonts w:ascii="arial" w:eastAsia="arial" w:hAnsi="arial" w:cs="arial"/>
            <w:b/>
            <w:i/>
            <w:strike w:val="0"/>
            <w:color w:val="0077CC"/>
            <w:sz w:val="28"/>
            <w:u w:val="single"/>
            <w:vertAlign w:val="baseline"/>
          </w:rPr>
          <w:t>Sanders</w:t>
        </w:r>
      </w:hyperlink>
      <w:hyperlink r:id="rId2198" w:history="1">
        <w:r>
          <w:rPr>
            <w:rFonts w:ascii="arial" w:eastAsia="arial" w:hAnsi="arial" w:cs="arial"/>
            <w:b/>
            <w:i/>
            <w:strike w:val="0"/>
            <w:color w:val="0077CC"/>
            <w:sz w:val="28"/>
            <w:u w:val="single"/>
            <w:vertAlign w:val="baseline"/>
          </w:rPr>
          <w:t xml:space="preserve"> rally against Trump draws record crowd in LA</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Muscat Daily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Apex Press and Publishing Provided by Syndigate Media Inc. All Rights Reserved</w:t>
      </w:r>
    </w:p>
    <w:p>
      <w:pPr>
        <w:pStyle w:val="Normal114"/>
        <w:keepNext w:val="0"/>
        <w:spacing w:before="120" w:after="0" w:line="220" w:lineRule="atLeast"/>
        <w:ind w:left="0" w:right="0" w:firstLine="0"/>
        <w:jc w:val="left"/>
      </w:pPr>
      <w:r>
        <w:br/>
      </w:r>
      <w:r>
        <w:pict>
          <v:shape id="_x0000_i1465" type="#_x0000_t75" style="width:300.04pt;height:45.01pt">
            <v:imagedata r:id="rId219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Salim Joseph</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66" style="position:absolute;z-index:25206169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US – Tens of thousands of people packed the Gloria Molina Grand Park in Los Angeles on Saturday at a rally held in protest at the direction the US is taking under President Donald Trump.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formed part of the 'Fighting Oligarchy' tour of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that was launched in late February, with Democrat representative Alexandria Ocasio-Cortez, familiarly known as AOC, joining in last month.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protest efforts come as many US citizens are disappointed at the Democratic Party's lack of resistance to Trump, whose huge cuts to government and research funding, anti-immigration policies and climate crisis denial have provoked widespread concern at home and abroad.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featured performances by US musical legends Joan Baez and Neil Young, among others.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'Authoritarian form of society'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36,000 of you, the largest rally that we have ever had,"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"Your presence here today is making Donald Trump and Elon Musk very nervous."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living in a moment where a handful of billionaires control the economic and political life of our country," said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self-declared socialist who is independent of any party but votes with the Democrats.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moving the US 'rapidly toward an authoritarian form of society', the 83-year-old senator said.</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that the Republican party had largely become a cult of the individual that obeyed every wish of Trump.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Trump administration was making plans for US$1.1tn tax breaks for the wealthy.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AOC calls for solidarity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35, told the crowd: "No matter your race, religion, gender, identity or status, no matter if you disagree with me on some things … I hope you see that this movement is not about partisan labels or purity tests, but it's about class solidarity."</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later put in an unannounced appearance at the Coachella music festival, where he told the audience: "I'm not gonna be long but this country faces some very difficult challenges and the future of what happens to America depends on your generation. You can turn away and ignore what goes on but you do it at your own peril."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Oligarch' rallies have been held in a number of big cities including Denver and Phoenix, drawing large crowds.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67" style="position:absolute;z-index:252062720"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927</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US DEMOCRATIC PARTY (90%); OLIGARCHIES (89%); CONCERTS &amp; MUSIC FESTIVALS (88%); PARTISANSHIP (78%); TRENDS &amp; EVENTS (78%); US REPUBLICAN PARTY (78%); FESTIVALS (77%); SOCIALISM (77%); TYPES OF GOVERNMENT (77%); NATIONAL SECURITY &amp; FOREIGN RELATIONS (75%); PUBLIC POLICY (75%); WEALTHY PEOPLE (71%); IMMIGRATION, CITIZENSHIP &amp; DISPLACEMENT (70%); TAX BREAKS (70%); ARTS FESTIVALS &amp; EXHIBITIONS (69%); CULTS &amp; SECTS (69%); MUSIC (69%); SEX &amp; GENDER ISSUES (68%); IMMIGRATION (55%); IMMIGRATION REGULATION &amp; POLICY (55%); GENDER IDENTITY (50%); RELIGION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(88%); FESTIVALS (77%); ARTS FESTIVALS &amp; EXHIBITIONS (69%)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(91%); ALEXANDRIA OCASIO-CORTEZ (90%); ELON MUSK (73%)</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VERMONT, USA (79%); UNITED STATES (94%)</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68"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 xml:space="preserve">Sen. </w:t>
        </w:r>
      </w:hyperlink>
      <w:hyperlink r:id="rId2207" w:history="1">
        <w:r>
          <w:rPr>
            <w:rFonts w:ascii="arial" w:eastAsia="arial" w:hAnsi="arial" w:cs="arial"/>
            <w:b/>
            <w:i/>
            <w:strike w:val="0"/>
            <w:color w:val="0077CC"/>
            <w:sz w:val="28"/>
            <w:u w:val="single"/>
            <w:vertAlign w:val="baseline"/>
          </w:rPr>
          <w:t>Bernie</w:t>
        </w:r>
      </w:hyperlink>
      <w:hyperlink r:id="rId2208" w:history="1">
        <w:r>
          <w:rPr>
            <w:rFonts w:ascii="arial" w:eastAsia="arial" w:hAnsi="arial" w:cs="arial"/>
            <w:b/>
            <w:i/>
            <w:strike w:val="0"/>
            <w:color w:val="0077CC"/>
            <w:sz w:val="28"/>
            <w:u w:val="single"/>
            <w:vertAlign w:val="baseline"/>
          </w:rPr>
          <w:t xml:space="preserve"> </w:t>
        </w:r>
      </w:hyperlink>
      <w:hyperlink r:id="rId2209" w:history="1">
        <w:r>
          <w:rPr>
            <w:rFonts w:ascii="arial" w:eastAsia="arial" w:hAnsi="arial" w:cs="arial"/>
            <w:b/>
            <w:i/>
            <w:strike w:val="0"/>
            <w:color w:val="0077CC"/>
            <w:sz w:val="28"/>
            <w:u w:val="single"/>
            <w:vertAlign w:val="baseline"/>
          </w:rPr>
          <w:t>Sanders</w:t>
        </w:r>
      </w:hyperlink>
      <w:hyperlink r:id="rId2210" w:history="1">
        <w:r>
          <w:rPr>
            <w:rFonts w:ascii="arial" w:eastAsia="arial" w:hAnsi="arial" w:cs="arial"/>
            <w:b/>
            <w:i/>
            <w:strike w:val="0"/>
            <w:color w:val="0077CC"/>
            <w:sz w:val="28"/>
            <w:u w:val="single"/>
            <w:vertAlign w:val="baseline"/>
          </w:rPr>
          <w:t xml:space="preserve"> returns to Iowa as part of 'Fighting Oligarchy' tour</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Iowa Capital Dispatch</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10:16 PM EST</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Iowa Capital Dispatch</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69" style="position:absolute;z-index:252064768" from="0,2pt" to="512pt,2pt" strokecolor="#009ddb" strokeweight="2pt">
            <v:stroke linestyle="single"/>
            <w10:wrap type="topAndBottom"/>
          </v:line>
        </w:pict>
      </w:r>
    </w:p>
    <w:p>
      <w:pPr>
        <w:pStyle w:val="Normal115"/>
      </w:pP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12th, 2025 (</w:t>
      </w:r>
      <w:hyperlink r:id="rId2211" w:history="1">
        <w:r>
          <w:rPr>
            <w:rFonts w:ascii="arial" w:eastAsia="arial" w:hAnsi="arial" w:cs="arial"/>
            <w:b w:val="0"/>
            <w:i/>
            <w:strike w:val="0"/>
            <w:noProof w:val="0"/>
            <w:color w:val="0077CC"/>
            <w:position w:val="0"/>
            <w:sz w:val="20"/>
            <w:u w:val="single"/>
            <w:vertAlign w:val="baseline"/>
          </w:rPr>
          <w:t>Iowa Capital Dispatch</w:t>
        </w:r>
      </w:hyperlink>
      <w:r>
        <w:rPr>
          <w:rFonts w:ascii="arial" w:eastAsia="arial" w:hAnsi="arial" w:cs="arial"/>
          <w:b w:val="0"/>
          <w:i w:val="0"/>
          <w:strike w:val="0"/>
          <w:noProof w:val="0"/>
          <w:color w:val="000000"/>
          <w:position w:val="0"/>
          <w:sz w:val="20"/>
          <w:u w:val="none"/>
          <w:vertAlign w:val="baseline"/>
        </w:rPr>
        <w:t xml:space="preserve"> — Delivered by </w:t>
      </w:r>
      <w:hyperlink r:id="rId221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meets students at Roosevelt High School in Des Moines in September 2019. (Photo by Kathie Obradovich/Iowa Capital Dispatch)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heading back to Iowa this month as part of a new tour criticizing the Trump administration and associates like Elon Musk.</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won second place in the Iowa Caucuses as a Democratic presidential candidate in 2016 and 2020, announced Wednesday the launch of his 'Fighting Oligarchy: Where We Go From Here' campaign. As part of the tour, the Vermont independent will speak at the Englert Theatre in Iowa City at 11:30 a.m. Feb. 22, in addition to speaking in Omaha the day before.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campaign will target areas won by President Joe Biden in the 2020 presidential election that elected a Republican to the U.S. House in 2024. Events will focus on issues facing working-class people, according to a news release, and will 'outline how Americans can fight back against President Trump and Elon Musk.'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release,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for political action as Trump and Musk take actions that are 'quickly moving the country toward authoritarianism, oligarchy, and kleptocracy.'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oligarchs and the billionaire class are getting richer and richer and have more and more power,'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statement. 'Meanwhile, 60% of Americans live paycheck to paycheck and most of our people are struggling to pay for health care, childcare, and housing. This country belongs to all of us, not just the few. We must fight back.'</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spent a significant amount of time in Iowa as part of his presidential campaigns, he is not seen as a likely candidate for the upcoming race for the Democratic presidential nomination. He told </w:t>
      </w:r>
      <w:hyperlink r:id="rId2213" w:history="1">
        <w:r>
          <w:rPr>
            <w:rFonts w:ascii="arial" w:eastAsia="arial" w:hAnsi="arial" w:cs="arial"/>
            <w:b w:val="0"/>
            <w:i/>
            <w:strike w:val="0"/>
            <w:noProof w:val="0"/>
            <w:color w:val="0077CC"/>
            <w:position w:val="0"/>
            <w:sz w:val="20"/>
            <w:u w:val="single"/>
            <w:vertAlign w:val="baseline"/>
          </w:rPr>
          <w:t xml:space="preserve">Politico in December 2024 that his current term in the U.S. Senate will likely be his last. While his first stops are in Iowa media markets, Iowa </w:t>
        </w:r>
      </w:hyperlink>
      <w:r>
        <w:rPr>
          <w:rFonts w:ascii="arial" w:eastAsia="arial" w:hAnsi="arial" w:cs="arial"/>
          <w:b w:val="0"/>
          <w:i w:val="0"/>
          <w:strike w:val="0"/>
          <w:noProof w:val="0"/>
          <w:color w:val="000000"/>
          <w:position w:val="0"/>
          <w:sz w:val="20"/>
          <w:u w:val="none"/>
          <w:vertAlign w:val="baseline"/>
        </w:rPr>
        <w:t> </w:t>
      </w:r>
      <w:hyperlink r:id="rId2214" w:history="1">
        <w:r>
          <w:rPr>
            <w:rFonts w:ascii="arial" w:eastAsia="arial" w:hAnsi="arial" w:cs="arial"/>
            <w:b w:val="0"/>
            <w:i/>
            <w:strike w:val="0"/>
            <w:noProof w:val="0"/>
            <w:color w:val="0077CC"/>
            <w:position w:val="0"/>
            <w:sz w:val="20"/>
            <w:u w:val="single"/>
            <w:vertAlign w:val="baseline"/>
          </w:rPr>
          <w:t>lost its former first-in-the-nation position in the Democratic presidential nominating process ahead of the 2024 election cycle.</w:t>
        </w:r>
      </w:hyperlink>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Iowa Democrats have said the Democratic National Committee plans to revisit the calendar before the 2028 election season, however, earlier criticisms from DNC members about the caucus system remain despite the state's shift to a </w:t>
      </w:r>
      <w:hyperlink r:id="rId2215" w:history="1">
        <w:r>
          <w:rPr>
            <w:rFonts w:ascii="arial" w:eastAsia="arial" w:hAnsi="arial" w:cs="arial"/>
            <w:b w:val="0"/>
            <w:i/>
            <w:strike w:val="0"/>
            <w:noProof w:val="0"/>
            <w:color w:val="0077CC"/>
            <w:position w:val="0"/>
            <w:sz w:val="20"/>
            <w:u w:val="single"/>
            <w:vertAlign w:val="baseline"/>
          </w:rPr>
          <w:t>mail-in presidential preference contest in 2024.</w:t>
        </w:r>
      </w:hyperlink>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70" style="position:absolute;z-index:25206579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71" style="position:absolute;z-index:252066816"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PRESIDENTIAL ELECTIONS (93%); HEADS OF GOVERNMENT ELECTIONS (91%); OLIGARCHIES (91%); POLITICAL CANDIDATES (90%); TYPES OF GOVERNMENT (90%); US CONGRESS (90%); US DEMOCRATIC PARTY (90%); US PRESIDENTIAL CANDIDATES 2008 (90%); US PRESIDENTIAL CANDIDATES 2012 (90%); US PRESIDENTIAL CANDIDATES 2016 (90%); CAMPAIGNS &amp; ELECTIONS (89%); CAUCUSES (89%); POLITICAL PARTIES (89%); POLITICS (89%); ELECTIONS (79%); ELECTIONS &amp; POLITICS (79%); LEGISLATIVE BODIES (79%); POLITICAL &amp; SOCIAL IDEOLOGIES (78%); US PRESIDENTIAL CANDIDATES 2020 (78%); US REPUBLICAN PARTY (78%); US SENATE ELECTIONS (78%); HIGH SCHOOLS (73%); US HOUSE ELECTIONS (73%); WEALTHY PEOPLE (65%); CHILD CARE (50%); Government + Politics (%); 2024 election (%); 2024 Iowa Caucuses (%); 2028 Iowa caucuses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Democratic presidential race (%); Donald Trump (%); Elon Musk (%); Iowa Caucus (%); Iowa Democratic Caucuses (%); Iowa Democrats (%);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Trump administration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(51%)</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(51%); SIC8651 POLITICAL ORGANIZATIONS (51%); HIGH SCHOOLS (73%)</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DONALD TRUMP (94%); ELON MUSK (91%); JOE BIDEN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DES MOINES, IA, USA (95%); IOWA, USA (99%); UNITED STATES (94%)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72"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Bernie</w:t>
        </w:r>
      </w:hyperlink>
      <w:hyperlink r:id="rId2223" w:history="1">
        <w:r>
          <w:rPr>
            <w:rFonts w:ascii="arial" w:eastAsia="arial" w:hAnsi="arial" w:cs="arial"/>
            <w:b/>
            <w:i/>
            <w:strike w:val="0"/>
            <w:color w:val="0077CC"/>
            <w:sz w:val="28"/>
            <w:u w:val="single"/>
            <w:vertAlign w:val="baseline"/>
          </w:rPr>
          <w:t xml:space="preserve"> </w:t>
        </w:r>
      </w:hyperlink>
      <w:hyperlink r:id="rId2224" w:history="1">
        <w:r>
          <w:rPr>
            <w:rFonts w:ascii="arial" w:eastAsia="arial" w:hAnsi="arial" w:cs="arial"/>
            <w:b/>
            <w:i/>
            <w:strike w:val="0"/>
            <w:color w:val="0077CC"/>
            <w:sz w:val="28"/>
            <w:u w:val="single"/>
            <w:vertAlign w:val="baseline"/>
          </w:rPr>
          <w:t>Sanders</w:t>
        </w:r>
      </w:hyperlink>
      <w:hyperlink r:id="rId2225" w:history="1">
        <w:r>
          <w:rPr>
            <w:rFonts w:ascii="arial" w:eastAsia="arial" w:hAnsi="arial" w:cs="arial"/>
            <w:b/>
            <w:i/>
            <w:strike w:val="0"/>
            <w:color w:val="0077CC"/>
            <w:sz w:val="28"/>
            <w:u w:val="single"/>
            <w:vertAlign w:val="baseline"/>
          </w:rPr>
          <w:t xml:space="preserve"> Slams RFK For Selling 'No Vax, No Problem' Baby Onesies For $26 As He Claims To Support Vaccines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 7:52 PM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Latin Times </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Morgan Music</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73" style="position:absolute;z-index:252068864"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29th, 2025 ( </w:t>
      </w:r>
      <w:hyperlink r:id="rId2226"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222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Independent from Vermont, questions Robert F. Kennedy Jr. during a Senate Finance Committee hearing on Kennedy's nomination to be Health and Human Services Secretary, on Capitol Hill in Washington, DC, January 29, 2025. Andrew Caballero-Reynolds/Getty Images</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228" w:history="1">
        <w:r>
          <w:rPr>
            <w:rFonts w:ascii="arial" w:eastAsia="arial" w:hAnsi="arial" w:cs="arial"/>
            <w:b/>
            <w:i/>
            <w:strike w:val="0"/>
            <w:noProof w:val="0"/>
            <w:color w:val="0077CC"/>
            <w:position w:val="0"/>
            <w:sz w:val="20"/>
            <w:u w:val="single"/>
            <w:vertAlign w:val="baseline"/>
          </w:rPr>
          <w:t>Bernie</w:t>
        </w:r>
      </w:hyperlink>
      <w:hyperlink r:id="rId2229" w:history="1">
        <w:r>
          <w:rPr>
            <w:rFonts w:ascii="arial" w:eastAsia="arial" w:hAnsi="arial" w:cs="arial"/>
            <w:b w:val="0"/>
            <w:i/>
            <w:strike w:val="0"/>
            <w:noProof w:val="0"/>
            <w:color w:val="0077CC"/>
            <w:position w:val="0"/>
            <w:sz w:val="20"/>
            <w:u w:val="single"/>
            <w:vertAlign w:val="baseline"/>
          </w:rPr>
          <w:t xml:space="preserve"> </w:t>
        </w:r>
      </w:hyperlink>
      <w:hyperlink r:id="rId2230" w:history="1">
        <w:r>
          <w:rPr>
            <w:rFonts w:ascii="arial" w:eastAsia="arial" w:hAnsi="arial" w:cs="arial"/>
            <w:b/>
            <w:i/>
            <w:strike w:val="0"/>
            <w:noProof w:val="0"/>
            <w:color w:val="0077CC"/>
            <w:position w:val="0"/>
            <w:sz w:val="20"/>
            <w:u w:val="single"/>
            <w:vertAlign w:val="baseline"/>
          </w:rPr>
          <w:t>Sanders</w:t>
        </w:r>
      </w:hyperlink>
      <w:hyperlink r:id="rId2231" w:history="1">
        <w:r>
          <w:rPr>
            <w:rFonts w:ascii="arial" w:eastAsia="arial" w:hAnsi="arial" w:cs="arial"/>
            <w:b w:val="0"/>
            <w:i/>
            <w:strike w:val="0"/>
            <w:noProof w:val="0"/>
            <w:color w:val="0077CC"/>
            <w:position w:val="0"/>
            <w:sz w:val="20"/>
            <w:u w:val="single"/>
            <w:vertAlign w:val="baseline"/>
          </w:rPr>
          <w:t xml:space="preserve"> (I-VT) joined in confronting Robert F. Kennedy Jr. over his apparent</w:t>
        </w:r>
      </w:hyperlink>
      <w:r>
        <w:rPr>
          <w:rFonts w:ascii="arial" w:eastAsia="arial" w:hAnsi="arial" w:cs="arial"/>
          <w:b w:val="0"/>
          <w:i w:val="0"/>
          <w:strike w:val="0"/>
          <w:noProof w:val="0"/>
          <w:color w:val="000000"/>
          <w:position w:val="0"/>
          <w:sz w:val="20"/>
          <w:u w:val="none"/>
          <w:vertAlign w:val="baseline"/>
        </w:rPr>
        <w:t> </w:t>
      </w:r>
      <w:hyperlink r:id="rId2232" w:history="1">
        <w:r>
          <w:rPr>
            <w:rFonts w:ascii="arial" w:eastAsia="arial" w:hAnsi="arial" w:cs="arial"/>
            <w:b w:val="0"/>
            <w:i/>
            <w:strike w:val="0"/>
            <w:noProof w:val="0"/>
            <w:color w:val="0077CC"/>
            <w:position w:val="0"/>
            <w:sz w:val="20"/>
            <w:u w:val="single"/>
            <w:vertAlign w:val="baseline"/>
          </w:rPr>
          <w:t>contradictions on vaccines during Wednesday's confirmation hearing, calling out an organization founded by Kennedy for selling anti-vaccine baby onesies.</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RFK's Children's Health Defense is making money selling a child's onesie with the phrases "No Vax, No Problem" and "Unvaxxed, Unafraid" to parents for $26.</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RFK is "pro-vaccine", will he ask his organization to stop selling these vehemently anti-vaccine products?  </w:t>
      </w:r>
      <w:hyperlink r:id="rId2233" w:history="1">
        <w:r>
          <w:rPr>
            <w:rFonts w:ascii="arial" w:eastAsia="arial" w:hAnsi="arial" w:cs="arial"/>
            <w:b w:val="0"/>
            <w:i/>
            <w:strike w:val="0"/>
            <w:noProof w:val="0"/>
            <w:color w:val="0077CC"/>
            <w:position w:val="0"/>
            <w:sz w:val="20"/>
            <w:u w:val="single"/>
            <w:vertAlign w:val="baseline"/>
          </w:rPr>
          <w:t xml:space="preserve">pic.twitter.com/vTAHOJRakH- </w:t>
        </w:r>
      </w:hyperlink>
      <w:hyperlink r:id="rId2234" w:history="1">
        <w:r>
          <w:rPr>
            <w:rFonts w:ascii="arial" w:eastAsia="arial" w:hAnsi="arial" w:cs="arial"/>
            <w:b/>
            <w:i/>
            <w:strike w:val="0"/>
            <w:noProof w:val="0"/>
            <w:color w:val="0077CC"/>
            <w:position w:val="0"/>
            <w:sz w:val="20"/>
            <w:u w:val="single"/>
            <w:vertAlign w:val="baseline"/>
          </w:rPr>
          <w:t>Bernie</w:t>
        </w:r>
      </w:hyperlink>
      <w:hyperlink r:id="rId2235" w:history="1">
        <w:r>
          <w:rPr>
            <w:rFonts w:ascii="arial" w:eastAsia="arial" w:hAnsi="arial" w:cs="arial"/>
            <w:b w:val="0"/>
            <w:i/>
            <w:strike w:val="0"/>
            <w:noProof w:val="0"/>
            <w:color w:val="0077CC"/>
            <w:position w:val="0"/>
            <w:sz w:val="20"/>
            <w:u w:val="single"/>
            <w:vertAlign w:val="baseline"/>
          </w:rPr>
          <w:t xml:space="preserve"> </w:t>
        </w:r>
      </w:hyperlink>
      <w:hyperlink r:id="rId2236" w:history="1">
        <w:r>
          <w:rPr>
            <w:rFonts w:ascii="arial" w:eastAsia="arial" w:hAnsi="arial" w:cs="arial"/>
            <w:b/>
            <w:i/>
            <w:strike w:val="0"/>
            <w:noProof w:val="0"/>
            <w:color w:val="0077CC"/>
            <w:position w:val="0"/>
            <w:sz w:val="20"/>
            <w:u w:val="single"/>
            <w:vertAlign w:val="baseline"/>
          </w:rPr>
          <w:t>Sanders</w:t>
        </w:r>
      </w:hyperlink>
      <w:hyperlink r:id="rId2237" w:history="1">
        <w:r>
          <w:rPr>
            <w:rFonts w:ascii="arial" w:eastAsia="arial" w:hAnsi="arial" w:cs="arial"/>
            <w:b w:val="0"/>
            <w:i/>
            <w:strike w:val="0"/>
            <w:noProof w:val="0"/>
            <w:color w:val="0077CC"/>
            <w:position w:val="0"/>
            <w:sz w:val="20"/>
            <w:u w:val="single"/>
            <w:vertAlign w:val="baseline"/>
          </w:rPr>
          <w:t xml:space="preserve"> (@SenSanders)</w:t>
        </w:r>
      </w:hyperlink>
    </w:p>
    <w:p>
      <w:pPr>
        <w:pStyle w:val="Normal116"/>
        <w:keepNext w:val="0"/>
        <w:spacing w:before="240" w:after="0" w:line="260" w:lineRule="atLeast"/>
        <w:ind w:left="0" w:right="0" w:firstLine="0"/>
        <w:jc w:val="both"/>
      </w:pPr>
      <w:hyperlink r:id="rId2238" w:history="1">
        <w:r>
          <w:rPr>
            <w:rFonts w:ascii="arial" w:eastAsia="arial" w:hAnsi="arial" w:cs="arial"/>
            <w:b w:val="0"/>
            <w:i/>
            <w:strike w:val="0"/>
            <w:color w:val="0077CC"/>
            <w:sz w:val="20"/>
            <w:u w:val="single"/>
            <w:vertAlign w:val="baseline"/>
          </w:rPr>
          <w:t>January 29, 2025</w:t>
        </w:r>
      </w:hyperlink>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Kennedy's nomination for Secretary of Health and Human Services has come under  </w:t>
      </w:r>
      <w:hyperlink r:id="rId2239" w:history="1">
        <w:r>
          <w:rPr>
            <w:rFonts w:ascii="arial" w:eastAsia="arial" w:hAnsi="arial" w:cs="arial"/>
            <w:b w:val="0"/>
            <w:i/>
            <w:strike w:val="0"/>
            <w:noProof w:val="0"/>
            <w:color w:val="0077CC"/>
            <w:position w:val="0"/>
            <w:sz w:val="20"/>
            <w:u w:val="single"/>
            <w:vertAlign w:val="baseline"/>
          </w:rPr>
          <w:t>intense scrutiny since President Donald Trump announced Kennedy as his pick. A longtime vaccine skeptic, Kennedy has sought to rebrand himself as a moderate on the issue, testifying in his senate confirmation hearing that he</w:t>
        </w:r>
      </w:hyperlink>
      <w:r>
        <w:rPr>
          <w:rFonts w:ascii="arial" w:eastAsia="arial" w:hAnsi="arial" w:cs="arial"/>
          <w:b w:val="0"/>
          <w:i w:val="0"/>
          <w:strike w:val="0"/>
          <w:noProof w:val="0"/>
          <w:color w:val="000000"/>
          <w:position w:val="0"/>
          <w:sz w:val="20"/>
          <w:u w:val="none"/>
          <w:vertAlign w:val="baseline"/>
        </w:rPr>
        <w:t> </w:t>
      </w:r>
      <w:hyperlink r:id="rId2240" w:history="1">
        <w:r>
          <w:rPr>
            <w:rFonts w:ascii="arial" w:eastAsia="arial" w:hAnsi="arial" w:cs="arial"/>
            <w:b w:val="0"/>
            <w:i/>
            <w:strike w:val="0"/>
            <w:noProof w:val="0"/>
            <w:color w:val="0077CC"/>
            <w:position w:val="0"/>
            <w:sz w:val="20"/>
            <w:u w:val="single"/>
            <w:vertAlign w:val="baseline"/>
          </w:rPr>
          <w:t>supports vaccines.</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gist of what you are trying to say today is you're really pro-vaccine, you just want to ask questions,"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"Yet your organization is making money selling a child's product that casts fundamental doubt on the usefulness of vaccines."</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pointed to onesies for sale on the Children's Health Defense website, including one reading "Unvaxxed, Unafraid" and another stating "No Vax, No Problem"-each selling for $26.</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attempted to distance himself from the organization and its merchandise. "I have no power over that organization," he stated. "I'm not a part of it, I resigned from the board."</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quickly pushed back, noting that Kennedy stepped down "just a few months ago."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certainly have power,"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insisted. "Are you supportive of these onesies?"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declined to state whether he would call on the group to stop selling the merchandise, instead reiterating his stance that he supports vaccines and wants "good science."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will not tell the organization you founded not to continue selling that product,"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concluded before moving 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Latin Times. All rights reserved. Do not reproduce without permission.</w:t>
      </w:r>
    </w:p>
    <w:p>
      <w:pPr>
        <w:pStyle w:val="Normal116"/>
        <w:keepNext w:val="0"/>
        <w:spacing w:before="240" w:after="0" w:line="260" w:lineRule="atLeast"/>
        <w:ind w:left="0" w:right="0" w:firstLine="0"/>
        <w:jc w:val="both"/>
      </w:pPr>
      <w:hyperlink r:id="rId2241" w:history="1">
        <w:r>
          <w:rPr>
            <w:rFonts w:ascii="arial" w:eastAsia="arial" w:hAnsi="arial" w:cs="arial"/>
            <w:b w:val="0"/>
            <w:i/>
            <w:strike w:val="0"/>
            <w:color w:val="0077CC"/>
            <w:sz w:val="20"/>
            <w:u w:val="single"/>
            <w:vertAlign w:val="baseline"/>
          </w:rPr>
          <w:t>Link to the original story.</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6"/>
        <w:spacing w:line="60" w:lineRule="exact"/>
      </w:pPr>
      <w:r>
        <w:pict>
          <v:line id="_x0000_s1474" style="position:absolute;z-index:25206988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75" style="position:absolute;z-index:252070912"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VACCINES (94%); ANTI-VACCINE MOVEMENT (90%); LEGISLATIVE BODIES (90%); US CONGRESS (90%); ASSOCIATIONS &amp; ORGANIZATIONS (89%); HEALTH DEPARTMENTS (89%); MATERNAL &amp; CHILD HEALTH (89%); BLOGS &amp; MESSAGE BOARDS (78%); GOVERNMENT ADVISORS &amp; MINISTERS (78%); RESIGNATIONS (77%); REBRANDING (71%); BRANDING (66%); BOARD CHANGES (61%)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(57%)</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 VACCINES (94%); ANTI-VACCINE MOVEMENT (90%); HEALTH DEPARTMENTS (89%); BLOGS &amp; MESSAGE BOARDS (78%); REBRANDING (71%); BRANDING (66%)</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(77%)</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76"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Bernie</w:t>
        </w:r>
      </w:hyperlink>
      <w:hyperlink r:id="rId2249" w:history="1">
        <w:r>
          <w:rPr>
            <w:rFonts w:ascii="arial" w:eastAsia="arial" w:hAnsi="arial" w:cs="arial"/>
            <w:b/>
            <w:i/>
            <w:strike w:val="0"/>
            <w:color w:val="0077CC"/>
            <w:sz w:val="28"/>
            <w:u w:val="single"/>
            <w:vertAlign w:val="baseline"/>
          </w:rPr>
          <w:t xml:space="preserve"> </w:t>
        </w:r>
      </w:hyperlink>
      <w:hyperlink r:id="rId2250" w:history="1">
        <w:r>
          <w:rPr>
            <w:rFonts w:ascii="arial" w:eastAsia="arial" w:hAnsi="arial" w:cs="arial"/>
            <w:b/>
            <w:i/>
            <w:strike w:val="0"/>
            <w:color w:val="0077CC"/>
            <w:sz w:val="28"/>
            <w:u w:val="single"/>
            <w:vertAlign w:val="baseline"/>
          </w:rPr>
          <w:t>Sanders</w:t>
        </w:r>
      </w:hyperlink>
      <w:hyperlink r:id="rId2251" w:history="1">
        <w:r>
          <w:rPr>
            <w:rFonts w:ascii="arial" w:eastAsia="arial" w:hAnsi="arial" w:cs="arial"/>
            <w:b/>
            <w:i/>
            <w:strike w:val="0"/>
            <w:color w:val="0077CC"/>
            <w:sz w:val="28"/>
            <w:u w:val="single"/>
            <w:vertAlign w:val="baseline"/>
          </w:rPr>
          <w:t xml:space="preserve"> leads resistance against Trump on national tour against "the oligarchy"</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 Monday</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77" style="position:absolute;z-index:25207296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83 years old,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independent senator from Vermont and iconic figure of American progressivism, has taken on a new role as a leader of the resistance against Donald Trump's second presidency.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will not run for the White House again,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touring the country with a tour he has dubbed "Stop the Oligarchy," mobilizing thousands of people in key Republican-controlled districts and warning about the dangers of authoritarianism and the concentration of power in the hands of a billionaire elite, ABC News explains.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rallied thousands at events in Wisconsin and Michigan. In Kenosha, Wisconsin, he drew 4,000 people; in Altoona, Wisconsin, 2,000; and in a suburb of Detroit, Michigan, he surprised even his own team by attracting 9,000 people.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rallies, organized in Republican-represented districts, aim to mobilize the Democratic base and independent voters against Trump's policies and his alliance with figures like Elon Musk, whom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criticized for his influence on the administration.</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pictured during a rally in Cedar Rapids, Iowa, on Nov. 2, 2019.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following in Elizabeth Warren's footsteps and raising the decriminalization of illegal crossing of the U.S. border. The issue is generating divisions among contenders for the Democratic presidential nomination.(AP Photo/Charlie Neibergall, File)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tells me that not just in Michigan or Vermont, the people of this country will not allow us to move toward oligarchy. They will not allow Trump to lead us to authoritarianism,"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shouted in Detroit. "We are prepared to fight. And we are going to win."</w:t>
      </w:r>
    </w:p>
    <w:p>
      <w:pPr>
        <w:pStyle w:val="Normal1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A call to action</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was recently re-elected to his fourth term in the Senate, did not expect to play this role at this stage of his career.</w:t>
      </w:r>
    </w:p>
    <w:p>
      <w:pPr>
        <w:pStyle w:val="Normal1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absence of unified leadership among Democrats to oppose Trump, he has decided to take the initiative.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do what needs to be done. The country is in trouble and I want to play my part,"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Associated Press.</w:t>
      </w:r>
    </w:p>
    <w:p>
      <w:pPr>
        <w:pStyle w:val="Normal1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focuses on economic inequality, the need for universal health care ("Medicare for all"), free higher education and a "Green New Deal" to combat climate change. He has also sharply criticized the billionaires Trump has brought into his administration, accusing them of wanting to "dismantle the federal government and cut programs that working people desperately need."</w:t>
      </w:r>
    </w:p>
    <w:p>
      <w:pPr>
        <w:pStyle w:val="Normal1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Criticism and support within the Democratic party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a staunch ally of Democrats in the Senate, his leadership on this tour has generated mixed reactions within the party.</w:t>
      </w:r>
    </w:p>
    <w:p>
      <w:pPr>
        <w:pStyle w:val="Normal1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like Rep. Alexandria Ocasio-Cortez, have praised him for his ability to mobilize the masses and bring the progressive message directly to the people.</w:t>
      </w:r>
    </w:p>
    <w:p>
      <w:pPr>
        <w:pStyle w:val="Normal1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the dam breaks in terms of Democrats going on the offensive.... We need to take the argument directly to the people," Ocasio-Cortez said.</w:t>
      </w:r>
    </w:p>
    <w:p>
      <w:pPr>
        <w:pStyle w:val="Normal1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interested in: What is Donald Trump's education level?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other Democrats see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his ideas as too radical. Senator Chris Murphy of Connecticut acknowledged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still has many detractors within the party, but argued that his message is critical to building a winning coalition.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a lot of people who see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as a danger to the party," Murphy said, "whereas I see his message as the core of what we need to build."</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78" style="position:absolute;z-index:252073984"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(90%); POLITICAL &amp; SOCIAL IDEOLOGIES (90%); TYPES OF GOVERNMENT (90%); US PRESIDENTIAL CANDIDATES 2012 (90%); US PRESIDENTIAL ELECTIONS (90%); US REPUBLICAN PARTY (90%); LEGISLATIVE BODIES (89%); POLITICAL PARTIES (89%); US DEMOCRATIC PARTY (89%); GOVERNMENT &amp; PUBLIC ADMINISTRATION (78%); GOVERNMENT BODIES &amp; OFFICES (78%); MEDICARE (78%); HEADS OF GOVERNMENT ELECTIONS (77%); US FEDERAL GOVERNMENT (77%); WEALTHY PEOPLE (75%); DECRIMINALIZATION (73%); ECONOMY &amp; ECONOMIC INDICATORS (73%); CLIMATE CHANGE REGULATION &amp; POLICY (72%); GREEN DEALS (72%); VOTERS &amp; VOTING (72%); CLIMATE CHANGE (50%); COLLEGES &amp; UNIVERSITIES (50%); ECONOMIC INEQUALITY (50%)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MEDICARE (78%); GREEN DEALS (72%); COLLEGES &amp; UNIVERSITIES (50%)</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ALEXANDRIA OCASIO-CORTEZ (79%); DONALD TRUMP (79%); ELIZABETH WARREN (79%); ELON MUSK (57%)</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(91%); CEDAR RAPIDS, IA, USA (79%); MICHIGAN, USA (93%); WISCONSIN, USA (93%); VERMONT, USA (92%); IOWA, USA (79%); UNITED STATES (92%); NORTH AMERICA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79"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2252"/>
          <w:headerReference w:type="default" r:id="rId2253"/>
          <w:footerReference w:type="even" r:id="rId2254"/>
          <w:footerReference w:type="default" r:id="rId2255"/>
          <w:headerReference w:type="first" r:id="rId2256"/>
          <w:footerReference w:type="first" r:id="rId2257"/>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2258" w:history="1">
        <w:r>
          <w:rPr>
            <w:rFonts w:ascii="arial" w:eastAsia="arial" w:hAnsi="arial" w:cs="arial"/>
            <w:b/>
            <w:i/>
            <w:strike w:val="0"/>
            <w:color w:val="0077CC"/>
            <w:sz w:val="28"/>
            <w:u w:val="single"/>
            <w:vertAlign w:val="baseline"/>
          </w:rPr>
          <w:t xml:space="preserve">VTDigger and Vermont Public to host U.S. Senate debate with </w:t>
        </w:r>
      </w:hyperlink>
      <w:hyperlink r:id="rId2259" w:history="1">
        <w:r>
          <w:rPr>
            <w:rFonts w:ascii="arial" w:eastAsia="arial" w:hAnsi="arial" w:cs="arial"/>
            <w:b/>
            <w:i/>
            <w:strike w:val="0"/>
            <w:color w:val="0077CC"/>
            <w:sz w:val="28"/>
            <w:u w:val="single"/>
            <w:vertAlign w:val="baseline"/>
          </w:rPr>
          <w:t>Bernie</w:t>
        </w:r>
      </w:hyperlink>
      <w:hyperlink r:id="rId2260" w:history="1">
        <w:r>
          <w:rPr>
            <w:rFonts w:ascii="arial" w:eastAsia="arial" w:hAnsi="arial" w:cs="arial"/>
            <w:b/>
            <w:i/>
            <w:strike w:val="0"/>
            <w:color w:val="0077CC"/>
            <w:sz w:val="28"/>
            <w:u w:val="single"/>
            <w:vertAlign w:val="baseline"/>
          </w:rPr>
          <w:t xml:space="preserve"> </w:t>
        </w:r>
      </w:hyperlink>
      <w:hyperlink r:id="rId2261" w:history="1">
        <w:r>
          <w:rPr>
            <w:rFonts w:ascii="arial" w:eastAsia="arial" w:hAnsi="arial" w:cs="arial"/>
            <w:b/>
            <w:i/>
            <w:strike w:val="0"/>
            <w:color w:val="0077CC"/>
            <w:sz w:val="28"/>
            <w:u w:val="single"/>
            <w:vertAlign w:val="baseline"/>
          </w:rPr>
          <w:t>Sanders</w:t>
        </w:r>
      </w:hyperlink>
      <w:hyperlink r:id="rId2262" w:history="1">
        <w:r>
          <w:rPr>
            <w:rFonts w:ascii="arial" w:eastAsia="arial" w:hAnsi="arial" w:cs="arial"/>
            <w:b/>
            <w:i/>
            <w:strike w:val="0"/>
            <w:color w:val="0077CC"/>
            <w:sz w:val="28"/>
            <w:u w:val="single"/>
            <w:vertAlign w:val="baseline"/>
          </w:rPr>
          <w:t xml:space="preserve"> and Gerald Malloy on Wednesday</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VTDigger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2024 Tuesday 9:42 PM EST</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VTDigger </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VTD Editor</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80" style="position:absolute;z-index:252076032"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22nd, 2024 ( </w:t>
      </w:r>
      <w:hyperlink r:id="rId2263" w:history="1">
        <w:r>
          <w:rPr>
            <w:rFonts w:ascii="arial" w:eastAsia="arial" w:hAnsi="arial" w:cs="arial"/>
            <w:b w:val="0"/>
            <w:i/>
            <w:strike w:val="0"/>
            <w:noProof w:val="0"/>
            <w:color w:val="0077CC"/>
            <w:position w:val="0"/>
            <w:sz w:val="20"/>
            <w:u w:val="single"/>
            <w:vertAlign w:val="baseline"/>
          </w:rPr>
          <w:t>VTDigger</w:t>
        </w:r>
      </w:hyperlink>
      <w:r>
        <w:rPr>
          <w:rFonts w:ascii="arial" w:eastAsia="arial" w:hAnsi="arial" w:cs="arial"/>
          <w:b w:val="0"/>
          <w:i w:val="0"/>
          <w:strike w:val="0"/>
          <w:noProof w:val="0"/>
          <w:color w:val="000000"/>
          <w:position w:val="0"/>
          <w:sz w:val="20"/>
          <w:u w:val="none"/>
          <w:vertAlign w:val="baseline"/>
        </w:rPr>
        <w:t xml:space="preserve">  - Delivered by  </w:t>
      </w:r>
      <w:hyperlink r:id="rId226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left, and Republican nominee Gerald Malloy. Photos by Glenn Russell/VTDigger</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final event of the  </w:t>
      </w:r>
      <w:hyperlink r:id="rId2265" w:history="1">
        <w:r>
          <w:rPr>
            <w:rFonts w:ascii="arial" w:eastAsia="arial" w:hAnsi="arial" w:cs="arial"/>
            <w:b w:val="0"/>
            <w:i/>
            <w:strike w:val="0"/>
            <w:noProof w:val="0"/>
            <w:color w:val="0077CC"/>
            <w:position w:val="0"/>
            <w:sz w:val="20"/>
            <w:u w:val="single"/>
            <w:vertAlign w:val="baseline"/>
          </w:rPr>
          <w:t>2024 Digger Debate Series, two candidates vying to represent Vermont in the U.S. Senate will face off Wednesday, Oct. 23, at 7 p.m.</w:t>
        </w:r>
      </w:hyperlink>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is co-hosted by VTDigger and Vermont Public. It will feature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and Republican nominee Gerald Malloy. Watch it live on this page,  </w:t>
      </w:r>
      <w:hyperlink r:id="rId2266" w:history="1">
        <w:r>
          <w:rPr>
            <w:rFonts w:ascii="arial" w:eastAsia="arial" w:hAnsi="arial" w:cs="arial"/>
            <w:b w:val="0"/>
            <w:i/>
            <w:strike w:val="0"/>
            <w:noProof w:val="0"/>
            <w:color w:val="0077CC"/>
            <w:position w:val="0"/>
            <w:sz w:val="20"/>
            <w:u w:val="single"/>
            <w:vertAlign w:val="baseline"/>
          </w:rPr>
          <w:t>VTDigger's YouTube channel or Vermont Public's main television and radio channels.</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will be co-moderated by Shaun Robinson, a state government and economy reporter for VTDigger, and Mikaela Lefrak, the host and senior producer of Vermont Public's 'Vermont Edition.'</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VTDigger hosted debates featuring candidates for  </w:t>
      </w:r>
      <w:hyperlink r:id="rId2267" w:history="1">
        <w:r>
          <w:rPr>
            <w:rFonts w:ascii="arial" w:eastAsia="arial" w:hAnsi="arial" w:cs="arial"/>
            <w:b w:val="0"/>
            <w:i/>
            <w:strike w:val="0"/>
            <w:noProof w:val="0"/>
            <w:color w:val="0077CC"/>
            <w:position w:val="0"/>
            <w:sz w:val="20"/>
            <w:u w:val="single"/>
            <w:vertAlign w:val="baseline"/>
          </w:rPr>
          <w:t>governor,</w:t>
        </w:r>
      </w:hyperlink>
      <w:r>
        <w:rPr>
          <w:rFonts w:ascii="arial" w:eastAsia="arial" w:hAnsi="arial" w:cs="arial"/>
          <w:b w:val="0"/>
          <w:i w:val="0"/>
          <w:strike w:val="0"/>
          <w:noProof w:val="0"/>
          <w:color w:val="000000"/>
          <w:position w:val="0"/>
          <w:sz w:val="20"/>
          <w:u w:val="none"/>
          <w:vertAlign w:val="baseline"/>
        </w:rPr>
        <w:t> </w:t>
      </w:r>
      <w:hyperlink r:id="rId2268" w:history="1">
        <w:r>
          <w:rPr>
            <w:rFonts w:ascii="arial" w:eastAsia="arial" w:hAnsi="arial" w:cs="arial"/>
            <w:b w:val="0"/>
            <w:i/>
            <w:strike w:val="0"/>
            <w:noProof w:val="0"/>
            <w:color w:val="0077CC"/>
            <w:position w:val="0"/>
            <w:sz w:val="20"/>
            <w:u w:val="single"/>
            <w:vertAlign w:val="baseline"/>
          </w:rPr>
          <w:t>lieutenant governor and</w:t>
        </w:r>
      </w:hyperlink>
      <w:r>
        <w:rPr>
          <w:rFonts w:ascii="arial" w:eastAsia="arial" w:hAnsi="arial" w:cs="arial"/>
          <w:b w:val="0"/>
          <w:i w:val="0"/>
          <w:strike w:val="0"/>
          <w:noProof w:val="0"/>
          <w:color w:val="000000"/>
          <w:position w:val="0"/>
          <w:sz w:val="20"/>
          <w:u w:val="none"/>
          <w:vertAlign w:val="baseline"/>
        </w:rPr>
        <w:t> </w:t>
      </w:r>
      <w:hyperlink r:id="rId2269" w:history="1">
        <w:r>
          <w:rPr>
            <w:rFonts w:ascii="arial" w:eastAsia="arial" w:hAnsi="arial" w:cs="arial"/>
            <w:b w:val="0"/>
            <w:i/>
            <w:strike w:val="0"/>
            <w:noProof w:val="0"/>
            <w:color w:val="0077CC"/>
            <w:position w:val="0"/>
            <w:sz w:val="20"/>
            <w:u w:val="single"/>
            <w:vertAlign w:val="baseline"/>
          </w:rPr>
          <w:t>U.S. House.</w:t>
        </w:r>
      </w:hyperlink>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all candidates for state and federal office in Vermont, visit  </w:t>
      </w:r>
      <w:hyperlink r:id="rId2270" w:history="1">
        <w:r>
          <w:rPr>
            <w:rFonts w:ascii="arial" w:eastAsia="arial" w:hAnsi="arial" w:cs="arial"/>
            <w:b w:val="0"/>
            <w:i/>
            <w:strike w:val="0"/>
            <w:noProof w:val="0"/>
            <w:color w:val="0077CC"/>
            <w:position w:val="0"/>
            <w:sz w:val="20"/>
            <w:u w:val="single"/>
            <w:vertAlign w:val="baseline"/>
          </w:rPr>
          <w:t>VTDigger's Election Guide.</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submit questions for the candidates for U.S. Senate debate, fill out the form below.</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Digger Debate Series reader questions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Name(Required)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Email(Required)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question would you like us to ask candidates?(Required)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designate below which candidates you'd like to answer this question.)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 is for: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gubernatorial candidates David Zuckerman and John Rodgers Lieutenant gubernatorial candidates David Zuckerman and John Rodgers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Gubernatorial candidates Phil Scott and Esther Charlestin Gubernatorial candidates Phil Scott and Esther Charlestin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candidates Becca Balint and Mark Coester U.S. House candidates Becca Balint and Mark Coester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candidates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Gerald Malloy U.S. Senate candidates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Gerald Malloy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All candidates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CAPTCHA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1 35 WyJ7XCI0LjFcIjpcIjBlZmZhMjAxZTE0NzI0YjNmN2I2ODczYjFiNDVjZDA2XCIsXCI0LjJcIjpcIjE3OWQ3M2JjOWZmYzVjMGZiN2U4NzQ2Y2YyNWU4NDcyXCIsXCI0LjNcIjpcImQ3YWNiN2RkN2VlMDJhOTRhMzc1YWQxNWQwMDRiN2U5XCIsXCI0LjRcIjpcImZhYjk2NzBhZWU5ODE1NzM0ODc4ODlkZTIyMTQxZjViXCIsXCI0LjVcIjpcIjBlMzMzZWRiZWY1ZWRmZTgzOGY4ZDRiZTA0OGFmNDFhXCJ9IiwiMjAwNWY4YmEwMTBiNDVkNmRiZjc4NWFmMjc5ZTVkNGIiXQ== 0 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Δ243</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story on VTDigger here:  </w:t>
      </w:r>
      <w:hyperlink r:id="rId2271" w:history="1">
        <w:r>
          <w:rPr>
            <w:rFonts w:ascii="arial" w:eastAsia="arial" w:hAnsi="arial" w:cs="arial"/>
            <w:b w:val="0"/>
            <w:i/>
            <w:strike w:val="0"/>
            <w:noProof w:val="0"/>
            <w:color w:val="0077CC"/>
            <w:position w:val="0"/>
            <w:sz w:val="20"/>
            <w:u w:val="single"/>
            <w:vertAlign w:val="baseline"/>
          </w:rPr>
          <w:t xml:space="preserve">VTDigger and Vermont Public to host U.S. Senate debate with </w:t>
        </w:r>
      </w:hyperlink>
      <w:hyperlink r:id="rId2272" w:history="1">
        <w:r>
          <w:rPr>
            <w:rFonts w:ascii="arial" w:eastAsia="arial" w:hAnsi="arial" w:cs="arial"/>
            <w:b/>
            <w:i/>
            <w:strike w:val="0"/>
            <w:noProof w:val="0"/>
            <w:color w:val="0077CC"/>
            <w:position w:val="0"/>
            <w:sz w:val="20"/>
            <w:u w:val="single"/>
            <w:vertAlign w:val="baseline"/>
          </w:rPr>
          <w:t>Bernie</w:t>
        </w:r>
      </w:hyperlink>
      <w:hyperlink r:id="rId2273" w:history="1">
        <w:r>
          <w:rPr>
            <w:rFonts w:ascii="arial" w:eastAsia="arial" w:hAnsi="arial" w:cs="arial"/>
            <w:b w:val="0"/>
            <w:i/>
            <w:strike w:val="0"/>
            <w:noProof w:val="0"/>
            <w:color w:val="0077CC"/>
            <w:position w:val="0"/>
            <w:sz w:val="20"/>
            <w:u w:val="single"/>
            <w:vertAlign w:val="baseline"/>
          </w:rPr>
          <w:t xml:space="preserve"> </w:t>
        </w:r>
      </w:hyperlink>
      <w:hyperlink r:id="rId2274" w:history="1">
        <w:r>
          <w:rPr>
            <w:rFonts w:ascii="arial" w:eastAsia="arial" w:hAnsi="arial" w:cs="arial"/>
            <w:b/>
            <w:i/>
            <w:strike w:val="0"/>
            <w:noProof w:val="0"/>
            <w:color w:val="0077CC"/>
            <w:position w:val="0"/>
            <w:sz w:val="20"/>
            <w:u w:val="single"/>
            <w:vertAlign w:val="baseline"/>
          </w:rPr>
          <w:t>Sanders</w:t>
        </w:r>
      </w:hyperlink>
      <w:hyperlink r:id="rId2275" w:history="1">
        <w:r>
          <w:rPr>
            <w:rFonts w:ascii="arial" w:eastAsia="arial" w:hAnsi="arial" w:cs="arial"/>
            <w:b w:val="0"/>
            <w:i/>
            <w:strike w:val="0"/>
            <w:noProof w:val="0"/>
            <w:color w:val="0077CC"/>
            <w:position w:val="0"/>
            <w:sz w:val="20"/>
            <w:u w:val="single"/>
            <w:vertAlign w:val="baseline"/>
          </w:rPr>
          <w:t xml:space="preserve"> and Gerald Malloy on Wednesday.</w:t>
        </w:r>
      </w:hyperlink>
    </w:p>
    <w:p>
      <w:pPr>
        <w:pStyle w:val="Normal118"/>
        <w:keepNext w:val="0"/>
        <w:spacing w:before="240" w:after="0" w:line="260" w:lineRule="atLeast"/>
        <w:ind w:left="0" w:right="0" w:firstLine="0"/>
        <w:jc w:val="both"/>
      </w:pPr>
      <w:hyperlink r:id="rId2276" w:history="1">
        <w:r>
          <w:rPr>
            <w:rFonts w:ascii="arial" w:eastAsia="arial" w:hAnsi="arial" w:cs="arial"/>
            <w:b w:val="0"/>
            <w:i/>
            <w:strike w:val="0"/>
            <w:color w:val="0077CC"/>
            <w:sz w:val="20"/>
            <w:u w:val="single"/>
            <w:vertAlign w:val="baseline"/>
          </w:rPr>
          <w:t>Link to the original story.</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8"/>
        <w:spacing w:line="60" w:lineRule="exact"/>
      </w:pPr>
      <w:r>
        <w:pict>
          <v:line id="_x0000_s1481" style="position:absolute;z-index:252077056"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82" style="position:absolute;z-index:252078080"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127906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CONGRESS (93%); GOVERNMENT BODIES &amp; OFFICES (91%); GOVERNORS (90%); LEGISLATIVE BODIES (90%); POLITICAL CANDIDATES (90%); POLITICAL DEBATES (90%); US REPUBLICAN PARTY (90%); US STATE GOVERNMENT (90%); US HOUSE ELECTIONS (89%); US SENATE ELECTIONS (89%); GOVERNMENT &amp; PUBLIC ADMINISTRATION (79%); REGIONAL &amp; LOCAL GOVERNMENTS (79%); INTERNET SOCIAL NETWORKING (73%); Government &amp; Politics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Gerald Malloy (%); Vermont Public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(73%)</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BECCA BALINT (92%); PHIL SCOTT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(98%); UNITED STATES (94%)</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83"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Bernie</w:t>
        </w:r>
      </w:hyperlink>
      <w:hyperlink r:id="rId2284" w:history="1">
        <w:r>
          <w:rPr>
            <w:rFonts w:ascii="arial" w:eastAsia="arial" w:hAnsi="arial" w:cs="arial"/>
            <w:b/>
            <w:i/>
            <w:strike w:val="0"/>
            <w:color w:val="0077CC"/>
            <w:sz w:val="28"/>
            <w:u w:val="single"/>
            <w:vertAlign w:val="baseline"/>
          </w:rPr>
          <w:t xml:space="preserve"> </w:t>
        </w:r>
      </w:hyperlink>
      <w:hyperlink r:id="rId2285" w:history="1">
        <w:r>
          <w:rPr>
            <w:rFonts w:ascii="arial" w:eastAsia="arial" w:hAnsi="arial" w:cs="arial"/>
            <w:b/>
            <w:i/>
            <w:strike w:val="0"/>
            <w:color w:val="0077CC"/>
            <w:sz w:val="28"/>
            <w:u w:val="single"/>
            <w:vertAlign w:val="baseline"/>
          </w:rPr>
          <w:t>Sanders</w:t>
        </w:r>
      </w:hyperlink>
      <w:hyperlink r:id="rId2286" w:history="1">
        <w:r>
          <w:rPr>
            <w:rFonts w:ascii="arial" w:eastAsia="arial" w:hAnsi="arial" w:cs="arial"/>
            <w:b/>
            <w:i/>
            <w:strike w:val="0"/>
            <w:color w:val="0077CC"/>
            <w:sz w:val="28"/>
            <w:u w:val="single"/>
            <w:vertAlign w:val="baseline"/>
          </w:rPr>
          <w:t xml:space="preserve"> Rallies Against Trump, Musk At Coachella: 'Economy That Is Working Very Well For The Billionaire Class'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3:37 PM EST</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Katje</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84" style="position:absolute;z-index:252080128" from="0,2pt" to="512pt,2pt" strokecolor="#009ddb" strokeweight="2pt">
            <v:stroke linestyle="single"/>
            <w10:wrap type="topAndBottom"/>
          </v:line>
        </w:pict>
      </w:r>
    </w:p>
    <w:p>
      <w:pPr>
        <w:pStyle w:val="Normal119"/>
      </w:pP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fans who attended the 2025 Coachella festival enjoyed headline acts like </w:t>
      </w:r>
      <w:r>
        <w:rPr>
          <w:rFonts w:ascii="arial" w:eastAsia="arial" w:hAnsi="arial" w:cs="arial"/>
          <w:b/>
          <w:i w:val="0"/>
          <w:strike w:val="0"/>
          <w:noProof w:val="0"/>
          <w:color w:val="000000"/>
          <w:position w:val="0"/>
          <w:sz w:val="20"/>
          <w:u w:val="none"/>
          <w:vertAlign w:val="baseline"/>
        </w:rPr>
        <w:t xml:space="preserve">Lady Gaga, Green Day, Post Malone, Charli XCX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 xml:space="preserve">Travis Scott. </w:t>
      </w:r>
      <w:r>
        <w:rPr>
          <w:rFonts w:ascii="arial" w:eastAsia="arial" w:hAnsi="arial" w:cs="arial"/>
          <w:b w:val="0"/>
          <w:i w:val="0"/>
          <w:strike w:val="0"/>
          <w:noProof w:val="0"/>
          <w:color w:val="000000"/>
          <w:position w:val="0"/>
          <w:sz w:val="20"/>
          <w:u w:val="none"/>
          <w:vertAlign w:val="baseline"/>
        </w:rPr>
        <w:t xml:space="preserve">They were also treated to a surprise appearance and short political rally from </w:t>
      </w:r>
      <w:hyperlink r:id="rId2287" w:history="1">
        <w:r>
          <w:rPr>
            <w:rFonts w:ascii="arial" w:eastAsia="arial" w:hAnsi="arial" w:cs="arial"/>
            <w:b w:val="0"/>
            <w:i/>
            <w:strike w:val="0"/>
            <w:noProof w:val="0"/>
            <w:color w:val="0077CC"/>
            <w:position w:val="0"/>
            <w:sz w:val="20"/>
            <w:u w:val="single"/>
            <w:vertAlign w:val="baseline"/>
          </w:rPr>
          <w:t xml:space="preserve">Senator </w:t>
        </w:r>
      </w:hyperlink>
      <w:hyperlink r:id="rId2288" w:history="1">
        <w:r>
          <w:rPr>
            <w:rFonts w:ascii="arial" w:eastAsia="arial" w:hAnsi="arial" w:cs="arial"/>
            <w:b/>
            <w:i/>
            <w:strike w:val="0"/>
            <w:noProof w:val="0"/>
            <w:color w:val="0077CC"/>
            <w:position w:val="0"/>
            <w:sz w:val="20"/>
            <w:u w:val="single"/>
            <w:vertAlign w:val="baseline"/>
          </w:rPr>
          <w:t>Bernie</w:t>
        </w:r>
      </w:hyperlink>
      <w:hyperlink r:id="rId2289" w:history="1">
        <w:r>
          <w:rPr>
            <w:rFonts w:ascii="arial" w:eastAsia="arial" w:hAnsi="arial" w:cs="arial"/>
            <w:b w:val="0"/>
            <w:i/>
            <w:strike w:val="0"/>
            <w:noProof w:val="0"/>
            <w:color w:val="0077CC"/>
            <w:position w:val="0"/>
            <w:sz w:val="20"/>
            <w:u w:val="single"/>
            <w:vertAlign w:val="baseline"/>
          </w:rPr>
          <w:t xml:space="preserve"> </w:t>
        </w:r>
      </w:hyperlink>
      <w:hyperlink r:id="rId2290" w:history="1">
        <w:r>
          <w:rPr>
            <w:rFonts w:ascii="arial" w:eastAsia="arial" w:hAnsi="arial" w:cs="arial"/>
            <w:b/>
            <w:i/>
            <w:strike w:val="0"/>
            <w:noProof w:val="0"/>
            <w:color w:val="0077CC"/>
            <w:position w:val="0"/>
            <w:sz w:val="20"/>
            <w:u w:val="single"/>
            <w:vertAlign w:val="baseline"/>
          </w:rPr>
          <w:t>Sanders</w:t>
        </w:r>
      </w:hyperlink>
      <w:hyperlink r:id="rId2291" w:history="1">
        <w:r>
          <w:rPr>
            <w:rFonts w:ascii="arial" w:eastAsia="arial" w:hAnsi="arial" w:cs="arial"/>
            <w:b w:val="0"/>
            <w:i/>
            <w:strike w:val="0"/>
            <w:noProof w:val="0"/>
            <w:color w:val="0077CC"/>
            <w:position w:val="0"/>
            <w:sz w:val="20"/>
            <w:u w:val="single"/>
            <w:vertAlign w:val="baseline"/>
          </w:rPr>
          <w:t>.</w:t>
        </w:r>
      </w:hyperlink>
    </w:p>
    <w:p>
      <w:pPr>
        <w:pStyle w:val="Normal1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who </w:t>
      </w:r>
      <w:hyperlink r:id="rId2292" w:history="1">
        <w:r>
          <w:rPr>
            <w:rFonts w:ascii="arial" w:eastAsia="arial" w:hAnsi="arial" w:cs="arial"/>
            <w:b w:val="0"/>
            <w:i/>
            <w:strike w:val="0"/>
            <w:noProof w:val="0"/>
            <w:color w:val="0077CC"/>
            <w:position w:val="0"/>
            <w:sz w:val="20"/>
            <w:u w:val="single"/>
            <w:vertAlign w:val="baseline"/>
          </w:rPr>
          <w:t xml:space="preserve">has spoken out against </w:t>
        </w:r>
      </w:hyperlink>
      <w:r>
        <w:rPr>
          <w:rFonts w:ascii="arial" w:eastAsia="arial" w:hAnsi="arial" w:cs="arial"/>
          <w:b w:val="0"/>
          <w:i w:val="0"/>
          <w:strike w:val="0"/>
          <w:noProof w:val="0"/>
          <w:color w:val="000000"/>
          <w:position w:val="0"/>
          <w:sz w:val="20"/>
          <w:u w:val="none"/>
          <w:vertAlign w:val="baseline"/>
        </w:rPr>
        <w:t>President</w:t>
      </w:r>
      <w:r>
        <w:rPr>
          <w:rFonts w:ascii="arial" w:eastAsia="arial" w:hAnsi="arial" w:cs="arial"/>
          <w:b/>
          <w:i w:val="0"/>
          <w:strike w:val="0"/>
          <w:noProof w:val="0"/>
          <w:color w:val="000000"/>
          <w:position w:val="0"/>
          <w:sz w:val="20"/>
          <w:u w:val="none"/>
          <w:vertAlign w:val="baseline"/>
        </w:rPr>
        <w:t xml:space="preserve"> Donald Trump </w:t>
      </w:r>
      <w:r>
        <w:rPr>
          <w:rFonts w:ascii="arial" w:eastAsia="arial" w:hAnsi="arial" w:cs="arial"/>
          <w:b w:val="0"/>
          <w:i w:val="0"/>
          <w:strike w:val="0"/>
          <w:noProof w:val="0"/>
          <w:color w:val="000000"/>
          <w:position w:val="0"/>
          <w:sz w:val="20"/>
          <w:u w:val="none"/>
          <w:vertAlign w:val="baseline"/>
        </w:rPr>
        <w:t xml:space="preserve">and billionaire </w:t>
      </w: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xml:space="preserve"> plenty of times, took the stage briefly Saturday night for an unannounced appearance.</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what happens in America is dependent on your generation,"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Coachella audience, as </w:t>
      </w:r>
      <w:hyperlink r:id="rId2293" w:history="1">
        <w:r>
          <w:rPr>
            <w:rFonts w:ascii="arial" w:eastAsia="arial" w:hAnsi="arial" w:cs="arial"/>
            <w:b w:val="0"/>
            <w:i/>
            <w:strike w:val="0"/>
            <w:noProof w:val="0"/>
            <w:color w:val="0077CC"/>
            <w:position w:val="0"/>
            <w:sz w:val="20"/>
            <w:u w:val="single"/>
            <w:vertAlign w:val="baseline"/>
          </w:rPr>
          <w:t xml:space="preserve">reported </w:t>
        </w:r>
      </w:hyperlink>
      <w:r>
        <w:rPr>
          <w:rFonts w:ascii="arial" w:eastAsia="arial" w:hAnsi="arial" w:cs="arial"/>
          <w:b w:val="0"/>
          <w:i w:val="0"/>
          <w:strike w:val="0"/>
          <w:noProof w:val="0"/>
          <w:color w:val="000000"/>
          <w:position w:val="0"/>
          <w:sz w:val="20"/>
          <w:u w:val="none"/>
          <w:vertAlign w:val="baseline"/>
        </w:rPr>
        <w:t>by The Hollywood Reporter.</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invited to the California festival to introduce singer-songwriter Clairo. The senator praised </w:t>
      </w:r>
      <w:r>
        <w:rPr>
          <w:rFonts w:ascii="arial" w:eastAsia="arial" w:hAnsi="arial" w:cs="arial"/>
          <w:b/>
          <w:i w:val="0"/>
          <w:strike w:val="0"/>
          <w:noProof w:val="0"/>
          <w:color w:val="000000"/>
          <w:position w:val="0"/>
          <w:sz w:val="20"/>
          <w:u w:val="none"/>
          <w:vertAlign w:val="baseline"/>
        </w:rPr>
        <w:t xml:space="preserve">Clairo </w:t>
      </w:r>
      <w:r>
        <w:rPr>
          <w:rFonts w:ascii="arial" w:eastAsia="arial" w:hAnsi="arial" w:cs="arial"/>
          <w:b w:val="0"/>
          <w:i w:val="0"/>
          <w:strike w:val="0"/>
          <w:noProof w:val="0"/>
          <w:color w:val="000000"/>
          <w:position w:val="0"/>
          <w:sz w:val="20"/>
          <w:u w:val="none"/>
          <w:vertAlign w:val="baseline"/>
        </w:rPr>
        <w:t xml:space="preserve">for her activism during his introduction after he was introduced to the crowd by Florida Congressman </w:t>
      </w:r>
      <w:r>
        <w:rPr>
          <w:rFonts w:ascii="arial" w:eastAsia="arial" w:hAnsi="arial" w:cs="arial"/>
          <w:b/>
          <w:i w:val="0"/>
          <w:strike w:val="0"/>
          <w:noProof w:val="0"/>
          <w:color w:val="000000"/>
          <w:position w:val="0"/>
          <w:sz w:val="20"/>
          <w:u w:val="none"/>
          <w:vertAlign w:val="baseline"/>
        </w:rPr>
        <w:t xml:space="preserve">Maxwell Frost </w:t>
      </w:r>
      <w:r>
        <w:rPr>
          <w:rFonts w:ascii="arial" w:eastAsia="arial" w:hAnsi="arial" w:cs="arial"/>
          <w:b w:val="0"/>
          <w:i w:val="0"/>
          <w:strike w:val="0"/>
          <w:noProof w:val="0"/>
          <w:color w:val="000000"/>
          <w:position w:val="0"/>
          <w:sz w:val="20"/>
          <w:u w:val="none"/>
          <w:vertAlign w:val="baseline"/>
        </w:rPr>
        <w:t>(D-Fla.), who is the first Gen Z member of Congress.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because Clairo has used her prominence to fight for women's rights, to try to end the brutal war in Gaza, where thousands of women and children are being killed,"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encouraged the crowd, which typically skews younger, to stand up to the billionaires, fossil fuel industry, states that are ending abortion rights and "greedy insurance companies."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mention of Trump during his speech led to a series of boos from the crowd.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He thinks that climate change is a hoax. He is dangerously wrong and you and I are going to have to stand up to the fossil fuel industry and tell them to stop destroying the planet."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Trump's administration has worked to dismantle climate efforts and make cuts to staff at environmental agencies.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turn away and you can ignore what goes on, but if you do that, you do it at your own peril. We need you to stand up to fight for justice. To fight for economic justice, social justice and racial justice."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w:t>
      </w:r>
      <w:r>
        <w:rPr>
          <w:rFonts w:ascii="arial" w:eastAsia="arial" w:hAnsi="arial" w:cs="arial"/>
          <w:b/>
          <w:i w:val="0"/>
          <w:strike w:val="0"/>
          <w:noProof w:val="0"/>
          <w:color w:val="000000"/>
          <w:position w:val="0"/>
          <w:sz w:val="20"/>
          <w:u w:val="none"/>
          <w:vertAlign w:val="baseline"/>
        </w:rPr>
        <w:t xml:space="preserve">Tesla </w:t>
      </w:r>
      <w:r>
        <w:rPr>
          <w:rFonts w:ascii="arial" w:eastAsia="arial" w:hAnsi="arial" w:cs="arial"/>
          <w:b w:val="0"/>
          <w:i w:val="0"/>
          <w:strike w:val="0"/>
          <w:noProof w:val="0"/>
          <w:color w:val="000000"/>
          <w:position w:val="0"/>
          <w:sz w:val="20"/>
          <w:u w:val="none"/>
          <w:vertAlign w:val="baseline"/>
        </w:rPr>
        <w:t xml:space="preserve">CEO Musk,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 billionaire has taken over the American political system to make things better for the rich.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economy that is working very well for the billionaire class, but not for working families,"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Did You Know?</w:t>
      </w:r>
    </w:p>
    <w:p>
      <w:pPr>
        <w:pStyle w:val="Normal119"/>
        <w:keepNext w:val="0"/>
        <w:numPr>
          <w:numId w:val="80"/>
        </w:numPr>
        <w:spacing w:before="240" w:after="0" w:line="260" w:lineRule="atLeast"/>
        <w:ind w:right="0"/>
        <w:jc w:val="both"/>
      </w:pPr>
      <w:r>
        <w:rPr>
          <w:rFonts w:ascii="arial" w:eastAsia="arial" w:hAnsi="arial" w:cs="arial"/>
          <w:b/>
          <w:i w:val="0"/>
          <w:strike w:val="0"/>
          <w:noProof w:val="0"/>
          <w:color w:val="000000"/>
          <w:position w:val="0"/>
          <w:sz w:val="20"/>
          <w:u w:val="none"/>
          <w:vertAlign w:val="baseline"/>
        </w:rPr>
        <w:t xml:space="preserve">Congress Is Making Huge Investments. </w:t>
      </w:r>
      <w:hyperlink r:id="rId2294" w:history="1">
        <w:r>
          <w:rPr>
            <w:rFonts w:ascii="arial" w:eastAsia="arial" w:hAnsi="arial" w:cs="arial"/>
            <w:b/>
            <w:i/>
            <w:strike w:val="0"/>
            <w:noProof w:val="0"/>
            <w:color w:val="0077CC"/>
            <w:position w:val="0"/>
            <w:sz w:val="20"/>
            <w:u w:val="single"/>
            <w:vertAlign w:val="baseline"/>
          </w:rPr>
          <w:t>Get Tips On What They Bought And Sold With Our Easy-to-Use Tool</w:t>
        </w:r>
      </w:hyperlink>
    </w:p>
    <w:p>
      <w:pPr>
        <w:pStyle w:val="Normal1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It's Important: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positively received by the younger crowd, which could mark a rally cry against Trump and Musk in future midterm elections and voter issues they can control.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Clairo will take part in the second weekend of Coachella, scheduled for April 18 to April 20. It is unknown if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will make another appearance to introduce 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also spoke at a Los Angeles rally earlier Saturday on his "Fighting Oligarchy" tour alongside Rep. Alexandria Ocasio-Cortez (D-N.Y.). Around 36,000 people attended the Los Angeles rally, which also featured musicians Neil Young and Joan Baez, according to the report.</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ran for president in 2016 and 2020, remains well-liked by voters. A recent Morning Consult </w:t>
      </w:r>
      <w:hyperlink r:id="rId2295" w:history="1">
        <w:r>
          <w:rPr>
            <w:rFonts w:ascii="arial" w:eastAsia="arial" w:hAnsi="arial" w:cs="arial"/>
            <w:b w:val="0"/>
            <w:i/>
            <w:strike w:val="0"/>
            <w:noProof w:val="0"/>
            <w:color w:val="0077CC"/>
            <w:position w:val="0"/>
            <w:sz w:val="20"/>
            <w:u w:val="single"/>
            <w:vertAlign w:val="baseline"/>
          </w:rPr>
          <w:t xml:space="preserve">poll </w:t>
        </w:r>
      </w:hyperlink>
      <w:r>
        <w:rPr>
          <w:rFonts w:ascii="arial" w:eastAsia="arial" w:hAnsi="arial" w:cs="arial"/>
          <w:b w:val="0"/>
          <w:i w:val="0"/>
          <w:strike w:val="0"/>
          <w:noProof w:val="0"/>
          <w:color w:val="000000"/>
          <w:position w:val="0"/>
          <w:sz w:val="20"/>
          <w:u w:val="none"/>
          <w:vertAlign w:val="baseline"/>
        </w:rPr>
        <w:t xml:space="preserve">found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have a 69% approval rating, ranking him as the most popular senator in the country for a third straight quarter.</w:t>
      </w:r>
    </w:p>
    <w:p>
      <w:pPr>
        <w:pStyle w:val="Normal1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Next: </w:t>
      </w:r>
    </w:p>
    <w:p>
      <w:pPr>
        <w:pStyle w:val="Normal119"/>
        <w:keepNext w:val="0"/>
        <w:numPr>
          <w:numId w:val="81"/>
        </w:numPr>
        <w:spacing w:before="240" w:after="0" w:line="260" w:lineRule="atLeast"/>
        <w:ind w:right="0"/>
        <w:jc w:val="both"/>
      </w:pPr>
      <w:hyperlink r:id="rId2296" w:history="1">
        <w:r>
          <w:rPr>
            <w:rFonts w:ascii="arial" w:eastAsia="arial" w:hAnsi="arial" w:cs="arial"/>
            <w:b/>
            <w:i/>
            <w:strike w:val="0"/>
            <w:color w:val="0077CC"/>
            <w:sz w:val="20"/>
            <w:u w:val="single"/>
            <w:vertAlign w:val="baseline"/>
          </w:rPr>
          <w:t>Bernie</w:t>
        </w:r>
      </w:hyperlink>
      <w:hyperlink r:id="rId2297" w:history="1">
        <w:r>
          <w:rPr>
            <w:rFonts w:ascii="arial" w:eastAsia="arial" w:hAnsi="arial" w:cs="arial"/>
            <w:b/>
            <w:i/>
            <w:strike w:val="0"/>
            <w:color w:val="0077CC"/>
            <w:sz w:val="20"/>
            <w:u w:val="single"/>
            <w:vertAlign w:val="baseline"/>
          </w:rPr>
          <w:t xml:space="preserve"> </w:t>
        </w:r>
      </w:hyperlink>
      <w:hyperlink r:id="rId2298" w:history="1">
        <w:r>
          <w:rPr>
            <w:rFonts w:ascii="arial" w:eastAsia="arial" w:hAnsi="arial" w:cs="arial"/>
            <w:b/>
            <w:i/>
            <w:strike w:val="0"/>
            <w:color w:val="0077CC"/>
            <w:sz w:val="20"/>
            <w:u w:val="single"/>
            <w:vertAlign w:val="baseline"/>
          </w:rPr>
          <w:t>Sanders</w:t>
        </w:r>
      </w:hyperlink>
      <w:hyperlink r:id="rId2299" w:history="1">
        <w:r>
          <w:rPr>
            <w:rFonts w:ascii="arial" w:eastAsia="arial" w:hAnsi="arial" w:cs="arial"/>
            <w:b/>
            <w:i/>
            <w:strike w:val="0"/>
            <w:color w:val="0077CC"/>
            <w:sz w:val="20"/>
            <w:u w:val="single"/>
            <w:vertAlign w:val="baseline"/>
          </w:rPr>
          <w:t xml:space="preserve"> To Trump: Instead Of Greenland, Steal Denmark's Ideas Of Free Health Care, Paid Parental Leave And $22 Minimum Wage</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Shutterstock</w:t>
      </w:r>
    </w:p>
    <w:p>
      <w:pPr>
        <w:pStyle w:val="Normal1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85" style="position:absolute;z-index:252081152"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(90%); FESTIVALS (90%); LEGISLATIVE BODIES (90%); TRENDS &amp; EVENTS (90%); WEALTHY PEOPLE (90%); ELECTIONS &amp; POLITICS (89%); SOCIAL JUSTICE (89%); MUSIC (79%); ELECTIONS (78%); FEMINISM &amp; WOMEN'S RIGHTS (78%); WOMEN (78%); ACTIVISM (77%); CAMPAIGNS &amp; ELECTIONS (77%); FAMILY (77%); GOVERNMENT &amp; PUBLIC ADMINISTRATION (77%); MIDTERM ELECTIONS (77%); OLIGARCHIES (77%); POLITICS (77%); SOCIETY, SOCIAL ASSISTANCE &amp; LIFESTYLE (77%); TYPES OF GOVERNMENT (77%); SINGERS &amp; MUSICIANS (74%); SONG WRITING (74%); CLIMATE CHANGE (71%); GENERATION Z (70%); RACIAL JUSTICE (69%); ABORTION RIGHTS (67%); REPRODUCTIVE RIGHTS (67%); RACE &amp; ETHNICITY (61%); ABORTION (51%); ENVIRONMENTAL DEPARTMENTS (50%)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SENATOR ENTERTAINMENT AG (92%)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SMNK (FRA) (92%)</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NAICS512110 MOTION PICTURE &amp; VIDEO PRODUCTION (92%); SIC7812 MOTION PICTURE &amp; VIDEO TAPE PRODUCTION (92%); CONCERTS &amp; MUSIC FESTIVALS (90%); FESTIVALS (90%); MUSIC INDUSTRY (79%); ENERGY &amp; UTILITIES (75%); SINGERS &amp; MUSICIANS (74%); INSURANCE (65%)</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ALEXANDRIA OCASIO-CORTEZ (79%); CHARLI XCX (79%); DONALD TRUMP (79%); ELON MUSK (79%); MAXWELL FROST (79%); TRAVIS SCOTT (79%); POST MALONE (74%)</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UNITED STATES (94%); EUROPE (92%); UNITED KINGDOM (79%); NORTHERN EUROPE (74%); Falkirk, Florida, California &amp; Maine; United Kingdom, United States &amp; Greenland; Europe, Northern Europe; Americas, Northern America</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86"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2300"/>
          <w:headerReference w:type="default" r:id="rId2301"/>
          <w:footerReference w:type="even" r:id="rId2302"/>
          <w:footerReference w:type="default" r:id="rId2303"/>
          <w:headerReference w:type="first" r:id="rId2304"/>
          <w:footerReference w:type="first" r:id="rId2305"/>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2306" w:history="1">
        <w:r>
          <w:rPr>
            <w:rFonts w:ascii="arial" w:eastAsia="arial" w:hAnsi="arial" w:cs="arial"/>
            <w:b/>
            <w:i/>
            <w:strike w:val="0"/>
            <w:color w:val="0077CC"/>
            <w:sz w:val="28"/>
            <w:u w:val="single"/>
            <w:vertAlign w:val="baseline"/>
          </w:rPr>
          <w:t>Bernie</w:t>
        </w:r>
      </w:hyperlink>
      <w:hyperlink r:id="rId2307" w:history="1">
        <w:r>
          <w:rPr>
            <w:rFonts w:ascii="arial" w:eastAsia="arial" w:hAnsi="arial" w:cs="arial"/>
            <w:b/>
            <w:i/>
            <w:strike w:val="0"/>
            <w:color w:val="0077CC"/>
            <w:sz w:val="28"/>
            <w:u w:val="single"/>
            <w:vertAlign w:val="baseline"/>
          </w:rPr>
          <w:t xml:space="preserve"> </w:t>
        </w:r>
      </w:hyperlink>
      <w:hyperlink r:id="rId2308" w:history="1">
        <w:r>
          <w:rPr>
            <w:rFonts w:ascii="arial" w:eastAsia="arial" w:hAnsi="arial" w:cs="arial"/>
            <w:b/>
            <w:i/>
            <w:strike w:val="0"/>
            <w:color w:val="0077CC"/>
            <w:sz w:val="28"/>
            <w:u w:val="single"/>
            <w:vertAlign w:val="baseline"/>
          </w:rPr>
          <w:t>Sanders</w:t>
        </w:r>
      </w:hyperlink>
      <w:hyperlink r:id="rId2309" w:history="1">
        <w:r>
          <w:rPr>
            <w:rFonts w:ascii="arial" w:eastAsia="arial" w:hAnsi="arial" w:cs="arial"/>
            <w:b/>
            <w:i/>
            <w:strike w:val="0"/>
            <w:color w:val="0077CC"/>
            <w:sz w:val="28"/>
            <w:u w:val="single"/>
            <w:vertAlign w:val="baseline"/>
          </w:rPr>
          <w:t xml:space="preserve"> echoes Trump jeers, urges youth political action at Clairo's Coachella set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12:00 PM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Morgen, Palm Springs Desert Sun</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87" style="position:absolute;z-index:252083200"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hyperlink r:id="rId2310" w:history="1">
        <w:r>
          <w:rPr>
            <w:rFonts w:ascii="arial" w:eastAsia="arial" w:hAnsi="arial" w:cs="arial"/>
            <w:b/>
            <w:i/>
            <w:strike w:val="0"/>
            <w:noProof w:val="0"/>
            <w:color w:val="0077CC"/>
            <w:position w:val="0"/>
            <w:sz w:val="20"/>
            <w:u w:val="single"/>
            <w:vertAlign w:val="baseline"/>
          </w:rPr>
          <w:t>Bernie</w:t>
        </w:r>
      </w:hyperlink>
      <w:hyperlink r:id="rId2311" w:history="1">
        <w:r>
          <w:rPr>
            <w:rFonts w:ascii="arial" w:eastAsia="arial" w:hAnsi="arial" w:cs="arial"/>
            <w:b w:val="0"/>
            <w:i/>
            <w:strike w:val="0"/>
            <w:noProof w:val="0"/>
            <w:color w:val="0077CC"/>
            <w:position w:val="0"/>
            <w:sz w:val="20"/>
            <w:u w:val="single"/>
            <w:vertAlign w:val="baseline"/>
          </w:rPr>
          <w:t xml:space="preserve"> </w:t>
        </w:r>
      </w:hyperlink>
      <w:hyperlink r:id="rId2312"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made a surprise appearance at the </w:t>
      </w:r>
      <w:hyperlink r:id="rId2313" w:history="1">
        <w:r>
          <w:rPr>
            <w:rFonts w:ascii="arial" w:eastAsia="arial" w:hAnsi="arial" w:cs="arial"/>
            <w:b w:val="0"/>
            <w:i/>
            <w:strike w:val="0"/>
            <w:noProof w:val="0"/>
            <w:color w:val="0077CC"/>
            <w:position w:val="0"/>
            <w:sz w:val="20"/>
            <w:u w:val="single"/>
            <w:vertAlign w:val="baseline"/>
          </w:rPr>
          <w:t>Coachella Valley Music and Arts Festival</w:t>
        </w:r>
      </w:hyperlink>
      <w:r>
        <w:rPr>
          <w:rFonts w:ascii="arial" w:eastAsia="arial" w:hAnsi="arial" w:cs="arial"/>
          <w:b w:val="0"/>
          <w:i w:val="0"/>
          <w:strike w:val="0"/>
          <w:noProof w:val="0"/>
          <w:color w:val="000000"/>
          <w:position w:val="0"/>
          <w:sz w:val="20"/>
          <w:u w:val="none"/>
          <w:vertAlign w:val="baseline"/>
        </w:rPr>
        <w:t xml:space="preserve"> Saturday night.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an introduction to the </w:t>
      </w:r>
      <w:hyperlink r:id="rId2314" w:history="1">
        <w:r>
          <w:rPr>
            <w:rFonts w:ascii="arial" w:eastAsia="arial" w:hAnsi="arial" w:cs="arial"/>
            <w:b w:val="0"/>
            <w:i/>
            <w:strike w:val="0"/>
            <w:noProof w:val="0"/>
            <w:color w:val="0077CC"/>
            <w:position w:val="0"/>
            <w:sz w:val="20"/>
            <w:u w:val="single"/>
            <w:vertAlign w:val="baseline"/>
          </w:rPr>
          <w:t>performer Clairo</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that the fate of America lay with the younger generation. He urged younger people to become politically active to fight for progressive causes like universal healthcare, women's rights and action on climate change.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faces some very difficult challenges," he said. "And the future, what happens to America, is dependent on your generation. And you can turn away and ignore what goes on, but if you do that, you do that at your own peril."</w:t>
      </w:r>
    </w:p>
    <w:p>
      <w:pPr>
        <w:pStyle w:val="Normal12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Coachella 2025  </w:t>
      </w:r>
      <w:hyperlink r:id="rId2315" w:history="1">
        <w:r>
          <w:rPr>
            <w:rFonts w:ascii="arial" w:eastAsia="arial" w:hAnsi="arial" w:cs="arial"/>
            <w:b w:val="0"/>
            <w:i/>
            <w:strike w:val="0"/>
            <w:noProof w:val="0"/>
            <w:color w:val="0077CC"/>
            <w:position w:val="0"/>
            <w:sz w:val="20"/>
            <w:u w:val="single"/>
            <w:vertAlign w:val="baseline"/>
          </w:rPr>
          <w:t>draws Fyre Festival comparisons as concertgoers face 12 hour wait times</w:t>
        </w:r>
      </w:hyperlink>
    </w:p>
    <w:p>
      <w:pPr>
        <w:pStyle w:val="Normal120"/>
        <w:keepNext w:val="0"/>
        <w:spacing w:before="240" w:after="0" w:line="260" w:lineRule="atLeast"/>
        <w:ind w:left="0" w:right="0" w:firstLine="0"/>
        <w:jc w:val="both"/>
      </w:pPr>
      <w:hyperlink r:id="rId2316" w:history="1">
        <w:r>
          <w:rPr>
            <w:rFonts w:ascii="arial" w:eastAsia="arial" w:hAnsi="arial" w:cs="arial"/>
            <w:b w:val="0"/>
            <w:i/>
            <w:strike w:val="0"/>
            <w:color w:val="0077CC"/>
            <w:sz w:val="20"/>
            <w:u w:val="single"/>
            <w:vertAlign w:val="baseline"/>
          </w:rPr>
          <w:t>Link to Image</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brought U.S. Rep. Maxwell Frost, a congressman from Florida's 10th Congressional District, which includes Orlando, who, at 28, is the youngest member of Congress.</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apparently brought Frost to inspire the festivalgoers with a person of a similar 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to fight for justice, to fight for economic justice, social justice and racial justice," he told the crowd of thousands, who had arrived at the Empire Polo Club for the second day of Coachella. "We've got a president of the United States..."</w:t>
      </w:r>
    </w:p>
    <w:p>
      <w:pPr>
        <w:pStyle w:val="Normal120"/>
        <w:keepNext w:val="0"/>
        <w:spacing w:before="240" w:after="0" w:line="260" w:lineRule="atLeast"/>
        <w:ind w:left="0" w:right="0" w:firstLine="0"/>
        <w:jc w:val="both"/>
      </w:pPr>
      <w:hyperlink r:id="rId2317" w:history="1">
        <w:r>
          <w:rPr>
            <w:rFonts w:ascii="arial" w:eastAsia="arial" w:hAnsi="arial" w:cs="arial"/>
            <w:b w:val="0"/>
            <w:i/>
            <w:strike w:val="0"/>
            <w:color w:val="0077CC"/>
            <w:sz w:val="20"/>
            <w:u w:val="single"/>
            <w:vertAlign w:val="baseline"/>
          </w:rPr>
          <w:t>Link to Image</w:t>
        </w:r>
      </w:hyperlink>
    </w:p>
    <w:p>
      <w:pPr>
        <w:pStyle w:val="Normal12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Coachella 2025:  </w:t>
      </w:r>
      <w:hyperlink r:id="rId2318" w:history="1">
        <w:r>
          <w:rPr>
            <w:rFonts w:ascii="arial" w:eastAsia="arial" w:hAnsi="arial" w:cs="arial"/>
            <w:b w:val="0"/>
            <w:i/>
            <w:strike w:val="0"/>
            <w:noProof w:val="0"/>
            <w:color w:val="0077CC"/>
            <w:position w:val="0"/>
            <w:sz w:val="20"/>
            <w:u w:val="single"/>
            <w:vertAlign w:val="baseline"/>
          </w:rPr>
          <w:t>Shaboozey, Megan Thee Stallion and other Sunday highs and lows</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in the crowd interrupted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 yell obscenities.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waited a moment before saying, "I agree."</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thinks that climate change is a hoax,"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continued, referring to </w:t>
      </w:r>
      <w:hyperlink r:id="rId2319" w:history="1">
        <w:r>
          <w:rPr>
            <w:rFonts w:ascii="arial" w:eastAsia="arial" w:hAnsi="arial" w:cs="arial"/>
            <w:b w:val="0"/>
            <w:i/>
            <w:strike w:val="0"/>
            <w:noProof w:val="0"/>
            <w:color w:val="0077CC"/>
            <w:position w:val="0"/>
            <w:sz w:val="20"/>
            <w:u w:val="single"/>
            <w:vertAlign w:val="baseline"/>
          </w:rPr>
          <w:t>President Donald Trump</w:t>
        </w:r>
      </w:hyperlink>
      <w:r>
        <w:rPr>
          <w:rFonts w:ascii="arial" w:eastAsia="arial" w:hAnsi="arial" w:cs="arial"/>
          <w:b w:val="0"/>
          <w:i w:val="0"/>
          <w:strike w:val="0"/>
          <w:noProof w:val="0"/>
          <w:color w:val="000000"/>
          <w:position w:val="0"/>
          <w:sz w:val="20"/>
          <w:u w:val="none"/>
          <w:vertAlign w:val="baseline"/>
        </w:rPr>
        <w:t>. "He is dangerously wrong."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were largely supportive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during his roughly four-minute speech. They frequently cheered his statements, cheering especially loudly when he urged the crowd to support women's rights.</w:t>
      </w:r>
    </w:p>
    <w:p>
      <w:pPr>
        <w:pStyle w:val="Normal120"/>
        <w:keepNext w:val="0"/>
        <w:spacing w:before="240" w:after="0" w:line="260" w:lineRule="atLeast"/>
        <w:ind w:left="0" w:right="0" w:firstLine="0"/>
        <w:jc w:val="both"/>
      </w:pPr>
      <w:hyperlink r:id="rId2320" w:history="1">
        <w:r>
          <w:rPr>
            <w:rFonts w:ascii="arial" w:eastAsia="arial" w:hAnsi="arial" w:cs="arial"/>
            <w:b w:val="0"/>
            <w:i/>
            <w:strike w:val="0"/>
            <w:color w:val="0077CC"/>
            <w:sz w:val="20"/>
            <w:u w:val="single"/>
            <w:vertAlign w:val="baseline"/>
          </w:rPr>
          <w:t>Link to Image</w:t>
        </w:r>
      </w:hyperlink>
    </w:p>
    <w:p>
      <w:pPr>
        <w:pStyle w:val="Normal12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Green Day, Charli XCX  </w:t>
      </w:r>
      <w:hyperlink r:id="rId2321" w:history="1">
        <w:r>
          <w:rPr>
            <w:rFonts w:ascii="arial" w:eastAsia="arial" w:hAnsi="arial" w:cs="arial"/>
            <w:b w:val="0"/>
            <w:i/>
            <w:strike w:val="0"/>
            <w:noProof w:val="0"/>
            <w:color w:val="0077CC"/>
            <w:position w:val="0"/>
            <w:sz w:val="20"/>
            <w:u w:val="single"/>
            <w:vertAlign w:val="baseline"/>
          </w:rPr>
          <w:t>and other Coachella 2025 Saturday highs and lows</w:t>
        </w:r>
      </w:hyperlink>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an independent senator for Vermont with strong ties to the Democratic Party, is well known for his stances on reducing economic inequality. He brought up that topic Saturday night as well.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economy today that is working very well for the millionaire class, but not for working families," he said. "We need you to help us in creating an economy that works well for everybody."</w:t>
      </w:r>
    </w:p>
    <w:p>
      <w:pPr>
        <w:pStyle w:val="Normal120"/>
        <w:keepNext w:val="0"/>
        <w:spacing w:before="240" w:after="0" w:line="260" w:lineRule="atLeast"/>
        <w:ind w:left="0" w:right="0" w:firstLine="0"/>
        <w:jc w:val="both"/>
      </w:pPr>
      <w:hyperlink r:id="rId2322" w:history="1">
        <w:r>
          <w:rPr>
            <w:rFonts w:ascii="arial" w:eastAsia="arial" w:hAnsi="arial" w:cs="arial"/>
            <w:b w:val="0"/>
            <w:i/>
            <w:strike w:val="0"/>
            <w:color w:val="0077CC"/>
            <w:sz w:val="20"/>
            <w:u w:val="single"/>
            <w:vertAlign w:val="baseline"/>
          </w:rPr>
          <w:t>Link to Image</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not the only politician to speak onstage at Coachella, he is likely the most prominent in festival history.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appearance, which occurred at around 8:15 p.m., was largely unexpected. Many people rushed toward the stage as soon as his name was called over the loudspeakers.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appeared with Clairo because the musician had used her prominence to fight for women's rights and bring an end to the </w:t>
      </w:r>
      <w:hyperlink r:id="rId2323"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want to thank Clairo not only for being in a great band, but the great work she is doing," he concluded before ushering her and her band onstage.</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Saturday,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co-led a rally in Los Angeles with Rep. </w:t>
      </w:r>
      <w:hyperlink r:id="rId2324"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D-N.Y., that was attended by thousands of people dissatisfied with President </w:t>
      </w:r>
      <w:hyperlink r:id="rId232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are currently on the </w:t>
      </w:r>
      <w:hyperlink r:id="rId2326" w:history="1">
        <w:r>
          <w:rPr>
            <w:rFonts w:ascii="arial" w:eastAsia="arial" w:hAnsi="arial" w:cs="arial"/>
            <w:b w:val="0"/>
            <w:i/>
            <w:strike w:val="0"/>
            <w:noProof w:val="0"/>
            <w:color w:val="0077CC"/>
            <w:position w:val="0"/>
            <w:sz w:val="20"/>
            <w:u w:val="single"/>
            <w:vertAlign w:val="baseline"/>
          </w:rPr>
          <w:t>"Fighting Oligarchy: Where We Go from Here" tour</w:t>
        </w:r>
      </w:hyperlink>
      <w:r>
        <w:rPr>
          <w:rFonts w:ascii="arial" w:eastAsia="arial" w:hAnsi="arial" w:cs="arial"/>
          <w:b w:val="0"/>
          <w:i w:val="0"/>
          <w:strike w:val="0"/>
          <w:noProof w:val="0"/>
          <w:color w:val="000000"/>
          <w:position w:val="0"/>
          <w:sz w:val="20"/>
          <w:u w:val="none"/>
          <w:vertAlign w:val="baseline"/>
        </w:rPr>
        <w:t>.</w:t>
      </w:r>
    </w:p>
    <w:p>
      <w:pPr>
        <w:pStyle w:val="Normal12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Sam Morgen covers the city of Palm Springs for The Desert Sun. Reach him at  </w:t>
      </w:r>
      <w:hyperlink r:id="rId2327" w:history="1">
        <w:r>
          <w:rPr>
            <w:rFonts w:ascii="arial" w:eastAsia="arial" w:hAnsi="arial" w:cs="arial"/>
            <w:b w:val="0"/>
            <w:i/>
            <w:strike w:val="0"/>
            <w:noProof w:val="0"/>
            <w:color w:val="0077CC"/>
            <w:position w:val="0"/>
            <w:sz w:val="20"/>
            <w:u w:val="single"/>
            <w:vertAlign w:val="baseline"/>
          </w:rPr>
          <w:t>smorgen@gannett.co</w:t>
        </w:r>
      </w:hyperlink>
      <w:r>
        <w:rPr>
          <w:rFonts w:ascii="arial" w:eastAsia="arial" w:hAnsi="arial" w:cs="arial"/>
          <w:b w:val="0"/>
          <w:i/>
          <w:strike w:val="0"/>
          <w:noProof w:val="0"/>
          <w:color w:val="000000"/>
          <w:position w:val="0"/>
          <w:sz w:val="20"/>
          <w:u w:val="none"/>
          <w:vertAlign w:val="baseline"/>
        </w:rPr>
        <w:t xml:space="preserve"> m</w:t>
      </w:r>
      <w:r>
        <w:rPr>
          <w:rFonts w:ascii="arial" w:eastAsia="arial" w:hAnsi="arial" w:cs="arial"/>
          <w:b w:val="0"/>
          <w:i w:val="0"/>
          <w:strike w:val="0"/>
          <w:noProof w:val="0"/>
          <w:color w:val="000000"/>
          <w:position w:val="0"/>
          <w:sz w:val="20"/>
          <w:u w:val="none"/>
          <w:vertAlign w:val="baseline"/>
        </w:rPr>
        <w:t>.</w:t>
      </w:r>
    </w:p>
    <w:p>
      <w:pPr>
        <w:pStyle w:val="Normal12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Palm Springs Desert Sun: </w:t>
      </w:r>
      <w:hyperlink r:id="rId2328" w:history="1">
        <w:r>
          <w:rPr>
            <w:rFonts w:ascii="arial" w:eastAsia="arial" w:hAnsi="arial" w:cs="arial"/>
            <w:b/>
            <w:i/>
            <w:strike w:val="0"/>
            <w:noProof w:val="0"/>
            <w:color w:val="0077CC"/>
            <w:position w:val="0"/>
            <w:sz w:val="20"/>
            <w:u w:val="single"/>
            <w:vertAlign w:val="baseline"/>
          </w:rPr>
          <w:t>Bernie</w:t>
        </w:r>
      </w:hyperlink>
      <w:hyperlink r:id="rId2329" w:history="1">
        <w:r>
          <w:rPr>
            <w:rFonts w:ascii="arial" w:eastAsia="arial" w:hAnsi="arial" w:cs="arial"/>
            <w:b w:val="0"/>
            <w:i/>
            <w:strike w:val="0"/>
            <w:noProof w:val="0"/>
            <w:color w:val="0077CC"/>
            <w:position w:val="0"/>
            <w:sz w:val="20"/>
            <w:u w:val="single"/>
            <w:vertAlign w:val="baseline"/>
          </w:rPr>
          <w:t xml:space="preserve"> </w:t>
        </w:r>
      </w:hyperlink>
      <w:hyperlink r:id="rId2330" w:history="1">
        <w:r>
          <w:rPr>
            <w:rFonts w:ascii="arial" w:eastAsia="arial" w:hAnsi="arial" w:cs="arial"/>
            <w:b/>
            <w:i/>
            <w:strike w:val="0"/>
            <w:noProof w:val="0"/>
            <w:color w:val="0077CC"/>
            <w:position w:val="0"/>
            <w:sz w:val="20"/>
            <w:u w:val="single"/>
            <w:vertAlign w:val="baseline"/>
          </w:rPr>
          <w:t>Sanders</w:t>
        </w:r>
      </w:hyperlink>
      <w:hyperlink r:id="rId2331" w:history="1">
        <w:r>
          <w:rPr>
            <w:rFonts w:ascii="arial" w:eastAsia="arial" w:hAnsi="arial" w:cs="arial"/>
            <w:b w:val="0"/>
            <w:i/>
            <w:strike w:val="0"/>
            <w:noProof w:val="0"/>
            <w:color w:val="0077CC"/>
            <w:position w:val="0"/>
            <w:sz w:val="20"/>
            <w:u w:val="single"/>
            <w:vertAlign w:val="baseline"/>
          </w:rPr>
          <w:t xml:space="preserve"> echoes Trump jeers, urges youth political action at Clairo's Coachella set</w:t>
        </w:r>
      </w:hyperlink>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88" style="position:absolute;z-index:252084224"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(91%); ARTS FESTIVALS &amp; EXHIBITIONS (90%); FESTIVALS (90%); LEGISLATIVE BODIES (90%); SOCIAL JUSTICE (90%); TRENDS &amp; EVENTS (90%); ARTISTS &amp; PERFORMERS (89%); FEMINISM &amp; WOMEN'S RIGHTS (89%); MUSIC (89%); WOMEN (89%); US CONGRESS (79%); US PRESIDENTS (79%); SINGERS &amp; MUSICIANS (78%); SOCIETY, SOCIAL ASSISTANCE &amp; LIFESTYLE (78%); CLIMATE ACTION (77%); ELECTIONS &amp; POLITICS (77%); ECONOMIC INEQUALITY (72%); POLITICAL PARTIES (72%); RACE &amp; ETHNICITY (67%); RACIAL JUSTICE (67%); ECONOMY &amp; ECONOMIC INDICATORS (66%); FAMILY (66%)</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(91%); ARTS FESTIVALS &amp; EXHIBITIONS (90%); FESTIVALS (90%); ARTISTS &amp; PERFORMERS (89%); SINGERS &amp; MUSICIANS (78%)</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MAXWELL FROST (79%); CHARLI XCX (78%); MEGAN THEE STALLION (78%); DONALD TRUMP (77%)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(79%); VERMONT, USA (93%); FLORIDA, USA (92%); CALIFORNIA, USA (79%); NEW YORK, USA (79%); UNITED STATES (96%); Florida, California, Vermont &amp; New York; United States; Americas, Northern America</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89"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2332"/>
          <w:headerReference w:type="default" r:id="rId2333"/>
          <w:footerReference w:type="even" r:id="rId2334"/>
          <w:footerReference w:type="default" r:id="rId2335"/>
          <w:headerReference w:type="first" r:id="rId2336"/>
          <w:footerReference w:type="first" r:id="rId2337"/>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2338" w:history="1">
        <w:r>
          <w:rPr>
            <w:rFonts w:ascii="arial" w:eastAsia="arial" w:hAnsi="arial" w:cs="arial"/>
            <w:b/>
            <w:i/>
            <w:strike w:val="0"/>
            <w:color w:val="0077CC"/>
            <w:sz w:val="28"/>
            <w:u w:val="single"/>
            <w:vertAlign w:val="baseline"/>
          </w:rPr>
          <w:t>Bernie</w:t>
        </w:r>
      </w:hyperlink>
      <w:hyperlink r:id="rId2339" w:history="1">
        <w:r>
          <w:rPr>
            <w:rFonts w:ascii="arial" w:eastAsia="arial" w:hAnsi="arial" w:cs="arial"/>
            <w:b/>
            <w:i/>
            <w:strike w:val="0"/>
            <w:color w:val="0077CC"/>
            <w:sz w:val="28"/>
            <w:u w:val="single"/>
            <w:vertAlign w:val="baseline"/>
          </w:rPr>
          <w:t xml:space="preserve"> </w:t>
        </w:r>
      </w:hyperlink>
      <w:hyperlink r:id="rId2340" w:history="1">
        <w:r>
          <w:rPr>
            <w:rFonts w:ascii="arial" w:eastAsia="arial" w:hAnsi="arial" w:cs="arial"/>
            <w:b/>
            <w:i/>
            <w:strike w:val="0"/>
            <w:color w:val="0077CC"/>
            <w:sz w:val="28"/>
            <w:u w:val="single"/>
            <w:vertAlign w:val="baseline"/>
          </w:rPr>
          <w:t>Sanders</w:t>
        </w:r>
      </w:hyperlink>
      <w:hyperlink r:id="rId2341" w:history="1">
        <w:r>
          <w:rPr>
            <w:rFonts w:ascii="arial" w:eastAsia="arial" w:hAnsi="arial" w:cs="arial"/>
            <w:b/>
            <w:i/>
            <w:strike w:val="0"/>
            <w:color w:val="0077CC"/>
            <w:sz w:val="28"/>
            <w:u w:val="single"/>
            <w:vertAlign w:val="baseline"/>
          </w:rPr>
          <w:t xml:space="preserve"> turns heads with support for Donald Trump's DOGE, 'Elon Musk is right'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HT Media Ltd. All Rights Reserved</w:t>
      </w:r>
    </w:p>
    <w:p>
      <w:pPr>
        <w:pStyle w:val="Normal121"/>
        <w:keepNext w:val="0"/>
        <w:spacing w:before="120" w:after="0" w:line="220" w:lineRule="atLeast"/>
        <w:ind w:left="0" w:right="0" w:firstLine="0"/>
        <w:jc w:val="left"/>
      </w:pPr>
      <w:r>
        <w:br/>
      </w:r>
      <w:r>
        <w:pict>
          <v:shape id="_x0000_i1490" type="#_x0000_t75" style="width:15.19pt;height:15.19pt">
            <v:imagedata r:id="rId15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91" style="position:absolute;z-index:25208627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Dec. 2 --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recently expressed his support for Donald Trump's planned new Department of Government Efficiency (DOGE). The lefty senator even admitted that "Elon Musk is right."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with a budget of $886 billion, just failed its 7th audit in a row. It's lost track of billions," the 83-year-old Vermont senator wrote on X. "Last year, only 13 senators voted against the Military Industrial Complex and a defense budget full of waste and fraud. That must change."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winning the election, Trump announced that Elon Musk and Vivek Ramaswamy would serve as the co-heads of DOGE until it concludes its work by July 4, 2026. DOGE is an outside organisation - and not a government department - that is set to coordinate with the White House and Office of Management and Budget to root out waste.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long criticised the US defence spending. He previously panned it as "bloated and wasteful," and also called for more resources toward social spending.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replied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post with several American flag emojis. His America super PAC wrote in response, "Sensible spending is not a partisan issue. The general public supports @DOGE holding government accountable to spend taxpayer money more wisely."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home,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former Rep. Matt Gaetz (R-Fla.) commented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post. Collin Rugg, co-owner of Trending Politics, wrote, "Glad you realized Elon Musk is not the problem. The problem is the federal government which has wasted and lost trillions of dollars of taxpayer money."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just went MAGA," one user commented, while another wrote, "Welcome to Team Reality."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Elon Musk was right...The tide has turned... and Democrats are waking up," wrote one user. Another wrote, "When the biggest billionaire hater can agree with the world's wealthiest person who is part of the Trump administration on the desire to clean up the government, you know we're on the right path."</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2342"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92" style="position:absolute;z-index:252087296"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SPENDING (90%); GOVERNMENT &amp; PUBLIC ADMINISTRATION (90%); GOVERNMENT BODIES &amp; OFFICES (90%); GOVERNMENT BUDGETS (90%); LEGISLATIVE BODIES (90%); NATIONAL SECURITY &amp; FOREIGN RELATIONS (90%); US FEDERAL GOVERNMENT (89%); ELECTIONS &amp; POLITICS (78%); MAKE AMERICA GREAT AGAIN MOVEMENT (78%); PARTISANSHIP (78%); PUBLIC FINANCE (78%); TRENDS (78%); US REPUBLICAN PARTY (77%); WEALTHY PEOPLE (77%); US DEMOCRATIC PARTY (76%); POLITICS (75%); EMOJIS &amp; EMOTICONS (73%); LEGISLATIVE VOTING (72%)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OFFICE OF MANAGEMENT &amp; BUDGET (55%)</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(90%); DEFENSE SPENDING (90%); GOVERNMENT BUDGETS (90%); MEDIA CONTENT (78%); EMOJIS &amp; EMOTICONS (73%); DEFENSE INDUSTRY (70%)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(90%); MATT GAETZ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UNITED STATES (93%); INDIA (92%)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121"/>
      </w:pPr>
    </w:p>
    <w:p>
      <w:pPr>
        <w:pStyle w:val="Normal121"/>
        <w:ind w:left="200"/>
        <w:sectPr>
          <w:type w:val="continuous"/>
          <w:pgMar w:top="840" w:right="1000" w:bottom="840" w:left="1000" w:header="400" w:footer="400"/>
          <w:pgNumType w:fmt="decimal"/>
          <w:cols w:space="720"/>
        </w:sectPr>
      </w:pPr>
      <w:r>
        <w:br/>
      </w:r>
      <w:r>
        <w:pict>
          <v:line id="_x0000_s1493"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Bernie</w:t>
        </w:r>
      </w:hyperlink>
      <w:hyperlink r:id="rId2350" w:history="1">
        <w:r>
          <w:rPr>
            <w:rFonts w:ascii="arial" w:eastAsia="arial" w:hAnsi="arial" w:cs="arial"/>
            <w:b/>
            <w:i/>
            <w:strike w:val="0"/>
            <w:color w:val="0077CC"/>
            <w:sz w:val="28"/>
            <w:u w:val="single"/>
            <w:vertAlign w:val="baseline"/>
          </w:rPr>
          <w:t xml:space="preserve"> </w:t>
        </w:r>
      </w:hyperlink>
      <w:hyperlink r:id="rId2351" w:history="1">
        <w:r>
          <w:rPr>
            <w:rFonts w:ascii="arial" w:eastAsia="arial" w:hAnsi="arial" w:cs="arial"/>
            <w:b/>
            <w:i/>
            <w:strike w:val="0"/>
            <w:color w:val="0077CC"/>
            <w:sz w:val="28"/>
            <w:u w:val="single"/>
            <w:vertAlign w:val="baseline"/>
          </w:rPr>
          <w:t>Sanders</w:t>
        </w:r>
      </w:hyperlink>
      <w:hyperlink r:id="rId2352" w:history="1">
        <w:r>
          <w:rPr>
            <w:rFonts w:ascii="arial" w:eastAsia="arial" w:hAnsi="arial" w:cs="arial"/>
            <w:b/>
            <w:i/>
            <w:strike w:val="0"/>
            <w:color w:val="0077CC"/>
            <w:sz w:val="28"/>
            <w:u w:val="single"/>
            <w:vertAlign w:val="baseline"/>
          </w:rPr>
          <w:t xml:space="preserve"> takes Coachella stage to rail against Trump, 'billionaire class' at high-dollar music festival</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122"/>
        <w:keepNext w:val="0"/>
        <w:spacing w:before="120" w:after="0" w:line="220" w:lineRule="atLeast"/>
        <w:ind w:left="0" w:right="0" w:firstLine="0"/>
        <w:jc w:val="left"/>
      </w:pPr>
      <w:r>
        <w:br/>
      </w:r>
      <w:r>
        <w:pict>
          <v:shape id="_x0000_i1494" type="#_x0000_t75" style="width:0;height:0"/>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95" style="position:absolute;z-index:25208934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Apr 2025 (TourismAfrica2006)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took the Coachella stage on Saturday to deride President Donald Trump and "billionaires" to the crowd of luxury music festival-goers.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 self-described Democratic socialist, introduced the performance of Clairo, praising the 26-year-old artist, whose real name is Claire Cottrill, for her political activism. He was joined by Rep. Maxwell Frost, D-Fla., who the 83-year-old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noted is the youngest member of Congress, and "in my view, one of the best members."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faces some very difficult challenges and the future of what happens to America is dependent upon your generation. Now you can turn away and you can ignore what goes on but if you do that, you do it at your own peril. We need you to stand up, to fight for justice. To fight for economic justice, social justice, and racial justice,"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the crowd.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got a President of the United States..."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continued, as the crowd booed.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Agee,"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of their opposition to President Donald Trump.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thinks that climate change is a hoax. He is dangerously wrong,"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"You and I are going to have to stand up to the fossil fuel industry and tell them to stop destroying this planet."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over this country, not in California, not in Vermont where I'm from, but in Florida where Maxwell is from, many other states, politicians are trying to take away a woman's right to control her own body,"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went on. "We need you to stand up and fight for women's rights. We have an economy today that is working very well for the billionaire class but not for working families. We need you to help us to create an economy that works well for everybody, not just the 1%. We have a healthcare system that is broken. We are the only major country not to guarantee healthcare to all people. We need you to stand up to the insurance companies and the drug companies and understand that healthcare is a human right."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he was there to support Clairo because the artists has used her "prominence to fight for women's rights, to try to end the terrible, brutal war in Gaza, where thousands - thousands of women and children are being killed."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Democratic presidential primary candidate's remarks against "billionaires" were condemned by critics online who noted tickets to watch Clairo's set started at around $600.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Coachella attendees typically shell out thousands of dollars to camp in the desert for the weekend in Indio, Calif.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making a surprise appearance at Coachella to sermonize on the evils of wealth in front of a crowd of people who paid at least $600 per ticket to be there is peak 21st century Democratic Party," one X user wrote.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on X about introducing Clairo, saying, "These are tough times. The younger generation has to help lead in the fight to combat climate change, protect women's rights, and build an economy that works for all, not just the few."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know the avg ticket price to attend this event bro?" Ryan Fournier, National Chairman for Students For Trump, responded.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America doesn't want your socialism. We've made that clear for decades now," another user wrote. "Just retire already. Go enjoy your mansions and private flights."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traveled to the music festival after appearing with fellow progressive Rep. Alexandria Ocasio-Cortez, D-N.Y., for their "Fighting Oligarchy" event in Los Angeles.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condemned "billionaires" and the Trump administration, namely criticizing the president's relationship with top Department of Government Efficiency (DOGE) adviser Elon Musk. </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96" style="position:absolute;z-index:252090368"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CONCERTS &amp; MUSIC FESTIVALS (92%); ARTS FESTIVALS &amp; EXHIBITIONS (90%); FESTIVALS (90%); SOCIAL JUSTICE (90%); TRENDS &amp; EVENTS (90%); WEALTHY PEOPLE (90%); ARTISTS &amp; PERFORMERS (89%); FEMINISM &amp; WOMEN'S RIGHTS (89%); US DEMOCRATIC PARTY (89%); WOMEN (89%); ELECTIONS &amp; POLITICS (78%); LEGISLATIVE BODIES (78%); POLITICS (78%); US PRESIDENTIAL CANDIDATES 2012 (78%); SOCIALISM (77%); SOCIETY, SOCIAL ASSISTANCE &amp; LIFESTYLE (77%); HEADS OF GOVERNMENT ELECTIONS (73%); PRIMARY ELECTIONS (73%); RACE &amp; ETHNICITY (73%); US PRESIDENTS (73%); FAMILY (72%); POLITICAL ACTIVISM (72%); ACTIVISM (71%); CLIMATE CHANGE (71%); RACIAL JUSTICE (71%); US PRESIDENTIAL ELECTIONS (60%)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CONCERTS &amp; MUSIC FESTIVALS (92%); ARTS FESTIVALS &amp; EXHIBITIONS (90%); FESTIVALS (90%); ARTISTS &amp; PERFORMERS (89%); ENERGY &amp; UTILITIES (69%); PHARMACEUTICALS INDUSTRY (66%); HEALTH CARE (65%); INSURANCE (50%)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(90%); MAXWELL FROST (78%)</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FLORIDA, USA (92%); VERMONT, USA (92%); UNITED STATES (92%)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22"/>
      </w:pPr>
    </w:p>
    <w:p>
      <w:pPr>
        <w:pStyle w:val="Normal122"/>
        <w:ind w:left="200"/>
        <w:sectPr>
          <w:type w:val="continuous"/>
          <w:pgMar w:top="840" w:right="1000" w:bottom="840" w:left="1000" w:header="400" w:footer="400"/>
          <w:pgNumType w:fmt="decimal"/>
          <w:cols w:space="720"/>
        </w:sectPr>
      </w:pPr>
      <w:r>
        <w:br/>
      </w:r>
      <w:r>
        <w:pict>
          <v:line id="_x0000_s1497"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2353"/>
          <w:headerReference w:type="default" r:id="rId2354"/>
          <w:footerReference w:type="even" r:id="rId2355"/>
          <w:footerReference w:type="default" r:id="rId2356"/>
          <w:headerReference w:type="first" r:id="rId2357"/>
          <w:footerReference w:type="first" r:id="rId2358"/>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2359" w:history="1">
        <w:r>
          <w:rPr>
            <w:rFonts w:ascii="arial" w:eastAsia="arial" w:hAnsi="arial" w:cs="arial"/>
            <w:b/>
            <w:i/>
            <w:strike w:val="0"/>
            <w:color w:val="0077CC"/>
            <w:sz w:val="28"/>
            <w:u w:val="single"/>
            <w:vertAlign w:val="baseline"/>
          </w:rPr>
          <w:t>Bernie</w:t>
        </w:r>
      </w:hyperlink>
      <w:hyperlink r:id="rId2360" w:history="1">
        <w:r>
          <w:rPr>
            <w:rFonts w:ascii="arial" w:eastAsia="arial" w:hAnsi="arial" w:cs="arial"/>
            <w:b/>
            <w:i/>
            <w:strike w:val="0"/>
            <w:color w:val="0077CC"/>
            <w:sz w:val="28"/>
            <w:u w:val="single"/>
            <w:vertAlign w:val="baseline"/>
          </w:rPr>
          <w:t xml:space="preserve"> </w:t>
        </w:r>
      </w:hyperlink>
      <w:hyperlink r:id="rId2361" w:history="1">
        <w:r>
          <w:rPr>
            <w:rFonts w:ascii="arial" w:eastAsia="arial" w:hAnsi="arial" w:cs="arial"/>
            <w:b/>
            <w:i/>
            <w:strike w:val="0"/>
            <w:color w:val="0077CC"/>
            <w:sz w:val="28"/>
            <w:u w:val="single"/>
            <w:vertAlign w:val="baseline"/>
          </w:rPr>
          <w:t>Sanders</w:t>
        </w:r>
      </w:hyperlink>
      <w:hyperlink r:id="rId2362" w:history="1">
        <w:r>
          <w:rPr>
            <w:rFonts w:ascii="arial" w:eastAsia="arial" w:hAnsi="arial" w:cs="arial"/>
            <w:b/>
            <w:i/>
            <w:strike w:val="0"/>
            <w:color w:val="0077CC"/>
            <w:sz w:val="28"/>
            <w:u w:val="single"/>
            <w:vertAlign w:val="baseline"/>
          </w:rPr>
          <w:t xml:space="preserve"> 'Would Have Won,' Progressives Say—Again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 2:25 PM EST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23"/>
        <w:keepNext w:val="0"/>
        <w:spacing w:before="120" w:after="0" w:line="220" w:lineRule="atLeast"/>
        <w:ind w:left="0" w:right="0" w:firstLine="0"/>
        <w:jc w:val="left"/>
      </w:pPr>
      <w:r>
        <w:br/>
      </w:r>
      <w:r>
        <w:pict>
          <v:shape id="_x0000_i1498" type="#_x0000_t75" style="width:166.48pt;height:42.74pt">
            <v:imagedata r:id="rId46"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Taheri</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Supporters of the progressive senator again claim that he would have won the presidential election as the Democratic candidate.</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99" style="position:absolute;z-index:252092416" from="0,2pt" to="512pt,2pt" strokecolor="#009ddb" strokeweight="2pt">
            <v:stroke linestyle="single"/>
            <w10:wrap type="topAndBottom"/>
          </v:line>
        </w:pict>
      </w:r>
    </w:p>
    <w:p>
      <w:pPr>
        <w:pStyle w:val="Normal123"/>
      </w:pP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Vermont Senator </w:t>
      </w:r>
      <w:hyperlink r:id="rId2363" w:history="1">
        <w:r>
          <w:rPr>
            <w:rFonts w:ascii="arial" w:eastAsia="arial" w:hAnsi="arial" w:cs="arial"/>
            <w:b/>
            <w:i/>
            <w:strike w:val="0"/>
            <w:noProof w:val="0"/>
            <w:color w:val="0077CC"/>
            <w:position w:val="0"/>
            <w:sz w:val="20"/>
            <w:u w:val="single"/>
            <w:vertAlign w:val="baseline"/>
          </w:rPr>
          <w:t>Bernie</w:t>
        </w:r>
      </w:hyperlink>
      <w:hyperlink r:id="rId2364" w:history="1">
        <w:r>
          <w:rPr>
            <w:rFonts w:ascii="arial" w:eastAsia="arial" w:hAnsi="arial" w:cs="arial"/>
            <w:b w:val="0"/>
            <w:i/>
            <w:strike w:val="0"/>
            <w:noProof w:val="0"/>
            <w:color w:val="0077CC"/>
            <w:position w:val="0"/>
            <w:sz w:val="20"/>
            <w:u w:val="single"/>
            <w:vertAlign w:val="baseline"/>
          </w:rPr>
          <w:t xml:space="preserve"> </w:t>
        </w:r>
      </w:hyperlink>
      <w:hyperlink r:id="rId2365"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who ran for president in 2016 and 2020, have again suggested he "would have won" the 2024 presidential election if he were the Democratic nominee instead of Vice President </w:t>
      </w:r>
      <w:hyperlink r:id="rId2366"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President-elect </w:t>
      </w:r>
      <w:hyperlink r:id="rId236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election victory, in which he secured the Electoral College and popular vote,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—an independent who caucuses with Democrats—issued a statement on Wednesday criticizing the Democratic party.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come as no great surprise that a </w:t>
      </w:r>
      <w:hyperlink r:id="rId2368"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which has abandoned working class people would find that the working class has abandoned them,"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wrote. "First, it was the white working class, and now it is Latino and Black workers as well."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chastised Democratic leadership for defending "the status quo," noting that Americans "are angry and want change. And they're right."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Harris' loss, supporters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online criticizing the party, arguing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his platform would have performed better.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Briahna Joy Gray, a podcast host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's former press secretary, criticized the Democratic economic platform in a post on X, formerly </w:t>
      </w:r>
      <w:hyperlink r:id="rId2369"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writing, "Imagine if they [voters] could say 'tax the rich, free healthcare, living wage,'" adding, "anyway,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would've won."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users, such as Reverend Cheri DiNovo, Current Affairs editor Nathan Robinson, comedian Jeremy McLellan, and community organizer Angelica Dueñas, also posted on X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would have won."</w:t>
      </w:r>
    </w:p>
    <w:p>
      <w:pPr>
        <w:pStyle w:val="Normal12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reached out to the </w:t>
      </w:r>
      <w:hyperlink r:id="rId2370" w:history="1">
        <w:r>
          <w:rPr>
            <w:rFonts w:ascii="arial" w:eastAsia="arial" w:hAnsi="arial" w:cs="arial"/>
            <w:b w:val="0"/>
            <w:i/>
            <w:strike w:val="0"/>
            <w:noProof w:val="0"/>
            <w:color w:val="0077CC"/>
            <w:position w:val="0"/>
            <w:sz w:val="20"/>
            <w:u w:val="single"/>
            <w:vertAlign w:val="baseline"/>
          </w:rPr>
          <w:t>Democratic National Committee</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's press team for comment via email on Thursday.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refrain has been recycled from 2016 when Trump won the presidential election against former Secretary of State </w:t>
      </w:r>
      <w:hyperlink r:id="rId2371"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In the 2016 Democratic primary,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garnered around 19 percent of the vote. In 2020, he dropped out of the primary after receiving over 1,000 delegates.</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was reelected for his fourth term as Vermont senator on Tuesday. He secured 63.3 percent of the vote, down from the 67.4 percent he won in 2018.</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referenced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's 2016 run, such as Krystal Ball, host of the </w:t>
      </w:r>
      <w:r>
        <w:rPr>
          <w:rFonts w:ascii="arial" w:eastAsia="arial" w:hAnsi="arial" w:cs="arial"/>
          <w:b w:val="0"/>
          <w:i/>
          <w:strike w:val="0"/>
          <w:noProof w:val="0"/>
          <w:color w:val="000000"/>
          <w:position w:val="0"/>
          <w:sz w:val="20"/>
          <w:u w:val="none"/>
          <w:vertAlign w:val="baseline"/>
        </w:rPr>
        <w:t>Breaking Points</w:t>
      </w:r>
      <w:r>
        <w:rPr>
          <w:rFonts w:ascii="arial" w:eastAsia="arial" w:hAnsi="arial" w:cs="arial"/>
          <w:b w:val="0"/>
          <w:i w:val="0"/>
          <w:strike w:val="0"/>
          <w:noProof w:val="0"/>
          <w:color w:val="000000"/>
          <w:position w:val="0"/>
          <w:sz w:val="20"/>
          <w:u w:val="none"/>
          <w:vertAlign w:val="baseline"/>
        </w:rPr>
        <w:t xml:space="preserve"> podcast, who said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progressive movement "could have saved" </w:t>
      </w:r>
      <w:hyperlink r:id="rId237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over the past eight years, adding that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's class first populism won over exactly the type of voters (Latinos, working class, bros, </w:t>
      </w:r>
      <w:hyperlink r:id="rId2373" w:history="1">
        <w:r>
          <w:rPr>
            <w:rFonts w:ascii="arial" w:eastAsia="arial" w:hAnsi="arial" w:cs="arial"/>
            <w:b w:val="0"/>
            <w:i/>
            <w:strike w:val="0"/>
            <w:noProof w:val="0"/>
            <w:color w:val="0077CC"/>
            <w:position w:val="0"/>
            <w:sz w:val="20"/>
            <w:u w:val="single"/>
            <w:vertAlign w:val="baseline"/>
          </w:rPr>
          <w:t>Joe Rogan</w:t>
        </w:r>
      </w:hyperlink>
      <w:r>
        <w:rPr>
          <w:rFonts w:ascii="arial" w:eastAsia="arial" w:hAnsi="arial" w:cs="arial"/>
          <w:b w:val="0"/>
          <w:i w:val="0"/>
          <w:strike w:val="0"/>
          <w:noProof w:val="0"/>
          <w:color w:val="000000"/>
          <w:position w:val="0"/>
          <w:sz w:val="20"/>
          <w:u w:val="none"/>
          <w:vertAlign w:val="baseline"/>
        </w:rPr>
        <w:t>!) that Dems now repel."</w:t>
      </w:r>
    </w:p>
    <w:p>
      <w:pPr>
        <w:pStyle w:val="Normal123"/>
        <w:keepNext w:val="0"/>
        <w:spacing w:before="240" w:after="0" w:line="260" w:lineRule="atLeast"/>
        <w:ind w:left="0" w:right="0" w:firstLine="0"/>
        <w:jc w:val="both"/>
      </w:pPr>
      <w:hyperlink r:id="rId2374" w:history="1">
        <w:r>
          <w:rPr>
            <w:rFonts w:ascii="arial" w:eastAsia="arial" w:hAnsi="arial" w:cs="arial"/>
            <w:b w:val="0"/>
            <w:i/>
            <w:strike w:val="0"/>
            <w:color w:val="0077CC"/>
            <w:sz w:val="20"/>
            <w:u w:val="single"/>
            <w:vertAlign w:val="baseline"/>
          </w:rPr>
          <w:t>Exit polls have shown</w:t>
        </w:r>
      </w:hyperlink>
      <w:r>
        <w:rPr>
          <w:rFonts w:ascii="arial" w:eastAsia="arial" w:hAnsi="arial" w:cs="arial"/>
          <w:b w:val="0"/>
          <w:i w:val="0"/>
          <w:strike w:val="0"/>
          <w:noProof w:val="0"/>
          <w:color w:val="000000"/>
          <w:position w:val="0"/>
          <w:sz w:val="20"/>
          <w:u w:val="none"/>
          <w:vertAlign w:val="baseline"/>
        </w:rPr>
        <w:t xml:space="preserve"> that Trump's support rose among male Latinos, people under 30, those living in rural areas, and moderate voters.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Murtaza Hussain echoed similar sentiments, writing Thursday morning that "Suppressing the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movement in 2016 effectively destroyed the Democratic Party. That was a turning point year GOP also had an insurgency with Trump but they ultimately worked with him to some new kind of synthesis. The Democrats never got past their decrepit ancien regime."</w:t>
      </w:r>
    </w:p>
    <w:p>
      <w:pPr>
        <w:pStyle w:val="Normal123"/>
        <w:keepNext w:val="0"/>
        <w:spacing w:before="240" w:after="0" w:line="260" w:lineRule="atLeast"/>
        <w:ind w:left="0" w:right="0" w:firstLine="0"/>
        <w:jc w:val="both"/>
      </w:pPr>
      <w:hyperlink r:id="rId2375" w:history="1">
        <w:r>
          <w:rPr>
            <w:rFonts w:ascii="arial" w:eastAsia="arial" w:hAnsi="arial" w:cs="arial"/>
            <w:b w:val="0"/>
            <w:i/>
            <w:strike w:val="0"/>
            <w:color w:val="0077CC"/>
            <w:sz w:val="20"/>
            <w:u w:val="single"/>
            <w:vertAlign w:val="baseline"/>
          </w:rPr>
          <w:t>Link to Image</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500" style="position:absolute;z-index:252093440"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&amp; Joe Biden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Eisen/Getty Images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joins U.S. President Joe Biden on stage after he delivered remarks at NHTI Concord Community College on October 22, 2024 in Concord, New Hampshire. On Wednesday,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called out the Democratic party following Vice President Kamala Harris' loss to former President Donald Trump.</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501" style="position:absolute;z-index:252094464"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(91%); CAMPAIGNS &amp; ELECTIONS (90%); ELECTIONS (90%); LEGISLATIVE BODIES (90%); PLATFORMS &amp; ISSUES (90%); POLITICAL CANDIDATES (90%); POLITICAL PARTIES (90%); US DEMOCRATIC PARTY (90%); US PRESIDENTIAL CANDIDATES 2012 (90%); US PRESIDENTIAL CANDIDATES 2024 (90%); US PRESIDENTIAL CANDIDATES 2008 (89%); US PRESIDENTIAL ELECTIONS (89%); VOTERS &amp; VOTING (89%); CAUCUSES (79%); GOVERNMENT ADVISORS &amp; MINISTERS (79%); POLITICS (79%); POPULISM (79%); POPULAR VOTE (78%); PRIMARY ELECTIONS (78%); US ELECTORAL COLLEGE (78%); US REPUBLICAN PARTY (78%); WRITERS (75%); GOVERNMENT BODIES &amp; OFFICES (74%); INTERNET SOCIAL NETWORKING (73%); JOURNALISM (72%); WAGES &amp; SALARIES (69%); POLLS &amp; SURVEYS (65%); RURAL COMMUNITIES (64%); REBELLIONS &amp; INSURGENCIES (60%); Politics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(54%); SIC8651 POLITICAL ORGANIZATIONS (54%); WRITERS (75%); INTERNET SOCIAL NETWORKING (73%); PODCASTING (67%)</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HILLARY RODHAM CLINTON (79%); KAMALA HARRIS (79%); JOE ROGAN (75%)</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UNITED STATES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Pr>
        <w:pStyle w:val="Normal123"/>
      </w:pPr>
    </w:p>
    <w:p>
      <w:pPr>
        <w:pStyle w:val="Normal123"/>
        <w:ind w:left="200"/>
        <w:sectPr>
          <w:type w:val="continuous"/>
          <w:pgMar w:top="840" w:right="1000" w:bottom="840" w:left="1000" w:header="400" w:footer="400"/>
          <w:pgNumType w:fmt="decimal"/>
          <w:cols w:space="720"/>
        </w:sectPr>
      </w:pPr>
      <w:r>
        <w:br/>
      </w:r>
      <w:r>
        <w:pict>
          <v:line id="_x0000_s1502"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2376"/>
          <w:headerReference w:type="default" r:id="rId2377"/>
          <w:footerReference w:type="even" r:id="rId2378"/>
          <w:footerReference w:type="default" r:id="rId2379"/>
          <w:headerReference w:type="first" r:id="rId2380"/>
          <w:footerReference w:type="first" r:id="rId2381"/>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2382" w:history="1">
        <w:r>
          <w:rPr>
            <w:rFonts w:ascii="arial" w:eastAsia="arial" w:hAnsi="arial" w:cs="arial"/>
            <w:b/>
            <w:i/>
            <w:strike w:val="0"/>
            <w:color w:val="0077CC"/>
            <w:sz w:val="28"/>
            <w:u w:val="single"/>
            <w:vertAlign w:val="baseline"/>
          </w:rPr>
          <w:t>Bernie</w:t>
        </w:r>
      </w:hyperlink>
      <w:hyperlink r:id="rId2383" w:history="1">
        <w:r>
          <w:rPr>
            <w:rFonts w:ascii="arial" w:eastAsia="arial" w:hAnsi="arial" w:cs="arial"/>
            <w:b/>
            <w:i/>
            <w:strike w:val="0"/>
            <w:color w:val="0077CC"/>
            <w:sz w:val="28"/>
            <w:u w:val="single"/>
            <w:vertAlign w:val="baseline"/>
          </w:rPr>
          <w:t xml:space="preserve"> </w:t>
        </w:r>
      </w:hyperlink>
      <w:hyperlink r:id="rId2384" w:history="1">
        <w:r>
          <w:rPr>
            <w:rFonts w:ascii="arial" w:eastAsia="arial" w:hAnsi="arial" w:cs="arial"/>
            <w:b/>
            <w:i/>
            <w:strike w:val="0"/>
            <w:color w:val="0077CC"/>
            <w:sz w:val="28"/>
            <w:u w:val="single"/>
            <w:vertAlign w:val="baseline"/>
          </w:rPr>
          <w:t>Sanders</w:t>
        </w:r>
      </w:hyperlink>
      <w:hyperlink r:id="rId2385" w:history="1">
        <w:r>
          <w:rPr>
            <w:rFonts w:ascii="arial" w:eastAsia="arial" w:hAnsi="arial" w:cs="arial"/>
            <w:b/>
            <w:i/>
            <w:strike w:val="0"/>
            <w:color w:val="0077CC"/>
            <w:sz w:val="28"/>
            <w:u w:val="single"/>
            <w:vertAlign w:val="baseline"/>
          </w:rPr>
          <w:t xml:space="preserve"> and his thoughts on Donald Trump's victory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2024 Thursday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03" style="position:absolute;z-index:25209651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&lt;p&gt;"We should not be too surprised that a Democratic Party that has abandoned the working class finds that the working class has abandoned it." This is how the text on the outcome of the presidential election published by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in X begins.&lt;/p&gt;&lt;p&gt;For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this Tuesday was re-elected as senator for Vermont, "while Democratic leaders defend the status quo, the American people are angry and want change. And he is right."&lt;/p&gt;&lt;p&gt;In his text, the exponent of the most left wing of the Democratic Party remarked that "while the very rich are doing phenomenally well, 60 percent of the population is living paycheck to paycheck and there is more inequality than ever before." &lt;/p&gt;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&lt;p&gt;He added that "despite the technological explosion, many young people have a worse living condition than their parents" and warned that "Artificial Intelligence will make this situation worse."&lt;/p&gt;&lt;p&gt;Later,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remarked that "despite having higher per capita incomes than other countries, we are the only wealthy nation that cannot guarantee the right to health and we pay the highest prices in the world for medicines." &lt;/p&gt;&lt;p&gt;He also recalled that "we continue to send billions of dollars for Netanyahu's extremist government in its war against the Palestinian people" and stressed "the humanitarian disaster" of malnutrition and starvation of thousands of children.&lt;/p&gt;&lt;p&gt;In closing, he criticized the Democratic leadership and wondered "if the highly paid consultants" at the helm of his party "learned the lesson of this disastrous campaign" and if they understand "the pain and political alienation experienced by tens of millions of people." &lt;/p&gt;&lt;p&gt;"Do they have any idea how to face an oligarchy that is growing and has enormous political and economic power? Probably not," he added.&lt;/p&gt;&lt;p&gt;Finally, he expressed that in the coming months "those of us who care about the roots of democracy and economic justice need to have a serious political discussion." &lt;/p&gt;&lt;ul class="social-share-bar"share-url="</w:t>
      </w:r>
      <w:hyperlink r:id="rId2386" w:history="1">
        <w:r>
          <w:rPr>
            <w:rFonts w:ascii="arial" w:eastAsia="arial" w:hAnsi="arial" w:cs="arial"/>
            <w:b w:val="0"/>
            <w:i/>
            <w:strike w:val="0"/>
            <w:noProof w:val="0"/>
            <w:color w:val="0077CC"/>
            <w:position w:val="0"/>
            <w:sz w:val="20"/>
            <w:u w:val="single"/>
            <w:vertAlign w:val="baseline"/>
          </w:rPr>
          <w:t>https://www.pagina12.com.ar/780920-</w:t>
        </w:r>
      </w:hyperlink>
      <w:hyperlink r:id="rId2387" w:history="1">
        <w:r>
          <w:rPr>
            <w:rFonts w:ascii="arial" w:eastAsia="arial" w:hAnsi="arial" w:cs="arial"/>
            <w:b/>
            <w:i/>
            <w:strike w:val="0"/>
            <w:noProof w:val="0"/>
            <w:color w:val="0077CC"/>
            <w:position w:val="0"/>
            <w:sz w:val="20"/>
            <w:u w:val="single"/>
            <w:vertAlign w:val="baseline"/>
          </w:rPr>
          <w:t>bernie</w:t>
        </w:r>
      </w:hyperlink>
      <w:hyperlink r:id="rId2388" w:history="1">
        <w:r>
          <w:rPr>
            <w:rFonts w:ascii="arial" w:eastAsia="arial" w:hAnsi="arial" w:cs="arial"/>
            <w:b w:val="0"/>
            <w:i/>
            <w:strike w:val="0"/>
            <w:noProof w:val="0"/>
            <w:color w:val="0077CC"/>
            <w:position w:val="0"/>
            <w:sz w:val="20"/>
            <w:u w:val="single"/>
            <w:vertAlign w:val="baseline"/>
          </w:rPr>
          <w:t>-</w:t>
        </w:r>
      </w:hyperlink>
      <w:hyperlink r:id="rId2389" w:history="1">
        <w:r>
          <w:rPr>
            <w:rFonts w:ascii="arial" w:eastAsia="arial" w:hAnsi="arial" w:cs="arial"/>
            <w:b/>
            <w:i/>
            <w:strike w:val="0"/>
            <w:noProof w:val="0"/>
            <w:color w:val="0077CC"/>
            <w:position w:val="0"/>
            <w:sz w:val="20"/>
            <w:u w:val="single"/>
            <w:vertAlign w:val="baseline"/>
          </w:rPr>
          <w:t>sanders</w:t>
        </w:r>
      </w:hyperlink>
      <w:hyperlink r:id="rId2390" w:history="1">
        <w:r>
          <w:rPr>
            <w:rFonts w:ascii="arial" w:eastAsia="arial" w:hAnsi="arial" w:cs="arial"/>
            <w:b w:val="0"/>
            <w:i/>
            <w:strike w:val="0"/>
            <w:noProof w:val="0"/>
            <w:color w:val="0077CC"/>
            <w:position w:val="0"/>
            <w:sz w:val="20"/>
            <w:u w:val="single"/>
            <w:vertAlign w:val="baseline"/>
          </w:rPr>
          <w:t>-y-su-reflexion-sobre-la-victoria-de-donald-tr</w:t>
        </w:r>
      </w:hyperlink>
      <w:r>
        <w:rPr>
          <w:rFonts w:ascii="arial" w:eastAsia="arial" w:hAnsi="arial" w:cs="arial"/>
          <w:b w:val="0"/>
          <w:i w:val="0"/>
          <w:strike w:val="0"/>
          <w:noProof w:val="0"/>
          <w:color w:val="000000"/>
          <w:position w:val="0"/>
          <w:sz w:val="20"/>
          <w:u w:val="none"/>
          <w:vertAlign w:val="baseline"/>
        </w:rPr>
        <w:t>"share-title="</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y su reflexión sobre la victoria de Donald Trump"share-data="article-lbp-active"share-body=""share-volanta="Clase trabajadora, status quo y elecciones"style="height: 40px"&gt;&lt;/ul&gt;       </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504" style="position:absolute;z-index:252097536"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(90%); US DEMOCRATIC PARTY (90%); TYPES OF GOVERNMENT (89%); CAMPAIGNS &amp; ELECTIONS (78%); DEMOCRACIES (78%); ELECTIONS (78%); ELECTIONS &amp; POLITICS (78%); LIVING CONDITIONS (78%); PRICES (78%); LEGISLATIVE BODIES (77%); OLIGARCHIES (77%); US PRESIDENTIAL CANDIDATES 2012 (77%); UPPER INCOME PERSONS (75%); HEADS OF GOVERNMENT ELECTIONS (72%); MALNUTRITION (69%); HUMANITARIAN CRISES (65%); STARVATION (65%); ARTIFICIAL INTELLIGENCE (53%); El Mundo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(62%)</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(62%)</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(62%); SIC7041 ORGANIZATION HOTELS &amp; LODGING HOUSES, ON MEMBERSHIP BASIS (62%); SIC7011 HOTELS &amp; MOTELS (62%); ARTIFICIAL INTELLIGENCE (53%)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(89%)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STATE OF PALESTINE (79%); UNITED STATES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Pr>
        <w:pStyle w:val="Normal124"/>
      </w:pPr>
    </w:p>
    <w:p>
      <w:pPr>
        <w:pStyle w:val="Normal124"/>
        <w:ind w:left="200"/>
        <w:sectPr>
          <w:type w:val="continuous"/>
          <w:pgMar w:top="840" w:right="1000" w:bottom="840" w:left="1000" w:header="400" w:footer="400"/>
          <w:pgNumType w:fmt="decimal"/>
          <w:cols w:space="720"/>
        </w:sectPr>
      </w:pPr>
      <w:r>
        <w:br/>
      </w:r>
      <w:r>
        <w:pict>
          <v:line id="_x0000_s1505"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2391"/>
          <w:headerReference w:type="default" r:id="rId2392"/>
          <w:footerReference w:type="even" r:id="rId2393"/>
          <w:footerReference w:type="default" r:id="rId2394"/>
          <w:headerReference w:type="first" r:id="rId2395"/>
          <w:footerReference w:type="first" r:id="rId2396"/>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2397" w:history="1">
        <w:r>
          <w:rPr>
            <w:rFonts w:ascii="arial" w:eastAsia="arial" w:hAnsi="arial" w:cs="arial"/>
            <w:b/>
            <w:i/>
            <w:strike w:val="0"/>
            <w:color w:val="0077CC"/>
            <w:sz w:val="28"/>
            <w:u w:val="single"/>
            <w:vertAlign w:val="baseline"/>
          </w:rPr>
          <w:t xml:space="preserve">Sen </w:t>
        </w:r>
      </w:hyperlink>
      <w:hyperlink r:id="rId2398" w:history="1">
        <w:r>
          <w:rPr>
            <w:rFonts w:ascii="arial" w:eastAsia="arial" w:hAnsi="arial" w:cs="arial"/>
            <w:b/>
            <w:i/>
            <w:strike w:val="0"/>
            <w:color w:val="0077CC"/>
            <w:sz w:val="28"/>
            <w:u w:val="single"/>
            <w:vertAlign w:val="baseline"/>
          </w:rPr>
          <w:t>Bernie</w:t>
        </w:r>
      </w:hyperlink>
      <w:hyperlink r:id="rId2399" w:history="1">
        <w:r>
          <w:rPr>
            <w:rFonts w:ascii="arial" w:eastAsia="arial" w:hAnsi="arial" w:cs="arial"/>
            <w:b/>
            <w:i/>
            <w:strike w:val="0"/>
            <w:color w:val="0077CC"/>
            <w:sz w:val="28"/>
            <w:u w:val="single"/>
            <w:vertAlign w:val="baseline"/>
          </w:rPr>
          <w:t xml:space="preserve"> </w:t>
        </w:r>
      </w:hyperlink>
      <w:hyperlink r:id="rId2400" w:history="1">
        <w:r>
          <w:rPr>
            <w:rFonts w:ascii="arial" w:eastAsia="arial" w:hAnsi="arial" w:cs="arial"/>
            <w:b/>
            <w:i/>
            <w:strike w:val="0"/>
            <w:color w:val="0077CC"/>
            <w:sz w:val="28"/>
            <w:u w:val="single"/>
            <w:vertAlign w:val="baseline"/>
          </w:rPr>
          <w:t>Sanders</w:t>
        </w:r>
      </w:hyperlink>
      <w:hyperlink r:id="rId2401" w:history="1">
        <w:r>
          <w:rPr>
            <w:rFonts w:ascii="arial" w:eastAsia="arial" w:hAnsi="arial" w:cs="arial"/>
            <w:b/>
            <w:i/>
            <w:strike w:val="0"/>
            <w:color w:val="0077CC"/>
            <w:sz w:val="28"/>
            <w:u w:val="single"/>
            <w:vertAlign w:val="baseline"/>
          </w:rPr>
          <w:t xml:space="preserve"> names 2 things Trump has done right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125"/>
        <w:keepNext w:val="0"/>
        <w:spacing w:before="120" w:after="0" w:line="220" w:lineRule="atLeast"/>
        <w:ind w:left="0" w:right="0" w:firstLine="0"/>
        <w:jc w:val="left"/>
      </w:pPr>
      <w:r>
        <w:br/>
      </w:r>
      <w:r>
        <w:pict>
          <v:shape id="_x0000_i1506" type="#_x0000_t75" style="width:0;height:0"/>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07" style="position:absolute;z-index:25209958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Mar 2025 (TourismAfrica2006)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said he approves of President Donald Trump's handling of fentanyl and border security.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I think cracking down on fentanyl, making sure our borders are stronger,"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ABC's Jonathan Karl during a pre-taped segment that aired on Sunday's "This Week."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nobody thinks illegal immigration is appropriate,"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"And I happen to think we need comprehensive immigration reform, but I don't think that it's appropriate for people to be coming across the border illegally. So we've got to work now on comprehensive immigration reform."</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stance seems to be a departure from his 2020 presidential campaign platform, where he supported "breaking up" U.S. Immigration and Customs Enforcement and U.S. Customs and Border Protection and pausing deportations pending an audit. He also supported stopping the border wall, ending the "Remain in Mexico" policy, decriminalizing illegal immigration by making it a civil infraction, and ending previous limits on federal funding for sanctuary cities.</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told ABC that if Trump deports "20 million people who are in this country who are undocumented," he would "destroy the entire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 got news for you: Trump's billionaire friends are not going to pick the crops in California that feed us,"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"They're not going to work in meat-packing houses. That's what undocumented people are doing. So we need a variety of programs, guest worker programs, but mostly comprehensive immigration reform."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 told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that illegal immigration "exploded under Biden."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the senator responded, "Should have done much better, no argument."</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conducting a "Fighting Oligarchy Tour." Rep. Alexandria Ocasio-Cortez, D-N.Y., joined him this past week for five events in Nevada, Arizona and Colorado.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you voted for in the past, no matter if you know all the right words to say, no matter your race, religion, gender identity or status," Ocasio-Cortez said to thousands at a rally at Arizona State University, "no matter even if you disagree with me on a few things, if you are willing to fight for someone you don't know, you are welcome here."</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508" style="position:absolute;z-index:252100608"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BORDER CONTROL (99%); IMMIGRATION (93%); IMMIGRATION, CITIZENSHIP &amp; DISPLACEMENT (92%); NATIONAL SECURITY &amp; FOREIGN RELATIONS (92%); ILLEGAL IMMIGRANTS (90%); IMMIGRATION REGULATION &amp; POLICY (90%); NARCOTICS (90%); PRESS RELEASES (90%); TERRITORIAL &amp; NATIONAL BORDERS (90%); US FEDERAL GOVERNMENT (90%); IMMIGRATION LAW (89%); IMMIGRATION REFORM (89%); HEADS OF GOVERNMENT ELECTIONS (78%); LEGISLATIVE BODIES (78%); NATIONAL SECURITY (78%); OLIGARCHIES (78%); OPIATES &amp; OPIOIDS (78%); SANCTUARY SITES (78%); TYPES OF GOVERNMENT (78%); US PRESIDENTIAL CANDIDATES 2008 (78%); US PRESIDENTIAL CANDIDATES 2012 (78%); US PRESIDENTIAL CANDIDATES 2020 (78%); DEPORTATION (76%); EXCISE &amp; CUSTOMS (76%); FOREIGN LABOR (76%); CAMPAIGNS &amp; ELECTIONS (75%); PLATFORMS &amp; ISSUES (75%); US DEMOCRATIC PARTY (73%); US PRESIDENTIAL ELECTIONS (73%); DECRIMINALIZATION (67%); WEALTHY PEOPLE (66%); SEX &amp; GENDER ISSUES (60%); GENDER IDENTITY (50%); RELIGION (50%)</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IMMIGRATION &amp; CUSTOMS ENFORCEMENT (56%); US CUSTOMS &amp; BORDER PROTECTION (55%)</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NARCOTICS (90%); OPIATES &amp; OPIOIDS (78%); ANIMAL SLAUGHTERING &amp; PROCESSING (72%)</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ALEXANDRIA OCASIO-CORTEZ (90%); DONALD TRUMP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(92%); CALIFORNIA, USA (79%); COLORADO, USA (79%); NEVADA, USA (79%)</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509"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2402"/>
          <w:headerReference w:type="default" r:id="rId2403"/>
          <w:footerReference w:type="even" r:id="rId2404"/>
          <w:footerReference w:type="default" r:id="rId2405"/>
          <w:headerReference w:type="first" r:id="rId2406"/>
          <w:footerReference w:type="first" r:id="rId2407"/>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2408" w:history="1">
        <w:r>
          <w:rPr>
            <w:rFonts w:ascii="arial" w:eastAsia="arial" w:hAnsi="arial" w:cs="arial"/>
            <w:b/>
            <w:i/>
            <w:strike w:val="0"/>
            <w:color w:val="0077CC"/>
            <w:sz w:val="28"/>
            <w:u w:val="single"/>
            <w:vertAlign w:val="baseline"/>
          </w:rPr>
          <w:t xml:space="preserve">How </w:t>
        </w:r>
      </w:hyperlink>
      <w:hyperlink r:id="rId2409" w:history="1">
        <w:r>
          <w:rPr>
            <w:rFonts w:ascii="arial" w:eastAsia="arial" w:hAnsi="arial" w:cs="arial"/>
            <w:b/>
            <w:i/>
            <w:strike w:val="0"/>
            <w:color w:val="0077CC"/>
            <w:sz w:val="28"/>
            <w:u w:val="single"/>
            <w:vertAlign w:val="baseline"/>
          </w:rPr>
          <w:t>Bernie</w:t>
        </w:r>
      </w:hyperlink>
      <w:hyperlink r:id="rId2410" w:history="1">
        <w:r>
          <w:rPr>
            <w:rFonts w:ascii="arial" w:eastAsia="arial" w:hAnsi="arial" w:cs="arial"/>
            <w:b/>
            <w:i/>
            <w:strike w:val="0"/>
            <w:color w:val="0077CC"/>
            <w:sz w:val="28"/>
            <w:u w:val="single"/>
            <w:vertAlign w:val="baseline"/>
          </w:rPr>
          <w:t xml:space="preserve"> </w:t>
        </w:r>
      </w:hyperlink>
      <w:hyperlink r:id="rId2411" w:history="1">
        <w:r>
          <w:rPr>
            <w:rFonts w:ascii="arial" w:eastAsia="arial" w:hAnsi="arial" w:cs="arial"/>
            <w:b/>
            <w:i/>
            <w:strike w:val="0"/>
            <w:color w:val="0077CC"/>
            <w:sz w:val="28"/>
            <w:u w:val="single"/>
            <w:vertAlign w:val="baseline"/>
          </w:rPr>
          <w:t>Sanders</w:t>
        </w:r>
      </w:hyperlink>
      <w:hyperlink r:id="rId2412" w:history="1">
        <w:r>
          <w:rPr>
            <w:rFonts w:ascii="arial" w:eastAsia="arial" w:hAnsi="arial" w:cs="arial"/>
            <w:b/>
            <w:i/>
            <w:strike w:val="0"/>
            <w:color w:val="0077CC"/>
            <w:sz w:val="28"/>
            <w:u w:val="single"/>
            <w:vertAlign w:val="baseline"/>
          </w:rPr>
          <w:t xml:space="preserve"> and the Democrats Made Elon Musk the Richest Man in the World</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Libertarian Institute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Libertarian Institute, USA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Eddlem</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10" style="position:absolute;z-index:25210265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and Rep. Alexandria Ocasio-Cortez (D-NY) started their ongoing series of rallies against Elon Musk and President Donald Trump,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stopped by Face the Nation on CBS and hilariously exclaimed in feigned outrage: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a rapid growth of oligarchy. We're looking at a rapid growth of authoritarianism. And I fear that we're looking at a rapid growth of kleptocracy as well. And I'm going to do everything I can to work with my supporters all over this country to stand up and fight back to make sure we have an economy that works for everybody, not just Elon Musk."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 could do is laugh, as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specifically and the other Democrats generally are the ones who made the economy work so well for Elon Musk.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$465 million Energy Department loan under President Barack Obama that saved Tesla from bankruptcy in 2010 emerged from the Energy Independence and Security Act of 2007, which was adopted because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all the Democrats in the Senate voted for it (except Debbie Stabenow and a half-dozen conservative Republicans). Further, Obama's American Recovery and Reinvestment Act of 2009 (which all the Senate Democrats voted for, including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included the $7500/EV subsidy that put $1.5 billion in Elon's wallet. Nearly all Republicans voted against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Musk's Tesla gains more $1 billion dollars annually from carbon tax credits passed by Democrats in California in first decade of the century and was expanded by President Joe Biden's Inflation Reduction Act of 2022 (which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all Democrats passed on a party-line vote in the Senate, and AOC and her Democratic colleagues voted for in the House).</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reported on February 26 that Musk received some $38 billion in government contracts, loans, subsidies, and tax credits in the past two decades, most from the federal government funded by Democrats (and some from Democrat-run California), often with strong Republican opposition. And most of these subsidies were realized during President Biden's term.</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complains constantly about Musk being a billionaire, but you don't have to be a math major to understand that it's a just smidge easier to become a billionaire when the government hands you $38 billion. Of course,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his touring sidekick Ocasio-Cortez work for a government that takes in $5,485 billion from people for almost nothing and somehow still runs a deficit of $1,781 billions every year. So maybe they don't have the competency to pull that kind of math off.</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AOC seem to think it was the Republicans who fought for all those green energy subsidies and carbon swap programs. They seem to think the Republicans wanted to keep money flowing to NASA because of the GOP's fond memories of JFK sending astronauts to the moon, and did not work to end the wasteful agency. But in reality it was Democrats who kept funding flowing to NASA, resulting in Space X scoring huge multi-billion federal space contracts.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truth in advertising laws were being enforced,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Alexandria Ocasio-Cortez's nationwide "Rally Against Oligarchy" would instead be labeled "Rally Against the Oligarchy We're Building."</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Elon Musk is a Nazi; I think he's a highly talented tax dollar harvester. But if he is a Nazi, he is the Democrats' Nazi. Democrats made him the richest man in the world and saved his businesses from bankruptcy with massive government subsidies championed by the Democrats. They need to own this, because they can't deny it.</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many of the same Democrats who voted for the politicians who made Musk the richest man in the world now think that a massive pogrom against Musk is a successful strategy to resist Trump's policies and oppose "fascism." Uh huh.</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says "I'm opposing fascism" like spray-painting a swastika on a Tesla owned by a Jewish dude. Three quarters of all the swastikas being publicly painted across the world today are being painted by Democrats in America on Teslas, and the other quarter are being painted by the remnants of the neo-Nazi Azov Brigade that has been absorbed into the Ukrainian National Army, a group the Democrats back to the hilt with your tax dollars.</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swastikas being painted these days are being scrawled or funded by the Democratic Party within a rounding error of 100% of the global total. For the first time in many years I went over to the Stormfront.org webpage (a page run by open neo-Nazis) and found them positively bitchy with suppressed jealousy about how Democrats have managed to spread their message so much further than the Mädelschaft of goobers who run that website.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captive media fact-checkers acknowledge, "At least 10 Tesla dealerships, charging stations and facilities have been hit by vandals," along with the vandalization of hundreds of cars by Tesla owners, but simultaneously claim there's "no evidence of coordinated vandalism." It's got to sting when Democrats can pull off a slow-motion, global Krystallnacht against Tesla when the Schutzstaffel-wannabes have been so unsuccessful for so many decades. Meanwhile, Democrats get wild cheers from The Daily Show audience for their ongoing swastika pogrom.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predict Stormfront's next published story will be a worried report about the global shortage of swastikas, accompanied by a request for the Democrats to refund a quota of some of the swastikas back so American neo-Nazis can stop swastika rationing.</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Elon Musk's companies faced twenty different investigations by multiple government agencies under the Biden administration and most of those investigations just went away once Trump took office, and it wasn't because of Elon's criminal conduct. It was the criminal conduct of Washington and its lawfare. That's part of the plan, too.</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backed the "wrong" party, according to the Democrats. They villainize Musk and the Koch brothers but not Bill Gates, John Kerry, and George Soros. Their vilification of billionaires is notably and risibly selective.</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are their bread-and-butter while the former fund their opposition. Washington politics long ago ceased to be an ideological battle, succumbing fully to a team sport.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a Highlander course for political parties in America: There can be only one.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 least one sense, we're already there; Trump and his cabinet are all 2004 Democrats, with a Kennedy in charge of the world's largest welfare agency and no mandate to cut even a dime of welfare spending. That's what the "conservative" Republican Party has become. America has a uniparty, and the media wants to make us choose either the Party of Caesar or the Party of Pompey, but both are on the same path to centralization of power in Washington.</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511" style="position:absolute;z-index:252103680"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LIIL</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POLITICS (90%); US DEMOCRATIC PARTY (90%); PROTESTS &amp; DEMONSTRATIONS (89%); US REPUBLICAN PARTY (89%); WEALTHY PEOPLE (89%); CONSERVATISM (78%); GOVERNMENT &amp; PUBLIC ADMINISTRATION (78%); GOVERNMENT BODIES &amp; OFFICES (78%); LEGISLATIVE VOTING (78%); OLIGARCHIES (78%); POLITICAL &amp; SOCIAL IDEOLOGIES (78%); TYPES OF GOVERNMENT (78%); US ECONOMIC STIMULUS PLAN 2008-2009 (78%); US POLITICAL PARTIES (78%); US PRESIDENTS (78%); INFLATION (74%); ENVIRONMENTALISM (73%); SUSTAINABILITY (73%); NEGATIVE NEWS (72%); INSOLVENCY &amp; BANKRUPTCY (69%); CONTRACTS &amp; BIDS (64%); GOVERNMENT GRANTS &amp; SUBSIDIES (64%); TAX CREDITS (63%); PUBLIC CONTRACTING (61%); Featured Articles (%); Politics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(53%)</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(53%); ENERGY &amp; UTILITIES (88%); SUBSIDIZED LOANS (72%); ALTERNATIVE &amp; RENEWABLE ENERGY (68%); ENERGY SECURITY (68%)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ALEXANDRIA OCASIO-CORTEZ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JOE BIDEN (89%); DONALD TRUMP (79%); BARACK OBAMA (58%)</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UNITED STATES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512"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Bernie</w:t>
        </w:r>
      </w:hyperlink>
      <w:hyperlink r:id="rId2420" w:history="1">
        <w:r>
          <w:rPr>
            <w:rFonts w:ascii="arial" w:eastAsia="arial" w:hAnsi="arial" w:cs="arial"/>
            <w:b/>
            <w:i/>
            <w:strike w:val="0"/>
            <w:color w:val="0077CC"/>
            <w:sz w:val="28"/>
            <w:u w:val="single"/>
            <w:vertAlign w:val="baseline"/>
          </w:rPr>
          <w:t xml:space="preserve"> </w:t>
        </w:r>
      </w:hyperlink>
      <w:hyperlink r:id="rId2421" w:history="1">
        <w:r>
          <w:rPr>
            <w:rFonts w:ascii="arial" w:eastAsia="arial" w:hAnsi="arial" w:cs="arial"/>
            <w:b/>
            <w:i/>
            <w:strike w:val="0"/>
            <w:color w:val="0077CC"/>
            <w:sz w:val="28"/>
            <w:u w:val="single"/>
            <w:vertAlign w:val="baseline"/>
          </w:rPr>
          <w:t>Sanders</w:t>
        </w:r>
      </w:hyperlink>
      <w:hyperlink r:id="rId2422" w:history="1">
        <w:r>
          <w:rPr>
            <w:rFonts w:ascii="arial" w:eastAsia="arial" w:hAnsi="arial" w:cs="arial"/>
            <w:b/>
            <w:i/>
            <w:strike w:val="0"/>
            <w:color w:val="0077CC"/>
            <w:sz w:val="28"/>
            <w:u w:val="single"/>
            <w:vertAlign w:val="baseline"/>
          </w:rPr>
          <w:t xml:space="preserve"> says largest 'Fighting Oligarchy' rally with AOC is making Trump, Musk 'very nervous'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Africa Newswire All Rights Reserved</w:t>
      </w:r>
    </w:p>
    <w:p>
      <w:pPr>
        <w:pStyle w:val="Normal127"/>
        <w:keepNext w:val="0"/>
        <w:spacing w:before="120" w:after="0" w:line="220" w:lineRule="atLeast"/>
        <w:ind w:left="0" w:right="0" w:firstLine="0"/>
        <w:jc w:val="left"/>
      </w:pPr>
      <w:r>
        <w:br/>
      </w:r>
      <w:r>
        <w:pict>
          <v:shape id="_x0000_i1513" type="#_x0000_t75" style="width:0;height:0"/>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14" style="position:absolute;z-index:25210572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Apr 2025 (TourismAfrica2006)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I-Vt., said Saturday his latest rally with Rep. Alexandria Ocasio-Cortez, D-N.Y., on their "Fighting Oligarchy" tour was also their largest with a stop in downtown Los Angeles before a massive crowd of supporters.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presence here today is making Donald Trump and Elon Musk very nervous," the 83-year-old independent, who caucuses with Democrats, said to loud cheers, adding about 36,000 attended the event.</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mentioned that after their last rally in Denver, Colorado, in March, which was slightly smaller than Saturday's in LA, Tesla CEO and DOGE policy advisor Musk claimed most of those in attendance were "paid organizers."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here being paid to come today?" asked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who was met with shouts of "no!" from the crowd assembled at LA City Hall.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took a jab at the president, claiming Trump is "envious" of crowd "sizes."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'Well,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has rallies of (2,000) or 3,000 people, can't compete with Trump.' He lied,"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continued to go after Musk and Trump, attacking their wealth, a common refrain for him.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living at a moment where a handful of billionaires control the economic and political life of our country,"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"We're living in a moment with a president who has no understanding or respect for the Constitution of the United States and, let us make no doubt about it, moving us rapidly toward an authoritarian form of society. And, Mr. Trump, we ain't going there." </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also noted that Musk had recently posted on social media that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talking about the growth of oligarchy year-after-year-after-year."</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added, "Well, Elon, you're damn right. That's what I've been talking about. The difference is I'm no longer talking about how we're moving to oligarchy. I'm talking about how we are living today in an oligarchic form of society."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have already done rallies in Las Vegas; Tempe and Tuscon, Arizona; and Denver and Greeley, Colorado, and they have upcoming rallies scheduled in Bakersfield and Folsom, California; Salt Lake City; Nampa, Idaho; and Missoula, Montana. </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515" style="position:absolute;z-index:252106752"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(90%); TYPES OF GOVERNMENT (90%); US DEPARTMENT OF GOVERNMENT EFFICIENCY (77%); TRENDS &amp; EVENTS (73%); WEALTHY PEOPLE (65%)</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 ELON MUSK (79%); ALEXANDRIA OCASIO-CORTEZ (73%)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(90%); BAKERSFIELD, CA, USA (79%); LOS ANGELES, CA, USA (79%); MISSOULA, MT, USA (79%); COLORADO, USA (91%); ARIZONA, USA (79%); CALIFORNIA, USA (79%); IDAHO, USA (79%); MONTANA, USA (79%); UNITED STATES (79%)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516"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2423"/>
          <w:headerReference w:type="default" r:id="rId2424"/>
          <w:footerReference w:type="even" r:id="rId2425"/>
          <w:footerReference w:type="default" r:id="rId2426"/>
          <w:headerReference w:type="first" r:id="rId2427"/>
          <w:footerReference w:type="first" r:id="rId2428"/>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2429" w:history="1">
        <w:r>
          <w:rPr>
            <w:rFonts w:ascii="arial" w:eastAsia="arial" w:hAnsi="arial" w:cs="arial"/>
            <w:b/>
            <w:i/>
            <w:strike w:val="0"/>
            <w:color w:val="0077CC"/>
            <w:sz w:val="28"/>
            <w:u w:val="single"/>
            <w:vertAlign w:val="baseline"/>
          </w:rPr>
          <w:t>Bernie</w:t>
        </w:r>
      </w:hyperlink>
      <w:hyperlink r:id="rId2430" w:history="1">
        <w:r>
          <w:rPr>
            <w:rFonts w:ascii="arial" w:eastAsia="arial" w:hAnsi="arial" w:cs="arial"/>
            <w:b/>
            <w:i/>
            <w:strike w:val="0"/>
            <w:color w:val="0077CC"/>
            <w:sz w:val="28"/>
            <w:u w:val="single"/>
            <w:vertAlign w:val="baseline"/>
          </w:rPr>
          <w:t xml:space="preserve"> </w:t>
        </w:r>
      </w:hyperlink>
      <w:hyperlink r:id="rId2431" w:history="1">
        <w:r>
          <w:rPr>
            <w:rFonts w:ascii="arial" w:eastAsia="arial" w:hAnsi="arial" w:cs="arial"/>
            <w:b/>
            <w:i/>
            <w:strike w:val="0"/>
            <w:color w:val="0077CC"/>
            <w:sz w:val="28"/>
            <w:u w:val="single"/>
            <w:vertAlign w:val="baseline"/>
          </w:rPr>
          <w:t>Sanders</w:t>
        </w:r>
      </w:hyperlink>
      <w:hyperlink r:id="rId2432" w:history="1">
        <w:r>
          <w:rPr>
            <w:rFonts w:ascii="arial" w:eastAsia="arial" w:hAnsi="arial" w:cs="arial"/>
            <w:b/>
            <w:i/>
            <w:strike w:val="0"/>
            <w:color w:val="0077CC"/>
            <w:sz w:val="28"/>
            <w:u w:val="single"/>
            <w:vertAlign w:val="baseline"/>
          </w:rPr>
          <w:t xml:space="preserve"> Speaks at the U - The Daily Utah Chronicle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Utah Chronicle: University of Utah</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17" style="position:absolute;z-index:25210880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surrounds the arena, the audience goes wild and everyone jumps out of their seats for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visited the University of Utah on Sunday during his "Fighting Oligarchy" Tour. This tour has been everywhere from California to Colorado and just recently visited the U's stomping grounds. It has been taking place since President Donald Trump's term began in January.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this has been to "take on the Oligarchs and the corporate interests who have so much power and influence in this community," according to the tour's mission statement.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Jon M. Huntsman Center reached full stadium capacity, 15,000, while there were even more spectators on the floor and outside on the arena's outdoor overflow. The lines stretched around the arena as people sold merchandise and petitioners advocated for their causes. There were some members of the crowd who had been in line since the early hours of the morning.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in L.A. yesterday at 36,000. While in many ways, the 20,000 you have out here today is more impressive,"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security had to turn people away and close the doors to the Huntsman center much earlier than anticipated.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speaks during the Fighting Oligarchy rally in the Jon M. Huntsman Center at the University of Utah on Sunday, April 13, 2025. (Photo by Marco Lozzi | The Daily Utah Chronicle) (Marco Lozzi)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music to start, chants flowing through the air, the crowd created a unified environment, ready to hear the messages of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his companions. There were people of all ages in attendance, young and old.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Amongst Gen Z,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known for his crossed arms and wearing his cozy-looking mittens at former President Joe Biden's inauguration in 2021, which spawned a meme. But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is also a recognizable independent senator from Vermont. He served for 16 years in the House of Representatives, making him the longest serving independent member of Congress in U.S. history.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mass movement of millions of people,"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at the beginning of his speech, "We are living in the most dangerous moments of modern history of this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other speakers joined him in sharing their powerful messages with the crowd, including Rep. Alexandria Ocasio-Cortez, better known as AOC, who could potentially be a presidential candidate in the 2028 election.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shared the story of how she lost her father after a long battle with cancer, just as the 2008 housing crisis hit. Her family was suddenly stuck with a mortgage to pay on just her mother's house cleaning salary. She began waitressing to help her family pay the bills.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you see that this movement is not about partisan labels or purity tests, but it is about class solidarity," Ocasio-Cortez said. She proudly told the crowd to take care of each other during the good and bad times of this movement and received a standing ovation in return.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is a democratic Congresswoman who serves in the House of Representatives, representing New York's 14th Congressional District.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speaks during the Fighting Oligarchy rally in the Jon M. Huntsman Center at the University of Utah on Sunday, April 13, 2025. (Photo by Marco Lozzi | The Daily Utah Chronicle) (Marco Lozzi)</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heard from Sarah Buck with Salt Lake Indivisible, Michael Alosi, a recently dismissed federal employee, Benjamin Jolley who runs an independent pharmacy and Utah politician Caroline Gleich.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Gleich, born and raised in Utah, ran for the open Utah Senate seat, but ended up losing the race to John Curtis. Gleich saidthat running for Senate was the scariest thing she had ever done.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because I saw our state and country going backwards," Gleich said, "We have a message for them [current administration]. Our democracy is not for sale."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speaker shared their own experiences, but they were all united in one unified message for the crowd: "It will never just be institutions and officials that uphold our democracy. It will always be the people, the masses," Ocasio-Cortez said.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statement was also clear in the messages of the other speakers, all which were enthusiastically received by the thousands in the arena.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a government that represents all of us,"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with roaring cheers echoing his claims through the Huntsman.</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518" style="position:absolute;z-index:252109824"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(90%); LEGISLATIVE BODIES (89%); TYPES OF GOVERNMENT (89%); STADIUMS &amp; ARENAS (78%); GOVERNMENT &amp; PUBLIC ADMINISTRATION (76%); HEADS OF GOVERNMENT ELECTIONS (76%); PARTISANSHIP (76%); US PRESIDENTIAL CANDIDATES 2008 (76%); US PRESIDENTIAL CANDIDATES 2012 (76%); EVENT SAFETY &amp; SECURITY (73%); 2021 US PRESIDENTIAL INAUGURATION (71%); BIDEN'S FIRST 100 DAYS (71%); PETITIONS (68%); US PRESIDENTIAL ELECTIONS (67%); HOUSING CRISES (61%); HISTORY (60%); POLITICAL CANDIDATES (60%); WAGES &amp; SALARIES (60%)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UTAH (84%)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HOUSING CRISES (61%)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(90%);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(89%); JOE BIDEN (79%); DONALD TRUMP (76%)</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SALT LAKE CITY, UT, USA (79%); UTAH, USA (94%); CALIFORNIA, USA (79%); COLORADO, USA (79%); VERMONT, USA (79%); Salt Lake City; UT</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519"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2433"/>
          <w:headerReference w:type="default" r:id="rId2434"/>
          <w:footerReference w:type="even" r:id="rId2435"/>
          <w:footerReference w:type="default" r:id="rId2436"/>
          <w:headerReference w:type="first" r:id="rId2437"/>
          <w:footerReference w:type="first" r:id="rId2438"/>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2439" w:history="1">
        <w:r>
          <w:rPr>
            <w:rFonts w:ascii="arial" w:eastAsia="arial" w:hAnsi="arial" w:cs="arial"/>
            <w:b/>
            <w:i/>
            <w:strike w:val="0"/>
            <w:color w:val="0077CC"/>
            <w:sz w:val="28"/>
            <w:u w:val="single"/>
            <w:vertAlign w:val="baseline"/>
          </w:rPr>
          <w:t xml:space="preserve">MEDIA ADVISORY: </w:t>
        </w:r>
      </w:hyperlink>
      <w:hyperlink r:id="rId2440" w:history="1">
        <w:r>
          <w:rPr>
            <w:rFonts w:ascii="arial" w:eastAsia="arial" w:hAnsi="arial" w:cs="arial"/>
            <w:b/>
            <w:i/>
            <w:strike w:val="0"/>
            <w:color w:val="0077CC"/>
            <w:sz w:val="28"/>
            <w:u w:val="single"/>
            <w:vertAlign w:val="baseline"/>
          </w:rPr>
          <w:t>SANDERS</w:t>
        </w:r>
      </w:hyperlink>
      <w:hyperlink r:id="rId2441" w:history="1">
        <w:r>
          <w:rPr>
            <w:rFonts w:ascii="arial" w:eastAsia="arial" w:hAnsi="arial" w:cs="arial"/>
            <w:b/>
            <w:i/>
            <w:strike w:val="0"/>
            <w:color w:val="0077CC"/>
            <w:sz w:val="28"/>
            <w:u w:val="single"/>
            <w:vertAlign w:val="baseline"/>
          </w:rPr>
          <w:t xml:space="preserve">, CASAR TO HOST FTC CHAIR LINA KHAN, DISCUSS CORPORATE POWER AND WORKER FREEDOM WITH TEXAS WORKERS SENATOR </w:t>
        </w:r>
      </w:hyperlink>
      <w:hyperlink r:id="rId2442" w:history="1">
        <w:r>
          <w:rPr>
            <w:rFonts w:ascii="arial" w:eastAsia="arial" w:hAnsi="arial" w:cs="arial"/>
            <w:b/>
            <w:i/>
            <w:strike w:val="0"/>
            <w:color w:val="0077CC"/>
            <w:sz w:val="28"/>
            <w:u w:val="single"/>
            <w:vertAlign w:val="baseline"/>
          </w:rPr>
          <w:t>BERNIE</w:t>
        </w:r>
      </w:hyperlink>
      <w:hyperlink r:id="rId2443" w:history="1">
        <w:r>
          <w:rPr>
            <w:rFonts w:ascii="arial" w:eastAsia="arial" w:hAnsi="arial" w:cs="arial"/>
            <w:b/>
            <w:i/>
            <w:strike w:val="0"/>
            <w:color w:val="0077CC"/>
            <w:sz w:val="28"/>
            <w:u w:val="single"/>
            <w:vertAlign w:val="baseline"/>
          </w:rPr>
          <w:t xml:space="preserve"> </w:t>
        </w:r>
      </w:hyperlink>
      <w:hyperlink r:id="rId2444" w:history="1">
        <w:r>
          <w:rPr>
            <w:rFonts w:ascii="arial" w:eastAsia="arial" w:hAnsi="arial" w:cs="arial"/>
            <w:b/>
            <w:i/>
            <w:strike w:val="0"/>
            <w:color w:val="0077CC"/>
            <w:sz w:val="28"/>
            <w:u w:val="single"/>
            <w:vertAlign w:val="baseline"/>
          </w:rPr>
          <w:t>SANDERS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2024 Monday</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AUSTIN, Texas </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20" style="position:absolute;z-index:25211187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and Congressman Greg Casar (D-Texas) on Wednesday will welcome Lina Khan, chair of the Federal Trade Commission (FTC), to Austin for a discussion with Texas labor leaders and workers on corporate power and worker freedom.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FTC enforces the nation's antitrust and consumer protection laws. Under Chair Khan's leadership, the agency has sought to block mergers that would reduce competition for union labor, attacked consolidation that harms health care workers, and issued a rule that bans noncompete agreements, which would protect more than 10 million workers in Texas from being trapped in their jobs.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Greg Casar (TX-35)</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Trade Commission Chair Lina Khan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labor leaders and workers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As fierce advocates for workers at the federal level,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FTC Chair Lina Khan are traveling to Austin to join Congressman Casar to discuss how corporate power undermines worker freedom.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Wednesday, October 2 at 11:30 a.m. to 12:30 p.m.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Texas AFL-CIO, 1106 Lavaca St, Austin, TX 78701</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No on-site parking available please use street parking.</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521" style="position:absolute;z-index:252112896"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ANTITRUST &amp; TRADE LAW (90%); COMMERCE DEPARTMENTS (90%); GOVERNMENT BODIES &amp; OFFICES (90%); GOVERNMENT DEPARTMENTS &amp; AUTHORITIES (90%); LABOR &amp; EMPLOYMENT (90%); US FEDERAL GOVERNMENT (90%); US CONGRESS (78%); LABOR UNIONS (77%); CONSUMER LAW (72%); CONSUMER PROTECTION (71%)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TRADE COMMISSION (93%); AFL-CIO (51%)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(70%); PARKING SPACES &amp; FACILITIES (65%)</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(94%); GREG CASAR (90%)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(96%); VERMONT, USA (93%); UNITED STATES (79%)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522"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2445"/>
          <w:headerReference w:type="default" r:id="rId2446"/>
          <w:footerReference w:type="even" r:id="rId2447"/>
          <w:footerReference w:type="default" r:id="rId2448"/>
          <w:headerReference w:type="first" r:id="rId2449"/>
          <w:footerReference w:type="first" r:id="rId2450"/>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2451" w:history="1">
        <w:r>
          <w:rPr>
            <w:rFonts w:ascii="arial" w:eastAsia="arial" w:hAnsi="arial" w:cs="arial"/>
            <w:b/>
            <w:i/>
            <w:strike w:val="0"/>
            <w:color w:val="0077CC"/>
            <w:sz w:val="28"/>
            <w:u w:val="single"/>
            <w:vertAlign w:val="baseline"/>
          </w:rPr>
          <w:t xml:space="preserve">'Elon Musk is Right': </w:t>
        </w:r>
      </w:hyperlink>
      <w:hyperlink r:id="rId2452" w:history="1">
        <w:r>
          <w:rPr>
            <w:rFonts w:ascii="arial" w:eastAsia="arial" w:hAnsi="arial" w:cs="arial"/>
            <w:b/>
            <w:i/>
            <w:strike w:val="0"/>
            <w:color w:val="0077CC"/>
            <w:sz w:val="28"/>
            <w:u w:val="single"/>
            <w:vertAlign w:val="baseline"/>
          </w:rPr>
          <w:t>Bernie</w:t>
        </w:r>
      </w:hyperlink>
      <w:hyperlink r:id="rId2453" w:history="1">
        <w:r>
          <w:rPr>
            <w:rFonts w:ascii="arial" w:eastAsia="arial" w:hAnsi="arial" w:cs="arial"/>
            <w:b/>
            <w:i/>
            <w:strike w:val="0"/>
            <w:color w:val="0077CC"/>
            <w:sz w:val="28"/>
            <w:u w:val="single"/>
            <w:vertAlign w:val="baseline"/>
          </w:rPr>
          <w:t xml:space="preserve"> </w:t>
        </w:r>
      </w:hyperlink>
      <w:hyperlink r:id="rId2454" w:history="1">
        <w:r>
          <w:rPr>
            <w:rFonts w:ascii="arial" w:eastAsia="arial" w:hAnsi="arial" w:cs="arial"/>
            <w:b/>
            <w:i/>
            <w:strike w:val="0"/>
            <w:color w:val="0077CC"/>
            <w:sz w:val="28"/>
            <w:u w:val="single"/>
            <w:vertAlign w:val="baseline"/>
          </w:rPr>
          <w:t>Sanders</w:t>
        </w:r>
      </w:hyperlink>
      <w:hyperlink r:id="rId2455" w:history="1">
        <w:r>
          <w:rPr>
            <w:rFonts w:ascii="arial" w:eastAsia="arial" w:hAnsi="arial" w:cs="arial"/>
            <w:b/>
            <w:i/>
            <w:strike w:val="0"/>
            <w:color w:val="0077CC"/>
            <w:sz w:val="28"/>
            <w:u w:val="single"/>
            <w:vertAlign w:val="baseline"/>
          </w:rPr>
          <w:t xml:space="preserve"> Lauds DOGE Chief's Plan to Drastically Slash the Pentagon's Budget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 6:26 PM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23" style="position:absolute;z-index:252114944"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1st, 2024 ( </w:t>
      </w:r>
      <w:hyperlink r:id="rId2456"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45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Photo/Susan Walsh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said Sunday that he agreed with Elon Musk about reining in some government spending, particularly regarding Defense Department spending.</w:t>
      </w:r>
    </w:p>
    <w:p>
      <w:pPr>
        <w:pStyle w:val="Normal130"/>
        <w:keepNext w:val="0"/>
        <w:spacing w:before="240" w:after="0" w:line="260" w:lineRule="atLeast"/>
        <w:ind w:left="0" w:right="0" w:firstLine="0"/>
        <w:jc w:val="both"/>
      </w:pPr>
      <w:hyperlink r:id="rId2458" w:history="1">
        <w:r>
          <w:rPr>
            <w:rFonts w:ascii="arial" w:eastAsia="arial" w:hAnsi="arial" w:cs="arial"/>
            <w:b w:val="0"/>
            <w:i/>
            <w:strike w:val="0"/>
            <w:color w:val="0077CC"/>
            <w:sz w:val="20"/>
            <w:u w:val="single"/>
            <w:vertAlign w:val="baseline"/>
          </w:rPr>
          <w:t>Musk and venture capitalist Vivek Ramaswamy have been tapped by President-elect Donald Trump to find and eliminate spending deemed unnecessary.</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w:t>
      </w:r>
      <w:hyperlink r:id="rId2459" w:history="1">
        <w:r>
          <w:rPr>
            <w:rFonts w:ascii="arial" w:eastAsia="arial" w:hAnsi="arial" w:cs="arial"/>
            <w:b w:val="0"/>
            <w:i/>
            <w:strike w:val="0"/>
            <w:noProof w:val="0"/>
            <w:color w:val="0077CC"/>
            <w:position w:val="0"/>
            <w:sz w:val="20"/>
            <w:u w:val="single"/>
            <w:vertAlign w:val="baseline"/>
          </w:rPr>
          <w:t>will run the advisory committee</w:t>
        </w:r>
      </w:hyperlink>
      <w:r>
        <w:rPr>
          <w:rFonts w:ascii="arial" w:eastAsia="arial" w:hAnsi="arial" w:cs="arial"/>
          <w:b w:val="0"/>
          <w:i w:val="0"/>
          <w:strike w:val="0"/>
          <w:noProof w:val="0"/>
          <w:color w:val="000000"/>
          <w:position w:val="0"/>
          <w:sz w:val="20"/>
          <w:u w:val="none"/>
          <w:vertAlign w:val="baseline"/>
        </w:rPr>
        <w:t> </w:t>
      </w:r>
      <w:hyperlink r:id="rId2460" w:history="1">
        <w:r>
          <w:rPr>
            <w:rFonts w:ascii="arial" w:eastAsia="arial" w:hAnsi="arial" w:cs="arial"/>
            <w:b w:val="0"/>
            <w:i/>
            <w:strike w:val="0"/>
            <w:noProof w:val="0"/>
            <w:color w:val="0077CC"/>
            <w:position w:val="0"/>
            <w:sz w:val="20"/>
            <w:u w:val="single"/>
            <w:vertAlign w:val="baseline"/>
          </w:rPr>
          <w:t>the Department of Government Efficiency (DOGE) once Trump takes office next month.</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X page on Sunday,  </w:t>
      </w:r>
      <w:hyperlink r:id="rId2461" w:history="1">
        <w:r>
          <w:rPr>
            <w:rFonts w:ascii="arial" w:eastAsia="arial" w:hAnsi="arial" w:cs="arial"/>
            <w:b/>
            <w:i/>
            <w:strike w:val="0"/>
            <w:noProof w:val="0"/>
            <w:color w:val="0077CC"/>
            <w:position w:val="0"/>
            <w:sz w:val="20"/>
            <w:u w:val="single"/>
            <w:vertAlign w:val="baseline"/>
          </w:rPr>
          <w:t>Sanders</w:t>
        </w:r>
      </w:hyperlink>
      <w:hyperlink r:id="rId2462" w:history="1">
        <w:r>
          <w:rPr>
            <w:rFonts w:ascii="arial" w:eastAsia="arial" w:hAnsi="arial" w:cs="arial"/>
            <w:b w:val="0"/>
            <w:i/>
            <w:strike w:val="0"/>
            <w:noProof w:val="0"/>
            <w:color w:val="0077CC"/>
            <w:position w:val="0"/>
            <w:sz w:val="20"/>
            <w:u w:val="single"/>
            <w:vertAlign w:val="baseline"/>
          </w:rPr>
          <w:t xml:space="preserve"> offered support for Musk - a billionaire who he has criticized in the past.</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is right. The Pentagon, with a budget of $886 billion, just failed its 7th audit in a row. It's lost track of billions,' he wrote. 'Last year, only 13 senators voted against the Military Industrial Complex and a defense budget full of waste and fraud. That must change.'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is right.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with a budget of $886 billion, just failed its 7th audit in a row. It's lost track of billions.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only 13 senators voted against the Military Industrial Complex and a defense budget full of waste and fraud.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must change.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(@SenSanders)  </w:t>
      </w:r>
      <w:hyperlink r:id="rId2463" w:history="1">
        <w:r>
          <w:rPr>
            <w:rFonts w:ascii="arial" w:eastAsia="arial" w:hAnsi="arial" w:cs="arial"/>
            <w:b w:val="0"/>
            <w:i/>
            <w:strike w:val="0"/>
            <w:noProof w:val="0"/>
            <w:color w:val="0077CC"/>
            <w:position w:val="0"/>
            <w:sz w:val="20"/>
            <w:u w:val="single"/>
            <w:vertAlign w:val="baseline"/>
          </w:rPr>
          <w:t>December 1, 2024</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took to his page to rip Musk and Amazon founder Jeff Bezos, describing their combined net worth as 'immoral.'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 moment in American history where two guys - Elon Musk and Jeff Bezos - own more wealth than the bottom 40% of people in this country,'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tweeted. 'That level of greed and inequality is not only immoral. It is unsustainable.'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moment in American history where two guys - Elon Musk and Jeff Bezos - own more wealth than the bottom 40% of people in this country. That level of greed and inequality is not only immoral. It is unsustainable.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(@BernieSanders)  </w:t>
      </w:r>
      <w:hyperlink r:id="rId2464" w:history="1">
        <w:r>
          <w:rPr>
            <w:rFonts w:ascii="arial" w:eastAsia="arial" w:hAnsi="arial" w:cs="arial"/>
            <w:b w:val="0"/>
            <w:i/>
            <w:strike w:val="0"/>
            <w:noProof w:val="0"/>
            <w:color w:val="0077CC"/>
            <w:position w:val="0"/>
            <w:sz w:val="20"/>
            <w:u w:val="single"/>
            <w:vertAlign w:val="baseline"/>
          </w:rPr>
          <w:t>March 18, 2021</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later, after Musk defended his personal wealth and said he intended to use it for the betterment of humanity,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replied, 'Space travel is an exciting idea, but right now we need to focus on Earth and create a progressive tax system so that children don't go hungry, people are not homeless and all Americans have healthcare. The level of inequality in America is obscene and a threat to our democracy.'</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Space travel is an exciting idea, but right now we need to focus on Earth and create a progressive tax system so that children don't go hungry, people are not homeless and all Americans have healthcare. The level of inequality in America is obscene and a threat to our democracy.  </w:t>
      </w:r>
      <w:hyperlink r:id="rId2465" w:history="1">
        <w:r>
          <w:rPr>
            <w:rFonts w:ascii="arial" w:eastAsia="arial" w:hAnsi="arial" w:cs="arial"/>
            <w:b w:val="0"/>
            <w:i/>
            <w:strike w:val="0"/>
            <w:noProof w:val="0"/>
            <w:color w:val="0077CC"/>
            <w:position w:val="0"/>
            <w:sz w:val="20"/>
            <w:u w:val="single"/>
            <w:vertAlign w:val="baseline"/>
          </w:rPr>
          <w:t>https://t.co/CbMWYnPFUx</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(@BernieSanders)  </w:t>
      </w:r>
      <w:hyperlink r:id="rId2466" w:history="1">
        <w:r>
          <w:rPr>
            <w:rFonts w:ascii="arial" w:eastAsia="arial" w:hAnsi="arial" w:cs="arial"/>
            <w:b w:val="0"/>
            <w:i/>
            <w:strike w:val="0"/>
            <w:noProof w:val="0"/>
            <w:color w:val="0077CC"/>
            <w:position w:val="0"/>
            <w:sz w:val="20"/>
            <w:u w:val="single"/>
            <w:vertAlign w:val="baseline"/>
          </w:rPr>
          <w:t>March 21, 2021</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Musk tweeted he would be transparent about what DOGE would slash form the federal budget and why: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actions of the Department of Government Efficiency will be posted online for maximum transparency.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the public thinks we are cutting something important or not cutting something wasteful, just let us know!</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have a leaderboard for most insanely dumb  </w:t>
      </w:r>
      <w:hyperlink r:id="rId2467" w:history="1">
        <w:r>
          <w:rPr>
            <w:rFonts w:ascii="arial" w:eastAsia="arial" w:hAnsi="arial" w:cs="arial"/>
            <w:b w:val="0"/>
            <w:i/>
            <w:strike w:val="0"/>
            <w:noProof w:val="0"/>
            <w:color w:val="0077CC"/>
            <w:position w:val="0"/>
            <w:sz w:val="20"/>
            <w:u w:val="single"/>
            <w:vertAlign w:val="baseline"/>
          </w:rPr>
          <w:t>https://t.co/1c0bAlxmY0</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(@elonmusk)  </w:t>
      </w:r>
      <w:hyperlink r:id="rId2468" w:history="1">
        <w:r>
          <w:rPr>
            <w:rFonts w:ascii="arial" w:eastAsia="arial" w:hAnsi="arial" w:cs="arial"/>
            <w:b w:val="0"/>
            <w:i/>
            <w:strike w:val="0"/>
            <w:noProof w:val="0"/>
            <w:color w:val="0077CC"/>
            <w:position w:val="0"/>
            <w:sz w:val="20"/>
            <w:u w:val="single"/>
            <w:vertAlign w:val="baseline"/>
          </w:rPr>
          <w:t>November 13, 2024</w:t>
        </w:r>
      </w:hyperlink>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469" w:history="1">
        <w:r>
          <w:rPr>
            <w:rFonts w:ascii="arial" w:eastAsia="arial" w:hAnsi="arial" w:cs="arial"/>
            <w:b w:val="0"/>
            <w:i/>
            <w:strike w:val="0"/>
            <w:noProof w:val="0"/>
            <w:color w:val="0077CC"/>
            <w:position w:val="0"/>
            <w:sz w:val="20"/>
            <w:u w:val="single"/>
            <w:vertAlign w:val="baseline"/>
          </w:rPr>
          <w:t xml:space="preserve">'Elon Musk is Right': </w:t>
        </w:r>
      </w:hyperlink>
      <w:hyperlink r:id="rId2470" w:history="1">
        <w:r>
          <w:rPr>
            <w:rFonts w:ascii="arial" w:eastAsia="arial" w:hAnsi="arial" w:cs="arial"/>
            <w:b/>
            <w:i/>
            <w:strike w:val="0"/>
            <w:noProof w:val="0"/>
            <w:color w:val="0077CC"/>
            <w:position w:val="0"/>
            <w:sz w:val="20"/>
            <w:u w:val="single"/>
            <w:vertAlign w:val="baseline"/>
          </w:rPr>
          <w:t>Bernie</w:t>
        </w:r>
      </w:hyperlink>
      <w:hyperlink r:id="rId2471" w:history="1">
        <w:r>
          <w:rPr>
            <w:rFonts w:ascii="arial" w:eastAsia="arial" w:hAnsi="arial" w:cs="arial"/>
            <w:b w:val="0"/>
            <w:i/>
            <w:strike w:val="0"/>
            <w:noProof w:val="0"/>
            <w:color w:val="0077CC"/>
            <w:position w:val="0"/>
            <w:sz w:val="20"/>
            <w:u w:val="single"/>
            <w:vertAlign w:val="baseline"/>
          </w:rPr>
          <w:t xml:space="preserve"> </w:t>
        </w:r>
      </w:hyperlink>
      <w:hyperlink r:id="rId2472" w:history="1">
        <w:r>
          <w:rPr>
            <w:rFonts w:ascii="arial" w:eastAsia="arial" w:hAnsi="arial" w:cs="arial"/>
            <w:b/>
            <w:i/>
            <w:strike w:val="0"/>
            <w:noProof w:val="0"/>
            <w:color w:val="0077CC"/>
            <w:position w:val="0"/>
            <w:sz w:val="20"/>
            <w:u w:val="single"/>
            <w:vertAlign w:val="baseline"/>
          </w:rPr>
          <w:t>Sanders</w:t>
        </w:r>
      </w:hyperlink>
      <w:hyperlink r:id="rId2473" w:history="1">
        <w:r>
          <w:rPr>
            <w:rFonts w:ascii="arial" w:eastAsia="arial" w:hAnsi="arial" w:cs="arial"/>
            <w:b w:val="0"/>
            <w:i/>
            <w:strike w:val="0"/>
            <w:noProof w:val="0"/>
            <w:color w:val="0077CC"/>
            <w:position w:val="0"/>
            <w:sz w:val="20"/>
            <w:u w:val="single"/>
            <w:vertAlign w:val="baseline"/>
          </w:rPr>
          <w:t xml:space="preserve"> Lauds DOGE Chief's Plan to Drastically Slash the Pentagon's Budget first appeared on</w:t>
        </w:r>
      </w:hyperlink>
      <w:r>
        <w:rPr>
          <w:rFonts w:ascii="arial" w:eastAsia="arial" w:hAnsi="arial" w:cs="arial"/>
          <w:b w:val="0"/>
          <w:i w:val="0"/>
          <w:strike w:val="0"/>
          <w:noProof w:val="0"/>
          <w:color w:val="000000"/>
          <w:position w:val="0"/>
          <w:sz w:val="20"/>
          <w:u w:val="none"/>
          <w:vertAlign w:val="baseline"/>
        </w:rPr>
        <w:t> </w:t>
      </w:r>
      <w:hyperlink r:id="rId2474" w:history="1">
        <w:r>
          <w:rPr>
            <w:rFonts w:ascii="arial" w:eastAsia="arial" w:hAnsi="arial" w:cs="arial"/>
            <w:b w:val="0"/>
            <w:i/>
            <w:strike w:val="0"/>
            <w:noProof w:val="0"/>
            <w:color w:val="0077CC"/>
            <w:position w:val="0"/>
            <w:sz w:val="20"/>
            <w:u w:val="single"/>
            <w:vertAlign w:val="baseline"/>
          </w:rPr>
          <w:t>Mediaite.</w:t>
        </w:r>
      </w:hyperlink>
    </w:p>
    <w:p>
      <w:pPr>
        <w:pStyle w:val="Normal130"/>
        <w:keepNext w:val="0"/>
        <w:spacing w:before="240" w:after="0" w:line="260" w:lineRule="atLeast"/>
        <w:ind w:left="0" w:right="0" w:firstLine="0"/>
        <w:jc w:val="both"/>
      </w:pPr>
      <w:hyperlink r:id="rId2475" w:history="1">
        <w:r>
          <w:rPr>
            <w:rFonts w:ascii="arial" w:eastAsia="arial" w:hAnsi="arial" w:cs="arial"/>
            <w:b w:val="0"/>
            <w:i/>
            <w:strike w:val="0"/>
            <w:color w:val="0077CC"/>
            <w:sz w:val="20"/>
            <w:u w:val="single"/>
            <w:vertAlign w:val="baseline"/>
          </w:rPr>
          <w:t>Link to the original story.</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524" style="position:absolute;z-index:25211596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525" style="position:absolute;z-index:252116992"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DEFENSE SPENDING (90%); GOVERNMENT &amp; PUBLIC ADMINISTRATION (90%); GOVERNMENT BUDGETS (90%); LEGISLATIVE BODIES (90%); NATIONAL SECURITY &amp; FOREIGN RELATIONS (90%); PUBLIC FINANCE (90%); DEMOCRACIES (89%); TYPES OF GOVERNMENT (89%); GOVERNMENT BODIES &amp; OFFICES (79%); DEFENSE DEPARTMENTS (77%); TAXES &amp; TAXATION (75%); WEALTHY PEOPLE (75%); HISTORY (74%); SPACE EXPLORATION (64%); VENTURE CAPITAL (57%); Politics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DOGE (%); Donald Trump (%); Elon Musk (%); Vivek Ramaswamy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(92%); DEFENSE SPENDING (90%); GOVERNMENT BUDGETS (90%); DEFENSE DEPARTMENTS (77%); DEFENSE INDUSTRY (77%); BUDGET CUTS (76%); PERSONAL FINANCE (76%); SPACE EXPLORATION (64%); VENTURE CAPITAL (57%)</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(91%); JEFFREY P BEZOS (76%)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2024</w:t>
      </w:r>
    </w:p>
    <w:p>
      <w:pPr>
        <w:pStyle w:val="Normal130"/>
      </w:pPr>
    </w:p>
    <w:p>
      <w:pPr>
        <w:pStyle w:val="Normal130"/>
        <w:ind w:left="200"/>
        <w:sectPr>
          <w:type w:val="continuous"/>
          <w:pgMar w:top="840" w:right="1000" w:bottom="840" w:left="1000" w:header="400" w:footer="400"/>
          <w:pgNumType w:fmt="decimal"/>
          <w:cols w:space="720"/>
        </w:sectPr>
      </w:pPr>
      <w:r>
        <w:br/>
      </w:r>
      <w:r>
        <w:pict>
          <v:line id="_x0000_s1526"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2476"/>
          <w:headerReference w:type="default" r:id="rId2477"/>
          <w:footerReference w:type="even" r:id="rId2478"/>
          <w:footerReference w:type="default" r:id="rId2479"/>
          <w:headerReference w:type="first" r:id="rId2480"/>
          <w:footerReference w:type="first" r:id="rId2481"/>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2482" w:history="1">
        <w:r>
          <w:rPr>
            <w:rFonts w:ascii="arial" w:eastAsia="arial" w:hAnsi="arial" w:cs="arial"/>
            <w:b/>
            <w:i/>
            <w:strike w:val="0"/>
            <w:color w:val="0077CC"/>
            <w:sz w:val="28"/>
            <w:u w:val="single"/>
            <w:vertAlign w:val="baseline"/>
          </w:rPr>
          <w:t xml:space="preserve">MEDIA ADVISORY: </w:t>
        </w:r>
      </w:hyperlink>
      <w:hyperlink r:id="rId2483" w:history="1">
        <w:r>
          <w:rPr>
            <w:rFonts w:ascii="arial" w:eastAsia="arial" w:hAnsi="arial" w:cs="arial"/>
            <w:b/>
            <w:i/>
            <w:strike w:val="0"/>
            <w:color w:val="0077CC"/>
            <w:sz w:val="28"/>
            <w:u w:val="single"/>
            <w:vertAlign w:val="baseline"/>
          </w:rPr>
          <w:t>SANDERS</w:t>
        </w:r>
      </w:hyperlink>
      <w:hyperlink r:id="rId2484" w:history="1">
        <w:r>
          <w:rPr>
            <w:rFonts w:ascii="arial" w:eastAsia="arial" w:hAnsi="arial" w:cs="arial"/>
            <w:b/>
            <w:i/>
            <w:strike w:val="0"/>
            <w:color w:val="0077CC"/>
            <w:sz w:val="28"/>
            <w:u w:val="single"/>
            <w:vertAlign w:val="baseline"/>
          </w:rPr>
          <w:t>, SCOTT, COLLEAGUES, WORKERS TO INTRODUCE BILL TO RAISE MINIMUM WAGE TO $17 BY 2030</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27" style="position:absolute;z-index:25211904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Ranking Member of the Senate Committee on Health, Education, Labor, and Pensions (HELP), and Rep. Robert C. "Bobby" Scott (D-Va.), Ranking Member of the House Committee on Education and Workforce, alongside food service and airport workers, today announced that they will hold a press conference on Tuesday, April 8, to introduce the Raise the Wage Act. This bicameral legislation will ensure American workers make a living wage, drive economic growth, and reduce income inequality by raising the minimum wage to $17 over five years for all workers and gradually eliminating subminimum wages for tipped workers, workers with disabilities, and youth workers.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Press conference to reintroduce the Raise the Wage Act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April 8, 3:00 p.m. 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Senate Swamp. The press conference will also be livestreamed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social media.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Ranking Member of the Senate Committee on Health, Education, Labor, and Pensions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Robert C. "Bobby" Scott (D-Va.), Ranking Member of the House Committee on Education and Workforce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Jahana Hayes (D-Conn.)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Greg Casar (D-Texas)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Verrett, Service Employees International Union (SEIU) President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service and airport workers</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528" style="position:absolute;z-index:252120064"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CONFERENCES (91%); WAGES &amp; SALARIES (91%); COMPENSATION &amp; BENEFITS (90%); LABOR FORCE (90%); LEGISLATIVE BODIES (90%); MINIMUM WAGE (90%); INCOME DISTRIBUTION (78%); LEGISLATION (78%); SERVICE WORKERS (78%); LIVING WAGE (77%); DISABLED WORKERS (72%); ECONOMIC INEQUALITY (72%); LABOR UNIONS (72%); SOCIAL MEDIA (67%); DISABLED PERSONS (54%)</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SERVICE EMPLOYEES INTERNATIONAL UNION (51%)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STREAMING MEDIA (72%); LIVE STREAMING (67%); SOCIAL MEDIA (67%)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ROBERT C SCOTT (92%); GREG CASAR (79%); JAHANA HAYES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(93%); TEXAS, USA (79%); UNITED STATES (92%)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529"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Bernie</w:t>
        </w:r>
      </w:hyperlink>
      <w:hyperlink r:id="rId2492" w:history="1">
        <w:r>
          <w:rPr>
            <w:rFonts w:ascii="arial" w:eastAsia="arial" w:hAnsi="arial" w:cs="arial"/>
            <w:b/>
            <w:i/>
            <w:strike w:val="0"/>
            <w:color w:val="0077CC"/>
            <w:sz w:val="28"/>
            <w:u w:val="single"/>
            <w:vertAlign w:val="baseline"/>
          </w:rPr>
          <w:t xml:space="preserve"> </w:t>
        </w:r>
      </w:hyperlink>
      <w:hyperlink r:id="rId2493" w:history="1">
        <w:r>
          <w:rPr>
            <w:rFonts w:ascii="arial" w:eastAsia="arial" w:hAnsi="arial" w:cs="arial"/>
            <w:b/>
            <w:i/>
            <w:strike w:val="0"/>
            <w:color w:val="0077CC"/>
            <w:sz w:val="28"/>
            <w:u w:val="single"/>
            <w:vertAlign w:val="baseline"/>
          </w:rPr>
          <w:t>Sanders</w:t>
        </w:r>
      </w:hyperlink>
      <w:hyperlink r:id="rId2494" w:history="1">
        <w:r>
          <w:rPr>
            <w:rFonts w:ascii="arial" w:eastAsia="arial" w:hAnsi="arial" w:cs="arial"/>
            <w:b/>
            <w:i/>
            <w:strike w:val="0"/>
            <w:color w:val="0077CC"/>
            <w:sz w:val="28"/>
            <w:u w:val="single"/>
            <w:vertAlign w:val="baseline"/>
          </w:rPr>
          <w:t xml:space="preserve"> Goes Off on 'President Elon Musk' for Derailing Bipartisan Spending Bill: 'Billionaires Must Not Be Allowed to Run Our Government'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2024 Thursday 6:23 PM EST</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Latin Times </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Odisho</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30" style="position:absolute;z-index:252122112" from="0,2pt" to="512pt,2pt" strokecolor="#009ddb" strokeweight="2pt">
            <v:stroke linestyle="single"/>
            <w10:wrap type="topAndBottom"/>
          </v:line>
        </w:pict>
      </w:r>
    </w:p>
    <w:p>
      <w:pPr>
        <w:pStyle w:val="Normal132"/>
      </w:pP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19th, 2024 ( </w:t>
      </w:r>
      <w:hyperlink r:id="rId2495"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249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slammed Republicans for listening to "President Elon Musk."Getty Images</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497" w:history="1">
        <w:r>
          <w:rPr>
            <w:rFonts w:ascii="arial" w:eastAsia="arial" w:hAnsi="arial" w:cs="arial"/>
            <w:b/>
            <w:i/>
            <w:strike w:val="0"/>
            <w:noProof w:val="0"/>
            <w:color w:val="0077CC"/>
            <w:position w:val="0"/>
            <w:sz w:val="20"/>
            <w:u w:val="single"/>
            <w:vertAlign w:val="baseline"/>
          </w:rPr>
          <w:t>Bernie</w:t>
        </w:r>
      </w:hyperlink>
      <w:hyperlink r:id="rId2498" w:history="1">
        <w:r>
          <w:rPr>
            <w:rFonts w:ascii="arial" w:eastAsia="arial" w:hAnsi="arial" w:cs="arial"/>
            <w:b w:val="0"/>
            <w:i/>
            <w:strike w:val="0"/>
            <w:noProof w:val="0"/>
            <w:color w:val="0077CC"/>
            <w:position w:val="0"/>
            <w:sz w:val="20"/>
            <w:u w:val="single"/>
            <w:vertAlign w:val="baseline"/>
          </w:rPr>
          <w:t xml:space="preserve"> </w:t>
        </w:r>
      </w:hyperlink>
      <w:hyperlink r:id="rId2499"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w:t>
      </w:r>
      <w:hyperlink r:id="rId2500" w:history="1">
        <w:r>
          <w:rPr>
            <w:rFonts w:ascii="arial" w:eastAsia="arial" w:hAnsi="arial" w:cs="arial"/>
            <w:b w:val="0"/>
            <w:i/>
            <w:strike w:val="0"/>
            <w:noProof w:val="0"/>
            <w:color w:val="0077CC"/>
            <w:position w:val="0"/>
            <w:sz w:val="20"/>
            <w:u w:val="single"/>
            <w:vertAlign w:val="baseline"/>
          </w:rPr>
          <w:t>railed against Republicans on Wednesday for allowing "</w:t>
        </w:r>
      </w:hyperlink>
      <w:r>
        <w:rPr>
          <w:rFonts w:ascii="arial" w:eastAsia="arial" w:hAnsi="arial" w:cs="arial"/>
          <w:b w:val="0"/>
          <w:i w:val="0"/>
          <w:strike w:val="0"/>
          <w:noProof w:val="0"/>
          <w:color w:val="000000"/>
          <w:position w:val="0"/>
          <w:sz w:val="20"/>
          <w:u w:val="none"/>
          <w:vertAlign w:val="baseline"/>
        </w:rPr>
        <w:t> </w:t>
      </w:r>
      <w:hyperlink r:id="rId2501" w:history="1">
        <w:r>
          <w:rPr>
            <w:rFonts w:ascii="arial" w:eastAsia="arial" w:hAnsi="arial" w:cs="arial"/>
            <w:b w:val="0"/>
            <w:i/>
            <w:strike w:val="0"/>
            <w:noProof w:val="0"/>
            <w:color w:val="0077CC"/>
            <w:position w:val="0"/>
            <w:sz w:val="20"/>
            <w:u w:val="single"/>
            <w:vertAlign w:val="baseline"/>
          </w:rPr>
          <w:t>President Elon Musk" to potentially kill the government funding package.</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Republicans spent months negotiating a bipartisan agreement to fund our government. The richest man on Earth, President Elon Musk, doesn't like it. Will Republicans kiss the ring?"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wrote in a scathing X post.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"Billionaires must not be allowed to run our government," he concluded.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spent months negotiating a bipartisan agreement to fund our government.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man on Earth, President Elon Musk, doesn't like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Republicans kiss the ring?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Billionaires must not be allowed to run our government.</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(@SenSanders)  </w:t>
      </w:r>
      <w:hyperlink r:id="rId2502" w:history="1">
        <w:r>
          <w:rPr>
            <w:rFonts w:ascii="arial" w:eastAsia="arial" w:hAnsi="arial" w:cs="arial"/>
            <w:b w:val="0"/>
            <w:i/>
            <w:strike w:val="0"/>
            <w:noProof w:val="0"/>
            <w:color w:val="0077CC"/>
            <w:position w:val="0"/>
            <w:sz w:val="20"/>
            <w:u w:val="single"/>
            <w:vertAlign w:val="baseline"/>
          </w:rPr>
          <w:t>December 18, 2024</w:t>
        </w:r>
      </w:hyperlink>
    </w:p>
    <w:p>
      <w:pPr>
        <w:pStyle w:val="Normal1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's comments came after Musk posted dozens of X updates disparaging the bill and celebrating representatives who spoke out against it by declaring they would be voting no on the  </w:t>
      </w:r>
      <w:hyperlink r:id="rId2503" w:history="1">
        <w:r>
          <w:rPr>
            <w:rFonts w:ascii="arial" w:eastAsia="arial" w:hAnsi="arial" w:cs="arial"/>
            <w:b w:val="0"/>
            <w:i/>
            <w:strike w:val="0"/>
            <w:noProof w:val="0"/>
            <w:color w:val="0077CC"/>
            <w:position w:val="0"/>
            <w:sz w:val="20"/>
            <w:u w:val="single"/>
            <w:vertAlign w:val="baseline"/>
          </w:rPr>
          <w:t>1,500-page bill, meant to keep the government running through mid-March.</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bills should be passed Congress until Jan 20, when @realDonaldTrump takes office. None. Zero," Musk tweeted on Wednesday, drawing further criticism.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users berated Musk for trying to shut down the government for the next 33 days.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billionaire oligarch wants 2.9 million federal employees and 67 million Social Security recipients to go without paychecks during the Holidays," X user @pgbomez_ pointed out.</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billionaire oligarch wants 2.9 million federal employees and 67 million Social Security recipients to go without paychecks during the Holidays.  </w:t>
      </w:r>
      <w:hyperlink r:id="rId2504" w:history="1">
        <w:r>
          <w:rPr>
            <w:rFonts w:ascii="arial" w:eastAsia="arial" w:hAnsi="arial" w:cs="arial"/>
            <w:b w:val="0"/>
            <w:i/>
            <w:strike w:val="0"/>
            <w:noProof w:val="0"/>
            <w:color w:val="0077CC"/>
            <w:position w:val="0"/>
            <w:sz w:val="20"/>
            <w:u w:val="single"/>
            <w:vertAlign w:val="baseline"/>
          </w:rPr>
          <w:t>https://t.co/yws64xUiep- P.B. Gomez (@pbgomez_)</w:t>
        </w:r>
      </w:hyperlink>
    </w:p>
    <w:p>
      <w:pPr>
        <w:pStyle w:val="Normal132"/>
        <w:keepNext w:val="0"/>
        <w:spacing w:before="240" w:after="0" w:line="260" w:lineRule="atLeast"/>
        <w:ind w:left="0" w:right="0" w:firstLine="0"/>
        <w:jc w:val="both"/>
      </w:pPr>
      <w:hyperlink r:id="rId2505" w:history="1">
        <w:r>
          <w:rPr>
            <w:rFonts w:ascii="arial" w:eastAsia="arial" w:hAnsi="arial" w:cs="arial"/>
            <w:b w:val="0"/>
            <w:i/>
            <w:strike w:val="0"/>
            <w:color w:val="0077CC"/>
            <w:sz w:val="20"/>
            <w:u w:val="single"/>
            <w:vertAlign w:val="baseline"/>
          </w:rPr>
          <w:t>December 18, 2024</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federal contractors," another added.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federal contractors.</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kernel panic at the command line (@oscartaracena)  </w:t>
      </w:r>
      <w:hyperlink r:id="rId2506" w:history="1">
        <w:r>
          <w:rPr>
            <w:rFonts w:ascii="arial" w:eastAsia="arial" w:hAnsi="arial" w:cs="arial"/>
            <w:b w:val="0"/>
            <w:i/>
            <w:strike w:val="0"/>
            <w:noProof w:val="0"/>
            <w:color w:val="0077CC"/>
            <w:position w:val="0"/>
            <w:sz w:val="20"/>
            <w:u w:val="single"/>
            <w:vertAlign w:val="baseline"/>
          </w:rPr>
          <w:t>December 18, 2024</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Latin Times. All rights reserved. Do not reproduce without permission.</w:t>
      </w:r>
    </w:p>
    <w:p>
      <w:pPr>
        <w:pStyle w:val="Normal132"/>
        <w:keepNext w:val="0"/>
        <w:spacing w:before="240" w:after="0" w:line="260" w:lineRule="atLeast"/>
        <w:ind w:left="0" w:right="0" w:firstLine="0"/>
        <w:jc w:val="both"/>
      </w:pPr>
      <w:hyperlink r:id="rId2507" w:history="1">
        <w:r>
          <w:rPr>
            <w:rFonts w:ascii="arial" w:eastAsia="arial" w:hAnsi="arial" w:cs="arial"/>
            <w:b w:val="0"/>
            <w:i/>
            <w:strike w:val="0"/>
            <w:color w:val="0077CC"/>
            <w:sz w:val="20"/>
            <w:u w:val="single"/>
            <w:vertAlign w:val="baseline"/>
          </w:rPr>
          <w:t>Link to the original story.</w:t>
        </w:r>
      </w:hyperlink>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2"/>
        <w:spacing w:line="60" w:lineRule="exact"/>
      </w:pPr>
      <w:r>
        <w:pict>
          <v:line id="_x0000_s1531" style="position:absolute;z-index:252123136"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532" style="position:absolute;z-index:252124160"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WEALTHY PEOPLE (93%); US REPUBLICAN PARTY (92%); BIPARTISANSHIP (91%); LEGISLATION (91%); AGREEMENTS (90%); APPROPRIATIONS (90%); LEGISLATIVE BODIES (90%); OLIGARCHIES (89%); SOCIAL SECURITY (89%); US FEDERAL GOVERNMENT (89%); BLOGS &amp; MESSAGE BOARDS (78%); US DEMOCRATIC PARTY (78%); US FEDERAL GOVERNMENT SHUTDOWNS (78%); CIVIL SERVICES (77%); PUBLIC CONTRACTING (77%); SOCIAL MEDIA (73%); HOLIDAYS &amp; OBSERVANCES (72%)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BLOGS &amp; MESSAGE BOARDS (78%); SOCIAL MEDIA (73%)</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533"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2508"/>
          <w:headerReference w:type="default" r:id="rId2509"/>
          <w:footerReference w:type="even" r:id="rId2510"/>
          <w:footerReference w:type="default" r:id="rId2511"/>
          <w:headerReference w:type="first" r:id="rId2512"/>
          <w:footerReference w:type="first" r:id="rId2513"/>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2514" w:history="1">
        <w:r>
          <w:rPr>
            <w:rFonts w:ascii="arial" w:eastAsia="arial" w:hAnsi="arial" w:cs="arial"/>
            <w:b/>
            <w:i/>
            <w:strike w:val="0"/>
            <w:color w:val="0077CC"/>
            <w:sz w:val="28"/>
            <w:u w:val="single"/>
            <w:vertAlign w:val="baseline"/>
          </w:rPr>
          <w:t>Bernie</w:t>
        </w:r>
      </w:hyperlink>
      <w:hyperlink r:id="rId2515" w:history="1">
        <w:r>
          <w:rPr>
            <w:rFonts w:ascii="arial" w:eastAsia="arial" w:hAnsi="arial" w:cs="arial"/>
            <w:b/>
            <w:i/>
            <w:strike w:val="0"/>
            <w:color w:val="0077CC"/>
            <w:sz w:val="28"/>
            <w:u w:val="single"/>
            <w:vertAlign w:val="baseline"/>
          </w:rPr>
          <w:t xml:space="preserve"> </w:t>
        </w:r>
      </w:hyperlink>
      <w:hyperlink r:id="rId2516" w:history="1">
        <w:r>
          <w:rPr>
            <w:rFonts w:ascii="arial" w:eastAsia="arial" w:hAnsi="arial" w:cs="arial"/>
            <w:b/>
            <w:i/>
            <w:strike w:val="0"/>
            <w:color w:val="0077CC"/>
            <w:sz w:val="28"/>
            <w:u w:val="single"/>
            <w:vertAlign w:val="baseline"/>
          </w:rPr>
          <w:t>Sanders</w:t>
        </w:r>
      </w:hyperlink>
      <w:hyperlink r:id="rId2517" w:history="1">
        <w:r>
          <w:rPr>
            <w:rFonts w:ascii="arial" w:eastAsia="arial" w:hAnsi="arial" w:cs="arial"/>
            <w:b/>
            <w:i/>
            <w:strike w:val="0"/>
            <w:color w:val="0077CC"/>
            <w:sz w:val="28"/>
            <w:u w:val="single"/>
            <w:vertAlign w:val="baseline"/>
          </w:rPr>
          <w:t xml:space="preserve"> Rejects Carville's Advice for 'Strategic Political Retreat' for Democrats: 'Been Playing Dead For Too Many Years' Already</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2025 Monday 12:13 AM EST</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Nieto</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34" style="position:absolute;z-index:252126208"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2nd, 2025 ( </w:t>
      </w:r>
      <w:hyperlink r:id="rId251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51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rejected advice from Democratic strategist James Carville that encouraged the party to retreat from Republicans.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Carville wrote an essay in The New York Times that encouraged Democrats to make a 'strategic political retreat' adding that members should 'roll over and play dead' as public support for Trump's policies crumbles.</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Sunday interview on  </w:t>
      </w:r>
      <w:hyperlink r:id="rId2520" w:history="1">
        <w:r>
          <w:rPr>
            <w:rFonts w:ascii="arial" w:eastAsia="arial" w:hAnsi="arial" w:cs="arial"/>
            <w:b w:val="0"/>
            <w:i/>
            <w:strike w:val="0"/>
            <w:noProof w:val="0"/>
            <w:color w:val="0077CC"/>
            <w:position w:val="0"/>
            <w:sz w:val="20"/>
            <w:u w:val="single"/>
            <w:vertAlign w:val="baseline"/>
          </w:rPr>
          <w:t xml:space="preserve">Meet The Press, anchor Kristen Welker asked </w:t>
        </w:r>
      </w:hyperlink>
      <w:hyperlink r:id="rId2521" w:history="1">
        <w:r>
          <w:rPr>
            <w:rFonts w:ascii="arial" w:eastAsia="arial" w:hAnsi="arial" w:cs="arial"/>
            <w:b/>
            <w:i/>
            <w:strike w:val="0"/>
            <w:noProof w:val="0"/>
            <w:color w:val="0077CC"/>
            <w:position w:val="0"/>
            <w:sz w:val="20"/>
            <w:u w:val="single"/>
            <w:vertAlign w:val="baseline"/>
          </w:rPr>
          <w:t>Sanders</w:t>
        </w:r>
      </w:hyperlink>
      <w:hyperlink r:id="rId2522" w:history="1">
        <w:r>
          <w:rPr>
            <w:rFonts w:ascii="arial" w:eastAsia="arial" w:hAnsi="arial" w:cs="arial"/>
            <w:b w:val="0"/>
            <w:i/>
            <w:strike w:val="0"/>
            <w:noProof w:val="0"/>
            <w:color w:val="0077CC"/>
            <w:position w:val="0"/>
            <w:sz w:val="20"/>
            <w:u w:val="single"/>
            <w:vertAlign w:val="baseline"/>
          </w:rPr>
          <w:t xml:space="preserve"> whether he agrees with Carville's advice. </w:t>
        </w:r>
      </w:hyperlink>
      <w:hyperlink r:id="rId2523" w:history="1">
        <w:r>
          <w:rPr>
            <w:rFonts w:ascii="arial" w:eastAsia="arial" w:hAnsi="arial" w:cs="arial"/>
            <w:b/>
            <w:i/>
            <w:strike w:val="0"/>
            <w:noProof w:val="0"/>
            <w:color w:val="0077CC"/>
            <w:position w:val="0"/>
            <w:sz w:val="20"/>
            <w:u w:val="single"/>
            <w:vertAlign w:val="baseline"/>
          </w:rPr>
          <w:t>Sanders</w:t>
        </w:r>
      </w:hyperlink>
      <w:hyperlink r:id="rId2524" w:history="1">
        <w:r>
          <w:rPr>
            <w:rFonts w:ascii="arial" w:eastAsia="arial" w:hAnsi="arial" w:cs="arial"/>
            <w:b w:val="0"/>
            <w:i/>
            <w:strike w:val="0"/>
            <w:noProof w:val="0"/>
            <w:color w:val="0077CC"/>
            <w:position w:val="0"/>
            <w:sz w:val="20"/>
            <w:u w:val="single"/>
            <w:vertAlign w:val="baseline"/>
          </w:rPr>
          <w:t xml:space="preserve"> responded by stating Democrats have 'been playing dead for too many years.'</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WELKER: Democratic strategist James Carville wrote this quote roll over and play dead. Allow the Republicans to crumble beneath their own weight and make the American people miss us. Senator, what say you? Do you think that's a good idea?</w:t>
      </w:r>
    </w:p>
    <w:p>
      <w:pPr>
        <w:pStyle w:val="Normal1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No, I don't. In fact, the problem is the Democrats have been playing dead for too many years. 60% of our people live paycheck to paycheck. We have more income and wealth inequality than we've ever had in the history of this country. We have the highest rate of childhood poverty of almost any major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seniors are struggling to heat their homes to put food on the table. I don't think you play dead. I think you stand up for the working class of this country and make the point that right now, the Trump administration is clearly an administration designed to represent the interests of the Musks of the world. Thirteen of the people that he nominated to head agencies are billionaires.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Kristen, when Abraham Lincoln was in Gettysburg, looking out on the field with so many had died to defend freedom, he talked about a vision of America where we have a government of the people, by the people and for the people. What we have right now in Washington, let me be very clear, is a government of the billionaire class, by the billionaire class and for the billionaire class.</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via  </w:t>
      </w:r>
      <w:hyperlink r:id="rId2525" w:history="1">
        <w:r>
          <w:rPr>
            <w:rFonts w:ascii="arial" w:eastAsia="arial" w:hAnsi="arial" w:cs="arial"/>
            <w:b w:val="0"/>
            <w:i/>
            <w:strike w:val="0"/>
            <w:noProof w:val="0"/>
            <w:color w:val="0077CC"/>
            <w:position w:val="0"/>
            <w:sz w:val="20"/>
            <w:u w:val="single"/>
            <w:vertAlign w:val="baseline"/>
          </w:rPr>
          <w:t>NBC News.The post</w:t>
        </w:r>
      </w:hyperlink>
    </w:p>
    <w:p>
      <w:pPr>
        <w:pStyle w:val="Normal133"/>
        <w:keepNext w:val="0"/>
        <w:spacing w:before="240" w:after="0" w:line="260" w:lineRule="atLeast"/>
        <w:ind w:left="0" w:right="0" w:firstLine="0"/>
        <w:jc w:val="both"/>
      </w:pPr>
      <w:hyperlink r:id="rId2526" w:history="1">
        <w:r>
          <w:rPr>
            <w:rFonts w:ascii="arial" w:eastAsia="arial" w:hAnsi="arial" w:cs="arial"/>
            <w:b/>
            <w:i/>
            <w:strike w:val="0"/>
            <w:color w:val="0077CC"/>
            <w:sz w:val="20"/>
            <w:u w:val="single"/>
            <w:vertAlign w:val="baseline"/>
          </w:rPr>
          <w:t>Bernie</w:t>
        </w:r>
      </w:hyperlink>
      <w:hyperlink r:id="rId2527" w:history="1">
        <w:r>
          <w:rPr>
            <w:rFonts w:ascii="arial" w:eastAsia="arial" w:hAnsi="arial" w:cs="arial"/>
            <w:b w:val="0"/>
            <w:i/>
            <w:strike w:val="0"/>
            <w:color w:val="0077CC"/>
            <w:sz w:val="20"/>
            <w:u w:val="single"/>
            <w:vertAlign w:val="baseline"/>
          </w:rPr>
          <w:t xml:space="preserve"> </w:t>
        </w:r>
      </w:hyperlink>
      <w:hyperlink r:id="rId2528" w:history="1">
        <w:r>
          <w:rPr>
            <w:rFonts w:ascii="arial" w:eastAsia="arial" w:hAnsi="arial" w:cs="arial"/>
            <w:b/>
            <w:i/>
            <w:strike w:val="0"/>
            <w:color w:val="0077CC"/>
            <w:sz w:val="20"/>
            <w:u w:val="single"/>
            <w:vertAlign w:val="baseline"/>
          </w:rPr>
          <w:t>Sanders</w:t>
        </w:r>
      </w:hyperlink>
      <w:hyperlink r:id="rId2529" w:history="1">
        <w:r>
          <w:rPr>
            <w:rFonts w:ascii="arial" w:eastAsia="arial" w:hAnsi="arial" w:cs="arial"/>
            <w:b w:val="0"/>
            <w:i/>
            <w:strike w:val="0"/>
            <w:color w:val="0077CC"/>
            <w:sz w:val="20"/>
            <w:u w:val="single"/>
            <w:vertAlign w:val="baseline"/>
          </w:rPr>
          <w:t xml:space="preserve"> Rejects Carville's Advice for 'Strategic Political Retreat' for Democrats: 'Been Playing Dead For Too Many Years' Already first appeared on</w:t>
        </w:r>
      </w:hyperlink>
      <w:r>
        <w:rPr>
          <w:rFonts w:ascii="arial" w:eastAsia="arial" w:hAnsi="arial" w:cs="arial"/>
          <w:b w:val="0"/>
          <w:i w:val="0"/>
          <w:strike w:val="0"/>
          <w:noProof w:val="0"/>
          <w:color w:val="000000"/>
          <w:position w:val="0"/>
          <w:sz w:val="20"/>
          <w:u w:val="none"/>
          <w:vertAlign w:val="baseline"/>
        </w:rPr>
        <w:t> </w:t>
      </w:r>
      <w:hyperlink r:id="rId2530" w:history="1">
        <w:r>
          <w:rPr>
            <w:rFonts w:ascii="arial" w:eastAsia="arial" w:hAnsi="arial" w:cs="arial"/>
            <w:b w:val="0"/>
            <w:i/>
            <w:strike w:val="0"/>
            <w:noProof w:val="0"/>
            <w:color w:val="0077CC"/>
            <w:position w:val="0"/>
            <w:sz w:val="20"/>
            <w:u w:val="single"/>
            <w:vertAlign w:val="baseline"/>
          </w:rPr>
          <w:t>Mediaite.</w:t>
        </w:r>
      </w:hyperlink>
    </w:p>
    <w:p>
      <w:pPr>
        <w:pStyle w:val="Normal133"/>
        <w:keepNext w:val="0"/>
        <w:spacing w:before="240" w:after="0" w:line="260" w:lineRule="atLeast"/>
        <w:ind w:left="0" w:right="0" w:firstLine="0"/>
        <w:jc w:val="both"/>
      </w:pPr>
      <w:hyperlink r:id="rId2531" w:history="1">
        <w:r>
          <w:rPr>
            <w:rFonts w:ascii="arial" w:eastAsia="arial" w:hAnsi="arial" w:cs="arial"/>
            <w:b w:val="0"/>
            <w:i/>
            <w:strike w:val="0"/>
            <w:color w:val="0077CC"/>
            <w:sz w:val="20"/>
            <w:u w:val="single"/>
            <w:vertAlign w:val="baseline"/>
          </w:rPr>
          <w:t>Link to the original story.</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3"/>
        <w:spacing w:line="60" w:lineRule="exact"/>
      </w:pPr>
      <w:r>
        <w:pict>
          <v:line id="_x0000_s1535" style="position:absolute;z-index:25212723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536" style="position:absolute;z-index:25212825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POLITICAL PARTIES (90%); US DEMOCRATIC PARTY (90%); US REPUBLICAN PARTY (90%); WEALTHY PEOPLE (89%); BLOGS &amp; MESSAGE BOARDS (78%); INTERVIEWS (78%); US CONGRESS (78%); NEGATIVE SOCIETAL NEWS (77%); ECONOMIC INEQUALITY (72%); NEGATIVE NEWS (67%); CHILD POVERTY (51%); TV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James Carville (%); Meet the Press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(62%)</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(62%); SIC4833 TELEVISION BROADCASTING STATIONS (62%); BLOGS &amp; MESSAGE BOARDS (78%)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(79%)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537"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2532"/>
          <w:headerReference w:type="default" r:id="rId2533"/>
          <w:footerReference w:type="even" r:id="rId2534"/>
          <w:footerReference w:type="default" r:id="rId2535"/>
          <w:headerReference w:type="first" r:id="rId2536"/>
          <w:footerReference w:type="first" r:id="rId2537"/>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2538" w:history="1">
        <w:r>
          <w:rPr>
            <w:rFonts w:ascii="arial" w:eastAsia="arial" w:hAnsi="arial" w:cs="arial"/>
            <w:b/>
            <w:i/>
            <w:strike w:val="0"/>
            <w:color w:val="0077CC"/>
            <w:sz w:val="28"/>
            <w:u w:val="single"/>
            <w:vertAlign w:val="baseline"/>
          </w:rPr>
          <w:t xml:space="preserve">STATEMENT FROM SENATOR </w:t>
        </w:r>
      </w:hyperlink>
      <w:hyperlink r:id="rId2539" w:history="1">
        <w:r>
          <w:rPr>
            <w:rFonts w:ascii="arial" w:eastAsia="arial" w:hAnsi="arial" w:cs="arial"/>
            <w:b/>
            <w:i/>
            <w:strike w:val="0"/>
            <w:color w:val="0077CC"/>
            <w:sz w:val="28"/>
            <w:u w:val="single"/>
            <w:vertAlign w:val="baseline"/>
          </w:rPr>
          <w:t>SANDERS</w:t>
        </w:r>
      </w:hyperlink>
      <w:hyperlink r:id="rId2540" w:history="1">
        <w:r>
          <w:rPr>
            <w:rFonts w:ascii="arial" w:eastAsia="arial" w:hAnsi="arial" w:cs="arial"/>
            <w:b/>
            <w:i/>
            <w:strike w:val="0"/>
            <w:color w:val="0077CC"/>
            <w:sz w:val="28"/>
            <w:u w:val="single"/>
            <w:vertAlign w:val="baseline"/>
          </w:rPr>
          <w:t xml:space="preserve"> ON THE DEATH OF YAHYA SINWAR SENATOR </w:t>
        </w:r>
      </w:hyperlink>
      <w:hyperlink r:id="rId2541" w:history="1">
        <w:r>
          <w:rPr>
            <w:rFonts w:ascii="arial" w:eastAsia="arial" w:hAnsi="arial" w:cs="arial"/>
            <w:b/>
            <w:i/>
            <w:strike w:val="0"/>
            <w:color w:val="0077CC"/>
            <w:sz w:val="28"/>
            <w:u w:val="single"/>
            <w:vertAlign w:val="baseline"/>
          </w:rPr>
          <w:t>BERNIE</w:t>
        </w:r>
      </w:hyperlink>
      <w:hyperlink r:id="rId2542" w:history="1">
        <w:r>
          <w:rPr>
            <w:rFonts w:ascii="arial" w:eastAsia="arial" w:hAnsi="arial" w:cs="arial"/>
            <w:b/>
            <w:i/>
            <w:strike w:val="0"/>
            <w:color w:val="0077CC"/>
            <w:sz w:val="28"/>
            <w:u w:val="single"/>
            <w:vertAlign w:val="baseline"/>
          </w:rPr>
          <w:t xml:space="preserve"> </w:t>
        </w:r>
      </w:hyperlink>
      <w:hyperlink r:id="rId2543" w:history="1">
        <w:r>
          <w:rPr>
            <w:rFonts w:ascii="arial" w:eastAsia="arial" w:hAnsi="arial" w:cs="arial"/>
            <w:b/>
            <w:i/>
            <w:strike w:val="0"/>
            <w:color w:val="0077CC"/>
            <w:sz w:val="28"/>
            <w:u w:val="single"/>
            <w:vertAlign w:val="baseline"/>
          </w:rPr>
          <w:t>SANDERS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2024 Thursday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38" style="position:absolute;z-index:25213030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on Thursday issued the following statement on the death of Yahya Sinwar, leader of Hamas: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leader Yahya Sinwar, a war criminal who masterminded the brutal October 7th terrorist attack that killed 1,200 innocent people and took 250 hostages, is now dead.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no justification for Prime Minister Netanyahu and his extremist government to continue their all-out war against the Palestinian people, which has killed 42,000 Palestinians and injured 100,000 two-thirds of whom are women, children, and the elderly.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justification for continuing to deny humanitarian aid to the many thousands of children in Gaza who are starving.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justification for continuing to destroy the housing, health care, and infrastructure of Gaza.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no justification for further delaying a hostage deal and a ceasefire.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absolutely no justification for continued U.S. support for Netanyahu's horrific policies, which are in clear violation of U.S. and international law.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Congress returns, the Senate will be voting on my Joint Resolutions of Disapproval to block offensive arms sales to Israel. We must end our complicity in this cruel and illegal war.</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39" style="position:absolute;z-index:252131328"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HAMAS (91%); DEATH &amp; DYING (90%); LEGISLATIVE BODIES (90%); NATIONAL SECURITY &amp; FOREIGN RELATIONS (90%); NEGATIVE NEWS (90%); TERRORIST ORGANIZATIONS (90%); GOVERNMENT BODIES &amp; OFFICES (78%); HOSTAGE TAKING (78%); CEASEFIRES (77%); HEADS OF STATE &amp; GOVERNMENT (77%); HUMANITARIAN AID (77%); INTERNATIONAL LAW (77%); INTERNATIONAL RELATIONS (77%); PRIME MINISTERS (77%); TERRORISM (77%); TERRORISM &amp; COUNTERTERRORISM (77%); TERRORIST ATTACKS (77%); WAR &amp; CONFLICT (77%); WAR CRIMES (72%)</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(93%)</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BENJAMIN NETANYAHU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(92%); ISRAEL (92%); STATE OF PALESTINE (92%); UNITED STATES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Pr>
        <w:pStyle w:val="Normal134"/>
      </w:pPr>
    </w:p>
    <w:p>
      <w:pPr>
        <w:pStyle w:val="Normal134"/>
        <w:ind w:left="200"/>
        <w:sectPr>
          <w:type w:val="continuous"/>
          <w:pgMar w:top="840" w:right="1000" w:bottom="840" w:left="1000" w:header="400" w:footer="400"/>
          <w:pgNumType w:fmt="decimal"/>
          <w:cols w:space="720"/>
        </w:sectPr>
      </w:pPr>
      <w:r>
        <w:br/>
      </w:r>
      <w:r>
        <w:pict>
          <v:line id="_x0000_s1540"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2544"/>
          <w:headerReference w:type="default" r:id="rId2545"/>
          <w:footerReference w:type="even" r:id="rId2546"/>
          <w:footerReference w:type="default" r:id="rId2547"/>
          <w:headerReference w:type="first" r:id="rId2548"/>
          <w:footerReference w:type="first" r:id="rId2549"/>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2550" w:history="1">
        <w:r>
          <w:rPr>
            <w:rFonts w:ascii="arial" w:eastAsia="arial" w:hAnsi="arial" w:cs="arial"/>
            <w:b/>
            <w:i/>
            <w:strike w:val="0"/>
            <w:color w:val="0077CC"/>
            <w:sz w:val="28"/>
            <w:u w:val="single"/>
            <w:vertAlign w:val="baseline"/>
          </w:rPr>
          <w:t xml:space="preserve">Scoop: </w:t>
        </w:r>
      </w:hyperlink>
      <w:hyperlink r:id="rId2551" w:history="1">
        <w:r>
          <w:rPr>
            <w:rFonts w:ascii="arial" w:eastAsia="arial" w:hAnsi="arial" w:cs="arial"/>
            <w:b/>
            <w:i/>
            <w:strike w:val="0"/>
            <w:color w:val="0077CC"/>
            <w:sz w:val="28"/>
            <w:u w:val="single"/>
            <w:vertAlign w:val="baseline"/>
          </w:rPr>
          <w:t>Bernie</w:t>
        </w:r>
      </w:hyperlink>
      <w:hyperlink r:id="rId2552" w:history="1">
        <w:r>
          <w:rPr>
            <w:rFonts w:ascii="arial" w:eastAsia="arial" w:hAnsi="arial" w:cs="arial"/>
            <w:b/>
            <w:i/>
            <w:strike w:val="0"/>
            <w:color w:val="0077CC"/>
            <w:sz w:val="28"/>
            <w:u w:val="single"/>
            <w:vertAlign w:val="baseline"/>
          </w:rPr>
          <w:t xml:space="preserve"> </w:t>
        </w:r>
      </w:hyperlink>
      <w:hyperlink r:id="rId2553" w:history="1">
        <w:r>
          <w:rPr>
            <w:rFonts w:ascii="arial" w:eastAsia="arial" w:hAnsi="arial" w:cs="arial"/>
            <w:b/>
            <w:i/>
            <w:strike w:val="0"/>
            <w:color w:val="0077CC"/>
            <w:sz w:val="28"/>
            <w:u w:val="single"/>
            <w:vertAlign w:val="baseline"/>
          </w:rPr>
          <w:t>Sanders</w:t>
        </w:r>
      </w:hyperlink>
      <w:hyperlink r:id="rId2554" w:history="1">
        <w:r>
          <w:rPr>
            <w:rFonts w:ascii="arial" w:eastAsia="arial" w:hAnsi="arial" w:cs="arial"/>
            <w:b/>
            <w:i/>
            <w:strike w:val="0"/>
            <w:color w:val="0077CC"/>
            <w:sz w:val="28"/>
            <w:u w:val="single"/>
            <w:vertAlign w:val="baseline"/>
          </w:rPr>
          <w:t xml:space="preserve"> probing Trump's purge of labor officials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7:53 PM EST</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Axios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Neukam</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41" style="position:absolute;z-index:252133376"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31st, 2025 ( </w:t>
      </w:r>
      <w:hyperlink r:id="rId2555"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 Delivered by  </w:t>
      </w:r>
      <w:hyperlink r:id="rId255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has launched an investigation into  </w:t>
      </w:r>
      <w:hyperlink r:id="rId2557" w:history="1">
        <w:r>
          <w:rPr>
            <w:rFonts w:ascii="arial" w:eastAsia="arial" w:hAnsi="arial" w:cs="arial"/>
            <w:b w:val="0"/>
            <w:i/>
            <w:strike w:val="0"/>
            <w:noProof w:val="0"/>
            <w:color w:val="0077CC"/>
            <w:position w:val="0"/>
            <w:sz w:val="20"/>
            <w:u w:val="single"/>
            <w:vertAlign w:val="baseline"/>
          </w:rPr>
          <w:t>President Trump's purge of numerous top federal labor officials, Axios has learned.</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it matters: The probe, which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opened this week, is one of the first signs of Democrats flexing oversight muscle against the new administration.</w:t>
      </w:r>
    </w:p>
    <w:p>
      <w:pPr>
        <w:pStyle w:val="Normal13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requested from leaders at the  </w:t>
      </w:r>
      <w:hyperlink r:id="rId2558" w:history="1">
        <w:r>
          <w:rPr>
            <w:rFonts w:ascii="arial" w:eastAsia="arial" w:hAnsi="arial" w:cs="arial"/>
            <w:b w:val="0"/>
            <w:i/>
            <w:strike w:val="0"/>
            <w:noProof w:val="0"/>
            <w:color w:val="0077CC"/>
            <w:position w:val="0"/>
            <w:sz w:val="20"/>
            <w:u w:val="single"/>
            <w:vertAlign w:val="baseline"/>
          </w:rPr>
          <w:t>National Labor Relations Board and Equal Employment Opportunity Commission any communications with the Trump transition team or administration, according to a letter obtained by Axios.</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after Trump this week took the unprecedented step of firing Democratic members on both boards - part of a  </w:t>
      </w:r>
      <w:hyperlink r:id="rId2559" w:history="1">
        <w:r>
          <w:rPr>
            <w:rFonts w:ascii="arial" w:eastAsia="arial" w:hAnsi="arial" w:cs="arial"/>
            <w:b w:val="0"/>
            <w:i/>
            <w:strike w:val="0"/>
            <w:noProof w:val="0"/>
            <w:color w:val="0077CC"/>
            <w:position w:val="0"/>
            <w:sz w:val="20"/>
            <w:u w:val="single"/>
            <w:vertAlign w:val="baseline"/>
          </w:rPr>
          <w:t>string of actions testing presidential power.</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firings have rendered both boards essentially inoperable, without enough members to carry out many of their responsibilities.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picture: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the top Democrat on the Senate Health, Education, Labor and Pensions Committee, called the firings "deeply concerning" and said some were "patently illegal."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firing of general counsels at the agencies is routine for new presidents, his termination of board members was highly unusual. Board members serve five-year terms, and can only be dismissed for cause.</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requested that the agencies provide all communications with the Trump camp related to the firings by Feb. 12.</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quick: Senate Democrats last year failed to confirm a Democratic member of the NLRB, which would have guaranteed the party's control over the board for the next two years.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has reached out to both the NLRB and EEOC for comment.</w:t>
      </w:r>
    </w:p>
    <w:p>
      <w:pPr>
        <w:pStyle w:val="Normal135"/>
        <w:keepNext w:val="0"/>
        <w:spacing w:before="240" w:after="0" w:line="260" w:lineRule="atLeast"/>
        <w:ind w:left="0" w:right="0" w:firstLine="0"/>
        <w:jc w:val="both"/>
      </w:pPr>
      <w:hyperlink r:id="rId2560" w:history="1">
        <w:r>
          <w:rPr>
            <w:rFonts w:ascii="arial" w:eastAsia="arial" w:hAnsi="arial" w:cs="arial"/>
            <w:b w:val="0"/>
            <w:i/>
            <w:strike w:val="0"/>
            <w:color w:val="0077CC"/>
            <w:sz w:val="20"/>
            <w:u w:val="single"/>
            <w:vertAlign w:val="baseline"/>
          </w:rPr>
          <w:t>Link to the original story.</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42" style="position:absolute;z-index:25213440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43" style="position:absolute;z-index:252135424"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10009544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POLITICAL PARTIES (90%); US DEMOCRATIC PARTY (90%); US FEDERAL GOVERNMENT (90%); INTERIM MANAGEMENT (78%); INVESTIGATIONS (78%); PUBLIC OFFICIALS (78%); TRUMP'S FIRST 100 DAYS (78%); LABOR DEPARTMENTS (77%); CIVIL RIGHTS (76%); DISMISSALS (76%); PRESIDENTIAL POWERS (73%); LABOR RELATIONS (72%); LAWYERS (52%)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EQUAL EMPLOYMENT OPPORTUNITY COMMISSION (56%); NATIONAL LABOR RELATIONS BOARD (56%)</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(52%)</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DONALD TRUMP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44"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2561"/>
          <w:headerReference w:type="default" r:id="rId2562"/>
          <w:footerReference w:type="even" r:id="rId2563"/>
          <w:footerReference w:type="default" r:id="rId2564"/>
          <w:headerReference w:type="first" r:id="rId2565"/>
          <w:footerReference w:type="first" r:id="rId2566"/>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2567" w:history="1">
        <w:r>
          <w:rPr>
            <w:rFonts w:ascii="arial" w:eastAsia="arial" w:hAnsi="arial" w:cs="arial"/>
            <w:b/>
            <w:i/>
            <w:strike w:val="0"/>
            <w:color w:val="0077CC"/>
            <w:sz w:val="28"/>
            <w:u w:val="single"/>
            <w:vertAlign w:val="baseline"/>
          </w:rPr>
          <w:t xml:space="preserve">'Never a Chance in Hell': Former </w:t>
        </w:r>
      </w:hyperlink>
      <w:hyperlink r:id="rId2568" w:history="1">
        <w:r>
          <w:rPr>
            <w:rFonts w:ascii="arial" w:eastAsia="arial" w:hAnsi="arial" w:cs="arial"/>
            <w:b/>
            <w:i/>
            <w:strike w:val="0"/>
            <w:color w:val="0077CC"/>
            <w:sz w:val="28"/>
            <w:u w:val="single"/>
            <w:vertAlign w:val="baseline"/>
          </w:rPr>
          <w:t>Bernie</w:t>
        </w:r>
      </w:hyperlink>
      <w:hyperlink r:id="rId2569" w:history="1">
        <w:r>
          <w:rPr>
            <w:rFonts w:ascii="arial" w:eastAsia="arial" w:hAnsi="arial" w:cs="arial"/>
            <w:b/>
            <w:i/>
            <w:strike w:val="0"/>
            <w:color w:val="0077CC"/>
            <w:sz w:val="28"/>
            <w:u w:val="single"/>
            <w:vertAlign w:val="baseline"/>
          </w:rPr>
          <w:t xml:space="preserve"> </w:t>
        </w:r>
      </w:hyperlink>
      <w:hyperlink r:id="rId2570" w:history="1">
        <w:r>
          <w:rPr>
            <w:rFonts w:ascii="arial" w:eastAsia="arial" w:hAnsi="arial" w:cs="arial"/>
            <w:b/>
            <w:i/>
            <w:strike w:val="0"/>
            <w:color w:val="0077CC"/>
            <w:sz w:val="28"/>
            <w:u w:val="single"/>
            <w:vertAlign w:val="baseline"/>
          </w:rPr>
          <w:t>Sanders</w:t>
        </w:r>
      </w:hyperlink>
      <w:hyperlink r:id="rId2571" w:history="1">
        <w:r>
          <w:rPr>
            <w:rFonts w:ascii="arial" w:eastAsia="arial" w:hAnsi="arial" w:cs="arial"/>
            <w:b/>
            <w:i/>
            <w:strike w:val="0"/>
            <w:color w:val="0077CC"/>
            <w:sz w:val="28"/>
            <w:u w:val="single"/>
            <w:vertAlign w:val="baseline"/>
          </w:rPr>
          <w:t xml:space="preserve"> Advisor Tells Dan Abrams Harris Stood Zero Chance Against Trump</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 12:43 AM EST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Mediaite </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Kipp Jones</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45" style="position:absolute;z-index:252137472" from="0,2pt" to="512pt,2pt" strokecolor="#009ddb" strokeweight="2pt">
            <v:stroke linestyle="single"/>
            <w10:wrap type="topAndBottom"/>
          </v:line>
        </w:pict>
      </w:r>
    </w:p>
    <w:p>
      <w:pPr>
        <w:pStyle w:val="Normal136"/>
      </w:pP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9th, 2024 ( </w:t>
      </w:r>
      <w:hyperlink r:id="rId257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57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advisor for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told NewsNation's Dan Abrams 'there was never a chance in hell' as she assessed Vice President Kamala Harris's chances of winning the 2024 election.</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Tezlyn Figaro joined  </w:t>
      </w:r>
      <w:hyperlink r:id="rId2574" w:history="1">
        <w:r>
          <w:rPr>
            <w:rFonts w:ascii="arial" w:eastAsia="arial" w:hAnsi="arial" w:cs="arial"/>
            <w:b w:val="0"/>
            <w:i/>
            <w:strike w:val="0"/>
            <w:noProof w:val="0"/>
            <w:color w:val="0077CC"/>
            <w:position w:val="0"/>
            <w:sz w:val="20"/>
            <w:u w:val="single"/>
            <w:vertAlign w:val="baseline"/>
          </w:rPr>
          <w:t>Abrams, Mediaite's founder, Friday night to discuss the 2024 election, which Donald Trump won handily after sweeping all seven battleground states and winning the popular vote.</w:t>
        </w:r>
      </w:hyperlink>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noted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2575" w:history="1">
        <w:r>
          <w:rPr>
            <w:rFonts w:ascii="arial" w:eastAsia="arial" w:hAnsi="arial" w:cs="arial"/>
            <w:b w:val="0"/>
            <w:i/>
            <w:strike w:val="0"/>
            <w:noProof w:val="0"/>
            <w:color w:val="0077CC"/>
            <w:position w:val="0"/>
            <w:sz w:val="20"/>
            <w:u w:val="single"/>
            <w:vertAlign w:val="baseline"/>
          </w:rPr>
          <w:t>had been critical of the Harris campaign in the days after Harris's defeat and asked her for a postmortem. Figaro shared some criticism of her former boss while explaining she felt</w:t>
        </w:r>
      </w:hyperlink>
      <w:r>
        <w:rPr>
          <w:rFonts w:ascii="arial" w:eastAsia="arial" w:hAnsi="arial" w:cs="arial"/>
          <w:b w:val="0"/>
          <w:i w:val="0"/>
          <w:strike w:val="0"/>
          <w:noProof w:val="0"/>
          <w:color w:val="000000"/>
          <w:position w:val="0"/>
          <w:sz w:val="20"/>
          <w:u w:val="none"/>
          <w:vertAlign w:val="baseline"/>
        </w:rPr>
        <w:t> </w:t>
      </w:r>
      <w:hyperlink r:id="rId2576" w:history="1">
        <w:r>
          <w:rPr>
            <w:rFonts w:ascii="arial" w:eastAsia="arial" w:hAnsi="arial" w:cs="arial"/>
            <w:b w:val="0"/>
            <w:i/>
            <w:strike w:val="0"/>
            <w:noProof w:val="0"/>
            <w:color w:val="0077CC"/>
            <w:position w:val="0"/>
            <w:sz w:val="20"/>
            <w:u w:val="single"/>
            <w:vertAlign w:val="baseline"/>
          </w:rPr>
          <w:t>Harris was at a disadvantage from the start of her 107-day campaign.</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let me just address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right out the gate,' Figaro said in response to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's excoriating Democrats for losing the election. 'The bottom line is, although what he said may be true,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never supported VP Harris.' Figaro added: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he's not in a position to really speak. He did not do that with Joe Biden. He immediately endorsed Joe Biden. He threw the progressive movement completely under the bus and said that Joe Biden would be the most progressive president in our recent history. So I don't appreciate his take because I think is disingenuous.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issue is there was never a chance in hell, and I'm just being very clear, never a chance in hell that VP Harris was going to have a shot at this. I said it Dan, in June, I said it in July, they're setting her up for a 100-day campaign. A woman of color in particularly, a 100-day campaign, was a disaster. Joe Biden should have got off the last two years. They should have had a primary and ran somebody for that seat. So there's a lot of finger-pointing that's going on, as it should be. But there's a list of things. But I won't take up too much of time.</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clip above  </w:t>
      </w:r>
      <w:hyperlink r:id="rId2577" w:history="1">
        <w:r>
          <w:rPr>
            <w:rFonts w:ascii="arial" w:eastAsia="arial" w:hAnsi="arial" w:cs="arial"/>
            <w:b w:val="0"/>
            <w:i/>
            <w:strike w:val="0"/>
            <w:noProof w:val="0"/>
            <w:color w:val="0077CC"/>
            <w:position w:val="0"/>
            <w:sz w:val="20"/>
            <w:u w:val="single"/>
            <w:vertAlign w:val="baseline"/>
          </w:rPr>
          <w:t>via NewsNation.The post</w:t>
        </w:r>
      </w:hyperlink>
    </w:p>
    <w:p>
      <w:pPr>
        <w:pStyle w:val="Normal136"/>
        <w:keepNext w:val="0"/>
        <w:spacing w:before="240" w:after="0" w:line="260" w:lineRule="atLeast"/>
        <w:ind w:left="0" w:right="0" w:firstLine="0"/>
        <w:jc w:val="both"/>
      </w:pPr>
      <w:hyperlink r:id="rId2578" w:history="1">
        <w:r>
          <w:rPr>
            <w:rFonts w:ascii="arial" w:eastAsia="arial" w:hAnsi="arial" w:cs="arial"/>
            <w:b w:val="0"/>
            <w:i/>
            <w:strike w:val="0"/>
            <w:color w:val="0077CC"/>
            <w:sz w:val="20"/>
            <w:u w:val="single"/>
            <w:vertAlign w:val="baseline"/>
          </w:rPr>
          <w:t xml:space="preserve">'Never a Chance in Hell': Former </w:t>
        </w:r>
      </w:hyperlink>
      <w:hyperlink r:id="rId2579" w:history="1">
        <w:r>
          <w:rPr>
            <w:rFonts w:ascii="arial" w:eastAsia="arial" w:hAnsi="arial" w:cs="arial"/>
            <w:b/>
            <w:i/>
            <w:strike w:val="0"/>
            <w:color w:val="0077CC"/>
            <w:sz w:val="20"/>
            <w:u w:val="single"/>
            <w:vertAlign w:val="baseline"/>
          </w:rPr>
          <w:t>Bernie</w:t>
        </w:r>
      </w:hyperlink>
      <w:hyperlink r:id="rId2580" w:history="1">
        <w:r>
          <w:rPr>
            <w:rFonts w:ascii="arial" w:eastAsia="arial" w:hAnsi="arial" w:cs="arial"/>
            <w:b w:val="0"/>
            <w:i/>
            <w:strike w:val="0"/>
            <w:color w:val="0077CC"/>
            <w:sz w:val="20"/>
            <w:u w:val="single"/>
            <w:vertAlign w:val="baseline"/>
          </w:rPr>
          <w:t xml:space="preserve"> </w:t>
        </w:r>
      </w:hyperlink>
      <w:hyperlink r:id="rId2581" w:history="1">
        <w:r>
          <w:rPr>
            <w:rFonts w:ascii="arial" w:eastAsia="arial" w:hAnsi="arial" w:cs="arial"/>
            <w:b/>
            <w:i/>
            <w:strike w:val="0"/>
            <w:color w:val="0077CC"/>
            <w:sz w:val="20"/>
            <w:u w:val="single"/>
            <w:vertAlign w:val="baseline"/>
          </w:rPr>
          <w:t>Sanders</w:t>
        </w:r>
      </w:hyperlink>
      <w:hyperlink r:id="rId2582" w:history="1">
        <w:r>
          <w:rPr>
            <w:rFonts w:ascii="arial" w:eastAsia="arial" w:hAnsi="arial" w:cs="arial"/>
            <w:b w:val="0"/>
            <w:i/>
            <w:strike w:val="0"/>
            <w:color w:val="0077CC"/>
            <w:sz w:val="20"/>
            <w:u w:val="single"/>
            <w:vertAlign w:val="baseline"/>
          </w:rPr>
          <w:t xml:space="preserve"> Advisor Tells Dan Abrams Harris Stood Zero Chance Against Trump first appeared on</w:t>
        </w:r>
      </w:hyperlink>
      <w:r>
        <w:rPr>
          <w:rFonts w:ascii="arial" w:eastAsia="arial" w:hAnsi="arial" w:cs="arial"/>
          <w:b w:val="0"/>
          <w:i w:val="0"/>
          <w:strike w:val="0"/>
          <w:noProof w:val="0"/>
          <w:color w:val="000000"/>
          <w:position w:val="0"/>
          <w:sz w:val="20"/>
          <w:u w:val="none"/>
          <w:vertAlign w:val="baseline"/>
        </w:rPr>
        <w:t> </w:t>
      </w:r>
      <w:hyperlink r:id="rId2583" w:history="1">
        <w:r>
          <w:rPr>
            <w:rFonts w:ascii="arial" w:eastAsia="arial" w:hAnsi="arial" w:cs="arial"/>
            <w:b w:val="0"/>
            <w:i/>
            <w:strike w:val="0"/>
            <w:noProof w:val="0"/>
            <w:color w:val="0077CC"/>
            <w:position w:val="0"/>
            <w:sz w:val="20"/>
            <w:u w:val="single"/>
            <w:vertAlign w:val="baseline"/>
          </w:rPr>
          <w:t>Mediaite.</w:t>
        </w:r>
      </w:hyperlink>
    </w:p>
    <w:p>
      <w:pPr>
        <w:pStyle w:val="Normal136"/>
        <w:keepNext w:val="0"/>
        <w:spacing w:before="240" w:after="0" w:line="260" w:lineRule="atLeast"/>
        <w:ind w:left="0" w:right="0" w:firstLine="0"/>
        <w:jc w:val="both"/>
      </w:pPr>
      <w:hyperlink r:id="rId2584" w:history="1">
        <w:r>
          <w:rPr>
            <w:rFonts w:ascii="arial" w:eastAsia="arial" w:hAnsi="arial" w:cs="arial"/>
            <w:b w:val="0"/>
            <w:i/>
            <w:strike w:val="0"/>
            <w:color w:val="0077CC"/>
            <w:sz w:val="20"/>
            <w:u w:val="single"/>
            <w:vertAlign w:val="baseline"/>
          </w:rPr>
          <w:t>Link to the original story.</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6"/>
        <w:spacing w:line="60" w:lineRule="exact"/>
      </w:pPr>
      <w:r>
        <w:pict>
          <v:line id="_x0000_s1546" style="position:absolute;z-index:252138496"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47" style="position:absolute;z-index:252139520"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BLOGS &amp; MESSAGE BOARDS (78%); POPULAR VOTE (78%); TV (%); 2024 Election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Dan Abrams (%); Donald Trump (%); Kamala Harris (%); Tezlyn Figaro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DONALD TRUMP (92%); JOE BIDEN (92%); KAMALA HARRIS (92%)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Pr>
        <w:pStyle w:val="Normal136"/>
      </w:pPr>
    </w:p>
    <w:p>
      <w:pPr>
        <w:pStyle w:val="Normal136"/>
        <w:ind w:left="200"/>
        <w:sectPr>
          <w:type w:val="continuous"/>
          <w:pgMar w:top="840" w:right="1000" w:bottom="840" w:left="1000" w:header="400" w:footer="400"/>
          <w:pgNumType w:fmt="decimal"/>
          <w:cols w:space="720"/>
        </w:sectPr>
      </w:pPr>
      <w:r>
        <w:br/>
      </w:r>
      <w:r>
        <w:pict>
          <v:line id="_x0000_s154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 xml:space="preserve">Sen. </w:t>
        </w:r>
      </w:hyperlink>
      <w:hyperlink r:id="rId2592" w:history="1">
        <w:r>
          <w:rPr>
            <w:rFonts w:ascii="arial" w:eastAsia="arial" w:hAnsi="arial" w:cs="arial"/>
            <w:b/>
            <w:i/>
            <w:strike w:val="0"/>
            <w:color w:val="0077CC"/>
            <w:sz w:val="28"/>
            <w:u w:val="single"/>
            <w:vertAlign w:val="baseline"/>
          </w:rPr>
          <w:t>Bernie</w:t>
        </w:r>
      </w:hyperlink>
      <w:hyperlink r:id="rId2593" w:history="1">
        <w:r>
          <w:rPr>
            <w:rFonts w:ascii="arial" w:eastAsia="arial" w:hAnsi="arial" w:cs="arial"/>
            <w:b/>
            <w:i/>
            <w:strike w:val="0"/>
            <w:color w:val="0077CC"/>
            <w:sz w:val="28"/>
            <w:u w:val="single"/>
            <w:vertAlign w:val="baseline"/>
          </w:rPr>
          <w:t xml:space="preserve"> </w:t>
        </w:r>
      </w:hyperlink>
      <w:hyperlink r:id="rId2594" w:history="1">
        <w:r>
          <w:rPr>
            <w:rFonts w:ascii="arial" w:eastAsia="arial" w:hAnsi="arial" w:cs="arial"/>
            <w:b/>
            <w:i/>
            <w:strike w:val="0"/>
            <w:color w:val="0077CC"/>
            <w:sz w:val="28"/>
            <w:u w:val="single"/>
            <w:vertAlign w:val="baseline"/>
          </w:rPr>
          <w:t>Sanders</w:t>
        </w:r>
      </w:hyperlink>
      <w:hyperlink r:id="rId2595" w:history="1">
        <w:r>
          <w:rPr>
            <w:rFonts w:ascii="arial" w:eastAsia="arial" w:hAnsi="arial" w:cs="arial"/>
            <w:b/>
            <w:i/>
            <w:strike w:val="0"/>
            <w:color w:val="0077CC"/>
            <w:sz w:val="28"/>
            <w:u w:val="single"/>
            <w:vertAlign w:val="baseline"/>
          </w:rPr>
          <w:t xml:space="preserve"> on Harris' economic plan, Israel-Hamas war</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2024 9:50 AM EST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Gannett Media Corp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49" style="position:absolute;z-index:2521415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 We caught up with 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of Vermont who is in the Windy City for the Democratic National Convention. Four days of events are underway, leading up to Vice President Kamala Harris' acceptance speech for the Democratic presidential nomination on Thursday.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takeaways:</w:t>
      </w:r>
    </w:p>
    <w:p>
      <w:pPr>
        <w:pStyle w:val="Normal137"/>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on Kamala Harris’ economic plan</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unveiled a plan last week which includes plans to ease rent increases, </w:t>
      </w:r>
      <w:hyperlink r:id="rId2596" w:history="1">
        <w:r>
          <w:rPr>
            <w:rFonts w:ascii="arial" w:eastAsia="arial" w:hAnsi="arial" w:cs="arial"/>
            <w:b w:val="0"/>
            <w:i/>
            <w:strike w:val="0"/>
            <w:noProof w:val="0"/>
            <w:color w:val="0077CC"/>
            <w:position w:val="0"/>
            <w:sz w:val="20"/>
            <w:u w:val="single"/>
            <w:vertAlign w:val="baseline"/>
          </w:rPr>
          <w:t>cap prescription drug prices</w:t>
        </w:r>
      </w:hyperlink>
      <w:r>
        <w:rPr>
          <w:rFonts w:ascii="arial" w:eastAsia="arial" w:hAnsi="arial" w:cs="arial"/>
          <w:b w:val="0"/>
          <w:i w:val="0"/>
          <w:strike w:val="0"/>
          <w:noProof w:val="0"/>
          <w:color w:val="000000"/>
          <w:position w:val="0"/>
          <w:sz w:val="20"/>
          <w:u w:val="none"/>
          <w:vertAlign w:val="baseline"/>
        </w:rPr>
        <w:t xml:space="preserve"> for everyone, boost first-time homebuyers, </w:t>
      </w:r>
      <w:hyperlink r:id="rId2597" w:history="1">
        <w:r>
          <w:rPr>
            <w:rFonts w:ascii="arial" w:eastAsia="arial" w:hAnsi="arial" w:cs="arial"/>
            <w:b w:val="0"/>
            <w:i/>
            <w:strike w:val="0"/>
            <w:noProof w:val="0"/>
            <w:color w:val="0077CC"/>
            <w:position w:val="0"/>
            <w:sz w:val="20"/>
            <w:u w:val="single"/>
            <w:vertAlign w:val="baseline"/>
          </w:rPr>
          <w:t>end grocery price gouging</w:t>
        </w:r>
      </w:hyperlink>
      <w:r>
        <w:rPr>
          <w:rFonts w:ascii="arial" w:eastAsia="arial" w:hAnsi="arial" w:cs="arial"/>
          <w:b w:val="0"/>
          <w:i w:val="0"/>
          <w:strike w:val="0"/>
          <w:noProof w:val="0"/>
          <w:color w:val="000000"/>
          <w:position w:val="0"/>
          <w:sz w:val="20"/>
          <w:u w:val="none"/>
          <w:vertAlign w:val="baseline"/>
        </w:rPr>
        <w:t xml:space="preserve"> and bolster the child tax credit.</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he was "impressed" and would like to see the details fleshed out soon.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still have a long way to go, but I think it's an excellent start,” he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announced this month that Medicare had negotiated discounts with pharmaceutical companies on 10 drugs prescribed to treat blood clots, cancer, heart disease and diabetes. Consumers will get a break on the medications' list prices beginning in 2026.</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the day will come soon under a President Harris, where we're not going to pay any more than other countries, which means lowering prescription drug costs in half,” he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plan to build 3 million housing units is an important addition to solve the house shortage crisis, he said. </w:t>
      </w:r>
    </w:p>
    <w:p>
      <w:pPr>
        <w:pStyle w:val="Normal137"/>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on Israel-Hamas war and U.S. 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been a staunch supporter of what Biden and Harris have done on domestic issues, on this issue, “I think the president is wrong,” he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a right to defend itself against this horrible Hamas terrorist attack, but it did not have the right to go to war against the entire Palestinian people,” he said. “And now creating a situation where tens and tens of thousands of children face starvation because Israel is not letting humanitarian aid come through.”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we should not be giving another nickel to (Israeli Prime Minister Benjamin) Netanyahu's right-wing extremist government,” he said.</w:t>
      </w:r>
    </w:p>
    <w:p>
      <w:pPr>
        <w:pStyle w:val="Normal137"/>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on progressive members of the Democratic primaries losing</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Reps. </w:t>
      </w:r>
      <w:hyperlink r:id="rId2598" w:history="1">
        <w:r>
          <w:rPr>
            <w:rFonts w:ascii="arial" w:eastAsia="arial" w:hAnsi="arial" w:cs="arial"/>
            <w:b w:val="0"/>
            <w:i/>
            <w:strike w:val="0"/>
            <w:noProof w:val="0"/>
            <w:color w:val="0077CC"/>
            <w:position w:val="0"/>
            <w:sz w:val="20"/>
            <w:u w:val="single"/>
            <w:vertAlign w:val="baseline"/>
          </w:rPr>
          <w:t>Jamaal Bowman, D-New York,</w:t>
        </w:r>
      </w:hyperlink>
      <w:r>
        <w:rPr>
          <w:rFonts w:ascii="arial" w:eastAsia="arial" w:hAnsi="arial" w:cs="arial"/>
          <w:b w:val="0"/>
          <w:i w:val="0"/>
          <w:strike w:val="0"/>
          <w:noProof w:val="0"/>
          <w:color w:val="000000"/>
          <w:position w:val="0"/>
          <w:sz w:val="20"/>
          <w:u w:val="none"/>
          <w:vertAlign w:val="baseline"/>
        </w:rPr>
        <w:t xml:space="preserve"> and </w:t>
      </w:r>
      <w:hyperlink r:id="rId2599" w:history="1">
        <w:r>
          <w:rPr>
            <w:rFonts w:ascii="arial" w:eastAsia="arial" w:hAnsi="arial" w:cs="arial"/>
            <w:b w:val="0"/>
            <w:i/>
            <w:strike w:val="0"/>
            <w:noProof w:val="0"/>
            <w:color w:val="0077CC"/>
            <w:position w:val="0"/>
            <w:sz w:val="20"/>
            <w:u w:val="single"/>
            <w:vertAlign w:val="baseline"/>
          </w:rPr>
          <w:t>Cori Bush, D-Missouri,</w:t>
        </w:r>
      </w:hyperlink>
      <w:r>
        <w:rPr>
          <w:rFonts w:ascii="arial" w:eastAsia="arial" w:hAnsi="arial" w:cs="arial"/>
          <w:b w:val="0"/>
          <w:i w:val="0"/>
          <w:strike w:val="0"/>
          <w:noProof w:val="0"/>
          <w:color w:val="000000"/>
          <w:position w:val="0"/>
          <w:sz w:val="20"/>
          <w:u w:val="none"/>
          <w:vertAlign w:val="baseline"/>
        </w:rPr>
        <w:t xml:space="preserve"> all members of the informal group of House lawmakers known as the "Squad," were booted by more moderate Democrats.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been vocal critics of the Israel’s war in Gaza. Pro-Israel PACs have been credited with some of those losses.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progressive wing of the party was weakening,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pointed to Rep. Ilhan Omar, D-Minnesota, who defeated a primary challenger.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campaign finance system today which is corrupt,” he said, blaming the defeats of Bush and Bowman on super PACs.  ”And that is not, to me, what democracy is about.”</w:t>
      </w:r>
    </w:p>
    <w:p>
      <w:pPr>
        <w:pStyle w:val="Normal13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2600" w:history="1">
        <w:r>
          <w:rPr>
            <w:rFonts w:ascii="arial" w:eastAsia="arial" w:hAnsi="arial" w:cs="arial"/>
            <w:b w:val="0"/>
            <w:i/>
            <w:strike w:val="0"/>
            <w:noProof w:val="0"/>
            <w:color w:val="0077CC"/>
            <w:position w:val="0"/>
            <w:sz w:val="20"/>
            <w:u w:val="single"/>
            <w:vertAlign w:val="baseline"/>
          </w:rPr>
          <w:t xml:space="preserve">Sen. </w:t>
        </w:r>
      </w:hyperlink>
      <w:hyperlink r:id="rId2601" w:history="1">
        <w:r>
          <w:rPr>
            <w:rFonts w:ascii="arial" w:eastAsia="arial" w:hAnsi="arial" w:cs="arial"/>
            <w:b/>
            <w:i/>
            <w:strike w:val="0"/>
            <w:noProof w:val="0"/>
            <w:color w:val="0077CC"/>
            <w:position w:val="0"/>
            <w:sz w:val="20"/>
            <w:u w:val="single"/>
            <w:vertAlign w:val="baseline"/>
          </w:rPr>
          <w:t>Bernie</w:t>
        </w:r>
      </w:hyperlink>
      <w:hyperlink r:id="rId2602" w:history="1">
        <w:r>
          <w:rPr>
            <w:rFonts w:ascii="arial" w:eastAsia="arial" w:hAnsi="arial" w:cs="arial"/>
            <w:b w:val="0"/>
            <w:i/>
            <w:strike w:val="0"/>
            <w:noProof w:val="0"/>
            <w:color w:val="0077CC"/>
            <w:position w:val="0"/>
            <w:sz w:val="20"/>
            <w:u w:val="single"/>
            <w:vertAlign w:val="baseline"/>
          </w:rPr>
          <w:t xml:space="preserve"> </w:t>
        </w:r>
      </w:hyperlink>
      <w:hyperlink r:id="rId2603" w:history="1">
        <w:r>
          <w:rPr>
            <w:rFonts w:ascii="arial" w:eastAsia="arial" w:hAnsi="arial" w:cs="arial"/>
            <w:b/>
            <w:i/>
            <w:strike w:val="0"/>
            <w:noProof w:val="0"/>
            <w:color w:val="0077CC"/>
            <w:position w:val="0"/>
            <w:sz w:val="20"/>
            <w:u w:val="single"/>
            <w:vertAlign w:val="baseline"/>
          </w:rPr>
          <w:t>Sanders</w:t>
        </w:r>
      </w:hyperlink>
      <w:hyperlink r:id="rId2604" w:history="1">
        <w:r>
          <w:rPr>
            <w:rFonts w:ascii="arial" w:eastAsia="arial" w:hAnsi="arial" w:cs="arial"/>
            <w:b w:val="0"/>
            <w:i/>
            <w:strike w:val="0"/>
            <w:noProof w:val="0"/>
            <w:color w:val="0077CC"/>
            <w:position w:val="0"/>
            <w:sz w:val="20"/>
            <w:u w:val="single"/>
            <w:vertAlign w:val="baseline"/>
          </w:rPr>
          <w:t xml:space="preserve"> on Harris' economic plan, Israel-Hamas war</w:t>
        </w:r>
      </w:hyperlink>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50" style="position:absolute;z-index:252142592"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2023 GAZA-ISRAEL CONFLICT (90%); DRUG PRICES (90%); HAMAS (90%); POLITICAL PARTY CONVENTIONS (90%); PRICES (90%); US CONGRESS (90%); US DEMOCRATIC PARTY (90%); ISRAELI-PALESTINIAN CONFLICTS (89%); NATIONAL SECURITY &amp; FOREIGN RELATIONS (89%); TERRORIST ORGANIZATIONS (89%); US DEMOCRATIC NATIONAL CONVENTIONS (89%); CAMPAIGNS &amp; ELECTIONS (78%); CONFERENCES &amp; CONVENTIONS (78%); DEMOCRACIES (78%); GOVERNMENT BODIES &amp; OFFICES (78%); HEADS OF STATE &amp; GOVERNMENT (78%); LEGISLATIVE BODIES (78%); POLITICAL PARTIES (78%); TYPES OF GOVERNMENT (78%); CONSUMERS (77%); HUMANITARIAN AID (77%); US PRESIDENTIAL CANDIDATES 2008 (77%); US PRESIDENTIAL CANDIDATES 2012 (77%); US PRESIDENTIAL ELECTIONS (77%); DISEASES &amp; DISORDERS (76%); HEALTH CARE COSTS (76%); CAMPAIGN FINANCE (73%); FAR RIGHT POLITICS (73%); MEDICARE (73%); POLITICAL EXTREMISM (73%); PRIMARY ELECTIONS (73%); TERRORISM (72%); TERRORIST ATTACKS (72%); CANCER (71%); UNFAIR PRICING (71%); TAX LAW (70%); DIABETES (68%); STARVATION (68%); HOUSING SHORTAGES (65%); SHORTAGES (65%); INTERNATIONAL ASSISTANCE (64%); TERRORISM &amp; COUNTERTERRORISM (63%); PRIME MINISTERS (61%); TAX CREDITS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(84%)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DRUG PRICES (90%); PRESCRIPTION DRUGS (90%); PHARMACEUTICALS &amp; BIOTECHNOLOGY (78%); HEALTH CARE COSTS (76%); PERSONAL FINANCE (76%); PHARMACEUTICALS INDUSTRY (76%); PHARMACY BENEFITS (76%); RESIDENTIAL PROPERTY (75%); MEDICARE (73%); ANTICOAGULANTS (71%); PHARMACEUTICAL PREPARATION MFG (71%); RENTAL PROPERTY (71%); UNFAIR PRICING (71%); HOUSING SHORTAGES (65%)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JOE BIDEN (89%); CORI BUSH (79%); JAMAAL BOWMAN (79%); ILHAN OMAR (78%)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(59%); NEW YORK, USA (92%); ILLINOIS, USA (79%); ISRAEL (96%); UNITED STATES (95%); ASIA (92%); STATE OF PALESTINE (92%); WESTERN ASIA (79%); Illinois, Vermont, New York &amp; Missouri; United States &amp; Israel; Americas, Northern America; Asia, Western Asia</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2024</w:t>
      </w:r>
    </w:p>
    <w:p>
      <w:pPr>
        <w:pStyle w:val="Normal137"/>
      </w:pPr>
    </w:p>
    <w:p>
      <w:pPr>
        <w:pStyle w:val="Normal137"/>
        <w:ind w:left="200"/>
        <w:sectPr>
          <w:type w:val="continuous"/>
          <w:pgMar w:top="840" w:right="1000" w:bottom="840" w:left="1000" w:header="400" w:footer="400"/>
          <w:pgNumType w:fmt="decimal"/>
          <w:cols w:space="720"/>
        </w:sectPr>
      </w:pPr>
      <w:r>
        <w:br/>
      </w:r>
      <w:r>
        <w:pict>
          <v:line id="_x0000_s1551"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2605"/>
          <w:headerReference w:type="default" r:id="rId2606"/>
          <w:footerReference w:type="even" r:id="rId2607"/>
          <w:footerReference w:type="default" r:id="rId2608"/>
          <w:headerReference w:type="first" r:id="rId2609"/>
          <w:footerReference w:type="first" r:id="rId2610"/>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2611" w:history="1">
        <w:r>
          <w:rPr>
            <w:rFonts w:ascii="arial" w:eastAsia="arial" w:hAnsi="arial" w:cs="arial"/>
            <w:b/>
            <w:i/>
            <w:strike w:val="0"/>
            <w:color w:val="0077CC"/>
            <w:sz w:val="28"/>
            <w:u w:val="single"/>
            <w:vertAlign w:val="baseline"/>
          </w:rPr>
          <w:t>Bernie</w:t>
        </w:r>
      </w:hyperlink>
      <w:hyperlink r:id="rId2612" w:history="1">
        <w:r>
          <w:rPr>
            <w:rFonts w:ascii="arial" w:eastAsia="arial" w:hAnsi="arial" w:cs="arial"/>
            <w:b/>
            <w:i/>
            <w:strike w:val="0"/>
            <w:color w:val="0077CC"/>
            <w:sz w:val="28"/>
            <w:u w:val="single"/>
            <w:vertAlign w:val="baseline"/>
          </w:rPr>
          <w:t xml:space="preserve"> </w:t>
        </w:r>
      </w:hyperlink>
      <w:hyperlink r:id="rId2613" w:history="1">
        <w:r>
          <w:rPr>
            <w:rFonts w:ascii="arial" w:eastAsia="arial" w:hAnsi="arial" w:cs="arial"/>
            <w:b/>
            <w:i/>
            <w:strike w:val="0"/>
            <w:color w:val="0077CC"/>
            <w:sz w:val="28"/>
            <w:u w:val="single"/>
            <w:vertAlign w:val="baseline"/>
          </w:rPr>
          <w:t>Sanders</w:t>
        </w:r>
      </w:hyperlink>
      <w:hyperlink r:id="rId2614" w:history="1">
        <w:r>
          <w:rPr>
            <w:rFonts w:ascii="arial" w:eastAsia="arial" w:hAnsi="arial" w:cs="arial"/>
            <w:b/>
            <w:i/>
            <w:strike w:val="0"/>
            <w:color w:val="0077CC"/>
            <w:sz w:val="28"/>
            <w:u w:val="single"/>
            <w:vertAlign w:val="baseline"/>
          </w:rPr>
          <w:t xml:space="preserve"> Rips Trump In Fiery Takedown: Only a 'Coward' Sues Media For Reporting 'Things You Don't Like'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3:34 PM EST</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52" style="position:absolute;z-index:252144640"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21st, 2025 ( </w:t>
      </w:r>
      <w:hyperlink r:id="rId2615"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6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hit the road this week with rallies in the southwest, including one in Tempe, Arizona, on Thursday during which he called President Donald Trump a 'coward' for suing media outlets he doesn't like.</w:t>
      </w:r>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began by praising the founders, who he said 'understood that in our constitution and in our government, you had to have a separation of powers so that no one person had it 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in a not-so-subtle swipe at Trump, 'And they created an executive branch, a legislative branch, and a judiciary. And every day, Trump is trying to take power away from the Congress. He is trying to take power away from the judiciary.'</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'Unbelievably, when a court makes a decision, you can agree with it, you can disagree with it. Most of us thought that Citizens United decision was a horrible decision. Most of us thought that the decision to override Roe v. Wade was a terrible decision. But in our form of government, you don't impeach judges for writing a decision you disagree with,' hammering Trump's call to impeach the judge who ruled against his  </w:t>
      </w:r>
      <w:hyperlink r:id="rId2617" w:history="1">
        <w:r>
          <w:rPr>
            <w:rFonts w:ascii="arial" w:eastAsia="arial" w:hAnsi="arial" w:cs="arial"/>
            <w:b w:val="0"/>
            <w:i/>
            <w:strike w:val="0"/>
            <w:noProof w:val="0"/>
            <w:color w:val="0077CC"/>
            <w:position w:val="0"/>
            <w:sz w:val="20"/>
            <w:u w:val="single"/>
            <w:vertAlign w:val="baseline"/>
          </w:rPr>
          <w:t xml:space="preserve">deportations to El Salvador. </w:t>
        </w:r>
      </w:hyperlink>
      <w:hyperlink r:id="rId2618" w:history="1">
        <w:r>
          <w:rPr>
            <w:rFonts w:ascii="arial" w:eastAsia="arial" w:hAnsi="arial" w:cs="arial"/>
            <w:b/>
            <w:i/>
            <w:strike w:val="0"/>
            <w:noProof w:val="0"/>
            <w:color w:val="0077CC"/>
            <w:position w:val="0"/>
            <w:sz w:val="20"/>
            <w:u w:val="single"/>
            <w:vertAlign w:val="baseline"/>
          </w:rPr>
          <w:t>Sanders</w:t>
        </w:r>
      </w:hyperlink>
      <w:hyperlink r:id="rId2619" w:history="1">
        <w:r>
          <w:rPr>
            <w:rFonts w:ascii="arial" w:eastAsia="arial" w:hAnsi="arial" w:cs="arial"/>
            <w:b w:val="0"/>
            <w:i/>
            <w:strike w:val="0"/>
            <w:noProof w:val="0"/>
            <w:color w:val="0077CC"/>
            <w:position w:val="0"/>
            <w:sz w:val="20"/>
            <w:u w:val="single"/>
            <w:vertAlign w:val="baseline"/>
          </w:rPr>
          <w:t xml:space="preserve"> added:</w:t>
        </w:r>
      </w:hyperlink>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form of government, unless you are a coward, you don't </w:t>
      </w:r>
      <w:hyperlink r:id="rId2620" w:history="1">
        <w:r>
          <w:rPr>
            <w:rFonts w:ascii="arial" w:eastAsia="arial" w:hAnsi="arial" w:cs="arial"/>
            <w:b w:val="0"/>
            <w:i/>
            <w:strike w:val="0"/>
            <w:noProof w:val="0"/>
            <w:color w:val="0077CC"/>
            <w:position w:val="0"/>
            <w:sz w:val="20"/>
            <w:u w:val="single"/>
            <w:vertAlign w:val="baseline"/>
          </w:rPr>
          <w:t>sue the media because they report on things you don't like. You don't sue the Des Moines Register because they did a poll whose results you don't like. In a democratic society, we understand that criticism and debate is what makes this country great.</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unless you are a coward like Trump is, you welcome that debate and that discussion. But it's not just oligarchy that we are going to fight, it's not just authoritarianism that we're going to fight. We will not accept a society today in which we have massive income and wealth inequalities where the very rich have never done better while working families are struggling to put food on the table. And we're not, you know, I know we're in a hockey rink and you got guys playing defense, but they also play offense. And our offense is to remind us all, and every person in this country, we are the wealthiest nation in the history of this world.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clip above via MSNBC.</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621" w:history="1">
        <w:r>
          <w:rPr>
            <w:rFonts w:ascii="arial" w:eastAsia="arial" w:hAnsi="arial" w:cs="arial"/>
            <w:b/>
            <w:i/>
            <w:strike w:val="0"/>
            <w:noProof w:val="0"/>
            <w:color w:val="0077CC"/>
            <w:position w:val="0"/>
            <w:sz w:val="20"/>
            <w:u w:val="single"/>
            <w:vertAlign w:val="baseline"/>
          </w:rPr>
          <w:t>Bernie</w:t>
        </w:r>
      </w:hyperlink>
      <w:hyperlink r:id="rId2622" w:history="1">
        <w:r>
          <w:rPr>
            <w:rFonts w:ascii="arial" w:eastAsia="arial" w:hAnsi="arial" w:cs="arial"/>
            <w:b w:val="0"/>
            <w:i/>
            <w:strike w:val="0"/>
            <w:noProof w:val="0"/>
            <w:color w:val="0077CC"/>
            <w:position w:val="0"/>
            <w:sz w:val="20"/>
            <w:u w:val="single"/>
            <w:vertAlign w:val="baseline"/>
          </w:rPr>
          <w:t xml:space="preserve"> </w:t>
        </w:r>
      </w:hyperlink>
      <w:hyperlink r:id="rId2623" w:history="1">
        <w:r>
          <w:rPr>
            <w:rFonts w:ascii="arial" w:eastAsia="arial" w:hAnsi="arial" w:cs="arial"/>
            <w:b/>
            <w:i/>
            <w:strike w:val="0"/>
            <w:noProof w:val="0"/>
            <w:color w:val="0077CC"/>
            <w:position w:val="0"/>
            <w:sz w:val="20"/>
            <w:u w:val="single"/>
            <w:vertAlign w:val="baseline"/>
          </w:rPr>
          <w:t>Sanders</w:t>
        </w:r>
      </w:hyperlink>
      <w:hyperlink r:id="rId2624" w:history="1">
        <w:r>
          <w:rPr>
            <w:rFonts w:ascii="arial" w:eastAsia="arial" w:hAnsi="arial" w:cs="arial"/>
            <w:b w:val="0"/>
            <w:i/>
            <w:strike w:val="0"/>
            <w:noProof w:val="0"/>
            <w:color w:val="0077CC"/>
            <w:position w:val="0"/>
            <w:sz w:val="20"/>
            <w:u w:val="single"/>
            <w:vertAlign w:val="baseline"/>
          </w:rPr>
          <w:t xml:space="preserve"> Rips Trump In Fiery Takedown: Only a 'Coward' Sues Media For Reporting 'Things You Don't Like' first appeared on</w:t>
        </w:r>
      </w:hyperlink>
      <w:r>
        <w:rPr>
          <w:rFonts w:ascii="arial" w:eastAsia="arial" w:hAnsi="arial" w:cs="arial"/>
          <w:b w:val="0"/>
          <w:i w:val="0"/>
          <w:strike w:val="0"/>
          <w:noProof w:val="0"/>
          <w:color w:val="000000"/>
          <w:position w:val="0"/>
          <w:sz w:val="20"/>
          <w:u w:val="none"/>
          <w:vertAlign w:val="baseline"/>
        </w:rPr>
        <w:t> </w:t>
      </w:r>
      <w:hyperlink r:id="rId2625" w:history="1">
        <w:r>
          <w:rPr>
            <w:rFonts w:ascii="arial" w:eastAsia="arial" w:hAnsi="arial" w:cs="arial"/>
            <w:b w:val="0"/>
            <w:i/>
            <w:strike w:val="0"/>
            <w:noProof w:val="0"/>
            <w:color w:val="0077CC"/>
            <w:position w:val="0"/>
            <w:sz w:val="20"/>
            <w:u w:val="single"/>
            <w:vertAlign w:val="baseline"/>
          </w:rPr>
          <w:t>Mediaite.</w:t>
        </w:r>
      </w:hyperlink>
    </w:p>
    <w:p>
      <w:pPr>
        <w:pStyle w:val="Normal138"/>
        <w:keepNext w:val="0"/>
        <w:spacing w:before="240" w:after="0" w:line="260" w:lineRule="atLeast"/>
        <w:ind w:left="0" w:right="0" w:firstLine="0"/>
        <w:jc w:val="both"/>
      </w:pPr>
      <w:hyperlink r:id="rId2626" w:history="1">
        <w:r>
          <w:rPr>
            <w:rFonts w:ascii="arial" w:eastAsia="arial" w:hAnsi="arial" w:cs="arial"/>
            <w:b w:val="0"/>
            <w:i/>
            <w:strike w:val="0"/>
            <w:color w:val="0077CC"/>
            <w:sz w:val="20"/>
            <w:u w:val="single"/>
            <w:vertAlign w:val="baseline"/>
          </w:rPr>
          <w:t>Link to the original story.</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8"/>
        <w:spacing w:line="60" w:lineRule="exact"/>
      </w:pPr>
      <w:r>
        <w:pict>
          <v:line id="_x0000_s1553" style="position:absolute;z-index:25214566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54" style="position:absolute;z-index:252146688"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&amp; PUBLIC ADMINISTRATION (90%); JUDGES (90%); NEGATIVE PERSONAL NEWS (90%); SUITS &amp; CLAIMS (90%); TYPES OF GOVERNMENT (90%); NATIONAL SECURITY &amp; FOREIGN RELATIONS (79%); BLOGS &amp; MESSAGE BOARDS (78%); LEGISLATIVE BODIES (78%); IMPEACHMENT (77%); SEPARATION OF POWERS (76%); DECISIONS &amp; RULINGS (74%); JUDICIAL ETHICS (74%); OLIGARCHIES (74%); SPORTS &amp; RECREATION FACILITIES &amp; VENUES (68%); WEALTHY PEOPLE (65%); ECONOMIC INEQUALITY (60%); FAMILY (60%); DEPORTATION (51%); Politics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Donald Trump (%); Media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(91%);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EL SALVADOR (79%)</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55"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Sanders</w:t>
        </w:r>
      </w:hyperlink>
      <w:hyperlink r:id="rId2634" w:history="1">
        <w:r>
          <w:rPr>
            <w:rFonts w:ascii="arial" w:eastAsia="arial" w:hAnsi="arial" w:cs="arial"/>
            <w:b/>
            <w:i/>
            <w:strike w:val="0"/>
            <w:color w:val="0077CC"/>
            <w:sz w:val="28"/>
            <w:u w:val="single"/>
            <w:vertAlign w:val="baseline"/>
          </w:rPr>
          <w:t>, Scott, Colleagues, Workers to Introduce Bill to Raise Minimum Wage to $17 by 2030</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Impact Media Limited All Rights Reserved</w:t>
      </w:r>
    </w:p>
    <w:p>
      <w:pPr>
        <w:pStyle w:val="Normal139"/>
        <w:keepNext w:val="0"/>
        <w:spacing w:before="120" w:after="0" w:line="220" w:lineRule="atLeast"/>
        <w:ind w:left="0" w:right="0" w:firstLine="0"/>
        <w:jc w:val="left"/>
      </w:pPr>
      <w:r>
        <w:br/>
      </w:r>
      <w:r>
        <w:pict>
          <v:shape id="_x0000_i1556" type="#_x0000_t75" style="width:161.98pt;height:80.99pt">
            <v:imagedata r:id="rId2635"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57" style="position:absolute;z-index:25214873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Office of the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issued the following news release: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Ranking Member of the Senate Committee on Health, Education, Labor, and Pensions (HELP), and Rep. Robert C. “Bobby” Scott (D-Va.), Ranking Member of the House Committee on Education and Workforce, alongside food service and airport workers, today announced that they will hold a press conference on Tuesday, April 8, to introduce the Raise the Wage Act. This bicameral legislation will ensure American workers make a living wage, drive economic growth, and reduce income inequality by raising the minimum wage to $17 over five years for all workers and gradually eliminating subminimum wages for tipped workers, workers with disabilities, and youth workers.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Press conference to reintroduce the Raise the Wage Act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April 8, 3:00 p.m ET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Senate Swamp. The press conference will also be livestreamed on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social media.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Ranking Member of the Senate Committee on Health, Education, Labor, and PensionsRep. Robert C. “Bobby” Scott (D-Va.), Ranking Member of the House Committee on Education and WorkforceRep. Greg Casar (D-Texas)April Verrett, Service Employees International Union (SEIU) PresidentFood service and airport workers</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58" style="position:absolute;z-index:252149760"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CONFERENCES (91%); WAGES &amp; SALARIES (91%); CALENDARS (90%); COMPENSATION &amp; BENEFITS (90%); MINIMUM WAGE (90%); PRESS RELEASES (88%); INCOME DISTRIBUTION (78%); SERVICE WORKERS (78%); LABOR FORCE (77%); LEGISLATION (77%); LIVING WAGE (77%); DISABLED WORKERS (72%); ECONOMIC INEQUALITY (72%); LABOR UNIONS (72%); SOCIAL MEDIA (67%); DISABLED PERSONS (54%)</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STREAMING MEDIA (73%); LIVE STREAMING (67%); SOCIAL MEDIA (67%)</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ROBERT C SCOTT (90%); GREG CASAR (72%)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(79%); UNITED STATES (92%)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59"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2636"/>
          <w:headerReference w:type="default" r:id="rId2637"/>
          <w:footerReference w:type="even" r:id="rId2638"/>
          <w:footerReference w:type="default" r:id="rId2639"/>
          <w:headerReference w:type="first" r:id="rId2640"/>
          <w:footerReference w:type="first" r:id="rId2641"/>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2642" w:history="1">
        <w:r>
          <w:rPr>
            <w:rFonts w:ascii="arial" w:eastAsia="arial" w:hAnsi="arial" w:cs="arial"/>
            <w:b/>
            <w:i/>
            <w:strike w:val="0"/>
            <w:color w:val="0077CC"/>
            <w:sz w:val="28"/>
            <w:u w:val="single"/>
            <w:vertAlign w:val="baseline"/>
          </w:rPr>
          <w:t xml:space="preserve">'Greed, greed, and more greed': AOC and </w:t>
        </w:r>
      </w:hyperlink>
      <w:hyperlink r:id="rId2643" w:history="1">
        <w:r>
          <w:rPr>
            <w:rFonts w:ascii="arial" w:eastAsia="arial" w:hAnsi="arial" w:cs="arial"/>
            <w:b/>
            <w:i/>
            <w:strike w:val="0"/>
            <w:color w:val="0077CC"/>
            <w:sz w:val="28"/>
            <w:u w:val="single"/>
            <w:vertAlign w:val="baseline"/>
          </w:rPr>
          <w:t>Bernie</w:t>
        </w:r>
      </w:hyperlink>
      <w:hyperlink r:id="rId2644" w:history="1">
        <w:r>
          <w:rPr>
            <w:rFonts w:ascii="arial" w:eastAsia="arial" w:hAnsi="arial" w:cs="arial"/>
            <w:b/>
            <w:i/>
            <w:strike w:val="0"/>
            <w:color w:val="0077CC"/>
            <w:sz w:val="28"/>
            <w:u w:val="single"/>
            <w:vertAlign w:val="baseline"/>
          </w:rPr>
          <w:t xml:space="preserve"> </w:t>
        </w:r>
      </w:hyperlink>
      <w:hyperlink r:id="rId2645" w:history="1">
        <w:r>
          <w:rPr>
            <w:rFonts w:ascii="arial" w:eastAsia="arial" w:hAnsi="arial" w:cs="arial"/>
            <w:b/>
            <w:i/>
            <w:strike w:val="0"/>
            <w:color w:val="0077CC"/>
            <w:sz w:val="28"/>
            <w:u w:val="single"/>
            <w:vertAlign w:val="baseline"/>
          </w:rPr>
          <w:t>Sanders</w:t>
        </w:r>
      </w:hyperlink>
      <w:hyperlink r:id="rId2646" w:history="1">
        <w:r>
          <w:rPr>
            <w:rFonts w:ascii="arial" w:eastAsia="arial" w:hAnsi="arial" w:cs="arial"/>
            <w:b/>
            <w:i/>
            <w:strike w:val="0"/>
            <w:color w:val="0077CC"/>
            <w:sz w:val="28"/>
            <w:u w:val="single"/>
            <w:vertAlign w:val="baseline"/>
          </w:rPr>
          <w:t xml:space="preserve"> blast Trump and Musk at largest anti-oligarchy rally yet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 1:39 AM EST</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Print Ltd  All Rights Reserved</w:t>
      </w:r>
    </w:p>
    <w:p>
      <w:pPr>
        <w:pStyle w:val="Normal140"/>
        <w:keepNext w:val="0"/>
        <w:spacing w:before="120" w:after="0" w:line="220" w:lineRule="atLeast"/>
        <w:ind w:left="0" w:right="0" w:firstLine="0"/>
        <w:jc w:val="left"/>
      </w:pPr>
      <w:r>
        <w:br/>
      </w:r>
      <w:r>
        <w:pict>
          <v:shape id="_x0000_i1560" type="#_x0000_t75" style="width:230.22pt;height:24.75pt">
            <v:imagedata r:id="rId170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O'Connell</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61" style="position:absolute;z-index:252151808" from="0,2pt" to="512pt,2pt" strokecolor="#009ddb" strokeweight="2pt">
            <v:stroke linestyle="single"/>
            <w10:wrap type="topAndBottom"/>
          </v:line>
        </w:pict>
      </w:r>
    </w:p>
    <w:p>
      <w:pPr>
        <w:pStyle w:val="Normal140"/>
      </w:pP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staggering 36,000 people protested </w:t>
      </w:r>
      <w:hyperlink r:id="rId264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administration in Los Angeles Saturday, at the largest rally to date of Vermont Senator </w:t>
      </w:r>
      <w:hyperlink r:id="rId2648" w:history="1">
        <w:r>
          <w:rPr>
            <w:rFonts w:ascii="arial" w:eastAsia="arial" w:hAnsi="arial" w:cs="arial"/>
            <w:b/>
            <w:i/>
            <w:strike w:val="0"/>
            <w:noProof w:val="0"/>
            <w:color w:val="0077CC"/>
            <w:position w:val="0"/>
            <w:sz w:val="20"/>
            <w:u w:val="single"/>
            <w:vertAlign w:val="baseline"/>
          </w:rPr>
          <w:t>Bernie</w:t>
        </w:r>
      </w:hyperlink>
      <w:hyperlink r:id="rId2649" w:history="1">
        <w:r>
          <w:rPr>
            <w:rFonts w:ascii="arial" w:eastAsia="arial" w:hAnsi="arial" w:cs="arial"/>
            <w:b w:val="0"/>
            <w:i/>
            <w:strike w:val="0"/>
            <w:noProof w:val="0"/>
            <w:color w:val="0077CC"/>
            <w:position w:val="0"/>
            <w:sz w:val="20"/>
            <w:u w:val="single"/>
            <w:vertAlign w:val="baseline"/>
          </w:rPr>
          <w:t xml:space="preserve"> </w:t>
        </w:r>
      </w:hyperlink>
      <w:hyperlink r:id="rId2650"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and New York Rep. Alexandria Ocasio-Cortez's "Fighting Oligarchy" tour </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fiery remarks, the New Yorker laid into the president, accusing him of "manipulating the markets" for his billionaire friends with his "tariff shuffle" this week, in which Trump pulled a dramatic U-turn on the implementation of his </w:t>
      </w:r>
      <w:hyperlink r:id="rId2651" w:history="1">
        <w:r>
          <w:rPr>
            <w:rFonts w:ascii="arial" w:eastAsia="arial" w:hAnsi="arial" w:cs="arial"/>
            <w:b w:val="0"/>
            <w:i/>
            <w:strike w:val="0"/>
            <w:noProof w:val="0"/>
            <w:color w:val="0077CC"/>
            <w:position w:val="0"/>
            <w:sz w:val="20"/>
            <w:u w:val="single"/>
            <w:vertAlign w:val="baseline"/>
          </w:rPr>
          <w:t>trade war against U.S. commercial partners and allies</w:t>
        </w:r>
      </w:hyperlink>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the stage at Gloria Molina Grand Park in Downtown Los Angeles,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noted that the crowd went back half a mile, before saying that Musk had said most of the people attending these rallies were paid organizers. He asked the crowd: "Anybody here get paid to come today?"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met with a resounding: "No!"</w:t>
      </w:r>
    </w:p>
    <w:p>
      <w:pPr>
        <w:pStyle w:val="Normal140"/>
        <w:keepNext w:val="0"/>
        <w:spacing w:before="240" w:after="0" w:line="260" w:lineRule="atLeast"/>
        <w:ind w:left="0" w:right="0" w:firstLine="0"/>
        <w:jc w:val="both"/>
      </w:pPr>
      <w:hyperlink r:id="rId2652" w:history="1">
        <w:r>
          <w:rPr>
            <w:rFonts w:ascii="arial" w:eastAsia="arial" w:hAnsi="arial" w:cs="arial"/>
            <w:b w:val="0"/>
            <w:i/>
            <w:strike w:val="0"/>
            <w:color w:val="0077CC"/>
            <w:sz w:val="20"/>
            <w:u w:val="single"/>
            <w:vertAlign w:val="baseline"/>
          </w:rPr>
          <w:t>Link to Image</w:t>
        </w:r>
      </w:hyperlink>
    </w:p>
    <w:p>
      <w:pPr>
        <w:pStyle w:val="Normal1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that Trump was often "very envious of sizes" and claimed that only two or three thousand people show up to his rallies and that, speaking in the third person,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"can't compete with Trump."</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lied," said the senator. "I invite him to come to LA, tell the people here why you think it's a great idea to cut </w:t>
      </w:r>
      <w:hyperlink r:id="rId2653" w:history="1">
        <w:r>
          <w:rPr>
            <w:rFonts w:ascii="arial" w:eastAsia="arial" w:hAnsi="arial" w:cs="arial"/>
            <w:b w:val="0"/>
            <w:i/>
            <w:strike w:val="0"/>
            <w:noProof w:val="0"/>
            <w:color w:val="0077CC"/>
            <w:position w:val="0"/>
            <w:sz w:val="20"/>
            <w:u w:val="single"/>
            <w:vertAlign w:val="baseline"/>
          </w:rPr>
          <w:t>Medicaid</w:t>
        </w:r>
      </w:hyperlink>
      <w:r>
        <w:rPr>
          <w:rFonts w:ascii="arial" w:eastAsia="arial" w:hAnsi="arial" w:cs="arial"/>
          <w:b w:val="0"/>
          <w:i w:val="0"/>
          <w:strike w:val="0"/>
          <w:noProof w:val="0"/>
          <w:color w:val="000000"/>
          <w:position w:val="0"/>
          <w:sz w:val="20"/>
          <w:u w:val="none"/>
          <w:vertAlign w:val="baseline"/>
        </w:rPr>
        <w:t xml:space="preserve"> and nutrition and healthcare so you can give tax breaks to billionaires."</w:t>
      </w:r>
    </w:p>
    <w:p>
      <w:pPr>
        <w:pStyle w:val="Normal140"/>
        <w:keepNext w:val="0"/>
        <w:spacing w:before="240" w:after="0" w:line="260" w:lineRule="atLeast"/>
        <w:ind w:left="0" w:right="0" w:firstLine="0"/>
        <w:jc w:val="both"/>
      </w:pPr>
      <w:hyperlink r:id="rId2654" w:history="1">
        <w:r>
          <w:rPr>
            <w:rFonts w:ascii="arial" w:eastAsia="arial" w:hAnsi="arial" w:cs="arial"/>
            <w:b w:val="0"/>
            <w:i/>
            <w:strike w:val="0"/>
            <w:color w:val="0077CC"/>
            <w:sz w:val="20"/>
            <w:u w:val="single"/>
            <w:vertAlign w:val="baseline"/>
          </w:rPr>
          <w:t>Link to Image</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"Our good friend Elon Musk sent out a tweet and in essence, he said, you know,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been talking about the growth of oligarchy year after year after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Elon, you're damn right. That's what I've been talking about. The difference is I'm no longer talking about how we're moving to oligarchy. I'm talking about how we are living today in an oligarchic form of society."</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"Let me tell you something about the </w:t>
      </w:r>
      <w:hyperlink r:id="rId2655" w:history="1">
        <w:r>
          <w:rPr>
            <w:rFonts w:ascii="arial" w:eastAsia="arial" w:hAnsi="arial" w:cs="arial"/>
            <w:b w:val="0"/>
            <w:i/>
            <w:strike w:val="0"/>
            <w:noProof w:val="0"/>
            <w:color w:val="0077CC"/>
            <w:position w:val="0"/>
            <w:sz w:val="20"/>
            <w:u w:val="single"/>
            <w:vertAlign w:val="baseline"/>
          </w:rPr>
          <w:t>oligarchs</w:t>
        </w:r>
      </w:hyperlink>
      <w:r>
        <w:rPr>
          <w:rFonts w:ascii="arial" w:eastAsia="arial" w:hAnsi="arial" w:cs="arial"/>
          <w:b w:val="0"/>
          <w:i w:val="0"/>
          <w:strike w:val="0"/>
          <w:noProof w:val="0"/>
          <w:color w:val="000000"/>
          <w:position w:val="0"/>
          <w:sz w:val="20"/>
          <w:u w:val="none"/>
          <w:vertAlign w:val="baseline"/>
        </w:rPr>
        <w:t>. They're very, very religious people. But their religion isn't based on doing unto others as you would have them do unto you. Their religion is based on greed - greed, and more greed."</w:t>
      </w:r>
    </w:p>
    <w:p>
      <w:pPr>
        <w:pStyle w:val="Normal140"/>
        <w:keepNext w:val="0"/>
        <w:spacing w:before="240" w:after="0" w:line="260" w:lineRule="atLeast"/>
        <w:ind w:left="0" w:right="0" w:firstLine="0"/>
        <w:jc w:val="both"/>
      </w:pPr>
      <w:hyperlink r:id="rId2656" w:history="1">
        <w:r>
          <w:rPr>
            <w:rFonts w:ascii="arial" w:eastAsia="arial" w:hAnsi="arial" w:cs="arial"/>
            <w:b w:val="0"/>
            <w:i/>
            <w:strike w:val="0"/>
            <w:color w:val="0077CC"/>
            <w:sz w:val="20"/>
            <w:u w:val="single"/>
            <w:vertAlign w:val="baseline"/>
          </w:rPr>
          <w:t>Link to Image</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called the current moment "terrifying," saying: "We are watching our neighbors, students, and friends being fired, targeted, and disappeared."</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decrying that activists are being detained without charge for exercising their </w:t>
      </w:r>
      <w:hyperlink r:id="rId2657"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 specifically highlighting the cases of </w:t>
      </w:r>
      <w:hyperlink r:id="rId2658" w:history="1">
        <w:r>
          <w:rPr>
            <w:rFonts w:ascii="arial" w:eastAsia="arial" w:hAnsi="arial" w:cs="arial"/>
            <w:b w:val="0"/>
            <w:i/>
            <w:strike w:val="0"/>
            <w:noProof w:val="0"/>
            <w:color w:val="0077CC"/>
            <w:position w:val="0"/>
            <w:sz w:val="20"/>
            <w:u w:val="single"/>
            <w:vertAlign w:val="baseline"/>
          </w:rPr>
          <w:t>Mahmoud Khalil</w:t>
        </w:r>
      </w:hyperlink>
      <w:r>
        <w:rPr>
          <w:rFonts w:ascii="arial" w:eastAsia="arial" w:hAnsi="arial" w:cs="arial"/>
          <w:b w:val="0"/>
          <w:i w:val="0"/>
          <w:strike w:val="0"/>
          <w:noProof w:val="0"/>
          <w:color w:val="000000"/>
          <w:position w:val="0"/>
          <w:sz w:val="20"/>
          <w:u w:val="none"/>
          <w:vertAlign w:val="baseline"/>
        </w:rPr>
        <w:t xml:space="preserve"> and </w:t>
      </w:r>
      <w:hyperlink r:id="rId2659" w:history="1">
        <w:r>
          <w:rPr>
            <w:rFonts w:ascii="arial" w:eastAsia="arial" w:hAnsi="arial" w:cs="arial"/>
            <w:b w:val="0"/>
            <w:i/>
            <w:strike w:val="0"/>
            <w:noProof w:val="0"/>
            <w:color w:val="0077CC"/>
            <w:position w:val="0"/>
            <w:sz w:val="20"/>
            <w:u w:val="single"/>
            <w:vertAlign w:val="baseline"/>
          </w:rPr>
          <w:t>Rumeysa Ozturk</w:t>
        </w:r>
      </w:hyperlink>
      <w:r>
        <w:rPr>
          <w:rFonts w:ascii="arial" w:eastAsia="arial" w:hAnsi="arial" w:cs="arial"/>
          <w:b w:val="0"/>
          <w:i w:val="0"/>
          <w:strike w:val="0"/>
          <w:noProof w:val="0"/>
          <w:color w:val="000000"/>
          <w:position w:val="0"/>
          <w:sz w:val="20"/>
          <w:u w:val="none"/>
          <w:vertAlign w:val="baseline"/>
        </w:rPr>
        <w:t xml:space="preserve"> - the New York progressive Democrat railed against stock trading by elected representatives in Congress, before turning specifically to this week's market turbulence and Trump's </w:t>
      </w:r>
      <w:hyperlink r:id="rId2660" w:history="1">
        <w:r>
          <w:rPr>
            <w:rFonts w:ascii="arial" w:eastAsia="arial" w:hAnsi="arial" w:cs="arial"/>
            <w:b w:val="0"/>
            <w:i/>
            <w:strike w:val="0"/>
            <w:noProof w:val="0"/>
            <w:color w:val="0077CC"/>
            <w:position w:val="0"/>
            <w:sz w:val="20"/>
            <w:u w:val="single"/>
            <w:vertAlign w:val="baseline"/>
          </w:rPr>
          <w:t>tariffs</w:t>
        </w:r>
      </w:hyperlink>
      <w:r>
        <w:rPr>
          <w:rFonts w:ascii="arial" w:eastAsia="arial" w:hAnsi="arial" w:cs="arial"/>
          <w:b w:val="0"/>
          <w:i w:val="0"/>
          <w:strike w:val="0"/>
          <w:noProof w:val="0"/>
          <w:color w:val="000000"/>
          <w:position w:val="0"/>
          <w:sz w:val="20"/>
          <w:u w:val="none"/>
          <w:vertAlign w:val="baseline"/>
        </w:rPr>
        <w:t>.</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AOC: Let's be clear: the White House's tariff shuffle had nothing to do with manufacturing, despite what they claimed. It was about manipulating the markets. It was about hurting retirees and everyday people in the sell-off-so Trump could quietly enrich his friends, who he tipped... </w:t>
      </w:r>
      <w:hyperlink r:id="rId2661" w:history="1">
        <w:r>
          <w:rPr>
            <w:rFonts w:ascii="arial" w:eastAsia="arial" w:hAnsi="arial" w:cs="arial"/>
            <w:b w:val="0"/>
            <w:i/>
            <w:strike w:val="0"/>
            <w:noProof w:val="0"/>
            <w:color w:val="0077CC"/>
            <w:position w:val="0"/>
            <w:sz w:val="20"/>
            <w:u w:val="single"/>
            <w:vertAlign w:val="baseline"/>
          </w:rPr>
          <w:t>pic.twitter.com/qLMpolTHIG</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Acyn (@Acyn)</w:t>
      </w:r>
    </w:p>
    <w:p>
      <w:pPr>
        <w:pStyle w:val="Normal140"/>
        <w:keepNext w:val="0"/>
        <w:spacing w:before="240" w:after="0" w:line="260" w:lineRule="atLeast"/>
        <w:ind w:left="0" w:right="0" w:firstLine="0"/>
        <w:jc w:val="both"/>
      </w:pPr>
      <w:hyperlink r:id="rId2662" w:history="1">
        <w:r>
          <w:rPr>
            <w:rFonts w:ascii="arial" w:eastAsia="arial" w:hAnsi="arial" w:cs="arial"/>
            <w:b w:val="0"/>
            <w:i/>
            <w:strike w:val="0"/>
            <w:color w:val="0077CC"/>
            <w:sz w:val="20"/>
            <w:u w:val="single"/>
            <w:vertAlign w:val="baseline"/>
          </w:rPr>
          <w:t>April 12, 2025</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the White House's tariff shuffle had nothing to do with manufacturing, despite what they claimed. It was about manipulating the markets. It was about hurting retirees and everyday people in the sell-off - so Trump could quietly enrich his friends, who he tipped off to 'buy the dip' before reversing it all in the morning," Ocasio-Cortez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a criminal - convicted on 34 felony counts of fraud. He is lying, and he is manipulating the stock market too. At his best, he enriches himself, the billionaires who back him, and the members of Congress who trade with him. Not you. Not me. Not the people."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"Oligarchy or Democracy," she said. "But, we cannot have both."</w:t>
      </w:r>
    </w:p>
    <w:p>
      <w:pPr>
        <w:pStyle w:val="Normal140"/>
        <w:keepNext w:val="0"/>
        <w:spacing w:before="240" w:after="0" w:line="260" w:lineRule="atLeast"/>
        <w:ind w:left="0" w:right="0" w:firstLine="0"/>
        <w:jc w:val="both"/>
      </w:pPr>
      <w:hyperlink r:id="rId2663" w:history="1">
        <w:r>
          <w:rPr>
            <w:rFonts w:ascii="arial" w:eastAsia="arial" w:hAnsi="arial" w:cs="arial"/>
            <w:b w:val="0"/>
            <w:i/>
            <w:strike w:val="0"/>
            <w:color w:val="0077CC"/>
            <w:sz w:val="20"/>
            <w:u w:val="single"/>
            <w:vertAlign w:val="baseline"/>
          </w:rPr>
          <w:t xml:space="preserve">       View this post on Instagram            </w:t>
        </w:r>
      </w:hyperlink>
    </w:p>
    <w:p>
      <w:pPr>
        <w:pStyle w:val="Normal140"/>
        <w:keepNext w:val="0"/>
        <w:spacing w:before="240" w:after="0" w:line="260" w:lineRule="atLeast"/>
        <w:ind w:left="0" w:right="0" w:firstLine="0"/>
        <w:jc w:val="both"/>
      </w:pPr>
      <w:hyperlink r:id="rId2664" w:history="1">
        <w:r>
          <w:rPr>
            <w:rFonts w:ascii="arial" w:eastAsia="arial" w:hAnsi="arial" w:cs="arial"/>
            <w:b w:val="0"/>
            <w:i/>
            <w:strike w:val="0"/>
            <w:color w:val="0077CC"/>
            <w:sz w:val="20"/>
            <w:u w:val="single"/>
            <w:vertAlign w:val="baseline"/>
          </w:rPr>
          <w:t>A post shared by Alexandria Ocasio-Cortez (@aoc)</w:t>
        </w:r>
      </w:hyperlink>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Concluding his remarks, Senator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"When Trump looks out at this crowd... they pay attention to this stuff, Elon Musk does. You are scaring the hell out of them. Because they know what we know: They are the 1 percent and we are the 99 percent."</w:t>
      </w:r>
    </w:p>
    <w:p>
      <w:pPr>
        <w:pStyle w:val="Normal14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were joined by fellow Democrat representatives Reps. </w:t>
      </w:r>
      <w:hyperlink r:id="rId2665" w:history="1">
        <w:r>
          <w:rPr>
            <w:rFonts w:ascii="arial" w:eastAsia="arial" w:hAnsi="arial" w:cs="arial"/>
            <w:b w:val="0"/>
            <w:i/>
            <w:strike w:val="0"/>
            <w:noProof w:val="0"/>
            <w:color w:val="0077CC"/>
            <w:position w:val="0"/>
            <w:sz w:val="20"/>
            <w:u w:val="single"/>
            <w:vertAlign w:val="baseline"/>
          </w:rPr>
          <w:t>Ro Khanna</w:t>
        </w:r>
      </w:hyperlink>
      <w:r>
        <w:rPr>
          <w:rFonts w:ascii="arial" w:eastAsia="arial" w:hAnsi="arial" w:cs="arial"/>
          <w:b w:val="0"/>
          <w:i w:val="0"/>
          <w:strike w:val="0"/>
          <w:noProof w:val="0"/>
          <w:color w:val="000000"/>
          <w:position w:val="0"/>
          <w:sz w:val="20"/>
          <w:u w:val="none"/>
          <w:vertAlign w:val="baseline"/>
        </w:rPr>
        <w:t xml:space="preserve">, Jimmy Gomez, </w:t>
      </w:r>
      <w:hyperlink r:id="rId2666" w:history="1">
        <w:r>
          <w:rPr>
            <w:rFonts w:ascii="arial" w:eastAsia="arial" w:hAnsi="arial" w:cs="arial"/>
            <w:b w:val="0"/>
            <w:i/>
            <w:strike w:val="0"/>
            <w:noProof w:val="0"/>
            <w:color w:val="0077CC"/>
            <w:position w:val="0"/>
            <w:sz w:val="20"/>
            <w:u w:val="single"/>
            <w:vertAlign w:val="baseline"/>
          </w:rPr>
          <w:t>Pramila Jayapal</w:t>
        </w:r>
      </w:hyperlink>
      <w:r>
        <w:rPr>
          <w:rFonts w:ascii="arial" w:eastAsia="arial" w:hAnsi="arial" w:cs="arial"/>
          <w:b w:val="0"/>
          <w:i w:val="0"/>
          <w:strike w:val="0"/>
          <w:noProof w:val="0"/>
          <w:color w:val="000000"/>
          <w:position w:val="0"/>
          <w:sz w:val="20"/>
          <w:u w:val="none"/>
          <w:vertAlign w:val="baseline"/>
        </w:rPr>
        <w:t xml:space="preserve">, and Maxwell Frost, among other elected officials. There were also performances by </w:t>
      </w:r>
      <w:hyperlink r:id="rId2667" w:history="1">
        <w:r>
          <w:rPr>
            <w:rFonts w:ascii="arial" w:eastAsia="arial" w:hAnsi="arial" w:cs="arial"/>
            <w:b w:val="0"/>
            <w:i/>
            <w:strike w:val="0"/>
            <w:noProof w:val="0"/>
            <w:color w:val="0077CC"/>
            <w:position w:val="0"/>
            <w:sz w:val="20"/>
            <w:u w:val="single"/>
            <w:vertAlign w:val="baseline"/>
          </w:rPr>
          <w:t>Neil Young</w:t>
        </w:r>
      </w:hyperlink>
      <w:r>
        <w:rPr>
          <w:rFonts w:ascii="arial" w:eastAsia="arial" w:hAnsi="arial" w:cs="arial"/>
          <w:b w:val="0"/>
          <w:i w:val="0"/>
          <w:strike w:val="0"/>
          <w:noProof w:val="0"/>
          <w:color w:val="000000"/>
          <w:position w:val="0"/>
          <w:sz w:val="20"/>
          <w:u w:val="none"/>
          <w:vertAlign w:val="baseline"/>
        </w:rPr>
        <w:t xml:space="preserve">, </w:t>
      </w:r>
      <w:hyperlink r:id="rId2668" w:history="1">
        <w:r>
          <w:rPr>
            <w:rFonts w:ascii="arial" w:eastAsia="arial" w:hAnsi="arial" w:cs="arial"/>
            <w:b w:val="0"/>
            <w:i/>
            <w:strike w:val="0"/>
            <w:noProof w:val="0"/>
            <w:color w:val="0077CC"/>
            <w:position w:val="0"/>
            <w:sz w:val="20"/>
            <w:u w:val="single"/>
            <w:vertAlign w:val="baseline"/>
          </w:rPr>
          <w:t>Maggie Rogers</w:t>
        </w:r>
      </w:hyperlink>
      <w:r>
        <w:rPr>
          <w:rFonts w:ascii="arial" w:eastAsia="arial" w:hAnsi="arial" w:cs="arial"/>
          <w:b w:val="0"/>
          <w:i w:val="0"/>
          <w:strike w:val="0"/>
          <w:noProof w:val="0"/>
          <w:color w:val="000000"/>
          <w:position w:val="0"/>
          <w:sz w:val="20"/>
          <w:u w:val="none"/>
          <w:vertAlign w:val="baseline"/>
        </w:rPr>
        <w:t xml:space="preserve">, and </w:t>
      </w:r>
      <w:hyperlink r:id="rId2669" w:history="1">
        <w:r>
          <w:rPr>
            <w:rFonts w:ascii="arial" w:eastAsia="arial" w:hAnsi="arial" w:cs="arial"/>
            <w:b w:val="0"/>
            <w:i/>
            <w:strike w:val="0"/>
            <w:noProof w:val="0"/>
            <w:color w:val="0077CC"/>
            <w:position w:val="0"/>
            <w:sz w:val="20"/>
            <w:u w:val="single"/>
            <w:vertAlign w:val="baseline"/>
          </w:rPr>
          <w:t>Joan Baez</w:t>
        </w:r>
      </w:hyperlink>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spin through the western states, the "Fighting Oligarchy" tour next travels to Salt Lake City, Utah; Nampa, Idaho; Bakersfield, California; Folsom, California; and Missoula, Montana.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0"/>
        <w:keepNext w:val="0"/>
        <w:spacing w:before="240" w:after="0" w:line="260" w:lineRule="atLeast"/>
        <w:ind w:left="0" w:right="0" w:firstLine="0"/>
        <w:jc w:val="both"/>
      </w:pPr>
      <w:hyperlink r:id="rId2670" w:history="1">
        <w:r>
          <w:rPr>
            <w:rFonts w:ascii="arial" w:eastAsia="arial" w:hAnsi="arial" w:cs="arial"/>
            <w:b w:val="0"/>
            <w:i/>
            <w:strike w:val="0"/>
            <w:color w:val="0077CC"/>
            <w:sz w:val="20"/>
            <w:u w:val="single"/>
            <w:vertAlign w:val="baseline"/>
          </w:rPr>
          <w:t>Mexico to send water to desperate Texas farmers amid Trump's tariff threats</w:t>
        </w:r>
      </w:hyperlink>
    </w:p>
    <w:p>
      <w:pPr>
        <w:pStyle w:val="Normal140"/>
        <w:keepNext w:val="0"/>
        <w:spacing w:before="240" w:after="0" w:line="260" w:lineRule="atLeast"/>
        <w:ind w:left="0" w:right="0" w:firstLine="0"/>
        <w:jc w:val="both"/>
      </w:pPr>
      <w:hyperlink r:id="rId2671" w:history="1">
        <w:r>
          <w:rPr>
            <w:rFonts w:ascii="arial" w:eastAsia="arial" w:hAnsi="arial" w:cs="arial"/>
            <w:b w:val="0"/>
            <w:i/>
            <w:strike w:val="0"/>
            <w:color w:val="0077CC"/>
            <w:sz w:val="20"/>
            <w:u w:val="single"/>
            <w:vertAlign w:val="baseline"/>
          </w:rPr>
          <w:t>Trump rolls back more tariffs as 'Liberation Day' plans face scrutiny: Live</w:t>
        </w:r>
      </w:hyperlink>
    </w:p>
    <w:p>
      <w:pPr>
        <w:pStyle w:val="Normal140"/>
        <w:keepNext w:val="0"/>
        <w:spacing w:before="240" w:after="0" w:line="260" w:lineRule="atLeast"/>
        <w:ind w:left="0" w:right="0" w:firstLine="0"/>
        <w:jc w:val="both"/>
      </w:pPr>
      <w:hyperlink r:id="rId2672" w:history="1">
        <w:r>
          <w:rPr>
            <w:rFonts w:ascii="arial" w:eastAsia="arial" w:hAnsi="arial" w:cs="arial"/>
            <w:b w:val="0"/>
            <w:i/>
            <w:strike w:val="0"/>
            <w:color w:val="0077CC"/>
            <w:sz w:val="20"/>
            <w:u w:val="single"/>
            <w:vertAlign w:val="baseline"/>
          </w:rPr>
          <w:t xml:space="preserve">PHOTO COLLECTION: AOC </w:t>
        </w:r>
      </w:hyperlink>
      <w:hyperlink r:id="rId2673" w:history="1">
        <w:r>
          <w:rPr>
            <w:rFonts w:ascii="arial" w:eastAsia="arial" w:hAnsi="arial" w:cs="arial"/>
            <w:b/>
            <w:i/>
            <w:strike w:val="0"/>
            <w:color w:val="0077CC"/>
            <w:sz w:val="20"/>
            <w:u w:val="single"/>
            <w:vertAlign w:val="baseline"/>
          </w:rPr>
          <w:t>Bernie</w:t>
        </w:r>
      </w:hyperlink>
      <w:hyperlink r:id="rId2674" w:history="1">
        <w:r>
          <w:rPr>
            <w:rFonts w:ascii="arial" w:eastAsia="arial" w:hAnsi="arial" w:cs="arial"/>
            <w:b w:val="0"/>
            <w:i/>
            <w:strike w:val="0"/>
            <w:color w:val="0077CC"/>
            <w:sz w:val="20"/>
            <w:u w:val="single"/>
            <w:vertAlign w:val="baseline"/>
          </w:rPr>
          <w:t xml:space="preserve"> </w:t>
        </w:r>
      </w:hyperlink>
      <w:hyperlink r:id="rId2675" w:history="1">
        <w:r>
          <w:rPr>
            <w:rFonts w:ascii="arial" w:eastAsia="arial" w:hAnsi="arial" w:cs="arial"/>
            <w:b/>
            <w:i/>
            <w:strike w:val="0"/>
            <w:color w:val="0077CC"/>
            <w:sz w:val="20"/>
            <w:u w:val="single"/>
            <w:vertAlign w:val="baseline"/>
          </w:rPr>
          <w:t>Sanders</w:t>
        </w:r>
      </w:hyperlink>
    </w:p>
    <w:p>
      <w:pPr>
        <w:pStyle w:val="Normal140"/>
        <w:keepNext w:val="0"/>
        <w:spacing w:before="240" w:after="0" w:line="260" w:lineRule="atLeast"/>
        <w:ind w:left="0" w:right="0" w:firstLine="0"/>
        <w:jc w:val="both"/>
      </w:pPr>
      <w:hyperlink r:id="rId2676" w:history="1">
        <w:r>
          <w:rPr>
            <w:rFonts w:ascii="arial" w:eastAsia="arial" w:hAnsi="arial" w:cs="arial"/>
            <w:b w:val="0"/>
            <w:i/>
            <w:strike w:val="0"/>
            <w:color w:val="0077CC"/>
            <w:sz w:val="20"/>
            <w:u w:val="single"/>
            <w:vertAlign w:val="baseline"/>
          </w:rPr>
          <w:t>Trump's auto tariffs could cost industry over $100bn, with millions fewer cars sold</w:t>
        </w:r>
      </w:hyperlink>
    </w:p>
    <w:p>
      <w:pPr>
        <w:pStyle w:val="Normal140"/>
        <w:keepNext w:val="0"/>
        <w:spacing w:before="240" w:after="0" w:line="260" w:lineRule="atLeast"/>
        <w:ind w:left="0" w:right="0" w:firstLine="0"/>
        <w:jc w:val="both"/>
      </w:pPr>
      <w:hyperlink r:id="rId2677" w:history="1">
        <w:r>
          <w:rPr>
            <w:rFonts w:ascii="arial" w:eastAsia="arial" w:hAnsi="arial" w:cs="arial"/>
            <w:b w:val="0"/>
            <w:i/>
            <w:strike w:val="0"/>
            <w:color w:val="0077CC"/>
            <w:sz w:val="20"/>
            <w:u w:val="single"/>
            <w:vertAlign w:val="baseline"/>
          </w:rPr>
          <w:t>Jasmine Crockett says it's 'wild' that nobody is questioning Trump's mental fitness</w:t>
        </w:r>
      </w:hyperlink>
    </w:p>
    <w:p>
      <w:pPr>
        <w:pStyle w:val="Normal140"/>
        <w:keepNext w:val="0"/>
        <w:spacing w:before="240" w:after="0" w:line="260" w:lineRule="atLeast"/>
        <w:ind w:left="0" w:right="0" w:firstLine="0"/>
        <w:jc w:val="both"/>
      </w:pPr>
      <w:hyperlink r:id="rId2678" w:history="1">
        <w:r>
          <w:rPr>
            <w:rFonts w:ascii="arial" w:eastAsia="arial" w:hAnsi="arial" w:cs="arial"/>
            <w:b w:val="0"/>
            <w:i/>
            <w:strike w:val="0"/>
            <w:color w:val="0077CC"/>
            <w:sz w:val="20"/>
            <w:u w:val="single"/>
            <w:vertAlign w:val="baseline"/>
          </w:rPr>
          <w:t>Experts doubt Trump team's plan to reach 90 trade deals in three months</w:t>
        </w:r>
      </w:hyperlink>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62" style="position:absolute;z-index:252152832"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(90%); NEGATIVE MISC NEWS (90%); OLIGARCHIES (90%); PROTESTS &amp; DEMONSTRATIONS (89%); TARIFFS &amp; CUSTOMS (89%); TAXES &amp; TAXATION (89%); TYPES OF GOVERNMENT (89%); ACTIVISM (78%); POLITICAL DETAINEES (78%); WEALTHY PEOPLE (76%); US DEMOCRATIC PARTY (74%); MEDICAID (73%); ELECTIONS &amp; POLITICS (72%); MARKET MANIPULATION (71%); SECURITIES TRADING (71%); TRADE DISPUTES (71%); ALLIANCES &amp; PARTNERSHIPS (70%); RELIGION (65%); TAX BREAKS (65%)</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(73%); MARKET MANIPULATION (71%); SECURITIES TRADING (71%)</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ALEXANDRIA OCASIO-CORTEZ (90%); DONALD TRUMP (79%); ELON MUSK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(92%); NEW YORK, USA (94%); CALIFORNIA, USA (92%); VERMONT, USA (92%); IDAHO, USA (79%); UNITED STATES (92%); EUROPE (91%); UNITED KINGDOM (90%); NORTHERN EUROPE (73%); California, Vermont, New York, Tennessee, Utah, Idaho, Falkirk, New Jersey, Montana, Maine &amp; Texas; United States &amp; United Kingdom; Americas, Northern America; Europe, Northern Europe</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63"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2679"/>
          <w:headerReference w:type="default" r:id="rId2680"/>
          <w:footerReference w:type="even" r:id="rId2681"/>
          <w:footerReference w:type="default" r:id="rId2682"/>
          <w:headerReference w:type="first" r:id="rId2683"/>
          <w:footerReference w:type="first" r:id="rId2684"/>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2685" w:history="1">
        <w:r>
          <w:rPr>
            <w:rFonts w:ascii="arial" w:eastAsia="arial" w:hAnsi="arial" w:cs="arial"/>
            <w:b/>
            <w:i/>
            <w:strike w:val="0"/>
            <w:color w:val="0077CC"/>
            <w:sz w:val="28"/>
            <w:u w:val="single"/>
            <w:vertAlign w:val="baseline"/>
          </w:rPr>
          <w:t>Bernie</w:t>
        </w:r>
      </w:hyperlink>
      <w:hyperlink r:id="rId2686" w:history="1">
        <w:r>
          <w:rPr>
            <w:rFonts w:ascii="arial" w:eastAsia="arial" w:hAnsi="arial" w:cs="arial"/>
            <w:b/>
            <w:i/>
            <w:strike w:val="0"/>
            <w:color w:val="0077CC"/>
            <w:sz w:val="28"/>
            <w:u w:val="single"/>
            <w:vertAlign w:val="baseline"/>
          </w:rPr>
          <w:t xml:space="preserve"> </w:t>
        </w:r>
      </w:hyperlink>
      <w:hyperlink r:id="rId2687" w:history="1">
        <w:r>
          <w:rPr>
            <w:rFonts w:ascii="arial" w:eastAsia="arial" w:hAnsi="arial" w:cs="arial"/>
            <w:b/>
            <w:i/>
            <w:strike w:val="0"/>
            <w:color w:val="0077CC"/>
            <w:sz w:val="28"/>
            <w:u w:val="single"/>
            <w:vertAlign w:val="baseline"/>
          </w:rPr>
          <w:t>Sanders</w:t>
        </w:r>
      </w:hyperlink>
      <w:hyperlink r:id="rId2688" w:history="1">
        <w:r>
          <w:rPr>
            <w:rFonts w:ascii="arial" w:eastAsia="arial" w:hAnsi="arial" w:cs="arial"/>
            <w:b/>
            <w:i/>
            <w:strike w:val="0"/>
            <w:color w:val="0077CC"/>
            <w:sz w:val="28"/>
            <w:u w:val="single"/>
            <w:vertAlign w:val="baseline"/>
          </w:rPr>
          <w:t xml:space="preserve"> Says Trump, Musk, and Bezos Make This 'The Scariest Times In My Lifetime': 'That's Objectively the Truth'</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 8:08 PM EST</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Leeman</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64" style="position:absolute;z-index:252154880"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11th, 2025 ( </w:t>
      </w:r>
      <w:hyperlink r:id="rId2689"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269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declared he is living in the 'scariest times' of his life and it's thanks to President Donald Trump, Elon Musk, and Jeff Bezos.</w:t>
      </w:r>
    </w:p>
    <w:p>
      <w:pPr>
        <w:pStyle w:val="Normal14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 with Jon Lovett, once a speechwriter for former President Barack Obama, for  </w:t>
      </w:r>
      <w:hyperlink r:id="rId2691" w:history="1">
        <w:r>
          <w:rPr>
            <w:rFonts w:ascii="arial" w:eastAsia="arial" w:hAnsi="arial" w:cs="arial"/>
            <w:b w:val="0"/>
            <w:i/>
            <w:strike w:val="0"/>
            <w:noProof w:val="0"/>
            <w:color w:val="0077CC"/>
            <w:position w:val="0"/>
            <w:sz w:val="20"/>
            <w:u w:val="single"/>
            <w:vertAlign w:val="baseline"/>
          </w:rPr>
          <w:t xml:space="preserve">Pod Save America while on a rally tour, which the senator said has proven to him that people are 'up in arms' about the current administration. </w:t>
        </w:r>
      </w:hyperlink>
      <w:hyperlink r:id="rId2692" w:history="1">
        <w:r>
          <w:rPr>
            <w:rFonts w:ascii="arial" w:eastAsia="arial" w:hAnsi="arial" w:cs="arial"/>
            <w:b/>
            <w:i/>
            <w:strike w:val="0"/>
            <w:noProof w:val="0"/>
            <w:color w:val="0077CC"/>
            <w:position w:val="0"/>
            <w:sz w:val="20"/>
            <w:u w:val="single"/>
            <w:vertAlign w:val="baseline"/>
          </w:rPr>
          <w:t>Sanders</w:t>
        </w:r>
      </w:hyperlink>
      <w:hyperlink r:id="rId2693" w:history="1">
        <w:r>
          <w:rPr>
            <w:rFonts w:ascii="arial" w:eastAsia="arial" w:hAnsi="arial" w:cs="arial"/>
            <w:b w:val="0"/>
            <w:i/>
            <w:strike w:val="0"/>
            <w:noProof w:val="0"/>
            <w:color w:val="0077CC"/>
            <w:position w:val="0"/>
            <w:sz w:val="20"/>
            <w:u w:val="single"/>
            <w:vertAlign w:val="baseline"/>
          </w:rPr>
          <w:t xml:space="preserve"> spoke to Lovett from Warren, Michigan, where Lovett said </w:t>
        </w:r>
      </w:hyperlink>
      <w:hyperlink r:id="rId2694" w:history="1">
        <w:r>
          <w:rPr>
            <w:rFonts w:ascii="arial" w:eastAsia="arial" w:hAnsi="arial" w:cs="arial"/>
            <w:b/>
            <w:i/>
            <w:strike w:val="0"/>
            <w:noProof w:val="0"/>
            <w:color w:val="0077CC"/>
            <w:position w:val="0"/>
            <w:sz w:val="20"/>
            <w:u w:val="single"/>
            <w:vertAlign w:val="baseline"/>
          </w:rPr>
          <w:t>Sanders</w:t>
        </w:r>
      </w:hyperlink>
      <w:hyperlink r:id="rId2695" w:history="1">
        <w:r>
          <w:rPr>
            <w:rFonts w:ascii="arial" w:eastAsia="arial" w:hAnsi="arial" w:cs="arial"/>
            <w:b w:val="0"/>
            <w:i/>
            <w:strike w:val="0"/>
            <w:noProof w:val="0"/>
            <w:color w:val="0077CC"/>
            <w:position w:val="0"/>
            <w:sz w:val="20"/>
            <w:u w:val="single"/>
            <w:vertAlign w:val="baseline"/>
          </w:rPr>
          <w:t xml:space="preserve"> drew thousands.</w:t>
        </w:r>
      </w:hyperlink>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argued we are currently living 'in an oligarchy' with a government 'for billionaires.'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Lovett told the senator he heard a 'gravity' in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's voice while hearing him speak that he hadn't heard before,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admitted he's terrified of Trump and his billionaire allies like Musk.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you know, the scariest times in my lifetime, that's all. I think that's objectively the truth. You know, it is not just that they want to give tax breaks to billionaires and cut programs to working people,' he said. 'Frankly, that's happened before, but you combine that with the power of the oligarchy in general. You combine that with Mr. Musk owning Twitter and able to send out his messages to hundreds of millions of people.'</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 then called out Bezos for major editorial  </w:t>
      </w:r>
      <w:hyperlink r:id="rId2696" w:history="1">
        <w:r>
          <w:rPr>
            <w:rFonts w:ascii="arial" w:eastAsia="arial" w:hAnsi="arial" w:cs="arial"/>
            <w:b w:val="0"/>
            <w:i/>
            <w:strike w:val="0"/>
            <w:noProof w:val="0"/>
            <w:color w:val="0077CC"/>
            <w:position w:val="0"/>
            <w:sz w:val="20"/>
            <w:u w:val="single"/>
            <w:vertAlign w:val="baseline"/>
          </w:rPr>
          <w:t>shifts at The Washington Post since Trump's election victory, as well as the president over sweeping</w:t>
        </w:r>
      </w:hyperlink>
      <w:r>
        <w:rPr>
          <w:rFonts w:ascii="arial" w:eastAsia="arial" w:hAnsi="arial" w:cs="arial"/>
          <w:b w:val="0"/>
          <w:i w:val="0"/>
          <w:strike w:val="0"/>
          <w:noProof w:val="0"/>
          <w:color w:val="000000"/>
          <w:position w:val="0"/>
          <w:sz w:val="20"/>
          <w:u w:val="none"/>
          <w:vertAlign w:val="baseline"/>
        </w:rPr>
        <w:t> </w:t>
      </w:r>
      <w:hyperlink r:id="rId2697" w:history="1">
        <w:r>
          <w:rPr>
            <w:rFonts w:ascii="arial" w:eastAsia="arial" w:hAnsi="arial" w:cs="arial"/>
            <w:b w:val="0"/>
            <w:i/>
            <w:strike w:val="0"/>
            <w:noProof w:val="0"/>
            <w:color w:val="0077CC"/>
            <w:position w:val="0"/>
            <w:sz w:val="20"/>
            <w:u w:val="single"/>
            <w:vertAlign w:val="baseline"/>
          </w:rPr>
          <w:t>cuts to federal funding and his adversarial relationship with some media outlets and his media-related</w:t>
        </w:r>
      </w:hyperlink>
      <w:r>
        <w:rPr>
          <w:rFonts w:ascii="arial" w:eastAsia="arial" w:hAnsi="arial" w:cs="arial"/>
          <w:b w:val="0"/>
          <w:i w:val="0"/>
          <w:strike w:val="0"/>
          <w:noProof w:val="0"/>
          <w:color w:val="000000"/>
          <w:position w:val="0"/>
          <w:sz w:val="20"/>
          <w:u w:val="none"/>
          <w:vertAlign w:val="baseline"/>
        </w:rPr>
        <w:t> </w:t>
      </w:r>
      <w:hyperlink r:id="rId2698" w:history="1">
        <w:r>
          <w:rPr>
            <w:rFonts w:ascii="arial" w:eastAsia="arial" w:hAnsi="arial" w:cs="arial"/>
            <w:b w:val="0"/>
            <w:i/>
            <w:strike w:val="0"/>
            <w:noProof w:val="0"/>
            <w:color w:val="0077CC"/>
            <w:position w:val="0"/>
            <w:sz w:val="20"/>
            <w:u w:val="single"/>
            <w:vertAlign w:val="baseline"/>
          </w:rPr>
          <w:t>lawsuits.</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combine that with the fact that people like Bezos, the second wealthiest person in the country, fired or got rid of most of his editorial staff and is going to convert them into a right-wing thing,'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'Combine that with the fact that Trump is suing major media outlets and is threatening to investigate PBS and NPR.'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declared it's a 'scary moment' and accused Trump of moving the country 'aggressively' towards 'authoritarianism.'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now trying to end what the Founding Fathers were pretty smart about - creating a form of government where there were checks and balances, you know, a legislative body, an executive body and a judiciary,'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above via  </w:t>
      </w:r>
      <w:hyperlink r:id="rId2699" w:history="1">
        <w:r>
          <w:rPr>
            <w:rFonts w:ascii="arial" w:eastAsia="arial" w:hAnsi="arial" w:cs="arial"/>
            <w:b w:val="0"/>
            <w:i/>
            <w:strike w:val="0"/>
            <w:noProof w:val="0"/>
            <w:color w:val="0077CC"/>
            <w:position w:val="0"/>
            <w:sz w:val="20"/>
            <w:u w:val="single"/>
            <w:vertAlign w:val="baseline"/>
          </w:rPr>
          <w:t>Pod Save America.The post</w:t>
        </w:r>
      </w:hyperlink>
    </w:p>
    <w:p>
      <w:pPr>
        <w:pStyle w:val="Normal141"/>
        <w:keepNext w:val="0"/>
        <w:spacing w:before="240" w:after="0" w:line="260" w:lineRule="atLeast"/>
        <w:ind w:left="0" w:right="0" w:firstLine="0"/>
        <w:jc w:val="both"/>
      </w:pPr>
      <w:hyperlink r:id="rId2700" w:history="1">
        <w:r>
          <w:rPr>
            <w:rFonts w:ascii="arial" w:eastAsia="arial" w:hAnsi="arial" w:cs="arial"/>
            <w:b/>
            <w:i/>
            <w:strike w:val="0"/>
            <w:color w:val="0077CC"/>
            <w:sz w:val="20"/>
            <w:u w:val="single"/>
            <w:vertAlign w:val="baseline"/>
          </w:rPr>
          <w:t>Bernie</w:t>
        </w:r>
      </w:hyperlink>
      <w:hyperlink r:id="rId2701" w:history="1">
        <w:r>
          <w:rPr>
            <w:rFonts w:ascii="arial" w:eastAsia="arial" w:hAnsi="arial" w:cs="arial"/>
            <w:b w:val="0"/>
            <w:i/>
            <w:strike w:val="0"/>
            <w:color w:val="0077CC"/>
            <w:sz w:val="20"/>
            <w:u w:val="single"/>
            <w:vertAlign w:val="baseline"/>
          </w:rPr>
          <w:t xml:space="preserve"> </w:t>
        </w:r>
      </w:hyperlink>
      <w:hyperlink r:id="rId2702" w:history="1">
        <w:r>
          <w:rPr>
            <w:rFonts w:ascii="arial" w:eastAsia="arial" w:hAnsi="arial" w:cs="arial"/>
            <w:b/>
            <w:i/>
            <w:strike w:val="0"/>
            <w:color w:val="0077CC"/>
            <w:sz w:val="20"/>
            <w:u w:val="single"/>
            <w:vertAlign w:val="baseline"/>
          </w:rPr>
          <w:t>Sanders</w:t>
        </w:r>
      </w:hyperlink>
      <w:hyperlink r:id="rId2703" w:history="1">
        <w:r>
          <w:rPr>
            <w:rFonts w:ascii="arial" w:eastAsia="arial" w:hAnsi="arial" w:cs="arial"/>
            <w:b w:val="0"/>
            <w:i/>
            <w:strike w:val="0"/>
            <w:color w:val="0077CC"/>
            <w:sz w:val="20"/>
            <w:u w:val="single"/>
            <w:vertAlign w:val="baseline"/>
          </w:rPr>
          <w:t xml:space="preserve"> Says Trump, Musk, and Bezos Make This 'The Scariest Times In My Lifetime': 'That's Objectively the Truth' first appeared on</w:t>
        </w:r>
      </w:hyperlink>
      <w:r>
        <w:rPr>
          <w:rFonts w:ascii="arial" w:eastAsia="arial" w:hAnsi="arial" w:cs="arial"/>
          <w:b w:val="0"/>
          <w:i w:val="0"/>
          <w:strike w:val="0"/>
          <w:noProof w:val="0"/>
          <w:color w:val="000000"/>
          <w:position w:val="0"/>
          <w:sz w:val="20"/>
          <w:u w:val="none"/>
          <w:vertAlign w:val="baseline"/>
        </w:rPr>
        <w:t> </w:t>
      </w:r>
      <w:hyperlink r:id="rId2704" w:history="1">
        <w:r>
          <w:rPr>
            <w:rFonts w:ascii="arial" w:eastAsia="arial" w:hAnsi="arial" w:cs="arial"/>
            <w:b w:val="0"/>
            <w:i/>
            <w:strike w:val="0"/>
            <w:noProof w:val="0"/>
            <w:color w:val="0077CC"/>
            <w:position w:val="0"/>
            <w:sz w:val="20"/>
            <w:u w:val="single"/>
            <w:vertAlign w:val="baseline"/>
          </w:rPr>
          <w:t>Mediaite.</w:t>
        </w:r>
      </w:hyperlink>
    </w:p>
    <w:p>
      <w:pPr>
        <w:pStyle w:val="Normal141"/>
        <w:keepNext w:val="0"/>
        <w:spacing w:before="240" w:after="0" w:line="260" w:lineRule="atLeast"/>
        <w:ind w:left="0" w:right="0" w:firstLine="0"/>
        <w:jc w:val="both"/>
      </w:pPr>
      <w:hyperlink r:id="rId2705" w:history="1">
        <w:r>
          <w:rPr>
            <w:rFonts w:ascii="arial" w:eastAsia="arial" w:hAnsi="arial" w:cs="arial"/>
            <w:b w:val="0"/>
            <w:i/>
            <w:strike w:val="0"/>
            <w:color w:val="0077CC"/>
            <w:sz w:val="20"/>
            <w:u w:val="single"/>
            <w:vertAlign w:val="baseline"/>
          </w:rPr>
          <w:t>Link to the original story.</w:t>
        </w:r>
      </w:hyperlink>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1"/>
        <w:spacing w:line="60" w:lineRule="exact"/>
      </w:pPr>
      <w:r>
        <w:pict>
          <v:line id="_x0000_s1565" style="position:absolute;z-index:25215590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66" style="position:absolute;z-index:252156928"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TYPES OF GOVERNMENT (90%); WEALTHY PEOPLE (90%); OLIGARCHIES (89%); BLOGS &amp; MESSAGE BOARDS (78%); GOVERNMENT &amp; PUBLIC ADMINISTRATION (77%); LITIGATION (73%); SUITS &amp; CLAIMS (69%); TAX BREAKS (66%); Podcast (%);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Donald Trump (%); Elon Musk (%); Jeff Bezos (%); Jon Lovett (%); Pod Save America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(54%)</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(54%); BLOGS &amp; MESSAGE BOARDS (78%)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(93%); ELON MUSK (92%); DONALD TRUMP (90%); JEFFREY P BEZOS (89%); BARACK OBAMA (78%)</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67"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2706"/>
          <w:headerReference w:type="default" r:id="rId2707"/>
          <w:footerReference w:type="even" r:id="rId2708"/>
          <w:footerReference w:type="default" r:id="rId2709"/>
          <w:headerReference w:type="first" r:id="rId2710"/>
          <w:footerReference w:type="first" r:id="rId2711"/>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2712" w:history="1">
        <w:r>
          <w:rPr>
            <w:rFonts w:ascii="arial" w:eastAsia="arial" w:hAnsi="arial" w:cs="arial"/>
            <w:b/>
            <w:i/>
            <w:strike w:val="0"/>
            <w:color w:val="0077CC"/>
            <w:sz w:val="28"/>
            <w:u w:val="single"/>
            <w:vertAlign w:val="baseline"/>
          </w:rPr>
          <w:t xml:space="preserve">Social Security Warning Issued by </w:t>
        </w:r>
      </w:hyperlink>
      <w:hyperlink r:id="rId2713" w:history="1">
        <w:r>
          <w:rPr>
            <w:rFonts w:ascii="arial" w:eastAsia="arial" w:hAnsi="arial" w:cs="arial"/>
            <w:b/>
            <w:i/>
            <w:strike w:val="0"/>
            <w:color w:val="0077CC"/>
            <w:sz w:val="28"/>
            <w:u w:val="single"/>
            <w:vertAlign w:val="baseline"/>
          </w:rPr>
          <w:t>Bernie</w:t>
        </w:r>
      </w:hyperlink>
      <w:hyperlink r:id="rId2714" w:history="1">
        <w:r>
          <w:rPr>
            <w:rFonts w:ascii="arial" w:eastAsia="arial" w:hAnsi="arial" w:cs="arial"/>
            <w:b/>
            <w:i/>
            <w:strike w:val="0"/>
            <w:color w:val="0077CC"/>
            <w:sz w:val="28"/>
            <w:u w:val="single"/>
            <w:vertAlign w:val="baseline"/>
          </w:rPr>
          <w:t xml:space="preserve"> </w:t>
        </w:r>
      </w:hyperlink>
      <w:hyperlink r:id="rId2715" w:history="1">
        <w:r>
          <w:rPr>
            <w:rFonts w:ascii="arial" w:eastAsia="arial" w:hAnsi="arial" w:cs="arial"/>
            <w:b/>
            <w:i/>
            <w:strike w:val="0"/>
            <w:color w:val="0077CC"/>
            <w:sz w:val="28"/>
            <w:u w:val="single"/>
            <w:vertAlign w:val="baseline"/>
          </w:rPr>
          <w:t>Sanders</w:t>
        </w:r>
      </w:hyperlink>
      <w:hyperlink r:id="rId2716" w:history="1">
        <w:r>
          <w:rPr>
            <w:rFonts w:ascii="arial" w:eastAsia="arial" w:hAnsi="arial" w:cs="arial"/>
            <w:b/>
            <w:i/>
            <w:strike w:val="0"/>
            <w:color w:val="0077CC"/>
            <w:sz w:val="28"/>
            <w:u w:val="single"/>
            <w:vertAlign w:val="baseline"/>
          </w:rPr>
          <w:t xml:space="preserve"> Over Trump Budget Bill</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 12:08 PM EST</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42"/>
        <w:keepNext w:val="0"/>
        <w:spacing w:before="120" w:after="0" w:line="220" w:lineRule="atLeast"/>
        <w:ind w:left="0" w:right="0" w:firstLine="0"/>
        <w:jc w:val="left"/>
      </w:pPr>
      <w:r>
        <w:br/>
      </w:r>
      <w:r>
        <w:pict>
          <v:shape id="_x0000_i1568" type="#_x0000_t75" style="width:166.48pt;height:42.74pt">
            <v:imagedata r:id="rId46"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Lemon</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progressive senator said the Republican proposal "actually makes income and wealth inequality much worse."</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69" style="position:absolute;z-index:252158976"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717" w:history="1">
        <w:r>
          <w:rPr>
            <w:rFonts w:ascii="arial" w:eastAsia="arial" w:hAnsi="arial" w:cs="arial"/>
            <w:b/>
            <w:i/>
            <w:strike w:val="0"/>
            <w:noProof w:val="0"/>
            <w:color w:val="0077CC"/>
            <w:position w:val="0"/>
            <w:sz w:val="20"/>
            <w:u w:val="single"/>
            <w:vertAlign w:val="baseline"/>
          </w:rPr>
          <w:t>Bernie</w:t>
        </w:r>
      </w:hyperlink>
      <w:hyperlink r:id="rId2718" w:history="1">
        <w:r>
          <w:rPr>
            <w:rFonts w:ascii="arial" w:eastAsia="arial" w:hAnsi="arial" w:cs="arial"/>
            <w:b w:val="0"/>
            <w:i/>
            <w:strike w:val="0"/>
            <w:noProof w:val="0"/>
            <w:color w:val="0077CC"/>
            <w:position w:val="0"/>
            <w:sz w:val="20"/>
            <w:u w:val="single"/>
            <w:vertAlign w:val="baseline"/>
          </w:rPr>
          <w:t xml:space="preserve"> </w:t>
        </w:r>
      </w:hyperlink>
      <w:hyperlink r:id="rId2719"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a Vermont independent who caucuses with the </w:t>
      </w:r>
      <w:hyperlink r:id="rId2720"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sounded the alarm over a </w:t>
      </w:r>
      <w:hyperlink r:id="rId2721"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budget bill backed by President </w:t>
      </w:r>
      <w:hyperlink r:id="rId272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warning that the administration is "making it harder" for many Americans to access Social Security.</w:t>
      </w:r>
    </w:p>
    <w:p>
      <w:pPr>
        <w:pStyle w:val="Normal14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w:t>
      </w:r>
      <w:hyperlink r:id="rId2723"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Majority Leader John Thune, a South Dakota Republican, and the White House for comment on Saturday.</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Administration (SSA) sends monthly checks to some 70 million Americans and is widely considered the most-popular government program, paying retirement, survivor and disability benefits.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promised not to make cuts to Social Security, striking a different tone from many other conservatives who have long called for reforms to the federal program. Critics of the president have repeatedly raised concerns that he's misleading voters and aims to make cuts.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Trump's billionaire ally </w:t>
      </w:r>
      <w:hyperlink r:id="rId2724"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the world's wealthiest man, has spearheaded the Department of Government Efficiency (DOGE) effort to make drastic reductions across the federal government, </w:t>
      </w:r>
      <w:hyperlink r:id="rId2725"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increasingly sounded the alarm over potential impacts to Social Security. In response, Trump and Musk have said they are merely trying to weed out waste, fraud and abuse.</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spoke out on the Senate floor Friday ahead of a vote on a Trump-backed budget bill, </w:t>
      </w:r>
      <w:hyperlink r:id="rId2726" w:history="1">
        <w:r>
          <w:rPr>
            <w:rFonts w:ascii="arial" w:eastAsia="arial" w:hAnsi="arial" w:cs="arial"/>
            <w:b w:val="0"/>
            <w:i/>
            <w:strike w:val="0"/>
            <w:noProof w:val="0"/>
            <w:color w:val="0077CC"/>
            <w:position w:val="0"/>
            <w:sz w:val="20"/>
            <w:u w:val="single"/>
            <w:vertAlign w:val="baseline"/>
          </w:rPr>
          <w:t>which ultimately passed</w:t>
        </w:r>
      </w:hyperlink>
      <w:r>
        <w:rPr>
          <w:rFonts w:ascii="arial" w:eastAsia="arial" w:hAnsi="arial" w:cs="arial"/>
          <w:b w:val="0"/>
          <w:i w:val="0"/>
          <w:strike w:val="0"/>
          <w:noProof w:val="0"/>
          <w:color w:val="000000"/>
          <w:position w:val="0"/>
          <w:sz w:val="20"/>
          <w:u w:val="none"/>
          <w:vertAlign w:val="baseline"/>
        </w:rPr>
        <w:t xml:space="preserve"> early Saturday morning.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emailed to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the progressive senator's office described the GOP proposal as an "absurd budget that guts programs working class families rely on to pay for tax cuts for the rich."</w:t>
      </w:r>
    </w:p>
    <w:p>
      <w:pPr>
        <w:pStyle w:val="Normal14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t>
      </w:r>
      <w:hyperlink r:id="rId2727" w:history="1">
        <w:r>
          <w:rPr>
            <w:rFonts w:ascii="arial" w:eastAsia="arial" w:hAnsi="arial" w:cs="arial"/>
            <w:b w:val="0"/>
            <w:i/>
            <w:strike w:val="0"/>
            <w:noProof w:val="0"/>
            <w:color w:val="0077CC"/>
            <w:position w:val="0"/>
            <w:sz w:val="20"/>
            <w:u w:val="single"/>
            <w:vertAlign w:val="baseline"/>
          </w:rPr>
          <w:t>who has rallied tens of thousands</w:t>
        </w:r>
      </w:hyperlink>
      <w:r>
        <w:rPr>
          <w:rFonts w:ascii="arial" w:eastAsia="arial" w:hAnsi="arial" w:cs="arial"/>
          <w:b w:val="0"/>
          <w:i w:val="0"/>
          <w:strike w:val="0"/>
          <w:noProof w:val="0"/>
          <w:color w:val="000000"/>
          <w:position w:val="0"/>
          <w:sz w:val="20"/>
          <w:u w:val="none"/>
          <w:vertAlign w:val="baseline"/>
        </w:rPr>
        <w:t xml:space="preserve"> of supporters across the country in recent months on his "Fighting Oligarchy Tour," took aim at a range of issues, and specifically highlighted concerns about Social Security.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worst of all, at a moment when Mr. Musk and his billionaire friends are laying off thousands of workers at the Social Security Administration, </w:t>
      </w:r>
      <w:hyperlink r:id="rId2728" w:history="1">
        <w:r>
          <w:rPr>
            <w:rFonts w:ascii="arial" w:eastAsia="arial" w:hAnsi="arial" w:cs="arial"/>
            <w:b w:val="0"/>
            <w:i/>
            <w:strike w:val="0"/>
            <w:noProof w:val="0"/>
            <w:color w:val="0077CC"/>
            <w:position w:val="0"/>
            <w:sz w:val="20"/>
            <w:u w:val="single"/>
            <w:vertAlign w:val="baseline"/>
          </w:rPr>
          <w:t>closing down Social Security offices all over the country</w:t>
        </w:r>
      </w:hyperlink>
      <w:r>
        <w:rPr>
          <w:rFonts w:ascii="arial" w:eastAsia="arial" w:hAnsi="arial" w:cs="arial"/>
          <w:b w:val="0"/>
          <w:i w:val="0"/>
          <w:strike w:val="0"/>
          <w:noProof w:val="0"/>
          <w:color w:val="000000"/>
          <w:position w:val="0"/>
          <w:sz w:val="20"/>
          <w:u w:val="none"/>
          <w:vertAlign w:val="baseline"/>
        </w:rPr>
        <w:t xml:space="preserve">, and making it harder for people with disabilities and older people to get the benefits that they have paid into for their whole lives, this bill does nothing to address that crisis,"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raised concerns about growing inequality in America, pointing to a slew of economic issues many Americans are struggling with. He said that the bill "actually makes income and wealth inequality much worse by providing massive tax breaks to the billionaires and the richest people in this country, driving up the national debt, and making those on top very, very happy."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control the Senate, say the budget bill will prevent a $4 trillion tax increase on Americans.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tired of hearing Democrats' outrage over the fact that </w:t>
      </w:r>
      <w:hyperlink r:id="rId2729"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dared to let Americans keep more of their own money," Thune wrote in an X, formerly </w:t>
      </w:r>
      <w:hyperlink r:id="rId273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post on Friday. "I'm tired of the Tax Cuts and Jobs Act being characterized as a problem, when the REAL problem here is Democrat spending."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and Jobs Act of 2017 was Trump's signature legislative achievement of his first term. The president and his allies have praised the measure as having dramatic benefits for the economy and giving tax breaks to Americans. Democrats, and nonpartisan analyses, have said the tax breaks largely went to the wealthiest Americans and contributed significantly to the ballooning national debt.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Senate Republican bill included billions of dollars' worth of proposed tax cuts as well as additional funding for the </w:t>
      </w:r>
      <w:hyperlink r:id="rId2731"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and border security. It would also raise the U.S. debt ceiling by up to $5 trillion, which is likely to trouble GOP fiscal hawks in the House.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51-48 vote, which ran into the early hours of Saturday morning, took place largely along party lines. GOP Senators </w:t>
      </w:r>
      <w:hyperlink r:id="rId2732" w:history="1">
        <w:r>
          <w:rPr>
            <w:rFonts w:ascii="arial" w:eastAsia="arial" w:hAnsi="arial" w:cs="arial"/>
            <w:b w:val="0"/>
            <w:i/>
            <w:strike w:val="0"/>
            <w:noProof w:val="0"/>
            <w:color w:val="0077CC"/>
            <w:position w:val="0"/>
            <w:sz w:val="20"/>
            <w:u w:val="single"/>
            <w:vertAlign w:val="baseline"/>
          </w:rPr>
          <w:t>Rand Paul</w:t>
        </w:r>
      </w:hyperlink>
      <w:r>
        <w:rPr>
          <w:rFonts w:ascii="arial" w:eastAsia="arial" w:hAnsi="arial" w:cs="arial"/>
          <w:b w:val="0"/>
          <w:i w:val="0"/>
          <w:strike w:val="0"/>
          <w:noProof w:val="0"/>
          <w:color w:val="000000"/>
          <w:position w:val="0"/>
          <w:sz w:val="20"/>
          <w:u w:val="none"/>
          <w:vertAlign w:val="baseline"/>
        </w:rPr>
        <w:t xml:space="preserve"> of Kentucky and Susan Collins of Maine voted against the bill.</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Senator Rand Paul, a Kentucky Republican, wrote on X on Friday:</w:t>
      </w:r>
      <w:r>
        <w:rPr>
          <w:rFonts w:ascii="arial" w:eastAsia="arial" w:hAnsi="arial" w:cs="arial"/>
          <w:b w:val="0"/>
          <w:i w:val="0"/>
          <w:strike w:val="0"/>
          <w:noProof w:val="0"/>
          <w:color w:val="000000"/>
          <w:position w:val="0"/>
          <w:sz w:val="20"/>
          <w:u w:val="none"/>
          <w:vertAlign w:val="baseline"/>
        </w:rPr>
        <w:t xml:space="preserve"> "I spoke tonight about the irresponsibility of raising the debt ceiling by $5 trillion. I applaud President Trump and the work of @DOGE—but those efforts mean little if we keep drowning the country in debt. Fiscal responsibility must come first."</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Senator Katie Britt, an Alabama Republican, wrote on X on Friday:</w:t>
      </w:r>
      <w:r>
        <w:rPr>
          <w:rFonts w:ascii="arial" w:eastAsia="arial" w:hAnsi="arial" w:cs="arial"/>
          <w:b w:val="0"/>
          <w:i w:val="0"/>
          <w:strike w:val="0"/>
          <w:noProof w:val="0"/>
          <w:color w:val="000000"/>
          <w:position w:val="0"/>
          <w:sz w:val="20"/>
          <w:u w:val="none"/>
          <w:vertAlign w:val="baseline"/>
        </w:rPr>
        <w:t xml:space="preserve"> "Here's the truth you won't hear from Democrats tonight. This budget resolution stops a $4 trillion tax hike from hitting families and small businesses. Let's pass this and get President Trump's agenda done!"</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Senate Minority Leader Chuck Schumer, a New York Democrat, wrote on X on Saturday:</w:t>
      </w:r>
      <w:r>
        <w:rPr>
          <w:rFonts w:ascii="arial" w:eastAsia="arial" w:hAnsi="arial" w:cs="arial"/>
          <w:b w:val="0"/>
          <w:i w:val="0"/>
          <w:strike w:val="0"/>
          <w:noProof w:val="0"/>
          <w:color w:val="000000"/>
          <w:position w:val="0"/>
          <w:sz w:val="20"/>
          <w:u w:val="none"/>
          <w:vertAlign w:val="baseline"/>
        </w:rPr>
        <w:t xml:space="preserve"> "Donald Trump has betrayed the American people. And in voting for this budget bill, Senate Republicans sided with billionaires, against the middle class, in total obeisance to Donald Trump."</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 was just an early step in the complex legislative process.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framework approved, the Trump administration is expected to push for a major new tax and spending bill to implement its policy commitments. This could run into difficulty in the House of Representatives where some Republicans are arguing the focus should be on controlling the U.S. national debt.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are expected to continue to raise concerns about government cuts under DOGE and the budget bill. They have consistently sounded the alarm about Social Security, Medicare and Medicaid—which currently benefit tens of millions of Americans.</w:t>
      </w:r>
    </w:p>
    <w:p>
      <w:pPr>
        <w:pStyle w:val="Normal142"/>
        <w:keepNext w:val="0"/>
        <w:spacing w:before="240" w:after="0" w:line="260" w:lineRule="atLeast"/>
        <w:ind w:left="0" w:right="0" w:firstLine="0"/>
        <w:jc w:val="both"/>
      </w:pPr>
      <w:hyperlink r:id="rId2733" w:history="1">
        <w:r>
          <w:rPr>
            <w:rFonts w:ascii="arial" w:eastAsia="arial" w:hAnsi="arial" w:cs="arial"/>
            <w:b w:val="0"/>
            <w:i/>
            <w:strike w:val="0"/>
            <w:color w:val="0077CC"/>
            <w:sz w:val="20"/>
            <w:u w:val="single"/>
            <w:vertAlign w:val="baseline"/>
          </w:rPr>
          <w:t>Link to Image</w:t>
        </w:r>
      </w:hyperlink>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70" style="position:absolute;z-index:252160000"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Chet Strange/Getty Images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(i-Vermont) speaks during a rally on March 21 at Civic Center Park in Denver, Colorado.</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71" style="position:absolute;z-index:252161024"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(92%); POLITICAL PARTIES (91%); CAUCUSES (90%); ECONOMIC INEQUALITY (90%); GOVERNMENT &amp; PUBLIC ADMINISTRATION (90%); GOVERNMENT BODIES &amp; OFFICES (90%); GOVERNMENT BUDGETS (90%); LEGISLATION (90%); POLITICS (90%); PUBLIC FINANCE (90%); SOCIAL SECURITY (90%); US DEMOCRATIC PARTY (90%); US SOCIAL SECURITY (90%); NEGATIVE NEWS (89%); TAX LAW (89%); TAXES &amp; TAXATION (89%); WEALTHY PEOPLE (89%); US FEDERAL GOVERNMENT (79%); CONSERVATISM (78%); DISABILITY FINANCIAL ASSISTANCE (78%); LAYOFFS (78%); OLIGARCHIES (78%); TYPES OF GOVERNMENT (78%); US DEPARTMENT OF GOVERNMENT EFFICIENCY (78%); DISABLED PERSONS (77%); TAX BREAKS (75%); VOTERS &amp; VOTING (74%); ECONOMY &amp; ECONOMIC INDICATORS (73%); FAMILY (73%); SENIOR CITIZENS (73%); NATIONAL DEBT (72%); TAX AVOIDANCE (71%); LAYOFFS &amp; DISMISSALS (70%); PUBLIC DEBT (70%); TAX INCREASES (68%); U.S.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SECURITY ADMINISTRATION (57%)</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(92%); GOVERNMENT BUDGETS (90%)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DONALD TRUMP (79%); ELON MUSK (79%); JOHN THUNE (59%)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DAKOTA, USA (79%); UNITED STATES (94%)</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72"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2734"/>
          <w:headerReference w:type="default" r:id="rId2735"/>
          <w:footerReference w:type="even" r:id="rId2736"/>
          <w:footerReference w:type="default" r:id="rId2737"/>
          <w:headerReference w:type="first" r:id="rId2738"/>
          <w:footerReference w:type="first" r:id="rId2739"/>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2740" w:history="1">
        <w:r>
          <w:rPr>
            <w:rFonts w:ascii="arial" w:eastAsia="arial" w:hAnsi="arial" w:cs="arial"/>
            <w:b/>
            <w:i/>
            <w:strike w:val="0"/>
            <w:color w:val="0077CC"/>
            <w:sz w:val="28"/>
            <w:u w:val="single"/>
            <w:vertAlign w:val="baseline"/>
          </w:rPr>
          <w:t>Bernie</w:t>
        </w:r>
      </w:hyperlink>
      <w:hyperlink r:id="rId2741" w:history="1">
        <w:r>
          <w:rPr>
            <w:rFonts w:ascii="arial" w:eastAsia="arial" w:hAnsi="arial" w:cs="arial"/>
            <w:b/>
            <w:i/>
            <w:strike w:val="0"/>
            <w:color w:val="0077CC"/>
            <w:sz w:val="28"/>
            <w:u w:val="single"/>
            <w:vertAlign w:val="baseline"/>
          </w:rPr>
          <w:t xml:space="preserve"> </w:t>
        </w:r>
      </w:hyperlink>
      <w:hyperlink r:id="rId2742" w:history="1">
        <w:r>
          <w:rPr>
            <w:rFonts w:ascii="arial" w:eastAsia="arial" w:hAnsi="arial" w:cs="arial"/>
            <w:b/>
            <w:i/>
            <w:strike w:val="0"/>
            <w:color w:val="0077CC"/>
            <w:sz w:val="28"/>
            <w:u w:val="single"/>
            <w:vertAlign w:val="baseline"/>
          </w:rPr>
          <w:t>Sanders</w:t>
        </w:r>
      </w:hyperlink>
      <w:hyperlink r:id="rId2743" w:history="1">
        <w:r>
          <w:rPr>
            <w:rFonts w:ascii="arial" w:eastAsia="arial" w:hAnsi="arial" w:cs="arial"/>
            <w:b/>
            <w:i/>
            <w:strike w:val="0"/>
            <w:color w:val="0077CC"/>
            <w:sz w:val="28"/>
            <w:u w:val="single"/>
            <w:vertAlign w:val="baseline"/>
          </w:rPr>
          <w:t xml:space="preserve"> Tears Into Democratic Party Over Loss to Trump: 'American People Are Angry and Want Change'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Latin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2024 Wednesday 9:42 PM EST</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Latin Times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Odisho</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73" style="position:absolute;z-index:252163072" from="0,2pt" to="512pt,2pt" strokecolor="#009ddb" strokeweight="2pt">
            <v:stroke linestyle="single"/>
            <w10:wrap type="topAndBottom"/>
          </v:line>
        </w:pict>
      </w:r>
    </w:p>
    <w:p>
      <w:pPr>
        <w:pStyle w:val="Normal143"/>
      </w:pP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6th, 2024 ( </w:t>
      </w:r>
      <w:hyperlink r:id="rId2744" w:history="1">
        <w:r>
          <w:rPr>
            <w:rFonts w:ascii="arial" w:eastAsia="arial" w:hAnsi="arial" w:cs="arial"/>
            <w:b w:val="0"/>
            <w:i/>
            <w:strike w:val="0"/>
            <w:noProof w:val="0"/>
            <w:color w:val="0077CC"/>
            <w:position w:val="0"/>
            <w:sz w:val="20"/>
            <w:u w:val="single"/>
            <w:vertAlign w:val="baseline"/>
          </w:rPr>
          <w:t>Latin Times</w:t>
        </w:r>
      </w:hyperlink>
      <w:r>
        <w:rPr>
          <w:rFonts w:ascii="arial" w:eastAsia="arial" w:hAnsi="arial" w:cs="arial"/>
          <w:b w:val="0"/>
          <w:i w:val="0"/>
          <w:strike w:val="0"/>
          <w:noProof w:val="0"/>
          <w:color w:val="000000"/>
          <w:position w:val="0"/>
          <w:sz w:val="20"/>
          <w:u w:val="none"/>
          <w:vertAlign w:val="baseline"/>
        </w:rPr>
        <w:t xml:space="preserve">  - Delivered by  </w:t>
      </w:r>
      <w:hyperlink r:id="rId2745"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statement on Wednesday Americans have a right to be angry.Brandon Bell/Getty Images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hyperlink r:id="rId2746" w:history="1">
        <w:r>
          <w:rPr>
            <w:rFonts w:ascii="arial" w:eastAsia="arial" w:hAnsi="arial" w:cs="arial"/>
            <w:b w:val="0"/>
            <w:i/>
            <w:strike w:val="0"/>
            <w:noProof w:val="0"/>
            <w:color w:val="0077CC"/>
            <w:position w:val="0"/>
            <w:sz w:val="20"/>
            <w:u w:val="single"/>
            <w:vertAlign w:val="baseline"/>
          </w:rPr>
          <w:t>Donald Trump's presidential win, Vermont Sen.</w:t>
        </w:r>
      </w:hyperlink>
      <w:r>
        <w:rPr>
          <w:rFonts w:ascii="arial" w:eastAsia="arial" w:hAnsi="arial" w:cs="arial"/>
          <w:b w:val="0"/>
          <w:i w:val="0"/>
          <w:strike w:val="0"/>
          <w:noProof w:val="0"/>
          <w:color w:val="000000"/>
          <w:position w:val="0"/>
          <w:sz w:val="20"/>
          <w:u w:val="none"/>
          <w:vertAlign w:val="baseline"/>
        </w:rPr>
        <w:t> </w:t>
      </w:r>
      <w:hyperlink r:id="rId2747" w:history="1">
        <w:r>
          <w:rPr>
            <w:rFonts w:ascii="arial" w:eastAsia="arial" w:hAnsi="arial" w:cs="arial"/>
            <w:b/>
            <w:i/>
            <w:strike w:val="0"/>
            <w:noProof w:val="0"/>
            <w:color w:val="0077CC"/>
            <w:position w:val="0"/>
            <w:sz w:val="20"/>
            <w:u w:val="single"/>
            <w:vertAlign w:val="baseline"/>
          </w:rPr>
          <w:t>Bernie</w:t>
        </w:r>
      </w:hyperlink>
      <w:hyperlink r:id="rId2748" w:history="1">
        <w:r>
          <w:rPr>
            <w:rFonts w:ascii="arial" w:eastAsia="arial" w:hAnsi="arial" w:cs="arial"/>
            <w:b w:val="0"/>
            <w:i/>
            <w:strike w:val="0"/>
            <w:noProof w:val="0"/>
            <w:color w:val="0077CC"/>
            <w:position w:val="0"/>
            <w:sz w:val="20"/>
            <w:u w:val="single"/>
            <w:vertAlign w:val="baseline"/>
          </w:rPr>
          <w:t xml:space="preserve"> </w:t>
        </w:r>
      </w:hyperlink>
      <w:hyperlink r:id="rId2749" w:history="1">
        <w:r>
          <w:rPr>
            <w:rFonts w:ascii="arial" w:eastAsia="arial" w:hAnsi="arial" w:cs="arial"/>
            <w:b/>
            <w:i/>
            <w:strike w:val="0"/>
            <w:noProof w:val="0"/>
            <w:color w:val="0077CC"/>
            <w:position w:val="0"/>
            <w:sz w:val="20"/>
            <w:u w:val="single"/>
            <w:vertAlign w:val="baseline"/>
          </w:rPr>
          <w:t>Sanders</w:t>
        </w:r>
      </w:hyperlink>
      <w:hyperlink r:id="rId2750" w:history="1">
        <w:r>
          <w:rPr>
            <w:rFonts w:ascii="arial" w:eastAsia="arial" w:hAnsi="arial" w:cs="arial"/>
            <w:b w:val="0"/>
            <w:i/>
            <w:strike w:val="0"/>
            <w:noProof w:val="0"/>
            <w:color w:val="0077CC"/>
            <w:position w:val="0"/>
            <w:sz w:val="20"/>
            <w:u w:val="single"/>
            <w:vertAlign w:val="baseline"/>
          </w:rPr>
          <w:t xml:space="preserve"> released a statement on X, tearing into the</w:t>
        </w:r>
      </w:hyperlink>
      <w:r>
        <w:rPr>
          <w:rFonts w:ascii="arial" w:eastAsia="arial" w:hAnsi="arial" w:cs="arial"/>
          <w:b w:val="0"/>
          <w:i w:val="0"/>
          <w:strike w:val="0"/>
          <w:noProof w:val="0"/>
          <w:color w:val="000000"/>
          <w:position w:val="0"/>
          <w:sz w:val="20"/>
          <w:u w:val="none"/>
          <w:vertAlign w:val="baseline"/>
        </w:rPr>
        <w:t> </w:t>
      </w:r>
      <w:hyperlink r:id="rId2751" w:history="1">
        <w:r>
          <w:rPr>
            <w:rFonts w:ascii="arial" w:eastAsia="arial" w:hAnsi="arial" w:cs="arial"/>
            <w:b w:val="0"/>
            <w:i/>
            <w:strike w:val="0"/>
            <w:noProof w:val="0"/>
            <w:color w:val="0077CC"/>
            <w:position w:val="0"/>
            <w:sz w:val="20"/>
            <w:u w:val="single"/>
            <w:vertAlign w:val="baseline"/>
          </w:rPr>
          <w:t>Democratic Party for "abandoning" the working class, which in turned "abandoned them."</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leadership defends the status quo, the American people are angry and want change. And they're right," the Independent senator wrote in a statement shared to X on Wednesday.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come as no great surprise that a Democratic Party which has abandoned working class people would find that the working class has abandoned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Democratic leadership defends the status quo, the American people are angry and want change.</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they're right.  </w:t>
      </w:r>
      <w:hyperlink r:id="rId2752" w:history="1">
        <w:r>
          <w:rPr>
            <w:rFonts w:ascii="arial" w:eastAsia="arial" w:hAnsi="arial" w:cs="arial"/>
            <w:b w:val="0"/>
            <w:i/>
            <w:strike w:val="0"/>
            <w:noProof w:val="0"/>
            <w:color w:val="0077CC"/>
            <w:position w:val="0"/>
            <w:sz w:val="20"/>
            <w:u w:val="single"/>
            <w:vertAlign w:val="baseline"/>
          </w:rPr>
          <w:t xml:space="preserve">pic.twitter.com/lM2gSJmQFL- </w:t>
        </w:r>
      </w:hyperlink>
      <w:hyperlink r:id="rId2753" w:history="1">
        <w:r>
          <w:rPr>
            <w:rFonts w:ascii="arial" w:eastAsia="arial" w:hAnsi="arial" w:cs="arial"/>
            <w:b/>
            <w:i/>
            <w:strike w:val="0"/>
            <w:noProof w:val="0"/>
            <w:color w:val="0077CC"/>
            <w:position w:val="0"/>
            <w:sz w:val="20"/>
            <w:u w:val="single"/>
            <w:vertAlign w:val="baseline"/>
          </w:rPr>
          <w:t>Bernie</w:t>
        </w:r>
      </w:hyperlink>
      <w:hyperlink r:id="rId2754" w:history="1">
        <w:r>
          <w:rPr>
            <w:rFonts w:ascii="arial" w:eastAsia="arial" w:hAnsi="arial" w:cs="arial"/>
            <w:b w:val="0"/>
            <w:i/>
            <w:strike w:val="0"/>
            <w:noProof w:val="0"/>
            <w:color w:val="0077CC"/>
            <w:position w:val="0"/>
            <w:sz w:val="20"/>
            <w:u w:val="single"/>
            <w:vertAlign w:val="baseline"/>
          </w:rPr>
          <w:t xml:space="preserve"> </w:t>
        </w:r>
      </w:hyperlink>
      <w:hyperlink r:id="rId2755" w:history="1">
        <w:r>
          <w:rPr>
            <w:rFonts w:ascii="arial" w:eastAsia="arial" w:hAnsi="arial" w:cs="arial"/>
            <w:b/>
            <w:i/>
            <w:strike w:val="0"/>
            <w:noProof w:val="0"/>
            <w:color w:val="0077CC"/>
            <w:position w:val="0"/>
            <w:sz w:val="20"/>
            <w:u w:val="single"/>
            <w:vertAlign w:val="baseline"/>
          </w:rPr>
          <w:t>Sanders</w:t>
        </w:r>
      </w:hyperlink>
      <w:hyperlink r:id="rId2756" w:history="1">
        <w:r>
          <w:rPr>
            <w:rFonts w:ascii="arial" w:eastAsia="arial" w:hAnsi="arial" w:cs="arial"/>
            <w:b w:val="0"/>
            <w:i/>
            <w:strike w:val="0"/>
            <w:noProof w:val="0"/>
            <w:color w:val="0077CC"/>
            <w:position w:val="0"/>
            <w:sz w:val="20"/>
            <w:u w:val="single"/>
            <w:vertAlign w:val="baseline"/>
          </w:rPr>
          <w:t xml:space="preserve"> (@BernieSanders)</w:t>
        </w:r>
      </w:hyperlink>
    </w:p>
    <w:p>
      <w:pPr>
        <w:pStyle w:val="Normal143"/>
        <w:keepNext w:val="0"/>
        <w:spacing w:before="240" w:after="0" w:line="260" w:lineRule="atLeast"/>
        <w:ind w:left="0" w:right="0" w:firstLine="0"/>
        <w:jc w:val="both"/>
      </w:pPr>
      <w:hyperlink r:id="rId2757" w:history="1">
        <w:r>
          <w:rPr>
            <w:rFonts w:ascii="arial" w:eastAsia="arial" w:hAnsi="arial" w:cs="arial"/>
            <w:b w:val="0"/>
            <w:i/>
            <w:strike w:val="0"/>
            <w:color w:val="0077CC"/>
            <w:sz w:val="20"/>
            <w:u w:val="single"/>
            <w:vertAlign w:val="baseline"/>
          </w:rPr>
          <w:t>November 6, 2024</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"60% of Americans live paycheck to paycheck and we have more income and wealth inequity than ever before," then enumerated the ways in which, while technology improves and spending increases, Americans' lives continue deteriorating.</w:t>
      </w:r>
    </w:p>
    <w:p>
      <w:pPr>
        <w:pStyle w:val="Normal1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ran for president in both 2016 and 2020, bashed the government for spending billions to fund "extremist Netanyahu government's all out war against Palestinian people which has led to the horrific humanitarian disaster" before turning the mirror directly onto the people.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and months those of us concerned about grassroots democracy and economic justice need to have some serious political discussions," before signing off with "Stay tuned."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Latin Times. All rights reserved. Do not reproduce without permission.</w:t>
      </w:r>
    </w:p>
    <w:p>
      <w:pPr>
        <w:pStyle w:val="Normal143"/>
        <w:keepNext w:val="0"/>
        <w:spacing w:before="240" w:after="0" w:line="260" w:lineRule="atLeast"/>
        <w:ind w:left="0" w:right="0" w:firstLine="0"/>
        <w:jc w:val="both"/>
      </w:pPr>
      <w:hyperlink r:id="rId2758" w:history="1">
        <w:r>
          <w:rPr>
            <w:rFonts w:ascii="arial" w:eastAsia="arial" w:hAnsi="arial" w:cs="arial"/>
            <w:b w:val="0"/>
            <w:i/>
            <w:strike w:val="0"/>
            <w:color w:val="0077CC"/>
            <w:sz w:val="20"/>
            <w:u w:val="single"/>
            <w:vertAlign w:val="baseline"/>
          </w:rPr>
          <w:t>Link to the original story.</w:t>
        </w:r>
      </w:hyperlink>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3"/>
        <w:spacing w:line="60" w:lineRule="exact"/>
      </w:pPr>
      <w:r>
        <w:pict>
          <v:line id="_x0000_s1574" style="position:absolute;z-index:252164096"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75" style="position:absolute;z-index:252165120"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10009182</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US DEMOCRATIC PARTY (90%); DEMOCRACIES (78%); LEGISLATIVE BODIES (77%); TYPES OF GOVERNMENT (77%); ECONOMIC INEQUALITY (72%); HUMANITARIAN CRISES (65%)</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(79%); BENJAMIN NETANYAHU (78%)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STATE OF PALESTINE (79%)</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Pr>
        <w:pStyle w:val="Normal143"/>
      </w:pPr>
    </w:p>
    <w:p>
      <w:pPr>
        <w:pStyle w:val="Normal143"/>
        <w:ind w:left="200"/>
        <w:sectPr>
          <w:type w:val="continuous"/>
          <w:pgMar w:top="840" w:right="1000" w:bottom="840" w:left="1000" w:header="400" w:footer="400"/>
          <w:pgNumType w:fmt="decimal"/>
          <w:cols w:space="720"/>
        </w:sectPr>
      </w:pPr>
      <w:r>
        <w:br/>
      </w:r>
      <w:r>
        <w:pict>
          <v:line id="_x0000_s1576"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2759"/>
          <w:headerReference w:type="default" r:id="rId2760"/>
          <w:footerReference w:type="even" r:id="rId2761"/>
          <w:footerReference w:type="default" r:id="rId2762"/>
          <w:headerReference w:type="first" r:id="rId2763"/>
          <w:footerReference w:type="first" r:id="rId2764"/>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2765" w:history="1">
        <w:r>
          <w:rPr>
            <w:rFonts w:ascii="arial" w:eastAsia="arial" w:hAnsi="arial" w:cs="arial"/>
            <w:b/>
            <w:i/>
            <w:strike w:val="0"/>
            <w:color w:val="0077CC"/>
            <w:sz w:val="28"/>
            <w:u w:val="single"/>
            <w:vertAlign w:val="baseline"/>
          </w:rPr>
          <w:t>Bernie</w:t>
        </w:r>
      </w:hyperlink>
      <w:hyperlink r:id="rId2766" w:history="1">
        <w:r>
          <w:rPr>
            <w:rFonts w:ascii="arial" w:eastAsia="arial" w:hAnsi="arial" w:cs="arial"/>
            <w:b/>
            <w:i/>
            <w:strike w:val="0"/>
            <w:color w:val="0077CC"/>
            <w:sz w:val="28"/>
            <w:u w:val="single"/>
            <w:vertAlign w:val="baseline"/>
          </w:rPr>
          <w:t xml:space="preserve"> </w:t>
        </w:r>
      </w:hyperlink>
      <w:hyperlink r:id="rId2767" w:history="1">
        <w:r>
          <w:rPr>
            <w:rFonts w:ascii="arial" w:eastAsia="arial" w:hAnsi="arial" w:cs="arial"/>
            <w:b/>
            <w:i/>
            <w:strike w:val="0"/>
            <w:color w:val="0077CC"/>
            <w:sz w:val="28"/>
            <w:u w:val="single"/>
            <w:vertAlign w:val="baseline"/>
          </w:rPr>
          <w:t>Sanders</w:t>
        </w:r>
      </w:hyperlink>
      <w:hyperlink r:id="rId2768" w:history="1">
        <w:r>
          <w:rPr>
            <w:rFonts w:ascii="arial" w:eastAsia="arial" w:hAnsi="arial" w:cs="arial"/>
            <w:b/>
            <w:i/>
            <w:strike w:val="0"/>
            <w:color w:val="0077CC"/>
            <w:sz w:val="28"/>
            <w:u w:val="single"/>
            <w:vertAlign w:val="baseline"/>
          </w:rPr>
          <w:t xml:space="preserve"> and Ocasio-Cortez rally draws 34,000 people in Denver</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77" style="position:absolute;z-index:25216716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Mar 21 (EFE) -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Congresswoman Alexandria Ocasio-Cortez, leaders of the left wing of the Democratic Party, said Friday that they managed to gather more than 34,000 people at a rally in Denver (Colorado), a crowd comparable to those gathered by Barack Obama when he ran for president in 2008.</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part of the "Fight the Oligarchy Tour," a series of events organized by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with the participation of Ocasio-Cortez that in recent weeks has attracted the attention of Democratic voters disenchanted with what they see as the party's tepid response to the actions taken by Donald Trump since his return to the White House last January 20.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crowd gathered at the Civic Center in Denver,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lambasted Trump and tycoon Elon Musk, one of his closest advisers and head of the Department of Government Efficiency (DOGE), created to reduce public administration.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allow America to become an oligarchy. This nation was built by the working class and we will not let a handful of billionaires run the government,"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drawing applause from the audience.</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Ocasio-Cortez criticized her party's lukewarmness in the face of Trump's policies. "We need a Democratic Party that fights harder for us. That means communities electing and voting for Democrats and representatives who know how to stand up for working people," she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their tour,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have already visited several cities, including Las Vegas and Omaha, and their next event will be this Saturday in Tucson, Arizona.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his X account,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claimed that, with 34,000 people, the rally in Denver had been the most crowded of his political career, surpassing even those he held during the Democratic primaries for the 2016 election, in which Hillary Clinton was the nominee, and 2020, when the chosen one was Joe Biden.</w:t>
      </w:r>
    </w:p>
    <w:p>
      <w:pPr>
        <w:pStyle w:val="Normal1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also highlighted in X the attendance at the event and called it the biggest political rally in Denver since the Obama campaign in 2008, a moment that marked the Democratic Party with a wave of enthusiasm and hope. EFE</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78" style="position:absolute;z-index:252168192"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POLITICAL PARTIES (91%); GOVERNMENT &amp; PUBLIC ADMINISTRATION (90%); LIBERALISM (90%); OLIGARCHIES (90%); TYPES OF GOVERNMENT (90%); US DEMOCRATIC PARTY (90%); CAMPAIGNS &amp; ELECTIONS (78%); ELECTIONS &amp; POLITICS (78%); GOVERNMENT BODIES &amp; OFFICES (78%); PRIMARY ELECTIONS (78%); US DEPARTMENT OF GOVERNMENT EFFICIENCY (78%); US PRESIDENTIAL CANDIDATES 2008 (76%); US PRESIDENTIAL CANDIDATES 2012 (76%); US PRESIDENTIAL ELECTIONS (76%); VOTERS &amp; VOTING (75%); TRENDS &amp; EVENTS (73%); WEALTHY PEOPLE (68%); america (%); agencias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(95%);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BARACK OBAMA (79%); DONALD TRUMP (79%); HILLARY RODHAM CLINTON (79%); JOE BIDEN (79%); ELON MUSK (72%)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(93%); TUCSON, AZ, USA (68%); ARIZONA, USA (79%); COLORADO, USA (79%); UNITED STATES (93%)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144"/>
      </w:pPr>
    </w:p>
    <w:p>
      <w:pPr>
        <w:pStyle w:val="Normal144"/>
        <w:ind w:left="200"/>
        <w:sectPr>
          <w:type w:val="continuous"/>
          <w:pgMar w:top="840" w:right="1000" w:bottom="840" w:left="1000" w:header="400" w:footer="400"/>
          <w:pgNumType w:fmt="decimal"/>
          <w:cols w:space="720"/>
        </w:sectPr>
      </w:pPr>
      <w:r>
        <w:br/>
      </w:r>
      <w:r>
        <w:pict>
          <v:line id="_x0000_s1579"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2769"/>
          <w:headerReference w:type="default" r:id="rId2770"/>
          <w:footerReference w:type="even" r:id="rId2771"/>
          <w:footerReference w:type="default" r:id="rId2772"/>
          <w:headerReference w:type="first" r:id="rId2773"/>
          <w:footerReference w:type="first" r:id="rId2774"/>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2775" w:history="1">
        <w:r>
          <w:rPr>
            <w:rFonts w:ascii="arial" w:eastAsia="arial" w:hAnsi="arial" w:cs="arial"/>
            <w:b/>
            <w:i/>
            <w:strike w:val="0"/>
            <w:color w:val="0077CC"/>
            <w:sz w:val="28"/>
            <w:u w:val="single"/>
            <w:vertAlign w:val="baseline"/>
          </w:rPr>
          <w:t xml:space="preserve">'If You Paid $1 In Federal Income Taxes, You Paid More' Than Tesla Or Amazon, Says </w:t>
        </w:r>
      </w:hyperlink>
      <w:hyperlink r:id="rId2776" w:history="1">
        <w:r>
          <w:rPr>
            <w:rFonts w:ascii="arial" w:eastAsia="arial" w:hAnsi="arial" w:cs="arial"/>
            <w:b/>
            <w:i/>
            <w:strike w:val="0"/>
            <w:color w:val="0077CC"/>
            <w:sz w:val="28"/>
            <w:u w:val="single"/>
            <w:vertAlign w:val="baseline"/>
          </w:rPr>
          <w:t>Bernie</w:t>
        </w:r>
      </w:hyperlink>
      <w:hyperlink r:id="rId2777" w:history="1">
        <w:r>
          <w:rPr>
            <w:rFonts w:ascii="arial" w:eastAsia="arial" w:hAnsi="arial" w:cs="arial"/>
            <w:b/>
            <w:i/>
            <w:strike w:val="0"/>
            <w:color w:val="0077CC"/>
            <w:sz w:val="28"/>
            <w:u w:val="single"/>
            <w:vertAlign w:val="baseline"/>
          </w:rPr>
          <w:t xml:space="preserve"> </w:t>
        </w:r>
      </w:hyperlink>
      <w:hyperlink r:id="rId2778" w:history="1">
        <w:r>
          <w:rPr>
            <w:rFonts w:ascii="arial" w:eastAsia="arial" w:hAnsi="arial" w:cs="arial"/>
            <w:b/>
            <w:i/>
            <w:strike w:val="0"/>
            <w:color w:val="0077CC"/>
            <w:sz w:val="28"/>
            <w:u w:val="single"/>
            <w:vertAlign w:val="baseline"/>
          </w:rPr>
          <w:t>Sanders</w:t>
        </w:r>
      </w:hyperlink>
      <w:hyperlink r:id="rId2779" w:history="1">
        <w:r>
          <w:rPr>
            <w:rFonts w:ascii="arial" w:eastAsia="arial" w:hAnsi="arial" w:cs="arial"/>
            <w:b/>
            <w:i/>
            <w:strike w:val="0"/>
            <w:color w:val="0077CC"/>
            <w:sz w:val="28"/>
            <w:u w:val="single"/>
            <w:vertAlign w:val="baseline"/>
          </w:rPr>
          <w:t xml:space="preserve"> As He Takes On Billionaires For Tax Inequities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Benzinga.com</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1:31 PM EST</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Benzinga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Namrata Sen</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80" style="position:absolute;z-index:25217024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(I-VT) highlighted the tax inequities of major corporations and billionaires, emphasizing the need for wealth tax reform.</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w:t>
      </w:r>
      <w:r>
        <w:rPr>
          <w:rFonts w:ascii="arial" w:eastAsia="arial" w:hAnsi="arial" w:cs="arial"/>
          <w:b w:val="0"/>
          <w:i w:val="0"/>
          <w:strike w:val="0"/>
          <w:noProof w:val="0"/>
          <w:color w:val="000000"/>
          <w:position w:val="0"/>
          <w:sz w:val="20"/>
          <w:u w:val="none"/>
          <w:vertAlign w:val="baseline"/>
        </w:rPr>
        <w:t xml:space="preserve">: On Tuesday,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posted on X a list of several major corporations and billionaires who, according to him, paid less in federal income taxes than an individual who paid just $1. The list included </w:t>
      </w:r>
      <w:r>
        <w:rPr>
          <w:rFonts w:ascii="arial" w:eastAsia="arial" w:hAnsi="arial" w:cs="arial"/>
          <w:b/>
          <w:i w:val="0"/>
          <w:strike w:val="0"/>
          <w:noProof w:val="0"/>
          <w:color w:val="000000"/>
          <w:position w:val="0"/>
          <w:sz w:val="20"/>
          <w:u w:val="none"/>
          <w:vertAlign w:val="baseline"/>
        </w:rPr>
        <w:t>Tesla Inc.</w:t>
      </w:r>
      <w:r>
        <w:rPr>
          <w:rFonts w:ascii="arial" w:eastAsia="arial" w:hAnsi="arial" w:cs="arial"/>
          <w:b w:val="0"/>
          <w:i w:val="0"/>
          <w:strike w:val="0"/>
          <w:noProof w:val="0"/>
          <w:color w:val="000000"/>
          <w:position w:val="0"/>
          <w:sz w:val="20"/>
          <w:u w:val="none"/>
          <w:vertAlign w:val="baseline"/>
        </w:rPr>
        <w:t> (NASDAQ:</w:t>
      </w:r>
      <w:hyperlink r:id="rId2780" w:anchor="NASDAQ" w:history="1">
        <w:r>
          <w:rPr>
            <w:rFonts w:ascii="arial" w:eastAsia="arial" w:hAnsi="arial" w:cs="arial"/>
            <w:b w:val="0"/>
            <w:i/>
            <w:strike w:val="0"/>
            <w:noProof w:val="0"/>
            <w:color w:val="0077CC"/>
            <w:position w:val="0"/>
            <w:sz w:val="20"/>
            <w:u w:val="single"/>
            <w:vertAlign w:val="baseline"/>
          </w:rPr>
          <w:t>TSLA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Amazon </w:t>
      </w:r>
      <w:r>
        <w:rPr>
          <w:rFonts w:ascii="arial" w:eastAsia="arial" w:hAnsi="arial" w:cs="arial"/>
          <w:b w:val="0"/>
          <w:i w:val="0"/>
          <w:strike w:val="0"/>
          <w:noProof w:val="0"/>
          <w:color w:val="000000"/>
          <w:position w:val="0"/>
          <w:sz w:val="20"/>
          <w:u w:val="none"/>
          <w:vertAlign w:val="baseline"/>
        </w:rPr>
        <w:t>(NASDAQ:</w:t>
      </w:r>
      <w:hyperlink r:id="rId2781" w:anchor="NASDAQ" w:history="1">
        <w:r>
          <w:rPr>
            <w:rFonts w:ascii="arial" w:eastAsia="arial" w:hAnsi="arial" w:cs="arial"/>
            <w:b w:val="0"/>
            <w:i/>
            <w:strike w:val="0"/>
            <w:noProof w:val="0"/>
            <w:color w:val="0077CC"/>
            <w:position w:val="0"/>
            <w:sz w:val="20"/>
            <w:u w:val="single"/>
            <w:vertAlign w:val="baseline"/>
          </w:rPr>
          <w:t>AMZN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xml:space="preserve">Nike </w:t>
      </w:r>
      <w:r>
        <w:rPr>
          <w:rFonts w:ascii="arial" w:eastAsia="arial" w:hAnsi="arial" w:cs="arial"/>
          <w:b w:val="0"/>
          <w:i w:val="0"/>
          <w:strike w:val="0"/>
          <w:noProof w:val="0"/>
          <w:color w:val="000000"/>
          <w:position w:val="0"/>
          <w:sz w:val="20"/>
          <w:u w:val="none"/>
          <w:vertAlign w:val="baseline"/>
        </w:rPr>
        <w:t>(NYSE:</w:t>
      </w:r>
      <w:hyperlink r:id="rId2782" w:anchor="NYSE" w:history="1">
        <w:r>
          <w:rPr>
            <w:rFonts w:ascii="arial" w:eastAsia="arial" w:hAnsi="arial" w:cs="arial"/>
            <w:b w:val="0"/>
            <w:i/>
            <w:strike w:val="0"/>
            <w:noProof w:val="0"/>
            <w:color w:val="0077CC"/>
            <w:position w:val="0"/>
            <w:sz w:val="20"/>
            <w:u w:val="single"/>
            <w:vertAlign w:val="baseline"/>
          </w:rPr>
          <w:t>NKE</w:t>
        </w:r>
      </w:hyperlink>
      <w:r>
        <w:rPr>
          <w:rFonts w:ascii="arial" w:eastAsia="arial" w:hAnsi="arial" w:cs="arial"/>
          <w:b w:val="0"/>
          <w:i w:val="0"/>
          <w:strike w:val="0"/>
          <w:noProof w:val="0"/>
          <w:color w:val="000000"/>
          <w:position w:val="0"/>
          <w:sz w:val="20"/>
          <w:u w:val="none"/>
          <w:vertAlign w:val="baseline"/>
        </w:rPr>
        <w:t xml:space="preserve">), as well as billionaires </w:t>
      </w:r>
      <w:r>
        <w:rPr>
          <w:rFonts w:ascii="arial" w:eastAsia="arial" w:hAnsi="arial" w:cs="arial"/>
          <w:b/>
          <w:i w:val="0"/>
          <w:strike w:val="0"/>
          <w:noProof w:val="0"/>
          <w:color w:val="000000"/>
          <w:position w:val="0"/>
          <w:sz w:val="20"/>
          <w:u w:val="none"/>
          <w:vertAlign w:val="baseline"/>
        </w:rPr>
        <w:t xml:space="preserve">Elon Musk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Jeff Bezos</w:t>
      </w: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pointed out that these entities paid little to no federal income taxes in various years. For instance, Tesla paid zero federal income tax on $2.3 billion of U.S. income in 2024, as per ITEP data.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i w:val="0"/>
          <w:strike w:val="0"/>
          <w:noProof w:val="0"/>
          <w:color w:val="000000"/>
          <w:position w:val="0"/>
          <w:sz w:val="20"/>
          <w:u w:val="none"/>
          <w:vertAlign w:val="baseline"/>
        </w:rPr>
        <w:t>Kyle Pomerleau</w:t>
      </w:r>
      <w:r>
        <w:rPr>
          <w:rFonts w:ascii="arial" w:eastAsia="arial" w:hAnsi="arial" w:cs="arial"/>
          <w:b w:val="0"/>
          <w:i w:val="0"/>
          <w:strike w:val="0"/>
          <w:noProof w:val="0"/>
          <w:color w:val="000000"/>
          <w:position w:val="0"/>
          <w:sz w:val="20"/>
          <w:u w:val="none"/>
          <w:vertAlign w:val="baseline"/>
        </w:rPr>
        <w:t xml:space="preserve">, a senior fellow at the nonpartisan </w:t>
      </w:r>
      <w:r>
        <w:rPr>
          <w:rFonts w:ascii="arial" w:eastAsia="arial" w:hAnsi="arial" w:cs="arial"/>
          <w:b/>
          <w:i w:val="0"/>
          <w:strike w:val="0"/>
          <w:noProof w:val="0"/>
          <w:color w:val="000000"/>
          <w:position w:val="0"/>
          <w:sz w:val="20"/>
          <w:u w:val="none"/>
          <w:vertAlign w:val="baseline"/>
        </w:rPr>
        <w:t>American Enterprise Institute,</w:t>
      </w:r>
      <w:r>
        <w:rPr>
          <w:rFonts w:ascii="arial" w:eastAsia="arial" w:hAnsi="arial" w:cs="arial"/>
          <w:b w:val="0"/>
          <w:i w:val="0"/>
          <w:strike w:val="0"/>
          <w:noProof w:val="0"/>
          <w:color w:val="000000"/>
          <w:position w:val="0"/>
          <w:sz w:val="20"/>
          <w:u w:val="none"/>
          <w:vertAlign w:val="baseline"/>
        </w:rPr>
        <w:t xml:space="preserve"> explained the phenomenon. He said that low corporate tax rates show big corporations are simply trying to minimize their tax burden, just like everyday taxpayers do.</w:t>
      </w:r>
    </w:p>
    <w:p>
      <w:pPr>
        <w:pStyle w:val="Normal145"/>
      </w:pP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low effective tax rates are not reflective of tax evasion," Pomerleau told USA Today previously. "It's tax avoidance. Tax evasion is illegal. Tax avoidance is legal."</w:t>
      </w:r>
    </w:p>
    <w:p>
      <w:pPr>
        <w:pStyle w:val="Normal145"/>
        <w:keepNext w:val="0"/>
        <w:numPr>
          <w:numId w:val="82"/>
        </w:numPr>
        <w:spacing w:before="240" w:after="0" w:line="260" w:lineRule="atLeast"/>
        <w:ind w:right="0"/>
        <w:jc w:val="both"/>
      </w:pPr>
      <w:r>
        <w:rPr>
          <w:rFonts w:ascii="arial" w:eastAsia="arial" w:hAnsi="arial" w:cs="arial"/>
          <w:b/>
          <w:i w:val="0"/>
          <w:strike w:val="0"/>
          <w:noProof w:val="0"/>
          <w:color w:val="000000"/>
          <w:position w:val="0"/>
          <w:sz w:val="20"/>
          <w:u w:val="none"/>
          <w:vertAlign w:val="baseline"/>
        </w:rPr>
        <w:t>READ MORE</w:t>
      </w:r>
      <w:r>
        <w:rPr>
          <w:rFonts w:ascii="arial" w:eastAsia="arial" w:hAnsi="arial" w:cs="arial"/>
          <w:b w:val="0"/>
          <w:i w:val="0"/>
          <w:strike w:val="0"/>
          <w:noProof w:val="0"/>
          <w:color w:val="000000"/>
          <w:position w:val="0"/>
          <w:sz w:val="20"/>
          <w:u w:val="none"/>
          <w:vertAlign w:val="baseline"/>
        </w:rPr>
        <w:t>: </w:t>
      </w:r>
      <w:hyperlink r:id="rId2783" w:history="1">
        <w:r>
          <w:rPr>
            <w:rFonts w:ascii="arial" w:eastAsia="arial" w:hAnsi="arial" w:cs="arial"/>
            <w:b w:val="0"/>
            <w:i/>
            <w:strike w:val="0"/>
            <w:noProof w:val="0"/>
            <w:color w:val="0077CC"/>
            <w:position w:val="0"/>
            <w:sz w:val="20"/>
            <w:u w:val="single"/>
            <w:vertAlign w:val="baseline"/>
          </w:rPr>
          <w:t>Peter Schiff Says Since Trump Was Elected Bitcoin Advocates Took A 180 Turn On US Economy, But Critics Say Economist Mistaken</w:t>
        </w:r>
      </w:hyperlink>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Image via Shutterstock</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Disclaimer</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This content was partially produced with the help of AI tools and was reviewed and published by Benzinga editors.</w:t>
      </w:r>
    </w:p>
    <w:p>
      <w:pPr>
        <w:pStyle w:val="Normal1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2025 Benzinga.com. Benzinga does not provide investment advice. All rights reserved.</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81" style="position:absolute;z-index:252171264"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671423362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(93%); WEALTHY PEOPLE (92%); INCOME TAX (91%); TAX FRAUD (91%); TAX LAW (91%); US FEDERAL GOVERNMENT (79%); FORTUNE 500 COMPANIES (78%); TAX AVOIDANCE (78%); CORPORATE TAX (77%); TAX REFORM (75%); ECONOMY &amp; ECONOMIC INDICATORS (65%); DIGITAL CURRENCY (51%)</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TESLA INC (84%);  AMERICAN ENTERPRISE INSTITUTE FOR PUBLIC POLICY RESEARCH (55%);  SHUTTERSTOCK INC (52%)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TSLA (NASDAQ) (84%); SSTK (NYSE) (52%)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(84%); NAICS336350 MOTOR VEHICLE TRANSMISSION &amp; POWER TRAIN PARTS MANUFACTURING (84%); SIC3711 MOTOR VEHICLES &amp; PASSENGER CAR BODIES (84%); SIC8733 NONCOMMERCIAL RESEARCH ORGANIZATIONS (55%); NAICS516210 MEDIA STREAMING DIST SVCS, SOCIAL NETWORKS, AND OTHER MEDIA NETWORKS AND CONTENT PROVIDERS (52%); DIGITAL CURRENCY (51%)</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(90%); ELON MUSK (58%); JEFFREY P BEZOS (56%)</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MEXICO (79%); CENTRAL AMERICA (73%); Estado de Nuevo León; United States &amp; Mexico; Americas, Northern America; Americas, Central America</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82"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2784"/>
          <w:headerReference w:type="default" r:id="rId2785"/>
          <w:footerReference w:type="even" r:id="rId2786"/>
          <w:footerReference w:type="default" r:id="rId2787"/>
          <w:headerReference w:type="first" r:id="rId2788"/>
          <w:footerReference w:type="first" r:id="rId2789"/>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2790" w:history="1">
        <w:r>
          <w:rPr>
            <w:rFonts w:ascii="arial" w:eastAsia="arial" w:hAnsi="arial" w:cs="arial"/>
            <w:b/>
            <w:i/>
            <w:strike w:val="0"/>
            <w:color w:val="0077CC"/>
            <w:sz w:val="28"/>
            <w:u w:val="single"/>
            <w:vertAlign w:val="baseline"/>
          </w:rPr>
          <w:t xml:space="preserve">Democrats demand </w:t>
        </w:r>
      </w:hyperlink>
      <w:hyperlink r:id="rId2791" w:history="1">
        <w:r>
          <w:rPr>
            <w:rFonts w:ascii="arial" w:eastAsia="arial" w:hAnsi="arial" w:cs="arial"/>
            <w:b/>
            <w:i/>
            <w:strike w:val="0"/>
            <w:color w:val="0077CC"/>
            <w:sz w:val="28"/>
            <w:u w:val="single"/>
            <w:vertAlign w:val="baseline"/>
          </w:rPr>
          <w:t>Bernie</w:t>
        </w:r>
      </w:hyperlink>
      <w:hyperlink r:id="rId2792" w:history="1">
        <w:r>
          <w:rPr>
            <w:rFonts w:ascii="arial" w:eastAsia="arial" w:hAnsi="arial" w:cs="arial"/>
            <w:b/>
            <w:i/>
            <w:strike w:val="0"/>
            <w:color w:val="0077CC"/>
            <w:sz w:val="28"/>
            <w:u w:val="single"/>
            <w:vertAlign w:val="baseline"/>
          </w:rPr>
          <w:t xml:space="preserve"> </w:t>
        </w:r>
      </w:hyperlink>
      <w:hyperlink r:id="rId2793" w:history="1">
        <w:r>
          <w:rPr>
            <w:rFonts w:ascii="arial" w:eastAsia="arial" w:hAnsi="arial" w:cs="arial"/>
            <w:b/>
            <w:i/>
            <w:strike w:val="0"/>
            <w:color w:val="0077CC"/>
            <w:sz w:val="28"/>
            <w:u w:val="single"/>
            <w:vertAlign w:val="baseline"/>
          </w:rPr>
          <w:t>Sanders</w:t>
        </w:r>
      </w:hyperlink>
      <w:hyperlink r:id="rId2794" w:history="1">
        <w:r>
          <w:rPr>
            <w:rFonts w:ascii="arial" w:eastAsia="arial" w:hAnsi="arial" w:cs="arial"/>
            <w:b/>
            <w:i/>
            <w:strike w:val="0"/>
            <w:color w:val="0077CC"/>
            <w:sz w:val="28"/>
            <w:u w:val="single"/>
            <w:vertAlign w:val="baseline"/>
          </w:rPr>
          <w:t xml:space="preserve"> take on Trump - despite him being even older than Biden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2024 Monday 6:36 AM GMT</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Northern and Shell Media Publications All Rights Reserved</w:t>
      </w:r>
    </w:p>
    <w:p>
      <w:pPr>
        <w:pStyle w:val="Normal146"/>
        <w:keepNext w:val="0"/>
        <w:spacing w:before="120" w:after="0" w:line="220" w:lineRule="atLeast"/>
        <w:ind w:left="0" w:right="0" w:firstLine="0"/>
        <w:jc w:val="left"/>
      </w:pPr>
      <w:r>
        <w:br/>
      </w:r>
      <w:r>
        <w:pict>
          <v:shape id="_x0000_i1583" type="#_x0000_t75" style="width:187.48pt;height:39pt">
            <v:imagedata r:id="rId1341"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Aurora Bosotti</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84" style="position:absolute;z-index:252173312"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ran against both Biden and Trump in 2016 and 2020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voters have voiced their support for progressive Vermont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83, to run instead of President Joe Biden in the upcoming presidential election.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pulled out of the race after weeks of mounting pressure from both within and outside the party amid concerns about his age and mental state.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endorsed Vice President Kamala Harris to run in his place against his predecessor Donald Trump, whose numbers in the polls have shown consistent support among Republicans.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Democrats heavyweights, including former presidents Barack Obama and Bill Clinton, backed Ms Harris, some voters have expressed their dissent and urged the Democratic National Convention to have 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stand against Mr Trumo instead.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taken to X, formerly known as Twitter, to back 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to argue he would be the only candidate capable of beating the former president at the ballot box.</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user wrote: "@DNC your ONLY options for beating Trump: Biden , 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That’s 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commented: "Since 2020 I've obviously moved massively to the left of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That being said, he's still the only one with even a chance of defeating Trump.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DNC will never allow it because they'd rather risk a fascist dictatorship than anything resembling social democracy."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user pointed out Ms Harris has also struggled with support in the polls since she became Vice President.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"Kamala doesn't poll much better than Biden against Trump. The Democrats's failure to recognise that is the same reason they lost in 2016.</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need an anti-establishment candidate that will galvanize the party and get young people excited to vote. Either AOC 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social media user suggested the DNC should learn from the failures of French President Emmanuel Macron and put 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on the ticket as Kamala Harris's potential VP to unify a wider range of voters.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wrote: "The Dem party must utilise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as VP Harris’ running mate if they are serious about preventing an authoritarian Trump &amp; far-right dystopia. Look at France - a centrist lib ticket does not WIN in the face of unapologetic tyranny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stuff I was talking about. It’s just too late. Only person who coulda beat Trump this year is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 and with time."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would be likely to face the same criticism President Biden has had to contend with – his age.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at 83, would become the oldest candidate for president in American history. Since President Biden, 81, pulled out of the race, the record belongs to Donald Trump, who is 78.</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85" style="position:absolute;z-index:252174336"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(91%); ELECTIONS (90%); HEADS OF GOVERNMENT ELECTIONS (90%); LEGISLATIVE BODIES (90%); POLITICAL PARTIES (90%); US DEMOCRATIC PARTY (90%); US PRESIDENTIAL CANDIDATES 2008 (90%); US PRESIDENTIAL CANDIDATES 2012 (90%); US PRESIDENTIAL ELECTIONS (90%); VOTERS &amp; VOTING (90%); DEMOCRACIES (78%); FAR RIGHT POLITICS (78%); FASCISM (78%); INTERNET SOCIAL NETWORKING (78%); POLITICAL CANDIDATES (78%); POLITICAL PARTY CONVENTIONS (78%); SOCIAL MEDIA (78%); SOCIALISM (78%); US DEMOCRATIC NATIONAL CONVENTIONS (78%); US REPUBLICAN PARTY (78%); FRENCH PRESIDENTS (77%); HEADS OF STATE &amp; GOVERNMENT (77%); TYPES OF GOVERNMENT (77%); POLLS &amp; SURVEYS (76%); CENTRISM (73%); DICTATORSHIPS (65%); CONFERENCES &amp; CONVENTIONS (54%); HISTORY (50%)</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SOCIAL MEDIA (78%)</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(92%); KAMALA HARRIS (92%); JOE BIDEN (89%); EMMANUEL MACRON (79%); BILL CLINTON (73%); BARACK OBAMA (58%)</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VERMONT, USA (79%); FRANCE (88%); UNITED STATES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8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Bernie</w:t>
        </w:r>
      </w:hyperlink>
      <w:hyperlink r:id="rId2802" w:history="1">
        <w:r>
          <w:rPr>
            <w:rFonts w:ascii="arial" w:eastAsia="arial" w:hAnsi="arial" w:cs="arial"/>
            <w:b/>
            <w:i/>
            <w:strike w:val="0"/>
            <w:color w:val="0077CC"/>
            <w:sz w:val="28"/>
            <w:u w:val="single"/>
            <w:vertAlign w:val="baseline"/>
          </w:rPr>
          <w:t xml:space="preserve"> </w:t>
        </w:r>
      </w:hyperlink>
      <w:hyperlink r:id="rId2803" w:history="1">
        <w:r>
          <w:rPr>
            <w:rFonts w:ascii="arial" w:eastAsia="arial" w:hAnsi="arial" w:cs="arial"/>
            <w:b/>
            <w:i/>
            <w:strike w:val="0"/>
            <w:color w:val="0077CC"/>
            <w:sz w:val="28"/>
            <w:u w:val="single"/>
            <w:vertAlign w:val="baseline"/>
          </w:rPr>
          <w:t>Sanders</w:t>
        </w:r>
      </w:hyperlink>
      <w:hyperlink r:id="rId2804" w:history="1">
        <w:r>
          <w:rPr>
            <w:rFonts w:ascii="arial" w:eastAsia="arial" w:hAnsi="arial" w:cs="arial"/>
            <w:b/>
            <w:i/>
            <w:strike w:val="0"/>
            <w:color w:val="0077CC"/>
            <w:sz w:val="28"/>
            <w:u w:val="single"/>
            <w:vertAlign w:val="baseline"/>
          </w:rPr>
          <w:t xml:space="preserve"> and Ocasio-Cortez rally draws 34,000 people in Denver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87" style="position:absolute;z-index:25217638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Mar 21 (EFE) - Senator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Congresswoman Alexandria Ocasio-Cortez, leaders of the left wing of the Democratic Party, said Friday that they managed to gather more than 34,000 people at a rally in Denver (Colorado), a crowd comparable to those gathered by Barack Obama when he ran for president in 2008.</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part of the "Fight the Oligarchy Tour," a series of events organized by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with the participation of Ocasio-Cortez that in recent weeks has attracted the attention of Democratic voters disenchanted with what they see as the party's tepid response to the actions taken by Donald Trump since his return to the White House last January 20.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crowd gathered at the Civic Center in Denver,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lambasted Trump and tycoon Elon Musk, one of his closest advisers and head of the Department of Government Efficiency (DOGE), created to reduce public administration.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allow America to become an oligarchy. This nation was built by the working class and we will not let a handful of billionaires run the government,"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drawing applause from the audience.</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Ocasio-Cortez criticized her party's lukewarmness in the face of Trump's policies. "We need a Democratic Party that fights harder for us. That means communities electing and voting for Democrats and representatives who know how to stand up for working people," she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their tour,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Ocasio-Cortez have already visited several cities, including Las Vegas and Omaha, and their next event will be this Saturday in Tucson, Arizona.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his X account,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claimed that, with 34,000 people, the rally in Denver had been the most crowded of his political career, surpassing even those he held during the Democratic primaries for the 2016 election, in which Hillary Clinton was the nominee, and 2020, when the chosen one was Joe Biden.</w:t>
      </w:r>
    </w:p>
    <w:p>
      <w:pPr>
        <w:pStyle w:val="Normal1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also highlighted at X the attendance at the event and called it the biggest political rally in Denver since the Obama campaign in 2008, a moment that marked the Democratic Party with a wave of enthusiasm and hope.</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88" style="position:absolute;z-index:252177408"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(91%); POLITICAL PARTIES (91%); GOVERNMENT &amp; PUBLIC ADMINISTRATION (90%); LIBERALISM (90%); OLIGARCHIES (90%); TYPES OF GOVERNMENT (90%); US DEMOCRATIC PARTY (90%); CAMPAIGNS &amp; ELECTIONS (78%); ELECTIONS &amp; POLITICS (78%); GOVERNMENT BODIES &amp; OFFICES (78%); PRIMARY ELECTIONS (78%); US DEPARTMENT OF GOVERNMENT EFFICIENCY (78%); US PRESIDENTIAL CANDIDATES 2008 (76%); US PRESIDENTIAL CANDIDATES 2012 (76%); US PRESIDENTIAL ELECTIONS (76%); VOTERS &amp; VOTING (75%); TRENDS &amp; EVENTS (73%); WEALTHY PEOPLE (68%); POL:POLITICA (%); PARTIDOS (%)</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ALEXANDRIA OCASIO-CORTEZ (95%);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BARACK OBAMA (79%); DONALD TRUMP (79%); HILLARY RODHAM CLINTON (79%); JOE BIDEN (79%); ELON MUSK (72%)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(92%); TUCSON, AZ, USA (69%); ARIZONA, USA (79%); COLORADO, USA (79%); UNITED STATES (92%)</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89"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2805"/>
          <w:headerReference w:type="default" r:id="rId2806"/>
          <w:footerReference w:type="even" r:id="rId2807"/>
          <w:footerReference w:type="default" r:id="rId2808"/>
          <w:headerReference w:type="first" r:id="rId2809"/>
          <w:footerReference w:type="first" r:id="rId2810"/>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2811" w:history="1">
        <w:r>
          <w:rPr>
            <w:rFonts w:ascii="arial" w:eastAsia="arial" w:hAnsi="arial" w:cs="arial"/>
            <w:b/>
            <w:i/>
            <w:strike w:val="0"/>
            <w:color w:val="0077CC"/>
            <w:sz w:val="28"/>
            <w:u w:val="single"/>
            <w:vertAlign w:val="baseline"/>
          </w:rPr>
          <w:t>Bernie</w:t>
        </w:r>
      </w:hyperlink>
      <w:hyperlink r:id="rId2812" w:history="1">
        <w:r>
          <w:rPr>
            <w:rFonts w:ascii="arial" w:eastAsia="arial" w:hAnsi="arial" w:cs="arial"/>
            <w:b/>
            <w:i/>
            <w:strike w:val="0"/>
            <w:color w:val="0077CC"/>
            <w:sz w:val="28"/>
            <w:u w:val="single"/>
            <w:vertAlign w:val="baseline"/>
          </w:rPr>
          <w:t xml:space="preserve"> </w:t>
        </w:r>
      </w:hyperlink>
      <w:hyperlink r:id="rId2813" w:history="1">
        <w:r>
          <w:rPr>
            <w:rFonts w:ascii="arial" w:eastAsia="arial" w:hAnsi="arial" w:cs="arial"/>
            <w:b/>
            <w:i/>
            <w:strike w:val="0"/>
            <w:color w:val="0077CC"/>
            <w:sz w:val="28"/>
            <w:u w:val="single"/>
            <w:vertAlign w:val="baseline"/>
          </w:rPr>
          <w:t>Sanders</w:t>
        </w:r>
      </w:hyperlink>
      <w:hyperlink r:id="rId2814" w:history="1">
        <w:r>
          <w:rPr>
            <w:rFonts w:ascii="arial" w:eastAsia="arial" w:hAnsi="arial" w:cs="arial"/>
            <w:b/>
            <w:i/>
            <w:strike w:val="0"/>
            <w:color w:val="0077CC"/>
            <w:sz w:val="28"/>
            <w:u w:val="single"/>
            <w:vertAlign w:val="baseline"/>
          </w:rPr>
          <w:t xml:space="preserve"> Rants About 'Millionaires and Billionaires'-Wait: That's Joe Scarborough!</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2025 Saturday 11:30 AM EST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Newsbusters.org </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Finkelstein</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90" style="position:absolute;z-index:252179456" from="0,2pt" to="512pt,2pt" strokecolor="#009ddb" strokeweight="2pt">
            <v:stroke linestyle="single"/>
            <w10:wrap type="topAndBottom"/>
          </v:line>
        </w:pict>
      </w:r>
    </w:p>
    <w:p>
      <w:pPr>
        <w:pStyle w:val="Normal148"/>
      </w:pP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22nd, 2025 ( </w:t>
      </w:r>
      <w:hyperlink r:id="rId2815" w:history="1">
        <w:r>
          <w:rPr>
            <w:rFonts w:ascii="arial" w:eastAsia="arial" w:hAnsi="arial" w:cs="arial"/>
            <w:b w:val="0"/>
            <w:i/>
            <w:strike w:val="0"/>
            <w:noProof w:val="0"/>
            <w:color w:val="0077CC"/>
            <w:position w:val="0"/>
            <w:sz w:val="20"/>
            <w:u w:val="single"/>
            <w:vertAlign w:val="baseline"/>
          </w:rPr>
          <w:t>Newsbusters.org</w:t>
        </w:r>
      </w:hyperlink>
      <w:r>
        <w:rPr>
          <w:rFonts w:ascii="arial" w:eastAsia="arial" w:hAnsi="arial" w:cs="arial"/>
          <w:b w:val="0"/>
          <w:i w:val="0"/>
          <w:strike w:val="0"/>
          <w:noProof w:val="0"/>
          <w:color w:val="000000"/>
          <w:position w:val="0"/>
          <w:sz w:val="20"/>
          <w:u w:val="none"/>
          <w:vertAlign w:val="baseline"/>
        </w:rPr>
        <w:t xml:space="preserve">  - Delivered by  </w:t>
      </w:r>
      <w:hyperlink r:id="rId281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was missing was Joe railing against " </w:t>
      </w:r>
      <w:hyperlink r:id="rId2817" w:history="1">
        <w:r>
          <w:rPr>
            <w:rFonts w:ascii="arial" w:eastAsia="arial" w:hAnsi="arial" w:cs="arial"/>
            <w:b w:val="0"/>
            <w:i/>
            <w:strike w:val="0"/>
            <w:noProof w:val="0"/>
            <w:color w:val="0077CC"/>
            <w:position w:val="0"/>
            <w:sz w:val="20"/>
            <w:u w:val="single"/>
            <w:vertAlign w:val="baseline"/>
          </w:rPr>
          <w:t>gr-e-e-e-d."</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MSNBC on the Comcast chopping block, if things don't work out for Joe Scarborough, he might consider a new career as a comedic impressionist.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 your eyes and listen to the video clip. If you didn't know better, you might have thought it was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ranting about "millionaires and billionaires."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that was Scarborough on today's Morning Joe. Self-styled "small-government conservative" Scarborough first condemned the Trump administration's plans to reduce the number of IRS agents!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Adopting the liberal lexicon, Scarborough complained that "working-class" people can't afford lawyers to take care of the problems with the IRS, unlike "millionaires and billionaires."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later, Scarborough condemned proposed tax cuts for "billionaires and millionaires. This is not about protecting Medicare or Medicaid of Social Security. This is about protecting tax cuts for billionaires."</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-Scarborough '28: Vote Democrat Socialist!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has three homes, Nantucket Joe Scarborough  </w:t>
      </w:r>
      <w:hyperlink r:id="rId2818" w:history="1">
        <w:r>
          <w:rPr>
            <w:rFonts w:ascii="arial" w:eastAsia="arial" w:hAnsi="arial" w:cs="arial"/>
            <w:b w:val="0"/>
            <w:i/>
            <w:strike w:val="0"/>
            <w:noProof w:val="0"/>
            <w:color w:val="0077CC"/>
            <w:position w:val="0"/>
            <w:sz w:val="20"/>
            <w:u w:val="single"/>
            <w:vertAlign w:val="baseline"/>
          </w:rPr>
          <w:t>is a multi-millionaire. Mr. and Mrs. Scarborough each have an estimated MSNBC salary of $8 million a year and each has an estimated net worth of $20 million or more.</w:t>
        </w:r>
      </w:hyperlink>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Scarborough goes off on his next class-warfare rant, here's a quick  </w:t>
      </w:r>
      <w:hyperlink r:id="rId2819" w:anchor=":~:text=High%2DIncome%20Taxpayers%20Paid%20the%20Majority%20of%20Federal%20Income%20Taxes,of%20all%20federal%20income%20taxes." w:history="1">
        <w:r>
          <w:rPr>
            <w:rFonts w:ascii="arial" w:eastAsia="arial" w:hAnsi="arial" w:cs="arial"/>
            <w:b w:val="0"/>
            <w:i/>
            <w:strike w:val="0"/>
            <w:noProof w:val="0"/>
            <w:color w:val="0077CC"/>
            <w:position w:val="0"/>
            <w:sz w:val="20"/>
            <w:u w:val="single"/>
            <w:vertAlign w:val="baseline"/>
          </w:rPr>
          <w:t>tax tutorial for him:</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year, the bottom half of taxpayers faced an average income tax rate of 3.7 percent.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 percent of taxpayers paid an average income tax rate of 26.1 percent-seven times the rate faced by the bottom half of taxpayers.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 percent paid 40.4 percent of all federal income taxes.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transcript.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Joe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2/21/25</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6:18 am 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SCARBOROUGH: Maybe politicians want to paint the IRS as the bad guys because they audited Donald Trump too much, Donald Trump would say.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it is working Americans trying to get their refund. It's middle-class Americans trying to get their refunds. They can't afford the lawyers or, or, or whatever millionaires and billionaires can afford to take care of their problems with the IRS.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working-class and middle-class taxpayers who are going to be impacted by this.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interest on the debt is larger than any of these things that they're talking about cutting right now. And what are they doing at the same time he says we have to make choices? They are about to pass the biggest tax cuts ever for billionaires and for millionaires.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choice they've made. This is not about protecting Medicare or Medicaid or Social Security. This is about protecting tax cuts for billionaires.</w:t>
      </w:r>
    </w:p>
    <w:p>
      <w:pPr>
        <w:pStyle w:val="Normal148"/>
        <w:keepNext w:val="0"/>
        <w:spacing w:before="240" w:after="0" w:line="260" w:lineRule="atLeast"/>
        <w:ind w:left="0" w:right="0" w:firstLine="0"/>
        <w:jc w:val="both"/>
      </w:pPr>
      <w:hyperlink r:id="rId2820" w:history="1">
        <w:r>
          <w:rPr>
            <w:rFonts w:ascii="arial" w:eastAsia="arial" w:hAnsi="arial" w:cs="arial"/>
            <w:b w:val="0"/>
            <w:i/>
            <w:strike w:val="0"/>
            <w:color w:val="0077CC"/>
            <w:sz w:val="20"/>
            <w:u w:val="single"/>
            <w:vertAlign w:val="baseline"/>
          </w:rPr>
          <w:t>Link to the original story.</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91" style="position:absolute;z-index:25218048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92" style="position:absolute;z-index:252181504"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107778</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WEALTHY PEOPLE (94%); TAXES &amp; TAXATION (93%); TAX LAW (90%); TAX RELIEF (90%); INCOME TAX (89%); MEDICAID (89%); MIDDLE INCOME PERSONS (86%); CONSERVATISM (78%); LIBERALISM (78%); SOCIAL SECURITY (74%); SOCIALISM (74%); US SOCIAL SECURITY (74%); NEGATIVE NEWS (73%); ELECTIONS &amp; POLITICS (69%); MEDICARE (69%); WAGES &amp; SALARIES (65%)</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MEDICAID (89%); MEDICARE (69%)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DONALD TRUMP (89%)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93"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Bernie</w:t>
        </w:r>
      </w:hyperlink>
      <w:hyperlink r:id="rId2828" w:history="1">
        <w:r>
          <w:rPr>
            <w:rFonts w:ascii="arial" w:eastAsia="arial" w:hAnsi="arial" w:cs="arial"/>
            <w:b/>
            <w:i/>
            <w:strike w:val="0"/>
            <w:color w:val="0077CC"/>
            <w:sz w:val="28"/>
            <w:u w:val="single"/>
            <w:vertAlign w:val="baseline"/>
          </w:rPr>
          <w:t xml:space="preserve"> </w:t>
        </w:r>
      </w:hyperlink>
      <w:hyperlink r:id="rId2829" w:history="1">
        <w:r>
          <w:rPr>
            <w:rFonts w:ascii="arial" w:eastAsia="arial" w:hAnsi="arial" w:cs="arial"/>
            <w:b/>
            <w:i/>
            <w:strike w:val="0"/>
            <w:color w:val="0077CC"/>
            <w:sz w:val="28"/>
            <w:u w:val="single"/>
            <w:vertAlign w:val="baseline"/>
          </w:rPr>
          <w:t>Sanders</w:t>
        </w:r>
      </w:hyperlink>
      <w:hyperlink r:id="rId2830" w:history="1">
        <w:r>
          <w:rPr>
            <w:rFonts w:ascii="arial" w:eastAsia="arial" w:hAnsi="arial" w:cs="arial"/>
            <w:b/>
            <w:i/>
            <w:strike w:val="0"/>
            <w:color w:val="0077CC"/>
            <w:sz w:val="28"/>
            <w:u w:val="single"/>
            <w:vertAlign w:val="baseline"/>
          </w:rPr>
          <w:t xml:space="preserve"> Hopes to Work With Donald Trump on Key Issue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 11:25 AM EST</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49"/>
        <w:keepNext w:val="0"/>
        <w:spacing w:before="120" w:after="0" w:line="220" w:lineRule="atLeast"/>
        <w:ind w:left="0" w:right="0" w:firstLine="0"/>
        <w:jc w:val="left"/>
      </w:pPr>
      <w:r>
        <w:br/>
      </w:r>
      <w:r>
        <w:pict>
          <v:shape id="_x0000_i1594" type="#_x0000_t75" style="width:166.48pt;height:42.74pt">
            <v:imagedata r:id="rId46"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Taheri</w:t>
      </w: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independent senator said on Sunday that he hopes to work with the president-elect on raising the federal minimum wage.</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95" style="position:absolute;z-index:252183552" from="0,2pt" to="512pt,2pt" strokecolor="#009ddb" strokeweight="2pt">
            <v:stroke linestyle="single"/>
            <w10:wrap type="topAndBottom"/>
          </v:line>
        </w:pict>
      </w:r>
    </w:p>
    <w:p>
      <w:pPr>
        <w:pStyle w:val="Normal149"/>
      </w:pP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2831" w:history="1">
        <w:r>
          <w:rPr>
            <w:rFonts w:ascii="arial" w:eastAsia="arial" w:hAnsi="arial" w:cs="arial"/>
            <w:b/>
            <w:i/>
            <w:strike w:val="0"/>
            <w:noProof w:val="0"/>
            <w:color w:val="0077CC"/>
            <w:position w:val="0"/>
            <w:sz w:val="20"/>
            <w:u w:val="single"/>
            <w:vertAlign w:val="baseline"/>
          </w:rPr>
          <w:t>Bernie</w:t>
        </w:r>
      </w:hyperlink>
      <w:hyperlink r:id="rId2832" w:history="1">
        <w:r>
          <w:rPr>
            <w:rFonts w:ascii="arial" w:eastAsia="arial" w:hAnsi="arial" w:cs="arial"/>
            <w:b w:val="0"/>
            <w:i/>
            <w:strike w:val="0"/>
            <w:noProof w:val="0"/>
            <w:color w:val="0077CC"/>
            <w:position w:val="0"/>
            <w:sz w:val="20"/>
            <w:u w:val="single"/>
            <w:vertAlign w:val="baseline"/>
          </w:rPr>
          <w:t xml:space="preserve"> </w:t>
        </w:r>
      </w:hyperlink>
      <w:hyperlink r:id="rId2833" w:history="1">
        <w:r>
          <w:rPr>
            <w:rFonts w:ascii="arial" w:eastAsia="arial" w:hAnsi="arial" w:cs="arial"/>
            <w:b/>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said on Sunday morning that he hopes to work with President-elect </w:t>
      </w:r>
      <w:hyperlink r:id="rId283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to raise the federal minimum wage, which has not increased since 2009.</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 independent senator from Vermont who caucuses with the </w:t>
      </w:r>
      <w:hyperlink r:id="rId283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told </w:t>
      </w:r>
      <w:hyperlink r:id="rId2836" w:history="1">
        <w:r>
          <w:rPr>
            <w:rFonts w:ascii="arial" w:eastAsia="arial" w:hAnsi="arial" w:cs="arial"/>
            <w:b w:val="0"/>
            <w:i/>
            <w:strike w:val="0"/>
            <w:noProof w:val="0"/>
            <w:color w:val="0077CC"/>
            <w:position w:val="0"/>
            <w:sz w:val="20"/>
            <w:u w:val="single"/>
            <w:vertAlign w:val="baseline"/>
          </w:rPr>
          <w:t>NBC</w:t>
        </w:r>
      </w:hyperlink>
      <w:r>
        <w:rPr>
          <w:rFonts w:ascii="arial" w:eastAsia="arial" w:hAnsi="arial" w:cs="arial"/>
          <w:b w:val="0"/>
          <w:i w:val="0"/>
          <w:strike w:val="0"/>
          <w:noProof w:val="0"/>
          <w:color w:val="000000"/>
          <w:position w:val="0"/>
          <w:sz w:val="20"/>
          <w:u w:val="none"/>
          <w:vertAlign w:val="baseline"/>
        </w:rPr>
        <w:t xml:space="preserve"> News' </w:t>
      </w:r>
      <w:hyperlink r:id="rId2837" w:history="1">
        <w:r>
          <w:rPr>
            <w:rFonts w:ascii="arial" w:eastAsia="arial" w:hAnsi="arial" w:cs="arial"/>
            <w:b w:val="0"/>
            <w:i/>
            <w:strike w:val="0"/>
            <w:noProof w:val="0"/>
            <w:color w:val="0077CC"/>
            <w:position w:val="0"/>
            <w:sz w:val="20"/>
            <w:u w:val="single"/>
            <w:vertAlign w:val="baseline"/>
          </w:rPr>
          <w:t>Kristen Welker</w:t>
        </w:r>
      </w:hyperlink>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strike w:val="0"/>
          <w:noProof w:val="0"/>
          <w:color w:val="000000"/>
          <w:position w:val="0"/>
          <w:sz w:val="20"/>
          <w:u w:val="none"/>
          <w:vertAlign w:val="baseline"/>
        </w:rPr>
        <w:t>Meet the Press,</w:t>
      </w:r>
      <w:r>
        <w:rPr>
          <w:rFonts w:ascii="arial" w:eastAsia="arial" w:hAnsi="arial" w:cs="arial"/>
          <w:b w:val="0"/>
          <w:i w:val="0"/>
          <w:strike w:val="0"/>
          <w:noProof w:val="0"/>
          <w:color w:val="000000"/>
          <w:position w:val="0"/>
          <w:sz w:val="20"/>
          <w:u w:val="none"/>
          <w:vertAlign w:val="baseline"/>
        </w:rPr>
        <w:t xml:space="preserve"> "I surely hope so" when asked about working with Trump to raise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Welker earlier this month, Trump acknowledged the federal minimum wage is low saying, "I will agree, it's a very low number." Trump said that raising the wage is "very complicated" because "places are so different," adding that "Mississippi and Alabama and great places are very different than New York or California, I mean in terms of the cost-of-living and other things."</w:t>
      </w:r>
    </w:p>
    <w:p>
      <w:pPr>
        <w:pStyle w:val="Normal1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has reached out to Trump and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press team for comment via email on Sunday.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is the base hourly pay in the United States. To increase it, Congress must pass a bill specifying the new amount, which the president must then sign into law. Many states have set their own minimum wages above the federal level. State minimum wages range from the federal minimum of $7.25 per hour to $17.50 per hour in Washington, D.C.</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federal minimum increase was in 2009 when the wage jumped up from $6.55 per hour to $7.25 per hour.</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who advocates for working class policies, told Welker on Sunday that he "tried two years ago to raise the minimum wage to $15 an hour. We got zero, not one Republican supported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failed effort, the senator said, "I hope that we can work in a bipartisan way to finally accomplish that goal" of increasing the minimum.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the current wage an "absolutely disgrace," adding, "We have millions of people in this country who are working for starvation wages that cannot afford housing, that cannot afford to adequately feed their kids."</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says he would advocate for the wage to be $17 per hour. It is unclear, however, what number Trump and other senatorswould support.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and Trump are not typically politically aligned, the two have some commonality among economic policies, including supporting proposed credit card interest rate limit.</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suggested during his campaigning in September that he would put a cap on credit card interest rates at 10 percent. In November,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on </w:t>
      </w:r>
      <w:r>
        <w:rPr>
          <w:rFonts w:ascii="arial" w:eastAsia="arial" w:hAnsi="arial" w:cs="arial"/>
          <w:b w:val="0"/>
          <w:i/>
          <w:strike w:val="0"/>
          <w:noProof w:val="0"/>
          <w:color w:val="000000"/>
          <w:position w:val="0"/>
          <w:sz w:val="20"/>
          <w:u w:val="none"/>
          <w:vertAlign w:val="baseline"/>
        </w:rPr>
        <w:t>The New York Times'</w:t>
      </w:r>
      <w:r>
        <w:rPr>
          <w:rFonts w:ascii="arial" w:eastAsia="arial" w:hAnsi="arial" w:cs="arial"/>
          <w:b w:val="0"/>
          <w:i/>
          <w:strike w:val="0"/>
          <w:noProof w:val="0"/>
          <w:color w:val="000000"/>
          <w:position w:val="0"/>
          <w:sz w:val="20"/>
          <w:u w:val="none"/>
          <w:vertAlign w:val="baseline"/>
        </w:rPr>
        <w:t>The Daily</w:t>
      </w:r>
      <w:r>
        <w:rPr>
          <w:rFonts w:ascii="arial" w:eastAsia="arial" w:hAnsi="arial" w:cs="arial"/>
          <w:b w:val="0"/>
          <w:i w:val="0"/>
          <w:strike w:val="0"/>
          <w:noProof w:val="0"/>
          <w:color w:val="000000"/>
          <w:position w:val="0"/>
          <w:sz w:val="20"/>
          <w:u w:val="none"/>
          <w:vertAlign w:val="baseline"/>
        </w:rPr>
        <w:t xml:space="preserve"> podcast he would "absolutely" work with and support Trump's proposal if it mirrors what the </w:t>
      </w:r>
      <w:hyperlink r:id="rId2838"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campaigned on.</w:t>
      </w:r>
    </w:p>
    <w:p>
      <w:pPr>
        <w:pStyle w:val="Normal149"/>
        <w:keepNext w:val="0"/>
        <w:spacing w:before="240" w:after="0" w:line="260" w:lineRule="atLeast"/>
        <w:ind w:left="0" w:right="0" w:firstLine="0"/>
        <w:jc w:val="both"/>
      </w:pPr>
      <w:hyperlink r:id="rId2839" w:history="1">
        <w:r>
          <w:rPr>
            <w:rFonts w:ascii="arial" w:eastAsia="arial" w:hAnsi="arial" w:cs="arial"/>
            <w:b/>
            <w:i/>
            <w:strike w:val="0"/>
            <w:color w:val="0077CC"/>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and Representative </w:t>
      </w:r>
      <w:hyperlink r:id="rId284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 New York Democrat, previously introduced the Loan Shark Prevention Act to </w:t>
      </w:r>
      <w:hyperlink r:id="rId2841"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The act would limit the annual percentage rate for an extension of consumer credit to 15 percent.</w:t>
      </w:r>
    </w:p>
    <w:p>
      <w:pPr>
        <w:pStyle w:val="Normal1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Update 12/15/24, 12:07 p.m. ET: This article has been updated with additional information and context. </w:t>
      </w:r>
    </w:p>
    <w:p>
      <w:pPr>
        <w:pStyle w:val="Normal149"/>
        <w:keepNext w:val="0"/>
        <w:spacing w:before="240" w:after="0" w:line="260" w:lineRule="atLeast"/>
        <w:ind w:left="0" w:right="0" w:firstLine="0"/>
        <w:jc w:val="both"/>
      </w:pPr>
      <w:hyperlink r:id="rId2842" w:history="1">
        <w:r>
          <w:rPr>
            <w:rFonts w:ascii="arial" w:eastAsia="arial" w:hAnsi="arial" w:cs="arial"/>
            <w:b w:val="0"/>
            <w:i/>
            <w:strike w:val="0"/>
            <w:color w:val="0077CC"/>
            <w:sz w:val="20"/>
            <w:u w:val="single"/>
            <w:vertAlign w:val="baseline"/>
          </w:rPr>
          <w:t>Link to Image</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96" style="position:absolute;z-index:252184576"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Dietsch/Getty Images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joined by fellow Senators, speaks at a news conference on restricting arms sales to Israel at the U.S. Capitol on November 19, 2024 in Washington, DC. On Sunday, he said he hopes to work with the president-elect Donald Trump to raise the federal minimum wage.</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97" style="position:absolute;z-index:252185600"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MINIMUM WAGE (94%); COMPENSATION &amp; BENEFITS (90%); LEGISLATIVE BODIES (90%); WAGES &amp; SALARIES (90%); US DEMOCRATIC PARTY (89%); US REPUBLICAN PARTY (89%); BIPARTISANSHIP (79%); CAUCUSES (79%); INTERVIEWS (79%); COST OF LIVING (78%); LEGISLATION (78%); MINIMUM WAGE LAWS (78%); POLITICS (78%); PUBLIC POLICY (78%); POLITICAL PARTIES (77%); ECONOMIC POLICY (69%); MONEY, CURRENCIES &amp; INTEREST RATES (64%); INTEREST RATES (63%); ECONOMIC NEWS (50%); News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MONEY, CURRENCIES &amp; INTEREST RATES (64%); CREDIT CARDS (63%); INTEREST RATES (63%); CONSUMER LENDING (60%); PODCASTING (50%)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 ALEXANDRIA OCASIO-CORTEZ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ALABAMA, USA (79%); CALIFORNIA, USA (79%); MISSISSIPPI, USA (79%); VERMONT, USA (79%); WASHINGTON DC, USA (79%); UNITED STATES (92%)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98"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2843"/>
          <w:headerReference w:type="default" r:id="rId2844"/>
          <w:footerReference w:type="even" r:id="rId2845"/>
          <w:footerReference w:type="default" r:id="rId2846"/>
          <w:headerReference w:type="first" r:id="rId2847"/>
          <w:footerReference w:type="first" r:id="rId2848"/>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2849" w:history="1">
        <w:r>
          <w:rPr>
            <w:rFonts w:ascii="arial" w:eastAsia="arial" w:hAnsi="arial" w:cs="arial"/>
            <w:b/>
            <w:i/>
            <w:strike w:val="0"/>
            <w:color w:val="0077CC"/>
            <w:sz w:val="28"/>
            <w:u w:val="single"/>
            <w:vertAlign w:val="baseline"/>
          </w:rPr>
          <w:t>Bernie</w:t>
        </w:r>
      </w:hyperlink>
      <w:hyperlink r:id="rId2850" w:history="1">
        <w:r>
          <w:rPr>
            <w:rFonts w:ascii="arial" w:eastAsia="arial" w:hAnsi="arial" w:cs="arial"/>
            <w:b/>
            <w:i/>
            <w:strike w:val="0"/>
            <w:color w:val="0077CC"/>
            <w:sz w:val="28"/>
            <w:u w:val="single"/>
            <w:vertAlign w:val="baseline"/>
          </w:rPr>
          <w:t xml:space="preserve"> </w:t>
        </w:r>
      </w:hyperlink>
      <w:hyperlink r:id="rId2851" w:history="1">
        <w:r>
          <w:rPr>
            <w:rFonts w:ascii="arial" w:eastAsia="arial" w:hAnsi="arial" w:cs="arial"/>
            <w:b/>
            <w:i/>
            <w:strike w:val="0"/>
            <w:color w:val="0077CC"/>
            <w:sz w:val="28"/>
            <w:u w:val="single"/>
            <w:vertAlign w:val="baseline"/>
          </w:rPr>
          <w:t>Sanders</w:t>
        </w:r>
      </w:hyperlink>
      <w:hyperlink r:id="rId2852" w:history="1">
        <w:r>
          <w:rPr>
            <w:rFonts w:ascii="arial" w:eastAsia="arial" w:hAnsi="arial" w:cs="arial"/>
            <w:b/>
            <w:i/>
            <w:strike w:val="0"/>
            <w:color w:val="0077CC"/>
            <w:sz w:val="28"/>
            <w:u w:val="single"/>
            <w:vertAlign w:val="baseline"/>
          </w:rPr>
          <w:t>: 'Elon Musk is wrong' on guest workers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2025 Thursday 4:24 PM GMT</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Politico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CONGRESS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99" style="position:absolute;z-index:25218764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says Elon Musk "is wrong" when it comes to his support of the H-1B visa program, which allows high-skilled foreigners to legally work in the United States.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and fellow Trump adviser Vivek Ramaswamy are "right" that the U.S. needs a skilled and educated workforce,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said in a statement, but the visa program needs "major reforms."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to hire qualified American workers first and to make certain that we have an education system that produces the kind of workforce that our country needs for the jobs of the future,"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(I-Vt.), soon-to-be ranking member of the Senate Health, Education, Labor, and Pensions Committee, said. "We are in desperate need of more doctors, nurses, dentists, teachers, electricians, plumbers, and a host of other professions."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over the visa program has rankled allies of Trump in recent days. Tech entrepreneurs have voiced support for the program, as has Trump himself, while other nationalist conservatives have questioned the continued need to welcome foreign workers into the country.</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a two-time presidential candidate, has picked his spots with Musk and Trump since the president-elect's victory for a second term. The Vermont progressive wrote in early December that Musk and his so-called Department of Government Efficiency - which the billionaire is co-chairing with Ramaswamy - was correct in striving to root out waste, fraud and abuse within the country's defense spending.</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600" style="position:absolute;z-index:252188672"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FOREIGN LABOR (92%); EMPLOYMENT VISAS (90%); LABOR FORCE (90%); PASSPORTS &amp; VISAS (90%); PROFESSIONAL WORKERS (90%); GOVERNMENT &amp; PUBLIC ADMINISTRATION (79%); LEGISLATIVE BODIES (79%); NATIONAL SECURITY &amp; FOREIGN RELATIONS (79%); NATIONALISM (79%); EDUCATION &amp; TRAINING (78%); CRAFT &amp; TRADE WORKERS (77%); EDUCATION SYSTEMS &amp; INSTITUTIONS (77%); EDUCATIONAL INSTITUTION EMPLOYEES (77%); RECRUITMENT &amp; HIRING (77%); US PRESIDENTIAL CANDIDATES 2012 (77%); GOVERNMENT BODIES &amp; OFFICES (74%); HEALTH CARE PROFESSIONALS (74%); HEADS OF GOVERNMENT ELECTIONS (71%); POLITICAL CANDIDATES (69%); CONSERVATISM (67%); ENTREPRENEURSHIP (53%); DEFENSE SPENDING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EMPLOYMENT VISAS (90%); PASSPORTS &amp; VISAS (90%); EDUCATION SYSTEMS &amp; INSTITUTIONS (77%); HEALTH CARE PROFESSIONALS (74%); DEFENSE SPENDING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w:t>
      </w:r>
      <w:r>
        <w:rPr>
          <w:rFonts w:ascii="arial" w:eastAsia="arial" w:hAnsi="arial" w:cs="arial"/>
          <w:b/>
          <w:i/>
          <w:strike w:val="0"/>
          <w:noProof w:val="0"/>
          <w:color w:val="000000"/>
          <w:position w:val="0"/>
          <w:sz w:val="20"/>
          <w:u w:val="single"/>
          <w:vertAlign w:val="baseline"/>
        </w:rPr>
        <w:t>BERNIE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SANDERS</w:t>
      </w:r>
      <w:r>
        <w:rPr>
          <w:rFonts w:ascii="arial" w:eastAsia="arial" w:hAnsi="arial" w:cs="arial"/>
          <w:b w:val="0"/>
          <w:i w:val="0"/>
          <w:strike w:val="0"/>
          <w:noProof w:val="0"/>
          <w:color w:val="000000"/>
          <w:position w:val="0"/>
          <w:sz w:val="20"/>
          <w:u w:val="none"/>
          <w:vertAlign w:val="baseline"/>
        </w:rPr>
        <w:t xml:space="preserve"> (91%)</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2025</w:t>
      </w:r>
    </w:p>
    <w:p>
      <w:pPr>
        <w:pStyle w:val="Normal150"/>
      </w:pPr>
    </w:p>
    <w:p>
      <w:pPr>
        <w:pStyle w:val="Normal150"/>
        <w:ind w:left="200"/>
      </w:pPr>
      <w:r>
        <w:br/>
      </w:r>
      <w:r>
        <w:pict>
          <v:line id="_x0000_s1601" style="position:absolute;z-index:2521896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Bernie Sanders and AOC bring anti-oligarchy tour to 'conservative Utah'</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Bernie Sanders' Coachella Appearance Sparks Divide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Bernie sanders was smart with his coachella appearance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Bernie sanders was smart with his coachella appearance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Bernie Sanders Town Hall Live Updates: Senator Faces Questions From Republicans, Democrats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WATCH: Bernie Sanders Yells About Trump to Audience of Screaming Gen-Z Fans at - Coachella?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VERMONT SENATOR BERNIE SANDERS THOUSANDS ATTEND 'FIGHTING OLIGARCHY' RALLIES AGAINST TRUMP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"He is dangerously wrong" — Bernie Sanders seemingly calls out Donald Trump during his surprise Coachella 2025 appearance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CNN TO HOST LIVE TOWN HALL WITH SENATOR BERNIE SANDERS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83-Year-Old Bernie Sanders Crashes Coachella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WATCH: Bernie Sanders Makes Surprise Appearance at Coachella , Crowd Boos Trump: 'I Agree'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Bernie Sanders draws 10,000 supporters to Warren for a #8216;Fight Oligarchy' rally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Bernie Sanders makes surprise appearance at Coachella amid 'Fighting Oligarchy' tour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Donald Trump Booed at Coachella During Bernie Sanders Speech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Bernie Sanders Spent $221K on Private Jets Amid 'Fighting Oligarchy' Tour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Bill Maher Roasts Audience Member Cheering On AOC, Bernie Sanders Tour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Trump Draws Rare Praise From Bernie Sanders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Bernie Sanders issues warning: " America is heading towards an oligarchy".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SEN. BERNIE SANDERS (I-VT.) IS INTERVIEWED ON FACE THE NATION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Bernie Sanders Takes Dig at Trump As He Touts Large Rally Crowds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Bernie Sanders Surprises Coachella, Urges Resistance to Trump: 'We Need You to Stand Up' | Video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7 habits that keep Bernie Sanders mentally sharp in his 80s, says this psychologist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Thousands rally in Missoula for Bernie Sanders, AOC</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Elon Musk agrees Bernie Sanders is a fraud for voting 'no' on Tulsi Gabbard confirmation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Bernie Sanders Mimics Own Viral Pose From 2021 During Trump Inauguration: 'Happy Bernie Hasn't Changed'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Bernie Sanders reacts to Joe Rogan's honest opinion on U.S. healthcare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Bernie Sanders headed to IC next weekend - The Daily Iowan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Bernie Sanders Thrills Coachella Crowd With Surprise Appearance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Bernie Sanders thrills Coachella crowd with surprise appearance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Bernie Sanders Crashes Coachella to Send a Bold Political Message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Bernie Sanders' Joe Rogan Remark Goes Viral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'We need you to stand up': Senator Bernie Sanders makes surprise appearance at Coachella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Bernie Sanders slams Donald Trump's tariffs against Mexico and Canada as illegal and harmful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US: Bernie Sanders' rally draws record crowd in LA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Jailing protesters 'on path to authoritarianism,' says US Senator Bernie Sanders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Bernie Sanders makes surprise Coachella appearance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Bernie Sanders, AOC Headline Massive Rally in Downtown L.A.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Bernie Sanders and AOC Launch 'Fighting Oligarchy' Rally Tour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Bernie Sanders Issues Stark Warning About Trump at Coachella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AOC and Bernie Sanders draw thousands of people at 'Fighting Oligarchy' rally in Denver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Bernie Sanders calls Trump tariffs 'counterproductive,' warns of Musk's job cuts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WisGOP Statement on Bernie Sanders' Visit to Wisconsin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Bernie Sanders, a Surprise Guest at Coachella , Urges Opposition to Trump’s Policies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Bernie Sanders Says Rally Crowd Tops 30K in District Trump Won Three Times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Bernie Sanders Explodes After RFK Accuses Him Of Big Pharma Funding Corruption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Bernie Sanders Torches CNN in Fiery Clash at Network's Own Town Hall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'They-Them Actually': CNN's Anderson Cooper Gets Corrected Live on Air Over Pronouns at Bernie Sanders Town Hall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CNN to host town hall with Bernie Sanders on April 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Bernie Sanders backs Josh Weil in CD 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WISGOP STATEMENT ON BERNIE SANDERS' VISIT TO WISCONSIN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Bernie Sanders tries to end interview when asked if he wants Alexandria Ocasio-Cortez in the Senate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Bernie Sanders surprises Coachella , warns fans against ignoring Trump: 'Turn away at your own peril'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Bernie Sanders Slams Conservatives' 'Horrific' Calls for Zelensky to Resign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Bernie Sanders Slams Elon Musk as 'Outrageous' for Calling Social Security a 'Ponzi Scheme'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"Millionaires control the life of the country, but they don't own us": Bernie Sanders and Ocasio Cortez electrify 36,000-strong rally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Bernie Sanders renews seat for the state of Vermont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'Stand Tall': Bernie Sanders Warns CBS Caving to Trump Would Undermine First Amendment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Democrats Should Have Listened to Bernie Sanders, Historians Say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 rest of us and MAGA can fix what Bernie Sanders calls our pseudo-democracy if</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Bernie Sanders Says Democrats Have Lost Their Way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Live Coverage: Bernie Sanders comes to UM during 'Fighting Olichary' tour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Bernie Sanders, surprise guest at Coachella to campaign against Trump</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Bernie Sanders Happened Into a Hyped Sneaker Release - and They're Too Rich for His Taste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Bernie Sanders Blasts Trump and Musk During Surprise Coachella Appearance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Bernie Sanders Warns: 'The Job You Have Today Ain't Going To Be Here In 10 Or 15 Years,' As AI And Robotics Threaten US Workforce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Democratic Senator Hammers AOC and Bernie Sanders: 'What Have They Actually Done?'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Videos of Bernie Sanders' Large Midwest Rallies Take Off Online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Donald Trump torn apart on CNN by Bernie Sanders in devastating blow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Bernie Sanders' LA rally propels call for action, opposes Trump policies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WATCH: Lebanese Lawmaker Votes for Bernie Sanders in Presidential Election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Bernie Sanders and AOC Rallies Are Pissing Off Elon Musk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Opinion | Why Bernie Sanders came to Iowa City - The Daily Iowan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ATR Opposes Elizabeth Warren &amp; Bernie Sanders Tax Hike on Carried Interest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Bernie Sanders' New Effort to Halt Aid to Israel Is Wrong for the U.S. | Opinion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AOC and Bernie Sanders Handed Major Boost as They Tour Country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How Bernie Sanders condemns genocide in Gaza without actually condemning it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Bernie Sanders Predicts What's Next for Social Security Under Trump</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Phil Mickelson takes jab at Bernie Sanders, AOC amid anti-oligarchy rally: "This is crazy"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'Gross! Abhorrent!' CNN Biden Insider Blasts Bernie Sanders, Elizabeth Warren Over CEO Murder Rants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Fallon Jokes Bernie Sanders Will Be Made 'Miserable' by Billionaire Tech CEOs Attending Trump Inauguration | Video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This Bernie Sanders Accident Investigator cartoon is a form of indoctrination to vote against you!</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Sen. Bernie Sanders Backs DOGE: 'Elon Musk is Right'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'We don't have to hate China': Bernie Sanders reacts to Trump's 125% tariffs While Bernie Sanders said tariffs "used selectively" are a good idea - especially 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SANDERS STATEMENT ON OLIGARCHY IN AMERICA SENATOR BERNIE SANDERS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Bernie Sanders makes surprise appearance at Coachella to campaign against Donald Trump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News anchor misgenders civil rights lawyer at Bernie Sanders townhall; Grace Thomas corrects pronouns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TRUMP ADMINISTRATION TAKES ON JUDICIAL SYSTEM INSIDE THE DEMOCRATS SEARCH FOR A STRATEGY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Bernie Sanders antagonizes Musk on Indian immigrants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Joe Rogan's "spot-on impersonation" of Bernie Sanders defending Big Pharma donation to Democratic Party cracks JRE fans up: "Played it several times"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AP PHOTOS: Coachella continues with Weezer, T-Pain and a Bernie Sanders appearance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Nancy Pelosi Roasts Bernie Sanders For Claiming Dems Abandoned Working Class: 'I Don't Respect Him Saying That'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Bernie Sanders has scathing verdict on Trump speech as he leaves Congress midway through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Steve Bannon Rails Against 'F*cking P*ssy' Bernie Sanders on Tim Dillon's Podcast for Not Taking Down Clintons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Kate Martin's gf Claire Gransee drops 1-word reaction on Bernie Sanders' congratulatory note for Susan Crawford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Bernie Sanders Jumps Up To Leave - Reams ABC's Jon Karl For 'Nonsense' AOC-Chuck Schumer Question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Bernie Sanders Proposes Giving Donald Trump One of His Campaign Promises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Stephen A. Smith Suggests Growing Influence Of Bernie Sanders And AOC In Democratic Party Fuels His Potential 2028 Bid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Videos of Bernie Sanders and AOC Rally Crowd Sizes Take Off Online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'Trump likes what Putin does,' Bernie Sanders says in exclusive interview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Coachella fans stunned after Bernie Sanders makes surprise appearance on stage to deliver 'insane' speech</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Bernie Sanders criticizes H-1B visa program benefiting Elon Musk: Takes jobs away from Americans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Bernie Sanders' Crowd Size 'Biggest' Ever at LA Rally With AOC—Staff</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Bernie Sanders Files to Run for Reelection at 89 Years Old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Bernie Sanders, AOC's 'Fighting Oligarchy' rally draws crowd of 34,000 to Denver - The Rocky Mountain Collegian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Hillary Clinton and Bernie Sanders Show Discontent, Ridicule at Trump Inauguration | Video</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US: Bernie Sanders rally draws record crowd in LA</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Bernie Sanders says Elon Musk is wrong about H-1B visas: 'Low-wage indentured servants'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Bernie Sanders shows up at Coachella: We have a president who believes climate change is a lie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Bernie Sanders Explains What Donald Trump Did That Worked With Voters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Bernie Sanders Introduces Clairo During Coachella Performance, Encourages Attendees to Speak Out: 'What Happens to America Is Dependent Upon Your Generation'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Bernie Sanders criticizes Elon Musk over H-1B visa use for hiring cheaper foreign labor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United States: Bernie Sanders rally draws record crowd in LA</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THIS WEEK WITH GEORGE STEPHANOPOULOS</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US: Bernie Sanders rally against Trump draws record crowd in LA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Sen. Bernie Sanders returns to Iowa as part of 'Fighting Oligarchy' tour</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Bernie Sanders Slams RFK For Selling 'No Vax, No Problem' Baby Onesies For $26 As He Claims To Support Vaccines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Bernie Sanders leads resistance against Trump on national tour against "the oligarchy"</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VTDigger and Vermont Public to host U.S. Senate debate with Bernie Sanders and Gerald Malloy on Wednesday</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Bernie Sanders Rallies Against Trump, Musk At Coachella: 'Economy That Is Working Very Well For The Billionaire Class'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Bernie Sanders echoes Trump jeers, urges youth political action at Clairo's Coachella set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Bernie Sanders turns heads with support for Donald Trump's DOGE, 'Elon Musk is right'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Bernie Sanders takes Coachella stage to rail against Trump, 'billionaire class' at high-dollar music festival</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Bernie Sanders 'Would Have Won,' Progressives Say—Again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Bernie Sanders and his thoughts on Donald Trump's victory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Sen Bernie Sanders names 2 things Trump has done right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How Bernie Sanders and the Democrats Made Elon Musk the Richest Man in the World</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Bernie Sanders says largest 'Fighting Oligarchy' rally with AOC is making Trump, Musk 'very nervous'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Bernie Sanders Speaks at the U - The Daily Utah Chronicle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MEDIA ADVISORY: SANDERS, CASAR TO HOST FTC CHAIR LINA KHAN, DISCUSS CORPORATE POWER AND WORKER FREEDOM WITH TEXAS WORKERS SENATOR BERNIE SANDERS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'Elon Musk is Right': Bernie Sanders Lauds DOGE Chief's Plan to Drastically Slash the Pentagon's Budget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MEDIA ADVISORY: SANDERS, SCOTT, COLLEAGUES, WORKERS TO INTRODUCE BILL TO RAISE MINIMUM WAGE TO $17 BY 2030</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Bernie Sanders Goes Off on 'President Elon Musk' for Derailing Bipartisan Spending Bill: 'Billionaires Must Not Be Allowed to Run Our Government'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Bernie Sanders Rejects Carville's Advice for 'Strategic Political Retreat' for Democrats: 'Been Playing Dead For Too Many Years' Already</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STATEMENT FROM SENATOR SANDERS ON THE DEATH OF YAHYA SINWAR SENATOR BERNIE SANDERS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Scoop: Bernie Sanders probing Trump's purge of labor officials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'Never a Chance in Hell': Former Bernie Sanders Advisor Tells Dan Abrams Harris Stood Zero Chance Against Trump</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Sen. Bernie Sanders on Harris' economic plan, Israel-Hamas war</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Bernie Sanders Rips Trump In Fiery Takedown: Only a 'Coward' Sues Media For Reporting 'Things You Don't Like'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Sanders, Scott, Colleagues, Workers to Introduce Bill to Raise Minimum Wage to $17 by 2030</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'Greed, greed, and more greed': AOC and Bernie Sanders blast Trump and Musk at largest anti-oligarchy rally yet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Bernie Sanders Says Trump, Musk, and Bezos Make This 'The Scariest Times In My Lifetime': 'That's Objectively the Truth'</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Social Security Warning Issued by Bernie Sanders Over Trump Budget Bill</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Bernie Sanders Tears Into Democratic Party Over Loss to Trump: ' American People Are Angry and Want Change'</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Bernie Sanders and Ocasio-Cortez rally draws 34,000 people in Denver</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'If You Paid $1 In Federal Income Taxes, You Paid More' Than Tesla Or Amazon, Says Bernie Sanders As He Takes On Billionaires For Tax Inequities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Democrats demand Bernie Sanders take on Trump - despite him being even older than Biden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Bernie Sanders and Ocasio-Cortez rally draws 34,000 people in Denver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Bernie Sanders Rants About 'Millionaires and Billionaires'-Wait: That's Joe Scarborough!</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Bernie Sanders Hopes to Work With Donald Trump on Key Issue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Bernie Sanders: 'Elon Musk is wrong' on guest workers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9F97EE"/>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10C0123"/>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1FFB46B"/>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4BFB1FA"/>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63050B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AA2AE3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D4B6593"/>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119FF52C"/>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11B6F4D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1BE6B2B4"/>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1D94B7C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23240A77"/>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23257C6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2818FE57"/>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28D6F270"/>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03AE1A1"/>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1285202"/>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3184D07F"/>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7E742F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85DDF1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8C5008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9320947"/>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E749817"/>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3EE4CFD3"/>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3F04D361"/>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40A80688"/>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413B68F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45DC89C8"/>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4BA9E2E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4BDDDE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D665B4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52ECDE84"/>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545350E8"/>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56272159"/>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5737893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5C6A22E0"/>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5FF41069"/>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62E5E78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6319F9F2"/>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63F3C078"/>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6A2B52CB"/>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71A0E3C4"/>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71D14035"/>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77E44B18"/>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7CFE8B2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7E20B3F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8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46"/>
  </w:num>
  <w:num w:numId="39">
    <w:abstractNumId w:val="50"/>
  </w:num>
  <w:num w:numId="40">
    <w:abstractNumId w:val="44"/>
  </w:num>
  <w:num w:numId="41">
    <w:abstractNumId w:val="65"/>
  </w:num>
  <w:num w:numId="42">
    <w:abstractNumId w:val="55"/>
  </w:num>
  <w:num w:numId="43">
    <w:abstractNumId w:val="41"/>
  </w:num>
  <w:num w:numId="44">
    <w:abstractNumId w:val="48"/>
  </w:num>
  <w:num w:numId="45">
    <w:abstractNumId w:val="73"/>
  </w:num>
  <w:num w:numId="46">
    <w:abstractNumId w:val="66"/>
  </w:num>
  <w:num w:numId="47">
    <w:abstractNumId w:val="64"/>
  </w:num>
  <w:num w:numId="48">
    <w:abstractNumId w:val="81"/>
  </w:num>
  <w:num w:numId="49">
    <w:abstractNumId w:val="72"/>
  </w:num>
  <w:num w:numId="50">
    <w:abstractNumId w:val="38"/>
  </w:num>
  <w:num w:numId="51">
    <w:abstractNumId w:val="71"/>
  </w:num>
  <w:num w:numId="52">
    <w:abstractNumId w:val="51"/>
  </w:num>
  <w:num w:numId="53">
    <w:abstractNumId w:val="79"/>
  </w:num>
  <w:num w:numId="54">
    <w:abstractNumId w:val="42"/>
  </w:num>
  <w:num w:numId="55">
    <w:abstractNumId w:val="77"/>
  </w:num>
  <w:num w:numId="56">
    <w:abstractNumId w:val="68"/>
  </w:num>
  <w:num w:numId="57">
    <w:abstractNumId w:val="39"/>
  </w:num>
  <w:num w:numId="58">
    <w:abstractNumId w:val="58"/>
  </w:num>
  <w:num w:numId="59">
    <w:abstractNumId w:val="69"/>
  </w:num>
  <w:num w:numId="60">
    <w:abstractNumId w:val="43"/>
  </w:num>
  <w:num w:numId="61">
    <w:abstractNumId w:val="36"/>
  </w:num>
  <w:num w:numId="62">
    <w:abstractNumId w:val="60"/>
  </w:num>
  <w:num w:numId="63">
    <w:abstractNumId w:val="74"/>
  </w:num>
  <w:num w:numId="64">
    <w:abstractNumId w:val="75"/>
  </w:num>
  <w:num w:numId="65">
    <w:abstractNumId w:val="47"/>
  </w:num>
  <w:num w:numId="66">
    <w:abstractNumId w:val="37"/>
  </w:num>
  <w:num w:numId="67">
    <w:abstractNumId w:val="53"/>
  </w:num>
  <w:num w:numId="68">
    <w:abstractNumId w:val="52"/>
  </w:num>
  <w:num w:numId="69">
    <w:abstractNumId w:val="78"/>
  </w:num>
  <w:num w:numId="70">
    <w:abstractNumId w:val="49"/>
  </w:num>
  <w:num w:numId="71">
    <w:abstractNumId w:val="45"/>
  </w:num>
  <w:num w:numId="72">
    <w:abstractNumId w:val="57"/>
  </w:num>
  <w:num w:numId="73">
    <w:abstractNumId w:val="61"/>
  </w:num>
  <w:num w:numId="74">
    <w:abstractNumId w:val="59"/>
  </w:num>
  <w:num w:numId="75">
    <w:abstractNumId w:val="63"/>
  </w:num>
  <w:num w:numId="76">
    <w:abstractNumId w:val="76"/>
  </w:num>
  <w:num w:numId="77">
    <w:abstractNumId w:val="54"/>
  </w:num>
  <w:num w:numId="78">
    <w:abstractNumId w:val="40"/>
  </w:num>
  <w:num w:numId="79">
    <w:abstractNumId w:val="56"/>
  </w:num>
  <w:num w:numId="80">
    <w:abstractNumId w:val="70"/>
  </w:num>
  <w:num w:numId="81">
    <w:abstractNumId w:val="67"/>
  </w:num>
  <w:num w:numId="82">
    <w:abstractNumId w:val="6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rFonts w:ascii="arial" w:eastAsia="arial" w:hAnsi="arial" w:cs="arial"/>
      <w:sz w:val="20"/>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rFonts w:ascii="arial" w:eastAsia="arial" w:hAnsi="arial" w:cs="arial"/>
      <w:sz w:val="20"/>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rFonts w:ascii="arial" w:eastAsia="arial" w:hAnsi="arial" w:cs="arial"/>
      <w:sz w:val="20"/>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rFonts w:ascii="arial" w:eastAsia="arial" w:hAnsi="arial" w:cs="arial"/>
      <w:sz w:val="20"/>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rFonts w:ascii="arial" w:eastAsia="arial" w:hAnsi="arial" w:cs="arial"/>
      <w:sz w:val="20"/>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rFonts w:ascii="arial" w:eastAsia="arial" w:hAnsi="arial" w:cs="arial"/>
      <w:sz w:val="20"/>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rFonts w:ascii="arial" w:eastAsia="arial" w:hAnsi="arial" w:cs="arial"/>
      <w:sz w:val="20"/>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rFonts w:ascii="arial" w:eastAsia="arial" w:hAnsi="arial" w:cs="arial"/>
      <w:sz w:val="20"/>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6FJP-KVF3-RTF1-P1MX-00000-00&amp;context=1519360" TargetMode="External" /><Relationship Id="rId1000" Type="http://schemas.openxmlformats.org/officeDocument/2006/relationships/hyperlink" Target="https://www.usatoday.com/story/news/politics/elections/2024/11/05/aoc-wins-squad-reelection-results/76081070007/" TargetMode="External" /><Relationship Id="rId1001" Type="http://schemas.openxmlformats.org/officeDocument/2006/relationships/hyperlink" Target="https://x.com/atrupar/status/1903829985988669563" TargetMode="External" /><Relationship Id="rId1002" Type="http://schemas.openxmlformats.org/officeDocument/2006/relationships/hyperlink" Target="https://www.usatoday.com/story/news/politics/2025/03/22/aoc-bernie-sanders-fight-oligarchy/82611427007/" TargetMode="External" /><Relationship Id="rId1003" Type="http://schemas.openxmlformats.org/officeDocument/2006/relationships/hyperlink" Target="https://www.usatoday.com/story/news/politics/2025/03/22/aoc-bernie-sanders-fight-oligarchy/82611427007/" TargetMode="External" /><Relationship Id="rId1004" Type="http://schemas.openxmlformats.org/officeDocument/2006/relationships/hyperlink" Target="https://www.usatoday.com/story/news/politics/2025/03/22/aoc-bernie-sanders-fight-oligarchy/82611427007/" TargetMode="External" /><Relationship Id="rId1005" Type="http://schemas.openxmlformats.org/officeDocument/2006/relationships/hyperlink" Target="https://www.usatoday.com/story/news/politics/2025/03/22/aoc-bernie-sanders-fight-oligarchy/82611427007/" TargetMode="External" /><Relationship Id="rId1006" Type="http://schemas.openxmlformats.org/officeDocument/2006/relationships/hyperlink" Target="https://www.usatoday.com/story/news/politics/2025/03/22/aoc-bernie-sanders-fight-oligarchy/82611427007/" TargetMode="External" /><Relationship Id="rId1007" Type="http://schemas.openxmlformats.org/officeDocument/2006/relationships/hyperlink" Target="https://www.usatoday.com/story/news/politics/2025/03/22/aoc-bernie-sanders-fight-oligarchy/82611427007/" TargetMode="External" /><Relationship Id="rId1008" Type="http://schemas.openxmlformats.org/officeDocument/2006/relationships/hyperlink" Target="https://www.gannett-cdn.com/authoring/authoring-images/2025/03/23/USAT/82624598007-gty-2205627945.jpg" TargetMode="External" /><Relationship Id="rId1009" Type="http://schemas.openxmlformats.org/officeDocument/2006/relationships/hyperlink" Target="https://www.usatoday.com/story/news/politics/2025/03/19/democrats-schumer-government-shutdown-leadership/82544265007/" TargetMode="External" /><Relationship Id="rId101" Type="http://schemas.openxmlformats.org/officeDocument/2006/relationships/hyperlink" Target="https://advance.lexis.com/api/document?collection=news&amp;id=urn:contentItem:6FJP-KVF3-RTF1-P1MX-00000-00&amp;context=1519360" TargetMode="External" /><Relationship Id="rId1010" Type="http://schemas.openxmlformats.org/officeDocument/2006/relationships/hyperlink" Target="https://www.usatoday.com/story/news/politics/2025/03/19/democrats-schumer-government-shutdown-leadership/82544265007/" TargetMode="External" /><Relationship Id="rId1011" Type="http://schemas.openxmlformats.org/officeDocument/2006/relationships/hyperlink" Target="https://www.usatoday.com/story/news/politics/2025/03/23/bernie-sanders-interview-aoc-senate-schumer/82624458007/" TargetMode="External" /><Relationship Id="rId1012" Type="http://schemas.openxmlformats.org/officeDocument/2006/relationships/hyperlink" Target="https://www.usatoday.com/story/news/politics/2025/03/23/bernie-sanders-interview-aoc-senate-schumer/82624458007/" TargetMode="External" /><Relationship Id="rId1013" Type="http://schemas.openxmlformats.org/officeDocument/2006/relationships/hyperlink" Target="https://www.usatoday.com/story/news/politics/2025/03/23/bernie-sanders-interview-aoc-senate-schumer/82624458007/" TargetMode="External" /><Relationship Id="rId1014" Type="http://schemas.openxmlformats.org/officeDocument/2006/relationships/hyperlink" Target="https://www.usatoday.com/story/news/politics/2025/03/23/bernie-sanders-interview-aoc-senate-schumer/82624458007/" TargetMode="External" /><Relationship Id="rId1015" Type="http://schemas.openxmlformats.org/officeDocument/2006/relationships/header" Target="header157.xml" /><Relationship Id="rId1016" Type="http://schemas.openxmlformats.org/officeDocument/2006/relationships/header" Target="header158.xml" /><Relationship Id="rId1017" Type="http://schemas.openxmlformats.org/officeDocument/2006/relationships/footer" Target="footer157.xml" /><Relationship Id="rId1018" Type="http://schemas.openxmlformats.org/officeDocument/2006/relationships/footer" Target="footer158.xml" /><Relationship Id="rId1019" Type="http://schemas.openxmlformats.org/officeDocument/2006/relationships/header" Target="header159.xml" /><Relationship Id="rId102" Type="http://schemas.openxmlformats.org/officeDocument/2006/relationships/hyperlink" Target="https://advance.lexis.com/api/document?collection=news&amp;id=urn:contentItem:6FJP-KVF3-RTF1-P1MX-00000-00&amp;context=1519360" TargetMode="External" /><Relationship Id="rId1020" Type="http://schemas.openxmlformats.org/officeDocument/2006/relationships/footer" Target="footer159.xml" /><Relationship Id="rId1021" Type="http://schemas.openxmlformats.org/officeDocument/2006/relationships/hyperlink" Target="https://advance.lexis.com/api/document?collection=news&amp;id=urn:contentItem:6FJK-GB43-RXCD-T1BG-00000-00&amp;context=1519360" TargetMode="External" /><Relationship Id="rId1022" Type="http://schemas.openxmlformats.org/officeDocument/2006/relationships/hyperlink" Target="https://advance.lexis.com/api/document?collection=news&amp;id=urn:contentItem:6FJK-GB43-RXCD-T1BG-00000-00&amp;context=1519360" TargetMode="External" /><Relationship Id="rId1023" Type="http://schemas.openxmlformats.org/officeDocument/2006/relationships/hyperlink" Target="https://advance.lexis.com/api/document?collection=news&amp;id=urn:contentItem:6FJK-GB43-RXCD-T1BG-00000-00&amp;context=1519360" TargetMode="External" /><Relationship Id="rId1024" Type="http://schemas.openxmlformats.org/officeDocument/2006/relationships/hyperlink" Target="https://advance.lexis.com/api/document?collection=news&amp;id=urn:contentItem:6FJK-GB43-RXCD-T1BG-00000-00&amp;context=1519360" TargetMode="External" /><Relationship Id="rId1025" Type="http://schemas.openxmlformats.org/officeDocument/2006/relationships/hyperlink" Target="https://www.latimes.com/entertainment-arts/music/story/2025-04-12/coachella-2025-bernie-sanders-surprises-coachella-warns-fans-against-ignoring-trump-turn-away-at-your-own-peril" TargetMode="External" /><Relationship Id="rId1026" Type="http://schemas.openxmlformats.org/officeDocument/2006/relationships/hyperlink" Target="https://ca-times.brightspotcdn.com/dims4/default/2f8e1b0/2147483647/strip/false/crop/3744x2496+0+0/resize/1500x1000!/quality/75/?url=https%3A%2F%2Fcalifornia-times-brightspot.s3.amazonaws.com%2F6e%2F7d%2Fa08674e34102bffcc7a942a3f5c9%2F1502001-et-coachella-day-two-4233.jpg" TargetMode="External" /><Relationship Id="rId1027" Type="http://schemas.openxmlformats.org/officeDocument/2006/relationships/header" Target="header160.xml" /><Relationship Id="rId1028" Type="http://schemas.openxmlformats.org/officeDocument/2006/relationships/header" Target="header161.xml" /><Relationship Id="rId1029" Type="http://schemas.openxmlformats.org/officeDocument/2006/relationships/footer" Target="footer160.xml" /><Relationship Id="rId103" Type="http://schemas.openxmlformats.org/officeDocument/2006/relationships/hyperlink" Target="https://advance.lexis.com/api/document?collection=news&amp;id=urn:contentItem:6FJP-KVF3-RTF1-P1MX-00000-00&amp;context=1519360" TargetMode="External" /><Relationship Id="rId1030" Type="http://schemas.openxmlformats.org/officeDocument/2006/relationships/footer" Target="footer161.xml" /><Relationship Id="rId1031" Type="http://schemas.openxmlformats.org/officeDocument/2006/relationships/header" Target="header162.xml" /><Relationship Id="rId1032" Type="http://schemas.openxmlformats.org/officeDocument/2006/relationships/footer" Target="footer162.xml" /><Relationship Id="rId1033" Type="http://schemas.openxmlformats.org/officeDocument/2006/relationships/hyperlink" Target="https://advance.lexis.com/api/document?collection=news&amp;id=urn:contentItem:6F7R-H2N3-RSR4-407P-00000-00&amp;context=1519360" TargetMode="External" /><Relationship Id="rId1034" Type="http://schemas.openxmlformats.org/officeDocument/2006/relationships/hyperlink" Target="https://advance.lexis.com/api/document?collection=news&amp;id=urn:contentItem:6F7R-H2N3-RSR4-407P-00000-00&amp;context=1519360" TargetMode="External" /><Relationship Id="rId1035" Type="http://schemas.openxmlformats.org/officeDocument/2006/relationships/hyperlink" Target="https://advance.lexis.com/api/document?collection=news&amp;id=urn:contentItem:6F7R-H2N3-RSR4-407P-00000-00&amp;context=1519360" TargetMode="External" /><Relationship Id="rId1036" Type="http://schemas.openxmlformats.org/officeDocument/2006/relationships/hyperlink" Target="https://advance.lexis.com/api/document?collection=news&amp;id=urn:contentItem:6F7R-H2N3-RSR4-407P-00000-00&amp;context=1519360" TargetMode="External" /><Relationship Id="rId1037" Type="http://schemas.openxmlformats.org/officeDocument/2006/relationships/hyperlink" Target="http://www.latintimes.com/?utm_source=%5B%5BDELIVERY_RECIPIENT_CODE%5D%5D&amp;utm_medium=partner&amp;utm_campaign=newstex" TargetMode="External" /><Relationship Id="rId1038" Type="http://schemas.openxmlformats.org/officeDocument/2006/relationships/hyperlink" Target="https://newstex.com/?utm_source=%5B%5BDELIVERY_RECIPIENT_CODE%5D%5D&amp;utm_medium=partner&amp;utm_campaign=Latin+Times&amp;utm_id=10009182&amp;utm_content=IBTX-10009182-5418021219222520900112" TargetMode="External" /><Relationship Id="rId1039" Type="http://schemas.openxmlformats.org/officeDocument/2006/relationships/hyperlink" Target="https://www.latintimes.com/topics/bernie-sanders" TargetMode="External" /><Relationship Id="rId104" Type="http://schemas.openxmlformats.org/officeDocument/2006/relationships/hyperlink" Target="https://advance.lexis.com/api/document?collection=news&amp;id=urn:contentItem:6FJP-KVF3-RTF1-P1MX-00000-00&amp;context=1519360" TargetMode="External" /><Relationship Id="rId1040" Type="http://schemas.openxmlformats.org/officeDocument/2006/relationships/hyperlink" Target="https://www.latintimes.com/topics/bernie-sanders" TargetMode="External" /><Relationship Id="rId1041" Type="http://schemas.openxmlformats.org/officeDocument/2006/relationships/hyperlink" Target="https://www.latintimes.com/topics/bernie-sanders" TargetMode="External" /><Relationship Id="rId1042" Type="http://schemas.openxmlformats.org/officeDocument/2006/relationships/hyperlink" Target="https://www.latintimes.com/topics/bernie-sanders" TargetMode="External" /><Relationship Id="rId1043" Type="http://schemas.openxmlformats.org/officeDocument/2006/relationships/hyperlink" Target="https://www.latintimes.com/topics/volodymyr-zelensky" TargetMode="External" /><Relationship Id="rId1044" Type="http://schemas.openxmlformats.org/officeDocument/2006/relationships/hyperlink" Target="https://www.latintimes.com/trump-says-zelenskyy-showdown-will-great-television-thats-why-i-kept-this-going-so-long-577182" TargetMode="External" /><Relationship Id="rId1045" Type="http://schemas.openxmlformats.org/officeDocument/2006/relationships/hyperlink" Target="https://www.youtube.com/embed/rZt5-oQzsnI?si=g5y3n_GbgAO25Kti" TargetMode="External" /><Relationship Id="rId1046" Type="http://schemas.openxmlformats.org/officeDocument/2006/relationships/hyperlink" Target="https://www.nbcnews.com/politics/congress/speaker-johnson-zelenskyy-resign-fiery-oval-office-meeting-rcna194385" TargetMode="External" /><Relationship Id="rId1047" Type="http://schemas.openxmlformats.org/officeDocument/2006/relationships/hyperlink" Target="https://www.latintimes.com/scores-world-leaders-support-zelensky-condemn-russia-ukraine-x-577231" TargetMode="External" /><Relationship Id="rId1048" Type="http://schemas.openxmlformats.org/officeDocument/2006/relationships/hyperlink" Target="https://www.cbsnews.com/news/trump-elon-musk-government-workforce-cuts-opinion-poll-2025-03-02/" TargetMode="External" /><Relationship Id="rId1049" Type="http://schemas.openxmlformats.org/officeDocument/2006/relationships/hyperlink" Target="https://www.latintimes.com/bernie-sanders-slams-conservatives-horrific-calls-zelensky-resign-577282" TargetMode="External" /><Relationship Id="rId105" Type="http://schemas.openxmlformats.org/officeDocument/2006/relationships/hyperlink" Target="http://www.mediaite.com/?utm_source=%5B%5BDELIVERY_RECIPIENT_CODE%5D%5D&amp;utm_medium=partner&amp;utm_campaign=newstex" TargetMode="External" /><Relationship Id="rId1050" Type="http://schemas.openxmlformats.org/officeDocument/2006/relationships/header" Target="header163.xml" /><Relationship Id="rId1051" Type="http://schemas.openxmlformats.org/officeDocument/2006/relationships/header" Target="header164.xml" /><Relationship Id="rId1052" Type="http://schemas.openxmlformats.org/officeDocument/2006/relationships/footer" Target="footer163.xml" /><Relationship Id="rId1053" Type="http://schemas.openxmlformats.org/officeDocument/2006/relationships/footer" Target="footer164.xml" /><Relationship Id="rId1054" Type="http://schemas.openxmlformats.org/officeDocument/2006/relationships/header" Target="header165.xml" /><Relationship Id="rId1055" Type="http://schemas.openxmlformats.org/officeDocument/2006/relationships/footer" Target="footer165.xml" /><Relationship Id="rId1056" Type="http://schemas.openxmlformats.org/officeDocument/2006/relationships/hyperlink" Target="https://advance.lexis.com/api/document?collection=news&amp;id=urn:contentItem:6F7X-XG73-S9RP-N2CV-00000-00&amp;context=1519360" TargetMode="External" /><Relationship Id="rId1057" Type="http://schemas.openxmlformats.org/officeDocument/2006/relationships/hyperlink" Target="https://advance.lexis.com/api/document?collection=news&amp;id=urn:contentItem:6F7X-XG73-S9RP-N2CV-00000-00&amp;context=1519360" TargetMode="External" /><Relationship Id="rId1058" Type="http://schemas.openxmlformats.org/officeDocument/2006/relationships/hyperlink" Target="https://advance.lexis.com/api/document?collection=news&amp;id=urn:contentItem:6F7X-XG73-S9RP-N2CV-00000-00&amp;context=1519360" TargetMode="External" /><Relationship Id="rId1059" Type="http://schemas.openxmlformats.org/officeDocument/2006/relationships/hyperlink" Target="https://advance.lexis.com/api/document?collection=news&amp;id=urn:contentItem:6F7X-XG73-S9RP-N2CV-00000-00&amp;context=1519360" TargetMode="External" /><Relationship Id="rId106" Type="http://schemas.openxmlformats.org/officeDocument/2006/relationships/hyperlink" Target="https://newstex.com/?utm_source=%5B%5BDELIVERY_RECIPIENT_CODE%5D%5D&amp;utm_medium=partner&amp;utm_campaign=Mediaite&amp;utm_id=110714&amp;utm_content=ABMI-110714-54543692195325211203020" TargetMode="External" /><Relationship Id="rId1060" Type="http://schemas.openxmlformats.org/officeDocument/2006/relationships/hyperlink" Target="http://www.latintimes.com/?utm_source=%5B%5BDELIVERY_RECIPIENT_CODE%5D%5D&amp;utm_medium=partner&amp;utm_campaign=newstex" TargetMode="External" /><Relationship Id="rId1061" Type="http://schemas.openxmlformats.org/officeDocument/2006/relationships/hyperlink" Target="https://newstex.com/?utm_source=%5B%5BDELIVERY_RECIPIENT_CODE%5D%5D&amp;utm_medium=partner&amp;utm_campaign=Latin+Times&amp;utm_id=10009182&amp;utm_content=IBTX-10009182-54187352238325224000124" TargetMode="External" /><Relationship Id="rId1062" Type="http://schemas.openxmlformats.org/officeDocument/2006/relationships/hyperlink" Target="https://www.latintimes.com/search/site/Bernie%20Sanders" TargetMode="External" /><Relationship Id="rId1063" Type="http://schemas.openxmlformats.org/officeDocument/2006/relationships/hyperlink" Target="https://www.latintimes.com/search/site/Bernie%20Sanders" TargetMode="External" /><Relationship Id="rId1064" Type="http://schemas.openxmlformats.org/officeDocument/2006/relationships/hyperlink" Target="https://www.latintimes.com/search/site/Bernie%20Sanders" TargetMode="External" /><Relationship Id="rId1065" Type="http://schemas.openxmlformats.org/officeDocument/2006/relationships/hyperlink" Target="https://www.latintimes.com/search/site/Bernie%20Sanders" TargetMode="External" /><Relationship Id="rId1066" Type="http://schemas.openxmlformats.org/officeDocument/2006/relationships/hyperlink" Target="https://www.latintimes.com/search/site/Elon%20Musk" TargetMode="External" /><Relationship Id="rId1067" Type="http://schemas.openxmlformats.org/officeDocument/2006/relationships/hyperlink" Target="https://www.latintimes.com/elon-musk-claims-social-security-biggest-ponzi-scheme-all-time-joe-rogan-interview-577250" TargetMode="External" /><Relationship Id="rId1068" Type="http://schemas.openxmlformats.org/officeDocument/2006/relationships/hyperlink" Target="https://www.nbcnews.com/meet-the-press/video/-outrageous-sen-bernie-sanders-responds-to-elon-musk-calling-social-security-a-ponzi-scheme-233291845691" TargetMode="External" /><Relationship Id="rId1069" Type="http://schemas.openxmlformats.org/officeDocument/2006/relationships/hyperlink" Target="https://www.latintimes.com/elon-musk-claims-social-security-biggest-ponzi-scheme-all-time-joe-rogan-interview-577250" TargetMode="External" /><Relationship Id="rId107" Type="http://schemas.openxmlformats.org/officeDocument/2006/relationships/hyperlink" Target="https://www.mediaite.com/tag/coachella/" TargetMode="External" /><Relationship Id="rId1070" Type="http://schemas.openxmlformats.org/officeDocument/2006/relationships/hyperlink" Target="https://twitter.com/BernieSanders/status/1896287403679309991?ref_src=twsrc%5Etfw" TargetMode="External" /><Relationship Id="rId1071" Type="http://schemas.openxmlformats.org/officeDocument/2006/relationships/hyperlink" Target="https://www.latintimes.com/bernie-sanders-slams-elon-musk-outrageous-calling-social-security-ponzi-scheme-577317" TargetMode="External" /><Relationship Id="rId1072" Type="http://schemas.openxmlformats.org/officeDocument/2006/relationships/header" Target="header166.xml" /><Relationship Id="rId1073" Type="http://schemas.openxmlformats.org/officeDocument/2006/relationships/header" Target="header167.xml" /><Relationship Id="rId1074" Type="http://schemas.openxmlformats.org/officeDocument/2006/relationships/footer" Target="footer166.xml" /><Relationship Id="rId1075" Type="http://schemas.openxmlformats.org/officeDocument/2006/relationships/footer" Target="footer167.xml" /><Relationship Id="rId1076" Type="http://schemas.openxmlformats.org/officeDocument/2006/relationships/header" Target="header168.xml" /><Relationship Id="rId1077" Type="http://schemas.openxmlformats.org/officeDocument/2006/relationships/footer" Target="footer168.xml" /><Relationship Id="rId1078" Type="http://schemas.openxmlformats.org/officeDocument/2006/relationships/hyperlink" Target="https://advance.lexis.com/api/document?collection=news&amp;id=urn:contentItem:6FJV-8J23-RRST-Y3KS-00000-00&amp;context=1519360" TargetMode="External" /><Relationship Id="rId1079" Type="http://schemas.openxmlformats.org/officeDocument/2006/relationships/hyperlink" Target="https://advance.lexis.com/api/document?collection=news&amp;id=urn:contentItem:6FJV-8J23-RRST-Y3KS-00000-00&amp;context=1519360" TargetMode="External" /><Relationship Id="rId108" Type="http://schemas.openxmlformats.org/officeDocument/2006/relationships/hyperlink" Target="https://www.hollywoodreporter.com/news/politics-news/bernie-sanders-trump-elon-musk-coachella-clairo-1236189691/" TargetMode="External" /><Relationship Id="rId1080" Type="http://schemas.openxmlformats.org/officeDocument/2006/relationships/hyperlink" Target="https://advance.lexis.com/api/document?collection=news&amp;id=urn:contentItem:6FJV-8J23-RRST-Y3KS-00000-00&amp;context=1519360" TargetMode="External" /><Relationship Id="rId1081" Type="http://schemas.openxmlformats.org/officeDocument/2006/relationships/hyperlink" Target="https://advance.lexis.com/api/document?collection=news&amp;id=urn:contentItem:6FJV-8J23-RRST-Y3KS-00000-00&amp;context=1519360" TargetMode="External" /><Relationship Id="rId1082" Type="http://schemas.openxmlformats.org/officeDocument/2006/relationships/hyperlink" Target="https://advance.lexis.com/api/document?collection=news&amp;id=urn:contentItem:6FJV-8J23-RRST-Y3KS-00000-00&amp;context=1519360" TargetMode="External" /><Relationship Id="rId1083" Type="http://schemas.openxmlformats.org/officeDocument/2006/relationships/header" Target="header169.xml" /><Relationship Id="rId1084" Type="http://schemas.openxmlformats.org/officeDocument/2006/relationships/header" Target="header170.xml" /><Relationship Id="rId1085" Type="http://schemas.openxmlformats.org/officeDocument/2006/relationships/footer" Target="footer169.xml" /><Relationship Id="rId1086" Type="http://schemas.openxmlformats.org/officeDocument/2006/relationships/footer" Target="footer170.xml" /><Relationship Id="rId1087" Type="http://schemas.openxmlformats.org/officeDocument/2006/relationships/header" Target="header171.xml" /><Relationship Id="rId1088" Type="http://schemas.openxmlformats.org/officeDocument/2006/relationships/footer" Target="footer171.xml" /><Relationship Id="rId1089" Type="http://schemas.openxmlformats.org/officeDocument/2006/relationships/hyperlink" Target="https://advance.lexis.com/api/document?collection=news&amp;id=urn:contentItem:6DC5-34R1-JCG7-83T6-00000-00&amp;context=1519360" TargetMode="External" /><Relationship Id="rId109" Type="http://schemas.openxmlformats.org/officeDocument/2006/relationships/hyperlink" Target="https://www.hollywoodreporter.com/news/politics-news/bernie-sanders-trump-elon-musk-coachella-clairo-1236189691/" TargetMode="External" /><Relationship Id="rId1090" Type="http://schemas.openxmlformats.org/officeDocument/2006/relationships/hyperlink" Target="https://advance.lexis.com/api/document?collection=news&amp;id=urn:contentItem:6DC5-34R1-JCG7-83T6-00000-00&amp;context=1519360" TargetMode="External" /><Relationship Id="rId1091" Type="http://schemas.openxmlformats.org/officeDocument/2006/relationships/hyperlink" Target="https://advance.lexis.com/api/document?collection=news&amp;id=urn:contentItem:6DC5-34R1-JCG7-83T6-00000-00&amp;context=1519360" TargetMode="External" /><Relationship Id="rId1092" Type="http://schemas.openxmlformats.org/officeDocument/2006/relationships/hyperlink" Target="https://advance.lexis.com/api/document?collection=news&amp;id=urn:contentItem:6DC5-34R1-JCG7-83T6-00000-00&amp;context=1519360" TargetMode="External" /><Relationship Id="rId1093" Type="http://schemas.openxmlformats.org/officeDocument/2006/relationships/hyperlink" Target="https://www.pagina12.com.ar/780639-bernie-sanders-renueva-el-escano-por-el-estado-de-vermont" TargetMode="External" /><Relationship Id="rId1094" Type="http://schemas.openxmlformats.org/officeDocument/2006/relationships/hyperlink" Target="https://www.pagina12.com.ar/780639-bernie-sanders-renueva-el-escano-por-el-estado-de-vermont" TargetMode="External" /><Relationship Id="rId1095" Type="http://schemas.openxmlformats.org/officeDocument/2006/relationships/hyperlink" Target="https://www.pagina12.com.ar/780639-bernie-sanders-renueva-el-escano-por-el-estado-de-vermont" TargetMode="External" /><Relationship Id="rId1096" Type="http://schemas.openxmlformats.org/officeDocument/2006/relationships/hyperlink" Target="https://www.pagina12.com.ar/780639-bernie-sanders-renueva-el-escano-por-el-estado-de-vermont" TargetMode="External" /><Relationship Id="rId1097" Type="http://schemas.openxmlformats.org/officeDocument/2006/relationships/hyperlink" Target="https://www.pagina12.com.ar/780639-bernie-sanders-renueva-el-escano-por-el-estado-de-vermont" TargetMode="External" /><Relationship Id="rId1098" Type="http://schemas.openxmlformats.org/officeDocument/2006/relationships/header" Target="header172.xml" /><Relationship Id="rId1099" Type="http://schemas.openxmlformats.org/officeDocument/2006/relationships/header" Target="header173.xml" /><Relationship Id="rId11" Type="http://schemas.openxmlformats.org/officeDocument/2006/relationships/header" Target="header4.xml" /><Relationship Id="rId110" Type="http://schemas.openxmlformats.org/officeDocument/2006/relationships/hyperlink" Target="https://www.hollywoodreporter.com/news/politics-news/bernie-sanders-trump-elon-musk-coachella-clairo-1236189691/" TargetMode="External" /><Relationship Id="rId1100" Type="http://schemas.openxmlformats.org/officeDocument/2006/relationships/footer" Target="footer172.xml" /><Relationship Id="rId1101" Type="http://schemas.openxmlformats.org/officeDocument/2006/relationships/footer" Target="footer173.xml" /><Relationship Id="rId1102" Type="http://schemas.openxmlformats.org/officeDocument/2006/relationships/header" Target="header174.xml" /><Relationship Id="rId1103" Type="http://schemas.openxmlformats.org/officeDocument/2006/relationships/footer" Target="footer174.xml" /><Relationship Id="rId1104" Type="http://schemas.openxmlformats.org/officeDocument/2006/relationships/hyperlink" Target="https://advance.lexis.com/api/document?collection=news&amp;id=urn:contentItem:6DYV-SR23-RS2Y-H0R8-00000-00&amp;context=1519360" TargetMode="External" /><Relationship Id="rId1105" Type="http://schemas.openxmlformats.org/officeDocument/2006/relationships/hyperlink" Target="https://advance.lexis.com/api/document?collection=news&amp;id=urn:contentItem:6DYV-SR23-RS2Y-H0R8-00000-00&amp;context=1519360" TargetMode="External" /><Relationship Id="rId1106" Type="http://schemas.openxmlformats.org/officeDocument/2006/relationships/hyperlink" Target="https://advance.lexis.com/api/document?collection=news&amp;id=urn:contentItem:6DYV-SR23-RS2Y-H0R8-00000-00&amp;context=1519360" TargetMode="External" /><Relationship Id="rId1107" Type="http://schemas.openxmlformats.org/officeDocument/2006/relationships/hyperlink" Target="https://advance.lexis.com/api/document?collection=news&amp;id=urn:contentItem:6DYV-SR23-RS2Y-H0R8-00000-00&amp;context=1519360" TargetMode="External" /><Relationship Id="rId1108" Type="http://schemas.openxmlformats.org/officeDocument/2006/relationships/hyperlink" Target="https://advance.lexis.com/api/document?collection=news&amp;id=urn:contentItem:6DYV-SR23-RS2Y-H0R8-00000-00&amp;context=1519360" TargetMode="External" /><Relationship Id="rId1109" Type="http://schemas.openxmlformats.org/officeDocument/2006/relationships/hyperlink" Target="http://www.mediaite.com/?utm_source=%5B%5BDELIVERY_RECIPIENT_CODE%5D%5D&amp;utm_medium=partner&amp;utm_campaign=newstex" TargetMode="External" /><Relationship Id="rId111" Type="http://schemas.openxmlformats.org/officeDocument/2006/relationships/hyperlink" Target="https://www.mediaite.com/tag/bernie-sanders/" TargetMode="External" /><Relationship Id="rId1110" Type="http://schemas.openxmlformats.org/officeDocument/2006/relationships/hyperlink" Target="https://newstex.com/?utm_source=%5B%5BDELIVERY_RECIPIENT_CODE%5D%5D&amp;utm_medium=partner&amp;utm_campaign=Mediaite&amp;utm_id=110714&amp;utm_content=ABMI-110714-53860862277325222900139" TargetMode="External" /><Relationship Id="rId1111" Type="http://schemas.openxmlformats.org/officeDocument/2006/relationships/hyperlink" Target="https://www.mediaite.com/news/cbs-news-rejects-trumps-demands-amid-threat-no-legal-basis-to-sue/" TargetMode="External" /><Relationship Id="rId1112" Type="http://schemas.openxmlformats.org/officeDocument/2006/relationships/hyperlink" Target="https://www.mediaite.com/news/just-in-fcc-chair-hits-back-at-trumps-serious-threats-against-free-speech/" TargetMode="External" /><Relationship Id="rId1113" Type="http://schemas.openxmlformats.org/officeDocument/2006/relationships/hyperlink" Target="https://twitter.com/BernieSanders/status/1882880584718147831?ref_src=twsrc%5Etfw" TargetMode="External" /><Relationship Id="rId1114" Type="http://schemas.openxmlformats.org/officeDocument/2006/relationships/hyperlink" Target="https://www.mediaite.com/news/stand-tall-bernie-sanders-warns-cbs-caving-to-trump-would-undermine-first-amendment/" TargetMode="External" /><Relationship Id="rId1115" Type="http://schemas.openxmlformats.org/officeDocument/2006/relationships/hyperlink" Target="https://www.mediaite.com/news/stand-tall-bernie-sanders-warns-cbs-caving-to-trump-would-undermine-first-amendment/" TargetMode="External" /><Relationship Id="rId1116" Type="http://schemas.openxmlformats.org/officeDocument/2006/relationships/hyperlink" Target="https://www.mediaite.com/news/stand-tall-bernie-sanders-warns-cbs-caving-to-trump-would-undermine-first-amendment/" TargetMode="External" /><Relationship Id="rId1117" Type="http://schemas.openxmlformats.org/officeDocument/2006/relationships/hyperlink" Target="https://www.mediaite.com/news/stand-tall-bernie-sanders-warns-cbs-caving-to-trump-would-undermine-first-amendment/" TargetMode="External" /><Relationship Id="rId1118" Type="http://schemas.openxmlformats.org/officeDocument/2006/relationships/hyperlink" Target="https://www.mediaite.com/news/stand-tall-bernie-sanders-warns-cbs-caving-to-trump-would-undermine-first-amendment/" TargetMode="External" /><Relationship Id="rId1119" Type="http://schemas.openxmlformats.org/officeDocument/2006/relationships/hyperlink" Target="https://www.mediaite.com/" TargetMode="External" /><Relationship Id="rId112" Type="http://schemas.openxmlformats.org/officeDocument/2006/relationships/hyperlink" Target="https://www.mediaite.com/tag/bernie-sanders/" TargetMode="External" /><Relationship Id="rId1120" Type="http://schemas.openxmlformats.org/officeDocument/2006/relationships/hyperlink" Target="https://www.mediaite.com/news/stand-tall-bernie-sanders-warns-cbs-caving-to-trump-would-undermine-first-amendment/" TargetMode="External" /><Relationship Id="rId1121" Type="http://schemas.openxmlformats.org/officeDocument/2006/relationships/header" Target="header175.xml" /><Relationship Id="rId1122" Type="http://schemas.openxmlformats.org/officeDocument/2006/relationships/header" Target="header176.xml" /><Relationship Id="rId1123" Type="http://schemas.openxmlformats.org/officeDocument/2006/relationships/footer" Target="footer175.xml" /><Relationship Id="rId1124" Type="http://schemas.openxmlformats.org/officeDocument/2006/relationships/footer" Target="footer176.xml" /><Relationship Id="rId1125" Type="http://schemas.openxmlformats.org/officeDocument/2006/relationships/header" Target="header177.xml" /><Relationship Id="rId1126" Type="http://schemas.openxmlformats.org/officeDocument/2006/relationships/footer" Target="footer177.xml" /><Relationship Id="rId1127" Type="http://schemas.openxmlformats.org/officeDocument/2006/relationships/hyperlink" Target="https://advance.lexis.com/api/document?collection=news&amp;id=urn:contentItem:6DC6-7N11-JBR6-92MR-00000-00&amp;context=1519360" TargetMode="External" /><Relationship Id="rId1128" Type="http://schemas.openxmlformats.org/officeDocument/2006/relationships/hyperlink" Target="https://advance.lexis.com/api/document?collection=news&amp;id=urn:contentItem:6DC6-7N11-JBR6-92MR-00000-00&amp;context=1519360" TargetMode="External" /><Relationship Id="rId1129" Type="http://schemas.openxmlformats.org/officeDocument/2006/relationships/hyperlink" Target="https://advance.lexis.com/api/document?collection=news&amp;id=urn:contentItem:6DC6-7N11-JBR6-92MR-00000-00&amp;context=1519360" TargetMode="External" /><Relationship Id="rId113" Type="http://schemas.openxmlformats.org/officeDocument/2006/relationships/hyperlink" Target="https://t.co/9A9qYbPJWz" TargetMode="External" /><Relationship Id="rId1130" Type="http://schemas.openxmlformats.org/officeDocument/2006/relationships/hyperlink" Target="https://advance.lexis.com/api/document?collection=news&amp;id=urn:contentItem:6DC6-7N11-JBR6-92MR-00000-00&amp;context=1519360" TargetMode="External" /><Relationship Id="rId1131" Type="http://schemas.openxmlformats.org/officeDocument/2006/relationships/hyperlink" Target="https://advance.lexis.com/api/document?collection=news&amp;id=urn:contentItem:6DC6-7N11-JBR6-92MR-00000-00&amp;context=1519360" TargetMode="External" /><Relationship Id="rId1132" Type="http://schemas.openxmlformats.org/officeDocument/2006/relationships/hyperlink" Target="https://www.newsweek.com/topic/democrats?utm_source=Synacor&amp;utm_medium=Attnet&amp;utm_campaign=Partnerships" TargetMode="External" /><Relationship Id="rId1133" Type="http://schemas.openxmlformats.org/officeDocument/2006/relationships/hyperlink" Target="https://www.newsweek.com/topic/bernie-sanders?utm_source=Synacor&amp;utm_medium=Attnet&amp;utm_campaign=Partnerships" TargetMode="External" /><Relationship Id="rId1134" Type="http://schemas.openxmlformats.org/officeDocument/2006/relationships/hyperlink" Target="https://www.newsweek.com/topic/bernie-sanders?utm_source=Synacor&amp;utm_medium=Attnet&amp;utm_campaign=Partnerships" TargetMode="External" /><Relationship Id="rId1135" Type="http://schemas.openxmlformats.org/officeDocument/2006/relationships/hyperlink" Target="https://www.newsweek.com/topic/bernie-sanders?utm_source=Synacor&amp;utm_medium=Attnet&amp;utm_campaign=Partnerships" TargetMode="External" /><Relationship Id="rId1136" Type="http://schemas.openxmlformats.org/officeDocument/2006/relationships/hyperlink" Target="https://www.newsweek.com/topic/kamala-harris?utm_source=Synacor&amp;utm_medium=Attnet&amp;utm_campaign=Partnerships" TargetMode="External" /><Relationship Id="rId1137" Type="http://schemas.openxmlformats.org/officeDocument/2006/relationships/hyperlink" Target="https://www.newsweek.com/kamala-harris-shares-do-list-presidency-1974798?utm_source=Synacor&amp;utm_medium=Attnet&amp;utm_campaign=Partnerships" TargetMode="External" /><Relationship Id="rId1138" Type="http://schemas.openxmlformats.org/officeDocument/2006/relationships/hyperlink" Target="https://www.newsweek.com/topic/cnn?utm_source=Synacor&amp;utm_medium=Attnet&amp;utm_campaign=Partnerships" TargetMode="External" /><Relationship Id="rId1139" Type="http://schemas.openxmlformats.org/officeDocument/2006/relationships/hyperlink" Target="https://www.newsweek.com/topic/donald-trump?utm_source=Synacor&amp;utm_medium=Attnet&amp;utm_campaign=Partnerships" TargetMode="External" /><Relationship Id="rId114" Type="http://schemas.openxmlformats.org/officeDocument/2006/relationships/hyperlink" Target="https://twitter.com/raspberhrriies/status/1911257745698734243?ref_src=twsrc%5Etfw" TargetMode="External" /><Relationship Id="rId1140" Type="http://schemas.openxmlformats.org/officeDocument/2006/relationships/hyperlink" Target="https://www.newsweek.com/topic/twitter?utm_source=Synacor&amp;utm_medium=Attnet&amp;utm_campaign=Partnerships" TargetMode="External" /><Relationship Id="rId1141" Type="http://schemas.openxmlformats.org/officeDocument/2006/relationships/hyperlink" Target="https://x.com/moshik_temkin/status/1854160035913355564" TargetMode="External" /><Relationship Id="rId1142" Type="http://schemas.openxmlformats.org/officeDocument/2006/relationships/hyperlink" Target="https://www.newsweek.com/topic/democratic-party?utm_source=Synacor&amp;utm_medium=Attnet&amp;utm_campaign=Partnerships" TargetMode="External" /><Relationship Id="rId1143" Type="http://schemas.openxmlformats.org/officeDocument/2006/relationships/hyperlink" Target="https://x.com/DrEricDing/status/1854371499924136246" TargetMode="External" /><Relationship Id="rId1144" Type="http://schemas.openxmlformats.org/officeDocument/2006/relationships/hyperlink" Target="https://www.newsweek.com/topic/joe-rogan?utm_source=Synacor&amp;utm_medium=Attnet&amp;utm_campaign=Partnerships" TargetMode="External" /><Relationship Id="rId1145" Type="http://schemas.openxmlformats.org/officeDocument/2006/relationships/hyperlink" Target="https://x.com/krystalball/status/1854154851820679373" TargetMode="External" /><Relationship Id="rId1146" Type="http://schemas.openxmlformats.org/officeDocument/2006/relationships/hyperlink" Target="https://x.com/krystalball/status/1854154851820679373" TargetMode="External" /><Relationship Id="rId1147" Type="http://schemas.openxmlformats.org/officeDocument/2006/relationships/hyperlink" Target="https://x.com/krystalball/status/1854154851820679373" TargetMode="External" /><Relationship Id="rId1148" Type="http://schemas.openxmlformats.org/officeDocument/2006/relationships/hyperlink" Target="https://x.com/johncusack/status/1854229007920759218" TargetMode="External" /><Relationship Id="rId1149" Type="http://schemas.openxmlformats.org/officeDocument/2006/relationships/hyperlink" Target="https://x.com/itsjwills/status/1854535216443854891" TargetMode="External" /><Relationship Id="rId115" Type="http://schemas.openxmlformats.org/officeDocument/2006/relationships/hyperlink" Target="https://t.co/DewZDrMnAc" TargetMode="External" /><Relationship Id="rId1150" Type="http://schemas.openxmlformats.org/officeDocument/2006/relationships/hyperlink" Target="https://www.newsweek.com/topic/senate?utm_source=Synacor&amp;utm_medium=Attnet&amp;utm_campaign=Partnerships" TargetMode="External" /><Relationship Id="rId1151" Type="http://schemas.openxmlformats.org/officeDocument/2006/relationships/hyperlink" Target="https://www.newsweek.com/bernie-sanders-rips-democrats-harris-election-loss-1981742?utm_source=Synacor&amp;utm_medium=Attnet&amp;utm_campaign=Partnerships" TargetMode="External" /><Relationship Id="rId1152" Type="http://schemas.openxmlformats.org/officeDocument/2006/relationships/hyperlink" Target="mailto:LiveNews@newsweek.com" TargetMode="External" /><Relationship Id="rId1153" Type="http://schemas.openxmlformats.org/officeDocument/2006/relationships/hyperlink" Target="https://d.newsweek.com/en/full/2515115/bernie-sanders-new-hampshire-event-2022.jpg" TargetMode="External" /><Relationship Id="rId1154" Type="http://schemas.openxmlformats.org/officeDocument/2006/relationships/header" Target="header178.xml" /><Relationship Id="rId1155" Type="http://schemas.openxmlformats.org/officeDocument/2006/relationships/header" Target="header179.xml" /><Relationship Id="rId1156" Type="http://schemas.openxmlformats.org/officeDocument/2006/relationships/footer" Target="footer178.xml" /><Relationship Id="rId1157" Type="http://schemas.openxmlformats.org/officeDocument/2006/relationships/footer" Target="footer179.xml" /><Relationship Id="rId1158" Type="http://schemas.openxmlformats.org/officeDocument/2006/relationships/header" Target="header180.xml" /><Relationship Id="rId1159" Type="http://schemas.openxmlformats.org/officeDocument/2006/relationships/footer" Target="footer180.xml" /><Relationship Id="rId116" Type="http://schemas.openxmlformats.org/officeDocument/2006/relationships/hyperlink" Target="https://twitter.com/raspberhrriies/status/1911258936134766918?ref_src=twsrc%5Etfw" TargetMode="External" /><Relationship Id="rId1160" Type="http://schemas.openxmlformats.org/officeDocument/2006/relationships/hyperlink" Target="https://advance.lexis.com/api/document?collection=news&amp;id=urn:contentItem:6FHH-G4F3-RSXF-X53F-00000-00&amp;context=1519360" TargetMode="External" /><Relationship Id="rId1161" Type="http://schemas.openxmlformats.org/officeDocument/2006/relationships/hyperlink" Target="https://advance.lexis.com/api/document?collection=news&amp;id=urn:contentItem:6FHH-G4F3-RSXF-X53F-00000-00&amp;context=1519360" TargetMode="External" /><Relationship Id="rId1162" Type="http://schemas.openxmlformats.org/officeDocument/2006/relationships/hyperlink" Target="https://advance.lexis.com/api/document?collection=news&amp;id=urn:contentItem:6FHH-G4F3-RSXF-X53F-00000-00&amp;context=1519360" TargetMode="External" /><Relationship Id="rId1163" Type="http://schemas.openxmlformats.org/officeDocument/2006/relationships/hyperlink" Target="https://advance.lexis.com/api/document?collection=news&amp;id=urn:contentItem:6FHH-G4F3-RSXF-X53F-00000-00&amp;context=1519360" TargetMode="External" /><Relationship Id="rId1164" Type="http://schemas.openxmlformats.org/officeDocument/2006/relationships/hyperlink" Target="https://advance.lexis.com/api/document?collection=news&amp;id=urn:contentItem:6FHH-G4F3-RSXF-X53F-00000-00&amp;context=1519360" TargetMode="External" /><Relationship Id="rId1165" Type="http://schemas.openxmlformats.org/officeDocument/2006/relationships/hyperlink" Target="https://egbertowillies.com/?utm_source=%5B%5BDELIVERY_RECIPIENT_CODE%5D%5D&amp;utm_medium=partner&amp;utm_campaign=newstex" TargetMode="External" /><Relationship Id="rId1166" Type="http://schemas.openxmlformats.org/officeDocument/2006/relationships/hyperlink" Target="https://newstex.com/?utm_source=%5B%5BDELIVERY_RECIPIENT_CODE%5D%5D&amp;utm_medium=partner&amp;utm_campaign=EgbertoWillies.com&amp;utm_id=125144&amp;utm_content=EGBW-125144-544931147697252055062020" TargetMode="External" /><Relationship Id="rId1167" Type="http://schemas.openxmlformats.org/officeDocument/2006/relationships/hyperlink" Target="http://politicsdoneright.com/tv" TargetMode="External" /><Relationship Id="rId1168" Type="http://schemas.openxmlformats.org/officeDocument/2006/relationships/hyperlink" Target="https://www.youtube.com/egbertowillies" TargetMode="External" /><Relationship Id="rId1169" Type="http://schemas.openxmlformats.org/officeDocument/2006/relationships/hyperlink" Target="https://anchor.fm/politicsdoneright" TargetMode="External" /><Relationship Id="rId117" Type="http://schemas.openxmlformats.org/officeDocument/2006/relationships/hyperlink" Target="https://t.co/ReFu3318hc" TargetMode="External" /><Relationship Id="rId1170" Type="http://schemas.openxmlformats.org/officeDocument/2006/relationships/hyperlink" Target="https://egbertowillies.com/tag/elon-musk" TargetMode="External" /><Relationship Id="rId1171" Type="http://schemas.openxmlformats.org/officeDocument/2006/relationships/hyperlink" Target="https://egbertowillies.com/tag/oligarchy" TargetMode="External" /><Relationship Id="rId1172" Type="http://schemas.openxmlformats.org/officeDocument/2006/relationships/hyperlink" Target="https://egbertowillies.com/tag/tea-party" TargetMode="External" /><Relationship Id="rId1173" Type="http://schemas.openxmlformats.org/officeDocument/2006/relationships/hyperlink" Target="https://egbertowillies.com/tag/maga" TargetMode="External" /><Relationship Id="rId1174" Type="http://schemas.openxmlformats.org/officeDocument/2006/relationships/hyperlink" Target="http://politicsdoneright.com/newsletter" TargetMode="External" /><Relationship Id="rId1175" Type="http://schemas.openxmlformats.org/officeDocument/2006/relationships/header" Target="header181.xml" /><Relationship Id="rId1176" Type="http://schemas.openxmlformats.org/officeDocument/2006/relationships/header" Target="header182.xml" /><Relationship Id="rId1177" Type="http://schemas.openxmlformats.org/officeDocument/2006/relationships/footer" Target="footer181.xml" /><Relationship Id="rId1178" Type="http://schemas.openxmlformats.org/officeDocument/2006/relationships/footer" Target="footer182.xml" /><Relationship Id="rId1179" Type="http://schemas.openxmlformats.org/officeDocument/2006/relationships/header" Target="header183.xml" /><Relationship Id="rId118" Type="http://schemas.openxmlformats.org/officeDocument/2006/relationships/hyperlink" Target="https://twitter.com/pradamercury/status/1911263819273478288?ref_src=twsrc%5Etfw" TargetMode="External" /><Relationship Id="rId1180" Type="http://schemas.openxmlformats.org/officeDocument/2006/relationships/footer" Target="footer183.xml" /><Relationship Id="rId1181" Type="http://schemas.openxmlformats.org/officeDocument/2006/relationships/hyperlink" Target="https://advance.lexis.com/api/document?collection=news&amp;id=urn:contentItem:6DDW-1B11-JBG3-61TY-00000-00&amp;context=1519360" TargetMode="External" /><Relationship Id="rId1182" Type="http://schemas.openxmlformats.org/officeDocument/2006/relationships/hyperlink" Target="https://advance.lexis.com/api/document?collection=news&amp;id=urn:contentItem:6DDW-1B11-JBG3-61TY-00000-00&amp;context=1519360" TargetMode="External" /><Relationship Id="rId1183" Type="http://schemas.openxmlformats.org/officeDocument/2006/relationships/hyperlink" Target="https://advance.lexis.com/api/document?collection=news&amp;id=urn:contentItem:6DDW-1B11-JBG3-61TY-00000-00&amp;context=1519360" TargetMode="External" /><Relationship Id="rId1184" Type="http://schemas.openxmlformats.org/officeDocument/2006/relationships/hyperlink" Target="https://advance.lexis.com/api/document?collection=news&amp;id=urn:contentItem:6DDW-1B11-JBG3-61TY-00000-00&amp;context=1519360" TargetMode="External" /><Relationship Id="rId1185" Type="http://schemas.openxmlformats.org/officeDocument/2006/relationships/hyperlink" Target="https://itunes.apple.com/us/podcast/the-daily/id1200361736?mt=2" TargetMode="External" /><Relationship Id="rId1186" Type="http://schemas.openxmlformats.org/officeDocument/2006/relationships/hyperlink" Target="https://itunes.apple.com/us/podcast/the-daily/id1200361736?mt=2" TargetMode="External" /><Relationship Id="rId1187" Type="http://schemas.openxmlformats.org/officeDocument/2006/relationships/hyperlink" Target="https://itunes.apple.com/us/podcast/the-daily/id1200361736?mt=2" TargetMode="External" /><Relationship Id="rId1188" Type="http://schemas.openxmlformats.org/officeDocument/2006/relationships/hyperlink" Target="https://itunes.apple.com/us/podcast/the-daily/id1200361736?mt=2" TargetMode="External" /><Relationship Id="rId1189" Type="http://schemas.openxmlformats.org/officeDocument/2006/relationships/hyperlink" Target="https://itunes.apple.com/us/podcast/the-daily/id1200361736?mt=2" TargetMode="External" /><Relationship Id="rId119" Type="http://schemas.openxmlformats.org/officeDocument/2006/relationships/hyperlink" Target="https://www.mediaite.com/entertainment/watch-bernie-sanders-yells-about-trump-to-audience-of-screaming-gen-z-fans-at-coachella/" TargetMode="External" /><Relationship Id="rId1190" Type="http://schemas.openxmlformats.org/officeDocument/2006/relationships/hyperlink" Target="https://itunes.apple.com/us/podcast/the-daily/id1200361736?mt=2" TargetMode="External" /><Relationship Id="rId1191" Type="http://schemas.openxmlformats.org/officeDocument/2006/relationships/hyperlink" Target="https://itunes.apple.com/us/podcast/the-daily/id1200361736?mt=2" TargetMode="External" /><Relationship Id="rId1192" Type="http://schemas.openxmlformats.org/officeDocument/2006/relationships/hyperlink" Target="https://itunes.apple.com/us/podcast/the-daily/id1200361736?mt=2" TargetMode="External" /><Relationship Id="rId1193" Type="http://schemas.openxmlformats.org/officeDocument/2006/relationships/hyperlink" Target="https://itunes.apple.com/us/podcast/the-daily/id1200361736?mt=2" TargetMode="External" /><Relationship Id="rId1194" Type="http://schemas.openxmlformats.org/officeDocument/2006/relationships/header" Target="header184.xml" /><Relationship Id="rId1195" Type="http://schemas.openxmlformats.org/officeDocument/2006/relationships/header" Target="header185.xml" /><Relationship Id="rId1196" Type="http://schemas.openxmlformats.org/officeDocument/2006/relationships/footer" Target="footer184.xml" /><Relationship Id="rId1197" Type="http://schemas.openxmlformats.org/officeDocument/2006/relationships/footer" Target="footer185.xml" /><Relationship Id="rId1198" Type="http://schemas.openxmlformats.org/officeDocument/2006/relationships/header" Target="header186.xml" /><Relationship Id="rId1199" Type="http://schemas.openxmlformats.org/officeDocument/2006/relationships/footer" Target="footer186.xml" /><Relationship Id="rId12" Type="http://schemas.openxmlformats.org/officeDocument/2006/relationships/header" Target="header5.xml" /><Relationship Id="rId120" Type="http://schemas.openxmlformats.org/officeDocument/2006/relationships/hyperlink" Target="https://www.mediaite.com/entertainment/watch-bernie-sanders-yells-about-trump-to-audience-of-screaming-gen-z-fans-at-coachella/" TargetMode="External" /><Relationship Id="rId1200" Type="http://schemas.openxmlformats.org/officeDocument/2006/relationships/hyperlink" Target="https://advance.lexis.com/api/document?collection=news&amp;id=urn:contentItem:6FKB-H1C3-S6BC-9196-00000-00&amp;context=1519360" TargetMode="External" /><Relationship Id="rId1201" Type="http://schemas.openxmlformats.org/officeDocument/2006/relationships/hyperlink" Target="https://advance.lexis.com/api/document?collection=news&amp;id=urn:contentItem:6FKB-H1C3-S6BC-9196-00000-00&amp;context=1519360" TargetMode="External" /><Relationship Id="rId1202" Type="http://schemas.openxmlformats.org/officeDocument/2006/relationships/hyperlink" Target="https://advance.lexis.com/api/document?collection=news&amp;id=urn:contentItem:6FKB-H1C3-S6BC-9196-00000-00&amp;context=1519360" TargetMode="External" /><Relationship Id="rId1203" Type="http://schemas.openxmlformats.org/officeDocument/2006/relationships/hyperlink" Target="https://advance.lexis.com/api/document?collection=news&amp;id=urn:contentItem:6FKB-H1C3-S6BC-9196-00000-00&amp;context=1519360" TargetMode="External" /><Relationship Id="rId1204" Type="http://schemas.openxmlformats.org/officeDocument/2006/relationships/hyperlink" Target="https://advance.lexis.com/api/document?collection=news&amp;id=urn:contentItem:6FKB-H1C3-S6BC-9196-00000-00&amp;context=1519360" TargetMode="External" /><Relationship Id="rId1205" Type="http://schemas.openxmlformats.org/officeDocument/2006/relationships/header" Target="header187.xml" /><Relationship Id="rId1206" Type="http://schemas.openxmlformats.org/officeDocument/2006/relationships/header" Target="header188.xml" /><Relationship Id="rId1207" Type="http://schemas.openxmlformats.org/officeDocument/2006/relationships/footer" Target="footer187.xml" /><Relationship Id="rId1208" Type="http://schemas.openxmlformats.org/officeDocument/2006/relationships/footer" Target="footer188.xml" /><Relationship Id="rId1209" Type="http://schemas.openxmlformats.org/officeDocument/2006/relationships/header" Target="header189.xml" /><Relationship Id="rId121" Type="http://schemas.openxmlformats.org/officeDocument/2006/relationships/hyperlink" Target="https://www.mediaite.com/entertainment/watch-bernie-sanders-yells-about-trump-to-audience-of-screaming-gen-z-fans-at-coachella/" TargetMode="External" /><Relationship Id="rId1210" Type="http://schemas.openxmlformats.org/officeDocument/2006/relationships/footer" Target="footer189.xml" /><Relationship Id="rId1211" Type="http://schemas.openxmlformats.org/officeDocument/2006/relationships/hyperlink" Target="https://advance.lexis.com/api/document?collection=news&amp;id=urn:contentItem:6FJV-8J33-RS02-73VT-00000-00&amp;context=1519360" TargetMode="External" /><Relationship Id="rId1212" Type="http://schemas.openxmlformats.org/officeDocument/2006/relationships/hyperlink" Target="https://advance.lexis.com/api/document?collection=news&amp;id=urn:contentItem:6FJV-8J33-RS02-73VT-00000-00&amp;context=1519360" TargetMode="External" /><Relationship Id="rId1213" Type="http://schemas.openxmlformats.org/officeDocument/2006/relationships/hyperlink" Target="https://advance.lexis.com/api/document?collection=news&amp;id=urn:contentItem:6FJV-8J33-RS02-73VT-00000-00&amp;context=1519360" TargetMode="External" /><Relationship Id="rId1214" Type="http://schemas.openxmlformats.org/officeDocument/2006/relationships/hyperlink" Target="https://advance.lexis.com/api/document?collection=news&amp;id=urn:contentItem:6FJV-8J33-RS02-73VT-00000-00&amp;context=1519360" TargetMode="External" /><Relationship Id="rId1215" Type="http://schemas.openxmlformats.org/officeDocument/2006/relationships/header" Target="header190.xml" /><Relationship Id="rId1216" Type="http://schemas.openxmlformats.org/officeDocument/2006/relationships/header" Target="header191.xml" /><Relationship Id="rId1217" Type="http://schemas.openxmlformats.org/officeDocument/2006/relationships/footer" Target="footer190.xml" /><Relationship Id="rId1218" Type="http://schemas.openxmlformats.org/officeDocument/2006/relationships/footer" Target="footer191.xml" /><Relationship Id="rId1219" Type="http://schemas.openxmlformats.org/officeDocument/2006/relationships/header" Target="header192.xml" /><Relationship Id="rId122" Type="http://schemas.openxmlformats.org/officeDocument/2006/relationships/hyperlink" Target="https://www.mediaite.com/entertainment/watch-bernie-sanders-yells-about-trump-to-audience-of-screaming-gen-z-fans-at-coachella/" TargetMode="External" /><Relationship Id="rId1220" Type="http://schemas.openxmlformats.org/officeDocument/2006/relationships/footer" Target="footer192.xml" /><Relationship Id="rId1221" Type="http://schemas.openxmlformats.org/officeDocument/2006/relationships/hyperlink" Target="https://advance.lexis.com/api/document?collection=news&amp;id=urn:contentItem:6FCC-5913-RRNV-J2V0-00000-00&amp;context=1519360" TargetMode="External" /><Relationship Id="rId1222" Type="http://schemas.openxmlformats.org/officeDocument/2006/relationships/hyperlink" Target="https://advance.lexis.com/api/document?collection=news&amp;id=urn:contentItem:6FCC-5913-RRNV-J2V0-00000-00&amp;context=1519360" TargetMode="External" /><Relationship Id="rId1223" Type="http://schemas.openxmlformats.org/officeDocument/2006/relationships/hyperlink" Target="https://advance.lexis.com/api/document?collection=news&amp;id=urn:contentItem:6FCC-5913-RRNV-J2V0-00000-00&amp;context=1519360" TargetMode="External" /><Relationship Id="rId1224" Type="http://schemas.openxmlformats.org/officeDocument/2006/relationships/hyperlink" Target="https://advance.lexis.com/api/document?collection=news&amp;id=urn:contentItem:6FCC-5913-RRNV-J2V0-00000-00&amp;context=1519360" TargetMode="External" /><Relationship Id="rId1225" Type="http://schemas.openxmlformats.org/officeDocument/2006/relationships/image" Target="media/image13.png" /><Relationship Id="rId1226" Type="http://schemas.openxmlformats.org/officeDocument/2006/relationships/hyperlink" Target="https://footwearnews.com/fashion/celebrity-style/bernie-sanders-mittens-inauguration-day-2021-1203096552/" TargetMode="External" /><Relationship Id="rId1227" Type="http://schemas.openxmlformats.org/officeDocument/2006/relationships/hyperlink" Target="https://footwearnews.com/fashion/celebrity-style/bernie-sanders-mittens-inauguration-day-2021-1203096552/" TargetMode="External" /><Relationship Id="rId1228" Type="http://schemas.openxmlformats.org/officeDocument/2006/relationships/hyperlink" Target="https://footwearnews.com/fashion/celebrity-style/bernie-sanders-mittens-inauguration-day-2021-1203096552/" TargetMode="External" /><Relationship Id="rId1229" Type="http://schemas.openxmlformats.org/officeDocument/2006/relationships/hyperlink" Target="https://footwearnews.com/shoes/sneaker-news/nike-sb-air-jordan-4-navy-release-date-dr5415-100-1234751088/" TargetMode="External" /><Relationship Id="rId123" Type="http://schemas.openxmlformats.org/officeDocument/2006/relationships/hyperlink" Target="https://www.mediaite.com/entertainment/watch-bernie-sanders-yells-about-trump-to-audience-of-screaming-gen-z-fans-at-coachella/" TargetMode="External" /><Relationship Id="rId1230" Type="http://schemas.openxmlformats.org/officeDocument/2006/relationships/hyperlink" Target="https://twitter.com/BernieSanders?ref_src=twsrc%5Etfw" TargetMode="External" /><Relationship Id="rId1231" Type="http://schemas.openxmlformats.org/officeDocument/2006/relationships/hyperlink" Target="https://t.co/hyYg2NZpHH" TargetMode="External" /><Relationship Id="rId1232" Type="http://schemas.openxmlformats.org/officeDocument/2006/relationships/hyperlink" Target="https://twitter.com/anna_bahr/status/1902079492782232003?ref_src=twsrc%5Etfw" TargetMode="External" /><Relationship Id="rId1233" Type="http://schemas.openxmlformats.org/officeDocument/2006/relationships/hyperlink" Target="https://x.com/RicSanturri/status/1902094998033633683" TargetMode="External" /><Relationship Id="rId1234" Type="http://schemas.openxmlformats.org/officeDocument/2006/relationships/hyperlink" Target="https://www.instagram.com/closetby.qp" TargetMode="External" /><Relationship Id="rId1235" Type="http://schemas.openxmlformats.org/officeDocument/2006/relationships/hyperlink" Target="https://footwearnews.com/shoes/sneaker-news/nike-sb-air-jordan-4-pine-green-snkrs-release-info-1203431122/" TargetMode="External" /><Relationship Id="rId1236" Type="http://schemas.openxmlformats.org/officeDocument/2006/relationships/hyperlink" Target="https://footwearnews.com/shoes/sneaker-news/air-jordan-4-retro-ucla-bruins-pe-1234782719/" TargetMode="External" /><Relationship Id="rId1237" Type="http://schemas.openxmlformats.org/officeDocument/2006/relationships/hyperlink" Target="https://footwearnews.com/shoes/sneaker-news/jordan-luka-4-luka-77-release-date-1234782641/" TargetMode="External" /><Relationship Id="rId1238" Type="http://schemas.openxmlformats.org/officeDocument/2006/relationships/header" Target="header193.xml" /><Relationship Id="rId1239" Type="http://schemas.openxmlformats.org/officeDocument/2006/relationships/header" Target="header194.xml" /><Relationship Id="rId124" Type="http://schemas.openxmlformats.org/officeDocument/2006/relationships/hyperlink" Target="https://www.mediaite.com/" TargetMode="External" /><Relationship Id="rId1240" Type="http://schemas.openxmlformats.org/officeDocument/2006/relationships/footer" Target="footer193.xml" /><Relationship Id="rId1241" Type="http://schemas.openxmlformats.org/officeDocument/2006/relationships/footer" Target="footer194.xml" /><Relationship Id="rId1242" Type="http://schemas.openxmlformats.org/officeDocument/2006/relationships/header" Target="header195.xml" /><Relationship Id="rId1243" Type="http://schemas.openxmlformats.org/officeDocument/2006/relationships/footer" Target="footer195.xml" /><Relationship Id="rId1244" Type="http://schemas.openxmlformats.org/officeDocument/2006/relationships/hyperlink" Target="https://advance.lexis.com/api/document?collection=news&amp;id=urn:contentItem:6FJP-DNT3-RRY4-N559-00000-00&amp;context=1519360" TargetMode="External" /><Relationship Id="rId1245" Type="http://schemas.openxmlformats.org/officeDocument/2006/relationships/hyperlink" Target="https://advance.lexis.com/api/document?collection=news&amp;id=urn:contentItem:6FJP-DNT3-RRY4-N559-00000-00&amp;context=1519360" TargetMode="External" /><Relationship Id="rId1246" Type="http://schemas.openxmlformats.org/officeDocument/2006/relationships/hyperlink" Target="https://advance.lexis.com/api/document?collection=news&amp;id=urn:contentItem:6FJP-DNT3-RRY4-N559-00000-00&amp;context=1519360" TargetMode="External" /><Relationship Id="rId1247" Type="http://schemas.openxmlformats.org/officeDocument/2006/relationships/hyperlink" Target="https://advance.lexis.com/api/document?collection=news&amp;id=urn:contentItem:6FJP-DNT3-RRY4-N559-00000-00&amp;context=1519360" TargetMode="External" /><Relationship Id="rId1248" Type="http://schemas.openxmlformats.org/officeDocument/2006/relationships/image" Target="media/image14.png" /><Relationship Id="rId1249" Type="http://schemas.openxmlformats.org/officeDocument/2006/relationships/hyperlink" Target="https://www.hollywoodreporter.com/news/music-news/neil-young-joan-baez-headline-bernie-sanders-la-rally-1236189452/" TargetMode="External" /><Relationship Id="rId125" Type="http://schemas.openxmlformats.org/officeDocument/2006/relationships/hyperlink" Target="https://www.mediaite.com/entertainment/watch-bernie-sanders-yells-about-trump-to-audience-of-screaming-gen-z-fans-at-coachella/" TargetMode="External" /><Relationship Id="rId1250" Type="http://schemas.openxmlformats.org/officeDocument/2006/relationships/hyperlink" Target="https://www.hollywoodreporter.com/news/music-news/neil-young-joan-baez-headline-bernie-sanders-la-rally-1236189452/" TargetMode="External" /><Relationship Id="rId1251" Type="http://schemas.openxmlformats.org/officeDocument/2006/relationships/hyperlink" Target="https://www.hollywoodreporter.com/news/music-news/neil-young-joan-baez-headline-bernie-sanders-la-rally-1236189452/" TargetMode="External" /><Relationship Id="rId1252" Type="http://schemas.openxmlformats.org/officeDocument/2006/relationships/hyperlink" Target="https://www.hollywoodreporter.com/news/music-news/neil-young-joan-baez-headline-bernie-sanders-la-rally-1236189452/" TargetMode="External" /><Relationship Id="rId1253" Type="http://schemas.openxmlformats.org/officeDocument/2006/relationships/hyperlink" Target="https://www.hollywoodreporter.com/news/music-news/neil-young-joan-baez-headline-bernie-sanders-la-rally-1236189452/" TargetMode="External" /><Relationship Id="rId1254" Type="http://schemas.openxmlformats.org/officeDocument/2006/relationships/hyperlink" Target="https://www.hollywoodreporter.com/news/music-news/coachella-2025-lady-gaga-benson-boone-queen-brian-may-lisa-1236189405/" TargetMode="External" /><Relationship Id="rId1255" Type="http://schemas.openxmlformats.org/officeDocument/2006/relationships/hyperlink" Target="https://www.hollywoodreporter.com/tv/tv-news/bill-maher-donald-trump-gracious-white-house-visit-1236189231/" TargetMode="External" /><Relationship Id="rId1256" Type="http://schemas.openxmlformats.org/officeDocument/2006/relationships/header" Target="header196.xml" /><Relationship Id="rId1257" Type="http://schemas.openxmlformats.org/officeDocument/2006/relationships/header" Target="header197.xml" /><Relationship Id="rId1258" Type="http://schemas.openxmlformats.org/officeDocument/2006/relationships/footer" Target="footer196.xml" /><Relationship Id="rId1259" Type="http://schemas.openxmlformats.org/officeDocument/2006/relationships/footer" Target="footer197.xml" /><Relationship Id="rId126" Type="http://schemas.openxmlformats.org/officeDocument/2006/relationships/header" Target="header22.xml" /><Relationship Id="rId1260" Type="http://schemas.openxmlformats.org/officeDocument/2006/relationships/header" Target="header198.xml" /><Relationship Id="rId1261" Type="http://schemas.openxmlformats.org/officeDocument/2006/relationships/footer" Target="footer198.xml" /><Relationship Id="rId1262" Type="http://schemas.openxmlformats.org/officeDocument/2006/relationships/hyperlink" Target="https://advance.lexis.com/api/document?collection=news&amp;id=urn:contentItem:6FJ7-6FX3-RT87-X3YP-00000-00&amp;context=1519360" TargetMode="External" /><Relationship Id="rId1263" Type="http://schemas.openxmlformats.org/officeDocument/2006/relationships/hyperlink" Target="https://advance.lexis.com/api/document?collection=news&amp;id=urn:contentItem:6FJ7-6FX3-RT87-X3YP-00000-00&amp;context=1519360" TargetMode="External" /><Relationship Id="rId1264" Type="http://schemas.openxmlformats.org/officeDocument/2006/relationships/hyperlink" Target="https://advance.lexis.com/api/document?collection=news&amp;id=urn:contentItem:6FJ7-6FX3-RT87-X3YP-00000-00&amp;context=1519360" TargetMode="External" /><Relationship Id="rId1265" Type="http://schemas.openxmlformats.org/officeDocument/2006/relationships/hyperlink" Target="https://advance.lexis.com/api/document?collection=news&amp;id=urn:contentItem:6FJ7-6FX3-RT87-X3YP-00000-00&amp;context=1519360" TargetMode="External" /><Relationship Id="rId1266" Type="http://schemas.openxmlformats.org/officeDocument/2006/relationships/hyperlink" Target="https://www.benzinga.com/economics/macro-economic-events/25/04/44645518/strong-jobs-report-offers-hope-but-will-it-be-enough-to-counter-tariff-turmoil" TargetMode="External" /><Relationship Id="rId1267" Type="http://schemas.openxmlformats.org/officeDocument/2006/relationships/hyperlink" Target="https://www.benzinga.com/25/03/44447947/big-short-investor-danny-moses-warns-of-economic-risks-from-elon-musks-doge-induced-federal-job-cuts" TargetMode="External" /><Relationship Id="rId1268" Type="http://schemas.openxmlformats.org/officeDocument/2006/relationships/hyperlink" Target="https://www.benzinga.com/tech/25/04/44705372/ai-is-quietly-reshaping-how-companies-screen-resumes-nearly-half-of-hiring-managers-now-use-it" TargetMode="External" /><Relationship Id="rId1269" Type="http://schemas.openxmlformats.org/officeDocument/2006/relationships/hyperlink" Target="https://www.benzinga.com/markets/25/03/44556147/mark-cuban-warns-of-red-rural-recession-as-hundreds-of-small-town-maga-supporters-reportedly-lose-federal-jobs-their-finances-will-be-turned-upside-down" TargetMode="External" /><Relationship Id="rId127" Type="http://schemas.openxmlformats.org/officeDocument/2006/relationships/header" Target="header23.xml" /><Relationship Id="rId1270" Type="http://schemas.openxmlformats.org/officeDocument/2006/relationships/hyperlink" Target="https://benzinga.com/25/04/44678363/shopify-ceo-tobi-lutke-says-employees-must-prove-ai-cant-handle-their-tasks-before-requesting-more-headcount" TargetMode="External" /><Relationship Id="rId1271" Type="http://schemas.openxmlformats.org/officeDocument/2006/relationships/hyperlink" Target="https://www.benzinga.com/news/25/04/44673195/you-have-defeated-the-wealthiest-person-on-earth-says-bernie-sanders-as-he-applauds-wisconsins-choice-of-susan-crawford" TargetMode="External" /><Relationship Id="rId1272" Type="http://schemas.openxmlformats.org/officeDocument/2006/relationships/hyperlink" Target="https://www.benzinga.com/news/25/04/44673195/you-have-defeated-the-wealthiest-person-on-earth-says-bernie-sanders-as-he-applauds-wisconsins-choice-of-susan-crawford" TargetMode="External" /><Relationship Id="rId1273" Type="http://schemas.openxmlformats.org/officeDocument/2006/relationships/hyperlink" Target="https://www.benzinga.com/news/25/04/44673195/you-have-defeated-the-wealthiest-person-on-earth-says-bernie-sanders-as-he-applauds-wisconsins-choice-of-susan-crawford" TargetMode="External" /><Relationship Id="rId1274" Type="http://schemas.openxmlformats.org/officeDocument/2006/relationships/hyperlink" Target="https://www.benzinga.com/news/25/04/44673195/you-have-defeated-the-wealthiest-person-on-earth-says-bernie-sanders-as-he-applauds-wisconsins-choice-of-susan-crawford" TargetMode="External" /><Relationship Id="rId1275" Type="http://schemas.openxmlformats.org/officeDocument/2006/relationships/hyperlink" Target="https://www.benzinga.com/news/25/04/44673195/you-have-defeated-the-wealthiest-person-on-earth-says-bernie-sanders-as-he-applauds-wisconsins-choice-of-susan-crawford" TargetMode="External" /><Relationship Id="rId1276" Type="http://schemas.openxmlformats.org/officeDocument/2006/relationships/header" Target="header199.xml" /><Relationship Id="rId1277" Type="http://schemas.openxmlformats.org/officeDocument/2006/relationships/header" Target="header200.xml" /><Relationship Id="rId1278" Type="http://schemas.openxmlformats.org/officeDocument/2006/relationships/footer" Target="footer199.xml" /><Relationship Id="rId1279" Type="http://schemas.openxmlformats.org/officeDocument/2006/relationships/footer" Target="footer200.xml" /><Relationship Id="rId128" Type="http://schemas.openxmlformats.org/officeDocument/2006/relationships/footer" Target="footer22.xml" /><Relationship Id="rId1280" Type="http://schemas.openxmlformats.org/officeDocument/2006/relationships/header" Target="header201.xml" /><Relationship Id="rId1281" Type="http://schemas.openxmlformats.org/officeDocument/2006/relationships/footer" Target="footer201.xml" /><Relationship Id="rId1282" Type="http://schemas.openxmlformats.org/officeDocument/2006/relationships/hyperlink" Target="https://advance.lexis.com/api/document?collection=news&amp;id=urn:contentItem:6FCK-B0H3-RS0C-X31T-00000-00&amp;context=1519360" TargetMode="External" /><Relationship Id="rId1283" Type="http://schemas.openxmlformats.org/officeDocument/2006/relationships/hyperlink" Target="https://advance.lexis.com/api/document?collection=news&amp;id=urn:contentItem:6FCK-B0H3-RS0C-X31T-00000-00&amp;context=1519360" TargetMode="External" /><Relationship Id="rId1284" Type="http://schemas.openxmlformats.org/officeDocument/2006/relationships/hyperlink" Target="https://advance.lexis.com/api/document?collection=news&amp;id=urn:contentItem:6FCK-B0H3-RS0C-X31T-00000-00&amp;context=1519360" TargetMode="External" /><Relationship Id="rId1285" Type="http://schemas.openxmlformats.org/officeDocument/2006/relationships/hyperlink" Target="https://advance.lexis.com/api/document?collection=news&amp;id=urn:contentItem:6FCK-B0H3-RS0C-X31T-00000-00&amp;context=1519360" TargetMode="External" /><Relationship Id="rId1286" Type="http://schemas.openxmlformats.org/officeDocument/2006/relationships/hyperlink" Target="https://advance.lexis.com/api/document?collection=news&amp;id=urn:contentItem:6FCK-B0H3-RS0C-X31T-00000-00&amp;context=1519360" TargetMode="External" /><Relationship Id="rId1287" Type="http://schemas.openxmlformats.org/officeDocument/2006/relationships/hyperlink" Target="http://www.mediaite.com/?utm_source=%5B%5BDELIVERY_RECIPIENT_CODE%5D%5D&amp;utm_medium=partner&amp;utm_campaign=newstex" TargetMode="External" /><Relationship Id="rId1288" Type="http://schemas.openxmlformats.org/officeDocument/2006/relationships/hyperlink" Target="https://newstex.com/?utm_source=%5B%5BDELIVERY_RECIPIENT_CODE%5D%5D&amp;utm_medium=partner&amp;utm_campaign=Mediaite&amp;utm_id=110714&amp;utm_content=ABMI-110714-54336272233925218300209" TargetMode="External" /><Relationship Id="rId1289" Type="http://schemas.openxmlformats.org/officeDocument/2006/relationships/hyperlink" Target="https://www.mediaite.com/tag/elissa-slotkin/" TargetMode="External" /><Relationship Id="rId129" Type="http://schemas.openxmlformats.org/officeDocument/2006/relationships/footer" Target="footer23.xml" /><Relationship Id="rId1290" Type="http://schemas.openxmlformats.org/officeDocument/2006/relationships/hyperlink" Target="https://www.mediaite.com/tag/elissa-slotkin/" TargetMode="External" /><Relationship Id="rId1291" Type="http://schemas.openxmlformats.org/officeDocument/2006/relationships/hyperlink" Target="https://www.mediaite.com/tag/elissa-slotkin/" TargetMode="External" /><Relationship Id="rId1292" Type="http://schemas.openxmlformats.org/officeDocument/2006/relationships/hyperlink" Target="https://www.abc12.com/news/politics/slotkin-says-she-can-t-just-be-an-activist-and-calls-on-dems-to-act/article_f666f29b-e758-5bbe-bfe7-18ba2f1b3c7d.html" TargetMode="External" /><Relationship Id="rId1293" Type="http://schemas.openxmlformats.org/officeDocument/2006/relationships/hyperlink" Target="https://michiganadvance.com/2019/06/07/slotkin-slams-media-for-age-old-catfight-story-pitting-her-against-aoc-progressives/" TargetMode="External" /><Relationship Id="rId1294" Type="http://schemas.openxmlformats.org/officeDocument/2006/relationships/hyperlink" Target="https://www.mediaite.com/news/democratic-senator-hammers-aoc-and-bernie-sanders-what-have-they-actually-done/" TargetMode="External" /><Relationship Id="rId1295" Type="http://schemas.openxmlformats.org/officeDocument/2006/relationships/hyperlink" Target="https://www.mediaite.com/news/democratic-senator-hammers-aoc-and-bernie-sanders-what-have-they-actually-done/" TargetMode="External" /><Relationship Id="rId1296" Type="http://schemas.openxmlformats.org/officeDocument/2006/relationships/hyperlink" Target="https://www.mediaite.com/news/democratic-senator-hammers-aoc-and-bernie-sanders-what-have-they-actually-done/" TargetMode="External" /><Relationship Id="rId1297" Type="http://schemas.openxmlformats.org/officeDocument/2006/relationships/hyperlink" Target="https://www.mediaite.com/news/democratic-senator-hammers-aoc-and-bernie-sanders-what-have-they-actually-done/" TargetMode="External" /><Relationship Id="rId1298" Type="http://schemas.openxmlformats.org/officeDocument/2006/relationships/hyperlink" Target="https://www.mediaite.com/news/democratic-senator-hammers-aoc-and-bernie-sanders-what-have-they-actually-done/" TargetMode="External" /><Relationship Id="rId1299" Type="http://schemas.openxmlformats.org/officeDocument/2006/relationships/hyperlink" Target="https://www.mediaite.com/" TargetMode="External" /><Relationship Id="rId13" Type="http://schemas.openxmlformats.org/officeDocument/2006/relationships/footer" Target="footer4.xml" /><Relationship Id="rId130" Type="http://schemas.openxmlformats.org/officeDocument/2006/relationships/header" Target="header24.xml" /><Relationship Id="rId1300" Type="http://schemas.openxmlformats.org/officeDocument/2006/relationships/hyperlink" Target="https://www.mediaite.com/news/democratic-senator-hammers-aoc-and-bernie-sanders-what-have-they-actually-done/" TargetMode="External" /><Relationship Id="rId1301" Type="http://schemas.openxmlformats.org/officeDocument/2006/relationships/header" Target="header202.xml" /><Relationship Id="rId1302" Type="http://schemas.openxmlformats.org/officeDocument/2006/relationships/header" Target="header203.xml" /><Relationship Id="rId1303" Type="http://schemas.openxmlformats.org/officeDocument/2006/relationships/footer" Target="footer202.xml" /><Relationship Id="rId1304" Type="http://schemas.openxmlformats.org/officeDocument/2006/relationships/footer" Target="footer203.xml" /><Relationship Id="rId1305" Type="http://schemas.openxmlformats.org/officeDocument/2006/relationships/header" Target="header204.xml" /><Relationship Id="rId1306" Type="http://schemas.openxmlformats.org/officeDocument/2006/relationships/footer" Target="footer204.xml" /><Relationship Id="rId1307" Type="http://schemas.openxmlformats.org/officeDocument/2006/relationships/hyperlink" Target="https://advance.lexis.com/api/document?collection=news&amp;id=urn:contentItem:6F96-P073-RVYB-B4R0-00000-00&amp;context=1519360" TargetMode="External" /><Relationship Id="rId1308" Type="http://schemas.openxmlformats.org/officeDocument/2006/relationships/hyperlink" Target="https://advance.lexis.com/api/document?collection=news&amp;id=urn:contentItem:6F96-P073-RVYB-B4R0-00000-00&amp;context=1519360" TargetMode="External" /><Relationship Id="rId1309" Type="http://schemas.openxmlformats.org/officeDocument/2006/relationships/hyperlink" Target="https://advance.lexis.com/api/document?collection=news&amp;id=urn:contentItem:6F96-P073-RVYB-B4R0-00000-00&amp;context=1519360" TargetMode="External" /><Relationship Id="rId131" Type="http://schemas.openxmlformats.org/officeDocument/2006/relationships/footer" Target="footer24.xml" /><Relationship Id="rId1310" Type="http://schemas.openxmlformats.org/officeDocument/2006/relationships/hyperlink" Target="https://advance.lexis.com/api/document?collection=news&amp;id=urn:contentItem:6F96-P073-RVYB-B4R0-00000-00&amp;context=1519360" TargetMode="External" /><Relationship Id="rId1311" Type="http://schemas.openxmlformats.org/officeDocument/2006/relationships/hyperlink" Target="https://advance.lexis.com/api/document?collection=news&amp;id=urn:contentItem:6F96-P073-RVYB-B4R0-00000-00&amp;context=1519360" TargetMode="External" /><Relationship Id="rId1312" Type="http://schemas.openxmlformats.org/officeDocument/2006/relationships/hyperlink" Target="https://www.newsweek.com/topic/bernie-sanders?utm_source=Synacor&amp;utm_medium=Attnet&amp;utm_campaign=Partnerships" TargetMode="External" /><Relationship Id="rId1313" Type="http://schemas.openxmlformats.org/officeDocument/2006/relationships/hyperlink" Target="https://www.newsweek.com/topic/bernie-sanders?utm_source=Synacor&amp;utm_medium=Attnet&amp;utm_campaign=Partnerships" TargetMode="External" /><Relationship Id="rId1314" Type="http://schemas.openxmlformats.org/officeDocument/2006/relationships/hyperlink" Target="https://www.newsweek.com/topic/bernie-sanders?utm_source=Synacor&amp;utm_medium=Attnet&amp;utm_campaign=Partnerships" TargetMode="External" /><Relationship Id="rId1315" Type="http://schemas.openxmlformats.org/officeDocument/2006/relationships/hyperlink" Target="https://www.newsweek.com/topic/democratic-party?utm_source=Synacor&amp;utm_medium=Attnet&amp;utm_campaign=Partnerships" TargetMode="External" /><Relationship Id="rId1316" Type="http://schemas.openxmlformats.org/officeDocument/2006/relationships/hyperlink" Target="https://www.newsweek.com/topic/democrats?utm_source=Synacor&amp;utm_medium=Attnet&amp;utm_campaign=Partnerships" TargetMode="External" /><Relationship Id="rId1317" Type="http://schemas.openxmlformats.org/officeDocument/2006/relationships/hyperlink" Target="https://www.newsweek.com/topic/elon-musk?utm_source=Synacor&amp;utm_medium=Attnet&amp;utm_campaign=Partnerships" TargetMode="External" /><Relationship Id="rId1318" Type="http://schemas.openxmlformats.org/officeDocument/2006/relationships/hyperlink" Target="https://www.newsweek.com/democrats-tell-trump-admin-stop-steal-new-bill-2026130?utm_source=Synacor&amp;utm_medium=Attnet&amp;utm_campaign=Partnerships" TargetMode="External" /><Relationship Id="rId1319" Type="http://schemas.openxmlformats.org/officeDocument/2006/relationships/hyperlink" Target="https://www.newsweek.com/topic/donald-trump?utm_source=Synacor&amp;utm_medium=Attnet&amp;utm_campaign=Partnerships" TargetMode="External" /><Relationship Id="rId132" Type="http://schemas.openxmlformats.org/officeDocument/2006/relationships/hyperlink" Target="https://advance.lexis.com/api/document?collection=news&amp;id=urn:contentItem:6FF2-85X3-RXDF-V19J-00000-00&amp;context=1519360" TargetMode="External" /><Relationship Id="rId1320" Type="http://schemas.openxmlformats.org/officeDocument/2006/relationships/hyperlink" Target="https://www.newsweek.com/topic/republicans?utm_source=Synacor&amp;utm_medium=Attnet&amp;utm_campaign=Partnerships" TargetMode="External" /><Relationship Id="rId1321" Type="http://schemas.openxmlformats.org/officeDocument/2006/relationships/hyperlink" Target="https://www.newsweek.com/elon-musk-backtracks-doge-federal-budget-cut-2012419?utm_source=Synacor&amp;utm_medium=Attnet&amp;utm_campaign=Partnerships" TargetMode="External" /><Relationship Id="rId1322" Type="http://schemas.openxmlformats.org/officeDocument/2006/relationships/hyperlink" Target="https://www.newsweek.com/bernie-sanders-files-reelection-89-years-old-2018118?utm_source=Synacor&amp;utm_medium=Attnet&amp;utm_campaign=Partnerships" TargetMode="External" /><Relationship Id="rId1323" Type="http://schemas.openxmlformats.org/officeDocument/2006/relationships/hyperlink" Target="https://www.newsweek.com/topic/joe-biden?utm_source=Synacor&amp;utm_medium=Attnet&amp;utm_campaign=Partnerships" TargetMode="External" /><Relationship Id="rId1324" Type="http://schemas.openxmlformats.org/officeDocument/2006/relationships/hyperlink" Target="https://www.newsweek.com/topic/republican?utm_source=Synacor&amp;utm_medium=Attnet&amp;utm_campaign=Partnerships" TargetMode="External" /><Relationship Id="rId1325" Type="http://schemas.openxmlformats.org/officeDocument/2006/relationships/hyperlink" Target="https://www.newsweek.com/topic/twitter?utm_source=Synacor&amp;utm_medium=Attnet&amp;utm_campaign=Partnerships" TargetMode="External" /><Relationship Id="rId1326" Type="http://schemas.openxmlformats.org/officeDocument/2006/relationships/hyperlink" Target="https://www.newsweek.com/topic/supreme-court?utm_source=Synacor&amp;utm_medium=Attnet&amp;utm_campaign=Partnerships" TargetMode="External" /><Relationship Id="rId1327" Type="http://schemas.openxmlformats.org/officeDocument/2006/relationships/hyperlink" Target="https://www.newsweek.com/topic/senate?utm_source=Synacor&amp;utm_medium=Attnet&amp;utm_campaign=Partnerships" TargetMode="External" /><Relationship Id="rId1328" Type="http://schemas.openxmlformats.org/officeDocument/2006/relationships/hyperlink" Target="https://www.newsweek.com/elon-musks-short-reaction-after-meeting-trumps-cabinet-2040920?utm_source=Synacor&amp;utm_medium=Attnet&amp;utm_campaign=Partnerships" TargetMode="External" /><Relationship Id="rId1329" Type="http://schemas.openxmlformats.org/officeDocument/2006/relationships/hyperlink" Target="https://d.newsweek.com/en/full/2603227/bernie-sanders.jpg" TargetMode="External" /><Relationship Id="rId133" Type="http://schemas.openxmlformats.org/officeDocument/2006/relationships/hyperlink" Target="https://advance.lexis.com/api/document?collection=news&amp;id=urn:contentItem:6FF2-85X3-RXDF-V19J-00000-00&amp;context=1519360" TargetMode="External" /><Relationship Id="rId1330" Type="http://schemas.openxmlformats.org/officeDocument/2006/relationships/header" Target="header205.xml" /><Relationship Id="rId1331" Type="http://schemas.openxmlformats.org/officeDocument/2006/relationships/header" Target="header206.xml" /><Relationship Id="rId1332" Type="http://schemas.openxmlformats.org/officeDocument/2006/relationships/footer" Target="footer205.xml" /><Relationship Id="rId1333" Type="http://schemas.openxmlformats.org/officeDocument/2006/relationships/footer" Target="footer206.xml" /><Relationship Id="rId1334" Type="http://schemas.openxmlformats.org/officeDocument/2006/relationships/header" Target="header207.xml" /><Relationship Id="rId1335" Type="http://schemas.openxmlformats.org/officeDocument/2006/relationships/footer" Target="footer207.xml" /><Relationship Id="rId1336" Type="http://schemas.openxmlformats.org/officeDocument/2006/relationships/hyperlink" Target="https://advance.lexis.com/api/document?collection=news&amp;id=urn:contentItem:6FJ1-PP03-RVNP-338M-00000-00&amp;context=1519360" TargetMode="External" /><Relationship Id="rId1337" Type="http://schemas.openxmlformats.org/officeDocument/2006/relationships/hyperlink" Target="https://advance.lexis.com/api/document?collection=news&amp;id=urn:contentItem:6FJ1-PP03-RVNP-338M-00000-00&amp;context=1519360" TargetMode="External" /><Relationship Id="rId1338" Type="http://schemas.openxmlformats.org/officeDocument/2006/relationships/hyperlink" Target="https://advance.lexis.com/api/document?collection=news&amp;id=urn:contentItem:6FJ1-PP03-RVNP-338M-00000-00&amp;context=1519360" TargetMode="External" /><Relationship Id="rId1339" Type="http://schemas.openxmlformats.org/officeDocument/2006/relationships/hyperlink" Target="https://advance.lexis.com/api/document?collection=news&amp;id=urn:contentItem:6FJ1-PP03-RVNP-338M-00000-00&amp;context=1519360" TargetMode="External" /><Relationship Id="rId134" Type="http://schemas.openxmlformats.org/officeDocument/2006/relationships/hyperlink" Target="https://advance.lexis.com/api/document?collection=news&amp;id=urn:contentItem:6FF2-85X3-RXDF-V19J-00000-00&amp;context=1519360" TargetMode="External" /><Relationship Id="rId1340" Type="http://schemas.openxmlformats.org/officeDocument/2006/relationships/hyperlink" Target="https://advance.lexis.com/api/document?collection=news&amp;id=urn:contentItem:6FJ1-PP03-RVNP-338M-00000-00&amp;context=1519360" TargetMode="External" /><Relationship Id="rId1341" Type="http://schemas.openxmlformats.org/officeDocument/2006/relationships/image" Target="media/image15.png" /><Relationship Id="rId1342" Type="http://schemas.openxmlformats.org/officeDocument/2006/relationships/header" Target="header208.xml" /><Relationship Id="rId1343" Type="http://schemas.openxmlformats.org/officeDocument/2006/relationships/header" Target="header209.xml" /><Relationship Id="rId1344" Type="http://schemas.openxmlformats.org/officeDocument/2006/relationships/footer" Target="footer208.xml" /><Relationship Id="rId1345" Type="http://schemas.openxmlformats.org/officeDocument/2006/relationships/footer" Target="footer209.xml" /><Relationship Id="rId1346" Type="http://schemas.openxmlformats.org/officeDocument/2006/relationships/header" Target="header210.xml" /><Relationship Id="rId1347" Type="http://schemas.openxmlformats.org/officeDocument/2006/relationships/footer" Target="footer210.xml" /><Relationship Id="rId1348" Type="http://schemas.openxmlformats.org/officeDocument/2006/relationships/hyperlink" Target="https://advance.lexis.com/api/document?collection=news&amp;id=urn:contentItem:6FJT-8VN3-RVCD-R3YW-00000-00&amp;context=1519360" TargetMode="External" /><Relationship Id="rId1349" Type="http://schemas.openxmlformats.org/officeDocument/2006/relationships/hyperlink" Target="https://advance.lexis.com/api/document?collection=news&amp;id=urn:contentItem:6FJT-8VN3-RVCD-R3YW-00000-00&amp;context=1519360" TargetMode="External" /><Relationship Id="rId135" Type="http://schemas.openxmlformats.org/officeDocument/2006/relationships/hyperlink" Target="https://advance.lexis.com/api/document?collection=news&amp;id=urn:contentItem:6FF2-85X3-RXDF-V19J-00000-00&amp;context=1519360" TargetMode="External" /><Relationship Id="rId1350" Type="http://schemas.openxmlformats.org/officeDocument/2006/relationships/hyperlink" Target="https://advance.lexis.com/api/document?collection=news&amp;id=urn:contentItem:6FJT-8VN3-RVCD-R3YW-00000-00&amp;context=1519360" TargetMode="External" /><Relationship Id="rId1351" Type="http://schemas.openxmlformats.org/officeDocument/2006/relationships/hyperlink" Target="https://advance.lexis.com/api/document?collection=news&amp;id=urn:contentItem:6FJT-8VN3-RVCD-R3YW-00000-00&amp;context=1519360" TargetMode="External" /><Relationship Id="rId1352" Type="http://schemas.openxmlformats.org/officeDocument/2006/relationships/header" Target="header211.xml" /><Relationship Id="rId1353" Type="http://schemas.openxmlformats.org/officeDocument/2006/relationships/header" Target="header212.xml" /><Relationship Id="rId1354" Type="http://schemas.openxmlformats.org/officeDocument/2006/relationships/footer" Target="footer211.xml" /><Relationship Id="rId1355" Type="http://schemas.openxmlformats.org/officeDocument/2006/relationships/footer" Target="footer212.xml" /><Relationship Id="rId1356" Type="http://schemas.openxmlformats.org/officeDocument/2006/relationships/header" Target="header213.xml" /><Relationship Id="rId1357" Type="http://schemas.openxmlformats.org/officeDocument/2006/relationships/footer" Target="footer213.xml" /><Relationship Id="rId1358" Type="http://schemas.openxmlformats.org/officeDocument/2006/relationships/hyperlink" Target="https://advance.lexis.com/api/document?collection=news&amp;id=urn:contentItem:6DVM-VWV3-SBTC-7090-00000-00&amp;context=1519360" TargetMode="External" /><Relationship Id="rId1359" Type="http://schemas.openxmlformats.org/officeDocument/2006/relationships/hyperlink" Target="https://advance.lexis.com/api/document?collection=news&amp;id=urn:contentItem:6DVM-VWV3-SBTC-7090-00000-00&amp;context=1519360" TargetMode="External" /><Relationship Id="rId136" Type="http://schemas.openxmlformats.org/officeDocument/2006/relationships/hyperlink" Target="https://advance.lexis.com/api/document?collection=news&amp;id=urn:contentItem:6FF2-85X3-RXDF-V19J-00000-00&amp;context=1519360" TargetMode="External" /><Relationship Id="rId1360" Type="http://schemas.openxmlformats.org/officeDocument/2006/relationships/hyperlink" Target="https://advance.lexis.com/api/document?collection=news&amp;id=urn:contentItem:6DVM-VWV3-SBTC-7090-00000-00&amp;context=1519360" TargetMode="External" /><Relationship Id="rId1361" Type="http://schemas.openxmlformats.org/officeDocument/2006/relationships/hyperlink" Target="https://advance.lexis.com/api/document?collection=news&amp;id=urn:contentItem:6DVM-VWV3-SBTC-7090-00000-00&amp;context=1519360" TargetMode="External" /><Relationship Id="rId1362" Type="http://schemas.openxmlformats.org/officeDocument/2006/relationships/hyperlink" Target="https://advance.lexis.com/api/document?collection=news&amp;id=urn:contentItem:6DVM-VWV3-SBTC-7090-00000-00&amp;context=1519360" TargetMode="External" /><Relationship Id="rId1363" Type="http://schemas.openxmlformats.org/officeDocument/2006/relationships/hyperlink" Target="http://www.latintimes.com/?utm_source=%5B%5BDELIVERY_RECIPIENT_CODE%5D%5D&amp;utm_medium=partner&amp;utm_campaign=newstex" TargetMode="External" /><Relationship Id="rId1364" Type="http://schemas.openxmlformats.org/officeDocument/2006/relationships/hyperlink" Target="https://newstex.com/?utm_source=%5B%5BDELIVERY_RECIPIENT_CODE%5D%5D&amp;utm_medium=partner&amp;utm_campaign=Latin+Times&amp;utm_id=10009182&amp;utm_content=IBTX-10009182-53730632186625204600114" TargetMode="External" /><Relationship Id="rId1365" Type="http://schemas.openxmlformats.org/officeDocument/2006/relationships/hyperlink" Target="https://www.latintimes.com/topics/lebanon" TargetMode="External" /><Relationship Id="rId1366" Type="http://schemas.openxmlformats.org/officeDocument/2006/relationships/hyperlink" Target="https://www.latintimes.com/topics/bernie-sanders" TargetMode="External" /><Relationship Id="rId1367" Type="http://schemas.openxmlformats.org/officeDocument/2006/relationships/hyperlink" Target="https://www.latintimes.com/topics/bernie-sanders" TargetMode="External" /><Relationship Id="rId1368" Type="http://schemas.openxmlformats.org/officeDocument/2006/relationships/hyperlink" Target="https://www.latintimes.com/topics/bernie-sanders" TargetMode="External" /><Relationship Id="rId1369" Type="http://schemas.openxmlformats.org/officeDocument/2006/relationships/hyperlink" Target="https://www.latintimes.com/topics/bernie-sanders" TargetMode="External" /><Relationship Id="rId137" Type="http://schemas.openxmlformats.org/officeDocument/2006/relationships/header" Target="header25.xml" /><Relationship Id="rId1370" Type="http://schemas.openxmlformats.org/officeDocument/2006/relationships/hyperlink" Target="https://www.latintimes.com/topics/elections" TargetMode="External" /><Relationship Id="rId1371" Type="http://schemas.openxmlformats.org/officeDocument/2006/relationships/hyperlink" Target="https://en.royanews.tv/news/56662" TargetMode="External" /><Relationship Id="rId1372" Type="http://schemas.openxmlformats.org/officeDocument/2006/relationships/hyperlink" Target="https://www.lemonde.fr/en/international/article/2025/01/09/army-chief-joseph-aoun-elected-as-lebanese-president_6736864_4.html" TargetMode="External" /><Relationship Id="rId1373" Type="http://schemas.openxmlformats.org/officeDocument/2006/relationships/hyperlink" Target="https://www.latintimes.com/lebanese-lawmaker-votes-bernie-sanders-presidential-election-video-571689" TargetMode="External" /><Relationship Id="rId1374" Type="http://schemas.openxmlformats.org/officeDocument/2006/relationships/header" Target="header214.xml" /><Relationship Id="rId1375" Type="http://schemas.openxmlformats.org/officeDocument/2006/relationships/header" Target="header215.xml" /><Relationship Id="rId1376" Type="http://schemas.openxmlformats.org/officeDocument/2006/relationships/footer" Target="footer214.xml" /><Relationship Id="rId1377" Type="http://schemas.openxmlformats.org/officeDocument/2006/relationships/footer" Target="footer215.xml" /><Relationship Id="rId1378" Type="http://schemas.openxmlformats.org/officeDocument/2006/relationships/header" Target="header216.xml" /><Relationship Id="rId1379" Type="http://schemas.openxmlformats.org/officeDocument/2006/relationships/footer" Target="footer216.xml" /><Relationship Id="rId138" Type="http://schemas.openxmlformats.org/officeDocument/2006/relationships/header" Target="header26.xml" /><Relationship Id="rId1380" Type="http://schemas.openxmlformats.org/officeDocument/2006/relationships/hyperlink" Target="https://advance.lexis.com/api/document?collection=news&amp;id=urn:contentItem:6FDD-CRC3-RT90-R20W-00000-00&amp;context=1519360" TargetMode="External" /><Relationship Id="rId1381" Type="http://schemas.openxmlformats.org/officeDocument/2006/relationships/hyperlink" Target="https://advance.lexis.com/api/document?collection=news&amp;id=urn:contentItem:6FDD-CRC3-RT90-R20W-00000-00&amp;context=1519360" TargetMode="External" /><Relationship Id="rId1382" Type="http://schemas.openxmlformats.org/officeDocument/2006/relationships/hyperlink" Target="https://advance.lexis.com/api/document?collection=news&amp;id=urn:contentItem:6FDD-CRC3-RT90-R20W-00000-00&amp;context=1519360" TargetMode="External" /><Relationship Id="rId1383" Type="http://schemas.openxmlformats.org/officeDocument/2006/relationships/hyperlink" Target="https://advance.lexis.com/api/document?collection=news&amp;id=urn:contentItem:6FDD-CRC3-RT90-R20W-00000-00&amp;context=1519360" TargetMode="External" /><Relationship Id="rId1384" Type="http://schemas.openxmlformats.org/officeDocument/2006/relationships/hyperlink" Target="https://newrepublic.com/post/193026/elon-musk-buy-votes-wisconsin-supreme-court-race" TargetMode="External" /><Relationship Id="rId1385" Type="http://schemas.openxmlformats.org/officeDocument/2006/relationships/hyperlink" Target="https://x.com/MarioNawfal/status/1903936132494024726" TargetMode="External" /><Relationship Id="rId1386" Type="http://schemas.openxmlformats.org/officeDocument/2006/relationships/hyperlink" Target="https://x.com/elonmusk/status/1903936765284729340" TargetMode="External" /><Relationship Id="rId1387" Type="http://schemas.openxmlformats.org/officeDocument/2006/relationships/hyperlink" Target="https://www.csmonitor.com/USA/Politics/2019/1029/These-superfans-travel-miles-to-see-Donald-Trump-and-each-other" TargetMode="External" /><Relationship Id="rId1388" Type="http://schemas.openxmlformats.org/officeDocument/2006/relationships/hyperlink" Target="https://www.npr.org/2024/11/05/g-s1-32345/elon-musk-voter-sweepstakes-proceed" TargetMode="External" /><Relationship Id="rId1389" Type="http://schemas.openxmlformats.org/officeDocument/2006/relationships/header" Target="header217.xml" /><Relationship Id="rId139" Type="http://schemas.openxmlformats.org/officeDocument/2006/relationships/footer" Target="footer25.xml" /><Relationship Id="rId1390" Type="http://schemas.openxmlformats.org/officeDocument/2006/relationships/header" Target="header218.xml" /><Relationship Id="rId1391" Type="http://schemas.openxmlformats.org/officeDocument/2006/relationships/footer" Target="footer217.xml" /><Relationship Id="rId1392" Type="http://schemas.openxmlformats.org/officeDocument/2006/relationships/footer" Target="footer218.xml" /><Relationship Id="rId1393" Type="http://schemas.openxmlformats.org/officeDocument/2006/relationships/header" Target="header219.xml" /><Relationship Id="rId1394" Type="http://schemas.openxmlformats.org/officeDocument/2006/relationships/footer" Target="footer219.xml" /><Relationship Id="rId1395" Type="http://schemas.openxmlformats.org/officeDocument/2006/relationships/hyperlink" Target="https://advance.lexis.com/api/document?collection=news&amp;id=urn:contentItem:6F95-V363-S928-K54D-00000-00&amp;context=1519360" TargetMode="External" /><Relationship Id="rId1396" Type="http://schemas.openxmlformats.org/officeDocument/2006/relationships/hyperlink" Target="https://advance.lexis.com/api/document?collection=news&amp;id=urn:contentItem:6F95-V363-S928-K54D-00000-00&amp;context=1519360" TargetMode="External" /><Relationship Id="rId1397" Type="http://schemas.openxmlformats.org/officeDocument/2006/relationships/hyperlink" Target="https://advance.lexis.com/api/document?collection=news&amp;id=urn:contentItem:6F95-V363-S928-K54D-00000-00&amp;context=1519360" TargetMode="External" /><Relationship Id="rId1398" Type="http://schemas.openxmlformats.org/officeDocument/2006/relationships/hyperlink" Target="https://advance.lexis.com/api/document?collection=news&amp;id=urn:contentItem:6F95-V363-S928-K54D-00000-00&amp;context=1519360" TargetMode="External" /><Relationship Id="rId1399" Type="http://schemas.openxmlformats.org/officeDocument/2006/relationships/hyperlink" Target="https://advance.lexis.com/api/document?collection=news&amp;id=urn:contentItem:6F95-V363-S928-K54D-00000-00&amp;context=1519360" TargetMode="External" /><Relationship Id="rId14" Type="http://schemas.openxmlformats.org/officeDocument/2006/relationships/footer" Target="footer5.xml" /><Relationship Id="rId140" Type="http://schemas.openxmlformats.org/officeDocument/2006/relationships/footer" Target="footer26.xml" /><Relationship Id="rId1400" Type="http://schemas.openxmlformats.org/officeDocument/2006/relationships/header" Target="header220.xml" /><Relationship Id="rId1401" Type="http://schemas.openxmlformats.org/officeDocument/2006/relationships/header" Target="header221.xml" /><Relationship Id="rId1402" Type="http://schemas.openxmlformats.org/officeDocument/2006/relationships/footer" Target="footer220.xml" /><Relationship Id="rId1403" Type="http://schemas.openxmlformats.org/officeDocument/2006/relationships/footer" Target="footer221.xml" /><Relationship Id="rId1404" Type="http://schemas.openxmlformats.org/officeDocument/2006/relationships/header" Target="header222.xml" /><Relationship Id="rId1405" Type="http://schemas.openxmlformats.org/officeDocument/2006/relationships/footer" Target="footer222.xml" /><Relationship Id="rId1406" Type="http://schemas.openxmlformats.org/officeDocument/2006/relationships/hyperlink" Target="https://advance.lexis.com/api/document?collection=news&amp;id=urn:contentItem:6F36-YPH3-RS2X-K16K-00000-00&amp;context=1519360" TargetMode="External" /><Relationship Id="rId1407" Type="http://schemas.openxmlformats.org/officeDocument/2006/relationships/hyperlink" Target="https://advance.lexis.com/api/document?collection=news&amp;id=urn:contentItem:6F36-YPH3-RS2X-K16K-00000-00&amp;context=1519360" TargetMode="External" /><Relationship Id="rId1408" Type="http://schemas.openxmlformats.org/officeDocument/2006/relationships/hyperlink" Target="https://advance.lexis.com/api/document?collection=news&amp;id=urn:contentItem:6F36-YPH3-RS2X-K16K-00000-00&amp;context=1519360" TargetMode="External" /><Relationship Id="rId1409" Type="http://schemas.openxmlformats.org/officeDocument/2006/relationships/hyperlink" Target="https://advance.lexis.com/api/document?collection=news&amp;id=urn:contentItem:6F36-YPH3-RS2X-K16K-00000-00&amp;context=1519360" TargetMode="External" /><Relationship Id="rId141" Type="http://schemas.openxmlformats.org/officeDocument/2006/relationships/header" Target="header27.xml" /><Relationship Id="rId1410" Type="http://schemas.openxmlformats.org/officeDocument/2006/relationships/hyperlink" Target="https://advance.lexis.com/api/document?collection=news&amp;id=urn:contentItem:6F36-YPH3-RS2X-K16K-00000-00&amp;context=1519360" TargetMode="External" /><Relationship Id="rId1411" Type="http://schemas.openxmlformats.org/officeDocument/2006/relationships/hyperlink" Target="https://atr.org/atr-opposes-elizabeth-warren-bernie-sanders-tax-hike-on-carried-interest" TargetMode="External" /><Relationship Id="rId1412" Type="http://schemas.openxmlformats.org/officeDocument/2006/relationships/hyperlink" Target="https://atr.org/atr-opposes-elizabeth-warren-bernie-sanders-tax-hike-on-carried-interest" TargetMode="External" /><Relationship Id="rId1413" Type="http://schemas.openxmlformats.org/officeDocument/2006/relationships/hyperlink" Target="https://atr.org/atr-opposes-elizabeth-warren-bernie-sanders-tax-hike-on-carried-interest" TargetMode="External" /><Relationship Id="rId1414" Type="http://schemas.openxmlformats.org/officeDocument/2006/relationships/hyperlink" Target="https://atr.org/atr-opposes-elizabeth-warren-bernie-sanders-tax-hike-on-carried-interest" TargetMode="External" /><Relationship Id="rId1415" Type="http://schemas.openxmlformats.org/officeDocument/2006/relationships/hyperlink" Target="https://atr.org/atr-opposes-elizabeth-warren-bernie-sanders-tax-hike-on-carried-interest" TargetMode="External" /><Relationship Id="rId1416" Type="http://schemas.openxmlformats.org/officeDocument/2006/relationships/header" Target="header223.xml" /><Relationship Id="rId1417" Type="http://schemas.openxmlformats.org/officeDocument/2006/relationships/header" Target="header224.xml" /><Relationship Id="rId1418" Type="http://schemas.openxmlformats.org/officeDocument/2006/relationships/footer" Target="footer223.xml" /><Relationship Id="rId1419" Type="http://schemas.openxmlformats.org/officeDocument/2006/relationships/footer" Target="footer224.xml" /><Relationship Id="rId142" Type="http://schemas.openxmlformats.org/officeDocument/2006/relationships/footer" Target="footer27.xml" /><Relationship Id="rId1420" Type="http://schemas.openxmlformats.org/officeDocument/2006/relationships/header" Target="header225.xml" /><Relationship Id="rId1421" Type="http://schemas.openxmlformats.org/officeDocument/2006/relationships/footer" Target="footer225.xml" /><Relationship Id="rId1422" Type="http://schemas.openxmlformats.org/officeDocument/2006/relationships/hyperlink" Target="https://advance.lexis.com/api/document?collection=news&amp;id=urn:contentItem:6FFX-2193-RRW8-X2N8-00000-00&amp;context=1519360" TargetMode="External" /><Relationship Id="rId1423" Type="http://schemas.openxmlformats.org/officeDocument/2006/relationships/hyperlink" Target="https://advance.lexis.com/api/document?collection=news&amp;id=urn:contentItem:6FFX-2193-RRW8-X2N8-00000-00&amp;context=1519360" TargetMode="External" /><Relationship Id="rId1424" Type="http://schemas.openxmlformats.org/officeDocument/2006/relationships/hyperlink" Target="https://advance.lexis.com/api/document?collection=news&amp;id=urn:contentItem:6FFX-2193-RRW8-X2N8-00000-00&amp;context=1519360" TargetMode="External" /><Relationship Id="rId1425" Type="http://schemas.openxmlformats.org/officeDocument/2006/relationships/hyperlink" Target="https://advance.lexis.com/api/document?collection=news&amp;id=urn:contentItem:6FFX-2193-RRW8-X2N8-00000-00&amp;context=1519360" TargetMode="External" /><Relationship Id="rId1426" Type="http://schemas.openxmlformats.org/officeDocument/2006/relationships/hyperlink" Target="https://www.newsweek.com/topic/bernie-sanders?utm_source=Synacor&amp;utm_medium=Attnet&amp;utm_campaign=Partnerships" TargetMode="External" /><Relationship Id="rId1427" Type="http://schemas.openxmlformats.org/officeDocument/2006/relationships/hyperlink" Target="https://www.newsweek.com/topic/bernie-sanders?utm_source=Synacor&amp;utm_medium=Attnet&amp;utm_campaign=Partnerships" TargetMode="External" /><Relationship Id="rId1428" Type="http://schemas.openxmlformats.org/officeDocument/2006/relationships/hyperlink" Target="https://www.newsweek.com/topic/bernie-sanders?utm_source=Synacor&amp;utm_medium=Attnet&amp;utm_campaign=Partnerships" TargetMode="External" /><Relationship Id="rId1429" Type="http://schemas.openxmlformats.org/officeDocument/2006/relationships/hyperlink" Target="https://x.com/SenSanders/status/1905328082170347696" TargetMode="External" /><Relationship Id="rId143" Type="http://schemas.openxmlformats.org/officeDocument/2006/relationships/hyperlink" Target="https://advance.lexis.com/api/document?collection=news&amp;id=urn:contentItem:6FJN-8XB3-RT74-H078-00000-00&amp;context=1519360" TargetMode="External" /><Relationship Id="rId1430" Type="http://schemas.openxmlformats.org/officeDocument/2006/relationships/hyperlink" Target="https://www.newsweek.com/topic/senate?utm_source=Synacor&amp;utm_medium=Attnet&amp;utm_campaign=Partnerships" TargetMode="External" /><Relationship Id="rId1431" Type="http://schemas.openxmlformats.org/officeDocument/2006/relationships/hyperlink" Target="https://thehill.com/policy/defense/5000209-19-senators-back-limiting-offensive-weapons-israel-key-vote/" TargetMode="External" /><Relationship Id="rId1432" Type="http://schemas.openxmlformats.org/officeDocument/2006/relationships/hyperlink" Target="https://www.newsweek.com/topic/hamas?utm_source=Synacor&amp;utm_medium=Attnet&amp;utm_campaign=Partnerships" TargetMode="External" /><Relationship Id="rId1433" Type="http://schemas.openxmlformats.org/officeDocument/2006/relationships/hyperlink" Target="https://www.newsweek.com/topic/jon-ossoff?utm_source=Synacor&amp;utm_medium=Attnet&amp;utm_campaign=Partnerships" TargetMode="External" /><Relationship Id="rId1434" Type="http://schemas.openxmlformats.org/officeDocument/2006/relationships/hyperlink" Target="https://jewishatlanta.org/wp-content/uploads/Atlanta-Letter-to-Senators-Ossoff-Warnock-On-Their-Vote-to-Block-Arms-Sales-to-Israel-1.pdf" TargetMode="External" /><Relationship Id="rId1435" Type="http://schemas.openxmlformats.org/officeDocument/2006/relationships/hyperlink" Target="https://www.newsweek.com/topic/antony-blinken?utm_source=Synacor&amp;utm_medium=Attnet&amp;utm_campaign=Partnerships" TargetMode="External" /><Relationship Id="rId1436" Type="http://schemas.openxmlformats.org/officeDocument/2006/relationships/hyperlink" Target="https://www.nytimes.com/2025/01/04/magazine/antony-blinken-interview.html" TargetMode="External" /><Relationship Id="rId1437" Type="http://schemas.openxmlformats.org/officeDocument/2006/relationships/hyperlink" Target="https://www.nytimes.com/2025/02/15/us/politics/jon-ossoff-georgia-jewish-democrats.html" TargetMode="External" /><Relationship Id="rId1438" Type="http://schemas.openxmlformats.org/officeDocument/2006/relationships/hyperlink" Target="https://d.newsweek.com/en/full/2618111/bernie-sanders.jpg" TargetMode="External" /><Relationship Id="rId1439" Type="http://schemas.openxmlformats.org/officeDocument/2006/relationships/header" Target="header226.xml" /><Relationship Id="rId144" Type="http://schemas.openxmlformats.org/officeDocument/2006/relationships/hyperlink" Target="https://advance.lexis.com/api/document?collection=news&amp;id=urn:contentItem:6FJN-8XB3-RT74-H078-00000-00&amp;context=1519360" TargetMode="External" /><Relationship Id="rId1440" Type="http://schemas.openxmlformats.org/officeDocument/2006/relationships/header" Target="header227.xml" /><Relationship Id="rId1441" Type="http://schemas.openxmlformats.org/officeDocument/2006/relationships/footer" Target="footer226.xml" /><Relationship Id="rId1442" Type="http://schemas.openxmlformats.org/officeDocument/2006/relationships/footer" Target="footer227.xml" /><Relationship Id="rId1443" Type="http://schemas.openxmlformats.org/officeDocument/2006/relationships/header" Target="header228.xml" /><Relationship Id="rId1444" Type="http://schemas.openxmlformats.org/officeDocument/2006/relationships/footer" Target="footer228.xml" /><Relationship Id="rId1445" Type="http://schemas.openxmlformats.org/officeDocument/2006/relationships/hyperlink" Target="https://advance.lexis.com/api/document?collection=news&amp;id=urn:contentItem:6FK3-Y1K3-RT6R-Y545-00000-00&amp;context=1519360" TargetMode="External" /><Relationship Id="rId1446" Type="http://schemas.openxmlformats.org/officeDocument/2006/relationships/hyperlink" Target="https://advance.lexis.com/api/document?collection=news&amp;id=urn:contentItem:6FK3-Y1K3-RT6R-Y545-00000-00&amp;context=1519360" TargetMode="External" /><Relationship Id="rId1447" Type="http://schemas.openxmlformats.org/officeDocument/2006/relationships/hyperlink" Target="https://advance.lexis.com/api/document?collection=news&amp;id=urn:contentItem:6FK3-Y1K3-RT6R-Y545-00000-00&amp;context=1519360" TargetMode="External" /><Relationship Id="rId1448" Type="http://schemas.openxmlformats.org/officeDocument/2006/relationships/hyperlink" Target="https://advance.lexis.com/api/document?collection=news&amp;id=urn:contentItem:6FK3-Y1K3-RT6R-Y545-00000-00&amp;context=1519360" TargetMode="External" /><Relationship Id="rId1449" Type="http://schemas.openxmlformats.org/officeDocument/2006/relationships/hyperlink" Target="https://advance.lexis.com/api/document?collection=news&amp;id=urn:contentItem:6FK3-Y1K3-RT6R-Y545-00000-00&amp;context=1519360" TargetMode="External" /><Relationship Id="rId145" Type="http://schemas.openxmlformats.org/officeDocument/2006/relationships/hyperlink" Target="https://advance.lexis.com/api/document?collection=news&amp;id=urn:contentItem:6FJN-8XB3-RT74-H078-00000-00&amp;context=1519360" TargetMode="External" /><Relationship Id="rId1450" Type="http://schemas.openxmlformats.org/officeDocument/2006/relationships/hyperlink" Target="https://www.newsweek.com/topic/alexandria-ocasio-cortez?utm_source=Synacor&amp;utm_medium=Attnet&amp;utm_campaign=Partnerships" TargetMode="External" /><Relationship Id="rId1451" Type="http://schemas.openxmlformats.org/officeDocument/2006/relationships/hyperlink" Target="https://www.newsweek.com/topic/bernie-sanders?utm_source=Synacor&amp;utm_medium=Attnet&amp;utm_campaign=Partnerships" TargetMode="External" /><Relationship Id="rId1452" Type="http://schemas.openxmlformats.org/officeDocument/2006/relationships/hyperlink" Target="https://www.newsweek.com/topic/bernie-sanders?utm_source=Synacor&amp;utm_medium=Attnet&amp;utm_campaign=Partnerships" TargetMode="External" /><Relationship Id="rId1453" Type="http://schemas.openxmlformats.org/officeDocument/2006/relationships/hyperlink" Target="https://www.newsweek.com/topic/bernie-sanders?utm_source=Synacor&amp;utm_medium=Attnet&amp;utm_campaign=Partnerships" TargetMode="External" /><Relationship Id="rId1454" Type="http://schemas.openxmlformats.org/officeDocument/2006/relationships/hyperlink" Target="https://www.newsweek.com/topic/democrats?utm_source=Synacor&amp;utm_medium=Attnet&amp;utm_campaign=Partnerships" TargetMode="External" /><Relationship Id="rId1455" Type="http://schemas.openxmlformats.org/officeDocument/2006/relationships/hyperlink" Target="https://www.newsweek.com/topic/republican?utm_source=Synacor&amp;utm_medium=Attnet&amp;utm_campaign=Partnerships" TargetMode="External" /><Relationship Id="rId1456" Type="http://schemas.openxmlformats.org/officeDocument/2006/relationships/hyperlink" Target="https://www.newsweek.com/topic/republicans?utm_source=Synacor&amp;utm_medium=Attnet&amp;utm_campaign=Partnerships" TargetMode="External" /><Relationship Id="rId1457" Type="http://schemas.openxmlformats.org/officeDocument/2006/relationships/hyperlink" Target="https://www.newsweek.com/social-security-warning-issued-bernie-sanders-over-trump-budget-bill-2055830?utm_source=Synacor&amp;utm_medium=Attnet&amp;utm_campaign=Partnerships" TargetMode="External" /><Relationship Id="rId1458" Type="http://schemas.openxmlformats.org/officeDocument/2006/relationships/hyperlink" Target="https://www.newsweek.com/topic/kamala-harris?utm_source=Synacor&amp;utm_medium=Attnet&amp;utm_campaign=Partnerships" TargetMode="External" /><Relationship Id="rId1459" Type="http://schemas.openxmlformats.org/officeDocument/2006/relationships/hyperlink" Target="https://www.newsweek.com/topic/donald-trump?utm_source=Synacor&amp;utm_medium=Attnet&amp;utm_campaign=Partnerships" TargetMode="External" /><Relationship Id="rId146" Type="http://schemas.openxmlformats.org/officeDocument/2006/relationships/hyperlink" Target="https://advance.lexis.com/api/document?collection=news&amp;id=urn:contentItem:6FJN-8XB3-RT74-H078-00000-00&amp;context=1519360" TargetMode="External" /><Relationship Id="rId1460" Type="http://schemas.openxmlformats.org/officeDocument/2006/relationships/hyperlink" Target="https://www.newsweek.com/bernie-sanders-why-do-working-people-die-younger-wealthy-opinion-2050972?utm_source=Synacor&amp;utm_medium=Attnet&amp;utm_campaign=Partnerships" TargetMode="External" /><Relationship Id="rId1461" Type="http://schemas.openxmlformats.org/officeDocument/2006/relationships/hyperlink" Target="https://www.newsweek.com/topic/democratic-party?utm_source=Synacor&amp;utm_medium=Attnet&amp;utm_campaign=Partnerships" TargetMode="External" /><Relationship Id="rId1462" Type="http://schemas.openxmlformats.org/officeDocument/2006/relationships/hyperlink" Target="https://www.newsweek.com/aoc-supporters-donald-trump-split-ticket-reasons-establishment-1983849?utm_source=Synacor&amp;utm_medium=Attnet&amp;utm_campaign=Partnerships" TargetMode="External" /><Relationship Id="rId1463" Type="http://schemas.openxmlformats.org/officeDocument/2006/relationships/hyperlink" Target="https://www.newsweek.com/topic/senate?utm_source=Synacor&amp;utm_medium=Attnet&amp;utm_campaign=Partnerships" TargetMode="External" /><Relationship Id="rId1464" Type="http://schemas.openxmlformats.org/officeDocument/2006/relationships/hyperlink" Target="https://d.newsweek.com/en/full/2627582/denver-fighting-oligarchy.jpg" TargetMode="External" /><Relationship Id="rId1465" Type="http://schemas.openxmlformats.org/officeDocument/2006/relationships/header" Target="header229.xml" /><Relationship Id="rId1466" Type="http://schemas.openxmlformats.org/officeDocument/2006/relationships/header" Target="header230.xml" /><Relationship Id="rId1467" Type="http://schemas.openxmlformats.org/officeDocument/2006/relationships/footer" Target="footer229.xml" /><Relationship Id="rId1468" Type="http://schemas.openxmlformats.org/officeDocument/2006/relationships/footer" Target="footer230.xml" /><Relationship Id="rId1469" Type="http://schemas.openxmlformats.org/officeDocument/2006/relationships/header" Target="header231.xml" /><Relationship Id="rId147" Type="http://schemas.openxmlformats.org/officeDocument/2006/relationships/hyperlink" Target="https://advance.lexis.com/api/document?collection=news&amp;id=urn:contentItem:6FJN-8XB3-RT74-H078-00000-00&amp;context=1519360" TargetMode="External" /><Relationship Id="rId1470" Type="http://schemas.openxmlformats.org/officeDocument/2006/relationships/footer" Target="footer231.xml" /><Relationship Id="rId1471" Type="http://schemas.openxmlformats.org/officeDocument/2006/relationships/hyperlink" Target="https://advance.lexis.com/api/document?collection=news&amp;id=urn:contentItem:6FK2-WVM3-RXJ1-W08P-00000-00&amp;context=1519360" TargetMode="External" /><Relationship Id="rId1472" Type="http://schemas.openxmlformats.org/officeDocument/2006/relationships/hyperlink" Target="https://advance.lexis.com/api/document?collection=news&amp;id=urn:contentItem:6FK2-WVM3-RXJ1-W08P-00000-00&amp;context=1519360" TargetMode="External" /><Relationship Id="rId1473" Type="http://schemas.openxmlformats.org/officeDocument/2006/relationships/hyperlink" Target="https://advance.lexis.com/api/document?collection=news&amp;id=urn:contentItem:6FK2-WVM3-RXJ1-W08P-00000-00&amp;context=1519360" TargetMode="External" /><Relationship Id="rId1474" Type="http://schemas.openxmlformats.org/officeDocument/2006/relationships/hyperlink" Target="https://advance.lexis.com/api/document?collection=news&amp;id=urn:contentItem:6FK2-WVM3-RXJ1-W08P-00000-00&amp;context=1519360" TargetMode="External" /><Relationship Id="rId1475" Type="http://schemas.openxmlformats.org/officeDocument/2006/relationships/hyperlink" Target="https://advance.lexis.com/api/document?collection=news&amp;id=urn:contentItem:6FK2-WVM3-RXJ1-W08P-00000-00&amp;context=1519360" TargetMode="External" /><Relationship Id="rId1476" Type="http://schemas.openxmlformats.org/officeDocument/2006/relationships/image" Target="media/image16.png" /><Relationship Id="rId1477" Type="http://schemas.openxmlformats.org/officeDocument/2006/relationships/hyperlink" Target="https://www.pewresearch.org/short-reads/2025/04/08/how-americans-view-israel-and-the-israel-hamas-war-at-the-start-of-trumps-second-term/" TargetMode="External" /><Relationship Id="rId1478" Type="http://schemas.openxmlformats.org/officeDocument/2006/relationships/hyperlink" Target="https://t.co/0yHG4RFakF" TargetMode="External" /><Relationship Id="rId1479" Type="http://schemas.openxmlformats.org/officeDocument/2006/relationships/hyperlink" Target="https://t.co/RdQ3OjGjqV" TargetMode="External" /><Relationship Id="rId148" Type="http://schemas.openxmlformats.org/officeDocument/2006/relationships/image" Target="media/image4.png" /><Relationship Id="rId1480" Type="http://schemas.openxmlformats.org/officeDocument/2006/relationships/header" Target="header232.xml" /><Relationship Id="rId1481" Type="http://schemas.openxmlformats.org/officeDocument/2006/relationships/header" Target="header233.xml" /><Relationship Id="rId1482" Type="http://schemas.openxmlformats.org/officeDocument/2006/relationships/footer" Target="footer232.xml" /><Relationship Id="rId1483" Type="http://schemas.openxmlformats.org/officeDocument/2006/relationships/footer" Target="footer233.xml" /><Relationship Id="rId1484" Type="http://schemas.openxmlformats.org/officeDocument/2006/relationships/header" Target="header234.xml" /><Relationship Id="rId1485" Type="http://schemas.openxmlformats.org/officeDocument/2006/relationships/footer" Target="footer234.xml" /><Relationship Id="rId1486" Type="http://schemas.openxmlformats.org/officeDocument/2006/relationships/hyperlink" Target="https://advance.lexis.com/api/document?collection=news&amp;id=urn:contentItem:6F9J-B303-RRJW-42HT-00000-00&amp;context=1519360" TargetMode="External" /><Relationship Id="rId1487" Type="http://schemas.openxmlformats.org/officeDocument/2006/relationships/hyperlink" Target="https://advance.lexis.com/api/document?collection=news&amp;id=urn:contentItem:6F9J-B303-RRJW-42HT-00000-00&amp;context=1519360" TargetMode="External" /><Relationship Id="rId1488" Type="http://schemas.openxmlformats.org/officeDocument/2006/relationships/hyperlink" Target="https://advance.lexis.com/api/document?collection=news&amp;id=urn:contentItem:6F9J-B303-RRJW-42HT-00000-00&amp;context=1519360" TargetMode="External" /><Relationship Id="rId1489" Type="http://schemas.openxmlformats.org/officeDocument/2006/relationships/hyperlink" Target="https://advance.lexis.com/api/document?collection=news&amp;id=urn:contentItem:6F9J-B303-RRJW-42HT-00000-00&amp;context=1519360" TargetMode="External" /><Relationship Id="rId149" Type="http://schemas.openxmlformats.org/officeDocument/2006/relationships/header" Target="header28.xml" /><Relationship Id="rId1490" Type="http://schemas.openxmlformats.org/officeDocument/2006/relationships/hyperlink" Target="https://www.newsweek.com/topic/bernie-sanders?utm_source=Synacor&amp;utm_medium=Attnet&amp;utm_campaign=Partnerships" TargetMode="External" /><Relationship Id="rId1491" Type="http://schemas.openxmlformats.org/officeDocument/2006/relationships/hyperlink" Target="https://www.newsweek.com/topic/bernie-sanders?utm_source=Synacor&amp;utm_medium=Attnet&amp;utm_campaign=Partnerships" TargetMode="External" /><Relationship Id="rId1492" Type="http://schemas.openxmlformats.org/officeDocument/2006/relationships/hyperlink" Target="https://www.newsweek.com/topic/bernie-sanders?utm_source=Synacor&amp;utm_medium=Attnet&amp;utm_campaign=Partnerships" TargetMode="External" /><Relationship Id="rId1493" Type="http://schemas.openxmlformats.org/officeDocument/2006/relationships/hyperlink" Target="https://www.newsweek.com/topic/republicans?utm_source=Synacor&amp;utm_medium=Attnet&amp;utm_campaign=Partnerships" TargetMode="External" /><Relationship Id="rId1494" Type="http://schemas.openxmlformats.org/officeDocument/2006/relationships/hyperlink" Target="https://www.newsweek.com/topic/donald-trump?utm_source=Synacor&amp;utm_medium=Attnet&amp;utm_campaign=Partnerships" TargetMode="External" /><Relationship Id="rId1495" Type="http://schemas.openxmlformats.org/officeDocument/2006/relationships/hyperlink" Target="https://www.newsweek.com/topic/elon-musk?utm_source=Synacor&amp;utm_medium=Attnet&amp;utm_campaign=Partnerships" TargetMode="External" /><Relationship Id="rId1496" Type="http://schemas.openxmlformats.org/officeDocument/2006/relationships/hyperlink" Target="https://www.newsweek.com/topic/congress?utm_source=Synacor&amp;utm_medium=Attnet&amp;utm_campaign=Partnerships" TargetMode="External" /><Relationship Id="rId1497" Type="http://schemas.openxmlformats.org/officeDocument/2006/relationships/hyperlink" Target="https://www.newsweek.com/topic/fox?utm_source=Synacor&amp;utm_medium=Attnet&amp;utm_campaign=Partnerships" TargetMode="External" /><Relationship Id="rId1498" Type="http://schemas.openxmlformats.org/officeDocument/2006/relationships/hyperlink" Target="https://www.newsweek.com/topic/democrats?utm_source=Synacor&amp;utm_medium=Attnet&amp;utm_campaign=Partnerships" TargetMode="External" /><Relationship Id="rId1499" Type="http://schemas.openxmlformats.org/officeDocument/2006/relationships/hyperlink" Target="https://www.newsweek.com/topic/cnn?utm_source=Synacor&amp;utm_medium=Attnet&amp;utm_campaign=Partnerships" TargetMode="External" /><Relationship Id="rId15" Type="http://schemas.openxmlformats.org/officeDocument/2006/relationships/header" Target="header6.xml" /><Relationship Id="rId150" Type="http://schemas.openxmlformats.org/officeDocument/2006/relationships/header" Target="header29.xml" /><Relationship Id="rId1500" Type="http://schemas.openxmlformats.org/officeDocument/2006/relationships/hyperlink" Target="https://www.newsweek.com/topic/anderson-cooper?utm_source=Synacor&amp;utm_medium=Attnet&amp;utm_campaign=Partnerships" TargetMode="External" /><Relationship Id="rId1501" Type="http://schemas.openxmlformats.org/officeDocument/2006/relationships/hyperlink" Target="https://www.newsweek.com/social-security-administration-staff-cut-half-2036903?utm_source=Synacor&amp;utm_medium=Attnet&amp;utm_campaign=Partnerships" TargetMode="External" /><Relationship Id="rId1502" Type="http://schemas.openxmlformats.org/officeDocument/2006/relationships/hyperlink" Target="https://www.newsweek.com/social-security-issues-update-trump-dead-recipient-claims-2040440?utm_source=Synacor&amp;utm_medium=Attnet&amp;utm_campaign=Partnerships" TargetMode="External" /><Relationship Id="rId1503" Type="http://schemas.openxmlformats.org/officeDocument/2006/relationships/hyperlink" Target="https://www.newsweek.com/donald-trump-issues-update-social-security-medicaid-2033082?utm_source=Synacor&amp;utm_medium=Attnet&amp;utm_campaign=Partnerships" TargetMode="External" /><Relationship Id="rId1504" Type="http://schemas.openxmlformats.org/officeDocument/2006/relationships/hyperlink" Target="https://d.newsweek.com/en/full/2604296/bernie-sanders-social-security-trump-musk-doge.jpg" TargetMode="External" /><Relationship Id="rId1505" Type="http://schemas.openxmlformats.org/officeDocument/2006/relationships/header" Target="header235.xml" /><Relationship Id="rId1506" Type="http://schemas.openxmlformats.org/officeDocument/2006/relationships/header" Target="header236.xml" /><Relationship Id="rId1507" Type="http://schemas.openxmlformats.org/officeDocument/2006/relationships/footer" Target="footer235.xml" /><Relationship Id="rId1508" Type="http://schemas.openxmlformats.org/officeDocument/2006/relationships/footer" Target="footer236.xml" /><Relationship Id="rId1509" Type="http://schemas.openxmlformats.org/officeDocument/2006/relationships/header" Target="header237.xml" /><Relationship Id="rId151" Type="http://schemas.openxmlformats.org/officeDocument/2006/relationships/footer" Target="footer28.xml" /><Relationship Id="rId1510" Type="http://schemas.openxmlformats.org/officeDocument/2006/relationships/footer" Target="footer237.xml" /><Relationship Id="rId1511" Type="http://schemas.openxmlformats.org/officeDocument/2006/relationships/hyperlink" Target="https://advance.lexis.com/api/document?collection=news&amp;id=urn:contentItem:6FDK-BNB3-RVGF-Y0D0-00000-00&amp;context=1519360" TargetMode="External" /><Relationship Id="rId1512" Type="http://schemas.openxmlformats.org/officeDocument/2006/relationships/hyperlink" Target="https://advance.lexis.com/api/document?collection=news&amp;id=urn:contentItem:6FDK-BNB3-RVGF-Y0D0-00000-00&amp;context=1519360" TargetMode="External" /><Relationship Id="rId1513" Type="http://schemas.openxmlformats.org/officeDocument/2006/relationships/hyperlink" Target="https://advance.lexis.com/api/document?collection=news&amp;id=urn:contentItem:6FDK-BNB3-RVGF-Y0D0-00000-00&amp;context=1519360" TargetMode="External" /><Relationship Id="rId1514" Type="http://schemas.openxmlformats.org/officeDocument/2006/relationships/hyperlink" Target="https://advance.lexis.com/api/document?collection=news&amp;id=urn:contentItem:6FDK-BNB3-RVGF-Y0D0-00000-00&amp;context=1519360" TargetMode="External" /><Relationship Id="rId1515" Type="http://schemas.openxmlformats.org/officeDocument/2006/relationships/hyperlink" Target="https://advance.lexis.com/api/document?collection=news&amp;id=urn:contentItem:6FDK-BNB3-RVGF-Y0D0-00000-00&amp;context=1519360" TargetMode="External" /><Relationship Id="rId1516" Type="http://schemas.openxmlformats.org/officeDocument/2006/relationships/header" Target="header238.xml" /><Relationship Id="rId1517" Type="http://schemas.openxmlformats.org/officeDocument/2006/relationships/header" Target="header239.xml" /><Relationship Id="rId1518" Type="http://schemas.openxmlformats.org/officeDocument/2006/relationships/footer" Target="footer238.xml" /><Relationship Id="rId1519" Type="http://schemas.openxmlformats.org/officeDocument/2006/relationships/footer" Target="footer239.xml" /><Relationship Id="rId152" Type="http://schemas.openxmlformats.org/officeDocument/2006/relationships/footer" Target="footer29.xml" /><Relationship Id="rId1520" Type="http://schemas.openxmlformats.org/officeDocument/2006/relationships/header" Target="header240.xml" /><Relationship Id="rId1521" Type="http://schemas.openxmlformats.org/officeDocument/2006/relationships/footer" Target="footer240.xml" /><Relationship Id="rId1522" Type="http://schemas.openxmlformats.org/officeDocument/2006/relationships/hyperlink" Target="https://advance.lexis.com/api/document?collection=news&amp;id=urn:contentItem:6DNH-2W61-F03R-N4GS-00000-00&amp;context=1519360" TargetMode="External" /><Relationship Id="rId1523" Type="http://schemas.openxmlformats.org/officeDocument/2006/relationships/hyperlink" Target="https://advance.lexis.com/api/document?collection=news&amp;id=urn:contentItem:6DNH-2W61-F03R-N4GS-00000-00&amp;context=1519360" TargetMode="External" /><Relationship Id="rId1524" Type="http://schemas.openxmlformats.org/officeDocument/2006/relationships/hyperlink" Target="https://advance.lexis.com/api/document?collection=news&amp;id=urn:contentItem:6DNH-2W61-F03R-N4GS-00000-00&amp;context=1519360" TargetMode="External" /><Relationship Id="rId1525" Type="http://schemas.openxmlformats.org/officeDocument/2006/relationships/hyperlink" Target="https://advance.lexis.com/api/document?collection=news&amp;id=urn:contentItem:6DNH-2W61-F03R-N4GS-00000-00&amp;context=1519360" TargetMode="External" /><Relationship Id="rId1526" Type="http://schemas.openxmlformats.org/officeDocument/2006/relationships/hyperlink" Target="https://advance.lexis.com/api/document?collection=news&amp;id=urn:contentItem:6DNH-2W61-F03R-N4GS-00000-00&amp;context=1519360" TargetMode="External" /><Relationship Id="rId1527" Type="http://schemas.openxmlformats.org/officeDocument/2006/relationships/hyperlink" Target="http://www.mediaite.com/?utm_source=%5B%5BDELIVERY_RECIPIENT_CODE%5D%5D&amp;utm_medium=partner&amp;utm_campaign=newstex" TargetMode="External" /><Relationship Id="rId1528" Type="http://schemas.openxmlformats.org/officeDocument/2006/relationships/hyperlink" Target="https://newstex.com/?utm_source=%5B%5BDELIVERY_RECIPIENT_CODE%5D%5D&amp;utm_medium=partner&amp;utm_campaign=Mediaite&amp;utm_id=110714&amp;utm_content=ABMI-110714-53522013951025220300118" TargetMode="External" /><Relationship Id="rId1529" Type="http://schemas.openxmlformats.org/officeDocument/2006/relationships/hyperlink" Target="https://t.co/P2t7WZmUnL" TargetMode="External" /><Relationship Id="rId153" Type="http://schemas.openxmlformats.org/officeDocument/2006/relationships/header" Target="header30.xml" /><Relationship Id="rId1530" Type="http://schemas.openxmlformats.org/officeDocument/2006/relationships/hyperlink" Target="https://twitter.com/Mediaite?ref_src=twsrc%5Etfw" TargetMode="External" /><Relationship Id="rId1531" Type="http://schemas.openxmlformats.org/officeDocument/2006/relationships/hyperlink" Target="https://t.co/PWrnrNS8ac" TargetMode="External" /><Relationship Id="rId1532" Type="http://schemas.openxmlformats.org/officeDocument/2006/relationships/hyperlink" Target="https://twitter.com/tommyxtopher/status/1868688858382242139?ref_src=twsrc%5Etfw" TargetMode="External" /><Relationship Id="rId1533" Type="http://schemas.openxmlformats.org/officeDocument/2006/relationships/hyperlink" Target="https://www.mediaite.com/crime/luigi-mangione-charged-with-murder-of-united-healthcare-ceo-brian-thompson/" TargetMode="External" /><Relationship Id="rId1534" Type="http://schemas.openxmlformats.org/officeDocument/2006/relationships/hyperlink" Target="https://www.mediaite.com/news/just-in-police-release-new-photos-showing-face-of-man-suspected-of-shooting-unitedhealthcare-ceo/" TargetMode="External" /><Relationship Id="rId1535" Type="http://schemas.openxmlformats.org/officeDocument/2006/relationships/hyperlink" Target="https://www.mediaite.com/opinion/stunning-that-this-needs-to-be-said-cheering-the-assassination-of-a-ceo-is-dangerous-and-wrong-full-stop/" TargetMode="External" /><Relationship Id="rId1536" Type="http://schemas.openxmlformats.org/officeDocument/2006/relationships/hyperlink" Target="https://www.mediaite.com/politics/this-is-a-warning-elizabeth-warren-says-ceo-murder-a-message-that-people-can-only-be-pushed-so-far/" TargetMode="External" /><Relationship Id="rId1537" Type="http://schemas.openxmlformats.org/officeDocument/2006/relationships/hyperlink" Target="https://www.mediaite.com/politics/elizabeth-warren-cleans-up-her-calling-health-insurance-ceo-killing-a-warning-after-blowback/" TargetMode="External" /><Relationship Id="rId1538" Type="http://schemas.openxmlformats.org/officeDocument/2006/relationships/hyperlink" Target="https://www.mediaite.com/politics/elizabeth-warren-cleans-up-her-calling-health-insurance-ceo-killing-a-warning-after-blowback/" TargetMode="External" /><Relationship Id="rId1539" Type="http://schemas.openxmlformats.org/officeDocument/2006/relationships/hyperlink" Target="https://www.mediaite.com/news/bernie-sanders-defends-elizabeth-warren-over-ceo-murder-gaffe-she-understands-killing-was-totally-unacceptable-but/" TargetMode="External" /><Relationship Id="rId154" Type="http://schemas.openxmlformats.org/officeDocument/2006/relationships/footer" Target="footer30.xml" /><Relationship Id="rId1540" Type="http://schemas.openxmlformats.org/officeDocument/2006/relationships/hyperlink" Target="https://transcripts.cnn.com/show/ctmo" TargetMode="External" /><Relationship Id="rId1541" Type="http://schemas.openxmlformats.org/officeDocument/2006/relationships/hyperlink" Target="https://www.mediaite.com/tag/cnn-this-morning/" TargetMode="External" /><Relationship Id="rId1542" Type="http://schemas.openxmlformats.org/officeDocument/2006/relationships/hyperlink" Target="https://www.mediaite.com/tag/cnn-this-morning/" TargetMode="External" /><Relationship Id="rId1543" Type="http://schemas.openxmlformats.org/officeDocument/2006/relationships/hyperlink" Target="https://www.mediaite.com/tag/cnn-this-morning/" TargetMode="External" /><Relationship Id="rId1544" Type="http://schemas.openxmlformats.org/officeDocument/2006/relationships/hyperlink" Target="https://www.mediaite.com/tag/cnn-this-morning/" TargetMode="External" /><Relationship Id="rId1545" Type="http://schemas.openxmlformats.org/officeDocument/2006/relationships/hyperlink" Target="https://www.mediaite.com/tag/cnn-this-morning/" TargetMode="External" /><Relationship Id="rId1546" Type="http://schemas.openxmlformats.org/officeDocument/2006/relationships/hyperlink" Target="https://x.com/ChrisMurphyCT/status/1868406841325007036" TargetMode="External" /><Relationship Id="rId1547" Type="http://schemas.openxmlformats.org/officeDocument/2006/relationships/hyperlink" Target="https://www.mediaite.com/tag/cnn-this-morning/" TargetMode="External" /><Relationship Id="rId1548" Type="http://schemas.openxmlformats.org/officeDocument/2006/relationships/hyperlink" Target="https://www.mediaite.com/news/gross-abhorrent-cnn-biden-insider-blasts-bernie-sanders-chris-coons-over-ceo-murder-rants/" TargetMode="External" /><Relationship Id="rId1549" Type="http://schemas.openxmlformats.org/officeDocument/2006/relationships/hyperlink" Target="https://www.mediaite.com/news/gross-abhorrent-cnn-biden-insider-blasts-bernie-sanders-chris-coons-over-ceo-murder-rants/" TargetMode="External" /><Relationship Id="rId155" Type="http://schemas.openxmlformats.org/officeDocument/2006/relationships/hyperlink" Target="https://advance.lexis.com/api/document?collection=news&amp;id=urn:contentItem:6FHB-YYT3-RS9R-R0R4-00000-00&amp;context=1519360" TargetMode="External" /><Relationship Id="rId1550" Type="http://schemas.openxmlformats.org/officeDocument/2006/relationships/hyperlink" Target="https://www.mediaite.com/news/gross-abhorrent-cnn-biden-insider-blasts-bernie-sanders-chris-coons-over-ceo-murder-rants/" TargetMode="External" /><Relationship Id="rId1551" Type="http://schemas.openxmlformats.org/officeDocument/2006/relationships/hyperlink" Target="https://www.mediaite.com/news/gross-abhorrent-cnn-biden-insider-blasts-bernie-sanders-chris-coons-over-ceo-murder-rants/" TargetMode="External" /><Relationship Id="rId1552" Type="http://schemas.openxmlformats.org/officeDocument/2006/relationships/hyperlink" Target="https://www.mediaite.com/news/gross-abhorrent-cnn-biden-insider-blasts-bernie-sanders-chris-coons-over-ceo-murder-rants/" TargetMode="External" /><Relationship Id="rId1553" Type="http://schemas.openxmlformats.org/officeDocument/2006/relationships/hyperlink" Target="https://www.mediaite.com/" TargetMode="External" /><Relationship Id="rId1554" Type="http://schemas.openxmlformats.org/officeDocument/2006/relationships/hyperlink" Target="https://www.mediaite.com/news/gross-abhorrent-cnn-biden-insider-blasts-bernie-sanders-chris-coons-over-ceo-murder-rants/" TargetMode="External" /><Relationship Id="rId1555" Type="http://schemas.openxmlformats.org/officeDocument/2006/relationships/header" Target="header241.xml" /><Relationship Id="rId1556" Type="http://schemas.openxmlformats.org/officeDocument/2006/relationships/header" Target="header242.xml" /><Relationship Id="rId1557" Type="http://schemas.openxmlformats.org/officeDocument/2006/relationships/footer" Target="footer241.xml" /><Relationship Id="rId1558" Type="http://schemas.openxmlformats.org/officeDocument/2006/relationships/footer" Target="footer242.xml" /><Relationship Id="rId1559" Type="http://schemas.openxmlformats.org/officeDocument/2006/relationships/header" Target="header243.xml" /><Relationship Id="rId156" Type="http://schemas.openxmlformats.org/officeDocument/2006/relationships/hyperlink" Target="https://advance.lexis.com/api/document?collection=news&amp;id=urn:contentItem:6FHB-YYT3-RS9R-R0R4-00000-00&amp;context=1519360" TargetMode="External" /><Relationship Id="rId1560" Type="http://schemas.openxmlformats.org/officeDocument/2006/relationships/footer" Target="footer243.xml" /><Relationship Id="rId1561" Type="http://schemas.openxmlformats.org/officeDocument/2006/relationships/hyperlink" Target="https://advance.lexis.com/api/document?collection=news&amp;id=urn:contentItem:6DWY-1HP3-RVYF-73PG-00000-00&amp;context=1519360" TargetMode="External" /><Relationship Id="rId1562" Type="http://schemas.openxmlformats.org/officeDocument/2006/relationships/hyperlink" Target="https://advance.lexis.com/api/document?collection=news&amp;id=urn:contentItem:6DWY-1HP3-RVYF-73PG-00000-00&amp;context=1519360" TargetMode="External" /><Relationship Id="rId1563" Type="http://schemas.openxmlformats.org/officeDocument/2006/relationships/hyperlink" Target="https://advance.lexis.com/api/document?collection=news&amp;id=urn:contentItem:6DWY-1HP3-RVYF-73PG-00000-00&amp;context=1519360" TargetMode="External" /><Relationship Id="rId1564" Type="http://schemas.openxmlformats.org/officeDocument/2006/relationships/hyperlink" Target="https://advance.lexis.com/api/document?collection=news&amp;id=urn:contentItem:6DWY-1HP3-RVYF-73PG-00000-00&amp;context=1519360" TargetMode="External" /><Relationship Id="rId1565" Type="http://schemas.openxmlformats.org/officeDocument/2006/relationships/hyperlink" Target="https://advance.lexis.com/api/document?collection=news&amp;id=urn:contentItem:6DWY-1HP3-RVYF-73PG-00000-00&amp;context=1519360" TargetMode="External" /><Relationship Id="rId1566" Type="http://schemas.openxmlformats.org/officeDocument/2006/relationships/hyperlink" Target="http://www.thewrap.com/?utm_source=%5B%5BDELIVERY_RECIPIENT_CODE%5D%5D&amp;utm_medium=partner&amp;utm_campaign=newstex" TargetMode="External" /><Relationship Id="rId1567" Type="http://schemas.openxmlformats.org/officeDocument/2006/relationships/hyperlink" Target="https://newstex.com/?utm_source=%5B%5BDELIVERY_RECIPIENT_CODE%5D%5D&amp;utm_medium=partner&amp;utm_campaign=The+Wrap&amp;utm_id=105650&amp;utm_content=WRAP-105650-53783102309125214200178" TargetMode="External" /><Relationship Id="rId1568" Type="http://schemas.openxmlformats.org/officeDocument/2006/relationships/hyperlink" Target="https://www.youtube.com/embed/LmWy_AgVd4c?si=KhSBgfh9bx4-IiNk" TargetMode="External" /><Relationship Id="rId1569" Type="http://schemas.openxmlformats.org/officeDocument/2006/relationships/hyperlink" Target="https://www.nbcnews.com/politics/donald-trump/elon-musk-jeff-bezos-mark-zuckerberg-attend-trump-inauguration-rcna187642" TargetMode="External" /><Relationship Id="rId157" Type="http://schemas.openxmlformats.org/officeDocument/2006/relationships/hyperlink" Target="https://advance.lexis.com/api/document?collection=news&amp;id=urn:contentItem:6FHB-YYT3-RS9R-R0R4-00000-00&amp;context=1519360" TargetMode="External" /><Relationship Id="rId1570" Type="http://schemas.openxmlformats.org/officeDocument/2006/relationships/hyperlink" Target="https://www.thewrap.com/fallon-bernie-sanders-trump-inauguration-joke-billionaires/" TargetMode="External" /><Relationship Id="rId1571" Type="http://schemas.openxmlformats.org/officeDocument/2006/relationships/hyperlink" Target="https://www.thewrap.com/fallon-bernie-sanders-trump-inauguration-joke-billionaires/" TargetMode="External" /><Relationship Id="rId1572" Type="http://schemas.openxmlformats.org/officeDocument/2006/relationships/hyperlink" Target="https://www.thewrap.com/fallon-bernie-sanders-trump-inauguration-joke-billionaires/" TargetMode="External" /><Relationship Id="rId1573" Type="http://schemas.openxmlformats.org/officeDocument/2006/relationships/hyperlink" Target="https://www.thewrap.com/fallon-bernie-sanders-trump-inauguration-joke-billionaires/" TargetMode="External" /><Relationship Id="rId1574" Type="http://schemas.openxmlformats.org/officeDocument/2006/relationships/hyperlink" Target="https://www.thewrap.com/fallon-bernie-sanders-trump-inauguration-joke-billionaires/" TargetMode="External" /><Relationship Id="rId1575" Type="http://schemas.openxmlformats.org/officeDocument/2006/relationships/hyperlink" Target="https://www.thewrap.com/" TargetMode="External" /><Relationship Id="rId1576" Type="http://schemas.openxmlformats.org/officeDocument/2006/relationships/hyperlink" Target="https://www.thewrap.com/fallon-bernie-sanders-trump-inauguration-joke-billionaires/" TargetMode="External" /><Relationship Id="rId1577" Type="http://schemas.openxmlformats.org/officeDocument/2006/relationships/header" Target="header244.xml" /><Relationship Id="rId1578" Type="http://schemas.openxmlformats.org/officeDocument/2006/relationships/header" Target="header245.xml" /><Relationship Id="rId1579" Type="http://schemas.openxmlformats.org/officeDocument/2006/relationships/footer" Target="footer244.xml" /><Relationship Id="rId158" Type="http://schemas.openxmlformats.org/officeDocument/2006/relationships/hyperlink" Target="https://advance.lexis.com/api/document?collection=news&amp;id=urn:contentItem:6FHB-YYT3-RS9R-R0R4-00000-00&amp;context=1519360" TargetMode="External" /><Relationship Id="rId1580" Type="http://schemas.openxmlformats.org/officeDocument/2006/relationships/footer" Target="footer245.xml" /><Relationship Id="rId1581" Type="http://schemas.openxmlformats.org/officeDocument/2006/relationships/header" Target="header246.xml" /><Relationship Id="rId1582" Type="http://schemas.openxmlformats.org/officeDocument/2006/relationships/footer" Target="footer246.xml" /><Relationship Id="rId1583" Type="http://schemas.openxmlformats.org/officeDocument/2006/relationships/hyperlink" Target="https://advance.lexis.com/api/document?collection=news&amp;id=urn:contentItem:6FG3-0DK3-RSP7-S26S-00000-00&amp;context=1519360" TargetMode="External" /><Relationship Id="rId1584" Type="http://schemas.openxmlformats.org/officeDocument/2006/relationships/hyperlink" Target="https://advance.lexis.com/api/document?collection=news&amp;id=urn:contentItem:6FG3-0DK3-RSP7-S26S-00000-00&amp;context=1519360" TargetMode="External" /><Relationship Id="rId1585" Type="http://schemas.openxmlformats.org/officeDocument/2006/relationships/hyperlink" Target="https://advance.lexis.com/api/document?collection=news&amp;id=urn:contentItem:6FG3-0DK3-RSP7-S26S-00000-00&amp;context=1519360" TargetMode="External" /><Relationship Id="rId1586" Type="http://schemas.openxmlformats.org/officeDocument/2006/relationships/hyperlink" Target="https://advance.lexis.com/api/document?collection=news&amp;id=urn:contentItem:6FG3-0DK3-RSP7-S26S-00000-00&amp;context=1519360" TargetMode="External" /><Relationship Id="rId1587" Type="http://schemas.openxmlformats.org/officeDocument/2006/relationships/hyperlink" Target="https://advance.lexis.com/api/document?collection=news&amp;id=urn:contentItem:6FG3-0DK3-RSP7-S26S-00000-00&amp;context=1519360" TargetMode="External" /><Relationship Id="rId1588" Type="http://schemas.openxmlformats.org/officeDocument/2006/relationships/hyperlink" Target="https://egbertowillies.com/?utm_source=%5B%5BDELIVERY_RECIPIENT_CODE%5D%5D&amp;utm_medium=partner&amp;utm_campaign=newstex" TargetMode="External" /><Relationship Id="rId1589" Type="http://schemas.openxmlformats.org/officeDocument/2006/relationships/hyperlink" Target="https://newstex.com/?utm_source=%5B%5BDELIVERY_RECIPIENT_CODE%5D%5D&amp;utm_medium=partner&amp;utm_campaign=EgbertoWillies.com&amp;utm_id=125144&amp;utm_content=EGBW-125144-54433714766225208705060" TargetMode="External" /><Relationship Id="rId159" Type="http://schemas.openxmlformats.org/officeDocument/2006/relationships/image" Target="media/image5.jpeg" /><Relationship Id="rId1590" Type="http://schemas.openxmlformats.org/officeDocument/2006/relationships/hyperlink" Target="http://politicsdoneright.com/tv" TargetMode="External" /><Relationship Id="rId1591" Type="http://schemas.openxmlformats.org/officeDocument/2006/relationships/hyperlink" Target="https://www.youtube.com/egbertowillies" TargetMode="External" /><Relationship Id="rId1592" Type="http://schemas.openxmlformats.org/officeDocument/2006/relationships/hyperlink" Target="https://anchor.fm/politicsdoneright" TargetMode="External" /><Relationship Id="rId1593" Type="http://schemas.openxmlformats.org/officeDocument/2006/relationships/hyperlink" Target="http://politicsdoneright.com/newsletter" TargetMode="External" /><Relationship Id="rId1594" Type="http://schemas.openxmlformats.org/officeDocument/2006/relationships/header" Target="header247.xml" /><Relationship Id="rId1595" Type="http://schemas.openxmlformats.org/officeDocument/2006/relationships/header" Target="header248.xml" /><Relationship Id="rId1596" Type="http://schemas.openxmlformats.org/officeDocument/2006/relationships/footer" Target="footer247.xml" /><Relationship Id="rId1597" Type="http://schemas.openxmlformats.org/officeDocument/2006/relationships/footer" Target="footer248.xml" /><Relationship Id="rId1598" Type="http://schemas.openxmlformats.org/officeDocument/2006/relationships/header" Target="header249.xml" /><Relationship Id="rId1599" Type="http://schemas.openxmlformats.org/officeDocument/2006/relationships/footer" Target="footer249.xml" /><Relationship Id="rId16" Type="http://schemas.openxmlformats.org/officeDocument/2006/relationships/footer" Target="footer6.xml" /><Relationship Id="rId160" Type="http://schemas.openxmlformats.org/officeDocument/2006/relationships/hyperlink" Target="mailto:Dylan.Rose.Geerlings@cnn.com" TargetMode="External" /><Relationship Id="rId1600" Type="http://schemas.openxmlformats.org/officeDocument/2006/relationships/hyperlink" Target="https://advance.lexis.com/api/document?collection=news&amp;id=urn:contentItem:6DJB-GF21-F03R-N015-00000-00&amp;context=1519360" TargetMode="External" /><Relationship Id="rId1601" Type="http://schemas.openxmlformats.org/officeDocument/2006/relationships/hyperlink" Target="https://advance.lexis.com/api/document?collection=news&amp;id=urn:contentItem:6DJB-GF21-F03R-N015-00000-00&amp;context=1519360" TargetMode="External" /><Relationship Id="rId1602" Type="http://schemas.openxmlformats.org/officeDocument/2006/relationships/hyperlink" Target="https://advance.lexis.com/api/document?collection=news&amp;id=urn:contentItem:6DJB-GF21-F03R-N015-00000-00&amp;context=1519360" TargetMode="External" /><Relationship Id="rId1603" Type="http://schemas.openxmlformats.org/officeDocument/2006/relationships/hyperlink" Target="https://advance.lexis.com/api/document?collection=news&amp;id=urn:contentItem:6DJB-GF21-F03R-N015-00000-00&amp;context=1519360" TargetMode="External" /><Relationship Id="rId1604" Type="http://schemas.openxmlformats.org/officeDocument/2006/relationships/hyperlink" Target="https://advance.lexis.com/api/document?collection=news&amp;id=urn:contentItem:6DJB-GF21-F03R-N015-00000-00&amp;context=1519360" TargetMode="External" /><Relationship Id="rId1605" Type="http://schemas.openxmlformats.org/officeDocument/2006/relationships/hyperlink" Target="http://www.thewrap.com/?utm_source=%5B%5BDELIVERY_RECIPIENT_CODE%5D%5D&amp;utm_medium=partner&amp;utm_campaign=newstex" TargetMode="External" /><Relationship Id="rId1606" Type="http://schemas.openxmlformats.org/officeDocument/2006/relationships/hyperlink" Target="https://newstex.com/?utm_source=%5B%5BDELIVERY_RECIPIENT_CODE%5D%5D&amp;utm_medium=partner&amp;utm_campaign=The+Wrap&amp;utm_id=105650&amp;utm_content=WRAP-105650-53394753977925214600072" TargetMode="External" /><Relationship Id="rId1607" Type="http://schemas.openxmlformats.org/officeDocument/2006/relationships/hyperlink" Target="https://twitter.com/SenSanders/status/1863268770371772863?ref_src=twsrc%5Etfw" TargetMode="External" /><Relationship Id="rId1608" Type="http://schemas.openxmlformats.org/officeDocument/2006/relationships/hyperlink" Target="https://x.com/elonmusk/status/1863297860651069586" TargetMode="External" /><Relationship Id="rId1609" Type="http://schemas.openxmlformats.org/officeDocument/2006/relationships/hyperlink" Target="https://x.com/elonmusk/status/1863297860651069586" TargetMode="External" /><Relationship Id="rId161" Type="http://schemas.openxmlformats.org/officeDocument/2006/relationships/hyperlink" Target="mailto:Anna.jager@cnn.com" TargetMode="External" /><Relationship Id="rId1610" Type="http://schemas.openxmlformats.org/officeDocument/2006/relationships/hyperlink" Target="https://x.com/elonmusk/status/1863297860651069586" TargetMode="External" /><Relationship Id="rId1611" Type="http://schemas.openxmlformats.org/officeDocument/2006/relationships/hyperlink" Target="https://x.com/america/status/1863275615878516848" TargetMode="External" /><Relationship Id="rId1612" Type="http://schemas.openxmlformats.org/officeDocument/2006/relationships/hyperlink" Target="https://x.com/CollinRugg/status/1863282485360017884" TargetMode="External" /><Relationship Id="rId1613" Type="http://schemas.openxmlformats.org/officeDocument/2006/relationships/hyperlink" Target="https://www.thewrap.com/bernie-sanders-backs-doge-in-x-post/" TargetMode="External" /><Relationship Id="rId1614" Type="http://schemas.openxmlformats.org/officeDocument/2006/relationships/hyperlink" Target="https://www.thewrap.com/bernie-sanders-backs-doge-in-x-post/" TargetMode="External" /><Relationship Id="rId1615" Type="http://schemas.openxmlformats.org/officeDocument/2006/relationships/hyperlink" Target="https://www.thewrap.com/bernie-sanders-backs-doge-in-x-post/" TargetMode="External" /><Relationship Id="rId1616" Type="http://schemas.openxmlformats.org/officeDocument/2006/relationships/hyperlink" Target="https://www.thewrap.com/bernie-sanders-backs-doge-in-x-post/" TargetMode="External" /><Relationship Id="rId1617" Type="http://schemas.openxmlformats.org/officeDocument/2006/relationships/hyperlink" Target="https://www.thewrap.com/bernie-sanders-backs-doge-in-x-post/" TargetMode="External" /><Relationship Id="rId1618" Type="http://schemas.openxmlformats.org/officeDocument/2006/relationships/hyperlink" Target="https://www.thewrap.com/" TargetMode="External" /><Relationship Id="rId1619" Type="http://schemas.openxmlformats.org/officeDocument/2006/relationships/hyperlink" Target="https://www.thewrap.com/bernie-sanders-backs-doge-in-x-post/" TargetMode="External" /><Relationship Id="rId162" Type="http://schemas.openxmlformats.org/officeDocument/2006/relationships/hyperlink" Target="https://cnnpressroom.blogs.cnn.com/2025/04/06/cnn-to-host-live-town-hall-with-senator-bernie-sanders/" TargetMode="External" /><Relationship Id="rId1620" Type="http://schemas.openxmlformats.org/officeDocument/2006/relationships/header" Target="header250.xml" /><Relationship Id="rId1621" Type="http://schemas.openxmlformats.org/officeDocument/2006/relationships/header" Target="header251.xml" /><Relationship Id="rId1622" Type="http://schemas.openxmlformats.org/officeDocument/2006/relationships/footer" Target="footer250.xml" /><Relationship Id="rId1623" Type="http://schemas.openxmlformats.org/officeDocument/2006/relationships/footer" Target="footer251.xml" /><Relationship Id="rId1624" Type="http://schemas.openxmlformats.org/officeDocument/2006/relationships/header" Target="header252.xml" /><Relationship Id="rId1625" Type="http://schemas.openxmlformats.org/officeDocument/2006/relationships/footer" Target="footer252.xml" /><Relationship Id="rId1626" Type="http://schemas.openxmlformats.org/officeDocument/2006/relationships/hyperlink" Target="https://advance.lexis.com/api/document?collection=news&amp;id=urn:contentItem:6FJ1-C383-RTJ4-Y2RT-00000-00&amp;context=1519360" TargetMode="External" /><Relationship Id="rId1627" Type="http://schemas.openxmlformats.org/officeDocument/2006/relationships/hyperlink" Target="https://advance.lexis.com/api/document?collection=news&amp;id=urn:contentItem:6FJ1-C383-RTJ4-Y2RT-00000-00&amp;context=1519360" TargetMode="External" /><Relationship Id="rId1628" Type="http://schemas.openxmlformats.org/officeDocument/2006/relationships/hyperlink" Target="https://advance.lexis.com/api/document?collection=news&amp;id=urn:contentItem:6FJ1-C383-RTJ4-Y2RT-00000-00&amp;context=1519360" TargetMode="External" /><Relationship Id="rId1629" Type="http://schemas.openxmlformats.org/officeDocument/2006/relationships/hyperlink" Target="https://advance.lexis.com/api/document?collection=news&amp;id=urn:contentItem:6FJ1-C383-RTJ4-Y2RT-00000-00&amp;context=1519360" TargetMode="External" /><Relationship Id="rId163" Type="http://schemas.openxmlformats.org/officeDocument/2006/relationships/hyperlink" Target="https://cnnpressroom.blogs.cnn.com/2025/04/06/cnn-to-host-live-town-hall-with-senator-bernie-sanders/" TargetMode="External" /><Relationship Id="rId1630" Type="http://schemas.openxmlformats.org/officeDocument/2006/relationships/hyperlink" Target="https://advance.lexis.com/api/document?collection=news&amp;id=urn:contentItem:6FJ1-C383-RTJ4-Y2RT-00000-00&amp;context=1519360" TargetMode="External" /><Relationship Id="rId1631" Type="http://schemas.openxmlformats.org/officeDocument/2006/relationships/hyperlink" Target="https://advance.lexis.com/api/document?collection=news&amp;id=urn:contentItem:6FJ1-C383-RTJ4-Y2RT-00000-00&amp;context=1519360" TargetMode="External" /><Relationship Id="rId1632" Type="http://schemas.openxmlformats.org/officeDocument/2006/relationships/hyperlink" Target="https://advance.lexis.com/api/document?collection=news&amp;id=urn:contentItem:6FJ1-C383-RTJ4-Y2RT-00000-00&amp;context=1519360" TargetMode="External" /><Relationship Id="rId1633" Type="http://schemas.openxmlformats.org/officeDocument/2006/relationships/hyperlink" Target="https://advance.lexis.com/api/document?collection=news&amp;id=urn:contentItem:6FJ1-C383-RTJ4-Y2RT-00000-00&amp;context=1519360" TargetMode="External" /><Relationship Id="rId1634" Type="http://schemas.openxmlformats.org/officeDocument/2006/relationships/hyperlink" Target="https://advance.lexis.com/api/document?collection=news&amp;id=urn:contentItem:6FJ1-C383-RTJ4-Y2RT-00000-00&amp;context=1519360" TargetMode="External" /><Relationship Id="rId1635" Type="http://schemas.openxmlformats.org/officeDocument/2006/relationships/header" Target="header253.xml" /><Relationship Id="rId1636" Type="http://schemas.openxmlformats.org/officeDocument/2006/relationships/header" Target="header254.xml" /><Relationship Id="rId1637" Type="http://schemas.openxmlformats.org/officeDocument/2006/relationships/footer" Target="footer253.xml" /><Relationship Id="rId1638" Type="http://schemas.openxmlformats.org/officeDocument/2006/relationships/footer" Target="footer254.xml" /><Relationship Id="rId1639" Type="http://schemas.openxmlformats.org/officeDocument/2006/relationships/header" Target="header255.xml" /><Relationship Id="rId164" Type="http://schemas.openxmlformats.org/officeDocument/2006/relationships/hyperlink" Target="https://cnnpressroom.blogs.cnn.com/2025/04/06/cnn-to-host-live-town-hall-with-senator-bernie-sanders/" TargetMode="External" /><Relationship Id="rId1640" Type="http://schemas.openxmlformats.org/officeDocument/2006/relationships/footer" Target="footer255.xml" /><Relationship Id="rId1641" Type="http://schemas.openxmlformats.org/officeDocument/2006/relationships/hyperlink" Target="https://advance.lexis.com/api/document?collection=news&amp;id=urn:contentItem:6DK9-6H11-JCBF-S55V-00000-00&amp;context=1519360" TargetMode="External" /><Relationship Id="rId1642" Type="http://schemas.openxmlformats.org/officeDocument/2006/relationships/hyperlink" Target="https://advance.lexis.com/api/document?collection=news&amp;id=urn:contentItem:6DK9-6H11-JCBF-S55V-00000-00&amp;context=1519360" TargetMode="External" /><Relationship Id="rId1643" Type="http://schemas.openxmlformats.org/officeDocument/2006/relationships/hyperlink" Target="https://advance.lexis.com/api/document?collection=news&amp;id=urn:contentItem:6DK9-6H11-JCBF-S55V-00000-00&amp;context=1519360" TargetMode="External" /><Relationship Id="rId1644" Type="http://schemas.openxmlformats.org/officeDocument/2006/relationships/hyperlink" Target="https://advance.lexis.com/api/document?collection=news&amp;id=urn:contentItem:6DK9-6H11-JCBF-S55V-00000-00&amp;context=1519360" TargetMode="External" /><Relationship Id="rId1645" Type="http://schemas.openxmlformats.org/officeDocument/2006/relationships/hyperlink" Target="https://advance.lexis.com/api/document?collection=news&amp;id=urn:contentItem:6DK9-6H11-JCBF-S55V-00000-00&amp;context=1519360" TargetMode="External" /><Relationship Id="rId1646" Type="http://schemas.openxmlformats.org/officeDocument/2006/relationships/header" Target="header256.xml" /><Relationship Id="rId1647" Type="http://schemas.openxmlformats.org/officeDocument/2006/relationships/header" Target="header257.xml" /><Relationship Id="rId1648" Type="http://schemas.openxmlformats.org/officeDocument/2006/relationships/footer" Target="footer256.xml" /><Relationship Id="rId1649" Type="http://schemas.openxmlformats.org/officeDocument/2006/relationships/footer" Target="footer257.xml" /><Relationship Id="rId165" Type="http://schemas.openxmlformats.org/officeDocument/2006/relationships/hyperlink" Target="https://cnnpressroom.blogs.cnn.com/2025/04/06/cnn-to-host-live-town-hall-with-senator-bernie-sanders/" TargetMode="External" /><Relationship Id="rId1650" Type="http://schemas.openxmlformats.org/officeDocument/2006/relationships/header" Target="header258.xml" /><Relationship Id="rId1651" Type="http://schemas.openxmlformats.org/officeDocument/2006/relationships/footer" Target="footer258.xml" /><Relationship Id="rId1652" Type="http://schemas.openxmlformats.org/officeDocument/2006/relationships/hyperlink" Target="https://advance.lexis.com/api/document?collection=news&amp;id=urn:contentItem:6FJV-8J23-RRST-Y3B5-00000-00&amp;context=1519360" TargetMode="External" /><Relationship Id="rId1653" Type="http://schemas.openxmlformats.org/officeDocument/2006/relationships/hyperlink" Target="https://advance.lexis.com/api/document?collection=news&amp;id=urn:contentItem:6FJV-8J23-RRST-Y3B5-00000-00&amp;context=1519360" TargetMode="External" /><Relationship Id="rId1654" Type="http://schemas.openxmlformats.org/officeDocument/2006/relationships/hyperlink" Target="https://advance.lexis.com/api/document?collection=news&amp;id=urn:contentItem:6FJV-8J23-RRST-Y3B5-00000-00&amp;context=1519360" TargetMode="External" /><Relationship Id="rId1655" Type="http://schemas.openxmlformats.org/officeDocument/2006/relationships/hyperlink" Target="https://advance.lexis.com/api/document?collection=news&amp;id=urn:contentItem:6FJV-8J23-RRST-Y3B5-00000-00&amp;context=1519360" TargetMode="External" /><Relationship Id="rId1656" Type="http://schemas.openxmlformats.org/officeDocument/2006/relationships/header" Target="header259.xml" /><Relationship Id="rId1657" Type="http://schemas.openxmlformats.org/officeDocument/2006/relationships/header" Target="header260.xml" /><Relationship Id="rId1658" Type="http://schemas.openxmlformats.org/officeDocument/2006/relationships/footer" Target="footer259.xml" /><Relationship Id="rId1659" Type="http://schemas.openxmlformats.org/officeDocument/2006/relationships/footer" Target="footer260.xml" /><Relationship Id="rId166" Type="http://schemas.openxmlformats.org/officeDocument/2006/relationships/hyperlink" Target="https://cnnpressroom.blogs.cnn.com/2025/04/06/cnn-to-host-live-town-hall-with-senator-bernie-sanders/" TargetMode="External" /><Relationship Id="rId1660" Type="http://schemas.openxmlformats.org/officeDocument/2006/relationships/header" Target="header261.xml" /><Relationship Id="rId1661" Type="http://schemas.openxmlformats.org/officeDocument/2006/relationships/footer" Target="footer261.xml" /><Relationship Id="rId1662" Type="http://schemas.openxmlformats.org/officeDocument/2006/relationships/hyperlink" Target="https://advance.lexis.com/api/document?collection=news&amp;id=urn:contentItem:6FJ1-4RM3-RSKW-F3K6-00000-00&amp;context=1519360" TargetMode="External" /><Relationship Id="rId1663" Type="http://schemas.openxmlformats.org/officeDocument/2006/relationships/hyperlink" Target="https://advance.lexis.com/api/document?collection=news&amp;id=urn:contentItem:6FJ1-4RM3-RSKW-F3K6-00000-00&amp;context=1519360" TargetMode="External" /><Relationship Id="rId1664" Type="http://schemas.openxmlformats.org/officeDocument/2006/relationships/hyperlink" Target="https://advance.lexis.com/api/document?collection=news&amp;id=urn:contentItem:6FJ1-4RM3-RSKW-F3K6-00000-00&amp;context=1519360" TargetMode="External" /><Relationship Id="rId1665" Type="http://schemas.openxmlformats.org/officeDocument/2006/relationships/hyperlink" Target="https://advance.lexis.com/api/document?collection=news&amp;id=urn:contentItem:6FJ1-4RM3-RSKW-F3K6-00000-00&amp;context=1519360" TargetMode="External" /><Relationship Id="rId1666" Type="http://schemas.openxmlformats.org/officeDocument/2006/relationships/hyperlink" Target="https://advance.lexis.com/api/document?collection=news&amp;id=urn:contentItem:6FJ1-4RM3-RSKW-F3K6-00000-00&amp;context=1519360" TargetMode="External" /><Relationship Id="rId1667" Type="http://schemas.openxmlformats.org/officeDocument/2006/relationships/hyperlink" Target="https://timesofindia.indiatimes.com/world/us/against-scientific-realities-white-house-to-ignore-journalists-who-include-gender-pronouns-in-email-bios/articleshow/120145584.cms" TargetMode="External" /><Relationship Id="rId1668" Type="http://schemas.openxmlformats.org/officeDocument/2006/relationships/header" Target="header262.xml" /><Relationship Id="rId1669" Type="http://schemas.openxmlformats.org/officeDocument/2006/relationships/header" Target="header263.xml" /><Relationship Id="rId167" Type="http://schemas.openxmlformats.org/officeDocument/2006/relationships/header" Target="header31.xml" /><Relationship Id="rId1670" Type="http://schemas.openxmlformats.org/officeDocument/2006/relationships/footer" Target="footer262.xml" /><Relationship Id="rId1671" Type="http://schemas.openxmlformats.org/officeDocument/2006/relationships/footer" Target="footer263.xml" /><Relationship Id="rId1672" Type="http://schemas.openxmlformats.org/officeDocument/2006/relationships/header" Target="header264.xml" /><Relationship Id="rId1673" Type="http://schemas.openxmlformats.org/officeDocument/2006/relationships/footer" Target="footer264.xml" /><Relationship Id="rId1674" Type="http://schemas.openxmlformats.org/officeDocument/2006/relationships/hyperlink" Target="https://advance.lexis.com/api/document?collection=news&amp;id=urn:contentItem:6FFX-YVD3-RS8B-32D5-00000-00&amp;context=1519360" TargetMode="External" /><Relationship Id="rId1675" Type="http://schemas.openxmlformats.org/officeDocument/2006/relationships/header" Target="header265.xml" /><Relationship Id="rId1676" Type="http://schemas.openxmlformats.org/officeDocument/2006/relationships/header" Target="header266.xml" /><Relationship Id="rId1677" Type="http://schemas.openxmlformats.org/officeDocument/2006/relationships/footer" Target="footer265.xml" /><Relationship Id="rId1678" Type="http://schemas.openxmlformats.org/officeDocument/2006/relationships/footer" Target="footer266.xml" /><Relationship Id="rId1679" Type="http://schemas.openxmlformats.org/officeDocument/2006/relationships/header" Target="header267.xml" /><Relationship Id="rId168" Type="http://schemas.openxmlformats.org/officeDocument/2006/relationships/header" Target="header32.xml" /><Relationship Id="rId1680" Type="http://schemas.openxmlformats.org/officeDocument/2006/relationships/footer" Target="footer267.xml" /><Relationship Id="rId1681" Type="http://schemas.openxmlformats.org/officeDocument/2006/relationships/hyperlink" Target="https://advance.lexis.com/api/document?collection=news&amp;id=urn:contentItem:6F8B-2D73-RXJX-42M9-00000-00&amp;context=1519360" TargetMode="External" /><Relationship Id="rId1682" Type="http://schemas.openxmlformats.org/officeDocument/2006/relationships/hyperlink" Target="https://advance.lexis.com/api/document?collection=news&amp;id=urn:contentItem:6F8B-2D73-RXJX-42M9-00000-00&amp;context=1519360" TargetMode="External" /><Relationship Id="rId1683" Type="http://schemas.openxmlformats.org/officeDocument/2006/relationships/hyperlink" Target="https://advance.lexis.com/api/document?collection=news&amp;id=urn:contentItem:6F8B-2D73-RXJX-42M9-00000-00&amp;context=1519360" TargetMode="External" /><Relationship Id="rId1684" Type="http://schemas.openxmlformats.org/officeDocument/2006/relationships/hyperlink" Target="https://advance.lexis.com/api/document?collection=news&amp;id=urn:contentItem:6F8B-2D73-RXJX-42M9-00000-00&amp;context=1519360" TargetMode="External" /><Relationship Id="rId1685" Type="http://schemas.openxmlformats.org/officeDocument/2006/relationships/hyperlink" Target="https://menafn.com/updates/pr/Menafn_News_Images/Local_Politics_1051.jpg" TargetMode="External" /><Relationship Id="rId1686" Type="http://schemas.openxmlformats.org/officeDocument/2006/relationships/hyperlink" Target="https://menafn.com/1109062968/Bernie-Sanders-antagonizes-Musk-on-Indian-immigrants" TargetMode="External" /><Relationship Id="rId1687" Type="http://schemas.openxmlformats.org/officeDocument/2006/relationships/header" Target="header268.xml" /><Relationship Id="rId1688" Type="http://schemas.openxmlformats.org/officeDocument/2006/relationships/header" Target="header269.xml" /><Relationship Id="rId1689" Type="http://schemas.openxmlformats.org/officeDocument/2006/relationships/footer" Target="footer268.xml" /><Relationship Id="rId169" Type="http://schemas.openxmlformats.org/officeDocument/2006/relationships/footer" Target="footer31.xml" /><Relationship Id="rId1690" Type="http://schemas.openxmlformats.org/officeDocument/2006/relationships/footer" Target="footer269.xml" /><Relationship Id="rId1691" Type="http://schemas.openxmlformats.org/officeDocument/2006/relationships/header" Target="header270.xml" /><Relationship Id="rId1692" Type="http://schemas.openxmlformats.org/officeDocument/2006/relationships/footer" Target="footer270.xml" /><Relationship Id="rId1693" Type="http://schemas.openxmlformats.org/officeDocument/2006/relationships/hyperlink" Target="https://advance.lexis.com/api/document?collection=news&amp;id=urn:contentItem:6F48-TRW3-RRVW-X219-00000-00&amp;context=1519360" TargetMode="External" /><Relationship Id="rId1694" Type="http://schemas.openxmlformats.org/officeDocument/2006/relationships/hyperlink" Target="https://advance.lexis.com/api/document?collection=news&amp;id=urn:contentItem:6F48-TRW3-RRVW-X219-00000-00&amp;context=1519360" TargetMode="External" /><Relationship Id="rId1695" Type="http://schemas.openxmlformats.org/officeDocument/2006/relationships/hyperlink" Target="https://advance.lexis.com/api/document?collection=news&amp;id=urn:contentItem:6F48-TRW3-RRVW-X219-00000-00&amp;context=1519360" TargetMode="External" /><Relationship Id="rId1696" Type="http://schemas.openxmlformats.org/officeDocument/2006/relationships/hyperlink" Target="https://advance.lexis.com/api/document?collection=news&amp;id=urn:contentItem:6F48-TRW3-RRVW-X219-00000-00&amp;context=1519360" TargetMode="External" /><Relationship Id="rId1697" Type="http://schemas.openxmlformats.org/officeDocument/2006/relationships/hyperlink" Target="https://advance.lexis.com/api/document?collection=news&amp;id=urn:contentItem:6F48-TRW3-RRVW-X219-00000-00&amp;context=1519360" TargetMode="External" /><Relationship Id="rId1698" Type="http://schemas.openxmlformats.org/officeDocument/2006/relationships/header" Target="header271.xml" /><Relationship Id="rId1699" Type="http://schemas.openxmlformats.org/officeDocument/2006/relationships/header" Target="header272.xml" /><Relationship Id="rId17" Type="http://schemas.openxmlformats.org/officeDocument/2006/relationships/hyperlink" Target="https://advance.lexis.com/api/document?collection=news&amp;id=urn:contentItem:6FJT-HHR3-RRSC-S31J-00000-00&amp;context=1519360" TargetMode="External" /><Relationship Id="rId170" Type="http://schemas.openxmlformats.org/officeDocument/2006/relationships/footer" Target="footer32.xml" /><Relationship Id="rId1700" Type="http://schemas.openxmlformats.org/officeDocument/2006/relationships/footer" Target="footer271.xml" /><Relationship Id="rId1701" Type="http://schemas.openxmlformats.org/officeDocument/2006/relationships/footer" Target="footer272.xml" /><Relationship Id="rId1702" Type="http://schemas.openxmlformats.org/officeDocument/2006/relationships/header" Target="header273.xml" /><Relationship Id="rId1703" Type="http://schemas.openxmlformats.org/officeDocument/2006/relationships/footer" Target="footer273.xml" /><Relationship Id="rId1704" Type="http://schemas.openxmlformats.org/officeDocument/2006/relationships/hyperlink" Target="https://advance.lexis.com/api/document?collection=news&amp;id=urn:contentItem:6FJM-TDJ3-RWTY-P4V1-00000-00&amp;context=1519360" TargetMode="External" /><Relationship Id="rId1705" Type="http://schemas.openxmlformats.org/officeDocument/2006/relationships/hyperlink" Target="https://advance.lexis.com/api/document?collection=news&amp;id=urn:contentItem:6FJM-TDJ3-RWTY-P4V1-00000-00&amp;context=1519360" TargetMode="External" /><Relationship Id="rId1706" Type="http://schemas.openxmlformats.org/officeDocument/2006/relationships/hyperlink" Target="https://advance.lexis.com/api/document?collection=news&amp;id=urn:contentItem:6FJM-TDJ3-RWTY-P4V1-00000-00&amp;context=1519360" TargetMode="External" /><Relationship Id="rId1707" Type="http://schemas.openxmlformats.org/officeDocument/2006/relationships/hyperlink" Target="https://advance.lexis.com/api/document?collection=news&amp;id=urn:contentItem:6FJM-TDJ3-RWTY-P4V1-00000-00&amp;context=1519360" TargetMode="External" /><Relationship Id="rId1708" Type="http://schemas.openxmlformats.org/officeDocument/2006/relationships/hyperlink" Target="https://advance.lexis.com/api/document?collection=news&amp;id=urn:contentItem:6FJM-TDJ3-RWTY-P4V1-00000-00&amp;context=1519360" TargetMode="External" /><Relationship Id="rId1709" Type="http://schemas.openxmlformats.org/officeDocument/2006/relationships/image" Target="media/image17.png" /><Relationship Id="rId171" Type="http://schemas.openxmlformats.org/officeDocument/2006/relationships/header" Target="header33.xml" /><Relationship Id="rId1710" Type="http://schemas.openxmlformats.org/officeDocument/2006/relationships/hyperlink" Target="https://www.independent.co.uk/topic/hollywood" TargetMode="External" /><Relationship Id="rId1711" Type="http://schemas.openxmlformats.org/officeDocument/2006/relationships/hyperlink" Target="https://www.independent.co.uk/topic/weezer" TargetMode="External" /><Relationship Id="rId1712" Type="http://schemas.openxmlformats.org/officeDocument/2006/relationships/hyperlink" Target="https://www.independent.co.uk/topic/bernie-sanders" TargetMode="External" /><Relationship Id="rId1713" Type="http://schemas.openxmlformats.org/officeDocument/2006/relationships/hyperlink" Target="https://www.independent.co.uk/topic/bernie-sanders" TargetMode="External" /><Relationship Id="rId1714" Type="http://schemas.openxmlformats.org/officeDocument/2006/relationships/hyperlink" Target="https://www.independent.co.uk/topic/bernie-sanders" TargetMode="External" /><Relationship Id="rId1715" Type="http://schemas.openxmlformats.org/officeDocument/2006/relationships/hyperlink" Target="https://www.independent.co.uk/topic/charli-xcx" TargetMode="External" /><Relationship Id="rId1716" Type="http://schemas.openxmlformats.org/officeDocument/2006/relationships/hyperlink" Target="https://www.independent.co.uk/topic/billie-joe-armstrong" TargetMode="External" /><Relationship Id="rId1717" Type="http://schemas.openxmlformats.org/officeDocument/2006/relationships/hyperlink" Target="https://www.independent.co.uk/news/islamic-state-french-paris-france-islam-b2732360.html" TargetMode="External" /><Relationship Id="rId1718" Type="http://schemas.openxmlformats.org/officeDocument/2006/relationships/hyperlink" Target="https://www.independent.co.uk/news/world/americas/us-politics/trump-musk-aoc-sanders-oligarchy-b2732318.html" TargetMode="External" /><Relationship Id="rId1719" Type="http://schemas.openxmlformats.org/officeDocument/2006/relationships/hyperlink" Target="https://www.independent.co.uk/news/world/americas/us-politics/trump-musk-aoc-sanders-oligarchy-b2732318.html" TargetMode="External" /><Relationship Id="rId172" Type="http://schemas.openxmlformats.org/officeDocument/2006/relationships/footer" Target="footer33.xml" /><Relationship Id="rId1720" Type="http://schemas.openxmlformats.org/officeDocument/2006/relationships/hyperlink" Target="https://www.independent.co.uk/news/world/americas/us-politics/trump-musk-aoc-sanders-oligarchy-b2732318.html" TargetMode="External" /><Relationship Id="rId1721" Type="http://schemas.openxmlformats.org/officeDocument/2006/relationships/hyperlink" Target="https://www.independent.co.uk/news/world/americas/us-politics/trump-musk-aoc-sanders-oligarchy-b2732318.html" TargetMode="External" /><Relationship Id="rId1722" Type="http://schemas.openxmlformats.org/officeDocument/2006/relationships/hyperlink" Target="https://www.independent.co.uk/news/world/americas/us-politics/trump-musk-aoc-sanders-oligarchy-b2732318.html" TargetMode="External" /><Relationship Id="rId1723" Type="http://schemas.openxmlformats.org/officeDocument/2006/relationships/hyperlink" Target="https://www.independent.co.uk/news/lady-gaga-fka-twigs-california-brian-may-sahara-b2732229.html" TargetMode="External" /><Relationship Id="rId1724" Type="http://schemas.openxmlformats.org/officeDocument/2006/relationships/header" Target="header274.xml" /><Relationship Id="rId1725" Type="http://schemas.openxmlformats.org/officeDocument/2006/relationships/header" Target="header275.xml" /><Relationship Id="rId1726" Type="http://schemas.openxmlformats.org/officeDocument/2006/relationships/footer" Target="footer274.xml" /><Relationship Id="rId1727" Type="http://schemas.openxmlformats.org/officeDocument/2006/relationships/footer" Target="footer275.xml" /><Relationship Id="rId1728" Type="http://schemas.openxmlformats.org/officeDocument/2006/relationships/header" Target="header276.xml" /><Relationship Id="rId1729" Type="http://schemas.openxmlformats.org/officeDocument/2006/relationships/footer" Target="footer276.xml" /><Relationship Id="rId173" Type="http://schemas.openxmlformats.org/officeDocument/2006/relationships/hyperlink" Target="https://advance.lexis.com/api/document?collection=news&amp;id=urn:contentItem:6FK1-B1J3-RSSJ-P2KJ-00000-00&amp;context=1519360" TargetMode="External" /><Relationship Id="rId1730" Type="http://schemas.openxmlformats.org/officeDocument/2006/relationships/hyperlink" Target="https://advance.lexis.com/api/document?collection=news&amp;id=urn:contentItem:6DCM-T8P1-JCMN-Y2J6-00000-00&amp;context=1519360" TargetMode="External" /><Relationship Id="rId1731" Type="http://schemas.openxmlformats.org/officeDocument/2006/relationships/hyperlink" Target="https://advance.lexis.com/api/document?collection=news&amp;id=urn:contentItem:6DCM-T8P1-JCMN-Y2J6-00000-00&amp;context=1519360" TargetMode="External" /><Relationship Id="rId1732" Type="http://schemas.openxmlformats.org/officeDocument/2006/relationships/hyperlink" Target="https://advance.lexis.com/api/document?collection=news&amp;id=urn:contentItem:6DCM-T8P1-JCMN-Y2J6-00000-00&amp;context=1519360" TargetMode="External" /><Relationship Id="rId1733" Type="http://schemas.openxmlformats.org/officeDocument/2006/relationships/hyperlink" Target="https://advance.lexis.com/api/document?collection=news&amp;id=urn:contentItem:6DCM-T8P1-JCMN-Y2J6-00000-00&amp;context=1519360" TargetMode="External" /><Relationship Id="rId1734" Type="http://schemas.openxmlformats.org/officeDocument/2006/relationships/hyperlink" Target="https://advance.lexis.com/api/document?collection=news&amp;id=urn:contentItem:6DCM-T8P1-JCMN-Y2J6-00000-00&amp;context=1519360" TargetMode="External" /><Relationship Id="rId1735" Type="http://schemas.openxmlformats.org/officeDocument/2006/relationships/hyperlink" Target="http://www.mediaite.com/?utm_source=%5B%5BDELIVERY_RECIPIENT_CODE%5D%5D&amp;utm_medium=partner&amp;utm_campaign=newstex" TargetMode="External" /><Relationship Id="rId1736" Type="http://schemas.openxmlformats.org/officeDocument/2006/relationships/hyperlink" Target="https://newstex.com/?utm_source=%5B%5BDELIVERY_RECIPIENT_CODE%5D%5D&amp;utm_medium=partner&amp;utm_campaign=Mediaite&amp;utm_id=110714&amp;utm_content=ABMI-110714-53203803950825223600028" TargetMode="External" /><Relationship Id="rId1737" Type="http://schemas.openxmlformats.org/officeDocument/2006/relationships/hyperlink" Target="https://www.nytimes.com/2024/11/09/magazine/nancy-pelosi-interview-takeaways.html" TargetMode="External" /><Relationship Id="rId1738" Type="http://schemas.openxmlformats.org/officeDocument/2006/relationships/hyperlink" Target="https://www.mediaite.com/news/nancy-pelosi-bashes-biden-for-delaying-dropping-out-and-nancy-pelosi-bashes-biden-for-delaying-dropping-out-and-making-kamala-harris-the-candidate-without-a-primary/" TargetMode="External" /><Relationship Id="rId1739" Type="http://schemas.openxmlformats.org/officeDocument/2006/relationships/hyperlink" Target="https://www.mediaite.com/politics/nancy-pelosi-roasts-bernie-sanders-for-claiming-dems-abandoned-working-class-i-dont-respect-him-saying-that/" TargetMode="External" /><Relationship Id="rId174" Type="http://schemas.openxmlformats.org/officeDocument/2006/relationships/hyperlink" Target="https://advance.lexis.com/api/document?collection=news&amp;id=urn:contentItem:6FK1-B1J3-RSSJ-P2KJ-00000-00&amp;context=1519360" TargetMode="External" /><Relationship Id="rId1740" Type="http://schemas.openxmlformats.org/officeDocument/2006/relationships/hyperlink" Target="https://www.mediaite.com/politics/nancy-pelosi-roasts-bernie-sanders-for-claiming-dems-abandoned-working-class-i-dont-respect-him-saying-that/" TargetMode="External" /><Relationship Id="rId1741" Type="http://schemas.openxmlformats.org/officeDocument/2006/relationships/hyperlink" Target="https://www.mediaite.com/politics/nancy-pelosi-roasts-bernie-sanders-for-claiming-dems-abandoned-working-class-i-dont-respect-him-saying-that/" TargetMode="External" /><Relationship Id="rId1742" Type="http://schemas.openxmlformats.org/officeDocument/2006/relationships/hyperlink" Target="https://www.mediaite.com/politics/nancy-pelosi-roasts-bernie-sanders-for-claiming-dems-abandoned-working-class-i-dont-respect-him-saying-that/" TargetMode="External" /><Relationship Id="rId1743" Type="http://schemas.openxmlformats.org/officeDocument/2006/relationships/hyperlink" Target="https://www.mediaite.com/politics/nancy-pelosi-roasts-bernie-sanders-for-claiming-dems-abandoned-working-class-i-dont-respect-him-saying-that/" TargetMode="External" /><Relationship Id="rId1744" Type="http://schemas.openxmlformats.org/officeDocument/2006/relationships/hyperlink" Target="https://www.mediaite.com/" TargetMode="External" /><Relationship Id="rId1745" Type="http://schemas.openxmlformats.org/officeDocument/2006/relationships/hyperlink" Target="https://www.mediaite.com/politics/nancy-pelosi-roasts-bernie-sanders-for-claiming-dems-abandoned-working-class-i-dont-respect-him-saying-that/" TargetMode="External" /><Relationship Id="rId1746" Type="http://schemas.openxmlformats.org/officeDocument/2006/relationships/header" Target="header277.xml" /><Relationship Id="rId1747" Type="http://schemas.openxmlformats.org/officeDocument/2006/relationships/header" Target="header278.xml" /><Relationship Id="rId1748" Type="http://schemas.openxmlformats.org/officeDocument/2006/relationships/footer" Target="footer277.xml" /><Relationship Id="rId1749" Type="http://schemas.openxmlformats.org/officeDocument/2006/relationships/footer" Target="footer278.xml" /><Relationship Id="rId175" Type="http://schemas.openxmlformats.org/officeDocument/2006/relationships/hyperlink" Target="https://advance.lexis.com/api/document?collection=news&amp;id=urn:contentItem:6FK1-B1J3-RSSJ-P2KJ-00000-00&amp;context=1519360" TargetMode="External" /><Relationship Id="rId1750" Type="http://schemas.openxmlformats.org/officeDocument/2006/relationships/header" Target="header279.xml" /><Relationship Id="rId1751" Type="http://schemas.openxmlformats.org/officeDocument/2006/relationships/footer" Target="footer279.xml" /><Relationship Id="rId1752" Type="http://schemas.openxmlformats.org/officeDocument/2006/relationships/hyperlink" Target="https://advance.lexis.com/api/document?collection=news&amp;id=urn:contentItem:6F8G-80T3-S5X7-5394-00000-00&amp;context=1519360" TargetMode="External" /><Relationship Id="rId1753" Type="http://schemas.openxmlformats.org/officeDocument/2006/relationships/hyperlink" Target="https://advance.lexis.com/api/document?collection=news&amp;id=urn:contentItem:6F8G-80T3-S5X7-5394-00000-00&amp;context=1519360" TargetMode="External" /><Relationship Id="rId1754" Type="http://schemas.openxmlformats.org/officeDocument/2006/relationships/hyperlink" Target="https://advance.lexis.com/api/document?collection=news&amp;id=urn:contentItem:6F8G-80T3-S5X7-5394-00000-00&amp;context=1519360" TargetMode="External" /><Relationship Id="rId1755" Type="http://schemas.openxmlformats.org/officeDocument/2006/relationships/hyperlink" Target="https://advance.lexis.com/api/document?collection=news&amp;id=urn:contentItem:6F8G-80T3-S5X7-5394-00000-00&amp;context=1519360" TargetMode="External" /><Relationship Id="rId1756" Type="http://schemas.openxmlformats.org/officeDocument/2006/relationships/image" Target="media/image18.png" /><Relationship Id="rId1757" Type="http://schemas.openxmlformats.org/officeDocument/2006/relationships/header" Target="header280.xml" /><Relationship Id="rId1758" Type="http://schemas.openxmlformats.org/officeDocument/2006/relationships/header" Target="header281.xml" /><Relationship Id="rId1759" Type="http://schemas.openxmlformats.org/officeDocument/2006/relationships/footer" Target="footer280.xml" /><Relationship Id="rId176" Type="http://schemas.openxmlformats.org/officeDocument/2006/relationships/hyperlink" Target="https://advance.lexis.com/api/document?collection=news&amp;id=urn:contentItem:6FK1-B1J3-RSSJ-P2KJ-00000-00&amp;context=1519360" TargetMode="External" /><Relationship Id="rId1760" Type="http://schemas.openxmlformats.org/officeDocument/2006/relationships/footer" Target="footer281.xml" /><Relationship Id="rId1761" Type="http://schemas.openxmlformats.org/officeDocument/2006/relationships/header" Target="header282.xml" /><Relationship Id="rId1762" Type="http://schemas.openxmlformats.org/officeDocument/2006/relationships/footer" Target="footer282.xml" /><Relationship Id="rId1763" Type="http://schemas.openxmlformats.org/officeDocument/2006/relationships/hyperlink" Target="https://advance.lexis.com/api/document?collection=news&amp;id=urn:contentItem:6F79-0N23-RXG4-5146-00000-00&amp;context=1519360" TargetMode="External" /><Relationship Id="rId1764" Type="http://schemas.openxmlformats.org/officeDocument/2006/relationships/hyperlink" Target="https://advance.lexis.com/api/document?collection=news&amp;id=urn:contentItem:6F79-0N23-RXG4-5146-00000-00&amp;context=1519360" TargetMode="External" /><Relationship Id="rId1765" Type="http://schemas.openxmlformats.org/officeDocument/2006/relationships/hyperlink" Target="https://advance.lexis.com/api/document?collection=news&amp;id=urn:contentItem:6F79-0N23-RXG4-5146-00000-00&amp;context=1519360" TargetMode="External" /><Relationship Id="rId1766" Type="http://schemas.openxmlformats.org/officeDocument/2006/relationships/hyperlink" Target="https://advance.lexis.com/api/document?collection=news&amp;id=urn:contentItem:6F79-0N23-RXG4-5146-00000-00&amp;context=1519360" TargetMode="External" /><Relationship Id="rId1767" Type="http://schemas.openxmlformats.org/officeDocument/2006/relationships/hyperlink" Target="https://advance.lexis.com/api/document?collection=news&amp;id=urn:contentItem:6F79-0N23-RXG4-5146-00000-00&amp;context=1519360" TargetMode="External" /><Relationship Id="rId1768" Type="http://schemas.openxmlformats.org/officeDocument/2006/relationships/hyperlink" Target="http://www.mediaite.com/?utm_source=%5B%5BDELIVERY_RECIPIENT_CODE%5D%5D&amp;utm_medium=partner&amp;utm_campaign=newstex" TargetMode="External" /><Relationship Id="rId1769" Type="http://schemas.openxmlformats.org/officeDocument/2006/relationships/hyperlink" Target="https://newstex.com/?utm_source=%5B%5BDELIVERY_RECIPIENT_CODE%5D%5D&amp;utm_medium=partner&amp;utm_campaign=Mediaite&amp;utm_id=110714&amp;utm_content=ABMI-110714-54161372260025213700019" TargetMode="External" /><Relationship Id="rId177" Type="http://schemas.openxmlformats.org/officeDocument/2006/relationships/hyperlink" Target="https://advance.lexis.com/api/document?collection=news&amp;id=urn:contentItem:6FK1-B1J3-RSSJ-P2KJ-00000-00&amp;context=1519360" TargetMode="External" /><Relationship Id="rId1770" Type="http://schemas.openxmlformats.org/officeDocument/2006/relationships/hyperlink" Target="https://www.mediaite.com/tag/steve-bannon/" TargetMode="External" /><Relationship Id="rId1771" Type="http://schemas.openxmlformats.org/officeDocument/2006/relationships/hyperlink" Target="https://www.mediaite.com/tag/steve-bannon/" TargetMode="External" /><Relationship Id="rId1772" Type="http://schemas.openxmlformats.org/officeDocument/2006/relationships/hyperlink" Target="https://www.mediaite.com/tag/steve-bannon/" TargetMode="External" /><Relationship Id="rId1773" Type="http://schemas.openxmlformats.org/officeDocument/2006/relationships/hyperlink" Target="https://www.youtube.com/watch?v=S9aXjWdGWH8" TargetMode="External" /><Relationship Id="rId1774" Type="http://schemas.openxmlformats.org/officeDocument/2006/relationships/hyperlink" Target="https://www.mediaite.com/podcasts/steve-bannon-rails-against-fcking-pssy-bernie-sanders-on-tim-dillons-podcast-for-not-taking-down-clintons/" TargetMode="External" /><Relationship Id="rId1775" Type="http://schemas.openxmlformats.org/officeDocument/2006/relationships/hyperlink" Target="https://www.mediaite.com/podcasts/steve-bannon-rails-against-fcking-pssy-bernie-sanders-on-tim-dillons-podcast-for-not-taking-down-clintons/" TargetMode="External" /><Relationship Id="rId1776" Type="http://schemas.openxmlformats.org/officeDocument/2006/relationships/hyperlink" Target="https://www.mediaite.com/podcasts/steve-bannon-rails-against-fcking-pssy-bernie-sanders-on-tim-dillons-podcast-for-not-taking-down-clintons/" TargetMode="External" /><Relationship Id="rId1777" Type="http://schemas.openxmlformats.org/officeDocument/2006/relationships/hyperlink" Target="https://www.mediaite.com/podcasts/steve-bannon-rails-against-fcking-pssy-bernie-sanders-on-tim-dillons-podcast-for-not-taking-down-clintons/" TargetMode="External" /><Relationship Id="rId1778" Type="http://schemas.openxmlformats.org/officeDocument/2006/relationships/hyperlink" Target="https://www.mediaite.com/podcasts/steve-bannon-rails-against-fcking-pssy-bernie-sanders-on-tim-dillons-podcast-for-not-taking-down-clintons/" TargetMode="External" /><Relationship Id="rId1779" Type="http://schemas.openxmlformats.org/officeDocument/2006/relationships/hyperlink" Target="https://www.mediaite.com/" TargetMode="External" /><Relationship Id="rId178" Type="http://schemas.openxmlformats.org/officeDocument/2006/relationships/hyperlink" Target="mailto:Leena@dailycaller.com" TargetMode="External" /><Relationship Id="rId1780" Type="http://schemas.openxmlformats.org/officeDocument/2006/relationships/hyperlink" Target="https://www.mediaite.com/podcasts/steve-bannon-rails-against-fcking-pssy-bernie-sanders-on-tim-dillons-podcast-for-not-taking-down-clintons/" TargetMode="External" /><Relationship Id="rId1781" Type="http://schemas.openxmlformats.org/officeDocument/2006/relationships/header" Target="header283.xml" /><Relationship Id="rId1782" Type="http://schemas.openxmlformats.org/officeDocument/2006/relationships/header" Target="header284.xml" /><Relationship Id="rId1783" Type="http://schemas.openxmlformats.org/officeDocument/2006/relationships/footer" Target="footer283.xml" /><Relationship Id="rId1784" Type="http://schemas.openxmlformats.org/officeDocument/2006/relationships/footer" Target="footer284.xml" /><Relationship Id="rId1785" Type="http://schemas.openxmlformats.org/officeDocument/2006/relationships/header" Target="header285.xml" /><Relationship Id="rId1786" Type="http://schemas.openxmlformats.org/officeDocument/2006/relationships/footer" Target="footer285.xml" /><Relationship Id="rId1787" Type="http://schemas.openxmlformats.org/officeDocument/2006/relationships/hyperlink" Target="https://advance.lexis.com/api/document?collection=news&amp;id=urn:contentItem:6FG9-4373-RVVM-G3GJ-00000-00&amp;context=1519360" TargetMode="External" /><Relationship Id="rId1788" Type="http://schemas.openxmlformats.org/officeDocument/2006/relationships/hyperlink" Target="https://advance.lexis.com/api/document?collection=news&amp;id=urn:contentItem:6FG9-4373-RVVM-G3GJ-00000-00&amp;context=1519360" TargetMode="External" /><Relationship Id="rId1789" Type="http://schemas.openxmlformats.org/officeDocument/2006/relationships/hyperlink" Target="https://advance.lexis.com/api/document?collection=news&amp;id=urn:contentItem:6FG9-4373-RVVM-G3GJ-00000-00&amp;context=1519360" TargetMode="External" /><Relationship Id="rId179" Type="http://schemas.openxmlformats.org/officeDocument/2006/relationships/hyperlink" Target="https://cdn01.dailycaller.com/wp-content/uploads/2025/04/GettyImages-2210102443-scaled-e1744664418705.jpg" TargetMode="External" /><Relationship Id="rId1790" Type="http://schemas.openxmlformats.org/officeDocument/2006/relationships/hyperlink" Target="https://advance.lexis.com/api/document?collection=news&amp;id=urn:contentItem:6FG9-4373-RVVM-G3GJ-00000-00&amp;context=1519360" TargetMode="External" /><Relationship Id="rId1791" Type="http://schemas.openxmlformats.org/officeDocument/2006/relationships/hyperlink" Target="https://advance.lexis.com/api/document?collection=news&amp;id=urn:contentItem:6FG9-4373-RVVM-G3GJ-00000-00&amp;context=1519360" TargetMode="External" /><Relationship Id="rId1792" Type="http://schemas.openxmlformats.org/officeDocument/2006/relationships/header" Target="header286.xml" /><Relationship Id="rId1793" Type="http://schemas.openxmlformats.org/officeDocument/2006/relationships/header" Target="header287.xml" /><Relationship Id="rId1794" Type="http://schemas.openxmlformats.org/officeDocument/2006/relationships/footer" Target="footer286.xml" /><Relationship Id="rId1795" Type="http://schemas.openxmlformats.org/officeDocument/2006/relationships/footer" Target="footer287.xml" /><Relationship Id="rId1796" Type="http://schemas.openxmlformats.org/officeDocument/2006/relationships/header" Target="header288.xml" /><Relationship Id="rId1797" Type="http://schemas.openxmlformats.org/officeDocument/2006/relationships/footer" Target="footer288.xml" /><Relationship Id="rId1798" Type="http://schemas.openxmlformats.org/officeDocument/2006/relationships/hyperlink" Target="https://advance.lexis.com/api/document?collection=news&amp;id=urn:contentItem:6FD6-7KY3-RSF6-S0SH-00000-00&amp;context=1519360" TargetMode="External" /><Relationship Id="rId1799" Type="http://schemas.openxmlformats.org/officeDocument/2006/relationships/hyperlink" Target="https://advance.lexis.com/api/document?collection=news&amp;id=urn:contentItem:6FD6-7KY3-RSF6-S0SH-00000-00&amp;context=1519360" TargetMode="External" /><Relationship Id="rId18" Type="http://schemas.openxmlformats.org/officeDocument/2006/relationships/hyperlink" Target="https://advance.lexis.com/api/document?collection=news&amp;id=urn:contentItem:6FJT-HHR3-RRSC-S31J-00000-00&amp;context=1519360" TargetMode="External" /><Relationship Id="rId180" Type="http://schemas.openxmlformats.org/officeDocument/2006/relationships/hyperlink" Target="https://dailycaller.com/2024/11/19/post-malone-reveal-coachella-big-ass-stadium-tour-2025-jelly-roll/" TargetMode="External" /><Relationship Id="rId1800" Type="http://schemas.openxmlformats.org/officeDocument/2006/relationships/hyperlink" Target="https://advance.lexis.com/api/document?collection=news&amp;id=urn:contentItem:6FD6-7KY3-RSF6-S0SH-00000-00&amp;context=1519360" TargetMode="External" /><Relationship Id="rId1801" Type="http://schemas.openxmlformats.org/officeDocument/2006/relationships/hyperlink" Target="https://advance.lexis.com/api/document?collection=news&amp;id=urn:contentItem:6FD6-7KY3-RSF6-S0SH-00000-00&amp;context=1519360" TargetMode="External" /><Relationship Id="rId1802" Type="http://schemas.openxmlformats.org/officeDocument/2006/relationships/hyperlink" Target="http://www.mediaite.com/?utm_source=%5B%5BDELIVERY_RECIPIENT_CODE%5D%5D&amp;utm_medium=partner&amp;utm_campaign=newstex" TargetMode="External" /><Relationship Id="rId1803" Type="http://schemas.openxmlformats.org/officeDocument/2006/relationships/hyperlink" Target="https://newstex.com/?utm_source=%5B%5BDELIVERY_RECIPIENT_CODE%5D%5D&amp;utm_medium=partner&amp;utm_campaign=Mediaite&amp;utm_id=110714&amp;utm_content=ABMI-110714-54360212181425215500095" TargetMode="External" /><Relationship Id="rId1804" Type="http://schemas.openxmlformats.org/officeDocument/2006/relationships/hyperlink" Target="https://www.mediaite.com/tag/jonathan-karl/" TargetMode="External" /><Relationship Id="rId1805" Type="http://schemas.openxmlformats.org/officeDocument/2006/relationships/hyperlink" Target="https://www.mediaite.com/tag/bernie-sanders/" TargetMode="External" /><Relationship Id="rId1806" Type="http://schemas.openxmlformats.org/officeDocument/2006/relationships/hyperlink" Target="https://www.mediaite.com/tag/bernie-sanders/" TargetMode="External" /><Relationship Id="rId1807" Type="http://schemas.openxmlformats.org/officeDocument/2006/relationships/hyperlink" Target="https://www.mediaite.com/politics/house-democrat-calls-for-chuck-schumers-ouster-from-leadership-afraid-it-may-be-time/" TargetMode="External" /><Relationship Id="rId1808" Type="http://schemas.openxmlformats.org/officeDocument/2006/relationships/hyperlink" Target="https://abcnews.go.com/" TargetMode="External" /><Relationship Id="rId1809" Type="http://schemas.openxmlformats.org/officeDocument/2006/relationships/hyperlink" Target="https://www.mediaite.com/tv/bernie-sanders-jumps-up-to-leave-reams-abcs-jon-karl-for-nonsense-aoc-chuck-schumer-question/" TargetMode="External" /><Relationship Id="rId181" Type="http://schemas.openxmlformats.org/officeDocument/2006/relationships/hyperlink" Target="https://dailycaller.com/2025/04/08/stephen-a-smith-suggests-growing-influence-of-bernie-sanders-and-aoc-in-democratic-party-fuels-his-potential-2028-bid/" TargetMode="External" /><Relationship Id="rId1810" Type="http://schemas.openxmlformats.org/officeDocument/2006/relationships/hyperlink" Target="https://www.mediaite.com/tv/bernie-sanders-jumps-up-to-leave-reams-abcs-jon-karl-for-nonsense-aoc-chuck-schumer-question/" TargetMode="External" /><Relationship Id="rId1811" Type="http://schemas.openxmlformats.org/officeDocument/2006/relationships/hyperlink" Target="https://www.mediaite.com/tv/bernie-sanders-jumps-up-to-leave-reams-abcs-jon-karl-for-nonsense-aoc-chuck-schumer-question/" TargetMode="External" /><Relationship Id="rId1812" Type="http://schemas.openxmlformats.org/officeDocument/2006/relationships/hyperlink" Target="https://www.mediaite.com/tv/bernie-sanders-jumps-up-to-leave-reams-abcs-jon-karl-for-nonsense-aoc-chuck-schumer-question/" TargetMode="External" /><Relationship Id="rId1813" Type="http://schemas.openxmlformats.org/officeDocument/2006/relationships/hyperlink" Target="https://www.mediaite.com/" TargetMode="External" /><Relationship Id="rId1814" Type="http://schemas.openxmlformats.org/officeDocument/2006/relationships/hyperlink" Target="https://www.mediaite.com/tv/bernie-sanders-jumps-up-to-leave-reams-abcs-jon-karl-for-nonsense-aoc-chuck-schumer-question/" TargetMode="External" /><Relationship Id="rId1815" Type="http://schemas.openxmlformats.org/officeDocument/2006/relationships/header" Target="header289.xml" /><Relationship Id="rId1816" Type="http://schemas.openxmlformats.org/officeDocument/2006/relationships/header" Target="header290.xml" /><Relationship Id="rId1817" Type="http://schemas.openxmlformats.org/officeDocument/2006/relationships/footer" Target="footer289.xml" /><Relationship Id="rId1818" Type="http://schemas.openxmlformats.org/officeDocument/2006/relationships/footer" Target="footer290.xml" /><Relationship Id="rId1819" Type="http://schemas.openxmlformats.org/officeDocument/2006/relationships/header" Target="header291.xml" /><Relationship Id="rId182" Type="http://schemas.openxmlformats.org/officeDocument/2006/relationships/hyperlink" Target="https://dailycaller.com/2023/04/18/music-festival-coachella-fined-117k-breaking-curfew-rules-frank-ocean-late-concert/" TargetMode="External" /><Relationship Id="rId1820" Type="http://schemas.openxmlformats.org/officeDocument/2006/relationships/footer" Target="footer291.xml" /><Relationship Id="rId1821" Type="http://schemas.openxmlformats.org/officeDocument/2006/relationships/hyperlink" Target="https://advance.lexis.com/api/document?collection=news&amp;id=urn:contentItem:6F3G-90M3-RRTY-D10V-00000-00&amp;context=1519360" TargetMode="External" /><Relationship Id="rId1822" Type="http://schemas.openxmlformats.org/officeDocument/2006/relationships/hyperlink" Target="https://advance.lexis.com/api/document?collection=news&amp;id=urn:contentItem:6F3G-90M3-RRTY-D10V-00000-00&amp;context=1519360" TargetMode="External" /><Relationship Id="rId1823" Type="http://schemas.openxmlformats.org/officeDocument/2006/relationships/hyperlink" Target="https://advance.lexis.com/api/document?collection=news&amp;id=urn:contentItem:6F3G-90M3-RRTY-D10V-00000-00&amp;context=1519360" TargetMode="External" /><Relationship Id="rId1824" Type="http://schemas.openxmlformats.org/officeDocument/2006/relationships/hyperlink" Target="https://advance.lexis.com/api/document?collection=news&amp;id=urn:contentItem:6F3G-90M3-RRTY-D10V-00000-00&amp;context=1519360" TargetMode="External" /><Relationship Id="rId1825" Type="http://schemas.openxmlformats.org/officeDocument/2006/relationships/hyperlink" Target="https://www.newsweek.com/topic/bernie-sanders?utm_source=Synacor&amp;utm_medium=Attnet&amp;utm_campaign=Partnerships" TargetMode="External" /><Relationship Id="rId1826" Type="http://schemas.openxmlformats.org/officeDocument/2006/relationships/hyperlink" Target="https://www.newsweek.com/topic/bernie-sanders?utm_source=Synacor&amp;utm_medium=Attnet&amp;utm_campaign=Partnerships" TargetMode="External" /><Relationship Id="rId1827" Type="http://schemas.openxmlformats.org/officeDocument/2006/relationships/hyperlink" Target="https://www.newsweek.com/topic/bernie-sanders?utm_source=Synacor&amp;utm_medium=Attnet&amp;utm_campaign=Partnerships" TargetMode="External" /><Relationship Id="rId1828" Type="http://schemas.openxmlformats.org/officeDocument/2006/relationships/hyperlink" Target="https://www.newsweek.com/topic/donald-trump?utm_source=Synacor&amp;utm_medium=Attnet&amp;utm_campaign=Partnerships" TargetMode="External" /><Relationship Id="rId1829" Type="http://schemas.openxmlformats.org/officeDocument/2006/relationships/hyperlink" Target="https://www.newsweek.com/topic/josh-hawley?utm_source=Synacor&amp;utm_medium=Attnet&amp;utm_campaign=Partnerships" TargetMode="External" /><Relationship Id="rId183" Type="http://schemas.openxmlformats.org/officeDocument/2006/relationships/hyperlink" Target="https://www.youtube.com/embed/rRaCL-IEShA?feature=oembed" TargetMode="External" /><Relationship Id="rId1830" Type="http://schemas.openxmlformats.org/officeDocument/2006/relationships/hyperlink" Target="https://www.newsweek.com/topic/republican?utm_source=Synacor&amp;utm_medium=Attnet&amp;utm_campaign=Partnerships" TargetMode="External" /><Relationship Id="rId1831" Type="http://schemas.openxmlformats.org/officeDocument/2006/relationships/hyperlink" Target="https://www.newsweek.com/topic/senate?utm_source=Synacor&amp;utm_medium=Attnet&amp;utm_campaign=Partnerships" TargetMode="External" /><Relationship Id="rId1832" Type="http://schemas.openxmlformats.org/officeDocument/2006/relationships/hyperlink" Target="https://www.newsweek.com/topic/debt?utm_source=Synacor&amp;utm_medium=Attnet&amp;utm_campaign=Partnerships" TargetMode="External" /><Relationship Id="rId1833" Type="http://schemas.openxmlformats.org/officeDocument/2006/relationships/hyperlink" Target="https://www.newyorkfed.org/microeconomics/hhdc" TargetMode="External" /><Relationship Id="rId1834" Type="http://schemas.openxmlformats.org/officeDocument/2006/relationships/hyperlink" Target="https://www.newsweek.com/credit-card-defaults-skyrocket-americans-unable-pay-their-debts-2007843?utm_source=Synacor&amp;utm_medium=Attnet&amp;utm_campaign=Partnerships" TargetMode="External" /><Relationship Id="rId1835" Type="http://schemas.openxmlformats.org/officeDocument/2006/relationships/hyperlink" Target="https://www.newsweek.com/topic/inflation?utm_source=Synacor&amp;utm_medium=Attnet&amp;utm_campaign=Partnerships" TargetMode="External" /><Relationship Id="rId1836" Type="http://schemas.openxmlformats.org/officeDocument/2006/relationships/hyperlink" Target="https://www.newsweek.com/topic/interest-rates?utm_source=Synacor&amp;utm_medium=Attnet&amp;utm_campaign=Partnerships" TargetMode="External" /><Relationship Id="rId1837" Type="http://schemas.openxmlformats.org/officeDocument/2006/relationships/hyperlink" Target="https://fred.stlouisfed.org/series/TERMCBCCALLNS" TargetMode="External" /><Relationship Id="rId1838" Type="http://schemas.openxmlformats.org/officeDocument/2006/relationships/hyperlink" Target="https://www.consumerfinance.gov/about-us/newsroom/cfpb-report-finds-credit-card-companies-charged-consumers-record-high-130-billion-in-interest-and-fees-in-2022/" TargetMode="External" /><Relationship Id="rId1839" Type="http://schemas.openxmlformats.org/officeDocument/2006/relationships/hyperlink" Target="https://fortune.com/article/congress-bill-would-cap-credit-card-interest-rates/" TargetMode="External" /><Relationship Id="rId184" Type="http://schemas.openxmlformats.org/officeDocument/2006/relationships/hyperlink" Target="https://cdn01.dailycaller.com/wp-content/uploads/2025/04/GettyImages-2210102308-scaled.jpg" TargetMode="External" /><Relationship Id="rId1840" Type="http://schemas.openxmlformats.org/officeDocument/2006/relationships/hyperlink" Target="https://www.newsweek.com/topic/congress?utm_source=Synacor&amp;utm_medium=Attnet&amp;utm_campaign=Partnerships" TargetMode="External" /><Relationship Id="rId1841" Type="http://schemas.openxmlformats.org/officeDocument/2006/relationships/hyperlink" Target="https://d.newsweek.com/en/full/2585252/senator-bernie-sanders-speaks-stage.jpg" TargetMode="External" /><Relationship Id="rId1842" Type="http://schemas.openxmlformats.org/officeDocument/2006/relationships/header" Target="header292.xml" /><Relationship Id="rId1843" Type="http://schemas.openxmlformats.org/officeDocument/2006/relationships/header" Target="header293.xml" /><Relationship Id="rId1844" Type="http://schemas.openxmlformats.org/officeDocument/2006/relationships/footer" Target="footer292.xml" /><Relationship Id="rId1845" Type="http://schemas.openxmlformats.org/officeDocument/2006/relationships/footer" Target="footer293.xml" /><Relationship Id="rId1846" Type="http://schemas.openxmlformats.org/officeDocument/2006/relationships/header" Target="header294.xml" /><Relationship Id="rId1847" Type="http://schemas.openxmlformats.org/officeDocument/2006/relationships/footer" Target="footer294.xml" /><Relationship Id="rId1848" Type="http://schemas.openxmlformats.org/officeDocument/2006/relationships/hyperlink" Target="https://advance.lexis.com/api/document?collection=news&amp;id=urn:contentItem:6FHR-H053-RSMM-G10F-00000-00&amp;context=1519360" TargetMode="External" /><Relationship Id="rId1849" Type="http://schemas.openxmlformats.org/officeDocument/2006/relationships/hyperlink" Target="https://advance.lexis.com/api/document?collection=news&amp;id=urn:contentItem:6FHR-H053-RSMM-G10F-00000-00&amp;context=1519360" TargetMode="External" /><Relationship Id="rId185" Type="http://schemas.openxmlformats.org/officeDocument/2006/relationships/hyperlink" Target="https://dailycaller.com/2025/04/14/fireworks-palm-tree-fire-coachella-green-day-video/" TargetMode="External" /><Relationship Id="rId1850" Type="http://schemas.openxmlformats.org/officeDocument/2006/relationships/hyperlink" Target="https://advance.lexis.com/api/document?collection=news&amp;id=urn:contentItem:6FHR-H053-RSMM-G10F-00000-00&amp;context=1519360" TargetMode="External" /><Relationship Id="rId1851" Type="http://schemas.openxmlformats.org/officeDocument/2006/relationships/hyperlink" Target="https://advance.lexis.com/api/document?collection=news&amp;id=urn:contentItem:6FHR-H053-RSMM-G10F-00000-00&amp;context=1519360" TargetMode="External" /><Relationship Id="rId1852" Type="http://schemas.openxmlformats.org/officeDocument/2006/relationships/hyperlink" Target="https://advance.lexis.com/api/document?collection=news&amp;id=urn:contentItem:6FHR-H053-RSMM-G10F-00000-00&amp;context=1519360" TargetMode="External" /><Relationship Id="rId1853" Type="http://schemas.openxmlformats.org/officeDocument/2006/relationships/hyperlink" Target="mailto:jasoncohen@dcnf.org" TargetMode="External" /><Relationship Id="rId1854" Type="http://schemas.openxmlformats.org/officeDocument/2006/relationships/hyperlink" Target="https://cdn01.dailycaller.com/wp-content/uploads/2025/04/Screenshot-2025-04-08-5.15.49-PM-e1744146987653.png" TargetMode="External" /><Relationship Id="rId1855" Type="http://schemas.openxmlformats.org/officeDocument/2006/relationships/hyperlink" Target="https://dailycaller.com/2025/04/07/stephen-a-smith-presidential-bid-2028-democrats/" TargetMode="External" /><Relationship Id="rId1856" Type="http://schemas.openxmlformats.org/officeDocument/2006/relationships/hyperlink" Target="https://www.youtube.com/watch?v=sOYKQRRkUyY" TargetMode="External" /><Relationship Id="rId1857" Type="http://schemas.openxmlformats.org/officeDocument/2006/relationships/hyperlink" Target="https://dailycaller.com/2025/04/01/scares-me-branding-expert-donny-deutsch-confronts-democratic-senator-on-aoc-and-bernie-sanders-representing-party/" TargetMode="External" /><Relationship Id="rId1858" Type="http://schemas.openxmlformats.org/officeDocument/2006/relationships/hyperlink" Target="https://dailycaller.com/2025/04/07/tim-walz-is-still-trying-to-explain-how-badly-his-party-failed-in-2024/" TargetMode="External" /><Relationship Id="rId1859" Type="http://schemas.openxmlformats.org/officeDocument/2006/relationships/hyperlink" Target="https://www.youtube.com/watch?v=Pk6meWRm3aY&amp;t=3749s" TargetMode="External" /><Relationship Id="rId186" Type="http://schemas.openxmlformats.org/officeDocument/2006/relationships/header" Target="header34.xml" /><Relationship Id="rId1860" Type="http://schemas.openxmlformats.org/officeDocument/2006/relationships/hyperlink" Target="https://dailycaller.com/2025/02/19/james-carville-goes-off-stephen-a-smith-presidential-run/" TargetMode="External" /><Relationship Id="rId1861" Type="http://schemas.openxmlformats.org/officeDocument/2006/relationships/hyperlink" Target="https://mclaughlinonline.com/pols/wp-content/uploads/2025/01/National-January-Presentation-RELEASE-01-28-25.pdf" TargetMode="External" /><Relationship Id="rId1862" Type="http://schemas.openxmlformats.org/officeDocument/2006/relationships/hyperlink" Target="https://dailycaller.com/2025/02/04/former-dnc-official-says-he-didnt-find-a-single-dem-at-major-meeting-who-wants-harris-to-run-again-in-2028/" TargetMode="External" /><Relationship Id="rId1863" Type="http://schemas.openxmlformats.org/officeDocument/2006/relationships/hyperlink" Target="https://dailycaller.com/2025/03/21/its-a-mistake-megadonor-who-left-democrats-says-bernie-sanders-and-aocs-anti-oligarchy-tour-will-backfire/" TargetMode="External" /><Relationship Id="rId1864" Type="http://schemas.openxmlformats.org/officeDocument/2006/relationships/hyperlink" Target="https://dailycaller.com/2025/03/14/democratic-committees-town-hall-tour-republican-districts/" TargetMode="External" /><Relationship Id="rId1865" Type="http://schemas.openxmlformats.org/officeDocument/2006/relationships/hyperlink" Target="https://www.npr.org/2025/03/22/nx-s1-5334488/bernie-sanders-fight-oligarchy-tour-trump-musk-doge-democrats" TargetMode="External" /><Relationship Id="rId1866" Type="http://schemas.openxmlformats.org/officeDocument/2006/relationships/hyperlink" Target="https://dailycaller.com/2025/03/20/finish-this-party-off-former-clinton-pollster-warns-aoc-challenging-chuck-schumer-could-be-final-blow-for-democrats/" TargetMode="External" /><Relationship Id="rId1867" Type="http://schemas.openxmlformats.org/officeDocument/2006/relationships/hyperlink" Target="https://www.cnn.com/2025/03/16/politics/cnn-poll-democrats/index.html" TargetMode="External" /><Relationship Id="rId1868" Type="http://schemas.openxmlformats.org/officeDocument/2006/relationships/hyperlink" Target="https://finance.yahoo.com/news/bernie-sanders-proposes-taxing-income-233949530.html" TargetMode="External" /><Relationship Id="rId1869" Type="http://schemas.openxmlformats.org/officeDocument/2006/relationships/hyperlink" Target="https://www.politico.com/agenda/story/2019/02/05/democrats-70-percent-tax-rate-000879/" TargetMode="External" /><Relationship Id="rId187" Type="http://schemas.openxmlformats.org/officeDocument/2006/relationships/header" Target="header35.xml" /><Relationship Id="rId1870" Type="http://schemas.openxmlformats.org/officeDocument/2006/relationships/hyperlink" Target="mailto:licensing@dailycallernewsfoundation.org" TargetMode="External" /><Relationship Id="rId1871" Type="http://schemas.openxmlformats.org/officeDocument/2006/relationships/header" Target="header295.xml" /><Relationship Id="rId1872" Type="http://schemas.openxmlformats.org/officeDocument/2006/relationships/header" Target="header296.xml" /><Relationship Id="rId1873" Type="http://schemas.openxmlformats.org/officeDocument/2006/relationships/footer" Target="footer295.xml" /><Relationship Id="rId1874" Type="http://schemas.openxmlformats.org/officeDocument/2006/relationships/footer" Target="footer296.xml" /><Relationship Id="rId1875" Type="http://schemas.openxmlformats.org/officeDocument/2006/relationships/header" Target="header297.xml" /><Relationship Id="rId1876" Type="http://schemas.openxmlformats.org/officeDocument/2006/relationships/footer" Target="footer297.xml" /><Relationship Id="rId1877" Type="http://schemas.openxmlformats.org/officeDocument/2006/relationships/hyperlink" Target="https://advance.lexis.com/api/document?collection=news&amp;id=urn:contentItem:6FD0-9GD3-RVTC-P0WD-00000-00&amp;context=1519360" TargetMode="External" /><Relationship Id="rId1878" Type="http://schemas.openxmlformats.org/officeDocument/2006/relationships/hyperlink" Target="https://advance.lexis.com/api/document?collection=news&amp;id=urn:contentItem:6FD0-9GD3-RVTC-P0WD-00000-00&amp;context=1519360" TargetMode="External" /><Relationship Id="rId1879" Type="http://schemas.openxmlformats.org/officeDocument/2006/relationships/hyperlink" Target="https://advance.lexis.com/api/document?collection=news&amp;id=urn:contentItem:6FD0-9GD3-RVTC-P0WD-00000-00&amp;context=1519360" TargetMode="External" /><Relationship Id="rId188" Type="http://schemas.openxmlformats.org/officeDocument/2006/relationships/footer" Target="footer34.xml" /><Relationship Id="rId1880" Type="http://schemas.openxmlformats.org/officeDocument/2006/relationships/hyperlink" Target="https://advance.lexis.com/api/document?collection=news&amp;id=urn:contentItem:6FD0-9GD3-RVTC-P0WD-00000-00&amp;context=1519360" TargetMode="External" /><Relationship Id="rId1881" Type="http://schemas.openxmlformats.org/officeDocument/2006/relationships/hyperlink" Target="https://advance.lexis.com/api/document?collection=news&amp;id=urn:contentItem:6FD0-9GD3-RVTC-P0WD-00000-00&amp;context=1519360" TargetMode="External" /><Relationship Id="rId1882" Type="http://schemas.openxmlformats.org/officeDocument/2006/relationships/hyperlink" Target="https://www.newsweek.com/topic/bernie-sanders?utm_source=Synacor&amp;utm_medium=Attnet&amp;utm_campaign=Partnerships" TargetMode="External" /><Relationship Id="rId1883" Type="http://schemas.openxmlformats.org/officeDocument/2006/relationships/hyperlink" Target="https://www.newsweek.com/topic/bernie-sanders?utm_source=Synacor&amp;utm_medium=Attnet&amp;utm_campaign=Partnerships" TargetMode="External" /><Relationship Id="rId1884" Type="http://schemas.openxmlformats.org/officeDocument/2006/relationships/hyperlink" Target="https://www.newsweek.com/topic/bernie-sanders?utm_source=Synacor&amp;utm_medium=Attnet&amp;utm_campaign=Partnerships" TargetMode="External" /><Relationship Id="rId1885" Type="http://schemas.openxmlformats.org/officeDocument/2006/relationships/hyperlink" Target="https://www.newsweek.com/topic/alexandria-ocasio-cortez?utm_source=Synacor&amp;utm_medium=Attnet&amp;utm_campaign=Partnerships" TargetMode="External" /><Relationship Id="rId1886" Type="http://schemas.openxmlformats.org/officeDocument/2006/relationships/hyperlink" Target="https://www.newsweek.com/topic/donald-trump?utm_source=Synacor&amp;utm_medium=Attnet&amp;utm_campaign=Partnerships" TargetMode="External" /><Relationship Id="rId1887" Type="http://schemas.openxmlformats.org/officeDocument/2006/relationships/hyperlink" Target="https://www.newsweek.com/topic/elon-musk?utm_source=Synacor&amp;utm_medium=Attnet&amp;utm_campaign=Partnerships" TargetMode="External" /><Relationship Id="rId1888" Type="http://schemas.openxmlformats.org/officeDocument/2006/relationships/hyperlink" Target="https://www.newsweek.com/topic/republicans?utm_source=Synacor&amp;utm_medium=Attnet&amp;utm_campaign=Partnerships" TargetMode="External" /><Relationship Id="rId1889" Type="http://schemas.openxmlformats.org/officeDocument/2006/relationships/hyperlink" Target="https://www.newsweek.com/topic/congress?utm_source=Synacor&amp;utm_medium=Attnet&amp;utm_campaign=Partnerships" TargetMode="External" /><Relationship Id="rId189" Type="http://schemas.openxmlformats.org/officeDocument/2006/relationships/footer" Target="footer35.xml" /><Relationship Id="rId1890" Type="http://schemas.openxmlformats.org/officeDocument/2006/relationships/hyperlink" Target="https://www.newsweek.com/democrats-get-bad-polling-news-party-struggles-respond-trump-2045646?utm_source=Synacor&amp;utm_medium=Attnet&amp;utm_campaign=Partnerships" TargetMode="External" /><Relationship Id="rId1891" Type="http://schemas.openxmlformats.org/officeDocument/2006/relationships/hyperlink" Target="https://www.newsweek.com/topic/twitter?utm_source=Synacor&amp;utm_medium=Attnet&amp;utm_campaign=Partnerships" TargetMode="External" /><Relationship Id="rId1892" Type="http://schemas.openxmlformats.org/officeDocument/2006/relationships/hyperlink" Target="https://www.newsweek.com/topic/senate?utm_source=Synacor&amp;utm_medium=Attnet&amp;utm_campaign=Partnerships" TargetMode="External" /><Relationship Id="rId1893" Type="http://schemas.openxmlformats.org/officeDocument/2006/relationships/hyperlink" Target="https://www.newsweek.com/topic/democrats?utm_source=Synacor&amp;utm_medium=Attnet&amp;utm_campaign=Partnerships" TargetMode="External" /><Relationship Id="rId1894" Type="http://schemas.openxmlformats.org/officeDocument/2006/relationships/hyperlink" Target="https://www.newsweek.com/exclusive-bernie-sanders-how-kamala-harris-can-win-1937601?utm_source=Synacor&amp;utm_medium=Attnet&amp;utm_campaign=Partnerships" TargetMode="External" /><Relationship Id="rId1895" Type="http://schemas.openxmlformats.org/officeDocument/2006/relationships/hyperlink" Target="https://www.newsweek.com/social-security-bernie-sanders-issues-dire-warning-about-elon-musks-plan-2041853?utm_source=Synacor&amp;utm_medium=Attnet&amp;utm_campaign=Partnerships" TargetMode="External" /><Relationship Id="rId1896" Type="http://schemas.openxmlformats.org/officeDocument/2006/relationships/hyperlink" Target="https://www.newsweek.com/topic/joe-biden?utm_source=Synacor&amp;utm_medium=Attnet&amp;utm_campaign=Partnerships" TargetMode="External" /><Relationship Id="rId1897" Type="http://schemas.openxmlformats.org/officeDocument/2006/relationships/hyperlink" Target="https://www.newsweek.com/topic/republican?utm_source=Synacor&amp;utm_medium=Attnet&amp;utm_campaign=Partnerships" TargetMode="External" /><Relationship Id="rId1898" Type="http://schemas.openxmlformats.org/officeDocument/2006/relationships/hyperlink" Target="https://www.newsweek.com/videos-bernie-sanders-large-midwest-rallies-take-off-social-media-2041843?utm_source=Synacor&amp;utm_medium=Attnet&amp;utm_campaign=Partnerships" TargetMode="External" /><Relationship Id="rId1899" Type="http://schemas.openxmlformats.org/officeDocument/2006/relationships/hyperlink" Target="https://www.newsweek.com/topic/cnn?utm_source=Synacor&amp;utm_medium=Attnet&amp;utm_campaign=Partnerships" TargetMode="External" /><Relationship Id="rId19" Type="http://schemas.openxmlformats.org/officeDocument/2006/relationships/hyperlink" Target="https://advance.lexis.com/api/document?collection=news&amp;id=urn:contentItem:6FJT-HHR3-RRSC-S31J-00000-00&amp;context=1519360" TargetMode="External" /><Relationship Id="rId190" Type="http://schemas.openxmlformats.org/officeDocument/2006/relationships/header" Target="header36.xml" /><Relationship Id="rId1900" Type="http://schemas.openxmlformats.org/officeDocument/2006/relationships/hyperlink" Target="https://www.newsweek.com/topic/kamala-harris?utm_source=Synacor&amp;utm_medium=Attnet&amp;utm_campaign=Partnerships" TargetMode="External" /><Relationship Id="rId1901" Type="http://schemas.openxmlformats.org/officeDocument/2006/relationships/hyperlink" Target="https://d.newsweek.com/en/full/2612787/aoc-bernie-sanders.jpg" TargetMode="External" /><Relationship Id="rId1902" Type="http://schemas.openxmlformats.org/officeDocument/2006/relationships/header" Target="header298.xml" /><Relationship Id="rId1903" Type="http://schemas.openxmlformats.org/officeDocument/2006/relationships/header" Target="header299.xml" /><Relationship Id="rId1904" Type="http://schemas.openxmlformats.org/officeDocument/2006/relationships/footer" Target="footer298.xml" /><Relationship Id="rId1905" Type="http://schemas.openxmlformats.org/officeDocument/2006/relationships/footer" Target="footer299.xml" /><Relationship Id="rId1906" Type="http://schemas.openxmlformats.org/officeDocument/2006/relationships/header" Target="header300.xml" /><Relationship Id="rId1907" Type="http://schemas.openxmlformats.org/officeDocument/2006/relationships/footer" Target="footer300.xml" /><Relationship Id="rId1908" Type="http://schemas.openxmlformats.org/officeDocument/2006/relationships/hyperlink" Target="https://advance.lexis.com/api/document?collection=news&amp;id=urn:contentItem:6F73-XV43-S58X-P38V-00000-00&amp;context=1519360" TargetMode="External" /><Relationship Id="rId1909" Type="http://schemas.openxmlformats.org/officeDocument/2006/relationships/hyperlink" Target="https://advance.lexis.com/api/document?collection=news&amp;id=urn:contentItem:6F73-XV43-S58X-P38V-00000-00&amp;context=1519360" TargetMode="External" /><Relationship Id="rId191" Type="http://schemas.openxmlformats.org/officeDocument/2006/relationships/footer" Target="footer36.xml" /><Relationship Id="rId1910" Type="http://schemas.openxmlformats.org/officeDocument/2006/relationships/hyperlink" Target="https://advance.lexis.com/api/document?collection=news&amp;id=urn:contentItem:6F73-XV43-S58X-P38V-00000-00&amp;context=1519360" TargetMode="External" /><Relationship Id="rId1911" Type="http://schemas.openxmlformats.org/officeDocument/2006/relationships/hyperlink" Target="https://advance.lexis.com/api/document?collection=news&amp;id=urn:contentItem:6F73-XV43-S58X-P38V-00000-00&amp;context=1519360" TargetMode="External" /><Relationship Id="rId1912" Type="http://schemas.openxmlformats.org/officeDocument/2006/relationships/hyperlink" Target="https://advance.lexis.com/api/document?collection=news&amp;id=urn:contentItem:6F73-XV43-S58X-P38V-00000-00&amp;context=1519360" TargetMode="External" /><Relationship Id="rId1913" Type="http://schemas.openxmlformats.org/officeDocument/2006/relationships/image" Target="media/image19.png" /><Relationship Id="rId1914" Type="http://schemas.openxmlformats.org/officeDocument/2006/relationships/hyperlink" Target="https://kyivindependent.com/tag/us-assistance-to-ukraine/" TargetMode="External" /><Relationship Id="rId1915" Type="http://schemas.openxmlformats.org/officeDocument/2006/relationships/hyperlink" Target="https://kyivindependent.com/anne-applebaum-russia-is-one-of-the-worlds-most-unstable-autocracies/" TargetMode="External" /><Relationship Id="rId1916" Type="http://schemas.openxmlformats.org/officeDocument/2006/relationships/hyperlink" Target="https://kyivindependent.com/trump-calls-zelensky-dictator-warns-of-ukraines-demise-without-elections/" TargetMode="External" /><Relationship Id="rId1917" Type="http://schemas.openxmlformats.org/officeDocument/2006/relationships/hyperlink" Target="https://kyivindependent.com/zelenksy-obviously-navalny-was-killed-by-putin/" TargetMode="External" /><Relationship Id="rId1918" Type="http://schemas.openxmlformats.org/officeDocument/2006/relationships/hyperlink" Target="https://kyivindependent.com/pro-ukrainian-belarusian-fighters-hope-kyiv-can-save-their-extradited-brother-in-arms-from-lukashenko/" TargetMode="External" /><Relationship Id="rId1919" Type="http://schemas.openxmlformats.org/officeDocument/2006/relationships/hyperlink" Target="https://kyivindependent.com/tag/elon-musk/" TargetMode="External" /><Relationship Id="rId192" Type="http://schemas.openxmlformats.org/officeDocument/2006/relationships/hyperlink" Target="https://advance.lexis.com/api/document?collection=news&amp;id=urn:contentItem:6FJP-43N3-RRY2-54C9-00000-00&amp;context=1519360" TargetMode="External" /><Relationship Id="rId1920" Type="http://schemas.openxmlformats.org/officeDocument/2006/relationships/hyperlink" Target="https://kyivindependent.com/in-calling-zelensky-a-dictator-without-elections-trump-misunderstands-democracy/" TargetMode="External" /><Relationship Id="rId1921" Type="http://schemas.openxmlformats.org/officeDocument/2006/relationships/hyperlink" Target="https://kyivindependent.com/despite-negotiations-buzz-russias-war-is-likely-to-continue-says-military-analyst-rob-lee/" TargetMode="External" /><Relationship Id="rId1922" Type="http://schemas.openxmlformats.org/officeDocument/2006/relationships/hyperlink" Target="https://kyivindependent.com/trump-says-russian-oligarchs-could-be-eligible-for-5-million-us-gold-card/" TargetMode="External" /><Relationship Id="rId1923" Type="http://schemas.openxmlformats.org/officeDocument/2006/relationships/hyperlink" Target="https://kyivindependent.com/tag/donald-trump/" TargetMode="External" /><Relationship Id="rId1924" Type="http://schemas.openxmlformats.org/officeDocument/2006/relationships/hyperlink" Target="https://kyivindependent.com/exclusive-the-full-text-of-the-final-us-ukraine-mineral-agreement/" TargetMode="External" /><Relationship Id="rId1925" Type="http://schemas.openxmlformats.org/officeDocument/2006/relationships/hyperlink" Target="https://kyivindependent.com/membership/" TargetMode="External" /><Relationship Id="rId1926" Type="http://schemas.openxmlformats.org/officeDocument/2006/relationships/header" Target="header301.xml" /><Relationship Id="rId1927" Type="http://schemas.openxmlformats.org/officeDocument/2006/relationships/header" Target="header302.xml" /><Relationship Id="rId1928" Type="http://schemas.openxmlformats.org/officeDocument/2006/relationships/footer" Target="footer301.xml" /><Relationship Id="rId1929" Type="http://schemas.openxmlformats.org/officeDocument/2006/relationships/footer" Target="footer302.xml" /><Relationship Id="rId193" Type="http://schemas.openxmlformats.org/officeDocument/2006/relationships/hyperlink" Target="https://advance.lexis.com/api/document?collection=news&amp;id=urn:contentItem:6FJP-43N3-RRY2-54C9-00000-00&amp;context=1519360" TargetMode="External" /><Relationship Id="rId1930" Type="http://schemas.openxmlformats.org/officeDocument/2006/relationships/header" Target="header303.xml" /><Relationship Id="rId1931" Type="http://schemas.openxmlformats.org/officeDocument/2006/relationships/footer" Target="footer303.xml" /><Relationship Id="rId1932" Type="http://schemas.openxmlformats.org/officeDocument/2006/relationships/hyperlink" Target="https://advance.lexis.com/api/document?collection=news&amp;id=urn:contentItem:6FJW-DJF3-S1MS-N1D2-00000-00&amp;context=1519360" TargetMode="External" /><Relationship Id="rId1933" Type="http://schemas.openxmlformats.org/officeDocument/2006/relationships/hyperlink" Target="https://advance.lexis.com/api/document?collection=news&amp;id=urn:contentItem:6FJW-DJF3-S1MS-N1D2-00000-00&amp;context=1519360" TargetMode="External" /><Relationship Id="rId1934" Type="http://schemas.openxmlformats.org/officeDocument/2006/relationships/hyperlink" Target="https://advance.lexis.com/api/document?collection=news&amp;id=urn:contentItem:6FJW-DJF3-S1MS-N1D2-00000-00&amp;context=1519360" TargetMode="External" /><Relationship Id="rId1935" Type="http://schemas.openxmlformats.org/officeDocument/2006/relationships/hyperlink" Target="https://advance.lexis.com/api/document?collection=news&amp;id=urn:contentItem:6FJW-DJF3-S1MS-N1D2-00000-00&amp;context=1519360" TargetMode="External" /><Relationship Id="rId1936" Type="http://schemas.openxmlformats.org/officeDocument/2006/relationships/hyperlink" Target="https://advance.lexis.com/api/document?collection=news&amp;id=urn:contentItem:6FJW-DJF3-S1MS-N1D2-00000-00&amp;context=1519360" TargetMode="External" /><Relationship Id="rId1937" Type="http://schemas.openxmlformats.org/officeDocument/2006/relationships/image" Target="media/image20.png" /><Relationship Id="rId1938" Type="http://schemas.openxmlformats.org/officeDocument/2006/relationships/header" Target="header304.xml" /><Relationship Id="rId1939" Type="http://schemas.openxmlformats.org/officeDocument/2006/relationships/header" Target="header305.xml" /><Relationship Id="rId194" Type="http://schemas.openxmlformats.org/officeDocument/2006/relationships/hyperlink" Target="https://advance.lexis.com/api/document?collection=news&amp;id=urn:contentItem:6FJP-43N3-RRY2-54C9-00000-00&amp;context=1519360" TargetMode="External" /><Relationship Id="rId1940" Type="http://schemas.openxmlformats.org/officeDocument/2006/relationships/footer" Target="footer304.xml" /><Relationship Id="rId1941" Type="http://schemas.openxmlformats.org/officeDocument/2006/relationships/footer" Target="footer305.xml" /><Relationship Id="rId1942" Type="http://schemas.openxmlformats.org/officeDocument/2006/relationships/header" Target="header306.xml" /><Relationship Id="rId1943" Type="http://schemas.openxmlformats.org/officeDocument/2006/relationships/footer" Target="footer306.xml" /><Relationship Id="rId1944" Type="http://schemas.openxmlformats.org/officeDocument/2006/relationships/hyperlink" Target="https://advance.lexis.com/api/document?collection=news&amp;id=urn:contentItem:6DTR-V2N3-S2TP-025D-00000-00&amp;context=1519360" TargetMode="External" /><Relationship Id="rId1945" Type="http://schemas.openxmlformats.org/officeDocument/2006/relationships/hyperlink" Target="https://advance.lexis.com/api/document?collection=news&amp;id=urn:contentItem:6DTR-V2N3-S2TP-025D-00000-00&amp;context=1519360" TargetMode="External" /><Relationship Id="rId1946" Type="http://schemas.openxmlformats.org/officeDocument/2006/relationships/hyperlink" Target="https://advance.lexis.com/api/document?collection=news&amp;id=urn:contentItem:6DTR-V2N3-S2TP-025D-00000-00&amp;context=1519360" TargetMode="External" /><Relationship Id="rId1947" Type="http://schemas.openxmlformats.org/officeDocument/2006/relationships/hyperlink" Target="https://advance.lexis.com/api/document?collection=news&amp;id=urn:contentItem:6DTR-V2N3-S2TP-025D-00000-00&amp;context=1519360" TargetMode="External" /><Relationship Id="rId1948" Type="http://schemas.openxmlformats.org/officeDocument/2006/relationships/header" Target="header307.xml" /><Relationship Id="rId1949" Type="http://schemas.openxmlformats.org/officeDocument/2006/relationships/header" Target="header308.xml" /><Relationship Id="rId195" Type="http://schemas.openxmlformats.org/officeDocument/2006/relationships/hyperlink" Target="https://advance.lexis.com/api/document?collection=news&amp;id=urn:contentItem:6FJP-43N3-RRY2-54C9-00000-00&amp;context=1519360" TargetMode="External" /><Relationship Id="rId1950" Type="http://schemas.openxmlformats.org/officeDocument/2006/relationships/footer" Target="footer307.xml" /><Relationship Id="rId1951" Type="http://schemas.openxmlformats.org/officeDocument/2006/relationships/footer" Target="footer308.xml" /><Relationship Id="rId1952" Type="http://schemas.openxmlformats.org/officeDocument/2006/relationships/header" Target="header309.xml" /><Relationship Id="rId1953" Type="http://schemas.openxmlformats.org/officeDocument/2006/relationships/footer" Target="footer309.xml" /><Relationship Id="rId1954" Type="http://schemas.openxmlformats.org/officeDocument/2006/relationships/hyperlink" Target="https://advance.lexis.com/api/document?collection=news&amp;id=urn:contentItem:6FJJ-WBP3-RRWV-71TX-00000-00&amp;context=1519360" TargetMode="External" /><Relationship Id="rId1955" Type="http://schemas.openxmlformats.org/officeDocument/2006/relationships/hyperlink" Target="https://advance.lexis.com/api/document?collection=news&amp;id=urn:contentItem:6FJJ-WBP3-RRWV-71TX-00000-00&amp;context=1519360" TargetMode="External" /><Relationship Id="rId1956" Type="http://schemas.openxmlformats.org/officeDocument/2006/relationships/hyperlink" Target="https://advance.lexis.com/api/document?collection=news&amp;id=urn:contentItem:6FJJ-WBP3-RRWV-71TX-00000-00&amp;context=1519360" TargetMode="External" /><Relationship Id="rId1957" Type="http://schemas.openxmlformats.org/officeDocument/2006/relationships/hyperlink" Target="https://advance.lexis.com/api/document?collection=news&amp;id=urn:contentItem:6FJJ-WBP3-RRWV-71TX-00000-00&amp;context=1519360" TargetMode="External" /><Relationship Id="rId1958" Type="http://schemas.openxmlformats.org/officeDocument/2006/relationships/hyperlink" Target="https://www.newsweek.com/topic/bernie-sanders?utm_source=Synacor&amp;utm_medium=Attnet&amp;utm_campaign=Partnerships" TargetMode="External" /><Relationship Id="rId1959" Type="http://schemas.openxmlformats.org/officeDocument/2006/relationships/hyperlink" Target="https://www.newsweek.com/topic/bernie-sanders?utm_source=Synacor&amp;utm_medium=Attnet&amp;utm_campaign=Partnerships" TargetMode="External" /><Relationship Id="rId196" Type="http://schemas.openxmlformats.org/officeDocument/2006/relationships/hyperlink" Target="https://advance.lexis.com/api/document?collection=news&amp;id=urn:contentItem:6FJP-43N3-RRY2-54C9-00000-00&amp;context=1519360" TargetMode="External" /><Relationship Id="rId1960" Type="http://schemas.openxmlformats.org/officeDocument/2006/relationships/hyperlink" Target="https://www.newsweek.com/topic/bernie-sanders?utm_source=Synacor&amp;utm_medium=Attnet&amp;utm_campaign=Partnerships" TargetMode="External" /><Relationship Id="rId1961" Type="http://schemas.openxmlformats.org/officeDocument/2006/relationships/hyperlink" Target="https://www.newsweek.com/topic/alexandria-ocasio-cortez?utm_source=Synacor&amp;utm_medium=Attnet&amp;utm_campaign=Partnerships" TargetMode="External" /><Relationship Id="rId1962" Type="http://schemas.openxmlformats.org/officeDocument/2006/relationships/hyperlink" Target="https://www.newsweek.com/topic/donald-trump?utm_source=Synacor&amp;utm_medium=Attnet&amp;utm_campaign=Partnerships" TargetMode="External" /><Relationship Id="rId1963" Type="http://schemas.openxmlformats.org/officeDocument/2006/relationships/hyperlink" Target="https://www.newsweek.com/topic/elon-musk?utm_source=Synacor&amp;utm_medium=Attnet&amp;utm_campaign=Partnerships" TargetMode="External" /><Relationship Id="rId1964" Type="http://schemas.openxmlformats.org/officeDocument/2006/relationships/hyperlink" Target="https://www.newsweek.com/topic/republicans?utm_source=Synacor&amp;utm_medium=Attnet&amp;utm_campaign=Partnerships" TargetMode="External" /><Relationship Id="rId1965" Type="http://schemas.openxmlformats.org/officeDocument/2006/relationships/hyperlink" Target="https://www.newsweek.com/topic/democratic-party?utm_source=Synacor&amp;utm_medium=Attnet&amp;utm_campaign=Partnerships" TargetMode="External" /><Relationship Id="rId1966" Type="http://schemas.openxmlformats.org/officeDocument/2006/relationships/hyperlink" Target="https://www.newsweek.com/topic/congress?utm_source=Synacor&amp;utm_medium=Attnet&amp;utm_campaign=Partnerships" TargetMode="External" /><Relationship Id="rId1967" Type="http://schemas.openxmlformats.org/officeDocument/2006/relationships/hyperlink" Target="https://www.newsweek.com/democrats-get-bad-polling-news-party-struggles-respond-trump-2045646?utm_source=Synacor&amp;utm_medium=Attnet&amp;utm_campaign=Partnerships" TargetMode="External" /><Relationship Id="rId1968" Type="http://schemas.openxmlformats.org/officeDocument/2006/relationships/hyperlink" Target="https://www.newsweek.com/videos-bernie-sanders-large-midwest-rallies-take-off-social-media-2041843?utm_source=Synacor&amp;utm_medium=Attnet&amp;utm_campaign=Partnerships" TargetMode="External" /><Relationship Id="rId1969" Type="http://schemas.openxmlformats.org/officeDocument/2006/relationships/hyperlink" Target="https://www.newsweek.com/topic/twitter?utm_source=Synacor&amp;utm_medium=Attnet&amp;utm_campaign=Partnerships" TargetMode="External" /><Relationship Id="rId197" Type="http://schemas.openxmlformats.org/officeDocument/2006/relationships/hyperlink" Target="http://www.latintimes.com/?utm_source=%5B%5BDELIVERY_RECIPIENT_CODE%5D%5D&amp;utm_medium=partner&amp;utm_campaign=newstex" TargetMode="External" /><Relationship Id="rId1970" Type="http://schemas.openxmlformats.org/officeDocument/2006/relationships/hyperlink" Target="https://www.newsweek.com/topic/ro-khanna?utm_source=Synacor&amp;utm_medium=Attnet&amp;utm_campaign=Partnerships" TargetMode="External" /><Relationship Id="rId1971" Type="http://schemas.openxmlformats.org/officeDocument/2006/relationships/hyperlink" Target="https://www.newsweek.com/topic/senate?utm_source=Synacor&amp;utm_medium=Attnet&amp;utm_campaign=Partnerships" TargetMode="External" /><Relationship Id="rId1972" Type="http://schemas.openxmlformats.org/officeDocument/2006/relationships/hyperlink" Target="https://www.newsweek.com/topic/democrats?utm_source=Synacor&amp;utm_medium=Attnet&amp;utm_campaign=Partnerships" TargetMode="External" /><Relationship Id="rId1973" Type="http://schemas.openxmlformats.org/officeDocument/2006/relationships/hyperlink" Target="https://www.newsweek.com/videos-bernie-sanders-aoc-rally-crowd-sizes-take-off-online-2049034?utm_source=Synacor&amp;utm_medium=Attnet&amp;utm_campaign=Partnerships" TargetMode="External" /><Relationship Id="rId1974" Type="http://schemas.openxmlformats.org/officeDocument/2006/relationships/hyperlink" Target="https://www.newsweek.com/topic/tesla?utm_source=Synacor&amp;utm_medium=Attnet&amp;utm_campaign=Partnerships" TargetMode="External" /><Relationship Id="rId1975" Type="http://schemas.openxmlformats.org/officeDocument/2006/relationships/hyperlink" Target="https://www.newsweek.com/topic/spacex?utm_source=Synacor&amp;utm_medium=Attnet&amp;utm_campaign=Partnerships" TargetMode="External" /><Relationship Id="rId1976" Type="http://schemas.openxmlformats.org/officeDocument/2006/relationships/hyperlink" Target="https://www.newsweek.com/aoc-poll-chuck-schumer-new-york-senate-primary-2055454?utm_source=Synacor&amp;utm_medium=Attnet&amp;utm_campaign=Partnerships" TargetMode="External" /><Relationship Id="rId1977" Type="http://schemas.openxmlformats.org/officeDocument/2006/relationships/hyperlink" Target="https://www.newsweek.com/topic/chuck-schumer?utm_source=Synacor&amp;utm_medium=Attnet&amp;utm_campaign=Partnerships" TargetMode="External" /><Relationship Id="rId1978" Type="http://schemas.openxmlformats.org/officeDocument/2006/relationships/hyperlink" Target="https://d.newsweek.com/en/full/2626243/aoc-bernie-sanders.jpg" TargetMode="External" /><Relationship Id="rId1979" Type="http://schemas.openxmlformats.org/officeDocument/2006/relationships/header" Target="header310.xml" /><Relationship Id="rId198" Type="http://schemas.openxmlformats.org/officeDocument/2006/relationships/hyperlink" Target="https://newstex.com/?utm_source=%5B%5BDELIVERY_RECIPIENT_CODE%5D%5D&amp;utm_medium=partner&amp;utm_campaign=Latin+Times&amp;utm_id=10009182&amp;utm_content=PLME-10009182-545426421852252041158010" TargetMode="External" /><Relationship Id="rId1980" Type="http://schemas.openxmlformats.org/officeDocument/2006/relationships/header" Target="header311.xml" /><Relationship Id="rId1981" Type="http://schemas.openxmlformats.org/officeDocument/2006/relationships/footer" Target="footer310.xml" /><Relationship Id="rId1982" Type="http://schemas.openxmlformats.org/officeDocument/2006/relationships/footer" Target="footer311.xml" /><Relationship Id="rId1983" Type="http://schemas.openxmlformats.org/officeDocument/2006/relationships/header" Target="header312.xml" /><Relationship Id="rId1984" Type="http://schemas.openxmlformats.org/officeDocument/2006/relationships/footer" Target="footer312.xml" /><Relationship Id="rId1985" Type="http://schemas.openxmlformats.org/officeDocument/2006/relationships/hyperlink" Target="https://advance.lexis.com/api/document?collection=news&amp;id=urn:contentItem:6DY5-2V43-RVMR-H04X-00000-00&amp;context=1519360" TargetMode="External" /><Relationship Id="rId1986" Type="http://schemas.openxmlformats.org/officeDocument/2006/relationships/hyperlink" Target="https://advance.lexis.com/api/document?collection=news&amp;id=urn:contentItem:6DY5-2V43-RVMR-H04X-00000-00&amp;context=1519360" TargetMode="External" /><Relationship Id="rId1987" Type="http://schemas.openxmlformats.org/officeDocument/2006/relationships/hyperlink" Target="https://advance.lexis.com/api/document?collection=news&amp;id=urn:contentItem:6DY5-2V43-RVMR-H04X-00000-00&amp;context=1519360" TargetMode="External" /><Relationship Id="rId1988" Type="http://schemas.openxmlformats.org/officeDocument/2006/relationships/hyperlink" Target="https://advance.lexis.com/api/document?collection=news&amp;id=urn:contentItem:6DY5-2V43-RVMR-H04X-00000-00&amp;context=1519360" TargetMode="External" /><Relationship Id="rId1989" Type="http://schemas.openxmlformats.org/officeDocument/2006/relationships/hyperlink" Target="https://www.newsweek.com/topic/bernie-sanders?utm_source=Synacor&amp;utm_medium=Attnet&amp;utm_campaign=Partnerships" TargetMode="External" /><Relationship Id="rId199" Type="http://schemas.openxmlformats.org/officeDocument/2006/relationships/hyperlink" Target="https://www.latintimes.com/topics/bernie-sanders" TargetMode="External" /><Relationship Id="rId1990" Type="http://schemas.openxmlformats.org/officeDocument/2006/relationships/hyperlink" Target="https://www.newsweek.com/topic/bernie-sanders?utm_source=Synacor&amp;utm_medium=Attnet&amp;utm_campaign=Partnerships" TargetMode="External" /><Relationship Id="rId1991" Type="http://schemas.openxmlformats.org/officeDocument/2006/relationships/hyperlink" Target="https://www.newsweek.com/topic/bernie-sanders?utm_source=Synacor&amp;utm_medium=Attnet&amp;utm_campaign=Partnerships" TargetMode="External" /><Relationship Id="rId1992" Type="http://schemas.openxmlformats.org/officeDocument/2006/relationships/hyperlink" Target="https://www.newsweek.com/bernie-sanders-issues-oligarchy-warning-about-elon-musk-2004263?utm_source=Synacor&amp;utm_medium=Attnet&amp;utm_campaign=Partnerships" TargetMode="External" /><Relationship Id="rId1993" Type="http://schemas.openxmlformats.org/officeDocument/2006/relationships/hyperlink" Target="https://www.newsweek.com/topic/senate?utm_source=Synacor&amp;utm_medium=Attnet&amp;utm_campaign=Partnerships" TargetMode="External" /><Relationship Id="rId1994" Type="http://schemas.openxmlformats.org/officeDocument/2006/relationships/hyperlink" Target="https://www.newsweek.com/washingtons-gerontocracy-faces-its-curtain-call-1996984?utm_source=Synacor&amp;utm_medium=Attnet&amp;utm_campaign=Partnerships" TargetMode="External" /><Relationship Id="rId1995" Type="http://schemas.openxmlformats.org/officeDocument/2006/relationships/hyperlink" Target="https://www.newsweek.com/topic/donald-trump?utm_source=Synacor&amp;utm_medium=Attnet&amp;utm_campaign=Partnerships" TargetMode="External" /><Relationship Id="rId1996" Type="http://schemas.openxmlformats.org/officeDocument/2006/relationships/hyperlink" Target="https://www.newsweek.com/topic/democrats?utm_source=Synacor&amp;utm_medium=Attnet&amp;utm_campaign=Partnerships" TargetMode="External" /><Relationship Id="rId1997" Type="http://schemas.openxmlformats.org/officeDocument/2006/relationships/hyperlink" Target="https://www.newsweek.com/topic/joe-biden?utm_source=Synacor&amp;utm_medium=Attnet&amp;utm_campaign=Partnerships" TargetMode="External" /><Relationship Id="rId1998" Type="http://schemas.openxmlformats.org/officeDocument/2006/relationships/hyperlink" Target="https://www.newsweek.com/joe-biden-biggest-blunders-mistakes-white-house-legacy-2016765?utm_source=Synacor&amp;utm_medium=Attnet&amp;utm_campaign=Partnerships" TargetMode="External" /><Relationship Id="rId1999" Type="http://schemas.openxmlformats.org/officeDocument/2006/relationships/hyperlink" Target="https://www.newsweek.com/topic/republican?utm_source=Synacor&amp;utm_medium=Attnet&amp;utm_campaign=Partnerships"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JT-HHR3-RRSC-S31J-00000-00&amp;context=1519360" TargetMode="External" /><Relationship Id="rId200" Type="http://schemas.openxmlformats.org/officeDocument/2006/relationships/hyperlink" Target="https://www.latintimes.com/topics/bernie-sanders" TargetMode="External" /><Relationship Id="rId2000" Type="http://schemas.openxmlformats.org/officeDocument/2006/relationships/hyperlink" Target="https://www.newsweek.com/china-usa-federal-minimum-wage-compared-2010981?utm_source=Synacor&amp;utm_medium=Attnet&amp;utm_campaign=Partnerships" TargetMode="External" /><Relationship Id="rId2001" Type="http://schemas.openxmlformats.org/officeDocument/2006/relationships/hyperlink" Target="https://d.newsweek.com/en/full/2569365/bernie-sanders-senate.jpg" TargetMode="External" /><Relationship Id="rId2002" Type="http://schemas.openxmlformats.org/officeDocument/2006/relationships/header" Target="header313.xml" /><Relationship Id="rId2003" Type="http://schemas.openxmlformats.org/officeDocument/2006/relationships/header" Target="header314.xml" /><Relationship Id="rId2004" Type="http://schemas.openxmlformats.org/officeDocument/2006/relationships/footer" Target="footer313.xml" /><Relationship Id="rId2005" Type="http://schemas.openxmlformats.org/officeDocument/2006/relationships/footer" Target="footer314.xml" /><Relationship Id="rId2006" Type="http://schemas.openxmlformats.org/officeDocument/2006/relationships/header" Target="header315.xml" /><Relationship Id="rId2007" Type="http://schemas.openxmlformats.org/officeDocument/2006/relationships/footer" Target="footer315.xml" /><Relationship Id="rId2008" Type="http://schemas.openxmlformats.org/officeDocument/2006/relationships/hyperlink" Target="https://advance.lexis.com/api/document?collection=news&amp;id=urn:contentItem:6FDK-5TS3-RT0F-M2X7-00000-00&amp;context=1519360" TargetMode="External" /><Relationship Id="rId2009" Type="http://schemas.openxmlformats.org/officeDocument/2006/relationships/hyperlink" Target="https://advance.lexis.com/api/document?collection=news&amp;id=urn:contentItem:6FDK-5TS3-RT0F-M2X7-00000-00&amp;context=1519360" TargetMode="External" /><Relationship Id="rId201" Type="http://schemas.openxmlformats.org/officeDocument/2006/relationships/hyperlink" Target="https://www.latintimes.com/topics/bernie-sanders" TargetMode="External" /><Relationship Id="rId2010" Type="http://schemas.openxmlformats.org/officeDocument/2006/relationships/hyperlink" Target="https://advance.lexis.com/api/document?collection=news&amp;id=urn:contentItem:6FDK-5TS3-RT0F-M2X7-00000-00&amp;context=1519360" TargetMode="External" /><Relationship Id="rId2011" Type="http://schemas.openxmlformats.org/officeDocument/2006/relationships/hyperlink" Target="https://advance.lexis.com/api/document?collection=news&amp;id=urn:contentItem:6FDK-5TS3-RT0F-M2X7-00000-00&amp;context=1519360" TargetMode="External" /><Relationship Id="rId2012" Type="http://schemas.openxmlformats.org/officeDocument/2006/relationships/hyperlink" Target="mailto:jjmckinney@collegiantv.com" TargetMode="External" /><Relationship Id="rId2013" Type="http://schemas.openxmlformats.org/officeDocument/2006/relationships/header" Target="header316.xml" /><Relationship Id="rId2014" Type="http://schemas.openxmlformats.org/officeDocument/2006/relationships/header" Target="header317.xml" /><Relationship Id="rId2015" Type="http://schemas.openxmlformats.org/officeDocument/2006/relationships/footer" Target="footer316.xml" /><Relationship Id="rId2016" Type="http://schemas.openxmlformats.org/officeDocument/2006/relationships/footer" Target="footer317.xml" /><Relationship Id="rId2017" Type="http://schemas.openxmlformats.org/officeDocument/2006/relationships/header" Target="header318.xml" /><Relationship Id="rId2018" Type="http://schemas.openxmlformats.org/officeDocument/2006/relationships/footer" Target="footer318.xml" /><Relationship Id="rId2019" Type="http://schemas.openxmlformats.org/officeDocument/2006/relationships/hyperlink" Target="https://advance.lexis.com/api/document?collection=news&amp;id=urn:contentItem:6DY0-PR03-S7JS-W1D3-00000-00&amp;context=1519360" TargetMode="External" /><Relationship Id="rId202" Type="http://schemas.openxmlformats.org/officeDocument/2006/relationships/hyperlink" Target="https://www.latintimes.com/topics/bernie-sanders" TargetMode="External" /><Relationship Id="rId2020" Type="http://schemas.openxmlformats.org/officeDocument/2006/relationships/hyperlink" Target="https://advance.lexis.com/api/document?collection=news&amp;id=urn:contentItem:6DY0-PR03-S7JS-W1D3-00000-00&amp;context=1519360" TargetMode="External" /><Relationship Id="rId2021" Type="http://schemas.openxmlformats.org/officeDocument/2006/relationships/hyperlink" Target="https://advance.lexis.com/api/document?collection=news&amp;id=urn:contentItem:6DY0-PR03-S7JS-W1D3-00000-00&amp;context=1519360" TargetMode="External" /><Relationship Id="rId2022" Type="http://schemas.openxmlformats.org/officeDocument/2006/relationships/hyperlink" Target="https://advance.lexis.com/api/document?collection=news&amp;id=urn:contentItem:6DY0-PR03-S7JS-W1D3-00000-00&amp;context=1519360" TargetMode="External" /><Relationship Id="rId2023" Type="http://schemas.openxmlformats.org/officeDocument/2006/relationships/hyperlink" Target="https://advance.lexis.com/api/document?collection=news&amp;id=urn:contentItem:6DY0-PR03-S7JS-W1D3-00000-00&amp;context=1519360" TargetMode="External" /><Relationship Id="rId2024" Type="http://schemas.openxmlformats.org/officeDocument/2006/relationships/hyperlink" Target="http://www.thewrap.com/?utm_source=%5B%5BDELIVERY_RECIPIENT_CODE%5D%5D&amp;utm_medium=partner&amp;utm_campaign=newstex" TargetMode="External" /><Relationship Id="rId2025" Type="http://schemas.openxmlformats.org/officeDocument/2006/relationships/hyperlink" Target="https://newstex.com/?utm_source=%5B%5BDELIVERY_RECIPIENT_CODE%5D%5D&amp;utm_medium=partner&amp;utm_campaign=The+Wrap&amp;utm_id=105650&amp;utm_content=WRAP-105650-53825972378325212500096" TargetMode="External" /><Relationship Id="rId2026" Type="http://schemas.openxmlformats.org/officeDocument/2006/relationships/hyperlink" Target="https://t.co/xGNTTo6r2t" TargetMode="External" /><Relationship Id="rId2027" Type="http://schemas.openxmlformats.org/officeDocument/2006/relationships/hyperlink" Target="https://twitter.com/ELaserDavies/status/1881376772765417923?ref_src=twsrc%5Etfw" TargetMode="External" /><Relationship Id="rId2028" Type="http://schemas.openxmlformats.org/officeDocument/2006/relationships/hyperlink" Target="https://www.cnbc.com/2021/01/23/bernie-sanders-inauguration-meme-heres-the-story-behind-the-photo.html" TargetMode="External" /><Relationship Id="rId2029" Type="http://schemas.openxmlformats.org/officeDocument/2006/relationships/hyperlink" Target="https://www.cnbc.com/2021/01/23/bernie-sanders-inauguration-meme-heres-the-story-behind-the-photo.html" TargetMode="External" /><Relationship Id="rId203" Type="http://schemas.openxmlformats.org/officeDocument/2006/relationships/hyperlink" Target="https://www.enstarz.com/tags/coachella" TargetMode="External" /><Relationship Id="rId2030" Type="http://schemas.openxmlformats.org/officeDocument/2006/relationships/hyperlink" Target="https://www.cnbc.com/2021/01/23/bernie-sanders-inauguration-meme-heres-the-story-behind-the-photo.html" TargetMode="External" /><Relationship Id="rId2031" Type="http://schemas.openxmlformats.org/officeDocument/2006/relationships/hyperlink" Target="https://www.thewrap.com/donald-trump-inauguration-speech-day-1-executive-orders/" TargetMode="External" /><Relationship Id="rId2032" Type="http://schemas.openxmlformats.org/officeDocument/2006/relationships/hyperlink" Target="https://twitter.com/hashtag/Inauguration2025?src=hash&amp;ref_src=twsrc%5Etfw" TargetMode="External" /><Relationship Id="rId2033" Type="http://schemas.openxmlformats.org/officeDocument/2006/relationships/hyperlink" Target="https://t.co/9C1Yx7MGap" TargetMode="External" /><Relationship Id="rId2034" Type="http://schemas.openxmlformats.org/officeDocument/2006/relationships/hyperlink" Target="https://twitter.com/island__stylin/status/1881393307336781844?ref_src=twsrc%5Etfw" TargetMode="External" /><Relationship Id="rId2035" Type="http://schemas.openxmlformats.org/officeDocument/2006/relationships/hyperlink" Target="https://t.co/UWypR7d8vb" TargetMode="External" /><Relationship Id="rId2036" Type="http://schemas.openxmlformats.org/officeDocument/2006/relationships/hyperlink" Target="https://twitter.com/AdamJSmithGA/status/1881395747012391149?ref_src=twsrc%5Etfw" TargetMode="External" /><Relationship Id="rId2037" Type="http://schemas.openxmlformats.org/officeDocument/2006/relationships/hyperlink" Target="https://twitter.com/hashtag/BREAKING?src=hash&amp;ref_src=twsrc%5Etfw" TargetMode="External" /><Relationship Id="rId2038" Type="http://schemas.openxmlformats.org/officeDocument/2006/relationships/hyperlink" Target="https://t.co/skt9Q8hAvQ" TargetMode="External" /><Relationship Id="rId2039" Type="http://schemas.openxmlformats.org/officeDocument/2006/relationships/hyperlink" Target="https://twitter.com/rawsalerts/status/1881372135832383828?ref_src=twsrc%5Etfw" TargetMode="External" /><Relationship Id="rId204" Type="http://schemas.openxmlformats.org/officeDocument/2006/relationships/hyperlink" Target="https://www.enstarz.com/tags/coachella" TargetMode="External" /><Relationship Id="rId2040" Type="http://schemas.openxmlformats.org/officeDocument/2006/relationships/hyperlink" Target="https://www.thewrap.com/trump-inauguration-democrat-response-hillary-clinton-bernie-sanders-barack-obama/" TargetMode="External" /><Relationship Id="rId2041" Type="http://schemas.openxmlformats.org/officeDocument/2006/relationships/hyperlink" Target="https://www.thewrap.com/trump-inauguration-democrat-response-hillary-clinton-bernie-sanders-barack-obama/" TargetMode="External" /><Relationship Id="rId2042" Type="http://schemas.openxmlformats.org/officeDocument/2006/relationships/hyperlink" Target="https://www.thewrap.com/trump-inauguration-democrat-response-hillary-clinton-bernie-sanders-barack-obama/" TargetMode="External" /><Relationship Id="rId2043" Type="http://schemas.openxmlformats.org/officeDocument/2006/relationships/hyperlink" Target="https://www.thewrap.com/trump-inauguration-democrat-response-hillary-clinton-bernie-sanders-barack-obama/" TargetMode="External" /><Relationship Id="rId2044" Type="http://schemas.openxmlformats.org/officeDocument/2006/relationships/hyperlink" Target="https://www.thewrap.com/trump-inauguration-democrat-response-hillary-clinton-bernie-sanders-barack-obama/" TargetMode="External" /><Relationship Id="rId2045" Type="http://schemas.openxmlformats.org/officeDocument/2006/relationships/hyperlink" Target="https://www.thewrap.com/" TargetMode="External" /><Relationship Id="rId2046" Type="http://schemas.openxmlformats.org/officeDocument/2006/relationships/hyperlink" Target="https://www.thewrap.com/trump-inauguration-democrat-response-hillary-clinton-bernie-sanders-barack-obama/" TargetMode="External" /><Relationship Id="rId2047" Type="http://schemas.openxmlformats.org/officeDocument/2006/relationships/header" Target="header319.xml" /><Relationship Id="rId2048" Type="http://schemas.openxmlformats.org/officeDocument/2006/relationships/header" Target="header320.xml" /><Relationship Id="rId2049" Type="http://schemas.openxmlformats.org/officeDocument/2006/relationships/footer" Target="footer319.xml" /><Relationship Id="rId205" Type="http://schemas.openxmlformats.org/officeDocument/2006/relationships/hyperlink" Target="https://www.enstarz.com/tags/coachella" TargetMode="External" /><Relationship Id="rId2050" Type="http://schemas.openxmlformats.org/officeDocument/2006/relationships/footer" Target="footer320.xml" /><Relationship Id="rId2051" Type="http://schemas.openxmlformats.org/officeDocument/2006/relationships/header" Target="header321.xml" /><Relationship Id="rId2052" Type="http://schemas.openxmlformats.org/officeDocument/2006/relationships/footer" Target="footer321.xml" /><Relationship Id="rId2053" Type="http://schemas.openxmlformats.org/officeDocument/2006/relationships/hyperlink" Target="https://advance.lexis.com/api/document?collection=news&amp;id=urn:contentItem:6FJV-8713-RVK5-N1R2-00000-00&amp;context=1519360" TargetMode="External" /><Relationship Id="rId2054" Type="http://schemas.openxmlformats.org/officeDocument/2006/relationships/hyperlink" Target="https://advance.lexis.com/api/document?collection=news&amp;id=urn:contentItem:6FJV-8713-RVK5-N1R2-00000-00&amp;context=1519360" TargetMode="External" /><Relationship Id="rId2055" Type="http://schemas.openxmlformats.org/officeDocument/2006/relationships/hyperlink" Target="https://advance.lexis.com/api/document?collection=news&amp;id=urn:contentItem:6FJV-8713-RVK5-N1R2-00000-00&amp;context=1519360" TargetMode="External" /><Relationship Id="rId2056" Type="http://schemas.openxmlformats.org/officeDocument/2006/relationships/hyperlink" Target="https://advance.lexis.com/api/document?collection=news&amp;id=urn:contentItem:6FJV-8713-RVK5-N1R2-00000-00&amp;context=1519360" TargetMode="External" /><Relationship Id="rId2057" Type="http://schemas.openxmlformats.org/officeDocument/2006/relationships/hyperlink" Target="https://advance.lexis.com/api/document?collection=news&amp;id=urn:contentItem:6FJV-8713-RVK5-N1R2-00000-00&amp;context=1519360" TargetMode="External" /><Relationship Id="rId2058" Type="http://schemas.openxmlformats.org/officeDocument/2006/relationships/image" Target="media/image21.png" /><Relationship Id="rId2059" Type="http://schemas.openxmlformats.org/officeDocument/2006/relationships/header" Target="header322.xml" /><Relationship Id="rId206" Type="http://schemas.openxmlformats.org/officeDocument/2006/relationships/hyperlink" Target="https://t.co/yOx76zK7Ni" TargetMode="External" /><Relationship Id="rId2060" Type="http://schemas.openxmlformats.org/officeDocument/2006/relationships/header" Target="header323.xml" /><Relationship Id="rId2061" Type="http://schemas.openxmlformats.org/officeDocument/2006/relationships/footer" Target="footer322.xml" /><Relationship Id="rId2062" Type="http://schemas.openxmlformats.org/officeDocument/2006/relationships/footer" Target="footer323.xml" /><Relationship Id="rId2063" Type="http://schemas.openxmlformats.org/officeDocument/2006/relationships/header" Target="header324.xml" /><Relationship Id="rId2064" Type="http://schemas.openxmlformats.org/officeDocument/2006/relationships/footer" Target="footer324.xml" /><Relationship Id="rId2065" Type="http://schemas.openxmlformats.org/officeDocument/2006/relationships/hyperlink" Target="https://advance.lexis.com/api/document?collection=news&amp;id=urn:contentItem:6DT5-D113-RT41-5005-00000-00&amp;context=1519360" TargetMode="External" /><Relationship Id="rId2066" Type="http://schemas.openxmlformats.org/officeDocument/2006/relationships/hyperlink" Target="https://advance.lexis.com/api/document?collection=news&amp;id=urn:contentItem:6DT5-D113-RT41-5005-00000-00&amp;context=1519360" TargetMode="External" /><Relationship Id="rId2067" Type="http://schemas.openxmlformats.org/officeDocument/2006/relationships/hyperlink" Target="https://advance.lexis.com/api/document?collection=news&amp;id=urn:contentItem:6DT5-D113-RT41-5005-00000-00&amp;context=1519360" TargetMode="External" /><Relationship Id="rId2068" Type="http://schemas.openxmlformats.org/officeDocument/2006/relationships/hyperlink" Target="https://advance.lexis.com/api/document?collection=news&amp;id=urn:contentItem:6DT5-D113-RT41-5005-00000-00&amp;context=1519360" TargetMode="External" /><Relationship Id="rId2069" Type="http://schemas.openxmlformats.org/officeDocument/2006/relationships/image" Target="media/image22.png" /><Relationship Id="rId207" Type="http://schemas.openxmlformats.org/officeDocument/2006/relationships/hyperlink" Target="https://twitter.com/krassenstein/status/1911386977234047233?ref_src=twsrc^tfw" TargetMode="External" /><Relationship Id="rId2070" Type="http://schemas.openxmlformats.org/officeDocument/2006/relationships/hyperlink" Target="https://www.businessinsider.com/who-is-bernie-sanders-career-journey-president-socialism-2024-4" TargetMode="External" /><Relationship Id="rId2071" Type="http://schemas.openxmlformats.org/officeDocument/2006/relationships/hyperlink" Target="https://www.businessinsider.com/who-is-bernie-sanders-career-journey-president-socialism-2024-4" TargetMode="External" /><Relationship Id="rId2072" Type="http://schemas.openxmlformats.org/officeDocument/2006/relationships/hyperlink" Target="https://www.businessinsider.com/who-is-bernie-sanders-career-journey-president-socialism-2024-4" TargetMode="External" /><Relationship Id="rId2073" Type="http://schemas.openxmlformats.org/officeDocument/2006/relationships/hyperlink" Target="https://www.businessinsider.com/elon-musk" TargetMode="External" /><Relationship Id="rId2074" Type="http://schemas.openxmlformats.org/officeDocument/2006/relationships/hyperlink" Target="https://www.businessinsider.com/vivek-ramaswamy" TargetMode="External" /><Relationship Id="rId2075" Type="http://schemas.openxmlformats.org/officeDocument/2006/relationships/hyperlink" Target="https://www.businessinsider.com/silicon-valley-bros-debating-maga-fans-over-h-1b-visas-2024-12" TargetMode="External" /><Relationship Id="rId2076" Type="http://schemas.openxmlformats.org/officeDocument/2006/relationships/hyperlink" Target="https://www.businessinsider.com/musk-ramaswamy-trump-immigration-h1b-krugman-reich-economics-tech-talent-2024-12" TargetMode="External" /><Relationship Id="rId2077" Type="http://schemas.openxmlformats.org/officeDocument/2006/relationships/hyperlink" Target="https://t.co/Mwz7i9TcSM" TargetMode="External" /><Relationship Id="rId2078" Type="http://schemas.openxmlformats.org/officeDocument/2006/relationships/hyperlink" Target="https://twitter.com/SenSanders/status/1874918027982172626?ref_src=twsrc%5Etfw" TargetMode="External" /><Relationship Id="rId2079" Type="http://schemas.openxmlformats.org/officeDocument/2006/relationships/hyperlink" Target="https://www.businessinsider.com/trump-executive-order-work-visas-immigration-2020-6" TargetMode="External" /><Relationship Id="rId208" Type="http://schemas.openxmlformats.org/officeDocument/2006/relationships/hyperlink" Target="https://www.latintimes.com/first-gen-z-reach-congress-won-reelection-democratic-party-floridas-10th-district-564839" TargetMode="External" /><Relationship Id="rId2080" Type="http://schemas.openxmlformats.org/officeDocument/2006/relationships/hyperlink" Target="https://www.businessinsider.com/bernie-sanders-elon-musk-is-right-on-wasteful-defense-spending-2024-12" TargetMode="External" /><Relationship Id="rId2081" Type="http://schemas.openxmlformats.org/officeDocument/2006/relationships/hyperlink" Target="https://www.businessinsider.com/democrats-elon-musk-doge-bernie-sanders-khanna-2024-12" TargetMode="External" /><Relationship Id="rId2082" Type="http://schemas.openxmlformats.org/officeDocument/2006/relationships/hyperlink" Target="https://www.businessinsider.com/bernie-sanders-elon-musk-wrong-reform-h1b-visa-2025-1" TargetMode="External" /><Relationship Id="rId2083" Type="http://schemas.openxmlformats.org/officeDocument/2006/relationships/header" Target="header325.xml" /><Relationship Id="rId2084" Type="http://schemas.openxmlformats.org/officeDocument/2006/relationships/header" Target="header326.xml" /><Relationship Id="rId2085" Type="http://schemas.openxmlformats.org/officeDocument/2006/relationships/footer" Target="footer325.xml" /><Relationship Id="rId2086" Type="http://schemas.openxmlformats.org/officeDocument/2006/relationships/footer" Target="footer326.xml" /><Relationship Id="rId2087" Type="http://schemas.openxmlformats.org/officeDocument/2006/relationships/header" Target="header327.xml" /><Relationship Id="rId2088" Type="http://schemas.openxmlformats.org/officeDocument/2006/relationships/footer" Target="footer327.xml" /><Relationship Id="rId2089" Type="http://schemas.openxmlformats.org/officeDocument/2006/relationships/hyperlink" Target="https://advance.lexis.com/api/document?collection=news&amp;id=urn:contentItem:6FJV-8J33-RS02-72FF-00000-00&amp;context=1519360" TargetMode="External" /><Relationship Id="rId209" Type="http://schemas.openxmlformats.org/officeDocument/2006/relationships/hyperlink" Target="https://www.latintimes.com/epa-nominee-lee-zeldin-breaks-trump-admitting-climate-change-real-senate-hearing-572490" TargetMode="External" /><Relationship Id="rId2090" Type="http://schemas.openxmlformats.org/officeDocument/2006/relationships/hyperlink" Target="https://advance.lexis.com/api/document?collection=news&amp;id=urn:contentItem:6FJV-8J33-RS02-72FF-00000-00&amp;context=1519360" TargetMode="External" /><Relationship Id="rId2091" Type="http://schemas.openxmlformats.org/officeDocument/2006/relationships/hyperlink" Target="https://advance.lexis.com/api/document?collection=news&amp;id=urn:contentItem:6FJV-8J33-RS02-72FF-00000-00&amp;context=1519360" TargetMode="External" /><Relationship Id="rId2092" Type="http://schemas.openxmlformats.org/officeDocument/2006/relationships/hyperlink" Target="https://advance.lexis.com/api/document?collection=news&amp;id=urn:contentItem:6FJV-8J33-RS02-72FF-00000-00&amp;context=1519360" TargetMode="External" /><Relationship Id="rId2093" Type="http://schemas.openxmlformats.org/officeDocument/2006/relationships/header" Target="header328.xml" /><Relationship Id="rId2094" Type="http://schemas.openxmlformats.org/officeDocument/2006/relationships/header" Target="header329.xml" /><Relationship Id="rId2095" Type="http://schemas.openxmlformats.org/officeDocument/2006/relationships/footer" Target="footer328.xml" /><Relationship Id="rId2096" Type="http://schemas.openxmlformats.org/officeDocument/2006/relationships/footer" Target="footer329.xml" /><Relationship Id="rId2097" Type="http://schemas.openxmlformats.org/officeDocument/2006/relationships/header" Target="header330.xml" /><Relationship Id="rId2098" Type="http://schemas.openxmlformats.org/officeDocument/2006/relationships/footer" Target="footer330.xml" /><Relationship Id="rId2099" Type="http://schemas.openxmlformats.org/officeDocument/2006/relationships/hyperlink" Target="https://advance.lexis.com/api/document?collection=news&amp;id=urn:contentItem:6DCV-9S61-JBR6-945K-00000-00&amp;context=1519360" TargetMode="External" /><Relationship Id="rId21" Type="http://schemas.openxmlformats.org/officeDocument/2006/relationships/hyperlink" Target="https://www.nytimes.com/2024/12/06/us/politics/trump-harris-campaign-fundraising.html" TargetMode="External" /><Relationship Id="rId210" Type="http://schemas.openxmlformats.org/officeDocument/2006/relationships/hyperlink" Target="https://www.latintimes.com/epa-nominee-lee-zeldin-breaks-trump-admitting-climate-change-real-senate-hearing-572490" TargetMode="External" /><Relationship Id="rId2100" Type="http://schemas.openxmlformats.org/officeDocument/2006/relationships/hyperlink" Target="https://advance.lexis.com/api/document?collection=news&amp;id=urn:contentItem:6DCV-9S61-JBR6-945K-00000-00&amp;context=1519360" TargetMode="External" /><Relationship Id="rId2101" Type="http://schemas.openxmlformats.org/officeDocument/2006/relationships/hyperlink" Target="https://advance.lexis.com/api/document?collection=news&amp;id=urn:contentItem:6DCV-9S61-JBR6-945K-00000-00&amp;context=1519360" TargetMode="External" /><Relationship Id="rId2102" Type="http://schemas.openxmlformats.org/officeDocument/2006/relationships/hyperlink" Target="https://advance.lexis.com/api/document?collection=news&amp;id=urn:contentItem:6DCV-9S61-JBR6-945K-00000-00&amp;context=1519360" TargetMode="External" /><Relationship Id="rId2103" Type="http://schemas.openxmlformats.org/officeDocument/2006/relationships/hyperlink" Target="https://www.newsweek.com/topic/bernie-sanders?utm_source=Synacor&amp;utm_medium=Attnet&amp;utm_campaign=Partnerships" TargetMode="External" /><Relationship Id="rId2104" Type="http://schemas.openxmlformats.org/officeDocument/2006/relationships/hyperlink" Target="https://www.newsweek.com/topic/bernie-sanders?utm_source=Synacor&amp;utm_medium=Attnet&amp;utm_campaign=Partnerships" TargetMode="External" /><Relationship Id="rId2105" Type="http://schemas.openxmlformats.org/officeDocument/2006/relationships/hyperlink" Target="https://www.newsweek.com/topic/bernie-sanders?utm_source=Synacor&amp;utm_medium=Attnet&amp;utm_campaign=Partnerships" TargetMode="External" /><Relationship Id="rId2106" Type="http://schemas.openxmlformats.org/officeDocument/2006/relationships/hyperlink" Target="https://www.newsweek.com/topic/democrats?utm_source=Synacor&amp;utm_medium=Attnet&amp;utm_campaign=Partnerships" TargetMode="External" /><Relationship Id="rId2107" Type="http://schemas.openxmlformats.org/officeDocument/2006/relationships/hyperlink" Target="https://www.newsweek.com/topic/donald-trump?utm_source=Synacor&amp;utm_medium=Attnet&amp;utm_campaign=Partnerships" TargetMode="External" /><Relationship Id="rId2108" Type="http://schemas.openxmlformats.org/officeDocument/2006/relationships/hyperlink" Target="https://www.newsweek.com/topic/republican?utm_source=Synacor&amp;utm_medium=Attnet&amp;utm_campaign=Partnerships" TargetMode="External" /><Relationship Id="rId2109" Type="http://schemas.openxmlformats.org/officeDocument/2006/relationships/hyperlink" Target="https://www.newsweek.com/voter-groups-donald-tump-election-exit-polls-1981483?utm_source=Synacor&amp;utm_medium=Attnet&amp;utm_campaign=Partnerships" TargetMode="External" /><Relationship Id="rId211" Type="http://schemas.openxmlformats.org/officeDocument/2006/relationships/hyperlink" Target="https://www.latintimes.com/epa-nominee-lee-zeldin-breaks-trump-admitting-climate-change-real-senate-hearing-572490" TargetMode="External" /><Relationship Id="rId2110" Type="http://schemas.openxmlformats.org/officeDocument/2006/relationships/hyperlink" Target="https://www.newsweek.com/topic/cnn?utm_source=Synacor&amp;utm_medium=Attnet&amp;utm_campaign=Partnerships" TargetMode="External" /><Relationship Id="rId2111" Type="http://schemas.openxmlformats.org/officeDocument/2006/relationships/hyperlink" Target="https://www.newsweek.com/topic/dana-bash?utm_source=Synacor&amp;utm_medium=Attnet&amp;utm_campaign=Partnerships" TargetMode="External" /><Relationship Id="rId2112" Type="http://schemas.openxmlformats.org/officeDocument/2006/relationships/hyperlink" Target="https://www.newsweek.com/topic/republicans?utm_source=Synacor&amp;utm_medium=Attnet&amp;utm_campaign=Partnerships" TargetMode="External" /><Relationship Id="rId2113" Type="http://schemas.openxmlformats.org/officeDocument/2006/relationships/hyperlink" Target="https://www.newsweek.com/social-security-benefits-increase-some-americans-under-new-bill-1944555?utm_source=Synacor&amp;utm_medium=Attnet&amp;utm_campaign=Partnerships" TargetMode="External" /><Relationship Id="rId2114" Type="http://schemas.openxmlformats.org/officeDocument/2006/relationships/hyperlink" Target="https://www.newsweek.com/vault/investing/social-security-update-payments-2025-changes/?utm_source=Synacor&amp;utm_medium=Attnet&amp;utm_campaign=Partnerships" TargetMode="External" /><Relationship Id="rId2115" Type="http://schemas.openxmlformats.org/officeDocument/2006/relationships/hyperlink" Target="https://www.newsweek.com/vault/investing/what-happens-when-social-security-runs-out/?utm_source=Synacor&amp;utm_medium=Attnet&amp;utm_campaign=Partnerships" TargetMode="External" /><Relationship Id="rId2116" Type="http://schemas.openxmlformats.org/officeDocument/2006/relationships/hyperlink" Target="https://www.newsweek.com/topic/twitter?utm_source=Synacor&amp;utm_medium=Attnet&amp;utm_campaign=Partnerships" TargetMode="External" /><Relationship Id="rId2117" Type="http://schemas.openxmlformats.org/officeDocument/2006/relationships/hyperlink" Target="https://www.newsweek.com/bernie-sanders-support-democratic-voters-1981996?utm_source=Synacor&amp;utm_medium=Attnet&amp;utm_campaign=Partnerships" TargetMode="External" /><Relationship Id="rId2118" Type="http://schemas.openxmlformats.org/officeDocument/2006/relationships/hyperlink" Target="https://www.newsweek.com/topic/democratic-party?utm_source=Synacor&amp;utm_medium=Attnet&amp;utm_campaign=Partnerships" TargetMode="External" /><Relationship Id="rId2119" Type="http://schemas.openxmlformats.org/officeDocument/2006/relationships/hyperlink" Target="https://www.newsweek.com/bernie-sanders-election-take-called-out-former-advisor-1983407?utm_source=Synacor&amp;utm_medium=Attnet&amp;utm_campaign=Partnerships" TargetMode="External" /><Relationship Id="rId212" Type="http://schemas.openxmlformats.org/officeDocument/2006/relationships/hyperlink" Target="https://www.latintimes.com/aoc-seeks-broaden-her-appeal-she-starts-positioning-herself-lead-democratic-party-579087" TargetMode="External" /><Relationship Id="rId2120" Type="http://schemas.openxmlformats.org/officeDocument/2006/relationships/hyperlink" Target="https://www.newsweek.com/bernie-sanders-election-take-called-out-former-advisor-1983407?utm_source=Synacor&amp;utm_medium=Attnet&amp;utm_campaign=Partnerships" TargetMode="External" /><Relationship Id="rId2121" Type="http://schemas.openxmlformats.org/officeDocument/2006/relationships/hyperlink" Target="https://www.newsweek.com/topic/bernie-sanders?utm_source=Synacor&amp;utm_medium=Attnet&amp;utm_campaign=Partnerships" TargetMode="External" /><Relationship Id="rId2122" Type="http://schemas.openxmlformats.org/officeDocument/2006/relationships/hyperlink" Target="https://www.newsweek.com/topic/joe-biden?utm_source=Synacor&amp;utm_medium=Attnet&amp;utm_campaign=Partnerships" TargetMode="External" /><Relationship Id="rId2123" Type="http://schemas.openxmlformats.org/officeDocument/2006/relationships/hyperlink" Target="https://www.newsweek.com/topic/hillary-clinton?utm_source=Synacor&amp;utm_medium=Attnet&amp;utm_campaign=Partnerships" TargetMode="External" /><Relationship Id="rId2124" Type="http://schemas.openxmlformats.org/officeDocument/2006/relationships/hyperlink" Target="https://www.newsweek.com/bernie-sanders-voters-kamala-harris-2024-election-1983216?utm_source=Synacor&amp;utm_medium=Attnet&amp;utm_campaign=Partnerships" TargetMode="External" /><Relationship Id="rId2125" Type="http://schemas.openxmlformats.org/officeDocument/2006/relationships/hyperlink" Target="https://www.newsweek.com/bernie-sanders-voters-kamala-harris-2024-election-1983216?utm_source=Synacor&amp;utm_medium=Attnet&amp;utm_campaign=Partnerships" TargetMode="External" /><Relationship Id="rId2126" Type="http://schemas.openxmlformats.org/officeDocument/2006/relationships/hyperlink" Target="https://d.newsweek.com/en/full/2517458/bernie-sanders.jpg" TargetMode="External" /><Relationship Id="rId2127" Type="http://schemas.openxmlformats.org/officeDocument/2006/relationships/header" Target="header331.xml" /><Relationship Id="rId2128" Type="http://schemas.openxmlformats.org/officeDocument/2006/relationships/header" Target="header332.xml" /><Relationship Id="rId2129" Type="http://schemas.openxmlformats.org/officeDocument/2006/relationships/footer" Target="footer331.xml" /><Relationship Id="rId213" Type="http://schemas.openxmlformats.org/officeDocument/2006/relationships/hyperlink" Target="https://twitter.com/clairo?ref_src=twsrc^tfw" TargetMode="External" /><Relationship Id="rId2130" Type="http://schemas.openxmlformats.org/officeDocument/2006/relationships/footer" Target="footer332.xml" /><Relationship Id="rId2131" Type="http://schemas.openxmlformats.org/officeDocument/2006/relationships/header" Target="header333.xml" /><Relationship Id="rId2132" Type="http://schemas.openxmlformats.org/officeDocument/2006/relationships/footer" Target="footer333.xml" /><Relationship Id="rId2133" Type="http://schemas.openxmlformats.org/officeDocument/2006/relationships/hyperlink" Target="https://advance.lexis.com/api/document?collection=news&amp;id=urn:contentItem:6FJM-TDM3-RX16-04R7-00000-00&amp;context=1519360" TargetMode="External" /><Relationship Id="rId2134" Type="http://schemas.openxmlformats.org/officeDocument/2006/relationships/hyperlink" Target="https://advance.lexis.com/api/document?collection=news&amp;id=urn:contentItem:6FJM-TDM3-RX16-04R7-00000-00&amp;context=1519360" TargetMode="External" /><Relationship Id="rId2135" Type="http://schemas.openxmlformats.org/officeDocument/2006/relationships/hyperlink" Target="https://advance.lexis.com/api/document?collection=news&amp;id=urn:contentItem:6FJM-TDM3-RX16-04R7-00000-00&amp;context=1519360" TargetMode="External" /><Relationship Id="rId2136" Type="http://schemas.openxmlformats.org/officeDocument/2006/relationships/hyperlink" Target="https://advance.lexis.com/api/document?collection=news&amp;id=urn:contentItem:6FJM-TDM3-RX16-04R7-00000-00&amp;context=1519360" TargetMode="External" /><Relationship Id="rId2137" Type="http://schemas.openxmlformats.org/officeDocument/2006/relationships/image" Target="media/image23.png" /><Relationship Id="rId2138" Type="http://schemas.openxmlformats.org/officeDocument/2006/relationships/hyperlink" Target="https://variety.com/2023/music/news/omar-apollo-clairo-faye-webster-benefit-show-new-jersey-1235846054/" TargetMode="External" /><Relationship Id="rId2139" Type="http://schemas.openxmlformats.org/officeDocument/2006/relationships/hyperlink" Target="https://twitter.com/hashtag/Clairochella?src=hash&amp;ref_src=twsrc%5Etfw" TargetMode="External" /><Relationship Id="rId214" Type="http://schemas.openxmlformats.org/officeDocument/2006/relationships/hyperlink" Target="https://t.co/8sGvKAuNYY" TargetMode="External" /><Relationship Id="rId2140" Type="http://schemas.openxmlformats.org/officeDocument/2006/relationships/hyperlink" Target="https://t.co/cKqNvyurVm" TargetMode="External" /><Relationship Id="rId2141" Type="http://schemas.openxmlformats.org/officeDocument/2006/relationships/hyperlink" Target="https://twitter.com/prfctbags/status/1911257557597134854?ref_src=twsrc%5Etfw" TargetMode="External" /><Relationship Id="rId2142" Type="http://schemas.openxmlformats.org/officeDocument/2006/relationships/hyperlink" Target="https://variety.com/2025/music/news/neil-young-joan-baez-maggie-rogers-sanders-ocasio-cortez-rally-1236360386/" TargetMode="External" /><Relationship Id="rId2143" Type="http://schemas.openxmlformats.org/officeDocument/2006/relationships/hyperlink" Target="https://variety.com/2025/music/news/neil-young-joan-baez-maggie-rogers-sanders-ocasio-cortez-rally-1236360386/" TargetMode="External" /><Relationship Id="rId2144" Type="http://schemas.openxmlformats.org/officeDocument/2006/relationships/hyperlink" Target="https://variety.com/2025/music/news/neil-young-joan-baez-maggie-rogers-sanders-ocasio-cortez-rally-1236360386/" TargetMode="External" /><Relationship Id="rId2145" Type="http://schemas.openxmlformats.org/officeDocument/2006/relationships/hyperlink" Target="https://variety.com/2025/music/news/neil-young-joan-baez-maggie-rogers-sanders-ocasio-cortez-rally-1236360386/" TargetMode="External" /><Relationship Id="rId2146" Type="http://schemas.openxmlformats.org/officeDocument/2006/relationships/hyperlink" Target="https://variety.com/2025/music/news/neil-young-joan-baez-maggie-rogers-sanders-ocasio-cortez-rally-1236360386/" TargetMode="External" /><Relationship Id="rId2147" Type="http://schemas.openxmlformats.org/officeDocument/2006/relationships/hyperlink" Target="https://variety.com/2023/music/news/omar-apollo-clairo-faye-webster-benefit-show-new-jersey-1235846054/" TargetMode="External" /><Relationship Id="rId2148" Type="http://schemas.openxmlformats.org/officeDocument/2006/relationships/hyperlink" Target="https://variety.com/2022/tv/news/fox-nation-bipartisan-debate-bret-baier-fox-news-1235292305/" TargetMode="External" /><Relationship Id="rId2149" Type="http://schemas.openxmlformats.org/officeDocument/2006/relationships/header" Target="header334.xml" /><Relationship Id="rId215" Type="http://schemas.openxmlformats.org/officeDocument/2006/relationships/hyperlink" Target="https://t.co/8sGvKAuNYY" TargetMode="External" /><Relationship Id="rId2150" Type="http://schemas.openxmlformats.org/officeDocument/2006/relationships/header" Target="header335.xml" /><Relationship Id="rId2151" Type="http://schemas.openxmlformats.org/officeDocument/2006/relationships/footer" Target="footer334.xml" /><Relationship Id="rId2152" Type="http://schemas.openxmlformats.org/officeDocument/2006/relationships/footer" Target="footer335.xml" /><Relationship Id="rId2153" Type="http://schemas.openxmlformats.org/officeDocument/2006/relationships/header" Target="header336.xml" /><Relationship Id="rId2154" Type="http://schemas.openxmlformats.org/officeDocument/2006/relationships/footer" Target="footer336.xml" /><Relationship Id="rId2155" Type="http://schemas.openxmlformats.org/officeDocument/2006/relationships/hyperlink" Target="https://advance.lexis.com/api/document?collection=news&amp;id=urn:contentItem:6F3V-2963-RS0C-420B-00000-00&amp;context=1519360" TargetMode="External" /><Relationship Id="rId2156" Type="http://schemas.openxmlformats.org/officeDocument/2006/relationships/hyperlink" Target="https://advance.lexis.com/api/document?collection=news&amp;id=urn:contentItem:6F3V-2963-RS0C-420B-00000-00&amp;context=1519360" TargetMode="External" /><Relationship Id="rId2157" Type="http://schemas.openxmlformats.org/officeDocument/2006/relationships/hyperlink" Target="https://advance.lexis.com/api/document?collection=news&amp;id=urn:contentItem:6F3V-2963-RS0C-420B-00000-00&amp;context=1519360" TargetMode="External" /><Relationship Id="rId2158" Type="http://schemas.openxmlformats.org/officeDocument/2006/relationships/hyperlink" Target="https://advance.lexis.com/api/document?collection=news&amp;id=urn:contentItem:6F3V-2963-RS0C-420B-00000-00&amp;context=1519360" TargetMode="External" /><Relationship Id="rId2159" Type="http://schemas.openxmlformats.org/officeDocument/2006/relationships/image" Target="media/image24.jpeg" /><Relationship Id="rId216" Type="http://schemas.openxmlformats.org/officeDocument/2006/relationships/hyperlink" Target="https://t.co/8sGvKAuNYY" TargetMode="External" /><Relationship Id="rId2160" Type="http://schemas.openxmlformats.org/officeDocument/2006/relationships/hyperlink" Target="https://www.gg2.net/bernie-sanders-elon-musk-h1b-visa-foreign-labor/" TargetMode="External" /><Relationship Id="rId2161" Type="http://schemas.openxmlformats.org/officeDocument/2006/relationships/hyperlink" Target="https://www.gg2.net/bernie-sanders-elon-musk-h1b-visa-foreign-labor/" TargetMode="External" /><Relationship Id="rId2162" Type="http://schemas.openxmlformats.org/officeDocument/2006/relationships/hyperlink" Target="https://www.gg2.net/bernie-sanders-elon-musk-h1b-visa-foreign-labor/" TargetMode="External" /><Relationship Id="rId2163" Type="http://schemas.openxmlformats.org/officeDocument/2006/relationships/hyperlink" Target="https://www.gg2.net/bernie-sanders-elon-musk-h1b-visa-foreign-labor/" TargetMode="External" /><Relationship Id="rId2164" Type="http://schemas.openxmlformats.org/officeDocument/2006/relationships/hyperlink" Target="https://www.gg2.net" TargetMode="External" /><Relationship Id="rId2165" Type="http://schemas.openxmlformats.org/officeDocument/2006/relationships/hyperlink" Target="https://www.gg2.net/bernie-sanders-elon-musk-h1b-visa-foreign-labor/" TargetMode="External" /><Relationship Id="rId2166" Type="http://schemas.openxmlformats.org/officeDocument/2006/relationships/hyperlink" Target="https://www.gg2.net/bernie-sanders-elon-musk-h1b-visa-foreign-labor/" TargetMode="External" /><Relationship Id="rId2167" Type="http://schemas.openxmlformats.org/officeDocument/2006/relationships/hyperlink" Target="https://www.gg2.net/bernie-sanders-elon-musk-h1b-visa-foreign-labor/" TargetMode="External" /><Relationship Id="rId2168" Type="http://schemas.openxmlformats.org/officeDocument/2006/relationships/hyperlink" Target="https://www.gg2.net/bernie-sanders-elon-musk-h1b-visa-foreign-labor/" TargetMode="External" /><Relationship Id="rId2169" Type="http://schemas.openxmlformats.org/officeDocument/2006/relationships/hyperlink" Target="https://www.gg2.net" TargetMode="External" /><Relationship Id="rId217" Type="http://schemas.openxmlformats.org/officeDocument/2006/relationships/hyperlink" Target="https://t.co/8sGvKAuNYY" TargetMode="External" /><Relationship Id="rId2170" Type="http://schemas.openxmlformats.org/officeDocument/2006/relationships/header" Target="header337.xml" /><Relationship Id="rId2171" Type="http://schemas.openxmlformats.org/officeDocument/2006/relationships/header" Target="header338.xml" /><Relationship Id="rId2172" Type="http://schemas.openxmlformats.org/officeDocument/2006/relationships/footer" Target="footer337.xml" /><Relationship Id="rId2173" Type="http://schemas.openxmlformats.org/officeDocument/2006/relationships/footer" Target="footer338.xml" /><Relationship Id="rId2174" Type="http://schemas.openxmlformats.org/officeDocument/2006/relationships/header" Target="header339.xml" /><Relationship Id="rId2175" Type="http://schemas.openxmlformats.org/officeDocument/2006/relationships/footer" Target="footer339.xml" /><Relationship Id="rId2176" Type="http://schemas.openxmlformats.org/officeDocument/2006/relationships/hyperlink" Target="https://advance.lexis.com/api/document?collection=news&amp;id=urn:contentItem:6FK4-7RS3-RSG0-M0NV-00000-00&amp;context=1519360" TargetMode="External" /><Relationship Id="rId2177" Type="http://schemas.openxmlformats.org/officeDocument/2006/relationships/hyperlink" Target="https://advance.lexis.com/api/document?collection=news&amp;id=urn:contentItem:6FK4-7RS3-RSG0-M0NV-00000-00&amp;context=1519360" TargetMode="External" /><Relationship Id="rId2178" Type="http://schemas.openxmlformats.org/officeDocument/2006/relationships/hyperlink" Target="https://advance.lexis.com/api/document?collection=news&amp;id=urn:contentItem:6FK4-7RS3-RSG0-M0NV-00000-00&amp;context=1519360" TargetMode="External" /><Relationship Id="rId2179" Type="http://schemas.openxmlformats.org/officeDocument/2006/relationships/hyperlink" Target="https://advance.lexis.com/api/document?collection=news&amp;id=urn:contentItem:6FK4-7RS3-RSG0-M0NV-00000-00&amp;context=1519360" TargetMode="External" /><Relationship Id="rId218" Type="http://schemas.openxmlformats.org/officeDocument/2006/relationships/hyperlink" Target="https://t.co/8sGvKAuNYY" TargetMode="External" /><Relationship Id="rId2180" Type="http://schemas.openxmlformats.org/officeDocument/2006/relationships/hyperlink" Target="https://advance.lexis.com/api/document?collection=news&amp;id=urn:contentItem:6FK4-7RS3-RSG0-M0NV-00000-00&amp;context=1519360" TargetMode="External" /><Relationship Id="rId2181" Type="http://schemas.openxmlformats.org/officeDocument/2006/relationships/header" Target="header340.xml" /><Relationship Id="rId2182" Type="http://schemas.openxmlformats.org/officeDocument/2006/relationships/header" Target="header341.xml" /><Relationship Id="rId2183" Type="http://schemas.openxmlformats.org/officeDocument/2006/relationships/footer" Target="footer340.xml" /><Relationship Id="rId2184" Type="http://schemas.openxmlformats.org/officeDocument/2006/relationships/footer" Target="footer341.xml" /><Relationship Id="rId2185" Type="http://schemas.openxmlformats.org/officeDocument/2006/relationships/header" Target="header342.xml" /><Relationship Id="rId2186" Type="http://schemas.openxmlformats.org/officeDocument/2006/relationships/footer" Target="footer342.xml" /><Relationship Id="rId2187" Type="http://schemas.openxmlformats.org/officeDocument/2006/relationships/hyperlink" Target="https://advance.lexis.com/api/document?collection=news&amp;id=urn:contentItem:6FF2-85X3-RXDF-V19F-00000-00&amp;context=1519360" TargetMode="External" /><Relationship Id="rId2188" Type="http://schemas.openxmlformats.org/officeDocument/2006/relationships/header" Target="header343.xml" /><Relationship Id="rId2189" Type="http://schemas.openxmlformats.org/officeDocument/2006/relationships/header" Target="header344.xml" /><Relationship Id="rId219" Type="http://schemas.openxmlformats.org/officeDocument/2006/relationships/hyperlink" Target="https://twitter.com/BernieSanders/status/1911268414456549619?ref_src=twsrc^tfw" TargetMode="External" /><Relationship Id="rId2190" Type="http://schemas.openxmlformats.org/officeDocument/2006/relationships/footer" Target="footer343.xml" /><Relationship Id="rId2191" Type="http://schemas.openxmlformats.org/officeDocument/2006/relationships/footer" Target="footer344.xml" /><Relationship Id="rId2192" Type="http://schemas.openxmlformats.org/officeDocument/2006/relationships/header" Target="header345.xml" /><Relationship Id="rId2193" Type="http://schemas.openxmlformats.org/officeDocument/2006/relationships/footer" Target="footer345.xml" /><Relationship Id="rId2194" Type="http://schemas.openxmlformats.org/officeDocument/2006/relationships/hyperlink" Target="https://advance.lexis.com/api/document?collection=news&amp;id=urn:contentItem:6FJP-84F3-RSGR-72VV-00000-00&amp;context=1519360" TargetMode="External" /><Relationship Id="rId2195" Type="http://schemas.openxmlformats.org/officeDocument/2006/relationships/hyperlink" Target="https://advance.lexis.com/api/document?collection=news&amp;id=urn:contentItem:6FJP-84F3-RSGR-72VV-00000-00&amp;context=1519360" TargetMode="External" /><Relationship Id="rId2196" Type="http://schemas.openxmlformats.org/officeDocument/2006/relationships/hyperlink" Target="https://advance.lexis.com/api/document?collection=news&amp;id=urn:contentItem:6FJP-84F3-RSGR-72VV-00000-00&amp;context=1519360" TargetMode="External" /><Relationship Id="rId2197" Type="http://schemas.openxmlformats.org/officeDocument/2006/relationships/hyperlink" Target="https://advance.lexis.com/api/document?collection=news&amp;id=urn:contentItem:6FJP-84F3-RSGR-72VV-00000-00&amp;context=1519360" TargetMode="External" /><Relationship Id="rId2198" Type="http://schemas.openxmlformats.org/officeDocument/2006/relationships/hyperlink" Target="https://advance.lexis.com/api/document?collection=news&amp;id=urn:contentItem:6FJP-84F3-RSGR-72VV-00000-00&amp;context=1519360" TargetMode="External" /><Relationship Id="rId2199" Type="http://schemas.openxmlformats.org/officeDocument/2006/relationships/image" Target="media/image25.png" /><Relationship Id="rId22" Type="http://schemas.openxmlformats.org/officeDocument/2006/relationships/hyperlink" Target="https://www.deseret.com/politics/2025/04/11/trump-holds-influence-over-congress/" TargetMode="External" /><Relationship Id="rId220" Type="http://schemas.openxmlformats.org/officeDocument/2006/relationships/hyperlink" Target="https://www.latintimes.com/bernie-sanders-surprise-appearance-coachelle-crowd-boos-trump-580615" TargetMode="External" /><Relationship Id="rId2200" Type="http://schemas.openxmlformats.org/officeDocument/2006/relationships/header" Target="header346.xml" /><Relationship Id="rId2201" Type="http://schemas.openxmlformats.org/officeDocument/2006/relationships/header" Target="header347.xml" /><Relationship Id="rId2202" Type="http://schemas.openxmlformats.org/officeDocument/2006/relationships/footer" Target="footer346.xml" /><Relationship Id="rId2203" Type="http://schemas.openxmlformats.org/officeDocument/2006/relationships/footer" Target="footer347.xml" /><Relationship Id="rId2204" Type="http://schemas.openxmlformats.org/officeDocument/2006/relationships/header" Target="header348.xml" /><Relationship Id="rId2205" Type="http://schemas.openxmlformats.org/officeDocument/2006/relationships/footer" Target="footer348.xml" /><Relationship Id="rId2206" Type="http://schemas.openxmlformats.org/officeDocument/2006/relationships/hyperlink" Target="https://advance.lexis.com/api/document?collection=news&amp;id=urn:contentItem:6F41-6X33-RV9H-P00F-00000-00&amp;context=1519360" TargetMode="External" /><Relationship Id="rId2207" Type="http://schemas.openxmlformats.org/officeDocument/2006/relationships/hyperlink" Target="https://advance.lexis.com/api/document?collection=news&amp;id=urn:contentItem:6F41-6X33-RV9H-P00F-00000-00&amp;context=1519360" TargetMode="External" /><Relationship Id="rId2208" Type="http://schemas.openxmlformats.org/officeDocument/2006/relationships/hyperlink" Target="https://advance.lexis.com/api/document?collection=news&amp;id=urn:contentItem:6F41-6X33-RV9H-P00F-00000-00&amp;context=1519360" TargetMode="External" /><Relationship Id="rId2209" Type="http://schemas.openxmlformats.org/officeDocument/2006/relationships/hyperlink" Target="https://advance.lexis.com/api/document?collection=news&amp;id=urn:contentItem:6F41-6X33-RV9H-P00F-00000-00&amp;context=1519360" TargetMode="External" /><Relationship Id="rId221" Type="http://schemas.openxmlformats.org/officeDocument/2006/relationships/header" Target="header37.xml" /><Relationship Id="rId2210" Type="http://schemas.openxmlformats.org/officeDocument/2006/relationships/hyperlink" Target="https://advance.lexis.com/api/document?collection=news&amp;id=urn:contentItem:6F41-6X33-RV9H-P00F-00000-00&amp;context=1519360" TargetMode="External" /><Relationship Id="rId2211" Type="http://schemas.openxmlformats.org/officeDocument/2006/relationships/hyperlink" Target="https://iowacapitaldispatch.com/?utm_source=%5B%5BDELIVERY_RECIPIENT_CODE%5D%5D&amp;utm_medium=partner&amp;utm_campaign=newstex" TargetMode="External" /><Relationship Id="rId2212" Type="http://schemas.openxmlformats.org/officeDocument/2006/relationships/hyperlink" Target="https://newstex.com/?utm_source=%5B%5BDELIVERY_RECIPIENT_CODE%5D%5D&amp;utm_medium=partner&amp;utm_campaign=Iowa+Capital+Dispatch&amp;utm_id=10009801&amp;utm_content=STNW-10009801-5402691481692521370005" TargetMode="External" /><Relationship Id="rId2213" Type="http://schemas.openxmlformats.org/officeDocument/2006/relationships/hyperlink" Target="https://www.politico.com/news/2024/12/10/bernie-sanders-senate-term-00193608" TargetMode="External" /><Relationship Id="rId2214" Type="http://schemas.openxmlformats.org/officeDocument/2006/relationships/hyperlink" Target="https://iowacapitaldispatch.com/2022/12/09/iowa-democrats-say-theres-a-long-road-ahead-finalizing-presidential-nominating-calendar/" TargetMode="External" /><Relationship Id="rId2215" Type="http://schemas.openxmlformats.org/officeDocument/2006/relationships/hyperlink" Target="https://iowacapitaldispatch.com/2024/03/05/president-joe-biden-wins-iowa-democrats-mail-in-presidential-contest/" TargetMode="External" /><Relationship Id="rId2216" Type="http://schemas.openxmlformats.org/officeDocument/2006/relationships/header" Target="header349.xml" /><Relationship Id="rId2217" Type="http://schemas.openxmlformats.org/officeDocument/2006/relationships/header" Target="header350.xml" /><Relationship Id="rId2218" Type="http://schemas.openxmlformats.org/officeDocument/2006/relationships/footer" Target="footer349.xml" /><Relationship Id="rId2219" Type="http://schemas.openxmlformats.org/officeDocument/2006/relationships/footer" Target="footer350.xml" /><Relationship Id="rId222" Type="http://schemas.openxmlformats.org/officeDocument/2006/relationships/header" Target="header38.xml" /><Relationship Id="rId2220" Type="http://schemas.openxmlformats.org/officeDocument/2006/relationships/header" Target="header351.xml" /><Relationship Id="rId2221" Type="http://schemas.openxmlformats.org/officeDocument/2006/relationships/footer" Target="footer351.xml" /><Relationship Id="rId2222" Type="http://schemas.openxmlformats.org/officeDocument/2006/relationships/hyperlink" Target="https://advance.lexis.com/api/document?collection=news&amp;id=urn:contentItem:6F0X-8W53-RTRF-M2FG-00000-00&amp;context=1519360" TargetMode="External" /><Relationship Id="rId2223" Type="http://schemas.openxmlformats.org/officeDocument/2006/relationships/hyperlink" Target="https://advance.lexis.com/api/document?collection=news&amp;id=urn:contentItem:6F0X-8W53-RTRF-M2FG-00000-00&amp;context=1519360" TargetMode="External" /><Relationship Id="rId2224" Type="http://schemas.openxmlformats.org/officeDocument/2006/relationships/hyperlink" Target="https://advance.lexis.com/api/document?collection=news&amp;id=urn:contentItem:6F0X-8W53-RTRF-M2FG-00000-00&amp;context=1519360" TargetMode="External" /><Relationship Id="rId2225" Type="http://schemas.openxmlformats.org/officeDocument/2006/relationships/hyperlink" Target="https://advance.lexis.com/api/document?collection=news&amp;id=urn:contentItem:6F0X-8W53-RTRF-M2FG-00000-00&amp;context=1519360" TargetMode="External" /><Relationship Id="rId2226" Type="http://schemas.openxmlformats.org/officeDocument/2006/relationships/hyperlink" Target="http://www.latintimes.com/?utm_source=%5B%5BDELIVERY_RECIPIENT_CODE%5D%5D&amp;utm_medium=partner&amp;utm_campaign=newstex" TargetMode="External" /><Relationship Id="rId2227" Type="http://schemas.openxmlformats.org/officeDocument/2006/relationships/hyperlink" Target="https://newstex.com/?utm_source=%5B%5BDELIVERY_RECIPIENT_CODE%5D%5D&amp;utm_medium=partner&amp;utm_campaign=Latin+Times&amp;utm_id=10009182&amp;utm_content=IBTX-10009182-53903492213325205100222" TargetMode="External" /><Relationship Id="rId2228" Type="http://schemas.openxmlformats.org/officeDocument/2006/relationships/hyperlink" Target="https://www.latintimes.com/topics/bernie-sanders" TargetMode="External" /><Relationship Id="rId2229" Type="http://schemas.openxmlformats.org/officeDocument/2006/relationships/hyperlink" Target="https://www.latintimes.com/topics/bernie-sanders" TargetMode="External" /><Relationship Id="rId223" Type="http://schemas.openxmlformats.org/officeDocument/2006/relationships/footer" Target="footer37.xml" /><Relationship Id="rId2230" Type="http://schemas.openxmlformats.org/officeDocument/2006/relationships/hyperlink" Target="https://www.latintimes.com/topics/bernie-sanders" TargetMode="External" /><Relationship Id="rId2231" Type="http://schemas.openxmlformats.org/officeDocument/2006/relationships/hyperlink" Target="https://www.latintimes.com/topics/bernie-sanders" TargetMode="External" /><Relationship Id="rId2232" Type="http://schemas.openxmlformats.org/officeDocument/2006/relationships/hyperlink" Target="https://www.latintimes.com/rfk-jr-accused-lying-congress-over-apparent-flipped-stance-vaccines-did-you-lie-all-those-573918" TargetMode="External" /><Relationship Id="rId2233" Type="http://schemas.openxmlformats.org/officeDocument/2006/relationships/hyperlink" Target="https://t.co/vTAHOJRakH" TargetMode="External" /><Relationship Id="rId2234" Type="http://schemas.openxmlformats.org/officeDocument/2006/relationships/hyperlink" Target="https://t.co/vTAHOJRakH" TargetMode="External" /><Relationship Id="rId2235" Type="http://schemas.openxmlformats.org/officeDocument/2006/relationships/hyperlink" Target="https://t.co/vTAHOJRakH" TargetMode="External" /><Relationship Id="rId2236" Type="http://schemas.openxmlformats.org/officeDocument/2006/relationships/hyperlink" Target="https://t.co/vTAHOJRakH" TargetMode="External" /><Relationship Id="rId2237" Type="http://schemas.openxmlformats.org/officeDocument/2006/relationships/hyperlink" Target="https://t.co/vTAHOJRakH" TargetMode="External" /><Relationship Id="rId2238" Type="http://schemas.openxmlformats.org/officeDocument/2006/relationships/hyperlink" Target="https://twitter.com/SenSanders/status/1884654018149929304?ref_src=twsrc^tfw" TargetMode="External" /><Relationship Id="rId2239" Type="http://schemas.openxmlformats.org/officeDocument/2006/relationships/hyperlink" Target="https://www.latintimes.com/video-top-trump-official-howard-lutnick-vowing-rfk-jr-will-not-health-secretary-goes-viral-after-565951" TargetMode="External" /><Relationship Id="rId224" Type="http://schemas.openxmlformats.org/officeDocument/2006/relationships/footer" Target="footer38.xml" /><Relationship Id="rId2240" Type="http://schemas.openxmlformats.org/officeDocument/2006/relationships/hyperlink" Target="https://www.latintimes.com/protester-interrupts-rfk-jr-claiming-he-isnt-anti-vaccine-during-senate-hearing-you-lie-573870" TargetMode="External" /><Relationship Id="rId2241" Type="http://schemas.openxmlformats.org/officeDocument/2006/relationships/hyperlink" Target="https://www.latintimes.com/bernie-sanders-slams-rfk-selling-no-vax-no-problem-baby-onesies-26-he-claims-support-573931" TargetMode="External" /><Relationship Id="rId2242" Type="http://schemas.openxmlformats.org/officeDocument/2006/relationships/header" Target="header352.xml" /><Relationship Id="rId2243" Type="http://schemas.openxmlformats.org/officeDocument/2006/relationships/header" Target="header353.xml" /><Relationship Id="rId2244" Type="http://schemas.openxmlformats.org/officeDocument/2006/relationships/footer" Target="footer352.xml" /><Relationship Id="rId2245" Type="http://schemas.openxmlformats.org/officeDocument/2006/relationships/footer" Target="footer353.xml" /><Relationship Id="rId2246" Type="http://schemas.openxmlformats.org/officeDocument/2006/relationships/header" Target="header354.xml" /><Relationship Id="rId2247" Type="http://schemas.openxmlformats.org/officeDocument/2006/relationships/footer" Target="footer354.xml" /><Relationship Id="rId2248" Type="http://schemas.openxmlformats.org/officeDocument/2006/relationships/hyperlink" Target="https://advance.lexis.com/api/document?collection=news&amp;id=urn:contentItem:6F9K-8P23-RSR4-K3WC-00000-00&amp;context=1519360" TargetMode="External" /><Relationship Id="rId2249" Type="http://schemas.openxmlformats.org/officeDocument/2006/relationships/hyperlink" Target="https://advance.lexis.com/api/document?collection=news&amp;id=urn:contentItem:6F9K-8P23-RSR4-K3WC-00000-00&amp;context=1519360" TargetMode="External" /><Relationship Id="rId225" Type="http://schemas.openxmlformats.org/officeDocument/2006/relationships/header" Target="header39.xml" /><Relationship Id="rId2250" Type="http://schemas.openxmlformats.org/officeDocument/2006/relationships/hyperlink" Target="https://advance.lexis.com/api/document?collection=news&amp;id=urn:contentItem:6F9K-8P23-RSR4-K3WC-00000-00&amp;context=1519360" TargetMode="External" /><Relationship Id="rId2251" Type="http://schemas.openxmlformats.org/officeDocument/2006/relationships/hyperlink" Target="https://advance.lexis.com/api/document?collection=news&amp;id=urn:contentItem:6F9K-8P23-RSR4-K3WC-00000-00&amp;context=1519360" TargetMode="External" /><Relationship Id="rId2252" Type="http://schemas.openxmlformats.org/officeDocument/2006/relationships/header" Target="header355.xml" /><Relationship Id="rId2253" Type="http://schemas.openxmlformats.org/officeDocument/2006/relationships/header" Target="header356.xml" /><Relationship Id="rId2254" Type="http://schemas.openxmlformats.org/officeDocument/2006/relationships/footer" Target="footer355.xml" /><Relationship Id="rId2255" Type="http://schemas.openxmlformats.org/officeDocument/2006/relationships/footer" Target="footer356.xml" /><Relationship Id="rId2256" Type="http://schemas.openxmlformats.org/officeDocument/2006/relationships/header" Target="header357.xml" /><Relationship Id="rId2257" Type="http://schemas.openxmlformats.org/officeDocument/2006/relationships/footer" Target="footer357.xml" /><Relationship Id="rId2258" Type="http://schemas.openxmlformats.org/officeDocument/2006/relationships/hyperlink" Target="https://advance.lexis.com/api/document?collection=news&amp;id=urn:contentItem:6D7T-H7F1-JCMN-Y42Y-00000-00&amp;context=1519360" TargetMode="External" /><Relationship Id="rId2259" Type="http://schemas.openxmlformats.org/officeDocument/2006/relationships/hyperlink" Target="https://advance.lexis.com/api/document?collection=news&amp;id=urn:contentItem:6D7T-H7F1-JCMN-Y42Y-00000-00&amp;context=1519360" TargetMode="External" /><Relationship Id="rId226" Type="http://schemas.openxmlformats.org/officeDocument/2006/relationships/footer" Target="footer39.xml" /><Relationship Id="rId2260" Type="http://schemas.openxmlformats.org/officeDocument/2006/relationships/hyperlink" Target="https://advance.lexis.com/api/document?collection=news&amp;id=urn:contentItem:6D7T-H7F1-JCMN-Y42Y-00000-00&amp;context=1519360" TargetMode="External" /><Relationship Id="rId2261" Type="http://schemas.openxmlformats.org/officeDocument/2006/relationships/hyperlink" Target="https://advance.lexis.com/api/document?collection=news&amp;id=urn:contentItem:6D7T-H7F1-JCMN-Y42Y-00000-00&amp;context=1519360" TargetMode="External" /><Relationship Id="rId2262" Type="http://schemas.openxmlformats.org/officeDocument/2006/relationships/hyperlink" Target="https://advance.lexis.com/api/document?collection=news&amp;id=urn:contentItem:6D7T-H7F1-JCMN-Y42Y-00000-00&amp;context=1519360" TargetMode="External" /><Relationship Id="rId2263" Type="http://schemas.openxmlformats.org/officeDocument/2006/relationships/hyperlink" Target="http://vtdigger.org/?utm_source=%5B%5BDELIVERY_RECIPIENT_CODE%5D%5D&amp;utm_medium=partner&amp;utm_campaign=newstex" TargetMode="External" /><Relationship Id="rId2264" Type="http://schemas.openxmlformats.org/officeDocument/2006/relationships/hyperlink" Target="https://newstex.com/?utm_source=%5B%5BDELIVERY_RECIPIENT_CODE%5D%5D&amp;utm_medium=partner&amp;utm_campaign=VTDigger&amp;utm_id=127906&amp;utm_content=VTDG-127906-53048792405125209600076" TargetMode="External" /><Relationship Id="rId2265" Type="http://schemas.openxmlformats.org/officeDocument/2006/relationships/hyperlink" Target="https://vtdigger.org/2024-digger-debate-series/" TargetMode="External" /><Relationship Id="rId2266" Type="http://schemas.openxmlformats.org/officeDocument/2006/relationships/hyperlink" Target="https://www.youtube.com/watch?v=oY6Lm3TzNxY" TargetMode="External" /><Relationship Id="rId2267" Type="http://schemas.openxmlformats.org/officeDocument/2006/relationships/hyperlink" Target="https://vtdigger.org/2024/10/09/vtdigger-to-host-gubernatorial-debate-thursday-at-6-p-m/" TargetMode="External" /><Relationship Id="rId2268" Type="http://schemas.openxmlformats.org/officeDocument/2006/relationships/hyperlink" Target="https://vtdigger.org/2024/09/30/vtdigger-to-host-lieutenant-gubernatorial-debate-tuesday-at-6-p-m/" TargetMode="External" /><Relationship Id="rId2269" Type="http://schemas.openxmlformats.org/officeDocument/2006/relationships/hyperlink" Target="https://vtdigger.org/2024/10/20/vermonts-u-s-house-candidates-to-join-digger-debate-series-on-monday-at-6-p-m/" TargetMode="External" /><Relationship Id="rId227" Type="http://schemas.openxmlformats.org/officeDocument/2006/relationships/hyperlink" Target="https://advance.lexis.com/api/document?collection=news&amp;id=urn:contentItem:6F95-VDR3-RT7R-C3Y2-00000-00&amp;context=1519360" TargetMode="External" /><Relationship Id="rId2270" Type="http://schemas.openxmlformats.org/officeDocument/2006/relationships/hyperlink" Target="https://vtdigger.org/2024-general-election-guide/" TargetMode="External" /><Relationship Id="rId2271" Type="http://schemas.openxmlformats.org/officeDocument/2006/relationships/hyperlink" Target="https://vtdigger.org/2024/10/22/vtdigger-and-vermont-public-to-host-u-s-senate-debate-with-bernie-sanders-and-gerald-malloy-on-wednesday/" TargetMode="External" /><Relationship Id="rId2272" Type="http://schemas.openxmlformats.org/officeDocument/2006/relationships/hyperlink" Target="https://vtdigger.org/2024/10/22/vtdigger-and-vermont-public-to-host-u-s-senate-debate-with-bernie-sanders-and-gerald-malloy-on-wednesday/" TargetMode="External" /><Relationship Id="rId2273" Type="http://schemas.openxmlformats.org/officeDocument/2006/relationships/hyperlink" Target="https://vtdigger.org/2024/10/22/vtdigger-and-vermont-public-to-host-u-s-senate-debate-with-bernie-sanders-and-gerald-malloy-on-wednesday/" TargetMode="External" /><Relationship Id="rId2274" Type="http://schemas.openxmlformats.org/officeDocument/2006/relationships/hyperlink" Target="https://vtdigger.org/2024/10/22/vtdigger-and-vermont-public-to-host-u-s-senate-debate-with-bernie-sanders-and-gerald-malloy-on-wednesday/" TargetMode="External" /><Relationship Id="rId2275" Type="http://schemas.openxmlformats.org/officeDocument/2006/relationships/hyperlink" Target="https://vtdigger.org/2024/10/22/vtdigger-and-vermont-public-to-host-u-s-senate-debate-with-bernie-sanders-and-gerald-malloy-on-wednesday/" TargetMode="External" /><Relationship Id="rId2276" Type="http://schemas.openxmlformats.org/officeDocument/2006/relationships/hyperlink" Target="https://vtdigger.org/2024/10/22/vtdigger-and-vermont-public-to-host-u-s-senate-debate-with-bernie-sanders-and-gerald-malloy-on-wednesday/" TargetMode="External" /><Relationship Id="rId2277" Type="http://schemas.openxmlformats.org/officeDocument/2006/relationships/header" Target="header358.xml" /><Relationship Id="rId2278" Type="http://schemas.openxmlformats.org/officeDocument/2006/relationships/header" Target="header359.xml" /><Relationship Id="rId2279" Type="http://schemas.openxmlformats.org/officeDocument/2006/relationships/footer" Target="footer358.xml" /><Relationship Id="rId228" Type="http://schemas.openxmlformats.org/officeDocument/2006/relationships/hyperlink" Target="https://advance.lexis.com/api/document?collection=news&amp;id=urn:contentItem:6F95-VDR3-RT7R-C3Y2-00000-00&amp;context=1519360" TargetMode="External" /><Relationship Id="rId2280" Type="http://schemas.openxmlformats.org/officeDocument/2006/relationships/footer" Target="footer359.xml" /><Relationship Id="rId2281" Type="http://schemas.openxmlformats.org/officeDocument/2006/relationships/header" Target="header360.xml" /><Relationship Id="rId2282" Type="http://schemas.openxmlformats.org/officeDocument/2006/relationships/footer" Target="footer360.xml" /><Relationship Id="rId2283" Type="http://schemas.openxmlformats.org/officeDocument/2006/relationships/hyperlink" Target="https://advance.lexis.com/api/document?collection=news&amp;id=urn:contentItem:6FK7-RJW3-RV10-Y08M-00000-00&amp;context=1519360" TargetMode="External" /><Relationship Id="rId2284" Type="http://schemas.openxmlformats.org/officeDocument/2006/relationships/hyperlink" Target="https://advance.lexis.com/api/document?collection=news&amp;id=urn:contentItem:6FK7-RJW3-RV10-Y08M-00000-00&amp;context=1519360" TargetMode="External" /><Relationship Id="rId2285" Type="http://schemas.openxmlformats.org/officeDocument/2006/relationships/hyperlink" Target="https://advance.lexis.com/api/document?collection=news&amp;id=urn:contentItem:6FK7-RJW3-RV10-Y08M-00000-00&amp;context=1519360" TargetMode="External" /><Relationship Id="rId2286" Type="http://schemas.openxmlformats.org/officeDocument/2006/relationships/hyperlink" Target="https://advance.lexis.com/api/document?collection=news&amp;id=urn:contentItem:6FK7-RJW3-RV10-Y08M-00000-00&amp;context=1519360" TargetMode="External" /><Relationship Id="rId2287" Type="http://schemas.openxmlformats.org/officeDocument/2006/relationships/hyperlink" Target="https://www.benzinga.com/topic/bernie-sanders" TargetMode="External" /><Relationship Id="rId2288" Type="http://schemas.openxmlformats.org/officeDocument/2006/relationships/hyperlink" Target="https://www.benzinga.com/topic/bernie-sanders" TargetMode="External" /><Relationship Id="rId2289" Type="http://schemas.openxmlformats.org/officeDocument/2006/relationships/hyperlink" Target="https://www.benzinga.com/topic/bernie-sanders" TargetMode="External" /><Relationship Id="rId229" Type="http://schemas.openxmlformats.org/officeDocument/2006/relationships/hyperlink" Target="https://advance.lexis.com/api/document?collection=news&amp;id=urn:contentItem:6F95-VDR3-RT7R-C3Y2-00000-00&amp;context=1519360" TargetMode="External" /><Relationship Id="rId2290" Type="http://schemas.openxmlformats.org/officeDocument/2006/relationships/hyperlink" Target="https://www.benzinga.com/topic/bernie-sanders" TargetMode="External" /><Relationship Id="rId2291" Type="http://schemas.openxmlformats.org/officeDocument/2006/relationships/hyperlink" Target="https://www.benzinga.com/topic/bernie-sanders" TargetMode="External" /><Relationship Id="rId2292" Type="http://schemas.openxmlformats.org/officeDocument/2006/relationships/hyperlink" Target="https://www.benzinga.com/news/25/02/43901182/bernie-sanders-warns-if-elon-musk-can-fire-hundreds-of-thousands-of-federal-employees-imagine-what-hell-do-to-private-sector-workers" TargetMode="External" /><Relationship Id="rId2293" Type="http://schemas.openxmlformats.org/officeDocument/2006/relationships/hyperlink" Target="https://www.hollywoodreporter.com/news/politics-news/bernie-sanders-trump-elon-musk-coachella-clairo-1236189691/" TargetMode="External" /><Relationship Id="rId2294" Type="http://schemas.openxmlformats.org/officeDocument/2006/relationships/hyperlink" Target="https://www.benzinga.com/gov-trades/?utm_source=BZprocontent041525" TargetMode="External" /><Relationship Id="rId2295" Type="http://schemas.openxmlformats.org/officeDocument/2006/relationships/hyperlink" Target="https://x.com/MorningConsult/status/1910695833445490709" TargetMode="External" /><Relationship Id="rId2296" Type="http://schemas.openxmlformats.org/officeDocument/2006/relationships/hyperlink" Target="https://www.benzinga.com/news/25/02/43451571/bernie-sanders-to-trump-instead-of-greenland-steal-denmarks-ideas-of-free-health-care-paid-parental-leave-and-22-minimum-wage" TargetMode="External" /><Relationship Id="rId2297" Type="http://schemas.openxmlformats.org/officeDocument/2006/relationships/hyperlink" Target="https://www.benzinga.com/news/25/02/43451571/bernie-sanders-to-trump-instead-of-greenland-steal-denmarks-ideas-of-free-health-care-paid-parental-leave-and-22-minimum-wage" TargetMode="External" /><Relationship Id="rId2298" Type="http://schemas.openxmlformats.org/officeDocument/2006/relationships/hyperlink" Target="https://www.benzinga.com/news/25/02/43451571/bernie-sanders-to-trump-instead-of-greenland-steal-denmarks-ideas-of-free-health-care-paid-parental-leave-and-22-minimum-wage" TargetMode="External" /><Relationship Id="rId2299" Type="http://schemas.openxmlformats.org/officeDocument/2006/relationships/hyperlink" Target="https://www.benzinga.com/news/25/02/43451571/bernie-sanders-to-trump-instead-of-greenland-steal-denmarks-ideas-of-free-health-care-paid-parental-leave-and-22-minimum-wage" TargetMode="External" /><Relationship Id="rId23" Type="http://schemas.openxmlformats.org/officeDocument/2006/relationships/hyperlink" Target="https://www.realclearpolitics.com/docs/2025/RMG_Research_April_2_to_10_2025.pdf" TargetMode="External" /><Relationship Id="rId230" Type="http://schemas.openxmlformats.org/officeDocument/2006/relationships/hyperlink" Target="https://advance.lexis.com/api/document?collection=news&amp;id=urn:contentItem:6F95-VDR3-RT7R-C3Y2-00000-00&amp;context=1519360" TargetMode="External" /><Relationship Id="rId2300" Type="http://schemas.openxmlformats.org/officeDocument/2006/relationships/header" Target="header361.xml" /><Relationship Id="rId2301" Type="http://schemas.openxmlformats.org/officeDocument/2006/relationships/header" Target="header362.xml" /><Relationship Id="rId2302" Type="http://schemas.openxmlformats.org/officeDocument/2006/relationships/footer" Target="footer361.xml" /><Relationship Id="rId2303" Type="http://schemas.openxmlformats.org/officeDocument/2006/relationships/footer" Target="footer362.xml" /><Relationship Id="rId2304" Type="http://schemas.openxmlformats.org/officeDocument/2006/relationships/header" Target="header363.xml" /><Relationship Id="rId2305" Type="http://schemas.openxmlformats.org/officeDocument/2006/relationships/footer" Target="footer363.xml" /><Relationship Id="rId2306" Type="http://schemas.openxmlformats.org/officeDocument/2006/relationships/hyperlink" Target="https://advance.lexis.com/api/document?collection=news&amp;id=urn:contentItem:6FJW-XB63-RV7J-D18V-00000-00&amp;context=1519360" TargetMode="External" /><Relationship Id="rId2307" Type="http://schemas.openxmlformats.org/officeDocument/2006/relationships/hyperlink" Target="https://advance.lexis.com/api/document?collection=news&amp;id=urn:contentItem:6FJW-XB63-RV7J-D18V-00000-00&amp;context=1519360" TargetMode="External" /><Relationship Id="rId2308" Type="http://schemas.openxmlformats.org/officeDocument/2006/relationships/hyperlink" Target="https://advance.lexis.com/api/document?collection=news&amp;id=urn:contentItem:6FJW-XB63-RV7J-D18V-00000-00&amp;context=1519360" TargetMode="External" /><Relationship Id="rId2309" Type="http://schemas.openxmlformats.org/officeDocument/2006/relationships/hyperlink" Target="https://advance.lexis.com/api/document?collection=news&amp;id=urn:contentItem:6FJW-XB63-RV7J-D18V-00000-00&amp;context=1519360" TargetMode="External" /><Relationship Id="rId231" Type="http://schemas.openxmlformats.org/officeDocument/2006/relationships/hyperlink" Target="https://www.michiganadvance.com/?utm_source=%5B%5BDELIVERY_RECIPIENT_CODE%5D%5D&amp;utm_medium=partner&amp;utm_campaign=newstex" TargetMode="External" /><Relationship Id="rId2310" Type="http://schemas.openxmlformats.org/officeDocument/2006/relationships/hyperlink" Target="https://www.usatoday.com/story/news/nation/california/2025/04/01/bernie-sanders-aoc-fight-oligarchy-tour-coming-to-california/82756435007/" TargetMode="External" /><Relationship Id="rId2311" Type="http://schemas.openxmlformats.org/officeDocument/2006/relationships/hyperlink" Target="https://www.usatoday.com/story/news/nation/california/2025/04/01/bernie-sanders-aoc-fight-oligarchy-tour-coming-to-california/82756435007/" TargetMode="External" /><Relationship Id="rId2312" Type="http://schemas.openxmlformats.org/officeDocument/2006/relationships/hyperlink" Target="https://www.usatoday.com/story/news/nation/california/2025/04/01/bernie-sanders-aoc-fight-oligarchy-tour-coming-to-california/82756435007/" TargetMode="External" /><Relationship Id="rId2313" Type="http://schemas.openxmlformats.org/officeDocument/2006/relationships/hyperlink" Target="https://www.usatoday.com/story/entertainment/music/2025/04/14/coachella-sunday-recap-weekend-1-megan-thee-stallion/83077674007/" TargetMode="External" /><Relationship Id="rId2314" Type="http://schemas.openxmlformats.org/officeDocument/2006/relationships/hyperlink" Target="https://clairo.com/" TargetMode="External" /><Relationship Id="rId2315" Type="http://schemas.openxmlformats.org/officeDocument/2006/relationships/hyperlink" Target="https://www.usatoday.com/story/entertainment/music/2025/04/11/coachella-traffic-fyre-festival-comparison/83044028007/" TargetMode="External" /><Relationship Id="rId2316" Type="http://schemas.openxmlformats.org/officeDocument/2006/relationships/hyperlink" Target="https://www.gannett-cdn.com/authoring/authoring-images/2025/04/13/PPAS/83067980007-coachella-25-bernie-sanders-2.jpg" TargetMode="External" /><Relationship Id="rId2317" Type="http://schemas.openxmlformats.org/officeDocument/2006/relationships/hyperlink" Target="https://www.gannett-cdn.com/authoring/authoring-images/2025/04/13/PPAS/83067982007-coachella-25-bernie-sanders-3.jpg" TargetMode="External" /><Relationship Id="rId2318" Type="http://schemas.openxmlformats.org/officeDocument/2006/relationships/hyperlink" Target="https://www.usatoday.com/story/entertainment/music/2025/04/14/coachella-sunday-recap-weekend-1-megan-thee-stallion/83077674007/" TargetMode="External" /><Relationship Id="rId2319" Type="http://schemas.openxmlformats.org/officeDocument/2006/relationships/hyperlink" Target="https://www.usatoday.com/news/politics/donald-trump/" TargetMode="External" /><Relationship Id="rId232" Type="http://schemas.openxmlformats.org/officeDocument/2006/relationships/hyperlink" Target="https://newstex.com/?utm_source=%5B%5BDELIVERY_RECIPIENT_CODE%5D%5D&amp;utm_medium=partner&amp;utm_campaign=Michigan+Advance&amp;utm_id=10009804&amp;utm_content=STNW-10009804-54235895558825223300239" TargetMode="External" /><Relationship Id="rId2320" Type="http://schemas.openxmlformats.org/officeDocument/2006/relationships/hyperlink" Target="https://www.gannett-cdn.com/authoring/authoring-images/2025/04/13/PPAS/83067981007-coachella-25-bernie-sanders-1.jpg" TargetMode="External" /><Relationship Id="rId2321" Type="http://schemas.openxmlformats.org/officeDocument/2006/relationships/hyperlink" Target="https://www.usatoday.com/story/entertainment/music/2025/04/13/coachella-saturday-recap-weekend-1-charli-xcx/83070618007/" TargetMode="External" /><Relationship Id="rId2322" Type="http://schemas.openxmlformats.org/officeDocument/2006/relationships/hyperlink" Target="https://www.gannett-cdn.com/authoring/authoring-images/2024/11/05/PNAS/76057684007-clairo-013.JPG" TargetMode="External" /><Relationship Id="rId2323" Type="http://schemas.openxmlformats.org/officeDocument/2006/relationships/hyperlink" Target="https://www.usatoday.com/news/israel-war-hamas/" TargetMode="External" /><Relationship Id="rId2324" Type="http://schemas.openxmlformats.org/officeDocument/2006/relationships/hyperlink" Target="https://www.usatoday.com/story/news/politics/2025/03/23/bernie-sanders-interview-aoc-senate-schumer/82624458007/" TargetMode="External" /><Relationship Id="rId2325" Type="http://schemas.openxmlformats.org/officeDocument/2006/relationships/hyperlink" Target="https://www.usatoday.com/news/politics/donald-trump/" TargetMode="External" /><Relationship Id="rId2326" Type="http://schemas.openxmlformats.org/officeDocument/2006/relationships/hyperlink" Target="https://www.usatoday.com/story/news/nation/california/2025/04/01/bernie-sanders-aoc-fight-oligarchy-tour-coming-to-california/82756435007/" TargetMode="External" /><Relationship Id="rId2327" Type="http://schemas.openxmlformats.org/officeDocument/2006/relationships/hyperlink" Target="mailto:smorgen@gannett.co" TargetMode="External" /><Relationship Id="rId2328" Type="http://schemas.openxmlformats.org/officeDocument/2006/relationships/hyperlink" Target="https://www.usatoday.com/story/entertainment/music/2025/04/14/bernie-sanders-coachella-trump/83078052007/" TargetMode="External" /><Relationship Id="rId2329" Type="http://schemas.openxmlformats.org/officeDocument/2006/relationships/hyperlink" Target="https://www.usatoday.com/story/entertainment/music/2025/04/14/bernie-sanders-coachella-trump/83078052007/" TargetMode="External" /><Relationship Id="rId233" Type="http://schemas.openxmlformats.org/officeDocument/2006/relationships/hyperlink" Target="https://michiganadvance.com/bernie-sanders-fighting-oligarchy-tour-15/" TargetMode="External" /><Relationship Id="rId2330" Type="http://schemas.openxmlformats.org/officeDocument/2006/relationships/hyperlink" Target="https://www.usatoday.com/story/entertainment/music/2025/04/14/bernie-sanders-coachella-trump/83078052007/" TargetMode="External" /><Relationship Id="rId2331" Type="http://schemas.openxmlformats.org/officeDocument/2006/relationships/hyperlink" Target="https://www.usatoday.com/story/entertainment/music/2025/04/14/bernie-sanders-coachella-trump/83078052007/" TargetMode="External" /><Relationship Id="rId2332" Type="http://schemas.openxmlformats.org/officeDocument/2006/relationships/header" Target="header364.xml" /><Relationship Id="rId2333" Type="http://schemas.openxmlformats.org/officeDocument/2006/relationships/header" Target="header365.xml" /><Relationship Id="rId2334" Type="http://schemas.openxmlformats.org/officeDocument/2006/relationships/footer" Target="footer364.xml" /><Relationship Id="rId2335" Type="http://schemas.openxmlformats.org/officeDocument/2006/relationships/footer" Target="footer365.xml" /><Relationship Id="rId2336" Type="http://schemas.openxmlformats.org/officeDocument/2006/relationships/header" Target="header366.xml" /><Relationship Id="rId2337" Type="http://schemas.openxmlformats.org/officeDocument/2006/relationships/footer" Target="footer366.xml" /><Relationship Id="rId2338" Type="http://schemas.openxmlformats.org/officeDocument/2006/relationships/hyperlink" Target="https://advance.lexis.com/api/document?collection=news&amp;id=urn:contentItem:6DJF-5HT1-JDKC-R016-00000-00&amp;context=1519360" TargetMode="External" /><Relationship Id="rId2339" Type="http://schemas.openxmlformats.org/officeDocument/2006/relationships/hyperlink" Target="https://advance.lexis.com/api/document?collection=news&amp;id=urn:contentItem:6DJF-5HT1-JDKC-R016-00000-00&amp;context=1519360" TargetMode="External" /><Relationship Id="rId234" Type="http://schemas.openxmlformats.org/officeDocument/2006/relationships/hyperlink" Target="https://michiganadvance.com/bernie-sanders-fighting-oligarchy-tour-15/" TargetMode="External" /><Relationship Id="rId2340" Type="http://schemas.openxmlformats.org/officeDocument/2006/relationships/hyperlink" Target="https://advance.lexis.com/api/document?collection=news&amp;id=urn:contentItem:6DJF-5HT1-JDKC-R016-00000-00&amp;context=1519360" TargetMode="External" /><Relationship Id="rId2341" Type="http://schemas.openxmlformats.org/officeDocument/2006/relationships/hyperlink" Target="https://advance.lexis.com/api/document?collection=news&amp;id=urn:contentItem:6DJF-5HT1-JDKC-R016-00000-00&amp;context=1519360" TargetMode="External" /><Relationship Id="rId2342" Type="http://schemas.openxmlformats.org/officeDocument/2006/relationships/hyperlink" Target="mailto:contentservices@htdigital.in" TargetMode="External" /><Relationship Id="rId2343" Type="http://schemas.openxmlformats.org/officeDocument/2006/relationships/header" Target="header367.xml" /><Relationship Id="rId2344" Type="http://schemas.openxmlformats.org/officeDocument/2006/relationships/header" Target="header368.xml" /><Relationship Id="rId2345" Type="http://schemas.openxmlformats.org/officeDocument/2006/relationships/footer" Target="footer367.xml" /><Relationship Id="rId2346" Type="http://schemas.openxmlformats.org/officeDocument/2006/relationships/footer" Target="footer368.xml" /><Relationship Id="rId2347" Type="http://schemas.openxmlformats.org/officeDocument/2006/relationships/header" Target="header369.xml" /><Relationship Id="rId2348" Type="http://schemas.openxmlformats.org/officeDocument/2006/relationships/footer" Target="footer369.xml" /><Relationship Id="rId2349" Type="http://schemas.openxmlformats.org/officeDocument/2006/relationships/hyperlink" Target="https://advance.lexis.com/api/document?collection=news&amp;id=urn:contentItem:6FK2-XV43-RT61-H13M-00000-00&amp;context=1519360" TargetMode="External" /><Relationship Id="rId235" Type="http://schemas.openxmlformats.org/officeDocument/2006/relationships/hyperlink" Target="https://michiganadvance.com/bernie-sanders-fighting-oligarchy-tour-15/" TargetMode="External" /><Relationship Id="rId2350" Type="http://schemas.openxmlformats.org/officeDocument/2006/relationships/hyperlink" Target="https://advance.lexis.com/api/document?collection=news&amp;id=urn:contentItem:6FK2-XV43-RT61-H13M-00000-00&amp;context=1519360" TargetMode="External" /><Relationship Id="rId2351" Type="http://schemas.openxmlformats.org/officeDocument/2006/relationships/hyperlink" Target="https://advance.lexis.com/api/document?collection=news&amp;id=urn:contentItem:6FK2-XV43-RT61-H13M-00000-00&amp;context=1519360" TargetMode="External" /><Relationship Id="rId2352" Type="http://schemas.openxmlformats.org/officeDocument/2006/relationships/hyperlink" Target="https://advance.lexis.com/api/document?collection=news&amp;id=urn:contentItem:6FK2-XV43-RT61-H13M-00000-00&amp;context=1519360" TargetMode="External" /><Relationship Id="rId2353" Type="http://schemas.openxmlformats.org/officeDocument/2006/relationships/header" Target="header370.xml" /><Relationship Id="rId2354" Type="http://schemas.openxmlformats.org/officeDocument/2006/relationships/header" Target="header371.xml" /><Relationship Id="rId2355" Type="http://schemas.openxmlformats.org/officeDocument/2006/relationships/footer" Target="footer370.xml" /><Relationship Id="rId2356" Type="http://schemas.openxmlformats.org/officeDocument/2006/relationships/footer" Target="footer371.xml" /><Relationship Id="rId2357" Type="http://schemas.openxmlformats.org/officeDocument/2006/relationships/header" Target="header372.xml" /><Relationship Id="rId2358" Type="http://schemas.openxmlformats.org/officeDocument/2006/relationships/footer" Target="footer372.xml" /><Relationship Id="rId2359" Type="http://schemas.openxmlformats.org/officeDocument/2006/relationships/hyperlink" Target="https://advance.lexis.com/api/document?collection=news&amp;id=urn:contentItem:6DC6-RDF1-DY68-152V-00000-00&amp;context=1519360" TargetMode="External" /><Relationship Id="rId236" Type="http://schemas.openxmlformats.org/officeDocument/2006/relationships/hyperlink" Target="https://michiganadvance.com/bernie-sanders-fighting-oligarchy-tour-15/" TargetMode="External" /><Relationship Id="rId2360" Type="http://schemas.openxmlformats.org/officeDocument/2006/relationships/hyperlink" Target="https://advance.lexis.com/api/document?collection=news&amp;id=urn:contentItem:6DC6-RDF1-DY68-152V-00000-00&amp;context=1519360" TargetMode="External" /><Relationship Id="rId2361" Type="http://schemas.openxmlformats.org/officeDocument/2006/relationships/hyperlink" Target="https://advance.lexis.com/api/document?collection=news&amp;id=urn:contentItem:6DC6-RDF1-DY68-152V-00000-00&amp;context=1519360" TargetMode="External" /><Relationship Id="rId2362" Type="http://schemas.openxmlformats.org/officeDocument/2006/relationships/hyperlink" Target="https://advance.lexis.com/api/document?collection=news&amp;id=urn:contentItem:6DC6-RDF1-DY68-152V-00000-00&amp;context=1519360" TargetMode="External" /><Relationship Id="rId2363" Type="http://schemas.openxmlformats.org/officeDocument/2006/relationships/hyperlink" Target="https://www.newsweek.com/topic/bernie-sanders?utm_source=Synacor&amp;utm_medium=Attnet&amp;utm_campaign=Partnerships" TargetMode="External" /><Relationship Id="rId2364" Type="http://schemas.openxmlformats.org/officeDocument/2006/relationships/hyperlink" Target="https://www.newsweek.com/topic/bernie-sanders?utm_source=Synacor&amp;utm_medium=Attnet&amp;utm_campaign=Partnerships" TargetMode="External" /><Relationship Id="rId2365" Type="http://schemas.openxmlformats.org/officeDocument/2006/relationships/hyperlink" Target="https://www.newsweek.com/topic/bernie-sanders?utm_source=Synacor&amp;utm_medium=Attnet&amp;utm_campaign=Partnerships" TargetMode="External" /><Relationship Id="rId2366" Type="http://schemas.openxmlformats.org/officeDocument/2006/relationships/hyperlink" Target="https://www.newsweek.com/topic/kamala-harris?utm_source=Synacor&amp;utm_medium=Attnet&amp;utm_campaign=Partnerships" TargetMode="External" /><Relationship Id="rId2367" Type="http://schemas.openxmlformats.org/officeDocument/2006/relationships/hyperlink" Target="https://www.newsweek.com/topic/donald-trump?utm_source=Synacor&amp;utm_medium=Attnet&amp;utm_campaign=Partnerships" TargetMode="External" /><Relationship Id="rId2368" Type="http://schemas.openxmlformats.org/officeDocument/2006/relationships/hyperlink" Target="https://www.newsweek.com/topic/democratic-party?utm_source=Synacor&amp;utm_medium=Attnet&amp;utm_campaign=Partnerships" TargetMode="External" /><Relationship Id="rId2369" Type="http://schemas.openxmlformats.org/officeDocument/2006/relationships/hyperlink" Target="https://www.newsweek.com/topic/twitter?utm_source=Synacor&amp;utm_medium=Attnet&amp;utm_campaign=Partnerships" TargetMode="External" /><Relationship Id="rId237" Type="http://schemas.openxmlformats.org/officeDocument/2006/relationships/hyperlink" Target="https://michiganadvance.com/bernie-sanders-fighting-oligarchy-tour-15/" TargetMode="External" /><Relationship Id="rId2370" Type="http://schemas.openxmlformats.org/officeDocument/2006/relationships/hyperlink" Target="https://www.newsweek.com/topic/democratic-national-committee?utm_source=Synacor&amp;utm_medium=Attnet&amp;utm_campaign=Partnerships" TargetMode="External" /><Relationship Id="rId2371" Type="http://schemas.openxmlformats.org/officeDocument/2006/relationships/hyperlink" Target="https://www.newsweek.com/topic/hillary-clinton?utm_source=Synacor&amp;utm_medium=Attnet&amp;utm_campaign=Partnerships" TargetMode="External" /><Relationship Id="rId2372" Type="http://schemas.openxmlformats.org/officeDocument/2006/relationships/hyperlink" Target="https://www.newsweek.com/topic/democrats?utm_source=Synacor&amp;utm_medium=Attnet&amp;utm_campaign=Partnerships" TargetMode="External" /><Relationship Id="rId2373" Type="http://schemas.openxmlformats.org/officeDocument/2006/relationships/hyperlink" Target="https://www.newsweek.com/topic/joe-rogan?utm_source=Synacor&amp;utm_medium=Attnet&amp;utm_campaign=Partnerships" TargetMode="External" /><Relationship Id="rId2374" Type="http://schemas.openxmlformats.org/officeDocument/2006/relationships/hyperlink" Target="https://www.newsweek.com/voter-groups-donald-tump-election-exit-polls-1981483?utm_source=Synacor&amp;utm_medium=Attnet&amp;utm_campaign=Partnerships" TargetMode="External" /><Relationship Id="rId2375" Type="http://schemas.openxmlformats.org/officeDocument/2006/relationships/hyperlink" Target="https://d.newsweek.com/en/full/2515612/bernie-sanders-joe-biden.jpg" TargetMode="External" /><Relationship Id="rId2376" Type="http://schemas.openxmlformats.org/officeDocument/2006/relationships/header" Target="header373.xml" /><Relationship Id="rId2377" Type="http://schemas.openxmlformats.org/officeDocument/2006/relationships/header" Target="header374.xml" /><Relationship Id="rId2378" Type="http://schemas.openxmlformats.org/officeDocument/2006/relationships/footer" Target="footer373.xml" /><Relationship Id="rId2379" Type="http://schemas.openxmlformats.org/officeDocument/2006/relationships/footer" Target="footer374.xml" /><Relationship Id="rId238" Type="http://schemas.openxmlformats.org/officeDocument/2006/relationships/hyperlink" Target="https://michiganadvance.com/bernie-sanders-fighting-oligarchy-tour-4/" TargetMode="External" /><Relationship Id="rId2380" Type="http://schemas.openxmlformats.org/officeDocument/2006/relationships/header" Target="header375.xml" /><Relationship Id="rId2381" Type="http://schemas.openxmlformats.org/officeDocument/2006/relationships/footer" Target="footer375.xml" /><Relationship Id="rId2382" Type="http://schemas.openxmlformats.org/officeDocument/2006/relationships/hyperlink" Target="https://advance.lexis.com/api/document?collection=news&amp;id=urn:contentItem:6DCC-1NX1-JCG7-80F7-00000-00&amp;context=1519360" TargetMode="External" /><Relationship Id="rId2383" Type="http://schemas.openxmlformats.org/officeDocument/2006/relationships/hyperlink" Target="https://advance.lexis.com/api/document?collection=news&amp;id=urn:contentItem:6DCC-1NX1-JCG7-80F7-00000-00&amp;context=1519360" TargetMode="External" /><Relationship Id="rId2384" Type="http://schemas.openxmlformats.org/officeDocument/2006/relationships/hyperlink" Target="https://advance.lexis.com/api/document?collection=news&amp;id=urn:contentItem:6DCC-1NX1-JCG7-80F7-00000-00&amp;context=1519360" TargetMode="External" /><Relationship Id="rId2385" Type="http://schemas.openxmlformats.org/officeDocument/2006/relationships/hyperlink" Target="https://advance.lexis.com/api/document?collection=news&amp;id=urn:contentItem:6DCC-1NX1-JCG7-80F7-00000-00&amp;context=1519360" TargetMode="External" /><Relationship Id="rId2386" Type="http://schemas.openxmlformats.org/officeDocument/2006/relationships/hyperlink" Target="https://www.pagina12.com.ar/780920-bernie-sanders-y-su-reflexion-sobre-la-victoria-de-donald-tr" TargetMode="External" /><Relationship Id="rId2387" Type="http://schemas.openxmlformats.org/officeDocument/2006/relationships/hyperlink" Target="https://www.pagina12.com.ar/780920-bernie-sanders-y-su-reflexion-sobre-la-victoria-de-donald-tr" TargetMode="External" /><Relationship Id="rId2388" Type="http://schemas.openxmlformats.org/officeDocument/2006/relationships/hyperlink" Target="https://www.pagina12.com.ar/780920-bernie-sanders-y-su-reflexion-sobre-la-victoria-de-donald-tr" TargetMode="External" /><Relationship Id="rId2389" Type="http://schemas.openxmlformats.org/officeDocument/2006/relationships/hyperlink" Target="https://www.pagina12.com.ar/780920-bernie-sanders-y-su-reflexion-sobre-la-victoria-de-donald-tr" TargetMode="External" /><Relationship Id="rId239" Type="http://schemas.openxmlformats.org/officeDocument/2006/relationships/hyperlink" Target="https://michiganadvance.com/bernie-sanders-fighting-oligarchy-tour-4/" TargetMode="External" /><Relationship Id="rId2390" Type="http://schemas.openxmlformats.org/officeDocument/2006/relationships/hyperlink" Target="https://www.pagina12.com.ar/780920-bernie-sanders-y-su-reflexion-sobre-la-victoria-de-donald-tr" TargetMode="External" /><Relationship Id="rId2391" Type="http://schemas.openxmlformats.org/officeDocument/2006/relationships/header" Target="header376.xml" /><Relationship Id="rId2392" Type="http://schemas.openxmlformats.org/officeDocument/2006/relationships/header" Target="header377.xml" /><Relationship Id="rId2393" Type="http://schemas.openxmlformats.org/officeDocument/2006/relationships/footer" Target="footer376.xml" /><Relationship Id="rId2394" Type="http://schemas.openxmlformats.org/officeDocument/2006/relationships/footer" Target="footer377.xml" /><Relationship Id="rId2395" Type="http://schemas.openxmlformats.org/officeDocument/2006/relationships/header" Target="header378.xml" /><Relationship Id="rId2396" Type="http://schemas.openxmlformats.org/officeDocument/2006/relationships/footer" Target="footer378.xml" /><Relationship Id="rId2397" Type="http://schemas.openxmlformats.org/officeDocument/2006/relationships/hyperlink" Target="https://advance.lexis.com/api/document?collection=news&amp;id=urn:contentItem:6FDK-C9Y3-RS2K-G516-00000-00&amp;context=1519360" TargetMode="External" /><Relationship Id="rId2398" Type="http://schemas.openxmlformats.org/officeDocument/2006/relationships/hyperlink" Target="https://advance.lexis.com/api/document?collection=news&amp;id=urn:contentItem:6FDK-C9Y3-RS2K-G516-00000-00&amp;context=1519360" TargetMode="External" /><Relationship Id="rId2399" Type="http://schemas.openxmlformats.org/officeDocument/2006/relationships/hyperlink" Target="https://advance.lexis.com/api/document?collection=news&amp;id=urn:contentItem:6FDK-C9Y3-RS2K-G516-00000-00&amp;context=1519360" TargetMode="External" /><Relationship Id="rId24" Type="http://schemas.openxmlformats.org/officeDocument/2006/relationships/hyperlink" Target="https://t.co/zExdhpWVXX" TargetMode="External" /><Relationship Id="rId240" Type="http://schemas.openxmlformats.org/officeDocument/2006/relationships/hyperlink" Target="https://michiganadvance.com/bernie-sanders-fighting-oligarchy-tour-4/" TargetMode="External" /><Relationship Id="rId2400" Type="http://schemas.openxmlformats.org/officeDocument/2006/relationships/hyperlink" Target="https://advance.lexis.com/api/document?collection=news&amp;id=urn:contentItem:6FDK-C9Y3-RS2K-G516-00000-00&amp;context=1519360" TargetMode="External" /><Relationship Id="rId2401" Type="http://schemas.openxmlformats.org/officeDocument/2006/relationships/hyperlink" Target="https://advance.lexis.com/api/document?collection=news&amp;id=urn:contentItem:6FDK-C9Y3-RS2K-G516-00000-00&amp;context=1519360" TargetMode="External" /><Relationship Id="rId2402" Type="http://schemas.openxmlformats.org/officeDocument/2006/relationships/header" Target="header379.xml" /><Relationship Id="rId2403" Type="http://schemas.openxmlformats.org/officeDocument/2006/relationships/header" Target="header380.xml" /><Relationship Id="rId2404" Type="http://schemas.openxmlformats.org/officeDocument/2006/relationships/footer" Target="footer379.xml" /><Relationship Id="rId2405" Type="http://schemas.openxmlformats.org/officeDocument/2006/relationships/footer" Target="footer380.xml" /><Relationship Id="rId2406" Type="http://schemas.openxmlformats.org/officeDocument/2006/relationships/header" Target="header381.xml" /><Relationship Id="rId2407" Type="http://schemas.openxmlformats.org/officeDocument/2006/relationships/footer" Target="footer381.xml" /><Relationship Id="rId2408" Type="http://schemas.openxmlformats.org/officeDocument/2006/relationships/hyperlink" Target="https://advance.lexis.com/api/document?collection=news&amp;id=urn:contentItem:6FG8-MST3-RT5B-W1JH-00000-00&amp;context=1519360" TargetMode="External" /><Relationship Id="rId2409" Type="http://schemas.openxmlformats.org/officeDocument/2006/relationships/hyperlink" Target="https://advance.lexis.com/api/document?collection=news&amp;id=urn:contentItem:6FG8-MST3-RT5B-W1JH-00000-00&amp;context=1519360" TargetMode="External" /><Relationship Id="rId241" Type="http://schemas.openxmlformats.org/officeDocument/2006/relationships/hyperlink" Target="https://michiganadvance.com/bernie-sanders-fighting-oligarchy-tour-4/" TargetMode="External" /><Relationship Id="rId2410" Type="http://schemas.openxmlformats.org/officeDocument/2006/relationships/hyperlink" Target="https://advance.lexis.com/api/document?collection=news&amp;id=urn:contentItem:6FG8-MST3-RT5B-W1JH-00000-00&amp;context=1519360" TargetMode="External" /><Relationship Id="rId2411" Type="http://schemas.openxmlformats.org/officeDocument/2006/relationships/hyperlink" Target="https://advance.lexis.com/api/document?collection=news&amp;id=urn:contentItem:6FG8-MST3-RT5B-W1JH-00000-00&amp;context=1519360" TargetMode="External" /><Relationship Id="rId2412" Type="http://schemas.openxmlformats.org/officeDocument/2006/relationships/hyperlink" Target="https://advance.lexis.com/api/document?collection=news&amp;id=urn:contentItem:6FG8-MST3-RT5B-W1JH-00000-00&amp;context=1519360" TargetMode="External" /><Relationship Id="rId2413" Type="http://schemas.openxmlformats.org/officeDocument/2006/relationships/header" Target="header382.xml" /><Relationship Id="rId2414" Type="http://schemas.openxmlformats.org/officeDocument/2006/relationships/header" Target="header383.xml" /><Relationship Id="rId2415" Type="http://schemas.openxmlformats.org/officeDocument/2006/relationships/footer" Target="footer382.xml" /><Relationship Id="rId2416" Type="http://schemas.openxmlformats.org/officeDocument/2006/relationships/footer" Target="footer383.xml" /><Relationship Id="rId2417" Type="http://schemas.openxmlformats.org/officeDocument/2006/relationships/header" Target="header384.xml" /><Relationship Id="rId2418" Type="http://schemas.openxmlformats.org/officeDocument/2006/relationships/footer" Target="footer384.xml" /><Relationship Id="rId2419" Type="http://schemas.openxmlformats.org/officeDocument/2006/relationships/hyperlink" Target="https://advance.lexis.com/api/document?collection=news&amp;id=urn:contentItem:6FK2-XV43-RT61-H14B-00000-00&amp;context=1519360" TargetMode="External" /><Relationship Id="rId242" Type="http://schemas.openxmlformats.org/officeDocument/2006/relationships/hyperlink" Target="https://michiganadvance.com/bernie-sanders-fighting-oligarchy-tour-4/" TargetMode="External" /><Relationship Id="rId2420" Type="http://schemas.openxmlformats.org/officeDocument/2006/relationships/hyperlink" Target="https://advance.lexis.com/api/document?collection=news&amp;id=urn:contentItem:6FK2-XV43-RT61-H14B-00000-00&amp;context=1519360" TargetMode="External" /><Relationship Id="rId2421" Type="http://schemas.openxmlformats.org/officeDocument/2006/relationships/hyperlink" Target="https://advance.lexis.com/api/document?collection=news&amp;id=urn:contentItem:6FK2-XV43-RT61-H14B-00000-00&amp;context=1519360" TargetMode="External" /><Relationship Id="rId2422" Type="http://schemas.openxmlformats.org/officeDocument/2006/relationships/hyperlink" Target="https://advance.lexis.com/api/document?collection=news&amp;id=urn:contentItem:6FK2-XV43-RT61-H14B-00000-00&amp;context=1519360" TargetMode="External" /><Relationship Id="rId2423" Type="http://schemas.openxmlformats.org/officeDocument/2006/relationships/header" Target="header385.xml" /><Relationship Id="rId2424" Type="http://schemas.openxmlformats.org/officeDocument/2006/relationships/header" Target="header386.xml" /><Relationship Id="rId2425" Type="http://schemas.openxmlformats.org/officeDocument/2006/relationships/footer" Target="footer385.xml" /><Relationship Id="rId2426" Type="http://schemas.openxmlformats.org/officeDocument/2006/relationships/footer" Target="footer386.xml" /><Relationship Id="rId2427" Type="http://schemas.openxmlformats.org/officeDocument/2006/relationships/header" Target="header387.xml" /><Relationship Id="rId2428" Type="http://schemas.openxmlformats.org/officeDocument/2006/relationships/footer" Target="footer387.xml" /><Relationship Id="rId2429" Type="http://schemas.openxmlformats.org/officeDocument/2006/relationships/hyperlink" Target="https://advance.lexis.com/api/document?collection=news&amp;id=urn:contentItem:6FK1-80F3-RXH0-Y392-00000-00&amp;context=1519360" TargetMode="External" /><Relationship Id="rId243" Type="http://schemas.openxmlformats.org/officeDocument/2006/relationships/hyperlink" Target="https://michiganadvance.com/bernie-sanders-fighting-oligarchy-tour-16/" TargetMode="External" /><Relationship Id="rId2430" Type="http://schemas.openxmlformats.org/officeDocument/2006/relationships/hyperlink" Target="https://advance.lexis.com/api/document?collection=news&amp;id=urn:contentItem:6FK1-80F3-RXH0-Y392-00000-00&amp;context=1519360" TargetMode="External" /><Relationship Id="rId2431" Type="http://schemas.openxmlformats.org/officeDocument/2006/relationships/hyperlink" Target="https://advance.lexis.com/api/document?collection=news&amp;id=urn:contentItem:6FK1-80F3-RXH0-Y392-00000-00&amp;context=1519360" TargetMode="External" /><Relationship Id="rId2432" Type="http://schemas.openxmlformats.org/officeDocument/2006/relationships/hyperlink" Target="https://advance.lexis.com/api/document?collection=news&amp;id=urn:contentItem:6FK1-80F3-RXH0-Y392-00000-00&amp;context=1519360" TargetMode="External" /><Relationship Id="rId2433" Type="http://schemas.openxmlformats.org/officeDocument/2006/relationships/header" Target="header388.xml" /><Relationship Id="rId2434" Type="http://schemas.openxmlformats.org/officeDocument/2006/relationships/header" Target="header389.xml" /><Relationship Id="rId2435" Type="http://schemas.openxmlformats.org/officeDocument/2006/relationships/footer" Target="footer388.xml" /><Relationship Id="rId2436" Type="http://schemas.openxmlformats.org/officeDocument/2006/relationships/footer" Target="footer389.xml" /><Relationship Id="rId2437" Type="http://schemas.openxmlformats.org/officeDocument/2006/relationships/header" Target="header390.xml" /><Relationship Id="rId2438" Type="http://schemas.openxmlformats.org/officeDocument/2006/relationships/footer" Target="footer390.xml" /><Relationship Id="rId2439" Type="http://schemas.openxmlformats.org/officeDocument/2006/relationships/hyperlink" Target="https://advance.lexis.com/api/document?collection=news&amp;id=urn:contentItem:6D45-9JC1-DYTH-G2KH-00000-00&amp;context=1519360" TargetMode="External" /><Relationship Id="rId244" Type="http://schemas.openxmlformats.org/officeDocument/2006/relationships/hyperlink" Target="https://michiganadvance.com/bernie-sanders-fighting-oligarchy-tour-16/" TargetMode="External" /><Relationship Id="rId2440" Type="http://schemas.openxmlformats.org/officeDocument/2006/relationships/hyperlink" Target="https://advance.lexis.com/api/document?collection=news&amp;id=urn:contentItem:6D45-9JC1-DYTH-G2KH-00000-00&amp;context=1519360" TargetMode="External" /><Relationship Id="rId2441" Type="http://schemas.openxmlformats.org/officeDocument/2006/relationships/hyperlink" Target="https://advance.lexis.com/api/document?collection=news&amp;id=urn:contentItem:6D45-9JC1-DYTH-G2KH-00000-00&amp;context=1519360" TargetMode="External" /><Relationship Id="rId2442" Type="http://schemas.openxmlformats.org/officeDocument/2006/relationships/hyperlink" Target="https://advance.lexis.com/api/document?collection=news&amp;id=urn:contentItem:6D45-9JC1-DYTH-G2KH-00000-00&amp;context=1519360" TargetMode="External" /><Relationship Id="rId2443" Type="http://schemas.openxmlformats.org/officeDocument/2006/relationships/hyperlink" Target="https://advance.lexis.com/api/document?collection=news&amp;id=urn:contentItem:6D45-9JC1-DYTH-G2KH-00000-00&amp;context=1519360" TargetMode="External" /><Relationship Id="rId2444" Type="http://schemas.openxmlformats.org/officeDocument/2006/relationships/hyperlink" Target="https://advance.lexis.com/api/document?collection=news&amp;id=urn:contentItem:6D45-9JC1-DYTH-G2KH-00000-00&amp;context=1519360" TargetMode="External" /><Relationship Id="rId2445" Type="http://schemas.openxmlformats.org/officeDocument/2006/relationships/header" Target="header391.xml" /><Relationship Id="rId2446" Type="http://schemas.openxmlformats.org/officeDocument/2006/relationships/header" Target="header392.xml" /><Relationship Id="rId2447" Type="http://schemas.openxmlformats.org/officeDocument/2006/relationships/footer" Target="footer391.xml" /><Relationship Id="rId2448" Type="http://schemas.openxmlformats.org/officeDocument/2006/relationships/footer" Target="footer392.xml" /><Relationship Id="rId2449" Type="http://schemas.openxmlformats.org/officeDocument/2006/relationships/header" Target="header393.xml" /><Relationship Id="rId245" Type="http://schemas.openxmlformats.org/officeDocument/2006/relationships/hyperlink" Target="https://michiganadvance.com/bernie-sanders-fighting-oligarchy-tour-16/" TargetMode="External" /><Relationship Id="rId2450" Type="http://schemas.openxmlformats.org/officeDocument/2006/relationships/footer" Target="footer393.xml" /><Relationship Id="rId2451" Type="http://schemas.openxmlformats.org/officeDocument/2006/relationships/hyperlink" Target="https://advance.lexis.com/api/document?collection=news&amp;id=urn:contentItem:6DJ9-V3V1-F03R-N0KX-00000-00&amp;context=1519360" TargetMode="External" /><Relationship Id="rId2452" Type="http://schemas.openxmlformats.org/officeDocument/2006/relationships/hyperlink" Target="https://advance.lexis.com/api/document?collection=news&amp;id=urn:contentItem:6DJ9-V3V1-F03R-N0KX-00000-00&amp;context=1519360" TargetMode="External" /><Relationship Id="rId2453" Type="http://schemas.openxmlformats.org/officeDocument/2006/relationships/hyperlink" Target="https://advance.lexis.com/api/document?collection=news&amp;id=urn:contentItem:6DJ9-V3V1-F03R-N0KX-00000-00&amp;context=1519360" TargetMode="External" /><Relationship Id="rId2454" Type="http://schemas.openxmlformats.org/officeDocument/2006/relationships/hyperlink" Target="https://advance.lexis.com/api/document?collection=news&amp;id=urn:contentItem:6DJ9-V3V1-F03R-N0KX-00000-00&amp;context=1519360" TargetMode="External" /><Relationship Id="rId2455" Type="http://schemas.openxmlformats.org/officeDocument/2006/relationships/hyperlink" Target="https://advance.lexis.com/api/document?collection=news&amp;id=urn:contentItem:6DJ9-V3V1-F03R-N0KX-00000-00&amp;context=1519360" TargetMode="External" /><Relationship Id="rId2456" Type="http://schemas.openxmlformats.org/officeDocument/2006/relationships/hyperlink" Target="http://www.mediaite.com/?utm_source=%5B%5BDELIVERY_RECIPIENT_CODE%5D%5D&amp;utm_medium=partner&amp;utm_campaign=newstex" TargetMode="External" /><Relationship Id="rId2457" Type="http://schemas.openxmlformats.org/officeDocument/2006/relationships/hyperlink" Target="https://newstex.com/?utm_source=%5B%5BDELIVERY_RECIPIENT_CODE%5D%5D&amp;utm_medium=partner&amp;utm_campaign=Mediaite&amp;utm_id=110714&amp;utm_content=ABMI-110714-53393223899925203700087" TargetMode="External" /><Relationship Id="rId2458" Type="http://schemas.openxmlformats.org/officeDocument/2006/relationships/hyperlink" Target="https://www.mediaite.com/tag/elon-musk/" TargetMode="External" /><Relationship Id="rId2459" Type="http://schemas.openxmlformats.org/officeDocument/2006/relationships/hyperlink" Target="https://www.npr.org/2024/11/12/g-s1-33972/trump-elon-musk-vivek-ramaswamy-doge-government-efficiency-deep-state" TargetMode="External" /><Relationship Id="rId246" Type="http://schemas.openxmlformats.org/officeDocument/2006/relationships/hyperlink" Target="https://michiganadvance.com/bernie-sanders-fighting-oligarchy-tour-16/" TargetMode="External" /><Relationship Id="rId2460" Type="http://schemas.openxmlformats.org/officeDocument/2006/relationships/hyperlink" Target="https://www.mediaite.com/tag/doge/" TargetMode="External" /><Relationship Id="rId2461" Type="http://schemas.openxmlformats.org/officeDocument/2006/relationships/hyperlink" Target="https://www.mediaite.com/tag/bernie-sanders/" TargetMode="External" /><Relationship Id="rId2462" Type="http://schemas.openxmlformats.org/officeDocument/2006/relationships/hyperlink" Target="https://www.mediaite.com/tag/bernie-sanders/" TargetMode="External" /><Relationship Id="rId2463" Type="http://schemas.openxmlformats.org/officeDocument/2006/relationships/hyperlink" Target="https://twitter.com/SenSanders/status/1863268770371772863?ref_src=twsrc%5Etfw" TargetMode="External" /><Relationship Id="rId2464" Type="http://schemas.openxmlformats.org/officeDocument/2006/relationships/hyperlink" Target="https://twitter.com/BernieSanders/status/1372641707829829632?ref_src=twsrc%5Etfw" TargetMode="External" /><Relationship Id="rId2465" Type="http://schemas.openxmlformats.org/officeDocument/2006/relationships/hyperlink" Target="https://t.co/CbMWYnPFUx" TargetMode="External" /><Relationship Id="rId2466" Type="http://schemas.openxmlformats.org/officeDocument/2006/relationships/hyperlink" Target="https://twitter.com/BernieSanders/status/1373699911783477253?ref_src=twsrc%5Etfw" TargetMode="External" /><Relationship Id="rId2467" Type="http://schemas.openxmlformats.org/officeDocument/2006/relationships/hyperlink" Target="https://t.co/1c0bAlxmY0" TargetMode="External" /><Relationship Id="rId2468" Type="http://schemas.openxmlformats.org/officeDocument/2006/relationships/hyperlink" Target="https://twitter.com/elonmusk/status/1856520760656797801?ref_src=twsrc%5Etfw" TargetMode="External" /><Relationship Id="rId2469" Type="http://schemas.openxmlformats.org/officeDocument/2006/relationships/hyperlink" Target="https://www.mediaite.com/politics/elon-musk-is-right-bernie-sanders-lauds-doge-chiefs-plan-to-drastically-slash-the-pentagons-budget/" TargetMode="External" /><Relationship Id="rId247" Type="http://schemas.openxmlformats.org/officeDocument/2006/relationships/hyperlink" Target="https://michiganadvance.com/bernie-sanders-fighting-oligarchy-tour-16/" TargetMode="External" /><Relationship Id="rId2470" Type="http://schemas.openxmlformats.org/officeDocument/2006/relationships/hyperlink" Target="https://www.mediaite.com/politics/elon-musk-is-right-bernie-sanders-lauds-doge-chiefs-plan-to-drastically-slash-the-pentagons-budget/" TargetMode="External" /><Relationship Id="rId2471" Type="http://schemas.openxmlformats.org/officeDocument/2006/relationships/hyperlink" Target="https://www.mediaite.com/politics/elon-musk-is-right-bernie-sanders-lauds-doge-chiefs-plan-to-drastically-slash-the-pentagons-budget/" TargetMode="External" /><Relationship Id="rId2472" Type="http://schemas.openxmlformats.org/officeDocument/2006/relationships/hyperlink" Target="https://www.mediaite.com/politics/elon-musk-is-right-bernie-sanders-lauds-doge-chiefs-plan-to-drastically-slash-the-pentagons-budget/" TargetMode="External" /><Relationship Id="rId2473" Type="http://schemas.openxmlformats.org/officeDocument/2006/relationships/hyperlink" Target="https://www.mediaite.com/politics/elon-musk-is-right-bernie-sanders-lauds-doge-chiefs-plan-to-drastically-slash-the-pentagons-budget/" TargetMode="External" /><Relationship Id="rId2474" Type="http://schemas.openxmlformats.org/officeDocument/2006/relationships/hyperlink" Target="https://www.mediaite.com/" TargetMode="External" /><Relationship Id="rId2475" Type="http://schemas.openxmlformats.org/officeDocument/2006/relationships/hyperlink" Target="https://www.mediaite.com/politics/elon-musk-is-right-bernie-sanders-lauds-doge-chiefs-plan-to-drastically-slash-the-pentagons-budget/" TargetMode="External" /><Relationship Id="rId2476" Type="http://schemas.openxmlformats.org/officeDocument/2006/relationships/header" Target="header394.xml" /><Relationship Id="rId2477" Type="http://schemas.openxmlformats.org/officeDocument/2006/relationships/header" Target="header395.xml" /><Relationship Id="rId2478" Type="http://schemas.openxmlformats.org/officeDocument/2006/relationships/footer" Target="footer394.xml" /><Relationship Id="rId2479" Type="http://schemas.openxmlformats.org/officeDocument/2006/relationships/footer" Target="footer395.xml" /><Relationship Id="rId248" Type="http://schemas.openxmlformats.org/officeDocument/2006/relationships/header" Target="header40.xml" /><Relationship Id="rId2480" Type="http://schemas.openxmlformats.org/officeDocument/2006/relationships/header" Target="header396.xml" /><Relationship Id="rId2481" Type="http://schemas.openxmlformats.org/officeDocument/2006/relationships/footer" Target="footer396.xml" /><Relationship Id="rId2482" Type="http://schemas.openxmlformats.org/officeDocument/2006/relationships/hyperlink" Target="https://advance.lexis.com/api/document?collection=news&amp;id=urn:contentItem:6FGS-43H3-RRHS-R0SM-00000-00&amp;context=1519360" TargetMode="External" /><Relationship Id="rId2483" Type="http://schemas.openxmlformats.org/officeDocument/2006/relationships/hyperlink" Target="https://advance.lexis.com/api/document?collection=news&amp;id=urn:contentItem:6FGS-43H3-RRHS-R0SM-00000-00&amp;context=1519360" TargetMode="External" /><Relationship Id="rId2484" Type="http://schemas.openxmlformats.org/officeDocument/2006/relationships/hyperlink" Target="https://advance.lexis.com/api/document?collection=news&amp;id=urn:contentItem:6FGS-43H3-RRHS-R0SM-00000-00&amp;context=1519360" TargetMode="External" /><Relationship Id="rId2485" Type="http://schemas.openxmlformats.org/officeDocument/2006/relationships/header" Target="header397.xml" /><Relationship Id="rId2486" Type="http://schemas.openxmlformats.org/officeDocument/2006/relationships/header" Target="header398.xml" /><Relationship Id="rId2487" Type="http://schemas.openxmlformats.org/officeDocument/2006/relationships/footer" Target="footer397.xml" /><Relationship Id="rId2488" Type="http://schemas.openxmlformats.org/officeDocument/2006/relationships/footer" Target="footer398.xml" /><Relationship Id="rId2489" Type="http://schemas.openxmlformats.org/officeDocument/2006/relationships/header" Target="header399.xml" /><Relationship Id="rId249" Type="http://schemas.openxmlformats.org/officeDocument/2006/relationships/header" Target="header41.xml" /><Relationship Id="rId2490" Type="http://schemas.openxmlformats.org/officeDocument/2006/relationships/footer" Target="footer399.xml" /><Relationship Id="rId2491" Type="http://schemas.openxmlformats.org/officeDocument/2006/relationships/hyperlink" Target="https://advance.lexis.com/api/document?collection=news&amp;id=urn:contentItem:6DP5-9KK3-RS6Y-40CY-00000-00&amp;context=1519360" TargetMode="External" /><Relationship Id="rId2492" Type="http://schemas.openxmlformats.org/officeDocument/2006/relationships/hyperlink" Target="https://advance.lexis.com/api/document?collection=news&amp;id=urn:contentItem:6DP5-9KK3-RS6Y-40CY-00000-00&amp;context=1519360" TargetMode="External" /><Relationship Id="rId2493" Type="http://schemas.openxmlformats.org/officeDocument/2006/relationships/hyperlink" Target="https://advance.lexis.com/api/document?collection=news&amp;id=urn:contentItem:6DP5-9KK3-RS6Y-40CY-00000-00&amp;context=1519360" TargetMode="External" /><Relationship Id="rId2494" Type="http://schemas.openxmlformats.org/officeDocument/2006/relationships/hyperlink" Target="https://advance.lexis.com/api/document?collection=news&amp;id=urn:contentItem:6DP5-9KK3-RS6Y-40CY-00000-00&amp;context=1519360" TargetMode="External" /><Relationship Id="rId2495" Type="http://schemas.openxmlformats.org/officeDocument/2006/relationships/hyperlink" Target="http://www.latintimes.com/?utm_source=%5B%5BDELIVERY_RECIPIENT_CODE%5D%5D&amp;utm_medium=partner&amp;utm_campaign=newstex" TargetMode="External" /><Relationship Id="rId2496" Type="http://schemas.openxmlformats.org/officeDocument/2006/relationships/hyperlink" Target="https://newstex.com/?utm_source=%5B%5BDELIVERY_RECIPIENT_CODE%5D%5D&amp;utm_medium=partner&amp;utm_campaign=Latin+Times&amp;utm_id=10009182&amp;utm_content=IBTX-10009182-5354871222872520100116" TargetMode="External" /><Relationship Id="rId2497" Type="http://schemas.openxmlformats.org/officeDocument/2006/relationships/hyperlink" Target="https://www.latintimes.com/topics/bernie-sanders" TargetMode="External" /><Relationship Id="rId2498" Type="http://schemas.openxmlformats.org/officeDocument/2006/relationships/hyperlink" Target="https://www.latintimes.com/topics/bernie-sanders" TargetMode="External" /><Relationship Id="rId2499" Type="http://schemas.openxmlformats.org/officeDocument/2006/relationships/hyperlink" Target="https://www.latintimes.com/topics/bernie-sanders" TargetMode="External" /><Relationship Id="rId25" Type="http://schemas.openxmlformats.org/officeDocument/2006/relationships/hyperlink" Target="https://twitter.com/epitts103/status/1911612037442211880?ref_src=twsrc%5Etfw" TargetMode="External" /><Relationship Id="rId250" Type="http://schemas.openxmlformats.org/officeDocument/2006/relationships/footer" Target="footer40.xml" /><Relationship Id="rId2500" Type="http://schemas.openxmlformats.org/officeDocument/2006/relationships/hyperlink" Target="https://www.latintimes.com/republicans-are-being-governed-musks-tweets-will-overplay-their-hand-former-lawmaker-warns-569719" TargetMode="External" /><Relationship Id="rId2501" Type="http://schemas.openxmlformats.org/officeDocument/2006/relationships/hyperlink" Target="https://www.latintimes.com/millions-government-workers-could-go-without-paycheck-during-holidays-if-elon-musk-gets-his-569660" TargetMode="External" /><Relationship Id="rId2502" Type="http://schemas.openxmlformats.org/officeDocument/2006/relationships/hyperlink" Target="https://twitter.com/SenSanders/status/1869510057047801991?ref_src=twsrc%5Etfw" TargetMode="External" /><Relationship Id="rId2503" Type="http://schemas.openxmlformats.org/officeDocument/2006/relationships/hyperlink" Target="https://www.latintimes.com/pictured-mike-johnsons-massive-1500-page-spending-bill-that-includes-pay-raises-lawmakers-569595" TargetMode="External" /><Relationship Id="rId2504" Type="http://schemas.openxmlformats.org/officeDocument/2006/relationships/hyperlink" Target="https://t.co/yws64xUiep" TargetMode="External" /><Relationship Id="rId2505" Type="http://schemas.openxmlformats.org/officeDocument/2006/relationships/hyperlink" Target="https://twitter.com/pbgomez_/status/1869462897476407541?ref_src=twsrc%5Etfw" TargetMode="External" /><Relationship Id="rId2506" Type="http://schemas.openxmlformats.org/officeDocument/2006/relationships/hyperlink" Target="https://twitter.com/oscartaracena/status/1869494339778596916?ref_src=twsrc%5Etfw" TargetMode="External" /><Relationship Id="rId2507" Type="http://schemas.openxmlformats.org/officeDocument/2006/relationships/hyperlink" Target="https://www.latintimes.com/bernie-sanders-goes-off-president-elon-musk-derailing-bipartisan-spending-bill-billionaires-569747" TargetMode="External" /><Relationship Id="rId2508" Type="http://schemas.openxmlformats.org/officeDocument/2006/relationships/header" Target="header400.xml" /><Relationship Id="rId2509" Type="http://schemas.openxmlformats.org/officeDocument/2006/relationships/header" Target="header401.xml" /><Relationship Id="rId251" Type="http://schemas.openxmlformats.org/officeDocument/2006/relationships/footer" Target="footer41.xml" /><Relationship Id="rId2510" Type="http://schemas.openxmlformats.org/officeDocument/2006/relationships/footer" Target="footer400.xml" /><Relationship Id="rId2511" Type="http://schemas.openxmlformats.org/officeDocument/2006/relationships/footer" Target="footer401.xml" /><Relationship Id="rId2512" Type="http://schemas.openxmlformats.org/officeDocument/2006/relationships/header" Target="header402.xml" /><Relationship Id="rId2513" Type="http://schemas.openxmlformats.org/officeDocument/2006/relationships/footer" Target="footer402.xml" /><Relationship Id="rId2514" Type="http://schemas.openxmlformats.org/officeDocument/2006/relationships/hyperlink" Target="https://advance.lexis.com/api/document?collection=news&amp;id=urn:contentItem:6F7V-6H83-RS0J-8561-00000-00&amp;context=1519360" TargetMode="External" /><Relationship Id="rId2515" Type="http://schemas.openxmlformats.org/officeDocument/2006/relationships/hyperlink" Target="https://advance.lexis.com/api/document?collection=news&amp;id=urn:contentItem:6F7V-6H83-RS0J-8561-00000-00&amp;context=1519360" TargetMode="External" /><Relationship Id="rId2516" Type="http://schemas.openxmlformats.org/officeDocument/2006/relationships/hyperlink" Target="https://advance.lexis.com/api/document?collection=news&amp;id=urn:contentItem:6F7V-6H83-RS0J-8561-00000-00&amp;context=1519360" TargetMode="External" /><Relationship Id="rId2517" Type="http://schemas.openxmlformats.org/officeDocument/2006/relationships/hyperlink" Target="https://advance.lexis.com/api/document?collection=news&amp;id=urn:contentItem:6F7V-6H83-RS0J-8561-00000-00&amp;context=1519360" TargetMode="External" /><Relationship Id="rId2518" Type="http://schemas.openxmlformats.org/officeDocument/2006/relationships/hyperlink" Target="http://www.mediaite.com/?utm_source=%5B%5BDELIVERY_RECIPIENT_CODE%5D%5D&amp;utm_medium=partner&amp;utm_campaign=newstex" TargetMode="External" /><Relationship Id="rId2519" Type="http://schemas.openxmlformats.org/officeDocument/2006/relationships/hyperlink" Target="https://newstex.com/?utm_source=%5B%5BDELIVERY_RECIPIENT_CODE%5D%5D&amp;utm_medium=partner&amp;utm_campaign=Mediaite&amp;utm_id=110714&amp;utm_content=ABMI-110714-54181562247025212900080" TargetMode="External" /><Relationship Id="rId252" Type="http://schemas.openxmlformats.org/officeDocument/2006/relationships/header" Target="header42.xml" /><Relationship Id="rId2520" Type="http://schemas.openxmlformats.org/officeDocument/2006/relationships/hyperlink" Target="https://www.mediaite.com/tag/meet-the-press/" TargetMode="External" /><Relationship Id="rId2521" Type="http://schemas.openxmlformats.org/officeDocument/2006/relationships/hyperlink" Target="https://www.mediaite.com/tag/meet-the-press/" TargetMode="External" /><Relationship Id="rId2522" Type="http://schemas.openxmlformats.org/officeDocument/2006/relationships/hyperlink" Target="https://www.mediaite.com/tag/meet-the-press/" TargetMode="External" /><Relationship Id="rId2523" Type="http://schemas.openxmlformats.org/officeDocument/2006/relationships/hyperlink" Target="https://www.mediaite.com/tag/meet-the-press/" TargetMode="External" /><Relationship Id="rId2524" Type="http://schemas.openxmlformats.org/officeDocument/2006/relationships/hyperlink" Target="https://www.mediaite.com/tag/meet-the-press/" TargetMode="External" /><Relationship Id="rId2525" Type="http://schemas.openxmlformats.org/officeDocument/2006/relationships/hyperlink" Target="https://www.nbcnews.com/" TargetMode="External" /><Relationship Id="rId2526" Type="http://schemas.openxmlformats.org/officeDocument/2006/relationships/hyperlink" Target="https://www.mediaite.com/tv/bernie-sanders-rejects-carvilles-advice-for-strategic-political-retreat-for-democrats-been-playing-dead-for-too-many-years-already/" TargetMode="External" /><Relationship Id="rId2527" Type="http://schemas.openxmlformats.org/officeDocument/2006/relationships/hyperlink" Target="https://www.mediaite.com/tv/bernie-sanders-rejects-carvilles-advice-for-strategic-political-retreat-for-democrats-been-playing-dead-for-too-many-years-already/" TargetMode="External" /><Relationship Id="rId2528" Type="http://schemas.openxmlformats.org/officeDocument/2006/relationships/hyperlink" Target="https://www.mediaite.com/tv/bernie-sanders-rejects-carvilles-advice-for-strategic-political-retreat-for-democrats-been-playing-dead-for-too-many-years-already/" TargetMode="External" /><Relationship Id="rId2529" Type="http://schemas.openxmlformats.org/officeDocument/2006/relationships/hyperlink" Target="https://www.mediaite.com/tv/bernie-sanders-rejects-carvilles-advice-for-strategic-political-retreat-for-democrats-been-playing-dead-for-too-many-years-already/" TargetMode="External" /><Relationship Id="rId253" Type="http://schemas.openxmlformats.org/officeDocument/2006/relationships/footer" Target="footer42.xml" /><Relationship Id="rId2530" Type="http://schemas.openxmlformats.org/officeDocument/2006/relationships/hyperlink" Target="https://www.mediaite.com/" TargetMode="External" /><Relationship Id="rId2531" Type="http://schemas.openxmlformats.org/officeDocument/2006/relationships/hyperlink" Target="https://www.mediaite.com/tv/bernie-sanders-rejects-carvilles-advice-for-strategic-political-retreat-for-democrats-been-playing-dead-for-too-many-years-already/" TargetMode="External" /><Relationship Id="rId2532" Type="http://schemas.openxmlformats.org/officeDocument/2006/relationships/header" Target="header403.xml" /><Relationship Id="rId2533" Type="http://schemas.openxmlformats.org/officeDocument/2006/relationships/header" Target="header404.xml" /><Relationship Id="rId2534" Type="http://schemas.openxmlformats.org/officeDocument/2006/relationships/footer" Target="footer403.xml" /><Relationship Id="rId2535" Type="http://schemas.openxmlformats.org/officeDocument/2006/relationships/footer" Target="footer404.xml" /><Relationship Id="rId2536" Type="http://schemas.openxmlformats.org/officeDocument/2006/relationships/header" Target="header405.xml" /><Relationship Id="rId2537" Type="http://schemas.openxmlformats.org/officeDocument/2006/relationships/footer" Target="footer405.xml" /><Relationship Id="rId2538" Type="http://schemas.openxmlformats.org/officeDocument/2006/relationships/hyperlink" Target="https://advance.lexis.com/api/document?collection=news&amp;id=urn:contentItem:6D80-T5D1-DYTH-G04S-00000-00&amp;context=1519360" TargetMode="External" /><Relationship Id="rId2539" Type="http://schemas.openxmlformats.org/officeDocument/2006/relationships/hyperlink" Target="https://advance.lexis.com/api/document?collection=news&amp;id=urn:contentItem:6D80-T5D1-DYTH-G04S-00000-00&amp;context=1519360" TargetMode="External" /><Relationship Id="rId254" Type="http://schemas.openxmlformats.org/officeDocument/2006/relationships/hyperlink" Target="https://advance.lexis.com/api/document?collection=news&amp;id=urn:contentItem:6FJX-K883-RSY9-70V7-00000-00&amp;context=1519360" TargetMode="External" /><Relationship Id="rId2540" Type="http://schemas.openxmlformats.org/officeDocument/2006/relationships/hyperlink" Target="https://advance.lexis.com/api/document?collection=news&amp;id=urn:contentItem:6D80-T5D1-DYTH-G04S-00000-00&amp;context=1519360" TargetMode="External" /><Relationship Id="rId2541" Type="http://schemas.openxmlformats.org/officeDocument/2006/relationships/hyperlink" Target="https://advance.lexis.com/api/document?collection=news&amp;id=urn:contentItem:6D80-T5D1-DYTH-G04S-00000-00&amp;context=1519360" TargetMode="External" /><Relationship Id="rId2542" Type="http://schemas.openxmlformats.org/officeDocument/2006/relationships/hyperlink" Target="https://advance.lexis.com/api/document?collection=news&amp;id=urn:contentItem:6D80-T5D1-DYTH-G04S-00000-00&amp;context=1519360" TargetMode="External" /><Relationship Id="rId2543" Type="http://schemas.openxmlformats.org/officeDocument/2006/relationships/hyperlink" Target="https://advance.lexis.com/api/document?collection=news&amp;id=urn:contentItem:6D80-T5D1-DYTH-G04S-00000-00&amp;context=1519360" TargetMode="External" /><Relationship Id="rId2544" Type="http://schemas.openxmlformats.org/officeDocument/2006/relationships/header" Target="header406.xml" /><Relationship Id="rId2545" Type="http://schemas.openxmlformats.org/officeDocument/2006/relationships/header" Target="header407.xml" /><Relationship Id="rId2546" Type="http://schemas.openxmlformats.org/officeDocument/2006/relationships/footer" Target="footer406.xml" /><Relationship Id="rId2547" Type="http://schemas.openxmlformats.org/officeDocument/2006/relationships/footer" Target="footer407.xml" /><Relationship Id="rId2548" Type="http://schemas.openxmlformats.org/officeDocument/2006/relationships/header" Target="header408.xml" /><Relationship Id="rId2549" Type="http://schemas.openxmlformats.org/officeDocument/2006/relationships/footer" Target="footer408.xml" /><Relationship Id="rId255" Type="http://schemas.openxmlformats.org/officeDocument/2006/relationships/hyperlink" Target="https://advance.lexis.com/api/document?collection=news&amp;id=urn:contentItem:6FJX-K883-RSY9-70V7-00000-00&amp;context=1519360" TargetMode="External" /><Relationship Id="rId2550" Type="http://schemas.openxmlformats.org/officeDocument/2006/relationships/hyperlink" Target="https://advance.lexis.com/api/document?collection=news&amp;id=urn:contentItem:6F1B-76C3-RRX7-G4HC-00000-00&amp;context=1519360" TargetMode="External" /><Relationship Id="rId2551" Type="http://schemas.openxmlformats.org/officeDocument/2006/relationships/hyperlink" Target="https://advance.lexis.com/api/document?collection=news&amp;id=urn:contentItem:6F1B-76C3-RRX7-G4HC-00000-00&amp;context=1519360" TargetMode="External" /><Relationship Id="rId2552" Type="http://schemas.openxmlformats.org/officeDocument/2006/relationships/hyperlink" Target="https://advance.lexis.com/api/document?collection=news&amp;id=urn:contentItem:6F1B-76C3-RRX7-G4HC-00000-00&amp;context=1519360" TargetMode="External" /><Relationship Id="rId2553" Type="http://schemas.openxmlformats.org/officeDocument/2006/relationships/hyperlink" Target="https://advance.lexis.com/api/document?collection=news&amp;id=urn:contentItem:6F1B-76C3-RRX7-G4HC-00000-00&amp;context=1519360" TargetMode="External" /><Relationship Id="rId2554" Type="http://schemas.openxmlformats.org/officeDocument/2006/relationships/hyperlink" Target="https://advance.lexis.com/api/document?collection=news&amp;id=urn:contentItem:6F1B-76C3-RRX7-G4HC-00000-00&amp;context=1519360" TargetMode="External" /><Relationship Id="rId2555" Type="http://schemas.openxmlformats.org/officeDocument/2006/relationships/hyperlink" Target="http://axios.com/?utm_source=%5B%5BDELIVERY_RECIPIENT_CODE%5D%5D&amp;utm_medium=partner&amp;utm_campaign=newstex" TargetMode="External" /><Relationship Id="rId2556" Type="http://schemas.openxmlformats.org/officeDocument/2006/relationships/hyperlink" Target="https://newstex.com/?utm_source=%5B%5BDELIVERY_RECIPIENT_CODE%5D%5D&amp;utm_medium=partner&amp;utm_campaign=Axios&amp;utm_id=10009544&amp;utm_content=AXIO-10009544-53920802292725223800077" TargetMode="External" /><Relationship Id="rId2557" Type="http://schemas.openxmlformats.org/officeDocument/2006/relationships/hyperlink" Target="https://www.axios.com/2025/01/28/trump-nlrb-gwynne-wilcox" TargetMode="External" /><Relationship Id="rId2558" Type="http://schemas.openxmlformats.org/officeDocument/2006/relationships/hyperlink" Target="https://www.axios.com/2024/12/10/schumer-nlrb-board-mcferran-vote-trump" TargetMode="External" /><Relationship Id="rId2559" Type="http://schemas.openxmlformats.org/officeDocument/2006/relationships/hyperlink" Target="https://www.axios.com/2025/01/28/white-house-ig-firings" TargetMode="External" /><Relationship Id="rId256" Type="http://schemas.openxmlformats.org/officeDocument/2006/relationships/hyperlink" Target="https://advance.lexis.com/api/document?collection=news&amp;id=urn:contentItem:6FJX-K883-RSY9-70V7-00000-00&amp;context=1519360" TargetMode="External" /><Relationship Id="rId2560" Type="http://schemas.openxmlformats.org/officeDocument/2006/relationships/hyperlink" Target="https://www.axios.com/2025/01/31/bernie-sanders-probe-trump-labor-nlrb-eeoc" TargetMode="External" /><Relationship Id="rId2561" Type="http://schemas.openxmlformats.org/officeDocument/2006/relationships/header" Target="header409.xml" /><Relationship Id="rId2562" Type="http://schemas.openxmlformats.org/officeDocument/2006/relationships/header" Target="header410.xml" /><Relationship Id="rId2563" Type="http://schemas.openxmlformats.org/officeDocument/2006/relationships/footer" Target="footer409.xml" /><Relationship Id="rId2564" Type="http://schemas.openxmlformats.org/officeDocument/2006/relationships/footer" Target="footer410.xml" /><Relationship Id="rId2565" Type="http://schemas.openxmlformats.org/officeDocument/2006/relationships/header" Target="header411.xml" /><Relationship Id="rId2566" Type="http://schemas.openxmlformats.org/officeDocument/2006/relationships/footer" Target="footer411.xml" /><Relationship Id="rId2567" Type="http://schemas.openxmlformats.org/officeDocument/2006/relationships/hyperlink" Target="https://advance.lexis.com/api/document?collection=news&amp;id=urn:contentItem:6DCR-GVG1-F03R-N44X-00000-00&amp;context=1519360" TargetMode="External" /><Relationship Id="rId2568" Type="http://schemas.openxmlformats.org/officeDocument/2006/relationships/hyperlink" Target="https://advance.lexis.com/api/document?collection=news&amp;id=urn:contentItem:6DCR-GVG1-F03R-N44X-00000-00&amp;context=1519360" TargetMode="External" /><Relationship Id="rId2569" Type="http://schemas.openxmlformats.org/officeDocument/2006/relationships/hyperlink" Target="https://advance.lexis.com/api/document?collection=news&amp;id=urn:contentItem:6DCR-GVG1-F03R-N44X-00000-00&amp;context=1519360" TargetMode="External" /><Relationship Id="rId257" Type="http://schemas.openxmlformats.org/officeDocument/2006/relationships/hyperlink" Target="https://advance.lexis.com/api/document?collection=news&amp;id=urn:contentItem:6FJX-K883-RSY9-70V7-00000-00&amp;context=1519360" TargetMode="External" /><Relationship Id="rId2570" Type="http://schemas.openxmlformats.org/officeDocument/2006/relationships/hyperlink" Target="https://advance.lexis.com/api/document?collection=news&amp;id=urn:contentItem:6DCR-GVG1-F03R-N44X-00000-00&amp;context=1519360" TargetMode="External" /><Relationship Id="rId2571" Type="http://schemas.openxmlformats.org/officeDocument/2006/relationships/hyperlink" Target="https://advance.lexis.com/api/document?collection=news&amp;id=urn:contentItem:6DCR-GVG1-F03R-N44X-00000-00&amp;context=1519360" TargetMode="External" /><Relationship Id="rId2572" Type="http://schemas.openxmlformats.org/officeDocument/2006/relationships/hyperlink" Target="http://www.mediaite.com/?utm_source=%5B%5BDELIVERY_RECIPIENT_CODE%5D%5D&amp;utm_medium=partner&amp;utm_campaign=newstex" TargetMode="External" /><Relationship Id="rId2573" Type="http://schemas.openxmlformats.org/officeDocument/2006/relationships/hyperlink" Target="https://newstex.com/?utm_source=%5B%5BDELIVERY_RECIPIENT_CODE%5D%5D&amp;utm_medium=partner&amp;utm_campaign=Mediaite&amp;utm_id=110714&amp;utm_content=ABMI-110714-53205393898725211600090" TargetMode="External" /><Relationship Id="rId2574" Type="http://schemas.openxmlformats.org/officeDocument/2006/relationships/hyperlink" Target="https://www.mediaite.com/dan-abrams/" TargetMode="External" /><Relationship Id="rId2575" Type="http://schemas.openxmlformats.org/officeDocument/2006/relationships/hyperlink" Target="https://abcnews.go.com/Politics/bernie-sanders-response-presidential-election/story?id=115582079" TargetMode="External" /><Relationship Id="rId2576" Type="http://schemas.openxmlformats.org/officeDocument/2006/relationships/hyperlink" Target="https://www.mediaite.com/tag/kamala-harris/" TargetMode="External" /><Relationship Id="rId2577" Type="http://schemas.openxmlformats.org/officeDocument/2006/relationships/hyperlink" Target="https://www.newsnationnow.com/" TargetMode="External" /><Relationship Id="rId2578" Type="http://schemas.openxmlformats.org/officeDocument/2006/relationships/hyperlink" Target="https://www.mediaite.com/tv/never-a-chance-in-hell-former-bernie-sanders-advisor-tells-dan-abrams-harris-stood-zero-chance-against-trump/" TargetMode="External" /><Relationship Id="rId2579" Type="http://schemas.openxmlformats.org/officeDocument/2006/relationships/hyperlink" Target="https://www.mediaite.com/tv/never-a-chance-in-hell-former-bernie-sanders-advisor-tells-dan-abrams-harris-stood-zero-chance-against-trump/" TargetMode="External" /><Relationship Id="rId258" Type="http://schemas.openxmlformats.org/officeDocument/2006/relationships/hyperlink" Target="http://vtdigger.org/?utm_source=%5B%5BDELIVERY_RECIPIENT_CODE%5D%5D&amp;utm_medium=partner&amp;utm_campaign=newstex" TargetMode="External" /><Relationship Id="rId2580" Type="http://schemas.openxmlformats.org/officeDocument/2006/relationships/hyperlink" Target="https://www.mediaite.com/tv/never-a-chance-in-hell-former-bernie-sanders-advisor-tells-dan-abrams-harris-stood-zero-chance-against-trump/" TargetMode="External" /><Relationship Id="rId2581" Type="http://schemas.openxmlformats.org/officeDocument/2006/relationships/hyperlink" Target="https://www.mediaite.com/tv/never-a-chance-in-hell-former-bernie-sanders-advisor-tells-dan-abrams-harris-stood-zero-chance-against-trump/" TargetMode="External" /><Relationship Id="rId2582" Type="http://schemas.openxmlformats.org/officeDocument/2006/relationships/hyperlink" Target="https://www.mediaite.com/tv/never-a-chance-in-hell-former-bernie-sanders-advisor-tells-dan-abrams-harris-stood-zero-chance-against-trump/" TargetMode="External" /><Relationship Id="rId2583" Type="http://schemas.openxmlformats.org/officeDocument/2006/relationships/hyperlink" Target="https://www.mediaite.com/" TargetMode="External" /><Relationship Id="rId2584" Type="http://schemas.openxmlformats.org/officeDocument/2006/relationships/hyperlink" Target="https://www.mediaite.com/tv/never-a-chance-in-hell-former-bernie-sanders-advisor-tells-dan-abrams-harris-stood-zero-chance-against-trump/" TargetMode="External" /><Relationship Id="rId2585" Type="http://schemas.openxmlformats.org/officeDocument/2006/relationships/header" Target="header412.xml" /><Relationship Id="rId2586" Type="http://schemas.openxmlformats.org/officeDocument/2006/relationships/header" Target="header413.xml" /><Relationship Id="rId2587" Type="http://schemas.openxmlformats.org/officeDocument/2006/relationships/footer" Target="footer412.xml" /><Relationship Id="rId2588" Type="http://schemas.openxmlformats.org/officeDocument/2006/relationships/footer" Target="footer413.xml" /><Relationship Id="rId2589" Type="http://schemas.openxmlformats.org/officeDocument/2006/relationships/header" Target="header414.xml" /><Relationship Id="rId259" Type="http://schemas.openxmlformats.org/officeDocument/2006/relationships/hyperlink" Target="https://newstex.com/?utm_source=%5B%5BDELIVERY_RECIPIENT_CODE%5D%5D&amp;utm_medium=partner&amp;utm_campaign=VTDigger&amp;utm_id=127906&amp;utm_content=VTDG-127906-5455239239492521691880740" TargetMode="External" /><Relationship Id="rId2590" Type="http://schemas.openxmlformats.org/officeDocument/2006/relationships/footer" Target="footer414.xml" /><Relationship Id="rId2591" Type="http://schemas.openxmlformats.org/officeDocument/2006/relationships/hyperlink" Target="https://advance.lexis.com/api/document?collection=news&amp;id=urn:contentItem:6CS9-H2W1-JCMC-W267-00000-00&amp;context=1519360" TargetMode="External" /><Relationship Id="rId2592" Type="http://schemas.openxmlformats.org/officeDocument/2006/relationships/hyperlink" Target="https://advance.lexis.com/api/document?collection=news&amp;id=urn:contentItem:6CS9-H2W1-JCMC-W267-00000-00&amp;context=1519360" TargetMode="External" /><Relationship Id="rId2593" Type="http://schemas.openxmlformats.org/officeDocument/2006/relationships/hyperlink" Target="https://advance.lexis.com/api/document?collection=news&amp;id=urn:contentItem:6CS9-H2W1-JCMC-W267-00000-00&amp;context=1519360" TargetMode="External" /><Relationship Id="rId2594" Type="http://schemas.openxmlformats.org/officeDocument/2006/relationships/hyperlink" Target="https://advance.lexis.com/api/document?collection=news&amp;id=urn:contentItem:6CS9-H2W1-JCMC-W267-00000-00&amp;context=1519360" TargetMode="External" /><Relationship Id="rId2595" Type="http://schemas.openxmlformats.org/officeDocument/2006/relationships/hyperlink" Target="https://advance.lexis.com/api/document?collection=news&amp;id=urn:contentItem:6CS9-H2W1-JCMC-W267-00000-00&amp;context=1519360" TargetMode="External" /><Relationship Id="rId2596" Type="http://schemas.openxmlformats.org/officeDocument/2006/relationships/hyperlink" Target="https://www.usatoday.com/story/news/health/2024/08/15/medicare-prescription-drugs-discounts/74799087007/" TargetMode="External" /><Relationship Id="rId2597" Type="http://schemas.openxmlformats.org/officeDocument/2006/relationships/hyperlink" Target="https://www.usatoday.com/story/news/politics/elections/2024/08/15/kamala-harris-price-gouging-north-carolina/74808952007/" TargetMode="External" /><Relationship Id="rId2598" Type="http://schemas.openxmlformats.org/officeDocument/2006/relationships/hyperlink" Target="https://www.usatoday.com/story/news/politics/elections/2024/06/25/jamaal-bowman-primary-loss-sqaud/74206062007/" TargetMode="External" /><Relationship Id="rId2599" Type="http://schemas.openxmlformats.org/officeDocument/2006/relationships/hyperlink" Target="https://www.usatoday.com/story/news/politics/elections/2024/08/06/cori-bush-loses-primary/74677311007/" TargetMode="External" /><Relationship Id="rId26" Type="http://schemas.openxmlformats.org/officeDocument/2006/relationships/hyperlink" Target="https://nypost.com/2019/12/26/aoc-isnt-talking-about-billionaire-tom-steyer-donating-to-her-campaign/" TargetMode="External" /><Relationship Id="rId260" Type="http://schemas.openxmlformats.org/officeDocument/2006/relationships/hyperlink" Target="https://www.youtube.com/watch?v=BzAJ3OhJmJk" TargetMode="External" /><Relationship Id="rId2600" Type="http://schemas.openxmlformats.org/officeDocument/2006/relationships/hyperlink" Target="https://www.usatoday.com/story/news/politics/elections/2024/08/20/bernie-sanders-harris-squad/74867666007/" TargetMode="External" /><Relationship Id="rId2601" Type="http://schemas.openxmlformats.org/officeDocument/2006/relationships/hyperlink" Target="https://www.usatoday.com/story/news/politics/elections/2024/08/20/bernie-sanders-harris-squad/74867666007/" TargetMode="External" /><Relationship Id="rId2602" Type="http://schemas.openxmlformats.org/officeDocument/2006/relationships/hyperlink" Target="https://www.usatoday.com/story/news/politics/elections/2024/08/20/bernie-sanders-harris-squad/74867666007/" TargetMode="External" /><Relationship Id="rId2603" Type="http://schemas.openxmlformats.org/officeDocument/2006/relationships/hyperlink" Target="https://www.usatoday.com/story/news/politics/elections/2024/08/20/bernie-sanders-harris-squad/74867666007/" TargetMode="External" /><Relationship Id="rId2604" Type="http://schemas.openxmlformats.org/officeDocument/2006/relationships/hyperlink" Target="https://www.usatoday.com/story/news/politics/elections/2024/08/20/bernie-sanders-harris-squad/74867666007/" TargetMode="External" /><Relationship Id="rId2605" Type="http://schemas.openxmlformats.org/officeDocument/2006/relationships/header" Target="header415.xml" /><Relationship Id="rId2606" Type="http://schemas.openxmlformats.org/officeDocument/2006/relationships/header" Target="header416.xml" /><Relationship Id="rId2607" Type="http://schemas.openxmlformats.org/officeDocument/2006/relationships/footer" Target="footer415.xml" /><Relationship Id="rId2608" Type="http://schemas.openxmlformats.org/officeDocument/2006/relationships/footer" Target="footer416.xml" /><Relationship Id="rId2609" Type="http://schemas.openxmlformats.org/officeDocument/2006/relationships/header" Target="header417.xml" /><Relationship Id="rId261" Type="http://schemas.openxmlformats.org/officeDocument/2006/relationships/hyperlink" Target="https://berniesanders.com/oligarchy/" TargetMode="External" /><Relationship Id="rId2610" Type="http://schemas.openxmlformats.org/officeDocument/2006/relationships/footer" Target="footer417.xml" /><Relationship Id="rId2611" Type="http://schemas.openxmlformats.org/officeDocument/2006/relationships/hyperlink" Target="https://advance.lexis.com/api/document?collection=news&amp;id=urn:contentItem:6FCS-5223-RRH6-32TP-00000-00&amp;context=1519360" TargetMode="External" /><Relationship Id="rId2612" Type="http://schemas.openxmlformats.org/officeDocument/2006/relationships/hyperlink" Target="https://advance.lexis.com/api/document?collection=news&amp;id=urn:contentItem:6FCS-5223-RRH6-32TP-00000-00&amp;context=1519360" TargetMode="External" /><Relationship Id="rId2613" Type="http://schemas.openxmlformats.org/officeDocument/2006/relationships/hyperlink" Target="https://advance.lexis.com/api/document?collection=news&amp;id=urn:contentItem:6FCS-5223-RRH6-32TP-00000-00&amp;context=1519360" TargetMode="External" /><Relationship Id="rId2614" Type="http://schemas.openxmlformats.org/officeDocument/2006/relationships/hyperlink" Target="https://advance.lexis.com/api/document?collection=news&amp;id=urn:contentItem:6FCS-5223-RRH6-32TP-00000-00&amp;context=1519360" TargetMode="External" /><Relationship Id="rId2615" Type="http://schemas.openxmlformats.org/officeDocument/2006/relationships/hyperlink" Target="http://www.mediaite.com/?utm_source=%5B%5BDELIVERY_RECIPIENT_CODE%5D%5D&amp;utm_medium=partner&amp;utm_campaign=newstex" TargetMode="External" /><Relationship Id="rId2616" Type="http://schemas.openxmlformats.org/officeDocument/2006/relationships/hyperlink" Target="https://newstex.com/?utm_source=%5B%5BDELIVERY_RECIPIENT_CODE%5D%5D&amp;utm_medium=partner&amp;utm_campaign=Mediaite&amp;utm_id=110714&amp;utm_content=ABMI-110714-54342602211225204400226" TargetMode="External" /><Relationship Id="rId2617" Type="http://schemas.openxmlformats.org/officeDocument/2006/relationships/hyperlink" Target="https://www.mediaite.com/news/trump-admin-deported-and-imprisoned-asylum-seeking-migrant-over-soccer-tattoo-attorney-says-to-court/" TargetMode="External" /><Relationship Id="rId2618" Type="http://schemas.openxmlformats.org/officeDocument/2006/relationships/hyperlink" Target="https://www.mediaite.com/news/trump-admin-deported-and-imprisoned-asylum-seeking-migrant-over-soccer-tattoo-attorney-says-to-court/" TargetMode="External" /><Relationship Id="rId2619" Type="http://schemas.openxmlformats.org/officeDocument/2006/relationships/hyperlink" Target="https://www.mediaite.com/news/trump-admin-deported-and-imprisoned-asylum-seeking-migrant-over-soccer-tattoo-attorney-says-to-court/" TargetMode="External" /><Relationship Id="rId262" Type="http://schemas.openxmlformats.org/officeDocument/2006/relationships/hyperlink" Target="https://berniesanders.com/oligarchy/" TargetMode="External" /><Relationship Id="rId2620" Type="http://schemas.openxmlformats.org/officeDocument/2006/relationships/hyperlink" Target="https://apnews.com/article/cbs-60-minutes-lawsuit-trump-pelley-58339cc1a1eb52739bb365e2e8c6d8bc" TargetMode="External" /><Relationship Id="rId2621" Type="http://schemas.openxmlformats.org/officeDocument/2006/relationships/hyperlink" Target="https://www.mediaite.com/politics/bernie-sanders-rips-trump-in-fiery-takedown-only-a-coward-sues-media-for-reporting-things-you-dont-like/" TargetMode="External" /><Relationship Id="rId2622" Type="http://schemas.openxmlformats.org/officeDocument/2006/relationships/hyperlink" Target="https://www.mediaite.com/politics/bernie-sanders-rips-trump-in-fiery-takedown-only-a-coward-sues-media-for-reporting-things-you-dont-like/" TargetMode="External" /><Relationship Id="rId2623" Type="http://schemas.openxmlformats.org/officeDocument/2006/relationships/hyperlink" Target="https://www.mediaite.com/politics/bernie-sanders-rips-trump-in-fiery-takedown-only-a-coward-sues-media-for-reporting-things-you-dont-like/" TargetMode="External" /><Relationship Id="rId2624" Type="http://schemas.openxmlformats.org/officeDocument/2006/relationships/hyperlink" Target="https://www.mediaite.com/politics/bernie-sanders-rips-trump-in-fiery-takedown-only-a-coward-sues-media-for-reporting-things-you-dont-like/" TargetMode="External" /><Relationship Id="rId2625" Type="http://schemas.openxmlformats.org/officeDocument/2006/relationships/hyperlink" Target="https://www.mediaite.com/" TargetMode="External" /><Relationship Id="rId2626" Type="http://schemas.openxmlformats.org/officeDocument/2006/relationships/hyperlink" Target="https://www.mediaite.com/politics/bernie-sanders-rips-trump-in-fiery-takedown-only-a-coward-sues-media-for-reporting-things-you-dont-like/" TargetMode="External" /><Relationship Id="rId2627" Type="http://schemas.openxmlformats.org/officeDocument/2006/relationships/header" Target="header418.xml" /><Relationship Id="rId2628" Type="http://schemas.openxmlformats.org/officeDocument/2006/relationships/header" Target="header419.xml" /><Relationship Id="rId2629" Type="http://schemas.openxmlformats.org/officeDocument/2006/relationships/footer" Target="footer418.xml" /><Relationship Id="rId263" Type="http://schemas.openxmlformats.org/officeDocument/2006/relationships/hyperlink" Target="https://berniesanders.com/oligarchy/" TargetMode="External" /><Relationship Id="rId2630" Type="http://schemas.openxmlformats.org/officeDocument/2006/relationships/footer" Target="footer419.xml" /><Relationship Id="rId2631" Type="http://schemas.openxmlformats.org/officeDocument/2006/relationships/header" Target="header420.xml" /><Relationship Id="rId2632" Type="http://schemas.openxmlformats.org/officeDocument/2006/relationships/footer" Target="footer420.xml" /><Relationship Id="rId2633" Type="http://schemas.openxmlformats.org/officeDocument/2006/relationships/hyperlink" Target="https://advance.lexis.com/api/document?collection=news&amp;id=urn:contentItem:6FHK-H4D3-RTBC-B2W3-00000-00&amp;context=1519360" TargetMode="External" /><Relationship Id="rId2634" Type="http://schemas.openxmlformats.org/officeDocument/2006/relationships/hyperlink" Target="https://advance.lexis.com/api/document?collection=news&amp;id=urn:contentItem:6FHK-H4D3-RTBC-B2W3-00000-00&amp;context=1519360" TargetMode="External" /><Relationship Id="rId2635" Type="http://schemas.openxmlformats.org/officeDocument/2006/relationships/image" Target="media/image26.png" /><Relationship Id="rId2636" Type="http://schemas.openxmlformats.org/officeDocument/2006/relationships/header" Target="header421.xml" /><Relationship Id="rId2637" Type="http://schemas.openxmlformats.org/officeDocument/2006/relationships/header" Target="header422.xml" /><Relationship Id="rId2638" Type="http://schemas.openxmlformats.org/officeDocument/2006/relationships/footer" Target="footer421.xml" /><Relationship Id="rId2639" Type="http://schemas.openxmlformats.org/officeDocument/2006/relationships/footer" Target="footer422.xml" /><Relationship Id="rId264" Type="http://schemas.openxmlformats.org/officeDocument/2006/relationships/hyperlink" Target="https://www.cnn.com/2025/04/13/politics/video/bernie-sanders-coachella-clairo-trump-speech-digvid" TargetMode="External" /><Relationship Id="rId2640" Type="http://schemas.openxmlformats.org/officeDocument/2006/relationships/header" Target="header423.xml" /><Relationship Id="rId2641" Type="http://schemas.openxmlformats.org/officeDocument/2006/relationships/footer" Target="footer423.xml" /><Relationship Id="rId2642" Type="http://schemas.openxmlformats.org/officeDocument/2006/relationships/hyperlink" Target="https://advance.lexis.com/api/document?collection=news&amp;id=urn:contentItem:6FJK-NN03-RS3B-C49M-00000-00&amp;context=1519360" TargetMode="External" /><Relationship Id="rId2643" Type="http://schemas.openxmlformats.org/officeDocument/2006/relationships/hyperlink" Target="https://advance.lexis.com/api/document?collection=news&amp;id=urn:contentItem:6FJK-NN03-RS3B-C49M-00000-00&amp;context=1519360" TargetMode="External" /><Relationship Id="rId2644" Type="http://schemas.openxmlformats.org/officeDocument/2006/relationships/hyperlink" Target="https://advance.lexis.com/api/document?collection=news&amp;id=urn:contentItem:6FJK-NN03-RS3B-C49M-00000-00&amp;context=1519360" TargetMode="External" /><Relationship Id="rId2645" Type="http://schemas.openxmlformats.org/officeDocument/2006/relationships/hyperlink" Target="https://advance.lexis.com/api/document?collection=news&amp;id=urn:contentItem:6FJK-NN03-RS3B-C49M-00000-00&amp;context=1519360" TargetMode="External" /><Relationship Id="rId2646" Type="http://schemas.openxmlformats.org/officeDocument/2006/relationships/hyperlink" Target="https://advance.lexis.com/api/document?collection=news&amp;id=urn:contentItem:6FJK-NN03-RS3B-C49M-00000-00&amp;context=1519360" TargetMode="External" /><Relationship Id="rId2647" Type="http://schemas.openxmlformats.org/officeDocument/2006/relationships/hyperlink" Target="https://www.independent.co.uk/topic/donald-trump" TargetMode="External" /><Relationship Id="rId2648" Type="http://schemas.openxmlformats.org/officeDocument/2006/relationships/hyperlink" Target="https://www.independent.co.uk/topic/bernie-sanders" TargetMode="External" /><Relationship Id="rId2649" Type="http://schemas.openxmlformats.org/officeDocument/2006/relationships/hyperlink" Target="https://www.independent.co.uk/topic/bernie-sanders" TargetMode="External" /><Relationship Id="rId265" Type="http://schemas.openxmlformats.org/officeDocument/2006/relationships/hyperlink" Target="https://x.com/BernieSanders/status/1911268414456549619" TargetMode="External" /><Relationship Id="rId2650" Type="http://schemas.openxmlformats.org/officeDocument/2006/relationships/hyperlink" Target="https://www.independent.co.uk/topic/bernie-sanders" TargetMode="External" /><Relationship Id="rId2651" Type="http://schemas.openxmlformats.org/officeDocument/2006/relationships/hyperlink" Target="https://www.independent.co.uk/news/world/americas/us-politics/trump-navarro-tariffs-deals-pause-b2732252.html" TargetMode="External" /><Relationship Id="rId2652" Type="http://schemas.openxmlformats.org/officeDocument/2006/relationships/hyperlink" Target="https://static.independent.co.uk/2025/04/13/1/30/AP25102808630106.jpeg" TargetMode="External" /><Relationship Id="rId2653" Type="http://schemas.openxmlformats.org/officeDocument/2006/relationships/hyperlink" Target="https://www.independent.co.uk/topic/medicaid" TargetMode="External" /><Relationship Id="rId2654" Type="http://schemas.openxmlformats.org/officeDocument/2006/relationships/hyperlink" Target="https://static.independent.co.uk/2025/04/13/0/23/2025-04-12T230435Z_1768411841_RC2MWDAGHYN2_RTRMADP_3_USA-TRUMP-SANDERS-LOS-ANGELES.JPG" TargetMode="External" /><Relationship Id="rId2655" Type="http://schemas.openxmlformats.org/officeDocument/2006/relationships/hyperlink" Target="https://www.independent.co.uk/topic/oligarchs" TargetMode="External" /><Relationship Id="rId2656" Type="http://schemas.openxmlformats.org/officeDocument/2006/relationships/hyperlink" Target="https://static.independent.co.uk/2025/04/13/1/58/Screenshot-2025-04-12-at-9-18-59-PM.png" TargetMode="External" /><Relationship Id="rId2657" Type="http://schemas.openxmlformats.org/officeDocument/2006/relationships/hyperlink" Target="https://www.independent.co.uk/topic/first-amendment" TargetMode="External" /><Relationship Id="rId2658" Type="http://schemas.openxmlformats.org/officeDocument/2006/relationships/hyperlink" Target="https://www.independent.co.uk/news/world/americas/us-politics/mahmoud-khalil-deportation-hearing-update-trump-b2730589.html" TargetMode="External" /><Relationship Id="rId2659" Type="http://schemas.openxmlformats.org/officeDocument/2006/relationships/hyperlink" Target="https://www.independent.co.uk/news/world/americas/us-politics/rumeysa-ozturk-tufts-ice-arrest-b2722801.html" TargetMode="External" /><Relationship Id="rId266" Type="http://schemas.openxmlformats.org/officeDocument/2006/relationships/hyperlink" Target="https://www.instagram.com/reel/DIZfkMNSMfu/?utm_source=ig_embed&amp;utm_campaign=loading" TargetMode="External" /><Relationship Id="rId2660" Type="http://schemas.openxmlformats.org/officeDocument/2006/relationships/hyperlink" Target="https://www.independent.co.uk/topic/tariffs" TargetMode="External" /><Relationship Id="rId2661" Type="http://schemas.openxmlformats.org/officeDocument/2006/relationships/hyperlink" Target="https://t.co/qLMpolTHIG" TargetMode="External" /><Relationship Id="rId2662" Type="http://schemas.openxmlformats.org/officeDocument/2006/relationships/hyperlink" Target="https://twitter.com/Acyn/status/1911191185445847349?ref_src=twsrc%5Etfw" TargetMode="External" /><Relationship Id="rId2663" Type="http://schemas.openxmlformats.org/officeDocument/2006/relationships/hyperlink" Target="https://www.instagram.com/p/DIXW9WTy_VS/?utm_source=ig_embed&amp;utm_campaign=loading" TargetMode="External" /><Relationship Id="rId2664" Type="http://schemas.openxmlformats.org/officeDocument/2006/relationships/hyperlink" Target="https://www.instagram.com/p/DIXW9WTy_VS/?utm_source=ig_embed&amp;utm_campaign=loading" TargetMode="External" /><Relationship Id="rId2665" Type="http://schemas.openxmlformats.org/officeDocument/2006/relationships/hyperlink" Target="https://www.independent.co.uk/topic/ro-khanna" TargetMode="External" /><Relationship Id="rId2666" Type="http://schemas.openxmlformats.org/officeDocument/2006/relationships/hyperlink" Target="https://www.independent.co.uk/topic/pramila-jayapal" TargetMode="External" /><Relationship Id="rId2667" Type="http://schemas.openxmlformats.org/officeDocument/2006/relationships/hyperlink" Target="https://www.independent.co.uk/topic/neil-young" TargetMode="External" /><Relationship Id="rId2668" Type="http://schemas.openxmlformats.org/officeDocument/2006/relationships/hyperlink" Target="https://www.independent.co.uk/topic/maggie-rogers" TargetMode="External" /><Relationship Id="rId2669" Type="http://schemas.openxmlformats.org/officeDocument/2006/relationships/hyperlink" Target="https://www.independent.co.uk/topic/joan-baez" TargetMode="External" /><Relationship Id="rId267" Type="http://schemas.openxmlformats.org/officeDocument/2006/relationships/hyperlink" Target="https://www.instagram.com/reel/DIZfkMNSMfu/?utm_source=ig_embed&amp;utm_campaign=loading" TargetMode="External" /><Relationship Id="rId2670" Type="http://schemas.openxmlformats.org/officeDocument/2006/relationships/hyperlink" Target="https://www.independent.co.uk/news/world/americas/us-politics/trump-tariffs-mexico-water-texas-farmers-b2732308.html" TargetMode="External" /><Relationship Id="rId2671" Type="http://schemas.openxmlformats.org/officeDocument/2006/relationships/hyperlink" Target="https://www.independent.co.uk/news/world/americas/us-politics/trump-news-today-tariffs-mexico-border-b2732133.html" TargetMode="External" /><Relationship Id="rId2672" Type="http://schemas.openxmlformats.org/officeDocument/2006/relationships/hyperlink" Target="https://www.independent.co.uk/news/aoc-b2732294.html" TargetMode="External" /><Relationship Id="rId2673" Type="http://schemas.openxmlformats.org/officeDocument/2006/relationships/hyperlink" Target="https://www.independent.co.uk/news/aoc-b2732294.html" TargetMode="External" /><Relationship Id="rId2674" Type="http://schemas.openxmlformats.org/officeDocument/2006/relationships/hyperlink" Target="https://www.independent.co.uk/news/aoc-b2732294.html" TargetMode="External" /><Relationship Id="rId2675" Type="http://schemas.openxmlformats.org/officeDocument/2006/relationships/hyperlink" Target="https://www.independent.co.uk/news/aoc-b2732294.html" TargetMode="External" /><Relationship Id="rId2676" Type="http://schemas.openxmlformats.org/officeDocument/2006/relationships/hyperlink" Target="https://www.independent.co.uk/news/world/americas/us-politics/trump-tariffs-cars-price-increases-b2732283.html" TargetMode="External" /><Relationship Id="rId2677" Type="http://schemas.openxmlformats.org/officeDocument/2006/relationships/hyperlink" Target="https://www.independent.co.uk/news/world/americas/us-politics/trump-mental-health-jasmine-crockett-b2732263.html" TargetMode="External" /><Relationship Id="rId2678" Type="http://schemas.openxmlformats.org/officeDocument/2006/relationships/hyperlink" Target="https://www.independent.co.uk/news/world/americas/us-politics/trump-navarro-tariffs-deals-pause-b2732252.html" TargetMode="External" /><Relationship Id="rId2679" Type="http://schemas.openxmlformats.org/officeDocument/2006/relationships/header" Target="header424.xml" /><Relationship Id="rId268" Type="http://schemas.openxmlformats.org/officeDocument/2006/relationships/hyperlink" Target="https://www.instagram.com/reel/DIZfkMNSMfu/?utm_source=ig_embed&amp;utm_campaign=loading" TargetMode="External" /><Relationship Id="rId2680" Type="http://schemas.openxmlformats.org/officeDocument/2006/relationships/header" Target="header425.xml" /><Relationship Id="rId2681" Type="http://schemas.openxmlformats.org/officeDocument/2006/relationships/footer" Target="footer424.xml" /><Relationship Id="rId2682" Type="http://schemas.openxmlformats.org/officeDocument/2006/relationships/footer" Target="footer425.xml" /><Relationship Id="rId2683" Type="http://schemas.openxmlformats.org/officeDocument/2006/relationships/header" Target="header426.xml" /><Relationship Id="rId2684" Type="http://schemas.openxmlformats.org/officeDocument/2006/relationships/footer" Target="footer426.xml" /><Relationship Id="rId2685" Type="http://schemas.openxmlformats.org/officeDocument/2006/relationships/hyperlink" Target="https://advance.lexis.com/api/document?collection=news&amp;id=urn:contentItem:6F9N-8683-RS21-2281-00000-00&amp;context=1519360" TargetMode="External" /><Relationship Id="rId2686" Type="http://schemas.openxmlformats.org/officeDocument/2006/relationships/hyperlink" Target="https://advance.lexis.com/api/document?collection=news&amp;id=urn:contentItem:6F9N-8683-RS21-2281-00000-00&amp;context=1519360" TargetMode="External" /><Relationship Id="rId2687" Type="http://schemas.openxmlformats.org/officeDocument/2006/relationships/hyperlink" Target="https://advance.lexis.com/api/document?collection=news&amp;id=urn:contentItem:6F9N-8683-RS21-2281-00000-00&amp;context=1519360" TargetMode="External" /><Relationship Id="rId2688" Type="http://schemas.openxmlformats.org/officeDocument/2006/relationships/hyperlink" Target="https://advance.lexis.com/api/document?collection=news&amp;id=urn:contentItem:6F9N-8683-RS21-2281-00000-00&amp;context=1519360" TargetMode="External" /><Relationship Id="rId2689" Type="http://schemas.openxmlformats.org/officeDocument/2006/relationships/hyperlink" Target="http://www.mediaite.com/?utm_source=%5B%5BDELIVERY_RECIPIENT_CODE%5D%5D&amp;utm_medium=partner&amp;utm_campaign=newstex" TargetMode="External" /><Relationship Id="rId269" Type="http://schemas.openxmlformats.org/officeDocument/2006/relationships/hyperlink" Target="https://www.instagram.com/reel/DIZfkMNSMfu/?utm_source=ig_embed&amp;utm_campaign=loading" TargetMode="External" /><Relationship Id="rId2690" Type="http://schemas.openxmlformats.org/officeDocument/2006/relationships/hyperlink" Target="https://newstex.com/?utm_source=%5B%5BDELIVERY_RECIPIENT_CODE%5D%5D&amp;utm_medium=partner&amp;utm_campaign=Mediaite&amp;utm_id=110714&amp;utm_content=ABMI-110714-54257852484425217800225" TargetMode="External" /><Relationship Id="rId2691" Type="http://schemas.openxmlformats.org/officeDocument/2006/relationships/hyperlink" Target="https://www.youtube.com/watch?v=rEd-8wFk36E" TargetMode="External" /><Relationship Id="rId2692" Type="http://schemas.openxmlformats.org/officeDocument/2006/relationships/hyperlink" Target="https://www.youtube.com/watch?v=rEd-8wFk36E" TargetMode="External" /><Relationship Id="rId2693" Type="http://schemas.openxmlformats.org/officeDocument/2006/relationships/hyperlink" Target="https://www.youtube.com/watch?v=rEd-8wFk36E" TargetMode="External" /><Relationship Id="rId2694" Type="http://schemas.openxmlformats.org/officeDocument/2006/relationships/hyperlink" Target="https://www.youtube.com/watch?v=rEd-8wFk36E" TargetMode="External" /><Relationship Id="rId2695" Type="http://schemas.openxmlformats.org/officeDocument/2006/relationships/hyperlink" Target="https://www.youtube.com/watch?v=rEd-8wFk36E" TargetMode="External" /><Relationship Id="rId2696" Type="http://schemas.openxmlformats.org/officeDocument/2006/relationships/hyperlink" Target="https://www.mediaite.com/media/finally-learning-trump-white-house-praises-washington-post-for-overhauling-its-newsroom/" TargetMode="External" /><Relationship Id="rId2697" Type="http://schemas.openxmlformats.org/officeDocument/2006/relationships/hyperlink" Target="https://www.mediaite.com/trump/trump-tightens-leash-on-elon-musk-and-doge-its-time-for-scalpel-rather-than-hatchet/" TargetMode="External" /><Relationship Id="rId2698" Type="http://schemas.openxmlformats.org/officeDocument/2006/relationships/hyperlink" Target="https://www.mediaite.com/media/defiant-cbs-files-motion-to-dismiss-trump-20-billion-lawsuit-an-affront-to-the-first-amendment/" TargetMode="External" /><Relationship Id="rId2699" Type="http://schemas.openxmlformats.org/officeDocument/2006/relationships/hyperlink" Target="https://crooked.com/podcast-series/pod-save-america/" TargetMode="External" /><Relationship Id="rId27" Type="http://schemas.openxmlformats.org/officeDocument/2006/relationships/hyperlink" Target="https://www.opensecrets.org/members-of-congress/bernie-sanders/summary?cid=N00000528" TargetMode="External" /><Relationship Id="rId270" Type="http://schemas.openxmlformats.org/officeDocument/2006/relationships/hyperlink" Target="https://www.instagram.com/reel/DIZfkMNSMfu/?utm_source=ig_embed&amp;utm_campaign=loading" TargetMode="External" /><Relationship Id="rId2700" Type="http://schemas.openxmlformats.org/officeDocument/2006/relationships/hyperlink" Target="https://www.mediaite.com/podcasts/bernie-sanders-says-trump-musk-and-bezos-make-this-the-scariest-times-in-my-lifetime-thats-objectively-the-truth/" TargetMode="External" /><Relationship Id="rId2701" Type="http://schemas.openxmlformats.org/officeDocument/2006/relationships/hyperlink" Target="https://www.mediaite.com/podcasts/bernie-sanders-says-trump-musk-and-bezos-make-this-the-scariest-times-in-my-lifetime-thats-objectively-the-truth/" TargetMode="External" /><Relationship Id="rId2702" Type="http://schemas.openxmlformats.org/officeDocument/2006/relationships/hyperlink" Target="https://www.mediaite.com/podcasts/bernie-sanders-says-trump-musk-and-bezos-make-this-the-scariest-times-in-my-lifetime-thats-objectively-the-truth/" TargetMode="External" /><Relationship Id="rId2703" Type="http://schemas.openxmlformats.org/officeDocument/2006/relationships/hyperlink" Target="https://www.mediaite.com/podcasts/bernie-sanders-says-trump-musk-and-bezos-make-this-the-scariest-times-in-my-lifetime-thats-objectively-the-truth/" TargetMode="External" /><Relationship Id="rId2704" Type="http://schemas.openxmlformats.org/officeDocument/2006/relationships/hyperlink" Target="https://www.mediaite.com/" TargetMode="External" /><Relationship Id="rId2705" Type="http://schemas.openxmlformats.org/officeDocument/2006/relationships/hyperlink" Target="https://www.mediaite.com/podcasts/bernie-sanders-says-trump-musk-and-bezos-make-this-the-scariest-times-in-my-lifetime-thats-objectively-the-truth/" TargetMode="External" /><Relationship Id="rId2706" Type="http://schemas.openxmlformats.org/officeDocument/2006/relationships/header" Target="header427.xml" /><Relationship Id="rId2707" Type="http://schemas.openxmlformats.org/officeDocument/2006/relationships/header" Target="header428.xml" /><Relationship Id="rId2708" Type="http://schemas.openxmlformats.org/officeDocument/2006/relationships/footer" Target="footer427.xml" /><Relationship Id="rId2709" Type="http://schemas.openxmlformats.org/officeDocument/2006/relationships/footer" Target="footer428.xml" /><Relationship Id="rId271" Type="http://schemas.openxmlformats.org/officeDocument/2006/relationships/hyperlink" Target="https://www.newsweek.com/donald-trump-booed-coachella-bernie-sanders-clairo-2059128" TargetMode="External" /><Relationship Id="rId2710" Type="http://schemas.openxmlformats.org/officeDocument/2006/relationships/header" Target="header429.xml" /><Relationship Id="rId2711" Type="http://schemas.openxmlformats.org/officeDocument/2006/relationships/footer" Target="footer429.xml" /><Relationship Id="rId2712" Type="http://schemas.openxmlformats.org/officeDocument/2006/relationships/hyperlink" Target="https://advance.lexis.com/api/document?collection=news&amp;id=urn:contentItem:6FGY-RF03-S4MB-54FR-00000-00&amp;context=1519360" TargetMode="External" /><Relationship Id="rId2713" Type="http://schemas.openxmlformats.org/officeDocument/2006/relationships/hyperlink" Target="https://advance.lexis.com/api/document?collection=news&amp;id=urn:contentItem:6FGY-RF03-S4MB-54FR-00000-00&amp;context=1519360" TargetMode="External" /><Relationship Id="rId2714" Type="http://schemas.openxmlformats.org/officeDocument/2006/relationships/hyperlink" Target="https://advance.lexis.com/api/document?collection=news&amp;id=urn:contentItem:6FGY-RF03-S4MB-54FR-00000-00&amp;context=1519360" TargetMode="External" /><Relationship Id="rId2715" Type="http://schemas.openxmlformats.org/officeDocument/2006/relationships/hyperlink" Target="https://advance.lexis.com/api/document?collection=news&amp;id=urn:contentItem:6FGY-RF03-S4MB-54FR-00000-00&amp;context=1519360" TargetMode="External" /><Relationship Id="rId2716" Type="http://schemas.openxmlformats.org/officeDocument/2006/relationships/hyperlink" Target="https://advance.lexis.com/api/document?collection=news&amp;id=urn:contentItem:6FGY-RF03-S4MB-54FR-00000-00&amp;context=1519360" TargetMode="External" /><Relationship Id="rId2717" Type="http://schemas.openxmlformats.org/officeDocument/2006/relationships/hyperlink" Target="https://www.newsweek.com/topic/bernie-sanders?utm_source=Synacor&amp;utm_medium=Attnet&amp;utm_campaign=Partnerships" TargetMode="External" /><Relationship Id="rId2718" Type="http://schemas.openxmlformats.org/officeDocument/2006/relationships/hyperlink" Target="https://www.newsweek.com/topic/bernie-sanders?utm_source=Synacor&amp;utm_medium=Attnet&amp;utm_campaign=Partnerships" TargetMode="External" /><Relationship Id="rId2719" Type="http://schemas.openxmlformats.org/officeDocument/2006/relationships/hyperlink" Target="https://www.newsweek.com/topic/bernie-sanders?utm_source=Synacor&amp;utm_medium=Attnet&amp;utm_campaign=Partnerships" TargetMode="External" /><Relationship Id="rId272" Type="http://schemas.openxmlformats.org/officeDocument/2006/relationships/hyperlink" Target="https://www.newsweek.com/donald-trump-booed-coachella-bernie-sanders-clairo-2059128" TargetMode="External" /><Relationship Id="rId2720" Type="http://schemas.openxmlformats.org/officeDocument/2006/relationships/hyperlink" Target="https://www.newsweek.com/topic/democratic-party?utm_source=Synacor&amp;utm_medium=Attnet&amp;utm_campaign=Partnerships" TargetMode="External" /><Relationship Id="rId2721" Type="http://schemas.openxmlformats.org/officeDocument/2006/relationships/hyperlink" Target="https://www.newsweek.com/topic/republican?utm_source=Synacor&amp;utm_medium=Attnet&amp;utm_campaign=Partnerships" TargetMode="External" /><Relationship Id="rId2722" Type="http://schemas.openxmlformats.org/officeDocument/2006/relationships/hyperlink" Target="https://www.newsweek.com/topic/donald-trump?utm_source=Synacor&amp;utm_medium=Attnet&amp;utm_campaign=Partnerships" TargetMode="External" /><Relationship Id="rId2723" Type="http://schemas.openxmlformats.org/officeDocument/2006/relationships/hyperlink" Target="https://www.newsweek.com/topic/senate?utm_source=Synacor&amp;utm_medium=Attnet&amp;utm_campaign=Partnerships" TargetMode="External" /><Relationship Id="rId2724" Type="http://schemas.openxmlformats.org/officeDocument/2006/relationships/hyperlink" Target="https://www.newsweek.com/topic/elon-musk?utm_source=Synacor&amp;utm_medium=Attnet&amp;utm_campaign=Partnerships" TargetMode="External" /><Relationship Id="rId2725" Type="http://schemas.openxmlformats.org/officeDocument/2006/relationships/hyperlink" Target="https://www.newsweek.com/topic/democrats?utm_source=Synacor&amp;utm_medium=Attnet&amp;utm_campaign=Partnerships" TargetMode="External" /><Relationship Id="rId2726" Type="http://schemas.openxmlformats.org/officeDocument/2006/relationships/hyperlink" Target="https://www.newsweek.com/donald-trump-scores-senate-win-republican-senators-approve-tax-breaks-spending-cuts-2055766?utm_source=Synacor&amp;utm_medium=Attnet&amp;utm_campaign=Partnerships" TargetMode="External" /><Relationship Id="rId2727" Type="http://schemas.openxmlformats.org/officeDocument/2006/relationships/hyperlink" Target="https://www.newsweek.com/videos-bernie-sanders-aoc-rally-crowd-sizes-take-off-online-2049034?utm_source=Synacor&amp;utm_medium=Attnet&amp;utm_campaign=Partnerships" TargetMode="External" /><Relationship Id="rId2728" Type="http://schemas.openxmlformats.org/officeDocument/2006/relationships/hyperlink" Target="https://www.newsweek.com/list-social-security-offices-expected-close-2025-2047841?utm_source=Synacor&amp;utm_medium=Attnet&amp;utm_campaign=Partnerships" TargetMode="External" /><Relationship Id="rId2729" Type="http://schemas.openxmlformats.org/officeDocument/2006/relationships/hyperlink" Target="https://www.newsweek.com/topic/republicans?utm_source=Synacor&amp;utm_medium=Attnet&amp;utm_campaign=Partnerships" TargetMode="External" /><Relationship Id="rId273" Type="http://schemas.openxmlformats.org/officeDocument/2006/relationships/hyperlink" Target="https://www.newsweek.com/donald-trump-booed-coachella-bernie-sanders-clairo-2059128" TargetMode="External" /><Relationship Id="rId2730" Type="http://schemas.openxmlformats.org/officeDocument/2006/relationships/hyperlink" Target="https://www.newsweek.com/topic/twitter?utm_source=Synacor&amp;utm_medium=Attnet&amp;utm_campaign=Partnerships" TargetMode="External" /><Relationship Id="rId2731" Type="http://schemas.openxmlformats.org/officeDocument/2006/relationships/hyperlink" Target="https://www.newsweek.com/topic/u.s.-military?utm_source=Synacor&amp;utm_medium=Attnet&amp;utm_campaign=Partnerships" TargetMode="External" /><Relationship Id="rId2732" Type="http://schemas.openxmlformats.org/officeDocument/2006/relationships/hyperlink" Target="https://www.newsweek.com/topic/rand-paul?utm_source=Synacor&amp;utm_medium=Attnet&amp;utm_campaign=Partnerships" TargetMode="External" /><Relationship Id="rId2733" Type="http://schemas.openxmlformats.org/officeDocument/2006/relationships/hyperlink" Target="https://d.newsweek.com/en/full/2621662/bernie-sanders.jpg" TargetMode="External" /><Relationship Id="rId2734" Type="http://schemas.openxmlformats.org/officeDocument/2006/relationships/header" Target="header430.xml" /><Relationship Id="rId2735" Type="http://schemas.openxmlformats.org/officeDocument/2006/relationships/header" Target="header431.xml" /><Relationship Id="rId2736" Type="http://schemas.openxmlformats.org/officeDocument/2006/relationships/footer" Target="footer430.xml" /><Relationship Id="rId2737" Type="http://schemas.openxmlformats.org/officeDocument/2006/relationships/footer" Target="footer431.xml" /><Relationship Id="rId2738" Type="http://schemas.openxmlformats.org/officeDocument/2006/relationships/header" Target="header432.xml" /><Relationship Id="rId2739" Type="http://schemas.openxmlformats.org/officeDocument/2006/relationships/footer" Target="footer432.xml" /><Relationship Id="rId274" Type="http://schemas.openxmlformats.org/officeDocument/2006/relationships/hyperlink" Target="https://x.com/anna_bahr/status/1911171272429748426?ref_src=twsrc%5Etfw%7Ctwcamp%5Etweetembed%7Ctwterm%5E1911171272429748426%7Ctwgr%5E02647d07372e647f4eeeba7e2a3039e145b97695%7Ctwcon%5Es1_&amp;ref_url=https%3A%2F%2Fwww.newsweek.com%2Fbernie-sanders-crowd-size-biggest-ever-los-angeles-rally-aoc-2059072" TargetMode="External" /><Relationship Id="rId2740" Type="http://schemas.openxmlformats.org/officeDocument/2006/relationships/hyperlink" Target="https://advance.lexis.com/api/document?collection=news&amp;id=urn:contentItem:6DC1-3K01-JCMN-Y0BF-00000-00&amp;context=1519360" TargetMode="External" /><Relationship Id="rId2741" Type="http://schemas.openxmlformats.org/officeDocument/2006/relationships/hyperlink" Target="https://advance.lexis.com/api/document?collection=news&amp;id=urn:contentItem:6DC1-3K01-JCMN-Y0BF-00000-00&amp;context=1519360" TargetMode="External" /><Relationship Id="rId2742" Type="http://schemas.openxmlformats.org/officeDocument/2006/relationships/hyperlink" Target="https://advance.lexis.com/api/document?collection=news&amp;id=urn:contentItem:6DC1-3K01-JCMN-Y0BF-00000-00&amp;context=1519360" TargetMode="External" /><Relationship Id="rId2743" Type="http://schemas.openxmlformats.org/officeDocument/2006/relationships/hyperlink" Target="https://advance.lexis.com/api/document?collection=news&amp;id=urn:contentItem:6DC1-3K01-JCMN-Y0BF-00000-00&amp;context=1519360" TargetMode="External" /><Relationship Id="rId2744" Type="http://schemas.openxmlformats.org/officeDocument/2006/relationships/hyperlink" Target="http://www.latintimes.com/?utm_source=%5B%5BDELIVERY_RECIPIENT_CODE%5D%5D&amp;utm_medium=partner&amp;utm_campaign=newstex" TargetMode="External" /><Relationship Id="rId2745" Type="http://schemas.openxmlformats.org/officeDocument/2006/relationships/hyperlink" Target="https://newstex.com/?utm_source=%5B%5BDELIVERY_RECIPIENT_CODE%5D%5D&amp;utm_medium=partner&amp;utm_campaign=Latin+Times&amp;utm_id=10009182&amp;utm_content=IBTX-10009182-53178392219225212500164" TargetMode="External" /><Relationship Id="rId2746" Type="http://schemas.openxmlformats.org/officeDocument/2006/relationships/hyperlink" Target="https://www.latintimes.com/topics/donald-trump" TargetMode="External" /><Relationship Id="rId2747" Type="http://schemas.openxmlformats.org/officeDocument/2006/relationships/hyperlink" Target="https://www.latintimes.com/topics/bernie-sanders" TargetMode="External" /><Relationship Id="rId2748" Type="http://schemas.openxmlformats.org/officeDocument/2006/relationships/hyperlink" Target="https://www.latintimes.com/topics/bernie-sanders" TargetMode="External" /><Relationship Id="rId2749" Type="http://schemas.openxmlformats.org/officeDocument/2006/relationships/hyperlink" Target="https://www.latintimes.com/topics/bernie-sanders" TargetMode="External" /><Relationship Id="rId275" Type="http://schemas.openxmlformats.org/officeDocument/2006/relationships/hyperlink" Target="https://vtdigger.org/2025/04/05/thousands-of-people-protest-trump-presidency-at-rallies-around-vermont/" TargetMode="External" /><Relationship Id="rId2750" Type="http://schemas.openxmlformats.org/officeDocument/2006/relationships/hyperlink" Target="https://www.latintimes.com/topics/bernie-sanders" TargetMode="External" /><Relationship Id="rId2751" Type="http://schemas.openxmlformats.org/officeDocument/2006/relationships/hyperlink" Target="https://www.latintimes.com/topics/democratic-party" TargetMode="External" /><Relationship Id="rId2752" Type="http://schemas.openxmlformats.org/officeDocument/2006/relationships/hyperlink" Target="https://t.co/lM2gSJmQFL" TargetMode="External" /><Relationship Id="rId2753" Type="http://schemas.openxmlformats.org/officeDocument/2006/relationships/hyperlink" Target="https://t.co/lM2gSJmQFL" TargetMode="External" /><Relationship Id="rId2754" Type="http://schemas.openxmlformats.org/officeDocument/2006/relationships/hyperlink" Target="https://t.co/lM2gSJmQFL" TargetMode="External" /><Relationship Id="rId2755" Type="http://schemas.openxmlformats.org/officeDocument/2006/relationships/hyperlink" Target="https://t.co/lM2gSJmQFL" TargetMode="External" /><Relationship Id="rId2756" Type="http://schemas.openxmlformats.org/officeDocument/2006/relationships/hyperlink" Target="https://t.co/lM2gSJmQFL" TargetMode="External" /><Relationship Id="rId2757" Type="http://schemas.openxmlformats.org/officeDocument/2006/relationships/hyperlink" Target="https://twitter.com/BernieSanders/status/1854271157135941698?ref_src=twsrc%5Etfw" TargetMode="External" /><Relationship Id="rId2758" Type="http://schemas.openxmlformats.org/officeDocument/2006/relationships/hyperlink" Target="https://www.latintimes.com/bernie-sanders-trump-vermont-x-victory-angry-change-564945" TargetMode="External" /><Relationship Id="rId2759" Type="http://schemas.openxmlformats.org/officeDocument/2006/relationships/header" Target="header433.xml" /><Relationship Id="rId276" Type="http://schemas.openxmlformats.org/officeDocument/2006/relationships/hyperlink" Target="https://vtdigger.org/author/greta-solsaa/" TargetMode="External" /><Relationship Id="rId2760" Type="http://schemas.openxmlformats.org/officeDocument/2006/relationships/header" Target="header434.xml" /><Relationship Id="rId2761" Type="http://schemas.openxmlformats.org/officeDocument/2006/relationships/footer" Target="footer433.xml" /><Relationship Id="rId2762" Type="http://schemas.openxmlformats.org/officeDocument/2006/relationships/footer" Target="footer434.xml" /><Relationship Id="rId2763" Type="http://schemas.openxmlformats.org/officeDocument/2006/relationships/header" Target="header435.xml" /><Relationship Id="rId2764" Type="http://schemas.openxmlformats.org/officeDocument/2006/relationships/footer" Target="footer435.xml" /><Relationship Id="rId2765" Type="http://schemas.openxmlformats.org/officeDocument/2006/relationships/hyperlink" Target="https://advance.lexis.com/api/document?collection=news&amp;id=urn:contentItem:6FD5-F483-RYMV-R1VH-00000-00&amp;context=1519360" TargetMode="External" /><Relationship Id="rId2766" Type="http://schemas.openxmlformats.org/officeDocument/2006/relationships/hyperlink" Target="https://advance.lexis.com/api/document?collection=news&amp;id=urn:contentItem:6FD5-F483-RYMV-R1VH-00000-00&amp;context=1519360" TargetMode="External" /><Relationship Id="rId2767" Type="http://schemas.openxmlformats.org/officeDocument/2006/relationships/hyperlink" Target="https://advance.lexis.com/api/document?collection=news&amp;id=urn:contentItem:6FD5-F483-RYMV-R1VH-00000-00&amp;context=1519360" TargetMode="External" /><Relationship Id="rId2768" Type="http://schemas.openxmlformats.org/officeDocument/2006/relationships/hyperlink" Target="https://advance.lexis.com/api/document?collection=news&amp;id=urn:contentItem:6FD5-F483-RYMV-R1VH-00000-00&amp;context=1519360" TargetMode="External" /><Relationship Id="rId2769" Type="http://schemas.openxmlformats.org/officeDocument/2006/relationships/header" Target="header436.xml" /><Relationship Id="rId277" Type="http://schemas.openxmlformats.org/officeDocument/2006/relationships/hyperlink" Target="https://vtdigger.org/author/cap-kevin-oconnor/" TargetMode="External" /><Relationship Id="rId2770" Type="http://schemas.openxmlformats.org/officeDocument/2006/relationships/header" Target="header437.xml" /><Relationship Id="rId2771" Type="http://schemas.openxmlformats.org/officeDocument/2006/relationships/footer" Target="footer436.xml" /><Relationship Id="rId2772" Type="http://schemas.openxmlformats.org/officeDocument/2006/relationships/footer" Target="footer437.xml" /><Relationship Id="rId2773" Type="http://schemas.openxmlformats.org/officeDocument/2006/relationships/header" Target="header438.xml" /><Relationship Id="rId2774" Type="http://schemas.openxmlformats.org/officeDocument/2006/relationships/footer" Target="footer438.xml" /><Relationship Id="rId2775" Type="http://schemas.openxmlformats.org/officeDocument/2006/relationships/hyperlink" Target="https://advance.lexis.com/api/document?collection=news&amp;id=urn:contentItem:6FKF-JJX3-SCDB-W3S6-00000-00&amp;context=1519360" TargetMode="External" /><Relationship Id="rId2776" Type="http://schemas.openxmlformats.org/officeDocument/2006/relationships/hyperlink" Target="https://advance.lexis.com/api/document?collection=news&amp;id=urn:contentItem:6FKF-JJX3-SCDB-W3S6-00000-00&amp;context=1519360" TargetMode="External" /><Relationship Id="rId2777" Type="http://schemas.openxmlformats.org/officeDocument/2006/relationships/hyperlink" Target="https://advance.lexis.com/api/document?collection=news&amp;id=urn:contentItem:6FKF-JJX3-SCDB-W3S6-00000-00&amp;context=1519360" TargetMode="External" /><Relationship Id="rId2778" Type="http://schemas.openxmlformats.org/officeDocument/2006/relationships/hyperlink" Target="https://advance.lexis.com/api/document?collection=news&amp;id=urn:contentItem:6FKF-JJX3-SCDB-W3S6-00000-00&amp;context=1519360" TargetMode="External" /><Relationship Id="rId2779" Type="http://schemas.openxmlformats.org/officeDocument/2006/relationships/hyperlink" Target="https://advance.lexis.com/api/document?collection=news&amp;id=urn:contentItem:6FKF-JJX3-SCDB-W3S6-00000-00&amp;context=1519360" TargetMode="External" /><Relationship Id="rId278" Type="http://schemas.openxmlformats.org/officeDocument/2006/relationships/hyperlink" Target="https://www.youtube.com/watch?v=jTrdyabFjhg" TargetMode="External" /><Relationship Id="rId2780" Type="http://schemas.openxmlformats.org/officeDocument/2006/relationships/hyperlink" Target="https://www.benzinga.com/stock/TSLA" TargetMode="External" /><Relationship Id="rId2781" Type="http://schemas.openxmlformats.org/officeDocument/2006/relationships/hyperlink" Target="https://www.benzinga.com/stock/AMZN" TargetMode="External" /><Relationship Id="rId2782" Type="http://schemas.openxmlformats.org/officeDocument/2006/relationships/hyperlink" Target="https://www.benzinga.com/stock/NKE" TargetMode="External" /><Relationship Id="rId2783" Type="http://schemas.openxmlformats.org/officeDocument/2006/relationships/hyperlink" Target="https://benzinga.com/markets/cryptocurrency/25/04/44832008/peter-schiff-says-since-trump-was-elected-bitcoin-advocates-took-a-180-turn-on-us-economy-" TargetMode="External" /><Relationship Id="rId2784" Type="http://schemas.openxmlformats.org/officeDocument/2006/relationships/header" Target="header439.xml" /><Relationship Id="rId2785" Type="http://schemas.openxmlformats.org/officeDocument/2006/relationships/header" Target="header440.xml" /><Relationship Id="rId2786" Type="http://schemas.openxmlformats.org/officeDocument/2006/relationships/footer" Target="footer439.xml" /><Relationship Id="rId2787" Type="http://schemas.openxmlformats.org/officeDocument/2006/relationships/footer" Target="footer440.xml" /><Relationship Id="rId2788" Type="http://schemas.openxmlformats.org/officeDocument/2006/relationships/header" Target="header441.xml" /><Relationship Id="rId2789" Type="http://schemas.openxmlformats.org/officeDocument/2006/relationships/footer" Target="footer441.xml" /><Relationship Id="rId279" Type="http://schemas.openxmlformats.org/officeDocument/2006/relationships/hyperlink" Target="https://vtdigger.org/2025/04/14/bernie-sanders-makes-surprise-appearance-at-coachella-amid-fighting-oligarchy-tour/" TargetMode="External" /><Relationship Id="rId2790" Type="http://schemas.openxmlformats.org/officeDocument/2006/relationships/hyperlink" Target="https://advance.lexis.com/api/document?collection=news&amp;id=urn:contentItem:6CJ3-W5X1-JBNF-W3VD-00000-00&amp;context=1519360" TargetMode="External" /><Relationship Id="rId2791" Type="http://schemas.openxmlformats.org/officeDocument/2006/relationships/hyperlink" Target="https://advance.lexis.com/api/document?collection=news&amp;id=urn:contentItem:6CJ3-W5X1-JBNF-W3VD-00000-00&amp;context=1519360" TargetMode="External" /><Relationship Id="rId2792" Type="http://schemas.openxmlformats.org/officeDocument/2006/relationships/hyperlink" Target="https://advance.lexis.com/api/document?collection=news&amp;id=urn:contentItem:6CJ3-W5X1-JBNF-W3VD-00000-00&amp;context=1519360" TargetMode="External" /><Relationship Id="rId2793" Type="http://schemas.openxmlformats.org/officeDocument/2006/relationships/hyperlink" Target="https://advance.lexis.com/api/document?collection=news&amp;id=urn:contentItem:6CJ3-W5X1-JBNF-W3VD-00000-00&amp;context=1519360" TargetMode="External" /><Relationship Id="rId2794" Type="http://schemas.openxmlformats.org/officeDocument/2006/relationships/hyperlink" Target="https://advance.lexis.com/api/document?collection=news&amp;id=urn:contentItem:6CJ3-W5X1-JBNF-W3VD-00000-00&amp;context=1519360" TargetMode="External" /><Relationship Id="rId2795" Type="http://schemas.openxmlformats.org/officeDocument/2006/relationships/header" Target="header442.xml" /><Relationship Id="rId2796" Type="http://schemas.openxmlformats.org/officeDocument/2006/relationships/header" Target="header443.xml" /><Relationship Id="rId2797" Type="http://schemas.openxmlformats.org/officeDocument/2006/relationships/footer" Target="footer442.xml" /><Relationship Id="rId2798" Type="http://schemas.openxmlformats.org/officeDocument/2006/relationships/footer" Target="footer443.xml" /><Relationship Id="rId2799" Type="http://schemas.openxmlformats.org/officeDocument/2006/relationships/header" Target="header444.xml" /><Relationship Id="rId28" Type="http://schemas.openxmlformats.org/officeDocument/2006/relationships/hyperlink" Target="https://www.opensecrets.org/members-of-congress/alexandria-ocasio-cortez/summary?cid=N00041162" TargetMode="External" /><Relationship Id="rId280" Type="http://schemas.openxmlformats.org/officeDocument/2006/relationships/hyperlink" Target="https://vtdigger.org/2025/04/14/bernie-sanders-makes-surprise-appearance-at-coachella-amid-fighting-oligarchy-tour/" TargetMode="External" /><Relationship Id="rId2800" Type="http://schemas.openxmlformats.org/officeDocument/2006/relationships/footer" Target="footer444.xml" /><Relationship Id="rId2801" Type="http://schemas.openxmlformats.org/officeDocument/2006/relationships/hyperlink" Target="https://advance.lexis.com/api/document?collection=news&amp;id=urn:contentItem:6FD5-F483-RYMV-R0HF-00000-00&amp;context=1519360" TargetMode="External" /><Relationship Id="rId2802" Type="http://schemas.openxmlformats.org/officeDocument/2006/relationships/hyperlink" Target="https://advance.lexis.com/api/document?collection=news&amp;id=urn:contentItem:6FD5-F483-RYMV-R0HF-00000-00&amp;context=1519360" TargetMode="External" /><Relationship Id="rId2803" Type="http://schemas.openxmlformats.org/officeDocument/2006/relationships/hyperlink" Target="https://advance.lexis.com/api/document?collection=news&amp;id=urn:contentItem:6FD5-F483-RYMV-R0HF-00000-00&amp;context=1519360" TargetMode="External" /><Relationship Id="rId2804" Type="http://schemas.openxmlformats.org/officeDocument/2006/relationships/hyperlink" Target="https://advance.lexis.com/api/document?collection=news&amp;id=urn:contentItem:6FD5-F483-RYMV-R0HF-00000-00&amp;context=1519360" TargetMode="External" /><Relationship Id="rId2805" Type="http://schemas.openxmlformats.org/officeDocument/2006/relationships/header" Target="header445.xml" /><Relationship Id="rId2806" Type="http://schemas.openxmlformats.org/officeDocument/2006/relationships/header" Target="header446.xml" /><Relationship Id="rId2807" Type="http://schemas.openxmlformats.org/officeDocument/2006/relationships/footer" Target="footer445.xml" /><Relationship Id="rId2808" Type="http://schemas.openxmlformats.org/officeDocument/2006/relationships/footer" Target="footer446.xml" /><Relationship Id="rId2809" Type="http://schemas.openxmlformats.org/officeDocument/2006/relationships/header" Target="header447.xml" /><Relationship Id="rId281" Type="http://schemas.openxmlformats.org/officeDocument/2006/relationships/hyperlink" Target="https://vtdigger.org/2025/04/14/bernie-sanders-makes-surprise-appearance-at-coachella-amid-fighting-oligarchy-tour/" TargetMode="External" /><Relationship Id="rId2810" Type="http://schemas.openxmlformats.org/officeDocument/2006/relationships/footer" Target="footer447.xml" /><Relationship Id="rId2811" Type="http://schemas.openxmlformats.org/officeDocument/2006/relationships/hyperlink" Target="https://advance.lexis.com/api/document?collection=news&amp;id=urn:contentItem:6F60-8FG3-RRWR-G1BV-00000-00&amp;context=1519360" TargetMode="External" /><Relationship Id="rId2812" Type="http://schemas.openxmlformats.org/officeDocument/2006/relationships/hyperlink" Target="https://advance.lexis.com/api/document?collection=news&amp;id=urn:contentItem:6F60-8FG3-RRWR-G1BV-00000-00&amp;context=1519360" TargetMode="External" /><Relationship Id="rId2813" Type="http://schemas.openxmlformats.org/officeDocument/2006/relationships/hyperlink" Target="https://advance.lexis.com/api/document?collection=news&amp;id=urn:contentItem:6F60-8FG3-RRWR-G1BV-00000-00&amp;context=1519360" TargetMode="External" /><Relationship Id="rId2814" Type="http://schemas.openxmlformats.org/officeDocument/2006/relationships/hyperlink" Target="https://advance.lexis.com/api/document?collection=news&amp;id=urn:contentItem:6F60-8FG3-RRWR-G1BV-00000-00&amp;context=1519360" TargetMode="External" /><Relationship Id="rId2815" Type="http://schemas.openxmlformats.org/officeDocument/2006/relationships/hyperlink" Target="http://newsbusters.org/?utm_source=%5B%5BDELIVERY_RECIPIENT_CODE%5D%5D&amp;utm_medium=partner&amp;utm_campaign=newstex" TargetMode="External" /><Relationship Id="rId2816" Type="http://schemas.openxmlformats.org/officeDocument/2006/relationships/hyperlink" Target="https://newstex.com/?utm_source=%5B%5BDELIVERY_RECIPIENT_CODE%5D%5D&amp;utm_medium=partner&amp;utm_campaign=Newsbusters.org&amp;utm_id=107778&amp;utm_content=NBST-107778-54107822275625212000106" TargetMode="External" /><Relationship Id="rId2817" Type="http://schemas.openxmlformats.org/officeDocument/2006/relationships/hyperlink" Target="https://media4.giphy.com/media/v1.Y2lkPTc5MGI3NjExNXY3emJ4bHE2eWttamQ0YzFlNzQwdmt5aDN0b2Z1czIzN2E3ejA5aiZlcD12MV9pbnRlcm5hbF9naWZfYnlfaWQmY3Q9Zw/3oEjHPosOooy76Eok8/giphy.gif" TargetMode="External" /><Relationship Id="rId2818" Type="http://schemas.openxmlformats.org/officeDocument/2006/relationships/hyperlink" Target="https://www.yahoo.com/entertainment/morning-joe-hosts-salaries-much-092718278.html" TargetMode="External" /><Relationship Id="rId2819" Type="http://schemas.openxmlformats.org/officeDocument/2006/relationships/hyperlink" Target="https://taxfoundation.org/data/all/federal/latest-federal-income-tax-data-2025/" TargetMode="External" /><Relationship Id="rId282" Type="http://schemas.openxmlformats.org/officeDocument/2006/relationships/hyperlink" Target="https://vtdigger.org/2025/04/14/bernie-sanders-makes-surprise-appearance-at-coachella-amid-fighting-oligarchy-tour/" TargetMode="External" /><Relationship Id="rId2820" Type="http://schemas.openxmlformats.org/officeDocument/2006/relationships/hyperlink" Target="https://newsbusters.org/blogs/nb/mark-finkelstein/2025/02/22/bernie-sanders-rants-about-millionaires-and-billionaires-wait" TargetMode="External" /><Relationship Id="rId2821" Type="http://schemas.openxmlformats.org/officeDocument/2006/relationships/header" Target="header448.xml" /><Relationship Id="rId2822" Type="http://schemas.openxmlformats.org/officeDocument/2006/relationships/header" Target="header449.xml" /><Relationship Id="rId2823" Type="http://schemas.openxmlformats.org/officeDocument/2006/relationships/footer" Target="footer448.xml" /><Relationship Id="rId2824" Type="http://schemas.openxmlformats.org/officeDocument/2006/relationships/footer" Target="footer449.xml" /><Relationship Id="rId2825" Type="http://schemas.openxmlformats.org/officeDocument/2006/relationships/header" Target="header450.xml" /><Relationship Id="rId2826" Type="http://schemas.openxmlformats.org/officeDocument/2006/relationships/footer" Target="footer450.xml" /><Relationship Id="rId2827" Type="http://schemas.openxmlformats.org/officeDocument/2006/relationships/hyperlink" Target="https://advance.lexis.com/api/document?collection=news&amp;id=urn:contentItem:6DN9-4T21-DY68-14CX-00000-00&amp;context=1519360" TargetMode="External" /><Relationship Id="rId2828" Type="http://schemas.openxmlformats.org/officeDocument/2006/relationships/hyperlink" Target="https://advance.lexis.com/api/document?collection=news&amp;id=urn:contentItem:6DN9-4T21-DY68-14CX-00000-00&amp;context=1519360" TargetMode="External" /><Relationship Id="rId2829" Type="http://schemas.openxmlformats.org/officeDocument/2006/relationships/hyperlink" Target="https://advance.lexis.com/api/document?collection=news&amp;id=urn:contentItem:6DN9-4T21-DY68-14CX-00000-00&amp;context=1519360" TargetMode="External" /><Relationship Id="rId283" Type="http://schemas.openxmlformats.org/officeDocument/2006/relationships/hyperlink" Target="https://vtdigger.org/2025/04/14/bernie-sanders-makes-surprise-appearance-at-coachella-amid-fighting-oligarchy-tour/" TargetMode="External" /><Relationship Id="rId2830" Type="http://schemas.openxmlformats.org/officeDocument/2006/relationships/hyperlink" Target="https://advance.lexis.com/api/document?collection=news&amp;id=urn:contentItem:6DN9-4T21-DY68-14CX-00000-00&amp;context=1519360" TargetMode="External" /><Relationship Id="rId2831" Type="http://schemas.openxmlformats.org/officeDocument/2006/relationships/hyperlink" Target="https://www.newsweek.com/topic/bernie-sanders?utm_source=Synacor&amp;utm_medium=Attnet&amp;utm_campaign=Partnerships" TargetMode="External" /><Relationship Id="rId2832" Type="http://schemas.openxmlformats.org/officeDocument/2006/relationships/hyperlink" Target="https://www.newsweek.com/topic/bernie-sanders?utm_source=Synacor&amp;utm_medium=Attnet&amp;utm_campaign=Partnerships" TargetMode="External" /><Relationship Id="rId2833" Type="http://schemas.openxmlformats.org/officeDocument/2006/relationships/hyperlink" Target="https://www.newsweek.com/topic/bernie-sanders?utm_source=Synacor&amp;utm_medium=Attnet&amp;utm_campaign=Partnerships" TargetMode="External" /><Relationship Id="rId2834" Type="http://schemas.openxmlformats.org/officeDocument/2006/relationships/hyperlink" Target="https://www.newsweek.com/topic/donald-trump?utm_source=Synacor&amp;utm_medium=Attnet&amp;utm_campaign=Partnerships" TargetMode="External" /><Relationship Id="rId2835" Type="http://schemas.openxmlformats.org/officeDocument/2006/relationships/hyperlink" Target="https://www.newsweek.com/topic/democratic-party?utm_source=Synacor&amp;utm_medium=Attnet&amp;utm_campaign=Partnerships" TargetMode="External" /><Relationship Id="rId2836" Type="http://schemas.openxmlformats.org/officeDocument/2006/relationships/hyperlink" Target="https://www.newsweek.com/topic/nbc?utm_source=Synacor&amp;utm_medium=Attnet&amp;utm_campaign=Partnerships" TargetMode="External" /><Relationship Id="rId2837" Type="http://schemas.openxmlformats.org/officeDocument/2006/relationships/hyperlink" Target="https://www.newsweek.com/topic/kristen-welker?utm_source=Synacor&amp;utm_medium=Attnet&amp;utm_campaign=Partnerships" TargetMode="External" /><Relationship Id="rId2838" Type="http://schemas.openxmlformats.org/officeDocument/2006/relationships/hyperlink" Target="https://www.newsweek.com/topic/republican?utm_source=Synacor&amp;utm_medium=Attnet&amp;utm_campaign=Partnerships" TargetMode="External" /><Relationship Id="rId2839" Type="http://schemas.openxmlformats.org/officeDocument/2006/relationships/hyperlink" Target="https://www.newsweek.com/5-donald-trump-economic-policies-progressives-supported-1986626?utm_source=Synacor&amp;utm_medium=Attnet&amp;utm_campaign=Partnerships" TargetMode="External" /><Relationship Id="rId284" Type="http://schemas.openxmlformats.org/officeDocument/2006/relationships/header" Target="header43.xml" /><Relationship Id="rId2840" Type="http://schemas.openxmlformats.org/officeDocument/2006/relationships/hyperlink" Target="https://www.newsweek.com/topic/alexandria-ocasio-cortez?utm_source=Synacor&amp;utm_medium=Attnet&amp;utm_campaign=Partnerships" TargetMode="External" /><Relationship Id="rId2841" Type="http://schemas.openxmlformats.org/officeDocument/2006/relationships/hyperlink" Target="https://www.newsweek.com/topic/congress?utm_source=Synacor&amp;utm_medium=Attnet&amp;utm_campaign=Partnerships" TargetMode="External" /><Relationship Id="rId2842" Type="http://schemas.openxmlformats.org/officeDocument/2006/relationships/hyperlink" Target="https://d.newsweek.com/en/full/2544501/bernie-sanders.jpg" TargetMode="External" /><Relationship Id="rId2843" Type="http://schemas.openxmlformats.org/officeDocument/2006/relationships/header" Target="header451.xml" /><Relationship Id="rId2844" Type="http://schemas.openxmlformats.org/officeDocument/2006/relationships/header" Target="header452.xml" /><Relationship Id="rId2845" Type="http://schemas.openxmlformats.org/officeDocument/2006/relationships/footer" Target="footer451.xml" /><Relationship Id="rId2846" Type="http://schemas.openxmlformats.org/officeDocument/2006/relationships/footer" Target="footer452.xml" /><Relationship Id="rId2847" Type="http://schemas.openxmlformats.org/officeDocument/2006/relationships/header" Target="header453.xml" /><Relationship Id="rId2848" Type="http://schemas.openxmlformats.org/officeDocument/2006/relationships/footer" Target="footer453.xml" /><Relationship Id="rId2849" Type="http://schemas.openxmlformats.org/officeDocument/2006/relationships/hyperlink" Target="https://advance.lexis.com/api/document?collection=news&amp;id=urn:contentItem:6DT8-PV63-S73K-M3H5-00000-00&amp;context=1519360" TargetMode="External" /><Relationship Id="rId285" Type="http://schemas.openxmlformats.org/officeDocument/2006/relationships/header" Target="header44.xml" /><Relationship Id="rId2850" Type="http://schemas.openxmlformats.org/officeDocument/2006/relationships/hyperlink" Target="https://advance.lexis.com/api/document?collection=news&amp;id=urn:contentItem:6DT8-PV63-S73K-M3H5-00000-00&amp;context=1519360" TargetMode="External" /><Relationship Id="rId2851" Type="http://schemas.openxmlformats.org/officeDocument/2006/relationships/hyperlink" Target="https://advance.lexis.com/api/document?collection=news&amp;id=urn:contentItem:6DT8-PV63-S73K-M3H5-00000-00&amp;context=1519360" TargetMode="External" /><Relationship Id="rId2852" Type="http://schemas.openxmlformats.org/officeDocument/2006/relationships/hyperlink" Target="https://advance.lexis.com/api/document?collection=news&amp;id=urn:contentItem:6DT8-PV63-S73K-M3H5-00000-00&amp;context=1519360" TargetMode="External" /><Relationship Id="rId2853" Type="http://schemas.openxmlformats.org/officeDocument/2006/relationships/theme" Target="theme/theme1.xml" /><Relationship Id="rId2854" Type="http://schemas.openxmlformats.org/officeDocument/2006/relationships/numbering" Target="numbering.xml" /><Relationship Id="rId2855" Type="http://schemas.openxmlformats.org/officeDocument/2006/relationships/styles" Target="styles.xml" /><Relationship Id="rId286" Type="http://schemas.openxmlformats.org/officeDocument/2006/relationships/footer" Target="footer43.xml" /><Relationship Id="rId287" Type="http://schemas.openxmlformats.org/officeDocument/2006/relationships/footer" Target="footer44.xml" /><Relationship Id="rId288" Type="http://schemas.openxmlformats.org/officeDocument/2006/relationships/header" Target="header45.xml" /><Relationship Id="rId289" Type="http://schemas.openxmlformats.org/officeDocument/2006/relationships/footer" Target="footer45.xml" /><Relationship Id="rId29" Type="http://schemas.openxmlformats.org/officeDocument/2006/relationships/hyperlink" Target="https://www.washingtonpost.com/politics/2025/04/12/bernie-sanders-aoc-oligarchy-rallies/" TargetMode="External" /><Relationship Id="rId290" Type="http://schemas.openxmlformats.org/officeDocument/2006/relationships/hyperlink" Target="https://advance.lexis.com/api/document?collection=news&amp;id=urn:contentItem:6FJM-T8J3-RTSG-J3KJ-00000-00&amp;context=1519360" TargetMode="External" /><Relationship Id="rId291" Type="http://schemas.openxmlformats.org/officeDocument/2006/relationships/hyperlink" Target="https://advance.lexis.com/api/document?collection=news&amp;id=urn:contentItem:6FJM-T8J3-RTSG-J3KJ-00000-00&amp;context=1519360" TargetMode="External" /><Relationship Id="rId292" Type="http://schemas.openxmlformats.org/officeDocument/2006/relationships/hyperlink" Target="https://advance.lexis.com/api/document?collection=news&amp;id=urn:contentItem:6FJM-T8J3-RTSG-J3KJ-00000-00&amp;context=1519360" TargetMode="External" /><Relationship Id="rId293" Type="http://schemas.openxmlformats.org/officeDocument/2006/relationships/hyperlink" Target="https://advance.lexis.com/api/document?collection=news&amp;id=urn:contentItem:6FJM-T8J3-RTSG-J3KJ-00000-00&amp;context=1519360" TargetMode="External" /><Relationship Id="rId294" Type="http://schemas.openxmlformats.org/officeDocument/2006/relationships/hyperlink" Target="https://advance.lexis.com/api/document?collection=news&amp;id=urn:contentItem:6FJM-T8J3-RTSG-J3KJ-00000-00&amp;context=1519360" TargetMode="External" /><Relationship Id="rId295" Type="http://schemas.openxmlformats.org/officeDocument/2006/relationships/hyperlink" Target="https://www.newsweek.com/topic/bernie-sanders?utm_source=Synacor&amp;utm_medium=Attnet&amp;utm_campaign=Partnerships" TargetMode="External" /><Relationship Id="rId296" Type="http://schemas.openxmlformats.org/officeDocument/2006/relationships/hyperlink" Target="https://www.newsweek.com/topic/bernie-sanders?utm_source=Synacor&amp;utm_medium=Attnet&amp;utm_campaign=Partnerships" TargetMode="External" /><Relationship Id="rId297" Type="http://schemas.openxmlformats.org/officeDocument/2006/relationships/hyperlink" Target="https://www.newsweek.com/topic/bernie-sanders?utm_source=Synacor&amp;utm_medium=Attnet&amp;utm_campaign=Partnerships" TargetMode="External" /><Relationship Id="rId298" Type="http://schemas.openxmlformats.org/officeDocument/2006/relationships/hyperlink" Target="https://www.newsweek.com/topic/donald-trump?utm_source=Synacor&amp;utm_medium=Attnet&amp;utm_campaign=Partnerships" TargetMode="External" /><Relationship Id="rId299" Type="http://schemas.openxmlformats.org/officeDocument/2006/relationships/hyperlink" Target="https://www.newsweek.com/topic/democrats?utm_source=Synacor&amp;utm_medium=Attnet&amp;utm_campaign=Partnerships" TargetMode="External" /><Relationship Id="rId3" Type="http://schemas.openxmlformats.org/officeDocument/2006/relationships/fontTable" Target="fontTable.xml" /><Relationship Id="rId30" Type="http://schemas.openxmlformats.org/officeDocument/2006/relationships/hyperlink" Target="https://www.nytimes.com/2025/03/20/us/politics/bernie-sanders-democrats-independents.html" TargetMode="External" /><Relationship Id="rId300" Type="http://schemas.openxmlformats.org/officeDocument/2006/relationships/hyperlink" Target="https://www.newsweek.com/topic/republicans?utm_source=Synacor&amp;utm_medium=Attnet&amp;utm_campaign=Partnerships" TargetMode="External" /><Relationship Id="rId301" Type="http://schemas.openxmlformats.org/officeDocument/2006/relationships/hyperlink" Target="https://www.newsweek.com/topic/elon-musk?utm_source=Synacor&amp;utm_medium=Attnet&amp;utm_campaign=Partnerships" TargetMode="External" /><Relationship Id="rId302" Type="http://schemas.openxmlformats.org/officeDocument/2006/relationships/hyperlink" Target="https://www.newsweek.com/topic/democratic-party?utm_source=Synacor&amp;utm_medium=Attnet&amp;utm_campaign=Partnerships" TargetMode="External" /><Relationship Id="rId303" Type="http://schemas.openxmlformats.org/officeDocument/2006/relationships/hyperlink" Target="https://www.newsweek.com/topic/congress?utm_source=Synacor&amp;utm_medium=Attnet&amp;utm_campaign=Partnerships" TargetMode="External" /><Relationship Id="rId304" Type="http://schemas.openxmlformats.org/officeDocument/2006/relationships/hyperlink" Target="https://www.newsweek.com/topic/alexandria-ocasio-cortez?utm_source=Synacor&amp;utm_medium=Attnet&amp;utm_campaign=Partnerships" TargetMode="External" /><Relationship Id="rId305" Type="http://schemas.openxmlformats.org/officeDocument/2006/relationships/hyperlink" Target="https://www.newsweek.com/videos-bernie-sanders-aoc-rally-crowd-sizes-take-off-online-2049034?utm_source=Synacor&amp;utm_medium=Attnet&amp;utm_campaign=Partnerships" TargetMode="External" /><Relationship Id="rId306" Type="http://schemas.openxmlformats.org/officeDocument/2006/relationships/hyperlink" Target="https://www.newsweek.com/coachella-chaos-attendees-long-lines-2058685?utm_source=Synacor&amp;utm_medium=Attnet&amp;utm_campaign=Partnerships" TargetMode="External" /><Relationship Id="rId307" Type="http://schemas.openxmlformats.org/officeDocument/2006/relationships/hyperlink" Target="https://www.newsweek.com/topic/joe-biden?utm_source=Synacor&amp;utm_medium=Attnet&amp;utm_campaign=Partnerships" TargetMode="External" /><Relationship Id="rId308" Type="http://schemas.openxmlformats.org/officeDocument/2006/relationships/hyperlink" Target="https://www.newsweek.com/aoc-poll-chuck-schumer-new-york-senate-primary-2055454?utm_source=Synacor&amp;utm_medium=Attnet&amp;utm_campaign=Partnerships" TargetMode="External" /><Relationship Id="rId309" Type="http://schemas.openxmlformats.org/officeDocument/2006/relationships/hyperlink" Target="https://d.newsweek.com/en/full/2626287/clairo-bernie-sanders.jpg" TargetMode="External" /><Relationship Id="rId31" Type="http://schemas.openxmlformats.org/officeDocument/2006/relationships/hyperlink" Target="https://x.com/elonmusk/status/1903936765284729340" TargetMode="External" /><Relationship Id="rId310" Type="http://schemas.openxmlformats.org/officeDocument/2006/relationships/header" Target="header46.xml" /><Relationship Id="rId311" Type="http://schemas.openxmlformats.org/officeDocument/2006/relationships/header" Target="header47.xml" /><Relationship Id="rId312" Type="http://schemas.openxmlformats.org/officeDocument/2006/relationships/footer" Target="footer46.xml" /><Relationship Id="rId313" Type="http://schemas.openxmlformats.org/officeDocument/2006/relationships/footer" Target="footer47.xml" /><Relationship Id="rId314" Type="http://schemas.openxmlformats.org/officeDocument/2006/relationships/header" Target="header48.xml" /><Relationship Id="rId315" Type="http://schemas.openxmlformats.org/officeDocument/2006/relationships/footer" Target="footer48.xml" /><Relationship Id="rId316" Type="http://schemas.openxmlformats.org/officeDocument/2006/relationships/hyperlink" Target="https://advance.lexis.com/api/document?collection=news&amp;id=urn:contentItem:6FKR-G8D3-SD9P-N2V1-00000-00&amp;context=1519360" TargetMode="External" /><Relationship Id="rId317" Type="http://schemas.openxmlformats.org/officeDocument/2006/relationships/hyperlink" Target="https://advance.lexis.com/api/document?collection=news&amp;id=urn:contentItem:6FKR-G8D3-SD9P-N2V1-00000-00&amp;context=1519360" TargetMode="External" /><Relationship Id="rId318" Type="http://schemas.openxmlformats.org/officeDocument/2006/relationships/hyperlink" Target="https://advance.lexis.com/api/document?collection=news&amp;id=urn:contentItem:6FKR-G8D3-SD9P-N2V1-00000-00&amp;context=1519360" TargetMode="External" /><Relationship Id="rId319" Type="http://schemas.openxmlformats.org/officeDocument/2006/relationships/hyperlink" Target="https://advance.lexis.com/api/document?collection=news&amp;id=urn:contentItem:6FKR-G8D3-SD9P-N2V1-00000-00&amp;context=1519360" TargetMode="External" /><Relationship Id="rId32" Type="http://schemas.openxmlformats.org/officeDocument/2006/relationships/hyperlink" Target="https://www.foxnews.com/category/person/donald-trump" TargetMode="External" /><Relationship Id="rId320" Type="http://schemas.openxmlformats.org/officeDocument/2006/relationships/hyperlink" Target="http://iotwreport.com/?utm_source=%5B%5BDELIVERY_RECIPIENT_CODE%5D%5D&amp;utm_medium=partner&amp;utm_campaign=newstex" TargetMode="External" /><Relationship Id="rId321" Type="http://schemas.openxmlformats.org/officeDocument/2006/relationships/hyperlink" Target="https://newstex.com/?utm_source=%5B%5BDELIVERY_RECIPIENT_CODE%5D%5D&amp;utm_medium=partner&amp;utm_campaign=iOTWreport&amp;utm_id=126632&amp;utm_content=IOTW-126632-545850022278252035240010" TargetMode="External" /><Relationship Id="rId322" Type="http://schemas.openxmlformats.org/officeDocument/2006/relationships/hyperlink" Target="https://docquery.fec.gov/cgi-bin/forms/C00411330/1887707/" TargetMode="External" /><Relationship Id="rId323" Type="http://schemas.openxmlformats.org/officeDocument/2006/relationships/hyperlink" Target="https://docquery.fec.gov/cgi-bin/forms/C00411330/1887707/" TargetMode="External" /><Relationship Id="rId324" Type="http://schemas.openxmlformats.org/officeDocument/2006/relationships/hyperlink" Target="https://docquery.fec.gov/cgi-bin/forms/C00411330/1887707/" TargetMode="External" /><Relationship Id="rId325" Type="http://schemas.openxmlformats.org/officeDocument/2006/relationships/hyperlink" Target="https://docquery.fec.gov/cgi-bin/forms/C00411330/1887707/" TargetMode="External" /><Relationship Id="rId326" Type="http://schemas.openxmlformats.org/officeDocument/2006/relationships/hyperlink" Target="https://docquery.fec.gov/cgi-bin/forms/C00411330/1887707/" TargetMode="External" /><Relationship Id="rId327" Type="http://schemas.openxmlformats.org/officeDocument/2006/relationships/hyperlink" Target="https://docquery.fec.gov/cgi-bin/forms/C00411330/1887707/" TargetMode="External" /><Relationship Id="rId328" Type="http://schemas.openxmlformats.org/officeDocument/2006/relationships/hyperlink" Target="https://docquery.fec.gov/cgi-bin/forms/C00411330/1887707/" TargetMode="External" /><Relationship Id="rId329" Type="http://schemas.openxmlformats.org/officeDocument/2006/relationships/hyperlink" Target="https://freebeacon.com/politics/thinkprogress-attacks-sanders-for-changing-rhetoric-on-millionaires-after-he-becomes-one/" TargetMode="External" /><Relationship Id="rId33" Type="http://schemas.openxmlformats.org/officeDocument/2006/relationships/hyperlink" Target="https://www.youtube.com/watch?v=jTrdyabFjhg" TargetMode="External" /><Relationship Id="rId330" Type="http://schemas.openxmlformats.org/officeDocument/2006/relationships/hyperlink" Target="https://freebeacon.com/politics/bernie-spent-221k-on-private-jets-while-railing-against-trump-during-fighting-oligarchy-tour/" TargetMode="External" /><Relationship Id="rId331" Type="http://schemas.openxmlformats.org/officeDocument/2006/relationships/hyperlink" Target="https://iotwreport.com/bernie-sanders-spent-221k-on-private-jets-amid-fighting-oligarchy-tour/?utm_source=rss&amp;utm_medium=rss&amp;utm_campaign=bernie-sanders-spent-221k-on-private-jets-amid-fighting-oligarchy-tour" TargetMode="External" /><Relationship Id="rId332" Type="http://schemas.openxmlformats.org/officeDocument/2006/relationships/header" Target="header49.xml" /><Relationship Id="rId333" Type="http://schemas.openxmlformats.org/officeDocument/2006/relationships/header" Target="header50.xml" /><Relationship Id="rId334" Type="http://schemas.openxmlformats.org/officeDocument/2006/relationships/footer" Target="footer49.xml" /><Relationship Id="rId335" Type="http://schemas.openxmlformats.org/officeDocument/2006/relationships/footer" Target="footer50.xml" /><Relationship Id="rId336" Type="http://schemas.openxmlformats.org/officeDocument/2006/relationships/header" Target="header51.xml" /><Relationship Id="rId337" Type="http://schemas.openxmlformats.org/officeDocument/2006/relationships/footer" Target="footer51.xml" /><Relationship Id="rId338" Type="http://schemas.openxmlformats.org/officeDocument/2006/relationships/hyperlink" Target="https://advance.lexis.com/api/document?collection=news&amp;id=urn:contentItem:6FKY-M3D3-RRSC-74YF-00000-00&amp;context=1519360" TargetMode="External" /><Relationship Id="rId339" Type="http://schemas.openxmlformats.org/officeDocument/2006/relationships/hyperlink" Target="https://advance.lexis.com/api/document?collection=news&amp;id=urn:contentItem:6FKY-M3D3-RRSC-74YF-00000-00&amp;context=1519360" TargetMode="External" /><Relationship Id="rId34" Type="http://schemas.openxmlformats.org/officeDocument/2006/relationships/hyperlink" Target="https://nypost.com/2025/04/07/us-news/aoc-flies-first-class-to-bernie-sanders-fight-oligarchy-rally/" TargetMode="External" /><Relationship Id="rId340" Type="http://schemas.openxmlformats.org/officeDocument/2006/relationships/hyperlink" Target="https://advance.lexis.com/api/document?collection=news&amp;id=urn:contentItem:6FKY-M3D3-RRSC-74YF-00000-00&amp;context=1519360" TargetMode="External" /><Relationship Id="rId341" Type="http://schemas.openxmlformats.org/officeDocument/2006/relationships/hyperlink" Target="https://advance.lexis.com/api/document?collection=news&amp;id=urn:contentItem:6FKY-M3D3-RRSC-74YF-00000-00&amp;context=1519360" TargetMode="External" /><Relationship Id="rId342" Type="http://schemas.openxmlformats.org/officeDocument/2006/relationships/hyperlink" Target="https://advance.lexis.com/api/document?collection=news&amp;id=urn:contentItem:6FKY-M3D3-RRSC-74YF-00000-00&amp;context=1519360" TargetMode="External" /><Relationship Id="rId343" Type="http://schemas.openxmlformats.org/officeDocument/2006/relationships/hyperlink" Target="http://www.mediaite.com/?utm_source=%5B%5BDELIVERY_RECIPIENT_CODE%5D%5D&amp;utm_medium=partner&amp;utm_campaign=newstex" TargetMode="External" /><Relationship Id="rId344" Type="http://schemas.openxmlformats.org/officeDocument/2006/relationships/hyperlink" Target="https://newstex.com/?utm_source=%5B%5BDELIVERY_RECIPIENT_CODE%5D%5D&amp;utm_medium=partner&amp;utm_campaign=Mediaite&amp;utm_id=110714&amp;utm_content=ABMI-110714-545938822053252250223020" TargetMode="External" /><Relationship Id="rId345" Type="http://schemas.openxmlformats.org/officeDocument/2006/relationships/hyperlink" Target="https://www.mediaite.com/tag/real-time/" TargetMode="External" /><Relationship Id="rId346" Type="http://schemas.openxmlformats.org/officeDocument/2006/relationships/hyperlink" Target="https://www.mediaite.com/tag/real-time/" TargetMode="External" /><Relationship Id="rId347" Type="http://schemas.openxmlformats.org/officeDocument/2006/relationships/hyperlink" Target="https://www.mediaite.com/tag/real-time/" TargetMode="External" /><Relationship Id="rId348" Type="http://schemas.openxmlformats.org/officeDocument/2006/relationships/hyperlink" Target="https://www.mediaite.com/politics/cory-booker-surges-to-second-place-in-2028-dem-primary-poll-while-stephen-a-smith-gets-tripled-by-another-celeb/" TargetMode="External" /><Relationship Id="rId349" Type="http://schemas.openxmlformats.org/officeDocument/2006/relationships/hyperlink" Target="https://www.mediaite.com/news/shock-poll-aoc-a-close-second-place-behind-kamala-harris-in-2028-democratic-primary/" TargetMode="External" /><Relationship Id="rId35" Type="http://schemas.openxmlformats.org/officeDocument/2006/relationships/hyperlink" Target="https://www.youtube.com/watch?v=sOYKQRRkUyY" TargetMode="External" /><Relationship Id="rId350" Type="http://schemas.openxmlformats.org/officeDocument/2006/relationships/hyperlink" Target="https://www.hbo.com/real-time-with-bill-maher" TargetMode="External" /><Relationship Id="rId351" Type="http://schemas.openxmlformats.org/officeDocument/2006/relationships/hyperlink" Target="https://www.mediaite.com/tv/bill-maher-roasts-audience-member-cheering-on-aoc-bernie-sanders-tour/" TargetMode="External" /><Relationship Id="rId352" Type="http://schemas.openxmlformats.org/officeDocument/2006/relationships/hyperlink" Target="https://www.mediaite.com/tv/bill-maher-roasts-audience-member-cheering-on-aoc-bernie-sanders-tour/" TargetMode="External" /><Relationship Id="rId353" Type="http://schemas.openxmlformats.org/officeDocument/2006/relationships/hyperlink" Target="https://www.mediaite.com/tv/bill-maher-roasts-audience-member-cheering-on-aoc-bernie-sanders-tour/" TargetMode="External" /><Relationship Id="rId354" Type="http://schemas.openxmlformats.org/officeDocument/2006/relationships/hyperlink" Target="https://www.mediaite.com/tv/bill-maher-roasts-audience-member-cheering-on-aoc-bernie-sanders-tour/" TargetMode="External" /><Relationship Id="rId355" Type="http://schemas.openxmlformats.org/officeDocument/2006/relationships/hyperlink" Target="https://www.mediaite.com/tv/bill-maher-roasts-audience-member-cheering-on-aoc-bernie-sanders-tour/" TargetMode="External" /><Relationship Id="rId356" Type="http://schemas.openxmlformats.org/officeDocument/2006/relationships/hyperlink" Target="https://www.mediaite.com/" TargetMode="External" /><Relationship Id="rId357" Type="http://schemas.openxmlformats.org/officeDocument/2006/relationships/hyperlink" Target="https://www.mediaite.com/tv/bill-maher-roasts-audience-member-cheering-on-aoc-bernie-sanders-tour/" TargetMode="External" /><Relationship Id="rId358" Type="http://schemas.openxmlformats.org/officeDocument/2006/relationships/header" Target="header52.xml" /><Relationship Id="rId359" Type="http://schemas.openxmlformats.org/officeDocument/2006/relationships/header" Target="header53.xml" /><Relationship Id="rId36" Type="http://schemas.openxmlformats.org/officeDocument/2006/relationships/header" Target="header7.xml" /><Relationship Id="rId360" Type="http://schemas.openxmlformats.org/officeDocument/2006/relationships/footer" Target="footer52.xml" /><Relationship Id="rId361" Type="http://schemas.openxmlformats.org/officeDocument/2006/relationships/footer" Target="footer53.xml" /><Relationship Id="rId362" Type="http://schemas.openxmlformats.org/officeDocument/2006/relationships/header" Target="header54.xml" /><Relationship Id="rId363" Type="http://schemas.openxmlformats.org/officeDocument/2006/relationships/footer" Target="footer54.xml" /><Relationship Id="rId364" Type="http://schemas.openxmlformats.org/officeDocument/2006/relationships/hyperlink" Target="https://advance.lexis.com/api/document?collection=news&amp;id=urn:contentItem:6FDD-1GX3-S8HM-D4B6-00000-00&amp;context=1519360" TargetMode="External" /><Relationship Id="rId365" Type="http://schemas.openxmlformats.org/officeDocument/2006/relationships/hyperlink" Target="https://advance.lexis.com/api/document?collection=news&amp;id=urn:contentItem:6FDD-1GX3-S8HM-D4B6-00000-00&amp;context=1519360" TargetMode="External" /><Relationship Id="rId366" Type="http://schemas.openxmlformats.org/officeDocument/2006/relationships/hyperlink" Target="https://advance.lexis.com/api/document?collection=news&amp;id=urn:contentItem:6FDD-1GX3-S8HM-D4B6-00000-00&amp;context=1519360" TargetMode="External" /><Relationship Id="rId367" Type="http://schemas.openxmlformats.org/officeDocument/2006/relationships/hyperlink" Target="https://advance.lexis.com/api/document?collection=news&amp;id=urn:contentItem:6FDD-1GX3-S8HM-D4B6-00000-00&amp;context=1519360" TargetMode="External" /><Relationship Id="rId368" Type="http://schemas.openxmlformats.org/officeDocument/2006/relationships/hyperlink" Target="mailto:pedro@dailycaller.com" TargetMode="External" /><Relationship Id="rId369" Type="http://schemas.openxmlformats.org/officeDocument/2006/relationships/hyperlink" Target="https://cdn01.dailycaller.com/wp-content/uploads/2025/03/GettyImages-2205637975-e1742829524104.jpg" TargetMode="External" /><Relationship Id="rId37" Type="http://schemas.openxmlformats.org/officeDocument/2006/relationships/header" Target="header8.xml" /><Relationship Id="rId370" Type="http://schemas.openxmlformats.org/officeDocument/2006/relationships/hyperlink" Target="https://t.co/JpCDUQXK5Y" TargetMode="External" /><Relationship Id="rId371" Type="http://schemas.openxmlformats.org/officeDocument/2006/relationships/hyperlink" Target="https://twitter.com/NewsWire_US/status/1903846182503231861?ref_src=twsrc%5Etfw" TargetMode="External" /><Relationship Id="rId372" Type="http://schemas.openxmlformats.org/officeDocument/2006/relationships/hyperlink" Target="https://dailycaller.com/2024/10/22/eight-million-border-encounters-under-biden/" TargetMode="External" /><Relationship Id="rId373" Type="http://schemas.openxmlformats.org/officeDocument/2006/relationships/hyperlink" Target="https://dailycaller.com/2024/12/11/biden-oversaw-immigration-crisis-record/" TargetMode="External" /><Relationship Id="rId374" Type="http://schemas.openxmlformats.org/officeDocument/2006/relationships/hyperlink" Target="https://dailycaller.com/2025/01/07/house-lawmakers-overwhelmingly-pass-legislation-to-crack-down-on-illegal-migrant-criminals/" TargetMode="External" /><Relationship Id="rId375" Type="http://schemas.openxmlformats.org/officeDocument/2006/relationships/hyperlink" Target="https://dailycaller.com/2025/03/13/border-migrant-encounters-reach-cbp-low/" TargetMode="External" /><Relationship Id="rId376" Type="http://schemas.openxmlformats.org/officeDocument/2006/relationships/hyperlink" Target="https://dailycaller.com/2025/02/04/bukele-offers-to-take-deported-criminals/" TargetMode="External" /><Relationship Id="rId377" Type="http://schemas.openxmlformats.org/officeDocument/2006/relationships/hyperlink" Target="https://dailycaller.com/2025/03/15/donald-trump-invokes-alien-enemies-act-wartime-powers-proclamation-targets-venezuela-tren-de-aragua-gangs-apprehension-detention-removal/" TargetMode="External" /><Relationship Id="rId378" Type="http://schemas.openxmlformats.org/officeDocument/2006/relationships/hyperlink" Target="https://dailycaller.com/2025/03/15/donald-trump-invokes-alien-enemies-act-wartime-powers-proclamation-targets-venezuela-tren-de-aragua-gangs-apprehension-detention-removal/" TargetMode="External" /><Relationship Id="rId379" Type="http://schemas.openxmlformats.org/officeDocument/2006/relationships/hyperlink" Target="https://dailycaller.com/2025/03/21/its-a-mistake-megadonor-who-left-democrats-says-bernie-sanders-and-aocs-anti-oligarchy-tour-will-backfire/https://dailycaller.com/2025/03/21/its-a-mistake-megadonor-who-left-democrats-says-bernie-sanders-and-aocs-anti-oligarchy-tour-will-backfire/" TargetMode="External" /><Relationship Id="rId38" Type="http://schemas.openxmlformats.org/officeDocument/2006/relationships/footer" Target="footer7.xml" /><Relationship Id="rId380" Type="http://schemas.openxmlformats.org/officeDocument/2006/relationships/hyperlink" Target="https://dailycaller.com/2025/03/21/its-a-mistake-megadonor-who-left-democrats-says-bernie-sanders-and-aocs-anti-oligarchy-tour-will-backfire/https://dailycaller.com/2025/03/21/its-a-mistake-megadonor-who-left-democrats-says-bernie-sanders-and-aocs-anti-oligarchy-tour-will-backfire/" TargetMode="External" /><Relationship Id="rId381" Type="http://schemas.openxmlformats.org/officeDocument/2006/relationships/hyperlink" Target="https://dailycaller.com/2025/03/21/its-a-mistake-megadonor-who-left-democrats-says-bernie-sanders-and-aocs-anti-oligarchy-tour-will-backfire/https://dailycaller.com/2025/03/21/its-a-mistake-megadonor-who-left-democrats-says-bernie-sanders-and-aocs-anti-oligarchy-tour-will-backfire/" TargetMode="External" /><Relationship Id="rId382" Type="http://schemas.openxmlformats.org/officeDocument/2006/relationships/hyperlink" Target="https://dailycaller.com/2025/03/21/its-a-mistake-megadonor-who-left-democrats-says-bernie-sanders-and-aocs-anti-oligarchy-tour-will-backfire/https://dailycaller.com/2025/03/21/its-a-mistake-megadonor-who-left-democrats-says-bernie-sanders-and-aocs-anti-oligarchy-tour-will-backfire/" TargetMode="External" /><Relationship Id="rId383" Type="http://schemas.openxmlformats.org/officeDocument/2006/relationships/hyperlink" Target="https://dailycaller.com/2025/03/21/its-a-mistake-megadonor-who-left-democrats-says-bernie-sanders-and-aocs-anti-oligarchy-tour-will-backfire/https://dailycaller.com/2025/03/21/its-a-mistake-megadonor-who-left-democrats-says-bernie-sanders-and-aocs-anti-oligarchy-tour-will-backfire/" TargetMode="External" /><Relationship Id="rId384" Type="http://schemas.openxmlformats.org/officeDocument/2006/relationships/hyperlink" Target="https://cdn01.dailycaller.com/wp-content/uploads/2025/03/GettyImages-955742066-scaled.jpg" TargetMode="External" /><Relationship Id="rId385" Type="http://schemas.openxmlformats.org/officeDocument/2006/relationships/hyperlink" Target="https://dailycaller.com/2020/01/13/bernie-sanders-illegal-migrant-labor/" TargetMode="External" /><Relationship Id="rId386" Type="http://schemas.openxmlformats.org/officeDocument/2006/relationships/header" Target="header55.xml" /><Relationship Id="rId387" Type="http://schemas.openxmlformats.org/officeDocument/2006/relationships/header" Target="header56.xml" /><Relationship Id="rId388" Type="http://schemas.openxmlformats.org/officeDocument/2006/relationships/footer" Target="footer55.xml" /><Relationship Id="rId389" Type="http://schemas.openxmlformats.org/officeDocument/2006/relationships/footer" Target="footer56.xml" /><Relationship Id="rId39" Type="http://schemas.openxmlformats.org/officeDocument/2006/relationships/footer" Target="footer8.xml" /><Relationship Id="rId390" Type="http://schemas.openxmlformats.org/officeDocument/2006/relationships/header" Target="header57.xml" /><Relationship Id="rId391" Type="http://schemas.openxmlformats.org/officeDocument/2006/relationships/footer" Target="footer57.xml" /><Relationship Id="rId392" Type="http://schemas.openxmlformats.org/officeDocument/2006/relationships/hyperlink" Target="https://advance.lexis.com/api/document?collection=news&amp;id=urn:contentItem:6FHB-G7W3-RTKY-B323-00000-00&amp;context=1519360" TargetMode="External" /><Relationship Id="rId393" Type="http://schemas.openxmlformats.org/officeDocument/2006/relationships/hyperlink" Target="https://advance.lexis.com/api/document?collection=news&amp;id=urn:contentItem:6FHB-G7W3-RTKY-B323-00000-00&amp;context=1519360" TargetMode="External" /><Relationship Id="rId394" Type="http://schemas.openxmlformats.org/officeDocument/2006/relationships/hyperlink" Target="https://advance.lexis.com/api/document?collection=news&amp;id=urn:contentItem:6FHB-G7W3-RTKY-B323-00000-00&amp;context=1519360" TargetMode="External" /><Relationship Id="rId395" Type="http://schemas.openxmlformats.org/officeDocument/2006/relationships/hyperlink" Target="https://advance.lexis.com/api/document?collection=news&amp;id=urn:contentItem:6FHB-G7W3-RTKY-B323-00000-00&amp;context=1519360" TargetMode="External" /><Relationship Id="rId396" Type="http://schemas.openxmlformats.org/officeDocument/2006/relationships/header" Target="header58.xml" /><Relationship Id="rId397" Type="http://schemas.openxmlformats.org/officeDocument/2006/relationships/header" Target="header59.xml" /><Relationship Id="rId398" Type="http://schemas.openxmlformats.org/officeDocument/2006/relationships/footer" Target="footer58.xml" /><Relationship Id="rId399" Type="http://schemas.openxmlformats.org/officeDocument/2006/relationships/footer" Target="footer59.xml" /><Relationship Id="rId4" Type="http://schemas.openxmlformats.org/officeDocument/2006/relationships/image" Target="media/image1.png" /><Relationship Id="rId40" Type="http://schemas.openxmlformats.org/officeDocument/2006/relationships/header" Target="header9.xml" /><Relationship Id="rId400" Type="http://schemas.openxmlformats.org/officeDocument/2006/relationships/header" Target="header60.xml" /><Relationship Id="rId401" Type="http://schemas.openxmlformats.org/officeDocument/2006/relationships/footer" Target="footer60.xml" /><Relationship Id="rId402" Type="http://schemas.openxmlformats.org/officeDocument/2006/relationships/hyperlink" Target="https://advance.lexis.com/api/document?collection=news&amp;id=urn:contentItem:5GFD-KR61-JCRM-B28N-00000-00&amp;context=1519360" TargetMode="External" /><Relationship Id="rId403" Type="http://schemas.openxmlformats.org/officeDocument/2006/relationships/hyperlink" Target="https://advance.lexis.com/api/document?collection=news&amp;id=urn:contentItem:5GFD-KR61-JCRM-B28N-00000-00&amp;context=1519360" TargetMode="External" /><Relationship Id="rId404" Type="http://schemas.openxmlformats.org/officeDocument/2006/relationships/hyperlink" Target="https://advance.lexis.com/api/document?collection=news&amp;id=urn:contentItem:5GFD-KR61-JCRM-B28N-00000-00&amp;context=1519360" TargetMode="External" /><Relationship Id="rId405" Type="http://schemas.openxmlformats.org/officeDocument/2006/relationships/hyperlink" Target="https://advance.lexis.com/api/document?collection=news&amp;id=urn:contentItem:5GFD-KR61-JCRM-B28N-00000-00&amp;context=1519360" TargetMode="External" /><Relationship Id="rId406" Type="http://schemas.openxmlformats.org/officeDocument/2006/relationships/hyperlink" Target="https://advance.lexis.com/api/document?collection=news&amp;id=urn:contentItem:5GFD-KR61-JCRM-B28N-00000-00&amp;context=1519360" TargetMode="External" /><Relationship Id="rId407" Type="http://schemas.openxmlformats.org/officeDocument/2006/relationships/header" Target="header61.xml" /><Relationship Id="rId408" Type="http://schemas.openxmlformats.org/officeDocument/2006/relationships/header" Target="header62.xml" /><Relationship Id="rId409" Type="http://schemas.openxmlformats.org/officeDocument/2006/relationships/footer" Target="footer61.xml" /><Relationship Id="rId41" Type="http://schemas.openxmlformats.org/officeDocument/2006/relationships/footer" Target="footer9.xml" /><Relationship Id="rId410" Type="http://schemas.openxmlformats.org/officeDocument/2006/relationships/footer" Target="footer62.xml" /><Relationship Id="rId411" Type="http://schemas.openxmlformats.org/officeDocument/2006/relationships/header" Target="header63.xml" /><Relationship Id="rId412" Type="http://schemas.openxmlformats.org/officeDocument/2006/relationships/footer" Target="footer63.xml" /><Relationship Id="rId413" Type="http://schemas.openxmlformats.org/officeDocument/2006/relationships/hyperlink" Target="https://advance.lexis.com/api/document?collection=news&amp;id=urn:contentItem:6FK8-DW43-RSHS-41H5-00000-00&amp;context=1519360" TargetMode="External" /><Relationship Id="rId414" Type="http://schemas.openxmlformats.org/officeDocument/2006/relationships/hyperlink" Target="https://advance.lexis.com/api/document?collection=news&amp;id=urn:contentItem:6FK8-DW43-RSHS-41H5-00000-00&amp;context=1519360" TargetMode="External" /><Relationship Id="rId415" Type="http://schemas.openxmlformats.org/officeDocument/2006/relationships/hyperlink" Target="https://advance.lexis.com/api/document?collection=news&amp;id=urn:contentItem:6FK8-DW43-RSHS-41H5-00000-00&amp;context=1519360" TargetMode="External" /><Relationship Id="rId416" Type="http://schemas.openxmlformats.org/officeDocument/2006/relationships/hyperlink" Target="https://advance.lexis.com/api/document?collection=news&amp;id=urn:contentItem:6FK8-DW43-RSHS-41H5-00000-00&amp;context=1519360" TargetMode="External" /><Relationship Id="rId417" Type="http://schemas.openxmlformats.org/officeDocument/2006/relationships/hyperlink" Target="https://www.newsweek.com/topic/bernie-sanders?utm_source=Synacor&amp;utm_medium=Attnet&amp;utm_campaign=Partnerships" TargetMode="External" /><Relationship Id="rId418" Type="http://schemas.openxmlformats.org/officeDocument/2006/relationships/hyperlink" Target="https://www.newsweek.com/topic/bernie-sanders?utm_source=Synacor&amp;utm_medium=Attnet&amp;utm_campaign=Partnerships" TargetMode="External" /><Relationship Id="rId419" Type="http://schemas.openxmlformats.org/officeDocument/2006/relationships/hyperlink" Target="https://www.newsweek.com/topic/bernie-sanders?utm_source=Synacor&amp;utm_medium=Attnet&amp;utm_campaign=Partnerships" TargetMode="External" /><Relationship Id="rId42" Type="http://schemas.openxmlformats.org/officeDocument/2006/relationships/hyperlink" Target="https://advance.lexis.com/api/document?collection=news&amp;id=urn:contentItem:6FJW-06D3-RXV4-T34C-00000-00&amp;context=1519360" TargetMode="External" /><Relationship Id="rId420" Type="http://schemas.openxmlformats.org/officeDocument/2006/relationships/hyperlink" Target="https://www.newsweek.com/topic/donald-trump?utm_source=Synacor&amp;utm_medium=Attnet&amp;utm_campaign=Partnerships" TargetMode="External" /><Relationship Id="rId421" Type="http://schemas.openxmlformats.org/officeDocument/2006/relationships/hyperlink" Target="https://www.newsweek.com/topic/alexandria-ocasio-cortez?utm_source=Synacor&amp;utm_medium=Attnet&amp;utm_campaign=Partnerships" TargetMode="External" /><Relationship Id="rId422" Type="http://schemas.openxmlformats.org/officeDocument/2006/relationships/hyperlink" Target="https://www.newsweek.com/topic/republican?utm_source=Synacor&amp;utm_medium=Attnet&amp;utm_campaign=Partnerships" TargetMode="External" /><Relationship Id="rId423" Type="http://schemas.openxmlformats.org/officeDocument/2006/relationships/hyperlink" Target="https://www.newsweek.com/topic/democrats?utm_source=Synacor&amp;utm_medium=Attnet&amp;utm_campaign=Partnerships" TargetMode="External" /><Relationship Id="rId424" Type="http://schemas.openxmlformats.org/officeDocument/2006/relationships/hyperlink" Target="https://twitter.com/BernieSanders/status/1912212006607942050" TargetMode="External" /><Relationship Id="rId425" Type="http://schemas.openxmlformats.org/officeDocument/2006/relationships/hyperlink" Target="https://www.newsweek.com/topic/elon-musk?utm_source=Synacor&amp;utm_medium=Attnet&amp;utm_campaign=Partnerships" TargetMode="External" /><Relationship Id="rId426" Type="http://schemas.openxmlformats.org/officeDocument/2006/relationships/hyperlink" Target="https://d.newsweek.com/en/full/2628006/bernie-sanders.jpg" TargetMode="External" /><Relationship Id="rId427" Type="http://schemas.openxmlformats.org/officeDocument/2006/relationships/header" Target="header64.xml" /><Relationship Id="rId428" Type="http://schemas.openxmlformats.org/officeDocument/2006/relationships/header" Target="header65.xml" /><Relationship Id="rId429" Type="http://schemas.openxmlformats.org/officeDocument/2006/relationships/footer" Target="footer64.xml" /><Relationship Id="rId43" Type="http://schemas.openxmlformats.org/officeDocument/2006/relationships/hyperlink" Target="https://advance.lexis.com/api/document?collection=news&amp;id=urn:contentItem:6FJW-06D3-RXV4-T34C-00000-00&amp;context=1519360" TargetMode="External" /><Relationship Id="rId430" Type="http://schemas.openxmlformats.org/officeDocument/2006/relationships/footer" Target="footer65.xml" /><Relationship Id="rId431" Type="http://schemas.openxmlformats.org/officeDocument/2006/relationships/header" Target="header66.xml" /><Relationship Id="rId432" Type="http://schemas.openxmlformats.org/officeDocument/2006/relationships/footer" Target="footer66.xml" /><Relationship Id="rId433" Type="http://schemas.openxmlformats.org/officeDocument/2006/relationships/hyperlink" Target="https://advance.lexis.com/api/document?collection=news&amp;id=urn:contentItem:6FJN-MCP3-RVR5-G1WS-00000-00&amp;context=1519360" TargetMode="External" /><Relationship Id="rId434" Type="http://schemas.openxmlformats.org/officeDocument/2006/relationships/hyperlink" Target="https://advance.lexis.com/api/document?collection=news&amp;id=urn:contentItem:6FJN-MCP3-RVR5-G1WS-00000-00&amp;context=1519360" TargetMode="External" /><Relationship Id="rId435" Type="http://schemas.openxmlformats.org/officeDocument/2006/relationships/hyperlink" Target="https://advance.lexis.com/api/document?collection=news&amp;id=urn:contentItem:6FJN-MCP3-RVR5-G1WS-00000-00&amp;context=1519360" TargetMode="External" /><Relationship Id="rId436" Type="http://schemas.openxmlformats.org/officeDocument/2006/relationships/hyperlink" Target="https://advance.lexis.com/api/document?collection=news&amp;id=urn:contentItem:6FJN-MCP3-RVR5-G1WS-00000-00&amp;context=1519360" TargetMode="External" /><Relationship Id="rId437" Type="http://schemas.openxmlformats.org/officeDocument/2006/relationships/hyperlink" Target="http://www.thewrap.com/?utm_source=%5B%5BDELIVERY_RECIPIENT_CODE%5D%5D&amp;utm_medium=partner&amp;utm_campaign=newstex" TargetMode="External" /><Relationship Id="rId438" Type="http://schemas.openxmlformats.org/officeDocument/2006/relationships/hyperlink" Target="https://newstex.com/?utm_source=%5B%5BDELIVERY_RECIPIENT_CODE%5D%5D&amp;utm_medium=partner&amp;utm_campaign=The+Wrap&amp;utm_id=105650&amp;utm_content=WRAP-105650-545415922875252245053010" TargetMode="External" /><Relationship Id="rId439" Type="http://schemas.openxmlformats.org/officeDocument/2006/relationships/hyperlink" Target="https://www.youtube.com/embed/LCqQgf5JmIM?feature=oembed" TargetMode="External" /><Relationship Id="rId44" Type="http://schemas.openxmlformats.org/officeDocument/2006/relationships/hyperlink" Target="https://advance.lexis.com/api/document?collection=news&amp;id=urn:contentItem:6FJW-06D3-RXV4-T34C-00000-00&amp;context=1519360" TargetMode="External" /><Relationship Id="rId440" Type="http://schemas.openxmlformats.org/officeDocument/2006/relationships/hyperlink" Target="https://www.thewrap.com/bernie-sanders-surprises-coachella-urges-resistance-to-trump-we-need-you-to-stand-up-video/" TargetMode="External" /><Relationship Id="rId441" Type="http://schemas.openxmlformats.org/officeDocument/2006/relationships/hyperlink" Target="https://www.thewrap.com/bernie-sanders-surprises-coachella-urges-resistance-to-trump-we-need-you-to-stand-up-video/" TargetMode="External" /><Relationship Id="rId442" Type="http://schemas.openxmlformats.org/officeDocument/2006/relationships/hyperlink" Target="https://www.thewrap.com/bernie-sanders-surprises-coachella-urges-resistance-to-trump-we-need-you-to-stand-up-video/" TargetMode="External" /><Relationship Id="rId443" Type="http://schemas.openxmlformats.org/officeDocument/2006/relationships/hyperlink" Target="https://www.thewrap.com/bernie-sanders-surprises-coachella-urges-resistance-to-trump-we-need-you-to-stand-up-video/" TargetMode="External" /><Relationship Id="rId444" Type="http://schemas.openxmlformats.org/officeDocument/2006/relationships/hyperlink" Target="https://www.thewrap.com/" TargetMode="External" /><Relationship Id="rId445" Type="http://schemas.openxmlformats.org/officeDocument/2006/relationships/hyperlink" Target="https://www.thewrap.com/bernie-sanders-surprises-coachella-urges-resistance-to-trump-we-need-you-to-stand-up-video/" TargetMode="External" /><Relationship Id="rId446" Type="http://schemas.openxmlformats.org/officeDocument/2006/relationships/header" Target="header67.xml" /><Relationship Id="rId447" Type="http://schemas.openxmlformats.org/officeDocument/2006/relationships/header" Target="header68.xml" /><Relationship Id="rId448" Type="http://schemas.openxmlformats.org/officeDocument/2006/relationships/footer" Target="footer67.xml" /><Relationship Id="rId449" Type="http://schemas.openxmlformats.org/officeDocument/2006/relationships/footer" Target="footer68.xml" /><Relationship Id="rId45" Type="http://schemas.openxmlformats.org/officeDocument/2006/relationships/hyperlink" Target="https://advance.lexis.com/api/document?collection=news&amp;id=urn:contentItem:6FJW-06D3-RXV4-T34C-00000-00&amp;context=1519360" TargetMode="External" /><Relationship Id="rId450" Type="http://schemas.openxmlformats.org/officeDocument/2006/relationships/header" Target="header69.xml" /><Relationship Id="rId451" Type="http://schemas.openxmlformats.org/officeDocument/2006/relationships/footer" Target="footer69.xml" /><Relationship Id="rId452" Type="http://schemas.openxmlformats.org/officeDocument/2006/relationships/hyperlink" Target="https://advance.lexis.com/api/document?collection=news&amp;id=urn:contentItem:6FFP-C6P3-RSRN-N2T8-00000-00&amp;context=1519360" TargetMode="External" /><Relationship Id="rId453" Type="http://schemas.openxmlformats.org/officeDocument/2006/relationships/hyperlink" Target="https://advance.lexis.com/api/document?collection=news&amp;id=urn:contentItem:6FFP-C6P3-RSRN-N2T8-00000-00&amp;context=1519360" TargetMode="External" /><Relationship Id="rId454" Type="http://schemas.openxmlformats.org/officeDocument/2006/relationships/hyperlink" Target="https://advance.lexis.com/api/document?collection=news&amp;id=urn:contentItem:6FFP-C6P3-RSRN-N2T8-00000-00&amp;context=1519360" TargetMode="External" /><Relationship Id="rId455" Type="http://schemas.openxmlformats.org/officeDocument/2006/relationships/hyperlink" Target="https://advance.lexis.com/api/document?collection=news&amp;id=urn:contentItem:6FFP-C6P3-RSRN-N2T8-00000-00&amp;context=1519360" TargetMode="External" /><Relationship Id="rId456" Type="http://schemas.openxmlformats.org/officeDocument/2006/relationships/hyperlink" Target="https://advance.lexis.com/api/document?collection=news&amp;id=urn:contentItem:6FFP-C6P3-RSRN-N2T8-00000-00&amp;context=1519360" TargetMode="External" /><Relationship Id="rId457" Type="http://schemas.openxmlformats.org/officeDocument/2006/relationships/image" Target="media/image6.jpeg" /><Relationship Id="rId458" Type="http://schemas.openxmlformats.org/officeDocument/2006/relationships/hyperlink" Target="https://psychology.fas.harvard.edu/people/william-james" TargetMode="External" /><Relationship Id="rId459" Type="http://schemas.openxmlformats.org/officeDocument/2006/relationships/hyperlink" Target="https://dmnews.com/gb-people-who-stay-physically-fit-as-they-get-older-without-overdoing-it-usually-display-these-8-habits/" TargetMode="External" /><Relationship Id="rId46" Type="http://schemas.openxmlformats.org/officeDocument/2006/relationships/image" Target="media/image3.png" /><Relationship Id="rId460" Type="http://schemas.openxmlformats.org/officeDocument/2006/relationships/hyperlink" Target="https://www.verywellmind.com/carl-jung-biography-archetypes-theories-beliefs-7556254" TargetMode="External" /><Relationship Id="rId461" Type="http://schemas.openxmlformats.org/officeDocument/2006/relationships/hyperlink" Target="https://dmnews.com/ain-people-who-stay-mentally-sharp-in-their-70s-and-beyond-usually-adopt-these-8-daily-habits/" TargetMode="External" /><Relationship Id="rId462" Type="http://schemas.openxmlformats.org/officeDocument/2006/relationships/hyperlink" Target="https://dmnews.com/ain-people-who-feel-truly-alive-at-50-and-beyond-embrace-these-7-psychological-shifts/" TargetMode="External" /><Relationship Id="rId463" Type="http://schemas.openxmlformats.org/officeDocument/2006/relationships/hyperlink" Target="https://my.clevelandclinic.org/health/treatments/6409-stress-management-and-emotional-health" TargetMode="External" /><Relationship Id="rId464" Type="http://schemas.openxmlformats.org/officeDocument/2006/relationships/hyperlink" Target="https://dmnews.com/wp-content/uploads/2025/03/healthier-than-people-half-her-age.png" TargetMode="External" /><Relationship Id="rId465" Type="http://schemas.openxmlformats.org/officeDocument/2006/relationships/hyperlink" Target="https://ajph.aphapublications.org/doi/abs/10.2105/AJPH.2014.302110" TargetMode="External" /><Relationship Id="rId466" Type="http://schemas.openxmlformats.org/officeDocument/2006/relationships/hyperlink" Target="https://dmnews.com/nat-happiness-researchers-say-these-6-simple-habits-create-long-term-well-being/" TargetMode="External" /><Relationship Id="rId467" Type="http://schemas.openxmlformats.org/officeDocument/2006/relationships/hyperlink" Target="https://dmnews.com/dan-evening-habits-of-people-who-radiate-joy-and-happiness-wherever-they-go/" TargetMode="External" /><Relationship Id="rId468" Type="http://schemas.openxmlformats.org/officeDocument/2006/relationships/hyperlink" Target="https://pmc.ncbi.nlm.nih.gov/articles/PMC7856665/" TargetMode="External" /><Relationship Id="rId469" Type="http://schemas.openxmlformats.org/officeDocument/2006/relationships/hyperlink" Target="https://dmnews.com/nat-people-who-talk-to-themselves-often-possess-these-9-unique-traits-according-to-psychology/" TargetMode="External" /><Relationship Id="rId47" Type="http://schemas.openxmlformats.org/officeDocument/2006/relationships/hyperlink" Target="https://www.newsweek.com/topic/bernie-sanders?utm_source=Synacor&amp;utm_medium=Attnet&amp;utm_campaign=Partnerships" TargetMode="External" /><Relationship Id="rId470" Type="http://schemas.openxmlformats.org/officeDocument/2006/relationships/hyperlink" Target="https://dmnews.com/kir-powerful-habits-that-will-help-you-become-mentally-and-emotionally-unshakable/" TargetMode="External" /><Relationship Id="rId471" Type="http://schemas.openxmlformats.org/officeDocument/2006/relationships/hyperlink" Target="https://www.verywellmind.com/biography-of-abraham-maslow-1908-1970-2795524" TargetMode="External" /><Relationship Id="rId472" Type="http://schemas.openxmlformats.org/officeDocument/2006/relationships/hyperlink" Target="https://dmnews.com/dan-habits-that-keep-bernie-sanders-mentally-sharp-in-his-80s-says-this-psychologist/" TargetMode="External" /><Relationship Id="rId473" Type="http://schemas.openxmlformats.org/officeDocument/2006/relationships/hyperlink" Target="https://dmnews.com/dan-habits-that-keep-bernie-sanders-mentally-sharp-in-his-80s-says-this-psychologist/" TargetMode="External" /><Relationship Id="rId474" Type="http://schemas.openxmlformats.org/officeDocument/2006/relationships/hyperlink" Target="https://dmnews.com/dan-habits-that-keep-bernie-sanders-mentally-sharp-in-his-80s-says-this-psychologist/" TargetMode="External" /><Relationship Id="rId475" Type="http://schemas.openxmlformats.org/officeDocument/2006/relationships/hyperlink" Target="https://dmnews.com/dan-habits-that-keep-bernie-sanders-mentally-sharp-in-his-80s-says-this-psychologist/" TargetMode="External" /><Relationship Id="rId476" Type="http://schemas.openxmlformats.org/officeDocument/2006/relationships/hyperlink" Target="https://dmnews.com/dan-habits-that-keep-bernie-sanders-mentally-sharp-in-his-80s-says-this-psychologist/" TargetMode="External" /><Relationship Id="rId477" Type="http://schemas.openxmlformats.org/officeDocument/2006/relationships/hyperlink" Target="https://dmnews.com" TargetMode="External" /><Relationship Id="rId478" Type="http://schemas.openxmlformats.org/officeDocument/2006/relationships/header" Target="header70.xml" /><Relationship Id="rId479" Type="http://schemas.openxmlformats.org/officeDocument/2006/relationships/header" Target="header71.xml" /><Relationship Id="rId48" Type="http://schemas.openxmlformats.org/officeDocument/2006/relationships/hyperlink" Target="https://www.newsweek.com/topic/bernie-sanders?utm_source=Synacor&amp;utm_medium=Attnet&amp;utm_campaign=Partnerships" TargetMode="External" /><Relationship Id="rId480" Type="http://schemas.openxmlformats.org/officeDocument/2006/relationships/footer" Target="footer70.xml" /><Relationship Id="rId481" Type="http://schemas.openxmlformats.org/officeDocument/2006/relationships/footer" Target="footer71.xml" /><Relationship Id="rId482" Type="http://schemas.openxmlformats.org/officeDocument/2006/relationships/header" Target="header72.xml" /><Relationship Id="rId483" Type="http://schemas.openxmlformats.org/officeDocument/2006/relationships/footer" Target="footer72.xml" /><Relationship Id="rId484" Type="http://schemas.openxmlformats.org/officeDocument/2006/relationships/hyperlink" Target="https://advance.lexis.com/api/document?collection=news&amp;id=urn:contentItem:6FKG-HDT3-RVWS-H0WD-00000-00&amp;context=1519360" TargetMode="External" /><Relationship Id="rId485" Type="http://schemas.openxmlformats.org/officeDocument/2006/relationships/hyperlink" Target="https://advance.lexis.com/api/document?collection=news&amp;id=urn:contentItem:6FKG-HDT3-RVWS-H0WD-00000-00&amp;context=1519360" TargetMode="External" /><Relationship Id="rId486" Type="http://schemas.openxmlformats.org/officeDocument/2006/relationships/hyperlink" Target="https://advance.lexis.com/api/document?collection=news&amp;id=urn:contentItem:6FKG-HDT3-RVWS-H0WD-00000-00&amp;context=1519360" TargetMode="External" /><Relationship Id="rId487" Type="http://schemas.openxmlformats.org/officeDocument/2006/relationships/hyperlink" Target="https://advance.lexis.com/api/document?collection=news&amp;id=urn:contentItem:6FKG-HDT3-RVWS-H0WD-00000-00&amp;context=1519360" TargetMode="External" /><Relationship Id="rId488" Type="http://schemas.openxmlformats.org/officeDocument/2006/relationships/hyperlink" Target="https://advance.lexis.com/api/document?collection=news&amp;id=urn:contentItem:6FKG-HDT3-RVWS-H0WD-00000-00&amp;context=1519360" TargetMode="External" /><Relationship Id="rId489" Type="http://schemas.openxmlformats.org/officeDocument/2006/relationships/hyperlink" Target="https://montanafreepress.org/?utm_source=%5B%5BDELIVERY_RECIPIENT_CODE%5D%5D&amp;utm_medium=partner&amp;utm_campaign=newstex" TargetMode="External" /><Relationship Id="rId49" Type="http://schemas.openxmlformats.org/officeDocument/2006/relationships/hyperlink" Target="https://www.newsweek.com/topic/bernie-sanders?utm_source=Synacor&amp;utm_medium=Attnet&amp;utm_campaign=Partnerships" TargetMode="External" /><Relationship Id="rId490" Type="http://schemas.openxmlformats.org/officeDocument/2006/relationships/hyperlink" Target="https://newstex.com/?utm_source=%5B%5BDELIVERY_RECIPIENT_CODE%5D%5D&amp;utm_medium=partner&amp;utm_campaign=Montana+Free+Press&amp;utm_id=10009740&amp;utm_content=MTFP-10009740-545715053421252180210010" TargetMode="External" /><Relationship Id="rId491" Type="http://schemas.openxmlformats.org/officeDocument/2006/relationships/hyperlink" Target="https://montanafreepress.org/2025/04/16/thousands-rally-in-missoula-for-bernie-sanders-aoc/" TargetMode="External" /><Relationship Id="rId492" Type="http://schemas.openxmlformats.org/officeDocument/2006/relationships/hyperlink" Target="https://montanafreepress.org/2025/04/16/thousands-rally-in-missoula-for-bernie-sanders-aoc/" TargetMode="External" /><Relationship Id="rId493" Type="http://schemas.openxmlformats.org/officeDocument/2006/relationships/hyperlink" Target="https://montanafreepress.org/2025/04/16/thousands-rally-in-missoula-for-bernie-sanders-aoc/" TargetMode="External" /><Relationship Id="rId494" Type="http://schemas.openxmlformats.org/officeDocument/2006/relationships/hyperlink" Target="https://montanafreepress.org/2025/04/16/thousands-rally-in-missoula-for-bernie-sanders-aoc/" TargetMode="External" /><Relationship Id="rId495" Type="http://schemas.openxmlformats.org/officeDocument/2006/relationships/hyperlink" Target="https://montanafreepress.org/2025/04/16/thousands-rally-in-missoula-for-bernie-sanders-aoc/" TargetMode="External" /><Relationship Id="rId496" Type="http://schemas.openxmlformats.org/officeDocument/2006/relationships/hyperlink" Target="https://montanafreepress.org/author/katie-fairbanks/" TargetMode="External" /><Relationship Id="rId497" Type="http://schemas.openxmlformats.org/officeDocument/2006/relationships/hyperlink" Target="https://montanafreepress.org/author/zlloydmontanafreepress-org/" TargetMode="External" /><Relationship Id="rId498" Type="http://schemas.openxmlformats.org/officeDocument/2006/relationships/hyperlink" Target="https://montanafreepress.org/2025/04/16/northwestern-energy-pitches-montana-utility-board-on-9-increase-to-natural-gas-rates/" TargetMode="External" /><Relationship Id="rId499" Type="http://schemas.openxmlformats.org/officeDocument/2006/relationships/hyperlink" Target="https://montanafreepress.org/author/aeggert/" TargetMode="External" /><Relationship Id="rId5" Type="http://schemas.openxmlformats.org/officeDocument/2006/relationships/header" Target="header1.xml" /><Relationship Id="rId50" Type="http://schemas.openxmlformats.org/officeDocument/2006/relationships/hyperlink" Target="https://www.newsweek.com/topic/alexandria-ocasio-cortez?utm_source=Synacor&amp;utm_medium=Attnet&amp;utm_campaign=Partnerships" TargetMode="External" /><Relationship Id="rId500" Type="http://schemas.openxmlformats.org/officeDocument/2006/relationships/hyperlink" Target="https://montanafreepress.org/2025/04/16/the-border-patrol-agents-in-montana-called-them-gang-members-defense-attorneys-saw-no-evidence-of-that-as-a-judge-dismissed-their-cases/" TargetMode="External" /><Relationship Id="rId501" Type="http://schemas.openxmlformats.org/officeDocument/2006/relationships/hyperlink" Target="https://montanafreepress.org/author/mhudson/" TargetMode="External" /><Relationship Id="rId502" Type="http://schemas.openxmlformats.org/officeDocument/2006/relationships/hyperlink" Target="https://montanafreepress.org/2025/04/16/thousands-rally-in-missoula-for-bernie-sanders-aoc/" TargetMode="External" /><Relationship Id="rId503" Type="http://schemas.openxmlformats.org/officeDocument/2006/relationships/hyperlink" Target="https://montanafreepress.org/2025/04/16/thousands-rally-in-missoula-for-bernie-sanders-aoc/" TargetMode="External" /><Relationship Id="rId504" Type="http://schemas.openxmlformats.org/officeDocument/2006/relationships/hyperlink" Target="https://montanafreepress.org/2025/04/16/thousands-rally-in-missoula-for-bernie-sanders-aoc/" TargetMode="External" /><Relationship Id="rId505" Type="http://schemas.openxmlformats.org/officeDocument/2006/relationships/hyperlink" Target="https://montanafreepress.org/2025/04/16/thousands-rally-in-missoula-for-bernie-sanders-aoc/" TargetMode="External" /><Relationship Id="rId506" Type="http://schemas.openxmlformats.org/officeDocument/2006/relationships/hyperlink" Target="https://montanafreepress.org/2025/04/16/thousands-rally-in-missoula-for-bernie-sanders-aoc/" TargetMode="External" /><Relationship Id="rId507" Type="http://schemas.openxmlformats.org/officeDocument/2006/relationships/hyperlink" Target="https://montanafreepress.org/" TargetMode="External" /><Relationship Id="rId508" Type="http://schemas.openxmlformats.org/officeDocument/2006/relationships/header" Target="header73.xml" /><Relationship Id="rId509" Type="http://schemas.openxmlformats.org/officeDocument/2006/relationships/header" Target="header74.xml" /><Relationship Id="rId51" Type="http://schemas.openxmlformats.org/officeDocument/2006/relationships/hyperlink" Target="https://www.newsweek.com/topic/republican?utm_source=Synacor&amp;utm_medium=Attnet&amp;utm_campaign=Partnerships" TargetMode="External" /><Relationship Id="rId510" Type="http://schemas.openxmlformats.org/officeDocument/2006/relationships/footer" Target="footer73.xml" /><Relationship Id="rId511" Type="http://schemas.openxmlformats.org/officeDocument/2006/relationships/footer" Target="footer74.xml" /><Relationship Id="rId512" Type="http://schemas.openxmlformats.org/officeDocument/2006/relationships/header" Target="header75.xml" /><Relationship Id="rId513" Type="http://schemas.openxmlformats.org/officeDocument/2006/relationships/footer" Target="footer75.xml" /><Relationship Id="rId514" Type="http://schemas.openxmlformats.org/officeDocument/2006/relationships/hyperlink" Target="https://advance.lexis.com/api/document?collection=news&amp;id=urn:contentItem:6F44-3623-RS02-V13W-00000-00&amp;context=1519360" TargetMode="External" /><Relationship Id="rId515" Type="http://schemas.openxmlformats.org/officeDocument/2006/relationships/hyperlink" Target="https://advance.lexis.com/api/document?collection=news&amp;id=urn:contentItem:6F44-3623-RS02-V13W-00000-00&amp;context=1519360" TargetMode="External" /><Relationship Id="rId516" Type="http://schemas.openxmlformats.org/officeDocument/2006/relationships/hyperlink" Target="https://advance.lexis.com/api/document?collection=news&amp;id=urn:contentItem:6F44-3623-RS02-V13W-00000-00&amp;context=1519360" TargetMode="External" /><Relationship Id="rId517" Type="http://schemas.openxmlformats.org/officeDocument/2006/relationships/hyperlink" Target="https://advance.lexis.com/api/document?collection=news&amp;id=urn:contentItem:6F44-3623-RS02-V13W-00000-00&amp;context=1519360" TargetMode="External" /><Relationship Id="rId518" Type="http://schemas.openxmlformats.org/officeDocument/2006/relationships/hyperlink" Target="https://advance.lexis.com/api/document?collection=news&amp;id=urn:contentItem:6F44-3623-RS02-V13W-00000-00&amp;context=1519360" TargetMode="External" /><Relationship Id="rId519" Type="http://schemas.openxmlformats.org/officeDocument/2006/relationships/header" Target="header76.xml" /><Relationship Id="rId52" Type="http://schemas.openxmlformats.org/officeDocument/2006/relationships/hyperlink" Target="https://www.newsweek.com/topic/donald-trump?utm_source=Synacor&amp;utm_medium=Attnet&amp;utm_campaign=Partnerships" TargetMode="External" /><Relationship Id="rId520" Type="http://schemas.openxmlformats.org/officeDocument/2006/relationships/header" Target="header77.xml" /><Relationship Id="rId521" Type="http://schemas.openxmlformats.org/officeDocument/2006/relationships/footer" Target="footer76.xml" /><Relationship Id="rId522" Type="http://schemas.openxmlformats.org/officeDocument/2006/relationships/footer" Target="footer77.xml" /><Relationship Id="rId523" Type="http://schemas.openxmlformats.org/officeDocument/2006/relationships/header" Target="header78.xml" /><Relationship Id="rId524" Type="http://schemas.openxmlformats.org/officeDocument/2006/relationships/footer" Target="footer78.xml" /><Relationship Id="rId525" Type="http://schemas.openxmlformats.org/officeDocument/2006/relationships/hyperlink" Target="https://advance.lexis.com/api/document?collection=news&amp;id=urn:contentItem:6DY0-W3V3-RV13-J08P-00000-00&amp;context=1519360" TargetMode="External" /><Relationship Id="rId526" Type="http://schemas.openxmlformats.org/officeDocument/2006/relationships/hyperlink" Target="https://advance.lexis.com/api/document?collection=news&amp;id=urn:contentItem:6DY0-W3V3-RV13-J08P-00000-00&amp;context=1519360" TargetMode="External" /><Relationship Id="rId527" Type="http://schemas.openxmlformats.org/officeDocument/2006/relationships/hyperlink" Target="https://advance.lexis.com/api/document?collection=news&amp;id=urn:contentItem:6DY0-W3V3-RV13-J08P-00000-00&amp;context=1519360" TargetMode="External" /><Relationship Id="rId528" Type="http://schemas.openxmlformats.org/officeDocument/2006/relationships/hyperlink" Target="https://advance.lexis.com/api/document?collection=news&amp;id=urn:contentItem:6DY0-W3V3-RV13-J08P-00000-00&amp;context=1519360" TargetMode="External" /><Relationship Id="rId529" Type="http://schemas.openxmlformats.org/officeDocument/2006/relationships/hyperlink" Target="https://advance.lexis.com/api/document?collection=news&amp;id=urn:contentItem:6DY0-W3V3-RV13-J08P-00000-00&amp;context=1519360" TargetMode="External" /><Relationship Id="rId53" Type="http://schemas.openxmlformats.org/officeDocument/2006/relationships/hyperlink" Target="https://www.newsweek.com/videos-bernie-sanders-aoc-rally-crowd-sizes-take-off-online-2049034?utm_source=Synacor&amp;utm_medium=Attnet&amp;utm_campaign=Partnerships" TargetMode="External" /><Relationship Id="rId530" Type="http://schemas.openxmlformats.org/officeDocument/2006/relationships/hyperlink" Target="https://advance.lexis.com/api/document?collection=news&amp;id=urn:contentItem:6DY0-W3V3-RV13-J08P-00000-00&amp;context=1519360" TargetMode="External" /><Relationship Id="rId531" Type="http://schemas.openxmlformats.org/officeDocument/2006/relationships/hyperlink" Target="http://www.latintimes.com/?utm_source=%5B%5BDELIVERY_RECIPIENT_CODE%5D%5D&amp;utm_medium=partner&amp;utm_campaign=newstex" TargetMode="External" /><Relationship Id="rId532" Type="http://schemas.openxmlformats.org/officeDocument/2006/relationships/hyperlink" Target="https://newstex.com/?utm_source=%5B%5BDELIVERY_RECIPIENT_CODE%5D%5D&amp;utm_medium=partner&amp;utm_campaign=Latin+Times&amp;utm_id=10009182&amp;utm_content=IBTX-10009182-53826302204125219500199" TargetMode="External" /><Relationship Id="rId533" Type="http://schemas.openxmlformats.org/officeDocument/2006/relationships/hyperlink" Target="https://www.latintimes.com/topics/bernie-sanders" TargetMode="External" /><Relationship Id="rId534" Type="http://schemas.openxmlformats.org/officeDocument/2006/relationships/hyperlink" Target="https://www.latintimes.com/topics/bernie-sanders" TargetMode="External" /><Relationship Id="rId535" Type="http://schemas.openxmlformats.org/officeDocument/2006/relationships/hyperlink" Target="https://www.latintimes.com/topics/bernie-sanders" TargetMode="External" /><Relationship Id="rId536" Type="http://schemas.openxmlformats.org/officeDocument/2006/relationships/hyperlink" Target="https://www.latintimes.com/topics/bernie-sanders" TargetMode="External" /><Relationship Id="rId537" Type="http://schemas.openxmlformats.org/officeDocument/2006/relationships/hyperlink" Target="https://www.latintimes.com/topics/viral" TargetMode="External" /><Relationship Id="rId538" Type="http://schemas.openxmlformats.org/officeDocument/2006/relationships/hyperlink" Target="https://www.latintimes.com/topics/donald-trump" TargetMode="External" /><Relationship Id="rId539" Type="http://schemas.openxmlformats.org/officeDocument/2006/relationships/hyperlink" Target="https://twitter.com/LilKittyZoey/status/1881407557996322979?ref_src=twsrc%5Etfw" TargetMode="External" /><Relationship Id="rId54" Type="http://schemas.openxmlformats.org/officeDocument/2006/relationships/hyperlink" Target="https://www.newsweek.com/bernie-sanders-crowd-size-biggest-ever-los-angeles-rally-aoc-2059072?utm_source=Synacor&amp;utm_medium=Attnet&amp;utm_campaign=Partnerships" TargetMode="External" /><Relationship Id="rId540" Type="http://schemas.openxmlformats.org/officeDocument/2006/relationships/hyperlink" Target="https://www.latintimes.com/bernie-sanders-trump-inauguration-pose-viral-2021-social-media-572852" TargetMode="External" /><Relationship Id="rId541" Type="http://schemas.openxmlformats.org/officeDocument/2006/relationships/header" Target="header79.xml" /><Relationship Id="rId542" Type="http://schemas.openxmlformats.org/officeDocument/2006/relationships/header" Target="header80.xml" /><Relationship Id="rId543" Type="http://schemas.openxmlformats.org/officeDocument/2006/relationships/footer" Target="footer79.xml" /><Relationship Id="rId544" Type="http://schemas.openxmlformats.org/officeDocument/2006/relationships/footer" Target="footer80.xml" /><Relationship Id="rId545" Type="http://schemas.openxmlformats.org/officeDocument/2006/relationships/header" Target="header81.xml" /><Relationship Id="rId546" Type="http://schemas.openxmlformats.org/officeDocument/2006/relationships/footer" Target="footer81.xml" /><Relationship Id="rId547" Type="http://schemas.openxmlformats.org/officeDocument/2006/relationships/hyperlink" Target="https://advance.lexis.com/api/document?collection=news&amp;id=urn:contentItem:6FFV-6843-RVTM-X2RR-00000-00&amp;context=1519360" TargetMode="External" /><Relationship Id="rId548" Type="http://schemas.openxmlformats.org/officeDocument/2006/relationships/hyperlink" Target="https://advance.lexis.com/api/document?collection=news&amp;id=urn:contentItem:6FFV-6843-RVTM-X2RR-00000-00&amp;context=1519360" TargetMode="External" /><Relationship Id="rId549" Type="http://schemas.openxmlformats.org/officeDocument/2006/relationships/hyperlink" Target="https://advance.lexis.com/api/document?collection=news&amp;id=urn:contentItem:6FFV-6843-RVTM-X2RR-00000-00&amp;context=1519360" TargetMode="External" /><Relationship Id="rId55" Type="http://schemas.openxmlformats.org/officeDocument/2006/relationships/hyperlink" Target="https://www.newsweek.com/donald-trump-booed-coachella-bernie-sanders-clairo-2059128?utm_source=Synacor&amp;utm_medium=Attnet&amp;utm_campaign=Partnerships" TargetMode="External" /><Relationship Id="rId550" Type="http://schemas.openxmlformats.org/officeDocument/2006/relationships/hyperlink" Target="https://advance.lexis.com/api/document?collection=news&amp;id=urn:contentItem:6FFV-6843-RVTM-X2RR-00000-00&amp;context=1519360" TargetMode="External" /><Relationship Id="rId551" Type="http://schemas.openxmlformats.org/officeDocument/2006/relationships/header" Target="header82.xml" /><Relationship Id="rId552" Type="http://schemas.openxmlformats.org/officeDocument/2006/relationships/header" Target="header83.xml" /><Relationship Id="rId553" Type="http://schemas.openxmlformats.org/officeDocument/2006/relationships/footer" Target="footer82.xml" /><Relationship Id="rId554" Type="http://schemas.openxmlformats.org/officeDocument/2006/relationships/footer" Target="footer83.xml" /><Relationship Id="rId555" Type="http://schemas.openxmlformats.org/officeDocument/2006/relationships/header" Target="header84.xml" /><Relationship Id="rId556" Type="http://schemas.openxmlformats.org/officeDocument/2006/relationships/footer" Target="footer84.xml" /><Relationship Id="rId557" Type="http://schemas.openxmlformats.org/officeDocument/2006/relationships/hyperlink" Target="https://advance.lexis.com/api/document?collection=news&amp;id=urn:contentItem:6F41-VRV3-RS36-T3CF-00000-00&amp;context=1519360" TargetMode="External" /><Relationship Id="rId558" Type="http://schemas.openxmlformats.org/officeDocument/2006/relationships/hyperlink" Target="https://advance.lexis.com/api/document?collection=news&amp;id=urn:contentItem:6F41-VRV3-RS36-T3CF-00000-00&amp;context=1519360" TargetMode="External" /><Relationship Id="rId559" Type="http://schemas.openxmlformats.org/officeDocument/2006/relationships/hyperlink" Target="https://advance.lexis.com/api/document?collection=news&amp;id=urn:contentItem:6F41-VRV3-RS36-T3CF-00000-00&amp;context=1519360" TargetMode="External" /><Relationship Id="rId56" Type="http://schemas.openxmlformats.org/officeDocument/2006/relationships/hyperlink" Target="https://www.newsweek.com/topic/twitter?utm_source=Synacor&amp;utm_medium=Attnet&amp;utm_campaign=Partnerships" TargetMode="External" /><Relationship Id="rId560" Type="http://schemas.openxmlformats.org/officeDocument/2006/relationships/hyperlink" Target="https://advance.lexis.com/api/document?collection=news&amp;id=urn:contentItem:6F41-VRV3-RS36-T3CF-00000-00&amp;context=1519360" TargetMode="External" /><Relationship Id="rId561" Type="http://schemas.openxmlformats.org/officeDocument/2006/relationships/header" Target="header85.xml" /><Relationship Id="rId562" Type="http://schemas.openxmlformats.org/officeDocument/2006/relationships/header" Target="header86.xml" /><Relationship Id="rId563" Type="http://schemas.openxmlformats.org/officeDocument/2006/relationships/footer" Target="footer85.xml" /><Relationship Id="rId564" Type="http://schemas.openxmlformats.org/officeDocument/2006/relationships/footer" Target="footer86.xml" /><Relationship Id="rId565" Type="http://schemas.openxmlformats.org/officeDocument/2006/relationships/header" Target="header87.xml" /><Relationship Id="rId566" Type="http://schemas.openxmlformats.org/officeDocument/2006/relationships/footer" Target="footer87.xml" /><Relationship Id="rId567" Type="http://schemas.openxmlformats.org/officeDocument/2006/relationships/hyperlink" Target="https://advance.lexis.com/api/document?collection=news&amp;id=urn:contentItem:6FJM-TSD3-S327-N2KW-00000-00&amp;context=1519360" TargetMode="External" /><Relationship Id="rId568" Type="http://schemas.openxmlformats.org/officeDocument/2006/relationships/hyperlink" Target="https://advance.lexis.com/api/document?collection=news&amp;id=urn:contentItem:6FJM-TSD3-S327-N2KW-00000-00&amp;context=1519360" TargetMode="External" /><Relationship Id="rId569" Type="http://schemas.openxmlformats.org/officeDocument/2006/relationships/hyperlink" Target="https://advance.lexis.com/api/document?collection=news&amp;id=urn:contentItem:6FJM-TSD3-S327-N2KW-00000-00&amp;context=1519360" TargetMode="External" /><Relationship Id="rId57" Type="http://schemas.openxmlformats.org/officeDocument/2006/relationships/hyperlink" Target="https://www.newsweek.com/topic/democratic-party?utm_source=Synacor&amp;utm_medium=Attnet&amp;utm_campaign=Partnerships" TargetMode="External" /><Relationship Id="rId570" Type="http://schemas.openxmlformats.org/officeDocument/2006/relationships/hyperlink" Target="https://advance.lexis.com/api/document?collection=news&amp;id=urn:contentItem:6FJM-TSD3-S327-N2KW-00000-00&amp;context=1519360" TargetMode="External" /><Relationship Id="rId571" Type="http://schemas.openxmlformats.org/officeDocument/2006/relationships/hyperlink" Target="https://www.ibtimes.com/?utm_source=%5B%5BDELIVERY_RECIPIENT_CODE%5D%5D&amp;utm_medium=partner&amp;utm_campaign=newstex" TargetMode="External" /><Relationship Id="rId572" Type="http://schemas.openxmlformats.org/officeDocument/2006/relationships/hyperlink" Target="https://newstex.com/?utm_source=%5B%5BDELIVERY_RECIPIENT_CODE%5D%5D&amp;utm_medium=partner&amp;utm_campaign=International+Business+Times+News&amp;utm_id=108767&amp;utm_content=IBTX-108767-54537782282125221601010" TargetMode="External" /><Relationship Id="rId573" Type="http://schemas.openxmlformats.org/officeDocument/2006/relationships/hyperlink" Target="https://www.ibtimes.com/bernie-sanders-thrills-coachella-crowd-surprise-appearance-3769868" TargetMode="External" /><Relationship Id="rId574" Type="http://schemas.openxmlformats.org/officeDocument/2006/relationships/header" Target="header88.xml" /><Relationship Id="rId575" Type="http://schemas.openxmlformats.org/officeDocument/2006/relationships/header" Target="header89.xml" /><Relationship Id="rId576" Type="http://schemas.openxmlformats.org/officeDocument/2006/relationships/footer" Target="footer88.xml" /><Relationship Id="rId577" Type="http://schemas.openxmlformats.org/officeDocument/2006/relationships/footer" Target="footer89.xml" /><Relationship Id="rId578" Type="http://schemas.openxmlformats.org/officeDocument/2006/relationships/header" Target="header90.xml" /><Relationship Id="rId579" Type="http://schemas.openxmlformats.org/officeDocument/2006/relationships/footer" Target="footer90.xml" /><Relationship Id="rId58" Type="http://schemas.openxmlformats.org/officeDocument/2006/relationships/hyperlink" Target="https://d.newsweek.com/en/full/2626630/bernie-sanders-speaks-2025-coachella-music-festival.jpg" TargetMode="External" /><Relationship Id="rId580" Type="http://schemas.openxmlformats.org/officeDocument/2006/relationships/hyperlink" Target="https://advance.lexis.com/api/document?collection=news&amp;id=urn:contentItem:6FJK-HD73-RRHK-N1XD-00000-00&amp;context=1519360" TargetMode="External" /><Relationship Id="rId581" Type="http://schemas.openxmlformats.org/officeDocument/2006/relationships/hyperlink" Target="https://advance.lexis.com/api/document?collection=news&amp;id=urn:contentItem:6FJK-HD73-RRHK-N1XD-00000-00&amp;context=1519360" TargetMode="External" /><Relationship Id="rId582" Type="http://schemas.openxmlformats.org/officeDocument/2006/relationships/hyperlink" Target="https://advance.lexis.com/api/document?collection=news&amp;id=urn:contentItem:6FJK-HD73-RRHK-N1XD-00000-00&amp;context=1519360" TargetMode="External" /><Relationship Id="rId583" Type="http://schemas.openxmlformats.org/officeDocument/2006/relationships/hyperlink" Target="https://advance.lexis.com/api/document?collection=news&amp;id=urn:contentItem:6FJK-HD73-RRHK-N1XD-00000-00&amp;context=1519360" TargetMode="External" /><Relationship Id="rId584" Type="http://schemas.openxmlformats.org/officeDocument/2006/relationships/image" Target="media/image7.png" /><Relationship Id="rId585" Type="http://schemas.openxmlformats.org/officeDocument/2006/relationships/header" Target="header91.xml" /><Relationship Id="rId586" Type="http://schemas.openxmlformats.org/officeDocument/2006/relationships/header" Target="header92.xml" /><Relationship Id="rId587" Type="http://schemas.openxmlformats.org/officeDocument/2006/relationships/footer" Target="footer91.xml" /><Relationship Id="rId588" Type="http://schemas.openxmlformats.org/officeDocument/2006/relationships/footer" Target="footer92.xml" /><Relationship Id="rId589" Type="http://schemas.openxmlformats.org/officeDocument/2006/relationships/header" Target="header93.xml" /><Relationship Id="rId59" Type="http://schemas.openxmlformats.org/officeDocument/2006/relationships/header" Target="header10.xml" /><Relationship Id="rId590" Type="http://schemas.openxmlformats.org/officeDocument/2006/relationships/footer" Target="footer93.xml" /><Relationship Id="rId591" Type="http://schemas.openxmlformats.org/officeDocument/2006/relationships/hyperlink" Target="https://advance.lexis.com/api/document?collection=news&amp;id=urn:contentItem:6FJP-0YP3-RS46-F520-00000-00&amp;context=1519360" TargetMode="External" /><Relationship Id="rId592" Type="http://schemas.openxmlformats.org/officeDocument/2006/relationships/hyperlink" Target="https://advance.lexis.com/api/document?collection=news&amp;id=urn:contentItem:6FJP-0YP3-RS46-F520-00000-00&amp;context=1519360" TargetMode="External" /><Relationship Id="rId593" Type="http://schemas.openxmlformats.org/officeDocument/2006/relationships/hyperlink" Target="https://advance.lexis.com/api/document?collection=news&amp;id=urn:contentItem:6FJP-0YP3-RS46-F520-00000-00&amp;context=1519360" TargetMode="External" /><Relationship Id="rId594" Type="http://schemas.openxmlformats.org/officeDocument/2006/relationships/hyperlink" Target="https://advance.lexis.com/api/document?collection=news&amp;id=urn:contentItem:6FJP-0YP3-RS46-F520-00000-00&amp;context=1519360" TargetMode="External" /><Relationship Id="rId595" Type="http://schemas.openxmlformats.org/officeDocument/2006/relationships/hyperlink" Target="https://parade.com/1153027/jessicasager/best-bernie-sanders-memes/" TargetMode="External" /><Relationship Id="rId596" Type="http://schemas.openxmlformats.org/officeDocument/2006/relationships/hyperlink" Target="https://parade.com/1153027/jessicasager/best-bernie-sanders-memes/" TargetMode="External" /><Relationship Id="rId597" Type="http://schemas.openxmlformats.org/officeDocument/2006/relationships/hyperlink" Target="https://parade.com/1153027/jessicasager/best-bernie-sanders-memes/" TargetMode="External" /><Relationship Id="rId598" Type="http://schemas.openxmlformats.org/officeDocument/2006/relationships/hyperlink" Target="https://parade.com/news/coachella-lines-campsite-wait-hours" TargetMode="External" /><Relationship Id="rId599" Type="http://schemas.openxmlformats.org/officeDocument/2006/relationships/hyperlink" Target="https://www.instagram.com/clairo/?hl=en" TargetMode="External" /><Relationship Id="rId6" Type="http://schemas.openxmlformats.org/officeDocument/2006/relationships/header" Target="header2.xml" /><Relationship Id="rId60" Type="http://schemas.openxmlformats.org/officeDocument/2006/relationships/header" Target="header11.xml" /><Relationship Id="rId600" Type="http://schemas.openxmlformats.org/officeDocument/2006/relationships/hyperlink" Target="https://parade.com/newsletters/daily?utm_source=article&amp;utm_medium=top" TargetMode="External" /><Relationship Id="rId601" Type="http://schemas.openxmlformats.org/officeDocument/2006/relationships/hyperlink" Target="https://www.tiktok.com/@queloquetv?refer=embed" TargetMode="External" /><Relationship Id="rId602" Type="http://schemas.openxmlformats.org/officeDocument/2006/relationships/hyperlink" Target="https://www.tiktok.com/tag/berniesanders?refer=embed" TargetMode="External" /><Relationship Id="rId603" Type="http://schemas.openxmlformats.org/officeDocument/2006/relationships/hyperlink" Target="https://www.tiktok.com/tag/fyp?refer=embed" TargetMode="External" /><Relationship Id="rId604" Type="http://schemas.openxmlformats.org/officeDocument/2006/relationships/hyperlink" Target="https://www.tiktok.com/tag/for?refer=embed" TargetMode="External" /><Relationship Id="rId605" Type="http://schemas.openxmlformats.org/officeDocument/2006/relationships/hyperlink" Target="https://www.tiktok.com/tag/coachella2025?refer=embed" TargetMode="External" /><Relationship Id="rId606" Type="http://schemas.openxmlformats.org/officeDocument/2006/relationships/hyperlink" Target="https://www.tiktok.com/tag/musicfestival?refer=embed" TargetMode="External" /><Relationship Id="rId607" Type="http://schemas.openxmlformats.org/officeDocument/2006/relationships/hyperlink" Target="https://www.tiktok.com/tag/fyp%E3%82%B7?refer=embed" TargetMode="External" /><Relationship Id="rId608" Type="http://schemas.openxmlformats.org/officeDocument/2006/relationships/hyperlink" Target="https://www.tiktok.com/tag/coachella?refer=embed" TargetMode="External" /><Relationship Id="rId609" Type="http://schemas.openxmlformats.org/officeDocument/2006/relationships/hyperlink" Target="https://www.tiktok.com/tag/concert?refer=embed" TargetMode="External" /><Relationship Id="rId61" Type="http://schemas.openxmlformats.org/officeDocument/2006/relationships/footer" Target="footer10.xml" /><Relationship Id="rId610" Type="http://schemas.openxmlformats.org/officeDocument/2006/relationships/hyperlink" Target="https://www.tiktok.com/tag/clairo?refer=embed" TargetMode="External" /><Relationship Id="rId611" Type="http://schemas.openxmlformats.org/officeDocument/2006/relationships/hyperlink" Target="https://www.tiktok.com/music/Bernie-7492636738566654751?refer=embed" TargetMode="External" /><Relationship Id="rId612" Type="http://schemas.openxmlformats.org/officeDocument/2006/relationships/hyperlink" Target="https://www.tiktok.com/music/Bernie-7492636738566654751?refer=embed" TargetMode="External" /><Relationship Id="rId613" Type="http://schemas.openxmlformats.org/officeDocument/2006/relationships/hyperlink" Target="https://www.tiktok.com/music/Bernie-7492636738566654751?refer=embed" TargetMode="External" /><Relationship Id="rId614" Type="http://schemas.openxmlformats.org/officeDocument/2006/relationships/hyperlink" Target="https://parade.com/tv/snls-donald-trump-impression-causes-cast-to-break-during-last-nights-cold-open" TargetMode="External" /><Relationship Id="rId615" Type="http://schemas.openxmlformats.org/officeDocument/2006/relationships/hyperlink" Target="https://www.tiktok.com/@queloquetv/video/7492636740876799262" TargetMode="External" /><Relationship Id="rId616" Type="http://schemas.openxmlformats.org/officeDocument/2006/relationships/header" Target="header94.xml" /><Relationship Id="rId617" Type="http://schemas.openxmlformats.org/officeDocument/2006/relationships/header" Target="header95.xml" /><Relationship Id="rId618" Type="http://schemas.openxmlformats.org/officeDocument/2006/relationships/footer" Target="footer94.xml" /><Relationship Id="rId619" Type="http://schemas.openxmlformats.org/officeDocument/2006/relationships/footer" Target="footer95.xml" /><Relationship Id="rId62" Type="http://schemas.openxmlformats.org/officeDocument/2006/relationships/footer" Target="footer11.xml" /><Relationship Id="rId620" Type="http://schemas.openxmlformats.org/officeDocument/2006/relationships/header" Target="header96.xml" /><Relationship Id="rId621" Type="http://schemas.openxmlformats.org/officeDocument/2006/relationships/footer" Target="footer96.xml" /><Relationship Id="rId622" Type="http://schemas.openxmlformats.org/officeDocument/2006/relationships/hyperlink" Target="https://advance.lexis.com/api/document?collection=news&amp;id=urn:contentItem:6FFW-7303-RXWS-53YJ-00000-00&amp;context=1519360" TargetMode="External" /><Relationship Id="rId623" Type="http://schemas.openxmlformats.org/officeDocument/2006/relationships/hyperlink" Target="https://advance.lexis.com/api/document?collection=news&amp;id=urn:contentItem:6FFW-7303-RXWS-53YJ-00000-00&amp;context=1519360" TargetMode="External" /><Relationship Id="rId624" Type="http://schemas.openxmlformats.org/officeDocument/2006/relationships/hyperlink" Target="https://advance.lexis.com/api/document?collection=news&amp;id=urn:contentItem:6FFW-7303-RXWS-53YJ-00000-00&amp;context=1519360" TargetMode="External" /><Relationship Id="rId625" Type="http://schemas.openxmlformats.org/officeDocument/2006/relationships/hyperlink" Target="https://advance.lexis.com/api/document?collection=news&amp;id=urn:contentItem:6FFW-7303-RXWS-53YJ-00000-00&amp;context=1519360" TargetMode="External" /><Relationship Id="rId626" Type="http://schemas.openxmlformats.org/officeDocument/2006/relationships/hyperlink" Target="https://www.newsweek.com/topic/bernie-sanders?utm_source=Synacor&amp;utm_medium=Attnet&amp;utm_campaign=Partnerships" TargetMode="External" /><Relationship Id="rId627" Type="http://schemas.openxmlformats.org/officeDocument/2006/relationships/hyperlink" Target="https://www.newsweek.com/topic/bernie-sanders?utm_source=Synacor&amp;utm_medium=Attnet&amp;utm_campaign=Partnerships" TargetMode="External" /><Relationship Id="rId628" Type="http://schemas.openxmlformats.org/officeDocument/2006/relationships/hyperlink" Target="https://www.newsweek.com/topic/bernie-sanders?utm_source=Synacor&amp;utm_medium=Attnet&amp;utm_campaign=Partnerships" TargetMode="External" /><Relationship Id="rId629" Type="http://schemas.openxmlformats.org/officeDocument/2006/relationships/hyperlink" Target="https://www.newsweek.com/topic/joe-rogan?utm_source=Synacor&amp;utm_medium=Attnet&amp;utm_campaign=Partnerships" TargetMode="External" /><Relationship Id="rId63" Type="http://schemas.openxmlformats.org/officeDocument/2006/relationships/header" Target="header12.xml" /><Relationship Id="rId630" Type="http://schemas.openxmlformats.org/officeDocument/2006/relationships/hyperlink" Target="https://www.newsweek.com/topic/cdc?utm_source=Synacor&amp;utm_medium=Attnet&amp;utm_campaign=Partnerships" TargetMode="External" /><Relationship Id="rId631" Type="http://schemas.openxmlformats.org/officeDocument/2006/relationships/hyperlink" Target="https://www.newsweek.com/donald-trump-thomas-matthew-crooks-joe-rogan-podcast-1929406?utm_source=Synacor&amp;utm_medium=Attnet&amp;utm_campaign=Partnerships" TargetMode="External" /><Relationship Id="rId632" Type="http://schemas.openxmlformats.org/officeDocument/2006/relationships/hyperlink" Target="https://www.newsweek.com/joe-rogan-podcast-adam-carolla-guinness-world-records-2009077?utm_source=Synacor&amp;utm_medium=Attnet&amp;utm_campaign=Partnerships" TargetMode="External" /><Relationship Id="rId633" Type="http://schemas.openxmlformats.org/officeDocument/2006/relationships/hyperlink" Target="https://www.newsweek.com/joe-rogan-republican-democrat-podcaster-explains-2020881?utm_source=Synacor&amp;utm_medium=Attnet&amp;utm_campaign=Partnerships" TargetMode="External" /><Relationship Id="rId634" Type="http://schemas.openxmlformats.org/officeDocument/2006/relationships/hyperlink" Target="https://www.newsweek.com/topic/republican?utm_source=Synacor&amp;utm_medium=Attnet&amp;utm_campaign=Partnerships" TargetMode="External" /><Relationship Id="rId635" Type="http://schemas.openxmlformats.org/officeDocument/2006/relationships/hyperlink" Target="https://www.newsweek.com/topic/democrats?utm_source=Synacor&amp;utm_medium=Attnet&amp;utm_campaign=Partnerships" TargetMode="External" /><Relationship Id="rId636" Type="http://schemas.openxmlformats.org/officeDocument/2006/relationships/hyperlink" Target="https://www.newsweek.com/topic/republicans?utm_source=Synacor&amp;utm_medium=Attnet&amp;utm_campaign=Partnerships" TargetMode="External" /><Relationship Id="rId637" Type="http://schemas.openxmlformats.org/officeDocument/2006/relationships/hyperlink" Target="https://www.newsweek.com/bernie-sanders-drops-out-2020-democratic-primary-race-1491617?utm_source=Synacor&amp;utm_medium=Attnet&amp;utm_campaign=Partnerships" TargetMode="External" /><Relationship Id="rId638" Type="http://schemas.openxmlformats.org/officeDocument/2006/relationships/hyperlink" Target="https://d.newsweek.com/en/full/2617808/bernie-sanders-senate-chamber-joe-rogan-performs.jpg" TargetMode="External" /><Relationship Id="rId639" Type="http://schemas.openxmlformats.org/officeDocument/2006/relationships/header" Target="header97.xml" /><Relationship Id="rId64" Type="http://schemas.openxmlformats.org/officeDocument/2006/relationships/footer" Target="footer12.xml" /><Relationship Id="rId640" Type="http://schemas.openxmlformats.org/officeDocument/2006/relationships/header" Target="header98.xml" /><Relationship Id="rId641" Type="http://schemas.openxmlformats.org/officeDocument/2006/relationships/footer" Target="footer97.xml" /><Relationship Id="rId642" Type="http://schemas.openxmlformats.org/officeDocument/2006/relationships/footer" Target="footer98.xml" /><Relationship Id="rId643" Type="http://schemas.openxmlformats.org/officeDocument/2006/relationships/header" Target="header99.xml" /><Relationship Id="rId644" Type="http://schemas.openxmlformats.org/officeDocument/2006/relationships/footer" Target="footer99.xml" /><Relationship Id="rId645" Type="http://schemas.openxmlformats.org/officeDocument/2006/relationships/hyperlink" Target="https://advance.lexis.com/api/document?collection=news&amp;id=urn:contentItem:6FJM-YF33-RRR3-0336-00000-00&amp;context=1519360" TargetMode="External" /><Relationship Id="rId646" Type="http://schemas.openxmlformats.org/officeDocument/2006/relationships/hyperlink" Target="https://advance.lexis.com/api/document?collection=news&amp;id=urn:contentItem:6FJM-YF33-RRR3-0336-00000-00&amp;context=1519360" TargetMode="External" /><Relationship Id="rId647" Type="http://schemas.openxmlformats.org/officeDocument/2006/relationships/hyperlink" Target="https://advance.lexis.com/api/document?collection=news&amp;id=urn:contentItem:6FJM-YF33-RRR3-0336-00000-00&amp;context=1519360" TargetMode="External" /><Relationship Id="rId648" Type="http://schemas.openxmlformats.org/officeDocument/2006/relationships/hyperlink" Target="https://advance.lexis.com/api/document?collection=news&amp;id=urn:contentItem:6FJM-YF33-RRR3-0336-00000-00&amp;context=1519360" TargetMode="External" /><Relationship Id="rId649" Type="http://schemas.openxmlformats.org/officeDocument/2006/relationships/hyperlink" Target="https://advance.lexis.com/api/document?collection=news&amp;id=urn:contentItem:6FJM-YF33-RRR3-0336-00000-00&amp;context=1519360" TargetMode="External" /><Relationship Id="rId65" Type="http://schemas.openxmlformats.org/officeDocument/2006/relationships/hyperlink" Target="https://advance.lexis.com/api/document?collection=news&amp;id=urn:contentItem:6FKN-GJ23-S2RX-C14C-00000-00&amp;context=1519360" TargetMode="External" /><Relationship Id="rId650" Type="http://schemas.openxmlformats.org/officeDocument/2006/relationships/image" Target="media/image8.png" /><Relationship Id="rId651" Type="http://schemas.openxmlformats.org/officeDocument/2006/relationships/hyperlink" Target="https://www.france24.com/en/tag/bernie-sanders/" TargetMode="External" /><Relationship Id="rId652" Type="http://schemas.openxmlformats.org/officeDocument/2006/relationships/hyperlink" Target="https://www.france24.com/en/tag/bernie-sanders/" TargetMode="External" /><Relationship Id="rId653" Type="http://schemas.openxmlformats.org/officeDocument/2006/relationships/hyperlink" Target="https://www.france24.com/en/tag/bernie-sanders/" TargetMode="External" /><Relationship Id="rId654" Type="http://schemas.openxmlformats.org/officeDocument/2006/relationships/hyperlink" Target="https://www.france24.com/en/tag/alexandria-ocasio-cortez/" TargetMode="External" /><Relationship Id="rId655" Type="http://schemas.openxmlformats.org/officeDocument/2006/relationships/hyperlink" Target="https://www.france24.com/en/tag/donald-trump/" TargetMode="External" /><Relationship Id="rId656" Type="http://schemas.openxmlformats.org/officeDocument/2006/relationships/hyperlink" Target="https://www.france24.com/en/tag/climate-change/" TargetMode="External" /><Relationship Id="rId657" Type="http://schemas.openxmlformats.org/officeDocument/2006/relationships/hyperlink" Target="https://www.france24.com/en/tag/women-s-rights/" TargetMode="External" /><Relationship Id="rId658" Type="http://schemas.openxmlformats.org/officeDocument/2006/relationships/header" Target="header100.xml" /><Relationship Id="rId659" Type="http://schemas.openxmlformats.org/officeDocument/2006/relationships/header" Target="header101.xml" /><Relationship Id="rId66" Type="http://schemas.openxmlformats.org/officeDocument/2006/relationships/hyperlink" Target="https://advance.lexis.com/api/document?collection=news&amp;id=urn:contentItem:6FKN-GJ23-S2RX-C14C-00000-00&amp;context=1519360" TargetMode="External" /><Relationship Id="rId660" Type="http://schemas.openxmlformats.org/officeDocument/2006/relationships/footer" Target="footer100.xml" /><Relationship Id="rId661" Type="http://schemas.openxmlformats.org/officeDocument/2006/relationships/footer" Target="footer101.xml" /><Relationship Id="rId662" Type="http://schemas.openxmlformats.org/officeDocument/2006/relationships/header" Target="header102.xml" /><Relationship Id="rId663" Type="http://schemas.openxmlformats.org/officeDocument/2006/relationships/footer" Target="footer102.xml" /><Relationship Id="rId664" Type="http://schemas.openxmlformats.org/officeDocument/2006/relationships/hyperlink" Target="https://advance.lexis.com/api/document?collection=news&amp;id=urn:contentItem:6F24-FWW3-RST3-61RT-00000-00&amp;context=1519360" TargetMode="External" /><Relationship Id="rId665" Type="http://schemas.openxmlformats.org/officeDocument/2006/relationships/hyperlink" Target="https://advance.lexis.com/api/document?collection=news&amp;id=urn:contentItem:6F24-FWW3-RST3-61RT-00000-00&amp;context=1519360" TargetMode="External" /><Relationship Id="rId666" Type="http://schemas.openxmlformats.org/officeDocument/2006/relationships/hyperlink" Target="https://advance.lexis.com/api/document?collection=news&amp;id=urn:contentItem:6F24-FWW3-RST3-61RT-00000-00&amp;context=1519360" TargetMode="External" /><Relationship Id="rId667" Type="http://schemas.openxmlformats.org/officeDocument/2006/relationships/hyperlink" Target="https://advance.lexis.com/api/document?collection=news&amp;id=urn:contentItem:6F24-FWW3-RST3-61RT-00000-00&amp;context=1519360" TargetMode="External" /><Relationship Id="rId668" Type="http://schemas.openxmlformats.org/officeDocument/2006/relationships/header" Target="header103.xml" /><Relationship Id="rId669" Type="http://schemas.openxmlformats.org/officeDocument/2006/relationships/header" Target="header104.xml" /><Relationship Id="rId67" Type="http://schemas.openxmlformats.org/officeDocument/2006/relationships/hyperlink" Target="https://advance.lexis.com/api/document?collection=news&amp;id=urn:contentItem:6FKN-GJ23-S2RX-C14C-00000-00&amp;context=1519360" TargetMode="External" /><Relationship Id="rId670" Type="http://schemas.openxmlformats.org/officeDocument/2006/relationships/footer" Target="footer103.xml" /><Relationship Id="rId671" Type="http://schemas.openxmlformats.org/officeDocument/2006/relationships/footer" Target="footer104.xml" /><Relationship Id="rId672" Type="http://schemas.openxmlformats.org/officeDocument/2006/relationships/header" Target="header105.xml" /><Relationship Id="rId673" Type="http://schemas.openxmlformats.org/officeDocument/2006/relationships/footer" Target="footer105.xml" /><Relationship Id="rId674" Type="http://schemas.openxmlformats.org/officeDocument/2006/relationships/hyperlink" Target="https://advance.lexis.com/api/document?collection=news&amp;id=urn:contentItem:6FJM-V133-RVWV-927T-00000-00&amp;context=1519360" TargetMode="External" /><Relationship Id="rId675" Type="http://schemas.openxmlformats.org/officeDocument/2006/relationships/hyperlink" Target="https://advance.lexis.com/api/document?collection=news&amp;id=urn:contentItem:6FJM-V133-RVWV-927T-00000-00&amp;context=1519360" TargetMode="External" /><Relationship Id="rId676" Type="http://schemas.openxmlformats.org/officeDocument/2006/relationships/hyperlink" Target="https://advance.lexis.com/api/document?collection=news&amp;id=urn:contentItem:6FJM-V133-RVWV-927T-00000-00&amp;context=1519360" TargetMode="External" /><Relationship Id="rId677" Type="http://schemas.openxmlformats.org/officeDocument/2006/relationships/hyperlink" Target="https://advance.lexis.com/api/document?collection=news&amp;id=urn:contentItem:6FJM-V133-RVWV-927T-00000-00&amp;context=1519360" TargetMode="External" /><Relationship Id="rId678" Type="http://schemas.openxmlformats.org/officeDocument/2006/relationships/hyperlink" Target="https://advance.lexis.com/api/document?collection=news&amp;id=urn:contentItem:6FJM-V133-RVWV-927T-00000-00&amp;context=1519360" TargetMode="External" /><Relationship Id="rId679" Type="http://schemas.openxmlformats.org/officeDocument/2006/relationships/hyperlink" Target="http://dw.com/?utm_source=%5B%5BDELIVERY_RECIPIENT_CODE%5D%5D&amp;utm_medium=partner&amp;utm_campaign=newstex" TargetMode="External" /><Relationship Id="rId68" Type="http://schemas.openxmlformats.org/officeDocument/2006/relationships/hyperlink" Target="https://advance.lexis.com/api/document?collection=news&amp;id=urn:contentItem:6FKN-GJ23-S2RX-C14C-00000-00&amp;context=1519360" TargetMode="External" /><Relationship Id="rId680" Type="http://schemas.openxmlformats.org/officeDocument/2006/relationships/hyperlink" Target="https://newstex.com/?utm_source=%5B%5BDELIVERY_RECIPIENT_CODE%5D%5D&amp;utm_medium=partner&amp;utm_campaign=Deutsche+Welle+World&amp;utm_id=109988&amp;utm_content=DEWL-109988-545389222461252185102010" TargetMode="External" /><Relationship Id="rId681" Type="http://schemas.openxmlformats.org/officeDocument/2006/relationships/hyperlink" Target="https://www.dw.com/en/us-bernie-sanders-rally-draws-record-crowd-in-la/a-72231033?maca=en-vam_rssnewstex_dw-35593-xml-mrss" TargetMode="External" /><Relationship Id="rId682" Type="http://schemas.openxmlformats.org/officeDocument/2006/relationships/header" Target="header106.xml" /><Relationship Id="rId683" Type="http://schemas.openxmlformats.org/officeDocument/2006/relationships/header" Target="header107.xml" /><Relationship Id="rId684" Type="http://schemas.openxmlformats.org/officeDocument/2006/relationships/footer" Target="footer106.xml" /><Relationship Id="rId685" Type="http://schemas.openxmlformats.org/officeDocument/2006/relationships/footer" Target="footer107.xml" /><Relationship Id="rId686" Type="http://schemas.openxmlformats.org/officeDocument/2006/relationships/header" Target="header108.xml" /><Relationship Id="rId687" Type="http://schemas.openxmlformats.org/officeDocument/2006/relationships/footer" Target="footer108.xml" /><Relationship Id="rId688" Type="http://schemas.openxmlformats.org/officeDocument/2006/relationships/hyperlink" Target="https://advance.lexis.com/api/document?collection=news&amp;id=urn:contentItem:6FB1-C3D3-RSCY-80G8-00000-00&amp;context=1519360" TargetMode="External" /><Relationship Id="rId689" Type="http://schemas.openxmlformats.org/officeDocument/2006/relationships/hyperlink" Target="https://advance.lexis.com/api/document?collection=news&amp;id=urn:contentItem:6FB1-C3D3-RSCY-80G8-00000-00&amp;context=1519360" TargetMode="External" /><Relationship Id="rId69" Type="http://schemas.openxmlformats.org/officeDocument/2006/relationships/header" Target="header13.xml" /><Relationship Id="rId690" Type="http://schemas.openxmlformats.org/officeDocument/2006/relationships/hyperlink" Target="https://advance.lexis.com/api/document?collection=news&amp;id=urn:contentItem:6FB1-C3D3-RSCY-80G8-00000-00&amp;context=1519360" TargetMode="External" /><Relationship Id="rId691" Type="http://schemas.openxmlformats.org/officeDocument/2006/relationships/hyperlink" Target="https://advance.lexis.com/api/document?collection=news&amp;id=urn:contentItem:6FB1-C3D3-RSCY-80G8-00000-00&amp;context=1519360" TargetMode="External" /><Relationship Id="rId692" Type="http://schemas.openxmlformats.org/officeDocument/2006/relationships/image" Target="media/image9.png" /><Relationship Id="rId693" Type="http://schemas.openxmlformats.org/officeDocument/2006/relationships/hyperlink" Target="https://cdnuploads.aa.com.tr/uploads/Contents/2025/03/13/thumbs_b_c_8ee1189b2e418a93f931d8a340c87f19.jpg" TargetMode="External" /><Relationship Id="rId694" Type="http://schemas.openxmlformats.org/officeDocument/2006/relationships/hyperlink" Target="https://cdnuploads.aa.com.tr/uploads/Contents/2025/03/13/thumbs_b_c_8ee1189b2e418a93f931d8a340c87f19.jpg" TargetMode="External" /><Relationship Id="rId695" Type="http://schemas.openxmlformats.org/officeDocument/2006/relationships/hyperlink" Target="https://cdnuploads.aa.com.tr/uploads/Contents/2025/03/13/thumbs_b_c_8ee1189b2e418a93f931d8a340c87f19.jpg" TargetMode="External" /><Relationship Id="rId696" Type="http://schemas.openxmlformats.org/officeDocument/2006/relationships/hyperlink" Target="https://cdnuploads.aa.com.tr/uploads/Contents/2025/03/13/thumbs_b_c_8ee1189b2e418a93f931d8a340c87f19.jpg" TargetMode="External" /><Relationship Id="rId697" Type="http://schemas.openxmlformats.org/officeDocument/2006/relationships/hyperlink" Target="https://cdnuploads.aa.com.tr/uploads/Contents/2025/03/13/thumbs_b_c_8ee1189b2e418a93f931d8a340c87f19.jpg" TargetMode="External" /><Relationship Id="rId698" Type="http://schemas.openxmlformats.org/officeDocument/2006/relationships/header" Target="header109.xml" /><Relationship Id="rId699" Type="http://schemas.openxmlformats.org/officeDocument/2006/relationships/header" Target="header110.xml" /><Relationship Id="rId7" Type="http://schemas.openxmlformats.org/officeDocument/2006/relationships/footer" Target="footer1.xml" /><Relationship Id="rId70" Type="http://schemas.openxmlformats.org/officeDocument/2006/relationships/header" Target="header14.xml" /><Relationship Id="rId700" Type="http://schemas.openxmlformats.org/officeDocument/2006/relationships/footer" Target="footer109.xml" /><Relationship Id="rId701" Type="http://schemas.openxmlformats.org/officeDocument/2006/relationships/footer" Target="footer110.xml" /><Relationship Id="rId702" Type="http://schemas.openxmlformats.org/officeDocument/2006/relationships/header" Target="header111.xml" /><Relationship Id="rId703" Type="http://schemas.openxmlformats.org/officeDocument/2006/relationships/footer" Target="footer111.xml" /><Relationship Id="rId704" Type="http://schemas.openxmlformats.org/officeDocument/2006/relationships/hyperlink" Target="https://advance.lexis.com/api/document?collection=news&amp;id=urn:contentItem:6FJN-9VM3-RRXK-1516-00000-00&amp;context=1519360" TargetMode="External" /><Relationship Id="rId705" Type="http://schemas.openxmlformats.org/officeDocument/2006/relationships/hyperlink" Target="https://advance.lexis.com/api/document?collection=news&amp;id=urn:contentItem:6FJN-9VM3-RRXK-1516-00000-00&amp;context=1519360" TargetMode="External" /><Relationship Id="rId706" Type="http://schemas.openxmlformats.org/officeDocument/2006/relationships/hyperlink" Target="https://advance.lexis.com/api/document?collection=news&amp;id=urn:contentItem:6FJN-9VM3-RRXK-1516-00000-00&amp;context=1519360" TargetMode="External" /><Relationship Id="rId707" Type="http://schemas.openxmlformats.org/officeDocument/2006/relationships/hyperlink" Target="https://advance.lexis.com/api/document?collection=news&amp;id=urn:contentItem:6FJN-9VM3-RRXK-1516-00000-00&amp;context=1519360" TargetMode="External" /><Relationship Id="rId708" Type="http://schemas.openxmlformats.org/officeDocument/2006/relationships/image" Target="media/image10.png" /><Relationship Id="rId709" Type="http://schemas.openxmlformats.org/officeDocument/2006/relationships/hyperlink" Target="https://www.instagram.com/reel/DIX6UtEN3tP/?igsh=NTc4MTIwNjQ2YQ%3D%3D" TargetMode="External" /><Relationship Id="rId71" Type="http://schemas.openxmlformats.org/officeDocument/2006/relationships/footer" Target="footer13.xml" /><Relationship Id="rId710" Type="http://schemas.openxmlformats.org/officeDocument/2006/relationships/hyperlink" Target="https://www.instagram.com/reel/DIX6UtEN3tP/?igsh=NTc4MTIwNjQ2YQ%3D%3D" TargetMode="External" /><Relationship Id="rId711" Type="http://schemas.openxmlformats.org/officeDocument/2006/relationships/hyperlink" Target="https://thehill.com/video-clips/5205785-watch-live-bernie-sanders-alexandria-ocasio-cortez-fighting-oligarchy-tour/" TargetMode="External" /><Relationship Id="rId712" Type="http://schemas.openxmlformats.org/officeDocument/2006/relationships/hyperlink" Target="https://www.latimes.com/politics/story/2025-04-12/bernie-sanders-fighting-oligarchy-tour-los-angeles-aoc-alexandria-ocasio-cortez-joan-baez-neil-young-maggie-rogers" TargetMode="External" /><Relationship Id="rId713" Type="http://schemas.openxmlformats.org/officeDocument/2006/relationships/hyperlink" Target="https://thehill.com" TargetMode="External" /><Relationship Id="rId714" Type="http://schemas.openxmlformats.org/officeDocument/2006/relationships/header" Target="header112.xml" /><Relationship Id="rId715" Type="http://schemas.openxmlformats.org/officeDocument/2006/relationships/header" Target="header113.xml" /><Relationship Id="rId716" Type="http://schemas.openxmlformats.org/officeDocument/2006/relationships/footer" Target="footer112.xml" /><Relationship Id="rId717" Type="http://schemas.openxmlformats.org/officeDocument/2006/relationships/footer" Target="footer113.xml" /><Relationship Id="rId718" Type="http://schemas.openxmlformats.org/officeDocument/2006/relationships/header" Target="header114.xml" /><Relationship Id="rId719" Type="http://schemas.openxmlformats.org/officeDocument/2006/relationships/footer" Target="footer114.xml" /><Relationship Id="rId72" Type="http://schemas.openxmlformats.org/officeDocument/2006/relationships/footer" Target="footer14.xml" /><Relationship Id="rId720" Type="http://schemas.openxmlformats.org/officeDocument/2006/relationships/hyperlink" Target="https://advance.lexis.com/api/document?collection=news&amp;id=urn:contentItem:6FK2-MJ23-RRP0-S27S-00000-00&amp;context=1519360" TargetMode="External" /><Relationship Id="rId721" Type="http://schemas.openxmlformats.org/officeDocument/2006/relationships/hyperlink" Target="https://advance.lexis.com/api/document?collection=news&amp;id=urn:contentItem:6FK2-MJ23-RRP0-S27S-00000-00&amp;context=1519360" TargetMode="External" /><Relationship Id="rId722" Type="http://schemas.openxmlformats.org/officeDocument/2006/relationships/hyperlink" Target="https://advance.lexis.com/api/document?collection=news&amp;id=urn:contentItem:6FK2-MJ23-RRP0-S27S-00000-00&amp;context=1519360" TargetMode="External" /><Relationship Id="rId723" Type="http://schemas.openxmlformats.org/officeDocument/2006/relationships/hyperlink" Target="https://advance.lexis.com/api/document?collection=news&amp;id=urn:contentItem:6FK2-MJ23-RRP0-S27S-00000-00&amp;context=1519360" TargetMode="External" /><Relationship Id="rId724" Type="http://schemas.openxmlformats.org/officeDocument/2006/relationships/hyperlink" Target="https://abc7.com/post/bernie-sanders-alexandria-ocasio-cortez-set-speak-fighting-oligarchy-rally-downtown-la/16161747/" TargetMode="External" /><Relationship Id="rId725" Type="http://schemas.openxmlformats.org/officeDocument/2006/relationships/hyperlink" Target="https://www.cnn.com/2025/04/13/politics/video/bernie-sanders-coachella-clairo-trump-speech-digvid" TargetMode="External" /><Relationship Id="rId726" Type="http://schemas.openxmlformats.org/officeDocument/2006/relationships/hyperlink" Target="https://time.com/7277392/bernie-sanders-coachella-appearance-speech-donald-trump-warning/" TargetMode="External" /><Relationship Id="rId727" Type="http://schemas.openxmlformats.org/officeDocument/2006/relationships/hyperlink" Target="https://lamag.com/news/bernie-sanders-aoc-headline-massive-rally-in-downtown-la" TargetMode="External" /><Relationship Id="rId728" Type="http://schemas.openxmlformats.org/officeDocument/2006/relationships/hyperlink" Target="https://embeds.beehiiv.com/640ac268-a85a-41d9-b6d7-8b29040eca0f" TargetMode="External" /><Relationship Id="rId729" Type="http://schemas.openxmlformats.org/officeDocument/2006/relationships/header" Target="header115.xml" /><Relationship Id="rId73" Type="http://schemas.openxmlformats.org/officeDocument/2006/relationships/header" Target="header15.xml" /><Relationship Id="rId730" Type="http://schemas.openxmlformats.org/officeDocument/2006/relationships/header" Target="header116.xml" /><Relationship Id="rId731" Type="http://schemas.openxmlformats.org/officeDocument/2006/relationships/footer" Target="footer115.xml" /><Relationship Id="rId732" Type="http://schemas.openxmlformats.org/officeDocument/2006/relationships/footer" Target="footer116.xml" /><Relationship Id="rId733" Type="http://schemas.openxmlformats.org/officeDocument/2006/relationships/header" Target="header117.xml" /><Relationship Id="rId734" Type="http://schemas.openxmlformats.org/officeDocument/2006/relationships/footer" Target="footer117.xml" /><Relationship Id="rId735" Type="http://schemas.openxmlformats.org/officeDocument/2006/relationships/hyperlink" Target="https://advance.lexis.com/api/document?collection=news&amp;id=urn:contentItem:6FD5-XBP3-SD04-J26F-00000-00&amp;context=1519360" TargetMode="External" /><Relationship Id="rId736" Type="http://schemas.openxmlformats.org/officeDocument/2006/relationships/hyperlink" Target="https://advance.lexis.com/api/document?collection=news&amp;id=urn:contentItem:6FD5-XBP3-SD04-J26F-00000-00&amp;context=1519360" TargetMode="External" /><Relationship Id="rId737" Type="http://schemas.openxmlformats.org/officeDocument/2006/relationships/hyperlink" Target="https://advance.lexis.com/api/document?collection=news&amp;id=urn:contentItem:6FD5-XBP3-SD04-J26F-00000-00&amp;context=1519360" TargetMode="External" /><Relationship Id="rId738" Type="http://schemas.openxmlformats.org/officeDocument/2006/relationships/hyperlink" Target="https://advance.lexis.com/api/document?collection=news&amp;id=urn:contentItem:6FD5-XBP3-SD04-J26F-00000-00&amp;context=1519360" TargetMode="External" /><Relationship Id="rId739" Type="http://schemas.openxmlformats.org/officeDocument/2006/relationships/hyperlink" Target="http://www.latintimes.com/?utm_source=%5B%5BDELIVERY_RECIPIENT_CODE%5D%5D&amp;utm_medium=partner&amp;utm_campaign=newstex" TargetMode="External" /><Relationship Id="rId74" Type="http://schemas.openxmlformats.org/officeDocument/2006/relationships/footer" Target="footer15.xml" /><Relationship Id="rId740" Type="http://schemas.openxmlformats.org/officeDocument/2006/relationships/hyperlink" Target="https://newstex.com/?utm_source=%5B%5BDELIVERY_RECIPIENT_CODE%5D%5D&amp;utm_medium=partner&amp;utm_campaign=Latin+Times&amp;utm_id=10009182&amp;utm_content=IBTX-10009182-5435964218802520800035" TargetMode="External" /><Relationship Id="rId741" Type="http://schemas.openxmlformats.org/officeDocument/2006/relationships/hyperlink" Target="https://www.latintimes.com/topic/bernie-sanders" TargetMode="External" /><Relationship Id="rId742" Type="http://schemas.openxmlformats.org/officeDocument/2006/relationships/hyperlink" Target="https://www.latintimes.com/topic/bernie-sanders" TargetMode="External" /><Relationship Id="rId743" Type="http://schemas.openxmlformats.org/officeDocument/2006/relationships/hyperlink" Target="https://www.latintimes.com/topic/bernie-sanders" TargetMode="External" /><Relationship Id="rId744" Type="http://schemas.openxmlformats.org/officeDocument/2006/relationships/hyperlink" Target="https://www.latintimes.com/topic/bernie-sanders" TargetMode="External" /><Relationship Id="rId745" Type="http://schemas.openxmlformats.org/officeDocument/2006/relationships/hyperlink" Target="https://www.latintimes.com/topic/bernie-sanders" TargetMode="External" /><Relationship Id="rId746" Type="http://schemas.openxmlformats.org/officeDocument/2006/relationships/hyperlink" Target="https://www.latintimes.com/topic/alexandria-ocasio-cortez" TargetMode="External" /><Relationship Id="rId747" Type="http://schemas.openxmlformats.org/officeDocument/2006/relationships/hyperlink" Target="https://www.npr.org/2025/03/22/nx-s1-5334488/bernie-sanders-fight-oligarchy-tour-trump-musk-doge-democrats" TargetMode="External" /><Relationship Id="rId748" Type="http://schemas.openxmlformats.org/officeDocument/2006/relationships/hyperlink" Target="https://www.npr.org/2025/03/22/nx-s1-5334488/bernie-sanders-fight-oligarchy-tour-trump-musk-doge-democrats" TargetMode="External" /><Relationship Id="rId749" Type="http://schemas.openxmlformats.org/officeDocument/2006/relationships/hyperlink" Target="https://www.npr.org/2025/03/22/nx-s1-5334488/bernie-sanders-fight-oligarchy-tour-trump-musk-doge-democrats" TargetMode="External" /><Relationship Id="rId75" Type="http://schemas.openxmlformats.org/officeDocument/2006/relationships/hyperlink" Target="https://advance.lexis.com/api/document?collection=news&amp;id=urn:contentItem:6FKN-GJ23-S2RX-C13Y-00000-00&amp;context=1519360" TargetMode="External" /><Relationship Id="rId750" Type="http://schemas.openxmlformats.org/officeDocument/2006/relationships/hyperlink" Target="https://berniesanders.com/oligarchy/" TargetMode="External" /><Relationship Id="rId751" Type="http://schemas.openxmlformats.org/officeDocument/2006/relationships/hyperlink" Target="https://www.latintimes.com/topic/social-security" TargetMode="External" /><Relationship Id="rId752" Type="http://schemas.openxmlformats.org/officeDocument/2006/relationships/hyperlink" Target="https://www.nytimes.com/2025/03/14/us/politics/government-shutdown-spending-bill-schumer-democrats.html" TargetMode="External" /><Relationship Id="rId753" Type="http://schemas.openxmlformats.org/officeDocument/2006/relationships/hyperlink" Target="https://www.nbcnews.com/politics/politics-news/democratic-party-hits-new-polling-low-voters-want-fight-trump-harder-rcna196161" TargetMode="External" /><Relationship Id="rId754" Type="http://schemas.openxmlformats.org/officeDocument/2006/relationships/hyperlink" Target="https://www.latintimes.com/bernie-sanders-aoc-launch-fighting-oligarchy-rally-tour-579035" TargetMode="External" /><Relationship Id="rId755" Type="http://schemas.openxmlformats.org/officeDocument/2006/relationships/header" Target="header118.xml" /><Relationship Id="rId756" Type="http://schemas.openxmlformats.org/officeDocument/2006/relationships/header" Target="header119.xml" /><Relationship Id="rId757" Type="http://schemas.openxmlformats.org/officeDocument/2006/relationships/footer" Target="footer118.xml" /><Relationship Id="rId758" Type="http://schemas.openxmlformats.org/officeDocument/2006/relationships/footer" Target="footer119.xml" /><Relationship Id="rId759" Type="http://schemas.openxmlformats.org/officeDocument/2006/relationships/header" Target="header120.xml" /><Relationship Id="rId76" Type="http://schemas.openxmlformats.org/officeDocument/2006/relationships/hyperlink" Target="https://advance.lexis.com/api/document?collection=news&amp;id=urn:contentItem:6FKN-GJ23-S2RX-C13Y-00000-00&amp;context=1519360" TargetMode="External" /><Relationship Id="rId760" Type="http://schemas.openxmlformats.org/officeDocument/2006/relationships/footer" Target="footer120.xml" /><Relationship Id="rId761" Type="http://schemas.openxmlformats.org/officeDocument/2006/relationships/hyperlink" Target="https://advance.lexis.com/api/document?collection=news&amp;id=urn:contentItem:6FJN-MF43-RVR5-G3N9-00000-00&amp;context=1519360" TargetMode="External" /><Relationship Id="rId762" Type="http://schemas.openxmlformats.org/officeDocument/2006/relationships/hyperlink" Target="https://advance.lexis.com/api/document?collection=news&amp;id=urn:contentItem:6FJN-MF43-RVR5-G3N9-00000-00&amp;context=1519360" TargetMode="External" /><Relationship Id="rId763" Type="http://schemas.openxmlformats.org/officeDocument/2006/relationships/hyperlink" Target="https://advance.lexis.com/api/document?collection=news&amp;id=urn:contentItem:6FJN-MF43-RVR5-G3N9-00000-00&amp;context=1519360" TargetMode="External" /><Relationship Id="rId764" Type="http://schemas.openxmlformats.org/officeDocument/2006/relationships/hyperlink" Target="https://advance.lexis.com/api/document?collection=news&amp;id=urn:contentItem:6FJN-MF43-RVR5-G3N9-00000-00&amp;context=1519360" TargetMode="External" /><Relationship Id="rId765" Type="http://schemas.openxmlformats.org/officeDocument/2006/relationships/image" Target="media/image11.png" /><Relationship Id="rId766" Type="http://schemas.openxmlformats.org/officeDocument/2006/relationships/hyperlink" Target="https://time.com/7258269/trump-climate-policies-executive-orders/" TargetMode="External" /><Relationship Id="rId767" Type="http://schemas.openxmlformats.org/officeDocument/2006/relationships/hyperlink" Target="https://www.whitehouse.gov/presidential-actions/2025/03/immediate-expansion-of-american-timber-production/" TargetMode="External" /><Relationship Id="rId768" Type="http://schemas.openxmlformats.org/officeDocument/2006/relationships/hyperlink" Target="https://www.tiktok.com/@latimes?refer=embed" TargetMode="External" /><Relationship Id="rId769" Type="http://schemas.openxmlformats.org/officeDocument/2006/relationships/hyperlink" Target="https://www.tiktok.com/tag/bernie?refer=embed" TargetMode="External" /><Relationship Id="rId77" Type="http://schemas.openxmlformats.org/officeDocument/2006/relationships/hyperlink" Target="https://advance.lexis.com/api/document?collection=news&amp;id=urn:contentItem:6FKN-GJ23-S2RX-C13Y-00000-00&amp;context=1519360" TargetMode="External" /><Relationship Id="rId770" Type="http://schemas.openxmlformats.org/officeDocument/2006/relationships/hyperlink" Target="https://www.tiktok.com/tag/bernie?refer=embed" TargetMode="External" /><Relationship Id="rId771" Type="http://schemas.openxmlformats.org/officeDocument/2006/relationships/hyperlink" Target="https://www.tiktok.com/tag/clairo?refer=embed" TargetMode="External" /><Relationship Id="rId772" Type="http://schemas.openxmlformats.org/officeDocument/2006/relationships/hyperlink" Target="https://www.tiktok.com/music/original-sound-The-Los-Angeles-Times-7492658771371199263?refer=embed" TargetMode="External" /><Relationship Id="rId773" Type="http://schemas.openxmlformats.org/officeDocument/2006/relationships/hyperlink" Target="https://www.tiktok.com/@latimes/video/7492653541740317982" TargetMode="External" /><Relationship Id="rId774" Type="http://schemas.openxmlformats.org/officeDocument/2006/relationships/hyperlink" Target="https://www.tiktok.com/@latimes/video/7492653541740317982" TargetMode="External" /><Relationship Id="rId775" Type="http://schemas.openxmlformats.org/officeDocument/2006/relationships/hyperlink" Target="https://berniesanders.com/oligarchy/" TargetMode="External" /><Relationship Id="rId776" Type="http://schemas.openxmlformats.org/officeDocument/2006/relationships/hyperlink" Target="mailto:letters@time.com?subject=(READER FEEDBACK) Sen. Bernie Sanders Issues Stark Warning About Trump During Surprise Coachella Appearance&amp;body=https%3A%2F%2Ftime.com%2F7277392%2Fbernie-sanders-coachella-appearance-speech-donald-trump-warning%2F" TargetMode="External" /><Relationship Id="rId777" Type="http://schemas.openxmlformats.org/officeDocument/2006/relationships/header" Target="header121.xml" /><Relationship Id="rId778" Type="http://schemas.openxmlformats.org/officeDocument/2006/relationships/header" Target="header122.xml" /><Relationship Id="rId779" Type="http://schemas.openxmlformats.org/officeDocument/2006/relationships/footer" Target="footer121.xml" /><Relationship Id="rId78" Type="http://schemas.openxmlformats.org/officeDocument/2006/relationships/hyperlink" Target="https://advance.lexis.com/api/document?collection=news&amp;id=urn:contentItem:6FKN-GJ23-S2RX-C13Y-00000-00&amp;context=1519360" TargetMode="External" /><Relationship Id="rId780" Type="http://schemas.openxmlformats.org/officeDocument/2006/relationships/footer" Target="footer122.xml" /><Relationship Id="rId781" Type="http://schemas.openxmlformats.org/officeDocument/2006/relationships/header" Target="header123.xml" /><Relationship Id="rId782" Type="http://schemas.openxmlformats.org/officeDocument/2006/relationships/footer" Target="footer123.xml" /><Relationship Id="rId783" Type="http://schemas.openxmlformats.org/officeDocument/2006/relationships/hyperlink" Target="https://advance.lexis.com/api/document?collection=news&amp;id=urn:contentItem:6FDB-4D23-RXYS-P3XW-00000-00&amp;context=1519360" TargetMode="External" /><Relationship Id="rId784" Type="http://schemas.openxmlformats.org/officeDocument/2006/relationships/hyperlink" Target="https://advance.lexis.com/api/document?collection=news&amp;id=urn:contentItem:6FDB-4D23-RXYS-P3XW-00000-00&amp;context=1519360" TargetMode="External" /><Relationship Id="rId785" Type="http://schemas.openxmlformats.org/officeDocument/2006/relationships/hyperlink" Target="https://advance.lexis.com/api/document?collection=news&amp;id=urn:contentItem:6FDB-4D23-RXYS-P3XW-00000-00&amp;context=1519360" TargetMode="External" /><Relationship Id="rId786" Type="http://schemas.openxmlformats.org/officeDocument/2006/relationships/hyperlink" Target="https://advance.lexis.com/api/document?collection=news&amp;id=urn:contentItem:6FDB-4D23-RXYS-P3XW-00000-00&amp;context=1519360" TargetMode="External" /><Relationship Id="rId787" Type="http://schemas.openxmlformats.org/officeDocument/2006/relationships/hyperlink" Target="https://advance.lexis.com/api/document?collection=news&amp;id=urn:contentItem:6FDB-4D23-RXYS-P3XW-00000-00&amp;context=1519360" TargetMode="External" /><Relationship Id="rId788" Type="http://schemas.openxmlformats.org/officeDocument/2006/relationships/hyperlink" Target="https://www.usatoday.com/story/news/politics/2025/03/21/bernie-sanders-alexandria-ocasio-cortez-oligarchy/82591578007/" TargetMode="External" /><Relationship Id="rId789" Type="http://schemas.openxmlformats.org/officeDocument/2006/relationships/hyperlink" Target="https://www.usatoday.com/story/news/politics/2025/03/19/democrats-schumer-government-shutdown-leadership/82544265007/" TargetMode="External" /><Relationship Id="rId79" Type="http://schemas.openxmlformats.org/officeDocument/2006/relationships/header" Target="header16.xml" /><Relationship Id="rId790" Type="http://schemas.openxmlformats.org/officeDocument/2006/relationships/hyperlink" Target="https://www.usatoday.com/news/politics/donald-trump/" TargetMode="External" /><Relationship Id="rId791" Type="http://schemas.openxmlformats.org/officeDocument/2006/relationships/hyperlink" Target="https://www.usatoday.com/news/elon-musk/" TargetMode="External" /><Relationship Id="rId792" Type="http://schemas.openxmlformats.org/officeDocument/2006/relationships/hyperlink" Target="https://x.com/AOC/status/1903279755916611743" TargetMode="External" /><Relationship Id="rId793" Type="http://schemas.openxmlformats.org/officeDocument/2006/relationships/hyperlink" Target="https://www.gannett-cdn.com/authoring/authoring-images/2025/03/22/USAT/82611433007-20250322-t-025119-z-678632846-rc-2-zhdadtxhu-rtrmadp-3-usatrumpdemocrats.JPG" TargetMode="External" /><Relationship Id="rId794" Type="http://schemas.openxmlformats.org/officeDocument/2006/relationships/hyperlink" Target="https://x.com/BernieSanders/status/1903253568502534344?ref_src=twsrc%5Egoogle%7Ctwcamp%5Eserp%7Ctwgr%5Etweet" TargetMode="External" /><Relationship Id="rId795" Type="http://schemas.openxmlformats.org/officeDocument/2006/relationships/hyperlink" Target="https://www.usatoday.com/news/politics/donald-trump/" TargetMode="External" /><Relationship Id="rId796" Type="http://schemas.openxmlformats.org/officeDocument/2006/relationships/hyperlink" Target="https://www.youtube.com/watch?v=C232Zq_MUFA" TargetMode="External" /><Relationship Id="rId797" Type="http://schemas.openxmlformats.org/officeDocument/2006/relationships/hyperlink" Target="https://www.usatoday.com/story/news/politics/2025/03/22/aoc-bernie-sanders-fight-oligarchy/82611427007/" TargetMode="External" /><Relationship Id="rId798" Type="http://schemas.openxmlformats.org/officeDocument/2006/relationships/hyperlink" Target="https://www.usatoday.com/story/news/politics/2025/03/22/aoc-bernie-sanders-fight-oligarchy/82611427007/" TargetMode="External" /><Relationship Id="rId799" Type="http://schemas.openxmlformats.org/officeDocument/2006/relationships/hyperlink" Target="https://www.usatoday.com/story/news/politics/2025/03/22/aoc-bernie-sanders-fight-oligarchy/82611427007/" TargetMode="External" /><Relationship Id="rId8" Type="http://schemas.openxmlformats.org/officeDocument/2006/relationships/footer" Target="footer2.xml" /><Relationship Id="rId80" Type="http://schemas.openxmlformats.org/officeDocument/2006/relationships/header" Target="header17.xml" /><Relationship Id="rId800" Type="http://schemas.openxmlformats.org/officeDocument/2006/relationships/hyperlink" Target="https://www.usatoday.com/story/news/politics/2025/03/22/aoc-bernie-sanders-fight-oligarchy/82611427007/" TargetMode="External" /><Relationship Id="rId801" Type="http://schemas.openxmlformats.org/officeDocument/2006/relationships/hyperlink" Target="https://www.usatoday.com/story/news/politics/2025/03/22/aoc-bernie-sanders-fight-oligarchy/82611427007/" TargetMode="External" /><Relationship Id="rId802" Type="http://schemas.openxmlformats.org/officeDocument/2006/relationships/header" Target="header124.xml" /><Relationship Id="rId803" Type="http://schemas.openxmlformats.org/officeDocument/2006/relationships/header" Target="header125.xml" /><Relationship Id="rId804" Type="http://schemas.openxmlformats.org/officeDocument/2006/relationships/footer" Target="footer124.xml" /><Relationship Id="rId805" Type="http://schemas.openxmlformats.org/officeDocument/2006/relationships/footer" Target="footer125.xml" /><Relationship Id="rId806" Type="http://schemas.openxmlformats.org/officeDocument/2006/relationships/header" Target="header126.xml" /><Relationship Id="rId807" Type="http://schemas.openxmlformats.org/officeDocument/2006/relationships/footer" Target="footer126.xml" /><Relationship Id="rId808" Type="http://schemas.openxmlformats.org/officeDocument/2006/relationships/hyperlink" Target="https://advance.lexis.com/api/document?collection=news&amp;id=urn:contentItem:6FJ0-J6V3-RSYP-J494-00000-00&amp;context=1519360" TargetMode="External" /><Relationship Id="rId809" Type="http://schemas.openxmlformats.org/officeDocument/2006/relationships/hyperlink" Target="https://advance.lexis.com/api/document?collection=news&amp;id=urn:contentItem:6FJ0-J6V3-RSYP-J494-00000-00&amp;context=1519360" TargetMode="External" /><Relationship Id="rId81" Type="http://schemas.openxmlformats.org/officeDocument/2006/relationships/footer" Target="footer16.xml" /><Relationship Id="rId810" Type="http://schemas.openxmlformats.org/officeDocument/2006/relationships/hyperlink" Target="https://advance.lexis.com/api/document?collection=news&amp;id=urn:contentItem:6FJ0-J6V3-RSYP-J494-00000-00&amp;context=1519360" TargetMode="External" /><Relationship Id="rId811" Type="http://schemas.openxmlformats.org/officeDocument/2006/relationships/hyperlink" Target="https://advance.lexis.com/api/document?collection=news&amp;id=urn:contentItem:6FJ0-J6V3-RSYP-J494-00000-00&amp;context=1519360" TargetMode="External" /><Relationship Id="rId812" Type="http://schemas.openxmlformats.org/officeDocument/2006/relationships/image" Target="media/image12.png" /><Relationship Id="rId813" Type="http://schemas.openxmlformats.org/officeDocument/2006/relationships/hyperlink" Target="https://menafn.com/updates/pr/Menafn_News_Images\Local_Politics_1435.jpg" TargetMode="External" /><Relationship Id="rId814" Type="http://schemas.openxmlformats.org/officeDocument/2006/relationships/hyperlink" Target="https://menafn.com/1109413088/Bernie-Sanders-calls-Trump-tariffs-counterproductive-warns-of-Musks-job-cuts" TargetMode="External" /><Relationship Id="rId815" Type="http://schemas.openxmlformats.org/officeDocument/2006/relationships/header" Target="header127.xml" /><Relationship Id="rId816" Type="http://schemas.openxmlformats.org/officeDocument/2006/relationships/header" Target="header128.xml" /><Relationship Id="rId817" Type="http://schemas.openxmlformats.org/officeDocument/2006/relationships/footer" Target="footer127.xml" /><Relationship Id="rId818" Type="http://schemas.openxmlformats.org/officeDocument/2006/relationships/footer" Target="footer128.xml" /><Relationship Id="rId819" Type="http://schemas.openxmlformats.org/officeDocument/2006/relationships/header" Target="header129.xml" /><Relationship Id="rId82" Type="http://schemas.openxmlformats.org/officeDocument/2006/relationships/footer" Target="footer17.xml" /><Relationship Id="rId820" Type="http://schemas.openxmlformats.org/officeDocument/2006/relationships/footer" Target="footer129.xml" /><Relationship Id="rId821" Type="http://schemas.openxmlformats.org/officeDocument/2006/relationships/hyperlink" Target="https://advance.lexis.com/api/document?collection=news&amp;id=urn:contentItem:6D68-HTF1-DYG2-R4M6-00000-00&amp;context=1519360" TargetMode="External" /><Relationship Id="rId822" Type="http://schemas.openxmlformats.org/officeDocument/2006/relationships/hyperlink" Target="https://advance.lexis.com/api/document?collection=news&amp;id=urn:contentItem:6D68-HTF1-DYG2-R4M6-00000-00&amp;context=1519360" TargetMode="External" /><Relationship Id="rId823" Type="http://schemas.openxmlformats.org/officeDocument/2006/relationships/hyperlink" Target="https://advance.lexis.com/api/document?collection=news&amp;id=urn:contentItem:6D68-HTF1-DYG2-R4M6-00000-00&amp;context=1519360" TargetMode="External" /><Relationship Id="rId824" Type="http://schemas.openxmlformats.org/officeDocument/2006/relationships/hyperlink" Target="https://advance.lexis.com/api/document?collection=news&amp;id=urn:contentItem:6D68-HTF1-DYG2-R4M6-00000-00&amp;context=1519360" TargetMode="External" /><Relationship Id="rId825" Type="http://schemas.openxmlformats.org/officeDocument/2006/relationships/hyperlink" Target="https://advance.lexis.com/api/document?collection=news&amp;id=urn:contentItem:6D68-HTF1-DYG2-R4M6-00000-00&amp;context=1519360" TargetMode="External" /><Relationship Id="rId826" Type="http://schemas.openxmlformats.org/officeDocument/2006/relationships/hyperlink" Target="https://wisgop.org/wisgop-statement-on-bernie-sanders-visit-to-wisconsin" TargetMode="External" /><Relationship Id="rId827" Type="http://schemas.openxmlformats.org/officeDocument/2006/relationships/hyperlink" Target="https://wisgop.org/wisgop-statement-on-bernie-sanders-visit-to-wisconsin" TargetMode="External" /><Relationship Id="rId828" Type="http://schemas.openxmlformats.org/officeDocument/2006/relationships/hyperlink" Target="https://wisgop.org/wisgop-statement-on-bernie-sanders-visit-to-wisconsin" TargetMode="External" /><Relationship Id="rId829" Type="http://schemas.openxmlformats.org/officeDocument/2006/relationships/hyperlink" Target="https://wisgop.org/wisgop-statement-on-bernie-sanders-visit-to-wisconsin" TargetMode="External" /><Relationship Id="rId83" Type="http://schemas.openxmlformats.org/officeDocument/2006/relationships/header" Target="header18.xml" /><Relationship Id="rId830" Type="http://schemas.openxmlformats.org/officeDocument/2006/relationships/hyperlink" Target="https://wisgop.org/wisgop-statement-on-bernie-sanders-visit-to-wisconsin" TargetMode="External" /><Relationship Id="rId831" Type="http://schemas.openxmlformats.org/officeDocument/2006/relationships/header" Target="header130.xml" /><Relationship Id="rId832" Type="http://schemas.openxmlformats.org/officeDocument/2006/relationships/header" Target="header131.xml" /><Relationship Id="rId833" Type="http://schemas.openxmlformats.org/officeDocument/2006/relationships/footer" Target="footer130.xml" /><Relationship Id="rId834" Type="http://schemas.openxmlformats.org/officeDocument/2006/relationships/footer" Target="footer131.xml" /><Relationship Id="rId835" Type="http://schemas.openxmlformats.org/officeDocument/2006/relationships/header" Target="header132.xml" /><Relationship Id="rId836" Type="http://schemas.openxmlformats.org/officeDocument/2006/relationships/footer" Target="footer132.xml" /><Relationship Id="rId837" Type="http://schemas.openxmlformats.org/officeDocument/2006/relationships/hyperlink" Target="https://advance.lexis.com/api/document?collection=news&amp;id=urn:contentItem:6FJN-FCN3-RVHT-F3N6-00000-00&amp;context=1519360" TargetMode="External" /><Relationship Id="rId838" Type="http://schemas.openxmlformats.org/officeDocument/2006/relationships/hyperlink" Target="https://advance.lexis.com/api/document?collection=news&amp;id=urn:contentItem:6FJN-FCN3-RVHT-F3N6-00000-00&amp;context=1519360" TargetMode="External" /><Relationship Id="rId839" Type="http://schemas.openxmlformats.org/officeDocument/2006/relationships/hyperlink" Target="https://advance.lexis.com/api/document?collection=news&amp;id=urn:contentItem:6FJN-FCN3-RVHT-F3N6-00000-00&amp;context=1519360" TargetMode="External" /><Relationship Id="rId84" Type="http://schemas.openxmlformats.org/officeDocument/2006/relationships/footer" Target="footer18.xml" /><Relationship Id="rId840" Type="http://schemas.openxmlformats.org/officeDocument/2006/relationships/hyperlink" Target="https://advance.lexis.com/api/document?collection=news&amp;id=urn:contentItem:6FJN-FCN3-RVHT-F3N6-00000-00&amp;context=1519360" TargetMode="External" /><Relationship Id="rId841" Type="http://schemas.openxmlformats.org/officeDocument/2006/relationships/hyperlink" Target="https://www.nytimes.com/2025/03/20/us/politics/bernie-sanders-democrats-independents.html" TargetMode="External" /><Relationship Id="rId842" Type="http://schemas.openxmlformats.org/officeDocument/2006/relationships/hyperlink" Target="https://www.tiktok.com/@latimes/video/7492653541740317982" TargetMode="External" /><Relationship Id="rId843" Type="http://schemas.openxmlformats.org/officeDocument/2006/relationships/hyperlink" Target="https://www.nytimes.com/2024/09/19/world/middleeast/un-israel-gaza-war-children.html" TargetMode="External" /><Relationship Id="rId844" Type="http://schemas.openxmlformats.org/officeDocument/2006/relationships/hyperlink" Target="https://www.nytimes.com/topic/subject/coachella-valley-music-and-arts-festival" TargetMode="External" /><Relationship Id="rId845" Type="http://schemas.openxmlformats.org/officeDocument/2006/relationships/header" Target="header133.xml" /><Relationship Id="rId846" Type="http://schemas.openxmlformats.org/officeDocument/2006/relationships/header" Target="header134.xml" /><Relationship Id="rId847" Type="http://schemas.openxmlformats.org/officeDocument/2006/relationships/footer" Target="footer133.xml" /><Relationship Id="rId848" Type="http://schemas.openxmlformats.org/officeDocument/2006/relationships/footer" Target="footer134.xml" /><Relationship Id="rId849" Type="http://schemas.openxmlformats.org/officeDocument/2006/relationships/header" Target="header135.xml" /><Relationship Id="rId85" Type="http://schemas.openxmlformats.org/officeDocument/2006/relationships/hyperlink" Target="https://advance.lexis.com/api/document?collection=news&amp;id=urn:contentItem:6FHY-4D23-RRT6-D0FJ-00000-00&amp;context=1519360" TargetMode="External" /><Relationship Id="rId850" Type="http://schemas.openxmlformats.org/officeDocument/2006/relationships/footer" Target="footer135.xml" /><Relationship Id="rId851" Type="http://schemas.openxmlformats.org/officeDocument/2006/relationships/hyperlink" Target="https://advance.lexis.com/api/document?collection=news&amp;id=urn:contentItem:6FK9-K9D3-RS13-M00K-00000-00&amp;context=1519360" TargetMode="External" /><Relationship Id="rId852" Type="http://schemas.openxmlformats.org/officeDocument/2006/relationships/hyperlink" Target="https://advance.lexis.com/api/document?collection=news&amp;id=urn:contentItem:6FK9-K9D3-RS13-M00K-00000-00&amp;context=1519360" TargetMode="External" /><Relationship Id="rId853" Type="http://schemas.openxmlformats.org/officeDocument/2006/relationships/hyperlink" Target="https://advance.lexis.com/api/document?collection=news&amp;id=urn:contentItem:6FK9-K9D3-RS13-M00K-00000-00&amp;context=1519360" TargetMode="External" /><Relationship Id="rId854" Type="http://schemas.openxmlformats.org/officeDocument/2006/relationships/hyperlink" Target="https://advance.lexis.com/api/document?collection=news&amp;id=urn:contentItem:6FK9-K9D3-RS13-M00K-00000-00&amp;context=1519360" TargetMode="External" /><Relationship Id="rId855" Type="http://schemas.openxmlformats.org/officeDocument/2006/relationships/hyperlink" Target="https://www.newsweek.com/topic/bernie-sanders?utm_source=Synacor&amp;utm_medium=Attnet&amp;utm_campaign=Partnerships" TargetMode="External" /><Relationship Id="rId856" Type="http://schemas.openxmlformats.org/officeDocument/2006/relationships/hyperlink" Target="https://www.newsweek.com/topic/bernie-sanders?utm_source=Synacor&amp;utm_medium=Attnet&amp;utm_campaign=Partnerships" TargetMode="External" /><Relationship Id="rId857" Type="http://schemas.openxmlformats.org/officeDocument/2006/relationships/hyperlink" Target="https://www.newsweek.com/topic/bernie-sanders?utm_source=Synacor&amp;utm_medium=Attnet&amp;utm_campaign=Partnerships" TargetMode="External" /><Relationship Id="rId858" Type="http://schemas.openxmlformats.org/officeDocument/2006/relationships/hyperlink" Target="https://www.newsweek.com/topic/alexandria-ocasio-cortez?utm_source=Synacor&amp;utm_medium=Attnet&amp;utm_campaign=Partnerships" TargetMode="External" /><Relationship Id="rId859" Type="http://schemas.openxmlformats.org/officeDocument/2006/relationships/hyperlink" Target="https://www.newsweek.com/topic/democratic-party?utm_source=Synacor&amp;utm_medium=Attnet&amp;utm_campaign=Partnerships" TargetMode="External" /><Relationship Id="rId86" Type="http://schemas.openxmlformats.org/officeDocument/2006/relationships/hyperlink" Target="https://advance.lexis.com/api/document?collection=news&amp;id=urn:contentItem:6FHY-4D23-RRT6-D0FJ-00000-00&amp;context=1519360" TargetMode="External" /><Relationship Id="rId860" Type="http://schemas.openxmlformats.org/officeDocument/2006/relationships/hyperlink" Target="https://www.newsweek.com/topic/donald-trump?utm_source=Synacor&amp;utm_medium=Attnet&amp;utm_campaign=Partnerships" TargetMode="External" /><Relationship Id="rId861" Type="http://schemas.openxmlformats.org/officeDocument/2006/relationships/hyperlink" Target="https://www.newsweek.com/topic/senate?utm_source=Synacor&amp;utm_medium=Attnet&amp;utm_campaign=Partnerships" TargetMode="External" /><Relationship Id="rId862" Type="http://schemas.openxmlformats.org/officeDocument/2006/relationships/hyperlink" Target="https://www.newsweek.com/topic/democrats?utm_source=Synacor&amp;utm_medium=Attnet&amp;utm_campaign=Partnerships" TargetMode="External" /><Relationship Id="rId863" Type="http://schemas.openxmlformats.org/officeDocument/2006/relationships/hyperlink" Target="https://www.newsweek.com/alexandria-ocasio-cortez-democrats-2028-presidential-nominee-polls-2049256?utm_source=Synacor&amp;utm_medium=Attnet&amp;utm_campaign=Partnerships" TargetMode="External" /><Relationship Id="rId864" Type="http://schemas.openxmlformats.org/officeDocument/2006/relationships/hyperlink" Target="https://www.newsweek.com/topic/republican?utm_source=Synacor&amp;utm_medium=Attnet&amp;utm_campaign=Partnerships" TargetMode="External" /><Relationship Id="rId865" Type="http://schemas.openxmlformats.org/officeDocument/2006/relationships/hyperlink" Target="https://www.newsweek.com/topic/twitter?utm_source=Synacor&amp;utm_medium=Attnet&amp;utm_campaign=Partnerships" TargetMode="External" /><Relationship Id="rId866" Type="http://schemas.openxmlformats.org/officeDocument/2006/relationships/hyperlink" Target="https://www.newsweek.com/bernie-sanders-donald-trump-rally-crowds-2060287?utm_source=Synacor&amp;utm_medium=Attnet&amp;utm_campaign=Partnerships" TargetMode="External" /><Relationship Id="rId867" Type="http://schemas.openxmlformats.org/officeDocument/2006/relationships/hyperlink" Target="https://www.newsweek.com/bernie-sanders-donald-trump-rally-crowds-2060287?utm_source=Synacor&amp;utm_medium=Attnet&amp;utm_campaign=Partnerships" TargetMode="External" /><Relationship Id="rId868" Type="http://schemas.openxmlformats.org/officeDocument/2006/relationships/hyperlink" Target="https://www.newsweek.com/bernie-sanders-crowd-size-biggest-ever-los-angeles-rally-aoc-2059072?utm_source=Synacor&amp;utm_medium=Attnet&amp;utm_campaign=Partnerships" TargetMode="External" /><Relationship Id="rId869" Type="http://schemas.openxmlformats.org/officeDocument/2006/relationships/hyperlink" Target="https://www.newsweek.com/bernie-sanders-crowd-size-biggest-ever-los-angeles-rally-aoc-2059072?utm_source=Synacor&amp;utm_medium=Attnet&amp;utm_campaign=Partnerships" TargetMode="External" /><Relationship Id="rId87" Type="http://schemas.openxmlformats.org/officeDocument/2006/relationships/hyperlink" Target="https://advance.lexis.com/api/document?collection=news&amp;id=urn:contentItem:6FHY-4D23-RRT6-D0FJ-00000-00&amp;context=1519360" TargetMode="External" /><Relationship Id="rId870" Type="http://schemas.openxmlformats.org/officeDocument/2006/relationships/hyperlink" Target="https://www.newsweek.com/topic/joe-biden?utm_source=Synacor&amp;utm_medium=Attnet&amp;utm_campaign=Partnerships" TargetMode="External" /><Relationship Id="rId871" Type="http://schemas.openxmlformats.org/officeDocument/2006/relationships/hyperlink" Target="https://d.newsweek.com/en/full/2628478/bernie-sanders-rally-crowd-size.jpg" TargetMode="External" /><Relationship Id="rId872" Type="http://schemas.openxmlformats.org/officeDocument/2006/relationships/header" Target="header136.xml" /><Relationship Id="rId873" Type="http://schemas.openxmlformats.org/officeDocument/2006/relationships/header" Target="header137.xml" /><Relationship Id="rId874" Type="http://schemas.openxmlformats.org/officeDocument/2006/relationships/footer" Target="footer136.xml" /><Relationship Id="rId875" Type="http://schemas.openxmlformats.org/officeDocument/2006/relationships/footer" Target="footer137.xml" /><Relationship Id="rId876" Type="http://schemas.openxmlformats.org/officeDocument/2006/relationships/header" Target="header138.xml" /><Relationship Id="rId877" Type="http://schemas.openxmlformats.org/officeDocument/2006/relationships/footer" Target="footer138.xml" /><Relationship Id="rId878" Type="http://schemas.openxmlformats.org/officeDocument/2006/relationships/hyperlink" Target="https://advance.lexis.com/api/document?collection=news&amp;id=urn:contentItem:6F73-5903-RRPM-74SR-00000-00&amp;context=1519360" TargetMode="External" /><Relationship Id="rId879" Type="http://schemas.openxmlformats.org/officeDocument/2006/relationships/hyperlink" Target="https://advance.lexis.com/api/document?collection=news&amp;id=urn:contentItem:6F73-5903-RRPM-74SR-00000-00&amp;context=1519360" TargetMode="External" /><Relationship Id="rId88" Type="http://schemas.openxmlformats.org/officeDocument/2006/relationships/hyperlink" Target="https://advance.lexis.com/api/document?collection=news&amp;id=urn:contentItem:6FHY-4D23-RRT6-D0FJ-00000-00&amp;context=1519360" TargetMode="External" /><Relationship Id="rId880" Type="http://schemas.openxmlformats.org/officeDocument/2006/relationships/hyperlink" Target="https://advance.lexis.com/api/document?collection=news&amp;id=urn:contentItem:6F73-5903-RRPM-74SR-00000-00&amp;context=1519360" TargetMode="External" /><Relationship Id="rId881" Type="http://schemas.openxmlformats.org/officeDocument/2006/relationships/hyperlink" Target="https://advance.lexis.com/api/document?collection=news&amp;id=urn:contentItem:6F73-5903-RRPM-74SR-00000-00&amp;context=1519360" TargetMode="External" /><Relationship Id="rId882" Type="http://schemas.openxmlformats.org/officeDocument/2006/relationships/hyperlink" Target="mailto:robmcgreevy44@gmail.com" TargetMode="External" /><Relationship Id="rId883" Type="http://schemas.openxmlformats.org/officeDocument/2006/relationships/hyperlink" Target="https://cdn01.dailycaller.com/wp-content/uploads/2025/01/Untitled-940-x-788-px-1-e1738264033689.png" TargetMode="External" /><Relationship Id="rId884" Type="http://schemas.openxmlformats.org/officeDocument/2006/relationships/hyperlink" Target="https://dailycaller.com/2025/01/29/what-to-watch-robert-f-kennedy-jr-confirmation-hearings-senate-health-human-services-collins-murkowski/" TargetMode="External" /><Relationship Id="rId885" Type="http://schemas.openxmlformats.org/officeDocument/2006/relationships/hyperlink" Target="https://twitter.com/DailyCaller?ref_src=twsrc%5Etfw" TargetMode="External" /><Relationship Id="rId886" Type="http://schemas.openxmlformats.org/officeDocument/2006/relationships/hyperlink" Target="https://t.co/qns5hBd7EL" TargetMode="External" /><Relationship Id="rId887" Type="http://schemas.openxmlformats.org/officeDocument/2006/relationships/hyperlink" Target="https://twitter.com/RobMcGravytrain/status/1885027399642812747?ref_src=twsrc%5Etfw" TargetMode="External" /><Relationship Id="rId888" Type="http://schemas.openxmlformats.org/officeDocument/2006/relationships/hyperlink" Target="https://dailycaller.com/2025/01/30/rfk-jr-hearing-hhs-democratic-party-barack-obama-epa/" TargetMode="External" /><Relationship Id="rId889" Type="http://schemas.openxmlformats.org/officeDocument/2006/relationships/hyperlink" Target="https://dailycaller.com/2024/12/23/rfk-jr-confirmation-hearings-corporate-media-robert-f-kennedy/" TargetMode="External" /><Relationship Id="rId89" Type="http://schemas.openxmlformats.org/officeDocument/2006/relationships/hyperlink" Target="https://www.newsweek.com/topic/senate?utm_source=Synacor&amp;utm_medium=Attnet&amp;utm_campaign=Partnerships" TargetMode="External" /><Relationship Id="rId890" Type="http://schemas.openxmlformats.org/officeDocument/2006/relationships/hyperlink" Target="https://dailycaller.com/2025/01/24/robert-f-kennedy-jr-rfk-crispr-stock-gene-editing-mrna/" TargetMode="External" /><Relationship Id="rId891" Type="http://schemas.openxmlformats.org/officeDocument/2006/relationships/hyperlink" Target="https://berniesanders.com/no-insurance-money-pledge/" TargetMode="External" /><Relationship Id="rId892" Type="http://schemas.openxmlformats.org/officeDocument/2006/relationships/hyperlink" Target="https://www.opensecrets.org/industries/recips?Mem=Y&amp;cycle=2016&amp;ind=H04++&amp;recipdetail=S&amp;sortorder=U" TargetMode="External" /><Relationship Id="rId893" Type="http://schemas.openxmlformats.org/officeDocument/2006/relationships/hyperlink" Target="https://www.opensecrets.org/industries/recips?Mem=Y&amp;cycle=2020&amp;ind=H04++&amp;recipdetail=S&amp;sortorder=U" TargetMode="External" /><Relationship Id="rId894" Type="http://schemas.openxmlformats.org/officeDocument/2006/relationships/hyperlink" Target="https://www.opensecrets.org/members-of-congress/bernie-sanders/industries?cid=N00000528&amp;cycle=2020&amp;recs=0&amp;type=I" TargetMode="External" /><Relationship Id="rId895" Type="http://schemas.openxmlformats.org/officeDocument/2006/relationships/header" Target="header139.xml" /><Relationship Id="rId896" Type="http://schemas.openxmlformats.org/officeDocument/2006/relationships/header" Target="header140.xml" /><Relationship Id="rId897" Type="http://schemas.openxmlformats.org/officeDocument/2006/relationships/footer" Target="footer139.xml" /><Relationship Id="rId898" Type="http://schemas.openxmlformats.org/officeDocument/2006/relationships/footer" Target="footer140.xml" /><Relationship Id="rId899" Type="http://schemas.openxmlformats.org/officeDocument/2006/relationships/header" Target="header141.xml" /><Relationship Id="rId9" Type="http://schemas.openxmlformats.org/officeDocument/2006/relationships/header" Target="header3.xml" /><Relationship Id="rId90" Type="http://schemas.openxmlformats.org/officeDocument/2006/relationships/hyperlink" Target="https://www.newsweek.com/topic/democrats?utm_source=Synacor&amp;utm_medium=Attnet&amp;utm_campaign=Partnerships" TargetMode="External" /><Relationship Id="rId900" Type="http://schemas.openxmlformats.org/officeDocument/2006/relationships/footer" Target="footer141.xml" /><Relationship Id="rId901" Type="http://schemas.openxmlformats.org/officeDocument/2006/relationships/hyperlink" Target="https://advance.lexis.com/api/document?collection=news&amp;id=urn:contentItem:6FJ0-X6N3-RRNG-X4NT-00000-00&amp;context=1519360" TargetMode="External" /><Relationship Id="rId902" Type="http://schemas.openxmlformats.org/officeDocument/2006/relationships/hyperlink" Target="https://advance.lexis.com/api/document?collection=news&amp;id=urn:contentItem:6FJ0-X6N3-RRNG-X4NT-00000-00&amp;context=1519360" TargetMode="External" /><Relationship Id="rId903" Type="http://schemas.openxmlformats.org/officeDocument/2006/relationships/hyperlink" Target="https://advance.lexis.com/api/document?collection=news&amp;id=urn:contentItem:6FJ0-X6N3-RRNG-X4NT-00000-00&amp;context=1519360" TargetMode="External" /><Relationship Id="rId904" Type="http://schemas.openxmlformats.org/officeDocument/2006/relationships/hyperlink" Target="https://advance.lexis.com/api/document?collection=news&amp;id=urn:contentItem:6FJ0-X6N3-RRNG-X4NT-00000-00&amp;context=1519360" TargetMode="External" /><Relationship Id="rId905" Type="http://schemas.openxmlformats.org/officeDocument/2006/relationships/hyperlink" Target="http://www.mediaite.com/?utm_source=%5B%5BDELIVERY_RECIPIENT_CODE%5D%5D&amp;utm_medium=partner&amp;utm_campaign=newstex" TargetMode="External" /><Relationship Id="rId906" Type="http://schemas.openxmlformats.org/officeDocument/2006/relationships/hyperlink" Target="https://newstex.com/?utm_source=%5B%5BDELIVERY_RECIPIENT_CODE%5D%5D&amp;utm_medium=partner&amp;utm_campaign=Mediaite&amp;utm_id=110714&amp;utm_content=ABMI-110714-545138122250252032073050" TargetMode="External" /><Relationship Id="rId907" Type="http://schemas.openxmlformats.org/officeDocument/2006/relationships/hyperlink" Target="https://www.cnn.com/2025/04/09/politics/cnn-bernie-sanders-town-hall-takeaways/index.html" TargetMode="External" /><Relationship Id="rId908" Type="http://schemas.openxmlformats.org/officeDocument/2006/relationships/hyperlink" Target="https://www.mediaite.com/tv/symone-sanders-bites-back-at-michael-steele-calling-dems-oligarchy-tour-tone-deaf-to-middle-america-they-launched-it-in-omaha/" TargetMode="External" /><Relationship Id="rId909" Type="http://schemas.openxmlformats.org/officeDocument/2006/relationships/hyperlink" Target="https://www.mediaite.com/tv/bernie-sanders-torches-cnn-in-fiery-clash-at-networks-own-town-hall/" TargetMode="External" /><Relationship Id="rId91" Type="http://schemas.openxmlformats.org/officeDocument/2006/relationships/hyperlink" Target="https://www.newsweek.com/exclusive-bernie-sanders-how-kamala-harris-can-win-1937601?utm_source=Synacor&amp;utm_medium=Attnet&amp;utm_campaign=Partnerships" TargetMode="External" /><Relationship Id="rId910" Type="http://schemas.openxmlformats.org/officeDocument/2006/relationships/hyperlink" Target="https://www.mediaite.com/tv/bernie-sanders-torches-cnn-in-fiery-clash-at-networks-own-town-hall/" TargetMode="External" /><Relationship Id="rId911" Type="http://schemas.openxmlformats.org/officeDocument/2006/relationships/hyperlink" Target="https://www.mediaite.com/tv/bernie-sanders-torches-cnn-in-fiery-clash-at-networks-own-town-hall/" TargetMode="External" /><Relationship Id="rId912" Type="http://schemas.openxmlformats.org/officeDocument/2006/relationships/hyperlink" Target="https://www.mediaite.com/tv/bernie-sanders-torches-cnn-in-fiery-clash-at-networks-own-town-hall/" TargetMode="External" /><Relationship Id="rId913" Type="http://schemas.openxmlformats.org/officeDocument/2006/relationships/hyperlink" Target="https://www.mediaite.com/" TargetMode="External" /><Relationship Id="rId914" Type="http://schemas.openxmlformats.org/officeDocument/2006/relationships/hyperlink" Target="https://www.mediaite.com/tv/bernie-sanders-torches-cnn-in-fiery-clash-at-networks-own-town-hall/" TargetMode="External" /><Relationship Id="rId915" Type="http://schemas.openxmlformats.org/officeDocument/2006/relationships/header" Target="header142.xml" /><Relationship Id="rId916" Type="http://schemas.openxmlformats.org/officeDocument/2006/relationships/header" Target="header143.xml" /><Relationship Id="rId917" Type="http://schemas.openxmlformats.org/officeDocument/2006/relationships/footer" Target="footer142.xml" /><Relationship Id="rId918" Type="http://schemas.openxmlformats.org/officeDocument/2006/relationships/footer" Target="footer143.xml" /><Relationship Id="rId919" Type="http://schemas.openxmlformats.org/officeDocument/2006/relationships/header" Target="header144.xml" /><Relationship Id="rId92" Type="http://schemas.openxmlformats.org/officeDocument/2006/relationships/hyperlink" Target="https://www.newsweek.com/social-security-bernie-sanders-issues-dire-warning-about-elon-musks-plan-2041853?utm_source=Synacor&amp;utm_medium=Attnet&amp;utm_campaign=Partnerships" TargetMode="External" /><Relationship Id="rId920" Type="http://schemas.openxmlformats.org/officeDocument/2006/relationships/footer" Target="footer144.xml" /><Relationship Id="rId921" Type="http://schemas.openxmlformats.org/officeDocument/2006/relationships/hyperlink" Target="https://advance.lexis.com/api/document?collection=news&amp;id=urn:contentItem:6FJ1-JFC3-RSTC-54JK-00000-00&amp;context=1519360" TargetMode="External" /><Relationship Id="rId922" Type="http://schemas.openxmlformats.org/officeDocument/2006/relationships/hyperlink" Target="https://advance.lexis.com/api/document?collection=news&amp;id=urn:contentItem:6FJ1-JFC3-RSTC-54JK-00000-00&amp;context=1519360" TargetMode="External" /><Relationship Id="rId923" Type="http://schemas.openxmlformats.org/officeDocument/2006/relationships/hyperlink" Target="https://advance.lexis.com/api/document?collection=news&amp;id=urn:contentItem:6FJ1-JFC3-RSTC-54JK-00000-00&amp;context=1519360" TargetMode="External" /><Relationship Id="rId924" Type="http://schemas.openxmlformats.org/officeDocument/2006/relationships/hyperlink" Target="https://advance.lexis.com/api/document?collection=news&amp;id=urn:contentItem:6FJ1-JFC3-RSTC-54JK-00000-00&amp;context=1519360" TargetMode="External" /><Relationship Id="rId925" Type="http://schemas.openxmlformats.org/officeDocument/2006/relationships/hyperlink" Target="https://advance.lexis.com/api/document?collection=news&amp;id=urn:contentItem:6FJ1-JFC3-RSTC-54JK-00000-00&amp;context=1519360" TargetMode="External" /><Relationship Id="rId926" Type="http://schemas.openxmlformats.org/officeDocument/2006/relationships/hyperlink" Target="http://www.mediaite.com/?utm_source=%5B%5BDELIVERY_RECIPIENT_CODE%5D%5D&amp;utm_medium=partner&amp;utm_campaign=newstex" TargetMode="External" /><Relationship Id="rId927" Type="http://schemas.openxmlformats.org/officeDocument/2006/relationships/hyperlink" Target="https://newstex.com/?utm_source=%5B%5BDELIVERY_RECIPIENT_CODE%5D%5D&amp;utm_medium=partner&amp;utm_campaign=Mediaite&amp;utm_id=110714&amp;utm_content=ABMI-110714-545154622348252074246010" TargetMode="External" /><Relationship Id="rId928" Type="http://schemas.openxmlformats.org/officeDocument/2006/relationships/hyperlink" Target="https://www.mediaite.com/tv/bernie-sanders-torches-cnn-in-fiery-clash-at-networks-own-town-hall/" TargetMode="External" /><Relationship Id="rId929" Type="http://schemas.openxmlformats.org/officeDocument/2006/relationships/hyperlink" Target="https://cnnpressroom.blogs.cnn.com/2025/04/06/cnn-to-host-live-town-hall-with-senator-bernie-sanders/" TargetMode="External" /><Relationship Id="rId93" Type="http://schemas.openxmlformats.org/officeDocument/2006/relationships/hyperlink" Target="https://d.newsweek.com/en/full/2624473/sen-bernie-sanders-senate.jpg" TargetMode="External" /><Relationship Id="rId930" Type="http://schemas.openxmlformats.org/officeDocument/2006/relationships/hyperlink" Target="https://law.utexas.edu/publicinterest/directory/grace-thomas/" TargetMode="External" /><Relationship Id="rId931" Type="http://schemas.openxmlformats.org/officeDocument/2006/relationships/hyperlink" Target="http://cnn.com/" TargetMode="External" /><Relationship Id="rId932" Type="http://schemas.openxmlformats.org/officeDocument/2006/relationships/hyperlink" Target="https://www.mediaite.com/tv/they-them-actually-cnns-anderson-cooper-gets-corrected-live-on-air-over-pronouns-at-bernie-sanders-town-hall/" TargetMode="External" /><Relationship Id="rId933" Type="http://schemas.openxmlformats.org/officeDocument/2006/relationships/hyperlink" Target="https://www.mediaite.com/tv/they-them-actually-cnns-anderson-cooper-gets-corrected-live-on-air-over-pronouns-at-bernie-sanders-town-hall/" TargetMode="External" /><Relationship Id="rId934" Type="http://schemas.openxmlformats.org/officeDocument/2006/relationships/hyperlink" Target="https://www.mediaite.com/tv/they-them-actually-cnns-anderson-cooper-gets-corrected-live-on-air-over-pronouns-at-bernie-sanders-town-hall/" TargetMode="External" /><Relationship Id="rId935" Type="http://schemas.openxmlformats.org/officeDocument/2006/relationships/hyperlink" Target="https://www.mediaite.com/tv/they-them-actually-cnns-anderson-cooper-gets-corrected-live-on-air-over-pronouns-at-bernie-sanders-town-hall/" TargetMode="External" /><Relationship Id="rId936" Type="http://schemas.openxmlformats.org/officeDocument/2006/relationships/hyperlink" Target="https://www.mediaite.com/tv/they-them-actually-cnns-anderson-cooper-gets-corrected-live-on-air-over-pronouns-at-bernie-sanders-town-hall/" TargetMode="External" /><Relationship Id="rId937" Type="http://schemas.openxmlformats.org/officeDocument/2006/relationships/hyperlink" Target="https://www.mediaite.com/" TargetMode="External" /><Relationship Id="rId938" Type="http://schemas.openxmlformats.org/officeDocument/2006/relationships/hyperlink" Target="https://www.mediaite.com/tv/they-them-actually-cnns-anderson-cooper-gets-corrected-live-on-air-over-pronouns-at-bernie-sanders-town-hall/" TargetMode="External" /><Relationship Id="rId939" Type="http://schemas.openxmlformats.org/officeDocument/2006/relationships/header" Target="header145.xml" /><Relationship Id="rId94" Type="http://schemas.openxmlformats.org/officeDocument/2006/relationships/header" Target="header19.xml" /><Relationship Id="rId940" Type="http://schemas.openxmlformats.org/officeDocument/2006/relationships/header" Target="header146.xml" /><Relationship Id="rId941" Type="http://schemas.openxmlformats.org/officeDocument/2006/relationships/footer" Target="footer145.xml" /><Relationship Id="rId942" Type="http://schemas.openxmlformats.org/officeDocument/2006/relationships/footer" Target="footer146.xml" /><Relationship Id="rId943" Type="http://schemas.openxmlformats.org/officeDocument/2006/relationships/header" Target="header147.xml" /><Relationship Id="rId944" Type="http://schemas.openxmlformats.org/officeDocument/2006/relationships/footer" Target="footer147.xml" /><Relationship Id="rId945" Type="http://schemas.openxmlformats.org/officeDocument/2006/relationships/hyperlink" Target="https://advance.lexis.com/api/document?collection=news&amp;id=urn:contentItem:6FH5-5BS3-SBN1-Y3RN-00000-00&amp;context=1519360" TargetMode="External" /><Relationship Id="rId946" Type="http://schemas.openxmlformats.org/officeDocument/2006/relationships/hyperlink" Target="https://advance.lexis.com/api/document?collection=news&amp;id=urn:contentItem:6FH5-5BS3-SBN1-Y3RN-00000-00&amp;context=1519360" TargetMode="External" /><Relationship Id="rId947" Type="http://schemas.openxmlformats.org/officeDocument/2006/relationships/hyperlink" Target="https://advance.lexis.com/api/document?collection=news&amp;id=urn:contentItem:6FH5-5BS3-SBN1-Y3RN-00000-00&amp;context=1519360" TargetMode="External" /><Relationship Id="rId948" Type="http://schemas.openxmlformats.org/officeDocument/2006/relationships/hyperlink" Target="https://advance.lexis.com/api/document?collection=news&amp;id=urn:contentItem:6FH5-5BS3-SBN1-Y3RN-00000-00&amp;context=1519360" TargetMode="External" /><Relationship Id="rId949" Type="http://schemas.openxmlformats.org/officeDocument/2006/relationships/hyperlink" Target="https://advance.lexis.com/api/document?collection=news&amp;id=urn:contentItem:6FH5-5BS3-SBN1-Y3RN-00000-00&amp;context=1519360" TargetMode="External" /><Relationship Id="rId95" Type="http://schemas.openxmlformats.org/officeDocument/2006/relationships/header" Target="header20.xml" /><Relationship Id="rId950" Type="http://schemas.openxmlformats.org/officeDocument/2006/relationships/hyperlink" Target="https://www.cnn.com/2025/03/20/politics/aoc-bernie-sanders-democratic-party/index.html" TargetMode="External" /><Relationship Id="rId951" Type="http://schemas.openxmlformats.org/officeDocument/2006/relationships/hyperlink" Target="https://www.cnn.com/2025/03/20/politics/aoc-bernie-sanders-democratic-party/index.html" TargetMode="External" /><Relationship Id="rId952" Type="http://schemas.openxmlformats.org/officeDocument/2006/relationships/hyperlink" Target="https://www.cnn.com/2025/03/20/politics/aoc-bernie-sanders-democratic-party/index.html" TargetMode="External" /><Relationship Id="rId953" Type="http://schemas.openxmlformats.org/officeDocument/2006/relationships/hyperlink" Target="https://www.cnn.com/politics/president-donald-trump-47" TargetMode="External" /><Relationship Id="rId954" Type="http://schemas.openxmlformats.org/officeDocument/2006/relationships/header" Target="header148.xml" /><Relationship Id="rId955" Type="http://schemas.openxmlformats.org/officeDocument/2006/relationships/header" Target="header149.xml" /><Relationship Id="rId956" Type="http://schemas.openxmlformats.org/officeDocument/2006/relationships/footer" Target="footer148.xml" /><Relationship Id="rId957" Type="http://schemas.openxmlformats.org/officeDocument/2006/relationships/footer" Target="footer149.xml" /><Relationship Id="rId958" Type="http://schemas.openxmlformats.org/officeDocument/2006/relationships/header" Target="header150.xml" /><Relationship Id="rId959" Type="http://schemas.openxmlformats.org/officeDocument/2006/relationships/footer" Target="footer150.xml" /><Relationship Id="rId96" Type="http://schemas.openxmlformats.org/officeDocument/2006/relationships/footer" Target="footer19.xml" /><Relationship Id="rId960" Type="http://schemas.openxmlformats.org/officeDocument/2006/relationships/hyperlink" Target="https://advance.lexis.com/api/document?collection=news&amp;id=urn:contentItem:6FFF-JXD3-RS3W-C2HK-00000-00&amp;context=1519360" TargetMode="External" /><Relationship Id="rId961" Type="http://schemas.openxmlformats.org/officeDocument/2006/relationships/hyperlink" Target="https://advance.lexis.com/api/document?collection=news&amp;id=urn:contentItem:6FFF-JXD3-RS3W-C2HK-00000-00&amp;context=1519360" TargetMode="External" /><Relationship Id="rId962" Type="http://schemas.openxmlformats.org/officeDocument/2006/relationships/hyperlink" Target="https://advance.lexis.com/api/document?collection=news&amp;id=urn:contentItem:6FFF-JXD3-RS3W-C2HK-00000-00&amp;context=1519360" TargetMode="External" /><Relationship Id="rId963" Type="http://schemas.openxmlformats.org/officeDocument/2006/relationships/hyperlink" Target="https://advance.lexis.com/api/document?collection=news&amp;id=urn:contentItem:6FFF-JXD3-RS3W-C2HK-00000-00&amp;context=1519360" TargetMode="External" /><Relationship Id="rId964" Type="http://schemas.openxmlformats.org/officeDocument/2006/relationships/hyperlink" Target="http://floridapolitics.com/?utm_source=%5B%5BDELIVERY_RECIPIENT_CODE%5D%5D&amp;utm_medium=partner&amp;utm_campaign=newstex" TargetMode="External" /><Relationship Id="rId965" Type="http://schemas.openxmlformats.org/officeDocument/2006/relationships/hyperlink" Target="https://newstex.com/?utm_source=%5B%5BDELIVERY_RECIPIENT_CODE%5D%5D&amp;utm_medium=partner&amp;utm_campaign=Florida+Politics&amp;utm_id=10009352&amp;utm_content=FLPO-10009352-544107922033252096240010" TargetMode="External" /><Relationship Id="rId966" Type="http://schemas.openxmlformats.org/officeDocument/2006/relationships/hyperlink" Target="https://floridapolitics.com/archives/728263-poll-shows-cd-6-special-election-within-margin-of-error/" TargetMode="External" /><Relationship Id="rId967" Type="http://schemas.openxmlformats.org/officeDocument/2006/relationships/hyperlink" Target="https://www.politico.com/news/2025/03/27/trump-florida-election-00253844" TargetMode="External" /><Relationship Id="rId968" Type="http://schemas.openxmlformats.org/officeDocument/2006/relationships/hyperlink" Target="https://www.wesh.com/article/elon-musk-involved-florida-special-election-democrat-outpaces-republican-fundraising/64301464" TargetMode="External" /><Relationship Id="rId969" Type="http://schemas.openxmlformats.org/officeDocument/2006/relationships/hyperlink" Target="https://floridapolitics.com/archives/728000-desantis-fine-cd6/" TargetMode="External" /><Relationship Id="rId97" Type="http://schemas.openxmlformats.org/officeDocument/2006/relationships/footer" Target="footer20.xml" /><Relationship Id="rId970" Type="http://schemas.openxmlformats.org/officeDocument/2006/relationships/hyperlink" Target="https://floridapolitics.com/archives/728957-bernie-sanders-backs-josh-weil-in-cd-6/" TargetMode="External" /><Relationship Id="rId971" Type="http://schemas.openxmlformats.org/officeDocument/2006/relationships/hyperlink" Target="https://floridapolitics.com/archives/728957-bernie-sanders-backs-josh-weil-in-cd-6/" TargetMode="External" /><Relationship Id="rId972" Type="http://schemas.openxmlformats.org/officeDocument/2006/relationships/hyperlink" Target="https://floridapolitics.com/archives/728957-bernie-sanders-backs-josh-weil-in-cd-6/" TargetMode="External" /><Relationship Id="rId973" Type="http://schemas.openxmlformats.org/officeDocument/2006/relationships/hyperlink" Target="https://floridapolitics.com/archives/728957-bernie-sanders-backs-josh-weil-in-cd-6/" TargetMode="External" /><Relationship Id="rId974" Type="http://schemas.openxmlformats.org/officeDocument/2006/relationships/hyperlink" Target="https://floridapolitics.com/" TargetMode="External" /><Relationship Id="rId975" Type="http://schemas.openxmlformats.org/officeDocument/2006/relationships/hyperlink" Target="https://floridapolitics.com/archives/728957-bernie-sanders-backs-josh-weil-in-cd-6/" TargetMode="External" /><Relationship Id="rId976" Type="http://schemas.openxmlformats.org/officeDocument/2006/relationships/header" Target="header151.xml" /><Relationship Id="rId977" Type="http://schemas.openxmlformats.org/officeDocument/2006/relationships/header" Target="header152.xml" /><Relationship Id="rId978" Type="http://schemas.openxmlformats.org/officeDocument/2006/relationships/footer" Target="footer151.xml" /><Relationship Id="rId979" Type="http://schemas.openxmlformats.org/officeDocument/2006/relationships/footer" Target="footer152.xml" /><Relationship Id="rId98" Type="http://schemas.openxmlformats.org/officeDocument/2006/relationships/header" Target="header21.xml" /><Relationship Id="rId980" Type="http://schemas.openxmlformats.org/officeDocument/2006/relationships/header" Target="header153.xml" /><Relationship Id="rId981" Type="http://schemas.openxmlformats.org/officeDocument/2006/relationships/footer" Target="footer153.xml" /><Relationship Id="rId982" Type="http://schemas.openxmlformats.org/officeDocument/2006/relationships/hyperlink" Target="https://advance.lexis.com/api/document?collection=news&amp;id=urn:contentItem:6D5S-M181-DYTH-G4F4-00000-00&amp;context=1519360" TargetMode="External" /><Relationship Id="rId983" Type="http://schemas.openxmlformats.org/officeDocument/2006/relationships/hyperlink" Target="https://advance.lexis.com/api/document?collection=news&amp;id=urn:contentItem:6D5S-M181-DYTH-G4F4-00000-00&amp;context=1519360" TargetMode="External" /><Relationship Id="rId984" Type="http://schemas.openxmlformats.org/officeDocument/2006/relationships/hyperlink" Target="https://advance.lexis.com/api/document?collection=news&amp;id=urn:contentItem:6D5S-M181-DYTH-G4F4-00000-00&amp;context=1519360" TargetMode="External" /><Relationship Id="rId985" Type="http://schemas.openxmlformats.org/officeDocument/2006/relationships/hyperlink" Target="https://advance.lexis.com/api/document?collection=news&amp;id=urn:contentItem:6D5S-M181-DYTH-G4F4-00000-00&amp;context=1519360" TargetMode="External" /><Relationship Id="rId986" Type="http://schemas.openxmlformats.org/officeDocument/2006/relationships/hyperlink" Target="https://advance.lexis.com/api/document?collection=news&amp;id=urn:contentItem:6D5S-M181-DYTH-G4F4-00000-00&amp;context=1519360" TargetMode="External" /><Relationship Id="rId987" Type="http://schemas.openxmlformats.org/officeDocument/2006/relationships/header" Target="header154.xml" /><Relationship Id="rId988" Type="http://schemas.openxmlformats.org/officeDocument/2006/relationships/header" Target="header155.xml" /><Relationship Id="rId989" Type="http://schemas.openxmlformats.org/officeDocument/2006/relationships/footer" Target="footer154.xml" /><Relationship Id="rId99" Type="http://schemas.openxmlformats.org/officeDocument/2006/relationships/footer" Target="footer21.xml" /><Relationship Id="rId990" Type="http://schemas.openxmlformats.org/officeDocument/2006/relationships/footer" Target="footer155.xml" /><Relationship Id="rId991" Type="http://schemas.openxmlformats.org/officeDocument/2006/relationships/header" Target="header156.xml" /><Relationship Id="rId992" Type="http://schemas.openxmlformats.org/officeDocument/2006/relationships/footer" Target="footer156.xml" /><Relationship Id="rId993" Type="http://schemas.openxmlformats.org/officeDocument/2006/relationships/hyperlink" Target="https://advance.lexis.com/api/document?collection=news&amp;id=urn:contentItem:6FDB-4D23-RXYS-P40V-00000-00&amp;context=1519360" TargetMode="External" /><Relationship Id="rId994" Type="http://schemas.openxmlformats.org/officeDocument/2006/relationships/hyperlink" Target="https://advance.lexis.com/api/document?collection=news&amp;id=urn:contentItem:6FDB-4D23-RXYS-P40V-00000-00&amp;context=1519360" TargetMode="External" /><Relationship Id="rId995" Type="http://schemas.openxmlformats.org/officeDocument/2006/relationships/hyperlink" Target="https://advance.lexis.com/api/document?collection=news&amp;id=urn:contentItem:6FDB-4D23-RXYS-P40V-00000-00&amp;context=1519360" TargetMode="External" /><Relationship Id="rId996" Type="http://schemas.openxmlformats.org/officeDocument/2006/relationships/hyperlink" Target="https://advance.lexis.com/api/document?collection=news&amp;id=urn:contentItem:6FDB-4D23-RXYS-P40V-00000-00&amp;context=1519360" TargetMode="External" /><Relationship Id="rId997" Type="http://schemas.openxmlformats.org/officeDocument/2006/relationships/hyperlink" Target="https://www.usatoday.com/story/news/politics/elections/2024/11/06/bernie-sanders-election-statement/76101511007/" TargetMode="External" /><Relationship Id="rId998" Type="http://schemas.openxmlformats.org/officeDocument/2006/relationships/hyperlink" Target="https://www.usatoday.com/story/news/politics/elections/2024/11/06/bernie-sanders-election-statement/76101511007/" TargetMode="External" /><Relationship Id="rId999" Type="http://schemas.openxmlformats.org/officeDocument/2006/relationships/hyperlink" Target="https://www.usatoday.com/story/news/politics/elections/2024/11/06/bernie-sanders-election-statement/76101511007/"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250859913</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 250859913</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