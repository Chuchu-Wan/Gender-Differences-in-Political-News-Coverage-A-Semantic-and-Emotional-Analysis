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47.xml" ContentType="application/vnd.openxmlformats-officedocument.wordprocessingml.footer+xml"/>
  <Override PartName="/word/footer448.xml" ContentType="application/vnd.openxmlformats-officedocument.wordprocessingml.footer+xml"/>
  <Override PartName="/word/footer449.xml" ContentType="application/vnd.openxmlformats-officedocument.wordprocessingml.footer+xml"/>
  <Override PartName="/word/footer45.xml" ContentType="application/vnd.openxmlformats-officedocument.wordprocessingml.footer+xml"/>
  <Override PartName="/word/footer450.xml" ContentType="application/vnd.openxmlformats-officedocument.wordprocessingml.footer+xml"/>
  <Override PartName="/word/footer451.xml" ContentType="application/vnd.openxmlformats-officedocument.wordprocessingml.footer+xml"/>
  <Override PartName="/word/footer452.xml" ContentType="application/vnd.openxmlformats-officedocument.wordprocessingml.footer+xml"/>
  <Override PartName="/word/footer453.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04.xml" ContentType="application/vnd.openxmlformats-officedocument.wordprocessingml.header+xml"/>
  <Override PartName="/word/header305.xml" ContentType="application/vnd.openxmlformats-officedocument.wordprocessingml.header+xml"/>
  <Override PartName="/word/header306.xml" ContentType="application/vnd.openxmlformats-officedocument.wordprocessingml.header+xml"/>
  <Override PartName="/word/header307.xml" ContentType="application/vnd.openxmlformats-officedocument.wordprocessingml.header+xml"/>
  <Override PartName="/word/header308.xml" ContentType="application/vnd.openxmlformats-officedocument.wordprocessingml.header+xml"/>
  <Override PartName="/word/header309.xml" ContentType="application/vnd.openxmlformats-officedocument.wordprocessingml.header+xml"/>
  <Override PartName="/word/header31.xml" ContentType="application/vnd.openxmlformats-officedocument.wordprocessingml.header+xml"/>
  <Override PartName="/word/header310.xml" ContentType="application/vnd.openxmlformats-officedocument.wordprocessingml.header+xml"/>
  <Override PartName="/word/header311.xml" ContentType="application/vnd.openxmlformats-officedocument.wordprocessingml.header+xml"/>
  <Override PartName="/word/header312.xml" ContentType="application/vnd.openxmlformats-officedocument.wordprocessingml.header+xml"/>
  <Override PartName="/word/header313.xml" ContentType="application/vnd.openxmlformats-officedocument.wordprocessingml.header+xml"/>
  <Override PartName="/word/header314.xml" ContentType="application/vnd.openxmlformats-officedocument.wordprocessingml.header+xml"/>
  <Override PartName="/word/header315.xml" ContentType="application/vnd.openxmlformats-officedocument.wordprocessingml.header+xml"/>
  <Override PartName="/word/header316.xml" ContentType="application/vnd.openxmlformats-officedocument.wordprocessingml.header+xml"/>
  <Override PartName="/word/header317.xml" ContentType="application/vnd.openxmlformats-officedocument.wordprocessingml.header+xml"/>
  <Override PartName="/word/header318.xml" ContentType="application/vnd.openxmlformats-officedocument.wordprocessingml.header+xml"/>
  <Override PartName="/word/header319.xml" ContentType="application/vnd.openxmlformats-officedocument.wordprocessingml.header+xml"/>
  <Override PartName="/word/header32.xml" ContentType="application/vnd.openxmlformats-officedocument.wordprocessingml.header+xml"/>
  <Override PartName="/word/header320.xml" ContentType="application/vnd.openxmlformats-officedocument.wordprocessingml.header+xml"/>
  <Override PartName="/word/header321.xml" ContentType="application/vnd.openxmlformats-officedocument.wordprocessingml.header+xml"/>
  <Override PartName="/word/header322.xml" ContentType="application/vnd.openxmlformats-officedocument.wordprocessingml.header+xml"/>
  <Override PartName="/word/header323.xml" ContentType="application/vnd.openxmlformats-officedocument.wordprocessingml.header+xml"/>
  <Override PartName="/word/header324.xml" ContentType="application/vnd.openxmlformats-officedocument.wordprocessingml.header+xml"/>
  <Override PartName="/word/header325.xml" ContentType="application/vnd.openxmlformats-officedocument.wordprocessingml.header+xml"/>
  <Override PartName="/word/header326.xml" ContentType="application/vnd.openxmlformats-officedocument.wordprocessingml.header+xml"/>
  <Override PartName="/word/header327.xml" ContentType="application/vnd.openxmlformats-officedocument.wordprocessingml.header+xml"/>
  <Override PartName="/word/header328.xml" ContentType="application/vnd.openxmlformats-officedocument.wordprocessingml.header+xml"/>
  <Override PartName="/word/header329.xml" ContentType="application/vnd.openxmlformats-officedocument.wordprocessingml.header+xml"/>
  <Override PartName="/word/header33.xml" ContentType="application/vnd.openxmlformats-officedocument.wordprocessingml.header+xml"/>
  <Override PartName="/word/header330.xml" ContentType="application/vnd.openxmlformats-officedocument.wordprocessingml.header+xml"/>
  <Override PartName="/word/header331.xml" ContentType="application/vnd.openxmlformats-officedocument.wordprocessingml.header+xml"/>
  <Override PartName="/word/header332.xml" ContentType="application/vnd.openxmlformats-officedocument.wordprocessingml.header+xml"/>
  <Override PartName="/word/header333.xml" ContentType="application/vnd.openxmlformats-officedocument.wordprocessingml.header+xml"/>
  <Override PartName="/word/header334.xml" ContentType="application/vnd.openxmlformats-officedocument.wordprocessingml.header+xml"/>
  <Override PartName="/word/header335.xml" ContentType="application/vnd.openxmlformats-officedocument.wordprocessingml.header+xml"/>
  <Override PartName="/word/header336.xml" ContentType="application/vnd.openxmlformats-officedocument.wordprocessingml.header+xml"/>
  <Override PartName="/word/header337.xml" ContentType="application/vnd.openxmlformats-officedocument.wordprocessingml.header+xml"/>
  <Override PartName="/word/header338.xml" ContentType="application/vnd.openxmlformats-officedocument.wordprocessingml.header+xml"/>
  <Override PartName="/word/header339.xml" ContentType="application/vnd.openxmlformats-officedocument.wordprocessingml.header+xml"/>
  <Override PartName="/word/header34.xml" ContentType="application/vnd.openxmlformats-officedocument.wordprocessingml.header+xml"/>
  <Override PartName="/word/header340.xml" ContentType="application/vnd.openxmlformats-officedocument.wordprocessingml.header+xml"/>
  <Override PartName="/word/header341.xml" ContentType="application/vnd.openxmlformats-officedocument.wordprocessingml.header+xml"/>
  <Override PartName="/word/header342.xml" ContentType="application/vnd.openxmlformats-officedocument.wordprocessingml.header+xml"/>
  <Override PartName="/word/header343.xml" ContentType="application/vnd.openxmlformats-officedocument.wordprocessingml.header+xml"/>
  <Override PartName="/word/header344.xml" ContentType="application/vnd.openxmlformats-officedocument.wordprocessingml.header+xml"/>
  <Override PartName="/word/header345.xml" ContentType="application/vnd.openxmlformats-officedocument.wordprocessingml.header+xml"/>
  <Override PartName="/word/header346.xml" ContentType="application/vnd.openxmlformats-officedocument.wordprocessingml.header+xml"/>
  <Override PartName="/word/header347.xml" ContentType="application/vnd.openxmlformats-officedocument.wordprocessingml.header+xml"/>
  <Override PartName="/word/header348.xml" ContentType="application/vnd.openxmlformats-officedocument.wordprocessingml.header+xml"/>
  <Override PartName="/word/header349.xml" ContentType="application/vnd.openxmlformats-officedocument.wordprocessingml.header+xml"/>
  <Override PartName="/word/header35.xml" ContentType="application/vnd.openxmlformats-officedocument.wordprocessingml.header+xml"/>
  <Override PartName="/word/header350.xml" ContentType="application/vnd.openxmlformats-officedocument.wordprocessingml.header+xml"/>
  <Override PartName="/word/header351.xml" ContentType="application/vnd.openxmlformats-officedocument.wordprocessingml.header+xml"/>
  <Override PartName="/word/header352.xml" ContentType="application/vnd.openxmlformats-officedocument.wordprocessingml.header+xml"/>
  <Override PartName="/word/header353.xml" ContentType="application/vnd.openxmlformats-officedocument.wordprocessingml.header+xml"/>
  <Override PartName="/word/header354.xml" ContentType="application/vnd.openxmlformats-officedocument.wordprocessingml.header+xml"/>
  <Override PartName="/word/header355.xml" ContentType="application/vnd.openxmlformats-officedocument.wordprocessingml.header+xml"/>
  <Override PartName="/word/header356.xml" ContentType="application/vnd.openxmlformats-officedocument.wordprocessingml.header+xml"/>
  <Override PartName="/word/header357.xml" ContentType="application/vnd.openxmlformats-officedocument.wordprocessingml.header+xml"/>
  <Override PartName="/word/header358.xml" ContentType="application/vnd.openxmlformats-officedocument.wordprocessingml.header+xml"/>
  <Override PartName="/word/header359.xml" ContentType="application/vnd.openxmlformats-officedocument.wordprocessingml.header+xml"/>
  <Override PartName="/word/header36.xml" ContentType="application/vnd.openxmlformats-officedocument.wordprocessingml.header+xml"/>
  <Override PartName="/word/header360.xml" ContentType="application/vnd.openxmlformats-officedocument.wordprocessingml.header+xml"/>
  <Override PartName="/word/header361.xml" ContentType="application/vnd.openxmlformats-officedocument.wordprocessingml.header+xml"/>
  <Override PartName="/word/header362.xml" ContentType="application/vnd.openxmlformats-officedocument.wordprocessingml.header+xml"/>
  <Override PartName="/word/header363.xml" ContentType="application/vnd.openxmlformats-officedocument.wordprocessingml.header+xml"/>
  <Override PartName="/word/header364.xml" ContentType="application/vnd.openxmlformats-officedocument.wordprocessingml.header+xml"/>
  <Override PartName="/word/header365.xml" ContentType="application/vnd.openxmlformats-officedocument.wordprocessingml.header+xml"/>
  <Override PartName="/word/header366.xml" ContentType="application/vnd.openxmlformats-officedocument.wordprocessingml.header+xml"/>
  <Override PartName="/word/header367.xml" ContentType="application/vnd.openxmlformats-officedocument.wordprocessingml.header+xml"/>
  <Override PartName="/word/header368.xml" ContentType="application/vnd.openxmlformats-officedocument.wordprocessingml.header+xml"/>
  <Override PartName="/word/header369.xml" ContentType="application/vnd.openxmlformats-officedocument.wordprocessingml.header+xml"/>
  <Override PartName="/word/header37.xml" ContentType="application/vnd.openxmlformats-officedocument.wordprocessingml.header+xml"/>
  <Override PartName="/word/header370.xml" ContentType="application/vnd.openxmlformats-officedocument.wordprocessingml.header+xml"/>
  <Override PartName="/word/header371.xml" ContentType="application/vnd.openxmlformats-officedocument.wordprocessingml.header+xml"/>
  <Override PartName="/word/header372.xml" ContentType="application/vnd.openxmlformats-officedocument.wordprocessingml.header+xml"/>
  <Override PartName="/word/header373.xml" ContentType="application/vnd.openxmlformats-officedocument.wordprocessingml.header+xml"/>
  <Override PartName="/word/header374.xml" ContentType="application/vnd.openxmlformats-officedocument.wordprocessingml.header+xml"/>
  <Override PartName="/word/header375.xml" ContentType="application/vnd.openxmlformats-officedocument.wordprocessingml.header+xml"/>
  <Override PartName="/word/header376.xml" ContentType="application/vnd.openxmlformats-officedocument.wordprocessingml.header+xml"/>
  <Override PartName="/word/header377.xml" ContentType="application/vnd.openxmlformats-officedocument.wordprocessingml.header+xml"/>
  <Override PartName="/word/header378.xml" ContentType="application/vnd.openxmlformats-officedocument.wordprocessingml.header+xml"/>
  <Override PartName="/word/header379.xml" ContentType="application/vnd.openxmlformats-officedocument.wordprocessingml.header+xml"/>
  <Override PartName="/word/header38.xml" ContentType="application/vnd.openxmlformats-officedocument.wordprocessingml.header+xml"/>
  <Override PartName="/word/header380.xml" ContentType="application/vnd.openxmlformats-officedocument.wordprocessingml.header+xml"/>
  <Override PartName="/word/header381.xml" ContentType="application/vnd.openxmlformats-officedocument.wordprocessingml.header+xml"/>
  <Override PartName="/word/header382.xml" ContentType="application/vnd.openxmlformats-officedocument.wordprocessingml.header+xml"/>
  <Override PartName="/word/header383.xml" ContentType="application/vnd.openxmlformats-officedocument.wordprocessingml.header+xml"/>
  <Override PartName="/word/header384.xml" ContentType="application/vnd.openxmlformats-officedocument.wordprocessingml.header+xml"/>
  <Override PartName="/word/header385.xml" ContentType="application/vnd.openxmlformats-officedocument.wordprocessingml.header+xml"/>
  <Override PartName="/word/header386.xml" ContentType="application/vnd.openxmlformats-officedocument.wordprocessingml.header+xml"/>
  <Override PartName="/word/header387.xml" ContentType="application/vnd.openxmlformats-officedocument.wordprocessingml.header+xml"/>
  <Override PartName="/word/header388.xml" ContentType="application/vnd.openxmlformats-officedocument.wordprocessingml.header+xml"/>
  <Override PartName="/word/header389.xml" ContentType="application/vnd.openxmlformats-officedocument.wordprocessingml.header+xml"/>
  <Override PartName="/word/header39.xml" ContentType="application/vnd.openxmlformats-officedocument.wordprocessingml.header+xml"/>
  <Override PartName="/word/header390.xml" ContentType="application/vnd.openxmlformats-officedocument.wordprocessingml.header+xml"/>
  <Override PartName="/word/header391.xml" ContentType="application/vnd.openxmlformats-officedocument.wordprocessingml.header+xml"/>
  <Override PartName="/word/header392.xml" ContentType="application/vnd.openxmlformats-officedocument.wordprocessingml.header+xml"/>
  <Override PartName="/word/header393.xml" ContentType="application/vnd.openxmlformats-officedocument.wordprocessingml.header+xml"/>
  <Override PartName="/word/header394.xml" ContentType="application/vnd.openxmlformats-officedocument.wordprocessingml.header+xml"/>
  <Override PartName="/word/header395.xml" ContentType="application/vnd.openxmlformats-officedocument.wordprocessingml.header+xml"/>
  <Override PartName="/word/header396.xml" ContentType="application/vnd.openxmlformats-officedocument.wordprocessingml.header+xml"/>
  <Override PartName="/word/header397.xml" ContentType="application/vnd.openxmlformats-officedocument.wordprocessingml.header+xml"/>
  <Override PartName="/word/header398.xml" ContentType="application/vnd.openxmlformats-officedocument.wordprocessingml.header+xml"/>
  <Override PartName="/word/header39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00.xml" ContentType="application/vnd.openxmlformats-officedocument.wordprocessingml.header+xml"/>
  <Override PartName="/word/header401.xml" ContentType="application/vnd.openxmlformats-officedocument.wordprocessingml.header+xml"/>
  <Override PartName="/word/header402.xml" ContentType="application/vnd.openxmlformats-officedocument.wordprocessingml.header+xml"/>
  <Override PartName="/word/header403.xml" ContentType="application/vnd.openxmlformats-officedocument.wordprocessingml.header+xml"/>
  <Override PartName="/word/header404.xml" ContentType="application/vnd.openxmlformats-officedocument.wordprocessingml.header+xml"/>
  <Override PartName="/word/header405.xml" ContentType="application/vnd.openxmlformats-officedocument.wordprocessingml.header+xml"/>
  <Override PartName="/word/header406.xml" ContentType="application/vnd.openxmlformats-officedocument.wordprocessingml.header+xml"/>
  <Override PartName="/word/header407.xml" ContentType="application/vnd.openxmlformats-officedocument.wordprocessingml.header+xml"/>
  <Override PartName="/word/header408.xml" ContentType="application/vnd.openxmlformats-officedocument.wordprocessingml.header+xml"/>
  <Override PartName="/word/header409.xml" ContentType="application/vnd.openxmlformats-officedocument.wordprocessingml.header+xml"/>
  <Override PartName="/word/header41.xml" ContentType="application/vnd.openxmlformats-officedocument.wordprocessingml.header+xml"/>
  <Override PartName="/word/header410.xml" ContentType="application/vnd.openxmlformats-officedocument.wordprocessingml.header+xml"/>
  <Override PartName="/word/header411.xml" ContentType="application/vnd.openxmlformats-officedocument.wordprocessingml.header+xml"/>
  <Override PartName="/word/header412.xml" ContentType="application/vnd.openxmlformats-officedocument.wordprocessingml.header+xml"/>
  <Override PartName="/word/header413.xml" ContentType="application/vnd.openxmlformats-officedocument.wordprocessingml.header+xml"/>
  <Override PartName="/word/header414.xml" ContentType="application/vnd.openxmlformats-officedocument.wordprocessingml.header+xml"/>
  <Override PartName="/word/header415.xml" ContentType="application/vnd.openxmlformats-officedocument.wordprocessingml.header+xml"/>
  <Override PartName="/word/header416.xml" ContentType="application/vnd.openxmlformats-officedocument.wordprocessingml.header+xml"/>
  <Override PartName="/word/header417.xml" ContentType="application/vnd.openxmlformats-officedocument.wordprocessingml.header+xml"/>
  <Override PartName="/word/header418.xml" ContentType="application/vnd.openxmlformats-officedocument.wordprocessingml.header+xml"/>
  <Override PartName="/word/header419.xml" ContentType="application/vnd.openxmlformats-officedocument.wordprocessingml.header+xml"/>
  <Override PartName="/word/header42.xml" ContentType="application/vnd.openxmlformats-officedocument.wordprocessingml.header+xml"/>
  <Override PartName="/word/header420.xml" ContentType="application/vnd.openxmlformats-officedocument.wordprocessingml.header+xml"/>
  <Override PartName="/word/header421.xml" ContentType="application/vnd.openxmlformats-officedocument.wordprocessingml.header+xml"/>
  <Override PartName="/word/header422.xml" ContentType="application/vnd.openxmlformats-officedocument.wordprocessingml.header+xml"/>
  <Override PartName="/word/header423.xml" ContentType="application/vnd.openxmlformats-officedocument.wordprocessingml.header+xml"/>
  <Override PartName="/word/header424.xml" ContentType="application/vnd.openxmlformats-officedocument.wordprocessingml.header+xml"/>
  <Override PartName="/word/header425.xml" ContentType="application/vnd.openxmlformats-officedocument.wordprocessingml.header+xml"/>
  <Override PartName="/word/header426.xml" ContentType="application/vnd.openxmlformats-officedocument.wordprocessingml.header+xml"/>
  <Override PartName="/word/header427.xml" ContentType="application/vnd.openxmlformats-officedocument.wordprocessingml.header+xml"/>
  <Override PartName="/word/header428.xml" ContentType="application/vnd.openxmlformats-officedocument.wordprocessingml.header+xml"/>
  <Override PartName="/word/header429.xml" ContentType="application/vnd.openxmlformats-officedocument.wordprocessingml.header+xml"/>
  <Override PartName="/word/header43.xml" ContentType="application/vnd.openxmlformats-officedocument.wordprocessingml.header+xml"/>
  <Override PartName="/word/header430.xml" ContentType="application/vnd.openxmlformats-officedocument.wordprocessingml.header+xml"/>
  <Override PartName="/word/header431.xml" ContentType="application/vnd.openxmlformats-officedocument.wordprocessingml.header+xml"/>
  <Override PartName="/word/header432.xml" ContentType="application/vnd.openxmlformats-officedocument.wordprocessingml.header+xml"/>
  <Override PartName="/word/header433.xml" ContentType="application/vnd.openxmlformats-officedocument.wordprocessingml.header+xml"/>
  <Override PartName="/word/header434.xml" ContentType="application/vnd.openxmlformats-officedocument.wordprocessingml.header+xml"/>
  <Override PartName="/word/header435.xml" ContentType="application/vnd.openxmlformats-officedocument.wordprocessingml.header+xml"/>
  <Override PartName="/word/header436.xml" ContentType="application/vnd.openxmlformats-officedocument.wordprocessingml.header+xml"/>
  <Override PartName="/word/header437.xml" ContentType="application/vnd.openxmlformats-officedocument.wordprocessingml.header+xml"/>
  <Override PartName="/word/header438.xml" ContentType="application/vnd.openxmlformats-officedocument.wordprocessingml.header+xml"/>
  <Override PartName="/word/header439.xml" ContentType="application/vnd.openxmlformats-officedocument.wordprocessingml.header+xml"/>
  <Override PartName="/word/header44.xml" ContentType="application/vnd.openxmlformats-officedocument.wordprocessingml.header+xml"/>
  <Override PartName="/word/header440.xml" ContentType="application/vnd.openxmlformats-officedocument.wordprocessingml.header+xml"/>
  <Override PartName="/word/header441.xml" ContentType="application/vnd.openxmlformats-officedocument.wordprocessingml.header+xml"/>
  <Override PartName="/word/header442.xml" ContentType="application/vnd.openxmlformats-officedocument.wordprocessingml.header+xml"/>
  <Override PartName="/word/header443.xml" ContentType="application/vnd.openxmlformats-officedocument.wordprocessingml.header+xml"/>
  <Override PartName="/word/header444.xml" ContentType="application/vnd.openxmlformats-officedocument.wordprocessingml.header+xml"/>
  <Override PartName="/word/header445.xml" ContentType="application/vnd.openxmlformats-officedocument.wordprocessingml.header+xml"/>
  <Override PartName="/word/header446.xml" ContentType="application/vnd.openxmlformats-officedocument.wordprocessingml.header+xml"/>
  <Override PartName="/word/header447.xml" ContentType="application/vnd.openxmlformats-officedocument.wordprocessingml.header+xml"/>
  <Override PartName="/word/header448.xml" ContentType="application/vnd.openxmlformats-officedocument.wordprocessingml.header+xml"/>
  <Override PartName="/word/header449.xml" ContentType="application/vnd.openxmlformats-officedocument.wordprocessingml.header+xml"/>
  <Override PartName="/word/header45.xml" ContentType="application/vnd.openxmlformats-officedocument.wordprocessingml.header+xml"/>
  <Override PartName="/word/header450.xml" ContentType="application/vnd.openxmlformats-officedocument.wordprocessingml.header+xml"/>
  <Override PartName="/word/header451.xml" ContentType="application/vnd.openxmlformats-officedocument.wordprocessingml.header+xml"/>
  <Override PartName="/word/header452.xml" ContentType="application/vnd.openxmlformats-officedocument.wordprocessingml.header+xml"/>
  <Override PartName="/word/header453.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rsidR="00A77B3E">
      <w:pPr>
        <w:pStyle w:val="Normal0"/>
        <w:spacing w:after="360"/>
      </w:pPr>
      <w:r>
        <w:drawing>
          <wp:inline>
            <wp:extent cx="1876687" cy="3810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1876687" cy="381053"/>
                    </a:xfrm>
                    <a:prstGeom prst="rect">
                      <a:avLst/>
                    </a:prstGeom>
                  </pic:spPr>
                </pic:pic>
              </a:graphicData>
            </a:graphic>
          </wp:inline>
        </w:drawing>
      </w:r>
    </w:p>
    <w:p w:rsidR="00A77B3E">
      <w:pPr>
        <w:pStyle w:val="Normal0"/>
        <w:spacing w:after="140"/>
        <w:rPr>
          <w:rFonts w:ascii="Arial" w:eastAsia="Arial" w:hAnsi="Arial" w:cs="Arial"/>
          <w:b/>
          <w:sz w:val="20"/>
        </w:rPr>
      </w:pPr>
      <w:r>
        <w:rPr>
          <w:rFonts w:ascii="Arial" w:eastAsia="Arial" w:hAnsi="Arial" w:cs="Arial"/>
          <w:b/>
          <w:sz w:val="20"/>
        </w:rPr>
        <w:t xml:space="preserve">User Name: = </w:t>
      </w:r>
    </w:p>
    <w:p w:rsidR="00A77B3E">
      <w:pPr>
        <w:pStyle w:val="Normal0"/>
        <w:spacing w:after="140"/>
        <w:rPr>
          <w:rFonts w:ascii="Arial" w:eastAsia="Arial" w:hAnsi="Arial" w:cs="Arial"/>
          <w:b/>
          <w:sz w:val="20"/>
        </w:rPr>
      </w:pPr>
      <w:r>
        <w:rPr>
          <w:rFonts w:ascii="Arial" w:eastAsia="Arial" w:hAnsi="Arial" w:cs="Arial"/>
          <w:b/>
          <w:sz w:val="20"/>
        </w:rPr>
        <w:t>Date and Time: = 2025-04-20</w:t>
      </w:r>
    </w:p>
    <w:p w:rsidR="00A77B3E">
      <w:pPr>
        <w:pStyle w:val="Normal0"/>
        <w:spacing w:after="140"/>
        <w:rPr>
          <w:rFonts w:ascii="Arial" w:eastAsia="Arial" w:hAnsi="Arial" w:cs="Arial"/>
          <w:b/>
          <w:sz w:val="20"/>
        </w:rPr>
      </w:pPr>
      <w:r>
        <w:rPr>
          <w:rFonts w:ascii="Arial" w:eastAsia="Arial" w:hAnsi="Arial" w:cs="Arial"/>
          <w:b/>
          <w:sz w:val="20"/>
        </w:rPr>
        <w:t>Job Number: = 250847769</w:t>
      </w:r>
    </w:p>
    <w:p w:rsidR="00A77B3E">
      <w:pPr>
        <w:pStyle w:val="Normal0"/>
        <w:spacing w:after="140"/>
        <w:rPr>
          <w:rFonts w:ascii="Arial" w:eastAsia="Arial" w:hAnsi="Arial" w:cs="Arial"/>
          <w:b/>
          <w:sz w:val="20"/>
        </w:rPr>
      </w:pPr>
    </w:p>
    <w:p w:rsidR="00A77B3E">
      <w:pPr>
        <w:pStyle w:val="Normal0"/>
        <w:spacing w:before="240" w:after="360"/>
        <w:rPr>
          <w:rFonts w:ascii="Arial" w:eastAsia="Arial" w:hAnsi="Arial" w:cs="Arial"/>
          <w:b/>
          <w:sz w:val="24"/>
        </w:rPr>
      </w:pPr>
      <w:r>
        <w:rPr>
          <w:rFonts w:ascii="Arial" w:eastAsia="Arial" w:hAnsi="Arial" w:cs="Arial"/>
          <w:b/>
          <w:sz w:val="24"/>
        </w:rPr>
        <w:t>Documents (150)</w:t>
      </w:r>
    </w:p>
    <w:p w:rsidR="00A77B3E">
      <w:pPr>
        <w:pStyle w:val="Normal0"/>
        <w:spacing w:before="0" w:after="120" w:line="20" w:lineRule="atLeast"/>
        <w:ind w:left="300"/>
        <w:jc w:val="left"/>
        <w:rPr>
          <w:rFonts w:ascii="Arial" w:eastAsia="Arial" w:hAnsi="Arial" w:cs="Arial"/>
          <w:b w:val="0"/>
          <w:color w:val="000000"/>
          <w:sz w:val="20"/>
        </w:rPr>
      </w:pPr>
      <w:r>
        <w:rPr>
          <w:rFonts w:ascii="Arial" w:eastAsia="Arial" w:hAnsi="Arial" w:cs="Arial"/>
          <w:b/>
          <w:color w:val="000000"/>
          <w:sz w:val="20"/>
        </w:rPr>
        <w:t xml:space="preserve">Client/Matter: </w:t>
      </w:r>
      <w:r>
        <w:rPr>
          <w:rFonts w:ascii="Arial" w:eastAsia="Arial" w:hAnsi="Arial" w:cs="Arial"/>
          <w:b w:val="0"/>
          <w:color w:val="000000"/>
          <w:sz w:val="20"/>
        </w:rPr>
        <w:t>-None-</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Terms: </w:t>
      </w:r>
      <w:r>
        <w:rPr>
          <w:rFonts w:ascii="Arial" w:eastAsia="Arial" w:hAnsi="Arial" w:cs="Arial"/>
          <w:b w:val="0"/>
          <w:color w:val="000000"/>
          <w:sz w:val="20"/>
        </w:rPr>
        <w:t>Nancy Pelosi</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Type: </w:t>
      </w:r>
      <w:r>
        <w:rPr>
          <w:rFonts w:ascii="Arial" w:eastAsia="Arial" w:hAnsi="Arial" w:cs="Arial"/>
          <w:b w:val="0"/>
          <w:color w:val="000000"/>
          <w:sz w:val="20"/>
        </w:rPr>
        <w:t>NaturalAnd</w:t>
      </w:r>
    </w:p>
    <w:tbl>
      <w:tblPr>
        <w:tblStyle w:val="TableNormal"/>
        <w:tblW w:w="5000" w:type="pct"/>
        <w:tblCellMar>
          <w:left w:w="108" w:type="dxa"/>
          <w:right w:w="108" w:type="dxa"/>
        </w:tblCellMar>
      </w:tblPr>
      <w:tblGrid>
        <w:gridCol w:w="1600"/>
        <w:gridCol w:w="3000"/>
      </w:tblGrid>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Content Type</w:t>
            </w:r>
          </w:p>
        </w:tc>
        <w:tc>
          <w:tcPr>
            <w:tcW w:w="30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Narrowed by</w:t>
            </w:r>
          </w:p>
        </w:tc>
      </w:tr>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news</w:t>
            </w:r>
          </w:p>
        </w:tc>
        <w:tc>
          <w:tcPr>
            <w:tcW w:w="3000" w:type="dxa"/>
            <w:noWrap w:val="0"/>
            <w:tcMar>
              <w:left w:w="0" w:type="dxa"/>
            </w:tcMar>
            <w:tcFitText w:val="0"/>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 xml:space="preserve">Timeline: 01 Jan, 2024 to 31 Dec, 2025 </w:t>
            </w:r>
            <w:r>
              <w:rPr>
                <w:rFonts w:ascii="Arial" w:eastAsia="Arial" w:hAnsi="Arial" w:cs="Arial"/>
                <w:b w:val="0"/>
                <w:color w:val="000000"/>
                <w:sz w:val="20"/>
              </w:rPr>
              <w:t xml:space="preserve">Source Language: English </w:t>
            </w:r>
          </w:p>
        </w:tc>
      </w:tr>
    </w:tbl>
    <w:p w:rsidR="00A77B3E">
      <w:pPr>
        <w:pStyle w:val="Normal0"/>
        <w:spacing w:before="0" w:after="120" w:line="240" w:lineRule="atLeast"/>
        <w:ind w:left="300"/>
        <w:jc w:val="left"/>
        <w:rPr>
          <w:rFonts w:ascii="Arial" w:eastAsia="Arial" w:hAnsi="Arial" w:cs="Arial"/>
          <w:b w:val="0"/>
          <w:color w:val="000000"/>
          <w:sz w:val="20"/>
        </w:rPr>
      </w:pPr>
    </w:p>
    <w:p w:rsidR="00A77B3E">
      <w:pPr>
        <w:pStyle w:val="Normal0"/>
        <w:spacing w:before="0" w:after="120" w:line="240" w:lineRule="atLeast"/>
        <w:ind w:left="300"/>
        <w:jc w:val="left"/>
        <w:rPr>
          <w:rFonts w:ascii="Arial" w:eastAsia="Arial" w:hAnsi="Arial" w:cs="Arial"/>
          <w:b w:val="0"/>
          <w:color w:val="0077CC"/>
          <w:sz w:val="20"/>
          <w:u w:val="single"/>
        </w:rPr>
      </w:pPr>
      <w:r>
        <w:rPr>
          <w:rFonts w:ascii="Arial" w:eastAsia="Arial" w:hAnsi="Arial" w:cs="Arial"/>
          <w:b w:val="0"/>
          <w:color w:val="000000"/>
          <w:sz w:val="20"/>
        </w:rPr>
        <w:t xml:space="preserve">1. </w:t>
      </w:r>
      <w:hyperlink w:anchor="Bookmark_1" w:tooltip="Trump is killing Nancy Pelosi's stock gains" w:history="1">
        <w:r>
          <w:rPr>
            <w:rFonts w:ascii="Arial" w:eastAsia="Arial" w:hAnsi="Arial" w:cs="Arial"/>
            <w:b/>
            <w:color w:val="0077CC"/>
            <w:sz w:val="20"/>
            <w:u w:val="single"/>
          </w:rPr>
          <w:t>Trump is killing Nancy Pelosi's stock gains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04, 2025</w:t>
        <w:tab/>
      </w:r>
      <w:r>
        <w:rPr>
          <w:rFonts w:ascii="Arial" w:eastAsia="Arial" w:hAnsi="Arial" w:cs="Arial"/>
          <w:b w:val="0"/>
          <w:i w:val="0"/>
          <w:color w:val="000000"/>
          <w:sz w:val="20"/>
          <w:u w:val="none"/>
        </w:rPr>
        <w:t>Newstex Blogs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 </w:t>
      </w:r>
      <w:hyperlink w:anchor="Bookmark_2" w:tooltip="The 1 Stock Both Nancy Pelosi and Marjorie Taylor Greene Bought This Year" w:history="1">
        <w:r>
          <w:rPr>
            <w:rFonts w:ascii="Arial" w:eastAsia="Arial" w:hAnsi="Arial" w:cs="Arial"/>
            <w:b/>
            <w:i w:val="0"/>
            <w:color w:val="0077CC"/>
            <w:sz w:val="20"/>
            <w:u w:val="single"/>
          </w:rPr>
          <w:t>The 1 Stock Both Nancy Pelosi and Marjorie Taylor Greene Bought This Year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17, 2025</w:t>
        <w:tab/>
      </w:r>
      <w:r>
        <w:rPr>
          <w:rFonts w:ascii="Arial" w:eastAsia="Arial" w:hAnsi="Arial" w:cs="Arial"/>
          <w:b w:val="0"/>
          <w:i w:val="0"/>
          <w:color w:val="000000"/>
          <w:sz w:val="20"/>
          <w:u w:val="none"/>
        </w:rPr>
        <w:t>Newstex Blogs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 </w:t>
      </w:r>
      <w:hyperlink w:anchor="Bookmark_3" w:tooltip="White House Approvingly Cites Nancy Pelosi Quote As a Way to Defend Trump's Tariffs" w:history="1">
        <w:r>
          <w:rPr>
            <w:rFonts w:ascii="Arial" w:eastAsia="Arial" w:hAnsi="Arial" w:cs="Arial"/>
            <w:b/>
            <w:i w:val="0"/>
            <w:color w:val="0077CC"/>
            <w:sz w:val="20"/>
            <w:u w:val="single"/>
          </w:rPr>
          <w:t>White House Approvingly Cites Nancy Pelosi Quote As a Way to Defend Trump's Tariffs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08, 2025</w:t>
        <w:tab/>
      </w:r>
      <w:r>
        <w:rPr>
          <w:rFonts w:ascii="Arial" w:eastAsia="Arial" w:hAnsi="Arial" w:cs="Arial"/>
          <w:b w:val="0"/>
          <w:i w:val="0"/>
          <w:color w:val="000000"/>
          <w:sz w:val="20"/>
          <w:u w:val="none"/>
        </w:rPr>
        <w:t>Mediaite</w:t>
        <w:tab/>
      </w:r>
      <w:r>
        <w:rPr>
          <w:rFonts w:ascii="Arial" w:eastAsia="Arial" w:hAnsi="Arial" w:cs="Arial"/>
          <w:b w:val="0"/>
          <w:i w:val="0"/>
          <w:color w:val="000000"/>
          <w:sz w:val="20"/>
          <w:u w:val="none"/>
        </w:rPr>
        <w:t>Ahmad Austin Jr.</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 </w:t>
      </w:r>
      <w:hyperlink w:anchor="Bookmark_4" w:tooltip="8 Top Nancy Pelosi Stocks to Buy" w:history="1">
        <w:r>
          <w:rPr>
            <w:rFonts w:ascii="Arial" w:eastAsia="Arial" w:hAnsi="Arial" w:cs="Arial"/>
            <w:b/>
            <w:i w:val="0"/>
            <w:color w:val="0077CC"/>
            <w:sz w:val="20"/>
            <w:u w:val="single"/>
          </w:rPr>
          <w:t>8 Top Nancy Pelosi Stocks to Buy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28, 2025</w:t>
        <w:tab/>
      </w:r>
      <w:r>
        <w:rPr>
          <w:rFonts w:ascii="Arial" w:eastAsia="Arial" w:hAnsi="Arial" w:cs="Arial"/>
          <w:b w:val="0"/>
          <w:i w:val="0"/>
          <w:color w:val="000000"/>
          <w:sz w:val="20"/>
          <w:u w:val="none"/>
        </w:rPr>
        <w:t>USNEWS.com</w:t>
        <w:tab/>
      </w:r>
      <w:r>
        <w:rPr>
          <w:rFonts w:ascii="Arial" w:eastAsia="Arial" w:hAnsi="Arial" w:cs="Arial"/>
          <w:b w:val="0"/>
          <w:i w:val="0"/>
          <w:color w:val="000000"/>
          <w:sz w:val="20"/>
          <w:u w:val="none"/>
        </w:rPr>
        <w:t>INVESTING; Vol.; No.</w:t>
        <w:tab/>
      </w:r>
      <w:r>
        <w:rPr>
          <w:rFonts w:ascii="Arial" w:eastAsia="Arial" w:hAnsi="Arial" w:cs="Arial"/>
          <w:b w:val="0"/>
          <w:i w:val="0"/>
          <w:color w:val="000000"/>
          <w:sz w:val="20"/>
          <w:u w:val="none"/>
        </w:rPr>
        <w:t>Wayne Duggan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 </w:t>
      </w:r>
      <w:hyperlink w:anchor="Bookmark_5" w:tooltip="Nancy Pelosi Gets a Surprising New Primary Challenger" w:history="1">
        <w:r>
          <w:rPr>
            <w:rFonts w:ascii="Arial" w:eastAsia="Arial" w:hAnsi="Arial" w:cs="Arial"/>
            <w:b/>
            <w:i w:val="0"/>
            <w:color w:val="0077CC"/>
            <w:sz w:val="20"/>
            <w:u w:val="single"/>
          </w:rPr>
          <w:t>Nancy Pelosi Gets a Surprising New Primary Challenger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06, 2025</w:t>
        <w:tab/>
      </w:r>
      <w:r>
        <w:rPr>
          <w:rFonts w:ascii="Arial" w:eastAsia="Arial" w:hAnsi="Arial" w:cs="Arial"/>
          <w:b w:val="0"/>
          <w:i w:val="0"/>
          <w:color w:val="000000"/>
          <w:sz w:val="20"/>
          <w:u w:val="none"/>
        </w:rPr>
        <w:t>The New Republic (Online)</w:t>
        <w:tab/>
      </w:r>
      <w:r>
        <w:rPr>
          <w:rFonts w:ascii="Arial" w:eastAsia="Arial" w:hAnsi="Arial" w:cs="Arial"/>
          <w:b w:val="0"/>
          <w:i w:val="0"/>
          <w:color w:val="000000"/>
          <w:sz w:val="20"/>
          <w:u w:val="none"/>
        </w:rPr>
        <w:t>US POLITICS NEWS</w:t>
        <w:tab/>
      </w:r>
      <w:r>
        <w:rPr>
          <w:rFonts w:ascii="Arial" w:eastAsia="Arial" w:hAnsi="Arial" w:cs="Arial"/>
          <w:b w:val="0"/>
          <w:i w:val="0"/>
          <w:color w:val="000000"/>
          <w:sz w:val="20"/>
          <w:u w:val="none"/>
        </w:rPr>
        <w:t>Malcolm Ferguson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 </w:t>
      </w:r>
      <w:hyperlink w:anchor="Bookmark_6" w:tooltip="Nancy Pelosi just updated her stock portfolio" w:history="1">
        <w:r>
          <w:rPr>
            <w:rFonts w:ascii="Arial" w:eastAsia="Arial" w:hAnsi="Arial" w:cs="Arial"/>
            <w:b/>
            <w:i w:val="0"/>
            <w:color w:val="0077CC"/>
            <w:sz w:val="20"/>
            <w:u w:val="single"/>
          </w:rPr>
          <w:t>Nancy Pelosi just updated her stock portfolio</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20, 2025</w:t>
        <w:tab/>
      </w:r>
      <w:r>
        <w:rPr>
          <w:rFonts w:ascii="Arial" w:eastAsia="Arial" w:hAnsi="Arial" w:cs="Arial"/>
          <w:b w:val="0"/>
          <w:i w:val="0"/>
          <w:color w:val="000000"/>
          <w:sz w:val="20"/>
          <w:u w:val="none"/>
        </w:rPr>
        <w:t>Newstex Blogs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 </w:t>
      </w:r>
      <w:hyperlink w:anchor="Bookmark_7" w:tooltip="Nancy Pelosi's Reaction to Trump's Congress Speech Goes Viral" w:history="1">
        <w:r>
          <w:rPr>
            <w:rFonts w:ascii="Arial" w:eastAsia="Arial" w:hAnsi="Arial" w:cs="Arial"/>
            <w:b/>
            <w:i w:val="0"/>
            <w:color w:val="0077CC"/>
            <w:sz w:val="20"/>
            <w:u w:val="single"/>
          </w:rPr>
          <w:t>Nancy Pelosi's Reaction to Trump's Congress Speech Goes Viral</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05, 2025</w:t>
        <w:tab/>
      </w:r>
      <w:r>
        <w:rPr>
          <w:rFonts w:ascii="Arial" w:eastAsia="Arial" w:hAnsi="Arial" w:cs="Arial"/>
          <w:b w:val="0"/>
          <w:i w:val="0"/>
          <w:color w:val="000000"/>
          <w:sz w:val="20"/>
          <w:u w:val="none"/>
        </w:rPr>
        <w:t>Newsweek.com</w:t>
        <w:tab/>
      </w:r>
      <w:r>
        <w:rPr>
          <w:rFonts w:ascii="Arial" w:eastAsia="Arial" w:hAnsi="Arial" w:cs="Arial"/>
          <w:b w:val="0"/>
          <w:i w:val="0"/>
          <w:color w:val="000000"/>
          <w:sz w:val="20"/>
          <w:u w:val="none"/>
        </w:rPr>
        <w:t>James Bickerton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 </w:t>
      </w:r>
      <w:hyperlink w:anchor="Bookmark_8" w:tooltip="Nancy Pelosi Down Millions in Trump Tariffs Market Plunge - Report" w:history="1">
        <w:r>
          <w:rPr>
            <w:rFonts w:ascii="Arial" w:eastAsia="Arial" w:hAnsi="Arial" w:cs="Arial"/>
            <w:b/>
            <w:i w:val="0"/>
            <w:color w:val="0077CC"/>
            <w:sz w:val="20"/>
            <w:u w:val="single"/>
          </w:rPr>
          <w:t>Nancy Pelosi Down Millions in Trump Tariffs Market Plunge - Report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05, 2025</w:t>
        <w:tab/>
      </w:r>
      <w:r>
        <w:rPr>
          <w:rFonts w:ascii="Arial" w:eastAsia="Arial" w:hAnsi="Arial" w:cs="Arial"/>
          <w:b w:val="0"/>
          <w:i w:val="0"/>
          <w:color w:val="000000"/>
          <w:sz w:val="20"/>
          <w:u w:val="none"/>
        </w:rPr>
        <w:t>Mediaite</w:t>
        <w:tab/>
      </w:r>
      <w:r>
        <w:rPr>
          <w:rFonts w:ascii="Arial" w:eastAsia="Arial" w:hAnsi="Arial" w:cs="Arial"/>
          <w:b w:val="0"/>
          <w:i w:val="0"/>
          <w:color w:val="000000"/>
          <w:sz w:val="20"/>
          <w:u w:val="none"/>
        </w:rPr>
        <w:t>Kipp Jones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 </w:t>
      </w:r>
      <w:hyperlink w:anchor="Bookmark_9" w:tooltip="Nancy Pelosi's latest stock purchase crashes" w:history="1">
        <w:r>
          <w:rPr>
            <w:rFonts w:ascii="Arial" w:eastAsia="Arial" w:hAnsi="Arial" w:cs="Arial"/>
            <w:b/>
            <w:i w:val="0"/>
            <w:color w:val="0077CC"/>
            <w:sz w:val="20"/>
            <w:u w:val="single"/>
          </w:rPr>
          <w:t>Nancy Pelosi's latest stock purchase crashes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21, 2025</w:t>
        <w:tab/>
      </w:r>
      <w:r>
        <w:rPr>
          <w:rFonts w:ascii="Arial" w:eastAsia="Arial" w:hAnsi="Arial" w:cs="Arial"/>
          <w:b w:val="0"/>
          <w:i w:val="0"/>
          <w:color w:val="000000"/>
          <w:sz w:val="20"/>
          <w:u w:val="none"/>
        </w:rPr>
        <w:t>Newstex Blogs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 </w:t>
      </w:r>
      <w:hyperlink w:anchor="Bookmark_10" w:tooltip="Carter introduces bill authorizing President Trump to sell wasteful Speaker Nancy Pelosi Federal Building" w:history="1">
        <w:r>
          <w:rPr>
            <w:rFonts w:ascii="Arial" w:eastAsia="Arial" w:hAnsi="Arial" w:cs="Arial"/>
            <w:b/>
            <w:i w:val="0"/>
            <w:color w:val="0077CC"/>
            <w:sz w:val="20"/>
            <w:u w:val="single"/>
          </w:rPr>
          <w:t>Carter introduces bill authorizing President Trump to sell wasteful Speaker Nancy Pelosi Federal Building</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06, 2025</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 </w:t>
      </w:r>
      <w:hyperlink w:anchor="Bookmark_11" w:tooltip="8 Top Nancy Pelosi Stocks to Buy" w:history="1">
        <w:r>
          <w:rPr>
            <w:rFonts w:ascii="Arial" w:eastAsia="Arial" w:hAnsi="Arial" w:cs="Arial"/>
            <w:b/>
            <w:i w:val="0"/>
            <w:color w:val="0077CC"/>
            <w:sz w:val="20"/>
            <w:u w:val="single"/>
          </w:rPr>
          <w:t>8 Top Nancy Pelosi Stocks to Buy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27, 2025</w:t>
        <w:tab/>
      </w:r>
      <w:r>
        <w:rPr>
          <w:rFonts w:ascii="Arial" w:eastAsia="Arial" w:hAnsi="Arial" w:cs="Arial"/>
          <w:b w:val="0"/>
          <w:i w:val="0"/>
          <w:color w:val="000000"/>
          <w:sz w:val="20"/>
          <w:u w:val="none"/>
        </w:rPr>
        <w:t>USNEWS.com</w:t>
        <w:tab/>
      </w:r>
      <w:r>
        <w:rPr>
          <w:rFonts w:ascii="Arial" w:eastAsia="Arial" w:hAnsi="Arial" w:cs="Arial"/>
          <w:b w:val="0"/>
          <w:i w:val="0"/>
          <w:color w:val="000000"/>
          <w:sz w:val="20"/>
          <w:u w:val="none"/>
        </w:rPr>
        <w:t>INVESTING; Vol.; No.</w:t>
        <w:tab/>
      </w:r>
      <w:r>
        <w:rPr>
          <w:rFonts w:ascii="Arial" w:eastAsia="Arial" w:hAnsi="Arial" w:cs="Arial"/>
          <w:b w:val="0"/>
          <w:i w:val="0"/>
          <w:color w:val="000000"/>
          <w:sz w:val="20"/>
          <w:u w:val="none"/>
        </w:rPr>
        <w:t>Wayne Duggan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 </w:t>
      </w:r>
      <w:hyperlink w:anchor="Bookmark_12" w:tooltip="Karoline Leavitt throws Nancy Pelosi's words back in her face as she blasts Trump's China tariffs" w:history="1">
        <w:r>
          <w:rPr>
            <w:rFonts w:ascii="Arial" w:eastAsia="Arial" w:hAnsi="Arial" w:cs="Arial"/>
            <w:b/>
            <w:i w:val="0"/>
            <w:color w:val="0077CC"/>
            <w:sz w:val="20"/>
            <w:u w:val="single"/>
          </w:rPr>
          <w:t>Karoline Leavitt throws Nancy Pelosi's words back in her face as she blasts Trump's China tariffs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08, 2025</w:t>
        <w:tab/>
      </w:r>
      <w:r>
        <w:rPr>
          <w:rFonts w:ascii="Arial" w:eastAsia="Arial" w:hAnsi="Arial" w:cs="Arial"/>
          <w:b w:val="0"/>
          <w:i w:val="0"/>
          <w:color w:val="000000"/>
          <w:sz w:val="20"/>
          <w:u w:val="none"/>
        </w:rPr>
        <w:t>MailOnline</w:t>
        <w:tab/>
      </w:r>
      <w:r>
        <w:rPr>
          <w:rFonts w:ascii="Arial" w:eastAsia="Arial" w:hAnsi="Arial" w:cs="Arial"/>
          <w:b w:val="0"/>
          <w:i w:val="0"/>
          <w:color w:val="000000"/>
          <w:sz w:val="20"/>
          <w:u w:val="none"/>
        </w:rPr>
        <w:t>NEWS; Version:1</w:t>
        <w:tab/>
      </w:r>
      <w:r>
        <w:rPr>
          <w:rFonts w:ascii="Arial" w:eastAsia="Arial" w:hAnsi="Arial" w:cs="Arial"/>
          <w:b w:val="0"/>
          <w:i w:val="0"/>
          <w:color w:val="000000"/>
          <w:sz w:val="20"/>
          <w:u w:val="none"/>
        </w:rPr>
        <w:t>Geoff Earle, Deputy U.S. Political Editor</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 </w:t>
      </w:r>
      <w:hyperlink w:anchor="Bookmark_13" w:tooltip="Here's the only Nancy Pelosi stock pick for 2025 in profit" w:history="1">
        <w:r>
          <w:rPr>
            <w:rFonts w:ascii="Arial" w:eastAsia="Arial" w:hAnsi="Arial" w:cs="Arial"/>
            <w:b/>
            <w:i w:val="0"/>
            <w:color w:val="0077CC"/>
            <w:sz w:val="20"/>
            <w:u w:val="single"/>
          </w:rPr>
          <w:t>Here's the only Nancy Pelosi stock pick for 2025 in profit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08, 2025</w:t>
        <w:tab/>
      </w:r>
      <w:r>
        <w:rPr>
          <w:rFonts w:ascii="Arial" w:eastAsia="Arial" w:hAnsi="Arial" w:cs="Arial"/>
          <w:b w:val="0"/>
          <w:i w:val="0"/>
          <w:color w:val="000000"/>
          <w:sz w:val="20"/>
          <w:u w:val="none"/>
        </w:rPr>
        <w:t>Newstex Blogs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 </w:t>
      </w:r>
      <w:hyperlink w:anchor="Bookmark_14" w:tooltip="Nancy Pelosi in hospital with injury" w:history="1">
        <w:r>
          <w:rPr>
            <w:rFonts w:ascii="Arial" w:eastAsia="Arial" w:hAnsi="Arial" w:cs="Arial"/>
            <w:b/>
            <w:i w:val="0"/>
            <w:color w:val="0077CC"/>
            <w:sz w:val="20"/>
            <w:u w:val="single"/>
          </w:rPr>
          <w:t>Nancy Pelosi in hospital with injury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13, 2024</w:t>
        <w:tab/>
      </w:r>
      <w:r>
        <w:rPr>
          <w:rFonts w:ascii="Arial" w:eastAsia="Arial" w:hAnsi="Arial" w:cs="Arial"/>
          <w:b w:val="0"/>
          <w:i w:val="0"/>
          <w:color w:val="000000"/>
          <w:sz w:val="20"/>
          <w:u w:val="none"/>
        </w:rPr>
        <w:t>telegraph.co.uk</w:t>
        <w:tab/>
      </w:r>
      <w:r>
        <w:rPr>
          <w:rFonts w:ascii="Arial" w:eastAsia="Arial" w:hAnsi="Arial" w:cs="Arial"/>
          <w:b w:val="0"/>
          <w:i w:val="0"/>
          <w:color w:val="000000"/>
          <w:sz w:val="20"/>
          <w:u w:val="none"/>
        </w:rPr>
        <w:t>US; Version:1</w:t>
        <w:tab/>
      </w:r>
      <w:r>
        <w:rPr>
          <w:rFonts w:ascii="Arial" w:eastAsia="Arial" w:hAnsi="Arial" w:cs="Arial"/>
          <w:b w:val="0"/>
          <w:i w:val="0"/>
          <w:color w:val="000000"/>
          <w:sz w:val="20"/>
          <w:u w:val="none"/>
        </w:rPr>
        <w:t>By Benedict Smith, US Reporter</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 </w:t>
      </w:r>
      <w:hyperlink w:anchor="Bookmark_15" w:tooltip="Nancy Pelosi hospitalized in Luxembourg after fall from stairs" w:history="1">
        <w:r>
          <w:rPr>
            <w:rFonts w:ascii="Arial" w:eastAsia="Arial" w:hAnsi="Arial" w:cs="Arial"/>
            <w:b/>
            <w:i w:val="0"/>
            <w:color w:val="0077CC"/>
            <w:sz w:val="20"/>
            <w:u w:val="single"/>
          </w:rPr>
          <w:t>Nancy Pelosi hospitalized in Luxembourg after fall from stairs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13, 2024</w:t>
        <w:tab/>
      </w:r>
      <w:r>
        <w:rPr>
          <w:rFonts w:ascii="Arial" w:eastAsia="Arial" w:hAnsi="Arial" w:cs="Arial"/>
          <w:b w:val="0"/>
          <w:i w:val="0"/>
          <w:color w:val="000000"/>
          <w:sz w:val="20"/>
          <w:u w:val="none"/>
        </w:rPr>
        <w:t>Newstex Blogs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 </w:t>
      </w:r>
      <w:hyperlink w:anchor="Bookmark_16" w:tooltip="Nancy Pelosi appears at Scranton ‘Hands Off!’ rally" w:history="1">
        <w:r>
          <w:rPr>
            <w:rFonts w:ascii="Arial" w:eastAsia="Arial" w:hAnsi="Arial" w:cs="Arial"/>
            <w:b/>
            <w:i w:val="0"/>
            <w:color w:val="0077CC"/>
            <w:sz w:val="20"/>
            <w:u w:val="single"/>
          </w:rPr>
          <w:t>Nancy Pelosi appears at Scranton ‘Hands Off!’ rally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05, 2025</w:t>
        <w:tab/>
      </w:r>
      <w:r>
        <w:rPr>
          <w:rFonts w:ascii="Arial" w:eastAsia="Arial" w:hAnsi="Arial" w:cs="Arial"/>
          <w:b w:val="0"/>
          <w:i w:val="0"/>
          <w:color w:val="000000"/>
          <w:sz w:val="20"/>
          <w:u w:val="none"/>
        </w:rPr>
        <w:t>The Times-Tribune (Scranton, Pennsylvania)</w:t>
        <w:tab/>
      </w:r>
      <w:r>
        <w:rPr>
          <w:rFonts w:ascii="Arial" w:eastAsia="Arial" w:hAnsi="Arial" w:cs="Arial"/>
          <w:b w:val="0"/>
          <w:i w:val="0"/>
          <w:color w:val="000000"/>
          <w:sz w:val="20"/>
          <w:u w:val="none"/>
        </w:rPr>
        <w:t>STATE AND REGIONAL NEWS</w:t>
        <w:tab/>
      </w:r>
      <w:r>
        <w:rPr>
          <w:rFonts w:ascii="Arial" w:eastAsia="Arial" w:hAnsi="Arial" w:cs="Arial"/>
          <w:b w:val="0"/>
          <w:i w:val="0"/>
          <w:color w:val="000000"/>
          <w:sz w:val="20"/>
          <w:u w:val="none"/>
        </w:rPr>
        <w:t>Melissa Janoski The Times-Tribune, Scranton , Pa.</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 </w:t>
      </w:r>
      <w:hyperlink w:anchor="Bookmark_17" w:tooltip="Nancy Pelosi's reaction to Trump's Congress address sparks social media frenzy; watch viral video" w:history="1">
        <w:r>
          <w:rPr>
            <w:rFonts w:ascii="Arial" w:eastAsia="Arial" w:hAnsi="Arial" w:cs="Arial"/>
            <w:b/>
            <w:i w:val="0"/>
            <w:color w:val="0077CC"/>
            <w:sz w:val="20"/>
            <w:u w:val="single"/>
          </w:rPr>
          <w:t>Nancy Pelosi's reaction to Trump's Congress address sparks social media frenzy; watch viral video</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05, 2025</w:t>
        <w:tab/>
      </w:r>
      <w:r>
        <w:rPr>
          <w:rFonts w:ascii="Arial" w:eastAsia="Arial" w:hAnsi="Arial" w:cs="Arial"/>
          <w:b w:val="0"/>
          <w:i w:val="0"/>
          <w:color w:val="000000"/>
          <w:sz w:val="20"/>
          <w:u w:val="none"/>
        </w:rPr>
        <w:t>Hindustan Times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 </w:t>
      </w:r>
      <w:hyperlink w:anchor="Bookmark_18" w:tooltip="Nancy Pelosi hospitalized after injury in Luxembourg" w:history="1">
        <w:r>
          <w:rPr>
            <w:rFonts w:ascii="Arial" w:eastAsia="Arial" w:hAnsi="Arial" w:cs="Arial"/>
            <w:b/>
            <w:i w:val="0"/>
            <w:color w:val="0077CC"/>
            <w:sz w:val="20"/>
            <w:u w:val="single"/>
          </w:rPr>
          <w:t>Nancy Pelosi hospitalized after injury in Luxembourg</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13, 2024</w:t>
        <w:tab/>
      </w:r>
      <w:r>
        <w:rPr>
          <w:rFonts w:ascii="Arial" w:eastAsia="Arial" w:hAnsi="Arial" w:cs="Arial"/>
          <w:b w:val="0"/>
          <w:i w:val="0"/>
          <w:color w:val="000000"/>
          <w:sz w:val="20"/>
          <w:u w:val="none"/>
        </w:rPr>
        <w:t>Arutz Sheva</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 </w:t>
      </w:r>
      <w:hyperlink w:anchor="Bookmark_19" w:tooltip="Nancy Pelosi hospitalised after getting injured during Luxembourg visit" w:history="1">
        <w:r>
          <w:rPr>
            <w:rFonts w:ascii="Arial" w:eastAsia="Arial" w:hAnsi="Arial" w:cs="Arial"/>
            <w:b/>
            <w:i w:val="0"/>
            <w:color w:val="0077CC"/>
            <w:sz w:val="20"/>
            <w:u w:val="single"/>
          </w:rPr>
          <w:t>Nancy Pelosi hospitalised after getting injured during Luxembourg visit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13, 2024</w:t>
        <w:tab/>
      </w:r>
      <w:r>
        <w:rPr>
          <w:rFonts w:ascii="Arial" w:eastAsia="Arial" w:hAnsi="Arial" w:cs="Arial"/>
          <w:b w:val="0"/>
          <w:i w:val="0"/>
          <w:color w:val="000000"/>
          <w:sz w:val="20"/>
          <w:u w:val="none"/>
        </w:rPr>
        <w:t>Asian News International (ANI)</w:t>
        <w:tab/>
      </w:r>
      <w:r>
        <w:rPr>
          <w:rFonts w:ascii="Arial" w:eastAsia="Arial" w:hAnsi="Arial" w:cs="Arial"/>
          <w:b w:val="0"/>
          <w:i w:val="0"/>
          <w:color w:val="000000"/>
          <w:sz w:val="20"/>
          <w:u w:val="none"/>
        </w:rPr>
        <w:t>ANI |</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 </w:t>
      </w:r>
      <w:hyperlink w:anchor="Bookmark_20" w:tooltip="Nancy Pelosi faces primary challenge from former AOC aide" w:history="1">
        <w:r>
          <w:rPr>
            <w:rFonts w:ascii="Arial" w:eastAsia="Arial" w:hAnsi="Arial" w:cs="Arial"/>
            <w:b/>
            <w:i w:val="0"/>
            <w:color w:val="0077CC"/>
            <w:sz w:val="20"/>
            <w:u w:val="single"/>
          </w:rPr>
          <w:t>Nancy Pelosi faces primary challenge from former AOC aide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06, 2025</w:t>
        <w:tab/>
      </w:r>
      <w:r>
        <w:rPr>
          <w:rFonts w:ascii="Arial" w:eastAsia="Arial" w:hAnsi="Arial" w:cs="Arial"/>
          <w:b w:val="0"/>
          <w:i w:val="0"/>
          <w:color w:val="000000"/>
          <w:sz w:val="20"/>
          <w:u w:val="none"/>
        </w:rPr>
        <w:t>Politico.com</w:t>
        <w:tab/>
      </w:r>
      <w:r>
        <w:rPr>
          <w:rFonts w:ascii="Arial" w:eastAsia="Arial" w:hAnsi="Arial" w:cs="Arial"/>
          <w:b w:val="0"/>
          <w:i w:val="0"/>
          <w:color w:val="000000"/>
          <w:sz w:val="20"/>
          <w:u w:val="none"/>
        </w:rPr>
        <w:t>POLITICOCALIFORNIA</w:t>
        <w:tab/>
      </w:r>
      <w:r>
        <w:rPr>
          <w:rFonts w:ascii="Arial" w:eastAsia="Arial" w:hAnsi="Arial" w:cs="Arial"/>
          <w:b w:val="0"/>
          <w:i w:val="0"/>
          <w:color w:val="000000"/>
          <w:sz w:val="20"/>
          <w:u w:val="none"/>
        </w:rPr>
        <w:t>By Ali Bianco</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 </w:t>
      </w:r>
      <w:hyperlink w:anchor="Bookmark_21" w:tooltip="Nancy Pelosi hospitalized after injury during Europe trip" w:history="1">
        <w:r>
          <w:rPr>
            <w:rFonts w:ascii="Arial" w:eastAsia="Arial" w:hAnsi="Arial" w:cs="Arial"/>
            <w:b/>
            <w:i w:val="0"/>
            <w:color w:val="0077CC"/>
            <w:sz w:val="20"/>
            <w:u w:val="single"/>
          </w:rPr>
          <w:t>Nancy Pelosi hospitalized after injury during Europe trip</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13, 2024</w:t>
        <w:tab/>
      </w:r>
      <w:r>
        <w:rPr>
          <w:rFonts w:ascii="Arial" w:eastAsia="Arial" w:hAnsi="Arial" w:cs="Arial"/>
          <w:b w:val="0"/>
          <w:i w:val="0"/>
          <w:color w:val="000000"/>
          <w:sz w:val="20"/>
          <w:u w:val="none"/>
        </w:rPr>
        <w:t>Hindustan Times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 </w:t>
      </w:r>
      <w:hyperlink w:anchor="Bookmark_22" w:tooltip="8 Top Nancy Pelosi Stocks to Buy" w:history="1">
        <w:r>
          <w:rPr>
            <w:rFonts w:ascii="Arial" w:eastAsia="Arial" w:hAnsi="Arial" w:cs="Arial"/>
            <w:b/>
            <w:i w:val="0"/>
            <w:color w:val="0077CC"/>
            <w:sz w:val="20"/>
            <w:u w:val="single"/>
          </w:rPr>
          <w:t>8 Top Nancy Pelosi Stocks to Buy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28, 2025</w:t>
        <w:tab/>
      </w:r>
      <w:r>
        <w:rPr>
          <w:rFonts w:ascii="Arial" w:eastAsia="Arial" w:hAnsi="Arial" w:cs="Arial"/>
          <w:b w:val="0"/>
          <w:i w:val="0"/>
          <w:color w:val="000000"/>
          <w:sz w:val="20"/>
          <w:u w:val="none"/>
        </w:rPr>
        <w:t>USNEWS.com</w:t>
        <w:tab/>
      </w:r>
      <w:r>
        <w:rPr>
          <w:rFonts w:ascii="Arial" w:eastAsia="Arial" w:hAnsi="Arial" w:cs="Arial"/>
          <w:b w:val="0"/>
          <w:i w:val="0"/>
          <w:color w:val="000000"/>
          <w:sz w:val="20"/>
          <w:u w:val="none"/>
        </w:rPr>
        <w:t>INVESTING; Vol.; No.</w:t>
        <w:tab/>
      </w:r>
      <w:r>
        <w:rPr>
          <w:rFonts w:ascii="Arial" w:eastAsia="Arial" w:hAnsi="Arial" w:cs="Arial"/>
          <w:b w:val="0"/>
          <w:i w:val="0"/>
          <w:color w:val="000000"/>
          <w:sz w:val="20"/>
          <w:u w:val="none"/>
        </w:rPr>
        <w:t>Wayne Duggan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 </w:t>
      </w:r>
      <w:hyperlink w:anchor="Bookmark_23" w:tooltip="How Nancy Pelosi's Stocks Have Performed Under Donald Trump" w:history="1">
        <w:r>
          <w:rPr>
            <w:rFonts w:ascii="Arial" w:eastAsia="Arial" w:hAnsi="Arial" w:cs="Arial"/>
            <w:b/>
            <w:i w:val="0"/>
            <w:color w:val="0077CC"/>
            <w:sz w:val="20"/>
            <w:u w:val="single"/>
          </w:rPr>
          <w:t>How Nancy Pelosi's Stocks Have Performed Under Donald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04, 2025</w:t>
        <w:tab/>
      </w:r>
      <w:r>
        <w:rPr>
          <w:rFonts w:ascii="Arial" w:eastAsia="Arial" w:hAnsi="Arial" w:cs="Arial"/>
          <w:b w:val="0"/>
          <w:i w:val="0"/>
          <w:color w:val="000000"/>
          <w:sz w:val="20"/>
          <w:u w:val="none"/>
        </w:rPr>
        <w:t>Newsweek.com</w:t>
        <w:tab/>
      </w:r>
      <w:r>
        <w:rPr>
          <w:rFonts w:ascii="Arial" w:eastAsia="Arial" w:hAnsi="Arial" w:cs="Arial"/>
          <w:b w:val="0"/>
          <w:i w:val="0"/>
          <w:color w:val="000000"/>
          <w:sz w:val="20"/>
          <w:u w:val="none"/>
        </w:rPr>
        <w:t>Suzanne Blake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 </w:t>
      </w:r>
      <w:hyperlink w:anchor="Bookmark_24" w:tooltip="Nancy Pelosi Is Betting Big on These 3 AI Stocks" w:history="1">
        <w:r>
          <w:rPr>
            <w:rFonts w:ascii="Arial" w:eastAsia="Arial" w:hAnsi="Arial" w:cs="Arial"/>
            <w:b/>
            <w:i w:val="0"/>
            <w:color w:val="0077CC"/>
            <w:sz w:val="20"/>
            <w:u w:val="single"/>
          </w:rPr>
          <w:t>Nancy Pelosi Is Betting Big on These 3 AI Stocks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06, 2025</w:t>
        <w:tab/>
      </w:r>
      <w:r>
        <w:rPr>
          <w:rFonts w:ascii="Arial" w:eastAsia="Arial" w:hAnsi="Arial" w:cs="Arial"/>
          <w:b w:val="0"/>
          <w:i w:val="0"/>
          <w:color w:val="000000"/>
          <w:sz w:val="20"/>
          <w:u w:val="none"/>
        </w:rPr>
        <w:t>Newstex Blogs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 </w:t>
      </w:r>
      <w:hyperlink w:anchor="Bookmark_25" w:tooltip="Nancy Pelosi plans to skip Donald Trump's inauguration" w:history="1">
        <w:r>
          <w:rPr>
            <w:rFonts w:ascii="Arial" w:eastAsia="Arial" w:hAnsi="Arial" w:cs="Arial"/>
            <w:b/>
            <w:i w:val="0"/>
            <w:color w:val="0077CC"/>
            <w:sz w:val="20"/>
            <w:u w:val="single"/>
          </w:rPr>
          <w:t>Nancy Pelosi plans to skip Donald Trump's inauguration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16, 2025</w:t>
        <w:tab/>
      </w:r>
      <w:r>
        <w:rPr>
          <w:rFonts w:ascii="Arial" w:eastAsia="Arial" w:hAnsi="Arial" w:cs="Arial"/>
          <w:b w:val="0"/>
          <w:i w:val="0"/>
          <w:color w:val="000000"/>
          <w:sz w:val="20"/>
          <w:u w:val="none"/>
        </w:rPr>
        <w:t>USA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 </w:t>
      </w:r>
      <w:hyperlink w:anchor="Bookmark_26" w:tooltip="Here's how much Nancy Pelosi has missed out on selling this AI stock early" w:history="1">
        <w:r>
          <w:rPr>
            <w:rFonts w:ascii="Arial" w:eastAsia="Arial" w:hAnsi="Arial" w:cs="Arial"/>
            <w:b/>
            <w:i w:val="0"/>
            <w:color w:val="0077CC"/>
            <w:sz w:val="20"/>
            <w:u w:val="single"/>
          </w:rPr>
          <w:t>Here's how much Nancy Pelosi has missed out on selling this AI stock early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19, 2025</w:t>
        <w:tab/>
      </w:r>
      <w:r>
        <w:rPr>
          <w:rFonts w:ascii="Arial" w:eastAsia="Arial" w:hAnsi="Arial" w:cs="Arial"/>
          <w:b w:val="0"/>
          <w:i w:val="0"/>
          <w:color w:val="000000"/>
          <w:sz w:val="20"/>
          <w:u w:val="none"/>
        </w:rPr>
        <w:t>Newstex Blogs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 </w:t>
      </w:r>
      <w:hyperlink w:anchor="Bookmark_27" w:tooltip="Trump Planning To 'Sell' Nancy Pelosi's Federal Building In San Francisco: Report" w:history="1">
        <w:r>
          <w:rPr>
            <w:rFonts w:ascii="Arial" w:eastAsia="Arial" w:hAnsi="Arial" w:cs="Arial"/>
            <w:b/>
            <w:i w:val="0"/>
            <w:color w:val="0077CC"/>
            <w:sz w:val="20"/>
            <w:u w:val="single"/>
          </w:rPr>
          <w:t>Trump Planning To 'Sell' Nancy Pelosi's Federal Building In San Francisco: Report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24, 2025</w:t>
        <w:tab/>
      </w:r>
      <w:r>
        <w:rPr>
          <w:rFonts w:ascii="Arial" w:eastAsia="Arial" w:hAnsi="Arial" w:cs="Arial"/>
          <w:b w:val="0"/>
          <w:i w:val="0"/>
          <w:color w:val="000000"/>
          <w:sz w:val="20"/>
          <w:u w:val="none"/>
        </w:rPr>
        <w:t>Times Now</w:t>
        <w:tab/>
      </w:r>
      <w:r>
        <w:rPr>
          <w:rFonts w:ascii="Arial" w:eastAsia="Arial" w:hAnsi="Arial" w:cs="Arial"/>
          <w:b w:val="0"/>
          <w:i w:val="0"/>
          <w:color w:val="000000"/>
          <w:sz w:val="20"/>
          <w:u w:val="none"/>
        </w:rPr>
        <w:t>US NEWS &amp; US POLITICS NEWS</w:t>
        <w:tab/>
      </w:r>
      <w:r>
        <w:rPr>
          <w:rFonts w:ascii="Arial" w:eastAsia="Arial" w:hAnsi="Arial" w:cs="Arial"/>
          <w:b w:val="0"/>
          <w:i w:val="0"/>
          <w:color w:val="000000"/>
          <w:sz w:val="20"/>
          <w:u w:val="none"/>
        </w:rPr>
        <w:t>Times Now Digital</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 </w:t>
      </w:r>
      <w:hyperlink w:anchor="Bookmark_28" w:tooltip="Joe Biden most consequential president in US history - Nancy Pelosi" w:history="1">
        <w:r>
          <w:rPr>
            <w:rFonts w:ascii="Arial" w:eastAsia="Arial" w:hAnsi="Arial" w:cs="Arial"/>
            <w:b/>
            <w:i w:val="0"/>
            <w:color w:val="0077CC"/>
            <w:sz w:val="20"/>
            <w:u w:val="single"/>
          </w:rPr>
          <w:t>Joe Biden most consequential president in US history - Nancy Pelosi</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17, 2025</w:t>
        <w:tab/>
      </w:r>
      <w:r>
        <w:rPr>
          <w:rFonts w:ascii="Arial" w:eastAsia="Arial" w:hAnsi="Arial" w:cs="Arial"/>
          <w:b w:val="0"/>
          <w:i w:val="0"/>
          <w:color w:val="000000"/>
          <w:sz w:val="20"/>
          <w:u w:val="none"/>
        </w:rPr>
        <w:t>The Daily Post (Nigeria)</w:t>
        <w:tab/>
      </w:r>
      <w:r>
        <w:rPr>
          <w:rFonts w:ascii="Arial" w:eastAsia="Arial" w:hAnsi="Arial" w:cs="Arial"/>
          <w:b w:val="0"/>
          <w:i w:val="0"/>
          <w:color w:val="000000"/>
          <w:sz w:val="20"/>
          <w:u w:val="none"/>
        </w:rPr>
        <w:t>US NEWS &amp; US POLITICS NEWS</w:t>
        <w:tab/>
      </w:r>
      <w:r>
        <w:rPr>
          <w:rFonts w:ascii="Arial" w:eastAsia="Arial" w:hAnsi="Arial" w:cs="Arial"/>
          <w:b w:val="0"/>
          <w:i w:val="0"/>
          <w:color w:val="000000"/>
          <w:sz w:val="20"/>
          <w:u w:val="none"/>
        </w:rPr>
        <w:t>Seun Opejobi</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 </w:t>
      </w:r>
      <w:hyperlink w:anchor="Bookmark_29" w:tooltip="Nancy Pelosi's daughter calls Jill Biden 'Lady MacBiden': 'I’d put on my big girl pants'" w:history="1">
        <w:r>
          <w:rPr>
            <w:rFonts w:ascii="Arial" w:eastAsia="Arial" w:hAnsi="Arial" w:cs="Arial"/>
            <w:b/>
            <w:i w:val="0"/>
            <w:color w:val="0077CC"/>
            <w:sz w:val="20"/>
            <w:u w:val="single"/>
          </w:rPr>
          <w:t>Nancy Pelosi's daughter calls Jill Biden 'Lady MacBiden': 'I’d put on my big girl pants'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20, 2025</w:t>
        <w:tab/>
      </w:r>
      <w:r>
        <w:rPr>
          <w:rFonts w:ascii="Arial" w:eastAsia="Arial" w:hAnsi="Arial" w:cs="Arial"/>
          <w:b w:val="0"/>
          <w:i w:val="0"/>
          <w:color w:val="000000"/>
          <w:sz w:val="20"/>
          <w:u w:val="none"/>
        </w:rPr>
        <w:t>The Times of India (TOI)</w:t>
        <w:tab/>
      </w:r>
      <w:r>
        <w:rPr>
          <w:rFonts w:ascii="Arial" w:eastAsia="Arial" w:hAnsi="Arial" w:cs="Arial"/>
          <w:b w:val="0"/>
          <w:i w:val="0"/>
          <w:color w:val="000000"/>
          <w:sz w:val="20"/>
          <w:u w:val="none"/>
        </w:rPr>
        <w:t>US</w:t>
        <w:tab/>
      </w:r>
      <w:r>
        <w:rPr>
          <w:rFonts w:ascii="Arial" w:eastAsia="Arial" w:hAnsi="Arial" w:cs="Arial"/>
          <w:b w:val="0"/>
          <w:i w:val="0"/>
          <w:color w:val="000000"/>
          <w:sz w:val="20"/>
          <w:u w:val="none"/>
        </w:rPr>
        <w:t>TOI World Desk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 </w:t>
      </w:r>
      <w:hyperlink w:anchor="Bookmark_30" w:tooltip="How Nancy Pelosi Would Be Impacted by Congressional Stock Trading Ban" w:history="1">
        <w:r>
          <w:rPr>
            <w:rFonts w:ascii="Arial" w:eastAsia="Arial" w:hAnsi="Arial" w:cs="Arial"/>
            <w:b/>
            <w:i w:val="0"/>
            <w:color w:val="0077CC"/>
            <w:sz w:val="20"/>
            <w:u w:val="single"/>
          </w:rPr>
          <w:t>How Nancy Pelosi Would Be Impacted by Congressional Stock Trading Ban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18, 2024</w:t>
        <w:tab/>
      </w:r>
      <w:r>
        <w:rPr>
          <w:rFonts w:ascii="Arial" w:eastAsia="Arial" w:hAnsi="Arial" w:cs="Arial"/>
          <w:b w:val="0"/>
          <w:i w:val="0"/>
          <w:color w:val="000000"/>
          <w:sz w:val="20"/>
          <w:u w:val="none"/>
        </w:rPr>
        <w:t>Newsweek.com</w:t>
        <w:tab/>
      </w:r>
      <w:r>
        <w:rPr>
          <w:rFonts w:ascii="Arial" w:eastAsia="Arial" w:hAnsi="Arial" w:cs="Arial"/>
          <w:b w:val="0"/>
          <w:i w:val="0"/>
          <w:color w:val="000000"/>
          <w:sz w:val="20"/>
          <w:u w:val="none"/>
        </w:rPr>
        <w:t>Martha McHardy</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 </w:t>
      </w:r>
      <w:hyperlink w:anchor="Bookmark_31" w:tooltip="Nancy Pelosi Is Skipping Trump’s Inauguration" w:history="1">
        <w:r>
          <w:rPr>
            <w:rFonts w:ascii="Arial" w:eastAsia="Arial" w:hAnsi="Arial" w:cs="Arial"/>
            <w:b/>
            <w:i w:val="0"/>
            <w:color w:val="0077CC"/>
            <w:sz w:val="20"/>
            <w:u w:val="single"/>
          </w:rPr>
          <w:t>Nancy Pelosi Is Skipping Trump’s Inauguration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16, 2025</w:t>
        <w:tab/>
      </w:r>
      <w:r>
        <w:rPr>
          <w:rFonts w:ascii="Arial" w:eastAsia="Arial" w:hAnsi="Arial" w:cs="Arial"/>
          <w:b w:val="0"/>
          <w:i w:val="0"/>
          <w:color w:val="000000"/>
          <w:sz w:val="20"/>
          <w:u w:val="none"/>
        </w:rPr>
        <w:t>The New York Times</w:t>
        <w:tab/>
      </w:r>
      <w:r>
        <w:rPr>
          <w:rFonts w:ascii="Arial" w:eastAsia="Arial" w:hAnsi="Arial" w:cs="Arial"/>
          <w:b w:val="0"/>
          <w:i w:val="0"/>
          <w:color w:val="000000"/>
          <w:sz w:val="20"/>
          <w:u w:val="none"/>
        </w:rPr>
        <w:t>US; politics</w:t>
        <w:tab/>
      </w:r>
      <w:r>
        <w:rPr>
          <w:rFonts w:ascii="Arial" w:eastAsia="Arial" w:hAnsi="Arial" w:cs="Arial"/>
          <w:b w:val="0"/>
          <w:i w:val="0"/>
          <w:color w:val="000000"/>
          <w:sz w:val="20"/>
          <w:u w:val="none"/>
        </w:rPr>
        <w:t>Chris Cameron and Annie KarniChris Cameron covers politics for The Times, focusing on breaking news and the 2024 campaign.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 </w:t>
      </w:r>
      <w:hyperlink w:anchor="Bookmark_32" w:tooltip="Nancy Pelosi absent at Donald Trump's inauguration: these are the reasons" w:history="1">
        <w:r>
          <w:rPr>
            <w:rFonts w:ascii="Arial" w:eastAsia="Arial" w:hAnsi="Arial" w:cs="Arial"/>
            <w:b/>
            <w:i w:val="0"/>
            <w:color w:val="0077CC"/>
            <w:sz w:val="20"/>
            <w:u w:val="single"/>
          </w:rPr>
          <w:t>Nancy Pelosi absent at Donald Trump's inauguration: these are the reasons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20,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 </w:t>
      </w:r>
      <w:hyperlink w:anchor="Bookmark_33" w:tooltip="JUST IN: Nancy Pelosi Hospitalized After Injury During WWII Memorial Trip" w:history="1">
        <w:r>
          <w:rPr>
            <w:rFonts w:ascii="Arial" w:eastAsia="Arial" w:hAnsi="Arial" w:cs="Arial"/>
            <w:b/>
            <w:i w:val="0"/>
            <w:color w:val="0077CC"/>
            <w:sz w:val="20"/>
            <w:u w:val="single"/>
          </w:rPr>
          <w:t>JUST IN: Nancy Pelosi Hospitalized After Injury During WWII Memorial Trip</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13, 2024</w:t>
        <w:tab/>
      </w:r>
      <w:r>
        <w:rPr>
          <w:rFonts w:ascii="Arial" w:eastAsia="Arial" w:hAnsi="Arial" w:cs="Arial"/>
          <w:b w:val="0"/>
          <w:i w:val="0"/>
          <w:color w:val="000000"/>
          <w:sz w:val="20"/>
          <w:u w:val="none"/>
        </w:rPr>
        <w:t>Mediaite</w:t>
        <w:tab/>
      </w:r>
      <w:r>
        <w:rPr>
          <w:rFonts w:ascii="Arial" w:eastAsia="Arial" w:hAnsi="Arial" w:cs="Arial"/>
          <w:b w:val="0"/>
          <w:i w:val="0"/>
          <w:color w:val="000000"/>
          <w:sz w:val="20"/>
          <w:u w:val="none"/>
        </w:rPr>
        <w:t>David Gilmour</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 </w:t>
      </w:r>
      <w:hyperlink w:anchor="Bookmark_34" w:tooltip="This Nancy Pelosi stock bet is on fire—and Wall Street is taking notice" w:history="1">
        <w:r>
          <w:rPr>
            <w:rFonts w:ascii="Arial" w:eastAsia="Arial" w:hAnsi="Arial" w:cs="Arial"/>
            <w:b/>
            <w:i w:val="0"/>
            <w:color w:val="0077CC"/>
            <w:sz w:val="20"/>
            <w:u w:val="single"/>
          </w:rPr>
          <w:t>This Nancy Pelosi stock bet is on fire—and Wall Street is taking notice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05, 2025</w:t>
        <w:tab/>
      </w:r>
      <w:r>
        <w:rPr>
          <w:rFonts w:ascii="Arial" w:eastAsia="Arial" w:hAnsi="Arial" w:cs="Arial"/>
          <w:b w:val="0"/>
          <w:i w:val="0"/>
          <w:color w:val="000000"/>
          <w:sz w:val="20"/>
          <w:u w:val="none"/>
        </w:rPr>
        <w:t>Newstex Blogs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 </w:t>
      </w:r>
      <w:hyperlink w:anchor="Bookmark_35" w:tooltip="Nancy Pelosi's daughter goes scorched earth on Jill 'Lady McBiden' in the bitter feud between Nancy Pelosi and Joe Biden" w:history="1">
        <w:r>
          <w:rPr>
            <w:rFonts w:ascii="Arial" w:eastAsia="Arial" w:hAnsi="Arial" w:cs="Arial"/>
            <w:b/>
            <w:i w:val="0"/>
            <w:color w:val="0077CC"/>
            <w:sz w:val="20"/>
            <w:u w:val="single"/>
          </w:rPr>
          <w:t>Nancy Pelosi's daughter goes scorched earth on Jill 'Lady McBiden' in the bitter feud between Nancy Pelosi and Joe Biden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19, 2025</w:t>
        <w:tab/>
      </w:r>
      <w:r>
        <w:rPr>
          <w:rFonts w:ascii="Arial" w:eastAsia="Arial" w:hAnsi="Arial" w:cs="Arial"/>
          <w:b w:val="0"/>
          <w:i w:val="0"/>
          <w:color w:val="000000"/>
          <w:sz w:val="20"/>
          <w:u w:val="none"/>
        </w:rPr>
        <w:t>MailOnline</w:t>
        <w:tab/>
      </w:r>
      <w:r>
        <w:rPr>
          <w:rFonts w:ascii="Arial" w:eastAsia="Arial" w:hAnsi="Arial" w:cs="Arial"/>
          <w:b w:val="0"/>
          <w:i w:val="0"/>
          <w:color w:val="000000"/>
          <w:sz w:val="20"/>
          <w:u w:val="none"/>
        </w:rPr>
        <w:t>NEWS; Version:1</w:t>
        <w:tab/>
      </w:r>
      <w:r>
        <w:rPr>
          <w:rFonts w:ascii="Arial" w:eastAsia="Arial" w:hAnsi="Arial" w:cs="Arial"/>
          <w:b w:val="0"/>
          <w:i w:val="0"/>
          <w:color w:val="000000"/>
          <w:sz w:val="20"/>
          <w:u w:val="none"/>
        </w:rPr>
        <w:t>Charlie Spiering, Senior Political Reporter, Washington, Dc</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 </w:t>
      </w:r>
      <w:hyperlink w:anchor="Bookmark_36" w:tooltip="Nancy Pelosi admitted to a Luxembourg hospital after suffering an &quot;injury&quot;" w:history="1">
        <w:r>
          <w:rPr>
            <w:rFonts w:ascii="Arial" w:eastAsia="Arial" w:hAnsi="Arial" w:cs="Arial"/>
            <w:b/>
            <w:i w:val="0"/>
            <w:color w:val="0077CC"/>
            <w:sz w:val="20"/>
            <w:u w:val="single"/>
          </w:rPr>
          <w:t>Nancy Pelosi admitted to a Luxembourg hospital after suffering an "injury"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05,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 </w:t>
      </w:r>
      <w:hyperlink w:anchor="Bookmark_37" w:tooltip="Nancy Pelosi Suffers Fall in Luxembourg , Undergoes 'Successful' Hip Replacement Surgery" w:history="1">
        <w:r>
          <w:rPr>
            <w:rFonts w:ascii="Arial" w:eastAsia="Arial" w:hAnsi="Arial" w:cs="Arial"/>
            <w:b/>
            <w:i w:val="0"/>
            <w:color w:val="0077CC"/>
            <w:sz w:val="20"/>
            <w:u w:val="single"/>
          </w:rPr>
          <w:t>Nancy Pelosi Suffers Fall in Luxembourg , Undergoes 'Successful' Hip Replacement Surgery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14, 2024</w:t>
        <w:tab/>
      </w:r>
      <w:r>
        <w:rPr>
          <w:rFonts w:ascii="Arial" w:eastAsia="Arial" w:hAnsi="Arial" w:cs="Arial"/>
          <w:b w:val="0"/>
          <w:i w:val="0"/>
          <w:color w:val="000000"/>
          <w:sz w:val="20"/>
          <w:u w:val="none"/>
        </w:rPr>
        <w:t>Mediaite</w:t>
        <w:tab/>
      </w:r>
      <w:r>
        <w:rPr>
          <w:rFonts w:ascii="Arial" w:eastAsia="Arial" w:hAnsi="Arial" w:cs="Arial"/>
          <w:b w:val="0"/>
          <w:i w:val="0"/>
          <w:color w:val="000000"/>
          <w:sz w:val="20"/>
          <w:u w:val="none"/>
        </w:rPr>
        <w:t>Phillip Nieto</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 </w:t>
      </w:r>
      <w:hyperlink w:anchor="Bookmark_38" w:tooltip="Nancy Pelosi underwent 'successful' hip replacement surgery after sustaining injury" w:history="1">
        <w:r>
          <w:rPr>
            <w:rFonts w:ascii="Arial" w:eastAsia="Arial" w:hAnsi="Arial" w:cs="Arial"/>
            <w:b/>
            <w:i w:val="0"/>
            <w:color w:val="0077CC"/>
            <w:sz w:val="20"/>
            <w:u w:val="single"/>
          </w:rPr>
          <w:t>Nancy Pelosi underwent 'successful' hip replacement surgery after sustaining injury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14, 2024</w:t>
        <w:tab/>
      </w:r>
      <w:r>
        <w:rPr>
          <w:rFonts w:ascii="Arial" w:eastAsia="Arial" w:hAnsi="Arial" w:cs="Arial"/>
          <w:b w:val="0"/>
          <w:i w:val="0"/>
          <w:color w:val="000000"/>
          <w:sz w:val="20"/>
          <w:u w:val="none"/>
        </w:rPr>
        <w:t>USA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 </w:t>
      </w:r>
      <w:hyperlink w:anchor="Bookmark_39" w:tooltip="Pelosi Spokesperson Statement Rep. Nancy Pelosi (D- CA ) News Release" w:history="1">
        <w:r>
          <w:rPr>
            <w:rFonts w:ascii="Arial" w:eastAsia="Arial" w:hAnsi="Arial" w:cs="Arial"/>
            <w:b/>
            <w:i w:val="0"/>
            <w:color w:val="0077CC"/>
            <w:sz w:val="20"/>
            <w:u w:val="single"/>
          </w:rPr>
          <w:t>Pelosi Spokesperson Statement Rep. Nancy Pelosi (D- CA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13, 2024</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HOUSE OF REPRESENTATIVES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 </w:t>
      </w:r>
      <w:hyperlink w:anchor="Bookmark_40" w:tooltip="Nancy Pelosi announces major surgery after fall in Luxembourg" w:history="1">
        <w:r>
          <w:rPr>
            <w:rFonts w:ascii="Arial" w:eastAsia="Arial" w:hAnsi="Arial" w:cs="Arial"/>
            <w:b/>
            <w:i w:val="0"/>
            <w:color w:val="0077CC"/>
            <w:sz w:val="20"/>
            <w:u w:val="single"/>
          </w:rPr>
          <w:t>Nancy Pelosi announces major surgery after fall in Luxembourg</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15, 2024</w:t>
        <w:tab/>
      </w:r>
      <w:r>
        <w:rPr>
          <w:rFonts w:ascii="Arial" w:eastAsia="Arial" w:hAnsi="Arial" w:cs="Arial"/>
          <w:b w:val="0"/>
          <w:i w:val="0"/>
          <w:color w:val="000000"/>
          <w:sz w:val="20"/>
          <w:u w:val="none"/>
        </w:rPr>
        <w:t>Africa Newswire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 </w:t>
      </w:r>
      <w:hyperlink w:anchor="Bookmark_41" w:tooltip="Nancy Pelosi in hospital after injury during Europe trip" w:history="1">
        <w:r>
          <w:rPr>
            <w:rFonts w:ascii="Arial" w:eastAsia="Arial" w:hAnsi="Arial" w:cs="Arial"/>
            <w:b/>
            <w:i w:val="0"/>
            <w:color w:val="0077CC"/>
            <w:sz w:val="20"/>
            <w:u w:val="single"/>
          </w:rPr>
          <w:t>Nancy Pelosi in hospital after injury during Europe trip</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13, 2024</w:t>
        <w:tab/>
      </w:r>
      <w:r>
        <w:rPr>
          <w:rFonts w:ascii="Arial" w:eastAsia="Arial" w:hAnsi="Arial" w:cs="Arial"/>
          <w:b w:val="0"/>
          <w:i w:val="0"/>
          <w:color w:val="000000"/>
          <w:sz w:val="20"/>
          <w:u w:val="none"/>
        </w:rPr>
        <w:t>USA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 </w:t>
      </w:r>
      <w:hyperlink w:anchor="Bookmark_42" w:tooltip="Nancy Pelosi Expertly Drags Chuck Schumer for His Cowardice" w:history="1">
        <w:r>
          <w:rPr>
            <w:rFonts w:ascii="Arial" w:eastAsia="Arial" w:hAnsi="Arial" w:cs="Arial"/>
            <w:b/>
            <w:i w:val="0"/>
            <w:color w:val="0077CC"/>
            <w:sz w:val="20"/>
            <w:u w:val="single"/>
          </w:rPr>
          <w:t>Nancy Pelosi Expertly Drags Chuck Schumer for His Cowardice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19, 2025</w:t>
        <w:tab/>
      </w:r>
      <w:r>
        <w:rPr>
          <w:rFonts w:ascii="Arial" w:eastAsia="Arial" w:hAnsi="Arial" w:cs="Arial"/>
          <w:b w:val="0"/>
          <w:i w:val="0"/>
          <w:color w:val="000000"/>
          <w:sz w:val="20"/>
          <w:u w:val="none"/>
        </w:rPr>
        <w:t>The New Republic (Online)</w:t>
        <w:tab/>
      </w:r>
      <w:r>
        <w:rPr>
          <w:rFonts w:ascii="Arial" w:eastAsia="Arial" w:hAnsi="Arial" w:cs="Arial"/>
          <w:b w:val="0"/>
          <w:i w:val="0"/>
          <w:color w:val="000000"/>
          <w:sz w:val="20"/>
          <w:u w:val="none"/>
        </w:rPr>
        <w:t>US POLITICS NEWS</w:t>
        <w:tab/>
      </w:r>
      <w:r>
        <w:rPr>
          <w:rFonts w:ascii="Arial" w:eastAsia="Arial" w:hAnsi="Arial" w:cs="Arial"/>
          <w:b w:val="0"/>
          <w:i w:val="0"/>
          <w:color w:val="000000"/>
          <w:sz w:val="20"/>
          <w:u w:val="none"/>
        </w:rPr>
        <w:t>Edith Olmsted</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 </w:t>
      </w:r>
      <w:hyperlink w:anchor="Bookmark_43" w:tooltip="Pelosi Announces Medicaid Advocate Elena Hung as Guest for Joint Address Rep. Nancy Pelosi (D- CA ) News Release" w:history="1">
        <w:r>
          <w:rPr>
            <w:rFonts w:ascii="Arial" w:eastAsia="Arial" w:hAnsi="Arial" w:cs="Arial"/>
            <w:b/>
            <w:i w:val="0"/>
            <w:color w:val="0077CC"/>
            <w:sz w:val="20"/>
            <w:u w:val="single"/>
          </w:rPr>
          <w:t>Pelosi Announces Medicaid Advocate Elena Hung as Guest for Joint Address Rep. Nancy Pelosi (D- CA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04, 2025</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HOUSE OF REPRESENTATIVES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 </w:t>
      </w:r>
      <w:hyperlink w:anchor="Bookmark_44" w:tooltip="Pelosi Statement on President Trump's Senseless Tariffs Rep. Nancy Pelosi (D- CA ) News Release" w:history="1">
        <w:r>
          <w:rPr>
            <w:rFonts w:ascii="Arial" w:eastAsia="Arial" w:hAnsi="Arial" w:cs="Arial"/>
            <w:b/>
            <w:i w:val="0"/>
            <w:color w:val="0077CC"/>
            <w:sz w:val="20"/>
            <w:u w:val="single"/>
          </w:rPr>
          <w:t>Pelosi Statement on President Trump's Senseless Tariffs Rep. Nancy Pelosi (D- CA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04, 2025</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HOUSE OF REPRESENTATIVES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 </w:t>
      </w:r>
      <w:hyperlink w:anchor="Bookmark_45" w:tooltip="Nancy Pelosi bets this unprofitable AI stock will surge" w:history="1">
        <w:r>
          <w:rPr>
            <w:rFonts w:ascii="Arial" w:eastAsia="Arial" w:hAnsi="Arial" w:cs="Arial"/>
            <w:b/>
            <w:i w:val="0"/>
            <w:color w:val="0077CC"/>
            <w:sz w:val="20"/>
            <w:u w:val="single"/>
          </w:rPr>
          <w:t>Nancy Pelosi bets this unprofitable AI stock will surge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23, 2025</w:t>
        <w:tab/>
      </w:r>
      <w:r>
        <w:rPr>
          <w:rFonts w:ascii="Arial" w:eastAsia="Arial" w:hAnsi="Arial" w:cs="Arial"/>
          <w:b w:val="0"/>
          <w:i w:val="0"/>
          <w:color w:val="000000"/>
          <w:sz w:val="20"/>
          <w:u w:val="none"/>
        </w:rPr>
        <w:t>TheStreet.com</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 </w:t>
      </w:r>
      <w:hyperlink w:anchor="Bookmark_46" w:tooltip="US: Ex-Speaker, Nancy Pelosi undergoes emergency hip-replacement surgery" w:history="1">
        <w:r>
          <w:rPr>
            <w:rFonts w:ascii="Arial" w:eastAsia="Arial" w:hAnsi="Arial" w:cs="Arial"/>
            <w:b/>
            <w:i w:val="0"/>
            <w:color w:val="0077CC"/>
            <w:sz w:val="20"/>
            <w:u w:val="single"/>
          </w:rPr>
          <w:t>US: Ex-Speaker, Nancy Pelosi undergoes emergency hip-replacement surgery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15, 2024</w:t>
        <w:tab/>
      </w:r>
      <w:r>
        <w:rPr>
          <w:rFonts w:ascii="Arial" w:eastAsia="Arial" w:hAnsi="Arial" w:cs="Arial"/>
          <w:b w:val="0"/>
          <w:i w:val="0"/>
          <w:color w:val="000000"/>
          <w:sz w:val="20"/>
          <w:u w:val="none"/>
        </w:rPr>
        <w:t>The Daily Post (Nigeria)</w:t>
        <w:tab/>
      </w:r>
      <w:r>
        <w:rPr>
          <w:rFonts w:ascii="Arial" w:eastAsia="Arial" w:hAnsi="Arial" w:cs="Arial"/>
          <w:b w:val="0"/>
          <w:i w:val="0"/>
          <w:color w:val="000000"/>
          <w:sz w:val="20"/>
          <w:u w:val="none"/>
        </w:rPr>
        <w:t>US POLITICS NEWS</w:t>
        <w:tab/>
      </w:r>
      <w:r>
        <w:rPr>
          <w:rFonts w:ascii="Arial" w:eastAsia="Arial" w:hAnsi="Arial" w:cs="Arial"/>
          <w:b w:val="0"/>
          <w:i w:val="0"/>
          <w:color w:val="000000"/>
          <w:sz w:val="20"/>
          <w:u w:val="none"/>
        </w:rPr>
        <w:t>John Owen Nwachukwu</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 </w:t>
      </w:r>
      <w:hyperlink w:anchor="Bookmark_47" w:tooltip="AOC's Ex-Chief of Staff Says He'll Try To Oust 'Paralyzed and Unprepared' Nancy Pelosi" w:history="1">
        <w:r>
          <w:rPr>
            <w:rFonts w:ascii="Arial" w:eastAsia="Arial" w:hAnsi="Arial" w:cs="Arial"/>
            <w:b/>
            <w:i w:val="0"/>
            <w:color w:val="0077CC"/>
            <w:sz w:val="20"/>
            <w:u w:val="single"/>
          </w:rPr>
          <w:t>AOC's Ex-Chief of Staff Says He'll Try To Oust 'Paralyzed and Unprepared' Nancy Pelosi</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06, 2025</w:t>
        <w:tab/>
      </w:r>
      <w:r>
        <w:rPr>
          <w:rFonts w:ascii="Arial" w:eastAsia="Arial" w:hAnsi="Arial" w:cs="Arial"/>
          <w:b w:val="0"/>
          <w:i w:val="0"/>
          <w:color w:val="000000"/>
          <w:sz w:val="20"/>
          <w:u w:val="none"/>
        </w:rPr>
        <w:t>Mediaite</w:t>
        <w:tab/>
      </w:r>
      <w:r>
        <w:rPr>
          <w:rFonts w:ascii="Arial" w:eastAsia="Arial" w:hAnsi="Arial" w:cs="Arial"/>
          <w:b w:val="0"/>
          <w:i w:val="0"/>
          <w:color w:val="000000"/>
          <w:sz w:val="20"/>
          <w:u w:val="none"/>
        </w:rPr>
        <w:t>Charlie Nash</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 </w:t>
      </w:r>
      <w:hyperlink w:anchor="Bookmark_48" w:tooltip="8 Top Nancy Pelosi Stocks to Buy" w:history="1">
        <w:r>
          <w:rPr>
            <w:rFonts w:ascii="Arial" w:eastAsia="Arial" w:hAnsi="Arial" w:cs="Arial"/>
            <w:b/>
            <w:i w:val="0"/>
            <w:color w:val="0077CC"/>
            <w:sz w:val="20"/>
            <w:u w:val="single"/>
          </w:rPr>
          <w:t>8 Top Nancy Pelosi Stocks to Buy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23, 2024</w:t>
        <w:tab/>
      </w:r>
      <w:r>
        <w:rPr>
          <w:rFonts w:ascii="Arial" w:eastAsia="Arial" w:hAnsi="Arial" w:cs="Arial"/>
          <w:b w:val="0"/>
          <w:i w:val="0"/>
          <w:color w:val="000000"/>
          <w:sz w:val="20"/>
          <w:u w:val="none"/>
        </w:rPr>
        <w:t>USNEWS.com</w:t>
        <w:tab/>
      </w:r>
      <w:r>
        <w:rPr>
          <w:rFonts w:ascii="Arial" w:eastAsia="Arial" w:hAnsi="Arial" w:cs="Arial"/>
          <w:b w:val="0"/>
          <w:i w:val="0"/>
          <w:color w:val="000000"/>
          <w:sz w:val="20"/>
          <w:u w:val="none"/>
        </w:rPr>
        <w:t>INVESTING; Vol.; No.</w:t>
        <w:tab/>
      </w:r>
      <w:r>
        <w:rPr>
          <w:rFonts w:ascii="Arial" w:eastAsia="Arial" w:hAnsi="Arial" w:cs="Arial"/>
          <w:b w:val="0"/>
          <w:i w:val="0"/>
          <w:color w:val="000000"/>
          <w:sz w:val="20"/>
          <w:u w:val="none"/>
        </w:rPr>
        <w:t>Wayne Duggan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 </w:t>
      </w:r>
      <w:hyperlink w:anchor="Bookmark_49" w:tooltip="REP NANCY PELOSI INJURED IN FALL HOSPITALIZED DURING TRIP TO LUXEMBOURG" w:history="1">
        <w:r>
          <w:rPr>
            <w:rFonts w:ascii="Arial" w:eastAsia="Arial" w:hAnsi="Arial" w:cs="Arial"/>
            <w:b/>
            <w:i w:val="0"/>
            <w:color w:val="0077CC"/>
            <w:sz w:val="20"/>
            <w:u w:val="single"/>
          </w:rPr>
          <w:t>REP NANCY PELOSI INJURED IN FALL HOSPITALIZED DURING TRIP TO LUXEMBOURG</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14, 2024</w:t>
        <w:tab/>
      </w:r>
      <w:r>
        <w:rPr>
          <w:rFonts w:ascii="Arial" w:eastAsia="Arial" w:hAnsi="Arial" w:cs="Arial"/>
          <w:b w:val="0"/>
          <w:i w:val="0"/>
          <w:color w:val="000000"/>
          <w:sz w:val="20"/>
          <w:u w:val="none"/>
        </w:rPr>
        <w:t>ABC News Transcripts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 </w:t>
      </w:r>
      <w:hyperlink w:anchor="Bookmark_50" w:tooltip="'We Need Something New': Why a Democrat Is Primarying Nancy Pelosi" w:history="1">
        <w:r>
          <w:rPr>
            <w:rFonts w:ascii="Arial" w:eastAsia="Arial" w:hAnsi="Arial" w:cs="Arial"/>
            <w:b/>
            <w:i w:val="0"/>
            <w:color w:val="0077CC"/>
            <w:sz w:val="20"/>
            <w:u w:val="single"/>
          </w:rPr>
          <w:t>'We Need Something New': Why a Democrat Is Primarying Nancy Pelosi</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27, 2025</w:t>
        <w:tab/>
      </w:r>
      <w:r>
        <w:rPr>
          <w:rFonts w:ascii="Arial" w:eastAsia="Arial" w:hAnsi="Arial" w:cs="Arial"/>
          <w:b w:val="0"/>
          <w:i w:val="0"/>
          <w:color w:val="000000"/>
          <w:sz w:val="20"/>
          <w:u w:val="none"/>
        </w:rPr>
        <w:t>Rolling Stone</w:t>
        <w:tab/>
      </w:r>
      <w:r>
        <w:rPr>
          <w:rFonts w:ascii="Arial" w:eastAsia="Arial" w:hAnsi="Arial" w:cs="Arial"/>
          <w:b w:val="0"/>
          <w:i w:val="0"/>
          <w:color w:val="000000"/>
          <w:sz w:val="20"/>
          <w:u w:val="none"/>
        </w:rPr>
        <w:t>Seamus Kirst</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51. </w:t>
      </w:r>
      <w:hyperlink w:anchor="Bookmark_51" w:tooltip="Trump Admin's War On Federal Bureaucracy Threatens Nancy Pelosi's 'Local Legacy' In San Francisco" w:history="1">
        <w:r>
          <w:rPr>
            <w:rFonts w:ascii="Arial" w:eastAsia="Arial" w:hAnsi="Arial" w:cs="Arial"/>
            <w:b/>
            <w:i w:val="0"/>
            <w:color w:val="0077CC"/>
            <w:sz w:val="20"/>
            <w:u w:val="single"/>
          </w:rPr>
          <w:t>Trump Admin's War On Federal Bureaucracy Threatens Nancy Pelosi's 'Local Legacy' In San Francisco</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24, 2025</w:t>
        <w:tab/>
      </w:r>
      <w:r>
        <w:rPr>
          <w:rFonts w:ascii="Arial" w:eastAsia="Arial" w:hAnsi="Arial" w:cs="Arial"/>
          <w:b w:val="0"/>
          <w:i w:val="0"/>
          <w:color w:val="000000"/>
          <w:sz w:val="20"/>
          <w:u w:val="none"/>
        </w:rPr>
        <w:t>The Daily Caller</w:t>
        <w:tab/>
      </w:r>
      <w:r>
        <w:rPr>
          <w:rFonts w:ascii="Arial" w:eastAsia="Arial" w:hAnsi="Arial" w:cs="Arial"/>
          <w:b w:val="0"/>
          <w:i w:val="0"/>
          <w:color w:val="000000"/>
          <w:sz w:val="20"/>
          <w:u w:val="none"/>
        </w:rPr>
        <w:t>DAILY-CALLER-NEWS-FOUNDATION; politics</w:t>
        <w:tab/>
      </w:r>
      <w:r>
        <w:rPr>
          <w:rFonts w:ascii="Arial" w:eastAsia="Arial" w:hAnsi="Arial" w:cs="Arial"/>
          <w:b w:val="0"/>
          <w:i w:val="0"/>
          <w:color w:val="000000"/>
          <w:sz w:val="20"/>
          <w:u w:val="none"/>
        </w:rPr>
        <w:t>Nick Pope Contributor nick@dcnf.org</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52. </w:t>
      </w:r>
      <w:hyperlink w:anchor="Bookmark_52" w:tooltip="Nancy Pelosi's daughter claps back at Jill Biden, tells her to worry about 'her husband's legacy'" w:history="1">
        <w:r>
          <w:rPr>
            <w:rFonts w:ascii="Arial" w:eastAsia="Arial" w:hAnsi="Arial" w:cs="Arial"/>
            <w:b/>
            <w:i w:val="0"/>
            <w:color w:val="0077CC"/>
            <w:sz w:val="20"/>
            <w:u w:val="single"/>
          </w:rPr>
          <w:t>Nancy Pelosi's daughter claps back at Jill Biden, tells her to worry about 'her husband's legacy'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20, 2025</w:t>
        <w:tab/>
      </w:r>
      <w:r>
        <w:rPr>
          <w:rFonts w:ascii="Arial" w:eastAsia="Arial" w:hAnsi="Arial" w:cs="Arial"/>
          <w:b w:val="0"/>
          <w:i w:val="0"/>
          <w:color w:val="000000"/>
          <w:sz w:val="20"/>
          <w:u w:val="none"/>
        </w:rPr>
        <w:t>Africa Newswire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53. </w:t>
      </w:r>
      <w:hyperlink w:anchor="Bookmark_53" w:tooltip="Nancy Pelosi's husband's attacker jailed for life" w:history="1">
        <w:r>
          <w:rPr>
            <w:rFonts w:ascii="Arial" w:eastAsia="Arial" w:hAnsi="Arial" w:cs="Arial"/>
            <w:b/>
            <w:i w:val="0"/>
            <w:color w:val="0077CC"/>
            <w:sz w:val="20"/>
            <w:u w:val="single"/>
          </w:rPr>
          <w:t>Nancy Pelosi's husband's attacker jailed for life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29, 2024</w:t>
        <w:tab/>
      </w:r>
      <w:r>
        <w:rPr>
          <w:rFonts w:ascii="Arial" w:eastAsia="Arial" w:hAnsi="Arial" w:cs="Arial"/>
          <w:b w:val="0"/>
          <w:i w:val="0"/>
          <w:color w:val="000000"/>
          <w:sz w:val="20"/>
          <w:u w:val="none"/>
        </w:rPr>
        <w:t>Agence France Presse -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54. </w:t>
      </w:r>
      <w:hyperlink w:anchor="Bookmark_54" w:tooltip="Nancy Pelosi's Staff Issue Health Update After Hospitalization" w:history="1">
        <w:r>
          <w:rPr>
            <w:rFonts w:ascii="Arial" w:eastAsia="Arial" w:hAnsi="Arial" w:cs="Arial"/>
            <w:b/>
            <w:i w:val="0"/>
            <w:color w:val="0077CC"/>
            <w:sz w:val="20"/>
            <w:u w:val="single"/>
          </w:rPr>
          <w:t>Nancy Pelosi's Staff Issue Health Update After Hospitalization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14, 2024</w:t>
        <w:tab/>
      </w:r>
      <w:r>
        <w:rPr>
          <w:rFonts w:ascii="Arial" w:eastAsia="Arial" w:hAnsi="Arial" w:cs="Arial"/>
          <w:b w:val="0"/>
          <w:i w:val="0"/>
          <w:color w:val="000000"/>
          <w:sz w:val="20"/>
          <w:u w:val="none"/>
        </w:rPr>
        <w:t>Newsweek.com</w:t>
        <w:tab/>
      </w:r>
      <w:r>
        <w:rPr>
          <w:rFonts w:ascii="Arial" w:eastAsia="Arial" w:hAnsi="Arial" w:cs="Arial"/>
          <w:b w:val="0"/>
          <w:i w:val="0"/>
          <w:color w:val="000000"/>
          <w:sz w:val="20"/>
          <w:u w:val="none"/>
        </w:rPr>
        <w:t>Jason Lemon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55. </w:t>
      </w:r>
      <w:hyperlink w:anchor="Bookmark_55" w:tooltip="Nancy Pelosi Takes Dig at Chuck Schumer: 'I Myself Don't Give Away Anything for Nothing'" w:history="1">
        <w:r>
          <w:rPr>
            <w:rFonts w:ascii="Arial" w:eastAsia="Arial" w:hAnsi="Arial" w:cs="Arial"/>
            <w:b/>
            <w:i w:val="0"/>
            <w:color w:val="0077CC"/>
            <w:sz w:val="20"/>
            <w:u w:val="single"/>
          </w:rPr>
          <w:t>Nancy Pelosi Takes Dig at Chuck Schumer: 'I Myself Don't Give Away Anything for Nothing'</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19, 2025</w:t>
        <w:tab/>
      </w:r>
      <w:r>
        <w:rPr>
          <w:rFonts w:ascii="Arial" w:eastAsia="Arial" w:hAnsi="Arial" w:cs="Arial"/>
          <w:b w:val="0"/>
          <w:i w:val="0"/>
          <w:color w:val="000000"/>
          <w:sz w:val="20"/>
          <w:u w:val="none"/>
        </w:rPr>
        <w:t>Mediaite</w:t>
        <w:tab/>
      </w:r>
      <w:r>
        <w:rPr>
          <w:rFonts w:ascii="Arial" w:eastAsia="Arial" w:hAnsi="Arial" w:cs="Arial"/>
          <w:b w:val="0"/>
          <w:i w:val="0"/>
          <w:color w:val="000000"/>
          <w:sz w:val="20"/>
          <w:u w:val="none"/>
        </w:rPr>
        <w:t>Charlie Nash</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56. </w:t>
      </w:r>
      <w:hyperlink w:anchor="Bookmark_56" w:tooltip="Nancy Pelosi hospitalised after hip injury during Luxembourg trip" w:history="1">
        <w:r>
          <w:rPr>
            <w:rFonts w:ascii="Arial" w:eastAsia="Arial" w:hAnsi="Arial" w:cs="Arial"/>
            <w:b/>
            <w:i w:val="0"/>
            <w:color w:val="0077CC"/>
            <w:sz w:val="20"/>
            <w:u w:val="single"/>
          </w:rPr>
          <w:t>Nancy Pelosi hospitalised after hip injury during Luxembourg trip</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13, 2024</w:t>
        <w:tab/>
      </w:r>
      <w:r>
        <w:rPr>
          <w:rFonts w:ascii="Arial" w:eastAsia="Arial" w:hAnsi="Arial" w:cs="Arial"/>
          <w:b w:val="0"/>
          <w:i w:val="0"/>
          <w:color w:val="000000"/>
          <w:sz w:val="20"/>
          <w:u w:val="none"/>
        </w:rPr>
        <w:t>Luxembourg Times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57. </w:t>
      </w:r>
      <w:hyperlink w:anchor="Bookmark_57" w:tooltip="Nancy Pelosi Hospitalized in Luxembourg After Injury From Fall" w:history="1">
        <w:r>
          <w:rPr>
            <w:rFonts w:ascii="Arial" w:eastAsia="Arial" w:hAnsi="Arial" w:cs="Arial"/>
            <w:b/>
            <w:i w:val="0"/>
            <w:color w:val="0077CC"/>
            <w:sz w:val="20"/>
            <w:u w:val="single"/>
          </w:rPr>
          <w:t>Nancy Pelosi Hospitalized in Luxembourg After Injury From Fall</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13, 2024</w:t>
        <w:tab/>
      </w:r>
      <w:r>
        <w:rPr>
          <w:rFonts w:ascii="Arial" w:eastAsia="Arial" w:hAnsi="Arial" w:cs="Arial"/>
          <w:b w:val="0"/>
          <w:i w:val="0"/>
          <w:color w:val="000000"/>
          <w:sz w:val="20"/>
          <w:u w:val="none"/>
        </w:rPr>
        <w:t>The Wrap</w:t>
        <w:tab/>
      </w:r>
      <w:r>
        <w:rPr>
          <w:rFonts w:ascii="Arial" w:eastAsia="Arial" w:hAnsi="Arial" w:cs="Arial"/>
          <w:b w:val="0"/>
          <w:i w:val="0"/>
          <w:color w:val="000000"/>
          <w:sz w:val="20"/>
          <w:u w:val="none"/>
        </w:rPr>
        <w:t>Sean Burch</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58. </w:t>
      </w:r>
      <w:hyperlink w:anchor="Bookmark_58" w:tooltip="Nancy Pelosi stays mum on potential retirment" w:history="1">
        <w:r>
          <w:rPr>
            <w:rFonts w:ascii="Arial" w:eastAsia="Arial" w:hAnsi="Arial" w:cs="Arial"/>
            <w:b/>
            <w:i w:val="0"/>
            <w:color w:val="0077CC"/>
            <w:sz w:val="20"/>
            <w:u w:val="single"/>
          </w:rPr>
          <w:t>Nancy Pelosi stays mum on potential retirment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24, 2025</w:t>
        <w:tab/>
      </w:r>
      <w:r>
        <w:rPr>
          <w:rFonts w:ascii="Arial" w:eastAsia="Arial" w:hAnsi="Arial" w:cs="Arial"/>
          <w:b w:val="0"/>
          <w:i w:val="0"/>
          <w:color w:val="000000"/>
          <w:sz w:val="20"/>
          <w:u w:val="none"/>
        </w:rPr>
        <w:t>The Hotline</w:t>
        <w:tab/>
      </w:r>
      <w:r>
        <w:rPr>
          <w:rFonts w:ascii="Arial" w:eastAsia="Arial" w:hAnsi="Arial" w:cs="Arial"/>
          <w:b w:val="0"/>
          <w:i w:val="0"/>
          <w:color w:val="000000"/>
          <w:sz w:val="20"/>
          <w:u w:val="none"/>
        </w:rPr>
        <w:t>Kirk A. Bado, Hannah Thacker</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59. </w:t>
      </w:r>
      <w:hyperlink w:anchor="Bookmark_59" w:tooltip="Should you follow Nancy Pelosi's stock moves?" w:history="1">
        <w:r>
          <w:rPr>
            <w:rFonts w:ascii="Arial" w:eastAsia="Arial" w:hAnsi="Arial" w:cs="Arial"/>
            <w:b/>
            <w:i w:val="0"/>
            <w:color w:val="0077CC"/>
            <w:sz w:val="20"/>
            <w:u w:val="single"/>
          </w:rPr>
          <w:t>Should you follow Nancy Pelosi's stock moves?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17, 2024</w:t>
        <w:tab/>
      </w:r>
      <w:r>
        <w:rPr>
          <w:rFonts w:ascii="Arial" w:eastAsia="Arial" w:hAnsi="Arial" w:cs="Arial"/>
          <w:b w:val="0"/>
          <w:i w:val="0"/>
          <w:color w:val="000000"/>
          <w:sz w:val="20"/>
          <w:u w:val="none"/>
        </w:rPr>
        <w:t>Newstex Blogs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60. </w:t>
      </w:r>
      <w:hyperlink w:anchor="Bookmark_60" w:tooltip="Jill Biden Compared to 'Lady Macbeth' As Feud with Nancy Pelosi Intensifies" w:history="1">
        <w:r>
          <w:rPr>
            <w:rFonts w:ascii="Arial" w:eastAsia="Arial" w:hAnsi="Arial" w:cs="Arial"/>
            <w:b/>
            <w:i w:val="0"/>
            <w:color w:val="0077CC"/>
            <w:sz w:val="20"/>
            <w:u w:val="single"/>
          </w:rPr>
          <w:t>Jill Biden Compared to 'Lady Macbeth' As Feud with Nancy Pelosi Intensifies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19, 2025</w:t>
        <w:tab/>
      </w:r>
      <w:r>
        <w:rPr>
          <w:rFonts w:ascii="Arial" w:eastAsia="Arial" w:hAnsi="Arial" w:cs="Arial"/>
          <w:b w:val="0"/>
          <w:i w:val="0"/>
          <w:color w:val="000000"/>
          <w:sz w:val="20"/>
          <w:u w:val="none"/>
        </w:rPr>
        <w:t>Newsweek.com</w:t>
        <w:tab/>
      </w:r>
      <w:r>
        <w:rPr>
          <w:rFonts w:ascii="Arial" w:eastAsia="Arial" w:hAnsi="Arial" w:cs="Arial"/>
          <w:b w:val="0"/>
          <w:i w:val="0"/>
          <w:color w:val="000000"/>
          <w:sz w:val="20"/>
          <w:u w:val="none"/>
        </w:rPr>
        <w:t>Adeola Adeosun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61. </w:t>
      </w:r>
      <w:hyperlink w:anchor="Bookmark_61" w:tooltip="Cathie Wood just bought the dip on this Nancy Pelosi stock; Should you follow suit?" w:history="1">
        <w:r>
          <w:rPr>
            <w:rFonts w:ascii="Arial" w:eastAsia="Arial" w:hAnsi="Arial" w:cs="Arial"/>
            <w:b/>
            <w:i w:val="0"/>
            <w:color w:val="0077CC"/>
            <w:sz w:val="20"/>
            <w:u w:val="single"/>
          </w:rPr>
          <w:t>Cathie Wood just bought the dip on this Nancy Pelosi stock; Should you follow suit?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26, 2025</w:t>
        <w:tab/>
      </w:r>
      <w:r>
        <w:rPr>
          <w:rFonts w:ascii="Arial" w:eastAsia="Arial" w:hAnsi="Arial" w:cs="Arial"/>
          <w:b w:val="0"/>
          <w:i w:val="0"/>
          <w:color w:val="000000"/>
          <w:sz w:val="20"/>
          <w:u w:val="none"/>
        </w:rPr>
        <w:t>Newstex Blogs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62. </w:t>
      </w:r>
      <w:hyperlink w:anchor="Bookmark_62" w:tooltip="Details on Nancy Pelosi's Big Bet on Tempus AI (TEM)" w:history="1">
        <w:r>
          <w:rPr>
            <w:rFonts w:ascii="Arial" w:eastAsia="Arial" w:hAnsi="Arial" w:cs="Arial"/>
            <w:b/>
            <w:i w:val="0"/>
            <w:color w:val="0077CC"/>
            <w:sz w:val="20"/>
            <w:u w:val="single"/>
          </w:rPr>
          <w:t>Details on Nancy Pelosi's Big Bet on Tempus AI (TEM)</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31, 2025</w:t>
        <w:tab/>
      </w:r>
      <w:r>
        <w:rPr>
          <w:rFonts w:ascii="Arial" w:eastAsia="Arial" w:hAnsi="Arial" w:cs="Arial"/>
          <w:b w:val="0"/>
          <w:i w:val="0"/>
          <w:color w:val="000000"/>
          <w:sz w:val="20"/>
          <w:u w:val="none"/>
        </w:rPr>
        <w:t>Newstex Blogs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63. </w:t>
      </w:r>
      <w:hyperlink w:anchor="Bookmark_63" w:tooltip="Nancy Pelosi loses eye-popping millions in just three days thanks to Trump's tariffs" w:history="1">
        <w:r>
          <w:rPr>
            <w:rFonts w:ascii="Arial" w:eastAsia="Arial" w:hAnsi="Arial" w:cs="Arial"/>
            <w:b/>
            <w:i w:val="0"/>
            <w:color w:val="0077CC"/>
            <w:sz w:val="20"/>
            <w:u w:val="single"/>
          </w:rPr>
          <w:t>Nancy Pelosi loses eye-popping millions in just three days thanks to Trump's tariffs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03, 2025</w:t>
        <w:tab/>
      </w:r>
      <w:r>
        <w:rPr>
          <w:rFonts w:ascii="Arial" w:eastAsia="Arial" w:hAnsi="Arial" w:cs="Arial"/>
          <w:b w:val="0"/>
          <w:i w:val="0"/>
          <w:color w:val="000000"/>
          <w:sz w:val="20"/>
          <w:u w:val="none"/>
        </w:rPr>
        <w:t>MailOnline</w:t>
        <w:tab/>
      </w:r>
      <w:r>
        <w:rPr>
          <w:rFonts w:ascii="Arial" w:eastAsia="Arial" w:hAnsi="Arial" w:cs="Arial"/>
          <w:b w:val="0"/>
          <w:i w:val="0"/>
          <w:color w:val="000000"/>
          <w:sz w:val="20"/>
          <w:u w:val="none"/>
        </w:rPr>
        <w:t>NEWS; Version:1</w:t>
        <w:tab/>
      </w:r>
      <w:r>
        <w:rPr>
          <w:rFonts w:ascii="Arial" w:eastAsia="Arial" w:hAnsi="Arial" w:cs="Arial"/>
          <w:b w:val="0"/>
          <w:i w:val="0"/>
          <w:color w:val="000000"/>
          <w:sz w:val="20"/>
          <w:u w:val="none"/>
        </w:rPr>
        <w:t>Jon Michael Raasch, U.S. Political Reporter For Dailymail.Com</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64. </w:t>
      </w:r>
      <w:hyperlink w:anchor="Bookmark_64" w:tooltip="Nancy Pelosi Sets Her Sights on Chuck Schumer After Shutdown Surrender" w:history="1">
        <w:r>
          <w:rPr>
            <w:rFonts w:ascii="Arial" w:eastAsia="Arial" w:hAnsi="Arial" w:cs="Arial"/>
            <w:b/>
            <w:i w:val="0"/>
            <w:color w:val="0077CC"/>
            <w:sz w:val="20"/>
            <w:u w:val="single"/>
          </w:rPr>
          <w:t>Nancy Pelosi Sets Her Sights on Chuck Schumer After Shutdown Surrender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14, 2025</w:t>
        <w:tab/>
      </w:r>
      <w:r>
        <w:rPr>
          <w:rFonts w:ascii="Arial" w:eastAsia="Arial" w:hAnsi="Arial" w:cs="Arial"/>
          <w:b w:val="0"/>
          <w:i w:val="0"/>
          <w:color w:val="000000"/>
          <w:sz w:val="20"/>
          <w:u w:val="none"/>
        </w:rPr>
        <w:t>The New Republic (Online)</w:t>
        <w:tab/>
      </w:r>
      <w:r>
        <w:rPr>
          <w:rFonts w:ascii="Arial" w:eastAsia="Arial" w:hAnsi="Arial" w:cs="Arial"/>
          <w:b w:val="0"/>
          <w:i w:val="0"/>
          <w:color w:val="000000"/>
          <w:sz w:val="20"/>
          <w:u w:val="none"/>
        </w:rPr>
        <w:t>US POLITICS NEWS</w:t>
        <w:tab/>
      </w:r>
      <w:r>
        <w:rPr>
          <w:rFonts w:ascii="Arial" w:eastAsia="Arial" w:hAnsi="Arial" w:cs="Arial"/>
          <w:b w:val="0"/>
          <w:i w:val="0"/>
          <w:color w:val="000000"/>
          <w:sz w:val="20"/>
          <w:u w:val="none"/>
        </w:rPr>
        <w:t>Marin Scotten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65. </w:t>
      </w:r>
      <w:hyperlink w:anchor="Bookmark_65" w:tooltip="Nancy Pelosi secretly urged Joe Biden not to debate Donald Trump: New Book" w:history="1">
        <w:r>
          <w:rPr>
            <w:rFonts w:ascii="Arial" w:eastAsia="Arial" w:hAnsi="Arial" w:cs="Arial"/>
            <w:b/>
            <w:i w:val="0"/>
            <w:color w:val="0077CC"/>
            <w:sz w:val="20"/>
            <w:u w:val="single"/>
          </w:rPr>
          <w:t>Nancy Pelosi secretly urged Joe Biden not to debate Donald Trump: New Book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03, 2025</w:t>
        <w:tab/>
      </w:r>
      <w:r>
        <w:rPr>
          <w:rFonts w:ascii="Arial" w:eastAsia="Arial" w:hAnsi="Arial" w:cs="Arial"/>
          <w:b w:val="0"/>
          <w:i w:val="0"/>
          <w:color w:val="000000"/>
          <w:sz w:val="20"/>
          <w:u w:val="none"/>
        </w:rPr>
        <w:t>The Times of India (TOI)</w:t>
        <w:tab/>
      </w:r>
      <w:r>
        <w:rPr>
          <w:rFonts w:ascii="Arial" w:eastAsia="Arial" w:hAnsi="Arial" w:cs="Arial"/>
          <w:b w:val="0"/>
          <w:i w:val="0"/>
          <w:color w:val="000000"/>
          <w:sz w:val="20"/>
          <w:u w:val="none"/>
        </w:rPr>
        <w:t>US</w:t>
        <w:tab/>
      </w:r>
      <w:r>
        <w:rPr>
          <w:rFonts w:ascii="Arial" w:eastAsia="Arial" w:hAnsi="Arial" w:cs="Arial"/>
          <w:b w:val="0"/>
          <w:i w:val="0"/>
          <w:color w:val="000000"/>
          <w:sz w:val="20"/>
          <w:u w:val="none"/>
        </w:rPr>
        <w:t>TOI World Desk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66. </w:t>
      </w:r>
      <w:hyperlink w:anchor="Bookmark_66" w:tooltip="Former AOC Chief of Staff Announces Run for Nancy Pelosi's House Seat" w:history="1">
        <w:r>
          <w:rPr>
            <w:rFonts w:ascii="Arial" w:eastAsia="Arial" w:hAnsi="Arial" w:cs="Arial"/>
            <w:b/>
            <w:i w:val="0"/>
            <w:color w:val="0077CC"/>
            <w:sz w:val="20"/>
            <w:u w:val="single"/>
          </w:rPr>
          <w:t>Former AOC Chief of Staff Announces Run for Nancy Pelosi's House Seat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05, 2025</w:t>
        <w:tab/>
      </w:r>
      <w:r>
        <w:rPr>
          <w:rFonts w:ascii="Arial" w:eastAsia="Arial" w:hAnsi="Arial" w:cs="Arial"/>
          <w:b w:val="0"/>
          <w:i w:val="0"/>
          <w:color w:val="000000"/>
          <w:sz w:val="20"/>
          <w:u w:val="none"/>
        </w:rPr>
        <w:t>Newsweek.com</w:t>
        <w:tab/>
      </w:r>
      <w:r>
        <w:rPr>
          <w:rFonts w:ascii="Arial" w:eastAsia="Arial" w:hAnsi="Arial" w:cs="Arial"/>
          <w:b w:val="0"/>
          <w:i w:val="0"/>
          <w:color w:val="000000"/>
          <w:sz w:val="20"/>
          <w:u w:val="none"/>
        </w:rPr>
        <w:t>Gabe Whisnant</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67. </w:t>
      </w:r>
      <w:hyperlink w:anchor="Bookmark_67" w:tooltip="NVIDIA (NASDAQ:NVDA) Shares Unloaded Rep. Nancy Pelosi" w:history="1">
        <w:r>
          <w:rPr>
            <w:rFonts w:ascii="Arial" w:eastAsia="Arial" w:hAnsi="Arial" w:cs="Arial"/>
            <w:b/>
            <w:i w:val="0"/>
            <w:color w:val="0077CC"/>
            <w:sz w:val="20"/>
            <w:u w:val="single"/>
          </w:rPr>
          <w:t>NVIDIA (NASDAQ:NVDA) Shares Unloaded Rep. Nancy Pelosi</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21, 2025</w:t>
        <w:tab/>
      </w:r>
      <w:r>
        <w:rPr>
          <w:rFonts w:ascii="Arial" w:eastAsia="Arial" w:hAnsi="Arial" w:cs="Arial"/>
          <w:b w:val="0"/>
          <w:i w:val="0"/>
          <w:color w:val="000000"/>
          <w:sz w:val="20"/>
          <w:u w:val="none"/>
        </w:rPr>
        <w:t>Ticker Report</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68. </w:t>
      </w:r>
      <w:hyperlink w:anchor="Bookmark_68" w:tooltip="REP. NANCY PELOSI (D- CALIF. ), FORMER SPEAKER OF THE HOUSE OF REPRESENTATIVES, IS INTERVIEWED ON FACE THE NATION" w:history="1">
        <w:r>
          <w:rPr>
            <w:rFonts w:ascii="Arial" w:eastAsia="Arial" w:hAnsi="Arial" w:cs="Arial"/>
            <w:b/>
            <w:i w:val="0"/>
            <w:color w:val="0077CC"/>
            <w:sz w:val="20"/>
            <w:u w:val="single"/>
          </w:rPr>
          <w:t>REP. NANCY PELOSI (D- CALIF. ), FORMER SPEAKER OF THE HOUSE OF REPRESENTATIVES, IS INTERVIEWED ON FACE THE NATION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05, 2025</w:t>
        <w:tab/>
      </w:r>
      <w:r>
        <w:rPr>
          <w:rFonts w:ascii="Arial" w:eastAsia="Arial" w:hAnsi="Arial" w:cs="Arial"/>
          <w:b w:val="0"/>
          <w:i w:val="0"/>
          <w:color w:val="000000"/>
          <w:sz w:val="20"/>
          <w:u w:val="none"/>
        </w:rPr>
        <w:t>SEC Wire</w:t>
        <w:tab/>
      </w:r>
      <w:r>
        <w:rPr>
          <w:rFonts w:ascii="Arial" w:eastAsia="Arial" w:hAnsi="Arial" w:cs="Arial"/>
          <w:b w:val="0"/>
          <w:i w:val="0"/>
          <w:color w:val="000000"/>
          <w:sz w:val="20"/>
          <w:u w:val="none"/>
        </w:rPr>
        <w:t>NEWS PROGRAM</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69. </w:t>
      </w:r>
      <w:hyperlink w:anchor="Bookmark_69" w:tooltip="'I love this guy': Trump's response to tariff question mentioning Schumer, Nancy Pelosi goes viral amid insider trading row" w:history="1">
        <w:r>
          <w:rPr>
            <w:rFonts w:ascii="Arial" w:eastAsia="Arial" w:hAnsi="Arial" w:cs="Arial"/>
            <w:b/>
            <w:i w:val="0"/>
            <w:color w:val="0077CC"/>
            <w:sz w:val="20"/>
            <w:u w:val="single"/>
          </w:rPr>
          <w:t>'I love this guy': Trump's response to tariff question mentioning Schumer, Nancy Pelosi goes viral amid insider trading row</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11, 2025</w:t>
        <w:tab/>
      </w:r>
      <w:r>
        <w:rPr>
          <w:rFonts w:ascii="Arial" w:eastAsia="Arial" w:hAnsi="Arial" w:cs="Arial"/>
          <w:b w:val="0"/>
          <w:i w:val="0"/>
          <w:color w:val="000000"/>
          <w:sz w:val="20"/>
          <w:u w:val="none"/>
        </w:rPr>
        <w:t>The Times of India (TOI)</w:t>
        <w:tab/>
      </w:r>
      <w:r>
        <w:rPr>
          <w:rFonts w:ascii="Arial" w:eastAsia="Arial" w:hAnsi="Arial" w:cs="Arial"/>
          <w:b w:val="0"/>
          <w:i w:val="0"/>
          <w:color w:val="000000"/>
          <w:sz w:val="20"/>
          <w:u w:val="none"/>
        </w:rPr>
        <w:t>US</w:t>
        <w:tab/>
      </w:r>
      <w:r>
        <w:rPr>
          <w:rFonts w:ascii="Arial" w:eastAsia="Arial" w:hAnsi="Arial" w:cs="Arial"/>
          <w:b w:val="0"/>
          <w:i w:val="0"/>
          <w:color w:val="000000"/>
          <w:sz w:val="20"/>
          <w:u w:val="none"/>
        </w:rPr>
        <w:t>TOI World Desk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70. </w:t>
      </w:r>
      <w:hyperlink w:anchor="Bookmark_70" w:tooltip="Apple (NASDAQ:AAPL) Stock Unloaded Rep. Nancy Pelosi" w:history="1">
        <w:r>
          <w:rPr>
            <w:rFonts w:ascii="Arial" w:eastAsia="Arial" w:hAnsi="Arial" w:cs="Arial"/>
            <w:b/>
            <w:i w:val="0"/>
            <w:color w:val="0077CC"/>
            <w:sz w:val="20"/>
            <w:u w:val="single"/>
          </w:rPr>
          <w:t>Apple (NASDAQ:AAPL) Stock Unloaded Rep. Nancy Pelosi</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21, 2025</w:t>
        <w:tab/>
      </w:r>
      <w:r>
        <w:rPr>
          <w:rFonts w:ascii="Arial" w:eastAsia="Arial" w:hAnsi="Arial" w:cs="Arial"/>
          <w:b w:val="0"/>
          <w:i w:val="0"/>
          <w:color w:val="000000"/>
          <w:sz w:val="20"/>
          <w:u w:val="none"/>
        </w:rPr>
        <w:t>American Banking and Market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71. </w:t>
      </w:r>
      <w:hyperlink w:anchor="Bookmark_71" w:tooltip="NVIDIA (NASDAQ:NVDA) Shares Unloaded Rep. Nancy Pelosi" w:history="1">
        <w:r>
          <w:rPr>
            <w:rFonts w:ascii="Arial" w:eastAsia="Arial" w:hAnsi="Arial" w:cs="Arial"/>
            <w:b/>
            <w:i w:val="0"/>
            <w:color w:val="0077CC"/>
            <w:sz w:val="20"/>
            <w:u w:val="single"/>
          </w:rPr>
          <w:t>NVIDIA (NASDAQ:NVDA) Shares Unloaded Rep. Nancy Pelosi</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21, 2025</w:t>
        <w:tab/>
      </w:r>
      <w:r>
        <w:rPr>
          <w:rFonts w:ascii="Arial" w:eastAsia="Arial" w:hAnsi="Arial" w:cs="Arial"/>
          <w:b w:val="0"/>
          <w:i w:val="0"/>
          <w:color w:val="000000"/>
          <w:sz w:val="20"/>
          <w:u w:val="none"/>
        </w:rPr>
        <w:t>American Banking and Market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72. </w:t>
      </w:r>
      <w:hyperlink w:anchor="Bookmark_72" w:tooltip="Pelosi Joins House Democrats in Introducing Bill to Raise the Minimum Wage Rep. Nancy Pelosi (D- CA ) News Release" w:history="1">
        <w:r>
          <w:rPr>
            <w:rFonts w:ascii="Arial" w:eastAsia="Arial" w:hAnsi="Arial" w:cs="Arial"/>
            <w:b/>
            <w:i w:val="0"/>
            <w:color w:val="0077CC"/>
            <w:sz w:val="20"/>
            <w:u w:val="single"/>
          </w:rPr>
          <w:t>Pelosi Joins House Democrats in Introducing Bill to Raise the Minimum Wage Rep. Nancy Pelosi (D- CA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11, 2025</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HOUSE OF REPRESENTATIVES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73. </w:t>
      </w:r>
      <w:hyperlink w:anchor="Bookmark_73" w:tooltip="Nancy Pelosi files new AI stock trades ahead of President Trump's inauguration" w:history="1">
        <w:r>
          <w:rPr>
            <w:rFonts w:ascii="Arial" w:eastAsia="Arial" w:hAnsi="Arial" w:cs="Arial"/>
            <w:b/>
            <w:i w:val="0"/>
            <w:color w:val="0077CC"/>
            <w:sz w:val="20"/>
            <w:u w:val="single"/>
          </w:rPr>
          <w:t>Nancy Pelosi files new AI stock trades ahead of President Trump's inauguration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20, 2025</w:t>
        <w:tab/>
      </w:r>
      <w:r>
        <w:rPr>
          <w:rFonts w:ascii="Arial" w:eastAsia="Arial" w:hAnsi="Arial" w:cs="Arial"/>
          <w:b w:val="0"/>
          <w:i w:val="0"/>
          <w:color w:val="000000"/>
          <w:sz w:val="20"/>
          <w:u w:val="none"/>
        </w:rPr>
        <w:t>Newstex Blogs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74. </w:t>
      </w:r>
      <w:hyperlink w:anchor="Bookmark_74" w:tooltip="Nancy Pelosi is up 90% already on her newest stock bet" w:history="1">
        <w:r>
          <w:rPr>
            <w:rFonts w:ascii="Arial" w:eastAsia="Arial" w:hAnsi="Arial" w:cs="Arial"/>
            <w:b/>
            <w:i w:val="0"/>
            <w:color w:val="0077CC"/>
            <w:sz w:val="20"/>
            <w:u w:val="single"/>
          </w:rPr>
          <w:t>Nancy Pelosi is up 90% already on her newest stock bet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31, 2025</w:t>
        <w:tab/>
      </w:r>
      <w:r>
        <w:rPr>
          <w:rFonts w:ascii="Arial" w:eastAsia="Arial" w:hAnsi="Arial" w:cs="Arial"/>
          <w:b w:val="0"/>
          <w:i w:val="0"/>
          <w:color w:val="000000"/>
          <w:sz w:val="20"/>
          <w:u w:val="none"/>
        </w:rPr>
        <w:t>Newstex Blogs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75. </w:t>
      </w:r>
      <w:hyperlink w:anchor="Bookmark_75" w:tooltip="NVIDIA (NASDAQ:NVDA) Shares Unloaded Rep. Nancy Pelosi" w:history="1">
        <w:r>
          <w:rPr>
            <w:rFonts w:ascii="Arial" w:eastAsia="Arial" w:hAnsi="Arial" w:cs="Arial"/>
            <w:b/>
            <w:i w:val="0"/>
            <w:color w:val="0077CC"/>
            <w:sz w:val="20"/>
            <w:u w:val="single"/>
          </w:rPr>
          <w:t>NVIDIA (NASDAQ:NVDA) Shares Unloaded Rep. Nancy Pelosi</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21, 2025</w:t>
        <w:tab/>
      </w:r>
      <w:r>
        <w:rPr>
          <w:rFonts w:ascii="Arial" w:eastAsia="Arial" w:hAnsi="Arial" w:cs="Arial"/>
          <w:b w:val="0"/>
          <w:i w:val="0"/>
          <w:color w:val="000000"/>
          <w:sz w:val="20"/>
          <w:u w:val="none"/>
        </w:rPr>
        <w:t>MarketBeat.com</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76. </w:t>
      </w:r>
      <w:hyperlink w:anchor="Bookmark_76" w:tooltip="Nancy Pelosi's daughter blasts 'Lady McBiden,' asks Jill Biden to 'put on big girl pants' and play with." w:history="1">
        <w:r>
          <w:rPr>
            <w:rFonts w:ascii="Arial" w:eastAsia="Arial" w:hAnsi="Arial" w:cs="Arial"/>
            <w:b/>
            <w:i w:val="0"/>
            <w:color w:val="0077CC"/>
            <w:sz w:val="20"/>
            <w:u w:val="single"/>
          </w:rPr>
          <w:t>Nancy Pelosi's daughter blasts 'Lady McBiden,' asks Jill Biden to 'put on big girl pants' and play with.</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20, 2025</w:t>
        <w:tab/>
      </w:r>
      <w:r>
        <w:rPr>
          <w:rFonts w:ascii="Arial" w:eastAsia="Arial" w:hAnsi="Arial" w:cs="Arial"/>
          <w:b w:val="0"/>
          <w:i w:val="0"/>
          <w:color w:val="000000"/>
          <w:sz w:val="20"/>
          <w:u w:val="none"/>
        </w:rPr>
        <w:t>Hindustan Times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77. </w:t>
      </w:r>
      <w:hyperlink w:anchor="Bookmark_77" w:tooltip="NVIDIA (NASDAQ:NVDA) Shares Unloaded Rep. Nancy Pelosi" w:history="1">
        <w:r>
          <w:rPr>
            <w:rFonts w:ascii="Arial" w:eastAsia="Arial" w:hAnsi="Arial" w:cs="Arial"/>
            <w:b/>
            <w:i w:val="0"/>
            <w:color w:val="0077CC"/>
            <w:sz w:val="20"/>
            <w:u w:val="single"/>
          </w:rPr>
          <w:t>NVIDIA (NASDAQ:NVDA) Shares Unloaded Rep. Nancy Pelosi</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21, 2025</w:t>
        <w:tab/>
      </w:r>
      <w:r>
        <w:rPr>
          <w:rFonts w:ascii="Arial" w:eastAsia="Arial" w:hAnsi="Arial" w:cs="Arial"/>
          <w:b w:val="0"/>
          <w:i w:val="0"/>
          <w:color w:val="000000"/>
          <w:sz w:val="20"/>
          <w:u w:val="none"/>
        </w:rPr>
        <w:t>American Banking and Market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78. </w:t>
      </w:r>
      <w:hyperlink w:anchor="Bookmark_78" w:tooltip="Nancy Pelosi Gives Trump the Finger With Inauguration Plans" w:history="1">
        <w:r>
          <w:rPr>
            <w:rFonts w:ascii="Arial" w:eastAsia="Arial" w:hAnsi="Arial" w:cs="Arial"/>
            <w:b/>
            <w:i w:val="0"/>
            <w:color w:val="0077CC"/>
            <w:sz w:val="20"/>
            <w:u w:val="single"/>
          </w:rPr>
          <w:t>Nancy Pelosi Gives Trump the Finger With Inauguration Plans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16, 2025</w:t>
        <w:tab/>
      </w:r>
      <w:r>
        <w:rPr>
          <w:rFonts w:ascii="Arial" w:eastAsia="Arial" w:hAnsi="Arial" w:cs="Arial"/>
          <w:b w:val="0"/>
          <w:i w:val="0"/>
          <w:color w:val="000000"/>
          <w:sz w:val="20"/>
          <w:u w:val="none"/>
        </w:rPr>
        <w:t>The New Republic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79. </w:t>
      </w:r>
      <w:hyperlink w:anchor="Bookmark_79" w:tooltip="Nancy Pelosi, former Democratic leader, hospitalized during official visit to Europe" w:history="1">
        <w:r>
          <w:rPr>
            <w:rFonts w:ascii="Arial" w:eastAsia="Arial" w:hAnsi="Arial" w:cs="Arial"/>
            <w:b/>
            <w:i w:val="0"/>
            <w:color w:val="0077CC"/>
            <w:sz w:val="20"/>
            <w:u w:val="single"/>
          </w:rPr>
          <w:t>Nancy Pelosi, former Democratic leader, hospitalized during official visit to Europe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13,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80. </w:t>
      </w:r>
      <w:hyperlink w:anchor="Bookmark_80" w:tooltip="Nancy Pelosi's husband, Paul Pelosi, made $38m in stock trades ahead of Donald Trump's inauguration" w:history="1">
        <w:r>
          <w:rPr>
            <w:rFonts w:ascii="Arial" w:eastAsia="Arial" w:hAnsi="Arial" w:cs="Arial"/>
            <w:b/>
            <w:i w:val="0"/>
            <w:color w:val="0077CC"/>
            <w:sz w:val="20"/>
            <w:u w:val="single"/>
          </w:rPr>
          <w:t>Nancy Pelosi's husband, Paul Pelosi, made $38m in stock trades ahead of Donald Trump's inauguration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24, 2025</w:t>
        <w:tab/>
      </w:r>
      <w:r>
        <w:rPr>
          <w:rFonts w:ascii="Arial" w:eastAsia="Arial" w:hAnsi="Arial" w:cs="Arial"/>
          <w:b w:val="0"/>
          <w:i w:val="0"/>
          <w:color w:val="000000"/>
          <w:sz w:val="20"/>
          <w:u w:val="none"/>
        </w:rPr>
        <w:t>The Times of India (TOI)</w:t>
        <w:tab/>
      </w:r>
      <w:r>
        <w:rPr>
          <w:rFonts w:ascii="Arial" w:eastAsia="Arial" w:hAnsi="Arial" w:cs="Arial"/>
          <w:b w:val="0"/>
          <w:i w:val="0"/>
          <w:color w:val="000000"/>
          <w:sz w:val="20"/>
          <w:u w:val="none"/>
        </w:rPr>
        <w:t>US</w:t>
        <w:tab/>
      </w:r>
      <w:r>
        <w:rPr>
          <w:rFonts w:ascii="Arial" w:eastAsia="Arial" w:hAnsi="Arial" w:cs="Arial"/>
          <w:b w:val="0"/>
          <w:i w:val="0"/>
          <w:color w:val="000000"/>
          <w:sz w:val="20"/>
          <w:u w:val="none"/>
        </w:rPr>
        <w:t>TOI World Desk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81. </w:t>
      </w:r>
      <w:hyperlink w:anchor="Bookmark_81" w:tooltip="Pelosi Statement on the Passing of Raul Grijalva Rep. Nancy Pelosi (D- CA ) News Release" w:history="1">
        <w:r>
          <w:rPr>
            <w:rFonts w:ascii="Arial" w:eastAsia="Arial" w:hAnsi="Arial" w:cs="Arial"/>
            <w:b/>
            <w:i w:val="0"/>
            <w:color w:val="0077CC"/>
            <w:sz w:val="20"/>
            <w:u w:val="single"/>
          </w:rPr>
          <w:t>Pelosi Statement on the Passing of Raul Grijalva Rep. Nancy Pelosi (D- CA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13, 2025</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HOUSE OF REPRESENTATIVES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82. </w:t>
      </w:r>
      <w:hyperlink w:anchor="Bookmark_82" w:tooltip="Apple (NASDAQ:AAPL) Stock Unloaded Rep. Nancy Pelosi" w:history="1">
        <w:r>
          <w:rPr>
            <w:rFonts w:ascii="Arial" w:eastAsia="Arial" w:hAnsi="Arial" w:cs="Arial"/>
            <w:b/>
            <w:i w:val="0"/>
            <w:color w:val="0077CC"/>
            <w:sz w:val="20"/>
            <w:u w:val="single"/>
          </w:rPr>
          <w:t>Apple (NASDAQ:AAPL) Stock Unloaded Rep. Nancy Pelosi</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21, 2025</w:t>
        <w:tab/>
      </w:r>
      <w:r>
        <w:rPr>
          <w:rFonts w:ascii="Arial" w:eastAsia="Arial" w:hAnsi="Arial" w:cs="Arial"/>
          <w:b w:val="0"/>
          <w:i w:val="0"/>
          <w:color w:val="000000"/>
          <w:sz w:val="20"/>
          <w:u w:val="none"/>
        </w:rPr>
        <w:t>MarketBeat.com</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83. </w:t>
      </w:r>
      <w:hyperlink w:anchor="Bookmark_83" w:tooltip="Luigi Mangione's Family Ties to Nancy Pelosi Revealed" w:history="1">
        <w:r>
          <w:rPr>
            <w:rFonts w:ascii="Arial" w:eastAsia="Arial" w:hAnsi="Arial" w:cs="Arial"/>
            <w:b/>
            <w:i w:val="0"/>
            <w:color w:val="0077CC"/>
            <w:sz w:val="20"/>
            <w:u w:val="single"/>
          </w:rPr>
          <w:t>Luigi Mangione's Family Ties to Nancy Pelosi Revealed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12, 2024</w:t>
        <w:tab/>
      </w:r>
      <w:r>
        <w:rPr>
          <w:rFonts w:ascii="Arial" w:eastAsia="Arial" w:hAnsi="Arial" w:cs="Arial"/>
          <w:b w:val="0"/>
          <w:i w:val="0"/>
          <w:color w:val="000000"/>
          <w:sz w:val="20"/>
          <w:u w:val="none"/>
        </w:rPr>
        <w:t>Newsweek.com</w:t>
        <w:tab/>
      </w:r>
      <w:r>
        <w:rPr>
          <w:rFonts w:ascii="Arial" w:eastAsia="Arial" w:hAnsi="Arial" w:cs="Arial"/>
          <w:b w:val="0"/>
          <w:i w:val="0"/>
          <w:color w:val="000000"/>
          <w:sz w:val="20"/>
          <w:u w:val="none"/>
        </w:rPr>
        <w:t>Martha McHardy</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84. </w:t>
      </w:r>
      <w:hyperlink w:anchor="Bookmark_84" w:tooltip="AOC Ex-Staffer Announces Shock Decision to Run for Congress Against Nancy Pelosi: 'The Democratic Party Needs New Leadership'" w:history="1">
        <w:r>
          <w:rPr>
            <w:rFonts w:ascii="Arial" w:eastAsia="Arial" w:hAnsi="Arial" w:cs="Arial"/>
            <w:b/>
            <w:i w:val="0"/>
            <w:color w:val="0077CC"/>
            <w:sz w:val="20"/>
            <w:u w:val="single"/>
          </w:rPr>
          <w:t>AOC Ex-Staffer Announces Shock Decision to Run for Congress Against Nancy Pelosi: 'The Democratic Party Needs New Leadership'</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05, 2025</w:t>
        <w:tab/>
      </w:r>
      <w:r>
        <w:rPr>
          <w:rFonts w:ascii="Arial" w:eastAsia="Arial" w:hAnsi="Arial" w:cs="Arial"/>
          <w:b w:val="0"/>
          <w:i w:val="0"/>
          <w:color w:val="000000"/>
          <w:sz w:val="20"/>
          <w:u w:val="none"/>
        </w:rPr>
        <w:t>Latin Times</w:t>
        <w:tab/>
      </w:r>
      <w:r>
        <w:rPr>
          <w:rFonts w:ascii="Arial" w:eastAsia="Arial" w:hAnsi="Arial" w:cs="Arial"/>
          <w:b w:val="0"/>
          <w:i w:val="0"/>
          <w:color w:val="000000"/>
          <w:sz w:val="20"/>
          <w:u w:val="none"/>
        </w:rPr>
        <w:t>Morgan Music</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85. </w:t>
      </w:r>
      <w:hyperlink w:anchor="Bookmark_85" w:tooltip="Rep. Nancy Pelosi Sells NVIDIA Co. (NASDAQ:NVDA) Stock" w:history="1">
        <w:r>
          <w:rPr>
            <w:rFonts w:ascii="Arial" w:eastAsia="Arial" w:hAnsi="Arial" w:cs="Arial"/>
            <w:b/>
            <w:i w:val="0"/>
            <w:color w:val="0077CC"/>
            <w:sz w:val="20"/>
            <w:u w:val="single"/>
          </w:rPr>
          <w:t>Rep. Nancy Pelosi Sells NVIDIA Co. (NASDAQ:NVDA) Stock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21, 2025</w:t>
        <w:tab/>
      </w:r>
      <w:r>
        <w:rPr>
          <w:rFonts w:ascii="Arial" w:eastAsia="Arial" w:hAnsi="Arial" w:cs="Arial"/>
          <w:b w:val="0"/>
          <w:i w:val="0"/>
          <w:color w:val="000000"/>
          <w:sz w:val="20"/>
          <w:u w:val="none"/>
        </w:rPr>
        <w:t>Zolmax.com</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86. </w:t>
      </w:r>
      <w:hyperlink w:anchor="Bookmark_86" w:tooltip="Nancy Pelosi Called US -China Trade &quot;A Job Loser:&quot; Old Remarks Reemerge Amid Trump Tariff Push" w:history="1">
        <w:r>
          <w:rPr>
            <w:rFonts w:ascii="Arial" w:eastAsia="Arial" w:hAnsi="Arial" w:cs="Arial"/>
            <w:b/>
            <w:i w:val="0"/>
            <w:color w:val="0077CC"/>
            <w:sz w:val="20"/>
            <w:u w:val="single"/>
          </w:rPr>
          <w:t>Nancy Pelosi Called US -China Trade "A Job Loser:" Old Remarks Reemerge Amid Trump Tariff Push</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17, 2025</w:t>
        <w:tab/>
      </w:r>
      <w:r>
        <w:rPr>
          <w:rFonts w:ascii="Arial" w:eastAsia="Arial" w:hAnsi="Arial" w:cs="Arial"/>
          <w:b w:val="0"/>
          <w:i w:val="0"/>
          <w:color w:val="000000"/>
          <w:sz w:val="20"/>
          <w:u w:val="none"/>
        </w:rPr>
        <w:t>Benzinga.com</w:t>
        <w:tab/>
      </w:r>
      <w:r>
        <w:rPr>
          <w:rFonts w:ascii="Arial" w:eastAsia="Arial" w:hAnsi="Arial" w:cs="Arial"/>
          <w:b w:val="0"/>
          <w:i w:val="0"/>
          <w:color w:val="000000"/>
          <w:sz w:val="20"/>
          <w:u w:val="none"/>
        </w:rPr>
        <w:t>ASIA-PACIFIC LATEST, US news, China news, Trade news &amp; US POLITICS NEWS</w:t>
        <w:tab/>
      </w:r>
      <w:r>
        <w:rPr>
          <w:rFonts w:ascii="Arial" w:eastAsia="Arial" w:hAnsi="Arial" w:cs="Arial"/>
          <w:b w:val="0"/>
          <w:i w:val="0"/>
          <w:color w:val="000000"/>
          <w:sz w:val="20"/>
          <w:u w:val="none"/>
        </w:rPr>
        <w:t>Proiti Seal Acharya</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87. </w:t>
      </w:r>
      <w:hyperlink w:anchor="Bookmark_87" w:tooltip="Nancy Pelosi Called US -China Trade 'A Job Loser:' Old Remarks Reemerge Amid Trump Tariff Push" w:history="1">
        <w:r>
          <w:rPr>
            <w:rFonts w:ascii="Arial" w:eastAsia="Arial" w:hAnsi="Arial" w:cs="Arial"/>
            <w:b/>
            <w:i w:val="0"/>
            <w:color w:val="0077CC"/>
            <w:sz w:val="20"/>
            <w:u w:val="single"/>
          </w:rPr>
          <w:t>Nancy Pelosi Called US -China Trade 'A Job Loser:' Old Remarks Reemerge Amid Trump Tariff Push</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17, 2025</w:t>
        <w:tab/>
      </w:r>
      <w:r>
        <w:rPr>
          <w:rFonts w:ascii="Arial" w:eastAsia="Arial" w:hAnsi="Arial" w:cs="Arial"/>
          <w:b w:val="0"/>
          <w:i w:val="0"/>
          <w:color w:val="000000"/>
          <w:sz w:val="20"/>
          <w:u w:val="none"/>
        </w:rPr>
        <w:t>Benzinga.com</w:t>
        <w:tab/>
      </w:r>
      <w:r>
        <w:rPr>
          <w:rFonts w:ascii="Arial" w:eastAsia="Arial" w:hAnsi="Arial" w:cs="Arial"/>
          <w:b w:val="0"/>
          <w:i w:val="0"/>
          <w:color w:val="000000"/>
          <w:sz w:val="20"/>
          <w:u w:val="none"/>
        </w:rPr>
        <w:t>ASIA-PACIFIC LATEST, US news, China news, Trade news &amp; US POLITICS NEWS</w:t>
        <w:tab/>
      </w:r>
      <w:r>
        <w:rPr>
          <w:rFonts w:ascii="Arial" w:eastAsia="Arial" w:hAnsi="Arial" w:cs="Arial"/>
          <w:b w:val="0"/>
          <w:i w:val="0"/>
          <w:color w:val="000000"/>
          <w:sz w:val="20"/>
          <w:u w:val="none"/>
        </w:rPr>
        <w:t>Proiti Seal Acharya</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88. </w:t>
      </w:r>
      <w:hyperlink w:anchor="Bookmark_88" w:tooltip="Nancy Pelosi hospitalized in Luxembourg after sustaining injury" w:history="1">
        <w:r>
          <w:rPr>
            <w:rFonts w:ascii="Arial" w:eastAsia="Arial" w:hAnsi="Arial" w:cs="Arial"/>
            <w:b/>
            <w:i w:val="0"/>
            <w:color w:val="0077CC"/>
            <w:sz w:val="20"/>
            <w:u w:val="single"/>
          </w:rPr>
          <w:t>Nancy Pelosi hospitalized in Luxembourg after sustaining injury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13,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89. </w:t>
      </w:r>
      <w:hyperlink w:anchor="Bookmark_89" w:tooltip="Nancy Pelosi hospitalized after injury during Luxembourg visit" w:history="1">
        <w:r>
          <w:rPr>
            <w:rFonts w:ascii="Arial" w:eastAsia="Arial" w:hAnsi="Arial" w:cs="Arial"/>
            <w:b/>
            <w:i w:val="0"/>
            <w:color w:val="0077CC"/>
            <w:sz w:val="20"/>
            <w:u w:val="single"/>
          </w:rPr>
          <w:t>Nancy Pelosi hospitalized after injury during Luxembourg visit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13, 2024</w:t>
        <w:tab/>
      </w:r>
      <w:r>
        <w:rPr>
          <w:rFonts w:ascii="Arial" w:eastAsia="Arial" w:hAnsi="Arial" w:cs="Arial"/>
          <w:b w:val="0"/>
          <w:i w:val="0"/>
          <w:color w:val="000000"/>
          <w:sz w:val="20"/>
          <w:u w:val="none"/>
        </w:rPr>
        <w:t>UPI (United Press International)</w:t>
        <w:tab/>
      </w:r>
      <w:r>
        <w:rPr>
          <w:rFonts w:ascii="Arial" w:eastAsia="Arial" w:hAnsi="Arial" w:cs="Arial"/>
          <w:b w:val="0"/>
          <w:i w:val="0"/>
          <w:color w:val="000000"/>
          <w:sz w:val="20"/>
          <w:u w:val="none"/>
        </w:rPr>
        <w:t>CLYDE HUGHES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90. </w:t>
      </w:r>
      <w:hyperlink w:anchor="Bookmark_90" w:tooltip="Rep. Nancy Pelosi Sells NVIDIA Co. (NASDAQ:NVDA) Stock" w:history="1">
        <w:r>
          <w:rPr>
            <w:rFonts w:ascii="Arial" w:eastAsia="Arial" w:hAnsi="Arial" w:cs="Arial"/>
            <w:b/>
            <w:i w:val="0"/>
            <w:color w:val="0077CC"/>
            <w:sz w:val="20"/>
            <w:u w:val="single"/>
          </w:rPr>
          <w:t>Rep. Nancy Pelosi Sells NVIDIA Co. (NASDAQ:NVDA) Stock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21, 2025</w:t>
        <w:tab/>
      </w:r>
      <w:r>
        <w:rPr>
          <w:rFonts w:ascii="Arial" w:eastAsia="Arial" w:hAnsi="Arial" w:cs="Arial"/>
          <w:b w:val="0"/>
          <w:i w:val="0"/>
          <w:color w:val="000000"/>
          <w:sz w:val="20"/>
          <w:u w:val="none"/>
        </w:rPr>
        <w:t>DailyPolitical</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91. </w:t>
      </w:r>
      <w:hyperlink w:anchor="Bookmark_91" w:tooltip="Rep. Nancy Pelosi Buys NVIDIA Co. (NASDAQ:NVDA) Stock" w:history="1">
        <w:r>
          <w:rPr>
            <w:rFonts w:ascii="Arial" w:eastAsia="Arial" w:hAnsi="Arial" w:cs="Arial"/>
            <w:b/>
            <w:i w:val="0"/>
            <w:color w:val="0077CC"/>
            <w:sz w:val="20"/>
            <w:u w:val="single"/>
          </w:rPr>
          <w:t>Rep. Nancy Pelosi Buys NVIDIA Co. (NASDAQ:NVDA) Stock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21, 2025</w:t>
        <w:tab/>
      </w:r>
      <w:r>
        <w:rPr>
          <w:rFonts w:ascii="Arial" w:eastAsia="Arial" w:hAnsi="Arial" w:cs="Arial"/>
          <w:b w:val="0"/>
          <w:i w:val="0"/>
          <w:color w:val="000000"/>
          <w:sz w:val="20"/>
          <w:u w:val="none"/>
        </w:rPr>
        <w:t>DailyPolitical</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92. </w:t>
      </w:r>
      <w:hyperlink w:anchor="Bookmark_92" w:tooltip="Nancy Pelosi hospitalized in Luxembourg after sustaining injury" w:history="1">
        <w:r>
          <w:rPr>
            <w:rFonts w:ascii="Arial" w:eastAsia="Arial" w:hAnsi="Arial" w:cs="Arial"/>
            <w:b/>
            <w:i w:val="0"/>
            <w:color w:val="0077CC"/>
            <w:sz w:val="20"/>
            <w:u w:val="single"/>
          </w:rPr>
          <w:t>Nancy Pelosi hospitalized in Luxembourg after sustaining injury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13,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93. </w:t>
      </w:r>
      <w:hyperlink w:anchor="Bookmark_93" w:tooltip="Pelosi: &quot;TIME NOW for the Secretary of Defense to Resign&quot; Rep. Nancy Pelosi (D- CA ) News Release" w:history="1">
        <w:r>
          <w:rPr>
            <w:rFonts w:ascii="Arial" w:eastAsia="Arial" w:hAnsi="Arial" w:cs="Arial"/>
            <w:b/>
            <w:i w:val="0"/>
            <w:color w:val="0077CC"/>
            <w:sz w:val="20"/>
            <w:u w:val="single"/>
          </w:rPr>
          <w:t>Pelosi: "TIME NOW for the Secretary of Defense to Resign" Rep. Nancy Pelosi (D- CA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28, 2025</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HOUSE OF REPRESENTATIVES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94. </w:t>
      </w:r>
      <w:hyperlink w:anchor="Bookmark_94" w:tooltip="Here's how much Nancy Pelosi's 2024 stock portfolio is up" w:history="1">
        <w:r>
          <w:rPr>
            <w:rFonts w:ascii="Arial" w:eastAsia="Arial" w:hAnsi="Arial" w:cs="Arial"/>
            <w:b/>
            <w:i w:val="0"/>
            <w:color w:val="0077CC"/>
            <w:sz w:val="20"/>
            <w:u w:val="single"/>
          </w:rPr>
          <w:t>Here's how much Nancy Pelosi's 2024 stock portfolio is up</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16, 2024</w:t>
        <w:tab/>
      </w:r>
      <w:r>
        <w:rPr>
          <w:rFonts w:ascii="Arial" w:eastAsia="Arial" w:hAnsi="Arial" w:cs="Arial"/>
          <w:b w:val="0"/>
          <w:i w:val="0"/>
          <w:color w:val="000000"/>
          <w:sz w:val="20"/>
          <w:u w:val="none"/>
        </w:rPr>
        <w:t>Newstex Blogs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95. </w:t>
      </w:r>
      <w:hyperlink w:anchor="Bookmark_95" w:tooltip="Former US House Speaker Nancy Pelosi Hospitalized In Luxembourg Following Injury" w:history="1">
        <w:r>
          <w:rPr>
            <w:rFonts w:ascii="Arial" w:eastAsia="Arial" w:hAnsi="Arial" w:cs="Arial"/>
            <w:b/>
            <w:i w:val="0"/>
            <w:color w:val="0077CC"/>
            <w:sz w:val="20"/>
            <w:u w:val="single"/>
          </w:rPr>
          <w:t>Former US House Speaker Nancy Pelosi Hospitalized In Luxembourg Following Injury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13, 2024</w:t>
        <w:tab/>
      </w:r>
      <w:r>
        <w:rPr>
          <w:rFonts w:ascii="Arial" w:eastAsia="Arial" w:hAnsi="Arial" w:cs="Arial"/>
          <w:b w:val="0"/>
          <w:i w:val="0"/>
          <w:color w:val="000000"/>
          <w:sz w:val="20"/>
          <w:u w:val="none"/>
        </w:rPr>
        <w:t>MENAFN - Business &amp; Finance News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96. </w:t>
      </w:r>
      <w:hyperlink w:anchor="Bookmark_96" w:tooltip="Video doesn't show slain CEO talking about working with Nancy Pelosi | Fact check" w:history="1">
        <w:r>
          <w:rPr>
            <w:rFonts w:ascii="Arial" w:eastAsia="Arial" w:hAnsi="Arial" w:cs="Arial"/>
            <w:b/>
            <w:i w:val="0"/>
            <w:color w:val="0077CC"/>
            <w:sz w:val="20"/>
            <w:u w:val="single"/>
          </w:rPr>
          <w:t>Video doesn't show slain CEO talking about working with Nancy Pelosi | Fact check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17, 2024</w:t>
        <w:tab/>
      </w:r>
      <w:r>
        <w:rPr>
          <w:rFonts w:ascii="Arial" w:eastAsia="Arial" w:hAnsi="Arial" w:cs="Arial"/>
          <w:b w:val="0"/>
          <w:i w:val="0"/>
          <w:color w:val="000000"/>
          <w:sz w:val="20"/>
          <w:u w:val="none"/>
        </w:rPr>
        <w:t>USA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97. </w:t>
      </w:r>
      <w:hyperlink w:anchor="Bookmark_97" w:tooltip="Nancy Pelosi undergoes hip replacement surgery following fall" w:history="1">
        <w:r>
          <w:rPr>
            <w:rFonts w:ascii="Arial" w:eastAsia="Arial" w:hAnsi="Arial" w:cs="Arial"/>
            <w:b/>
            <w:i w:val="0"/>
            <w:color w:val="0077CC"/>
            <w:sz w:val="20"/>
            <w:u w:val="single"/>
          </w:rPr>
          <w:t>Nancy Pelosi undergoes hip replacement surgery following fall</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14,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98. </w:t>
      </w:r>
      <w:hyperlink w:anchor="Bookmark_98" w:tooltip="Rep. Nancy Pelosi Buys NVIDIA Co. (NASDAQ:NVDA) Stock" w:history="1">
        <w:r>
          <w:rPr>
            <w:rFonts w:ascii="Arial" w:eastAsia="Arial" w:hAnsi="Arial" w:cs="Arial"/>
            <w:b/>
            <w:i w:val="0"/>
            <w:color w:val="0077CC"/>
            <w:sz w:val="20"/>
            <w:u w:val="single"/>
          </w:rPr>
          <w:t>Rep. Nancy Pelosi Buys NVIDIA Co. (NASDAQ:NVDA) Stock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21, 2025</w:t>
        <w:tab/>
      </w:r>
      <w:r>
        <w:rPr>
          <w:rFonts w:ascii="Arial" w:eastAsia="Arial" w:hAnsi="Arial" w:cs="Arial"/>
          <w:b w:val="0"/>
          <w:i w:val="0"/>
          <w:color w:val="000000"/>
          <w:sz w:val="20"/>
          <w:u w:val="none"/>
        </w:rPr>
        <w:t>Zolmax.com</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99. </w:t>
      </w:r>
      <w:hyperlink w:anchor="Bookmark_99" w:tooltip="Nancy Pelosi Bashes Biden for Delaying Dropping Out and Nancy Pelosi Bashes Biden for Delaying Dropping Out and Making Kamala Harris The Candidate Without a Primary" w:history="1">
        <w:r>
          <w:rPr>
            <w:rFonts w:ascii="Arial" w:eastAsia="Arial" w:hAnsi="Arial" w:cs="Arial"/>
            <w:b/>
            <w:i w:val="0"/>
            <w:color w:val="0077CC"/>
            <w:sz w:val="20"/>
            <w:u w:val="single"/>
          </w:rPr>
          <w:t>Nancy Pelosi Bashes Biden for Delaying Dropping Out and Nancy Pelosi Bashes Biden for Delaying Dropping Out and Making Kamala Harris The Candidate Without a Primary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08, 2024</w:t>
        <w:tab/>
      </w:r>
      <w:r>
        <w:rPr>
          <w:rFonts w:ascii="Arial" w:eastAsia="Arial" w:hAnsi="Arial" w:cs="Arial"/>
          <w:b w:val="0"/>
          <w:i w:val="0"/>
          <w:color w:val="000000"/>
          <w:sz w:val="20"/>
          <w:u w:val="none"/>
        </w:rPr>
        <w:t>Mediaite</w:t>
        <w:tab/>
      </w:r>
      <w:r>
        <w:rPr>
          <w:rFonts w:ascii="Arial" w:eastAsia="Arial" w:hAnsi="Arial" w:cs="Arial"/>
          <w:b w:val="0"/>
          <w:i w:val="0"/>
          <w:color w:val="000000"/>
          <w:sz w:val="20"/>
          <w:u w:val="none"/>
        </w:rPr>
        <w:t>Isaac Schorr</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100. </w:t>
      </w:r>
      <w:hyperlink w:anchor="Bookmark_100" w:tooltip="Nancy Pelosi undergoes hip replacement surgery after fall" w:history="1">
        <w:r>
          <w:rPr>
            <w:rFonts w:ascii="Arial" w:eastAsia="Arial" w:hAnsi="Arial" w:cs="Arial"/>
            <w:b/>
            <w:i w:val="0"/>
            <w:color w:val="0077CC"/>
            <w:sz w:val="20"/>
            <w:u w:val="single"/>
          </w:rPr>
          <w:t>Nancy Pelosi undergoes hip replacement surgery after fall</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14, 2024</w:t>
        <w:tab/>
      </w:r>
      <w:r>
        <w:rPr>
          <w:rFonts w:ascii="Arial" w:eastAsia="Arial" w:hAnsi="Arial" w:cs="Arial"/>
          <w:b w:val="0"/>
          <w:i w:val="0"/>
          <w:color w:val="000000"/>
          <w:sz w:val="20"/>
          <w:u w:val="none"/>
        </w:rPr>
        <w:t>UPI (United Press International)</w:t>
        <w:tab/>
      </w:r>
      <w:r>
        <w:rPr>
          <w:rFonts w:ascii="Arial" w:eastAsia="Arial" w:hAnsi="Arial" w:cs="Arial"/>
          <w:b w:val="0"/>
          <w:i w:val="0"/>
          <w:color w:val="000000"/>
          <w:sz w:val="20"/>
          <w:u w:val="none"/>
        </w:rPr>
        <w:t>SIMON DRUKER</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101. </w:t>
      </w:r>
      <w:hyperlink w:anchor="Bookmark_101" w:tooltip="Rep. Nancy Pelosi Sells NVIDIA Co. (NASDAQ:NVDA) Stock" w:history="1">
        <w:r>
          <w:rPr>
            <w:rFonts w:ascii="Arial" w:eastAsia="Arial" w:hAnsi="Arial" w:cs="Arial"/>
            <w:b/>
            <w:i w:val="0"/>
            <w:color w:val="0077CC"/>
            <w:sz w:val="20"/>
            <w:u w:val="single"/>
          </w:rPr>
          <w:t>Rep. Nancy Pelosi Sells NVIDIA Co. (NASDAQ:NVDA) Stock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21, 2025</w:t>
        <w:tab/>
      </w:r>
      <w:r>
        <w:rPr>
          <w:rFonts w:ascii="Arial" w:eastAsia="Arial" w:hAnsi="Arial" w:cs="Arial"/>
          <w:b w:val="0"/>
          <w:i w:val="0"/>
          <w:color w:val="000000"/>
          <w:sz w:val="20"/>
          <w:u w:val="none"/>
        </w:rPr>
        <w:t>MarketBeat.com</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102. </w:t>
      </w:r>
      <w:hyperlink w:anchor="Bookmark_102" w:tooltip="Rep. Nancy Pelosi Buys NVIDIA Co. (NASDAQ:NVDA) Stock" w:history="1">
        <w:r>
          <w:rPr>
            <w:rFonts w:ascii="Arial" w:eastAsia="Arial" w:hAnsi="Arial" w:cs="Arial"/>
            <w:b/>
            <w:i w:val="0"/>
            <w:color w:val="0077CC"/>
            <w:sz w:val="20"/>
            <w:u w:val="single"/>
          </w:rPr>
          <w:t>Rep. Nancy Pelosi Buys NVIDIA Co. (NASDAQ:NVDA) Stock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21, 2025</w:t>
        <w:tab/>
      </w:r>
      <w:r>
        <w:rPr>
          <w:rFonts w:ascii="Arial" w:eastAsia="Arial" w:hAnsi="Arial" w:cs="Arial"/>
          <w:b w:val="0"/>
          <w:i w:val="0"/>
          <w:color w:val="000000"/>
          <w:sz w:val="20"/>
          <w:u w:val="none"/>
        </w:rPr>
        <w:t>Ticker Report</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103. </w:t>
      </w:r>
      <w:hyperlink w:anchor="Bookmark_103" w:tooltip="Rep. Nancy Pelosi will not attend Trump's inauguration" w:history="1">
        <w:r>
          <w:rPr>
            <w:rFonts w:ascii="Arial" w:eastAsia="Arial" w:hAnsi="Arial" w:cs="Arial"/>
            <w:b/>
            <w:i w:val="0"/>
            <w:color w:val="0077CC"/>
            <w:sz w:val="20"/>
            <w:u w:val="single"/>
          </w:rPr>
          <w:t>Rep. Nancy Pelosi will not attend Trump's inauguration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16, 2025</w:t>
        <w:tab/>
      </w:r>
      <w:r>
        <w:rPr>
          <w:rFonts w:ascii="Arial" w:eastAsia="Arial" w:hAnsi="Arial" w:cs="Arial"/>
          <w:b w:val="0"/>
          <w:i w:val="0"/>
          <w:color w:val="000000"/>
          <w:sz w:val="20"/>
          <w:u w:val="none"/>
        </w:rPr>
        <w:t>Los Angeles Times Online</w:t>
        <w:tab/>
      </w:r>
      <w:r>
        <w:rPr>
          <w:rFonts w:ascii="Arial" w:eastAsia="Arial" w:hAnsi="Arial" w:cs="Arial"/>
          <w:b w:val="0"/>
          <w:i w:val="0"/>
          <w:color w:val="000000"/>
          <w:sz w:val="20"/>
          <w:u w:val="none"/>
        </w:rPr>
        <w:t>Kevin Rector</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104. </w:t>
      </w:r>
      <w:hyperlink w:anchor="Bookmark_104" w:tooltip="Former House Speaker Nancy Pelosi injured, hospitalized while traveling to Luxembourg" w:history="1">
        <w:r>
          <w:rPr>
            <w:rFonts w:ascii="Arial" w:eastAsia="Arial" w:hAnsi="Arial" w:cs="Arial"/>
            <w:b/>
            <w:i w:val="0"/>
            <w:color w:val="0077CC"/>
            <w:sz w:val="20"/>
            <w:u w:val="single"/>
          </w:rPr>
          <w:t>Former House Speaker Nancy Pelosi injured, hospitalized while traveling to Luxembourg</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14, 2024</w:t>
        <w:tab/>
      </w:r>
      <w:r>
        <w:rPr>
          <w:rFonts w:ascii="Arial" w:eastAsia="Arial" w:hAnsi="Arial" w:cs="Arial"/>
          <w:b w:val="0"/>
          <w:i w:val="0"/>
          <w:color w:val="000000"/>
          <w:sz w:val="20"/>
          <w:u w:val="none"/>
        </w:rPr>
        <w:t>Africa Newswire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105. </w:t>
      </w:r>
      <w:hyperlink w:anchor="Bookmark_105" w:tooltip="Grading Nancy Pelosi's Latest Investments: Should Investors Follow?" w:history="1">
        <w:r>
          <w:rPr>
            <w:rFonts w:ascii="Arial" w:eastAsia="Arial" w:hAnsi="Arial" w:cs="Arial"/>
            <w:b/>
            <w:i w:val="0"/>
            <w:color w:val="0077CC"/>
            <w:sz w:val="20"/>
            <w:u w:val="single"/>
          </w:rPr>
          <w:t>Grading Nancy Pelosi's Latest Investments: Should Investors Follow?</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23, 2025</w:t>
        <w:tab/>
      </w:r>
      <w:r>
        <w:rPr>
          <w:rFonts w:ascii="Arial" w:eastAsia="Arial" w:hAnsi="Arial" w:cs="Arial"/>
          <w:b w:val="0"/>
          <w:i w:val="0"/>
          <w:color w:val="000000"/>
          <w:sz w:val="20"/>
          <w:u w:val="none"/>
        </w:rPr>
        <w:t>TheStreet Pro</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106. </w:t>
      </w:r>
      <w:hyperlink w:anchor="Bookmark_106" w:tooltip="Pelosi Statement on Fourth Anniversary of American Rescue Plan Rep. Nancy Pelosi (D- CA ) News Release" w:history="1">
        <w:r>
          <w:rPr>
            <w:rFonts w:ascii="Arial" w:eastAsia="Arial" w:hAnsi="Arial" w:cs="Arial"/>
            <w:b/>
            <w:i w:val="0"/>
            <w:color w:val="0077CC"/>
            <w:sz w:val="20"/>
            <w:u w:val="single"/>
          </w:rPr>
          <w:t>Pelosi Statement on Fourth Anniversary of American Rescue Plan Rep. Nancy Pelosi (D- CA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11, 2025</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HOUSE OF REPRESENTATIVES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107. </w:t>
      </w:r>
      <w:hyperlink w:anchor="Bookmark_107" w:tooltip="Trump’s Latest Target: A Nancy Pelosi Achievement in San Francisco" w:history="1">
        <w:r>
          <w:rPr>
            <w:rFonts w:ascii="Arial" w:eastAsia="Arial" w:hAnsi="Arial" w:cs="Arial"/>
            <w:b/>
            <w:i w:val="0"/>
            <w:color w:val="0077CC"/>
            <w:sz w:val="20"/>
            <w:u w:val="single"/>
          </w:rPr>
          <w:t>Trump’s Latest Target: A Nancy Pelosi Achievement in San Francisco</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20, 2025</w:t>
        <w:tab/>
      </w:r>
      <w:r>
        <w:rPr>
          <w:rFonts w:ascii="Arial" w:eastAsia="Arial" w:hAnsi="Arial" w:cs="Arial"/>
          <w:b w:val="0"/>
          <w:i w:val="0"/>
          <w:color w:val="000000"/>
          <w:sz w:val="20"/>
          <w:u w:val="none"/>
        </w:rPr>
        <w:t>The New York Times</w:t>
        <w:tab/>
      </w:r>
      <w:r>
        <w:rPr>
          <w:rFonts w:ascii="Arial" w:eastAsia="Arial" w:hAnsi="Arial" w:cs="Arial"/>
          <w:b w:val="0"/>
          <w:i w:val="0"/>
          <w:color w:val="000000"/>
          <w:sz w:val="20"/>
          <w:u w:val="none"/>
        </w:rPr>
        <w:t>US; politics</w:t>
        <w:tab/>
      </w:r>
      <w:r>
        <w:rPr>
          <w:rFonts w:ascii="Arial" w:eastAsia="Arial" w:hAnsi="Arial" w:cs="Arial"/>
          <w:b w:val="0"/>
          <w:i w:val="0"/>
          <w:color w:val="000000"/>
          <w:sz w:val="20"/>
          <w:u w:val="none"/>
        </w:rPr>
        <w:t>Heather Knight Heather Knight is a reporter in San Francisco, leading The Times&amp;amp;#8217;s coverage of the Bay Area and Northern California .</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108. </w:t>
      </w:r>
      <w:hyperlink w:anchor="Bookmark_108" w:tooltip="Trump looking to sell off Nancy Pelosi Federal Building in San Francisco: reports" w:history="1">
        <w:r>
          <w:rPr>
            <w:rFonts w:ascii="Arial" w:eastAsia="Arial" w:hAnsi="Arial" w:cs="Arial"/>
            <w:b/>
            <w:i w:val="0"/>
            <w:color w:val="0077CC"/>
            <w:sz w:val="20"/>
            <w:u w:val="single"/>
          </w:rPr>
          <w:t>Trump looking to sell off Nancy Pelosi Federal Building in San Francisco: reports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24, 2025</w:t>
        <w:tab/>
      </w:r>
      <w:r>
        <w:rPr>
          <w:rFonts w:ascii="Arial" w:eastAsia="Arial" w:hAnsi="Arial" w:cs="Arial"/>
          <w:b w:val="0"/>
          <w:i w:val="0"/>
          <w:color w:val="000000"/>
          <w:sz w:val="20"/>
          <w:u w:val="none"/>
        </w:rPr>
        <w:t>Africa Newswire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109. </w:t>
      </w:r>
      <w:hyperlink w:anchor="Bookmark_109" w:tooltip="Nancy Pelosi urges senators to oppose key spending bill, risking shutdown" w:history="1">
        <w:r>
          <w:rPr>
            <w:rFonts w:ascii="Arial" w:eastAsia="Arial" w:hAnsi="Arial" w:cs="Arial"/>
            <w:b/>
            <w:i w:val="0"/>
            <w:color w:val="0077CC"/>
            <w:sz w:val="20"/>
            <w:u w:val="single"/>
          </w:rPr>
          <w:t>Nancy Pelosi urges senators to oppose key spending bill, risking shutdown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15, 2025</w:t>
        <w:tab/>
      </w:r>
      <w:r>
        <w:rPr>
          <w:rFonts w:ascii="Arial" w:eastAsia="Arial" w:hAnsi="Arial" w:cs="Arial"/>
          <w:b w:val="0"/>
          <w:i w:val="0"/>
          <w:color w:val="000000"/>
          <w:sz w:val="20"/>
          <w:u w:val="none"/>
        </w:rPr>
        <w:t>Africa Newswire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110. </w:t>
      </w:r>
      <w:hyperlink w:anchor="Bookmark_110" w:tooltip="Former House speaker Nancy Pelosi fractured her hip in fall in Europe: report" w:history="1">
        <w:r>
          <w:rPr>
            <w:rFonts w:ascii="Arial" w:eastAsia="Arial" w:hAnsi="Arial" w:cs="Arial"/>
            <w:b/>
            <w:i w:val="0"/>
            <w:color w:val="0077CC"/>
            <w:sz w:val="20"/>
            <w:u w:val="single"/>
          </w:rPr>
          <w:t>Former House speaker Nancy Pelosi fractured her hip in fall in Europe: report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14, 2024</w:t>
        <w:tab/>
      </w:r>
      <w:r>
        <w:rPr>
          <w:rFonts w:ascii="Arial" w:eastAsia="Arial" w:hAnsi="Arial" w:cs="Arial"/>
          <w:b w:val="0"/>
          <w:i w:val="0"/>
          <w:color w:val="000000"/>
          <w:sz w:val="20"/>
          <w:u w:val="none"/>
        </w:rPr>
        <w:t>The Independent (United Kingdom)</w:t>
        <w:tab/>
      </w:r>
      <w:r>
        <w:rPr>
          <w:rFonts w:ascii="Arial" w:eastAsia="Arial" w:hAnsi="Arial" w:cs="Arial"/>
          <w:b w:val="0"/>
          <w:i w:val="0"/>
          <w:color w:val="000000"/>
          <w:sz w:val="20"/>
          <w:u w:val="none"/>
        </w:rPr>
        <w:t>US POLITICS NEWS &amp; EUROPE NEWS</w:t>
        <w:tab/>
      </w:r>
      <w:r>
        <w:rPr>
          <w:rFonts w:ascii="Arial" w:eastAsia="Arial" w:hAnsi="Arial" w:cs="Arial"/>
          <w:b w:val="0"/>
          <w:i w:val="0"/>
          <w:color w:val="000000"/>
          <w:sz w:val="20"/>
          <w:u w:val="none"/>
        </w:rPr>
        <w:t>Ariana Baio</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111. </w:t>
      </w:r>
      <w:hyperlink w:anchor="Bookmark_111" w:tooltip="Pelosi Statement on the Government Funding Bill in the Senate Rep. Nancy Pelosi (D- CA ) News Release" w:history="1">
        <w:r>
          <w:rPr>
            <w:rFonts w:ascii="Arial" w:eastAsia="Arial" w:hAnsi="Arial" w:cs="Arial"/>
            <w:b/>
            <w:i w:val="0"/>
            <w:color w:val="0077CC"/>
            <w:sz w:val="20"/>
            <w:u w:val="single"/>
          </w:rPr>
          <w:t>Pelosi Statement on the Government Funding Bill in the Senate Rep. Nancy Pelosi (D- CA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14, 2025</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HOUSE OF REPRESENTATIVES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112. </w:t>
      </w:r>
      <w:hyperlink w:anchor="Bookmark_112" w:tooltip="Rep. Nancy Pelosi Buys NVIDIA Co. (NASDAQ:NVDA) Stock" w:history="1">
        <w:r>
          <w:rPr>
            <w:rFonts w:ascii="Arial" w:eastAsia="Arial" w:hAnsi="Arial" w:cs="Arial"/>
            <w:b/>
            <w:i w:val="0"/>
            <w:color w:val="0077CC"/>
            <w:sz w:val="20"/>
            <w:u w:val="single"/>
          </w:rPr>
          <w:t>Rep. Nancy Pelosi Buys NVIDIA Co. (NASDAQ:NVDA) Stock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21, 2025</w:t>
        <w:tab/>
      </w:r>
      <w:r>
        <w:rPr>
          <w:rFonts w:ascii="Arial" w:eastAsia="Arial" w:hAnsi="Arial" w:cs="Arial"/>
          <w:b w:val="0"/>
          <w:i w:val="0"/>
          <w:color w:val="000000"/>
          <w:sz w:val="20"/>
          <w:u w:val="none"/>
        </w:rPr>
        <w:t>American Banking and Market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113. </w:t>
      </w:r>
      <w:hyperlink w:anchor="Bookmark_113" w:tooltip="Rep. Nancy Pelosi Buys NVIDIA Co. (NASDAQ:NVDA) Stock" w:history="1">
        <w:r>
          <w:rPr>
            <w:rFonts w:ascii="Arial" w:eastAsia="Arial" w:hAnsi="Arial" w:cs="Arial"/>
            <w:b/>
            <w:i w:val="0"/>
            <w:color w:val="0077CC"/>
            <w:sz w:val="20"/>
            <w:u w:val="single"/>
          </w:rPr>
          <w:t>Rep. Nancy Pelosi Buys NVIDIA Co. (NASDAQ:NVDA) Stock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21, 2025</w:t>
        <w:tab/>
      </w:r>
      <w:r>
        <w:rPr>
          <w:rFonts w:ascii="Arial" w:eastAsia="Arial" w:hAnsi="Arial" w:cs="Arial"/>
          <w:b w:val="0"/>
          <w:i w:val="0"/>
          <w:color w:val="000000"/>
          <w:sz w:val="20"/>
          <w:u w:val="none"/>
        </w:rPr>
        <w:t>MarketBeat.com</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114. </w:t>
      </w:r>
      <w:hyperlink w:anchor="Bookmark_114" w:tooltip="Pelosi, Congressional Democrats Fight Back Against Trump's Attacks on Independent Worker Protection Agencies Rep. Nancy Pelosi (D- CA ) News Release" w:history="1">
        <w:r>
          <w:rPr>
            <w:rFonts w:ascii="Arial" w:eastAsia="Arial" w:hAnsi="Arial" w:cs="Arial"/>
            <w:b/>
            <w:i w:val="0"/>
            <w:color w:val="0077CC"/>
            <w:sz w:val="20"/>
            <w:u w:val="single"/>
          </w:rPr>
          <w:t>Pelosi, Congressional Democrats Fight Back Against Trump's Attacks on Independent Worker Protection Agencies Rep. Nancy Pelosi (D- CA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11, 2025</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HOUSE OF REPRESENTATIVES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115. </w:t>
      </w:r>
      <w:hyperlink w:anchor="Bookmark_115" w:tooltip="MSNBC's Andrea Mitchell Confronts Nancy Pelosi With Jill Biden's Comments Calling Her 'Disappointing'" w:history="1">
        <w:r>
          <w:rPr>
            <w:rFonts w:ascii="Arial" w:eastAsia="Arial" w:hAnsi="Arial" w:cs="Arial"/>
            <w:b/>
            <w:i w:val="0"/>
            <w:color w:val="0077CC"/>
            <w:sz w:val="20"/>
            <w:u w:val="single"/>
          </w:rPr>
          <w:t>MSNBC's Andrea Mitchell Confronts Nancy Pelosi With Jill Biden's Comments Calling Her 'Disappointing'</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06, 2025</w:t>
        <w:tab/>
      </w:r>
      <w:r>
        <w:rPr>
          <w:rFonts w:ascii="Arial" w:eastAsia="Arial" w:hAnsi="Arial" w:cs="Arial"/>
          <w:b w:val="0"/>
          <w:i w:val="0"/>
          <w:color w:val="000000"/>
          <w:sz w:val="20"/>
          <w:u w:val="none"/>
        </w:rPr>
        <w:t>Mediaite</w:t>
        <w:tab/>
      </w:r>
      <w:r>
        <w:rPr>
          <w:rFonts w:ascii="Arial" w:eastAsia="Arial" w:hAnsi="Arial" w:cs="Arial"/>
          <w:b w:val="0"/>
          <w:i w:val="0"/>
          <w:color w:val="000000"/>
          <w:sz w:val="20"/>
          <w:u w:val="none"/>
        </w:rPr>
        <w:t>Phillip Nieto</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116. </w:t>
      </w:r>
      <w:hyperlink w:anchor="Bookmark_116" w:tooltip="Life sentence for man who attacked Nancy Pelosi’s husband in violent home invasion" w:history="1">
        <w:r>
          <w:rPr>
            <w:rFonts w:ascii="Arial" w:eastAsia="Arial" w:hAnsi="Arial" w:cs="Arial"/>
            <w:b/>
            <w:i w:val="0"/>
            <w:color w:val="0077CC"/>
            <w:sz w:val="20"/>
            <w:u w:val="single"/>
          </w:rPr>
          <w:t>Life sentence for man who attacked Nancy Pelosi’s husband in violent home invasion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30, 2024</w:t>
        <w:tab/>
      </w:r>
      <w:r>
        <w:rPr>
          <w:rFonts w:ascii="Arial" w:eastAsia="Arial" w:hAnsi="Arial" w:cs="Arial"/>
          <w:b w:val="0"/>
          <w:i w:val="0"/>
          <w:color w:val="000000"/>
          <w:sz w:val="20"/>
          <w:u w:val="none"/>
        </w:rPr>
        <w:t>The Times of India (TOI)</w:t>
        <w:tab/>
      </w:r>
      <w:r>
        <w:rPr>
          <w:rFonts w:ascii="Arial" w:eastAsia="Arial" w:hAnsi="Arial" w:cs="Arial"/>
          <w:b w:val="0"/>
          <w:i w:val="0"/>
          <w:color w:val="000000"/>
          <w:sz w:val="20"/>
          <w:u w:val="none"/>
        </w:rPr>
        <w:t>US</w:t>
        <w:tab/>
      </w:r>
      <w:r>
        <w:rPr>
          <w:rFonts w:ascii="Arial" w:eastAsia="Arial" w:hAnsi="Arial" w:cs="Arial"/>
          <w:b w:val="0"/>
          <w:i w:val="0"/>
          <w:color w:val="000000"/>
          <w:sz w:val="20"/>
          <w:u w:val="none"/>
        </w:rPr>
        <w:t>TOI World Desk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117. </w:t>
      </w:r>
      <w:hyperlink w:anchor="Bookmark_117" w:tooltip="Nancy Pelosi admitted to Luxembourg hospital after suffering 'injury'" w:history="1">
        <w:r>
          <w:rPr>
            <w:rFonts w:ascii="Arial" w:eastAsia="Arial" w:hAnsi="Arial" w:cs="Arial"/>
            <w:b/>
            <w:i w:val="0"/>
            <w:color w:val="0077CC"/>
            <w:sz w:val="20"/>
            <w:u w:val="single"/>
          </w:rPr>
          <w:t>Nancy Pelosi admitted to Luxembourg hospital after suffering 'injury'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13,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118. </w:t>
      </w:r>
      <w:hyperlink w:anchor="Bookmark_118" w:tooltip="Nancy Pelosi's Favorite AI Stock Rising Again After 13% Surge" w:history="1">
        <w:r>
          <w:rPr>
            <w:rFonts w:ascii="Arial" w:eastAsia="Arial" w:hAnsi="Arial" w:cs="Arial"/>
            <w:b/>
            <w:i w:val="0"/>
            <w:color w:val="0077CC"/>
            <w:sz w:val="20"/>
            <w:u w:val="single"/>
          </w:rPr>
          <w:t>Nancy Pelosi's Favorite AI Stock Rising Again After 13% Surge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14, 2025</w:t>
        <w:tab/>
      </w:r>
      <w:r>
        <w:rPr>
          <w:rFonts w:ascii="Arial" w:eastAsia="Arial" w:hAnsi="Arial" w:cs="Arial"/>
          <w:b w:val="0"/>
          <w:i w:val="0"/>
          <w:color w:val="000000"/>
          <w:sz w:val="20"/>
          <w:u w:val="none"/>
        </w:rPr>
        <w:t>Newstex Blogs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119. </w:t>
      </w:r>
      <w:hyperlink w:anchor="Bookmark_119" w:tooltip="Rep. Nancy Pelosi Buys NVIDIA Co. (NASDAQ:NVDA) Stock" w:history="1">
        <w:r>
          <w:rPr>
            <w:rFonts w:ascii="Arial" w:eastAsia="Arial" w:hAnsi="Arial" w:cs="Arial"/>
            <w:b/>
            <w:i w:val="0"/>
            <w:color w:val="0077CC"/>
            <w:sz w:val="20"/>
            <w:u w:val="single"/>
          </w:rPr>
          <w:t>Rep. Nancy Pelosi Buys NVIDIA Co. (NASDAQ:NVDA) Stock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21, 2025</w:t>
        <w:tab/>
      </w:r>
      <w:r>
        <w:rPr>
          <w:rFonts w:ascii="Arial" w:eastAsia="Arial" w:hAnsi="Arial" w:cs="Arial"/>
          <w:b w:val="0"/>
          <w:i w:val="0"/>
          <w:color w:val="000000"/>
          <w:sz w:val="20"/>
          <w:u w:val="none"/>
        </w:rPr>
        <w:t>American Banking and Market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120. </w:t>
      </w:r>
      <w:hyperlink w:anchor="Bookmark_120" w:tooltip="Nancy Pelosi Calls on Democratic Senators to Defy Chuck Schumer and Vote Against GOP Funding Bill: 'We Must Fight Back'" w:history="1">
        <w:r>
          <w:rPr>
            <w:rFonts w:ascii="Arial" w:eastAsia="Arial" w:hAnsi="Arial" w:cs="Arial"/>
            <w:b/>
            <w:i w:val="0"/>
            <w:color w:val="0077CC"/>
            <w:sz w:val="20"/>
            <w:u w:val="single"/>
          </w:rPr>
          <w:t>Nancy Pelosi Calls on Democratic Senators to Defy Chuck Schumer and Vote Against GOP Funding Bill: 'We Must Fight Back'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14, 2025</w:t>
        <w:tab/>
      </w:r>
      <w:r>
        <w:rPr>
          <w:rFonts w:ascii="Arial" w:eastAsia="Arial" w:hAnsi="Arial" w:cs="Arial"/>
          <w:b w:val="0"/>
          <w:i w:val="0"/>
          <w:color w:val="000000"/>
          <w:sz w:val="20"/>
          <w:u w:val="none"/>
        </w:rPr>
        <w:t>Mediaite</w:t>
        <w:tab/>
      </w:r>
      <w:r>
        <w:rPr>
          <w:rFonts w:ascii="Arial" w:eastAsia="Arial" w:hAnsi="Arial" w:cs="Arial"/>
          <w:b w:val="0"/>
          <w:i w:val="0"/>
          <w:color w:val="000000"/>
          <w:sz w:val="20"/>
          <w:u w:val="none"/>
        </w:rPr>
        <w:t>Isaac Schorr</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121. </w:t>
      </w:r>
      <w:hyperlink w:anchor="Bookmark_121" w:tooltip="Nancy Pelosi reveals she underwent major surgery after injury during Europe trip" w:history="1">
        <w:r>
          <w:rPr>
            <w:rFonts w:ascii="Arial" w:eastAsia="Arial" w:hAnsi="Arial" w:cs="Arial"/>
            <w:b/>
            <w:i w:val="0"/>
            <w:color w:val="0077CC"/>
            <w:sz w:val="20"/>
            <w:u w:val="single"/>
          </w:rPr>
          <w:t>Nancy Pelosi reveals she underwent major surgery after injury during Europe trip</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15, 2024</w:t>
        <w:tab/>
      </w:r>
      <w:r>
        <w:rPr>
          <w:rFonts w:ascii="Arial" w:eastAsia="Arial" w:hAnsi="Arial" w:cs="Arial"/>
          <w:b w:val="0"/>
          <w:i w:val="0"/>
          <w:color w:val="000000"/>
          <w:sz w:val="20"/>
          <w:u w:val="none"/>
        </w:rPr>
        <w:t>Hindustan Times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122. </w:t>
      </w:r>
      <w:hyperlink w:anchor="Bookmark_122" w:tooltip="Nancy Pelosi Undergoes Hip Replacement Surgery After Falling Down Marble Stairs In Luxembourg Palace" w:history="1">
        <w:r>
          <w:rPr>
            <w:rFonts w:ascii="Arial" w:eastAsia="Arial" w:hAnsi="Arial" w:cs="Arial"/>
            <w:b/>
            <w:i w:val="0"/>
            <w:color w:val="0077CC"/>
            <w:sz w:val="20"/>
            <w:u w:val="single"/>
          </w:rPr>
          <w:t>Nancy Pelosi Undergoes Hip Replacement Surgery After Falling Down Marble Stairs In Luxembourg Palace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14, 2024</w:t>
        <w:tab/>
      </w:r>
      <w:r>
        <w:rPr>
          <w:rFonts w:ascii="Arial" w:eastAsia="Arial" w:hAnsi="Arial" w:cs="Arial"/>
          <w:b w:val="0"/>
          <w:i w:val="0"/>
          <w:color w:val="000000"/>
          <w:sz w:val="20"/>
          <w:u w:val="none"/>
        </w:rPr>
        <w:t>Deadline</w:t>
        <w:tab/>
      </w:r>
      <w:r>
        <w:rPr>
          <w:rFonts w:ascii="Arial" w:eastAsia="Arial" w:hAnsi="Arial" w:cs="Arial"/>
          <w:b w:val="0"/>
          <w:i w:val="0"/>
          <w:color w:val="000000"/>
          <w:sz w:val="20"/>
          <w:u w:val="none"/>
        </w:rPr>
        <w:t>Greg Evans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123. </w:t>
      </w:r>
      <w:hyperlink w:anchor="Bookmark_123" w:tooltip="Nancy Pelosi Reportedly 'Actively Working to Tank' AOC's Bid To Lead Key Congressional Committee" w:history="1">
        <w:r>
          <w:rPr>
            <w:rFonts w:ascii="Arial" w:eastAsia="Arial" w:hAnsi="Arial" w:cs="Arial"/>
            <w:b/>
            <w:i w:val="0"/>
            <w:color w:val="0077CC"/>
            <w:sz w:val="20"/>
            <w:u w:val="single"/>
          </w:rPr>
          <w:t>Nancy Pelosi Reportedly 'Actively Working to Tank' AOC's Bid To Lead Key Congressional Committee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12, 2024</w:t>
        <w:tab/>
      </w:r>
      <w:r>
        <w:rPr>
          <w:rFonts w:ascii="Arial" w:eastAsia="Arial" w:hAnsi="Arial" w:cs="Arial"/>
          <w:b w:val="0"/>
          <w:i w:val="0"/>
          <w:color w:val="000000"/>
          <w:sz w:val="20"/>
          <w:u w:val="none"/>
        </w:rPr>
        <w:t>Mediaite</w:t>
        <w:tab/>
      </w:r>
      <w:r>
        <w:rPr>
          <w:rFonts w:ascii="Arial" w:eastAsia="Arial" w:hAnsi="Arial" w:cs="Arial"/>
          <w:b w:val="0"/>
          <w:i w:val="0"/>
          <w:color w:val="000000"/>
          <w:sz w:val="20"/>
          <w:u w:val="none"/>
        </w:rPr>
        <w:t>Isaac Schorr</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124. </w:t>
      </w:r>
      <w:hyperlink w:anchor="Bookmark_124" w:tooltip="Nancy Pelosi Reacts to Donald Trump's Landslide Election Win" w:history="1">
        <w:r>
          <w:rPr>
            <w:rFonts w:ascii="Arial" w:eastAsia="Arial" w:hAnsi="Arial" w:cs="Arial"/>
            <w:b/>
            <w:i w:val="0"/>
            <w:color w:val="0077CC"/>
            <w:sz w:val="20"/>
            <w:u w:val="single"/>
          </w:rPr>
          <w:t>Nancy Pelosi Reacts to Donald Trump's Landslide Election Win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07, 2024</w:t>
        <w:tab/>
      </w:r>
      <w:r>
        <w:rPr>
          <w:rFonts w:ascii="Arial" w:eastAsia="Arial" w:hAnsi="Arial" w:cs="Arial"/>
          <w:b w:val="0"/>
          <w:i w:val="0"/>
          <w:color w:val="000000"/>
          <w:sz w:val="20"/>
          <w:u w:val="none"/>
        </w:rPr>
        <w:t>Newsweek.com</w:t>
        <w:tab/>
      </w:r>
      <w:r>
        <w:rPr>
          <w:rFonts w:ascii="Arial" w:eastAsia="Arial" w:hAnsi="Arial" w:cs="Arial"/>
          <w:b w:val="0"/>
          <w:i w:val="0"/>
          <w:color w:val="000000"/>
          <w:sz w:val="20"/>
          <w:u w:val="none"/>
        </w:rPr>
        <w:t>James Bickerton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125. </w:t>
      </w:r>
      <w:hyperlink w:anchor="Bookmark_125" w:tooltip="Nancy Pelosi rushed to hospital after 'falling down stairs' in front of horrified dignitaries" w:history="1">
        <w:r>
          <w:rPr>
            <w:rFonts w:ascii="Arial" w:eastAsia="Arial" w:hAnsi="Arial" w:cs="Arial"/>
            <w:b/>
            <w:i w:val="0"/>
            <w:color w:val="0077CC"/>
            <w:sz w:val="20"/>
            <w:u w:val="single"/>
          </w:rPr>
          <w:t>Nancy Pelosi rushed to hospital after 'falling down stairs' in front of horrified dignitaries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13, 2024</w:t>
        <w:tab/>
      </w:r>
      <w:r>
        <w:rPr>
          <w:rFonts w:ascii="Arial" w:eastAsia="Arial" w:hAnsi="Arial" w:cs="Arial"/>
          <w:b w:val="0"/>
          <w:i w:val="0"/>
          <w:color w:val="000000"/>
          <w:sz w:val="20"/>
          <w:u w:val="none"/>
        </w:rPr>
        <w:t>GB News</w:t>
        <w:tab/>
      </w:r>
      <w:r>
        <w:rPr>
          <w:rFonts w:ascii="Arial" w:eastAsia="Arial" w:hAnsi="Arial" w:cs="Arial"/>
          <w:b w:val="0"/>
          <w:i w:val="0"/>
          <w:color w:val="000000"/>
          <w:sz w:val="20"/>
          <w:u w:val="none"/>
        </w:rPr>
        <w:t>US POLITICS NEWS</w:t>
        <w:tab/>
      </w:r>
      <w:r>
        <w:rPr>
          <w:rFonts w:ascii="Arial" w:eastAsia="Arial" w:hAnsi="Arial" w:cs="Arial"/>
          <w:b w:val="0"/>
          <w:i w:val="0"/>
          <w:color w:val="000000"/>
          <w:sz w:val="20"/>
          <w:u w:val="none"/>
        </w:rPr>
        <w:t>Holly Bishop</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126. </w:t>
      </w:r>
      <w:hyperlink w:anchor="Bookmark_126" w:tooltip="Nancy Pelosi suffers injury in Luxembourg ; hospitalized for medical evaluation" w:history="1">
        <w:r>
          <w:rPr>
            <w:rFonts w:ascii="Arial" w:eastAsia="Arial" w:hAnsi="Arial" w:cs="Arial"/>
            <w:b/>
            <w:i w:val="0"/>
            <w:color w:val="0077CC"/>
            <w:sz w:val="20"/>
            <w:u w:val="single"/>
          </w:rPr>
          <w:t>Nancy Pelosi suffers injury in Luxembourg ; hospitalized for medical evaluation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13,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127. </w:t>
      </w:r>
      <w:hyperlink w:anchor="Bookmark_127" w:tooltip="Nancy Pelosi hospitalised after injury on trip to Luxembourg" w:history="1">
        <w:r>
          <w:rPr>
            <w:rFonts w:ascii="Arial" w:eastAsia="Arial" w:hAnsi="Arial" w:cs="Arial"/>
            <w:b/>
            <w:i w:val="0"/>
            <w:color w:val="0077CC"/>
            <w:sz w:val="20"/>
            <w:u w:val="single"/>
          </w:rPr>
          <w:t>Nancy Pelosi hospitalised after injury on trip to Luxembourg</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13, 2024</w:t>
        <w:tab/>
      </w:r>
      <w:r>
        <w:rPr>
          <w:rFonts w:ascii="Arial" w:eastAsia="Arial" w:hAnsi="Arial" w:cs="Arial"/>
          <w:b w:val="0"/>
          <w:i w:val="0"/>
          <w:color w:val="000000"/>
          <w:sz w:val="20"/>
          <w:u w:val="none"/>
        </w:rPr>
        <w:t>The Journal (Ireland)</w:t>
        <w:tab/>
      </w:r>
      <w:r>
        <w:rPr>
          <w:rFonts w:ascii="Arial" w:eastAsia="Arial" w:hAnsi="Arial" w:cs="Arial"/>
          <w:b w:val="0"/>
          <w:i w:val="0"/>
          <w:color w:val="000000"/>
          <w:sz w:val="20"/>
          <w:u w:val="none"/>
        </w:rPr>
        <w:t>US POLITICS NEWS, Europe news &amp; BENELUX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128. </w:t>
      </w:r>
      <w:hyperlink w:anchor="Bookmark_128" w:tooltip="Sour Nancy Pelosi, 84, snaps at reporter for asking her innocent question" w:history="1">
        <w:r>
          <w:rPr>
            <w:rFonts w:ascii="Arial" w:eastAsia="Arial" w:hAnsi="Arial" w:cs="Arial"/>
            <w:b/>
            <w:i w:val="0"/>
            <w:color w:val="0077CC"/>
            <w:sz w:val="20"/>
            <w:u w:val="single"/>
          </w:rPr>
          <w:t>Sour Nancy Pelosi, 84, snaps at reporter for asking her innocent question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25, 2025</w:t>
        <w:tab/>
      </w:r>
      <w:r>
        <w:rPr>
          <w:rFonts w:ascii="Arial" w:eastAsia="Arial" w:hAnsi="Arial" w:cs="Arial"/>
          <w:b w:val="0"/>
          <w:i w:val="0"/>
          <w:color w:val="000000"/>
          <w:sz w:val="20"/>
          <w:u w:val="none"/>
        </w:rPr>
        <w:t>MailOnline</w:t>
        <w:tab/>
      </w:r>
      <w:r>
        <w:rPr>
          <w:rFonts w:ascii="Arial" w:eastAsia="Arial" w:hAnsi="Arial" w:cs="Arial"/>
          <w:b w:val="0"/>
          <w:i w:val="0"/>
          <w:color w:val="000000"/>
          <w:sz w:val="20"/>
          <w:u w:val="none"/>
        </w:rPr>
        <w:t>NEWS; Version:1</w:t>
        <w:tab/>
      </w:r>
      <w:r>
        <w:rPr>
          <w:rFonts w:ascii="Arial" w:eastAsia="Arial" w:hAnsi="Arial" w:cs="Arial"/>
          <w:b w:val="0"/>
          <w:i w:val="0"/>
          <w:color w:val="000000"/>
          <w:sz w:val="20"/>
          <w:u w:val="none"/>
        </w:rPr>
        <w:t>Sarah Ewall-Wice, Senior U.S. Political Reporter</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129. </w:t>
      </w:r>
      <w:hyperlink w:anchor="Bookmark_129" w:tooltip="8 Top Nancy Pelosi Stocks to Buy" w:history="1">
        <w:r>
          <w:rPr>
            <w:rFonts w:ascii="Arial" w:eastAsia="Arial" w:hAnsi="Arial" w:cs="Arial"/>
            <w:b/>
            <w:i w:val="0"/>
            <w:color w:val="0077CC"/>
            <w:sz w:val="20"/>
            <w:u w:val="single"/>
          </w:rPr>
          <w:t>8 Top Nancy Pelosi Stocks to Buy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29, 2024</w:t>
        <w:tab/>
      </w:r>
      <w:r>
        <w:rPr>
          <w:rFonts w:ascii="Arial" w:eastAsia="Arial" w:hAnsi="Arial" w:cs="Arial"/>
          <w:b w:val="0"/>
          <w:i w:val="0"/>
          <w:color w:val="000000"/>
          <w:sz w:val="20"/>
          <w:u w:val="none"/>
        </w:rPr>
        <w:t>USNEWS.com</w:t>
        <w:tab/>
      </w:r>
      <w:r>
        <w:rPr>
          <w:rFonts w:ascii="Arial" w:eastAsia="Arial" w:hAnsi="Arial" w:cs="Arial"/>
          <w:b w:val="0"/>
          <w:i w:val="0"/>
          <w:color w:val="000000"/>
          <w:sz w:val="20"/>
          <w:u w:val="none"/>
        </w:rPr>
        <w:t>INVESTING; Vol.; No.</w:t>
        <w:tab/>
      </w:r>
      <w:r>
        <w:rPr>
          <w:rFonts w:ascii="Arial" w:eastAsia="Arial" w:hAnsi="Arial" w:cs="Arial"/>
          <w:b w:val="0"/>
          <w:i w:val="0"/>
          <w:color w:val="000000"/>
          <w:sz w:val="20"/>
          <w:u w:val="none"/>
        </w:rPr>
        <w:t>Wayne Duggan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130. </w:t>
      </w:r>
      <w:hyperlink w:anchor="Bookmark_130" w:tooltip="Nancy Pelosi Executes 9 New Stock Trades Leading Into Inauguration Day" w:history="1">
        <w:r>
          <w:rPr>
            <w:rFonts w:ascii="Arial" w:eastAsia="Arial" w:hAnsi="Arial" w:cs="Arial"/>
            <w:b/>
            <w:i w:val="0"/>
            <w:color w:val="0077CC"/>
            <w:sz w:val="20"/>
            <w:u w:val="single"/>
          </w:rPr>
          <w:t>Nancy Pelosi Executes 9 New Stock Trades Leading Into Inauguration Day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20, 2025</w:t>
        <w:tab/>
      </w:r>
      <w:r>
        <w:rPr>
          <w:rFonts w:ascii="Arial" w:eastAsia="Arial" w:hAnsi="Arial" w:cs="Arial"/>
          <w:b w:val="0"/>
          <w:i w:val="0"/>
          <w:color w:val="000000"/>
          <w:sz w:val="20"/>
          <w:u w:val="none"/>
        </w:rPr>
        <w:t>24/7 Wall St.</w:t>
        <w:tab/>
      </w:r>
      <w:r>
        <w:rPr>
          <w:rFonts w:ascii="Arial" w:eastAsia="Arial" w:hAnsi="Arial" w:cs="Arial"/>
          <w:b w:val="0"/>
          <w:i w:val="0"/>
          <w:color w:val="000000"/>
          <w:sz w:val="20"/>
          <w:u w:val="none"/>
        </w:rPr>
        <w:t>Rich Duprey</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131. </w:t>
      </w:r>
      <w:hyperlink w:anchor="Bookmark_131" w:tooltip="Nancy Pelosi Sells Nvidia, Apple And Loads Up On Google-Parent Alphabet And Amazon Calls" w:history="1">
        <w:r>
          <w:rPr>
            <w:rFonts w:ascii="Arial" w:eastAsia="Arial" w:hAnsi="Arial" w:cs="Arial"/>
            <w:b/>
            <w:i w:val="0"/>
            <w:color w:val="0077CC"/>
            <w:sz w:val="20"/>
            <w:u w:val="single"/>
          </w:rPr>
          <w:t>Nancy Pelosi Sells Nvidia, Apple And Loads Up On Google-Parent Alphabet And Amazon Calls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21, 2025</w:t>
        <w:tab/>
      </w:r>
      <w:r>
        <w:rPr>
          <w:rFonts w:ascii="Arial" w:eastAsia="Arial" w:hAnsi="Arial" w:cs="Arial"/>
          <w:b w:val="0"/>
          <w:i w:val="0"/>
          <w:color w:val="000000"/>
          <w:sz w:val="20"/>
          <w:u w:val="none"/>
        </w:rPr>
        <w:t>Benzinga.com</w:t>
        <w:tab/>
      </w:r>
      <w:r>
        <w:rPr>
          <w:rFonts w:ascii="Arial" w:eastAsia="Arial" w:hAnsi="Arial" w:cs="Arial"/>
          <w:b w:val="0"/>
          <w:i w:val="0"/>
          <w:color w:val="000000"/>
          <w:sz w:val="20"/>
          <w:u w:val="none"/>
        </w:rPr>
        <w:t>TECH LATEST, Graphics industry news, Google news, E-commerce news &amp; US POLITICS NEWS</w:t>
        <w:tab/>
      </w:r>
      <w:r>
        <w:rPr>
          <w:rFonts w:ascii="Arial" w:eastAsia="Arial" w:hAnsi="Arial" w:cs="Arial"/>
          <w:b w:val="0"/>
          <w:i w:val="0"/>
          <w:color w:val="000000"/>
          <w:sz w:val="20"/>
          <w:u w:val="none"/>
        </w:rPr>
        <w:t>Kaustubh Bagalkote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132. </w:t>
      </w:r>
      <w:hyperlink w:anchor="Bookmark_132" w:tooltip="US: Ex-Speaker, Nancy Pelosi undergoes emergency hip-replacement surgery" w:history="1">
        <w:r>
          <w:rPr>
            <w:rFonts w:ascii="Arial" w:eastAsia="Arial" w:hAnsi="Arial" w:cs="Arial"/>
            <w:b/>
            <w:i w:val="0"/>
            <w:color w:val="0077CC"/>
            <w:sz w:val="20"/>
            <w:u w:val="single"/>
          </w:rPr>
          <w:t>US: Ex-Speaker, Nancy Pelosi undergoes emergency hip-replacement surgery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15, 2024</w:t>
        <w:tab/>
      </w:r>
      <w:r>
        <w:rPr>
          <w:rFonts w:ascii="Arial" w:eastAsia="Arial" w:hAnsi="Arial" w:cs="Arial"/>
          <w:b w:val="0"/>
          <w:i w:val="0"/>
          <w:color w:val="000000"/>
          <w:sz w:val="20"/>
          <w:u w:val="none"/>
        </w:rPr>
        <w:t>NigerianEye.com</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133. </w:t>
      </w:r>
      <w:hyperlink w:anchor="Bookmark_133" w:tooltip="Nancy Pelosi Reveals Big Tech Bets as Portfolio Soars 70% in 2024" w:history="1">
        <w:r>
          <w:rPr>
            <w:rFonts w:ascii="Arial" w:eastAsia="Arial" w:hAnsi="Arial" w:cs="Arial"/>
            <w:b/>
            <w:i w:val="0"/>
            <w:color w:val="0077CC"/>
            <w:sz w:val="20"/>
            <w:u w:val="single"/>
          </w:rPr>
          <w:t>Nancy Pelosi Reveals Big Tech Bets as Portfolio Soars 70% in 2024</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21, 2025</w:t>
        <w:tab/>
      </w:r>
      <w:r>
        <w:rPr>
          <w:rFonts w:ascii="Arial" w:eastAsia="Arial" w:hAnsi="Arial" w:cs="Arial"/>
          <w:b w:val="0"/>
          <w:i w:val="0"/>
          <w:color w:val="000000"/>
          <w:sz w:val="20"/>
          <w:u w:val="none"/>
        </w:rPr>
        <w:t>GuruFocus.com</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134. </w:t>
      </w:r>
      <w:hyperlink w:anchor="Bookmark_134" w:tooltip="A Photo of Nancy Pelosi, Rediscovered Decades Later Found in the files" w:history="1">
        <w:r>
          <w:rPr>
            <w:rFonts w:ascii="Arial" w:eastAsia="Arial" w:hAnsi="Arial" w:cs="Arial"/>
            <w:b/>
            <w:i w:val="0"/>
            <w:color w:val="0077CC"/>
            <w:sz w:val="20"/>
            <w:u w:val="single"/>
          </w:rPr>
          <w:t>A Photo of Nancy Pelosi, Rediscovered Decades Later Found in the files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28, 2024</w:t>
        <w:tab/>
      </w:r>
      <w:r>
        <w:rPr>
          <w:rFonts w:ascii="Arial" w:eastAsia="Arial" w:hAnsi="Arial" w:cs="Arial"/>
          <w:b w:val="0"/>
          <w:i w:val="0"/>
          <w:color w:val="000000"/>
          <w:sz w:val="20"/>
          <w:u w:val="none"/>
        </w:rPr>
        <w:t>The New York Times</w:t>
        <w:tab/>
      </w:r>
      <w:r>
        <w:rPr>
          <w:rFonts w:ascii="Arial" w:eastAsia="Arial" w:hAnsi="Arial" w:cs="Arial"/>
          <w:b w:val="0"/>
          <w:i w:val="0"/>
          <w:color w:val="000000"/>
          <w:sz w:val="20"/>
          <w:u w:val="none"/>
        </w:rPr>
        <w:t>INSIDER</w:t>
        <w:tab/>
      </w:r>
      <w:r>
        <w:rPr>
          <w:rFonts w:ascii="Arial" w:eastAsia="Arial" w:hAnsi="Arial" w:cs="Arial"/>
          <w:b w:val="0"/>
          <w:i w:val="0"/>
          <w:color w:val="000000"/>
          <w:sz w:val="20"/>
          <w:u w:val="none"/>
        </w:rPr>
        <w:t>John Otis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135. </w:t>
      </w:r>
      <w:hyperlink w:anchor="Bookmark_135" w:tooltip="Pelosi Joins House Democrats in Filing Amicus Brief Against Unconstitutional Trump Birthright Citizenship Executive Order Rep. Nancy Pelosi (D- CA ) News Release" w:history="1">
        <w:r>
          <w:rPr>
            <w:rFonts w:ascii="Arial" w:eastAsia="Arial" w:hAnsi="Arial" w:cs="Arial"/>
            <w:b/>
            <w:i w:val="0"/>
            <w:color w:val="0077CC"/>
            <w:sz w:val="20"/>
            <w:u w:val="single"/>
          </w:rPr>
          <w:t>Pelosi Joins House Democrats in Filing Amicus Brief Against Unconstitutional Trump Birthright Citizenship Executive Order Rep. Nancy Pelosi (D- CA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14, 2025</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HOUSE OF REPRESENTATIVES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136. </w:t>
      </w:r>
      <w:hyperlink w:anchor="Bookmark_136" w:tooltip="Nancy Pelosi in Hospital After Accident Abroad" w:history="1">
        <w:r>
          <w:rPr>
            <w:rFonts w:ascii="Arial" w:eastAsia="Arial" w:hAnsi="Arial" w:cs="Arial"/>
            <w:b/>
            <w:i w:val="0"/>
            <w:color w:val="0077CC"/>
            <w:sz w:val="20"/>
            <w:u w:val="single"/>
          </w:rPr>
          <w:t>Nancy Pelosi in Hospital After Accident Abroad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13, 2024</w:t>
        <w:tab/>
      </w:r>
      <w:r>
        <w:rPr>
          <w:rFonts w:ascii="Arial" w:eastAsia="Arial" w:hAnsi="Arial" w:cs="Arial"/>
          <w:b w:val="0"/>
          <w:i w:val="0"/>
          <w:color w:val="000000"/>
          <w:sz w:val="20"/>
          <w:u w:val="none"/>
        </w:rPr>
        <w:t>Newsweek.com</w:t>
        <w:tab/>
      </w:r>
      <w:r>
        <w:rPr>
          <w:rFonts w:ascii="Arial" w:eastAsia="Arial" w:hAnsi="Arial" w:cs="Arial"/>
          <w:b w:val="0"/>
          <w:i w:val="0"/>
          <w:color w:val="000000"/>
          <w:sz w:val="20"/>
          <w:u w:val="none"/>
        </w:rPr>
        <w:t>Jon Jackson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137. </w:t>
      </w:r>
      <w:hyperlink w:anchor="Bookmark_137" w:tooltip="No evidence Brian Thompson was set to testify against Nancy Pelosi | Fact check" w:history="1">
        <w:r>
          <w:rPr>
            <w:rFonts w:ascii="Arial" w:eastAsia="Arial" w:hAnsi="Arial" w:cs="Arial"/>
            <w:b/>
            <w:i w:val="0"/>
            <w:color w:val="0077CC"/>
            <w:sz w:val="20"/>
            <w:u w:val="single"/>
          </w:rPr>
          <w:t>No evidence Brian Thompson was set to testify against Nancy Pelosi | Fact check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12, 2024</w:t>
        <w:tab/>
      </w:r>
      <w:r>
        <w:rPr>
          <w:rFonts w:ascii="Arial" w:eastAsia="Arial" w:hAnsi="Arial" w:cs="Arial"/>
          <w:b w:val="0"/>
          <w:i w:val="0"/>
          <w:color w:val="000000"/>
          <w:sz w:val="20"/>
          <w:u w:val="none"/>
        </w:rPr>
        <w:t>USA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138. </w:t>
      </w:r>
      <w:hyperlink w:anchor="Bookmark_138" w:tooltip="Nancy Pelosi's Stock Portfolio Explodes In Value, Beats Market By Nearly 200%" w:history="1">
        <w:r>
          <w:rPr>
            <w:rFonts w:ascii="Arial" w:eastAsia="Arial" w:hAnsi="Arial" w:cs="Arial"/>
            <w:b/>
            <w:i w:val="0"/>
            <w:color w:val="0077CC"/>
            <w:sz w:val="20"/>
            <w:u w:val="single"/>
          </w:rPr>
          <w:t>Nancy Pelosi's Stock Portfolio Explodes In Value, Beats Market By Nearly 200%</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08, 2025</w:t>
        <w:tab/>
      </w:r>
      <w:r>
        <w:rPr>
          <w:rFonts w:ascii="Arial" w:eastAsia="Arial" w:hAnsi="Arial" w:cs="Arial"/>
          <w:b w:val="0"/>
          <w:i w:val="0"/>
          <w:color w:val="000000"/>
          <w:sz w:val="20"/>
          <w:u w:val="none"/>
        </w:rPr>
        <w:t>The Daily Caller</w:t>
        <w:tab/>
      </w:r>
      <w:r>
        <w:rPr>
          <w:rFonts w:ascii="Arial" w:eastAsia="Arial" w:hAnsi="Arial" w:cs="Arial"/>
          <w:b w:val="0"/>
          <w:i w:val="0"/>
          <w:color w:val="000000"/>
          <w:sz w:val="20"/>
          <w:u w:val="none"/>
        </w:rPr>
        <w:t>BUSINESS; daily-caller-news-foundation</w:t>
        <w:tab/>
      </w:r>
      <w:r>
        <w:rPr>
          <w:rFonts w:ascii="Arial" w:eastAsia="Arial" w:hAnsi="Arial" w:cs="Arial"/>
          <w:b w:val="0"/>
          <w:i w:val="0"/>
          <w:color w:val="000000"/>
          <w:sz w:val="20"/>
          <w:u w:val="none"/>
        </w:rPr>
        <w:t>Owen Klinsky Contributor owen@dcnf.org</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139. </w:t>
      </w:r>
      <w:hyperlink w:anchor="Bookmark_139" w:tooltip="Trump Calls On Attorneys General In 'Republican Territories' to Investigate Nancy Pelosi" w:history="1">
        <w:r>
          <w:rPr>
            <w:rFonts w:ascii="Arial" w:eastAsia="Arial" w:hAnsi="Arial" w:cs="Arial"/>
            <w:b/>
            <w:i w:val="0"/>
            <w:color w:val="0077CC"/>
            <w:sz w:val="20"/>
            <w:u w:val="single"/>
          </w:rPr>
          <w:t>Trump Calls On Attorneys General In 'Republican Territories' to Investigate Nancy Pelosi</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27, 2024</w:t>
        <w:tab/>
      </w:r>
      <w:r>
        <w:rPr>
          <w:rFonts w:ascii="Arial" w:eastAsia="Arial" w:hAnsi="Arial" w:cs="Arial"/>
          <w:b w:val="0"/>
          <w:i w:val="0"/>
          <w:color w:val="000000"/>
          <w:sz w:val="20"/>
          <w:u w:val="none"/>
        </w:rPr>
        <w:t>Mediaite</w:t>
        <w:tab/>
      </w:r>
      <w:r>
        <w:rPr>
          <w:rFonts w:ascii="Arial" w:eastAsia="Arial" w:hAnsi="Arial" w:cs="Arial"/>
          <w:b w:val="0"/>
          <w:i w:val="0"/>
          <w:color w:val="000000"/>
          <w:sz w:val="20"/>
          <w:u w:val="none"/>
        </w:rPr>
        <w:t>Phillip Nieto</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140. </w:t>
      </w:r>
      <w:hyperlink w:anchor="Bookmark_140" w:tooltip="Nancy Pelosi rushed to hospital after injury during foreign trip" w:history="1">
        <w:r>
          <w:rPr>
            <w:rFonts w:ascii="Arial" w:eastAsia="Arial" w:hAnsi="Arial" w:cs="Arial"/>
            <w:b/>
            <w:i w:val="0"/>
            <w:color w:val="0077CC"/>
            <w:sz w:val="20"/>
            <w:u w:val="single"/>
          </w:rPr>
          <w:t>Nancy Pelosi rushed to hospital after injury during foreign trip</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14, 2024</w:t>
        <w:tab/>
      </w:r>
      <w:r>
        <w:rPr>
          <w:rFonts w:ascii="Arial" w:eastAsia="Arial" w:hAnsi="Arial" w:cs="Arial"/>
          <w:b w:val="0"/>
          <w:i w:val="0"/>
          <w:color w:val="000000"/>
          <w:sz w:val="20"/>
          <w:u w:val="none"/>
        </w:rPr>
        <w:t>The Times of India (TOI)</w:t>
        <w:tab/>
      </w:r>
      <w:r>
        <w:rPr>
          <w:rFonts w:ascii="Arial" w:eastAsia="Arial" w:hAnsi="Arial" w:cs="Arial"/>
          <w:b w:val="0"/>
          <w:i w:val="0"/>
          <w:color w:val="000000"/>
          <w:sz w:val="20"/>
          <w:u w:val="none"/>
        </w:rPr>
        <w:t>US</w:t>
        <w:tab/>
      </w:r>
      <w:r>
        <w:rPr>
          <w:rFonts w:ascii="Arial" w:eastAsia="Arial" w:hAnsi="Arial" w:cs="Arial"/>
          <w:b w:val="0"/>
          <w:i w:val="0"/>
          <w:color w:val="000000"/>
          <w:sz w:val="20"/>
          <w:u w:val="none"/>
        </w:rPr>
        <w:t>TOI World Desk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141. </w:t>
      </w:r>
      <w:hyperlink w:anchor="Bookmark_141" w:tooltip="Pelosi Statement on Reported Closure of HHS Regional Office in San Francisco Rep. Nancy Pelosi (D- CA ) News Release" w:history="1">
        <w:r>
          <w:rPr>
            <w:rFonts w:ascii="Arial" w:eastAsia="Arial" w:hAnsi="Arial" w:cs="Arial"/>
            <w:b/>
            <w:i w:val="0"/>
            <w:color w:val="0077CC"/>
            <w:sz w:val="20"/>
            <w:u w:val="single"/>
          </w:rPr>
          <w:t>Pelosi Statement on Reported Closure of HHS Regional Office in San Francisco Rep. Nancy Pelosi (D- CA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01, 2025</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HOUSE OF REPRESENTATIVES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142. </w:t>
      </w:r>
      <w:hyperlink w:anchor="Bookmark_142" w:tooltip="Did Nancy Pelosi Know? Nvidia Stock Crash Followed Her Massive Sell-Off" w:history="1">
        <w:r>
          <w:rPr>
            <w:rFonts w:ascii="Arial" w:eastAsia="Arial" w:hAnsi="Arial" w:cs="Arial"/>
            <w:b/>
            <w:i w:val="0"/>
            <w:color w:val="0077CC"/>
            <w:sz w:val="20"/>
            <w:u w:val="single"/>
          </w:rPr>
          <w:t>Did Nancy Pelosi Know? Nvidia Stock Crash Followed Her Massive Sell-Off</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01, 2025</w:t>
        <w:tab/>
      </w:r>
      <w:r>
        <w:rPr>
          <w:rFonts w:ascii="Arial" w:eastAsia="Arial" w:hAnsi="Arial" w:cs="Arial"/>
          <w:b w:val="0"/>
          <w:i w:val="0"/>
          <w:color w:val="000000"/>
          <w:sz w:val="20"/>
          <w:u w:val="none"/>
        </w:rPr>
        <w:t>TechiExpert</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143. </w:t>
      </w:r>
      <w:hyperlink w:anchor="Bookmark_143" w:tooltip="Who is Saikat Chakrabarti, Indian -origin man up against Nancy Pelosi in San Francisco race?" w:history="1">
        <w:r>
          <w:rPr>
            <w:rFonts w:ascii="Arial" w:eastAsia="Arial" w:hAnsi="Arial" w:cs="Arial"/>
            <w:b/>
            <w:i w:val="0"/>
            <w:color w:val="0077CC"/>
            <w:sz w:val="20"/>
            <w:u w:val="single"/>
          </w:rPr>
          <w:t>Who is Saikat Chakrabarti, Indian -origin man up against Nancy Pelosi in San Francisco race?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06, 2025</w:t>
        <w:tab/>
      </w:r>
      <w:r>
        <w:rPr>
          <w:rFonts w:ascii="Arial" w:eastAsia="Arial" w:hAnsi="Arial" w:cs="Arial"/>
          <w:b w:val="0"/>
          <w:i w:val="0"/>
          <w:color w:val="000000"/>
          <w:sz w:val="20"/>
          <w:u w:val="none"/>
        </w:rPr>
        <w:t>Hindustan Times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144. </w:t>
      </w:r>
      <w:hyperlink w:anchor="Bookmark_144" w:tooltip="Nancy Pelosi hospitalized after falling during official trip to Luxembourg" w:history="1">
        <w:r>
          <w:rPr>
            <w:rFonts w:ascii="Arial" w:eastAsia="Arial" w:hAnsi="Arial" w:cs="Arial"/>
            <w:b/>
            <w:i w:val="0"/>
            <w:color w:val="0077CC"/>
            <w:sz w:val="20"/>
            <w:u w:val="single"/>
          </w:rPr>
          <w:t>Nancy Pelosi hospitalized after falling during official trip to Luxembourg</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14, 2024</w:t>
        <w:tab/>
      </w:r>
      <w:r>
        <w:rPr>
          <w:rFonts w:ascii="Arial" w:eastAsia="Arial" w:hAnsi="Arial" w:cs="Arial"/>
          <w:b w:val="0"/>
          <w:i w:val="0"/>
          <w:color w:val="000000"/>
          <w:sz w:val="20"/>
          <w:u w:val="none"/>
        </w:rPr>
        <w:t>Newstex Blogs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145. </w:t>
      </w:r>
      <w:hyperlink w:anchor="Bookmark_145" w:tooltip="Joe Biden Has 'Bone to Pick' With Nancy Pelosi—Democrat" w:history="1">
        <w:r>
          <w:rPr>
            <w:rFonts w:ascii="Arial" w:eastAsia="Arial" w:hAnsi="Arial" w:cs="Arial"/>
            <w:b/>
            <w:i w:val="0"/>
            <w:color w:val="0077CC"/>
            <w:sz w:val="20"/>
            <w:u w:val="single"/>
          </w:rPr>
          <w:t>Joe Biden Has 'Bone to Pick' With Nancy Pelosi—Democrat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22, 2024</w:t>
        <w:tab/>
      </w:r>
      <w:r>
        <w:rPr>
          <w:rFonts w:ascii="Arial" w:eastAsia="Arial" w:hAnsi="Arial" w:cs="Arial"/>
          <w:b w:val="0"/>
          <w:i w:val="0"/>
          <w:color w:val="000000"/>
          <w:sz w:val="20"/>
          <w:u w:val="none"/>
        </w:rPr>
        <w:t>Newsweek.com</w:t>
        <w:tab/>
      </w:r>
      <w:r>
        <w:rPr>
          <w:rFonts w:ascii="Arial" w:eastAsia="Arial" w:hAnsi="Arial" w:cs="Arial"/>
          <w:b w:val="0"/>
          <w:i w:val="0"/>
          <w:color w:val="000000"/>
          <w:sz w:val="20"/>
          <w:u w:val="none"/>
        </w:rPr>
        <w:t>Mandy Taheri</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146. </w:t>
      </w:r>
      <w:hyperlink w:anchor="Bookmark_146" w:tooltip="Rep. Nancy Pelosi Buys Palo Alto Networks, Inc. (NASDAQ:PANW) Stock" w:history="1">
        <w:r>
          <w:rPr>
            <w:rFonts w:ascii="Arial" w:eastAsia="Arial" w:hAnsi="Arial" w:cs="Arial"/>
            <w:b/>
            <w:i w:val="0"/>
            <w:color w:val="0077CC"/>
            <w:sz w:val="20"/>
            <w:u w:val="single"/>
          </w:rPr>
          <w:t>Rep. Nancy Pelosi Buys Palo Alto Networks, Inc. (NASDAQ:PANW) Stock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21, 2025</w:t>
        <w:tab/>
      </w:r>
      <w:r>
        <w:rPr>
          <w:rFonts w:ascii="Arial" w:eastAsia="Arial" w:hAnsi="Arial" w:cs="Arial"/>
          <w:b w:val="0"/>
          <w:i w:val="0"/>
          <w:color w:val="000000"/>
          <w:sz w:val="20"/>
          <w:u w:val="none"/>
        </w:rPr>
        <w:t>DailyPolitical</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147. </w:t>
      </w:r>
      <w:hyperlink w:anchor="Bookmark_147" w:tooltip="Donald Trump Wages War Against Nancy Pelosi Congressional Insider Trading" w:history="1">
        <w:r>
          <w:rPr>
            <w:rFonts w:ascii="Arial" w:eastAsia="Arial" w:hAnsi="Arial" w:cs="Arial"/>
            <w:b/>
            <w:i w:val="0"/>
            <w:color w:val="0077CC"/>
            <w:sz w:val="20"/>
            <w:u w:val="single"/>
          </w:rPr>
          <w:t>Donald Trump Wages War Against Nancy Pelosi Congressional Insider Trading</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27, 2024</w:t>
        <w:tab/>
      </w:r>
      <w:r>
        <w:rPr>
          <w:rFonts w:ascii="Arial" w:eastAsia="Arial" w:hAnsi="Arial" w:cs="Arial"/>
          <w:b w:val="0"/>
          <w:i w:val="0"/>
          <w:color w:val="000000"/>
          <w:sz w:val="20"/>
          <w:u w:val="none"/>
        </w:rPr>
        <w:t>International Business Times News</w:t>
        <w:tab/>
      </w:r>
      <w:r>
        <w:rPr>
          <w:rFonts w:ascii="Arial" w:eastAsia="Arial" w:hAnsi="Arial" w:cs="Arial"/>
          <w:b w:val="0"/>
          <w:i w:val="0"/>
          <w:color w:val="000000"/>
          <w:sz w:val="20"/>
          <w:u w:val="none"/>
        </w:rPr>
        <w:t>Isaiah McCall</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148. </w:t>
      </w:r>
      <w:hyperlink w:anchor="Bookmark_148" w:tooltip="Claim of Pam Bondi pledging Nancy Pelosi probe is stolen satire | Fact check" w:history="1">
        <w:r>
          <w:rPr>
            <w:rFonts w:ascii="Arial" w:eastAsia="Arial" w:hAnsi="Arial" w:cs="Arial"/>
            <w:b/>
            <w:i w:val="0"/>
            <w:color w:val="0077CC"/>
            <w:sz w:val="20"/>
            <w:u w:val="single"/>
          </w:rPr>
          <w:t>Claim of Pam Bondi pledging Nancy Pelosi probe is stolen satire | Fact check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27, 2024</w:t>
        <w:tab/>
      </w:r>
      <w:r>
        <w:rPr>
          <w:rFonts w:ascii="Arial" w:eastAsia="Arial" w:hAnsi="Arial" w:cs="Arial"/>
          <w:b w:val="0"/>
          <w:i w:val="0"/>
          <w:color w:val="000000"/>
          <w:sz w:val="20"/>
          <w:u w:val="none"/>
        </w:rPr>
        <w:t>USA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149. </w:t>
      </w:r>
      <w:hyperlink w:anchor="Bookmark_149" w:tooltip="Did Nancy Pelosi sell Nvidia stock before the crash?" w:history="1">
        <w:r>
          <w:rPr>
            <w:rFonts w:ascii="Arial" w:eastAsia="Arial" w:hAnsi="Arial" w:cs="Arial"/>
            <w:b/>
            <w:i w:val="0"/>
            <w:color w:val="0077CC"/>
            <w:sz w:val="20"/>
            <w:u w:val="single"/>
          </w:rPr>
          <w:t>Did Nancy Pelosi sell Nvidia stock before the crash?</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04, 2024</w:t>
        <w:tab/>
      </w:r>
      <w:r>
        <w:rPr>
          <w:rFonts w:ascii="Arial" w:eastAsia="Arial" w:hAnsi="Arial" w:cs="Arial"/>
          <w:b w:val="0"/>
          <w:i w:val="0"/>
          <w:color w:val="000000"/>
          <w:sz w:val="20"/>
          <w:u w:val="none"/>
        </w:rPr>
        <w:t>Newstex Blogs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150. </w:t>
      </w:r>
      <w:hyperlink w:anchor="Bookmark_150" w:tooltip="NANCY PELOSI &quot;THE ART OF POWER: MY STORY AS AMERICA 'S FIRST WOMAN SPEAKER OF THE HOUSE&quot;" w:history="1">
        <w:r>
          <w:rPr>
            <w:rFonts w:ascii="Arial" w:eastAsia="Arial" w:hAnsi="Arial" w:cs="Arial"/>
            <w:b/>
            <w:i w:val="0"/>
            <w:color w:val="0077CC"/>
            <w:sz w:val="20"/>
            <w:u w:val="single"/>
          </w:rPr>
          <w:t>NANCY PELOSI "THE ART OF POWER: MY STORY AS AMERICA 'S FIRST WOMAN SPEAKER OF THE HOUSE"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09, 2024</w:t>
        <w:tab/>
      </w:r>
      <w:r>
        <w:rPr>
          <w:rFonts w:ascii="Arial" w:eastAsia="Arial" w:hAnsi="Arial" w:cs="Arial"/>
          <w:b w:val="0"/>
          <w:i w:val="0"/>
          <w:color w:val="000000"/>
          <w:sz w:val="20"/>
          <w:u w:val="none"/>
        </w:rPr>
        <w:t>ABC News Transcripts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0000"/>
          <w:sz w:val="20"/>
          <w:u w:val="none"/>
        </w:rPr>
        <w:sectPr>
          <w:headerReference w:type="even" r:id="rId5"/>
          <w:headerReference w:type="default" r:id="rId6"/>
          <w:footerReference w:type="even" r:id="rId7"/>
          <w:footerReference w:type="default" r:id="rId8"/>
          <w:headerReference w:type="first" r:id="rId9"/>
          <w:footerReference w:type="first" r:id="rId10"/>
          <w:pgSz w:w="12240" w:h="15840"/>
          <w:pgMar w:top="1440" w:right="1440" w:bottom="1440" w:left="1440" w:header="720" w:footer="720" w:gutter="0"/>
          <w:cols w:space="720"/>
          <w:docGrid w:linePitch="360"/>
        </w:sectPr>
      </w:pPr>
    </w:p>
    <w:p>
      <w:pPr>
        <w:pStyle w:val="Normal1"/>
        <w:sectPr>
          <w:headerReference w:type="even" r:id="rId11"/>
          <w:headerReference w:type="default" r:id="rId12"/>
          <w:footerReference w:type="even" r:id="rId13"/>
          <w:footerReference w:type="default" r:id="rId14"/>
          <w:headerReference w:type="first" r:id="rId15"/>
          <w:footerReference w:type="first" r:id="rId16"/>
          <w:pgSz w:w="12240" w:h="15840"/>
          <w:pgMar w:top="840" w:right="1000" w:bottom="840" w:left="1000" w:header="400" w:footer="400"/>
          <w:pgNumType w:fmt="decimal"/>
          <w:cols w:space="720"/>
          <w:titlePg w:val="0"/>
        </w:sectPr>
      </w:pPr>
    </w:p>
    <w:p>
      <w:pPr>
        <w:pStyle w:val="Normal1"/>
      </w:pPr>
    </w:p>
    <w:p>
      <w:pPr>
        <w:pStyle w:val="Heading1"/>
        <w:keepNext w:val="0"/>
        <w:spacing w:after="200" w:line="340" w:lineRule="atLeast"/>
        <w:ind w:left="0" w:right="0" w:firstLine="0"/>
        <w:jc w:val="center"/>
      </w:pPr>
      <w:hyperlink r:id="rId17" w:history="1">
        <w:r>
          <w:rPr>
            <w:rFonts w:ascii="arial" w:eastAsia="arial" w:hAnsi="arial" w:cs="arial"/>
            <w:b/>
            <w:i/>
            <w:strike w:val="0"/>
            <w:color w:val="0077CC"/>
            <w:sz w:val="28"/>
            <w:u w:val="single"/>
            <w:vertAlign w:val="baseline"/>
          </w:rPr>
          <w:t xml:space="preserve">Trump is killing </w:t>
        </w:r>
      </w:hyperlink>
      <w:hyperlink r:id="rId18" w:history="1">
        <w:r>
          <w:rPr>
            <w:rFonts w:ascii="arial" w:eastAsia="arial" w:hAnsi="arial" w:cs="arial"/>
            <w:b/>
            <w:i/>
            <w:strike w:val="0"/>
            <w:color w:val="0077CC"/>
            <w:sz w:val="28"/>
            <w:u w:val="single"/>
            <w:vertAlign w:val="baseline"/>
          </w:rPr>
          <w:t>Nancy Pelosi</w:t>
        </w:r>
      </w:hyperlink>
      <w:hyperlink r:id="rId19" w:history="1">
        <w:r>
          <w:rPr>
            <w:rFonts w:ascii="arial" w:eastAsia="arial" w:hAnsi="arial" w:cs="arial"/>
            <w:b/>
            <w:i/>
            <w:strike w:val="0"/>
            <w:color w:val="0077CC"/>
            <w:sz w:val="28"/>
            <w:u w:val="single"/>
            <w:vertAlign w:val="baseline"/>
          </w:rPr>
          <w:t>'s stock gains</w:t>
        </w:r>
      </w:hyperlink>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Finbold</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2025 Friday 9:01 AM EST</w:t>
      </w:r>
    </w:p>
    <w:p>
      <w:pPr>
        <w:pStyle w:val="Normal1"/>
        <w:keepNext w:val="0"/>
        <w:spacing w:after="0" w:line="240" w:lineRule="atLeast"/>
        <w:ind w:right="0"/>
        <w:jc w:val="both"/>
      </w:pPr>
      <w:bookmarkStart w:id="0" w:name="Bookmark_1"/>
      <w:bookmarkEnd w:id="0"/>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Finbold</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524 words</w:t>
      </w:r>
    </w:p>
    <w:p>
      <w:pPr>
        <w:pStyle w:val="Normal1"/>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25" style="position:absolute;z-index:251658240" from="0,2pt" to="512pt,2pt" strokecolor="#009ddb" strokeweight="2pt">
            <v:stroke linestyle="single"/>
            <w10:wrap type="topAndBottom"/>
          </v:line>
        </w:pict>
      </w:r>
    </w:p>
    <w:p>
      <w:pPr>
        <w:pStyle w:val="Normal1"/>
      </w:pPr>
    </w:p>
    <w:p>
      <w:pPr>
        <w:pStyle w:val="Normal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4th, 2025 (</w:t>
      </w:r>
      <w:hyperlink r:id="rId20" w:history="1">
        <w:r>
          <w:rPr>
            <w:rFonts w:ascii="arial" w:eastAsia="arial" w:hAnsi="arial" w:cs="arial"/>
            <w:b w:val="0"/>
            <w:i/>
            <w:strike w:val="0"/>
            <w:noProof w:val="0"/>
            <w:color w:val="0077CC"/>
            <w:position w:val="0"/>
            <w:sz w:val="20"/>
            <w:u w:val="single"/>
            <w:vertAlign w:val="baseline"/>
          </w:rPr>
          <w:t>Finbold</w:t>
        </w:r>
      </w:hyperlink>
      <w:r>
        <w:rPr>
          <w:rFonts w:ascii="arial" w:eastAsia="arial" w:hAnsi="arial" w:cs="arial"/>
          <w:b w:val="0"/>
          <w:i w:val="0"/>
          <w:strike w:val="0"/>
          <w:noProof w:val="0"/>
          <w:color w:val="000000"/>
          <w:position w:val="0"/>
          <w:sz w:val="20"/>
          <w:u w:val="none"/>
          <w:vertAlign w:val="baseline"/>
        </w:rPr>
        <w:t xml:space="preserve"> — Delivered by </w:t>
      </w:r>
      <w:hyperlink r:id="rId21"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pStyle w:val="Normal1"/>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Nancy Pelosi</w:t>
        </w:r>
      </w:hyperlink>
      <w:hyperlink r:id="rId23" w:history="1">
        <w:r>
          <w:rPr>
            <w:rFonts w:ascii="arial" w:eastAsia="arial" w:hAnsi="arial" w:cs="arial"/>
            <w:b w:val="0"/>
            <w:i/>
            <w:strike w:val="0"/>
            <w:color w:val="0077CC"/>
            <w:sz w:val="20"/>
            <w:u w:val="single"/>
            <w:vertAlign w:val="baseline"/>
          </w:rPr>
          <w:t>'s stock trading chops are not up for debate — but even the most notorious investor on Capitol Hill took a big hit from President Trump's #8216;Liberation Day' tariffs.</w:t>
        </w:r>
      </w:hyperlink>
    </w:p>
    <w:p>
      <w:pPr>
        <w:pStyle w:val="Normal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Speaker of the House and current representative of California's 11th congressional district prefers a buy-and-hold approach focusing on </w:t>
      </w:r>
      <w:hyperlink r:id="rId24" w:history="1">
        <w:r>
          <w:rPr>
            <w:rFonts w:ascii="arial" w:eastAsia="arial" w:hAnsi="arial" w:cs="arial"/>
            <w:b w:val="0"/>
            <w:i/>
            <w:strike w:val="0"/>
            <w:noProof w:val="0"/>
            <w:color w:val="0077CC"/>
            <w:position w:val="0"/>
            <w:sz w:val="20"/>
            <w:u w:val="single"/>
            <w:vertAlign w:val="baseline"/>
          </w:rPr>
          <w:t xml:space="preserve">blue-chip big tech stocks. Moreover, </w:t>
        </w:r>
      </w:hyperlink>
      <w:hyperlink r:id="rId25" w:history="1">
        <w:r>
          <w:rPr>
            <w:rFonts w:ascii="arial" w:eastAsia="arial" w:hAnsi="arial" w:cs="arial"/>
            <w:b/>
            <w:i/>
            <w:strike w:val="0"/>
            <w:noProof w:val="0"/>
            <w:color w:val="0077CC"/>
            <w:position w:val="0"/>
            <w:sz w:val="20"/>
            <w:u w:val="single"/>
            <w:vertAlign w:val="baseline"/>
          </w:rPr>
          <w:t>Pelosi</w:t>
        </w:r>
      </w:hyperlink>
      <w:hyperlink r:id="rId26" w:history="1">
        <w:r>
          <w:rPr>
            <w:rFonts w:ascii="arial" w:eastAsia="arial" w:hAnsi="arial" w:cs="arial"/>
            <w:b w:val="0"/>
            <w:i/>
            <w:strike w:val="0"/>
            <w:noProof w:val="0"/>
            <w:color w:val="0077CC"/>
            <w:position w:val="0"/>
            <w:sz w:val="20"/>
            <w:u w:val="single"/>
            <w:vertAlign w:val="baseline"/>
          </w:rPr>
          <w:t xml:space="preserve"> has recently begun leveraging </w:t>
        </w:r>
      </w:hyperlink>
      <w:r>
        <w:rPr>
          <w:rFonts w:ascii="arial" w:eastAsia="arial" w:hAnsi="arial" w:cs="arial"/>
          <w:b w:val="0"/>
          <w:i w:val="0"/>
          <w:strike w:val="0"/>
          <w:noProof w:val="0"/>
          <w:color w:val="000000"/>
          <w:position w:val="0"/>
          <w:sz w:val="20"/>
          <w:u w:val="none"/>
          <w:vertAlign w:val="baseline"/>
        </w:rPr>
        <w:t> </w:t>
      </w:r>
      <w:hyperlink r:id="rId27" w:history="1">
        <w:r>
          <w:rPr>
            <w:rFonts w:ascii="arial" w:eastAsia="arial" w:hAnsi="arial" w:cs="arial"/>
            <w:b w:val="0"/>
            <w:i/>
            <w:strike w:val="0"/>
            <w:noProof w:val="0"/>
            <w:color w:val="0077CC"/>
            <w:position w:val="0"/>
            <w:sz w:val="20"/>
            <w:u w:val="single"/>
            <w:vertAlign w:val="baseline"/>
          </w:rPr>
          <w:t xml:space="preserve">stock options, mostly by purchasing </w:t>
        </w:r>
      </w:hyperlink>
      <w:r>
        <w:rPr>
          <w:rFonts w:ascii="arial" w:eastAsia="arial" w:hAnsi="arial" w:cs="arial"/>
          <w:b w:val="0"/>
          <w:i w:val="0"/>
          <w:strike w:val="0"/>
          <w:noProof w:val="0"/>
          <w:color w:val="000000"/>
          <w:position w:val="0"/>
          <w:sz w:val="20"/>
          <w:u w:val="none"/>
          <w:vertAlign w:val="baseline"/>
        </w:rPr>
        <w:t> </w:t>
      </w:r>
      <w:hyperlink r:id="rId28" w:history="1">
        <w:r>
          <w:rPr>
            <w:rFonts w:ascii="arial" w:eastAsia="arial" w:hAnsi="arial" w:cs="arial"/>
            <w:b w:val="0"/>
            <w:i/>
            <w:strike w:val="0"/>
            <w:noProof w:val="0"/>
            <w:color w:val="0077CC"/>
            <w:position w:val="0"/>
            <w:sz w:val="20"/>
            <w:u w:val="single"/>
            <w:vertAlign w:val="baseline"/>
          </w:rPr>
          <w:t>calls with expiration dates reaching at least a year ahead.</w:t>
        </w:r>
      </w:hyperlink>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Receive Signals on US Congress Members' Stock Trades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Stocks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Stay up-to-date on the trading activity of US Congress members. The signal triggers based on updates from the House disclosure reports, notifying you of their latest stock transactions.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Enable signal </w:t>
      </w:r>
    </w:p>
    <w:p>
      <w:pPr>
        <w:pStyle w:val="Normal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her investments in the high-demand tech sector will most likely recover, the </w:t>
      </w:r>
      <w:hyperlink r:id="rId29" w:history="1">
        <w:r>
          <w:rPr>
            <w:rFonts w:ascii="arial" w:eastAsia="arial" w:hAnsi="arial" w:cs="arial"/>
            <w:b w:val="0"/>
            <w:i/>
            <w:strike w:val="0"/>
            <w:noProof w:val="0"/>
            <w:color w:val="0077CC"/>
            <w:position w:val="0"/>
            <w:sz w:val="20"/>
            <w:u w:val="single"/>
            <w:vertAlign w:val="baseline"/>
          </w:rPr>
          <w:t>congresswoman's portfolio has suffered significant losses in tandem with the wider market downturn.</w:t>
        </w:r>
      </w:hyperlink>
    </w:p>
    <w:p>
      <w:pPr>
        <w:pStyle w:val="Normal1"/>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's biggest investments are in the semiconductor industry. Her </w:t>
      </w:r>
      <w:hyperlink r:id="rId30" w:history="1">
        <w:r>
          <w:rPr>
            <w:rFonts w:ascii="arial" w:eastAsia="arial" w:hAnsi="arial" w:cs="arial"/>
            <w:b w:val="0"/>
            <w:i/>
            <w:strike w:val="0"/>
            <w:noProof w:val="0"/>
            <w:color w:val="0077CC"/>
            <w:position w:val="0"/>
            <w:sz w:val="20"/>
            <w:u w:val="single"/>
            <w:vertAlign w:val="baseline"/>
          </w:rPr>
          <w:t xml:space="preserve">Broadcom stock (NASDAQ: </w:t>
        </w:r>
      </w:hyperlink>
      <w:r>
        <w:rPr>
          <w:rFonts w:ascii="arial" w:eastAsia="arial" w:hAnsi="arial" w:cs="arial"/>
          <w:b w:val="0"/>
          <w:i w:val="0"/>
          <w:strike w:val="0"/>
          <w:noProof w:val="0"/>
          <w:color w:val="000000"/>
          <w:position w:val="0"/>
          <w:sz w:val="20"/>
          <w:u w:val="none"/>
          <w:vertAlign w:val="baseline"/>
        </w:rPr>
        <w:t> </w:t>
      </w:r>
      <w:hyperlink r:id="rId31" w:history="1">
        <w:r>
          <w:rPr>
            <w:rFonts w:ascii="arial" w:eastAsia="arial" w:hAnsi="arial" w:cs="arial"/>
            <w:b w:val="0"/>
            <w:i/>
            <w:strike w:val="0"/>
            <w:noProof w:val="0"/>
            <w:color w:val="0077CC"/>
            <w:position w:val="0"/>
            <w:sz w:val="20"/>
            <w:u w:val="single"/>
            <w:vertAlign w:val="baseline"/>
          </w:rPr>
          <w:t xml:space="preserve">AVGO) position is valued at between $1 million and $5 million. Over the course of 2024 and 2025, the representative also invested between $2.75 million and $11.5 million in </w:t>
        </w:r>
      </w:hyperlink>
      <w:r>
        <w:rPr>
          <w:rFonts w:ascii="arial" w:eastAsia="arial" w:hAnsi="arial" w:cs="arial"/>
          <w:b w:val="0"/>
          <w:i w:val="0"/>
          <w:strike w:val="0"/>
          <w:noProof w:val="0"/>
          <w:color w:val="000000"/>
          <w:position w:val="0"/>
          <w:sz w:val="20"/>
          <w:u w:val="none"/>
          <w:vertAlign w:val="baseline"/>
        </w:rPr>
        <w:t> </w:t>
      </w:r>
      <w:hyperlink r:id="rId32" w:history="1">
        <w:r>
          <w:rPr>
            <w:rFonts w:ascii="arial" w:eastAsia="arial" w:hAnsi="arial" w:cs="arial"/>
            <w:b w:val="0"/>
            <w:i/>
            <w:strike w:val="0"/>
            <w:noProof w:val="0"/>
            <w:color w:val="0077CC"/>
            <w:position w:val="0"/>
            <w:sz w:val="20"/>
            <w:u w:val="single"/>
            <w:vertAlign w:val="baseline"/>
          </w:rPr>
          <w:t xml:space="preserve">Nvidia stock (NASDAQ: </w:t>
        </w:r>
      </w:hyperlink>
      <w:r>
        <w:rPr>
          <w:rFonts w:ascii="arial" w:eastAsia="arial" w:hAnsi="arial" w:cs="arial"/>
          <w:b w:val="0"/>
          <w:i w:val="0"/>
          <w:strike w:val="0"/>
          <w:noProof w:val="0"/>
          <w:color w:val="000000"/>
          <w:position w:val="0"/>
          <w:sz w:val="20"/>
          <w:u w:val="none"/>
          <w:vertAlign w:val="baseline"/>
        </w:rPr>
        <w:t> </w:t>
      </w:r>
      <w:hyperlink r:id="rId33" w:history="1">
        <w:r>
          <w:rPr>
            <w:rFonts w:ascii="arial" w:eastAsia="arial" w:hAnsi="arial" w:cs="arial"/>
            <w:b w:val="0"/>
            <w:i/>
            <w:strike w:val="0"/>
            <w:noProof w:val="0"/>
            <w:color w:val="0077CC"/>
            <w:position w:val="0"/>
            <w:sz w:val="20"/>
            <w:u w:val="single"/>
            <w:vertAlign w:val="baseline"/>
          </w:rPr>
          <w:t>NVDA).</w:t>
        </w:r>
      </w:hyperlink>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time of the tariff announcement, AVGO stock was trading at $171.99, while NVDA shares were changing hands at a price of $110.31. By press time on April 4, the price of Broadcom shares had dropped to $154.06, while Nvidia stock had retreated to $101.72.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AVGO stock price and NVDA stock price 1-week charts. Source: Finbold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Accordingly, that's a 10.42% drop in the price of Broadcom shares and a 7.78% decrease in the price of NVDA stock.</w:t>
      </w:r>
    </w:p>
    <w:p>
      <w:pPr>
        <w:pStyle w:val="Normal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's latest stock bet also took a plunge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Perhaps the most well-publicized of the former speaker's trades as of late has also taken a turn for the worse. </w:t>
      </w:r>
    </w:p>
    <w:p>
      <w:pPr>
        <w:pStyle w:val="Normal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Tempus AI stock (NASDAQ: TEM) had already erased most of the gains it had made following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's investment on account of </w:t>
      </w:r>
      <w:hyperlink r:id="rId34" w:history="1">
        <w:r>
          <w:rPr>
            <w:rFonts w:ascii="arial" w:eastAsia="arial" w:hAnsi="arial" w:cs="arial"/>
            <w:b w:val="0"/>
            <w:i/>
            <w:strike w:val="0"/>
            <w:noProof w:val="0"/>
            <w:color w:val="0077CC"/>
            <w:position w:val="0"/>
            <w:sz w:val="20"/>
            <w:u w:val="single"/>
            <w:vertAlign w:val="baseline"/>
          </w:rPr>
          <w:t xml:space="preserve">disappointing earnings and a </w:t>
        </w:r>
      </w:hyperlink>
      <w:r>
        <w:rPr>
          <w:rFonts w:ascii="arial" w:eastAsia="arial" w:hAnsi="arial" w:cs="arial"/>
          <w:b w:val="0"/>
          <w:i w:val="0"/>
          <w:strike w:val="0"/>
          <w:noProof w:val="0"/>
          <w:color w:val="000000"/>
          <w:position w:val="0"/>
          <w:sz w:val="20"/>
          <w:u w:val="none"/>
          <w:vertAlign w:val="baseline"/>
        </w:rPr>
        <w:t> </w:t>
      </w:r>
      <w:hyperlink r:id="rId35" w:history="1">
        <w:r>
          <w:rPr>
            <w:rFonts w:ascii="arial" w:eastAsia="arial" w:hAnsi="arial" w:cs="arial"/>
            <w:b w:val="0"/>
            <w:i/>
            <w:strike w:val="0"/>
            <w:noProof w:val="0"/>
            <w:color w:val="0077CC"/>
            <w:position w:val="0"/>
            <w:sz w:val="20"/>
            <w:u w:val="single"/>
            <w:vertAlign w:val="baseline"/>
          </w:rPr>
          <w:t>high degree of insider selling. However, with speculative assets having taken quite a hit, TEM stock was not spared in the sell-off.</w:t>
        </w:r>
      </w:hyperlink>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precise, Tempus AI shares were trading at a price of $49.89 on April 2. By the time of writing, prices had receded to $45.57 in the pre-market trading session, for a 8.69% loss.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 stock price 1-week chart. Source: Google Finance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#8216;zooming in#8217; on just three stocks doesn't provide a holistic overview of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's portfolio, it's still a chilling reminder of the extent of the downturn. Once we average out the losses of these three holdings, we're left with an 8.96% loss. Interestingly enough, that's slightly more than double the loss that the S&amp;P 500 has experienced in the same timeframe.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being said, readers shouldn't jump to conclusions — the congresswoman hasn't lost her edge. On December 31, 2024, she sold up to $25 million worth of Apple stock (NASDAQ: AAPL), thereby avoiding an 18% drop in price.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Featured image via Shutterstock</w:t>
      </w:r>
    </w:p>
    <w:p>
      <w:pPr>
        <w:pStyle w:val="Normal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36" w:history="1">
        <w:r>
          <w:rPr>
            <w:rFonts w:ascii="arial" w:eastAsia="arial" w:hAnsi="arial" w:cs="arial"/>
            <w:b w:val="0"/>
            <w:i/>
            <w:strike w:val="0"/>
            <w:noProof w:val="0"/>
            <w:color w:val="0077CC"/>
            <w:position w:val="0"/>
            <w:sz w:val="20"/>
            <w:u w:val="single"/>
            <w:vertAlign w:val="baseline"/>
          </w:rPr>
          <w:t xml:space="preserve">Trump is killing </w:t>
        </w:r>
      </w:hyperlink>
      <w:hyperlink r:id="rId37" w:history="1">
        <w:r>
          <w:rPr>
            <w:rFonts w:ascii="arial" w:eastAsia="arial" w:hAnsi="arial" w:cs="arial"/>
            <w:b/>
            <w:i/>
            <w:strike w:val="0"/>
            <w:noProof w:val="0"/>
            <w:color w:val="0077CC"/>
            <w:position w:val="0"/>
            <w:sz w:val="20"/>
            <w:u w:val="single"/>
            <w:vertAlign w:val="baseline"/>
          </w:rPr>
          <w:t>Nancy Pelosi</w:t>
        </w:r>
      </w:hyperlink>
      <w:hyperlink r:id="rId38" w:history="1">
        <w:r>
          <w:rPr>
            <w:rFonts w:ascii="arial" w:eastAsia="arial" w:hAnsi="arial" w:cs="arial"/>
            <w:b w:val="0"/>
            <w:i/>
            <w:strike w:val="0"/>
            <w:noProof w:val="0"/>
            <w:color w:val="0077CC"/>
            <w:position w:val="0"/>
            <w:sz w:val="20"/>
            <w:u w:val="single"/>
            <w:vertAlign w:val="baseline"/>
          </w:rPr>
          <w:t xml:space="preserve">'s stock gains appeared first on </w:t>
        </w:r>
      </w:hyperlink>
      <w:r>
        <w:rPr>
          <w:rFonts w:ascii="arial" w:eastAsia="arial" w:hAnsi="arial" w:cs="arial"/>
          <w:b w:val="0"/>
          <w:i w:val="0"/>
          <w:strike w:val="0"/>
          <w:noProof w:val="0"/>
          <w:color w:val="000000"/>
          <w:position w:val="0"/>
          <w:sz w:val="20"/>
          <w:u w:val="none"/>
          <w:vertAlign w:val="baseline"/>
        </w:rPr>
        <w:t> </w:t>
      </w:r>
      <w:hyperlink r:id="rId39" w:history="1">
        <w:r>
          <w:rPr>
            <w:rFonts w:ascii="arial" w:eastAsia="arial" w:hAnsi="arial" w:cs="arial"/>
            <w:b w:val="0"/>
            <w:i/>
            <w:strike w:val="0"/>
            <w:noProof w:val="0"/>
            <w:color w:val="0077CC"/>
            <w:position w:val="0"/>
            <w:sz w:val="20"/>
            <w:u w:val="single"/>
            <w:vertAlign w:val="baseline"/>
          </w:rPr>
          <w:t>Finbold.</w:t>
        </w:r>
      </w:hyperlink>
    </w:p>
    <w:p>
      <w:pPr>
        <w:pStyle w:val="Normal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
        <w:spacing w:line="60" w:lineRule="exact"/>
      </w:pPr>
      <w:r>
        <w:pict>
          <v:line id="_x0000_s1026" style="position:absolute;z-index:251659264" from="0,2pt" to="512pt,2pt" strokecolor="#009ddb" strokeweight="2pt">
            <v:stroke linestyle="single"/>
            <w10:wrap type="topAndBottom"/>
          </v:line>
        </w:pict>
      </w:r>
    </w:p>
    <w:p>
      <w:pPr>
        <w:pStyle w:val="Normal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pStyle w:val="Normal1"/>
        <w:spacing w:line="60" w:lineRule="exact"/>
      </w:pPr>
      <w:r>
        <w:pict>
          <v:line id="_x0000_s1027" style="position:absolute;z-index:251660288" from="0,2pt" to="512pt,2pt" strokecolor="#009ddb" strokeweight="2pt">
            <v:stroke linestyle="single"/>
            <w10:wrap type="topAndBottom"/>
          </v:line>
        </w:pict>
      </w:r>
    </w:p>
    <w:p>
      <w:pPr>
        <w:pStyle w:val="Normal1"/>
        <w:spacing w:line="120" w:lineRule="exact"/>
      </w:pPr>
    </w:p>
    <w:p>
      <w:pPr>
        <w:pStyle w:val="Normal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FINANCIAL MARKET UPDATES (90%); LEGISLATIVE BODIES (90%); SECURITIES TRADING (90%); STOCK EXCHANGES (90%); US CONGRESS (90%); STOCK PRICES (89%); INSIDER TRADING (79%); PRICES (79%); STOCK OPTIONS (74%); COMPANY EARNINGS (73%); TAXES &amp; TAXATION (72%); TECHNOLOGY (71%); Stocks news (%); AVGO (%);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 NVDA (%); Stocks (%)</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NVIDIA CORP (55%);  BROADCOM CORP (55%);  GOOGLE LLC (50%)</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NVDA (NASDAQ) (55%); AVGO (NASDAQ) NVDA (NASDAQ) TEM (NASDAQ) AAPL (NASDAQ)</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NAICS334413 SEMICONDUCTOR &amp; RELATED DEVICE MANUFACTURING (55%); NAICS334118 COMPUTER TERMINAL &amp; OTHER COMPUTER PERIPHERAL EQUIPMENT MANUFACTURING (55%); SIC3674 SEMICONDUCTORS &amp; RELATED DEVICES (55%); SIC3577 COMPUTER PERIPHERAL EQUIPMENT, NEC (55%); NAICS519290 WEB SEARCH PORTALS AND ALL OTHER INFORMATION SERVICES (50%); FINANCIAL MARKET UPDATES (90%); SECURITIES TRADING (90%); STOCK EXCHANGES (90%); STOCK PRICES (89%); ELECTRONICS (79%); INSIDER TRADING (79%); INFORMATION TECHNOLOGY INDUSTRY (77%); STOCK OPTIONS (74%); SEMICONDUCTORS (73%); PERSONAL FINANCE (72%); BIG TECH (71%)</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Company-Terms:</w:t>
      </w:r>
      <w:r>
        <w:rPr>
          <w:rFonts w:ascii="arial" w:eastAsia="arial" w:hAnsi="arial" w:cs="arial"/>
          <w:b w:val="0"/>
          <w:i w:val="0"/>
          <w:strike w:val="0"/>
          <w:noProof w:val="0"/>
          <w:color w:val="000000"/>
          <w:position w:val="0"/>
          <w:sz w:val="20"/>
          <w:u w:val="none"/>
          <w:vertAlign w:val="baseline"/>
        </w:rPr>
        <w:t> SIC: 3674; CIK: 1441634; SIC: 3674; CIK: 1045810; SIC: 3571; CIK: 320193</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(90%)</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(79%); UNITED STATES (91%)</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2025</w:t>
      </w:r>
    </w:p>
    <w:p>
      <w:pPr>
        <w:pStyle w:val="Normal1"/>
      </w:pPr>
    </w:p>
    <w:p>
      <w:pPr>
        <w:pStyle w:val="Normal1"/>
        <w:ind w:left="200"/>
        <w:sectPr>
          <w:type w:val="continuous"/>
          <w:pgMar w:top="840" w:right="1000" w:bottom="840" w:left="1000" w:header="400" w:footer="400"/>
          <w:pgNumType w:fmt="decimal"/>
          <w:cols w:space="720"/>
        </w:sectPr>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40"/>
          <w:headerReference w:type="default" r:id="rId41"/>
          <w:footerReference w:type="even" r:id="rId42"/>
          <w:footerReference w:type="default" r:id="rId43"/>
          <w:headerReference w:type="first" r:id="rId44"/>
          <w:footerReference w:type="first" r:id="rId45"/>
          <w:pgSz w:w="12240" w:h="15840"/>
          <w:pgMar w:top="840" w:right="1000" w:bottom="840" w:left="1000" w:header="400" w:footer="400"/>
          <w:pgNumType w:fmt="decimal"/>
          <w:cols w:space="720"/>
          <w:titlePg w:val="0"/>
        </w:sectPr>
      </w:pPr>
    </w:p>
    <w:p>
      <w:pPr>
        <w:pStyle w:val="Normal2"/>
      </w:pPr>
    </w:p>
    <w:p>
      <w:pPr>
        <w:pStyle w:val="Heading10"/>
        <w:keepNext w:val="0"/>
        <w:spacing w:after="200" w:line="340" w:lineRule="atLeast"/>
        <w:ind w:left="0" w:right="0" w:firstLine="0"/>
        <w:jc w:val="center"/>
      </w:pPr>
      <w:hyperlink r:id="rId46" w:history="1">
        <w:r>
          <w:rPr>
            <w:rFonts w:ascii="arial" w:eastAsia="arial" w:hAnsi="arial" w:cs="arial"/>
            <w:b/>
            <w:i/>
            <w:strike w:val="0"/>
            <w:color w:val="0077CC"/>
            <w:sz w:val="28"/>
            <w:u w:val="single"/>
            <w:vertAlign w:val="baseline"/>
          </w:rPr>
          <w:t xml:space="preserve">The 1 Stock Both </w:t>
        </w:r>
      </w:hyperlink>
      <w:hyperlink r:id="rId47" w:history="1">
        <w:r>
          <w:rPr>
            <w:rFonts w:ascii="arial" w:eastAsia="arial" w:hAnsi="arial" w:cs="arial"/>
            <w:b/>
            <w:i/>
            <w:strike w:val="0"/>
            <w:color w:val="0077CC"/>
            <w:sz w:val="28"/>
            <w:u w:val="single"/>
            <w:vertAlign w:val="baseline"/>
          </w:rPr>
          <w:t>Nancy Pelosi</w:t>
        </w:r>
      </w:hyperlink>
      <w:hyperlink r:id="rId48" w:history="1">
        <w:r>
          <w:rPr>
            <w:rFonts w:ascii="arial" w:eastAsia="arial" w:hAnsi="arial" w:cs="arial"/>
            <w:b/>
            <w:i/>
            <w:strike w:val="0"/>
            <w:color w:val="0077CC"/>
            <w:sz w:val="28"/>
            <w:u w:val="single"/>
            <w:vertAlign w:val="baseline"/>
          </w:rPr>
          <w:t xml:space="preserve"> and Marjorie Taylor Greene Bought This Year</w:t>
        </w:r>
      </w:hyperlink>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Money Morning</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2025 Thursday 4:31 PM EST</w:t>
      </w:r>
    </w:p>
    <w:p>
      <w:pPr>
        <w:pStyle w:val="Normal2"/>
        <w:keepNext w:val="0"/>
        <w:spacing w:after="0" w:line="240" w:lineRule="atLeast"/>
        <w:ind w:right="0"/>
        <w:jc w:val="both"/>
      </w:pPr>
      <w:bookmarkStart w:id="3" w:name="Bookmark_2"/>
      <w:bookmarkEnd w:id="3"/>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Money Morning</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341 words</w:t>
      </w:r>
    </w:p>
    <w:p>
      <w:pPr>
        <w:pStyle w:val="Normal2"/>
        <w:keepNext/>
        <w:spacing w:before="240" w:after="0" w:line="340" w:lineRule="atLeast"/>
        <w:ind w:left="0" w:right="0" w:firstLine="0"/>
        <w:jc w:val="left"/>
      </w:pPr>
      <w:bookmarkStart w:id="4" w:name="Body_0"/>
      <w:bookmarkEnd w:id="4"/>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29" style="position:absolute;z-index:251662336" from="0,2pt" to="512pt,2pt" strokecolor="#009ddb" strokeweight="2pt">
            <v:stroke linestyle="single"/>
            <w10:wrap type="topAndBottom"/>
          </v:line>
        </w:pict>
      </w:r>
    </w:p>
    <w:p>
      <w:pPr>
        <w:pStyle w:val="Normal2"/>
      </w:pPr>
    </w:p>
    <w:p>
      <w:pPr>
        <w:pStyle w:val="Normal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17th, 2025 (</w:t>
      </w:r>
      <w:hyperlink r:id="rId49" w:history="1">
        <w:r>
          <w:rPr>
            <w:rFonts w:ascii="arial" w:eastAsia="arial" w:hAnsi="arial" w:cs="arial"/>
            <w:b w:val="0"/>
            <w:i/>
            <w:strike w:val="0"/>
            <w:noProof w:val="0"/>
            <w:color w:val="0077CC"/>
            <w:position w:val="0"/>
            <w:sz w:val="20"/>
            <w:u w:val="single"/>
            <w:vertAlign w:val="baseline"/>
          </w:rPr>
          <w:t>Money Morning</w:t>
        </w:r>
      </w:hyperlink>
      <w:r>
        <w:rPr>
          <w:rFonts w:ascii="arial" w:eastAsia="arial" w:hAnsi="arial" w:cs="arial"/>
          <w:b w:val="0"/>
          <w:i w:val="0"/>
          <w:strike w:val="0"/>
          <w:noProof w:val="0"/>
          <w:color w:val="000000"/>
          <w:position w:val="0"/>
          <w:sz w:val="20"/>
          <w:u w:val="none"/>
          <w:vertAlign w:val="baseline"/>
        </w:rPr>
        <w:t xml:space="preserve"> — Delivered by </w:t>
      </w:r>
      <w:hyperlink r:id="rId50"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Marjorie Taylor Greene and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have become quite famous on Wall Street. The latter has an extensive record of stellar gains, and MTG has also started to make headlines due to the timing of her stock market purchases. For example, MTG has been buying shares aggressively this year, and the trades have preceded the tariff pause rally. As for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any stock with her stamp of approval is sure to see investors pile in.</w:t>
      </w:r>
    </w:p>
    <w:p>
      <w:pPr>
        <w:pStyle w:val="Normal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one stock both have bought this year: Amazon (NASDAQ:</w:t>
      </w:r>
      <w:hyperlink r:id="rId51" w:history="1">
        <w:r>
          <w:rPr>
            <w:rFonts w:ascii="arial" w:eastAsia="arial" w:hAnsi="arial" w:cs="arial"/>
            <w:b w:val="0"/>
            <w:i/>
            <w:strike w:val="0"/>
            <w:noProof w:val="0"/>
            <w:color w:val="0077CC"/>
            <w:position w:val="0"/>
            <w:sz w:val="20"/>
            <w:u w:val="single"/>
            <w:vertAlign w:val="baseline"/>
          </w:rPr>
          <w:t xml:space="preserve">AMZN). It's a mega-cap stock, and it even </w:t>
        </w:r>
      </w:hyperlink>
      <w:hyperlink r:id="rId52" w:history="1">
        <w:r>
          <w:rPr>
            <w:rFonts w:ascii="arial" w:eastAsia="arial" w:hAnsi="arial" w:cs="arial"/>
            <w:b/>
            <w:i/>
            <w:strike w:val="0"/>
            <w:noProof w:val="0"/>
            <w:color w:val="0077CC"/>
            <w:position w:val="0"/>
            <w:sz w:val="20"/>
            <w:u w:val="single"/>
            <w:vertAlign w:val="baseline"/>
          </w:rPr>
          <w:t>Nancy Pelosi</w:t>
        </w:r>
      </w:hyperlink>
      <w:hyperlink r:id="rId53" w:history="1">
        <w:r>
          <w:rPr>
            <w:rFonts w:ascii="arial" w:eastAsia="arial" w:hAnsi="arial" w:cs="arial"/>
            <w:b w:val="0"/>
            <w:i/>
            <w:strike w:val="0"/>
            <w:noProof w:val="0"/>
            <w:color w:val="0077CC"/>
            <w:position w:val="0"/>
            <w:sz w:val="20"/>
            <w:u w:val="single"/>
            <w:vertAlign w:val="baseline"/>
          </w:rPr>
          <w:t xml:space="preserve"> and MTG are unlikely to move it massively in either direction. That said, major policy changes in Washington certainly can cause </w:t>
        </w:r>
      </w:hyperlink>
      <w:r>
        <w:rPr>
          <w:rFonts w:ascii="arial" w:eastAsia="arial" w:hAnsi="arial" w:cs="arial"/>
          <w:b w:val="0"/>
          <w:i w:val="0"/>
          <w:strike w:val="0"/>
          <w:noProof w:val="0"/>
          <w:color w:val="000000"/>
          <w:position w:val="0"/>
          <w:sz w:val="20"/>
          <w:u w:val="none"/>
          <w:vertAlign w:val="baseline"/>
        </w:rPr>
        <w:t> </w:t>
      </w:r>
      <w:hyperlink r:id="rId54" w:history="1">
        <w:r>
          <w:rPr>
            <w:rFonts w:ascii="arial" w:eastAsia="arial" w:hAnsi="arial" w:cs="arial"/>
            <w:b w:val="0"/>
            <w:i/>
            <w:strike w:val="0"/>
            <w:noProof w:val="0"/>
            <w:color w:val="0077CC"/>
            <w:position w:val="0"/>
            <w:sz w:val="20"/>
            <w:u w:val="single"/>
            <w:vertAlign w:val="baseline"/>
          </w:rPr>
          <w:t>AMZN stock to soar once more, and their buys could be in anticipation of such moves.</w:t>
        </w:r>
      </w:hyperlink>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MTG and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Buy AMZN Stock</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Amazon has become an unlikely common ground for two polar opposites in U.S. politics: Democratic stalwart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and far-right Republican Marjorie Taylor Greene. Both lawmakers made bullish bets on the tech giant in early 2025.</w:t>
      </w:r>
    </w:p>
    <w:p>
      <w:pPr>
        <w:pStyle w:val="Normal2"/>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w:t>
      </w:r>
      <w:hyperlink r:id="rId55" w:history="1">
        <w:r>
          <w:rPr>
            <w:rFonts w:ascii="arial" w:eastAsia="arial" w:hAnsi="arial" w:cs="arial"/>
            <w:b w:val="0"/>
            <w:i/>
            <w:strike w:val="0"/>
            <w:noProof w:val="0"/>
            <w:color w:val="0077CC"/>
            <w:position w:val="0"/>
            <w:sz w:val="20"/>
            <w:u w:val="single"/>
            <w:vertAlign w:val="baseline"/>
          </w:rPr>
          <w:t>bought 50 call options on January 14, 2025.</w:t>
        </w:r>
      </w:hyperlink>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Strike Price: $150</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Expiration: January 16, 2026</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Value: $250,001#8212;$500,000</w:t>
      </w:r>
    </w:p>
    <w:p>
      <w:pPr>
        <w:pStyle w:val="Normal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Marjorie Taylor Greene has also made some bets on </w:t>
      </w:r>
      <w:hyperlink r:id="rId56" w:history="1">
        <w:r>
          <w:rPr>
            <w:rFonts w:ascii="arial" w:eastAsia="arial" w:hAnsi="arial" w:cs="arial"/>
            <w:b w:val="0"/>
            <w:i/>
            <w:strike w:val="0"/>
            <w:noProof w:val="0"/>
            <w:color w:val="0077CC"/>
            <w:position w:val="0"/>
            <w:sz w:val="20"/>
            <w:u w:val="single"/>
            <w:vertAlign w:val="baseline"/>
          </w:rPr>
          <w:t>AMZN stock.</w:t>
        </w:r>
      </w:hyperlink>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4: ~$8,000</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8: &gt;$19,000</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worth keeping in mind that these buys preceded President Donald Trump's April 9 tariff pause announcement.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You Buy?</w:t>
      </w:r>
    </w:p>
    <w:p>
      <w:pPr>
        <w:pStyle w:val="Normal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yes.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's call options actually haven't performed that well. Amazon is down nearly 20% since then, but the strike price of $150 means that she expects the price to be above $150 on January 2026. The options expire worthless if </w:t>
      </w:r>
      <w:hyperlink r:id="rId57" w:history="1">
        <w:r>
          <w:rPr>
            <w:rFonts w:ascii="arial" w:eastAsia="arial" w:hAnsi="arial" w:cs="arial"/>
            <w:b w:val="0"/>
            <w:i/>
            <w:strike w:val="0"/>
            <w:noProof w:val="0"/>
            <w:color w:val="0077CC"/>
            <w:position w:val="0"/>
            <w:sz w:val="20"/>
            <w:u w:val="single"/>
            <w:vertAlign w:val="baseline"/>
          </w:rPr>
          <w:t>AMZN stock is below $150 by expiration.</w:t>
        </w:r>
      </w:hyperlink>
    </w:p>
    <w:p>
      <w:pPr>
        <w:pStyle w:val="Normal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for MTG, she's very slightly in the green so far, but could end up in the red due to </w:t>
      </w:r>
      <w:hyperlink r:id="rId58" w:history="1">
        <w:r>
          <w:rPr>
            <w:rFonts w:ascii="arial" w:eastAsia="arial" w:hAnsi="arial" w:cs="arial"/>
            <w:b w:val="0"/>
            <w:i/>
            <w:strike w:val="0"/>
            <w:noProof w:val="0"/>
            <w:color w:val="0077CC"/>
            <w:position w:val="0"/>
            <w:sz w:val="20"/>
            <w:u w:val="single"/>
            <w:vertAlign w:val="baseline"/>
          </w:rPr>
          <w:t>AMZN stock trending down recently.</w:t>
        </w:r>
      </w:hyperlink>
    </w:p>
    <w:p>
      <w:pPr>
        <w:pStyle w:val="Normal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if you're in it for the long run, it doesn't hurt to accumulate more </w:t>
      </w:r>
      <w:hyperlink r:id="rId59" w:history="1">
        <w:r>
          <w:rPr>
            <w:rFonts w:ascii="arial" w:eastAsia="arial" w:hAnsi="arial" w:cs="arial"/>
            <w:b w:val="0"/>
            <w:i/>
            <w:strike w:val="0"/>
            <w:noProof w:val="0"/>
            <w:color w:val="0077CC"/>
            <w:position w:val="0"/>
            <w:sz w:val="20"/>
            <w:u w:val="single"/>
            <w:vertAlign w:val="baseline"/>
          </w:rPr>
          <w:t xml:space="preserve">AMZN stock on the dip. The </w:t>
        </w:r>
      </w:hyperlink>
      <w:r>
        <w:rPr>
          <w:rFonts w:ascii="arial" w:eastAsia="arial" w:hAnsi="arial" w:cs="arial"/>
          <w:b w:val="0"/>
          <w:i w:val="0"/>
          <w:strike w:val="0"/>
          <w:noProof w:val="0"/>
          <w:color w:val="000000"/>
          <w:position w:val="0"/>
          <w:sz w:val="20"/>
          <w:u w:val="none"/>
          <w:vertAlign w:val="baseline"/>
        </w:rPr>
        <w:t> </w:t>
      </w:r>
      <w:hyperlink r:id="rId60" w:history="1">
        <w:r>
          <w:rPr>
            <w:rFonts w:ascii="arial" w:eastAsia="arial" w:hAnsi="arial" w:cs="arial"/>
            <w:b w:val="0"/>
            <w:i/>
            <w:strike w:val="0"/>
            <w:noProof w:val="0"/>
            <w:color w:val="0077CC"/>
            <w:position w:val="0"/>
            <w:sz w:val="20"/>
            <w:u w:val="single"/>
            <w:vertAlign w:val="baseline"/>
          </w:rPr>
          <w:t xml:space="preserve">median price target of $260 implies almost 50% upside. </w:t>
        </w:r>
      </w:hyperlink>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Trending Stories from Money Morning </w:t>
      </w:r>
    </w:p>
    <w:p>
      <w:pPr>
        <w:pStyle w:val="Normal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
        <w:spacing w:line="60" w:lineRule="exact"/>
      </w:pPr>
      <w:r>
        <w:pict>
          <v:line id="_x0000_s1030" style="position:absolute;z-index:251663360" from="0,2pt" to="512pt,2pt" strokecolor="#009ddb" strokeweight="2pt">
            <v:stroke linestyle="single"/>
            <w10:wrap type="topAndBottom"/>
          </v:line>
        </w:pict>
      </w:r>
    </w:p>
    <w:p>
      <w:pPr>
        <w:pStyle w:val="Normal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2"/>
        <w:keepNext/>
        <w:spacing w:before="240" w:after="0" w:line="340" w:lineRule="atLeast"/>
        <w:ind w:left="0" w:right="0" w:firstLine="0"/>
        <w:jc w:val="left"/>
      </w:pPr>
      <w:bookmarkStart w:id="5" w:name="Classification_0"/>
      <w:bookmarkEnd w:id="5"/>
      <w:r>
        <w:rPr>
          <w:rFonts w:ascii="arial" w:eastAsia="arial" w:hAnsi="arial" w:cs="arial"/>
          <w:b/>
          <w:i w:val="0"/>
          <w:strike w:val="0"/>
          <w:noProof w:val="0"/>
          <w:color w:val="000000"/>
          <w:position w:val="0"/>
          <w:sz w:val="28"/>
          <w:u w:val="none"/>
          <w:vertAlign w:val="baseline"/>
        </w:rPr>
        <w:t>Classification</w:t>
      </w:r>
    </w:p>
    <w:p>
      <w:pPr>
        <w:pStyle w:val="Normal2"/>
        <w:spacing w:line="60" w:lineRule="exact"/>
      </w:pPr>
      <w:r>
        <w:pict>
          <v:line id="_x0000_s1031" style="position:absolute;z-index:251664384" from="0,2pt" to="512pt,2pt" strokecolor="#009ddb" strokeweight="2pt">
            <v:stroke linestyle="single"/>
            <w10:wrap type="topAndBottom"/>
          </v:line>
        </w:pict>
      </w:r>
    </w:p>
    <w:p>
      <w:pPr>
        <w:pStyle w:val="Normal2"/>
        <w:spacing w:line="120" w:lineRule="exact"/>
      </w:pPr>
    </w:p>
    <w:p>
      <w:pPr>
        <w:pStyle w:val="Normal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FINANCIAL MARKET UPDATES (90%); STOCK EXCHANGES (90%); STOCK OPTIONS (89%); SHAREHOLDERS (79%); STOCK PRICES (79%); US REPUBLICAN PARTY (73%); FAR RIGHT POLITICS (72%); POLITICS (67%); Stocks (%); AMZN (%)</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AMZN (NASDAQ)</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FINANCIAL MARKET UPDATES (90%); STOCK EXCHANGES (90%); STOCK OPTIONS (89%); STOCK PRICES (79%); BIG TECH (70%)</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Company-Terms:</w:t>
      </w:r>
      <w:r>
        <w:rPr>
          <w:rFonts w:ascii="arial" w:eastAsia="arial" w:hAnsi="arial" w:cs="arial"/>
          <w:b w:val="0"/>
          <w:i w:val="0"/>
          <w:strike w:val="0"/>
          <w:noProof w:val="0"/>
          <w:color w:val="000000"/>
          <w:position w:val="0"/>
          <w:sz w:val="20"/>
          <w:u w:val="none"/>
          <w:vertAlign w:val="baseline"/>
        </w:rPr>
        <w:t> SIC: 5961; CIK: 1018724</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(90%); DONALD TRUMP (70%)</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2025</w:t>
      </w:r>
    </w:p>
    <w:p>
      <w:pPr>
        <w:pStyle w:val="Normal2"/>
      </w:pPr>
    </w:p>
    <w:p>
      <w:pPr>
        <w:pStyle w:val="Normal2"/>
        <w:ind w:left="200"/>
        <w:sectPr>
          <w:type w:val="continuous"/>
          <w:pgMar w:top="840" w:right="1000" w:bottom="840" w:left="1000" w:header="400" w:footer="400"/>
          <w:pgNumType w:fmt="decimal"/>
          <w:cols w:space="720"/>
        </w:sectPr>
      </w:pPr>
      <w:r>
        <w:br/>
      </w:r>
      <w:r>
        <w:pict>
          <v:line id="_x0000_s1032"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61"/>
          <w:headerReference w:type="default" r:id="rId62"/>
          <w:footerReference w:type="even" r:id="rId63"/>
          <w:footerReference w:type="default" r:id="rId64"/>
          <w:headerReference w:type="first" r:id="rId65"/>
          <w:footerReference w:type="first" r:id="rId66"/>
          <w:pgSz w:w="12240" w:h="15840"/>
          <w:pgMar w:top="840" w:right="1000" w:bottom="840" w:left="1000" w:header="400" w:footer="400"/>
          <w:pgNumType w:fmt="decimal"/>
          <w:cols w:space="720"/>
          <w:titlePg w:val="0"/>
        </w:sectPr>
      </w:pPr>
    </w:p>
    <w:p>
      <w:pPr>
        <w:pStyle w:val="Normal3"/>
      </w:pPr>
    </w:p>
    <w:p>
      <w:pPr>
        <w:pStyle w:val="Heading11"/>
        <w:keepNext w:val="0"/>
        <w:spacing w:after="200" w:line="340" w:lineRule="atLeast"/>
        <w:ind w:left="0" w:right="0" w:firstLine="0"/>
        <w:jc w:val="center"/>
      </w:pPr>
      <w:hyperlink r:id="rId67" w:history="1">
        <w:r>
          <w:rPr>
            <w:rFonts w:ascii="arial" w:eastAsia="arial" w:hAnsi="arial" w:cs="arial"/>
            <w:b/>
            <w:i/>
            <w:strike w:val="0"/>
            <w:color w:val="0077CC"/>
            <w:sz w:val="28"/>
            <w:u w:val="single"/>
            <w:vertAlign w:val="baseline"/>
          </w:rPr>
          <w:t xml:space="preserve">White House Approvingly Cites </w:t>
        </w:r>
      </w:hyperlink>
      <w:hyperlink r:id="rId68" w:history="1">
        <w:r>
          <w:rPr>
            <w:rFonts w:ascii="arial" w:eastAsia="arial" w:hAnsi="arial" w:cs="arial"/>
            <w:b/>
            <w:i/>
            <w:strike w:val="0"/>
            <w:color w:val="0077CC"/>
            <w:sz w:val="28"/>
            <w:u w:val="single"/>
            <w:vertAlign w:val="baseline"/>
          </w:rPr>
          <w:t>Nancy Pelosi</w:t>
        </w:r>
      </w:hyperlink>
      <w:hyperlink r:id="rId69" w:history="1">
        <w:r>
          <w:rPr>
            <w:rFonts w:ascii="arial" w:eastAsia="arial" w:hAnsi="arial" w:cs="arial"/>
            <w:b/>
            <w:i/>
            <w:strike w:val="0"/>
            <w:color w:val="0077CC"/>
            <w:sz w:val="28"/>
            <w:u w:val="single"/>
            <w:vertAlign w:val="baseline"/>
          </w:rPr>
          <w:t xml:space="preserve"> Quote As a Way to Defend Trump's Tariffs</w:t>
        </w:r>
      </w:hyperlink>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Mediaite</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2025 Tuesday 6:26 PM EST</w:t>
      </w:r>
    </w:p>
    <w:p>
      <w:pPr>
        <w:pStyle w:val="Normal3"/>
        <w:keepNext w:val="0"/>
        <w:spacing w:after="0" w:line="240" w:lineRule="atLeast"/>
        <w:ind w:right="0"/>
        <w:jc w:val="both"/>
      </w:pPr>
      <w:bookmarkStart w:id="6" w:name="Bookmark_3"/>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Mediaite </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304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Ahmad Austin Jr.</w:t>
      </w:r>
    </w:p>
    <w:p>
      <w:pPr>
        <w:pStyle w:val="Normal3"/>
        <w:keepNext/>
        <w:spacing w:before="240" w:after="0" w:line="340" w:lineRule="atLeast"/>
        <w:ind w:left="0" w:right="0" w:firstLine="0"/>
        <w:jc w:val="left"/>
      </w:pPr>
      <w:bookmarkStart w:id="7" w:name="Body_1"/>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3" style="position:absolute;z-index:251666432" from="0,2pt" to="512pt,2pt" strokecolor="#009ddb" strokeweight="2pt">
            <v:stroke linestyle="single"/>
            <w10:wrap type="topAndBottom"/>
          </v:line>
        </w:pict>
      </w:r>
    </w:p>
    <w:p>
      <w:pPr>
        <w:pStyle w:val="Normal3"/>
      </w:pPr>
    </w:p>
    <w:p>
      <w:pPr>
        <w:pStyle w:val="Normal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April 8th, 2025 ( </w:t>
      </w:r>
      <w:hyperlink r:id="rId70" w:history="1">
        <w:r>
          <w:rPr>
            <w:rFonts w:ascii="arial" w:eastAsia="arial" w:hAnsi="arial" w:cs="arial"/>
            <w:b w:val="0"/>
            <w:i/>
            <w:strike w:val="0"/>
            <w:noProof w:val="0"/>
            <w:color w:val="0077CC"/>
            <w:position w:val="0"/>
            <w:sz w:val="20"/>
            <w:u w:val="single"/>
            <w:vertAlign w:val="baseline"/>
          </w:rPr>
          <w:t>Mediaite</w:t>
        </w:r>
      </w:hyperlink>
      <w:r>
        <w:rPr>
          <w:rFonts w:ascii="arial" w:eastAsia="arial" w:hAnsi="arial" w:cs="arial"/>
          <w:b w:val="0"/>
          <w:i w:val="0"/>
          <w:strike w:val="0"/>
          <w:noProof w:val="0"/>
          <w:color w:val="000000"/>
          <w:position w:val="0"/>
          <w:sz w:val="20"/>
          <w:u w:val="none"/>
          <w:vertAlign w:val="baseline"/>
        </w:rPr>
        <w:t xml:space="preserve">  - Delivered by  </w:t>
      </w:r>
      <w:hyperlink r:id="rId71"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 House Press Secretary Karoline Leavitt cited a quote from Speaker Emerita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to make the case that Democrats secretly agree with President  </w:t>
      </w:r>
      <w:hyperlink r:id="rId72" w:history="1">
        <w:r>
          <w:rPr>
            <w:rFonts w:ascii="arial" w:eastAsia="arial" w:hAnsi="arial" w:cs="arial"/>
            <w:b w:val="0"/>
            <w:i/>
            <w:strike w:val="0"/>
            <w:noProof w:val="0"/>
            <w:color w:val="0077CC"/>
            <w:position w:val="0"/>
            <w:sz w:val="20"/>
            <w:u w:val="single"/>
            <w:vertAlign w:val="baseline"/>
          </w:rPr>
          <w:t>Donald Trump's tariffs.</w:t>
        </w:r>
      </w:hyperlink>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Leavitt's briefing Monday, Reuters correspondent Trevor Hunnicutt asked her if countries with lower labor costs - such as Vietnam - can achieve a 'good trade outcome' with the United States in the aftermath of Trump's sweeping tariffs. After claiming that Trump would be taking such factors into account when negotiating deals with other countries, Leavitt then said that 'everybody in Washington' thinks Trump's economy plan is the correct path forward.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continued: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Democrats have long said that the United States of America has been ripped off by the countries around the world. They just don't want to admit it now because it's President Trump who is saying that.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June of 1996,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spoke on the House floor. She urged her colleagues at the time to fight against the status quo trade policies that had contributed to America's trade deficit with China. In fact,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said, 'How far does China have to go? How much more repression, how big a trade deficit, how many jobs have to be lost for the American workers, how much dangerous proliferation has to exist, before members of this House of Representatives will say, 'I will not endorse the status quo.'?'</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are the words of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in 1996. Well, President Trump is finally answering her call 27 years later.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can thank President Trump today for the 104% retaliatory tariff that will be going into effect on China.</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 above via Fox News</w:t>
      </w:r>
    </w:p>
    <w:p>
      <w:pPr>
        <w:pStyle w:val="Normal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73" w:history="1">
        <w:r>
          <w:rPr>
            <w:rFonts w:ascii="arial" w:eastAsia="arial" w:hAnsi="arial" w:cs="arial"/>
            <w:b w:val="0"/>
            <w:i/>
            <w:strike w:val="0"/>
            <w:noProof w:val="0"/>
            <w:color w:val="0077CC"/>
            <w:position w:val="0"/>
            <w:sz w:val="20"/>
            <w:u w:val="single"/>
            <w:vertAlign w:val="baseline"/>
          </w:rPr>
          <w:t xml:space="preserve">White House Approvingly Cites </w:t>
        </w:r>
      </w:hyperlink>
      <w:hyperlink r:id="rId74" w:history="1">
        <w:r>
          <w:rPr>
            <w:rFonts w:ascii="arial" w:eastAsia="arial" w:hAnsi="arial" w:cs="arial"/>
            <w:b/>
            <w:i/>
            <w:strike w:val="0"/>
            <w:noProof w:val="0"/>
            <w:color w:val="0077CC"/>
            <w:position w:val="0"/>
            <w:sz w:val="20"/>
            <w:u w:val="single"/>
            <w:vertAlign w:val="baseline"/>
          </w:rPr>
          <w:t>Nancy Pelosi</w:t>
        </w:r>
      </w:hyperlink>
      <w:hyperlink r:id="rId75" w:history="1">
        <w:r>
          <w:rPr>
            <w:rFonts w:ascii="arial" w:eastAsia="arial" w:hAnsi="arial" w:cs="arial"/>
            <w:b w:val="0"/>
            <w:i/>
            <w:strike w:val="0"/>
            <w:noProof w:val="0"/>
            <w:color w:val="0077CC"/>
            <w:position w:val="0"/>
            <w:sz w:val="20"/>
            <w:u w:val="single"/>
            <w:vertAlign w:val="baseline"/>
          </w:rPr>
          <w:t xml:space="preserve"> Quote As a Way to Defend Trump's Tariffs first appeared on</w:t>
        </w:r>
      </w:hyperlink>
      <w:r>
        <w:rPr>
          <w:rFonts w:ascii="arial" w:eastAsia="arial" w:hAnsi="arial" w:cs="arial"/>
          <w:b w:val="0"/>
          <w:i w:val="0"/>
          <w:strike w:val="0"/>
          <w:noProof w:val="0"/>
          <w:color w:val="000000"/>
          <w:position w:val="0"/>
          <w:sz w:val="20"/>
          <w:u w:val="none"/>
          <w:vertAlign w:val="baseline"/>
        </w:rPr>
        <w:t> </w:t>
      </w:r>
      <w:hyperlink r:id="rId76" w:history="1">
        <w:r>
          <w:rPr>
            <w:rFonts w:ascii="arial" w:eastAsia="arial" w:hAnsi="arial" w:cs="arial"/>
            <w:b w:val="0"/>
            <w:i/>
            <w:strike w:val="0"/>
            <w:noProof w:val="0"/>
            <w:color w:val="0077CC"/>
            <w:position w:val="0"/>
            <w:sz w:val="20"/>
            <w:u w:val="single"/>
            <w:vertAlign w:val="baseline"/>
          </w:rPr>
          <w:t>Mediaite.</w:t>
        </w:r>
      </w:hyperlink>
    </w:p>
    <w:p>
      <w:pPr>
        <w:pStyle w:val="Normal3"/>
        <w:keepNext w:val="0"/>
        <w:spacing w:before="240" w:after="0" w:line="260" w:lineRule="atLeast"/>
        <w:ind w:left="0" w:right="0" w:firstLine="0"/>
        <w:jc w:val="both"/>
      </w:pPr>
      <w:hyperlink r:id="rId77" w:history="1">
        <w:r>
          <w:rPr>
            <w:rFonts w:ascii="arial" w:eastAsia="arial" w:hAnsi="arial" w:cs="arial"/>
            <w:b w:val="0"/>
            <w:i/>
            <w:strike w:val="0"/>
            <w:color w:val="0077CC"/>
            <w:sz w:val="20"/>
            <w:u w:val="single"/>
            <w:vertAlign w:val="baseline"/>
          </w:rPr>
          <w:t>Link to the original story.</w:t>
        </w:r>
      </w:hyperlink>
    </w:p>
    <w:p>
      <w:pPr>
        <w:pStyle w:val="Normal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
        <w:spacing w:line="60" w:lineRule="exact"/>
      </w:pPr>
      <w:r>
        <w:pict>
          <v:line id="_x0000_s1034" style="position:absolute;z-index:251667456" from="0,2pt" to="512pt,2pt" strokecolor="#009ddb" strokeweight="2pt">
            <v:stroke linestyle="single"/>
            <w10:wrap type="topAndBottom"/>
          </v:line>
        </w:pict>
      </w:r>
    </w:p>
    <w:p>
      <w:pPr>
        <w:pStyle w:val="Normal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3"/>
        <w:keepNext/>
        <w:spacing w:before="240" w:after="0" w:line="340" w:lineRule="atLeast"/>
        <w:ind w:left="0" w:right="0" w:firstLine="0"/>
        <w:jc w:val="left"/>
      </w:pPr>
      <w:bookmarkStart w:id="8" w:name="Classification_1"/>
      <w:bookmarkEnd w:id="8"/>
      <w:r>
        <w:rPr>
          <w:rFonts w:ascii="arial" w:eastAsia="arial" w:hAnsi="arial" w:cs="arial"/>
          <w:b/>
          <w:i w:val="0"/>
          <w:strike w:val="0"/>
          <w:noProof w:val="0"/>
          <w:color w:val="000000"/>
          <w:position w:val="0"/>
          <w:sz w:val="28"/>
          <w:u w:val="none"/>
          <w:vertAlign w:val="baseline"/>
        </w:rPr>
        <w:t>Classification</w:t>
      </w:r>
    </w:p>
    <w:p>
      <w:pPr>
        <w:pStyle w:val="Normal3"/>
        <w:spacing w:line="60" w:lineRule="exact"/>
      </w:pPr>
      <w:r>
        <w:pict>
          <v:line id="_x0000_s1035" style="position:absolute;z-index:251668480" from="0,2pt" to="512pt,2pt" strokecolor="#009ddb" strokeweight="2pt">
            <v:stroke linestyle="single"/>
            <w10:wrap type="topAndBottom"/>
          </v:line>
        </w:pict>
      </w:r>
    </w:p>
    <w:p>
      <w:pPr>
        <w:pStyle w:val="Normal3"/>
        <w:spacing w:line="120" w:lineRule="exact"/>
      </w:pPr>
    </w:p>
    <w:p>
      <w:pPr>
        <w:pStyle w:val="Normal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110714</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INTERNATIONAL TRADE (90%); POLITICAL PARTIES (90%); TARIFFS &amp; DUTIES (90%); US DEMOCRATIC PARTY (90%); BLOGS &amp; MESSAGE BOARDS (78%); GOVERNMENT &amp; PUBLIC ADMINISTRATION (78%); PUBLIC POLICY (78%); GOODS &amp; SERVICES TRADE BALANCE (76%); LEGISLATIVE BODIES (72%); News (%); Donald Trump (%); Karoline Leavitt (%);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 Trump tariffs (%)</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FOX ENTERTAINMENT GROUP INC (62%)</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(62%); SIC4833 TELEVISION BROADCASTING STATIONS (62%); BLOGS &amp; MESSAGE BOARDS (78%)</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(93%);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(90%)</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(95%)</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8, 2025</w:t>
      </w:r>
    </w:p>
    <w:p>
      <w:pPr>
        <w:pStyle w:val="Normal3"/>
      </w:pPr>
    </w:p>
    <w:p>
      <w:pPr>
        <w:pStyle w:val="Normal3"/>
        <w:ind w:left="200"/>
        <w:sectPr>
          <w:type w:val="continuous"/>
          <w:pgMar w:top="840" w:right="1000" w:bottom="840" w:left="1000" w:header="400" w:footer="400"/>
          <w:pgNumType w:fmt="decimal"/>
          <w:cols w:space="720"/>
        </w:sectPr>
      </w:pPr>
      <w:r>
        <w:br/>
      </w:r>
      <w:r>
        <w:pict>
          <v:line id="_x0000_s1036"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78"/>
          <w:headerReference w:type="default" r:id="rId79"/>
          <w:footerReference w:type="even" r:id="rId80"/>
          <w:footerReference w:type="default" r:id="rId81"/>
          <w:headerReference w:type="first" r:id="rId82"/>
          <w:footerReference w:type="first" r:id="rId83"/>
          <w:pgSz w:w="12240" w:h="15840"/>
          <w:pgMar w:top="840" w:right="1000" w:bottom="840" w:left="1000" w:header="400" w:footer="400"/>
          <w:pgNumType w:fmt="decimal"/>
          <w:cols w:space="720"/>
          <w:titlePg w:val="0"/>
        </w:sectPr>
      </w:pPr>
    </w:p>
    <w:p>
      <w:pPr>
        <w:pStyle w:val="Normal4"/>
      </w:pPr>
    </w:p>
    <w:p>
      <w:pPr>
        <w:pStyle w:val="Heading12"/>
        <w:keepNext w:val="0"/>
        <w:spacing w:after="200" w:line="340" w:lineRule="atLeast"/>
        <w:ind w:left="0" w:right="0" w:firstLine="0"/>
        <w:jc w:val="center"/>
      </w:pPr>
      <w:hyperlink r:id="rId84" w:history="1">
        <w:r>
          <w:rPr>
            <w:rFonts w:ascii="arial" w:eastAsia="arial" w:hAnsi="arial" w:cs="arial"/>
            <w:b/>
            <w:i/>
            <w:strike w:val="0"/>
            <w:color w:val="0077CC"/>
            <w:sz w:val="28"/>
            <w:u w:val="single"/>
            <w:vertAlign w:val="baseline"/>
          </w:rPr>
          <w:t xml:space="preserve">8 Top </w:t>
        </w:r>
      </w:hyperlink>
      <w:hyperlink r:id="rId85" w:history="1">
        <w:r>
          <w:rPr>
            <w:rFonts w:ascii="arial" w:eastAsia="arial" w:hAnsi="arial" w:cs="arial"/>
            <w:b/>
            <w:i/>
            <w:strike w:val="0"/>
            <w:color w:val="0077CC"/>
            <w:sz w:val="28"/>
            <w:u w:val="single"/>
            <w:vertAlign w:val="baseline"/>
          </w:rPr>
          <w:t>Nancy Pelosi</w:t>
        </w:r>
      </w:hyperlink>
      <w:hyperlink r:id="rId86" w:history="1">
        <w:r>
          <w:rPr>
            <w:rFonts w:ascii="arial" w:eastAsia="arial" w:hAnsi="arial" w:cs="arial"/>
            <w:b/>
            <w:i/>
            <w:strike w:val="0"/>
            <w:color w:val="0077CC"/>
            <w:sz w:val="28"/>
            <w:u w:val="single"/>
            <w:vertAlign w:val="baseline"/>
          </w:rPr>
          <w:t xml:space="preserve"> Stocks to Buy - Correction Appended</w:t>
        </w:r>
      </w:hyperlink>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USNEWS.com</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2025 Friday</w:t>
      </w:r>
    </w:p>
    <w:p>
      <w:pPr>
        <w:pStyle w:val="Normal4"/>
        <w:keepNext w:val="0"/>
        <w:spacing w:after="0" w:line="240" w:lineRule="atLeast"/>
        <w:ind w:right="0"/>
        <w:jc w:val="both"/>
      </w:pPr>
      <w:bookmarkStart w:id="9" w:name="Bookmark_4"/>
      <w:bookmarkEnd w:id="9"/>
    </w:p>
    <w:p>
      <w:pPr>
        <w:pStyle w:val="Normal4"/>
        <w:keepNext w:val="0"/>
        <w:spacing w:after="0" w:line="26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alt="Notice" style="width:10.5pt;height:12.75pt">
            <v:imagedata r:id="rId87"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U.S. News &amp; World Report All Rights Reserved</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INVESTING; Vol.; No.</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964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Wayne Duggan</w:t>
      </w:r>
    </w:p>
    <w:p>
      <w:pPr>
        <w:pStyle w:val="Normal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These are former Speaker of the House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's eight latest investments.</w:t>
      </w:r>
    </w:p>
    <w:p>
      <w:pPr>
        <w:pStyle w:val="Normal4"/>
        <w:keepNext/>
        <w:spacing w:before="240" w:after="0" w:line="340" w:lineRule="atLeast"/>
        <w:ind w:left="0" w:right="0" w:firstLine="0"/>
        <w:jc w:val="left"/>
      </w:pPr>
      <w:bookmarkStart w:id="10" w:name="Body_2"/>
      <w:bookmarkEnd w:id="10"/>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38" style="position:absolute;z-index:251670528"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House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said back in 2022 the Senate would soon vote on a bill banning members of Congress from trading individual stocks.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is no longer House Speaker, and congressional representatives are still allowed to buy and sell individual stocks as long as they disclose their trades within 45 days. </w:t>
      </w:r>
    </w:p>
    <w:p>
      <w:pPr>
        <w:pStyle w:val="Normal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hyperlink r:id="rId88" w:history="1">
        <w:r>
          <w:rPr>
            <w:rFonts w:ascii="arial" w:eastAsia="arial" w:hAnsi="arial" w:cs="arial"/>
            <w:b w:val="0"/>
            <w:i/>
            <w:strike w:val="0"/>
            <w:noProof w:val="0"/>
            <w:color w:val="0077CC"/>
            <w:position w:val="0"/>
            <w:sz w:val="20"/>
            <w:u w:val="single"/>
            <w:vertAlign w:val="baseline"/>
          </w:rPr>
          <w:t>Sign up for stock news with our Invested newsletter.</w:t>
        </w:r>
      </w:hyperlink>
      <w:r>
        <w:rPr>
          <w:rFonts w:ascii="arial" w:eastAsia="arial" w:hAnsi="arial" w:cs="arial"/>
          <w:b w:val="0"/>
          <w:i w:val="0"/>
          <w:strike w:val="0"/>
          <w:noProof w:val="0"/>
          <w:color w:val="000000"/>
          <w:position w:val="0"/>
          <w:sz w:val="20"/>
          <w:u w:val="none"/>
          <w:vertAlign w:val="baseline"/>
        </w:rPr>
        <w: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fact, stock traders on social media follow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's stock trades closely due to the strong returns she and her husband, financier Paul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have generated on certain trades. Here are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and her husband's eight most recent stock purchases: </w:t>
      </w:r>
    </w:p>
    <w:p>
      <w:pPr>
        <w:pStyle w:val="Normal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Alphabet Inc. (ticker: </w:t>
      </w:r>
      <w:hyperlink r:id="rId89" w:history="1">
        <w:r>
          <w:rPr>
            <w:rFonts w:ascii="arial" w:eastAsia="arial" w:hAnsi="arial" w:cs="arial"/>
            <w:b w:val="0"/>
            <w:i/>
            <w:strike w:val="0"/>
            <w:noProof w:val="0"/>
            <w:color w:val="0077CC"/>
            <w:position w:val="0"/>
            <w:sz w:val="20"/>
            <w:u w:val="single"/>
            <w:vertAlign w:val="baseline"/>
          </w:rPr>
          <w:t>GOOG</w:t>
        </w:r>
      </w:hyperlink>
      <w:r>
        <w:rPr>
          <w:rFonts w:ascii="arial" w:eastAsia="arial" w:hAnsi="arial" w:cs="arial"/>
          <w:b w:val="0"/>
          <w:i w:val="0"/>
          <w:strike w:val="0"/>
          <w:noProof w:val="0"/>
          <w:color w:val="000000"/>
          <w:position w:val="0"/>
          <w:sz w:val="20"/>
          <w:u w:val="none"/>
          <w:vertAlign w:val="baseline"/>
        </w:rPr>
        <w:t xml:space="preserve">, </w:t>
      </w:r>
      <w:hyperlink r:id="rId90" w:history="1">
        <w:r>
          <w:rPr>
            <w:rFonts w:ascii="arial" w:eastAsia="arial" w:hAnsi="arial" w:cs="arial"/>
            <w:b w:val="0"/>
            <w:i/>
            <w:strike w:val="0"/>
            <w:noProof w:val="0"/>
            <w:color w:val="0077CC"/>
            <w:position w:val="0"/>
            <w:sz w:val="20"/>
            <w:u w:val="single"/>
            <w:vertAlign w:val="baseline"/>
          </w:rPr>
          <w:t>GOOGL</w:t>
        </w:r>
      </w:hyperlink>
      <w:r>
        <w:rPr>
          <w:rFonts w:ascii="arial" w:eastAsia="arial" w:hAnsi="arial" w:cs="arial"/>
          <w:b w:val="0"/>
          <w:i w:val="0"/>
          <w:strike w:val="0"/>
          <w:noProof w:val="0"/>
          <w:color w:val="000000"/>
          <w:position w:val="0"/>
          <w:sz w:val="20"/>
          <w:u w:val="none"/>
          <w:vertAlign w:val="baseline"/>
        </w:rPr>
        <w:t>)</w:t>
      </w:r>
    </w:p>
    <w:p>
      <w:pPr>
        <w:pStyle w:val="Normal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Amazon.com Inc. (</w:t>
      </w:r>
      <w:hyperlink r:id="rId91" w:history="1">
        <w:r>
          <w:rPr>
            <w:rFonts w:ascii="arial" w:eastAsia="arial" w:hAnsi="arial" w:cs="arial"/>
            <w:b w:val="0"/>
            <w:i/>
            <w:strike w:val="0"/>
            <w:noProof w:val="0"/>
            <w:color w:val="0077CC"/>
            <w:position w:val="0"/>
            <w:sz w:val="20"/>
            <w:u w:val="single"/>
            <w:vertAlign w:val="baseline"/>
          </w:rPr>
          <w:t>AMZN</w:t>
        </w:r>
      </w:hyperlink>
      <w:r>
        <w:rPr>
          <w:rFonts w:ascii="arial" w:eastAsia="arial" w:hAnsi="arial" w:cs="arial"/>
          <w:b w:val="0"/>
          <w:i w:val="0"/>
          <w:strike w:val="0"/>
          <w:noProof w:val="0"/>
          <w:color w:val="000000"/>
          <w:position w:val="0"/>
          <w:sz w:val="20"/>
          <w:u w:val="none"/>
          <w:vertAlign w:val="baseline"/>
        </w:rPr>
        <w:t>)</w:t>
      </w:r>
    </w:p>
    <w:p>
      <w:pPr>
        <w:pStyle w:val="Normal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Nvidia Corp. (</w:t>
      </w:r>
      <w:hyperlink r:id="rId92" w:history="1">
        <w:r>
          <w:rPr>
            <w:rFonts w:ascii="arial" w:eastAsia="arial" w:hAnsi="arial" w:cs="arial"/>
            <w:b w:val="0"/>
            <w:i/>
            <w:strike w:val="0"/>
            <w:noProof w:val="0"/>
            <w:color w:val="0077CC"/>
            <w:position w:val="0"/>
            <w:sz w:val="20"/>
            <w:u w:val="single"/>
            <w:vertAlign w:val="baseline"/>
          </w:rPr>
          <w:t>NVDA</w:t>
        </w:r>
      </w:hyperlink>
      <w:r>
        <w:rPr>
          <w:rFonts w:ascii="arial" w:eastAsia="arial" w:hAnsi="arial" w:cs="arial"/>
          <w:b w:val="0"/>
          <w:i w:val="0"/>
          <w:strike w:val="0"/>
          <w:noProof w:val="0"/>
          <w:color w:val="000000"/>
          <w:position w:val="0"/>
          <w:sz w:val="20"/>
          <w:u w:val="none"/>
          <w:vertAlign w:val="baseline"/>
        </w:rPr>
        <w:t>)</w:t>
      </w:r>
    </w:p>
    <w:p>
      <w:pPr>
        <w:pStyle w:val="Normal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Tempus AI Inc. (</w:t>
      </w:r>
      <w:hyperlink r:id="rId93" w:history="1">
        <w:r>
          <w:rPr>
            <w:rFonts w:ascii="arial" w:eastAsia="arial" w:hAnsi="arial" w:cs="arial"/>
            <w:b w:val="0"/>
            <w:i/>
            <w:strike w:val="0"/>
            <w:noProof w:val="0"/>
            <w:color w:val="0077CC"/>
            <w:position w:val="0"/>
            <w:sz w:val="20"/>
            <w:u w:val="single"/>
            <w:vertAlign w:val="baseline"/>
          </w:rPr>
          <w:t>TEM</w:t>
        </w:r>
      </w:hyperlink>
      <w:r>
        <w:rPr>
          <w:rFonts w:ascii="arial" w:eastAsia="arial" w:hAnsi="arial" w:cs="arial"/>
          <w:b w:val="0"/>
          <w:i w:val="0"/>
          <w:strike w:val="0"/>
          <w:noProof w:val="0"/>
          <w:color w:val="000000"/>
          <w:position w:val="0"/>
          <w:sz w:val="20"/>
          <w:u w:val="none"/>
          <w:vertAlign w:val="baseline"/>
        </w:rPr>
        <w:t>)</w:t>
      </w:r>
    </w:p>
    <w:p>
      <w:pPr>
        <w:pStyle w:val="Normal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Vistra Corp. (</w:t>
      </w:r>
      <w:hyperlink r:id="rId94" w:history="1">
        <w:r>
          <w:rPr>
            <w:rFonts w:ascii="arial" w:eastAsia="arial" w:hAnsi="arial" w:cs="arial"/>
            <w:b w:val="0"/>
            <w:i/>
            <w:strike w:val="0"/>
            <w:noProof w:val="0"/>
            <w:color w:val="0077CC"/>
            <w:position w:val="0"/>
            <w:sz w:val="20"/>
            <w:u w:val="single"/>
            <w:vertAlign w:val="baseline"/>
          </w:rPr>
          <w:t>VST</w:t>
        </w:r>
      </w:hyperlink>
      <w:r>
        <w:rPr>
          <w:rFonts w:ascii="arial" w:eastAsia="arial" w:hAnsi="arial" w:cs="arial"/>
          <w:b w:val="0"/>
          <w:i w:val="0"/>
          <w:strike w:val="0"/>
          <w:noProof w:val="0"/>
          <w:color w:val="000000"/>
          <w:position w:val="0"/>
          <w:sz w:val="20"/>
          <w:u w:val="none"/>
          <w:vertAlign w:val="baseline"/>
        </w:rPr>
        <w:t>)</w:t>
      </w:r>
    </w:p>
    <w:p>
      <w:pPr>
        <w:pStyle w:val="Normal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Palo Alto Networks Inc. (</w:t>
      </w:r>
      <w:hyperlink r:id="rId95" w:history="1">
        <w:r>
          <w:rPr>
            <w:rFonts w:ascii="arial" w:eastAsia="arial" w:hAnsi="arial" w:cs="arial"/>
            <w:b w:val="0"/>
            <w:i/>
            <w:strike w:val="0"/>
            <w:noProof w:val="0"/>
            <w:color w:val="0077CC"/>
            <w:position w:val="0"/>
            <w:sz w:val="20"/>
            <w:u w:val="single"/>
            <w:vertAlign w:val="baseline"/>
          </w:rPr>
          <w:t>PANW</w:t>
        </w:r>
      </w:hyperlink>
      <w:r>
        <w:rPr>
          <w:rFonts w:ascii="arial" w:eastAsia="arial" w:hAnsi="arial" w:cs="arial"/>
          <w:b w:val="0"/>
          <w:i w:val="0"/>
          <w:strike w:val="0"/>
          <w:noProof w:val="0"/>
          <w:color w:val="000000"/>
          <w:position w:val="0"/>
          <w:sz w:val="20"/>
          <w:u w:val="none"/>
          <w:vertAlign w:val="baseline"/>
        </w:rPr>
        <w:t>)</w:t>
      </w:r>
    </w:p>
    <w:p>
      <w:pPr>
        <w:pStyle w:val="Normal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Broadcom Inc. (</w:t>
      </w:r>
      <w:hyperlink r:id="rId96" w:history="1">
        <w:r>
          <w:rPr>
            <w:rFonts w:ascii="arial" w:eastAsia="arial" w:hAnsi="arial" w:cs="arial"/>
            <w:b w:val="0"/>
            <w:i/>
            <w:strike w:val="0"/>
            <w:noProof w:val="0"/>
            <w:color w:val="0077CC"/>
            <w:position w:val="0"/>
            <w:sz w:val="20"/>
            <w:u w:val="single"/>
            <w:vertAlign w:val="baseline"/>
          </w:rPr>
          <w:t>AVGO</w:t>
        </w:r>
      </w:hyperlink>
      <w:r>
        <w:rPr>
          <w:rFonts w:ascii="arial" w:eastAsia="arial" w:hAnsi="arial" w:cs="arial"/>
          <w:b w:val="0"/>
          <w:i w:val="0"/>
          <w:strike w:val="0"/>
          <w:noProof w:val="0"/>
          <w:color w:val="000000"/>
          <w:position w:val="0"/>
          <w:sz w:val="20"/>
          <w:u w:val="none"/>
          <w:vertAlign w:val="baseline"/>
        </w:rPr>
        <w:t>)</w:t>
      </w:r>
    </w:p>
    <w:p>
      <w:pPr>
        <w:pStyle w:val="Normal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Microsoft Corp. (</w:t>
      </w:r>
      <w:hyperlink r:id="rId97" w:history="1">
        <w:r>
          <w:rPr>
            <w:rFonts w:ascii="arial" w:eastAsia="arial" w:hAnsi="arial" w:cs="arial"/>
            <w:b w:val="0"/>
            <w:i/>
            <w:strike w:val="0"/>
            <w:noProof w:val="0"/>
            <w:color w:val="0077CC"/>
            <w:position w:val="0"/>
            <w:sz w:val="20"/>
            <w:u w:val="single"/>
            <w:vertAlign w:val="baseline"/>
          </w:rPr>
          <w:t>MSFT</w:t>
        </w:r>
      </w:hyperlink>
      <w:r>
        <w:rPr>
          <w:rFonts w:ascii="arial" w:eastAsia="arial" w:hAnsi="arial" w:cs="arial"/>
          <w:b w:val="0"/>
          <w:i w:val="0"/>
          <w:strike w:val="0"/>
          <w:noProof w:val="0"/>
          <w:color w:val="000000"/>
          <w:position w:val="0"/>
          <w:sz w:val="20"/>
          <w:u w:val="none"/>
          <w:vertAlign w:val="baseline"/>
        </w:rPr>
        <w:t>)</w:t>
      </w:r>
    </w:p>
    <w:p>
      <w:pPr>
        <w:pStyle w:val="Normal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Alphabet Inc. (GOOG, GOOGL)</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Alphabet is the parent company of Google and YouTube and is a global leader in online advertising. In September 2022,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purchased 20,000 shares of Alphabet's Class C shares by exercising 200 call options.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had purchased those call options back in December 2021. Between the time of the option purchase and the time she exercised them, Alphabet's share price dropped 27.4%. In December 2022,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sold 30,000 shares of Alphabet's Class A shares. In January 2025,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purchased 50 more Alphabet Class A call options with a strike price of $150 expiring in January 2026. </w:t>
      </w:r>
    </w:p>
    <w:p>
      <w:pPr>
        <w:pStyle w:val="Normal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Amazon.com Inc. (AMZN)</w:t>
      </w:r>
    </w:p>
    <w:p>
      <w:pPr>
        <w:pStyle w:val="Normal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Amazon is a market leader in e-commerce and public cloud services. In January 2025,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purchased 50 Amazon call options with a strike price of $150 that expire in January 2026. Amazon has secured several large U.S. government contracts over the years, including AWS cloud services contracts with the National Security Agency, the Department of Defense and the U.S. Navy. President Donald Trump even recently praised Amazon founder and chairman Jeff Bezos for his efforts in reforming the Washington Post. Trump's solid relationship with Bezos and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's Amazon investment could be a major </w:t>
      </w:r>
      <w:hyperlink r:id="rId98" w:history="1">
        <w:r>
          <w:rPr>
            <w:rFonts w:ascii="arial" w:eastAsia="arial" w:hAnsi="arial" w:cs="arial"/>
            <w:b w:val="0"/>
            <w:i/>
            <w:strike w:val="0"/>
            <w:noProof w:val="0"/>
            <w:color w:val="0077CC"/>
            <w:position w:val="0"/>
            <w:sz w:val="20"/>
            <w:u w:val="single"/>
            <w:vertAlign w:val="baseline"/>
          </w:rPr>
          <w:t>bullish signal</w:t>
        </w:r>
      </w:hyperlink>
      <w:r>
        <w:rPr>
          <w:rFonts w:ascii="arial" w:eastAsia="arial" w:hAnsi="arial" w:cs="arial"/>
          <w:b w:val="0"/>
          <w:i w:val="0"/>
          <w:strike w:val="0"/>
          <w:noProof w:val="0"/>
          <w:color w:val="000000"/>
          <w:position w:val="0"/>
          <w:sz w:val="20"/>
          <w:u w:val="none"/>
          <w:vertAlign w:val="baseline"/>
        </w:rPr>
        <w:t xml:space="preserve"> for AMZN stock. </w:t>
      </w:r>
    </w:p>
    <w:p>
      <w:pPr>
        <w:pStyle w:val="Normal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Nvidia Corp. (NVDA)</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Nvidia designs and sells high-end graphics and video processing chips used for desktop and gaming personal computers, workstations, </w:t>
      </w:r>
      <w:hyperlink r:id="rId99" w:history="1">
        <w:r>
          <w:rPr>
            <w:rFonts w:ascii="arial" w:eastAsia="arial" w:hAnsi="arial" w:cs="arial"/>
            <w:b w:val="0"/>
            <w:i/>
            <w:strike w:val="0"/>
            <w:noProof w:val="0"/>
            <w:color w:val="0077CC"/>
            <w:position w:val="0"/>
            <w:sz w:val="20"/>
            <w:u w:val="single"/>
            <w:vertAlign w:val="baseline"/>
          </w:rPr>
          <w:t>artificial intelligence</w:t>
        </w:r>
      </w:hyperlink>
      <w:r>
        <w:rPr>
          <w:rFonts w:ascii="arial" w:eastAsia="arial" w:hAnsi="arial" w:cs="arial"/>
          <w:b w:val="0"/>
          <w:i w:val="0"/>
          <w:strike w:val="0"/>
          <w:noProof w:val="0"/>
          <w:color w:val="000000"/>
          <w:position w:val="0"/>
          <w:sz w:val="20"/>
          <w:u w:val="none"/>
          <w:vertAlign w:val="baseline"/>
        </w:rPr>
        <w:t xml:space="preserve"> technology, and other advanced computing servers and supercomputers. In November 2023,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purchased 50 Nvidia call options with an expiration date of Dec. 20, 2024. In June and July 2024,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purchased 20,000 shares of Nvidia. In December 2024, she purchased 50,000 shares of Nvidia by exercising 500 call options and then sold 10,000 Nvidia shares. In January 2025,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bought another 50 Nvidia call options with an $80 strike price and a January 2026 expiration. </w:t>
      </w:r>
    </w:p>
    <w:p>
      <w:pPr>
        <w:pStyle w:val="Normal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Tempus AI Inc. (TEM)</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Tempus AI is an </w:t>
      </w:r>
      <w:hyperlink r:id="rId100" w:history="1">
        <w:r>
          <w:rPr>
            <w:rFonts w:ascii="arial" w:eastAsia="arial" w:hAnsi="arial" w:cs="arial"/>
            <w:b w:val="0"/>
            <w:i/>
            <w:strike w:val="0"/>
            <w:noProof w:val="0"/>
            <w:color w:val="0077CC"/>
            <w:position w:val="0"/>
            <w:sz w:val="20"/>
            <w:u w:val="single"/>
            <w:vertAlign w:val="baseline"/>
          </w:rPr>
          <w:t>AI health care</w:t>
        </w:r>
      </w:hyperlink>
      <w:r>
        <w:rPr>
          <w:rFonts w:ascii="arial" w:eastAsia="arial" w:hAnsi="arial" w:cs="arial"/>
          <w:b w:val="0"/>
          <w:i w:val="0"/>
          <w:strike w:val="0"/>
          <w:noProof w:val="0"/>
          <w:color w:val="000000"/>
          <w:position w:val="0"/>
          <w:sz w:val="20"/>
          <w:u w:val="none"/>
          <w:vertAlign w:val="baseline"/>
        </w:rPr>
        <w:t xml:space="preserve"> diagnostics and services provider. In January 2025,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purchased 50 Tempus call options with a strike price of $20 that expire in January 2026.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's trade took place on Jan. 14, and Tempus launched its new AI-enabled personal health concierge app, olivia, seven days later. Because Tempus AI's market cap is much smaller than other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stocks like Amazon and Nvidia, news of her investment was a major bullish catalyst. Tempus AI's stock is already up about 42% in 2025, and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's trade is off to a very profitable start. </w:t>
      </w:r>
    </w:p>
    <w:p>
      <w:pPr>
        <w:pStyle w:val="Normal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Read:</w:t>
      </w:r>
      <w:hyperlink r:id="rId101" w:history="1">
        <w:r>
          <w:rPr>
            <w:rFonts w:ascii="arial" w:eastAsia="arial" w:hAnsi="arial" w:cs="arial"/>
            <w:b w:val="0"/>
            <w:i/>
            <w:strike w:val="0"/>
            <w:noProof w:val="0"/>
            <w:color w:val="0077CC"/>
            <w:position w:val="0"/>
            <w:sz w:val="20"/>
            <w:u w:val="single"/>
            <w:vertAlign w:val="baseline"/>
          </w:rPr>
          <w:t>7 Best Michael Burry Stocks to Buy in 2025</w:t>
        </w:r>
      </w:hyperlink>
      <w:r>
        <w:rPr>
          <w:rFonts w:ascii="arial" w:eastAsia="arial" w:hAnsi="arial" w:cs="arial"/>
          <w:b w:val="0"/>
          <w:i w:val="0"/>
          <w:strike w:val="0"/>
          <w:noProof w:val="0"/>
          <w:color w:val="000000"/>
          <w:position w:val="0"/>
          <w:sz w:val="20"/>
          <w:u w:val="none"/>
          <w:vertAlign w:val="baseline"/>
        </w:rPr>
        <w:t>]</w:t>
      </w:r>
    </w:p>
    <w:p>
      <w:pPr>
        <w:pStyle w:val="Normal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Vistra Corp. (VST)</w:t>
      </w:r>
    </w:p>
    <w:p>
      <w:pPr>
        <w:pStyle w:val="Normal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Vistra is a </w:t>
      </w:r>
      <w:hyperlink r:id="rId102" w:history="1">
        <w:r>
          <w:rPr>
            <w:rFonts w:ascii="arial" w:eastAsia="arial" w:hAnsi="arial" w:cs="arial"/>
            <w:b w:val="0"/>
            <w:i/>
            <w:strike w:val="0"/>
            <w:noProof w:val="0"/>
            <w:color w:val="0077CC"/>
            <w:position w:val="0"/>
            <w:sz w:val="20"/>
            <w:u w:val="single"/>
            <w:vertAlign w:val="baseline"/>
          </w:rPr>
          <w:t>utility company</w:t>
        </w:r>
      </w:hyperlink>
      <w:r>
        <w:rPr>
          <w:rFonts w:ascii="arial" w:eastAsia="arial" w:hAnsi="arial" w:cs="arial"/>
          <w:b w:val="0"/>
          <w:i w:val="0"/>
          <w:strike w:val="0"/>
          <w:noProof w:val="0"/>
          <w:color w:val="000000"/>
          <w:position w:val="0"/>
          <w:sz w:val="20"/>
          <w:u w:val="none"/>
          <w:vertAlign w:val="baseline"/>
        </w:rPr>
        <w:t xml:space="preserve"> that provides electricity and natural gas to roughly 5 million residential, commercial and industrial customers across 20 U.S. states. In January,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purchased 50 Vistra call options with a strike price of $50 that expire in January 2026. Vistra is far from the typical, boring, defensive, utility sector dividend stock. Vistra significantly beefed up its nuclear power capacity in 2024 and got swept up in the AI investment boom. Leading tech companies are aggressively </w:t>
      </w:r>
      <w:hyperlink r:id="rId103" w:history="1">
        <w:r>
          <w:rPr>
            <w:rFonts w:ascii="arial" w:eastAsia="arial" w:hAnsi="arial" w:cs="arial"/>
            <w:b w:val="0"/>
            <w:i/>
            <w:strike w:val="0"/>
            <w:noProof w:val="0"/>
            <w:color w:val="0077CC"/>
            <w:position w:val="0"/>
            <w:sz w:val="20"/>
            <w:u w:val="single"/>
            <w:vertAlign w:val="baseline"/>
          </w:rPr>
          <w:t>investing in nuclear power</w:t>
        </w:r>
      </w:hyperlink>
      <w:r>
        <w:rPr>
          <w:rFonts w:ascii="arial" w:eastAsia="arial" w:hAnsi="arial" w:cs="arial"/>
          <w:b w:val="0"/>
          <w:i w:val="0"/>
          <w:strike w:val="0"/>
          <w:noProof w:val="0"/>
          <w:color w:val="000000"/>
          <w:position w:val="0"/>
          <w:sz w:val="20"/>
          <w:u w:val="none"/>
          <w:vertAlign w:val="baseline"/>
        </w:rPr>
        <w:t xml:space="preserve"> to meet data center energy demand, which is great news for Vistra investors. </w:t>
      </w:r>
    </w:p>
    <w:p>
      <w:pPr>
        <w:pStyle w:val="Normal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Palo Alto Networks Inc. (PANW)</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Palo Alto Networks is one of the largest </w:t>
      </w:r>
      <w:hyperlink r:id="rId104" w:history="1">
        <w:r>
          <w:rPr>
            <w:rFonts w:ascii="arial" w:eastAsia="arial" w:hAnsi="arial" w:cs="arial"/>
            <w:b w:val="0"/>
            <w:i/>
            <w:strike w:val="0"/>
            <w:noProof w:val="0"/>
            <w:color w:val="0077CC"/>
            <w:position w:val="0"/>
            <w:sz w:val="20"/>
            <w:u w:val="single"/>
            <w:vertAlign w:val="baseline"/>
          </w:rPr>
          <w:t>cybersecurity</w:t>
        </w:r>
      </w:hyperlink>
      <w:r>
        <w:rPr>
          <w:rFonts w:ascii="arial" w:eastAsia="arial" w:hAnsi="arial" w:cs="arial"/>
          <w:b w:val="0"/>
          <w:i w:val="0"/>
          <w:strike w:val="0"/>
          <w:noProof w:val="0"/>
          <w:color w:val="000000"/>
          <w:position w:val="0"/>
          <w:sz w:val="20"/>
          <w:u w:val="none"/>
          <w:vertAlign w:val="baseline"/>
        </w:rPr>
        <w:t xml:space="preserve"> vendors, providing firewalls and cybersecurity software to customers around the world. In February 2024,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purchased 70 Palo Alto call options with a strike price of $200 and an expiration date of Jan. 17, 2025. These trades raised eyebrows among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's critics because Palo Alto Networks is a U.S. government cybersecurity contractor. In December 2024,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exercised 140 Palo Alto call options and purchased 14,000 shares of PANW stock. </w:t>
      </w:r>
    </w:p>
    <w:p>
      <w:pPr>
        <w:pStyle w:val="Normal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Broadcom Inc. (AVGO)</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Broadcom is a diversified global analog </w:t>
      </w:r>
      <w:hyperlink r:id="rId105" w:history="1">
        <w:r>
          <w:rPr>
            <w:rFonts w:ascii="arial" w:eastAsia="arial" w:hAnsi="arial" w:cs="arial"/>
            <w:b w:val="0"/>
            <w:i/>
            <w:strike w:val="0"/>
            <w:noProof w:val="0"/>
            <w:color w:val="0077CC"/>
            <w:position w:val="0"/>
            <w:sz w:val="20"/>
            <w:u w:val="single"/>
            <w:vertAlign w:val="baseline"/>
          </w:rPr>
          <w:t>semiconductor supplier</w:t>
        </w:r>
      </w:hyperlink>
      <w:r>
        <w:rPr>
          <w:rFonts w:ascii="arial" w:eastAsia="arial" w:hAnsi="arial" w:cs="arial"/>
          <w:b w:val="0"/>
          <w:i w:val="0"/>
          <w:strike w:val="0"/>
          <w:noProof w:val="0"/>
          <w:color w:val="000000"/>
          <w:position w:val="0"/>
          <w:sz w:val="20"/>
          <w:u w:val="none"/>
          <w:vertAlign w:val="baseline"/>
        </w:rPr>
        <w:t xml:space="preserve">. Broadcom is another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stock that is highly exposed to AI technology and has benefited from a strong investor appetite for AI stocks. The company's Big Tech customers include Apple Inc. (</w:t>
      </w:r>
      <w:hyperlink r:id="rId106" w:history="1">
        <w:r>
          <w:rPr>
            <w:rFonts w:ascii="arial" w:eastAsia="arial" w:hAnsi="arial" w:cs="arial"/>
            <w:b w:val="0"/>
            <w:i/>
            <w:strike w:val="0"/>
            <w:noProof w:val="0"/>
            <w:color w:val="0077CC"/>
            <w:position w:val="0"/>
            <w:sz w:val="20"/>
            <w:u w:val="single"/>
            <w:vertAlign w:val="baseline"/>
          </w:rPr>
          <w:t>AAPL</w:t>
        </w:r>
      </w:hyperlink>
      <w:r>
        <w:rPr>
          <w:rFonts w:ascii="arial" w:eastAsia="arial" w:hAnsi="arial" w:cs="arial"/>
          <w:b w:val="0"/>
          <w:i w:val="0"/>
          <w:strike w:val="0"/>
          <w:noProof w:val="0"/>
          <w:color w:val="000000"/>
          <w:position w:val="0"/>
          <w:sz w:val="20"/>
          <w:u w:val="none"/>
          <w:vertAlign w:val="baseline"/>
        </w:rPr>
        <w:t>), Google and Cisco Systems Inc. (</w:t>
      </w:r>
      <w:hyperlink r:id="rId107" w:history="1">
        <w:r>
          <w:rPr>
            <w:rFonts w:ascii="arial" w:eastAsia="arial" w:hAnsi="arial" w:cs="arial"/>
            <w:b w:val="0"/>
            <w:i/>
            <w:strike w:val="0"/>
            <w:noProof w:val="0"/>
            <w:color w:val="0077CC"/>
            <w:position w:val="0"/>
            <w:sz w:val="20"/>
            <w:u w:val="single"/>
            <w:vertAlign w:val="baseline"/>
          </w:rPr>
          <w:t>CSCO</w:t>
        </w:r>
      </w:hyperlink>
      <w:r>
        <w:rPr>
          <w:rFonts w:ascii="arial" w:eastAsia="arial" w:hAnsi="arial" w:cs="arial"/>
          <w:b w:val="0"/>
          <w:i w:val="0"/>
          <w:strike w:val="0"/>
          <w:noProof w:val="0"/>
          <w:color w:val="000000"/>
          <w:position w:val="0"/>
          <w:sz w:val="20"/>
          <w:u w:val="none"/>
          <w:vertAlign w:val="baseline"/>
        </w:rPr>
        <w:t xml:space="preserve">). In June 2024,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purchased 20 Broadcom call options with an $800 strike price expiring in June 2025. Broadcom underwent a 10-for-1 stock split in July 2024, so the adjusted strike price on those call options is now $80. Since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made her Broadcom call option purchase in June 2024, the stock is up 8%. </w:t>
      </w:r>
    </w:p>
    <w:p>
      <w:pPr>
        <w:pStyle w:val="Normal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Microsoft Corp. (MSFT)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Microsoft is one of the world's largest professional software and cloud services providers. It is also an early market leader in AI technology and has invested nearly $14 billion in </w:t>
      </w:r>
      <w:hyperlink r:id="rId108" w:history="1">
        <w:r>
          <w:rPr>
            <w:rFonts w:ascii="arial" w:eastAsia="arial" w:hAnsi="arial" w:cs="arial"/>
            <w:b w:val="0"/>
            <w:i/>
            <w:strike w:val="0"/>
            <w:noProof w:val="0"/>
            <w:color w:val="0077CC"/>
            <w:position w:val="0"/>
            <w:sz w:val="20"/>
            <w:u w:val="single"/>
            <w:vertAlign w:val="baseline"/>
          </w:rPr>
          <w:t>ChatGPT-maker OpenAI</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has been a frequent Microsoft trader in recent years. In May 2022, she purchased 50 Microsoft call options with a $180 strike price expiring in June 2023. In June 2023,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upped her stake in Microsoft, exercising 50 call options and purchasing 5,000 shares of MSFT stock. Most recently,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sold 5,000 shares of Microsoft in July 2024, likely at a large profit. </w:t>
      </w:r>
    </w:p>
    <w:p>
      <w:pPr>
        <w:pStyle w:val="Normal4"/>
        <w:keepNext/>
        <w:spacing w:before="240" w:after="0" w:line="340" w:lineRule="atLeast"/>
        <w:ind w:left="0" w:right="0" w:firstLine="0"/>
        <w:jc w:val="left"/>
      </w:pPr>
      <w:bookmarkStart w:id="11" w:name="Correction"/>
      <w:bookmarkEnd w:id="11"/>
      <w:r>
        <w:rPr>
          <w:rFonts w:ascii="arial" w:eastAsia="arial" w:hAnsi="arial" w:cs="arial"/>
          <w:b/>
          <w:i w:val="0"/>
          <w:strike w:val="0"/>
          <w:noProof w:val="0"/>
          <w:color w:val="000000"/>
          <w:position w:val="0"/>
          <w:sz w:val="28"/>
          <w:u w:val="none"/>
          <w:vertAlign w:val="baseline"/>
        </w:rPr>
        <w:t>Correction</w:t>
      </w:r>
    </w:p>
    <w:p>
      <w:pPr>
        <w:pStyle w:val="Normal4"/>
        <w:spacing w:line="60" w:lineRule="exact"/>
      </w:pPr>
      <w:r>
        <w:pict>
          <v:line id="_x0000_s1039" style="position:absolute;z-index:25167155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03/28/25: This story was published at an earlier date and has been updated with new information.</w:t>
      </w:r>
    </w:p>
    <w:p>
      <w:pPr>
        <w:pStyle w:val="Normal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
        <w:spacing w:line="60" w:lineRule="exact"/>
      </w:pPr>
      <w:r>
        <w:pict>
          <v:line id="_x0000_s1040" style="position:absolute;z-index:251672576" from="0,2pt" to="512pt,2pt" strokecolor="#009ddb" strokeweight="2pt">
            <v:stroke linestyle="single"/>
            <w10:wrap type="topAndBottom"/>
          </v:line>
        </w:pict>
      </w:r>
    </w:p>
    <w:p>
      <w:pPr>
        <w:pStyle w:val="Normal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Picture, Some investors follow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's stock trades closely due to the strong returns she and her husband, financier Paul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have generated on certain trades., Justin Sullivan/Getty Images</w:t>
      </w:r>
    </w:p>
    <w:p>
      <w:pPr>
        <w:pStyle w:val="Normal4"/>
        <w:keepNext/>
        <w:spacing w:before="240" w:after="0" w:line="340" w:lineRule="atLeast"/>
        <w:ind w:left="0" w:right="0" w:firstLine="0"/>
        <w:jc w:val="left"/>
      </w:pPr>
      <w:bookmarkStart w:id="12" w:name="Classification_2"/>
      <w:bookmarkEnd w:id="12"/>
      <w:r>
        <w:rPr>
          <w:rFonts w:ascii="arial" w:eastAsia="arial" w:hAnsi="arial" w:cs="arial"/>
          <w:b/>
          <w:i w:val="0"/>
          <w:strike w:val="0"/>
          <w:noProof w:val="0"/>
          <w:color w:val="000000"/>
          <w:position w:val="0"/>
          <w:sz w:val="28"/>
          <w:u w:val="none"/>
          <w:vertAlign w:val="baseline"/>
        </w:rPr>
        <w:t>Classification</w:t>
      </w:r>
    </w:p>
    <w:p>
      <w:pPr>
        <w:pStyle w:val="Normal4"/>
        <w:spacing w:line="60" w:lineRule="exact"/>
      </w:pPr>
      <w:r>
        <w:pict>
          <v:line id="_x0000_s1041" style="position:absolute;z-index:251673600" from="0,2pt" to="512pt,2pt" strokecolor="#009ddb" strokeweight="2pt">
            <v:stroke linestyle="single"/>
            <w10:wrap type="topAndBottom"/>
          </v:line>
        </w:pict>
      </w:r>
    </w:p>
    <w:p>
      <w:pPr>
        <w:pStyle w:val="Normal4"/>
        <w:spacing w:line="120" w:lineRule="exact"/>
      </w:pPr>
    </w:p>
    <w:p>
      <w:pPr>
        <w:pStyle w:val="Normal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SECURITIES TRADING (91%); FORTUNE 500 COMPANIES (90%); LEGISLATIVE BODIES (90%); STOCK OPTIONS (90%); NATIONAL SECURITY &amp; FOREIGN RELATIONS (85%); GOVERNMENT BODIES &amp; OFFICES (78%); LEGISLATION (78%); PARENT COMPANIES (78%); CONTRACTS &amp; BIDS (76%); INTERNET SOCIAL NETWORKING (76%); SOCIAL MEDIA (76%); HOLDING COMPANIES (74%); NEGATIVE BUSINESS NEWS (74%); SUPERCOMPUTERS (74%); HIGH PERFORMANCE COMPUTING (73%); NEWS BRIEFS (73%); STOCK PRICES (73%); INTELLIGENCE SERVICES (72%); ONLINE MARKETING &amp; ADVERTISING (71%); ARTIFICIAL INTELLIGENCE (68%); ELECTRONIC COMMERCE (66%); GOVERNMENT DEPARTMENTS &amp; AUTHORITIES (66%); DEFENSE DEPARTMENTS (61%); NATIONAL SECURITY (61%); NAVIES (61%); PUBLIC CONTRACTING (61%); SPECIAL INVESTIGATIVE FORCES (61%); US NAVY (60%)</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AMAZON.COM INC (94%);  ALPHABET INC (91%);  NVIDIA CORP (85%);  VISTRA CORP (69%);  PALO ALTO NETWORKS INC (69%);  MICROSOFT CORP (69%);  BROADCOM INC (69%);  GOOGLE LLC (55%)</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AMZN (NASDAQ) (94%); GOOGL (NASDAQ) (91%); NVDA (NASDAQ) (85%); VST (NYSE) (69%); PANW (NYSE) (69%); MSFT (NASDAQ) (69%); AVGO (NASDAQ) (69%)</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NAICS459210 BOOK RETAILERS AND NEWS DEALERS (94%); NAICS459110 Sporting Goods Retailers (94%); NAICS458320 LUGGAGE AND LEATHER GOODS RETAILERS (94%); NAICS458210 SHOE RETAILERS (94%); NAICS458110 CLOTHING AND CLOTHING ACCESSORIES RETAILERS (94%); NAICS456199 ALL OTHER HEALTH AND PERSONAL CARE RETAILERS (94%); NAICS449210 ELECTRONICS AND APPLIANCE RETAILERS (94%); NAICS449129 ALL OTHER HOME FURNISHINGS RETAILERS (94%); SIC5961 CATALOG &amp; MAIL-ORDER HOUSES (94%); NAICS551112 OFFICES OF OTHER HOLDING COMPANIES (91%); NAICS519130 INTERNET PUBLISHING &amp; BROADCASTING &amp; WEB SEARCH PORTALS (91%); SIC6719 OFFICES OF HOLDING COMPANIES, NEC (91%); NAICS334413 SEMICONDUCTOR &amp; RELATED DEVICE MANUFACTURING (85%); SIC3674 SEMICONDUCTORS &amp; RELATED DEVICES (85%); NAICS334118 COMPUTER TERMINAL &amp; OTHER COMPUTER PERIPHERAL EQUIPMENT MANUFACTURING (85%); SIC3577 COMPUTER PERIPHERAL EQUIPMENT, NEC (85%); NAICS221122 ELECTRIC POWER DISTRIBUTION (69%); SIC4911 ELECTRIC SERVICES (69%); NAICS541511 CUSTOM COMPUTER PROGRAMMING SERVICES (69%); SIC7371 COMPUTER PROGRAMMING SERVICES (69%); SIC7372 PREPACKAGED SOFTWARE (69%); NAICS335921 FIBER OPTIC CABLE MANUFACTURING (69%); NAICS334112 COMPUTER STORAGE DEVICE MANUFACTURING (69%); SIC3679 ELECTRONIC COMPONENTS, NEC (69%); NAICS519290 WEB SEARCH PORTALS AND ALL OTHER INFORMATION SERVICES (55%); SECURITIES TRADING (91%); STOCK OPTIONS (90%); CLOUD COMPUTING (88%); INTERNET SOCIAL NETWORKING (76%); SOCIAL MEDIA (76%); SUPERCOMPUTERS (74%); HIGH PERFORMANCE COMPUTING (73%); NETWORK SERVERS (73%); STOCK PRICES (73%); ONLINE MARKETING &amp; ADVERTISING (71%); COMPUTER CHIPS (69%); ARTIFICIAL INTELLIGENCE (68%); CLOUD DEPLOYMENT MODELS (68%); ELECTRONIC COMMERCE (66%); PERSONAL COMPUTERS (65%); COMPUTER EQUIPMENT (63%); DEFENSE DEPARTMENTS (61%); NAVIES (61%); US NAVY (60%); MARKETING &amp; ADVERTISING (53%); ONLINE ADVERTISING (52%)</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(92%); DONALD TRUMP (78%); JEFFREY P BEZOS (53%)</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(92%)</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2025</w:t>
      </w:r>
    </w:p>
    <w:p>
      <w:pPr>
        <w:pStyle w:val="Normal4"/>
      </w:pPr>
    </w:p>
    <w:p>
      <w:pPr>
        <w:pStyle w:val="Normal4"/>
        <w:ind w:left="200"/>
        <w:sectPr>
          <w:type w:val="continuous"/>
          <w:pgMar w:top="840" w:right="1000" w:bottom="840" w:left="1000" w:header="400" w:footer="400"/>
          <w:pgNumType w:fmt="decimal"/>
          <w:cols w:space="720"/>
        </w:sectPr>
      </w:pPr>
      <w:r>
        <w:br/>
      </w:r>
      <w:r>
        <w:pict>
          <v:line id="_x0000_s1042"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109"/>
          <w:headerReference w:type="default" r:id="rId110"/>
          <w:footerReference w:type="even" r:id="rId111"/>
          <w:footerReference w:type="default" r:id="rId112"/>
          <w:headerReference w:type="first" r:id="rId113"/>
          <w:footerReference w:type="first" r:id="rId114"/>
          <w:pgSz w:w="12240" w:h="15840"/>
          <w:pgMar w:top="840" w:right="1000" w:bottom="840" w:left="1000" w:header="400" w:footer="400"/>
          <w:pgNumType w:fmt="decimal"/>
          <w:cols w:space="720"/>
          <w:titlePg w:val="0"/>
        </w:sectPr>
      </w:pPr>
    </w:p>
    <w:p>
      <w:pPr>
        <w:pStyle w:val="Normal5"/>
      </w:pPr>
    </w:p>
    <w:p>
      <w:pPr>
        <w:pStyle w:val="Heading13"/>
        <w:keepNext w:val="0"/>
        <w:spacing w:after="200" w:line="340" w:lineRule="atLeast"/>
        <w:ind w:left="0" w:right="0" w:firstLine="0"/>
        <w:jc w:val="center"/>
      </w:pPr>
      <w:hyperlink r:id="rId115" w:history="1">
        <w:r>
          <w:rPr>
            <w:rFonts w:ascii="arial" w:eastAsia="arial" w:hAnsi="arial" w:cs="arial"/>
            <w:b/>
            <w:i/>
            <w:strike w:val="0"/>
            <w:color w:val="0077CC"/>
            <w:sz w:val="28"/>
            <w:u w:val="single"/>
            <w:vertAlign w:val="baseline"/>
          </w:rPr>
          <w:t>Nancy Pelosi</w:t>
        </w:r>
      </w:hyperlink>
      <w:hyperlink r:id="rId116" w:history="1">
        <w:r>
          <w:rPr>
            <w:rFonts w:ascii="arial" w:eastAsia="arial" w:hAnsi="arial" w:cs="arial"/>
            <w:b/>
            <w:i/>
            <w:strike w:val="0"/>
            <w:color w:val="0077CC"/>
            <w:sz w:val="28"/>
            <w:u w:val="single"/>
            <w:vertAlign w:val="baseline"/>
          </w:rPr>
          <w:t xml:space="preserve"> Gets a Surprising New Primary Challenger</w:t>
        </w:r>
      </w:hyperlink>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Republic (Online)</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6, 2025 Thursday 5:10 PM EST</w:t>
      </w:r>
    </w:p>
    <w:p>
      <w:pPr>
        <w:pStyle w:val="Normal5"/>
        <w:keepNext w:val="0"/>
        <w:spacing w:after="0" w:line="240" w:lineRule="atLeast"/>
        <w:ind w:right="0"/>
        <w:jc w:val="both"/>
      </w:pPr>
      <w:bookmarkStart w:id="13" w:name="Bookmark_5"/>
      <w:bookmarkEnd w:id="13"/>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New Republic, LLC  All Rights Reserved</w:t>
      </w:r>
    </w:p>
    <w:p>
      <w:pPr>
        <w:pStyle w:val="Normal5"/>
        <w:keepNext w:val="0"/>
        <w:spacing w:before="120" w:after="0" w:line="220" w:lineRule="atLeast"/>
        <w:ind w:left="0" w:right="0" w:firstLine="0"/>
        <w:jc w:val="left"/>
      </w:pPr>
      <w:r>
        <w:br/>
      </w:r>
      <w:r>
        <w:pict>
          <v:shape id="_x0000_i1043" type="#_x0000_t75" style="width:0;height:0"/>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POLITICS NEWS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407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Malcolm Ferguson</w:t>
      </w:r>
    </w:p>
    <w:p>
      <w:pPr>
        <w:pStyle w:val="Normal5"/>
        <w:keepNext/>
        <w:spacing w:before="240" w:after="0" w:line="340" w:lineRule="atLeast"/>
        <w:ind w:left="0" w:right="0" w:firstLine="0"/>
        <w:jc w:val="left"/>
      </w:pPr>
      <w:bookmarkStart w:id="14" w:name="Body_3"/>
      <w:bookmarkEnd w:id="14"/>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4" style="position:absolute;z-index:251675648"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 Alexandria Ocasio-Cortez’s ex–chief of staff has announced his intention to primary Representative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in an attempt to redefine the Democratic Party. </w:t>
      </w:r>
    </w:p>
    <w:p>
      <w:pPr>
        <w:pStyle w:val="Normal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Saikat Chakrabarti, 39, who previously worked in the tech sector and for Senator Bernie Sanders before joining Ocasio-Cortez’s staff,  </w:t>
      </w:r>
      <w:hyperlink r:id="rId117" w:history="1">
        <w:r>
          <w:rPr>
            <w:rFonts w:ascii="arial" w:eastAsia="arial" w:hAnsi="arial" w:cs="arial"/>
            <w:b w:val="0"/>
            <w:i/>
            <w:strike w:val="0"/>
            <w:noProof w:val="0"/>
            <w:color w:val="0077CC"/>
            <w:position w:val="0"/>
            <w:sz w:val="20"/>
            <w:u w:val="single"/>
            <w:vertAlign w:val="baseline"/>
          </w:rPr>
          <w:t xml:space="preserve">announced </w:t>
        </w:r>
      </w:hyperlink>
      <w:r>
        <w:rPr>
          <w:rFonts w:ascii="arial" w:eastAsia="arial" w:hAnsi="arial" w:cs="arial"/>
          <w:b w:val="0"/>
          <w:i w:val="0"/>
          <w:strike w:val="0"/>
          <w:noProof w:val="0"/>
          <w:color w:val="000000"/>
          <w:position w:val="0"/>
          <w:sz w:val="20"/>
          <w:u w:val="none"/>
          <w:vertAlign w:val="baseline"/>
        </w:rPr>
        <w:t xml:space="preserve"> his 2026 candidacy for California’s 11th congressional district Wednesday in an X post.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got some news: I’ve decided to run against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to represent San Francisco in Congress. I know some of you might be surprised that Speaker Emeritus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is running again, but she is—for her 21st term!” Chakrabarti’s post read.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congressional staffer went on to describe the rift between the Democratic Party’s older, neoliberal leadership and its younger, progressive members.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respect what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has accomplished in her career, but we are living in a totally different America than the one she knew when she entered politics 45 years ago,” Chakrabarti continued. “In an interview with Ezra Klein after Trump’s victory,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said the Democrats don’t need to change. I disagree. When Democrats were about to appoint their star communicator—Rep. Alexandria Ocasio-Cortez—to chair the powerful Oversight committee to hold Trump and his cronies accountable,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personally intervened to block it.”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has yet to publicly announce her 2026 candidacy, she has filed the requisite paperwork to run. And even with the former House speaker’s age (she’ll be 86 in March 2026), Chakrabarti still faces an uphill battle in San Francisco, which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has represented for nearly 40 years in Congress. </w:t>
      </w:r>
    </w:p>
    <w:p>
      <w:pPr>
        <w:pStyle w:val="Normal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was first elected to Congress, you could buy a home on a single income. A summer job could pay for college. Republicans believed in climate change and respected election results,” Chakrabarti’s  </w:t>
      </w:r>
      <w:hyperlink r:id="rId118" w:history="1">
        <w:r>
          <w:rPr>
            <w:rFonts w:ascii="arial" w:eastAsia="arial" w:hAnsi="arial" w:cs="arial"/>
            <w:b w:val="0"/>
            <w:i/>
            <w:strike w:val="0"/>
            <w:noProof w:val="0"/>
            <w:color w:val="0077CC"/>
            <w:position w:val="0"/>
            <w:sz w:val="20"/>
            <w:u w:val="single"/>
            <w:vertAlign w:val="baseline"/>
          </w:rPr>
          <w:t xml:space="preserve">announcement </w:t>
        </w:r>
      </w:hyperlink>
      <w:r>
        <w:rPr>
          <w:rFonts w:ascii="arial" w:eastAsia="arial" w:hAnsi="arial" w:cs="arial"/>
          <w:b w:val="0"/>
          <w:i w:val="0"/>
          <w:strike w:val="0"/>
          <w:noProof w:val="0"/>
          <w:color w:val="000000"/>
          <w:position w:val="0"/>
          <w:sz w:val="20"/>
          <w:u w:val="none"/>
          <w:vertAlign w:val="baseline"/>
        </w:rPr>
        <w:t xml:space="preserve"> said. “Now, the things that defined the American Dream—being able to afford health care, education, a home, and raise a family—are impossible for most people.… The Democratic Party needs to stop acting like it’s competing against a normal political party that plays by the rules, and it needs a bold vision for how to raise living standards, quality of life and security for all Americans.” </w:t>
      </w:r>
    </w:p>
    <w:p>
      <w:pPr>
        <w:pStyle w:val="Normal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winner of the district’s Democratic primary is almost certain to carry the general election as well, as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easily won reeelection in 2024 with  </w:t>
      </w:r>
      <w:hyperlink r:id="rId119" w:history="1">
        <w:r>
          <w:rPr>
            <w:rFonts w:ascii="arial" w:eastAsia="arial" w:hAnsi="arial" w:cs="arial"/>
            <w:b w:val="0"/>
            <w:i/>
            <w:strike w:val="0"/>
            <w:noProof w:val="0"/>
            <w:color w:val="0077CC"/>
            <w:position w:val="0"/>
            <w:sz w:val="20"/>
            <w:u w:val="single"/>
            <w:vertAlign w:val="baseline"/>
          </w:rPr>
          <w:t xml:space="preserve">81 percent of the vote </w:t>
        </w:r>
      </w:hyperlink>
      <w:r>
        <w:rPr>
          <w:rFonts w:ascii="arial" w:eastAsia="arial" w:hAnsi="arial" w:cs="arial"/>
          <w:b w:val="0"/>
          <w:i w:val="0"/>
          <w:strike w:val="0"/>
          <w:noProof w:val="0"/>
          <w:color w:val="000000"/>
          <w:position w:val="0"/>
          <w:sz w:val="20"/>
          <w:u w:val="none"/>
          <w:vertAlign w:val="baseline"/>
        </w:rPr>
        <w:t>.</w:t>
      </w:r>
    </w:p>
    <w:p>
      <w:pPr>
        <w:pStyle w:val="Normal5"/>
        <w:keepNext/>
        <w:spacing w:before="240" w:after="0" w:line="340" w:lineRule="atLeast"/>
        <w:ind w:left="0" w:right="0" w:firstLine="0"/>
        <w:jc w:val="left"/>
      </w:pPr>
      <w:bookmarkStart w:id="15" w:name="Classification_3"/>
      <w:bookmarkEnd w:id="15"/>
      <w:r>
        <w:rPr>
          <w:rFonts w:ascii="arial" w:eastAsia="arial" w:hAnsi="arial" w:cs="arial"/>
          <w:b/>
          <w:i w:val="0"/>
          <w:strike w:val="0"/>
          <w:noProof w:val="0"/>
          <w:color w:val="000000"/>
          <w:position w:val="0"/>
          <w:sz w:val="28"/>
          <w:u w:val="none"/>
          <w:vertAlign w:val="baseline"/>
        </w:rPr>
        <w:t>Classification</w:t>
      </w:r>
    </w:p>
    <w:p>
      <w:pPr>
        <w:pStyle w:val="Normal5"/>
        <w:spacing w:line="60" w:lineRule="exact"/>
      </w:pPr>
      <w:r>
        <w:pict>
          <v:line id="_x0000_s1045" style="position:absolute;z-index:251676672" from="0,2pt" to="512pt,2pt" strokecolor="#009ddb" strokeweight="2pt">
            <v:stroke linestyle="single"/>
            <w10:wrap type="topAndBottom"/>
          </v:line>
        </w:pict>
      </w:r>
    </w:p>
    <w:p>
      <w:pPr>
        <w:pStyle w:val="Normal5"/>
        <w:spacing w:line="120" w:lineRule="exact"/>
      </w:pPr>
    </w:p>
    <w:p>
      <w:pPr>
        <w:pStyle w:val="Normal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668829968</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POLITICAL PARTIES (91%); EMPLOYMENT HISTORY (90%); POLITICS (90%); US DEMOCRATIC PARTY (90%); CAMPAIGNS &amp; ELECTIONS (89%); ELECTIONS &amp; POLITICS (89%); ELECTIONS (79%); US REPUBLICAN PARTY (79%); APPOINTMENTS (78%); GOVERNMENT &amp; PUBLIC ADMINISTRATION (78%); POLITICAL ORGANIZATIONS (78%); PRIMARY ELECTIONS (78%); TECHNOLOGY (78%); LIVING STANDARDS (68%)</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(92%); BERNIE SANDERS (79%)</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(79%); UNITED STATES (94%); EUROPE (90%); HONDURAS (79%); UNITED KINGDOM (79%); NORTHERN EUROPE (74%); CENTRAL AMERICA (58%); Falkirk &amp; Departamento de Lempira; United Kingdom, Honduras &amp; United States; Europe, Northern Europe; Americas, Central America; Americas, Northern America</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6, 2025</w:t>
      </w:r>
    </w:p>
    <w:p>
      <w:pPr>
        <w:pStyle w:val="Normal5"/>
      </w:pPr>
    </w:p>
    <w:p>
      <w:pPr>
        <w:pStyle w:val="Normal5"/>
        <w:ind w:left="200"/>
        <w:sectPr>
          <w:type w:val="continuous"/>
          <w:pgMar w:top="840" w:right="1000" w:bottom="840" w:left="1000" w:header="400" w:footer="400"/>
          <w:pgNumType w:fmt="decimal"/>
          <w:cols w:space="720"/>
        </w:sectPr>
      </w:pPr>
      <w:r>
        <w:br/>
      </w:r>
      <w:r>
        <w:pict>
          <v:line id="_x0000_s1046"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120"/>
          <w:headerReference w:type="default" r:id="rId121"/>
          <w:footerReference w:type="even" r:id="rId122"/>
          <w:footerReference w:type="default" r:id="rId123"/>
          <w:headerReference w:type="first" r:id="rId124"/>
          <w:footerReference w:type="first" r:id="rId125"/>
          <w:pgSz w:w="12240" w:h="15840"/>
          <w:pgMar w:top="840" w:right="1000" w:bottom="840" w:left="1000" w:header="400" w:footer="400"/>
          <w:pgNumType w:fmt="decimal"/>
          <w:cols w:space="720"/>
          <w:titlePg w:val="0"/>
        </w:sectPr>
      </w:pPr>
    </w:p>
    <w:p>
      <w:pPr>
        <w:pStyle w:val="Normal6"/>
      </w:pPr>
    </w:p>
    <w:p>
      <w:pPr>
        <w:pStyle w:val="Heading14"/>
        <w:keepNext w:val="0"/>
        <w:spacing w:after="200" w:line="340" w:lineRule="atLeast"/>
        <w:ind w:left="0" w:right="0" w:firstLine="0"/>
        <w:jc w:val="center"/>
      </w:pPr>
      <w:hyperlink r:id="rId126" w:history="1">
        <w:r>
          <w:rPr>
            <w:rFonts w:ascii="arial" w:eastAsia="arial" w:hAnsi="arial" w:cs="arial"/>
            <w:b/>
            <w:i/>
            <w:strike w:val="0"/>
            <w:color w:val="0077CC"/>
            <w:sz w:val="28"/>
            <w:u w:val="single"/>
            <w:vertAlign w:val="baseline"/>
          </w:rPr>
          <w:t>Nancy Pelosi</w:t>
        </w:r>
      </w:hyperlink>
      <w:hyperlink r:id="rId127" w:history="1">
        <w:r>
          <w:rPr>
            <w:rFonts w:ascii="arial" w:eastAsia="arial" w:hAnsi="arial" w:cs="arial"/>
            <w:b/>
            <w:i/>
            <w:strike w:val="0"/>
            <w:color w:val="0077CC"/>
            <w:sz w:val="28"/>
            <w:u w:val="single"/>
            <w:vertAlign w:val="baseline"/>
          </w:rPr>
          <w:t xml:space="preserve"> just updated her stock portfolio</w:t>
        </w:r>
      </w:hyperlink>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Finbold</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2025 Monday 4:55 PM EST</w:t>
      </w:r>
    </w:p>
    <w:p>
      <w:pPr>
        <w:pStyle w:val="Normal6"/>
        <w:keepNext w:val="0"/>
        <w:spacing w:after="0" w:line="240" w:lineRule="atLeast"/>
        <w:ind w:right="0"/>
        <w:jc w:val="both"/>
      </w:pPr>
      <w:bookmarkStart w:id="16" w:name="Bookmark_6"/>
      <w:bookmarkEnd w:id="16"/>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Finbold</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534 words</w:t>
      </w:r>
    </w:p>
    <w:p>
      <w:pPr>
        <w:pStyle w:val="Normal6"/>
        <w:keepNext/>
        <w:spacing w:before="240" w:after="0" w:line="340" w:lineRule="atLeast"/>
        <w:ind w:left="0" w:right="0" w:firstLine="0"/>
        <w:jc w:val="left"/>
      </w:pPr>
      <w:bookmarkStart w:id="17" w:name="Body_4"/>
      <w:bookmarkEnd w:id="17"/>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47" style="position:absolute;z-index:251678720" from="0,2pt" to="512pt,2pt" strokecolor="#009ddb" strokeweight="2pt">
            <v:stroke linestyle="single"/>
            <w10:wrap type="topAndBottom"/>
          </v:line>
        </w:pict>
      </w:r>
    </w:p>
    <w:p>
      <w:pPr>
        <w:pStyle w:val="Normal6"/>
      </w:pPr>
    </w:p>
    <w:p>
      <w:pPr>
        <w:pStyle w:val="Normal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January 20th, 2025 (</w:t>
      </w:r>
      <w:hyperlink r:id="rId128" w:history="1">
        <w:r>
          <w:rPr>
            <w:rFonts w:ascii="arial" w:eastAsia="arial" w:hAnsi="arial" w:cs="arial"/>
            <w:b w:val="0"/>
            <w:i/>
            <w:strike w:val="0"/>
            <w:noProof w:val="0"/>
            <w:color w:val="0077CC"/>
            <w:position w:val="0"/>
            <w:sz w:val="20"/>
            <w:u w:val="single"/>
            <w:vertAlign w:val="baseline"/>
          </w:rPr>
          <w:t>Finbold</w:t>
        </w:r>
      </w:hyperlink>
      <w:r>
        <w:rPr>
          <w:rFonts w:ascii="arial" w:eastAsia="arial" w:hAnsi="arial" w:cs="arial"/>
          <w:b w:val="0"/>
          <w:i w:val="0"/>
          <w:strike w:val="0"/>
          <w:noProof w:val="0"/>
          <w:color w:val="000000"/>
          <w:position w:val="0"/>
          <w:sz w:val="20"/>
          <w:u w:val="none"/>
          <w:vertAlign w:val="baseline"/>
        </w:rPr>
        <w:t xml:space="preserve"> — Delivered by </w:t>
      </w:r>
      <w:hyperlink r:id="rId129"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pStyle w:val="Normal6"/>
        <w:keepNext w:val="0"/>
        <w:spacing w:before="240" w:after="0" w:line="260" w:lineRule="atLeast"/>
        <w:ind w:left="0" w:right="0" w:firstLine="0"/>
        <w:jc w:val="both"/>
      </w:pPr>
      <w:hyperlink r:id="rId130" w:history="1">
        <w:r>
          <w:rPr>
            <w:rFonts w:ascii="arial" w:eastAsia="arial" w:hAnsi="arial" w:cs="arial"/>
            <w:b w:val="0"/>
            <w:i/>
            <w:strike w:val="0"/>
            <w:color w:val="0077CC"/>
            <w:sz w:val="20"/>
            <w:u w:val="single"/>
            <w:vertAlign w:val="baseline"/>
          </w:rPr>
          <w:t>Congressional stock trading is a contentious issue — with many arguing that the unfair informational edge that sitting lawmakers have presents an inherent ethical problem. Senators and congresspeople tend to secure far greater returns in the stock market than their constituents do.</w:t>
        </w:r>
      </w:hyperlink>
    </w:p>
    <w:p>
      <w:pPr>
        <w:pStyle w:val="Normal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all the politicians on Capitol Hill, </w:t>
      </w:r>
      <w:hyperlink r:id="rId131" w:history="1">
        <w:r>
          <w:rPr>
            <w:rFonts w:ascii="arial" w:eastAsia="arial" w:hAnsi="arial" w:cs="arial"/>
            <w:b/>
            <w:i/>
            <w:strike w:val="0"/>
            <w:noProof w:val="0"/>
            <w:color w:val="0077CC"/>
            <w:position w:val="0"/>
            <w:sz w:val="20"/>
            <w:u w:val="single"/>
            <w:vertAlign w:val="baseline"/>
          </w:rPr>
          <w:t>Nancy Pelosi</w:t>
        </w:r>
      </w:hyperlink>
      <w:hyperlink r:id="rId132" w:history="1">
        <w:r>
          <w:rPr>
            <w:rFonts w:ascii="arial" w:eastAsia="arial" w:hAnsi="arial" w:cs="arial"/>
            <w:b w:val="0"/>
            <w:i/>
            <w:strike w:val="0"/>
            <w:noProof w:val="0"/>
            <w:color w:val="0077CC"/>
            <w:position w:val="0"/>
            <w:sz w:val="20"/>
            <w:u w:val="single"/>
            <w:vertAlign w:val="baseline"/>
          </w:rPr>
          <w:t xml:space="preserve"> is assuredly the most notorious trader. The former Speaker of the House and current representative of California's 11th congressional district has made millions in the financial markets over the course of her long tenure.</w:t>
        </w:r>
      </w:hyperlink>
    </w:p>
    <w:p>
      <w:pPr>
        <w:pStyle w:val="Normal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have turned to </w:t>
      </w:r>
      <w:hyperlink r:id="rId133" w:history="1">
        <w:r>
          <w:rPr>
            <w:rFonts w:ascii="arial" w:eastAsia="arial" w:hAnsi="arial" w:cs="arial"/>
            <w:b w:val="0"/>
            <w:i/>
            <w:strike w:val="0"/>
            <w:noProof w:val="0"/>
            <w:color w:val="0077CC"/>
            <w:position w:val="0"/>
            <w:sz w:val="20"/>
            <w:u w:val="single"/>
            <w:vertAlign w:val="baseline"/>
          </w:rPr>
          <w:t xml:space="preserve">emulating her investments in a bid to replicate her successes. Despite a </w:t>
        </w:r>
      </w:hyperlink>
      <w:r>
        <w:rPr>
          <w:rFonts w:ascii="arial" w:eastAsia="arial" w:hAnsi="arial" w:cs="arial"/>
          <w:b w:val="0"/>
          <w:i w:val="0"/>
          <w:strike w:val="0"/>
          <w:noProof w:val="0"/>
          <w:color w:val="000000"/>
          <w:position w:val="0"/>
          <w:sz w:val="20"/>
          <w:u w:val="none"/>
          <w:vertAlign w:val="baseline"/>
        </w:rPr>
        <w:t> </w:t>
      </w:r>
      <w:hyperlink r:id="rId134" w:history="1">
        <w:r>
          <w:rPr>
            <w:rFonts w:ascii="arial" w:eastAsia="arial" w:hAnsi="arial" w:cs="arial"/>
            <w:b w:val="0"/>
            <w:i/>
            <w:strike w:val="0"/>
            <w:noProof w:val="0"/>
            <w:color w:val="0077CC"/>
            <w:position w:val="0"/>
            <w:sz w:val="20"/>
            <w:u w:val="single"/>
            <w:vertAlign w:val="baseline"/>
          </w:rPr>
          <w:t xml:space="preserve">few notable missteps, on the whole, </w:t>
        </w:r>
      </w:hyperlink>
      <w:hyperlink r:id="rId135" w:history="1">
        <w:r>
          <w:rPr>
            <w:rFonts w:ascii="arial" w:eastAsia="arial" w:hAnsi="arial" w:cs="arial"/>
            <w:b/>
            <w:i/>
            <w:strike w:val="0"/>
            <w:noProof w:val="0"/>
            <w:color w:val="0077CC"/>
            <w:position w:val="0"/>
            <w:sz w:val="20"/>
            <w:u w:val="single"/>
            <w:vertAlign w:val="baseline"/>
          </w:rPr>
          <w:t>Pelosi</w:t>
        </w:r>
      </w:hyperlink>
      <w:hyperlink r:id="rId136" w:history="1">
        <w:r>
          <w:rPr>
            <w:rFonts w:ascii="arial" w:eastAsia="arial" w:hAnsi="arial" w:cs="arial"/>
            <w:b w:val="0"/>
            <w:i/>
            <w:strike w:val="0"/>
            <w:noProof w:val="0"/>
            <w:color w:val="0077CC"/>
            <w:position w:val="0"/>
            <w:sz w:val="20"/>
            <w:u w:val="single"/>
            <w:vertAlign w:val="baseline"/>
          </w:rPr>
          <w:t xml:space="preserve"> is still firmly in the green — over the course of 2024, her stock portfolio </w:t>
        </w:r>
      </w:hyperlink>
      <w:r>
        <w:rPr>
          <w:rFonts w:ascii="arial" w:eastAsia="arial" w:hAnsi="arial" w:cs="arial"/>
          <w:b w:val="0"/>
          <w:i w:val="0"/>
          <w:strike w:val="0"/>
          <w:noProof w:val="0"/>
          <w:color w:val="000000"/>
          <w:position w:val="0"/>
          <w:sz w:val="20"/>
          <w:u w:val="none"/>
          <w:vertAlign w:val="baseline"/>
        </w:rPr>
        <w:t> </w:t>
      </w:r>
      <w:hyperlink r:id="rId137" w:history="1">
        <w:r>
          <w:rPr>
            <w:rFonts w:ascii="arial" w:eastAsia="arial" w:hAnsi="arial" w:cs="arial"/>
            <w:b w:val="0"/>
            <w:i/>
            <w:strike w:val="0"/>
            <w:noProof w:val="0"/>
            <w:color w:val="0077CC"/>
            <w:position w:val="0"/>
            <w:sz w:val="20"/>
            <w:u w:val="single"/>
            <w:vertAlign w:val="baseline"/>
          </w:rPr>
          <w:t>secured a 146.2% return.</w:t>
        </w:r>
      </w:hyperlink>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Picks for you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Receive Signals on US Congress Members' Stock Trades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Stay up-to-date on the trading activity of US Congress members. The signal triggers based on updates from the House disclosure reports, notifying you of their latest stock transactions.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Enable signal </w:t>
      </w:r>
    </w:p>
    <w:p>
      <w:pPr>
        <w:pStyle w:val="Normal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January 17 </w:t>
      </w:r>
      <w:hyperlink r:id="rId138" w:history="1">
        <w:r>
          <w:rPr>
            <w:rFonts w:ascii="arial" w:eastAsia="arial" w:hAnsi="arial" w:cs="arial"/>
            <w:b w:val="0"/>
            <w:i/>
            <w:strike w:val="0"/>
            <w:noProof w:val="0"/>
            <w:color w:val="0077CC"/>
            <w:position w:val="0"/>
            <w:sz w:val="20"/>
            <w:u w:val="single"/>
            <w:vertAlign w:val="baseline"/>
          </w:rPr>
          <w:t xml:space="preserve">periodic transaction report from the Clerk of the House of Representatives retrieved by Finbold's </w:t>
        </w:r>
      </w:hyperlink>
      <w:r>
        <w:rPr>
          <w:rFonts w:ascii="arial" w:eastAsia="arial" w:hAnsi="arial" w:cs="arial"/>
          <w:b w:val="0"/>
          <w:i w:val="0"/>
          <w:strike w:val="0"/>
          <w:noProof w:val="0"/>
          <w:color w:val="000000"/>
          <w:position w:val="0"/>
          <w:sz w:val="20"/>
          <w:u w:val="none"/>
          <w:vertAlign w:val="baseline"/>
        </w:rPr>
        <w:t> </w:t>
      </w:r>
      <w:hyperlink r:id="rId139" w:history="1">
        <w:r>
          <w:rPr>
            <w:rFonts w:ascii="arial" w:eastAsia="arial" w:hAnsi="arial" w:cs="arial"/>
            <w:b w:val="0"/>
            <w:i/>
            <w:strike w:val="0"/>
            <w:noProof w:val="0"/>
            <w:color w:val="0077CC"/>
            <w:position w:val="0"/>
            <w:sz w:val="20"/>
            <w:u w:val="single"/>
            <w:vertAlign w:val="baseline"/>
          </w:rPr>
          <w:t>congressional trading radar revealed that the congresswoman has given her portfolio quite a significant update.</w:t>
        </w:r>
      </w:hyperlink>
    </w:p>
    <w:p>
      <w:pPr>
        <w:pStyle w:val="Normal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purchased millions of dollars worth of stock options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December 20 to January 14,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made a total of 9 transactions. A majority — 7, to be precise, were purchases — although even her 2 sales were valued in the millions.</w:t>
      </w:r>
    </w:p>
    <w:p>
      <w:pPr>
        <w:pStyle w:val="Normal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's latest periodic transaction report. Source: Clerk of the House of Representatives</w:t>
      </w:r>
    </w:p>
    <w:p>
      <w:pPr>
        <w:pStyle w:val="Normal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December 31,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sold 31,600 </w:t>
      </w:r>
      <w:hyperlink r:id="rId140" w:history="1">
        <w:r>
          <w:rPr>
            <w:rFonts w:ascii="arial" w:eastAsia="arial" w:hAnsi="arial" w:cs="arial"/>
            <w:b w:val="0"/>
            <w:i/>
            <w:strike w:val="0"/>
            <w:noProof w:val="0"/>
            <w:color w:val="0077CC"/>
            <w:position w:val="0"/>
            <w:sz w:val="20"/>
            <w:u w:val="single"/>
            <w:vertAlign w:val="baseline"/>
          </w:rPr>
          <w:t xml:space="preserve">Apple (NASDAQ: </w:t>
        </w:r>
      </w:hyperlink>
      <w:r>
        <w:rPr>
          <w:rFonts w:ascii="arial" w:eastAsia="arial" w:hAnsi="arial" w:cs="arial"/>
          <w:b w:val="0"/>
          <w:i w:val="0"/>
          <w:strike w:val="0"/>
          <w:noProof w:val="0"/>
          <w:color w:val="000000"/>
          <w:position w:val="0"/>
          <w:sz w:val="20"/>
          <w:u w:val="none"/>
          <w:vertAlign w:val="baseline"/>
        </w:rPr>
        <w:t> </w:t>
      </w:r>
      <w:hyperlink r:id="rId141" w:history="1">
        <w:r>
          <w:rPr>
            <w:rFonts w:ascii="arial" w:eastAsia="arial" w:hAnsi="arial" w:cs="arial"/>
            <w:b w:val="0"/>
            <w:i/>
            <w:strike w:val="0"/>
            <w:noProof w:val="0"/>
            <w:color w:val="0077CC"/>
            <w:position w:val="0"/>
            <w:sz w:val="20"/>
            <w:u w:val="single"/>
            <w:vertAlign w:val="baseline"/>
          </w:rPr>
          <w:t xml:space="preserve">AAPL) shares. At the time, Apple stock was trading at $250.42 — meaning that the sale was worth $7,913,272. On the same day, the representative also sold 10,000 </w:t>
        </w:r>
      </w:hyperlink>
      <w:r>
        <w:rPr>
          <w:rFonts w:ascii="arial" w:eastAsia="arial" w:hAnsi="arial" w:cs="arial"/>
          <w:b w:val="0"/>
          <w:i w:val="0"/>
          <w:strike w:val="0"/>
          <w:noProof w:val="0"/>
          <w:color w:val="000000"/>
          <w:position w:val="0"/>
          <w:sz w:val="20"/>
          <w:u w:val="none"/>
          <w:vertAlign w:val="baseline"/>
        </w:rPr>
        <w:t> </w:t>
      </w:r>
      <w:hyperlink r:id="rId142" w:history="1">
        <w:r>
          <w:rPr>
            <w:rFonts w:ascii="arial" w:eastAsia="arial" w:hAnsi="arial" w:cs="arial"/>
            <w:b w:val="0"/>
            <w:i/>
            <w:strike w:val="0"/>
            <w:noProof w:val="0"/>
            <w:color w:val="0077CC"/>
            <w:position w:val="0"/>
            <w:sz w:val="20"/>
            <w:u w:val="single"/>
            <w:vertAlign w:val="baseline"/>
          </w:rPr>
          <w:t xml:space="preserve">Nvidia (NASDAQ: </w:t>
        </w:r>
      </w:hyperlink>
      <w:r>
        <w:rPr>
          <w:rFonts w:ascii="arial" w:eastAsia="arial" w:hAnsi="arial" w:cs="arial"/>
          <w:b w:val="0"/>
          <w:i w:val="0"/>
          <w:strike w:val="0"/>
          <w:noProof w:val="0"/>
          <w:color w:val="000000"/>
          <w:position w:val="0"/>
          <w:sz w:val="20"/>
          <w:u w:val="none"/>
          <w:vertAlign w:val="baseline"/>
        </w:rPr>
        <w:t> </w:t>
      </w:r>
      <w:hyperlink r:id="rId143" w:history="1">
        <w:r>
          <w:rPr>
            <w:rFonts w:ascii="arial" w:eastAsia="arial" w:hAnsi="arial" w:cs="arial"/>
            <w:b w:val="0"/>
            <w:i/>
            <w:strike w:val="0"/>
            <w:noProof w:val="0"/>
            <w:color w:val="0077CC"/>
            <w:position w:val="0"/>
            <w:sz w:val="20"/>
            <w:u w:val="single"/>
            <w:vertAlign w:val="baseline"/>
          </w:rPr>
          <w:t>NVDA) shares for $134.29 apiece — netting her an additional $1,342,900.</w:t>
        </w:r>
      </w:hyperlink>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Put together,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made $9,256,172 — roughly 53 times her $174,000 annual salary as a representative. Her timing was impeccable, as it usually is — since the sale, AAPL stock has gone down 5.69%.</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AAPL stock price year-to-date (YTD) chart. Source: Finbold</w:t>
      </w:r>
    </w:p>
    <w:p>
      <w:pPr>
        <w:pStyle w:val="Normal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more interestingly,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's purchases did not entail directly buying stocks — instead, the former speaker opted instead to purchase </w:t>
      </w:r>
      <w:hyperlink r:id="rId144" w:history="1">
        <w:r>
          <w:rPr>
            <w:rFonts w:ascii="arial" w:eastAsia="arial" w:hAnsi="arial" w:cs="arial"/>
            <w:b w:val="0"/>
            <w:i/>
            <w:strike w:val="0"/>
            <w:noProof w:val="0"/>
            <w:color w:val="0077CC"/>
            <w:position w:val="0"/>
            <w:sz w:val="20"/>
            <w:u w:val="single"/>
            <w:vertAlign w:val="baseline"/>
          </w:rPr>
          <w:t>call options. Most of her purchases gravitated toward the tech industry. The congresswoman purchased 50 call options with varying strike prices, depending on the underlying stock in question — but the expiration date on all of her options is the same — January 16, 2026.</w:t>
        </w:r>
      </w:hyperlink>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Receive Signals on US Senators' Stock Trades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Stay up-to-date on the trading activity of US Senators. The signal triggers based on updates from the Senate disclosure reports, notifying you of their latest stock transactions.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Enable signal </w:t>
      </w:r>
    </w:p>
    <w:p>
      <w:pPr>
        <w:pStyle w:val="Normal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Apart from tech giants she has previously invested in, such as </w:t>
      </w:r>
      <w:hyperlink r:id="rId145" w:history="1">
        <w:r>
          <w:rPr>
            <w:rFonts w:ascii="arial" w:eastAsia="arial" w:hAnsi="arial" w:cs="arial"/>
            <w:b w:val="0"/>
            <w:i/>
            <w:strike w:val="0"/>
            <w:noProof w:val="0"/>
            <w:color w:val="0077CC"/>
            <w:position w:val="0"/>
            <w:sz w:val="20"/>
            <w:u w:val="single"/>
            <w:vertAlign w:val="baseline"/>
          </w:rPr>
          <w:t xml:space="preserve">Amazon (NASDAQ: </w:t>
        </w:r>
      </w:hyperlink>
      <w:r>
        <w:rPr>
          <w:rFonts w:ascii="arial" w:eastAsia="arial" w:hAnsi="arial" w:cs="arial"/>
          <w:b w:val="0"/>
          <w:i w:val="0"/>
          <w:strike w:val="0"/>
          <w:noProof w:val="0"/>
          <w:color w:val="000000"/>
          <w:position w:val="0"/>
          <w:sz w:val="20"/>
          <w:u w:val="none"/>
          <w:vertAlign w:val="baseline"/>
        </w:rPr>
        <w:t> </w:t>
      </w:r>
      <w:hyperlink r:id="rId146" w:history="1">
        <w:r>
          <w:rPr>
            <w:rFonts w:ascii="arial" w:eastAsia="arial" w:hAnsi="arial" w:cs="arial"/>
            <w:b w:val="0"/>
            <w:i/>
            <w:strike w:val="0"/>
            <w:noProof w:val="0"/>
            <w:color w:val="0077CC"/>
            <w:position w:val="0"/>
            <w:sz w:val="20"/>
            <w:u w:val="single"/>
            <w:vertAlign w:val="baseline"/>
          </w:rPr>
          <w:t xml:space="preserve">AMZN), </w:t>
        </w:r>
      </w:hyperlink>
      <w:r>
        <w:rPr>
          <w:rFonts w:ascii="arial" w:eastAsia="arial" w:hAnsi="arial" w:cs="arial"/>
          <w:b w:val="0"/>
          <w:i w:val="0"/>
          <w:strike w:val="0"/>
          <w:noProof w:val="0"/>
          <w:color w:val="000000"/>
          <w:position w:val="0"/>
          <w:sz w:val="20"/>
          <w:u w:val="none"/>
          <w:vertAlign w:val="baseline"/>
        </w:rPr>
        <w:t> </w:t>
      </w:r>
      <w:hyperlink r:id="rId147" w:history="1">
        <w:r>
          <w:rPr>
            <w:rFonts w:ascii="arial" w:eastAsia="arial" w:hAnsi="arial" w:cs="arial"/>
            <w:b w:val="0"/>
            <w:i/>
            <w:strike w:val="0"/>
            <w:noProof w:val="0"/>
            <w:color w:val="0077CC"/>
            <w:position w:val="0"/>
            <w:sz w:val="20"/>
            <w:u w:val="single"/>
            <w:vertAlign w:val="baseline"/>
          </w:rPr>
          <w:t xml:space="preserve">Alphabet (NASDAQ: </w:t>
        </w:r>
      </w:hyperlink>
      <w:r>
        <w:rPr>
          <w:rFonts w:ascii="arial" w:eastAsia="arial" w:hAnsi="arial" w:cs="arial"/>
          <w:b w:val="0"/>
          <w:i w:val="0"/>
          <w:strike w:val="0"/>
          <w:noProof w:val="0"/>
          <w:color w:val="000000"/>
          <w:position w:val="0"/>
          <w:sz w:val="20"/>
          <w:u w:val="none"/>
          <w:vertAlign w:val="baseline"/>
        </w:rPr>
        <w:t> </w:t>
      </w:r>
      <w:hyperlink r:id="rId148" w:history="1">
        <w:r>
          <w:rPr>
            <w:rFonts w:ascii="arial" w:eastAsia="arial" w:hAnsi="arial" w:cs="arial"/>
            <w:b w:val="0"/>
            <w:i/>
            <w:strike w:val="0"/>
            <w:noProof w:val="0"/>
            <w:color w:val="0077CC"/>
            <w:position w:val="0"/>
            <w:sz w:val="20"/>
            <w:u w:val="single"/>
            <w:vertAlign w:val="baseline"/>
          </w:rPr>
          <w:t xml:space="preserve">GOOGL), and Palo Alto Networks (NASDAQ: </w:t>
        </w:r>
      </w:hyperlink>
      <w:r>
        <w:rPr>
          <w:rFonts w:ascii="arial" w:eastAsia="arial" w:hAnsi="arial" w:cs="arial"/>
          <w:b w:val="0"/>
          <w:i w:val="0"/>
          <w:strike w:val="0"/>
          <w:noProof w:val="0"/>
          <w:color w:val="000000"/>
          <w:position w:val="0"/>
          <w:sz w:val="20"/>
          <w:u w:val="none"/>
          <w:vertAlign w:val="baseline"/>
        </w:rPr>
        <w:t> </w:t>
      </w:r>
      <w:hyperlink r:id="rId149" w:history="1">
        <w:r>
          <w:rPr>
            <w:rFonts w:ascii="arial" w:eastAsia="arial" w:hAnsi="arial" w:cs="arial"/>
            <w:b w:val="0"/>
            <w:i/>
            <w:strike w:val="0"/>
            <w:noProof w:val="0"/>
            <w:color w:val="0077CC"/>
            <w:position w:val="0"/>
            <w:sz w:val="20"/>
            <w:u w:val="single"/>
            <w:vertAlign w:val="baseline"/>
          </w:rPr>
          <w:t xml:space="preserve">PANW), </w:t>
        </w:r>
      </w:hyperlink>
      <w:hyperlink r:id="rId150" w:history="1">
        <w:r>
          <w:rPr>
            <w:rFonts w:ascii="arial" w:eastAsia="arial" w:hAnsi="arial" w:cs="arial"/>
            <w:b/>
            <w:i/>
            <w:strike w:val="0"/>
            <w:noProof w:val="0"/>
            <w:color w:val="0077CC"/>
            <w:position w:val="0"/>
            <w:sz w:val="20"/>
            <w:u w:val="single"/>
            <w:vertAlign w:val="baseline"/>
          </w:rPr>
          <w:t>Pelosi</w:t>
        </w:r>
      </w:hyperlink>
      <w:hyperlink r:id="rId151" w:history="1">
        <w:r>
          <w:rPr>
            <w:rFonts w:ascii="arial" w:eastAsia="arial" w:hAnsi="arial" w:cs="arial"/>
            <w:b w:val="0"/>
            <w:i/>
            <w:strike w:val="0"/>
            <w:noProof w:val="0"/>
            <w:color w:val="0077CC"/>
            <w:position w:val="0"/>
            <w:sz w:val="20"/>
            <w:u w:val="single"/>
            <w:vertAlign w:val="baseline"/>
          </w:rPr>
          <w:t xml:space="preserve"> added two companies that she had not previously invested into her portfolio — Vistra Corp (NYSE: </w:t>
        </w:r>
      </w:hyperlink>
      <w:r>
        <w:rPr>
          <w:rFonts w:ascii="arial" w:eastAsia="arial" w:hAnsi="arial" w:cs="arial"/>
          <w:b w:val="0"/>
          <w:i w:val="0"/>
          <w:strike w:val="0"/>
          <w:noProof w:val="0"/>
          <w:color w:val="000000"/>
          <w:position w:val="0"/>
          <w:sz w:val="20"/>
          <w:u w:val="none"/>
          <w:vertAlign w:val="baseline"/>
        </w:rPr>
        <w:t> </w:t>
      </w:r>
      <w:hyperlink r:id="rId152" w:history="1">
        <w:r>
          <w:rPr>
            <w:rFonts w:ascii="arial" w:eastAsia="arial" w:hAnsi="arial" w:cs="arial"/>
            <w:b w:val="0"/>
            <w:i/>
            <w:strike w:val="0"/>
            <w:noProof w:val="0"/>
            <w:color w:val="0077CC"/>
            <w:position w:val="0"/>
            <w:sz w:val="20"/>
            <w:u w:val="single"/>
            <w:vertAlign w:val="baseline"/>
          </w:rPr>
          <w:t>VST) and Tempus AI (NASDAQ: TEM).</w:t>
        </w:r>
      </w:hyperlink>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Featured image via Shutterstock</w:t>
      </w:r>
    </w:p>
    <w:p>
      <w:pPr>
        <w:pStyle w:val="Normal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6"/>
        <w:spacing w:line="60" w:lineRule="exact"/>
      </w:pPr>
      <w:r>
        <w:pict>
          <v:line id="_x0000_s1048" style="position:absolute;z-index:251679744" from="0,2pt" to="512pt,2pt" strokecolor="#009ddb" strokeweight="2pt">
            <v:stroke linestyle="single"/>
            <w10:wrap type="topAndBottom"/>
          </v:line>
        </w:pict>
      </w:r>
    </w:p>
    <w:p>
      <w:pPr>
        <w:pStyle w:val="Normal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6"/>
        <w:keepNext/>
        <w:spacing w:before="240" w:after="0" w:line="340" w:lineRule="atLeast"/>
        <w:ind w:left="0" w:right="0" w:firstLine="0"/>
        <w:jc w:val="left"/>
      </w:pPr>
      <w:bookmarkStart w:id="18" w:name="Classification_4"/>
      <w:bookmarkEnd w:id="18"/>
      <w:r>
        <w:rPr>
          <w:rFonts w:ascii="arial" w:eastAsia="arial" w:hAnsi="arial" w:cs="arial"/>
          <w:b/>
          <w:i w:val="0"/>
          <w:strike w:val="0"/>
          <w:noProof w:val="0"/>
          <w:color w:val="000000"/>
          <w:position w:val="0"/>
          <w:sz w:val="28"/>
          <w:u w:val="none"/>
          <w:vertAlign w:val="baseline"/>
        </w:rPr>
        <w:t>Classification</w:t>
      </w:r>
    </w:p>
    <w:p>
      <w:pPr>
        <w:pStyle w:val="Normal6"/>
        <w:spacing w:line="60" w:lineRule="exact"/>
      </w:pPr>
      <w:r>
        <w:pict>
          <v:line id="_x0000_s1049" style="position:absolute;z-index:251680768" from="0,2pt" to="512pt,2pt" strokecolor="#009ddb" strokeweight="2pt">
            <v:stroke linestyle="single"/>
            <w10:wrap type="topAndBottom"/>
          </v:line>
        </w:pict>
      </w:r>
    </w:p>
    <w:p>
      <w:pPr>
        <w:pStyle w:val="Normal6"/>
        <w:spacing w:line="120" w:lineRule="exact"/>
      </w:pPr>
    </w:p>
    <w:p>
      <w:pPr>
        <w:pStyle w:val="Normal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FINANCIAL MARKET UPDATES (90%); LEGISLATIVE BODIES (90%); SECURITIES TRADING (90%); US CONGRESS (90%); GOVERNMENT &amp; PUBLIC ADMINISTRATION (89%); STOCK EXCHANGES (89%); STOCK OPTIONS (89%); FINANCIAL MARKETS &amp; INVESTING (79%); PRICES (79%); STOCK PRICES (79%); ETHICS (78%); POLITICS (77%); ELECTIONS &amp; POLITICS (73%); WAGES &amp; SALARIES (50%); Stocks news (%); Congressional trading (%);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 Stocks (%)</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NVIDIA CORP (52%)</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NVDA (NASDAQ) (52%); AAPL (NASDAQ) NVDA (NASDAQ) AMZN (NASDAQ) GOOGL (NASDAQ) PANW (NASDAQ) VST (NYSE) TEM (NASDAQ)</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NAICS334413 SEMICONDUCTOR &amp; RELATED DEVICE MANUFACTURING (52%); NAICS334118 COMPUTER TERMINAL &amp; OTHER COMPUTER PERIPHERAL EQUIPMENT MANUFACTURING (52%); SIC3674 SEMICONDUCTORS &amp; RELATED DEVICES (52%); SIC3577 COMPUTER PERIPHERAL EQUIPMENT, NEC (52%); FINANCIAL MARKET UPDATES (90%); SECURITIES TRADING (90%); STOCK EXCHANGES (89%); STOCK OPTIONS (89%); FINANCIAL MARKETS &amp; INVESTING (79%); STOCK PRICES (79%); BANKING &amp; FINANCE (74%); PERSONAL FINANCE (70%)</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Company-Terms:</w:t>
      </w:r>
      <w:r>
        <w:rPr>
          <w:rFonts w:ascii="arial" w:eastAsia="arial" w:hAnsi="arial" w:cs="arial"/>
          <w:b w:val="0"/>
          <w:i w:val="0"/>
          <w:strike w:val="0"/>
          <w:noProof w:val="0"/>
          <w:color w:val="000000"/>
          <w:position w:val="0"/>
          <w:sz w:val="20"/>
          <w:u w:val="none"/>
          <w:vertAlign w:val="baseline"/>
        </w:rPr>
        <w:t> SIC: 3571; CIK: 320193; SIC: 3674; CIK: 1045810; SIC: 5961; CIK: 1018724; SIC: 7370; CIK: 1288776</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(90%)</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(79%); UNITED STATES (92%)</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2025</w:t>
      </w:r>
    </w:p>
    <w:p>
      <w:pPr>
        <w:pStyle w:val="Normal6"/>
      </w:pPr>
    </w:p>
    <w:p>
      <w:pPr>
        <w:pStyle w:val="Normal6"/>
        <w:ind w:left="200"/>
        <w:sectPr>
          <w:type w:val="continuous"/>
          <w:pgMar w:top="840" w:right="1000" w:bottom="840" w:left="1000" w:header="400" w:footer="400"/>
          <w:pgNumType w:fmt="decimal"/>
          <w:cols w:space="720"/>
        </w:sectPr>
      </w:pPr>
      <w:r>
        <w:br/>
      </w:r>
      <w:r>
        <w:pict>
          <v:line id="_x0000_s1050"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153"/>
          <w:headerReference w:type="default" r:id="rId154"/>
          <w:footerReference w:type="even" r:id="rId155"/>
          <w:footerReference w:type="default" r:id="rId156"/>
          <w:headerReference w:type="first" r:id="rId157"/>
          <w:footerReference w:type="first" r:id="rId158"/>
          <w:pgSz w:w="12240" w:h="15840"/>
          <w:pgMar w:top="840" w:right="1000" w:bottom="840" w:left="1000" w:header="400" w:footer="400"/>
          <w:pgNumType w:fmt="decimal"/>
          <w:cols w:space="720"/>
          <w:titlePg w:val="0"/>
        </w:sectPr>
      </w:pPr>
    </w:p>
    <w:p>
      <w:pPr>
        <w:pStyle w:val="Normal7"/>
      </w:pPr>
    </w:p>
    <w:p>
      <w:pPr>
        <w:pStyle w:val="Heading15"/>
        <w:keepNext w:val="0"/>
        <w:spacing w:after="200" w:line="340" w:lineRule="atLeast"/>
        <w:ind w:left="0" w:right="0" w:firstLine="0"/>
        <w:jc w:val="center"/>
      </w:pPr>
      <w:hyperlink r:id="rId159" w:history="1">
        <w:r>
          <w:rPr>
            <w:rFonts w:ascii="arial" w:eastAsia="arial" w:hAnsi="arial" w:cs="arial"/>
            <w:b/>
            <w:i/>
            <w:strike w:val="0"/>
            <w:color w:val="0077CC"/>
            <w:sz w:val="28"/>
            <w:u w:val="single"/>
            <w:vertAlign w:val="baseline"/>
          </w:rPr>
          <w:t>Nancy Pelosi</w:t>
        </w:r>
      </w:hyperlink>
      <w:hyperlink r:id="rId160" w:history="1">
        <w:r>
          <w:rPr>
            <w:rFonts w:ascii="arial" w:eastAsia="arial" w:hAnsi="arial" w:cs="arial"/>
            <w:b/>
            <w:i/>
            <w:strike w:val="0"/>
            <w:color w:val="0077CC"/>
            <w:sz w:val="28"/>
            <w:u w:val="single"/>
            <w:vertAlign w:val="baseline"/>
          </w:rPr>
          <w:t>'s Reaction to Trump's Congress Speech Goes Viral</w:t>
        </w:r>
      </w:hyperlink>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2025 Wednesday 8:31 AM EST</w:t>
      </w:r>
    </w:p>
    <w:p>
      <w:pPr>
        <w:pStyle w:val="Normal7"/>
        <w:keepNext w:val="0"/>
        <w:spacing w:after="0" w:line="240" w:lineRule="atLeast"/>
        <w:ind w:right="0"/>
        <w:jc w:val="both"/>
      </w:pPr>
      <w:bookmarkStart w:id="19" w:name="Bookmark_7"/>
      <w:bookmarkEnd w:id="19"/>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2025 Newsweek Inc. All Rights Reserved</w:t>
      </w:r>
    </w:p>
    <w:p>
      <w:pPr>
        <w:pStyle w:val="Normal7"/>
        <w:keepNext w:val="0"/>
        <w:spacing w:before="120" w:after="0" w:line="220" w:lineRule="atLeast"/>
        <w:ind w:left="0" w:right="0" w:firstLine="0"/>
        <w:jc w:val="left"/>
      </w:pPr>
      <w:r>
        <w:br/>
      </w:r>
      <w:r>
        <w:pict>
          <v:shape id="_x0000_i1051" type="#_x0000_t75" style="width:166.48pt;height:42.74pt">
            <v:imagedata r:id="rId161"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713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Bickerton</w:t>
      </w:r>
    </w:p>
    <w:p>
      <w:pPr>
        <w:pStyle w:val="Normal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President Donald Trump said, "America is back," as he addressed a joint session of Congress on Tuesday.</w:t>
      </w:r>
    </w:p>
    <w:p>
      <w:pPr>
        <w:pStyle w:val="Normal7"/>
        <w:keepNext/>
        <w:spacing w:before="240" w:after="0" w:line="340" w:lineRule="atLeast"/>
        <w:ind w:left="0" w:right="0" w:firstLine="0"/>
        <w:jc w:val="left"/>
      </w:pPr>
      <w:bookmarkStart w:id="20" w:name="Body_5"/>
      <w:bookmarkEnd w:id="20"/>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2" style="position:absolute;z-index:251682816" from="0,2pt" to="512pt,2pt" strokecolor="#009ddb" strokeweight="2pt">
            <v:stroke linestyle="single"/>
            <w10:wrap type="topAndBottom"/>
          </v:line>
        </w:pict>
      </w:r>
    </w:p>
    <w:p>
      <w:pPr>
        <w:pStyle w:val="Normal7"/>
      </w:pPr>
    </w:p>
    <w:p>
      <w:pPr>
        <w:pStyle w:val="Normal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Footage of former House Speaker </w:t>
      </w:r>
      <w:hyperlink r:id="rId162" w:history="1">
        <w:r>
          <w:rPr>
            <w:rFonts w:ascii="arial" w:eastAsia="arial" w:hAnsi="arial" w:cs="arial"/>
            <w:b/>
            <w:i/>
            <w:strike w:val="0"/>
            <w:noProof w:val="0"/>
            <w:color w:val="0077CC"/>
            <w:position w:val="0"/>
            <w:sz w:val="20"/>
            <w:u w:val="single"/>
            <w:vertAlign w:val="baseline"/>
          </w:rPr>
          <w:t>Nancy Pelosi</w:t>
        </w:r>
      </w:hyperlink>
      <w:r>
        <w:rPr>
          <w:rFonts w:ascii="arial" w:eastAsia="arial" w:hAnsi="arial" w:cs="arial"/>
          <w:b w:val="0"/>
          <w:i w:val="0"/>
          <w:strike w:val="0"/>
          <w:noProof w:val="0"/>
          <w:color w:val="000000"/>
          <w:position w:val="0"/>
          <w:sz w:val="20"/>
          <w:u w:val="none"/>
          <w:vertAlign w:val="baseline"/>
        </w:rPr>
        <w:t xml:space="preserve"> reacting to </w:t>
      </w:r>
      <w:hyperlink r:id="rId163" w:history="1">
        <w:r>
          <w:rPr>
            <w:rFonts w:ascii="arial" w:eastAsia="arial" w:hAnsi="arial" w:cs="arial"/>
            <w:b w:val="0"/>
            <w:i/>
            <w:strike w:val="0"/>
            <w:noProof w:val="0"/>
            <w:color w:val="0077CC"/>
            <w:position w:val="0"/>
            <w:sz w:val="20"/>
            <w:u w:val="single"/>
            <w:vertAlign w:val="baseline"/>
          </w:rPr>
          <w:t>President Donald Trump's address to Congress</w:t>
        </w:r>
      </w:hyperlink>
      <w:r>
        <w:rPr>
          <w:rFonts w:ascii="arial" w:eastAsia="arial" w:hAnsi="arial" w:cs="arial"/>
          <w:b w:val="0"/>
          <w:i w:val="0"/>
          <w:strike w:val="0"/>
          <w:noProof w:val="0"/>
          <w:color w:val="000000"/>
          <w:position w:val="0"/>
          <w:sz w:val="20"/>
          <w:u w:val="none"/>
          <w:vertAlign w:val="baseline"/>
        </w:rPr>
        <w:t xml:space="preserve"> on Tuesday has gone viral on social media. The California Democrat at one point appeared distressed and clutched her stick during a section about transgender participation in women's sport.</w:t>
      </w:r>
    </w:p>
    <w:p>
      <w:pPr>
        <w:pStyle w:val="Normal7"/>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 xml:space="preserve"> contacted Representative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for comment via telephone and voicemail message on Wednesday outside of regular office hours.</w:t>
      </w: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Why It Matters</w:t>
      </w:r>
    </w:p>
    <w:p>
      <w:pPr>
        <w:pStyle w:val="Normal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now aged 84, served as speaker for the second time between January 2019 and January 2023, overlapping with Trump's first term in the White House.</w:t>
      </w:r>
    </w:p>
    <w:p>
      <w:pPr>
        <w:pStyle w:val="Normal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this time, she became a vocal critic of the Trump administration and attracted widespread attention after ripping up the </w:t>
      </w:r>
      <w:hyperlink r:id="rId164" w:history="1">
        <w:r>
          <w:rPr>
            <w:rFonts w:ascii="arial" w:eastAsia="arial" w:hAnsi="arial" w:cs="arial"/>
            <w:b w:val="0"/>
            <w:i/>
            <w:strike w:val="0"/>
            <w:noProof w:val="0"/>
            <w:color w:val="0077CC"/>
            <w:position w:val="0"/>
            <w:sz w:val="20"/>
            <w:u w:val="single"/>
            <w:vertAlign w:val="baseline"/>
          </w:rPr>
          <w:t>president's State of the Union address</w:t>
        </w:r>
      </w:hyperlink>
      <w:r>
        <w:rPr>
          <w:rFonts w:ascii="arial" w:eastAsia="arial" w:hAnsi="arial" w:cs="arial"/>
          <w:b w:val="0"/>
          <w:i w:val="0"/>
          <w:strike w:val="0"/>
          <w:noProof w:val="0"/>
          <w:color w:val="000000"/>
          <w:position w:val="0"/>
          <w:sz w:val="20"/>
          <w:u w:val="none"/>
          <w:vertAlign w:val="baseline"/>
        </w:rPr>
        <w:t xml:space="preserve"> in </w:t>
      </w:r>
      <w:hyperlink r:id="rId165" w:history="1">
        <w:r>
          <w:rPr>
            <w:rFonts w:ascii="arial" w:eastAsia="arial" w:hAnsi="arial" w:cs="arial"/>
            <w:b w:val="0"/>
            <w:i/>
            <w:strike w:val="0"/>
            <w:noProof w:val="0"/>
            <w:color w:val="0077CC"/>
            <w:position w:val="0"/>
            <w:sz w:val="20"/>
            <w:u w:val="single"/>
            <w:vertAlign w:val="baseline"/>
          </w:rPr>
          <w:t>Congress</w:t>
        </w:r>
      </w:hyperlink>
      <w:r>
        <w:rPr>
          <w:rFonts w:ascii="arial" w:eastAsia="arial" w:hAnsi="arial" w:cs="arial"/>
          <w:b w:val="0"/>
          <w:i w:val="0"/>
          <w:strike w:val="0"/>
          <w:noProof w:val="0"/>
          <w:color w:val="000000"/>
          <w:position w:val="0"/>
          <w:sz w:val="20"/>
          <w:u w:val="none"/>
          <w:vertAlign w:val="baseline"/>
        </w:rPr>
        <w:t xml:space="preserve"> during February 2020.</w:t>
      </w: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To Know</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Trump delivered a wide-ranging and politically charged address to a joint session of Congress. During it, he said, "America is back," while celebrating the flurry of executive orders he had signed since being inaugurated as president for the second time on January 20.</w:t>
      </w:r>
    </w:p>
    <w:p>
      <w:pPr>
        <w:pStyle w:val="Normal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included the </w:t>
      </w:r>
      <w:hyperlink r:id="rId166" w:history="1">
        <w:r>
          <w:rPr>
            <w:rFonts w:ascii="arial" w:eastAsia="arial" w:hAnsi="arial" w:cs="arial"/>
            <w:b w:val="0"/>
            <w:i/>
            <w:strike w:val="0"/>
            <w:noProof w:val="0"/>
            <w:color w:val="0077CC"/>
            <w:position w:val="0"/>
            <w:sz w:val="20"/>
            <w:u w:val="single"/>
            <w:vertAlign w:val="baseline"/>
          </w:rPr>
          <w:t>order</w:t>
        </w:r>
      </w:hyperlink>
      <w:r>
        <w:rPr>
          <w:rFonts w:ascii="arial" w:eastAsia="arial" w:hAnsi="arial" w:cs="arial"/>
          <w:b w:val="0"/>
          <w:i w:val="0"/>
          <w:strike w:val="0"/>
          <w:noProof w:val="0"/>
          <w:color w:val="000000"/>
          <w:position w:val="0"/>
          <w:sz w:val="20"/>
          <w:u w:val="none"/>
          <w:vertAlign w:val="baseline"/>
        </w:rPr>
        <w:t xml:space="preserve"> Trump signed on February 5, titled 'Keeping Men Out of Women's Sports,' which banned transgender athletes from competing against women and girls in educational institutions and grassroots sports.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these remarks, a television camera briefly focused on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who slowly moved her head from side-to-side while appearing crestfallen and holding a walking stick.</w:t>
      </w:r>
    </w:p>
    <w:p>
      <w:pPr>
        <w:pStyle w:val="Normal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14-second clip of this was reshared on X, formerly </w:t>
      </w:r>
      <w:hyperlink r:id="rId167"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 by Savanah Hernandez, a </w:t>
      </w:r>
      <w:hyperlink r:id="rId168" w:history="1">
        <w:r>
          <w:rPr>
            <w:rFonts w:ascii="arial" w:eastAsia="arial" w:hAnsi="arial" w:cs="arial"/>
            <w:b w:val="0"/>
            <w:i/>
            <w:strike w:val="0"/>
            <w:noProof w:val="0"/>
            <w:color w:val="0077CC"/>
            <w:position w:val="0"/>
            <w:sz w:val="20"/>
            <w:u w:val="single"/>
            <w:vertAlign w:val="baseline"/>
          </w:rPr>
          <w:t>Turning Point USA</w:t>
        </w:r>
      </w:hyperlink>
      <w:r>
        <w:rPr>
          <w:rFonts w:ascii="arial" w:eastAsia="arial" w:hAnsi="arial" w:cs="arial"/>
          <w:b w:val="0"/>
          <w:i w:val="0"/>
          <w:strike w:val="0"/>
          <w:noProof w:val="0"/>
          <w:color w:val="000000"/>
          <w:position w:val="0"/>
          <w:sz w:val="20"/>
          <w:u w:val="none"/>
          <w:vertAlign w:val="baseline"/>
        </w:rPr>
        <w:t xml:space="preserve"> contributor, and it went viral with over 2.2 million views and more than 29,000 likes.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Hernandez </w:t>
      </w:r>
      <w:hyperlink r:id="rId169" w:history="1">
        <w:r>
          <w:rPr>
            <w:rFonts w:ascii="arial" w:eastAsia="arial" w:hAnsi="arial" w:cs="arial"/>
            <w:b w:val="0"/>
            <w:i/>
            <w:strike w:val="0"/>
            <w:noProof w:val="0"/>
            <w:color w:val="0077CC"/>
            <w:position w:val="0"/>
            <w:sz w:val="20"/>
            <w:u w:val="single"/>
            <w:vertAlign w:val="baseline"/>
          </w:rPr>
          <w:t>wrote</w:t>
        </w:r>
      </w:hyperlink>
      <w:r>
        <w:rPr>
          <w:rFonts w:ascii="arial" w:eastAsia="arial" w:hAnsi="arial" w:cs="arial"/>
          <w:b w:val="0"/>
          <w:i w:val="0"/>
          <w:strike w:val="0"/>
          <w:noProof w:val="0"/>
          <w:color w:val="000000"/>
          <w:position w:val="0"/>
          <w:sz w:val="20"/>
          <w:u w:val="none"/>
          <w:vertAlign w:val="baseline"/>
        </w:rPr>
        <w:t xml:space="preserve">: "Just so we're all aware, this was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's reaction as Trump was discussing men not being allowed to play in women's sports."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pro-Trump 'MAGA Barbie' X account, which has 58,000 followers, shared a briefer, five-second clip of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's reaction, which received over 167,000 views.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account's post read: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is so mad that men can't beat the s*** out of women in sports."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Heather Champion, an anti-abortion activist, shared a clip of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toying with her walking stick on X, adding: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who once was so hysterical as Speaker of the House that she ripped up President Trump's SOTU [State of the Union] speech, is sitting with a cane talking to herself tonight."</w:t>
      </w:r>
    </w:p>
    <w:p>
      <w:pPr>
        <w:pStyle w:val="Normal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April 2023,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opposed a </w:t>
      </w:r>
      <w:hyperlink r:id="rId170" w:history="1">
        <w:r>
          <w:rPr>
            <w:rFonts w:ascii="arial" w:eastAsia="arial" w:hAnsi="arial" w:cs="arial"/>
            <w:b w:val="0"/>
            <w:i/>
            <w:strike w:val="0"/>
            <w:noProof w:val="0"/>
            <w:color w:val="0077CC"/>
            <w:position w:val="0"/>
            <w:sz w:val="20"/>
            <w:u w:val="single"/>
            <w:vertAlign w:val="baseline"/>
          </w:rPr>
          <w:t>Republican</w:t>
        </w:r>
      </w:hyperlink>
      <w:r>
        <w:rPr>
          <w:rFonts w:ascii="arial" w:eastAsia="arial" w:hAnsi="arial" w:cs="arial"/>
          <w:b w:val="0"/>
          <w:i w:val="0"/>
          <w:strike w:val="0"/>
          <w:noProof w:val="0"/>
          <w:color w:val="000000"/>
          <w:position w:val="0"/>
          <w:sz w:val="20"/>
          <w:u w:val="none"/>
          <w:vertAlign w:val="baseline"/>
        </w:rPr>
        <w:t>-backed House bill seeking to ban transgender athletes from female athletic programs. She said: "Trans kids are all God's children, belong in sports, in schools, in books, in families and on teams."</w:t>
      </w:r>
    </w:p>
    <w:p>
      <w:pPr>
        <w:pStyle w:val="Normal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Trump's address, the president also vowed to take control of the Danish autonomous territory of Greenland </w:t>
      </w:r>
      <w:hyperlink r:id="rId171" w:history="1">
        <w:r>
          <w:rPr>
            <w:rFonts w:ascii="arial" w:eastAsia="arial" w:hAnsi="arial" w:cs="arial"/>
            <w:b w:val="0"/>
            <w:i/>
            <w:strike w:val="0"/>
            <w:noProof w:val="0"/>
            <w:color w:val="0077CC"/>
            <w:position w:val="0"/>
            <w:sz w:val="20"/>
            <w:u w:val="single"/>
            <w:vertAlign w:val="baseline"/>
          </w:rPr>
          <w:t>"one way or another,"</w:t>
        </w:r>
      </w:hyperlink>
      <w:r>
        <w:rPr>
          <w:rFonts w:ascii="arial" w:eastAsia="arial" w:hAnsi="arial" w:cs="arial"/>
          <w:b w:val="0"/>
          <w:i w:val="0"/>
          <w:strike w:val="0"/>
          <w:noProof w:val="0"/>
          <w:color w:val="000000"/>
          <w:position w:val="0"/>
          <w:sz w:val="20"/>
          <w:u w:val="none"/>
          <w:vertAlign w:val="baseline"/>
        </w:rPr>
        <w:t xml:space="preserve"> having previously refused to rule out the use of force to achieve this objective.</w:t>
      </w: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People Are Saying</w:t>
      </w:r>
    </w:p>
    <w:p>
      <w:pPr>
        <w:pStyle w:val="Normal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Responding to Trump's address on X, </w:t>
      </w:r>
      <w:r>
        <w:rPr>
          <w:rFonts w:ascii="arial" w:eastAsia="arial" w:hAnsi="arial" w:cs="arial"/>
          <w:b/>
          <w:i/>
          <w:strike w:val="0"/>
          <w:noProof w:val="0"/>
          <w:color w:val="000000"/>
          <w:position w:val="0"/>
          <w:sz w:val="20"/>
          <w:u w:val="single"/>
          <w:vertAlign w:val="baseline"/>
        </w:rPr>
        <w:t>Pelosi</w:t>
      </w:r>
      <w:r>
        <w:rPr>
          <w:rFonts w:ascii="arial" w:eastAsia="arial" w:hAnsi="arial" w:cs="arial"/>
          <w:b/>
          <w:i w:val="0"/>
          <w:strike w:val="0"/>
          <w:noProof w:val="0"/>
          <w:color w:val="000000"/>
          <w:position w:val="0"/>
          <w:sz w:val="20"/>
          <w:u w:val="none"/>
          <w:vertAlign w:val="baseline"/>
        </w:rPr>
        <w:t xml:space="preserve"> wrote:</w:t>
      </w:r>
      <w:r>
        <w:rPr>
          <w:rFonts w:ascii="arial" w:eastAsia="arial" w:hAnsi="arial" w:cs="arial"/>
          <w:b w:val="0"/>
          <w:i w:val="0"/>
          <w:strike w:val="0"/>
          <w:noProof w:val="0"/>
          <w:color w:val="000000"/>
          <w:position w:val="0"/>
          <w:sz w:val="20"/>
          <w:u w:val="none"/>
          <w:vertAlign w:val="baseline"/>
        </w:rPr>
        <w:t xml:space="preserve"> "Just like the last time he addressed the Congress, President Trump's speech tonight was another manifesto of mistruths.</w:t>
      </w:r>
    </w:p>
    <w:p>
      <w:pPr>
        <w:pStyle w:val="Normal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hyperlink r:id="rId172" w:history="1">
        <w:r>
          <w:rPr>
            <w:rFonts w:ascii="arial" w:eastAsia="arial" w:hAnsi="arial" w:cs="arial"/>
            <w:b w:val="0"/>
            <w:i/>
            <w:strike w:val="0"/>
            <w:noProof w:val="0"/>
            <w:color w:val="0077CC"/>
            <w:position w:val="0"/>
            <w:sz w:val="20"/>
            <w:u w:val="single"/>
            <w:vertAlign w:val="baseline"/>
          </w:rPr>
          <w:t>Democrats</w:t>
        </w:r>
      </w:hyperlink>
      <w:r>
        <w:rPr>
          <w:rFonts w:ascii="arial" w:eastAsia="arial" w:hAnsi="arial" w:cs="arial"/>
          <w:b w:val="0"/>
          <w:i w:val="0"/>
          <w:strike w:val="0"/>
          <w:noProof w:val="0"/>
          <w:color w:val="000000"/>
          <w:position w:val="0"/>
          <w:sz w:val="20"/>
          <w:u w:val="none"/>
          <w:vertAlign w:val="baseline"/>
        </w:rPr>
        <w:t xml:space="preserve"> will continue to lead the fight against President Trump's bait-and-switch assault on America—while </w:t>
      </w:r>
      <w:hyperlink r:id="rId173" w:history="1">
        <w:r>
          <w:rPr>
            <w:rFonts w:ascii="arial" w:eastAsia="arial" w:hAnsi="arial" w:cs="arial"/>
            <w:b w:val="0"/>
            <w:i/>
            <w:strike w:val="0"/>
            <w:noProof w:val="0"/>
            <w:color w:val="0077CC"/>
            <w:position w:val="0"/>
            <w:sz w:val="20"/>
            <w:u w:val="single"/>
            <w:vertAlign w:val="baseline"/>
          </w:rPr>
          <w:t>Republicans</w:t>
        </w:r>
      </w:hyperlink>
      <w:r>
        <w:rPr>
          <w:rFonts w:ascii="arial" w:eastAsia="arial" w:hAnsi="arial" w:cs="arial"/>
          <w:b w:val="0"/>
          <w:i w:val="0"/>
          <w:strike w:val="0"/>
          <w:noProof w:val="0"/>
          <w:color w:val="000000"/>
          <w:position w:val="0"/>
          <w:sz w:val="20"/>
          <w:u w:val="none"/>
          <w:vertAlign w:val="baseline"/>
        </w:rPr>
        <w:t xml:space="preserve"> stand and applaud it."</w:t>
      </w:r>
    </w:p>
    <w:p>
      <w:pPr>
        <w:pStyle w:val="Normal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i w:val="0"/>
          <w:strike w:val="0"/>
          <w:noProof w:val="0"/>
          <w:color w:val="000000"/>
          <w:position w:val="0"/>
          <w:sz w:val="20"/>
          <w:u w:val="none"/>
          <w:vertAlign w:val="baseline"/>
        </w:rPr>
        <w:t xml:space="preserve"> also said:</w:t>
      </w:r>
      <w:r>
        <w:rPr>
          <w:rFonts w:ascii="arial" w:eastAsia="arial" w:hAnsi="arial" w:cs="arial"/>
          <w:b w:val="0"/>
          <w:i w:val="0"/>
          <w:strike w:val="0"/>
          <w:noProof w:val="0"/>
          <w:color w:val="000000"/>
          <w:position w:val="0"/>
          <w:sz w:val="20"/>
          <w:u w:val="none"/>
          <w:vertAlign w:val="baseline"/>
        </w:rPr>
        <w:t xml:space="preserve"> "He promised to bring down inflation on day one. He didn't. He promised to bring down the cost of living on day one. He didn't.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his budget plan gives tax breaks to billionaires while ripping away health care from millions of Americans. Republicans voted for it with glee."</w:t>
      </w:r>
    </w:p>
    <w:p>
      <w:pPr>
        <w:pStyle w:val="Normal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Conservative media outlet Townhall.com</w:t>
      </w:r>
      <w:r>
        <w:rPr>
          <w:rFonts w:ascii="arial" w:eastAsia="arial" w:hAnsi="arial" w:cs="arial"/>
          <w:b w:val="0"/>
          <w:i w:val="0"/>
          <w:strike w:val="0"/>
          <w:noProof w:val="0"/>
          <w:color w:val="000000"/>
          <w:position w:val="0"/>
          <w:sz w:val="20"/>
          <w:u w:val="none"/>
          <w:vertAlign w:val="baseline"/>
        </w:rPr>
        <w:t xml:space="preserve"> posted a seven-second clip featuring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and Riley Gaines, a former college athlete who has become a campaigner against transgender participation in women's sports. The post added: "Republican women vs Democrat women."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clip was </w:t>
      </w:r>
      <w:r>
        <w:rPr>
          <w:rFonts w:ascii="arial" w:eastAsia="arial" w:hAnsi="arial" w:cs="arial"/>
          <w:b/>
          <w:i w:val="0"/>
          <w:strike w:val="0"/>
          <w:noProof w:val="0"/>
          <w:color w:val="000000"/>
          <w:position w:val="0"/>
          <w:sz w:val="20"/>
          <w:u w:val="none"/>
          <w:vertAlign w:val="baseline"/>
        </w:rPr>
        <w:t>shared by Gaines who added:</w:t>
      </w:r>
      <w:r>
        <w:rPr>
          <w:rFonts w:ascii="arial" w:eastAsia="arial" w:hAnsi="arial" w:cs="arial"/>
          <w:b w:val="0"/>
          <w:i w:val="0"/>
          <w:strike w:val="0"/>
          <w:noProof w:val="0"/>
          <w:color w:val="000000"/>
          <w:position w:val="0"/>
          <w:sz w:val="20"/>
          <w:u w:val="none"/>
          <w:vertAlign w:val="baseline"/>
        </w:rPr>
        <w:t xml:space="preserve"> "As a dental student in my previous life,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should ditch the dentures and get implants lol [laugh out loud]."</w:t>
      </w: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Happens Next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have control over both chambers of Congress, as well as the White House, giving Trump the opportunity to radically reshape the American political landscape and government organization.</w:t>
      </w:r>
    </w:p>
    <w:p>
      <w:pPr>
        <w:pStyle w:val="Normal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secured reelection as representative of California's 11th congressional district in November 2024. It is not yet known whether she will run for the seat again in 2026.</w:t>
      </w:r>
    </w:p>
    <w:p>
      <w:pPr>
        <w:pStyle w:val="Normal7"/>
        <w:keepNext w:val="0"/>
        <w:spacing w:before="240" w:after="0" w:line="260" w:lineRule="atLeast"/>
        <w:ind w:left="0" w:right="0" w:firstLine="0"/>
        <w:jc w:val="both"/>
      </w:pPr>
      <w:hyperlink r:id="rId174" w:history="1">
        <w:r>
          <w:rPr>
            <w:rFonts w:ascii="arial" w:eastAsia="arial" w:hAnsi="arial" w:cs="arial"/>
            <w:b w:val="0"/>
            <w:i/>
            <w:strike w:val="0"/>
            <w:color w:val="0077CC"/>
            <w:sz w:val="20"/>
            <w:u w:val="single"/>
            <w:vertAlign w:val="baseline"/>
          </w:rPr>
          <w:t>Link to Image</w:t>
        </w:r>
      </w:hyperlink>
    </w:p>
    <w:p>
      <w:pPr>
        <w:pStyle w:val="Normal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
        <w:spacing w:line="60" w:lineRule="exact"/>
      </w:pPr>
      <w:r>
        <w:pict>
          <v:line id="_x0000_s1053" style="position:absolute;z-index:251683840" from="0,2pt" to="512pt,2pt" strokecolor="#009ddb" strokeweight="2pt">
            <v:stroke linestyle="single"/>
            <w10:wrap type="topAndBottom"/>
          </v:line>
        </w:pict>
      </w:r>
    </w:p>
    <w:p>
      <w:pPr>
        <w:pStyle w:val="Normal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Nancy Pelosi</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SAUL LOEB/AFP/GETTY</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Representative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(D-CA) listening as US President Donald Trump spoke during an address to a joint session of Congress in the House Chamber of the US Capitol in Washington, DC, on March 4, 2025.</w:t>
      </w:r>
    </w:p>
    <w:p>
      <w:pPr>
        <w:pStyle w:val="Normal7"/>
        <w:keepNext/>
        <w:spacing w:before="240" w:after="0" w:line="340" w:lineRule="atLeast"/>
        <w:ind w:left="0" w:right="0" w:firstLine="0"/>
        <w:jc w:val="left"/>
      </w:pPr>
      <w:bookmarkStart w:id="21" w:name="Classification_5"/>
      <w:bookmarkEnd w:id="21"/>
      <w:r>
        <w:rPr>
          <w:rFonts w:ascii="arial" w:eastAsia="arial" w:hAnsi="arial" w:cs="arial"/>
          <w:b/>
          <w:i w:val="0"/>
          <w:strike w:val="0"/>
          <w:noProof w:val="0"/>
          <w:color w:val="000000"/>
          <w:position w:val="0"/>
          <w:sz w:val="28"/>
          <w:u w:val="none"/>
          <w:vertAlign w:val="baseline"/>
        </w:rPr>
        <w:t>Classification</w:t>
      </w:r>
    </w:p>
    <w:p>
      <w:pPr>
        <w:pStyle w:val="Normal7"/>
        <w:spacing w:line="60" w:lineRule="exact"/>
      </w:pPr>
      <w:r>
        <w:pict>
          <v:line id="_x0000_s1054" style="position:absolute;z-index:251684864" from="0,2pt" to="512pt,2pt" strokecolor="#009ddb" strokeweight="2pt">
            <v:stroke linestyle="single"/>
            <w10:wrap type="topAndBottom"/>
          </v:line>
        </w:pict>
      </w:r>
    </w:p>
    <w:p>
      <w:pPr>
        <w:pStyle w:val="Normal7"/>
        <w:spacing w:line="120" w:lineRule="exact"/>
      </w:pPr>
    </w:p>
    <w:p>
      <w:pPr>
        <w:pStyle w:val="Normal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SPORTS &amp; RECREATION (90%); US CONGRESS (90%); US DEMOCRATIC PARTY (90%); VIRAL VIDEOS (90%); WOMEN (90%); WOMEN'S SPORTS (90%); GENDER IDENTITY (89%); TRANSGENDER ATHLETES (89%); TRANSGENDER PERSONS (89%); EXECUTIVE ORDERS (79%); US FEDERAL GOVERNMENT (79%); US PRESIDENTS (79%); US REPUBLICAN PARTY (79%); MAKE AMERICA GREAT AGAIN MOVEMENT (78%); NEGATIVE PERSONAL NEWS (78%); SOCIAL MEDIA (78%); TRANSGENDER REGULATION &amp; POLICY (77%); CHILDREN, ADOLESCENTS &amp; TEENS (76%); ACTIVISM (73%); LEGISLATION (73%); SCHOOL SPORTS (72%); EDUCATION SYSTEMS &amp; INSTITUTIONS (65%); ABORTION (50%); U.S. (%)</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VIRAL VIDEOS (90%); CAMERAS (79%); SOCIAL MEDIA (78%); EDUCATION SYSTEMS &amp; INSTITUTIONS (65%); EDUCATIONAL SERVICES (65%)</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(93%);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(90%)</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(79%); UNITED STATES (93%); GREENLAND (64%)</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2025</w:t>
      </w:r>
    </w:p>
    <w:p>
      <w:pPr>
        <w:pStyle w:val="Normal7"/>
      </w:pPr>
    </w:p>
    <w:p>
      <w:pPr>
        <w:pStyle w:val="Normal7"/>
        <w:ind w:left="200"/>
        <w:sectPr>
          <w:type w:val="continuous"/>
          <w:pgMar w:top="840" w:right="1000" w:bottom="840" w:left="1000" w:header="400" w:footer="400"/>
          <w:pgNumType w:fmt="decimal"/>
          <w:cols w:space="720"/>
        </w:sectPr>
      </w:pPr>
      <w:r>
        <w:br/>
      </w:r>
      <w:r>
        <w:pict>
          <v:line id="_x0000_s1055"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175"/>
          <w:headerReference w:type="default" r:id="rId176"/>
          <w:footerReference w:type="even" r:id="rId177"/>
          <w:footerReference w:type="default" r:id="rId178"/>
          <w:headerReference w:type="first" r:id="rId179"/>
          <w:footerReference w:type="first" r:id="rId180"/>
          <w:pgSz w:w="12240" w:h="15840"/>
          <w:pgMar w:top="840" w:right="1000" w:bottom="840" w:left="1000" w:header="400" w:footer="400"/>
          <w:pgNumType w:fmt="decimal"/>
          <w:cols w:space="720"/>
          <w:titlePg w:val="0"/>
        </w:sectPr>
      </w:pPr>
    </w:p>
    <w:p>
      <w:pPr>
        <w:pStyle w:val="Normal8"/>
      </w:pPr>
    </w:p>
    <w:p>
      <w:pPr>
        <w:pStyle w:val="Heading16"/>
        <w:keepNext w:val="0"/>
        <w:spacing w:after="200" w:line="340" w:lineRule="atLeast"/>
        <w:ind w:left="0" w:right="0" w:firstLine="0"/>
        <w:jc w:val="center"/>
      </w:pPr>
      <w:hyperlink r:id="rId181" w:history="1">
        <w:r>
          <w:rPr>
            <w:rFonts w:ascii="arial" w:eastAsia="arial" w:hAnsi="arial" w:cs="arial"/>
            <w:b/>
            <w:i/>
            <w:strike w:val="0"/>
            <w:color w:val="0077CC"/>
            <w:sz w:val="28"/>
            <w:u w:val="single"/>
            <w:vertAlign w:val="baseline"/>
          </w:rPr>
          <w:t>Nancy Pelosi</w:t>
        </w:r>
      </w:hyperlink>
      <w:hyperlink r:id="rId182" w:history="1">
        <w:r>
          <w:rPr>
            <w:rFonts w:ascii="arial" w:eastAsia="arial" w:hAnsi="arial" w:cs="arial"/>
            <w:b/>
            <w:i/>
            <w:strike w:val="0"/>
            <w:color w:val="0077CC"/>
            <w:sz w:val="28"/>
            <w:u w:val="single"/>
            <w:vertAlign w:val="baseline"/>
          </w:rPr>
          <w:t xml:space="preserve"> Down Millions in Trump Tariffs Market Plunge - Report</w:t>
        </w:r>
      </w:hyperlink>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Mediaite</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5, 2025 Saturday 7:15 PM EST</w:t>
      </w:r>
    </w:p>
    <w:p>
      <w:pPr>
        <w:pStyle w:val="Normal8"/>
        <w:keepNext w:val="0"/>
        <w:spacing w:after="0" w:line="240" w:lineRule="atLeast"/>
        <w:ind w:right="0"/>
        <w:jc w:val="both"/>
      </w:pPr>
      <w:bookmarkStart w:id="22" w:name="Bookmark_8"/>
      <w:bookmarkEnd w:id="22"/>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Mediaite </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429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Kipp Jones</w:t>
      </w:r>
    </w:p>
    <w:p>
      <w:pPr>
        <w:pStyle w:val="Normal8"/>
        <w:keepNext/>
        <w:spacing w:before="240" w:after="0" w:line="340" w:lineRule="atLeast"/>
        <w:ind w:left="0" w:right="0" w:firstLine="0"/>
        <w:jc w:val="left"/>
      </w:pPr>
      <w:bookmarkStart w:id="23" w:name="Body_6"/>
      <w:bookmarkEnd w:id="23"/>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6" style="position:absolute;z-index:251686912" from="0,2pt" to="512pt,2pt" strokecolor="#009ddb" strokeweight="2pt">
            <v:stroke linestyle="single"/>
            <w10:wrap type="topAndBottom"/>
          </v:line>
        </w:pict>
      </w:r>
    </w:p>
    <w:p>
      <w:pPr>
        <w:pStyle w:val="Normal8"/>
      </w:pPr>
    </w:p>
    <w:p>
      <w:pPr>
        <w:pStyle w:val="Normal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April 5th, 2025 ( </w:t>
      </w:r>
      <w:hyperlink r:id="rId183" w:history="1">
        <w:r>
          <w:rPr>
            <w:rFonts w:ascii="arial" w:eastAsia="arial" w:hAnsi="arial" w:cs="arial"/>
            <w:b w:val="0"/>
            <w:i/>
            <w:strike w:val="0"/>
            <w:noProof w:val="0"/>
            <w:color w:val="0077CC"/>
            <w:position w:val="0"/>
            <w:sz w:val="20"/>
            <w:u w:val="single"/>
            <w:vertAlign w:val="baseline"/>
          </w:rPr>
          <w:t>Mediaite</w:t>
        </w:r>
      </w:hyperlink>
      <w:r>
        <w:rPr>
          <w:rFonts w:ascii="arial" w:eastAsia="arial" w:hAnsi="arial" w:cs="arial"/>
          <w:b w:val="0"/>
          <w:i w:val="0"/>
          <w:strike w:val="0"/>
          <w:noProof w:val="0"/>
          <w:color w:val="000000"/>
          <w:position w:val="0"/>
          <w:sz w:val="20"/>
          <w:u w:val="none"/>
          <w:vertAlign w:val="baseline"/>
        </w:rPr>
        <w:t xml:space="preserve">  - Delivered by  </w:t>
      </w:r>
      <w:hyperlink r:id="rId184"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Williams/CQ Roll Call via AP Images)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Speaker Emerita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is reportedly among millions of Americans whose stock portfolios were hit hard by a sharp market selloff following President Donald Trump's newly announced tariffs.</w:t>
      </w:r>
    </w:p>
    <w:p>
      <w:pPr>
        <w:pStyle w:val="Normal8"/>
        <w:keepNext w:val="0"/>
        <w:spacing w:before="240" w:after="0" w:line="260" w:lineRule="atLeast"/>
        <w:ind w:left="0" w:right="0" w:firstLine="0"/>
        <w:jc w:val="both"/>
      </w:pPr>
      <w:hyperlink r:id="rId185" w:history="1">
        <w:r>
          <w:rPr>
            <w:rFonts w:ascii="arial" w:eastAsia="arial" w:hAnsi="arial" w:cs="arial"/>
            <w:b/>
            <w:i/>
            <w:strike w:val="0"/>
            <w:color w:val="0077CC"/>
            <w:sz w:val="20"/>
            <w:u w:val="single"/>
            <w:vertAlign w:val="baseline"/>
          </w:rPr>
          <w:t>Pelosi</w:t>
        </w:r>
      </w:hyperlink>
      <w:hyperlink r:id="rId186" w:history="1">
        <w:r>
          <w:rPr>
            <w:rFonts w:ascii="arial" w:eastAsia="arial" w:hAnsi="arial" w:cs="arial"/>
            <w:b w:val="0"/>
            <w:i/>
            <w:strike w:val="0"/>
            <w:color w:val="0077CC"/>
            <w:sz w:val="20"/>
            <w:u w:val="single"/>
            <w:vertAlign w:val="baseline"/>
          </w:rPr>
          <w:t>'s reported losses are notable in the sense that amateur traders often attempt to emulate her success.</w:t>
        </w:r>
      </w:hyperlink>
    </w:p>
    <w:p>
      <w:pPr>
        <w:pStyle w:val="Normal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men who tracks that success, Quiver Quantitative co-founder Chris Kardatzke, said that the California Democrat was not immune to the market bloodshed to end the trading week in  </w:t>
      </w:r>
      <w:hyperlink r:id="rId187" w:history="1">
        <w:r>
          <w:rPr>
            <w:rFonts w:ascii="arial" w:eastAsia="arial" w:hAnsi="arial" w:cs="arial"/>
            <w:b w:val="0"/>
            <w:i/>
            <w:strike w:val="0"/>
            <w:noProof w:val="0"/>
            <w:color w:val="0077CC"/>
            <w:position w:val="0"/>
            <w:sz w:val="20"/>
            <w:u w:val="single"/>
            <w:vertAlign w:val="baseline"/>
          </w:rPr>
          <w:t>comments to the Daily Mail.</w:t>
        </w:r>
      </w:hyperlink>
    </w:p>
    <w:p>
      <w:pPr>
        <w:pStyle w:val="Normal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Dow plunged more than 1,600 points Thursday and another 2,200 Friday  </w:t>
      </w:r>
      <w:hyperlink r:id="rId188" w:history="1">
        <w:r>
          <w:rPr>
            <w:rFonts w:ascii="arial" w:eastAsia="arial" w:hAnsi="arial" w:cs="arial"/>
            <w:b w:val="0"/>
            <w:i/>
            <w:strike w:val="0"/>
            <w:noProof w:val="0"/>
            <w:color w:val="0077CC"/>
            <w:position w:val="0"/>
            <w:sz w:val="20"/>
            <w:u w:val="single"/>
            <w:vertAlign w:val="baseline"/>
          </w:rPr>
          <w:t>amid uncertainty over Trump's newly announced tariffs on the country's allies and adversaries.</w:t>
        </w:r>
      </w:hyperlink>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Kardatzke,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lost an estimated $7 million during the selloff, which hit tech stocks particularly hard.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Accounting for losses incurred Thursday and Friday, Kardatzke said,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's total net worth 'has now fallen by approximately $23M since the start of the year.'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'Per our live portfolio estimates, Apple is currently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's largest stock holding.'</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 Apple shares closed down 7.29 percent.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Quiver's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Tracker offers amateur traders insight into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's market activity, which in recent years has seen her invest heavily in companies such as Nvidia, Google, Microsoft, and Tesla.</w:t>
      </w:r>
    </w:p>
    <w:p>
      <w:pPr>
        <w:pStyle w:val="Normal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Kardatzke's company  </w:t>
      </w:r>
      <w:hyperlink r:id="rId189" w:history="1">
        <w:r>
          <w:rPr>
            <w:rFonts w:ascii="arial" w:eastAsia="arial" w:hAnsi="arial" w:cs="arial"/>
            <w:b w:val="0"/>
            <w:i/>
            <w:strike w:val="0"/>
            <w:noProof w:val="0"/>
            <w:color w:val="0077CC"/>
            <w:position w:val="0"/>
            <w:sz w:val="20"/>
            <w:u w:val="single"/>
            <w:vertAlign w:val="baseline"/>
          </w:rPr>
          <w:t xml:space="preserve">estimates </w:t>
        </w:r>
      </w:hyperlink>
      <w:hyperlink r:id="rId190" w:history="1">
        <w:r>
          <w:rPr>
            <w:rFonts w:ascii="arial" w:eastAsia="arial" w:hAnsi="arial" w:cs="arial"/>
            <w:b/>
            <w:i/>
            <w:strike w:val="0"/>
            <w:noProof w:val="0"/>
            <w:color w:val="0077CC"/>
            <w:position w:val="0"/>
            <w:sz w:val="20"/>
            <w:u w:val="single"/>
            <w:vertAlign w:val="baseline"/>
          </w:rPr>
          <w:t>Pelosi</w:t>
        </w:r>
      </w:hyperlink>
      <w:hyperlink r:id="rId191" w:history="1">
        <w:r>
          <w:rPr>
            <w:rFonts w:ascii="arial" w:eastAsia="arial" w:hAnsi="arial" w:cs="arial"/>
            <w:b w:val="0"/>
            <w:i/>
            <w:strike w:val="0"/>
            <w:noProof w:val="0"/>
            <w:color w:val="0077CC"/>
            <w:position w:val="0"/>
            <w:sz w:val="20"/>
            <w:u w:val="single"/>
            <w:vertAlign w:val="baseline"/>
          </w:rPr>
          <w:t>'s net worth still sits at $239.78M - even after losses that wiped out trillions of dollars by the end of the week.</w:t>
        </w:r>
      </w:hyperlink>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Quiver reported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's last trade was conducted on Jan. 14, when she purchased between $250,000 and $500,000 in Amazon call options.</w:t>
      </w:r>
    </w:p>
    <w:p>
      <w:pPr>
        <w:pStyle w:val="Normal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84-year-old reportedly  </w:t>
      </w:r>
      <w:hyperlink r:id="rId192" w:history="1">
        <w:r>
          <w:rPr>
            <w:rFonts w:ascii="arial" w:eastAsia="arial" w:hAnsi="arial" w:cs="arial"/>
            <w:b w:val="0"/>
            <w:i/>
            <w:strike w:val="0"/>
            <w:noProof w:val="0"/>
            <w:color w:val="0077CC"/>
            <w:position w:val="0"/>
            <w:sz w:val="20"/>
            <w:u w:val="single"/>
            <w:vertAlign w:val="baseline"/>
          </w:rPr>
          <w:t>bought 50 call options with a strike price of $150. The options expire on Jan. 16 of next year.</w:t>
        </w:r>
      </w:hyperlink>
    </w:p>
    <w:p>
      <w:pPr>
        <w:pStyle w:val="Normal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's net worth and investment activity have made her a central figure in debates over whether elected officials should be allowed to trade stocks while in office.</w:t>
      </w:r>
    </w:p>
    <w:p>
      <w:pPr>
        <w:pStyle w:val="Normal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Josh Hawley (R-MO)  </w:t>
      </w:r>
      <w:hyperlink r:id="rId193" w:history="1">
        <w:r>
          <w:rPr>
            <w:rFonts w:ascii="arial" w:eastAsia="arial" w:hAnsi="arial" w:cs="arial"/>
            <w:b w:val="0"/>
            <w:i/>
            <w:strike w:val="0"/>
            <w:noProof w:val="0"/>
            <w:color w:val="0077CC"/>
            <w:position w:val="0"/>
            <w:sz w:val="20"/>
            <w:u w:val="single"/>
            <w:vertAlign w:val="baseline"/>
          </w:rPr>
          <w:t>introduced the Preventing Elected Leaders from Owning Securities and Investments (</w:t>
        </w:r>
      </w:hyperlink>
      <w:hyperlink r:id="rId194" w:history="1">
        <w:r>
          <w:rPr>
            <w:rFonts w:ascii="arial" w:eastAsia="arial" w:hAnsi="arial" w:cs="arial"/>
            <w:b/>
            <w:i/>
            <w:strike w:val="0"/>
            <w:noProof w:val="0"/>
            <w:color w:val="0077CC"/>
            <w:position w:val="0"/>
            <w:sz w:val="20"/>
            <w:u w:val="single"/>
            <w:vertAlign w:val="baseline"/>
          </w:rPr>
          <w:t>PELOSI</w:t>
        </w:r>
      </w:hyperlink>
      <w:hyperlink r:id="rId195" w:history="1">
        <w:r>
          <w:rPr>
            <w:rFonts w:ascii="arial" w:eastAsia="arial" w:hAnsi="arial" w:cs="arial"/>
            <w:b w:val="0"/>
            <w:i/>
            <w:strike w:val="0"/>
            <w:noProof w:val="0"/>
            <w:color w:val="0077CC"/>
            <w:position w:val="0"/>
            <w:sz w:val="20"/>
            <w:u w:val="single"/>
            <w:vertAlign w:val="baseline"/>
          </w:rPr>
          <w:t>) Act in 2023 but it failed to gain any traction.</w:t>
        </w:r>
      </w:hyperlink>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has consistently come under fire for alleged insider trading, the issue is bipartisan.</w:t>
      </w:r>
    </w:p>
    <w:p>
      <w:pPr>
        <w:pStyle w:val="Normal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GOP senator and current Small Business Administration head Kelly Loeffler dumped retail stocks in favor of  </w:t>
      </w:r>
      <w:hyperlink r:id="rId196" w:history="1">
        <w:r>
          <w:rPr>
            <w:rFonts w:ascii="arial" w:eastAsia="arial" w:hAnsi="arial" w:cs="arial"/>
            <w:b w:val="0"/>
            <w:i/>
            <w:strike w:val="0"/>
            <w:noProof w:val="0"/>
            <w:color w:val="0077CC"/>
            <w:position w:val="0"/>
            <w:sz w:val="20"/>
            <w:u w:val="single"/>
            <w:vertAlign w:val="baseline"/>
          </w:rPr>
          <w:t>investments in healthcare companies just before the Covid pandemic decimated global markets in 2020.The post</w:t>
        </w:r>
      </w:hyperlink>
    </w:p>
    <w:p>
      <w:pPr>
        <w:pStyle w:val="Normal8"/>
        <w:keepNext w:val="0"/>
        <w:spacing w:before="240" w:after="0" w:line="260" w:lineRule="atLeast"/>
        <w:ind w:left="0" w:right="0" w:firstLine="0"/>
        <w:jc w:val="both"/>
      </w:pPr>
      <w:hyperlink r:id="rId197" w:history="1">
        <w:r>
          <w:rPr>
            <w:rFonts w:ascii="arial" w:eastAsia="arial" w:hAnsi="arial" w:cs="arial"/>
            <w:b/>
            <w:i/>
            <w:strike w:val="0"/>
            <w:color w:val="0077CC"/>
            <w:sz w:val="20"/>
            <w:u w:val="single"/>
            <w:vertAlign w:val="baseline"/>
          </w:rPr>
          <w:t>Nancy Pelosi</w:t>
        </w:r>
      </w:hyperlink>
      <w:hyperlink r:id="rId198" w:history="1">
        <w:r>
          <w:rPr>
            <w:rFonts w:ascii="arial" w:eastAsia="arial" w:hAnsi="arial" w:cs="arial"/>
            <w:b w:val="0"/>
            <w:i/>
            <w:strike w:val="0"/>
            <w:color w:val="0077CC"/>
            <w:sz w:val="20"/>
            <w:u w:val="single"/>
            <w:vertAlign w:val="baseline"/>
          </w:rPr>
          <w:t xml:space="preserve"> Down Millions in Trump Tariffs Market Plunge - Report first appeared on</w:t>
        </w:r>
      </w:hyperlink>
      <w:r>
        <w:rPr>
          <w:rFonts w:ascii="arial" w:eastAsia="arial" w:hAnsi="arial" w:cs="arial"/>
          <w:b w:val="0"/>
          <w:i w:val="0"/>
          <w:strike w:val="0"/>
          <w:noProof w:val="0"/>
          <w:color w:val="000000"/>
          <w:position w:val="0"/>
          <w:sz w:val="20"/>
          <w:u w:val="none"/>
          <w:vertAlign w:val="baseline"/>
        </w:rPr>
        <w:t> </w:t>
      </w:r>
      <w:hyperlink r:id="rId199" w:history="1">
        <w:r>
          <w:rPr>
            <w:rFonts w:ascii="arial" w:eastAsia="arial" w:hAnsi="arial" w:cs="arial"/>
            <w:b w:val="0"/>
            <w:i/>
            <w:strike w:val="0"/>
            <w:noProof w:val="0"/>
            <w:color w:val="0077CC"/>
            <w:position w:val="0"/>
            <w:sz w:val="20"/>
            <w:u w:val="single"/>
            <w:vertAlign w:val="baseline"/>
          </w:rPr>
          <w:t>Mediaite.</w:t>
        </w:r>
      </w:hyperlink>
    </w:p>
    <w:p>
      <w:pPr>
        <w:pStyle w:val="Normal8"/>
        <w:keepNext w:val="0"/>
        <w:spacing w:before="240" w:after="0" w:line="260" w:lineRule="atLeast"/>
        <w:ind w:left="0" w:right="0" w:firstLine="0"/>
        <w:jc w:val="both"/>
      </w:pPr>
      <w:hyperlink r:id="rId200" w:history="1">
        <w:r>
          <w:rPr>
            <w:rFonts w:ascii="arial" w:eastAsia="arial" w:hAnsi="arial" w:cs="arial"/>
            <w:b w:val="0"/>
            <w:i/>
            <w:strike w:val="0"/>
            <w:color w:val="0077CC"/>
            <w:sz w:val="20"/>
            <w:u w:val="single"/>
            <w:vertAlign w:val="baseline"/>
          </w:rPr>
          <w:t>Link to the original story.</w:t>
        </w:r>
      </w:hyperlink>
    </w:p>
    <w:p>
      <w:pPr>
        <w:pStyle w:val="Normal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8"/>
        <w:spacing w:line="60" w:lineRule="exact"/>
      </w:pPr>
      <w:r>
        <w:pict>
          <v:line id="_x0000_s1057" style="position:absolute;z-index:251687936" from="0,2pt" to="512pt,2pt" strokecolor="#009ddb" strokeweight="2pt">
            <v:stroke linestyle="single"/>
            <w10:wrap type="topAndBottom"/>
          </v:line>
        </w:pict>
      </w:r>
    </w:p>
    <w:p>
      <w:pPr>
        <w:pStyle w:val="Normal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8"/>
        <w:keepNext/>
        <w:spacing w:before="240" w:after="0" w:line="340" w:lineRule="atLeast"/>
        <w:ind w:left="0" w:right="0" w:firstLine="0"/>
        <w:jc w:val="left"/>
      </w:pPr>
      <w:bookmarkStart w:id="24" w:name="Classification_6"/>
      <w:bookmarkEnd w:id="24"/>
      <w:r>
        <w:rPr>
          <w:rFonts w:ascii="arial" w:eastAsia="arial" w:hAnsi="arial" w:cs="arial"/>
          <w:b/>
          <w:i w:val="0"/>
          <w:strike w:val="0"/>
          <w:noProof w:val="0"/>
          <w:color w:val="000000"/>
          <w:position w:val="0"/>
          <w:sz w:val="28"/>
          <w:u w:val="none"/>
          <w:vertAlign w:val="baseline"/>
        </w:rPr>
        <w:t>Classification</w:t>
      </w:r>
    </w:p>
    <w:p>
      <w:pPr>
        <w:pStyle w:val="Normal8"/>
        <w:spacing w:line="60" w:lineRule="exact"/>
      </w:pPr>
      <w:r>
        <w:pict>
          <v:line id="_x0000_s1058" style="position:absolute;z-index:251688960" from="0,2pt" to="512pt,2pt" strokecolor="#009ddb" strokeweight="2pt">
            <v:stroke linestyle="single"/>
            <w10:wrap type="topAndBottom"/>
          </v:line>
        </w:pict>
      </w:r>
    </w:p>
    <w:p>
      <w:pPr>
        <w:pStyle w:val="Normal8"/>
        <w:spacing w:line="120" w:lineRule="exact"/>
      </w:pPr>
    </w:p>
    <w:p>
      <w:pPr>
        <w:pStyle w:val="Normal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110714</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FINANCIAL MARKET UPDATES (90%); TARIFFS &amp; DUTIES (90%); STOCK OPTIONS (89%); US REPUBLICAN PARTY (89%); BLOGS &amp; MESSAGE BOARDS (78%); SECURITIES &amp; OTHER INVESTMENTS (78%); SECURITIES TRADING (78%); US DEMOCRATIC PARTY (78%); BIPARTISANSHIP (77%); ELECTIONS &amp; POLITICS (77%); GOVERNMENT BODIES &amp; OFFICES (77%); LEGISLATIVE BODIES (77%); PUBLIC OFFICIALS (77%); US CONGRESS (77%); COMPANY LOSSES (76%); NEGATIVE BUSINESS NEWS (76%); PUBLIC HEALTH (76%); INSIDER TRADING (73%); SMALL BUSINESS (64%); EPIDEMICS (60%); COVID CORONAVIRUS (50%); News (%);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 Stock Market (%); Trump tariffs (%)</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GOOGLE LLC (54%);  NVIDIA CORP (54%);  MICROSOFT CORP (54%)</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NVDA (NASDAQ) (54%); MSFT (NASDAQ) (54%)</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NAICS519290 WEB SEARCH PORTALS AND ALL OTHER INFORMATION SERVICES (54%); NAICS334413 SEMICONDUCTOR &amp; RELATED DEVICE MANUFACTURING (54%); NAICS334118 COMPUTER TERMINAL &amp; OTHER COMPUTER PERIPHERAL EQUIPMENT MANUFACTURING (54%); SIC3674 SEMICONDUCTORS &amp; RELATED DEVICES (54%); SIC3577 COMPUTER PERIPHERAL EQUIPMENT, NEC (54%); SIC7372 PREPACKAGED SOFTWARE (54%); FINANCIAL MARKET UPDATES (90%); STOCK OPTIONS (89%); BLOGS &amp; MESSAGE BOARDS (78%); RETAIL &amp; WHOLESALE TRADE (78%); SECURITIES &amp; OTHER INVESTMENTS (78%); SECURITIES TRADING (78%); INSIDER TRADING (73%); HEALTH CARE (60%)</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(92%); DONALD TRUMP (79%); JOSH HAWLEY (72%)</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(79%); UNITED STATES (79%)</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5, 2025</w:t>
      </w:r>
    </w:p>
    <w:p>
      <w:pPr>
        <w:pStyle w:val="Normal8"/>
      </w:pPr>
    </w:p>
    <w:p>
      <w:pPr>
        <w:pStyle w:val="Normal8"/>
        <w:ind w:left="200"/>
        <w:sectPr>
          <w:type w:val="continuous"/>
          <w:pgMar w:top="840" w:right="1000" w:bottom="840" w:left="1000" w:header="400" w:footer="400"/>
          <w:pgNumType w:fmt="decimal"/>
          <w:cols w:space="720"/>
        </w:sectPr>
      </w:pPr>
      <w:r>
        <w:br/>
      </w:r>
      <w:r>
        <w:pict>
          <v:line id="_x0000_s1059"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201"/>
          <w:headerReference w:type="default" r:id="rId202"/>
          <w:footerReference w:type="even" r:id="rId203"/>
          <w:footerReference w:type="default" r:id="rId204"/>
          <w:headerReference w:type="first" r:id="rId205"/>
          <w:footerReference w:type="first" r:id="rId206"/>
          <w:pgSz w:w="12240" w:h="15840"/>
          <w:pgMar w:top="840" w:right="1000" w:bottom="840" w:left="1000" w:header="400" w:footer="400"/>
          <w:pgNumType w:fmt="decimal"/>
          <w:cols w:space="720"/>
          <w:titlePg w:val="0"/>
        </w:sectPr>
      </w:pPr>
    </w:p>
    <w:p>
      <w:pPr>
        <w:pStyle w:val="Normal9"/>
      </w:pPr>
    </w:p>
    <w:p>
      <w:pPr>
        <w:pStyle w:val="Heading17"/>
        <w:keepNext w:val="0"/>
        <w:spacing w:after="200" w:line="340" w:lineRule="atLeast"/>
        <w:ind w:left="0" w:right="0" w:firstLine="0"/>
        <w:jc w:val="center"/>
      </w:pPr>
      <w:hyperlink r:id="rId207" w:history="1">
        <w:r>
          <w:rPr>
            <w:rFonts w:ascii="arial" w:eastAsia="arial" w:hAnsi="arial" w:cs="arial"/>
            <w:b/>
            <w:i/>
            <w:strike w:val="0"/>
            <w:color w:val="0077CC"/>
            <w:sz w:val="28"/>
            <w:u w:val="single"/>
            <w:vertAlign w:val="baseline"/>
          </w:rPr>
          <w:t>Nancy Pelosi</w:t>
        </w:r>
      </w:hyperlink>
      <w:hyperlink r:id="rId208" w:history="1">
        <w:r>
          <w:rPr>
            <w:rFonts w:ascii="arial" w:eastAsia="arial" w:hAnsi="arial" w:cs="arial"/>
            <w:b/>
            <w:i/>
            <w:strike w:val="0"/>
            <w:color w:val="0077CC"/>
            <w:sz w:val="28"/>
            <w:u w:val="single"/>
            <w:vertAlign w:val="baseline"/>
          </w:rPr>
          <w:t>'s latest stock purchase crashes</w:t>
        </w:r>
      </w:hyperlink>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Finbold</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21, 2025 Friday 10:48 AM EST</w:t>
      </w:r>
    </w:p>
    <w:p>
      <w:pPr>
        <w:pStyle w:val="Normal9"/>
        <w:keepNext w:val="0"/>
        <w:spacing w:after="0" w:line="240" w:lineRule="atLeast"/>
        <w:ind w:right="0"/>
        <w:jc w:val="both"/>
      </w:pPr>
      <w:bookmarkStart w:id="25" w:name="Bookmark_9"/>
      <w:bookmarkEnd w:id="25"/>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Finbold</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628 words</w:t>
      </w:r>
    </w:p>
    <w:p>
      <w:pPr>
        <w:pStyle w:val="Normal9"/>
        <w:keepNext/>
        <w:spacing w:before="240" w:after="0" w:line="340" w:lineRule="atLeast"/>
        <w:ind w:left="0" w:right="0" w:firstLine="0"/>
        <w:jc w:val="left"/>
      </w:pPr>
      <w:bookmarkStart w:id="26" w:name="Body_7"/>
      <w:bookmarkEnd w:id="26"/>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0" style="position:absolute;z-index:251691008" from="0,2pt" to="512pt,2pt" strokecolor="#009ddb" strokeweight="2pt">
            <v:stroke linestyle="single"/>
            <w10:wrap type="topAndBottom"/>
          </v:line>
        </w:pict>
      </w:r>
    </w:p>
    <w:p>
      <w:pPr>
        <w:pStyle w:val="Normal9"/>
      </w:pPr>
    </w:p>
    <w:p>
      <w:pPr>
        <w:pStyle w:val="Normal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February 21st, 2025 (</w:t>
      </w:r>
      <w:hyperlink r:id="rId209" w:history="1">
        <w:r>
          <w:rPr>
            <w:rFonts w:ascii="arial" w:eastAsia="arial" w:hAnsi="arial" w:cs="arial"/>
            <w:b w:val="0"/>
            <w:i/>
            <w:strike w:val="0"/>
            <w:noProof w:val="0"/>
            <w:color w:val="0077CC"/>
            <w:position w:val="0"/>
            <w:sz w:val="20"/>
            <w:u w:val="single"/>
            <w:vertAlign w:val="baseline"/>
          </w:rPr>
          <w:t>Finbold</w:t>
        </w:r>
      </w:hyperlink>
      <w:r>
        <w:rPr>
          <w:rFonts w:ascii="arial" w:eastAsia="arial" w:hAnsi="arial" w:cs="arial"/>
          <w:b w:val="0"/>
          <w:i w:val="0"/>
          <w:strike w:val="0"/>
          <w:noProof w:val="0"/>
          <w:color w:val="000000"/>
          <w:position w:val="0"/>
          <w:sz w:val="20"/>
          <w:u w:val="none"/>
          <w:vertAlign w:val="baseline"/>
        </w:rPr>
        <w:t xml:space="preserve"> — Delivered by </w:t>
      </w:r>
      <w:hyperlink r:id="rId210"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pStyle w:val="Normal9"/>
        <w:keepNext w:val="0"/>
        <w:spacing w:before="240" w:after="0" w:line="260" w:lineRule="atLeast"/>
        <w:ind w:left="0" w:right="0" w:firstLine="0"/>
        <w:jc w:val="both"/>
      </w:pPr>
      <w:hyperlink r:id="rId211" w:history="1">
        <w:r>
          <w:rPr>
            <w:rFonts w:ascii="arial" w:eastAsia="arial" w:hAnsi="arial" w:cs="arial"/>
            <w:b/>
            <w:i/>
            <w:strike w:val="0"/>
            <w:color w:val="0077CC"/>
            <w:sz w:val="20"/>
            <w:u w:val="single"/>
            <w:vertAlign w:val="baseline"/>
          </w:rPr>
          <w:t>Nancy Pelosi</w:t>
        </w:r>
      </w:hyperlink>
      <w:hyperlink r:id="rId212" w:history="1">
        <w:r>
          <w:rPr>
            <w:rFonts w:ascii="arial" w:eastAsia="arial" w:hAnsi="arial" w:cs="arial"/>
            <w:b w:val="0"/>
            <w:i/>
            <w:strike w:val="0"/>
            <w:color w:val="0077CC"/>
            <w:sz w:val="20"/>
            <w:u w:val="single"/>
            <w:vertAlign w:val="baseline"/>
          </w:rPr>
          <w:t xml:space="preserve"> is, without question, the most renowned (or notorious) congressional stock trader. </w:t>
        </w:r>
      </w:hyperlink>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Speaker of the House and current Representative of California's 11th congressional district has made millions through savvy investments.</w:t>
      </w:r>
    </w:p>
    <w:p>
      <w:pPr>
        <w:pStyle w:val="Normal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not to say that all of her bets pan out. However, even when you take into account several duds, such as </w:t>
      </w:r>
      <w:hyperlink r:id="rId213" w:history="1">
        <w:r>
          <w:rPr>
            <w:rFonts w:ascii="arial" w:eastAsia="arial" w:hAnsi="arial" w:cs="arial"/>
            <w:b w:val="0"/>
            <w:i/>
            <w:strike w:val="0"/>
            <w:noProof w:val="0"/>
            <w:color w:val="0077CC"/>
            <w:position w:val="0"/>
            <w:sz w:val="20"/>
            <w:u w:val="single"/>
            <w:vertAlign w:val="baseline"/>
          </w:rPr>
          <w:t>her investment in Tesla, it's still prudent to keep track of the former Speaker's investments in this area.</w:t>
        </w:r>
      </w:hyperlink>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Picks for you </w:t>
      </w:r>
    </w:p>
    <w:p>
      <w:pPr>
        <w:pStyle w:val="Normal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's investments take a while to pay off — but her most recent stock bet, a $50,001 to $100,000 </w:t>
      </w:r>
      <w:hyperlink r:id="rId214" w:history="1">
        <w:r>
          <w:rPr>
            <w:rFonts w:ascii="arial" w:eastAsia="arial" w:hAnsi="arial" w:cs="arial"/>
            <w:b w:val="0"/>
            <w:i/>
            <w:strike w:val="0"/>
            <w:noProof w:val="0"/>
            <w:color w:val="0077CC"/>
            <w:position w:val="0"/>
            <w:sz w:val="20"/>
            <w:u w:val="single"/>
            <w:vertAlign w:val="baseline"/>
          </w:rPr>
          <w:t xml:space="preserve">investment in Tempus AI call options, made on January 14, that Finbold's </w:t>
        </w:r>
      </w:hyperlink>
      <w:r>
        <w:rPr>
          <w:rFonts w:ascii="arial" w:eastAsia="arial" w:hAnsi="arial" w:cs="arial"/>
          <w:b w:val="0"/>
          <w:i w:val="0"/>
          <w:strike w:val="0"/>
          <w:noProof w:val="0"/>
          <w:color w:val="000000"/>
          <w:position w:val="0"/>
          <w:sz w:val="20"/>
          <w:u w:val="none"/>
          <w:vertAlign w:val="baseline"/>
        </w:rPr>
        <w:t> </w:t>
      </w:r>
      <w:hyperlink r:id="rId215" w:history="1">
        <w:r>
          <w:rPr>
            <w:rFonts w:ascii="arial" w:eastAsia="arial" w:hAnsi="arial" w:cs="arial"/>
            <w:b w:val="0"/>
            <w:i/>
            <w:strike w:val="0"/>
            <w:noProof w:val="0"/>
            <w:color w:val="0077CC"/>
            <w:position w:val="0"/>
            <w:sz w:val="20"/>
            <w:u w:val="single"/>
            <w:vertAlign w:val="baseline"/>
          </w:rPr>
          <w:t>congressional trading radar picked up on, paid off almost as soon as her trade became public.</w:t>
        </w:r>
      </w:hyperlink>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Receive Signals on US Congress Members' Stock Trades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Stay up-to-date on the trading activity of US Congress members. The signal triggers based on updates from the House disclosure reports, notifying you of their latest stock transactions.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Enable signal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time of her purchase, Tempus AI stock (NASDAQ: TEM) was trading at a price of $31.83. On the back of several positive developments, not the least of which was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's seal of approval, TEM stock surged to an all-time high (ATH) of $89.44 on February 14.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put the rally into perspective, that's a 180.99% gain in 1 month.</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 stock price 6-month charts. Source: Google Finance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would seem that the surge could be coming to an end — over the course of the last week, the price of TEM shares has dropped by 14.22%. More importantly, prices have dropped by 10.49% when looking at the 24-hour chart.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press time on February 21, Tempus AI stock was trading at $75.00 in the pre-market trading session down -$1.72. Let's take a closer look at why.</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Downgrades and insider selling sully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stock's surge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we have to consider Wall Street's perspective. On February 12, William Blair analyst Andrew Brackmann downgraded TEM from an #8216;Outperform' to a #8216;Market Perform' rating. Neither Brackmann's earlier outlook nor this one specified a price target — in a note shared with investors, the analyst highlighted William Blair's view that the fair value of TEM stock is roughly $65 per the firm's estimates.</w:t>
      </w:r>
    </w:p>
    <w:p>
      <w:pPr>
        <w:pStyle w:val="Normal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most significant </w:t>
      </w:r>
      <w:hyperlink r:id="rId216" w:history="1">
        <w:r>
          <w:rPr>
            <w:rFonts w:ascii="arial" w:eastAsia="arial" w:hAnsi="arial" w:cs="arial"/>
            <w:b w:val="0"/>
            <w:i/>
            <w:strike w:val="0"/>
            <w:noProof w:val="0"/>
            <w:color w:val="0077CC"/>
            <w:position w:val="0"/>
            <w:sz w:val="20"/>
            <w:u w:val="single"/>
            <w:vertAlign w:val="baseline"/>
          </w:rPr>
          <w:t>bearish factor at play is insider sales. Ever since the rally began, Tempus AI insiders have been relentless in selling the stock.</w:t>
        </w:r>
      </w:hyperlink>
    </w:p>
    <w:p>
      <w:pPr>
        <w:pStyle w:val="Normal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Finbold's </w:t>
      </w:r>
      <w:hyperlink r:id="rId217" w:history="1">
        <w:r>
          <w:rPr>
            <w:rFonts w:ascii="arial" w:eastAsia="arial" w:hAnsi="arial" w:cs="arial"/>
            <w:b w:val="0"/>
            <w:i/>
            <w:strike w:val="0"/>
            <w:noProof w:val="0"/>
            <w:color w:val="0077CC"/>
            <w:position w:val="0"/>
            <w:sz w:val="20"/>
            <w:u w:val="single"/>
            <w:vertAlign w:val="baseline"/>
          </w:rPr>
          <w:t xml:space="preserve">insider trading radar picked up a </w:t>
        </w:r>
      </w:hyperlink>
      <w:r>
        <w:rPr>
          <w:rFonts w:ascii="arial" w:eastAsia="arial" w:hAnsi="arial" w:cs="arial"/>
          <w:b w:val="0"/>
          <w:i w:val="0"/>
          <w:strike w:val="0"/>
          <w:noProof w:val="0"/>
          <w:color w:val="000000"/>
          <w:position w:val="0"/>
          <w:sz w:val="20"/>
          <w:u w:val="none"/>
          <w:vertAlign w:val="baseline"/>
        </w:rPr>
        <w:t> </w:t>
      </w:r>
      <w:hyperlink r:id="rId218" w:history="1">
        <w:r>
          <w:rPr>
            <w:rFonts w:ascii="arial" w:eastAsia="arial" w:hAnsi="arial" w:cs="arial"/>
            <w:b w:val="0"/>
            <w:i/>
            <w:strike w:val="0"/>
            <w:noProof w:val="0"/>
            <w:color w:val="0077CC"/>
            <w:position w:val="0"/>
            <w:sz w:val="20"/>
            <w:u w:val="single"/>
            <w:vertAlign w:val="baseline"/>
          </w:rPr>
          <w:t xml:space="preserve">$62 million sale from company chief executive officer (CEO) and chairman Eric Lefkofsky on January 24. Then, from January 24 to February 29, a whopping 11 insider sales took place. </w:t>
        </w:r>
      </w:hyperlink>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Receive Signals on SEC-verified Insider Stock Trades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signal is triggered upon the reporting of the trade to the Securities and Exchange Commission (SEC).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Enable signal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finale, however, came on February 20 — when 6 company insiders collectively dumped roughly $26,053,045 worth of Tempus AI stock. They are, in no particular order:</w:t>
      </w:r>
    </w:p>
    <w:p>
      <w:pPr>
        <w:pStyle w:val="Normal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Chief Executive Officer (CEO) </w:t>
      </w:r>
      <w:hyperlink r:id="rId219" w:history="1">
        <w:r>
          <w:rPr>
            <w:rFonts w:ascii="arial" w:eastAsia="arial" w:hAnsi="arial" w:cs="arial"/>
            <w:b w:val="0"/>
            <w:i/>
            <w:strike w:val="0"/>
            <w:noProof w:val="0"/>
            <w:color w:val="0077CC"/>
            <w:position w:val="0"/>
            <w:sz w:val="20"/>
            <w:u w:val="single"/>
            <w:vertAlign w:val="baseline"/>
          </w:rPr>
          <w:t>Eric Lefkofsky, who sold $11,974,005 worth of TEM stock</w:t>
        </w:r>
      </w:hyperlink>
    </w:p>
    <w:p>
      <w:pPr>
        <w:pStyle w:val="Normal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Chief Operating Officer (COO) </w:t>
      </w:r>
      <w:hyperlink r:id="rId220" w:history="1">
        <w:r>
          <w:rPr>
            <w:rFonts w:ascii="arial" w:eastAsia="arial" w:hAnsi="arial" w:cs="arial"/>
            <w:b w:val="0"/>
            <w:i/>
            <w:strike w:val="0"/>
            <w:noProof w:val="0"/>
            <w:color w:val="0077CC"/>
            <w:position w:val="0"/>
            <w:sz w:val="20"/>
            <w:u w:val="single"/>
            <w:vertAlign w:val="baseline"/>
          </w:rPr>
          <w:t>Ryan Fukushima, who sold $234,814 worth of Tempus AI shares</w:t>
        </w:r>
      </w:hyperlink>
    </w:p>
    <w:p>
      <w:pPr>
        <w:pStyle w:val="Normal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Chief Accounting Officer (CAO) </w:t>
      </w:r>
      <w:hyperlink r:id="rId221" w:history="1">
        <w:r>
          <w:rPr>
            <w:rFonts w:ascii="arial" w:eastAsia="arial" w:hAnsi="arial" w:cs="arial"/>
            <w:b w:val="0"/>
            <w:i/>
            <w:strike w:val="0"/>
            <w:noProof w:val="0"/>
            <w:color w:val="0077CC"/>
            <w:position w:val="0"/>
            <w:sz w:val="20"/>
            <w:u w:val="single"/>
            <w:vertAlign w:val="baseline"/>
          </w:rPr>
          <w:t>Ryan M. Bartolucci, whose sale was valued at $201,533</w:t>
        </w:r>
      </w:hyperlink>
    </w:p>
    <w:p>
      <w:pPr>
        <w:pStyle w:val="Normal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Executive Vice President (EVP) and Chief Admin &amp; Legal Officer, </w:t>
      </w:r>
      <w:hyperlink r:id="rId222" w:history="1">
        <w:r>
          <w:rPr>
            <w:rFonts w:ascii="arial" w:eastAsia="arial" w:hAnsi="arial" w:cs="arial"/>
            <w:b w:val="0"/>
            <w:i/>
            <w:strike w:val="0"/>
            <w:noProof w:val="0"/>
            <w:color w:val="0077CC"/>
            <w:position w:val="0"/>
            <w:sz w:val="20"/>
            <w:u w:val="single"/>
            <w:vertAlign w:val="baseline"/>
          </w:rPr>
          <w:t>Erik Phelps, whose trade was worth roughly $5,146,009</w:t>
        </w:r>
      </w:hyperlink>
    </w:p>
    <w:p>
      <w:pPr>
        <w:pStyle w:val="Normal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Executive Vice President (EVP) and General Counsel </w:t>
      </w:r>
      <w:hyperlink r:id="rId223" w:history="1">
        <w:r>
          <w:rPr>
            <w:rFonts w:ascii="arial" w:eastAsia="arial" w:hAnsi="arial" w:cs="arial"/>
            <w:b w:val="0"/>
            <w:i/>
            <w:strike w:val="0"/>
            <w:noProof w:val="0"/>
            <w:color w:val="0077CC"/>
            <w:position w:val="0"/>
            <w:sz w:val="20"/>
            <w:u w:val="single"/>
            <w:vertAlign w:val="baseline"/>
          </w:rPr>
          <w:t>Andrew Polovin, who joined in with a $5,754,290 sale</w:t>
        </w:r>
      </w:hyperlink>
    </w:p>
    <w:p>
      <w:pPr>
        <w:pStyle w:val="Normal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Chief Financial Officer (CFO) </w:t>
      </w:r>
      <w:hyperlink r:id="rId224" w:history="1">
        <w:r>
          <w:rPr>
            <w:rFonts w:ascii="arial" w:eastAsia="arial" w:hAnsi="arial" w:cs="arial"/>
            <w:b w:val="0"/>
            <w:i/>
            <w:strike w:val="0"/>
            <w:noProof w:val="0"/>
            <w:color w:val="0077CC"/>
            <w:position w:val="0"/>
            <w:sz w:val="20"/>
            <w:u w:val="single"/>
            <w:vertAlign w:val="baseline"/>
          </w:rPr>
          <w:t>James William Rogers, who rounded out the dumping with a transaction worth $2,742,394</w:t>
        </w:r>
      </w:hyperlink>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Lastly, readers should note that all the trades, except for Lefkofsky's and Fukushima's, were made according to prearranged 10b5-1 plans.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Featured image via Shutterstock</w:t>
      </w:r>
    </w:p>
    <w:p>
      <w:pPr>
        <w:pStyle w:val="Normal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9"/>
        <w:spacing w:line="60" w:lineRule="exact"/>
      </w:pPr>
      <w:r>
        <w:pict>
          <v:line id="_x0000_s1061" style="position:absolute;z-index:251692032" from="0,2pt" to="512pt,2pt" strokecolor="#009ddb" strokeweight="2pt">
            <v:stroke linestyle="single"/>
            <w10:wrap type="topAndBottom"/>
          </v:line>
        </w:pict>
      </w:r>
    </w:p>
    <w:p>
      <w:pPr>
        <w:pStyle w:val="Normal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9"/>
        <w:keepNext/>
        <w:spacing w:before="240" w:after="0" w:line="340" w:lineRule="atLeast"/>
        <w:ind w:left="0" w:right="0" w:firstLine="0"/>
        <w:jc w:val="left"/>
      </w:pPr>
      <w:bookmarkStart w:id="27" w:name="Classification_7"/>
      <w:bookmarkEnd w:id="27"/>
      <w:r>
        <w:rPr>
          <w:rFonts w:ascii="arial" w:eastAsia="arial" w:hAnsi="arial" w:cs="arial"/>
          <w:b/>
          <w:i w:val="0"/>
          <w:strike w:val="0"/>
          <w:noProof w:val="0"/>
          <w:color w:val="000000"/>
          <w:position w:val="0"/>
          <w:sz w:val="28"/>
          <w:u w:val="none"/>
          <w:vertAlign w:val="baseline"/>
        </w:rPr>
        <w:t>Classification</w:t>
      </w:r>
    </w:p>
    <w:p>
      <w:pPr>
        <w:pStyle w:val="Normal9"/>
        <w:spacing w:line="60" w:lineRule="exact"/>
      </w:pPr>
      <w:r>
        <w:pict>
          <v:line id="_x0000_s1062" style="position:absolute;z-index:251693056" from="0,2pt" to="512pt,2pt" strokecolor="#009ddb" strokeweight="2pt">
            <v:stroke linestyle="single"/>
            <w10:wrap type="topAndBottom"/>
          </v:line>
        </w:pict>
      </w:r>
    </w:p>
    <w:p>
      <w:pPr>
        <w:pStyle w:val="Normal9"/>
        <w:spacing w:line="120" w:lineRule="exact"/>
      </w:pPr>
    </w:p>
    <w:p>
      <w:pPr>
        <w:pStyle w:val="Normal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FINANCIAL MARKET UPDATES (90%); INSIDER TRADING (89%); NEGATIVE PERSONAL NEWS (89%); SECURITIES TRADING (89%); STOCK PRICES (89%); NEGATIVE BUSINESS NEWS (85%); PRICES (79%); STOCK EXCHANGES (79%); LEGISLATIVE BODIES (78%); US CONGRESS (78%); PRICE CHANGES (70%); EXECUTIVES (60%); Stocks news (%);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 Stocks (%); TEM (%); tempus ai (%)</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GOOGLE LLC (53%)</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TEM (NASDAQ)</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NAICS519290 WEB SEARCH PORTALS AND ALL OTHER INFORMATION SERVICES (53%); FINANCIAL MARKET UPDATES (90%); INSIDER TRADING (89%); SECURITIES TRADING (89%); STOCK PRICES (89%); STOCK EXCHANGES (79%); PRICE CHANGES (70%)</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(90%)</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(79%); UNITED STATES (92%)</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21, 2025</w:t>
      </w:r>
    </w:p>
    <w:p>
      <w:pPr>
        <w:pStyle w:val="Normal9"/>
      </w:pPr>
    </w:p>
    <w:p>
      <w:pPr>
        <w:pStyle w:val="Normal9"/>
        <w:ind w:left="200"/>
        <w:sectPr>
          <w:type w:val="continuous"/>
          <w:pgMar w:top="840" w:right="1000" w:bottom="840" w:left="1000" w:header="400" w:footer="400"/>
          <w:pgNumType w:fmt="decimal"/>
          <w:cols w:space="720"/>
        </w:sectPr>
      </w:pPr>
      <w:r>
        <w:br/>
      </w:r>
      <w:r>
        <w:pict>
          <v:line id="_x0000_s1063"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225"/>
          <w:headerReference w:type="default" r:id="rId226"/>
          <w:footerReference w:type="even" r:id="rId227"/>
          <w:footerReference w:type="default" r:id="rId228"/>
          <w:headerReference w:type="first" r:id="rId229"/>
          <w:footerReference w:type="first" r:id="rId230"/>
          <w:pgSz w:w="12240" w:h="15840"/>
          <w:pgMar w:top="840" w:right="1000" w:bottom="840" w:left="1000" w:header="400" w:footer="400"/>
          <w:pgNumType w:fmt="decimal"/>
          <w:cols w:space="720"/>
          <w:titlePg w:val="0"/>
        </w:sectPr>
      </w:pPr>
    </w:p>
    <w:p>
      <w:pPr>
        <w:pStyle w:val="Normal10"/>
      </w:pPr>
    </w:p>
    <w:p>
      <w:pPr>
        <w:pStyle w:val="Heading18"/>
        <w:keepNext w:val="0"/>
        <w:spacing w:after="200" w:line="340" w:lineRule="atLeast"/>
        <w:ind w:left="0" w:right="0" w:firstLine="0"/>
        <w:jc w:val="center"/>
      </w:pPr>
      <w:hyperlink r:id="rId231" w:history="1">
        <w:r>
          <w:rPr>
            <w:rFonts w:ascii="arial" w:eastAsia="arial" w:hAnsi="arial" w:cs="arial"/>
            <w:b/>
            <w:i/>
            <w:strike w:val="0"/>
            <w:color w:val="0077CC"/>
            <w:sz w:val="28"/>
            <w:u w:val="single"/>
            <w:vertAlign w:val="baseline"/>
          </w:rPr>
          <w:t xml:space="preserve">Carter introduces bill authorizing President Trump to sell wasteful Speaker </w:t>
        </w:r>
      </w:hyperlink>
      <w:hyperlink r:id="rId232" w:history="1">
        <w:r>
          <w:rPr>
            <w:rFonts w:ascii="arial" w:eastAsia="arial" w:hAnsi="arial" w:cs="arial"/>
            <w:b/>
            <w:i/>
            <w:strike w:val="0"/>
            <w:color w:val="0077CC"/>
            <w:sz w:val="28"/>
            <w:u w:val="single"/>
            <w:vertAlign w:val="baseline"/>
          </w:rPr>
          <w:t>Nancy Pelosi</w:t>
        </w:r>
      </w:hyperlink>
      <w:hyperlink r:id="rId233" w:history="1">
        <w:r>
          <w:rPr>
            <w:rFonts w:ascii="arial" w:eastAsia="arial" w:hAnsi="arial" w:cs="arial"/>
            <w:b/>
            <w:i/>
            <w:strike w:val="0"/>
            <w:color w:val="0077CC"/>
            <w:sz w:val="28"/>
            <w:u w:val="single"/>
            <w:vertAlign w:val="baseline"/>
          </w:rPr>
          <w:t xml:space="preserve"> Federal Building</w:t>
        </w:r>
      </w:hyperlink>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6, 2025 Thursday 10:47 PM  EST</w:t>
      </w:r>
    </w:p>
    <w:p>
      <w:pPr>
        <w:pStyle w:val="Normal10"/>
        <w:keepNext w:val="0"/>
        <w:spacing w:after="0" w:line="240" w:lineRule="atLeast"/>
        <w:ind w:right="0"/>
        <w:jc w:val="both"/>
      </w:pPr>
      <w:bookmarkStart w:id="28" w:name="Bookmark_10"/>
      <w:bookmarkEnd w:id="28"/>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10"/>
        <w:keepNext w:val="0"/>
        <w:spacing w:before="120" w:after="0" w:line="220" w:lineRule="atLeast"/>
        <w:ind w:left="0" w:right="0" w:firstLine="0"/>
        <w:jc w:val="left"/>
      </w:pPr>
      <w:r>
        <w:br/>
      </w:r>
      <w:r>
        <w:pict>
          <v:shape id="_x0000_i1064" type="#_x0000_t75" style="width:15.19pt;height:15.19pt">
            <v:imagedata r:id="rId234"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210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10"/>
        <w:keepNext/>
        <w:spacing w:before="240" w:after="0" w:line="340" w:lineRule="atLeast"/>
        <w:ind w:left="0" w:right="0" w:firstLine="0"/>
        <w:jc w:val="left"/>
      </w:pPr>
      <w:bookmarkStart w:id="29" w:name="Body_8"/>
      <w:bookmarkEnd w:id="29"/>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5" style="position:absolute;z-index:251695104"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Earl L. Carter, R-Georgia, issued the following news release: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Carter introduces bill authorizing President Trump to sell wasteful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Federal Building</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Rep. Earl L. "Buddy" Carter (R-GA) today introduced the Stop Wasteful Allocations of Money for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(SWAMP) Act, a bill authorizing President Trump to sell the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Federal Building in San Francisco, California, citing it as a wasteful use of taxpayer dollars.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over $36 trillion in debt. Instead of maintaining expensive, underutilized vanity projects for liberal politicians, the federal government should be focused on efficiency and fiscal responsibility. Selling the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Federal Building is part of a broader effort to rein in federal overreaches, reduce our debt, and put American taxpayers first," said Rep. Carter.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full bill text here.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Background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reported that the building opened in 2007 at a cost of $144 million. President Trump is said to be considering the sale of this building in his effort to rid out waste, fraud, and abuse from the federal government.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235" w:history="1">
        <w:r>
          <w:rPr>
            <w:rFonts w:ascii="arial" w:eastAsia="arial" w:hAnsi="arial" w:cs="arial"/>
            <w:b w:val="0"/>
            <w:i/>
            <w:strike w:val="0"/>
            <w:noProof w:val="0"/>
            <w:color w:val="0077CC"/>
            <w:position w:val="0"/>
            <w:sz w:val="20"/>
            <w:u w:val="single"/>
            <w:vertAlign w:val="baseline"/>
          </w:rPr>
          <w:t>https://buddycarter.house.gov/news/documentsingle.aspx?DocumentID=15476</w:t>
        </w:r>
      </w:hyperlink>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MSTRUCK-9096994 MSTRUCK</w:t>
      </w:r>
    </w:p>
    <w:p>
      <w:pPr>
        <w:pStyle w:val="Normal10"/>
        <w:keepNext/>
        <w:spacing w:before="240" w:after="0" w:line="340" w:lineRule="atLeast"/>
        <w:ind w:left="0" w:right="0" w:firstLine="0"/>
        <w:jc w:val="left"/>
      </w:pPr>
      <w:bookmarkStart w:id="30" w:name="Classification_8"/>
      <w:bookmarkEnd w:id="30"/>
      <w:r>
        <w:rPr>
          <w:rFonts w:ascii="arial" w:eastAsia="arial" w:hAnsi="arial" w:cs="arial"/>
          <w:b/>
          <w:i w:val="0"/>
          <w:strike w:val="0"/>
          <w:noProof w:val="0"/>
          <w:color w:val="000000"/>
          <w:position w:val="0"/>
          <w:sz w:val="28"/>
          <w:u w:val="none"/>
          <w:vertAlign w:val="baseline"/>
        </w:rPr>
        <w:t>Classification</w:t>
      </w:r>
    </w:p>
    <w:p>
      <w:pPr>
        <w:pStyle w:val="Normal10"/>
        <w:spacing w:line="60" w:lineRule="exact"/>
      </w:pPr>
      <w:r>
        <w:pict>
          <v:line id="_x0000_s1066" style="position:absolute;z-index:251696128" from="0,2pt" to="512pt,2pt" strokecolor="#009ddb" strokeweight="2pt">
            <v:stroke linestyle="single"/>
            <w10:wrap type="topAndBottom"/>
          </v:line>
        </w:pict>
      </w:r>
    </w:p>
    <w:p>
      <w:pPr>
        <w:pStyle w:val="Normal10"/>
        <w:spacing w:line="120" w:lineRule="exact"/>
      </w:pPr>
    </w:p>
    <w:p>
      <w:pPr>
        <w:pStyle w:val="Normal1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LEGISLATION (92%); GOVERNMENT &amp; PUBLIC ADMINISTRATION (90%); NEGATIVE PERSONAL NEWS (90%); PRESS RELEASES (90%); US FEDERAL GOVERNMENT (90%); US REPUBLICAN PARTY (90%); GOVERNMENT BODIES &amp; OFFICES (78%); POLITICS (78%); ELECTIONS &amp; POLITICS (73%); LIBERALISM (73%)</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(90%); BUDDY CARTER (79%)</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SAN FRANCISCO, CA, USA (76%); CALIFORNIA, USA (90%); WASHINGTON DC, USA (79%); UNITED STATES (93%)</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6, 2025</w:t>
      </w:r>
    </w:p>
    <w:p>
      <w:pPr>
        <w:pStyle w:val="Normal10"/>
      </w:pPr>
    </w:p>
    <w:p>
      <w:pPr>
        <w:pStyle w:val="Normal10"/>
        <w:ind w:left="200"/>
        <w:sectPr>
          <w:type w:val="continuous"/>
          <w:pgMar w:top="840" w:right="1000" w:bottom="840" w:left="1000" w:header="400" w:footer="400"/>
          <w:pgNumType w:fmt="decimal"/>
          <w:cols w:space="720"/>
        </w:sectPr>
      </w:pPr>
      <w:r>
        <w:br/>
      </w:r>
      <w:r>
        <w:pict>
          <v:line id="_x0000_s1067" style="position:absolute;z-index:251697152"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236"/>
          <w:headerReference w:type="default" r:id="rId237"/>
          <w:footerReference w:type="even" r:id="rId238"/>
          <w:footerReference w:type="default" r:id="rId239"/>
          <w:headerReference w:type="first" r:id="rId240"/>
          <w:footerReference w:type="first" r:id="rId241"/>
          <w:pgSz w:w="12240" w:h="15840"/>
          <w:pgMar w:top="840" w:right="1000" w:bottom="840" w:left="1000" w:header="400" w:footer="400"/>
          <w:pgNumType w:fmt="decimal"/>
          <w:cols w:space="720"/>
          <w:titlePg w:val="0"/>
        </w:sectPr>
      </w:pPr>
    </w:p>
    <w:p>
      <w:pPr>
        <w:pStyle w:val="Normal11"/>
      </w:pPr>
    </w:p>
    <w:p>
      <w:pPr>
        <w:pStyle w:val="Heading19"/>
        <w:keepNext w:val="0"/>
        <w:spacing w:after="200" w:line="340" w:lineRule="atLeast"/>
        <w:ind w:left="0" w:right="0" w:firstLine="0"/>
        <w:jc w:val="center"/>
      </w:pPr>
      <w:hyperlink r:id="rId242" w:history="1">
        <w:r>
          <w:rPr>
            <w:rFonts w:ascii="arial" w:eastAsia="arial" w:hAnsi="arial" w:cs="arial"/>
            <w:b/>
            <w:i/>
            <w:strike w:val="0"/>
            <w:color w:val="0077CC"/>
            <w:sz w:val="28"/>
            <w:u w:val="single"/>
            <w:vertAlign w:val="baseline"/>
          </w:rPr>
          <w:t xml:space="preserve">8 Top </w:t>
        </w:r>
      </w:hyperlink>
      <w:hyperlink r:id="rId243" w:history="1">
        <w:r>
          <w:rPr>
            <w:rFonts w:ascii="arial" w:eastAsia="arial" w:hAnsi="arial" w:cs="arial"/>
            <w:b/>
            <w:i/>
            <w:strike w:val="0"/>
            <w:color w:val="0077CC"/>
            <w:sz w:val="28"/>
            <w:u w:val="single"/>
            <w:vertAlign w:val="baseline"/>
          </w:rPr>
          <w:t>Nancy Pelosi</w:t>
        </w:r>
      </w:hyperlink>
      <w:hyperlink r:id="rId244" w:history="1">
        <w:r>
          <w:rPr>
            <w:rFonts w:ascii="arial" w:eastAsia="arial" w:hAnsi="arial" w:cs="arial"/>
            <w:b/>
            <w:i/>
            <w:strike w:val="0"/>
            <w:color w:val="0077CC"/>
            <w:sz w:val="28"/>
            <w:u w:val="single"/>
            <w:vertAlign w:val="baseline"/>
          </w:rPr>
          <w:t xml:space="preserve"> Stocks to Buy - Correction Appended</w:t>
        </w:r>
      </w:hyperlink>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USNEWS.com</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2025 Thursday</w:t>
      </w:r>
    </w:p>
    <w:p>
      <w:pPr>
        <w:pStyle w:val="Normal11"/>
        <w:keepNext w:val="0"/>
        <w:spacing w:after="0" w:line="240" w:lineRule="atLeast"/>
        <w:ind w:right="0"/>
        <w:jc w:val="both"/>
      </w:pPr>
      <w:bookmarkStart w:id="31" w:name="Bookmark_11"/>
      <w:bookmarkEnd w:id="31"/>
    </w:p>
    <w:p>
      <w:pPr>
        <w:pStyle w:val="Normal11"/>
        <w:keepNext w:val="0"/>
        <w:spacing w:after="0" w:line="260" w:lineRule="atLeast"/>
        <w:ind w:left="0" w:right="0" w:firstLine="0"/>
        <w:jc w:val="left"/>
      </w:pPr>
      <w:r>
        <w:br/>
      </w:r>
      <w:r>
        <w:pict>
          <v:shape id="_x0000_i1068" type="#_x0000_t75" alt="Notice" style="width:10.5pt;height:12.75pt">
            <v:imagedata r:id="rId87"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U.S. News &amp; World Report All Rights Reserved</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INVESTING; Vol.; No.</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982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Wayne Duggan</w:t>
      </w:r>
    </w:p>
    <w:p>
      <w:pPr>
        <w:pStyle w:val="Normal1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Here are former Speaker of the House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's eight latest investments.</w:t>
      </w:r>
    </w:p>
    <w:p>
      <w:pPr>
        <w:pStyle w:val="Normal11"/>
        <w:keepNext/>
        <w:spacing w:before="240" w:after="0" w:line="340" w:lineRule="atLeast"/>
        <w:ind w:left="0" w:right="0" w:firstLine="0"/>
        <w:jc w:val="left"/>
      </w:pPr>
      <w:bookmarkStart w:id="32" w:name="Body_9"/>
      <w:bookmarkEnd w:id="32"/>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69" style="position:absolute;z-index:251698176"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House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said back in 2022 that the Senate would soon vote on a bill banning members of Congress from trading individual stocks. More than two years later,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is no longer House Speaker, and congressional representatives are still allowed to buy and sell individual stocks as long as they disclose their trades within 45 days. In fact, stock traders on social media follow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's stock trades closely due to the strong returns she and her husband, financier Paul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have generated on certain trades. </w:t>
      </w:r>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hyperlink r:id="rId245" w:history="1">
        <w:r>
          <w:rPr>
            <w:rFonts w:ascii="arial" w:eastAsia="arial" w:hAnsi="arial" w:cs="arial"/>
            <w:b w:val="0"/>
            <w:i/>
            <w:strike w:val="0"/>
            <w:noProof w:val="0"/>
            <w:color w:val="0077CC"/>
            <w:position w:val="0"/>
            <w:sz w:val="20"/>
            <w:u w:val="single"/>
            <w:vertAlign w:val="baseline"/>
          </w:rPr>
          <w:t>Sign up for stock news with our Invested newsletter.</w:t>
        </w:r>
      </w:hyperlink>
      <w:r>
        <w:rPr>
          <w:rFonts w:ascii="arial" w:eastAsia="arial" w:hAnsi="arial" w:cs="arial"/>
          <w:b w:val="0"/>
          <w:i w:val="0"/>
          <w:strike w:val="0"/>
          <w:noProof w:val="0"/>
          <w:color w:val="000000"/>
          <w:position w:val="0"/>
          <w:sz w:val="20"/>
          <w:u w:val="none"/>
          <w:vertAlign w:val="baseline"/>
        </w:rPr>
        <w: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and her husband's eight most recent stock purchases: </w:t>
      </w:r>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Alphabet Inc. (ticker: </w:t>
      </w:r>
      <w:hyperlink r:id="rId246" w:history="1">
        <w:r>
          <w:rPr>
            <w:rFonts w:ascii="arial" w:eastAsia="arial" w:hAnsi="arial" w:cs="arial"/>
            <w:b w:val="0"/>
            <w:i/>
            <w:strike w:val="0"/>
            <w:noProof w:val="0"/>
            <w:color w:val="0077CC"/>
            <w:position w:val="0"/>
            <w:sz w:val="20"/>
            <w:u w:val="single"/>
            <w:vertAlign w:val="baseline"/>
          </w:rPr>
          <w:t>GOOG</w:t>
        </w:r>
      </w:hyperlink>
      <w:r>
        <w:rPr>
          <w:rFonts w:ascii="arial" w:eastAsia="arial" w:hAnsi="arial" w:cs="arial"/>
          <w:b w:val="0"/>
          <w:i w:val="0"/>
          <w:strike w:val="0"/>
          <w:noProof w:val="0"/>
          <w:color w:val="000000"/>
          <w:position w:val="0"/>
          <w:sz w:val="20"/>
          <w:u w:val="none"/>
          <w:vertAlign w:val="baseline"/>
        </w:rPr>
        <w:t xml:space="preserve">, </w:t>
      </w:r>
      <w:hyperlink r:id="rId247" w:history="1">
        <w:r>
          <w:rPr>
            <w:rFonts w:ascii="arial" w:eastAsia="arial" w:hAnsi="arial" w:cs="arial"/>
            <w:b w:val="0"/>
            <w:i/>
            <w:strike w:val="0"/>
            <w:noProof w:val="0"/>
            <w:color w:val="0077CC"/>
            <w:position w:val="0"/>
            <w:sz w:val="20"/>
            <w:u w:val="single"/>
            <w:vertAlign w:val="baseline"/>
          </w:rPr>
          <w:t>GOOGL</w:t>
        </w:r>
      </w:hyperlink>
      <w:r>
        <w:rPr>
          <w:rFonts w:ascii="arial" w:eastAsia="arial" w:hAnsi="arial" w:cs="arial"/>
          <w:b w:val="0"/>
          <w:i w:val="0"/>
          <w:strike w:val="0"/>
          <w:noProof w:val="0"/>
          <w:color w:val="000000"/>
          <w:position w:val="0"/>
          <w:sz w:val="20"/>
          <w:u w:val="none"/>
          <w:vertAlign w:val="baseline"/>
        </w:rPr>
        <w:t>)</w:t>
      </w:r>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Amazon.com Inc. (</w:t>
      </w:r>
      <w:hyperlink r:id="rId248" w:history="1">
        <w:r>
          <w:rPr>
            <w:rFonts w:ascii="arial" w:eastAsia="arial" w:hAnsi="arial" w:cs="arial"/>
            <w:b w:val="0"/>
            <w:i/>
            <w:strike w:val="0"/>
            <w:noProof w:val="0"/>
            <w:color w:val="0077CC"/>
            <w:position w:val="0"/>
            <w:sz w:val="20"/>
            <w:u w:val="single"/>
            <w:vertAlign w:val="baseline"/>
          </w:rPr>
          <w:t>AMZN</w:t>
        </w:r>
      </w:hyperlink>
      <w:r>
        <w:rPr>
          <w:rFonts w:ascii="arial" w:eastAsia="arial" w:hAnsi="arial" w:cs="arial"/>
          <w:b w:val="0"/>
          <w:i w:val="0"/>
          <w:strike w:val="0"/>
          <w:noProof w:val="0"/>
          <w:color w:val="000000"/>
          <w:position w:val="0"/>
          <w:sz w:val="20"/>
          <w:u w:val="none"/>
          <w:vertAlign w:val="baseline"/>
        </w:rPr>
        <w:t>)</w:t>
      </w:r>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Nvidia Corp. (</w:t>
      </w:r>
      <w:hyperlink r:id="rId249" w:history="1">
        <w:r>
          <w:rPr>
            <w:rFonts w:ascii="arial" w:eastAsia="arial" w:hAnsi="arial" w:cs="arial"/>
            <w:b w:val="0"/>
            <w:i/>
            <w:strike w:val="0"/>
            <w:noProof w:val="0"/>
            <w:color w:val="0077CC"/>
            <w:position w:val="0"/>
            <w:sz w:val="20"/>
            <w:u w:val="single"/>
            <w:vertAlign w:val="baseline"/>
          </w:rPr>
          <w:t>NVDA</w:t>
        </w:r>
      </w:hyperlink>
      <w:r>
        <w:rPr>
          <w:rFonts w:ascii="arial" w:eastAsia="arial" w:hAnsi="arial" w:cs="arial"/>
          <w:b w:val="0"/>
          <w:i w:val="0"/>
          <w:strike w:val="0"/>
          <w:noProof w:val="0"/>
          <w:color w:val="000000"/>
          <w:position w:val="0"/>
          <w:sz w:val="20"/>
          <w:u w:val="none"/>
          <w:vertAlign w:val="baseline"/>
        </w:rPr>
        <w:t>)</w:t>
      </w:r>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Tempus AI Inc. (</w:t>
      </w:r>
      <w:hyperlink r:id="rId250" w:history="1">
        <w:r>
          <w:rPr>
            <w:rFonts w:ascii="arial" w:eastAsia="arial" w:hAnsi="arial" w:cs="arial"/>
            <w:b w:val="0"/>
            <w:i/>
            <w:strike w:val="0"/>
            <w:noProof w:val="0"/>
            <w:color w:val="0077CC"/>
            <w:position w:val="0"/>
            <w:sz w:val="20"/>
            <w:u w:val="single"/>
            <w:vertAlign w:val="baseline"/>
          </w:rPr>
          <w:t>TEM</w:t>
        </w:r>
      </w:hyperlink>
      <w:r>
        <w:rPr>
          <w:rFonts w:ascii="arial" w:eastAsia="arial" w:hAnsi="arial" w:cs="arial"/>
          <w:b w:val="0"/>
          <w:i w:val="0"/>
          <w:strike w:val="0"/>
          <w:noProof w:val="0"/>
          <w:color w:val="000000"/>
          <w:position w:val="0"/>
          <w:sz w:val="20"/>
          <w:u w:val="none"/>
          <w:vertAlign w:val="baseline"/>
        </w:rPr>
        <w:t>)</w:t>
      </w:r>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Vistra Corp. (</w:t>
      </w:r>
      <w:hyperlink r:id="rId251" w:history="1">
        <w:r>
          <w:rPr>
            <w:rFonts w:ascii="arial" w:eastAsia="arial" w:hAnsi="arial" w:cs="arial"/>
            <w:b w:val="0"/>
            <w:i/>
            <w:strike w:val="0"/>
            <w:noProof w:val="0"/>
            <w:color w:val="0077CC"/>
            <w:position w:val="0"/>
            <w:sz w:val="20"/>
            <w:u w:val="single"/>
            <w:vertAlign w:val="baseline"/>
          </w:rPr>
          <w:t>VST</w:t>
        </w:r>
      </w:hyperlink>
      <w:r>
        <w:rPr>
          <w:rFonts w:ascii="arial" w:eastAsia="arial" w:hAnsi="arial" w:cs="arial"/>
          <w:b w:val="0"/>
          <w:i w:val="0"/>
          <w:strike w:val="0"/>
          <w:noProof w:val="0"/>
          <w:color w:val="000000"/>
          <w:position w:val="0"/>
          <w:sz w:val="20"/>
          <w:u w:val="none"/>
          <w:vertAlign w:val="baseline"/>
        </w:rPr>
        <w:t>)</w:t>
      </w:r>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Palo Alto Networks Inc. (</w:t>
      </w:r>
      <w:hyperlink r:id="rId252" w:history="1">
        <w:r>
          <w:rPr>
            <w:rFonts w:ascii="arial" w:eastAsia="arial" w:hAnsi="arial" w:cs="arial"/>
            <w:b w:val="0"/>
            <w:i/>
            <w:strike w:val="0"/>
            <w:noProof w:val="0"/>
            <w:color w:val="0077CC"/>
            <w:position w:val="0"/>
            <w:sz w:val="20"/>
            <w:u w:val="single"/>
            <w:vertAlign w:val="baseline"/>
          </w:rPr>
          <w:t>PANW</w:t>
        </w:r>
      </w:hyperlink>
      <w:r>
        <w:rPr>
          <w:rFonts w:ascii="arial" w:eastAsia="arial" w:hAnsi="arial" w:cs="arial"/>
          <w:b w:val="0"/>
          <w:i w:val="0"/>
          <w:strike w:val="0"/>
          <w:noProof w:val="0"/>
          <w:color w:val="000000"/>
          <w:position w:val="0"/>
          <w:sz w:val="20"/>
          <w:u w:val="none"/>
          <w:vertAlign w:val="baseline"/>
        </w:rPr>
        <w:t>)</w:t>
      </w:r>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Broadcom Inc. (</w:t>
      </w:r>
      <w:hyperlink r:id="rId253" w:history="1">
        <w:r>
          <w:rPr>
            <w:rFonts w:ascii="arial" w:eastAsia="arial" w:hAnsi="arial" w:cs="arial"/>
            <w:b w:val="0"/>
            <w:i/>
            <w:strike w:val="0"/>
            <w:noProof w:val="0"/>
            <w:color w:val="0077CC"/>
            <w:position w:val="0"/>
            <w:sz w:val="20"/>
            <w:u w:val="single"/>
            <w:vertAlign w:val="baseline"/>
          </w:rPr>
          <w:t>AVGO</w:t>
        </w:r>
      </w:hyperlink>
      <w:r>
        <w:rPr>
          <w:rFonts w:ascii="arial" w:eastAsia="arial" w:hAnsi="arial" w:cs="arial"/>
          <w:b w:val="0"/>
          <w:i w:val="0"/>
          <w:strike w:val="0"/>
          <w:noProof w:val="0"/>
          <w:color w:val="000000"/>
          <w:position w:val="0"/>
          <w:sz w:val="20"/>
          <w:u w:val="none"/>
          <w:vertAlign w:val="baseline"/>
        </w:rPr>
        <w:t>)</w:t>
      </w:r>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Microsoft Corp. (</w:t>
      </w:r>
      <w:hyperlink r:id="rId254" w:history="1">
        <w:r>
          <w:rPr>
            <w:rFonts w:ascii="arial" w:eastAsia="arial" w:hAnsi="arial" w:cs="arial"/>
            <w:b w:val="0"/>
            <w:i/>
            <w:strike w:val="0"/>
            <w:noProof w:val="0"/>
            <w:color w:val="0077CC"/>
            <w:position w:val="0"/>
            <w:sz w:val="20"/>
            <w:u w:val="single"/>
            <w:vertAlign w:val="baseline"/>
          </w:rPr>
          <w:t>MSFT</w:t>
        </w:r>
      </w:hyperlink>
      <w:r>
        <w:rPr>
          <w:rFonts w:ascii="arial" w:eastAsia="arial" w:hAnsi="arial" w:cs="arial"/>
          <w:b w:val="0"/>
          <w:i w:val="0"/>
          <w:strike w:val="0"/>
          <w:noProof w:val="0"/>
          <w:color w:val="000000"/>
          <w:position w:val="0"/>
          <w:sz w:val="20"/>
          <w:u w:val="none"/>
          <w:vertAlign w:val="baseline"/>
        </w:rPr>
        <w:t>)</w:t>
      </w:r>
    </w:p>
    <w:p>
      <w:pPr>
        <w:pStyle w:val="Normal1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Alphabet Inc. (GOOG, GOOGL)</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Alphabet is the parent company of Google and YouTube and is a global leader in online advertising. In September 2022,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purchased 20,000 shares of Alphabet's Class C shares by exercising 200 call options.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had purchased those call options back in December of 2021. Between the time of the option purchase and the time she exercised them, Alphabet's share price dropped 27.4%. In December 2022,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sold 30,000 shares of Alphabet's Class A shares. In January 2025,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purchased 50 more Alphabet Class A call options with a strike price of $150 expiring in January 2026. </w:t>
      </w:r>
    </w:p>
    <w:p>
      <w:pPr>
        <w:pStyle w:val="Normal1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Amazon.com Inc. (AMZN)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Amazon is a market leader in e-commerce and public cloud services. In January 2025,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purchased 50 Amazon call options with a strike price of $150 that expire in January 2026. Amazon has secured several large U.S. government contracts over the years, including Amazon Web Services cloud contracts with the National Security Agency, the Department of Defense and the U.S. Navy.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may believe Amazon founder Jeff Bezos' presence at President Donald Trump's inauguration is a </w:t>
      </w:r>
      <w:hyperlink r:id="rId255" w:history="1">
        <w:r>
          <w:rPr>
            <w:rFonts w:ascii="arial" w:eastAsia="arial" w:hAnsi="arial" w:cs="arial"/>
            <w:b w:val="0"/>
            <w:i/>
            <w:strike w:val="0"/>
            <w:noProof w:val="0"/>
            <w:color w:val="0077CC"/>
            <w:position w:val="0"/>
            <w:sz w:val="20"/>
            <w:u w:val="single"/>
            <w:vertAlign w:val="baseline"/>
          </w:rPr>
          <w:t>bullish sign</w:t>
        </w:r>
      </w:hyperlink>
      <w:r>
        <w:rPr>
          <w:rFonts w:ascii="arial" w:eastAsia="arial" w:hAnsi="arial" w:cs="arial"/>
          <w:b w:val="0"/>
          <w:i w:val="0"/>
          <w:strike w:val="0"/>
          <w:noProof w:val="0"/>
          <w:color w:val="000000"/>
          <w:position w:val="0"/>
          <w:sz w:val="20"/>
          <w:u w:val="none"/>
          <w:vertAlign w:val="baseline"/>
        </w:rPr>
        <w:t xml:space="preserve">. Amazon's stock is off to a solid start to 2025, and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's investment represents a major vote of confidence. </w:t>
      </w:r>
    </w:p>
    <w:p>
      <w:pPr>
        <w:pStyle w:val="Normal1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Nvidia Corp. (NVDA)</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Nvidia designs and sells high-end graphics and video processing chips used for desktop and gaming personal computers, workstations, </w:t>
      </w:r>
      <w:hyperlink r:id="rId256" w:history="1">
        <w:r>
          <w:rPr>
            <w:rFonts w:ascii="arial" w:eastAsia="arial" w:hAnsi="arial" w:cs="arial"/>
            <w:b w:val="0"/>
            <w:i/>
            <w:strike w:val="0"/>
            <w:noProof w:val="0"/>
            <w:color w:val="0077CC"/>
            <w:position w:val="0"/>
            <w:sz w:val="20"/>
            <w:u w:val="single"/>
            <w:vertAlign w:val="baseline"/>
          </w:rPr>
          <w:t>artificial intelligence</w:t>
        </w:r>
      </w:hyperlink>
      <w:r>
        <w:rPr>
          <w:rFonts w:ascii="arial" w:eastAsia="arial" w:hAnsi="arial" w:cs="arial"/>
          <w:b w:val="0"/>
          <w:i w:val="0"/>
          <w:strike w:val="0"/>
          <w:noProof w:val="0"/>
          <w:color w:val="000000"/>
          <w:position w:val="0"/>
          <w:sz w:val="20"/>
          <w:u w:val="none"/>
          <w:vertAlign w:val="baseline"/>
        </w:rPr>
        <w:t xml:space="preserve"> technology and other advanced computing servers and supercomputers. In November 2023,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purchased 50 Nvidia call options with an expiration date of Dec. 20, 2024. In June and July 2024,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purchased 20,000 shares of Nvidia. In December 2024, she purchased 50,000 shares of Nvidia by exercising 500 call options and then sold 10,000 Nvidia shares. In January 2025,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bought another 50 Nvidia call options with an $80 strike price and a January 2026 expiration. </w:t>
      </w:r>
    </w:p>
    <w:p>
      <w:pPr>
        <w:pStyle w:val="Normal1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Tempus AI Inc. (TEM)</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Tempus AI is an AI technology health care diagnostics and services provider. In January 2025,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purchased 50 Tempus AI call options with a strike price of $20 that expire in January 2026.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's trade took place on Jan. 14, and Tempus launched its new AI-enabled personal health concierge app, olivia, seven days later. Because Tempus AI's market cap is much smaller than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stocks like Amazon and Nvidia, news of her investment was a major bullish catalyst. Tempus AI's stock is already up more than 70% in 2025, and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's trade is off to a very profitable start. </w:t>
      </w:r>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READ:</w:t>
      </w:r>
      <w:hyperlink r:id="rId257" w:history="1">
        <w:r>
          <w:rPr>
            <w:rFonts w:ascii="arial" w:eastAsia="arial" w:hAnsi="arial" w:cs="arial"/>
            <w:b w:val="0"/>
            <w:i/>
            <w:strike w:val="0"/>
            <w:noProof w:val="0"/>
            <w:color w:val="0077CC"/>
            <w:position w:val="0"/>
            <w:sz w:val="20"/>
            <w:u w:val="single"/>
            <w:vertAlign w:val="baseline"/>
          </w:rPr>
          <w:t>7 Up-and-Coming Stocks to Buy in 2025</w:t>
        </w:r>
      </w:hyperlink>
      <w:r>
        <w:rPr>
          <w:rFonts w:ascii="arial" w:eastAsia="arial" w:hAnsi="arial" w:cs="arial"/>
          <w:b w:val="0"/>
          <w:i w:val="0"/>
          <w:strike w:val="0"/>
          <w:noProof w:val="0"/>
          <w:color w:val="000000"/>
          <w:position w:val="0"/>
          <w:sz w:val="20"/>
          <w:u w:val="none"/>
          <w:vertAlign w:val="baseline"/>
        </w:rPr>
        <w:t>]</w:t>
      </w:r>
    </w:p>
    <w:p>
      <w:pPr>
        <w:pStyle w:val="Normal1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Vistra Corp. (VST)</w:t>
      </w:r>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Vistra is a </w:t>
      </w:r>
      <w:hyperlink r:id="rId258" w:history="1">
        <w:r>
          <w:rPr>
            <w:rFonts w:ascii="arial" w:eastAsia="arial" w:hAnsi="arial" w:cs="arial"/>
            <w:b w:val="0"/>
            <w:i/>
            <w:strike w:val="0"/>
            <w:noProof w:val="0"/>
            <w:color w:val="0077CC"/>
            <w:position w:val="0"/>
            <w:sz w:val="20"/>
            <w:u w:val="single"/>
            <w:vertAlign w:val="baseline"/>
          </w:rPr>
          <w:t>utility company</w:t>
        </w:r>
      </w:hyperlink>
      <w:r>
        <w:rPr>
          <w:rFonts w:ascii="arial" w:eastAsia="arial" w:hAnsi="arial" w:cs="arial"/>
          <w:b w:val="0"/>
          <w:i w:val="0"/>
          <w:strike w:val="0"/>
          <w:noProof w:val="0"/>
          <w:color w:val="000000"/>
          <w:position w:val="0"/>
          <w:sz w:val="20"/>
          <w:u w:val="none"/>
          <w:vertAlign w:val="baseline"/>
        </w:rPr>
        <w:t xml:space="preserve"> that provides electricity and natural gas to roughly 5 million residential, commercial and industrial customers across 20 U.S. states. In January 2025,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purchased 50 Vistra call options with a strike price of $50 that expire in January 2026. Vistra is far from the typical, boring, defensive, utility sector dividend stock. Vistra significantly beefed up its nuclear power capacity in 2024 and got swept up in the AI investment boom. Leading tech companies are aggressively </w:t>
      </w:r>
      <w:hyperlink r:id="rId259" w:history="1">
        <w:r>
          <w:rPr>
            <w:rFonts w:ascii="arial" w:eastAsia="arial" w:hAnsi="arial" w:cs="arial"/>
            <w:b w:val="0"/>
            <w:i/>
            <w:strike w:val="0"/>
            <w:noProof w:val="0"/>
            <w:color w:val="0077CC"/>
            <w:position w:val="0"/>
            <w:sz w:val="20"/>
            <w:u w:val="single"/>
            <w:vertAlign w:val="baseline"/>
          </w:rPr>
          <w:t>investing in nuclear power</w:t>
        </w:r>
      </w:hyperlink>
      <w:r>
        <w:rPr>
          <w:rFonts w:ascii="arial" w:eastAsia="arial" w:hAnsi="arial" w:cs="arial"/>
          <w:b w:val="0"/>
          <w:i w:val="0"/>
          <w:strike w:val="0"/>
          <w:noProof w:val="0"/>
          <w:color w:val="000000"/>
          <w:position w:val="0"/>
          <w:sz w:val="20"/>
          <w:u w:val="none"/>
          <w:vertAlign w:val="baseline"/>
        </w:rPr>
        <w:t xml:space="preserve"> to meet data center energy demand, which is great news for Vistra investors. </w:t>
      </w:r>
    </w:p>
    <w:p>
      <w:pPr>
        <w:pStyle w:val="Normal1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Palo Alto Networks Inc. (PANW)</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Palo Alto Networks is one of the largest cybersecurity vendors, providing firewalls and cybersecurity software to customers around the world. In February 2024,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purchased 70 Palo Alto call options with a strike price of $200 and an expiration date of Jan. 17, 2025. These trades raised eyebrows among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's critics because Palo Alto Networks is a U.S. government cybersecurity contractor. In December 2025,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exercised 140 Palo Alto call options and purchased 14,000 shares of PANW stock. </w:t>
      </w:r>
    </w:p>
    <w:p>
      <w:pPr>
        <w:pStyle w:val="Normal1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Broadcom Inc. (AVGO)</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Broadcom is a diversified global analog </w:t>
      </w:r>
      <w:hyperlink r:id="rId260" w:history="1">
        <w:r>
          <w:rPr>
            <w:rFonts w:ascii="arial" w:eastAsia="arial" w:hAnsi="arial" w:cs="arial"/>
            <w:b w:val="0"/>
            <w:i/>
            <w:strike w:val="0"/>
            <w:noProof w:val="0"/>
            <w:color w:val="0077CC"/>
            <w:position w:val="0"/>
            <w:sz w:val="20"/>
            <w:u w:val="single"/>
            <w:vertAlign w:val="baseline"/>
          </w:rPr>
          <w:t>semiconductor supplier</w:t>
        </w:r>
      </w:hyperlink>
      <w:r>
        <w:rPr>
          <w:rFonts w:ascii="arial" w:eastAsia="arial" w:hAnsi="arial" w:cs="arial"/>
          <w:b w:val="0"/>
          <w:i w:val="0"/>
          <w:strike w:val="0"/>
          <w:noProof w:val="0"/>
          <w:color w:val="000000"/>
          <w:position w:val="0"/>
          <w:sz w:val="20"/>
          <w:u w:val="none"/>
          <w:vertAlign w:val="baseline"/>
        </w:rPr>
        <w:t xml:space="preserve">. Broadcom is another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stock that is highly exposed to AI technology and has benefited from a strong investor appetite for AI stocks. In June 2024,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purchased 20 Broadcom call options with an $800 strike price expiring in June 2025. Broadcom underwent a 10-for-1 stock split in July 2024, so the adjusted strike price on those call options is now $80. Broadcom capped off a big 2024 with a huge earnings beat in December. Since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made her Broadcom call option purchase in June 2024, the stock is up 34.5%, handily topping the S&amp;P 500's 9.3% gain over the same period. </w:t>
      </w:r>
    </w:p>
    <w:p>
      <w:pPr>
        <w:pStyle w:val="Normal1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Microsoft Corp. (MSFT)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Microsoft is one of the world's largest professional software and cloud services providers. It is also an early market leader in AI technology and has invested nearly $14 billion in </w:t>
      </w:r>
      <w:hyperlink r:id="rId261" w:history="1">
        <w:r>
          <w:rPr>
            <w:rFonts w:ascii="arial" w:eastAsia="arial" w:hAnsi="arial" w:cs="arial"/>
            <w:b w:val="0"/>
            <w:i/>
            <w:strike w:val="0"/>
            <w:noProof w:val="0"/>
            <w:color w:val="0077CC"/>
            <w:position w:val="0"/>
            <w:sz w:val="20"/>
            <w:u w:val="single"/>
            <w:vertAlign w:val="baseline"/>
          </w:rPr>
          <w:t>ChatGPT maker OpenAI</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has been a frequent Microsoft trader in recent years. In May 2022, she purchased 50 Microsoft call options with a $180 strike price expiring in June 2023. In June 2023,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upped her stake in Microsoft, exercising 50 call options and purchasing 5,000 shares of MSFT stock. Most recently,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sold 5,000 shares of Microsoft in July 2024, likely at a large profit. </w:t>
      </w:r>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SEE:</w:t>
      </w:r>
      <w:hyperlink r:id="rId262" w:history="1">
        <w:r>
          <w:rPr>
            <w:rFonts w:ascii="arial" w:eastAsia="arial" w:hAnsi="arial" w:cs="arial"/>
            <w:b w:val="0"/>
            <w:i/>
            <w:strike w:val="0"/>
            <w:noProof w:val="0"/>
            <w:color w:val="0077CC"/>
            <w:position w:val="0"/>
            <w:sz w:val="20"/>
            <w:u w:val="single"/>
            <w:vertAlign w:val="baseline"/>
          </w:rPr>
          <w:t>7 Stocks That Outperform in a Recession</w:t>
        </w:r>
      </w:hyperlink>
      <w:r>
        <w:rPr>
          <w:rFonts w:ascii="arial" w:eastAsia="arial" w:hAnsi="arial" w:cs="arial"/>
          <w:b w:val="0"/>
          <w:i w:val="0"/>
          <w:strike w:val="0"/>
          <w:noProof w:val="0"/>
          <w:color w:val="000000"/>
          <w:position w:val="0"/>
          <w:sz w:val="20"/>
          <w:u w:val="none"/>
          <w:vertAlign w:val="baseline"/>
        </w:rPr>
        <w:t>]</w:t>
      </w:r>
    </w:p>
    <w:p>
      <w:pPr>
        <w:pStyle w:val="Normal11"/>
        <w:keepNext/>
        <w:spacing w:before="240" w:after="0" w:line="340" w:lineRule="atLeast"/>
        <w:ind w:left="0" w:right="0" w:firstLine="0"/>
        <w:jc w:val="left"/>
      </w:pPr>
      <w:bookmarkStart w:id="33" w:name="Correction_0"/>
      <w:bookmarkEnd w:id="33"/>
      <w:r>
        <w:rPr>
          <w:rFonts w:ascii="arial" w:eastAsia="arial" w:hAnsi="arial" w:cs="arial"/>
          <w:b/>
          <w:i w:val="0"/>
          <w:strike w:val="0"/>
          <w:noProof w:val="0"/>
          <w:color w:val="000000"/>
          <w:position w:val="0"/>
          <w:sz w:val="28"/>
          <w:u w:val="none"/>
          <w:vertAlign w:val="baseline"/>
        </w:rPr>
        <w:t>Correction</w:t>
      </w:r>
    </w:p>
    <w:p>
      <w:pPr>
        <w:pStyle w:val="Normal11"/>
        <w:spacing w:line="60" w:lineRule="exact"/>
      </w:pPr>
      <w:r>
        <w:pict>
          <v:line id="_x0000_s1070" style="position:absolute;z-index:251699200"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02/27/25: This story was previously published at an earlier date and has been updated with new information.</w:t>
      </w:r>
    </w:p>
    <w:p>
      <w:pPr>
        <w:pStyle w:val="Normal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
        <w:spacing w:line="60" w:lineRule="exact"/>
      </w:pPr>
      <w:r>
        <w:pict>
          <v:line id="_x0000_s1071" style="position:absolute;z-index:251700224" from="0,2pt" to="512pt,2pt" strokecolor="#009ddb" strokeweight="2pt">
            <v:stroke linestyle="single"/>
            <w10:wrap type="topAndBottom"/>
          </v:line>
        </w:pict>
      </w:r>
    </w:p>
    <w:p>
      <w:pPr>
        <w:pStyle w:val="Normal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Picture, Stock traders on social media follow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's stock trades closely due to the strong returns she and her husband, financier Paul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have generated on certain trades., Joe Lamberti/The Washington Post/Getty Images</w:t>
      </w:r>
    </w:p>
    <w:p>
      <w:pPr>
        <w:pStyle w:val="Normal11"/>
        <w:keepNext/>
        <w:spacing w:before="240" w:after="0" w:line="340" w:lineRule="atLeast"/>
        <w:ind w:left="0" w:right="0" w:firstLine="0"/>
        <w:jc w:val="left"/>
      </w:pPr>
      <w:bookmarkStart w:id="34" w:name="Classification_9"/>
      <w:bookmarkEnd w:id="34"/>
      <w:r>
        <w:rPr>
          <w:rFonts w:ascii="arial" w:eastAsia="arial" w:hAnsi="arial" w:cs="arial"/>
          <w:b/>
          <w:i w:val="0"/>
          <w:strike w:val="0"/>
          <w:noProof w:val="0"/>
          <w:color w:val="000000"/>
          <w:position w:val="0"/>
          <w:sz w:val="28"/>
          <w:u w:val="none"/>
          <w:vertAlign w:val="baseline"/>
        </w:rPr>
        <w:t>Classification</w:t>
      </w:r>
    </w:p>
    <w:p>
      <w:pPr>
        <w:pStyle w:val="Normal11"/>
        <w:spacing w:line="60" w:lineRule="exact"/>
      </w:pPr>
      <w:r>
        <w:pict>
          <v:line id="_x0000_s1072" style="position:absolute;z-index:251701248" from="0,2pt" to="512pt,2pt" strokecolor="#009ddb" strokeweight="2pt">
            <v:stroke linestyle="single"/>
            <w10:wrap type="topAndBottom"/>
          </v:line>
        </w:pict>
      </w:r>
    </w:p>
    <w:p>
      <w:pPr>
        <w:pStyle w:val="Normal11"/>
        <w:spacing w:line="120" w:lineRule="exact"/>
      </w:pPr>
    </w:p>
    <w:p>
      <w:pPr>
        <w:pStyle w:val="Normal1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SECURITIES TRADING (91%); FORTUNE 500 COMPANIES (90%); LEGISLATIVE BODIES (90%); STOCK OPTIONS (90%); LEGISLATIVE VOTING (89%); NATIONAL SECURITY &amp; FOREIGN RELATIONS (84%); GOVERNMENT BODIES &amp; OFFICES (78%); LEGISLATION (78%); PARENT COMPANIES (78%); INTERNET SOCIAL NETWORKING (76%); SOCIAL MEDIA (76%); CONTRACTS &amp; BIDS (75%); NEGATIVE BUSINESS NEWS (74%); HIGH PERFORMANCE COMPUTING (73%); HOLDING COMPANIES (73%); NEWS BRIEFS (73%); STOCK PRICES (73%); SUPERCOMPUTERS (73%); INTELLIGENCE SERVICES (71%); ONLINE MARKETING &amp; ADVERTISING (71%); ARTIFICIAL INTELLIGENCE (68%); ELECTRONIC COMMERCE (66%); GOVERNMENT DEPARTMENTS &amp; AUTHORITIES (66%); PUBLIC CONTRACTING (61%); DEFENSE DEPARTMENTS (60%); NATIONAL SECURITY (60%); NAVIES (60%); SPECIAL INVESTIGATIVE FORCES (60%); TRUMP'S FIRST 100 DAYS (60%); US NAVY (60%)</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AMAZON.COM INC (94%);  ALPHABET INC (91%);  NVIDIA CORP (85%);  BROADCOM INC (69%);  MICROSOFT CORP (69%);  VISTRA CORP (69%);  PALO ALTO NETWORKS INC (69%);  GOOGLE LLC (55%)</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AMZN (NASDAQ) (94%); GOOGL (NASDAQ) (91%); NVDA (NASDAQ) (85%); AVGO (NASDAQ) (69%); MSFT (NASDAQ) (69%); VST (NYSE) (69%); PANW (NYSE) (69%)</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NAICS459210 BOOK RETAILERS AND NEWS DEALERS (94%); NAICS459110 Sporting Goods Retailers (94%); NAICS458320 LUGGAGE AND LEATHER GOODS RETAILERS (94%); NAICS458210 SHOE RETAILERS (94%); NAICS458110 CLOTHING AND CLOTHING ACCESSORIES RETAILERS (94%); NAICS456199 ALL OTHER HEALTH AND PERSONAL CARE RETAILERS (94%); NAICS449210 ELECTRONICS AND APPLIANCE RETAILERS (94%); NAICS449129 ALL OTHER HOME FURNISHINGS RETAILERS (94%); SIC5961 CATALOG &amp; MAIL-ORDER HOUSES (94%); NAICS551112 OFFICES OF OTHER HOLDING COMPANIES (91%); NAICS519130 INTERNET PUBLISHING &amp; BROADCASTING &amp; WEB SEARCH PORTALS (91%); SIC6719 OFFICES OF HOLDING COMPANIES, NEC (91%); NAICS334413 SEMICONDUCTOR &amp; RELATED DEVICE MANUFACTURING (85%); SIC3674 SEMICONDUCTORS &amp; RELATED DEVICES (85%); NAICS334118 COMPUTER TERMINAL &amp; OTHER COMPUTER PERIPHERAL EQUIPMENT MANUFACTURING (85%); SIC3577 COMPUTER PERIPHERAL EQUIPMENT, NEC (85%); NAICS335921 FIBER OPTIC CABLE MANUFACTURING (69%); NAICS334112 COMPUTER STORAGE DEVICE MANUFACTURING (69%); SIC3679 ELECTRONIC COMPONENTS, NEC (69%); SIC7372 PREPACKAGED SOFTWARE (69%); NAICS221122 ELECTRIC POWER DISTRIBUTION (69%); SIC4911 ELECTRIC SERVICES (69%); NAICS541511 CUSTOM COMPUTER PROGRAMMING SERVICES (69%); SIC7371 COMPUTER PROGRAMMING SERVICES (69%); NAICS519290 WEB SEARCH PORTALS AND ALL OTHER INFORMATION SERVICES (55%); SECURITIES TRADING (91%); STOCK OPTIONS (90%); INTERNET SOCIAL NETWORKING (76%); SOCIAL MEDIA (76%); HIGH PERFORMANCE COMPUTING (73%); STOCK PRICES (73%); SUPERCOMPUTERS (73%); CLOUD COMPUTING (72%); NETWORK SERVERS (72%); INTERNET &amp; WWW (71%); ONLINE MARKETING &amp; ADVERTISING (71%); ARTIFICIAL INTELLIGENCE (68%); COMPUTER CHIPS (68%); CLOUD DEPLOYMENT MODELS (67%); ELECTRONIC COMMERCE (66%); ONLINE ADVERTISING (66%); PERSONAL COMPUTERS (65%); COMPUTER EQUIPMENT (63%); DEFENSE DEPARTMENTS (60%); NAVIES (60%); US NAVY (60%); MARKETING &amp; ADVERTISING (53%)</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(92%); DONALD TRUMP (78%); JEFFREY P BEZOS (53%)</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(92%)</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2025</w:t>
      </w:r>
    </w:p>
    <w:p>
      <w:pPr>
        <w:pStyle w:val="Normal11"/>
      </w:pPr>
    </w:p>
    <w:p>
      <w:pPr>
        <w:pStyle w:val="Normal11"/>
        <w:ind w:left="200"/>
        <w:sectPr>
          <w:type w:val="continuous"/>
          <w:pgMar w:top="840" w:right="1000" w:bottom="840" w:left="1000" w:header="400" w:footer="400"/>
          <w:pgNumType w:fmt="decimal"/>
          <w:cols w:space="720"/>
        </w:sectPr>
      </w:pPr>
      <w:r>
        <w:br/>
      </w:r>
      <w:r>
        <w:pict>
          <v:line id="_x0000_s1073"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263"/>
          <w:headerReference w:type="default" r:id="rId264"/>
          <w:footerReference w:type="even" r:id="rId265"/>
          <w:footerReference w:type="default" r:id="rId266"/>
          <w:headerReference w:type="first" r:id="rId267"/>
          <w:footerReference w:type="first" r:id="rId268"/>
          <w:pgSz w:w="12240" w:h="15840"/>
          <w:pgMar w:top="840" w:right="1000" w:bottom="840" w:left="1000" w:header="400" w:footer="400"/>
          <w:pgNumType w:fmt="decimal"/>
          <w:cols w:space="720"/>
          <w:titlePg w:val="0"/>
        </w:sectPr>
      </w:pPr>
    </w:p>
    <w:p>
      <w:pPr>
        <w:pStyle w:val="Normal12"/>
      </w:pPr>
    </w:p>
    <w:p>
      <w:pPr>
        <w:pStyle w:val="Heading110"/>
        <w:keepNext w:val="0"/>
        <w:spacing w:after="200" w:line="340" w:lineRule="atLeast"/>
        <w:ind w:left="0" w:right="0" w:firstLine="0"/>
        <w:jc w:val="center"/>
      </w:pPr>
      <w:hyperlink r:id="rId269" w:history="1">
        <w:r>
          <w:rPr>
            <w:rFonts w:ascii="arial" w:eastAsia="arial" w:hAnsi="arial" w:cs="arial"/>
            <w:b/>
            <w:i/>
            <w:strike w:val="0"/>
            <w:color w:val="0077CC"/>
            <w:sz w:val="28"/>
            <w:u w:val="single"/>
            <w:vertAlign w:val="baseline"/>
          </w:rPr>
          <w:t xml:space="preserve">Karoline Leavitt throws </w:t>
        </w:r>
      </w:hyperlink>
      <w:hyperlink r:id="rId270" w:history="1">
        <w:r>
          <w:rPr>
            <w:rFonts w:ascii="arial" w:eastAsia="arial" w:hAnsi="arial" w:cs="arial"/>
            <w:b/>
            <w:i/>
            <w:strike w:val="0"/>
            <w:color w:val="0077CC"/>
            <w:sz w:val="28"/>
            <w:u w:val="single"/>
            <w:vertAlign w:val="baseline"/>
          </w:rPr>
          <w:t>Nancy Pelosi</w:t>
        </w:r>
      </w:hyperlink>
      <w:hyperlink r:id="rId271" w:history="1">
        <w:r>
          <w:rPr>
            <w:rFonts w:ascii="arial" w:eastAsia="arial" w:hAnsi="arial" w:cs="arial"/>
            <w:b/>
            <w:i/>
            <w:strike w:val="0"/>
            <w:color w:val="0077CC"/>
            <w:sz w:val="28"/>
            <w:u w:val="single"/>
            <w:vertAlign w:val="baseline"/>
          </w:rPr>
          <w:t>'s words back in her face as she blasts Trump's China tariffs</w:t>
        </w:r>
      </w:hyperlink>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MailOnline</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2025 Tuesday 6:55 PM GMT</w:t>
      </w:r>
    </w:p>
    <w:p>
      <w:pPr>
        <w:pStyle w:val="Normal12"/>
        <w:keepNext w:val="0"/>
        <w:spacing w:after="0" w:line="240" w:lineRule="atLeast"/>
        <w:ind w:right="0"/>
        <w:jc w:val="both"/>
      </w:pPr>
      <w:bookmarkStart w:id="35" w:name="Bookmark_12"/>
      <w:bookmarkEnd w:id="35"/>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Associated Newspapers Ltd. All Rights Reserved</w:t>
      </w:r>
    </w:p>
    <w:p>
      <w:pPr>
        <w:pStyle w:val="Normal12"/>
        <w:keepNext w:val="0"/>
        <w:spacing w:before="120" w:after="0" w:line="220" w:lineRule="atLeast"/>
        <w:ind w:left="0" w:right="0" w:firstLine="0"/>
        <w:jc w:val="left"/>
      </w:pPr>
      <w:r>
        <w:br/>
      </w:r>
      <w:r>
        <w:pict>
          <v:shape id="_x0000_i1074" type="#_x0000_t75" style="width:218.97pt;height:42.74pt">
            <v:imagedata r:id="rId272"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Version:1</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624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Geoff Earle, Deputy U.S. Political Editor</w:t>
      </w:r>
    </w:p>
    <w:p>
      <w:pPr>
        <w:pStyle w:val="Normal12"/>
        <w:keepNext/>
        <w:spacing w:before="240" w:after="0" w:line="340" w:lineRule="atLeast"/>
        <w:ind w:left="0" w:right="0" w:firstLine="0"/>
        <w:jc w:val="left"/>
      </w:pPr>
      <w:bookmarkStart w:id="36" w:name="Body_10"/>
      <w:bookmarkEnd w:id="36"/>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5" style="position:absolute;z-index:251703296" from="0,2pt" to="512pt,2pt" strokecolor="#009ddb" strokeweight="2pt">
            <v:stroke linestyle="single"/>
            <w10:wrap type="topAndBottom"/>
          </v:line>
        </w:pict>
      </w:r>
    </w:p>
    <w:p>
      <w:pPr>
        <w:pStyle w:val="Normal12"/>
      </w:pPr>
    </w:p>
    <w:p>
      <w:pPr>
        <w:pStyle w:val="Normal12"/>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makes chilling preparations for possible war with Iran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markets tanking and the Trump administration under fire for the president's 'reciprocal' tariffs, White House Press Secretary Karoline Leavitt tried to turn the tables by bringing up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's past comments inveighing against China tariffs.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Leavitt brought up the former House House Speaker's long record of resisting efforts to grant China preferred trading status - delivering a walk-off speech at the end of her White House briefing Tuesday.</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have long said that the United States of America has been ripped off by the countries around the world. They just don't want to admit it now, because it's President Trump who is saying that,' said Leavitt.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June of 1996,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spoke on the House floor. She urged her colleagues at the time to fight against the status quo trade policies that have contributed to America's trade deficit with China,' she said.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fact,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said: 'How far does China have to go? How much more oppression. How big a trade deficit? How many jobs have to be lost for the American workers. How much dangerous proliferation has to exist before members of this House of Representatives. Well I say, "I will not endorse the status quo,"' Leavitt quoted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as saying.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are the words of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in 1996. Well, President Trump is finally answering her call. Twenty-seven years later.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can thank President Trump today for the 104% retaliatory tariff that will be going into effect on China in 2007.'</w:t>
      </w:r>
    </w:p>
    <w:p>
      <w:pPr>
        <w:pStyle w:val="Normal1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was among a band of Democrats who argued against granting China Permanent Normal Trade Relations status. The move helped China rocket to expand its economic power, although its closed political system has remained.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Leavitt also quoted Senate Minority Leader Charles Schumer speaking about the 'crippling trade deficit.'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spoke after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's past comments surfaced on Fox News.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Leavitt's briefing Tuesday afternoon came after three successive market plunges following Trump's announced tariffs. She also gave an unexpected response to a feud between Elon Musk and Trump trade advisor Peter Navarro, saying 'boys will be boys.'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other comments on China did not appear to soothe markets, as she reasserted that Trump's new 50% tariff would take effect at 12:01 AM Tuesday. The tariffs set off a global selloff, with heightened fears of inflation or even a recession.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mistake for China to retaliate. The president, when America is punched, he punches back harder. That's why there will be 104% tariffs going into effect on China tonight at midnight, but the president believes that Xi and China want to make a deal,' she said. 'They just don't know how to get that started.'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she tried to reassure: 'If China reaches out to make a deal, he will be incredibly gracious.'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Trump believes 'believes that China wants to make a deal.'</w:t>
      </w:r>
    </w:p>
    <w:p>
      <w:pPr>
        <w:pStyle w:val="Normal1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ripped Trump's tariffs in an April 4 statement.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Trump Administration's flagrant ineptitude is tanking our economy in a self-inflicted disaster that leaves hardworking American families bearing the brunt of the pain,' she said.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'Make no mistake: President Trump's senseless tariffs will drive prices higher, drain retirement savings and push us to the brink of recession.' She quoted Ronald Reagan warning against protectionism, including blasting the infamous Smoot-Hawley tariff of 1930. </w:t>
      </w:r>
    </w:p>
    <w:p>
      <w:pPr>
        <w:pStyle w:val="Normal1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one of the wealthiest members of the House, has seen her own finances tank as the stock market swooned.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cabinet members also saw their own stock investments shrivel.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S&amp;P 500 index was down 1.6% Tuesday, while the Dow Jones Industrial Average dropped 0.84% The value of Wall Street investments has dropped by trillions since last week.</w:t>
      </w:r>
    </w:p>
    <w:p>
      <w:pPr>
        <w:pStyle w:val="Normal12"/>
        <w:keepNext/>
        <w:spacing w:before="240" w:after="0" w:line="340" w:lineRule="atLeast"/>
        <w:ind w:left="0" w:right="0" w:firstLine="0"/>
        <w:jc w:val="left"/>
      </w:pPr>
      <w:bookmarkStart w:id="37" w:name="Classification_10"/>
      <w:bookmarkEnd w:id="37"/>
      <w:r>
        <w:rPr>
          <w:rFonts w:ascii="arial" w:eastAsia="arial" w:hAnsi="arial" w:cs="arial"/>
          <w:b/>
          <w:i w:val="0"/>
          <w:strike w:val="0"/>
          <w:noProof w:val="0"/>
          <w:color w:val="000000"/>
          <w:position w:val="0"/>
          <w:sz w:val="28"/>
          <w:u w:val="none"/>
          <w:vertAlign w:val="baseline"/>
        </w:rPr>
        <w:t>Classification</w:t>
      </w:r>
    </w:p>
    <w:p>
      <w:pPr>
        <w:pStyle w:val="Normal12"/>
        <w:spacing w:line="60" w:lineRule="exact"/>
      </w:pPr>
      <w:r>
        <w:pict>
          <v:line id="_x0000_s1076" style="position:absolute;z-index:251704320" from="0,2pt" to="512pt,2pt" strokecolor="#009ddb" strokeweight="2pt">
            <v:stroke linestyle="single"/>
            <w10:wrap type="topAndBottom"/>
          </v:line>
        </w:pict>
      </w:r>
    </w:p>
    <w:p>
      <w:pPr>
        <w:pStyle w:val="Normal12"/>
        <w:spacing w:line="120" w:lineRule="exact"/>
      </w:pPr>
    </w:p>
    <w:p>
      <w:pPr>
        <w:pStyle w:val="Normal1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WEBDM</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INTERNATIONAL TRADE (90%); GOODS &amp; SERVICES TRADE BALANCE (89%); POLITICAL PARTIES (89%); TARIFFS &amp; DUTIES (89%); TAXES &amp; TAXATION (89%); US DEMOCRATIC PARTY (89%); ECONOMIC NEWS (78%); GOVERNMENT &amp; PUBLIC ADMINISTRATION (78%); GOVERNMENT BODIES &amp; OFFICES (78%); LEGISLATIVE BODIES (78%); POLITICS (78%); PUBLIC POLICY (78%); TRADE DISPUTES (77%); INFLATION (72%); RECESSION (67%)</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FOX ENTERTAINMENT GROUP INC (63%)</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(63%); SIC4833 TELEVISION BROADCASTING STATIONS (63%)</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(90%);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(90%); ELON MUSK (79%); CHARLES SCHUMER (57%)</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 IRAN (79%)</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8, 2025</w:t>
      </w:r>
    </w:p>
    <w:p>
      <w:pPr>
        <w:pStyle w:val="Normal12"/>
      </w:pPr>
    </w:p>
    <w:p>
      <w:pPr>
        <w:pStyle w:val="Normal12"/>
        <w:ind w:left="200"/>
        <w:sectPr>
          <w:type w:val="continuous"/>
          <w:pgMar w:top="840" w:right="1000" w:bottom="840" w:left="1000" w:header="400" w:footer="400"/>
          <w:pgNumType w:fmt="decimal"/>
          <w:cols w:space="720"/>
        </w:sectPr>
      </w:pPr>
      <w:r>
        <w:br/>
      </w:r>
      <w:r>
        <w:pict>
          <v:line id="_x0000_s1077" style="position:absolute;z-index:251705344"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273"/>
          <w:headerReference w:type="default" r:id="rId274"/>
          <w:footerReference w:type="even" r:id="rId275"/>
          <w:footerReference w:type="default" r:id="rId276"/>
          <w:headerReference w:type="first" r:id="rId277"/>
          <w:footerReference w:type="first" r:id="rId278"/>
          <w:pgSz w:w="12240" w:h="15840"/>
          <w:pgMar w:top="840" w:right="1000" w:bottom="840" w:left="1000" w:header="400" w:footer="400"/>
          <w:pgNumType w:fmt="decimal"/>
          <w:cols w:space="720"/>
          <w:titlePg w:val="0"/>
        </w:sectPr>
      </w:pPr>
    </w:p>
    <w:p>
      <w:pPr>
        <w:pStyle w:val="Normal13"/>
      </w:pPr>
    </w:p>
    <w:p>
      <w:pPr>
        <w:pStyle w:val="Heading111"/>
        <w:keepNext w:val="0"/>
        <w:spacing w:after="200" w:line="340" w:lineRule="atLeast"/>
        <w:ind w:left="0" w:right="0" w:firstLine="0"/>
        <w:jc w:val="center"/>
      </w:pPr>
      <w:hyperlink r:id="rId279" w:history="1">
        <w:r>
          <w:rPr>
            <w:rFonts w:ascii="arial" w:eastAsia="arial" w:hAnsi="arial" w:cs="arial"/>
            <w:b/>
            <w:i/>
            <w:strike w:val="0"/>
            <w:color w:val="0077CC"/>
            <w:sz w:val="28"/>
            <w:u w:val="single"/>
            <w:vertAlign w:val="baseline"/>
          </w:rPr>
          <w:t xml:space="preserve">Here's the only </w:t>
        </w:r>
      </w:hyperlink>
      <w:hyperlink r:id="rId280" w:history="1">
        <w:r>
          <w:rPr>
            <w:rFonts w:ascii="arial" w:eastAsia="arial" w:hAnsi="arial" w:cs="arial"/>
            <w:b/>
            <w:i/>
            <w:strike w:val="0"/>
            <w:color w:val="0077CC"/>
            <w:sz w:val="28"/>
            <w:u w:val="single"/>
            <w:vertAlign w:val="baseline"/>
          </w:rPr>
          <w:t>Nancy Pelosi</w:t>
        </w:r>
      </w:hyperlink>
      <w:hyperlink r:id="rId281" w:history="1">
        <w:r>
          <w:rPr>
            <w:rFonts w:ascii="arial" w:eastAsia="arial" w:hAnsi="arial" w:cs="arial"/>
            <w:b/>
            <w:i/>
            <w:strike w:val="0"/>
            <w:color w:val="0077CC"/>
            <w:sz w:val="28"/>
            <w:u w:val="single"/>
            <w:vertAlign w:val="baseline"/>
          </w:rPr>
          <w:t xml:space="preserve"> stock pick for 2025 in profit</w:t>
        </w:r>
      </w:hyperlink>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Finbold</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2025 Tuesday 11:01 AM EST</w:t>
      </w:r>
    </w:p>
    <w:p>
      <w:pPr>
        <w:pStyle w:val="Normal13"/>
        <w:keepNext w:val="0"/>
        <w:spacing w:after="0" w:line="240" w:lineRule="atLeast"/>
        <w:ind w:right="0"/>
        <w:jc w:val="both"/>
      </w:pPr>
      <w:bookmarkStart w:id="38" w:name="Bookmark_13"/>
      <w:bookmarkEnd w:id="38"/>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Finbold</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428 words</w:t>
      </w:r>
    </w:p>
    <w:p>
      <w:pPr>
        <w:pStyle w:val="Normal13"/>
        <w:keepNext/>
        <w:spacing w:before="240" w:after="0" w:line="340" w:lineRule="atLeast"/>
        <w:ind w:left="0" w:right="0" w:firstLine="0"/>
        <w:jc w:val="left"/>
      </w:pPr>
      <w:bookmarkStart w:id="39" w:name="Body_11"/>
      <w:bookmarkEnd w:id="39"/>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78" style="position:absolute;z-index:251706368" from="0,2pt" to="512pt,2pt" strokecolor="#009ddb" strokeweight="2pt">
            <v:stroke linestyle="single"/>
            <w10:wrap type="topAndBottom"/>
          </v:line>
        </w:pict>
      </w:r>
    </w:p>
    <w:p>
      <w:pPr>
        <w:pStyle w:val="Normal13"/>
      </w:pPr>
    </w:p>
    <w:p>
      <w:pPr>
        <w:pStyle w:val="Normal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8th, 2025 (</w:t>
      </w:r>
      <w:hyperlink r:id="rId282" w:history="1">
        <w:r>
          <w:rPr>
            <w:rFonts w:ascii="arial" w:eastAsia="arial" w:hAnsi="arial" w:cs="arial"/>
            <w:b w:val="0"/>
            <w:i/>
            <w:strike w:val="0"/>
            <w:noProof w:val="0"/>
            <w:color w:val="0077CC"/>
            <w:position w:val="0"/>
            <w:sz w:val="20"/>
            <w:u w:val="single"/>
            <w:vertAlign w:val="baseline"/>
          </w:rPr>
          <w:t>Finbold</w:t>
        </w:r>
      </w:hyperlink>
      <w:r>
        <w:rPr>
          <w:rFonts w:ascii="arial" w:eastAsia="arial" w:hAnsi="arial" w:cs="arial"/>
          <w:b w:val="0"/>
          <w:i w:val="0"/>
          <w:strike w:val="0"/>
          <w:noProof w:val="0"/>
          <w:color w:val="000000"/>
          <w:position w:val="0"/>
          <w:sz w:val="20"/>
          <w:u w:val="none"/>
          <w:vertAlign w:val="baseline"/>
        </w:rPr>
        <w:t xml:space="preserve"> — Delivered by </w:t>
      </w:r>
      <w:hyperlink r:id="rId283"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pStyle w:val="Normal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House Speaker </w:t>
      </w:r>
      <w:hyperlink r:id="rId284" w:history="1">
        <w:r>
          <w:rPr>
            <w:rFonts w:ascii="arial" w:eastAsia="arial" w:hAnsi="arial" w:cs="arial"/>
            <w:b/>
            <w:i/>
            <w:strike w:val="0"/>
            <w:noProof w:val="0"/>
            <w:color w:val="0077CC"/>
            <w:position w:val="0"/>
            <w:sz w:val="20"/>
            <w:u w:val="single"/>
            <w:vertAlign w:val="baseline"/>
          </w:rPr>
          <w:t>Nancy Pelosi</w:t>
        </w:r>
      </w:hyperlink>
      <w:hyperlink r:id="rId285" w:history="1">
        <w:r>
          <w:rPr>
            <w:rFonts w:ascii="arial" w:eastAsia="arial" w:hAnsi="arial" w:cs="arial"/>
            <w:b w:val="0"/>
            <w:i/>
            <w:strike w:val="0"/>
            <w:noProof w:val="0"/>
            <w:color w:val="0077CC"/>
            <w:position w:val="0"/>
            <w:sz w:val="20"/>
            <w:u w:val="single"/>
            <w:vertAlign w:val="baseline"/>
          </w:rPr>
          <w:t>'s stock portfolio has taken a major hit in 2025, aligning with the broader market sell-off.</w:t>
        </w:r>
      </w:hyperlink>
    </w:p>
    <w:p>
      <w:pPr>
        <w:pStyle w:val="Normal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recap,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continued with her Congress trades in Q1 2025, adding five more equities to her </w:t>
      </w:r>
      <w:hyperlink r:id="rId286" w:history="1">
        <w:r>
          <w:rPr>
            <w:rFonts w:ascii="arial" w:eastAsia="arial" w:hAnsi="arial" w:cs="arial"/>
            <w:b w:val="0"/>
            <w:i/>
            <w:strike w:val="0"/>
            <w:noProof w:val="0"/>
            <w:color w:val="0077CC"/>
            <w:position w:val="0"/>
            <w:sz w:val="20"/>
            <w:u w:val="single"/>
            <w:vertAlign w:val="baseline"/>
          </w:rPr>
          <w:t>portfolio, yet only one name stands out in profit: Tempus AI (NASDAQ: TEM).</w:t>
        </w:r>
      </w:hyperlink>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Receive Signals on US Congress Members' Stock Trades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Stocks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Stay up-to-date on the trading activity of US Congress members. The signal triggers based on updates from the House disclosure reports, notifying you of their latest stock transactions.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Enable signal </w:t>
      </w:r>
    </w:p>
    <w:p>
      <w:pPr>
        <w:pStyle w:val="Normal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filings, TEM was part of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's trades executed on January 14, 2025, and filed on January 17, 2025. The trades included a series of call </w:t>
      </w:r>
      <w:hyperlink r:id="rId287" w:history="1">
        <w:r>
          <w:rPr>
            <w:rFonts w:ascii="arial" w:eastAsia="arial" w:hAnsi="arial" w:cs="arial"/>
            <w:b w:val="0"/>
            <w:i/>
            <w:strike w:val="0"/>
            <w:noProof w:val="0"/>
            <w:color w:val="0077CC"/>
            <w:position w:val="0"/>
            <w:sz w:val="20"/>
            <w:u w:val="single"/>
            <w:vertAlign w:val="baseline"/>
          </w:rPr>
          <w:t>option purchases across several major companies.</w:t>
        </w:r>
      </w:hyperlink>
    </w:p>
    <w:p>
      <w:pPr>
        <w:pStyle w:val="Normal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lawmaker invested between $50,001 and $100,000 in Tempus AI. Since the purchase, the American health </w:t>
      </w:r>
      <w:hyperlink r:id="rId288" w:history="1">
        <w:r>
          <w:rPr>
            <w:rFonts w:ascii="arial" w:eastAsia="arial" w:hAnsi="arial" w:cs="arial"/>
            <w:b w:val="0"/>
            <w:i/>
            <w:strike w:val="0"/>
            <w:noProof w:val="0"/>
            <w:color w:val="0077CC"/>
            <w:position w:val="0"/>
            <w:sz w:val="20"/>
            <w:u w:val="single"/>
            <w:vertAlign w:val="baseline"/>
          </w:rPr>
          <w:t xml:space="preserve">technology company's stock has rallied 34%. </w:t>
        </w:r>
      </w:hyperlink>
    </w:p>
    <w:p>
      <w:pPr>
        <w:pStyle w:val="Normal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put the gains into perspective, the benchmark </w:t>
      </w:r>
      <w:hyperlink r:id="rId289" w:history="1">
        <w:r>
          <w:rPr>
            <w:rFonts w:ascii="arial" w:eastAsia="arial" w:hAnsi="arial" w:cs="arial"/>
            <w:b w:val="0"/>
            <w:i/>
            <w:strike w:val="0"/>
            <w:noProof w:val="0"/>
            <w:color w:val="0077CC"/>
            <w:position w:val="0"/>
            <w:sz w:val="20"/>
            <w:u w:val="single"/>
            <w:vertAlign w:val="baseline"/>
          </w:rPr>
          <w:t>S&amp;P 500 index has plunged 13% since the politician's transaction. As of press time, TEM was valued at $42.70, up 24% year-to-date.TEM YTD stock price chart. Source: Google Finance</w:t>
        </w:r>
      </w:hyperlink>
    </w:p>
    <w:p>
      <w:pPr>
        <w:pStyle w:val="Normal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2025 transactions also involved the accumulation of </w:t>
      </w:r>
      <w:hyperlink r:id="rId290" w:history="1">
        <w:r>
          <w:rPr>
            <w:rFonts w:ascii="arial" w:eastAsia="arial" w:hAnsi="arial" w:cs="arial"/>
            <w:b w:val="0"/>
            <w:i/>
            <w:strike w:val="0"/>
            <w:noProof w:val="0"/>
            <w:color w:val="0077CC"/>
            <w:position w:val="0"/>
            <w:sz w:val="20"/>
            <w:u w:val="single"/>
            <w:vertAlign w:val="baseline"/>
          </w:rPr>
          <w:t xml:space="preserve">Amazon (NASDAQ: </w:t>
        </w:r>
      </w:hyperlink>
      <w:r>
        <w:rPr>
          <w:rFonts w:ascii="arial" w:eastAsia="arial" w:hAnsi="arial" w:cs="arial"/>
          <w:b w:val="0"/>
          <w:i w:val="0"/>
          <w:strike w:val="0"/>
          <w:noProof w:val="0"/>
          <w:color w:val="000000"/>
          <w:position w:val="0"/>
          <w:sz w:val="20"/>
          <w:u w:val="none"/>
          <w:vertAlign w:val="baseline"/>
        </w:rPr>
        <w:t> </w:t>
      </w:r>
      <w:hyperlink r:id="rId291" w:history="1">
        <w:r>
          <w:rPr>
            <w:rFonts w:ascii="arial" w:eastAsia="arial" w:hAnsi="arial" w:cs="arial"/>
            <w:b w:val="0"/>
            <w:i/>
            <w:strike w:val="0"/>
            <w:noProof w:val="0"/>
            <w:color w:val="0077CC"/>
            <w:position w:val="0"/>
            <w:sz w:val="20"/>
            <w:u w:val="single"/>
            <w:vertAlign w:val="baseline"/>
          </w:rPr>
          <w:t xml:space="preserve">AMZN), </w:t>
        </w:r>
      </w:hyperlink>
      <w:r>
        <w:rPr>
          <w:rFonts w:ascii="arial" w:eastAsia="arial" w:hAnsi="arial" w:cs="arial"/>
          <w:b w:val="0"/>
          <w:i w:val="0"/>
          <w:strike w:val="0"/>
          <w:noProof w:val="0"/>
          <w:color w:val="000000"/>
          <w:position w:val="0"/>
          <w:sz w:val="20"/>
          <w:u w:val="none"/>
          <w:vertAlign w:val="baseline"/>
        </w:rPr>
        <w:t> </w:t>
      </w:r>
      <w:hyperlink r:id="rId292" w:history="1">
        <w:r>
          <w:rPr>
            <w:rFonts w:ascii="arial" w:eastAsia="arial" w:hAnsi="arial" w:cs="arial"/>
            <w:b w:val="0"/>
            <w:i/>
            <w:strike w:val="0"/>
            <w:noProof w:val="0"/>
            <w:color w:val="0077CC"/>
            <w:position w:val="0"/>
            <w:sz w:val="20"/>
            <w:u w:val="single"/>
            <w:vertAlign w:val="baseline"/>
          </w:rPr>
          <w:t xml:space="preserve">Alphabet (NASDAQ: </w:t>
        </w:r>
      </w:hyperlink>
      <w:r>
        <w:rPr>
          <w:rFonts w:ascii="arial" w:eastAsia="arial" w:hAnsi="arial" w:cs="arial"/>
          <w:b w:val="0"/>
          <w:i w:val="0"/>
          <w:strike w:val="0"/>
          <w:noProof w:val="0"/>
          <w:color w:val="000000"/>
          <w:position w:val="0"/>
          <w:sz w:val="20"/>
          <w:u w:val="none"/>
          <w:vertAlign w:val="baseline"/>
        </w:rPr>
        <w:t> </w:t>
      </w:r>
      <w:hyperlink r:id="rId293" w:history="1">
        <w:r>
          <w:rPr>
            <w:rFonts w:ascii="arial" w:eastAsia="arial" w:hAnsi="arial" w:cs="arial"/>
            <w:b w:val="0"/>
            <w:i/>
            <w:strike w:val="0"/>
            <w:noProof w:val="0"/>
            <w:color w:val="0077CC"/>
            <w:position w:val="0"/>
            <w:sz w:val="20"/>
            <w:u w:val="single"/>
            <w:vertAlign w:val="baseline"/>
          </w:rPr>
          <w:t xml:space="preserve">GOOGL), </w:t>
        </w:r>
      </w:hyperlink>
      <w:r>
        <w:rPr>
          <w:rFonts w:ascii="arial" w:eastAsia="arial" w:hAnsi="arial" w:cs="arial"/>
          <w:b w:val="0"/>
          <w:i w:val="0"/>
          <w:strike w:val="0"/>
          <w:noProof w:val="0"/>
          <w:color w:val="000000"/>
          <w:position w:val="0"/>
          <w:sz w:val="20"/>
          <w:u w:val="none"/>
          <w:vertAlign w:val="baseline"/>
        </w:rPr>
        <w:t> </w:t>
      </w:r>
      <w:hyperlink r:id="rId294" w:history="1">
        <w:r>
          <w:rPr>
            <w:rFonts w:ascii="arial" w:eastAsia="arial" w:hAnsi="arial" w:cs="arial"/>
            <w:b w:val="0"/>
            <w:i/>
            <w:strike w:val="0"/>
            <w:noProof w:val="0"/>
            <w:color w:val="0077CC"/>
            <w:position w:val="0"/>
            <w:sz w:val="20"/>
            <w:u w:val="single"/>
            <w:vertAlign w:val="baseline"/>
          </w:rPr>
          <w:t xml:space="preserve">Nvidia (NASDAQ: </w:t>
        </w:r>
      </w:hyperlink>
      <w:r>
        <w:rPr>
          <w:rFonts w:ascii="arial" w:eastAsia="arial" w:hAnsi="arial" w:cs="arial"/>
          <w:b w:val="0"/>
          <w:i w:val="0"/>
          <w:strike w:val="0"/>
          <w:noProof w:val="0"/>
          <w:color w:val="000000"/>
          <w:position w:val="0"/>
          <w:sz w:val="20"/>
          <w:u w:val="none"/>
          <w:vertAlign w:val="baseline"/>
        </w:rPr>
        <w:t> </w:t>
      </w:r>
      <w:hyperlink r:id="rId295" w:history="1">
        <w:r>
          <w:rPr>
            <w:rFonts w:ascii="arial" w:eastAsia="arial" w:hAnsi="arial" w:cs="arial"/>
            <w:b w:val="0"/>
            <w:i/>
            <w:strike w:val="0"/>
            <w:noProof w:val="0"/>
            <w:color w:val="0077CC"/>
            <w:position w:val="0"/>
            <w:sz w:val="20"/>
            <w:u w:val="single"/>
            <w:vertAlign w:val="baseline"/>
          </w:rPr>
          <w:t xml:space="preserve">NVDA), and Vistra (NYSE: VST). </w:t>
        </w:r>
      </w:hyperlink>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as of the latest market data, four out of five investments are underwater, with losses ranging from 6.12% to 26.38%.</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TEM stock has rallied </w:t>
      </w:r>
    </w:p>
    <w:p>
      <w:pPr>
        <w:pStyle w:val="Normal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Generally, Tempus AI has benefited from the growing appetite for artificial intelligence (</w:t>
      </w:r>
      <w:hyperlink r:id="rId296" w:history="1">
        <w:r>
          <w:rPr>
            <w:rFonts w:ascii="arial" w:eastAsia="arial" w:hAnsi="arial" w:cs="arial"/>
            <w:b w:val="0"/>
            <w:i/>
            <w:strike w:val="0"/>
            <w:noProof w:val="0"/>
            <w:color w:val="0077CC"/>
            <w:position w:val="0"/>
            <w:sz w:val="20"/>
            <w:u w:val="single"/>
            <w:vertAlign w:val="baseline"/>
          </w:rPr>
          <w:t xml:space="preserve">AI) applications in healthcare. Its focus on precision medicine, using AI to analyze vast clinical and molecular datasets, aligns with emerging industry trends. </w:t>
        </w:r>
      </w:hyperlink>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Tempus AI stock surged after the healthcare firm reported impressive Q4 2024 results and finalized a key acquisition. Revenue jumped 35.8% year-over-year to $200.7 million. Gross profit soared nearly 50%, and net losses narrowed significantly from $50.5 million to $13 million.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February acquisition of Ambry Genetics further boosted investor confidence, strengthening Tempus AI's position in genetic testing and precision medicine.</w:t>
      </w:r>
    </w:p>
    <w:p>
      <w:pPr>
        <w:pStyle w:val="Normal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fundamentals have partly informed Wall Street analysts at </w:t>
      </w:r>
      <w:hyperlink r:id="rId297" w:history="1">
        <w:r>
          <w:rPr>
            <w:rFonts w:ascii="arial" w:eastAsia="arial" w:hAnsi="arial" w:cs="arial"/>
            <w:b w:val="0"/>
            <w:i/>
            <w:strike w:val="0"/>
            <w:noProof w:val="0"/>
            <w:color w:val="0077CC"/>
            <w:position w:val="0"/>
            <w:sz w:val="20"/>
            <w:u w:val="single"/>
            <w:vertAlign w:val="baseline"/>
          </w:rPr>
          <w:t>TipRanks#8216; bullish outlook for TEM stock. According to nine experts, Tempus AI stock will likely trade at an average price of $64, with an upside of 50% in the next 12 months.</w:t>
        </w:r>
      </w:hyperlink>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Featured image via Shutterstock</w:t>
      </w:r>
    </w:p>
    <w:p>
      <w:pPr>
        <w:pStyle w:val="Normal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298" w:history="1">
        <w:r>
          <w:rPr>
            <w:rFonts w:ascii="arial" w:eastAsia="arial" w:hAnsi="arial" w:cs="arial"/>
            <w:b w:val="0"/>
            <w:i/>
            <w:strike w:val="0"/>
            <w:noProof w:val="0"/>
            <w:color w:val="0077CC"/>
            <w:position w:val="0"/>
            <w:sz w:val="20"/>
            <w:u w:val="single"/>
            <w:vertAlign w:val="baseline"/>
          </w:rPr>
          <w:t xml:space="preserve">Here's the only </w:t>
        </w:r>
      </w:hyperlink>
      <w:hyperlink r:id="rId299" w:history="1">
        <w:r>
          <w:rPr>
            <w:rFonts w:ascii="arial" w:eastAsia="arial" w:hAnsi="arial" w:cs="arial"/>
            <w:b/>
            <w:i/>
            <w:strike w:val="0"/>
            <w:noProof w:val="0"/>
            <w:color w:val="0077CC"/>
            <w:position w:val="0"/>
            <w:sz w:val="20"/>
            <w:u w:val="single"/>
            <w:vertAlign w:val="baseline"/>
          </w:rPr>
          <w:t>Nancy Pelosi</w:t>
        </w:r>
      </w:hyperlink>
      <w:hyperlink r:id="rId300" w:history="1">
        <w:r>
          <w:rPr>
            <w:rFonts w:ascii="arial" w:eastAsia="arial" w:hAnsi="arial" w:cs="arial"/>
            <w:b w:val="0"/>
            <w:i/>
            <w:strike w:val="0"/>
            <w:noProof w:val="0"/>
            <w:color w:val="0077CC"/>
            <w:position w:val="0"/>
            <w:sz w:val="20"/>
            <w:u w:val="single"/>
            <w:vertAlign w:val="baseline"/>
          </w:rPr>
          <w:t xml:space="preserve"> stock pick for 2025 in profit appeared first on </w:t>
        </w:r>
      </w:hyperlink>
      <w:r>
        <w:rPr>
          <w:rFonts w:ascii="arial" w:eastAsia="arial" w:hAnsi="arial" w:cs="arial"/>
          <w:b w:val="0"/>
          <w:i w:val="0"/>
          <w:strike w:val="0"/>
          <w:noProof w:val="0"/>
          <w:color w:val="000000"/>
          <w:position w:val="0"/>
          <w:sz w:val="20"/>
          <w:u w:val="none"/>
          <w:vertAlign w:val="baseline"/>
        </w:rPr>
        <w:t> </w:t>
      </w:r>
      <w:hyperlink r:id="rId301" w:history="1">
        <w:r>
          <w:rPr>
            <w:rFonts w:ascii="arial" w:eastAsia="arial" w:hAnsi="arial" w:cs="arial"/>
            <w:b w:val="0"/>
            <w:i/>
            <w:strike w:val="0"/>
            <w:noProof w:val="0"/>
            <w:color w:val="0077CC"/>
            <w:position w:val="0"/>
            <w:sz w:val="20"/>
            <w:u w:val="single"/>
            <w:vertAlign w:val="baseline"/>
          </w:rPr>
          <w:t>Finbold.</w:t>
        </w:r>
      </w:hyperlink>
    </w:p>
    <w:p>
      <w:pPr>
        <w:pStyle w:val="Normal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3"/>
        <w:spacing w:line="60" w:lineRule="exact"/>
      </w:pPr>
      <w:r>
        <w:pict>
          <v:line id="_x0000_s1079" style="position:absolute;z-index:251707392" from="0,2pt" to="512pt,2pt" strokecolor="#009ddb" strokeweight="2pt">
            <v:stroke linestyle="single"/>
            <w10:wrap type="topAndBottom"/>
          </v:line>
        </w:pict>
      </w:r>
    </w:p>
    <w:p>
      <w:pPr>
        <w:pStyle w:val="Normal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3"/>
        <w:keepNext/>
        <w:spacing w:before="240" w:after="0" w:line="340" w:lineRule="atLeast"/>
        <w:ind w:left="0" w:right="0" w:firstLine="0"/>
        <w:jc w:val="left"/>
      </w:pPr>
      <w:bookmarkStart w:id="40" w:name="Classification_11"/>
      <w:bookmarkEnd w:id="40"/>
      <w:r>
        <w:rPr>
          <w:rFonts w:ascii="arial" w:eastAsia="arial" w:hAnsi="arial" w:cs="arial"/>
          <w:b/>
          <w:i w:val="0"/>
          <w:strike w:val="0"/>
          <w:noProof w:val="0"/>
          <w:color w:val="000000"/>
          <w:position w:val="0"/>
          <w:sz w:val="28"/>
          <w:u w:val="none"/>
          <w:vertAlign w:val="baseline"/>
        </w:rPr>
        <w:t>Classification</w:t>
      </w:r>
    </w:p>
    <w:p>
      <w:pPr>
        <w:pStyle w:val="Normal13"/>
        <w:spacing w:line="60" w:lineRule="exact"/>
      </w:pPr>
      <w:r>
        <w:pict>
          <v:line id="_x0000_s1080" style="position:absolute;z-index:251708416" from="0,2pt" to="512pt,2pt" strokecolor="#009ddb" strokeweight="2pt">
            <v:stroke linestyle="single"/>
            <w10:wrap type="topAndBottom"/>
          </v:line>
        </w:pict>
      </w:r>
    </w:p>
    <w:p>
      <w:pPr>
        <w:pStyle w:val="Normal13"/>
        <w:spacing w:line="120" w:lineRule="exact"/>
      </w:pPr>
    </w:p>
    <w:p>
      <w:pPr>
        <w:pStyle w:val="Normal1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PRICE INCREASES (98%); FINANCIAL MARKET UPDATES (90%); STOCK EXCHANGES (90%); STOCK INDEXES (90%); US CONGRESS (90%); STOCK ANALYSES &amp; FORECASTS (89%); EQUITIES (79%); PRICES (79%); STOCK PRICES (79%); BLOGS &amp; MESSAGE BOARDS (78%); LEGISLATIVE BODIES (77%); ARTIFICIAL INTELLIGENCE (76%); COMPANY PROFITS (75%); TRENDS (75%); ELECTIONS &amp; POLITICS (72%); TECHNOLOGY (71%); GENETIC SCREENING (67%); INDUSTRY TRENDS (67%); PRECISION MEDICINE (67%); INDUSTRY ANALYSTS (63%); Stocks news (%); investing (%);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 Stocks (%); Tempus (%)</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GOOGLE LLC (55%);  NVIDIA CORP (54%);  VISTRA CORP (54%);  SHUTTERSTOCK INC (50%)</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NVDA (NASDAQ) (54%); VST (NYSE) (54%); SSTK (NYSE) (50%); TEM (NASDAQ) AMZN (NASDAQ) GOOGL (NASDAQ) NVDA (NASDAQ) VST (NYSE)</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NAICS519290 WEB SEARCH PORTALS AND ALL OTHER INFORMATION SERVICES (55%); NAICS334413 SEMICONDUCTOR &amp; RELATED DEVICE MANUFACTURING (54%); NAICS334118 COMPUTER TERMINAL &amp; OTHER COMPUTER PERIPHERAL EQUIPMENT MANUFACTURING (54%); SIC3674 SEMICONDUCTORS &amp; RELATED DEVICES (54%); SIC3577 COMPUTER PERIPHERAL EQUIPMENT, NEC (54%); NAICS221122 ELECTRIC POWER DISTRIBUTION (54%); SIC4911 ELECTRIC SERVICES (54%); NAICS516210 MEDIA STREAMING DIST SVCS, SOCIAL NETWORKS, AND OTHER MEDIA NETWORKS AND CONTENT PROVIDERS (50%); PRICE INCREASES (98%); FINANCIAL MARKET UPDATES (90%); STOCK EXCHANGES (90%); STOCK INDEXES (90%); STOCK ANALYSES &amp; FORECASTS (89%); EQUITIES (79%); STOCK PRICES (79%); BLOGS &amp; MESSAGE BOARDS (78%); INFORMATION TECHNOLOGY INDUSTRY (78%); HEALTH CARE (77%); ARTIFICIAL INTELLIGENCE (76%); INDUSTRY ANALYSTS (63%)</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Company-Terms:</w:t>
      </w:r>
      <w:r>
        <w:rPr>
          <w:rFonts w:ascii="arial" w:eastAsia="arial" w:hAnsi="arial" w:cs="arial"/>
          <w:b w:val="0"/>
          <w:i w:val="0"/>
          <w:strike w:val="0"/>
          <w:noProof w:val="0"/>
          <w:color w:val="000000"/>
          <w:position w:val="0"/>
          <w:sz w:val="20"/>
          <w:u w:val="none"/>
          <w:vertAlign w:val="baseline"/>
        </w:rPr>
        <w:t> SIC: 5961; CIK: 1018724; SIC: 7370; CIK: 1288776; SIC: 3674; CIK: 1045810</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(90%)</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8, 2025</w:t>
      </w:r>
    </w:p>
    <w:p>
      <w:pPr>
        <w:pStyle w:val="Normal13"/>
      </w:pPr>
    </w:p>
    <w:p>
      <w:pPr>
        <w:pStyle w:val="Normal13"/>
        <w:ind w:left="200"/>
        <w:sectPr>
          <w:type w:val="continuous"/>
          <w:pgMar w:top="840" w:right="1000" w:bottom="840" w:left="1000" w:header="400" w:footer="400"/>
          <w:pgNumType w:fmt="decimal"/>
          <w:cols w:space="720"/>
        </w:sectPr>
      </w:pPr>
      <w:r>
        <w:br/>
      </w:r>
      <w:r>
        <w:pict>
          <v:line id="_x0000_s1081"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302"/>
          <w:headerReference w:type="default" r:id="rId303"/>
          <w:footerReference w:type="even" r:id="rId304"/>
          <w:footerReference w:type="default" r:id="rId305"/>
          <w:headerReference w:type="first" r:id="rId306"/>
          <w:footerReference w:type="first" r:id="rId307"/>
          <w:pgSz w:w="12240" w:h="15840"/>
          <w:pgMar w:top="840" w:right="1000" w:bottom="840" w:left="1000" w:header="400" w:footer="400"/>
          <w:pgNumType w:fmt="decimal"/>
          <w:cols w:space="720"/>
          <w:titlePg w:val="0"/>
        </w:sectPr>
      </w:pPr>
    </w:p>
    <w:p>
      <w:pPr>
        <w:pStyle w:val="Normal14"/>
      </w:pPr>
    </w:p>
    <w:p>
      <w:pPr>
        <w:pStyle w:val="Heading112"/>
        <w:keepNext w:val="0"/>
        <w:spacing w:after="200" w:line="340" w:lineRule="atLeast"/>
        <w:ind w:left="0" w:right="0" w:firstLine="0"/>
        <w:jc w:val="center"/>
      </w:pPr>
      <w:hyperlink r:id="rId308" w:history="1">
        <w:r>
          <w:rPr>
            <w:rFonts w:ascii="arial" w:eastAsia="arial" w:hAnsi="arial" w:cs="arial"/>
            <w:b/>
            <w:i/>
            <w:strike w:val="0"/>
            <w:color w:val="0077CC"/>
            <w:sz w:val="28"/>
            <w:u w:val="single"/>
            <w:vertAlign w:val="baseline"/>
          </w:rPr>
          <w:t>Nancy Pelosi</w:t>
        </w:r>
      </w:hyperlink>
      <w:hyperlink r:id="rId309" w:history="1">
        <w:r>
          <w:rPr>
            <w:rFonts w:ascii="arial" w:eastAsia="arial" w:hAnsi="arial" w:cs="arial"/>
            <w:b/>
            <w:i/>
            <w:strike w:val="0"/>
            <w:color w:val="0077CC"/>
            <w:sz w:val="28"/>
            <w:u w:val="single"/>
            <w:vertAlign w:val="baseline"/>
          </w:rPr>
          <w:t xml:space="preserve"> in hospital with injury</w:t>
        </w:r>
      </w:hyperlink>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telegraph.co.uk</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2024 Friday 5:10 PM GMT</w:t>
      </w:r>
    </w:p>
    <w:p>
      <w:pPr>
        <w:pStyle w:val="Normal14"/>
        <w:keepNext w:val="0"/>
        <w:spacing w:after="0" w:line="240" w:lineRule="atLeast"/>
        <w:ind w:right="0"/>
        <w:jc w:val="both"/>
      </w:pPr>
      <w:bookmarkStart w:id="41" w:name="Bookmark_14"/>
      <w:bookmarkEnd w:id="41"/>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Holdings Limited All Rights Reserved</w:t>
      </w:r>
    </w:p>
    <w:p>
      <w:pPr>
        <w:pStyle w:val="Normal14"/>
        <w:keepNext w:val="0"/>
        <w:spacing w:before="120" w:after="0" w:line="220" w:lineRule="atLeast"/>
        <w:ind w:left="0" w:right="0" w:firstLine="0"/>
        <w:jc w:val="left"/>
      </w:pPr>
      <w:r>
        <w:br/>
      </w:r>
      <w:r>
        <w:pict>
          <v:shape id="_x0000_i1082" type="#_x0000_t75" style="width:195.75pt;height:36pt">
            <v:imagedata r:id="rId310"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Version:1</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218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Benedict Smith, US Reporter</w:t>
      </w:r>
    </w:p>
    <w:p>
      <w:pPr>
        <w:pStyle w:val="Normal1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84-year-old former House of Representatives Speaker has been forced to cancel the rest of the engagements on trip to Luxembourg</w:t>
      </w:r>
    </w:p>
    <w:p>
      <w:pPr>
        <w:pStyle w:val="Normal14"/>
        <w:keepNext/>
        <w:spacing w:before="240" w:after="0" w:line="340" w:lineRule="atLeast"/>
        <w:ind w:left="0" w:right="0" w:firstLine="0"/>
        <w:jc w:val="left"/>
      </w:pPr>
      <w:bookmarkStart w:id="42" w:name="Body_12"/>
      <w:bookmarkEnd w:id="42"/>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3" style="position:absolute;z-index:251710464" from="0,2pt" to="512pt,2pt" strokecolor="#009ddb" strokeweight="2pt">
            <v:stroke linestyle="single"/>
            <w10:wrap type="topAndBottom"/>
          </v:line>
        </w:pict>
      </w:r>
    </w:p>
    <w:p>
      <w:pPr>
        <w:pStyle w:val="Normal14"/>
      </w:pPr>
    </w:p>
    <w:p>
      <w:pPr>
        <w:pStyle w:val="Normal14"/>
        <w:keepNext w:val="0"/>
        <w:spacing w:before="240" w:after="0" w:line="260" w:lineRule="atLeast"/>
        <w:ind w:left="0" w:right="0" w:firstLine="0"/>
        <w:jc w:val="both"/>
      </w:pPr>
      <w:hyperlink r:id="rId311" w:history="1">
        <w:r>
          <w:rPr>
            <w:rFonts w:ascii="arial" w:eastAsia="arial" w:hAnsi="arial" w:cs="arial"/>
            <w:b/>
            <w:i/>
            <w:strike w:val="0"/>
            <w:color w:val="0077CC"/>
            <w:sz w:val="20"/>
            <w:u w:val="single"/>
            <w:vertAlign w:val="baseline"/>
          </w:rPr>
          <w:t>Nancy Pelosi</w:t>
        </w:r>
      </w:hyperlink>
      <w:r>
        <w:rPr>
          <w:rFonts w:ascii="arial" w:eastAsia="arial" w:hAnsi="arial" w:cs="arial"/>
          <w:b w:val="0"/>
          <w:i w:val="0"/>
          <w:strike w:val="0"/>
          <w:noProof w:val="0"/>
          <w:color w:val="000000"/>
          <w:position w:val="0"/>
          <w:sz w:val="20"/>
          <w:u w:val="none"/>
          <w:vertAlign w:val="baseline"/>
        </w:rPr>
        <w:t xml:space="preserve">  has been taken to hospital in Luxembourg after suffering an injury during an “official engagement”.</w:t>
      </w:r>
    </w:p>
    <w:p>
      <w:pPr>
        <w:pStyle w:val="Normal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the 84-year-old </w:t>
      </w:r>
      <w:hyperlink r:id="rId312" w:history="1">
        <w:r>
          <w:rPr>
            <w:rFonts w:ascii="arial" w:eastAsia="arial" w:hAnsi="arial" w:cs="arial"/>
            <w:b w:val="0"/>
            <w:i/>
            <w:strike w:val="0"/>
            <w:noProof w:val="0"/>
            <w:color w:val="0077CC"/>
            <w:position w:val="0"/>
            <w:sz w:val="20"/>
            <w:u w:val="single"/>
            <w:vertAlign w:val="baseline"/>
          </w:rPr>
          <w:t>former House of Representatives Speaker</w:t>
        </w:r>
      </w:hyperlink>
      <w:r>
        <w:rPr>
          <w:rFonts w:ascii="arial" w:eastAsia="arial" w:hAnsi="arial" w:cs="arial"/>
          <w:b w:val="0"/>
          <w:i w:val="0"/>
          <w:strike w:val="0"/>
          <w:noProof w:val="0"/>
          <w:color w:val="000000"/>
          <w:position w:val="0"/>
          <w:sz w:val="20"/>
          <w:u w:val="none"/>
          <w:vertAlign w:val="baseline"/>
        </w:rPr>
        <w:t xml:space="preserve"> , is said to be “continuing to work” but was forced to cancel the rest of the engagements on the trip.</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had travelled to Luxembourg to mark the 80th anniversary of the Battle of the Bulge, where Allied forces repelled the last major German offensive of the Second World War, leading to its surrender a few months later.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’s office said she was “receiving excellent treatment from doctors” but did not clarify the nature of her injury or whether she had been discharged.</w:t>
      </w:r>
    </w:p>
    <w:p>
      <w:pPr>
        <w:pStyle w:val="Normal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hyperlink r:id="rId313" w:history="1">
        <w:r>
          <w:rPr>
            <w:rFonts w:ascii="arial" w:eastAsia="arial" w:hAnsi="arial" w:cs="arial"/>
            <w:b w:val="0"/>
            <w:i/>
            <w:strike w:val="0"/>
            <w:noProof w:val="0"/>
            <w:color w:val="0077CC"/>
            <w:position w:val="0"/>
            <w:sz w:val="20"/>
            <w:u w:val="single"/>
            <w:vertAlign w:val="baseline"/>
          </w:rPr>
          <w:t xml:space="preserve">Speaker Emerita </w:t>
        </w:r>
      </w:hyperlink>
      <w:hyperlink r:id="rId314" w:history="1">
        <w:r>
          <w:rPr>
            <w:rFonts w:ascii="arial" w:eastAsia="arial" w:hAnsi="arial" w:cs="arial"/>
            <w:b/>
            <w:i/>
            <w:strike w:val="0"/>
            <w:noProof w:val="0"/>
            <w:color w:val="0077CC"/>
            <w:position w:val="0"/>
            <w:sz w:val="20"/>
            <w:u w:val="single"/>
            <w:vertAlign w:val="baseline"/>
          </w:rPr>
          <w:t>Nancy Pelosi</w:t>
        </w:r>
      </w:hyperlink>
      <w:r>
        <w:rPr>
          <w:rFonts w:ascii="arial" w:eastAsia="arial" w:hAnsi="arial" w:cs="arial"/>
          <w:b w:val="0"/>
          <w:i w:val="0"/>
          <w:strike w:val="0"/>
          <w:noProof w:val="0"/>
          <w:color w:val="000000"/>
          <w:position w:val="0"/>
          <w:sz w:val="20"/>
          <w:u w:val="none"/>
          <w:vertAlign w:val="baseline"/>
        </w:rPr>
        <w:t xml:space="preserve">  sustained an injury during an official engagement and was admitted to the hospital for evaluation,” it said in a statement.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continues to work and regrets that she is unable to attend the remainder of the… engagements to honour the courage of our service members during one of the greatest acts of American heroism in our nation’s history.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“Speaker Emerita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conveys her thanks and praise to our veterans and gratitude to people of Luxembourg and Bastogne for their service in World War II and their role in bringing peace to Europe.”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added that she “looks forward to returning home to the US soon”.</w:t>
      </w:r>
    </w:p>
    <w:p>
      <w:pPr>
        <w:pStyle w:val="Normal14"/>
        <w:keepNext/>
        <w:spacing w:before="240" w:after="0" w:line="340" w:lineRule="atLeast"/>
        <w:ind w:left="0" w:right="0" w:firstLine="0"/>
        <w:jc w:val="left"/>
      </w:pPr>
      <w:bookmarkStart w:id="43" w:name="Classification_12"/>
      <w:bookmarkEnd w:id="43"/>
      <w:r>
        <w:rPr>
          <w:rFonts w:ascii="arial" w:eastAsia="arial" w:hAnsi="arial" w:cs="arial"/>
          <w:b/>
          <w:i w:val="0"/>
          <w:strike w:val="0"/>
          <w:noProof w:val="0"/>
          <w:color w:val="000000"/>
          <w:position w:val="0"/>
          <w:sz w:val="28"/>
          <w:u w:val="none"/>
          <w:vertAlign w:val="baseline"/>
        </w:rPr>
        <w:t>Classification</w:t>
      </w:r>
    </w:p>
    <w:p>
      <w:pPr>
        <w:pStyle w:val="Normal14"/>
        <w:spacing w:line="60" w:lineRule="exact"/>
      </w:pPr>
      <w:r>
        <w:pict>
          <v:line id="_x0000_s1084" style="position:absolute;z-index:251711488" from="0,2pt" to="512pt,2pt" strokecolor="#009ddb" strokeweight="2pt">
            <v:stroke linestyle="single"/>
            <w10:wrap type="topAndBottom"/>
          </v:line>
        </w:pict>
      </w:r>
    </w:p>
    <w:p>
      <w:pPr>
        <w:pStyle w:val="Normal14"/>
        <w:spacing w:line="120" w:lineRule="exact"/>
      </w:pPr>
    </w:p>
    <w:p>
      <w:pPr>
        <w:pStyle w:val="Normal1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 Web Publication</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WEBDTNS</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WOUNDS &amp; INJURIES (91%); WORLD WAR II (90%); HOLDING COMPANIES (78%); THIS DAY IN HISTORY (76%); ANNIVERSARIES (71%)</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(90%)</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(92%); LUXEMBOURG (90%); EUROPE (79%); GERMANY (56%)</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13, 2024</w:t>
      </w:r>
    </w:p>
    <w:p>
      <w:pPr>
        <w:pStyle w:val="Normal14"/>
      </w:pPr>
    </w:p>
    <w:p>
      <w:pPr>
        <w:pStyle w:val="Normal14"/>
        <w:ind w:left="200"/>
        <w:sectPr>
          <w:type w:val="continuous"/>
          <w:pgMar w:top="840" w:right="1000" w:bottom="840" w:left="1000" w:header="400" w:footer="400"/>
          <w:pgNumType w:fmt="decimal"/>
          <w:cols w:space="720"/>
        </w:sectPr>
      </w:pPr>
      <w:r>
        <w:br/>
      </w:r>
      <w:r>
        <w:pict>
          <v:line id="_x0000_s1085"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315"/>
          <w:headerReference w:type="default" r:id="rId316"/>
          <w:footerReference w:type="even" r:id="rId317"/>
          <w:footerReference w:type="default" r:id="rId318"/>
          <w:headerReference w:type="first" r:id="rId319"/>
          <w:footerReference w:type="first" r:id="rId320"/>
          <w:pgSz w:w="12240" w:h="15840"/>
          <w:pgMar w:top="840" w:right="1000" w:bottom="840" w:left="1000" w:header="400" w:footer="400"/>
          <w:pgNumType w:fmt="decimal"/>
          <w:cols w:space="720"/>
          <w:titlePg w:val="0"/>
        </w:sectPr>
      </w:pPr>
    </w:p>
    <w:p>
      <w:pPr>
        <w:pStyle w:val="Normal15"/>
      </w:pPr>
    </w:p>
    <w:p>
      <w:pPr>
        <w:pStyle w:val="Heading113"/>
        <w:keepNext w:val="0"/>
        <w:spacing w:after="200" w:line="340" w:lineRule="atLeast"/>
        <w:ind w:left="0" w:right="0" w:firstLine="0"/>
        <w:jc w:val="center"/>
      </w:pPr>
      <w:hyperlink r:id="rId321" w:history="1">
        <w:r>
          <w:rPr>
            <w:rFonts w:ascii="arial" w:eastAsia="arial" w:hAnsi="arial" w:cs="arial"/>
            <w:b/>
            <w:i/>
            <w:strike w:val="0"/>
            <w:color w:val="0077CC"/>
            <w:sz w:val="28"/>
            <w:u w:val="single"/>
            <w:vertAlign w:val="baseline"/>
          </w:rPr>
          <w:t>Nancy Pelosi</w:t>
        </w:r>
      </w:hyperlink>
      <w:hyperlink r:id="rId322" w:history="1">
        <w:r>
          <w:rPr>
            <w:rFonts w:ascii="arial" w:eastAsia="arial" w:hAnsi="arial" w:cs="arial"/>
            <w:b/>
            <w:i/>
            <w:strike w:val="0"/>
            <w:color w:val="0077CC"/>
            <w:sz w:val="28"/>
            <w:u w:val="single"/>
            <w:vertAlign w:val="baseline"/>
          </w:rPr>
          <w:t xml:space="preserve"> hospitalized in Luxembourg after fall from stairs</w:t>
        </w:r>
      </w:hyperlink>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BNO News</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2024 Friday 11:48 PM EST</w:t>
      </w:r>
    </w:p>
    <w:p>
      <w:pPr>
        <w:pStyle w:val="Normal15"/>
        <w:keepNext w:val="0"/>
        <w:spacing w:after="0" w:line="240" w:lineRule="atLeast"/>
        <w:ind w:right="0"/>
        <w:jc w:val="both"/>
      </w:pPr>
      <w:bookmarkStart w:id="44" w:name="Bookmark_15"/>
      <w:bookmarkEnd w:id="44"/>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BNO News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209 words</w:t>
      </w:r>
    </w:p>
    <w:p>
      <w:pPr>
        <w:pStyle w:val="Normal15"/>
        <w:keepNext/>
        <w:spacing w:before="240" w:after="0" w:line="340" w:lineRule="atLeast"/>
        <w:ind w:left="0" w:right="0" w:firstLine="0"/>
        <w:jc w:val="left"/>
      </w:pPr>
      <w:bookmarkStart w:id="45" w:name="Body_13"/>
      <w:bookmarkEnd w:id="45"/>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6" style="position:absolute;z-index:251713536" from="0,2pt" to="512pt,2pt" strokecolor="#009ddb" strokeweight="2pt">
            <v:stroke linestyle="single"/>
            <w10:wrap type="topAndBottom"/>
          </v:line>
        </w:pict>
      </w:r>
    </w:p>
    <w:p>
      <w:pPr>
        <w:pStyle w:val="Normal15"/>
      </w:pPr>
    </w:p>
    <w:p>
      <w:pPr>
        <w:pStyle w:val="Normal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December 13th, 2024 (</w:t>
      </w:r>
      <w:hyperlink r:id="rId323" w:history="1">
        <w:r>
          <w:rPr>
            <w:rFonts w:ascii="arial" w:eastAsia="arial" w:hAnsi="arial" w:cs="arial"/>
            <w:b w:val="0"/>
            <w:i/>
            <w:strike w:val="0"/>
            <w:noProof w:val="0"/>
            <w:color w:val="0077CC"/>
            <w:position w:val="0"/>
            <w:sz w:val="20"/>
            <w:u w:val="single"/>
            <w:vertAlign w:val="baseline"/>
          </w:rPr>
          <w:t>BNO News</w:t>
        </w:r>
      </w:hyperlink>
      <w:r>
        <w:rPr>
          <w:rFonts w:ascii="arial" w:eastAsia="arial" w:hAnsi="arial" w:cs="arial"/>
          <w:b w:val="0"/>
          <w:i w:val="0"/>
          <w:strike w:val="0"/>
          <w:noProof w:val="0"/>
          <w:color w:val="000000"/>
          <w:position w:val="0"/>
          <w:sz w:val="20"/>
          <w:u w:val="none"/>
          <w:vertAlign w:val="baseline"/>
        </w:rPr>
        <w:t xml:space="preserve"> — Delivered by </w:t>
      </w:r>
      <w:hyperlink r:id="rId324"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U.S. House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has been hospitalized in Luxembourg following an injury, her office confirmed. Reports indicate she suffered a fall from stairs.</w:t>
      </w:r>
    </w:p>
    <w:p>
      <w:pPr>
        <w:pStyle w:val="Normal15"/>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was in Luxembourg as part of an official bipartisan delegation commemorating the 80th anniversary of the Battle of the Bulge, according to a </w:t>
      </w:r>
      <w:hyperlink r:id="rId325" w:history="1">
        <w:r>
          <w:rPr>
            <w:rFonts w:ascii="arial" w:eastAsia="arial" w:hAnsi="arial" w:cs="arial"/>
            <w:b w:val="0"/>
            <w:i/>
            <w:strike w:val="0"/>
            <w:noProof w:val="0"/>
            <w:color w:val="0077CC"/>
            <w:position w:val="0"/>
            <w:sz w:val="20"/>
            <w:u w:val="single"/>
            <w:vertAlign w:val="baseline"/>
          </w:rPr>
          <w:t>statement from her spokesperson, Ian Krager, released on Friday.</w:t>
        </w:r>
      </w:hyperlink>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'Speaker Emerita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sustained an injury during an official engagement and was admitted to the hospital for evaluation,' the statement said, noting that she 'is currently receiving excellent treatment from doctors and medical professionals.'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CNN, citing sources, reported that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's injury resulted from a fall. Krager confirmed that while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continues to work, she will not be able to participate in the delegation's remaining engagements.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'Speaker Emerita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was personally and officially honored to travel with the distinguished delegation, many of whom had family members who fought in World War II — including her uncle, Johnny,' Krager added. 'She looks forward to returning home to the U.S. soon.'</w:t>
      </w:r>
    </w:p>
    <w:p>
      <w:pPr>
        <w:pStyle w:val="Normal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326" w:history="1">
        <w:r>
          <w:rPr>
            <w:rFonts w:ascii="arial" w:eastAsia="arial" w:hAnsi="arial" w:cs="arial"/>
            <w:b/>
            <w:i/>
            <w:strike w:val="0"/>
            <w:noProof w:val="0"/>
            <w:color w:val="0077CC"/>
            <w:position w:val="0"/>
            <w:sz w:val="20"/>
            <w:u w:val="single"/>
            <w:vertAlign w:val="baseline"/>
          </w:rPr>
          <w:t>Nancy Pelosi</w:t>
        </w:r>
      </w:hyperlink>
      <w:hyperlink r:id="rId327" w:history="1">
        <w:r>
          <w:rPr>
            <w:rFonts w:ascii="arial" w:eastAsia="arial" w:hAnsi="arial" w:cs="arial"/>
            <w:b w:val="0"/>
            <w:i/>
            <w:strike w:val="0"/>
            <w:noProof w:val="0"/>
            <w:color w:val="0077CC"/>
            <w:position w:val="0"/>
            <w:sz w:val="20"/>
            <w:u w:val="single"/>
            <w:vertAlign w:val="baseline"/>
          </w:rPr>
          <w:t xml:space="preserve"> hospitalized in Luxembourg after fall from stairs appeared first on </w:t>
        </w:r>
      </w:hyperlink>
      <w:r>
        <w:rPr>
          <w:rFonts w:ascii="arial" w:eastAsia="arial" w:hAnsi="arial" w:cs="arial"/>
          <w:b w:val="0"/>
          <w:i w:val="0"/>
          <w:strike w:val="0"/>
          <w:noProof w:val="0"/>
          <w:color w:val="000000"/>
          <w:position w:val="0"/>
          <w:sz w:val="20"/>
          <w:u w:val="none"/>
          <w:vertAlign w:val="baseline"/>
        </w:rPr>
        <w:t> </w:t>
      </w:r>
      <w:hyperlink r:id="rId328" w:history="1">
        <w:r>
          <w:rPr>
            <w:rFonts w:ascii="arial" w:eastAsia="arial" w:hAnsi="arial" w:cs="arial"/>
            <w:b w:val="0"/>
            <w:i/>
            <w:strike w:val="0"/>
            <w:noProof w:val="0"/>
            <w:color w:val="0077CC"/>
            <w:position w:val="0"/>
            <w:sz w:val="20"/>
            <w:u w:val="single"/>
            <w:vertAlign w:val="baseline"/>
          </w:rPr>
          <w:t>BNO News.</w:t>
        </w:r>
      </w:hyperlink>
    </w:p>
    <w:p>
      <w:pPr>
        <w:pStyle w:val="Normal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5"/>
        <w:spacing w:line="60" w:lineRule="exact"/>
      </w:pPr>
      <w:r>
        <w:pict>
          <v:line id="_x0000_s1087" style="position:absolute;z-index:251714560" from="0,2pt" to="512pt,2pt" strokecolor="#009ddb" strokeweight="2pt">
            <v:stroke linestyle="single"/>
            <w10:wrap type="topAndBottom"/>
          </v:line>
        </w:pict>
      </w:r>
    </w:p>
    <w:p>
      <w:pPr>
        <w:pStyle w:val="Normal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5"/>
        <w:keepNext/>
        <w:spacing w:before="240" w:after="0" w:line="340" w:lineRule="atLeast"/>
        <w:ind w:left="0" w:right="0" w:firstLine="0"/>
        <w:jc w:val="left"/>
      </w:pPr>
      <w:bookmarkStart w:id="46" w:name="Classification_13"/>
      <w:bookmarkEnd w:id="46"/>
      <w:r>
        <w:rPr>
          <w:rFonts w:ascii="arial" w:eastAsia="arial" w:hAnsi="arial" w:cs="arial"/>
          <w:b/>
          <w:i w:val="0"/>
          <w:strike w:val="0"/>
          <w:noProof w:val="0"/>
          <w:color w:val="000000"/>
          <w:position w:val="0"/>
          <w:sz w:val="28"/>
          <w:u w:val="none"/>
          <w:vertAlign w:val="baseline"/>
        </w:rPr>
        <w:t>Classification</w:t>
      </w:r>
    </w:p>
    <w:p>
      <w:pPr>
        <w:pStyle w:val="Normal15"/>
        <w:spacing w:line="60" w:lineRule="exact"/>
      </w:pPr>
      <w:r>
        <w:pict>
          <v:line id="_x0000_s1088" style="position:absolute;z-index:251715584" from="0,2pt" to="512pt,2pt" strokecolor="#009ddb" strokeweight="2pt">
            <v:stroke linestyle="single"/>
            <w10:wrap type="topAndBottom"/>
          </v:line>
        </w:pict>
      </w:r>
    </w:p>
    <w:p>
      <w:pPr>
        <w:pStyle w:val="Normal15"/>
        <w:spacing w:line="120" w:lineRule="exact"/>
      </w:pPr>
    </w:p>
    <w:p>
      <w:pPr>
        <w:pStyle w:val="Normal1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WOUNDS &amp; INJURIES (90%); BLOGS &amp; MESSAGE BOARDS (78%); US CONGRESS (78%); ANNIVERSARIES (77%); HEALTH CARE PROFESSIONALS (75%); WORLD WAR II (71%); PROFESSIONAL WORKERS (69%); Politics (%); US News (%); featured (%); Luxembourg (%);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 United States (%)</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(78%); HEALTH CARE PROFESSIONALS (75%)</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(94%)</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(91%)</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13, 2024</w:t>
      </w:r>
    </w:p>
    <w:p>
      <w:pPr>
        <w:pStyle w:val="Normal15"/>
      </w:pPr>
    </w:p>
    <w:p>
      <w:pPr>
        <w:pStyle w:val="Normal15"/>
        <w:ind w:left="200"/>
        <w:sectPr>
          <w:type w:val="continuous"/>
          <w:pgMar w:top="840" w:right="1000" w:bottom="840" w:left="1000" w:header="400" w:footer="400"/>
          <w:pgNumType w:fmt="decimal"/>
          <w:cols w:space="720"/>
        </w:sectPr>
      </w:pPr>
      <w:r>
        <w:br/>
      </w:r>
      <w:r>
        <w:pict>
          <v:line id="_x0000_s1089"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329"/>
          <w:headerReference w:type="default" r:id="rId330"/>
          <w:footerReference w:type="even" r:id="rId331"/>
          <w:footerReference w:type="default" r:id="rId332"/>
          <w:headerReference w:type="first" r:id="rId333"/>
          <w:footerReference w:type="first" r:id="rId334"/>
          <w:pgSz w:w="12240" w:h="15840"/>
          <w:pgMar w:top="840" w:right="1000" w:bottom="840" w:left="1000" w:header="400" w:footer="400"/>
          <w:pgNumType w:fmt="decimal"/>
          <w:cols w:space="720"/>
          <w:titlePg w:val="0"/>
        </w:sectPr>
      </w:pPr>
    </w:p>
    <w:p>
      <w:pPr>
        <w:pStyle w:val="Normal16"/>
      </w:pPr>
    </w:p>
    <w:p>
      <w:pPr>
        <w:pStyle w:val="Heading114"/>
        <w:keepNext w:val="0"/>
        <w:spacing w:after="200" w:line="340" w:lineRule="atLeast"/>
        <w:ind w:left="0" w:right="0" w:firstLine="0"/>
        <w:jc w:val="center"/>
      </w:pPr>
      <w:hyperlink r:id="rId335" w:history="1">
        <w:r>
          <w:rPr>
            <w:rFonts w:ascii="arial" w:eastAsia="arial" w:hAnsi="arial" w:cs="arial"/>
            <w:b/>
            <w:i/>
            <w:strike w:val="0"/>
            <w:color w:val="0077CC"/>
            <w:sz w:val="28"/>
            <w:u w:val="single"/>
            <w:vertAlign w:val="baseline"/>
          </w:rPr>
          <w:t>Nancy Pelosi</w:t>
        </w:r>
      </w:hyperlink>
      <w:hyperlink r:id="rId336" w:history="1">
        <w:r>
          <w:rPr>
            <w:rFonts w:ascii="arial" w:eastAsia="arial" w:hAnsi="arial" w:cs="arial"/>
            <w:b/>
            <w:i/>
            <w:strike w:val="0"/>
            <w:color w:val="0077CC"/>
            <w:sz w:val="28"/>
            <w:u w:val="single"/>
            <w:vertAlign w:val="baseline"/>
          </w:rPr>
          <w:t xml:space="preserve"> appears at Scranton ‘Hands Off!’ rally</w:t>
        </w:r>
      </w:hyperlink>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Times-Tribune (Scranton, Pennsylvania)</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5, 2025 Saturday</w:t>
      </w:r>
    </w:p>
    <w:p>
      <w:pPr>
        <w:pStyle w:val="Normal16"/>
        <w:keepNext w:val="0"/>
        <w:spacing w:after="0" w:line="240" w:lineRule="atLeast"/>
        <w:ind w:right="0"/>
        <w:jc w:val="both"/>
      </w:pPr>
      <w:bookmarkStart w:id="47" w:name="Bookmark_16"/>
      <w:bookmarkEnd w:id="47"/>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Times-Tribune (Scranton, Pa.)</w:t>
      </w:r>
    </w:p>
    <w:p>
      <w:pPr>
        <w:pStyle w:val="Normal16"/>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Distributed by Tribune Content Agency</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AND REGIONAL NEWS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827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Melissa Janoski, The Times-Tribune, Scranton, Pa.</w:t>
      </w:r>
    </w:p>
    <w:p>
      <w:pPr>
        <w:pStyle w:val="Normal16"/>
        <w:keepNext/>
        <w:spacing w:before="240" w:after="0" w:line="340" w:lineRule="atLeast"/>
        <w:ind w:left="0" w:right="0" w:firstLine="0"/>
        <w:jc w:val="left"/>
      </w:pPr>
      <w:bookmarkStart w:id="48" w:name="Body_14"/>
      <w:bookmarkEnd w:id="48"/>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0" style="position:absolute;z-index:251717632"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SCRANTON — A personal tie to Scranton brought the U.S. House Speaker Emerita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D-California, to the city’s version of the national Hands Off! protest.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was a surprise speaker at Courthouse Square, delighting a crowd of a few hundred people who briefly chanted her name after she spoke on a wet day.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was in Scranton for the wedding of the grandson of her college roommate and the maid-of-honor at her wedding, the late Cecelia Lynett Haggerty.</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started with a focus on Medicaid, saying about 30 percent of Lackawanna County uses the federal low-income and disability health insurance program. She went on to refer to President Donald J. Trump as “what’s his name,” and thank Scranton for naming a street after former President Joe Biden.</w:t>
      </w:r>
    </w:p>
    <w:p>
      <w:pPr>
        <w:pStyle w:val="Normal1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who recently gave up her trademark high heels, wore immaculate beige sneakers with a lace design, which appeared to be from the Chloé brand, a dark green tartan raincoat and pearl earrings and necklace. She spoke for a few minutes, behind a podium with an “Abington Democrats” sign, beginning just before the planned noon start time, during a respite from rain.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Without the wedding, she would be rallying in her hometown of San Francisco,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told the crowd, prompting a few to call out “Thank you, </w:t>
      </w:r>
      <w:r>
        <w:rPr>
          <w:rFonts w:ascii="arial" w:eastAsia="arial" w:hAnsi="arial" w:cs="arial"/>
          <w:b/>
          <w:i/>
          <w:strike w:val="0"/>
          <w:noProof w:val="0"/>
          <w:color w:val="000000"/>
          <w:position w:val="0"/>
          <w:sz w:val="20"/>
          <w:u w:val="single"/>
          <w:vertAlign w:val="baseline"/>
        </w:rPr>
        <w:t>Nancy</w:t>
      </w:r>
      <w:r>
        <w:rPr>
          <w:rFonts w:ascii="arial" w:eastAsia="arial" w:hAnsi="arial" w:cs="arial"/>
          <w:b w:val="0"/>
          <w:i w:val="0"/>
          <w:strike w:val="0"/>
          <w:noProof w:val="0"/>
          <w:color w:val="000000"/>
          <w:position w:val="0"/>
          <w:sz w:val="20"/>
          <w:u w:val="none"/>
          <w:vertAlign w:val="baseline"/>
        </w:rPr>
        <w: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Gail Jackson, of Olyphant, arrived 45 minutes before the rally was scheduled to start with two friends and a homemade sign.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think of one policy of the President’s that I am in favor of,” she said. “I am appalled at what is going on in our government right now and I just can’t believe Elon Musk is allowed free reign in the White House when he is not an elected official.”</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Jackson is a retired teacher.</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are none of our congressmen and senators standing up and saying stop? Why is this being allowed?” Jackson said.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Demostrators gather on Courthouse Square in Scranton on a rainy Saturday to protest the President Donald Trump and his administration. (CHAD SEBRING/STAFF PHOTO)</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Demostrators gather on Courthouse Square in Scranton on a rainy Saturday to protest the President Donald Trump and his administration. (CHAD SEBRING/STAFF PHOTO)</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Demostrators gather on Courthouse Square in Scranton on a rainy Saturday to protest the President Donald Trump and his administration. (CHAD SEBRING/STAFF PHOTO)</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Kathleen Zinskie, of Olyphant, who said she is descended from 14 Revolutionary War soldiers, made a sign that said: “I descend from those who would not be ruled by a king.” (MELISSA JANOSKI/STAFF PHOTO)</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Demostrators gather on Courthouse Square in Scranton on a rainy Saturday to protest the President Donald Trump and his administration. (CHAD SEBRING/STAFF PHOTO)</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Demostrators gather on Courthouse Square in Scranton on a rainy Saturday to protest the President Donald Trump and his administration. (CHAD SEBRING/STAFF PHOTO)</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Demostrators gather on Courthouse Square in Scranton on a rainy Saturday to protest the President Donald Trump and his administration. (CHAD SEBRING/STAFF PHOTO)</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Demostrators gather on Courthouse Square in Scranton on a rainy Saturday to protest the President Donald Trump and his administration. (CHAD SEBRING/STAFF PHOTO)</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Demostrators gather on Courthouse Square in Scranton on a rainy Saturday to protest the President Donald Trump and his administration. (CHAD SEBRING/STAFF PHOTO)</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Wilkes-Barre rally, Grace Hamill, 14 , of Kingston, and her mother, Lisa.</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House Speaker Emeritus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D-California, participated in the Hands Off! rally in Scranton on Saturday, April 5, 2025. (SUBMITTED)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 Caption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of 11</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Demostrators gather on Courthouse Square in Scranton on a rainy Saturday to protest the President Donald Trump and his administration. (CHAD SEBRING/STAFF PHOTO)</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Expand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Hands Off! Event was scheduled in Wilkes-Barre later on Saturday, without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As the Wilkes-Barre rally got underway, there was a chant of “No Nazis, no kings, those are not American things.” A driver on Public Square yelled “Elon Musk is a hero.”</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local organizers was Action Together Northeastern Pennsylvania, a progressive group that has endorsed Democratic candidates.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ahead of the rallies, Jessica Brittain, communications director for Action Together Northeastern Pennsylvania, said the goal was “to publicly say that they are not willing to accept what the Trump administration and Congress have been doing. Ripping away many, many services for constituents here in NEPA and across the country, stealing private data with Elon Musk. We have so many folks in this region who rely on services like Medicaid, who rely on nutritional assistance through the SNAP program, who rely on rental assistance that is on the chopping block and that is just scratching the surface. We are seeing the attacks on the National park Service and massive cuts to the VA when we should be doing more, not less to service our veterans.”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2025 The Times-Tribune (Scranton, Pa.). Visit thetimes-tribune.com. Distributed by Tribune Content Agency, LLC.</w:t>
      </w:r>
    </w:p>
    <w:p>
      <w:pPr>
        <w:pStyle w:val="Normal16"/>
        <w:keepNext/>
        <w:spacing w:before="240" w:after="0" w:line="340" w:lineRule="atLeast"/>
        <w:ind w:left="0" w:right="0" w:firstLine="0"/>
        <w:jc w:val="left"/>
      </w:pPr>
      <w:bookmarkStart w:id="49" w:name="Classification_14"/>
      <w:bookmarkEnd w:id="49"/>
      <w:r>
        <w:rPr>
          <w:rFonts w:ascii="arial" w:eastAsia="arial" w:hAnsi="arial" w:cs="arial"/>
          <w:b/>
          <w:i w:val="0"/>
          <w:strike w:val="0"/>
          <w:noProof w:val="0"/>
          <w:color w:val="000000"/>
          <w:position w:val="0"/>
          <w:sz w:val="28"/>
          <w:u w:val="none"/>
          <w:vertAlign w:val="baseline"/>
        </w:rPr>
        <w:t>Classification</w:t>
      </w:r>
    </w:p>
    <w:p>
      <w:pPr>
        <w:pStyle w:val="Normal16"/>
        <w:spacing w:line="60" w:lineRule="exact"/>
      </w:pPr>
      <w:r>
        <w:pict>
          <v:line id="_x0000_s1091" style="position:absolute;z-index:251718656" from="0,2pt" to="512pt,2pt" strokecolor="#009ddb" strokeweight="2pt">
            <v:stroke linestyle="single"/>
            <w10:wrap type="topAndBottom"/>
          </v:line>
        </w:pict>
      </w:r>
    </w:p>
    <w:p>
      <w:pPr>
        <w:pStyle w:val="Normal16"/>
        <w:spacing w:line="120" w:lineRule="exact"/>
      </w:pPr>
    </w:p>
    <w:p>
      <w:pPr>
        <w:pStyle w:val="Normal1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YT</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Acc-No:</w:t>
      </w:r>
      <w:r>
        <w:rPr>
          <w:rFonts w:ascii="arial" w:eastAsia="arial" w:hAnsi="arial" w:cs="arial"/>
          <w:b w:val="0"/>
          <w:i w:val="0"/>
          <w:strike w:val="0"/>
          <w:noProof w:val="0"/>
          <w:color w:val="000000"/>
          <w:position w:val="0"/>
          <w:sz w:val="20"/>
          <w:u w:val="none"/>
          <w:vertAlign w:val="baseline"/>
        </w:rPr>
        <w:t> 20250405-YT-</w:t>
      </w:r>
      <w:r>
        <w:rPr>
          <w:rFonts w:ascii="arial" w:eastAsia="arial" w:hAnsi="arial" w:cs="arial"/>
          <w:b/>
          <w:i/>
          <w:strike w:val="0"/>
          <w:noProof w:val="0"/>
          <w:color w:val="000000"/>
          <w:position w:val="0"/>
          <w:sz w:val="20"/>
          <w:u w:val="single"/>
          <w:vertAlign w:val="baseline"/>
        </w:rPr>
        <w:t>Nancy-Pelosi</w:t>
      </w:r>
      <w:r>
        <w:rPr>
          <w:rFonts w:ascii="arial" w:eastAsia="arial" w:hAnsi="arial" w:cs="arial"/>
          <w:b w:val="0"/>
          <w:i w:val="0"/>
          <w:strike w:val="0"/>
          <w:noProof w:val="0"/>
          <w:color w:val="000000"/>
          <w:position w:val="0"/>
          <w:sz w:val="20"/>
          <w:u w:val="none"/>
          <w:vertAlign w:val="baseline"/>
        </w:rPr>
        <w:t>-appears-at-Scranton-Hands-Off-rally-0405</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PROTESTS &amp; DEMONSTRATIONS (90%); US DEMOCRATIC PARTY (90%); LEGISLATIVE BODIES (89%); US CONGRESS (89%); GOVERNMENT BODIES &amp; OFFICES (88%); MEDICAID (79%); PUBLIC OFFICIALS (79%); US PRESIDENTS (78%); WEDDINGS &amp; ENGAGEMENTS (76%); LOW INCOME PERSONS (70%); ELECTIONS &amp; POLITICS (69%); GRANDCHILDREN (56%)</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MEDICAID (79%); HEALTH INSURANCE (70%); FINE JEWELRY (67%)</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(90%); DONALD TRUMP (89%); ELON MUSK (79%); JOE BIDEN (79%)</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SCRANTON, PA, USA (90%); SAN FRANCISCO, CA, USA (79%); PENNSYLVANIA, USA (93%); CALIFORNIA, USA (79%); UNITED STATES (79%)</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2025</w:t>
      </w:r>
    </w:p>
    <w:p>
      <w:pPr>
        <w:pStyle w:val="Normal16"/>
      </w:pPr>
    </w:p>
    <w:p>
      <w:pPr>
        <w:pStyle w:val="Normal16"/>
        <w:ind w:left="200"/>
        <w:sectPr>
          <w:type w:val="continuous"/>
          <w:pgMar w:top="840" w:right="1000" w:bottom="840" w:left="1000" w:header="400" w:footer="400"/>
          <w:pgNumType w:fmt="decimal"/>
          <w:cols w:space="720"/>
        </w:sectPr>
      </w:pPr>
      <w:r>
        <w:br/>
      </w:r>
      <w:r>
        <w:pict>
          <v:line id="_x0000_s1092" style="position:absolute;z-index:251719680"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337"/>
          <w:headerReference w:type="default" r:id="rId338"/>
          <w:footerReference w:type="even" r:id="rId339"/>
          <w:footerReference w:type="default" r:id="rId340"/>
          <w:headerReference w:type="first" r:id="rId341"/>
          <w:footerReference w:type="first" r:id="rId342"/>
          <w:pgSz w:w="12240" w:h="15840"/>
          <w:pgMar w:top="840" w:right="1000" w:bottom="840" w:left="1000" w:header="400" w:footer="400"/>
          <w:pgNumType w:fmt="decimal"/>
          <w:cols w:space="720"/>
          <w:titlePg w:val="0"/>
        </w:sectPr>
      </w:pPr>
    </w:p>
    <w:p>
      <w:pPr>
        <w:pStyle w:val="Normal17"/>
      </w:pPr>
    </w:p>
    <w:p>
      <w:pPr>
        <w:pStyle w:val="Heading115"/>
        <w:keepNext w:val="0"/>
        <w:spacing w:after="200" w:line="340" w:lineRule="atLeast"/>
        <w:ind w:left="0" w:right="0" w:firstLine="0"/>
        <w:jc w:val="center"/>
      </w:pPr>
      <w:hyperlink r:id="rId343" w:history="1">
        <w:r>
          <w:rPr>
            <w:rFonts w:ascii="arial" w:eastAsia="arial" w:hAnsi="arial" w:cs="arial"/>
            <w:b/>
            <w:i/>
            <w:strike w:val="0"/>
            <w:color w:val="0077CC"/>
            <w:sz w:val="28"/>
            <w:u w:val="single"/>
            <w:vertAlign w:val="baseline"/>
          </w:rPr>
          <w:t>Nancy Pelosi</w:t>
        </w:r>
      </w:hyperlink>
      <w:hyperlink r:id="rId344" w:history="1">
        <w:r>
          <w:rPr>
            <w:rFonts w:ascii="arial" w:eastAsia="arial" w:hAnsi="arial" w:cs="arial"/>
            <w:b/>
            <w:i/>
            <w:strike w:val="0"/>
            <w:color w:val="0077CC"/>
            <w:sz w:val="28"/>
            <w:u w:val="single"/>
            <w:vertAlign w:val="baseline"/>
          </w:rPr>
          <w:t>'s reaction to Trump's Congress address sparks social media frenzy; watch viral video</w:t>
        </w:r>
      </w:hyperlink>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Hindustan Times</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2025 Wednesday</w:t>
      </w:r>
    </w:p>
    <w:p>
      <w:pPr>
        <w:pStyle w:val="Normal17"/>
        <w:keepNext w:val="0"/>
        <w:spacing w:after="0" w:line="240" w:lineRule="atLeast"/>
        <w:ind w:right="0"/>
        <w:jc w:val="both"/>
      </w:pPr>
      <w:bookmarkStart w:id="50" w:name="Bookmark_17"/>
      <w:bookmarkEnd w:id="50"/>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HT Media Ltd. All Rights Reserved</w:t>
      </w:r>
    </w:p>
    <w:p>
      <w:pPr>
        <w:pStyle w:val="Normal17"/>
        <w:keepNext w:val="0"/>
        <w:spacing w:before="120" w:after="0" w:line="220" w:lineRule="atLeast"/>
        <w:ind w:left="0" w:right="0" w:firstLine="0"/>
        <w:jc w:val="left"/>
      </w:pPr>
      <w:r>
        <w:br/>
      </w:r>
      <w:r>
        <w:pict>
          <v:shape id="_x0000_i1093" type="#_x0000_t75" style="width:15.19pt;height:15.19pt">
            <v:imagedata r:id="rId234"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511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India </w:t>
      </w:r>
    </w:p>
    <w:p>
      <w:pPr>
        <w:pStyle w:val="Normal17"/>
        <w:keepNext/>
        <w:spacing w:before="240" w:after="0" w:line="340" w:lineRule="atLeast"/>
        <w:ind w:left="0" w:right="0" w:firstLine="0"/>
        <w:jc w:val="left"/>
      </w:pPr>
      <w:bookmarkStart w:id="51" w:name="Body_15"/>
      <w:bookmarkEnd w:id="51"/>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4" style="position:absolute;z-index:251720704"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 March 5 --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the former US House speaker, attended President Donald Trump's Tuesday joint address to Congress. The California Democrat's appearance sparked a buzz as a video showing her reaction to Trump's speech went viral on social media.</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one point,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84, seemed upset and even gripped her stick during a segment on transgender participation in women's sports.</w:t>
      </w:r>
    </w:p>
    <w:p>
      <w:pPr>
        <w:pStyle w:val="Normal1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served as the House Speaker for the second time from January 2019 to January 2023, which coincided with Trump's first term in office.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gained notoriety during this period for her outspoken criticism of the Trump administration, particularly after she blasted Trump's State of the Union speech in Congress in February 2020.</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addressed a joint session of Congress on Tuesday, covering a wide range of topics during his politically charged speech. "America is back," the 47th President declared, as he has signed several key executive orders since returning to the White House on January 20.</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directives include the "Keeping Men Out of Women's Sports" that Trump issued on February 5 in a bid to ban transgender athletes from participating against women and girls in grassroots sports and educational institutions.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Trump's speech,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appeared disappointed as she gently moved her head from side to side when a television camera momentarily focused on her.</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Savanah Hernandez, a contributor for Turning Point USA, posted a 14-second clip of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on X, which so far has garnered over 3.2 million views.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so we're all aware, this was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's reaction as Trump was discussing men not being allowed to play in women's sports," she wrote.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pro-Trump 'MAGA Barbie' X account posed a five-second video of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's response with caption: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is so mad that men can't beat the s*** out of women in sports."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anti-abortion activist Heather Championwrote: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who once was so hysterical as Speaker of the House that she ripped up President Trump's SOTU [State of the Union] speech, is sitting with a cane talking to herself tonight."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's reaction to removing men in women's sports. The Democratic Party is over," another X user wrote.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Trump was firing on all cylinders,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's expression was a mix of disbelief and panic," one more stated.</w:t>
      </w:r>
    </w:p>
    <w:p>
      <w:pPr>
        <w:pStyle w:val="Normal1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resisted a Republican-supported House bill in April 2023 that would have prohibited transgender athletes from participating in female sports programs. She stated: "Trans kids are all God's children, belong in sports, in schools, in books, in families and on teams."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Taking to X,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blasted Trump, calling his speech another compendium of lies, just like his previous address to the Congress.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will continue to lead the fight against President Trump's bait-and-switch assault on America - while Republicans stand and applaud it," she wrote.</w:t>
      </w: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Hindustan Times. For any query with respect to this article or any other content requirement, please contact Editor at </w:t>
      </w:r>
      <w:hyperlink r:id="rId345" w:history="1">
        <w:r>
          <w:rPr>
            <w:rFonts w:ascii="arial" w:eastAsia="arial" w:hAnsi="arial" w:cs="arial"/>
            <w:b w:val="0"/>
            <w:i/>
            <w:strike w:val="0"/>
            <w:noProof w:val="0"/>
            <w:color w:val="0077CC"/>
            <w:position w:val="0"/>
            <w:sz w:val="20"/>
            <w:u w:val="single"/>
            <w:vertAlign w:val="baseline"/>
          </w:rPr>
          <w:t>contentservices@htdigital.in</w:t>
        </w:r>
      </w:hyperlink>
    </w:p>
    <w:p>
      <w:pPr>
        <w:pStyle w:val="Normal17"/>
        <w:keepNext/>
        <w:spacing w:before="240" w:after="0" w:line="340" w:lineRule="atLeast"/>
        <w:ind w:left="0" w:right="0" w:firstLine="0"/>
        <w:jc w:val="left"/>
      </w:pPr>
      <w:bookmarkStart w:id="52" w:name="Classification_15"/>
      <w:bookmarkEnd w:id="52"/>
      <w:r>
        <w:rPr>
          <w:rFonts w:ascii="arial" w:eastAsia="arial" w:hAnsi="arial" w:cs="arial"/>
          <w:b/>
          <w:i w:val="0"/>
          <w:strike w:val="0"/>
          <w:noProof w:val="0"/>
          <w:color w:val="000000"/>
          <w:position w:val="0"/>
          <w:sz w:val="28"/>
          <w:u w:val="none"/>
          <w:vertAlign w:val="baseline"/>
        </w:rPr>
        <w:t>Classification</w:t>
      </w:r>
    </w:p>
    <w:p>
      <w:pPr>
        <w:pStyle w:val="Normal17"/>
        <w:spacing w:line="60" w:lineRule="exact"/>
      </w:pPr>
      <w:r>
        <w:pict>
          <v:line id="_x0000_s1095" style="position:absolute;z-index:251721728" from="0,2pt" to="512pt,2pt" strokecolor="#009ddb" strokeweight="2pt">
            <v:stroke linestyle="single"/>
            <w10:wrap type="topAndBottom"/>
          </v:line>
        </w:pict>
      </w:r>
    </w:p>
    <w:p>
      <w:pPr>
        <w:pStyle w:val="Normal17"/>
        <w:spacing w:line="120" w:lineRule="exact"/>
      </w:pPr>
    </w:p>
    <w:p>
      <w:pPr>
        <w:pStyle w:val="Normal1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CONGRESS (91%); PHOTO &amp; VIDEO SHARING (90%); SOCIAL MEDIA (90%); SPORTS &amp; RECREATION (90%); US DEMOCRATIC PARTY (90%); VIRAL VIDEOS (90%); WOMEN (90%); GENDER IDENTITY (89%); TRANSGENDER ATHLETES (89%); TRANSGENDER PERSONS (89%); TRANSGENDER REGULATION &amp; POLICY (89%); WOMEN'S SPORTS (89%); EXECUTIVE ORDERS (78%); MAKE AMERICA GREAT AGAIN MOVEMENT (78%); POLITICAL PARTIES (78%); US FEDERAL GOVERNMENT (78%); US REPUBLICAN PARTY (78%); NEGATIVE PERSONAL NEWS (77%); LEGISLATION (73%); ACTIVISM (72%); SHORT FORM VIDEOS (72%); SCHOOL SPORTS (71%); CHILDREN, ADOLESCENTS &amp; TEENS (67%); EDUCATION SYSTEMS &amp; INSTITUTIONS (65%); ABORTION (50%)</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PHOTO &amp; VIDEO SHARING (90%); SOCIAL MEDIA (90%); VIRAL VIDEOS (90%); CAMERAS (77%); SHORT FORM VIDEOS (72%); EDUCATION SYSTEMS &amp; INSTITUTIONS (65%); EDUCATIONAL SERVICES (65%)</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(92%);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(90%)</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(79%); UNITED STATES (92%); INDIA (90%)</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2025</w:t>
      </w:r>
    </w:p>
    <w:p>
      <w:pPr>
        <w:pStyle w:val="Normal17"/>
      </w:pPr>
    </w:p>
    <w:p>
      <w:pPr>
        <w:pStyle w:val="Normal17"/>
        <w:ind w:left="200"/>
        <w:sectPr>
          <w:type w:val="continuous"/>
          <w:pgMar w:top="840" w:right="1000" w:bottom="840" w:left="1000" w:header="400" w:footer="400"/>
          <w:pgNumType w:fmt="decimal"/>
          <w:cols w:space="720"/>
        </w:sectPr>
      </w:pPr>
      <w:r>
        <w:br/>
      </w:r>
      <w:r>
        <w:pict>
          <v:line id="_x0000_s1096"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346"/>
          <w:headerReference w:type="default" r:id="rId347"/>
          <w:footerReference w:type="even" r:id="rId348"/>
          <w:footerReference w:type="default" r:id="rId349"/>
          <w:headerReference w:type="first" r:id="rId350"/>
          <w:footerReference w:type="first" r:id="rId351"/>
          <w:pgSz w:w="12240" w:h="15840"/>
          <w:pgMar w:top="840" w:right="1000" w:bottom="840" w:left="1000" w:header="400" w:footer="400"/>
          <w:pgNumType w:fmt="decimal"/>
          <w:cols w:space="720"/>
          <w:titlePg w:val="0"/>
        </w:sectPr>
      </w:pPr>
    </w:p>
    <w:p>
      <w:pPr>
        <w:pStyle w:val="Normal18"/>
      </w:pPr>
    </w:p>
    <w:p>
      <w:pPr>
        <w:pStyle w:val="Heading116"/>
        <w:keepNext w:val="0"/>
        <w:spacing w:after="200" w:line="340" w:lineRule="atLeast"/>
        <w:ind w:left="0" w:right="0" w:firstLine="0"/>
        <w:jc w:val="center"/>
      </w:pPr>
      <w:hyperlink r:id="rId352" w:history="1">
        <w:r>
          <w:rPr>
            <w:rFonts w:ascii="arial" w:eastAsia="arial" w:hAnsi="arial" w:cs="arial"/>
            <w:b/>
            <w:i/>
            <w:strike w:val="0"/>
            <w:color w:val="0077CC"/>
            <w:sz w:val="28"/>
            <w:u w:val="single"/>
            <w:vertAlign w:val="baseline"/>
          </w:rPr>
          <w:t>Nancy Pelosi</w:t>
        </w:r>
      </w:hyperlink>
      <w:hyperlink r:id="rId353" w:history="1">
        <w:r>
          <w:rPr>
            <w:rFonts w:ascii="arial" w:eastAsia="arial" w:hAnsi="arial" w:cs="arial"/>
            <w:b/>
            <w:i/>
            <w:strike w:val="0"/>
            <w:color w:val="0077CC"/>
            <w:sz w:val="28"/>
            <w:u w:val="single"/>
            <w:vertAlign w:val="baseline"/>
          </w:rPr>
          <w:t xml:space="preserve"> hospitalized after injury in Luxembourg</w:t>
        </w:r>
      </w:hyperlink>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Arutz Sheva</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2024 Friday</w:t>
      </w:r>
    </w:p>
    <w:p>
      <w:pPr>
        <w:pStyle w:val="Normal18"/>
        <w:keepNext w:val="0"/>
        <w:spacing w:after="0" w:line="240" w:lineRule="atLeast"/>
        <w:ind w:right="0"/>
        <w:jc w:val="both"/>
      </w:pPr>
      <w:bookmarkStart w:id="53" w:name="Bookmark_18"/>
      <w:bookmarkEnd w:id="53"/>
    </w:p>
    <w:p>
      <w:pPr>
        <w:pStyle w:val="Normal18"/>
        <w:keepNext w:val="0"/>
        <w:spacing w:before="24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Arutz Sheva Provided by Syndigate Media Inc.</w:t>
      </w:r>
      <w:r>
        <w:rPr>
          <w:rFonts w:ascii="arial" w:eastAsia="arial" w:hAnsi="arial" w:cs="arial"/>
          <w:b w:val="0"/>
          <w:i/>
          <w:strike w:val="0"/>
          <w:noProof w:val="0"/>
          <w:color w:val="000000"/>
          <w:position w:val="0"/>
          <w:sz w:val="16"/>
          <w:u w:val="none"/>
          <w:vertAlign w:val="baseline"/>
        </w:rPr>
        <w:t xml:space="preserve"> </w:t>
      </w:r>
      <w:hyperlink r:id="rId354" w:history="1">
        <w:r>
          <w:rPr>
            <w:rFonts w:ascii="arial" w:eastAsia="arial" w:hAnsi="arial" w:cs="arial"/>
            <w:b w:val="0"/>
            <w:i/>
            <w:strike w:val="0"/>
            <w:noProof w:val="0"/>
            <w:color w:val="0077CC"/>
            <w:position w:val="0"/>
            <w:sz w:val="16"/>
            <w:u w:val="single"/>
            <w:vertAlign w:val="baseline"/>
          </w:rPr>
          <w:t>(Syndigate.info)</w:t>
        </w:r>
      </w:hyperlink>
      <w:r>
        <w:rPr>
          <w:rFonts w:ascii="arial" w:eastAsia="arial" w:hAnsi="arial" w:cs="arial"/>
          <w:b w:val="0"/>
          <w:i w:val="0"/>
          <w:strike w:val="0"/>
          <w:noProof w:val="0"/>
          <w:color w:val="000000"/>
          <w:position w:val="0"/>
          <w:sz w:val="16"/>
          <w:u w:val="none"/>
          <w:vertAlign w:val="baseline"/>
        </w:rPr>
        <w:t xml:space="preserve"> All Rights Reserved</w:t>
      </w:r>
    </w:p>
    <w:p>
      <w:pPr>
        <w:pStyle w:val="Normal18"/>
        <w:keepNext w:val="0"/>
        <w:spacing w:before="120" w:after="0" w:line="220" w:lineRule="atLeast"/>
        <w:ind w:left="0" w:right="0" w:firstLine="0"/>
        <w:jc w:val="left"/>
      </w:pPr>
      <w:r>
        <w:br/>
      </w:r>
      <w:r>
        <w:pict>
          <v:shape id="_x0000_i1097" type="#_x0000_t75" style="width:285.04pt;height:47.26pt">
            <v:imagedata r:id="rId355"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252 words</w:t>
      </w:r>
    </w:p>
    <w:p>
      <w:pPr>
        <w:pStyle w:val="Normal18"/>
        <w:keepNext/>
        <w:spacing w:before="240" w:after="0" w:line="340" w:lineRule="atLeast"/>
        <w:ind w:left="0" w:right="0" w:firstLine="0"/>
        <w:jc w:val="left"/>
      </w:pPr>
      <w:bookmarkStart w:id="54" w:name="Body_16"/>
      <w:bookmarkEnd w:id="54"/>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98" style="position:absolute;z-index:251723776"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 News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was hospitalized in Luxembourg after suffering an injury during an official engagement, her spokesperson, Ian Krager, confirmed on Friday.</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traveling with a bipartisan Congressional delegation in Luxembourg to mark the 80th anniversary of the Battle of the Bulge, Speaker Emerita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sustained an injury during an official engagement and was admitted to the hospital for evaluation," Krager said, as quoted by CNN.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84-year-old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is receiving "excellent" care from medical professionals and remains active in her work, according to Krager.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continues to work and regrets that she is unable to attend the remainder of the CODEL engagements to honor the courage of our servicemembers during one of the greatest acts of American heroism in our nation's history," Krager added.</w:t>
      </w:r>
    </w:p>
    <w:p>
      <w:pPr>
        <w:pStyle w:val="Normal1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"looks forward to returning home to the US soon," he stated.</w:t>
      </w:r>
    </w:p>
    <w:p>
      <w:pPr>
        <w:pStyle w:val="Normal1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stepped down from her role as House Speaker in November of 2022, but won reelection to Congress in the November elections.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reportedly part of a behind-the-scenes effort to pressure President Joe Biden to withdraw from the presidential race.</w:t>
      </w:r>
    </w:p>
    <w:p>
      <w:pPr>
        <w:pStyle w:val="Normal1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later claimed that, if Viden had ended his reelection bid sooner, the Democratic Party could have held a competitive nominating process to choose his replacement.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National News' North American desk is keeping you updated until the start of Shabbat in New York. The time posted automatically on all Israel National News articles, however, is Israeli time.)</w:t>
      </w:r>
    </w:p>
    <w:p>
      <w:pPr>
        <w:pStyle w:val="Normal18"/>
        <w:keepNext/>
        <w:spacing w:before="240" w:after="0" w:line="340" w:lineRule="atLeast"/>
        <w:ind w:left="0" w:right="0" w:firstLine="0"/>
        <w:jc w:val="left"/>
      </w:pPr>
      <w:bookmarkStart w:id="55" w:name="Classification_16"/>
      <w:bookmarkEnd w:id="55"/>
      <w:r>
        <w:rPr>
          <w:rFonts w:ascii="arial" w:eastAsia="arial" w:hAnsi="arial" w:cs="arial"/>
          <w:b/>
          <w:i w:val="0"/>
          <w:strike w:val="0"/>
          <w:noProof w:val="0"/>
          <w:color w:val="000000"/>
          <w:position w:val="0"/>
          <w:sz w:val="28"/>
          <w:u w:val="none"/>
          <w:vertAlign w:val="baseline"/>
        </w:rPr>
        <w:t>Classification</w:t>
      </w:r>
    </w:p>
    <w:p>
      <w:pPr>
        <w:pStyle w:val="Normal18"/>
        <w:spacing w:line="60" w:lineRule="exact"/>
      </w:pPr>
      <w:r>
        <w:pict>
          <v:line id="_x0000_s1099" style="position:absolute;z-index:251724800" from="0,2pt" to="512pt,2pt" strokecolor="#009ddb" strokeweight="2pt">
            <v:stroke linestyle="single"/>
            <w10:wrap type="topAndBottom"/>
          </v:line>
        </w:pict>
      </w:r>
    </w:p>
    <w:p>
      <w:pPr>
        <w:pStyle w:val="Normal18"/>
        <w:spacing w:line="120" w:lineRule="exact"/>
      </w:pPr>
    </w:p>
    <w:p>
      <w:pPr>
        <w:pStyle w:val="Normal1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1664</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WOUNDS &amp; INJURIES (91%); BIPARTISANSHIP (90%); CAMPAIGNS &amp; ELECTIONS (90%); ELECTIONS (90%); LEGISLATIVE BODIES (90%); THIS DAY IN HISTORY (90%); US DEMOCRATIC PARTY (78%); RESIGNATIONS (73%); ANNIVERSARIES (72%); HEADS OF GOVERNMENT ELECTIONS (72%); HISTORY (72%); US PRESIDENTIAL CANDIDATES 2008 (72%); US PRESIDENTIAL CANDIDATES 2012 (72%); US PRESIDENTIAL ELECTIONS (72%); HEALTH CARE PROFESSIONALS (70%); POLITICAL PARTIES (67%); PROFESSIONAL WORKERS (55%)</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HEALTH CARE PROFESSIONALS (70%)</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(92%); JOE BIDEN (79%)</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USA (79%); UNITED STATES (92%); NORTH AMERICA (79%)</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14, 2024</w:t>
      </w:r>
    </w:p>
    <w:p>
      <w:pPr>
        <w:pStyle w:val="Normal18"/>
      </w:pPr>
    </w:p>
    <w:p>
      <w:pPr>
        <w:pStyle w:val="Normal18"/>
        <w:ind w:left="200"/>
        <w:sectPr>
          <w:type w:val="continuous"/>
          <w:pgMar w:top="840" w:right="1000" w:bottom="840" w:left="1000" w:header="400" w:footer="400"/>
          <w:pgNumType w:fmt="decimal"/>
          <w:cols w:space="720"/>
        </w:sectPr>
      </w:pPr>
      <w:r>
        <w:br/>
      </w:r>
      <w:r>
        <w:pict>
          <v:line id="_x0000_s1100" style="position:absolute;z-index:251725824"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356"/>
          <w:headerReference w:type="default" r:id="rId357"/>
          <w:footerReference w:type="even" r:id="rId358"/>
          <w:footerReference w:type="default" r:id="rId359"/>
          <w:headerReference w:type="first" r:id="rId360"/>
          <w:footerReference w:type="first" r:id="rId361"/>
          <w:pgSz w:w="12240" w:h="15840"/>
          <w:pgMar w:top="840" w:right="1000" w:bottom="840" w:left="1000" w:header="400" w:footer="400"/>
          <w:pgNumType w:fmt="decimal"/>
          <w:cols w:space="720"/>
          <w:titlePg w:val="0"/>
        </w:sectPr>
      </w:pPr>
    </w:p>
    <w:p>
      <w:pPr>
        <w:pStyle w:val="Normal19"/>
      </w:pPr>
    </w:p>
    <w:p>
      <w:pPr>
        <w:pStyle w:val="Heading117"/>
        <w:keepNext w:val="0"/>
        <w:spacing w:after="200" w:line="340" w:lineRule="atLeast"/>
        <w:ind w:left="0" w:right="0" w:firstLine="0"/>
        <w:jc w:val="center"/>
      </w:pPr>
      <w:hyperlink r:id="rId362" w:history="1">
        <w:r>
          <w:rPr>
            <w:rFonts w:ascii="arial" w:eastAsia="arial" w:hAnsi="arial" w:cs="arial"/>
            <w:b/>
            <w:i/>
            <w:strike w:val="0"/>
            <w:color w:val="0077CC"/>
            <w:sz w:val="28"/>
            <w:u w:val="single"/>
            <w:vertAlign w:val="baseline"/>
          </w:rPr>
          <w:t>Nancy Pelosi</w:t>
        </w:r>
      </w:hyperlink>
      <w:hyperlink r:id="rId363" w:history="1">
        <w:r>
          <w:rPr>
            <w:rFonts w:ascii="arial" w:eastAsia="arial" w:hAnsi="arial" w:cs="arial"/>
            <w:b/>
            <w:i/>
            <w:strike w:val="0"/>
            <w:color w:val="0077CC"/>
            <w:sz w:val="28"/>
            <w:u w:val="single"/>
            <w:vertAlign w:val="baseline"/>
          </w:rPr>
          <w:t xml:space="preserve"> hospitalised after getting injured during Luxembourg visit</w:t>
        </w:r>
      </w:hyperlink>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Asian News International (ANI)</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2024 Friday</w:t>
      </w:r>
    </w:p>
    <w:p>
      <w:pPr>
        <w:pStyle w:val="Normal19"/>
        <w:keepNext w:val="0"/>
        <w:spacing w:after="0" w:line="240" w:lineRule="atLeast"/>
        <w:ind w:right="0"/>
        <w:jc w:val="both"/>
      </w:pPr>
      <w:bookmarkStart w:id="56" w:name="Bookmark_19"/>
      <w:bookmarkEnd w:id="56"/>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Asian News International (ANI). Provided by Syndigate Media Inc. All Rights Reserved</w:t>
      </w:r>
    </w:p>
    <w:p>
      <w:pPr>
        <w:pStyle w:val="Normal19"/>
        <w:keepNext w:val="0"/>
        <w:spacing w:before="120" w:after="0" w:line="220" w:lineRule="atLeast"/>
        <w:ind w:left="0" w:right="0" w:firstLine="0"/>
        <w:jc w:val="left"/>
      </w:pPr>
      <w:r>
        <w:br/>
      </w:r>
      <w:r>
        <w:pict>
          <v:shape id="_x0000_i1101" type="#_x0000_t75" style="width:140.27pt;height:69.01pt">
            <v:imagedata r:id="rId364"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381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ANI |</w:t>
      </w:r>
    </w:p>
    <w:p>
      <w:pPr>
        <w:pStyle w:val="Normal19"/>
        <w:keepNext/>
        <w:spacing w:before="240" w:after="0" w:line="340" w:lineRule="atLeast"/>
        <w:ind w:left="0" w:right="0" w:firstLine="0"/>
        <w:jc w:val="left"/>
      </w:pPr>
      <w:bookmarkStart w:id="57" w:name="Body_17"/>
      <w:bookmarkEnd w:id="57"/>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2" style="position:absolute;z-index:251726848" from="0,2pt" to="512pt,2pt" strokecolor="#009ddb" strokeweight="2pt">
            <v:stroke linestyle="single"/>
            <w10:wrap type="topAndBottom"/>
          </v:line>
        </w:pict>
      </w:r>
    </w:p>
    <w:p>
      <w:pPr>
        <w:pStyle w:val="Normal19"/>
      </w:pPr>
    </w:p>
    <w:p>
      <w:pPr>
        <w:pStyle w:val="Normal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[US], December 14 (ANI): </w:t>
      </w:r>
      <w:hyperlink r:id="rId365" w:history="1">
        <w:r>
          <w:rPr>
            <w:rFonts w:ascii="arial" w:eastAsia="arial" w:hAnsi="arial" w:cs="arial"/>
            <w:b w:val="0"/>
            <w:i/>
            <w:strike w:val="0"/>
            <w:noProof w:val="0"/>
            <w:color w:val="0077CC"/>
            <w:position w:val="0"/>
            <w:sz w:val="20"/>
            <w:u w:val="single"/>
            <w:vertAlign w:val="baseline"/>
          </w:rPr>
          <w:t>Former US House Speaker</w:t>
        </w:r>
      </w:hyperlink>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w:t>
      </w:r>
      <w:hyperlink r:id="rId366" w:history="1">
        <w:r>
          <w:rPr>
            <w:rFonts w:ascii="arial" w:eastAsia="arial" w:hAnsi="arial" w:cs="arial"/>
            <w:b/>
            <w:i/>
            <w:strike w:val="0"/>
            <w:noProof w:val="0"/>
            <w:color w:val="0077CC"/>
            <w:position w:val="0"/>
            <w:sz w:val="20"/>
            <w:u w:val="single"/>
            <w:vertAlign w:val="baseline"/>
          </w:rPr>
          <w:t>Nancy Pelosi</w:t>
        </w:r>
      </w:hyperlink>
      <w:r>
        <w:rPr>
          <w:rFonts w:ascii="arial" w:eastAsia="arial" w:hAnsi="arial" w:cs="arial"/>
          <w:b w:val="0"/>
          <w:i w:val="0"/>
          <w:strike w:val="0"/>
          <w:noProof w:val="0"/>
          <w:color w:val="000000"/>
          <w:position w:val="0"/>
          <w:sz w:val="20"/>
          <w:u w:val="none"/>
          <w:vertAlign w:val="baseline"/>
        </w:rPr>
        <w:t xml:space="preserve"> was hospitalised after suffering an injury during an official visit to </w:t>
      </w:r>
      <w:hyperlink r:id="rId367" w:history="1">
        <w:r>
          <w:rPr>
            <w:rFonts w:ascii="arial" w:eastAsia="arial" w:hAnsi="arial" w:cs="arial"/>
            <w:b w:val="0"/>
            <w:i/>
            <w:strike w:val="0"/>
            <w:noProof w:val="0"/>
            <w:color w:val="0077CC"/>
            <w:position w:val="0"/>
            <w:sz w:val="20"/>
            <w:u w:val="single"/>
            <w:vertAlign w:val="baseline"/>
          </w:rPr>
          <w:t>Luxembourg</w:t>
        </w:r>
      </w:hyperlink>
      <w:r>
        <w:rPr>
          <w:rFonts w:ascii="arial" w:eastAsia="arial" w:hAnsi="arial" w:cs="arial"/>
          <w:b w:val="0"/>
          <w:i w:val="0"/>
          <w:strike w:val="0"/>
          <w:noProof w:val="0"/>
          <w:color w:val="000000"/>
          <w:position w:val="0"/>
          <w:sz w:val="20"/>
          <w:u w:val="none"/>
          <w:vertAlign w:val="baseline"/>
        </w:rPr>
        <w:t>, her spokesperson announced on Friday.</w:t>
      </w:r>
    </w:p>
    <w:p>
      <w:pPr>
        <w:pStyle w:val="Normal19"/>
      </w:pPr>
    </w:p>
    <w:p>
      <w:pPr>
        <w:pStyle w:val="Normal19"/>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was travelling with a bipartisan Congressional delegation to mark the 80th anniversary of the Battle of the Bulge.</w:t>
      </w:r>
    </w:p>
    <w:p>
      <w:pPr>
        <w:pStyle w:val="Normal19"/>
      </w:pPr>
    </w:p>
    <w:p>
      <w:pPr>
        <w:pStyle w:val="Normal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Battle of Bulge is an episode from World War II, which started as a result of the German offensive and ended with the victory of the Allied powers.</w: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travelling with a bipartisan Congressional delegation in </w:t>
      </w:r>
      <w:hyperlink r:id="rId368" w:history="1">
        <w:r>
          <w:rPr>
            <w:rFonts w:ascii="arial" w:eastAsia="arial" w:hAnsi="arial" w:cs="arial"/>
            <w:b w:val="0"/>
            <w:i/>
            <w:strike w:val="0"/>
            <w:noProof w:val="0"/>
            <w:color w:val="0077CC"/>
            <w:position w:val="0"/>
            <w:sz w:val="20"/>
            <w:u w:val="single"/>
            <w:vertAlign w:val="baseline"/>
          </w:rPr>
          <w:t>Luxembourg</w:t>
        </w:r>
      </w:hyperlink>
      <w:r>
        <w:rPr>
          <w:rFonts w:ascii="arial" w:eastAsia="arial" w:hAnsi="arial" w:cs="arial"/>
          <w:b w:val="0"/>
          <w:i w:val="0"/>
          <w:strike w:val="0"/>
          <w:noProof w:val="0"/>
          <w:color w:val="000000"/>
          <w:position w:val="0"/>
          <w:sz w:val="20"/>
          <w:u w:val="none"/>
          <w:vertAlign w:val="baseline"/>
        </w:rPr>
        <w:t xml:space="preserve"> to mark the 80th anniversary of the Battle of the Bulge, Speaker Emerita </w:t>
      </w:r>
      <w:r>
        <w:rPr>
          <w:rFonts w:ascii="arial" w:eastAsia="arial" w:hAnsi="arial" w:cs="arial"/>
          <w:b w:val="0"/>
          <w:i w:val="0"/>
          <w:strike w:val="0"/>
          <w:noProof w:val="0"/>
          <w:color w:val="000000"/>
          <w:position w:val="0"/>
          <w:sz w:val="20"/>
          <w:u w:val="none"/>
          <w:vertAlign w:val="baseline"/>
        </w:rPr>
        <w:t> </w:t>
      </w:r>
      <w:hyperlink r:id="rId369" w:history="1">
        <w:r>
          <w:rPr>
            <w:rFonts w:ascii="arial" w:eastAsia="arial" w:hAnsi="arial" w:cs="arial"/>
            <w:b/>
            <w:i/>
            <w:strike w:val="0"/>
            <w:noProof w:val="0"/>
            <w:color w:val="0077CC"/>
            <w:position w:val="0"/>
            <w:sz w:val="20"/>
            <w:u w:val="single"/>
            <w:vertAlign w:val="baseline"/>
          </w:rPr>
          <w:t>Nancy Pelosi</w:t>
        </w:r>
      </w:hyperlink>
      <w:r>
        <w:rPr>
          <w:rFonts w:ascii="arial" w:eastAsia="arial" w:hAnsi="arial" w:cs="arial"/>
          <w:b w:val="0"/>
          <w:i w:val="0"/>
          <w:strike w:val="0"/>
          <w:noProof w:val="0"/>
          <w:color w:val="000000"/>
          <w:position w:val="0"/>
          <w:sz w:val="20"/>
          <w:u w:val="none"/>
          <w:vertAlign w:val="baseline"/>
        </w:rPr>
        <w:t xml:space="preserve"> sustained an injury during an official engagement and was admitted to the hospital for evaluation,"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's spokesperson, Ian Krager, said in a statement.</w:t>
      </w:r>
    </w:p>
    <w:p>
      <w:pPr>
        <w:pStyle w:val="Normal19"/>
      </w:pPr>
    </w:p>
    <w:p>
      <w:pPr>
        <w:pStyle w:val="Normal19"/>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is currently receiving treatment and has expressed 'regret' on being unable to attend the remainder of the engagements.</w: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"Speaker Emerita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is currently receiving excellent treatment from doctors and medical professionals. She continues to work and regrets that she is unable to attend the remainder of the CODEL engagements to honor the courage of our servicemembers during one of the greatest acts of American heroism in our nation's history," the spokesperson added.</w:t>
      </w:r>
    </w:p>
    <w:p>
      <w:pPr>
        <w:pStyle w:val="Normal19"/>
      </w:pP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House Speaker expressed her gratitude and thanked American veterans for their service.</w:t>
      </w:r>
    </w:p>
    <w:p>
      <w:pPr>
        <w:pStyle w:val="Normal19"/>
      </w:pPr>
    </w:p>
    <w:p>
      <w:pPr>
        <w:pStyle w:val="Normal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"Speaker Emerita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conveys her thanks and praise to our veterans and gratitude to people of </w:t>
      </w:r>
      <w:hyperlink r:id="rId370" w:history="1">
        <w:r>
          <w:rPr>
            <w:rFonts w:ascii="arial" w:eastAsia="arial" w:hAnsi="arial" w:cs="arial"/>
            <w:b w:val="0"/>
            <w:i/>
            <w:strike w:val="0"/>
            <w:noProof w:val="0"/>
            <w:color w:val="0077CC"/>
            <w:position w:val="0"/>
            <w:sz w:val="20"/>
            <w:u w:val="single"/>
            <w:vertAlign w:val="baseline"/>
          </w:rPr>
          <w:t>Luxembourg</w:t>
        </w:r>
      </w:hyperlink>
      <w:r>
        <w:rPr>
          <w:rFonts w:ascii="arial" w:eastAsia="arial" w:hAnsi="arial" w:cs="arial"/>
          <w:b w:val="0"/>
          <w:i w:val="0"/>
          <w:strike w:val="0"/>
          <w:noProof w:val="0"/>
          <w:color w:val="000000"/>
          <w:position w:val="0"/>
          <w:sz w:val="20"/>
          <w:u w:val="none"/>
          <w:vertAlign w:val="baseline"/>
        </w:rPr>
        <w:t xml:space="preserve"> and Bastogne for their service in World War II and their role in bringing peace to Europe," the statement read.</w: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"Speaker Emerita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was personally and officially honoured to travel with the distinguished delegation, many of whom had family members who fought in World War II- including her uncle, Johnny. She looks forward to returning home to the US soon," it added.</w:t>
      </w:r>
    </w:p>
    <w:p>
      <w:pPr>
        <w:pStyle w:val="Normal19"/>
      </w:pPr>
    </w:p>
    <w:p>
      <w:pPr>
        <w:pStyle w:val="Normal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hyperlink r:id="rId371" w:history="1">
        <w:r>
          <w:rPr>
            <w:rFonts w:ascii="arial" w:eastAsia="arial" w:hAnsi="arial" w:cs="arial"/>
            <w:b/>
            <w:i/>
            <w:strike w:val="0"/>
            <w:noProof w:val="0"/>
            <w:color w:val="0077CC"/>
            <w:position w:val="0"/>
            <w:sz w:val="20"/>
            <w:u w:val="single"/>
            <w:vertAlign w:val="baseline"/>
          </w:rPr>
          <w:t>Nancy Pelosi</w:t>
        </w:r>
      </w:hyperlink>
      <w:r>
        <w:rPr>
          <w:rFonts w:ascii="arial" w:eastAsia="arial" w:hAnsi="arial" w:cs="arial"/>
          <w:b w:val="0"/>
          <w:i w:val="0"/>
          <w:strike w:val="0"/>
          <w:noProof w:val="0"/>
          <w:color w:val="000000"/>
          <w:position w:val="0"/>
          <w:sz w:val="20"/>
          <w:u w:val="none"/>
          <w:vertAlign w:val="baseline"/>
        </w:rPr>
        <w:t xml:space="preserve"> served as the 52nd Speaker of the House of Representatives, having made history in 2007 when she was elected the first woman to serve as Speaker of the House. </w:t>
      </w:r>
    </w:p>
    <w:p>
      <w:pPr>
        <w:pStyle w:val="Normal19"/>
      </w:pP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made history again in January 2019 when she regained her position second-in-line to the presidency - the first person to do so in more than six decades. She led House Democrats for 20 years. (ANI)</w:t>
      </w:r>
    </w:p>
    <w:p>
      <w:pPr>
        <w:pStyle w:val="Normal19"/>
        <w:keepNext w:val="0"/>
        <w:spacing w:before="240" w:after="0" w:line="260" w:lineRule="atLeast"/>
        <w:ind w:left="0" w:right="0" w:firstLine="0"/>
        <w:jc w:val="both"/>
      </w:pPr>
      <w:hyperlink r:id="rId372" w:history="1">
        <w:r>
          <w:rPr>
            <w:rFonts w:ascii="arial" w:eastAsia="arial" w:hAnsi="arial" w:cs="arial"/>
            <w:b w:val="0"/>
            <w:i/>
            <w:strike w:val="0"/>
            <w:color w:val="0077CC"/>
            <w:sz w:val="20"/>
            <w:u w:val="single"/>
            <w:vertAlign w:val="baseline"/>
          </w:rPr>
          <w:t xml:space="preserve">Former US House Speaker </w:t>
        </w:r>
      </w:hyperlink>
      <w:hyperlink r:id="rId373" w:history="1">
        <w:r>
          <w:rPr>
            <w:rFonts w:ascii="arial" w:eastAsia="arial" w:hAnsi="arial" w:cs="arial"/>
            <w:b/>
            <w:i/>
            <w:strike w:val="0"/>
            <w:color w:val="0077CC"/>
            <w:sz w:val="20"/>
            <w:u w:val="single"/>
            <w:vertAlign w:val="baseline"/>
          </w:rPr>
          <w:t>Nancy Pelosi</w:t>
        </w:r>
      </w:hyperlink>
      <w:hyperlink r:id="rId374" w:history="1">
        <w:r>
          <w:rPr>
            <w:rFonts w:ascii="arial" w:eastAsia="arial" w:hAnsi="arial" w:cs="arial"/>
            <w:b w:val="0"/>
            <w:i/>
            <w:strike w:val="0"/>
            <w:color w:val="0077CC"/>
            <w:sz w:val="20"/>
            <w:u w:val="single"/>
            <w:vertAlign w:val="baseline"/>
          </w:rPr>
          <w:t xml:space="preserve"> (Photo credit: </w:t>
        </w:r>
      </w:hyperlink>
      <w:hyperlink r:id="rId375" w:history="1">
        <w:r>
          <w:rPr>
            <w:rFonts w:ascii="arial" w:eastAsia="arial" w:hAnsi="arial" w:cs="arial"/>
            <w:b/>
            <w:i/>
            <w:strike w:val="0"/>
            <w:color w:val="0077CC"/>
            <w:sz w:val="20"/>
            <w:u w:val="single"/>
            <w:vertAlign w:val="baseline"/>
          </w:rPr>
          <w:t>pelosi</w:t>
        </w:r>
      </w:hyperlink>
      <w:hyperlink r:id="rId376" w:history="1">
        <w:r>
          <w:rPr>
            <w:rFonts w:ascii="arial" w:eastAsia="arial" w:hAnsi="arial" w:cs="arial"/>
            <w:b w:val="0"/>
            <w:i/>
            <w:strike w:val="0"/>
            <w:color w:val="0077CC"/>
            <w:sz w:val="20"/>
            <w:u w:val="single"/>
            <w:vertAlign w:val="baseline"/>
          </w:rPr>
          <w:t>.house.gov) - Image</w:t>
        </w:r>
      </w:hyperlink>
    </w:p>
    <w:p>
      <w:pPr>
        <w:pStyle w:val="Normal19"/>
        <w:keepNext/>
        <w:spacing w:before="240" w:after="0" w:line="340" w:lineRule="atLeast"/>
        <w:ind w:left="0" w:right="0" w:firstLine="0"/>
        <w:jc w:val="left"/>
      </w:pPr>
      <w:bookmarkStart w:id="58" w:name="Classification_17"/>
      <w:bookmarkEnd w:id="58"/>
      <w:r>
        <w:rPr>
          <w:rFonts w:ascii="arial" w:eastAsia="arial" w:hAnsi="arial" w:cs="arial"/>
          <w:b/>
          <w:i w:val="0"/>
          <w:strike w:val="0"/>
          <w:noProof w:val="0"/>
          <w:color w:val="000000"/>
          <w:position w:val="0"/>
          <w:sz w:val="28"/>
          <w:u w:val="none"/>
          <w:vertAlign w:val="baseline"/>
        </w:rPr>
        <w:t>Classification</w:t>
      </w:r>
    </w:p>
    <w:p>
      <w:pPr>
        <w:pStyle w:val="Normal19"/>
        <w:spacing w:line="60" w:lineRule="exact"/>
      </w:pPr>
      <w:r>
        <w:pict>
          <v:line id="_x0000_s1103" style="position:absolute;z-index:251727872" from="0,2pt" to="512pt,2pt" strokecolor="#009ddb" strokeweight="2pt">
            <v:stroke linestyle="single"/>
            <w10:wrap type="topAndBottom"/>
          </v:line>
        </w:pict>
      </w:r>
    </w:p>
    <w:p>
      <w:pPr>
        <w:pStyle w:val="Normal19"/>
        <w:spacing w:line="120" w:lineRule="exact"/>
      </w:pPr>
    </w:p>
    <w:p>
      <w:pPr>
        <w:pStyle w:val="Normal1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239</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WOUNDS &amp; INJURIES (91%); THIS DAY IN HISTORY (90%); US CONGRESS (90%); WORLD WAR II (90%); LEGISLATIVE BODIES (89%); US DEMOCRATIC PARTY (79%); BIPARTISANSHIP (78%); ANNIVERSARIES (77%); GOVERNMENT &amp; PUBLIC ADMINISTRATION (77%); GOVERNMENT BODIES &amp; OFFICES (77%); HISTORY (77%); HEALTH CARE PROFESSIONALS (73%); PROFESSIONAL WORKERS (67%)</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PRESS AGENCY RELEASES (90%); HEALTH CARE PROFESSIONALS (73%)</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(92%)</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(79%); UNITED STATES (94%); LUXEMBOURG (90%); EUROPE (79%); GERMANY (77%)</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13, 2024</w:t>
      </w:r>
    </w:p>
    <w:p>
      <w:pPr>
        <w:pStyle w:val="Normal19"/>
      </w:pPr>
    </w:p>
    <w:p>
      <w:pPr>
        <w:pStyle w:val="Normal19"/>
        <w:ind w:left="200"/>
        <w:sectPr>
          <w:type w:val="continuous"/>
          <w:pgMar w:top="840" w:right="1000" w:bottom="840" w:left="1000" w:header="400" w:footer="400"/>
          <w:pgNumType w:fmt="decimal"/>
          <w:cols w:space="720"/>
        </w:sectPr>
      </w:pPr>
      <w:r>
        <w:br/>
      </w:r>
      <w:r>
        <w:pict>
          <v:line id="_x0000_s1104"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377"/>
          <w:headerReference w:type="default" r:id="rId378"/>
          <w:footerReference w:type="even" r:id="rId379"/>
          <w:footerReference w:type="default" r:id="rId380"/>
          <w:headerReference w:type="first" r:id="rId381"/>
          <w:footerReference w:type="first" r:id="rId382"/>
          <w:pgSz w:w="12240" w:h="15840"/>
          <w:pgMar w:top="840" w:right="1000" w:bottom="840" w:left="1000" w:header="400" w:footer="400"/>
          <w:pgNumType w:fmt="decimal"/>
          <w:cols w:space="720"/>
          <w:titlePg w:val="0"/>
        </w:sectPr>
      </w:pPr>
    </w:p>
    <w:p>
      <w:pPr>
        <w:pStyle w:val="Normal20"/>
      </w:pPr>
    </w:p>
    <w:p>
      <w:pPr>
        <w:pStyle w:val="Heading118"/>
        <w:keepNext w:val="0"/>
        <w:spacing w:after="200" w:line="340" w:lineRule="atLeast"/>
        <w:ind w:left="0" w:right="0" w:firstLine="0"/>
        <w:jc w:val="center"/>
      </w:pPr>
      <w:hyperlink r:id="rId383" w:history="1">
        <w:r>
          <w:rPr>
            <w:rFonts w:ascii="arial" w:eastAsia="arial" w:hAnsi="arial" w:cs="arial"/>
            <w:b/>
            <w:i/>
            <w:strike w:val="0"/>
            <w:color w:val="0077CC"/>
            <w:sz w:val="28"/>
            <w:u w:val="single"/>
            <w:vertAlign w:val="baseline"/>
          </w:rPr>
          <w:t>Nancy Pelosi</w:t>
        </w:r>
      </w:hyperlink>
      <w:hyperlink r:id="rId384" w:history="1">
        <w:r>
          <w:rPr>
            <w:rFonts w:ascii="arial" w:eastAsia="arial" w:hAnsi="arial" w:cs="arial"/>
            <w:b/>
            <w:i/>
            <w:strike w:val="0"/>
            <w:color w:val="0077CC"/>
            <w:sz w:val="28"/>
            <w:u w:val="single"/>
            <w:vertAlign w:val="baseline"/>
          </w:rPr>
          <w:t xml:space="preserve"> faces primary challenge from former AOC aide</w:t>
        </w:r>
      </w:hyperlink>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Politico.com</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6, 2025 Thursday 5:00 AM GMT</w:t>
      </w:r>
    </w:p>
    <w:p>
      <w:pPr>
        <w:pStyle w:val="Normal20"/>
        <w:keepNext w:val="0"/>
        <w:spacing w:after="0" w:line="240" w:lineRule="atLeast"/>
        <w:ind w:right="0"/>
        <w:jc w:val="both"/>
      </w:pPr>
      <w:bookmarkStart w:id="59" w:name="Bookmark_20"/>
      <w:bookmarkEnd w:id="59"/>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Politico LLC All Rights Reserved</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POLITICOCALIFORNIA</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352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Ali Bianco</w:t>
      </w:r>
    </w:p>
    <w:p>
      <w:pPr>
        <w:pStyle w:val="Normal2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Saikat Chakrabarti, a former tech worker, is calling for generational change in Democratic Party.</w:t>
      </w:r>
    </w:p>
    <w:p>
      <w:pPr>
        <w:pStyle w:val="Normal20"/>
        <w:keepNext/>
        <w:spacing w:before="240" w:after="0" w:line="340" w:lineRule="atLeast"/>
        <w:ind w:left="0" w:right="0" w:firstLine="0"/>
        <w:jc w:val="left"/>
      </w:pPr>
      <w:bookmarkStart w:id="60" w:name="Body_18"/>
      <w:bookmarkEnd w:id="60"/>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5" style="position:absolute;z-index:251729920"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chapter in a generational battle over the future of the Democratic Party appears to be taking shape in San Francisco in a fight for the seat now held by former House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Saikat Chakrabarti, a former chief of staff for Rep. Alexandria Ocasio-Cortez, announced Wednesday that he would challenge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in the primary, citing the former speaker's efforts to prevent the progressive New York congressmember from becoming the top Democrat on the House Oversight Committee.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respect what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has accomplished in her career, but we are living in a totally different America than the one she knew when she entered politics 45 years ago," Chakrabarti, a 39-year-old former tech worker, said in a social media post. "America is stuck, and Americans want real solutions that are as big as the problems we face."</w:t>
      </w:r>
    </w:p>
    <w:p>
      <w:pPr>
        <w:pStyle w:val="Normal2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who stepped down as speaker in 2022 after nearly 20 years in the position, easily won reelection to her deep blue San Francisco seat last year. Her office declined to comment on Chakrabarti's announcement.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has filed paperwork to run for relection in 2026 but has not said publicly whether she will see another term. State Sen. Scott Wiener has long been expected to run for the seat if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were to step down. Local political figures have also speculated that the former speaker's daughter, Christine, might run for her seat if her mother were to retire.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Whoever wins the primary is likely to win the general election and hold the seat for a long time in a city that remains a Democratic stronghold.</w:t>
      </w:r>
    </w:p>
    <w:p>
      <w:pPr>
        <w:pStyle w:val="Normal2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and the 35-year-old Ocasio-Cortez have at times had a strained relationship. In December, she opposed the New York progressive's bid to lead the Oversight Committee over 74-year-old Rep. Gerry Connolly of Virginia, who won the race for the position.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Chakrabarti, who previously worked for Vermont Sen. Bernie Sanders, criticized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's support of Connolly as he called for change in the party. "Watching Trump and Elon freely unleash chaos in their illegal seizure of government, it's become clear to me that the Democratic Party needs new leadership," he said.</w:t>
      </w:r>
    </w:p>
    <w:p>
      <w:pPr>
        <w:pStyle w:val="Normal20"/>
        <w:keepNext/>
        <w:spacing w:before="240" w:after="0" w:line="340" w:lineRule="atLeast"/>
        <w:ind w:left="0" w:right="0" w:firstLine="0"/>
        <w:jc w:val="left"/>
      </w:pPr>
      <w:bookmarkStart w:id="61" w:name="Classification_18"/>
      <w:bookmarkEnd w:id="61"/>
      <w:r>
        <w:rPr>
          <w:rFonts w:ascii="arial" w:eastAsia="arial" w:hAnsi="arial" w:cs="arial"/>
          <w:b/>
          <w:i w:val="0"/>
          <w:strike w:val="0"/>
          <w:noProof w:val="0"/>
          <w:color w:val="000000"/>
          <w:position w:val="0"/>
          <w:sz w:val="28"/>
          <w:u w:val="none"/>
          <w:vertAlign w:val="baseline"/>
        </w:rPr>
        <w:t>Classification</w:t>
      </w:r>
    </w:p>
    <w:p>
      <w:pPr>
        <w:pStyle w:val="Normal20"/>
        <w:spacing w:line="60" w:lineRule="exact"/>
      </w:pPr>
      <w:r>
        <w:pict>
          <v:line id="_x0000_s1106" style="position:absolute;z-index:251730944" from="0,2pt" to="512pt,2pt" strokecolor="#009ddb" strokeweight="2pt">
            <v:stroke linestyle="single"/>
            <w10:wrap type="topAndBottom"/>
          </v:line>
        </w:pict>
      </w:r>
    </w:p>
    <w:p>
      <w:pPr>
        <w:pStyle w:val="Normal20"/>
        <w:spacing w:line="120" w:lineRule="exact"/>
      </w:pPr>
    </w:p>
    <w:p>
      <w:pPr>
        <w:pStyle w:val="Normal2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POLITICAL PARTIES (91%); US DEMOCRATIC PARTY (90%); CAMPAIGNS &amp; ELECTIONS (89%); ELECTIONS &amp; POLITICS (89%); ELECTIONS (78%); POLITICS (78%); PRIMARY ELECTIONS (78%); EMPLOYMENT HISTORY (77%); RESIGNATIONS (77%); US STATE GOVERNMENT (77%)</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ALEXANDRIA OCASIO-CORTEZ (91%);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(90%); BERNIE SANDERS (79%); GERRY CONNOLLY (58%)</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(79%); VERMONT, USA (79%); VIRGINIA, USA (79%); UNITED STATES (93%)</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2025</w:t>
      </w:r>
    </w:p>
    <w:p>
      <w:pPr>
        <w:pStyle w:val="Normal20"/>
      </w:pPr>
    </w:p>
    <w:p>
      <w:pPr>
        <w:pStyle w:val="Normal20"/>
        <w:ind w:left="200"/>
        <w:sectPr>
          <w:type w:val="continuous"/>
          <w:pgMar w:top="840" w:right="1000" w:bottom="840" w:left="1000" w:header="400" w:footer="400"/>
          <w:pgNumType w:fmt="decimal"/>
          <w:cols w:space="720"/>
        </w:sectPr>
      </w:pPr>
      <w:r>
        <w:br/>
      </w:r>
      <w:r>
        <w:pict>
          <v:line id="_x0000_s1107" style="position:absolute;z-index:251731968"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385"/>
          <w:headerReference w:type="default" r:id="rId386"/>
          <w:footerReference w:type="even" r:id="rId387"/>
          <w:footerReference w:type="default" r:id="rId388"/>
          <w:headerReference w:type="first" r:id="rId389"/>
          <w:footerReference w:type="first" r:id="rId390"/>
          <w:pgSz w:w="12240" w:h="15840"/>
          <w:pgMar w:top="840" w:right="1000" w:bottom="840" w:left="1000" w:header="400" w:footer="400"/>
          <w:pgNumType w:fmt="decimal"/>
          <w:cols w:space="720"/>
          <w:titlePg w:val="0"/>
        </w:sectPr>
      </w:pPr>
    </w:p>
    <w:p>
      <w:pPr>
        <w:pStyle w:val="Normal21"/>
      </w:pPr>
    </w:p>
    <w:p>
      <w:pPr>
        <w:pStyle w:val="Heading119"/>
        <w:keepNext w:val="0"/>
        <w:spacing w:after="200" w:line="340" w:lineRule="atLeast"/>
        <w:ind w:left="0" w:right="0" w:firstLine="0"/>
        <w:jc w:val="center"/>
      </w:pPr>
      <w:hyperlink r:id="rId391" w:history="1">
        <w:r>
          <w:rPr>
            <w:rFonts w:ascii="arial" w:eastAsia="arial" w:hAnsi="arial" w:cs="arial"/>
            <w:b/>
            <w:i/>
            <w:strike w:val="0"/>
            <w:color w:val="0077CC"/>
            <w:sz w:val="28"/>
            <w:u w:val="single"/>
            <w:vertAlign w:val="baseline"/>
          </w:rPr>
          <w:t>Nancy Pelosi</w:t>
        </w:r>
      </w:hyperlink>
      <w:hyperlink r:id="rId392" w:history="1">
        <w:r>
          <w:rPr>
            <w:rFonts w:ascii="arial" w:eastAsia="arial" w:hAnsi="arial" w:cs="arial"/>
            <w:b/>
            <w:i/>
            <w:strike w:val="0"/>
            <w:color w:val="0077CC"/>
            <w:sz w:val="28"/>
            <w:u w:val="single"/>
            <w:vertAlign w:val="baseline"/>
          </w:rPr>
          <w:t xml:space="preserve"> hospitalized after injury during Europe trip</w:t>
        </w:r>
      </w:hyperlink>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Hindustan Times</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2024 Friday</w:t>
      </w:r>
    </w:p>
    <w:p>
      <w:pPr>
        <w:pStyle w:val="Normal21"/>
        <w:keepNext w:val="0"/>
        <w:spacing w:after="0" w:line="240" w:lineRule="atLeast"/>
        <w:ind w:right="0"/>
        <w:jc w:val="both"/>
      </w:pPr>
      <w:bookmarkStart w:id="62" w:name="Bookmark_21"/>
      <w:bookmarkEnd w:id="6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HT Media Ltd. All Rights Reserved</w:t>
      </w:r>
    </w:p>
    <w:p>
      <w:pPr>
        <w:pStyle w:val="Normal21"/>
        <w:keepNext w:val="0"/>
        <w:spacing w:before="120" w:after="0" w:line="220" w:lineRule="atLeast"/>
        <w:ind w:left="0" w:right="0" w:firstLine="0"/>
        <w:jc w:val="left"/>
      </w:pPr>
      <w:r>
        <w:br/>
      </w:r>
      <w:r>
        <w:pict>
          <v:shape id="_x0000_i1108" type="#_x0000_t75" style="width:15.19pt;height:15.19pt">
            <v:imagedata r:id="rId234"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215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India </w:t>
      </w:r>
    </w:p>
    <w:p>
      <w:pPr>
        <w:pStyle w:val="Normal21"/>
        <w:keepNext/>
        <w:spacing w:before="240" w:after="0" w:line="340" w:lineRule="atLeast"/>
        <w:ind w:left="0" w:right="0" w:firstLine="0"/>
        <w:jc w:val="left"/>
      </w:pPr>
      <w:bookmarkStart w:id="63" w:name="Body_19"/>
      <w:bookmarkEnd w:id="6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09" style="position:absolute;z-index:251732992"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 Dec. 13 -- Former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(D-Calif.) was hospitalized in Luxembourg for evaluation after sustaining an injury during an official trip with a congressional delegation, her spokesperson confirmed on Friday.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spokesperson, Ian Krager, assured that the 84-year-old lawmaker is "currently receiving excellent treatment from doctors and medical professionals."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Krager explained that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was injured while attending an event commemorating the 80th anniversary of the Battle of the Bulge. "While traveling with a bipartisan Congressional delegation in Luxembourg to mark the 80th anniversary of the Battle of the Bulge, Speaker Emerita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sustained an injury during an official engagement and was admitted to the hospital for evaluation," he said.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continues to work and regrets that she is unable to attend the remainder of the CODEL engagements to honor the courage of our servicemembers during one of the greatest acts of American heroism in our nation's history," Krager added.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Details about the nature of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's injury remain unclear.</w:t>
      </w:r>
    </w:p>
    <w:p>
      <w:pPr>
        <w:pStyle w:val="Normal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Hindustan Times. For any query with respect to this article or any other content requirement, please contact Editor at </w:t>
      </w:r>
      <w:hyperlink r:id="rId393" w:history="1">
        <w:r>
          <w:rPr>
            <w:rFonts w:ascii="arial" w:eastAsia="arial" w:hAnsi="arial" w:cs="arial"/>
            <w:b w:val="0"/>
            <w:i/>
            <w:strike w:val="0"/>
            <w:noProof w:val="0"/>
            <w:color w:val="0077CC"/>
            <w:position w:val="0"/>
            <w:sz w:val="20"/>
            <w:u w:val="single"/>
            <w:vertAlign w:val="baseline"/>
          </w:rPr>
          <w:t>contentservices@htdigital.in</w:t>
        </w:r>
      </w:hyperlink>
    </w:p>
    <w:p>
      <w:pPr>
        <w:pStyle w:val="Normal21"/>
        <w:keepNext/>
        <w:spacing w:before="240" w:after="0" w:line="340" w:lineRule="atLeast"/>
        <w:ind w:left="0" w:right="0" w:firstLine="0"/>
        <w:jc w:val="left"/>
      </w:pPr>
      <w:bookmarkStart w:id="64" w:name="Classification_19"/>
      <w:bookmarkEnd w:id="64"/>
      <w:r>
        <w:rPr>
          <w:rFonts w:ascii="arial" w:eastAsia="arial" w:hAnsi="arial" w:cs="arial"/>
          <w:b/>
          <w:i w:val="0"/>
          <w:strike w:val="0"/>
          <w:noProof w:val="0"/>
          <w:color w:val="000000"/>
          <w:position w:val="0"/>
          <w:sz w:val="28"/>
          <w:u w:val="none"/>
          <w:vertAlign w:val="baseline"/>
        </w:rPr>
        <w:t>Classification</w:t>
      </w:r>
    </w:p>
    <w:p>
      <w:pPr>
        <w:pStyle w:val="Normal21"/>
        <w:spacing w:line="60" w:lineRule="exact"/>
      </w:pPr>
      <w:r>
        <w:pict>
          <v:line id="_x0000_s1110" style="position:absolute;z-index:251734016" from="0,2pt" to="512pt,2pt" strokecolor="#009ddb" strokeweight="2pt">
            <v:stroke linestyle="single"/>
            <w10:wrap type="topAndBottom"/>
          </v:line>
        </w:pict>
      </w:r>
    </w:p>
    <w:p>
      <w:pPr>
        <w:pStyle w:val="Normal21"/>
        <w:spacing w:line="120" w:lineRule="exact"/>
      </w:pPr>
    </w:p>
    <w:p>
      <w:pPr>
        <w:pStyle w:val="Normal2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ANNIVERSARIES (90%); LEGISLATIVE BODIES (90%); US DEMOCRATIC PARTY (90%); WOUNDS &amp; INJURIES (90%); BIPARTISANSHIP (77%); HEALTH CARE PROFESSIONALS (76%); THIS DAY IN HISTORY (76%); TRENDS &amp; EVENTS (76%); HISTORY (71%); PROFESSIONAL WORKERS (71%)</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MEDIA CONTENT (78%); HEALTH CARE PROFESSIONALS (76%)</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(90%)</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INDIA (90%); UNITED STATES (79%); EUROPE (73%); LUXEMBOURG (73%)</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13, 2024</w:t>
      </w:r>
    </w:p>
    <w:p>
      <w:pPr>
        <w:pStyle w:val="Normal21"/>
      </w:pPr>
    </w:p>
    <w:p>
      <w:pPr>
        <w:pStyle w:val="Normal21"/>
        <w:ind w:left="200"/>
        <w:sectPr>
          <w:type w:val="continuous"/>
          <w:pgMar w:top="840" w:right="1000" w:bottom="840" w:left="1000" w:header="400" w:footer="400"/>
          <w:pgNumType w:fmt="decimal"/>
          <w:cols w:space="720"/>
        </w:sectPr>
      </w:pPr>
      <w:r>
        <w:br/>
      </w:r>
      <w:r>
        <w:pict>
          <v:line id="_x0000_s1111"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394"/>
          <w:headerReference w:type="default" r:id="rId395"/>
          <w:footerReference w:type="even" r:id="rId396"/>
          <w:footerReference w:type="default" r:id="rId397"/>
          <w:headerReference w:type="first" r:id="rId398"/>
          <w:footerReference w:type="first" r:id="rId399"/>
          <w:pgSz w:w="12240" w:h="15840"/>
          <w:pgMar w:top="840" w:right="1000" w:bottom="840" w:left="1000" w:header="400" w:footer="400"/>
          <w:pgNumType w:fmt="decimal"/>
          <w:cols w:space="720"/>
          <w:titlePg w:val="0"/>
        </w:sectPr>
      </w:pPr>
    </w:p>
    <w:p>
      <w:pPr>
        <w:pStyle w:val="Normal22"/>
      </w:pPr>
    </w:p>
    <w:p>
      <w:pPr>
        <w:pStyle w:val="Heading120"/>
        <w:keepNext w:val="0"/>
        <w:spacing w:after="200" w:line="340" w:lineRule="atLeast"/>
        <w:ind w:left="0" w:right="0" w:firstLine="0"/>
        <w:jc w:val="center"/>
      </w:pPr>
      <w:hyperlink r:id="rId400" w:history="1">
        <w:r>
          <w:rPr>
            <w:rFonts w:ascii="arial" w:eastAsia="arial" w:hAnsi="arial" w:cs="arial"/>
            <w:b/>
            <w:i/>
            <w:strike w:val="0"/>
            <w:color w:val="0077CC"/>
            <w:sz w:val="28"/>
            <w:u w:val="single"/>
            <w:vertAlign w:val="baseline"/>
          </w:rPr>
          <w:t xml:space="preserve">8 Top </w:t>
        </w:r>
      </w:hyperlink>
      <w:hyperlink r:id="rId401" w:history="1">
        <w:r>
          <w:rPr>
            <w:rFonts w:ascii="arial" w:eastAsia="arial" w:hAnsi="arial" w:cs="arial"/>
            <w:b/>
            <w:i/>
            <w:strike w:val="0"/>
            <w:color w:val="0077CC"/>
            <w:sz w:val="28"/>
            <w:u w:val="single"/>
            <w:vertAlign w:val="baseline"/>
          </w:rPr>
          <w:t>Nancy Pelosi</w:t>
        </w:r>
      </w:hyperlink>
      <w:hyperlink r:id="rId402" w:history="1">
        <w:r>
          <w:rPr>
            <w:rFonts w:ascii="arial" w:eastAsia="arial" w:hAnsi="arial" w:cs="arial"/>
            <w:b/>
            <w:i/>
            <w:strike w:val="0"/>
            <w:color w:val="0077CC"/>
            <w:sz w:val="28"/>
            <w:u w:val="single"/>
            <w:vertAlign w:val="baseline"/>
          </w:rPr>
          <w:t xml:space="preserve"> Stocks to Buy - Correction Appended</w:t>
        </w:r>
      </w:hyperlink>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USNEWS.com</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2025 Tuesday</w:t>
      </w:r>
    </w:p>
    <w:p>
      <w:pPr>
        <w:pStyle w:val="Normal22"/>
        <w:keepNext w:val="0"/>
        <w:spacing w:after="0" w:line="240" w:lineRule="atLeast"/>
        <w:ind w:right="0"/>
        <w:jc w:val="both"/>
      </w:pPr>
      <w:bookmarkStart w:id="65" w:name="Bookmark_22"/>
      <w:bookmarkEnd w:id="65"/>
    </w:p>
    <w:p>
      <w:pPr>
        <w:pStyle w:val="Normal22"/>
        <w:keepNext w:val="0"/>
        <w:spacing w:after="0" w:line="260" w:lineRule="atLeast"/>
        <w:ind w:left="0" w:right="0" w:firstLine="0"/>
        <w:jc w:val="left"/>
      </w:pPr>
      <w:r>
        <w:br/>
      </w:r>
      <w:r>
        <w:pict>
          <v:shape id="_x0000_i1112" type="#_x0000_t75" alt="Notice" style="width:10.5pt;height:12.75pt">
            <v:imagedata r:id="rId87"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U.S. News &amp; World Report All Rights Reserved</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INVESTING; Vol.; No.</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941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Wayne Duggan</w:t>
      </w:r>
    </w:p>
    <w:p>
      <w:pPr>
        <w:pStyle w:val="Normal2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These are former Speaker of the House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's latest investments.</w:t>
      </w:r>
    </w:p>
    <w:p>
      <w:pPr>
        <w:pStyle w:val="Normal22"/>
        <w:keepNext/>
        <w:spacing w:before="240" w:after="0" w:line="340" w:lineRule="atLeast"/>
        <w:ind w:left="0" w:right="0" w:firstLine="0"/>
        <w:jc w:val="left"/>
      </w:pPr>
      <w:bookmarkStart w:id="66" w:name="Body_20"/>
      <w:bookmarkEnd w:id="66"/>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3" style="position:absolute;z-index:251736064"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House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said back in 2022 the Senate would soon vote on a bill banning members of Congress from trading individual stocks. More than two years later,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is no longer House Speaker, and congressional representatives are still allowed to buy and sell individual stocks as long as they disclose their trades within 45 days. </w:t>
      </w:r>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hyperlink r:id="rId403" w:history="1">
        <w:r>
          <w:rPr>
            <w:rFonts w:ascii="arial" w:eastAsia="arial" w:hAnsi="arial" w:cs="arial"/>
            <w:b w:val="0"/>
            <w:i/>
            <w:strike w:val="0"/>
            <w:noProof w:val="0"/>
            <w:color w:val="0077CC"/>
            <w:position w:val="0"/>
            <w:sz w:val="20"/>
            <w:u w:val="single"/>
            <w:vertAlign w:val="baseline"/>
          </w:rPr>
          <w:t>Sign up for stock news with our Invested newsletter.</w:t>
        </w:r>
      </w:hyperlink>
      <w:r>
        <w:rPr>
          <w:rFonts w:ascii="arial" w:eastAsia="arial" w:hAnsi="arial" w:cs="arial"/>
          <w:b w:val="0"/>
          <w:i w:val="0"/>
          <w:strike w:val="0"/>
          <w:noProof w:val="0"/>
          <w:color w:val="000000"/>
          <w:position w:val="0"/>
          <w:sz w:val="20"/>
          <w:u w:val="none"/>
          <w:vertAlign w:val="baseline"/>
        </w:rPr>
        <w: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Stock traders on social media follow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's stock trades closely due to the strong returns she and her husband, financier Paul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have generated on certain trades. Here are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and her husband's eight most recent stock purchases: </w:t>
      </w:r>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Alphabet Inc. (ticker: </w:t>
      </w:r>
      <w:hyperlink r:id="rId404" w:history="1">
        <w:r>
          <w:rPr>
            <w:rFonts w:ascii="arial" w:eastAsia="arial" w:hAnsi="arial" w:cs="arial"/>
            <w:b w:val="0"/>
            <w:i/>
            <w:strike w:val="0"/>
            <w:noProof w:val="0"/>
            <w:color w:val="0077CC"/>
            <w:position w:val="0"/>
            <w:sz w:val="20"/>
            <w:u w:val="single"/>
            <w:vertAlign w:val="baseline"/>
          </w:rPr>
          <w:t>GOOG</w:t>
        </w:r>
      </w:hyperlink>
      <w:r>
        <w:rPr>
          <w:rFonts w:ascii="arial" w:eastAsia="arial" w:hAnsi="arial" w:cs="arial"/>
          <w:b w:val="0"/>
          <w:i w:val="0"/>
          <w:strike w:val="0"/>
          <w:noProof w:val="0"/>
          <w:color w:val="000000"/>
          <w:position w:val="0"/>
          <w:sz w:val="20"/>
          <w:u w:val="none"/>
          <w:vertAlign w:val="baseline"/>
        </w:rPr>
        <w:t xml:space="preserve">, </w:t>
      </w:r>
      <w:hyperlink r:id="rId405" w:history="1">
        <w:r>
          <w:rPr>
            <w:rFonts w:ascii="arial" w:eastAsia="arial" w:hAnsi="arial" w:cs="arial"/>
            <w:b w:val="0"/>
            <w:i/>
            <w:strike w:val="0"/>
            <w:noProof w:val="0"/>
            <w:color w:val="0077CC"/>
            <w:position w:val="0"/>
            <w:sz w:val="20"/>
            <w:u w:val="single"/>
            <w:vertAlign w:val="baseline"/>
          </w:rPr>
          <w:t>GOOGL</w:t>
        </w:r>
      </w:hyperlink>
      <w:r>
        <w:rPr>
          <w:rFonts w:ascii="arial" w:eastAsia="arial" w:hAnsi="arial" w:cs="arial"/>
          <w:b w:val="0"/>
          <w:i w:val="0"/>
          <w:strike w:val="0"/>
          <w:noProof w:val="0"/>
          <w:color w:val="000000"/>
          <w:position w:val="0"/>
          <w:sz w:val="20"/>
          <w:u w:val="none"/>
          <w:vertAlign w:val="baseline"/>
        </w:rPr>
        <w:t>)</w:t>
      </w:r>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Amazon.com Inc. (</w:t>
      </w:r>
      <w:hyperlink r:id="rId406" w:history="1">
        <w:r>
          <w:rPr>
            <w:rFonts w:ascii="arial" w:eastAsia="arial" w:hAnsi="arial" w:cs="arial"/>
            <w:b w:val="0"/>
            <w:i/>
            <w:strike w:val="0"/>
            <w:noProof w:val="0"/>
            <w:color w:val="0077CC"/>
            <w:position w:val="0"/>
            <w:sz w:val="20"/>
            <w:u w:val="single"/>
            <w:vertAlign w:val="baseline"/>
          </w:rPr>
          <w:t>AMZN</w:t>
        </w:r>
      </w:hyperlink>
      <w:r>
        <w:rPr>
          <w:rFonts w:ascii="arial" w:eastAsia="arial" w:hAnsi="arial" w:cs="arial"/>
          <w:b w:val="0"/>
          <w:i w:val="0"/>
          <w:strike w:val="0"/>
          <w:noProof w:val="0"/>
          <w:color w:val="000000"/>
          <w:position w:val="0"/>
          <w:sz w:val="20"/>
          <w:u w:val="none"/>
          <w:vertAlign w:val="baseline"/>
        </w:rPr>
        <w:t>)</w:t>
      </w:r>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Nvidia Corp. (</w:t>
      </w:r>
      <w:hyperlink r:id="rId407" w:history="1">
        <w:r>
          <w:rPr>
            <w:rFonts w:ascii="arial" w:eastAsia="arial" w:hAnsi="arial" w:cs="arial"/>
            <w:b w:val="0"/>
            <w:i/>
            <w:strike w:val="0"/>
            <w:noProof w:val="0"/>
            <w:color w:val="0077CC"/>
            <w:position w:val="0"/>
            <w:sz w:val="20"/>
            <w:u w:val="single"/>
            <w:vertAlign w:val="baseline"/>
          </w:rPr>
          <w:t>NVDA</w:t>
        </w:r>
      </w:hyperlink>
      <w:r>
        <w:rPr>
          <w:rFonts w:ascii="arial" w:eastAsia="arial" w:hAnsi="arial" w:cs="arial"/>
          <w:b w:val="0"/>
          <w:i w:val="0"/>
          <w:strike w:val="0"/>
          <w:noProof w:val="0"/>
          <w:color w:val="000000"/>
          <w:position w:val="0"/>
          <w:sz w:val="20"/>
          <w:u w:val="none"/>
          <w:vertAlign w:val="baseline"/>
        </w:rPr>
        <w:t>)</w:t>
      </w:r>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Tempus AI Inc. (</w:t>
      </w:r>
      <w:hyperlink r:id="rId408" w:history="1">
        <w:r>
          <w:rPr>
            <w:rFonts w:ascii="arial" w:eastAsia="arial" w:hAnsi="arial" w:cs="arial"/>
            <w:b w:val="0"/>
            <w:i/>
            <w:strike w:val="0"/>
            <w:noProof w:val="0"/>
            <w:color w:val="0077CC"/>
            <w:position w:val="0"/>
            <w:sz w:val="20"/>
            <w:u w:val="single"/>
            <w:vertAlign w:val="baseline"/>
          </w:rPr>
          <w:t>TEM</w:t>
        </w:r>
      </w:hyperlink>
      <w:r>
        <w:rPr>
          <w:rFonts w:ascii="arial" w:eastAsia="arial" w:hAnsi="arial" w:cs="arial"/>
          <w:b w:val="0"/>
          <w:i w:val="0"/>
          <w:strike w:val="0"/>
          <w:noProof w:val="0"/>
          <w:color w:val="000000"/>
          <w:position w:val="0"/>
          <w:sz w:val="20"/>
          <w:u w:val="none"/>
          <w:vertAlign w:val="baseline"/>
        </w:rPr>
        <w:t>)</w:t>
      </w:r>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Vistra Corp. (</w:t>
      </w:r>
      <w:hyperlink r:id="rId409" w:history="1">
        <w:r>
          <w:rPr>
            <w:rFonts w:ascii="arial" w:eastAsia="arial" w:hAnsi="arial" w:cs="arial"/>
            <w:b w:val="0"/>
            <w:i/>
            <w:strike w:val="0"/>
            <w:noProof w:val="0"/>
            <w:color w:val="0077CC"/>
            <w:position w:val="0"/>
            <w:sz w:val="20"/>
            <w:u w:val="single"/>
            <w:vertAlign w:val="baseline"/>
          </w:rPr>
          <w:t>VST</w:t>
        </w:r>
      </w:hyperlink>
      <w:r>
        <w:rPr>
          <w:rFonts w:ascii="arial" w:eastAsia="arial" w:hAnsi="arial" w:cs="arial"/>
          <w:b w:val="0"/>
          <w:i w:val="0"/>
          <w:strike w:val="0"/>
          <w:noProof w:val="0"/>
          <w:color w:val="000000"/>
          <w:position w:val="0"/>
          <w:sz w:val="20"/>
          <w:u w:val="none"/>
          <w:vertAlign w:val="baseline"/>
        </w:rPr>
        <w:t>)</w:t>
      </w:r>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Palo Alto Networks Inc. (</w:t>
      </w:r>
      <w:hyperlink r:id="rId410" w:history="1">
        <w:r>
          <w:rPr>
            <w:rFonts w:ascii="arial" w:eastAsia="arial" w:hAnsi="arial" w:cs="arial"/>
            <w:b w:val="0"/>
            <w:i/>
            <w:strike w:val="0"/>
            <w:noProof w:val="0"/>
            <w:color w:val="0077CC"/>
            <w:position w:val="0"/>
            <w:sz w:val="20"/>
            <w:u w:val="single"/>
            <w:vertAlign w:val="baseline"/>
          </w:rPr>
          <w:t>PANW</w:t>
        </w:r>
      </w:hyperlink>
      <w:r>
        <w:rPr>
          <w:rFonts w:ascii="arial" w:eastAsia="arial" w:hAnsi="arial" w:cs="arial"/>
          <w:b w:val="0"/>
          <w:i w:val="0"/>
          <w:strike w:val="0"/>
          <w:noProof w:val="0"/>
          <w:color w:val="000000"/>
          <w:position w:val="0"/>
          <w:sz w:val="20"/>
          <w:u w:val="none"/>
          <w:vertAlign w:val="baseline"/>
        </w:rPr>
        <w:t>)</w:t>
      </w:r>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Broadcom Inc. (</w:t>
      </w:r>
      <w:hyperlink r:id="rId411" w:history="1">
        <w:r>
          <w:rPr>
            <w:rFonts w:ascii="arial" w:eastAsia="arial" w:hAnsi="arial" w:cs="arial"/>
            <w:b w:val="0"/>
            <w:i/>
            <w:strike w:val="0"/>
            <w:noProof w:val="0"/>
            <w:color w:val="0077CC"/>
            <w:position w:val="0"/>
            <w:sz w:val="20"/>
            <w:u w:val="single"/>
            <w:vertAlign w:val="baseline"/>
          </w:rPr>
          <w:t>AVGO</w:t>
        </w:r>
      </w:hyperlink>
      <w:r>
        <w:rPr>
          <w:rFonts w:ascii="arial" w:eastAsia="arial" w:hAnsi="arial" w:cs="arial"/>
          <w:b w:val="0"/>
          <w:i w:val="0"/>
          <w:strike w:val="0"/>
          <w:noProof w:val="0"/>
          <w:color w:val="000000"/>
          <w:position w:val="0"/>
          <w:sz w:val="20"/>
          <w:u w:val="none"/>
          <w:vertAlign w:val="baseline"/>
        </w:rPr>
        <w:t>)</w:t>
      </w:r>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Microsoft Corp. (</w:t>
      </w:r>
      <w:hyperlink r:id="rId412" w:history="1">
        <w:r>
          <w:rPr>
            <w:rFonts w:ascii="arial" w:eastAsia="arial" w:hAnsi="arial" w:cs="arial"/>
            <w:b w:val="0"/>
            <w:i/>
            <w:strike w:val="0"/>
            <w:noProof w:val="0"/>
            <w:color w:val="0077CC"/>
            <w:position w:val="0"/>
            <w:sz w:val="20"/>
            <w:u w:val="single"/>
            <w:vertAlign w:val="baseline"/>
          </w:rPr>
          <w:t>MSFT</w:t>
        </w:r>
      </w:hyperlink>
      <w:r>
        <w:rPr>
          <w:rFonts w:ascii="arial" w:eastAsia="arial" w:hAnsi="arial" w:cs="arial"/>
          <w:b w:val="0"/>
          <w:i w:val="0"/>
          <w:strike w:val="0"/>
          <w:noProof w:val="0"/>
          <w:color w:val="000000"/>
          <w:position w:val="0"/>
          <w:sz w:val="20"/>
          <w:u w:val="none"/>
          <w:vertAlign w:val="baseline"/>
        </w:rPr>
        <w:t>)</w:t>
      </w:r>
    </w:p>
    <w:p>
      <w:pPr>
        <w:pStyle w:val="Normal2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Alphabet Inc. (GOOG, GOOGL)</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Alphabet is the parent company of Google and YouTube and is a global leader in online advertising. In September 2022,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purchased 20,000 shares of Alphabet's Class C shares by exercising 200 call options.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had purchased those call options back in December of 2021. Between the time of the option purchase and the time she exercised them, Alphabet's share price dropped 27.4%. In December 2022,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sold 30,000 shares of Alphabet's Class A shares. In January 2025,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purchased 50 more Alphabet Class A call options with a strike price of $150 expiring in January 2026. </w:t>
      </w:r>
    </w:p>
    <w:p>
      <w:pPr>
        <w:pStyle w:val="Normal2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Amazon.com Inc. (AMZN)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Amazon is the market leader in e-commerce and public cloud services. In January 2025,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purchased 50 Amazon call options with a strike price of $150 and an expiration date in January 2026. Amazon has secured several large U.S. government contracts over the years, including AWS cloud services contracts with the National Security Agency, the Department of Defense and the U.S. Navy.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may believe Amazon founder Jeff Bezos' presence at President Donald Trump's inauguration is a bullish sign. Amazon's stock is off to a strong start to 2025, and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's investment may boost investor sentiment further. </w:t>
      </w:r>
    </w:p>
    <w:p>
      <w:pPr>
        <w:pStyle w:val="Normal2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Nvidia Corp. (NVDA)</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Nvidia designs and sells high-end graphics and video processing chips used for desktop and gaming personal computers, workstations, artificial intelligence technology, and other advanced computing servers and supercomputers. In November 2023,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purchased 50 Nvidia call options with an expiration date of Dec. 20, 2024. In June and July 2024,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purchased 20,000 shares of Nvidia. In December 2024, she purchased 50,000 shares of Nvidia by exercising 500 call options and then sold 10,000 Nvidia shares. In January 2025,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bought another 50 Nvidia call options with an $80 strike price and a January 2026 expiration. </w:t>
      </w:r>
    </w:p>
    <w:p>
      <w:pPr>
        <w:pStyle w:val="Normal2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Tempus AI Inc. (TEM)</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Tempus AI is an AI technology </w:t>
      </w:r>
      <w:hyperlink r:id="rId413" w:history="1">
        <w:r>
          <w:rPr>
            <w:rFonts w:ascii="arial" w:eastAsia="arial" w:hAnsi="arial" w:cs="arial"/>
            <w:b w:val="0"/>
            <w:i/>
            <w:strike w:val="0"/>
            <w:noProof w:val="0"/>
            <w:color w:val="0077CC"/>
            <w:position w:val="0"/>
            <w:sz w:val="20"/>
            <w:u w:val="single"/>
            <w:vertAlign w:val="baseline"/>
          </w:rPr>
          <w:t>health care</w:t>
        </w:r>
      </w:hyperlink>
      <w:r>
        <w:rPr>
          <w:rFonts w:ascii="arial" w:eastAsia="arial" w:hAnsi="arial" w:cs="arial"/>
          <w:b w:val="0"/>
          <w:i w:val="0"/>
          <w:strike w:val="0"/>
          <w:noProof w:val="0"/>
          <w:color w:val="000000"/>
          <w:position w:val="0"/>
          <w:sz w:val="20"/>
          <w:u w:val="none"/>
          <w:vertAlign w:val="baseline"/>
        </w:rPr>
        <w:t xml:space="preserve"> diagnostics and services provider. In January 2025,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purchased 50 Tempus AI call options with a strike price of $20 that expire in January 2026.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's trade took place on Jan. 14, and Tempus launched its new AI-enabled personal health concierge app, olivia, seven days later. Because Tempus AI's $8 billion market cap is much smaller than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holdings like Amazon and Nvidia, news of her investment was a major bullish catalyst. Tempus AI's stock is already up about 50% in 2025, and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's trade is off to a very profitable start. </w:t>
      </w:r>
    </w:p>
    <w:p>
      <w:pPr>
        <w:pStyle w:val="Normal2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Vistra Corp. (VST)</w:t>
      </w:r>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Vistra is a </w:t>
      </w:r>
      <w:hyperlink r:id="rId414" w:history="1">
        <w:r>
          <w:rPr>
            <w:rFonts w:ascii="arial" w:eastAsia="arial" w:hAnsi="arial" w:cs="arial"/>
            <w:b w:val="0"/>
            <w:i/>
            <w:strike w:val="0"/>
            <w:noProof w:val="0"/>
            <w:color w:val="0077CC"/>
            <w:position w:val="0"/>
            <w:sz w:val="20"/>
            <w:u w:val="single"/>
            <w:vertAlign w:val="baseline"/>
          </w:rPr>
          <w:t>utility company</w:t>
        </w:r>
      </w:hyperlink>
      <w:r>
        <w:rPr>
          <w:rFonts w:ascii="arial" w:eastAsia="arial" w:hAnsi="arial" w:cs="arial"/>
          <w:b w:val="0"/>
          <w:i w:val="0"/>
          <w:strike w:val="0"/>
          <w:noProof w:val="0"/>
          <w:color w:val="000000"/>
          <w:position w:val="0"/>
          <w:sz w:val="20"/>
          <w:u w:val="none"/>
          <w:vertAlign w:val="baseline"/>
        </w:rPr>
        <w:t xml:space="preserve"> that provides electricity and natural gas to roughly 5 million residential, commercial and industrial customers across 20 U.S. states. In January 2025,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purchased 50 Vistra call options with a strike price of $50 that expire in January 2026. Vistra is far from the typical defensive utility-sector </w:t>
      </w:r>
      <w:hyperlink r:id="rId415" w:history="1">
        <w:r>
          <w:rPr>
            <w:rFonts w:ascii="arial" w:eastAsia="arial" w:hAnsi="arial" w:cs="arial"/>
            <w:b w:val="0"/>
            <w:i/>
            <w:strike w:val="0"/>
            <w:noProof w:val="0"/>
            <w:color w:val="0077CC"/>
            <w:position w:val="0"/>
            <w:sz w:val="20"/>
            <w:u w:val="single"/>
            <w:vertAlign w:val="baseline"/>
          </w:rPr>
          <w:t>dividend stock</w:t>
        </w:r>
      </w:hyperlink>
      <w:r>
        <w:rPr>
          <w:rFonts w:ascii="arial" w:eastAsia="arial" w:hAnsi="arial" w:cs="arial"/>
          <w:b w:val="0"/>
          <w:i w:val="0"/>
          <w:strike w:val="0"/>
          <w:noProof w:val="0"/>
          <w:color w:val="000000"/>
          <w:position w:val="0"/>
          <w:sz w:val="20"/>
          <w:u w:val="none"/>
          <w:vertAlign w:val="baseline"/>
        </w:rPr>
        <w:t xml:space="preserve">. Vistra significantly beefed up its nuclear power capacity in 2024 and got swept up in the AI investment boom. Leading tech companies are aggressively investing in nuclear power to meet data center energy demand, which is great news for Vistra investors. </w:t>
      </w:r>
    </w:p>
    <w:p>
      <w:pPr>
        <w:pStyle w:val="Normal2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Palo Alto Networks Inc. (PANW)</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Palo Alto Networks is one of the largest </w:t>
      </w:r>
      <w:hyperlink r:id="rId416" w:history="1">
        <w:r>
          <w:rPr>
            <w:rFonts w:ascii="arial" w:eastAsia="arial" w:hAnsi="arial" w:cs="arial"/>
            <w:b w:val="0"/>
            <w:i/>
            <w:strike w:val="0"/>
            <w:noProof w:val="0"/>
            <w:color w:val="0077CC"/>
            <w:position w:val="0"/>
            <w:sz w:val="20"/>
            <w:u w:val="single"/>
            <w:vertAlign w:val="baseline"/>
          </w:rPr>
          <w:t>cybersecurity</w:t>
        </w:r>
      </w:hyperlink>
      <w:r>
        <w:rPr>
          <w:rFonts w:ascii="arial" w:eastAsia="arial" w:hAnsi="arial" w:cs="arial"/>
          <w:b w:val="0"/>
          <w:i w:val="0"/>
          <w:strike w:val="0"/>
          <w:noProof w:val="0"/>
          <w:color w:val="000000"/>
          <w:position w:val="0"/>
          <w:sz w:val="20"/>
          <w:u w:val="none"/>
          <w:vertAlign w:val="baseline"/>
        </w:rPr>
        <w:t xml:space="preserve"> vendors, providing firewalls and cybersecurity software to customers around the world. In February 2024,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purchased 70 Palo Alto call options with a strike price of $200 and an expiration date of Jan. 17, 2025. These trades raised eyebrows among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's critics because Palo Alto Networks is a U.S. government cybersecurity contractor. In December 2024,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exercised 140 Palo Alto call options and purchased 14,000 shares of PANW stock. </w:t>
      </w:r>
    </w:p>
    <w:p>
      <w:pPr>
        <w:pStyle w:val="Normal2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Broadcom Inc. (AVGO)</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Broadcom is a diversified global analog </w:t>
      </w:r>
      <w:hyperlink r:id="rId417" w:history="1">
        <w:r>
          <w:rPr>
            <w:rFonts w:ascii="arial" w:eastAsia="arial" w:hAnsi="arial" w:cs="arial"/>
            <w:b w:val="0"/>
            <w:i/>
            <w:strike w:val="0"/>
            <w:noProof w:val="0"/>
            <w:color w:val="0077CC"/>
            <w:position w:val="0"/>
            <w:sz w:val="20"/>
            <w:u w:val="single"/>
            <w:vertAlign w:val="baseline"/>
          </w:rPr>
          <w:t>semiconductor</w:t>
        </w:r>
      </w:hyperlink>
      <w:r>
        <w:rPr>
          <w:rFonts w:ascii="arial" w:eastAsia="arial" w:hAnsi="arial" w:cs="arial"/>
          <w:b w:val="0"/>
          <w:i w:val="0"/>
          <w:strike w:val="0"/>
          <w:noProof w:val="0"/>
          <w:color w:val="000000"/>
          <w:position w:val="0"/>
          <w:sz w:val="20"/>
          <w:u w:val="none"/>
          <w:vertAlign w:val="baseline"/>
        </w:rPr>
        <w:t xml:space="preserve"> supplier. Broadcom is another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stock that is highly exposed to AI technology and has benefited from a strong investor appetite for AI stocks. In June 2024,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purchased 20 Broadcom call options with an $800 strike price expiring in June 2025. Broadcom underwent a 10-for-1 stock split in July 2024, so the adjusted strike price on those call options is now $80. Broadcom capped off a big 2024 with a huge earnings beat in December. </w:t>
      </w:r>
    </w:p>
    <w:p>
      <w:pPr>
        <w:pStyle w:val="Normal2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Microsoft Corp. (MSFT)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Microsoft is one of the world's largest professional software and cloud services providers. It is also an early market leader in AI technology and has invested $13 billion in ChatGPT-maker OpenAI.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has been a frequent Microsoft trader in the past five years. In May 2022, she purchased 50 Microsoft call options with a $180 strike price expiring in June 2023. In June 2023,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upped her stake in Microsoft, exercising 50 call options and purchasing 5,000 shares of MSFT stock. Most recently,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sold 5,000 shares of Microsoft in July 2024, likely at a large profit. </w:t>
      </w:r>
    </w:p>
    <w:p>
      <w:pPr>
        <w:pStyle w:val="Normal22"/>
        <w:keepNext/>
        <w:spacing w:before="240" w:after="0" w:line="340" w:lineRule="atLeast"/>
        <w:ind w:left="0" w:right="0" w:firstLine="0"/>
        <w:jc w:val="left"/>
      </w:pPr>
      <w:bookmarkStart w:id="67" w:name="Correction_1"/>
      <w:bookmarkEnd w:id="67"/>
      <w:r>
        <w:rPr>
          <w:rFonts w:ascii="arial" w:eastAsia="arial" w:hAnsi="arial" w:cs="arial"/>
          <w:b/>
          <w:i w:val="0"/>
          <w:strike w:val="0"/>
          <w:noProof w:val="0"/>
          <w:color w:val="000000"/>
          <w:position w:val="0"/>
          <w:sz w:val="28"/>
          <w:u w:val="none"/>
          <w:vertAlign w:val="baseline"/>
        </w:rPr>
        <w:t>Correction</w:t>
      </w:r>
    </w:p>
    <w:p>
      <w:pPr>
        <w:pStyle w:val="Normal22"/>
        <w:spacing w:line="60" w:lineRule="exact"/>
      </w:pPr>
      <w:r>
        <w:pict>
          <v:line id="_x0000_s1114" style="position:absolute;z-index:251737088"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01/28/25: This story was previously published at an earlier date and has been updated with new information.</w:t>
      </w:r>
    </w:p>
    <w:p>
      <w:pPr>
        <w:pStyle w:val="Normal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
        <w:spacing w:line="60" w:lineRule="exact"/>
      </w:pPr>
      <w:r>
        <w:pict>
          <v:line id="_x0000_s1115" style="position:absolute;z-index:251738112" from="0,2pt" to="512pt,2pt" strokecolor="#009ddb" strokeweight="2pt">
            <v:stroke linestyle="single"/>
            <w10:wrap type="topAndBottom"/>
          </v:line>
        </w:pict>
      </w:r>
    </w:p>
    <w:p>
      <w:pPr>
        <w:pStyle w:val="Normal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Picture, Stock traders on social media follow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's stock trades closely due to the strong returns she and her husband, financier Paul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have generated on certain trades., (Bill Clark/CQ Roll Call/Getty Images)</w:t>
      </w:r>
    </w:p>
    <w:p>
      <w:pPr>
        <w:pStyle w:val="Normal22"/>
        <w:keepNext/>
        <w:spacing w:before="240" w:after="0" w:line="340" w:lineRule="atLeast"/>
        <w:ind w:left="0" w:right="0" w:firstLine="0"/>
        <w:jc w:val="left"/>
      </w:pPr>
      <w:bookmarkStart w:id="68" w:name="Classification_20"/>
      <w:bookmarkEnd w:id="68"/>
      <w:r>
        <w:rPr>
          <w:rFonts w:ascii="arial" w:eastAsia="arial" w:hAnsi="arial" w:cs="arial"/>
          <w:b/>
          <w:i w:val="0"/>
          <w:strike w:val="0"/>
          <w:noProof w:val="0"/>
          <w:color w:val="000000"/>
          <w:position w:val="0"/>
          <w:sz w:val="28"/>
          <w:u w:val="none"/>
          <w:vertAlign w:val="baseline"/>
        </w:rPr>
        <w:t>Classification</w:t>
      </w:r>
    </w:p>
    <w:p>
      <w:pPr>
        <w:pStyle w:val="Normal22"/>
        <w:spacing w:line="60" w:lineRule="exact"/>
      </w:pPr>
      <w:r>
        <w:pict>
          <v:line id="_x0000_s1116" style="position:absolute;z-index:251739136" from="0,2pt" to="512pt,2pt" strokecolor="#009ddb" strokeweight="2pt">
            <v:stroke linestyle="single"/>
            <w10:wrap type="topAndBottom"/>
          </v:line>
        </w:pict>
      </w:r>
    </w:p>
    <w:p>
      <w:pPr>
        <w:pStyle w:val="Normal22"/>
        <w:spacing w:line="120" w:lineRule="exact"/>
      </w:pPr>
    </w:p>
    <w:p>
      <w:pPr>
        <w:pStyle w:val="Normal2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SECURITIES TRADING (91%); FORTUNE 500 COMPANIES (90%); LEGISLATIVE BODIES (90%); STOCK OPTIONS (90%); NATIONAL SECURITY &amp; FOREIGN RELATIONS (84%); GOVERNMENT BODIES &amp; OFFICES (78%); LEGISLATION (78%); PARENT COMPANIES (78%); INTELLIGENCE SERVICES (77%); CONTRACTS &amp; BIDS (76%); INTERNET SOCIAL NETWORKING (76%); SOCIAL MEDIA (76%); NEGATIVE BUSINESS NEWS (74%); SUPERCOMPUTERS (74%); HIGH PERFORMANCE COMPUTING (73%); HOLDING COMPANIES (73%); NEWS BRIEFS (73%); STOCK PRICES (73%); ONLINE MARKETING &amp; ADVERTISING (71%); ARTIFICIAL INTELLIGENCE (68%); ELECTRONIC COMMERCE (66%); GOVERNMENT DEPARTMENTS &amp; AUTHORITIES (66%); PUBLIC CONTRACTING (61%); DEFENSE DEPARTMENTS (60%); NATIONAL SECURITY (60%); NAVIES (60%); SPECIAL INVESTIGATIVE FORCES (60%); TRUMP'S FIRST 100 DAYS (60%); US NAVY (60%)</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AMAZON.COM INC (94%);  ALPHABET INC (91%);  NVIDIA CORP (85%);  BROADCOM INC (69%);  MICROSOFT CORP (69%);  PALO ALTO NETWORKS INC (69%);  VISTRA CORP (69%);  GOOGLE LLC (55%)</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AMZN (NASDAQ) (94%); GOOGL (NASDAQ) (91%); NVDA (NASDAQ) (85%); AVGO (NASDAQ) (69%); MSFT (NASDAQ) (69%); PANW (NYSE) (69%); VST (NYSE) (69%)</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NAICS459210 BOOK RETAILERS AND NEWS DEALERS (94%); NAICS459110 Sporting Goods Retailers (94%); NAICS458320 LUGGAGE AND LEATHER GOODS RETAILERS (94%); NAICS458210 SHOE RETAILERS (94%); NAICS458110 CLOTHING AND CLOTHING ACCESSORIES RETAILERS (94%); NAICS456199 ALL OTHER HEALTH AND PERSONAL CARE RETAILERS (94%); NAICS449210 ELECTRONICS AND APPLIANCE RETAILERS (94%); NAICS449129 ALL OTHER HOME FURNISHINGS RETAILERS (94%); SIC5961 CATALOG &amp; MAIL-ORDER HOUSES (94%); NAICS551112 OFFICES OF OTHER HOLDING COMPANIES (91%); NAICS519130 INTERNET PUBLISHING &amp; BROADCASTING &amp; WEB SEARCH PORTALS (91%); SIC6719 OFFICES OF HOLDING COMPANIES, NEC (91%); NAICS334413 SEMICONDUCTOR &amp; RELATED DEVICE MANUFACTURING (85%); SIC3674 SEMICONDUCTORS &amp; RELATED DEVICES (85%); NAICS334118 COMPUTER TERMINAL &amp; OTHER COMPUTER PERIPHERAL EQUIPMENT MANUFACTURING (85%); SIC3577 COMPUTER PERIPHERAL EQUIPMENT, NEC (85%); NAICS335921 FIBER OPTIC CABLE MANUFACTURING (69%); NAICS334112 COMPUTER STORAGE DEVICE MANUFACTURING (69%); SIC3679 ELECTRONIC COMPONENTS, NEC (69%); SIC7372 PREPACKAGED SOFTWARE (69%); NAICS541511 CUSTOM COMPUTER PROGRAMMING SERVICES (69%); SIC7371 COMPUTER PROGRAMMING SERVICES (69%); NAICS221122 ELECTRIC POWER DISTRIBUTION (69%); SIC4911 ELECTRIC SERVICES (69%); NAICS519290 WEB SEARCH PORTALS AND ALL OTHER INFORMATION SERVICES (55%); SECURITIES TRADING (91%); STOCK OPTIONS (90%); CLOUD COMPUTING (88%); INTERNET SOCIAL NETWORKING (76%); SOCIAL MEDIA (76%); SUPERCOMPUTERS (74%); HIGH PERFORMANCE COMPUTING (73%); NETWORK SERVERS (73%); STOCK PRICES (73%); ONLINE MARKETING &amp; ADVERTISING (71%); COMPUTER CHIPS (69%); ARTIFICIAL INTELLIGENCE (68%); CLOUD DEPLOYMENT MODELS (68%); ELECTRONIC COMMERCE (66%); PERSONAL COMPUTERS (65%); COMPUTER EQUIPMENT (63%); DEFENSE DEPARTMENTS (60%); NAVIES (60%); US NAVY (60%); MARKETING &amp; ADVERTISING (53%); ONLINE ADVERTISING (51%)</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(92%); DONALD TRUMP (58%); JEFFREY P BEZOS (53%)</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(92%)</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2025</w:t>
      </w:r>
    </w:p>
    <w:p>
      <w:pPr>
        <w:pStyle w:val="Normal22"/>
      </w:pPr>
    </w:p>
    <w:p>
      <w:pPr>
        <w:pStyle w:val="Normal22"/>
        <w:ind w:left="200"/>
        <w:sectPr>
          <w:type w:val="continuous"/>
          <w:pgMar w:top="840" w:right="1000" w:bottom="840" w:left="1000" w:header="400" w:footer="400"/>
          <w:pgNumType w:fmt="decimal"/>
          <w:cols w:space="720"/>
        </w:sectPr>
      </w:pPr>
      <w:r>
        <w:br/>
      </w:r>
      <w:r>
        <w:pict>
          <v:line id="_x0000_s1117"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418"/>
          <w:headerReference w:type="default" r:id="rId419"/>
          <w:footerReference w:type="even" r:id="rId420"/>
          <w:footerReference w:type="default" r:id="rId421"/>
          <w:headerReference w:type="first" r:id="rId422"/>
          <w:footerReference w:type="first" r:id="rId423"/>
          <w:pgSz w:w="12240" w:h="15840"/>
          <w:pgMar w:top="840" w:right="1000" w:bottom="840" w:left="1000" w:header="400" w:footer="400"/>
          <w:pgNumType w:fmt="decimal"/>
          <w:cols w:space="720"/>
          <w:titlePg w:val="0"/>
        </w:sectPr>
      </w:pPr>
    </w:p>
    <w:p>
      <w:pPr>
        <w:pStyle w:val="Normal23"/>
      </w:pPr>
    </w:p>
    <w:p>
      <w:pPr>
        <w:pStyle w:val="Heading121"/>
        <w:keepNext w:val="0"/>
        <w:spacing w:after="200" w:line="340" w:lineRule="atLeast"/>
        <w:ind w:left="0" w:right="0" w:firstLine="0"/>
        <w:jc w:val="center"/>
      </w:pPr>
      <w:hyperlink r:id="rId424" w:history="1">
        <w:r>
          <w:rPr>
            <w:rFonts w:ascii="arial" w:eastAsia="arial" w:hAnsi="arial" w:cs="arial"/>
            <w:b/>
            <w:i/>
            <w:strike w:val="0"/>
            <w:color w:val="0077CC"/>
            <w:sz w:val="28"/>
            <w:u w:val="single"/>
            <w:vertAlign w:val="baseline"/>
          </w:rPr>
          <w:t xml:space="preserve">How </w:t>
        </w:r>
      </w:hyperlink>
      <w:hyperlink r:id="rId425" w:history="1">
        <w:r>
          <w:rPr>
            <w:rFonts w:ascii="arial" w:eastAsia="arial" w:hAnsi="arial" w:cs="arial"/>
            <w:b/>
            <w:i/>
            <w:strike w:val="0"/>
            <w:color w:val="0077CC"/>
            <w:sz w:val="28"/>
            <w:u w:val="single"/>
            <w:vertAlign w:val="baseline"/>
          </w:rPr>
          <w:t>Nancy Pelosi</w:t>
        </w:r>
      </w:hyperlink>
      <w:hyperlink r:id="rId426" w:history="1">
        <w:r>
          <w:rPr>
            <w:rFonts w:ascii="arial" w:eastAsia="arial" w:hAnsi="arial" w:cs="arial"/>
            <w:b/>
            <w:i/>
            <w:strike w:val="0"/>
            <w:color w:val="0077CC"/>
            <w:sz w:val="28"/>
            <w:u w:val="single"/>
            <w:vertAlign w:val="baseline"/>
          </w:rPr>
          <w:t>'s Stocks Have Performed Under Donald Trump</w:t>
        </w:r>
      </w:hyperlink>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2025 Tuesday 4:56 PM EST</w:t>
      </w:r>
    </w:p>
    <w:p>
      <w:pPr>
        <w:pStyle w:val="Normal23"/>
        <w:keepNext w:val="0"/>
        <w:spacing w:after="0" w:line="240" w:lineRule="atLeast"/>
        <w:ind w:right="0"/>
        <w:jc w:val="both"/>
      </w:pPr>
      <w:bookmarkStart w:id="69" w:name="Bookmark_23"/>
      <w:bookmarkEnd w:id="69"/>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2025 Newsweek Inc. All Rights Reserved</w:t>
      </w:r>
    </w:p>
    <w:p>
      <w:pPr>
        <w:pStyle w:val="Normal23"/>
        <w:keepNext w:val="0"/>
        <w:spacing w:before="120" w:after="0" w:line="220" w:lineRule="atLeast"/>
        <w:ind w:left="0" w:right="0" w:firstLine="0"/>
        <w:jc w:val="left"/>
      </w:pPr>
      <w:r>
        <w:br/>
      </w:r>
      <w:r>
        <w:pict>
          <v:shape id="_x0000_i1118" type="#_x0000_t75" style="width:166.48pt;height:42.74pt">
            <v:imagedata r:id="rId161"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833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Suzanne Blake</w:t>
      </w:r>
    </w:p>
    <w:p>
      <w:pPr>
        <w:pStyle w:val="Normal2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Most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stock holdings have been flat or have fallen since Donald Trump began his second term in office.</w:t>
      </w:r>
    </w:p>
    <w:p>
      <w:pPr>
        <w:pStyle w:val="Normal23"/>
        <w:keepNext/>
        <w:spacing w:before="240" w:after="0" w:line="340" w:lineRule="atLeast"/>
        <w:ind w:left="0" w:right="0" w:firstLine="0"/>
        <w:jc w:val="left"/>
      </w:pPr>
      <w:bookmarkStart w:id="70" w:name="Body_21"/>
      <w:bookmarkEnd w:id="70"/>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19" style="position:absolute;z-index:251741184" from="0,2pt" to="512pt,2pt" strokecolor="#009ddb" strokeweight="2pt">
            <v:stroke linestyle="single"/>
            <w10:wrap type="topAndBottom"/>
          </v:line>
        </w:pict>
      </w:r>
    </w:p>
    <w:p>
      <w:pPr>
        <w:pStyle w:val="Normal23"/>
      </w:pPr>
    </w:p>
    <w:p>
      <w:pPr>
        <w:pStyle w:val="Normal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House Speaker </w:t>
      </w:r>
      <w:hyperlink r:id="rId427" w:history="1">
        <w:r>
          <w:rPr>
            <w:rFonts w:ascii="arial" w:eastAsia="arial" w:hAnsi="arial" w:cs="arial"/>
            <w:b/>
            <w:i/>
            <w:strike w:val="0"/>
            <w:noProof w:val="0"/>
            <w:color w:val="0077CC"/>
            <w:position w:val="0"/>
            <w:sz w:val="20"/>
            <w:u w:val="single"/>
            <w:vertAlign w:val="baseline"/>
          </w:rPr>
          <w:t>Nancy Pelosi</w:t>
        </w:r>
      </w:hyperlink>
      <w:r>
        <w:rPr>
          <w:rFonts w:ascii="arial" w:eastAsia="arial" w:hAnsi="arial" w:cs="arial"/>
          <w:b w:val="0"/>
          <w:i w:val="0"/>
          <w:strike w:val="0"/>
          <w:noProof w:val="0"/>
          <w:color w:val="000000"/>
          <w:position w:val="0"/>
          <w:sz w:val="20"/>
          <w:u w:val="none"/>
          <w:vertAlign w:val="baseline"/>
        </w:rPr>
        <w:t xml:space="preserve">, a California Democrat, has seen considerable growth in a number of </w:t>
      </w:r>
      <w:hyperlink r:id="rId428" w:history="1">
        <w:r>
          <w:rPr>
            <w:rFonts w:ascii="arial" w:eastAsia="arial" w:hAnsi="arial" w:cs="arial"/>
            <w:b w:val="0"/>
            <w:i/>
            <w:strike w:val="0"/>
            <w:noProof w:val="0"/>
            <w:color w:val="0077CC"/>
            <w:position w:val="0"/>
            <w:sz w:val="20"/>
            <w:u w:val="single"/>
            <w:vertAlign w:val="baseline"/>
          </w:rPr>
          <w:t>stocks</w:t>
        </w:r>
      </w:hyperlink>
      <w:r>
        <w:rPr>
          <w:rFonts w:ascii="arial" w:eastAsia="arial" w:hAnsi="arial" w:cs="arial"/>
          <w:b w:val="0"/>
          <w:i w:val="0"/>
          <w:strike w:val="0"/>
          <w:noProof w:val="0"/>
          <w:color w:val="000000"/>
          <w:position w:val="0"/>
          <w:sz w:val="20"/>
          <w:u w:val="none"/>
          <w:vertAlign w:val="baseline"/>
        </w:rPr>
        <w:t xml:space="preserve"> over the years, but the stocks have mostly remained flat or declined since President </w:t>
      </w:r>
      <w:hyperlink r:id="rId429"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began his second term.</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Pelosis have a number of stock holdings in </w:t>
      </w:r>
      <w:r>
        <w:rPr>
          <w:rFonts w:ascii="arial" w:eastAsia="arial" w:hAnsi="arial" w:cs="arial"/>
          <w:b/>
          <w:i/>
          <w:strike w:val="0"/>
          <w:noProof w:val="0"/>
          <w:color w:val="000000"/>
          <w:position w:val="0"/>
          <w:sz w:val="20"/>
          <w:u w:val="single"/>
          <w:vertAlign w:val="baseline"/>
        </w:rPr>
        <w:t>Nancy</w:t>
      </w:r>
      <w:r>
        <w:rPr>
          <w:rFonts w:ascii="arial" w:eastAsia="arial" w:hAnsi="arial" w:cs="arial"/>
          <w:b w:val="0"/>
          <w:i w:val="0"/>
          <w:strike w:val="0"/>
          <w:noProof w:val="0"/>
          <w:color w:val="000000"/>
          <w:position w:val="0"/>
          <w:sz w:val="20"/>
          <w:u w:val="none"/>
          <w:vertAlign w:val="baseline"/>
        </w:rPr>
        <w:t>'s husband Paul's name. The stocks, which are largely in the technology space, have not seen much growth since Trump's inauguration on January 20.</w:t>
      </w:r>
    </w:p>
    <w:p>
      <w:pPr>
        <w:pStyle w:val="Normal2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Why It Matters</w:t>
      </w:r>
    </w:p>
    <w:p>
      <w:pPr>
        <w:pStyle w:val="Normal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stock owners and multimillionaires abound in </w:t>
      </w:r>
      <w:hyperlink r:id="rId430" w:history="1">
        <w:r>
          <w:rPr>
            <w:rFonts w:ascii="arial" w:eastAsia="arial" w:hAnsi="arial" w:cs="arial"/>
            <w:b w:val="0"/>
            <w:i/>
            <w:strike w:val="0"/>
            <w:noProof w:val="0"/>
            <w:color w:val="0077CC"/>
            <w:position w:val="0"/>
            <w:sz w:val="20"/>
            <w:u w:val="single"/>
            <w:vertAlign w:val="baseline"/>
          </w:rPr>
          <w:t>Congress</w:t>
        </w:r>
      </w:hyperlink>
      <w:r>
        <w:rPr>
          <w:rFonts w:ascii="arial" w:eastAsia="arial" w:hAnsi="arial" w:cs="arial"/>
          <w:b w:val="0"/>
          <w:i w:val="0"/>
          <w:strike w:val="0"/>
          <w:noProof w:val="0"/>
          <w:color w:val="000000"/>
          <w:position w:val="0"/>
          <w:sz w:val="20"/>
          <w:u w:val="none"/>
          <w:vertAlign w:val="baseline"/>
        </w:rPr>
        <w:t>, fears of insider trading and conflicts of interest have lingered.</w:t>
      </w:r>
    </w:p>
    <w:p>
      <w:pPr>
        <w:pStyle w:val="Normal2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is estimated have made millions over the years through the stock market.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amid this stock market activity, some critics worry that lawmakers could have an unfair ability to control legislation that would have a direct impact on their financial situations.</w:t>
      </w:r>
    </w:p>
    <w:p>
      <w:pPr>
        <w:pStyle w:val="Normal2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To Know</w:t>
      </w:r>
    </w:p>
    <w:p>
      <w:pPr>
        <w:pStyle w:val="Normal23"/>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has a large number of stock holdings managed by husband Paul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They bought and sold shares of </w:t>
      </w:r>
      <w:hyperlink r:id="rId431" w:history="1">
        <w:r>
          <w:rPr>
            <w:rFonts w:ascii="arial" w:eastAsia="arial" w:hAnsi="arial" w:cs="arial"/>
            <w:b w:val="0"/>
            <w:i/>
            <w:strike w:val="0"/>
            <w:noProof w:val="0"/>
            <w:color w:val="0077CC"/>
            <w:position w:val="0"/>
            <w:sz w:val="20"/>
            <w:u w:val="single"/>
            <w:vertAlign w:val="baseline"/>
          </w:rPr>
          <w:t>Alphabet</w:t>
        </w:r>
      </w:hyperlink>
      <w:r>
        <w:rPr>
          <w:rFonts w:ascii="arial" w:eastAsia="arial" w:hAnsi="arial" w:cs="arial"/>
          <w:b w:val="0"/>
          <w:i w:val="0"/>
          <w:strike w:val="0"/>
          <w:noProof w:val="0"/>
          <w:color w:val="000000"/>
          <w:position w:val="0"/>
          <w:sz w:val="20"/>
          <w:u w:val="none"/>
          <w:vertAlign w:val="baseline"/>
        </w:rPr>
        <w:t xml:space="preserve">, </w:t>
      </w:r>
      <w:hyperlink r:id="rId432" w:history="1">
        <w:r>
          <w:rPr>
            <w:rFonts w:ascii="arial" w:eastAsia="arial" w:hAnsi="arial" w:cs="arial"/>
            <w:b w:val="0"/>
            <w:i/>
            <w:strike w:val="0"/>
            <w:noProof w:val="0"/>
            <w:color w:val="0077CC"/>
            <w:position w:val="0"/>
            <w:sz w:val="20"/>
            <w:u w:val="single"/>
            <w:vertAlign w:val="baseline"/>
          </w:rPr>
          <w:t>Amazon</w:t>
        </w:r>
      </w:hyperlink>
      <w:r>
        <w:rPr>
          <w:rFonts w:ascii="arial" w:eastAsia="arial" w:hAnsi="arial" w:cs="arial"/>
          <w:b w:val="0"/>
          <w:i w:val="0"/>
          <w:strike w:val="0"/>
          <w:noProof w:val="0"/>
          <w:color w:val="000000"/>
          <w:position w:val="0"/>
          <w:sz w:val="20"/>
          <w:u w:val="none"/>
          <w:vertAlign w:val="baseline"/>
        </w:rPr>
        <w:t xml:space="preserve">, </w:t>
      </w:r>
      <w:hyperlink r:id="rId433" w:history="1">
        <w:r>
          <w:rPr>
            <w:rFonts w:ascii="arial" w:eastAsia="arial" w:hAnsi="arial" w:cs="arial"/>
            <w:b w:val="0"/>
            <w:i/>
            <w:strike w:val="0"/>
            <w:noProof w:val="0"/>
            <w:color w:val="0077CC"/>
            <w:position w:val="0"/>
            <w:sz w:val="20"/>
            <w:u w:val="single"/>
            <w:vertAlign w:val="baseline"/>
          </w:rPr>
          <w:t>Apple</w:t>
        </w:r>
      </w:hyperlink>
      <w:r>
        <w:rPr>
          <w:rFonts w:ascii="arial" w:eastAsia="arial" w:hAnsi="arial" w:cs="arial"/>
          <w:b w:val="0"/>
          <w:i w:val="0"/>
          <w:strike w:val="0"/>
          <w:noProof w:val="0"/>
          <w:color w:val="000000"/>
          <w:position w:val="0"/>
          <w:sz w:val="20"/>
          <w:u w:val="none"/>
          <w:vertAlign w:val="baseline"/>
        </w:rPr>
        <w:t>, NVIDIA, Palo Alto Networks, Tempus AI and Vistra Corp, among others, in January and December.</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Apple stock grew from about $222 per share to $238 since Trump's inauguration, and Tempus AI grew from roughly $47 to $50.</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much of the Pelosis' stock portfolio did not experience gains over the past couple months. Alphabet declined from $199 to $168, while Amazon fell from $230 to $205. Tech company NVIDIA went from $140 to about $114.</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Palo Alto Networks stock stayed roughly the same at $183 since January 20.</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compared to the price of some of the stocks when purchased, there has been significant earnings.</w:t>
      </w:r>
    </w:p>
    <w:p>
      <w:pPr>
        <w:pStyle w:val="Normal2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has between $50,001 and $100,000 in Tempus AI Class A stock that Paul purchased January 14, according to her financial disclosures. The stock was bought at $31.83 and has grown in value to more than $50.</w:t>
      </w:r>
    </w:p>
    <w:p>
      <w:pPr>
        <w:pStyle w:val="Normal2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also sold NVIDIA stock just weeks before it lost more than 15 percent of its value in a single day.</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portfolio has grown by 700 percent since 2014, according to data platform Quiver Quantitative, and her net worth is about $261 million.</w:t>
      </w:r>
    </w:p>
    <w:p>
      <w:pPr>
        <w:pStyle w:val="Normal2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People Are Saying</w:t>
      </w:r>
    </w:p>
    <w:p>
      <w:pPr>
        <w:pStyle w:val="Normal2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Ian Krager, spokesperson for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i w:val="0"/>
          <w:strike w:val="0"/>
          <w:noProof w:val="0"/>
          <w:color w:val="000000"/>
          <w:position w:val="0"/>
          <w:sz w:val="20"/>
          <w:u w:val="none"/>
          <w:vertAlign w:val="baseline"/>
        </w:rPr>
        <w:t xml:space="preserve">, previously told </w:t>
      </w:r>
      <w:r>
        <w:rPr>
          <w:rFonts w:ascii="arial" w:eastAsia="arial" w:hAnsi="arial" w:cs="arial"/>
          <w:b/>
          <w:i/>
          <w:strike w:val="0"/>
          <w:noProof w:val="0"/>
          <w:color w:val="000000"/>
          <w:position w:val="0"/>
          <w:sz w:val="20"/>
          <w:u w:val="none"/>
          <w:vertAlign w:val="baseline"/>
        </w:rPr>
        <w:t>Newsweek</w:t>
      </w:r>
      <w:r>
        <w:rPr>
          <w:rFonts w:ascii="arial" w:eastAsia="arial" w:hAnsi="arial" w:cs="arial"/>
          <w:b/>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"Speaker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does not own any stocks, and she has no prior knowledge or subsequent involvement in any transactions."</w:t>
      </w:r>
    </w:p>
    <w:p>
      <w:pPr>
        <w:pStyle w:val="Normal2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Democratic Representative Alexandria Ocasio-Cortez previously said in a statement:</w:t>
      </w:r>
      <w:r>
        <w:rPr>
          <w:rFonts w:ascii="arial" w:eastAsia="arial" w:hAnsi="arial" w:cs="arial"/>
          <w:b w:val="0"/>
          <w:i w:val="0"/>
          <w:strike w:val="0"/>
          <w:noProof w:val="0"/>
          <w:color w:val="000000"/>
          <w:position w:val="0"/>
          <w:sz w:val="20"/>
          <w:u w:val="none"/>
          <w:vertAlign w:val="baseline"/>
        </w:rPr>
        <w:t xml:space="preserve"> "Members of Congress should not be allowed to buy and sell individual stock. We are here to serve the public, not to profiteer."</w:t>
      </w:r>
    </w:p>
    <w:p>
      <w:pPr>
        <w:pStyle w:val="Normal2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Alex Beene, a financial literacy instructor for the University of Tennessee at Martin, told </w:t>
      </w:r>
      <w:r>
        <w:rPr>
          <w:rFonts w:ascii="arial" w:eastAsia="arial" w:hAnsi="arial" w:cs="arial"/>
          <w:b/>
          <w:i/>
          <w:strike w:val="0"/>
          <w:noProof w:val="0"/>
          <w:color w:val="000000"/>
          <w:position w:val="0"/>
          <w:sz w:val="20"/>
          <w:u w:val="none"/>
          <w:vertAlign w:val="baseline"/>
        </w:rPr>
        <w:t>Newsweek</w:t>
      </w:r>
      <w:r>
        <w:rPr>
          <w:rFonts w:ascii="arial" w:eastAsia="arial" w:hAnsi="arial" w:cs="arial"/>
          <w:b/>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"The amount of money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has made on some more lucrative stock purchases is well into the millions in terms of dollars and has rightfully caused concerns from those on both sides of the political aisle...In fact, her trades have become so widely known, it's possible just the knowledge she's investing in a company could cause its price to surge. While most of her purchases have seen a rise in the early days of the new administration, it's also important to note many of these stocks are big tech companies like NVIDIA and Apple that have a solid record of growth regardless of who has power in D.C."</w:t>
      </w:r>
    </w:p>
    <w:p>
      <w:pPr>
        <w:pStyle w:val="Normal2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Michael Ryan, a finance expert and the founder of MichaelRyanMoney.com, told </w:t>
      </w:r>
      <w:r>
        <w:rPr>
          <w:rFonts w:ascii="arial" w:eastAsia="arial" w:hAnsi="arial" w:cs="arial"/>
          <w:b/>
          <w:i/>
          <w:strike w:val="0"/>
          <w:noProof w:val="0"/>
          <w:color w:val="000000"/>
          <w:position w:val="0"/>
          <w:sz w:val="20"/>
          <w:u w:val="none"/>
          <w:vertAlign w:val="baseline"/>
        </w:rPr>
        <w:t>Newsweek</w:t>
      </w:r>
      <w:r>
        <w:rPr>
          <w:rFonts w:ascii="arial" w:eastAsia="arial" w:hAnsi="arial" w:cs="arial"/>
          <w:b/>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"As for Trump's impact on her stocks, those tariffs he put on China and other trading partners definitely shook things up. See how volatile the market is getting again today? Those policies probably contributed to why Amazon underperformed for her during that period."</w:t>
      </w:r>
    </w:p>
    <w:p>
      <w:pPr>
        <w:pStyle w:val="Normal2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Kevin Thompson, a finance expert and the founder and CEO of 9i Capital Group, told </w:t>
      </w:r>
      <w:r>
        <w:rPr>
          <w:rFonts w:ascii="arial" w:eastAsia="arial" w:hAnsi="arial" w:cs="arial"/>
          <w:b/>
          <w:i/>
          <w:strike w:val="0"/>
          <w:noProof w:val="0"/>
          <w:color w:val="000000"/>
          <w:position w:val="0"/>
          <w:sz w:val="20"/>
          <w:u w:val="none"/>
          <w:vertAlign w:val="baseline"/>
        </w:rPr>
        <w:t>Newsweek</w:t>
      </w:r>
      <w:r>
        <w:rPr>
          <w:rFonts w:ascii="arial" w:eastAsia="arial" w:hAnsi="arial" w:cs="arial"/>
          <w:b/>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"The majority of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's stock holdings have been flat or declining since Trump took office. This reflects uncertainty in the broader economy and the impact of Trump's heavy-handed policies. The key question is whether these stocks will see a boost if the TCJA [Tax Cut and Jobs Act] is expanded and how much corporate tax rates, if at all, will decrease."</w:t>
      </w:r>
    </w:p>
    <w:p>
      <w:pPr>
        <w:pStyle w:val="Normal2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Happens Next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Congress are required to disclose their financial transactions, and about half are estimated to be millionaires. Because of some public officials outperforming the stock market, some lawmakers have proposed legislation that would ban Congress members and their spouses and dependent children from owning or trading stocks.</w:t>
      </w:r>
    </w:p>
    <w:p>
      <w:pPr>
        <w:pStyle w:val="Normal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July 2024, Senators </w:t>
      </w:r>
      <w:hyperlink r:id="rId434" w:history="1">
        <w:r>
          <w:rPr>
            <w:rFonts w:ascii="arial" w:eastAsia="arial" w:hAnsi="arial" w:cs="arial"/>
            <w:b w:val="0"/>
            <w:i/>
            <w:strike w:val="0"/>
            <w:noProof w:val="0"/>
            <w:color w:val="0077CC"/>
            <w:position w:val="0"/>
            <w:sz w:val="20"/>
            <w:u w:val="single"/>
            <w:vertAlign w:val="baseline"/>
          </w:rPr>
          <w:t>Josh Hawley</w:t>
        </w:r>
      </w:hyperlink>
      <w:r>
        <w:rPr>
          <w:rFonts w:ascii="arial" w:eastAsia="arial" w:hAnsi="arial" w:cs="arial"/>
          <w:b w:val="0"/>
          <w:i w:val="0"/>
          <w:strike w:val="0"/>
          <w:noProof w:val="0"/>
          <w:color w:val="000000"/>
          <w:position w:val="0"/>
          <w:sz w:val="20"/>
          <w:u w:val="none"/>
          <w:vertAlign w:val="baseline"/>
        </w:rPr>
        <w:t xml:space="preserve">, Chairman Gary Peters, </w:t>
      </w:r>
      <w:hyperlink r:id="rId435" w:history="1">
        <w:r>
          <w:rPr>
            <w:rFonts w:ascii="arial" w:eastAsia="arial" w:hAnsi="arial" w:cs="arial"/>
            <w:b w:val="0"/>
            <w:i/>
            <w:strike w:val="0"/>
            <w:noProof w:val="0"/>
            <w:color w:val="0077CC"/>
            <w:position w:val="0"/>
            <w:sz w:val="20"/>
            <w:u w:val="single"/>
            <w:vertAlign w:val="baseline"/>
          </w:rPr>
          <w:t>Jon Ossoff</w:t>
        </w:r>
      </w:hyperlink>
      <w:r>
        <w:rPr>
          <w:rFonts w:ascii="arial" w:eastAsia="arial" w:hAnsi="arial" w:cs="arial"/>
          <w:b w:val="0"/>
          <w:i w:val="0"/>
          <w:strike w:val="0"/>
          <w:noProof w:val="0"/>
          <w:color w:val="000000"/>
          <w:position w:val="0"/>
          <w:sz w:val="20"/>
          <w:u w:val="none"/>
          <w:vertAlign w:val="baseline"/>
        </w:rPr>
        <w:t xml:space="preserve">, Jeff Merkley and Jacky Rosen passed bipartisan legislation out of the </w:t>
      </w:r>
      <w:hyperlink r:id="rId436" w:history="1">
        <w:r>
          <w:rPr>
            <w:rFonts w:ascii="arial" w:eastAsia="arial" w:hAnsi="arial" w:cs="arial"/>
            <w:b w:val="0"/>
            <w:i/>
            <w:strike w:val="0"/>
            <w:noProof w:val="0"/>
            <w:color w:val="0077CC"/>
            <w:position w:val="0"/>
            <w:sz w:val="20"/>
            <w:u w:val="single"/>
            <w:vertAlign w:val="baseline"/>
          </w:rPr>
          <w:t>Senate</w:t>
        </w:r>
      </w:hyperlink>
      <w:r>
        <w:rPr>
          <w:rFonts w:ascii="arial" w:eastAsia="arial" w:hAnsi="arial" w:cs="arial"/>
          <w:b w:val="0"/>
          <w:i w:val="0"/>
          <w:strike w:val="0"/>
          <w:noProof w:val="0"/>
          <w:color w:val="000000"/>
          <w:position w:val="0"/>
          <w:sz w:val="20"/>
          <w:u w:val="none"/>
          <w:vertAlign w:val="baseline"/>
        </w:rPr>
        <w:t xml:space="preserve"> Homeland Security and Governmental Affairs Committee (HSGAC) to ban stock ownership and trading for sitting members of Congress, but it has not advanced past that point.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should be stricter provisions limiting political figures' ability to trade stocks, given their access to privileged information before it becomes public," Thompson said. "I've also noticed some powerful organizations aligning with Trump, despite previously opposing him—many of which were visibly represented at his inauguration."</w:t>
      </w:r>
    </w:p>
    <w:p>
      <w:pPr>
        <w:pStyle w:val="Normal23"/>
        <w:keepNext w:val="0"/>
        <w:spacing w:before="240" w:after="0" w:line="260" w:lineRule="atLeast"/>
        <w:ind w:left="0" w:right="0" w:firstLine="0"/>
        <w:jc w:val="both"/>
      </w:pPr>
      <w:hyperlink r:id="rId437" w:history="1">
        <w:r>
          <w:rPr>
            <w:rFonts w:ascii="arial" w:eastAsia="arial" w:hAnsi="arial" w:cs="arial"/>
            <w:b w:val="0"/>
            <w:i/>
            <w:strike w:val="0"/>
            <w:color w:val="0077CC"/>
            <w:sz w:val="20"/>
            <w:u w:val="single"/>
            <w:vertAlign w:val="baseline"/>
          </w:rPr>
          <w:t>Link to Image</w:t>
        </w:r>
      </w:hyperlink>
    </w:p>
    <w:p>
      <w:pPr>
        <w:pStyle w:val="Normal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
        <w:spacing w:line="60" w:lineRule="exact"/>
      </w:pPr>
      <w:r>
        <w:pict>
          <v:line id="_x0000_s1120" style="position:absolute;z-index:251742208" from="0,2pt" to="512pt,2pt" strokecolor="#009ddb" strokeweight="2pt">
            <v:stroke linestyle="single"/>
            <w10:wrap type="topAndBottom"/>
          </v:line>
        </w:pict>
      </w:r>
    </w:p>
    <w:p>
      <w:pPr>
        <w:pStyle w:val="Normal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 McNamee/Getty Images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of the House, U.S. Rep.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(D-CA) is assisted by aides as she arrives for the first day of the 119th Congress in the House Chamber of the U.S. Capitol Building on January 03, 2025 in Washington, DC.</w:t>
      </w:r>
    </w:p>
    <w:p>
      <w:pPr>
        <w:pStyle w:val="Normal23"/>
        <w:keepNext/>
        <w:spacing w:before="240" w:after="0" w:line="340" w:lineRule="atLeast"/>
        <w:ind w:left="0" w:right="0" w:firstLine="0"/>
        <w:jc w:val="left"/>
      </w:pPr>
      <w:bookmarkStart w:id="71" w:name="Classification_21"/>
      <w:bookmarkEnd w:id="71"/>
      <w:r>
        <w:rPr>
          <w:rFonts w:ascii="arial" w:eastAsia="arial" w:hAnsi="arial" w:cs="arial"/>
          <w:b/>
          <w:i w:val="0"/>
          <w:strike w:val="0"/>
          <w:noProof w:val="0"/>
          <w:color w:val="000000"/>
          <w:position w:val="0"/>
          <w:sz w:val="28"/>
          <w:u w:val="none"/>
          <w:vertAlign w:val="baseline"/>
        </w:rPr>
        <w:t>Classification</w:t>
      </w:r>
    </w:p>
    <w:p>
      <w:pPr>
        <w:pStyle w:val="Normal23"/>
        <w:spacing w:line="60" w:lineRule="exact"/>
      </w:pPr>
      <w:r>
        <w:pict>
          <v:line id="_x0000_s1121" style="position:absolute;z-index:251743232" from="0,2pt" to="512pt,2pt" strokecolor="#009ddb" strokeweight="2pt">
            <v:stroke linestyle="single"/>
            <w10:wrap type="topAndBottom"/>
          </v:line>
        </w:pict>
      </w:r>
    </w:p>
    <w:p>
      <w:pPr>
        <w:pStyle w:val="Normal23"/>
        <w:spacing w:line="120" w:lineRule="exact"/>
      </w:pPr>
    </w:p>
    <w:p>
      <w:pPr>
        <w:pStyle w:val="Normal2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STOCK EXCHANGES (90%); TRUMP'S FIRST 100 DAYS (90%); US DEMOCRATIC PARTY (89%); INSIDER TRADING (78%); NEGATIVE BUSINESS NEWS (78%); NEGATIVE PERSONAL NEWS (78%); SECURITIES TRADING (78%); LEGISLATIVE BODIES (77%); TECHNOLOGY (76%); CONFLICTS OF INTEREST (75%); WEALTHY PEOPLE (73%); FORTUNE 500 COMPANIES (67%); Politics (%)</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VISTRA CORP (69%);  PALO ALTO NETWORKS INC (56%);  NVIDIA CORP (56%)</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VST (NYSE) (69%); PANW (NYSE) (56%); NVDA (NASDAQ) (56%)</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NAICS221122 ELECTRIC POWER DISTRIBUTION (69%); SIC4911 ELECTRIC SERVICES (69%); NAICS541511 CUSTOM COMPUTER PROGRAMMING SERVICES (56%); SIC7371 COMPUTER PROGRAMMING SERVICES (56%); NAICS334413 SEMICONDUCTOR &amp; RELATED DEVICE MANUFACTURING (56%); NAICS334118 COMPUTER TERMINAL &amp; OTHER COMPUTER PERIPHERAL EQUIPMENT MANUFACTURING (56%); SIC3674 SEMICONDUCTORS &amp; RELATED DEVICES (56%); SIC3577 COMPUTER PERIPHERAL EQUIPMENT, NEC (56%); STOCK EXCHANGES (90%); INSIDER TRADING (78%); SECURITIES TRADING (78%); PERSONAL FINANCE (68%)</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(91%);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(91%); ALEXANDRIA OCASIO-CORTEZ (73%)</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(79%)</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2025</w:t>
      </w:r>
    </w:p>
    <w:p>
      <w:pPr>
        <w:pStyle w:val="Normal23"/>
      </w:pPr>
    </w:p>
    <w:p>
      <w:pPr>
        <w:pStyle w:val="Normal23"/>
        <w:ind w:left="200"/>
        <w:sectPr>
          <w:type w:val="continuous"/>
          <w:pgMar w:top="840" w:right="1000" w:bottom="840" w:left="1000" w:header="400" w:footer="400"/>
          <w:pgNumType w:fmt="decimal"/>
          <w:cols w:space="720"/>
        </w:sectPr>
      </w:pPr>
      <w:r>
        <w:br/>
      </w:r>
      <w:r>
        <w:pict>
          <v:line id="_x0000_s1122"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438"/>
          <w:headerReference w:type="default" r:id="rId439"/>
          <w:footerReference w:type="even" r:id="rId440"/>
          <w:footerReference w:type="default" r:id="rId441"/>
          <w:headerReference w:type="first" r:id="rId442"/>
          <w:footerReference w:type="first" r:id="rId443"/>
          <w:pgSz w:w="12240" w:h="15840"/>
          <w:pgMar w:top="840" w:right="1000" w:bottom="840" w:left="1000" w:header="400" w:footer="400"/>
          <w:pgNumType w:fmt="decimal"/>
          <w:cols w:space="720"/>
          <w:titlePg w:val="0"/>
        </w:sectPr>
      </w:pPr>
    </w:p>
    <w:p>
      <w:pPr>
        <w:pStyle w:val="Normal24"/>
      </w:pPr>
    </w:p>
    <w:p>
      <w:pPr>
        <w:pStyle w:val="Heading122"/>
        <w:keepNext w:val="0"/>
        <w:spacing w:after="200" w:line="340" w:lineRule="atLeast"/>
        <w:ind w:left="0" w:right="0" w:firstLine="0"/>
        <w:jc w:val="center"/>
      </w:pPr>
      <w:hyperlink r:id="rId444" w:history="1">
        <w:r>
          <w:rPr>
            <w:rFonts w:ascii="arial" w:eastAsia="arial" w:hAnsi="arial" w:cs="arial"/>
            <w:b/>
            <w:i/>
            <w:strike w:val="0"/>
            <w:color w:val="0077CC"/>
            <w:sz w:val="28"/>
            <w:u w:val="single"/>
            <w:vertAlign w:val="baseline"/>
          </w:rPr>
          <w:t>Nancy Pelosi</w:t>
        </w:r>
      </w:hyperlink>
      <w:hyperlink r:id="rId445" w:history="1">
        <w:r>
          <w:rPr>
            <w:rFonts w:ascii="arial" w:eastAsia="arial" w:hAnsi="arial" w:cs="arial"/>
            <w:b/>
            <w:i/>
            <w:strike w:val="0"/>
            <w:color w:val="0077CC"/>
            <w:sz w:val="28"/>
            <w:u w:val="single"/>
            <w:vertAlign w:val="baseline"/>
          </w:rPr>
          <w:t xml:space="preserve"> Is Betting Big on These 3 AI Stocks</w:t>
        </w:r>
      </w:hyperlink>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Money Morning</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6, 2025 Thursday 7:29 PM EST</w:t>
      </w:r>
    </w:p>
    <w:p>
      <w:pPr>
        <w:pStyle w:val="Normal24"/>
        <w:keepNext w:val="0"/>
        <w:spacing w:after="0" w:line="240" w:lineRule="atLeast"/>
        <w:ind w:right="0"/>
        <w:jc w:val="both"/>
      </w:pPr>
      <w:bookmarkStart w:id="72" w:name="Bookmark_24"/>
      <w:bookmarkEnd w:id="72"/>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2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Money Morning</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710 words</w:t>
      </w:r>
    </w:p>
    <w:p>
      <w:pPr>
        <w:pStyle w:val="Normal24"/>
        <w:keepNext/>
        <w:spacing w:before="240" w:after="0" w:line="340" w:lineRule="atLeast"/>
        <w:ind w:left="0" w:right="0" w:firstLine="0"/>
        <w:jc w:val="left"/>
      </w:pPr>
      <w:bookmarkStart w:id="73" w:name="Body_22"/>
      <w:bookmarkEnd w:id="73"/>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3" style="position:absolute;z-index:251745280" from="0,2pt" to="512pt,2pt" strokecolor="#009ddb" strokeweight="2pt">
            <v:stroke linestyle="single"/>
            <w10:wrap type="topAndBottom"/>
          </v:line>
        </w:pict>
      </w:r>
    </w:p>
    <w:p>
      <w:pPr>
        <w:pStyle w:val="Normal24"/>
      </w:pPr>
    </w:p>
    <w:p>
      <w:pPr>
        <w:pStyle w:val="Normal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February 6th, 2025 (</w:t>
      </w:r>
      <w:hyperlink r:id="rId446" w:history="1">
        <w:r>
          <w:rPr>
            <w:rFonts w:ascii="arial" w:eastAsia="arial" w:hAnsi="arial" w:cs="arial"/>
            <w:b w:val="0"/>
            <w:i/>
            <w:strike w:val="0"/>
            <w:noProof w:val="0"/>
            <w:color w:val="0077CC"/>
            <w:position w:val="0"/>
            <w:sz w:val="20"/>
            <w:u w:val="single"/>
            <w:vertAlign w:val="baseline"/>
          </w:rPr>
          <w:t>Money Morning</w:t>
        </w:r>
      </w:hyperlink>
      <w:r>
        <w:rPr>
          <w:rFonts w:ascii="arial" w:eastAsia="arial" w:hAnsi="arial" w:cs="arial"/>
          <w:b w:val="0"/>
          <w:i w:val="0"/>
          <w:strike w:val="0"/>
          <w:noProof w:val="0"/>
          <w:color w:val="000000"/>
          <w:position w:val="0"/>
          <w:sz w:val="20"/>
          <w:u w:val="none"/>
          <w:vertAlign w:val="baseline"/>
        </w:rPr>
        <w:t xml:space="preserve"> — Delivered by </w:t>
      </w:r>
      <w:hyperlink r:id="rId447"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pStyle w:val="Normal2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has made headlines many times in the past for her big investment wins. The former Speaker of the House has even outperformed Warren Buffett's Berkshire Hathaway and hedge funds like Citadel. In 2024,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's portfolio delivered a 146.2% return.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's investments always spark debate, with some questioning whether her access to information gives her an unfair advantage. Regardless, what we know is that her investment decisions have a history of paying off really well.</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recent financial disclosures are now showing a lot of interest in AI stocks. She had new positions in several AI-related stocks at the start of the year, and investors who copied her trades early are laughing their way to the bank. There's no guarantee you'll do the same, but let's take a look at the AI stocks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is betting big on.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Tempus AI (TEM)</w:t>
      </w:r>
    </w:p>
    <w:p>
      <w:pPr>
        <w:pStyle w:val="Normal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Tempus AI (NASDAQ:</w:t>
      </w:r>
      <w:hyperlink r:id="rId448" w:history="1">
        <w:r>
          <w:rPr>
            <w:rFonts w:ascii="arial" w:eastAsia="arial" w:hAnsi="arial" w:cs="arial"/>
            <w:b w:val="0"/>
            <w:i/>
            <w:strike w:val="0"/>
            <w:noProof w:val="0"/>
            <w:color w:val="0077CC"/>
            <w:position w:val="0"/>
            <w:sz w:val="20"/>
            <w:u w:val="single"/>
            <w:vertAlign w:val="baseline"/>
          </w:rPr>
          <w:t xml:space="preserve">TEM) is a healthcare company that uses AI and machine learning in precision medicine. It also specializes in healthcare data. Tempus AI has gotten a lot of interest after AI's application in healthcare was a major topic during the Stargate project's announcement. </w:t>
        </w:r>
      </w:hyperlink>
    </w:p>
    <w:p>
      <w:pPr>
        <w:pStyle w:val="Normal2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recently bought 50 call options with a strike price of $20 and an expiration date of January 16, 2026. This investment was valued between $50,001 and $100,000, which immediately drew significant attention to the stock and sparked a rally. The stock now trades at almost $66, but many still think it can rally further due to the hype around AI. TD Cowen has a $74 price target here.</w:t>
      </w:r>
    </w:p>
    <w:p>
      <w:pPr>
        <w:pStyle w:val="Normal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said, you should still keep an eye on the valuation here. The preliminary 2024 revenue was </w:t>
      </w:r>
      <w:hyperlink r:id="rId449" w:history="1">
        <w:r>
          <w:rPr>
            <w:rFonts w:ascii="arial" w:eastAsia="arial" w:hAnsi="arial" w:cs="arial"/>
            <w:b w:val="0"/>
            <w:i/>
            <w:strike w:val="0"/>
            <w:noProof w:val="0"/>
            <w:color w:val="0077CC"/>
            <w:position w:val="0"/>
            <w:sz w:val="20"/>
            <w:u w:val="single"/>
            <w:vertAlign w:val="baseline"/>
          </w:rPr>
          <w:t xml:space="preserve">reported at $693 million, up 35% year-over-year. The price-to-sales ratio isn't that expensive for an AI stock, but the -$96.9 million adjusted EBITDA and $439 million in debt isn't a good look. FCF burn could reach $180 million this year, and this could cause the stock to dilute significantly. </w:t>
        </w:r>
      </w:hyperlink>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Nvidia (NVDA)</w:t>
      </w:r>
    </w:p>
    <w:p>
      <w:pPr>
        <w:pStyle w:val="Normal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Nvidia (NASDAQ:</w:t>
      </w:r>
      <w:hyperlink r:id="rId450" w:history="1">
        <w:r>
          <w:rPr>
            <w:rFonts w:ascii="arial" w:eastAsia="arial" w:hAnsi="arial" w:cs="arial"/>
            <w:b w:val="0"/>
            <w:i/>
            <w:strike w:val="0"/>
            <w:noProof w:val="0"/>
            <w:color w:val="0077CC"/>
            <w:position w:val="0"/>
            <w:sz w:val="20"/>
            <w:u w:val="single"/>
            <w:vertAlign w:val="baseline"/>
          </w:rPr>
          <w:t xml:space="preserve">NVDA) has been the premier AI stock in the past two years. It now has a market cap in the trillions. </w:t>
        </w:r>
      </w:hyperlink>
      <w:hyperlink r:id="rId451" w:history="1">
        <w:r>
          <w:rPr>
            <w:rFonts w:ascii="arial" w:eastAsia="arial" w:hAnsi="arial" w:cs="arial"/>
            <w:b/>
            <w:i/>
            <w:strike w:val="0"/>
            <w:noProof w:val="0"/>
            <w:color w:val="0077CC"/>
            <w:position w:val="0"/>
            <w:sz w:val="20"/>
            <w:u w:val="single"/>
            <w:vertAlign w:val="baseline"/>
          </w:rPr>
          <w:t>Nancy Pelosi</w:t>
        </w:r>
      </w:hyperlink>
      <w:hyperlink r:id="rId452" w:history="1">
        <w:r>
          <w:rPr>
            <w:rFonts w:ascii="arial" w:eastAsia="arial" w:hAnsi="arial" w:cs="arial"/>
            <w:b w:val="0"/>
            <w:i/>
            <w:strike w:val="0"/>
            <w:noProof w:val="0"/>
            <w:color w:val="0077CC"/>
            <w:position w:val="0"/>
            <w:sz w:val="20"/>
            <w:u w:val="single"/>
            <w:vertAlign w:val="baseline"/>
          </w:rPr>
          <w:t xml:space="preserve"> has seen it coming for a long time. She bought the stock several times throughout late 2021 and especially during its trough around 2022.</w:t>
        </w:r>
      </w:hyperlink>
    </w:p>
    <w:p>
      <w:pPr>
        <w:pStyle w:val="Normal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made a partial sale at the end of 2024. She sold 10,000 </w:t>
      </w:r>
      <w:hyperlink r:id="rId453" w:history="1">
        <w:r>
          <w:rPr>
            <w:rFonts w:ascii="arial" w:eastAsia="arial" w:hAnsi="arial" w:cs="arial"/>
            <w:b w:val="0"/>
            <w:i/>
            <w:strike w:val="0"/>
            <w:noProof w:val="0"/>
            <w:color w:val="0077CC"/>
            <w:position w:val="0"/>
            <w:sz w:val="20"/>
            <w:u w:val="single"/>
            <w:vertAlign w:val="baseline"/>
          </w:rPr>
          <w:t xml:space="preserve">NVDA shares and 500 call options ahead of a 17% stock drop triggered by the DeepSeek spook. However, </w:t>
        </w:r>
      </w:hyperlink>
      <w:hyperlink r:id="rId454" w:history="1">
        <w:r>
          <w:rPr>
            <w:rFonts w:ascii="arial" w:eastAsia="arial" w:hAnsi="arial" w:cs="arial"/>
            <w:b/>
            <w:i/>
            <w:strike w:val="0"/>
            <w:noProof w:val="0"/>
            <w:color w:val="0077CC"/>
            <w:position w:val="0"/>
            <w:sz w:val="20"/>
            <w:u w:val="single"/>
            <w:vertAlign w:val="baseline"/>
          </w:rPr>
          <w:t>Pelosi</w:t>
        </w:r>
      </w:hyperlink>
      <w:hyperlink r:id="rId455" w:history="1">
        <w:r>
          <w:rPr>
            <w:rFonts w:ascii="arial" w:eastAsia="arial" w:hAnsi="arial" w:cs="arial"/>
            <w:b w:val="0"/>
            <w:i/>
            <w:strike w:val="0"/>
            <w:noProof w:val="0"/>
            <w:color w:val="0077CC"/>
            <w:position w:val="0"/>
            <w:sz w:val="20"/>
            <w:u w:val="single"/>
            <w:vertAlign w:val="baseline"/>
          </w:rPr>
          <w:t xml:space="preserve">'s January 2025 disclosure showed that she bought 50 call options at $80 with expiry in 2026. This is deep in the money, but </w:t>
        </w:r>
      </w:hyperlink>
      <w:hyperlink r:id="rId456" w:history="1">
        <w:r>
          <w:rPr>
            <w:rFonts w:ascii="arial" w:eastAsia="arial" w:hAnsi="arial" w:cs="arial"/>
            <w:b/>
            <w:i/>
            <w:strike w:val="0"/>
            <w:noProof w:val="0"/>
            <w:color w:val="0077CC"/>
            <w:position w:val="0"/>
            <w:sz w:val="20"/>
            <w:u w:val="single"/>
            <w:vertAlign w:val="baseline"/>
          </w:rPr>
          <w:t>Pelosi</w:t>
        </w:r>
      </w:hyperlink>
      <w:hyperlink r:id="rId457" w:history="1">
        <w:r>
          <w:rPr>
            <w:rFonts w:ascii="arial" w:eastAsia="arial" w:hAnsi="arial" w:cs="arial"/>
            <w:b w:val="0"/>
            <w:i/>
            <w:strike w:val="0"/>
            <w:noProof w:val="0"/>
            <w:color w:val="0077CC"/>
            <w:position w:val="0"/>
            <w:sz w:val="20"/>
            <w:u w:val="single"/>
            <w:vertAlign w:val="baseline"/>
          </w:rPr>
          <w:t xml:space="preserve"> likely thinks that </w:t>
        </w:r>
      </w:hyperlink>
      <w:r>
        <w:rPr>
          <w:rFonts w:ascii="arial" w:eastAsia="arial" w:hAnsi="arial" w:cs="arial"/>
          <w:b w:val="0"/>
          <w:i w:val="0"/>
          <w:strike w:val="0"/>
          <w:noProof w:val="0"/>
          <w:color w:val="000000"/>
          <w:position w:val="0"/>
          <w:sz w:val="20"/>
          <w:u w:val="none"/>
          <w:vertAlign w:val="baseline"/>
        </w:rPr>
        <w:t> </w:t>
      </w:r>
      <w:hyperlink r:id="rId458" w:history="1">
        <w:r>
          <w:rPr>
            <w:rFonts w:ascii="arial" w:eastAsia="arial" w:hAnsi="arial" w:cs="arial"/>
            <w:b w:val="0"/>
            <w:i/>
            <w:strike w:val="0"/>
            <w:noProof w:val="0"/>
            <w:color w:val="0077CC"/>
            <w:position w:val="0"/>
            <w:sz w:val="20"/>
            <w:u w:val="single"/>
            <w:vertAlign w:val="baseline"/>
          </w:rPr>
          <w:t xml:space="preserve">NVDA will hold its gains and that it will likely be worth even more in the coming months. </w:t>
        </w:r>
      </w:hyperlink>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good chance that will happen since Nvidia's earnings have started to catch up to the stock's valuations. It trades at 'just' 28 times forward earnings, whereas many other AI stocks are trading at double that valuation.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Vistra (VST)</w:t>
      </w:r>
    </w:p>
    <w:p>
      <w:pPr>
        <w:pStyle w:val="Normal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Vistra (NYSE:</w:t>
      </w:r>
      <w:hyperlink r:id="rId459" w:history="1">
        <w:r>
          <w:rPr>
            <w:rFonts w:ascii="arial" w:eastAsia="arial" w:hAnsi="arial" w:cs="arial"/>
            <w:b w:val="0"/>
            <w:i/>
            <w:strike w:val="0"/>
            <w:noProof w:val="0"/>
            <w:color w:val="0077CC"/>
            <w:position w:val="0"/>
            <w:sz w:val="20"/>
            <w:u w:val="single"/>
            <w:vertAlign w:val="baseline"/>
          </w:rPr>
          <w:t xml:space="preserve">VST) isn't a pure AI stock, but it is definitely one that could benefit greatly from AI spending if it sticks around. it is a retail electricity and power generation company and has a capacity of 41,000 MW. As AI demands more and more power, these companies are well-positioned to benefit from it. Companies involved in nuclear power could benefit the most since nuclear power is perfect for data centers, which need stable 24/7 power with minimal downtime. </w:t>
        </w:r>
      </w:hyperlink>
    </w:p>
    <w:p>
      <w:pPr>
        <w:pStyle w:val="Normal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fact, it is expected that data centers </w:t>
      </w:r>
      <w:hyperlink r:id="rId460" w:anchor=":~:text=With%20demand%20at%20about%20170,2030%20of%20about%204%2C700%20TWh)." w:history="1">
        <w:r>
          <w:rPr>
            <w:rFonts w:ascii="arial" w:eastAsia="arial" w:hAnsi="arial" w:cs="arial"/>
            <w:b w:val="0"/>
            <w:i/>
            <w:strike w:val="0"/>
            <w:noProof w:val="0"/>
            <w:color w:val="0077CC"/>
            <w:position w:val="0"/>
            <w:sz w:val="20"/>
            <w:u w:val="single"/>
            <w:vertAlign w:val="baseline"/>
          </w:rPr>
          <w:t>could make up 7.5% to 8.5% of U.S. electricity demand in 2030. That may not entirely happen due to DeepSeek's breakthrough, but big-cap companies have been doubling down on expanding their AI spending, so data centers should still drive up demand.</w:t>
        </w:r>
      </w:hyperlink>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Q3 revenue increased to $6.29 billion and beat estimates by $1.33 billion. Moreover, EPS reached $5.25 vs. the $1.24 consensus. It raised its 2024 guidance to $5 billion to $5.2 billion and has an EBITDA guidance of $5.5 billion to $6.1 billion for this year.</w:t>
      </w:r>
    </w:p>
    <w:p>
      <w:pPr>
        <w:pStyle w:val="Normal2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bought 50 call options with a $50 strike price expiring January 2026. The trade is valued between $500,000 to $1 million.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Analysts are pretty split on the stock. The consensus price target of $171.64 implies very little upside from here, and these price targets range from $82 to $231.</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Trending Stories from Money Morning </w:t>
      </w:r>
    </w:p>
    <w:p>
      <w:pPr>
        <w:pStyle w:val="Normal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4"/>
        <w:spacing w:line="60" w:lineRule="exact"/>
      </w:pPr>
      <w:r>
        <w:pict>
          <v:line id="_x0000_s1124" style="position:absolute;z-index:251746304" from="0,2pt" to="512pt,2pt" strokecolor="#009ddb" strokeweight="2pt">
            <v:stroke linestyle="single"/>
            <w10:wrap type="topAndBottom"/>
          </v:line>
        </w:pict>
      </w:r>
    </w:p>
    <w:p>
      <w:pPr>
        <w:pStyle w:val="Normal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24"/>
        <w:keepNext/>
        <w:spacing w:before="240" w:after="0" w:line="340" w:lineRule="atLeast"/>
        <w:ind w:left="0" w:right="0" w:firstLine="0"/>
        <w:jc w:val="left"/>
      </w:pPr>
      <w:bookmarkStart w:id="74" w:name="Classification_22"/>
      <w:bookmarkEnd w:id="74"/>
      <w:r>
        <w:rPr>
          <w:rFonts w:ascii="arial" w:eastAsia="arial" w:hAnsi="arial" w:cs="arial"/>
          <w:b/>
          <w:i w:val="0"/>
          <w:strike w:val="0"/>
          <w:noProof w:val="0"/>
          <w:color w:val="000000"/>
          <w:position w:val="0"/>
          <w:sz w:val="28"/>
          <w:u w:val="none"/>
          <w:vertAlign w:val="baseline"/>
        </w:rPr>
        <w:t>Classification</w:t>
      </w:r>
    </w:p>
    <w:p>
      <w:pPr>
        <w:pStyle w:val="Normal24"/>
        <w:spacing w:line="60" w:lineRule="exact"/>
      </w:pPr>
      <w:r>
        <w:pict>
          <v:line id="_x0000_s1125" style="position:absolute;z-index:251747328" from="0,2pt" to="512pt,2pt" strokecolor="#009ddb" strokeweight="2pt">
            <v:stroke linestyle="single"/>
            <w10:wrap type="topAndBottom"/>
          </v:line>
        </w:pict>
      </w:r>
    </w:p>
    <w:p>
      <w:pPr>
        <w:pStyle w:val="Normal24"/>
        <w:spacing w:line="120" w:lineRule="exact"/>
      </w:pPr>
    </w:p>
    <w:p>
      <w:pPr>
        <w:pStyle w:val="Normal2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FINANCIAL MARKET UPDATES (90%); STOCK EXCHANGES (89%); MARKET CAPITALIZATION (79%); SECURITIES TRADING (79%); STOCK PRICES (79%); FORTUNE 500 COMPANIES (78%); ARTIFICIAL INTELLIGENCE (77%); HEALTH CARE INFORMATION (76%); COMPANY EARNINGS (75%); MACHINE LEARNING (72%); SALES FIGURES (71%); EBITDA (67%); PRECISION MEDICINE (67%); HEDGE FUNDS (57%); Stocks (%); Technology Article (%); NVDA (%); TEM (%); vst (%)</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NVIDIA CORP (81%);  BERKSHIRE HATHAWAY INC (58%)</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NVDA (NASDAQ) (81%); BRK.A (NYSE) (58%); TEM (NASDAQ) NVDA (NASDAQ) VST (NYSE)</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NAICS334413 SEMICONDUCTOR &amp; RELATED DEVICE MANUFACTURING (81%); NAICS334118 COMPUTER TERMINAL &amp; OTHER COMPUTER PERIPHERAL EQUIPMENT MANUFACTURING (81%); SIC3674 SEMICONDUCTORS &amp; RELATED DEVICES (81%); SIC3577 COMPUTER PERIPHERAL EQUIPMENT, NEC (81%); NAICS524210 INSURANCE AGENCIES &amp; BROKERAGES (58%); NAICS524130 REINSURANCE CARRIERS (58%); SIC6411 INSURANCE AGENTS, BROKERS, &amp; SERVICE (58%); FINANCIAL MARKET UPDATES (90%); STOCK EXCHANGES (89%); SECURITIES TRADING (79%); STOCK PRICES (79%); ARTIFICIAL INTELLIGENCE (77%); HEALTH CARE INFORMATION (76%); HEALTH CARE (72%); MACHINE LEARNING (72%); HEDGE FUNDS (57%)</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Company-Terms:</w:t>
      </w:r>
      <w:r>
        <w:rPr>
          <w:rFonts w:ascii="arial" w:eastAsia="arial" w:hAnsi="arial" w:cs="arial"/>
          <w:b w:val="0"/>
          <w:i w:val="0"/>
          <w:strike w:val="0"/>
          <w:noProof w:val="0"/>
          <w:color w:val="000000"/>
          <w:position w:val="0"/>
          <w:sz w:val="20"/>
          <w:u w:val="none"/>
          <w:vertAlign w:val="baseline"/>
        </w:rPr>
        <w:t> SIC: 3674; CIK: 1045810</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(90%); WARREN BUFFETT (57%)</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6, 2025</w:t>
      </w:r>
    </w:p>
    <w:p>
      <w:pPr>
        <w:pStyle w:val="Normal24"/>
      </w:pPr>
    </w:p>
    <w:p>
      <w:pPr>
        <w:pStyle w:val="Normal24"/>
        <w:ind w:left="200"/>
        <w:sectPr>
          <w:type w:val="continuous"/>
          <w:pgMar w:top="840" w:right="1000" w:bottom="840" w:left="1000" w:header="400" w:footer="400"/>
          <w:pgNumType w:fmt="decimal"/>
          <w:cols w:space="720"/>
        </w:sectPr>
      </w:pPr>
      <w:r>
        <w:br/>
      </w:r>
      <w:r>
        <w:pict>
          <v:line id="_x0000_s1126" style="position:absolute;z-index:251748352"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461"/>
          <w:headerReference w:type="default" r:id="rId462"/>
          <w:footerReference w:type="even" r:id="rId463"/>
          <w:footerReference w:type="default" r:id="rId464"/>
          <w:headerReference w:type="first" r:id="rId465"/>
          <w:footerReference w:type="first" r:id="rId466"/>
          <w:pgSz w:w="12240" w:h="15840"/>
          <w:pgMar w:top="840" w:right="1000" w:bottom="840" w:left="1000" w:header="400" w:footer="400"/>
          <w:pgNumType w:fmt="decimal"/>
          <w:cols w:space="720"/>
          <w:titlePg w:val="0"/>
        </w:sectPr>
      </w:pPr>
    </w:p>
    <w:p>
      <w:pPr>
        <w:pStyle w:val="Normal25"/>
      </w:pPr>
    </w:p>
    <w:p>
      <w:pPr>
        <w:pStyle w:val="Heading123"/>
        <w:keepNext w:val="0"/>
        <w:spacing w:after="200" w:line="340" w:lineRule="atLeast"/>
        <w:ind w:left="0" w:right="0" w:firstLine="0"/>
        <w:jc w:val="center"/>
      </w:pPr>
      <w:hyperlink r:id="rId467" w:history="1">
        <w:r>
          <w:rPr>
            <w:rFonts w:ascii="arial" w:eastAsia="arial" w:hAnsi="arial" w:cs="arial"/>
            <w:b/>
            <w:i/>
            <w:strike w:val="0"/>
            <w:color w:val="0077CC"/>
            <w:sz w:val="28"/>
            <w:u w:val="single"/>
            <w:vertAlign w:val="baseline"/>
          </w:rPr>
          <w:t>Nancy Pelosi</w:t>
        </w:r>
      </w:hyperlink>
      <w:hyperlink r:id="rId468" w:history="1">
        <w:r>
          <w:rPr>
            <w:rFonts w:ascii="arial" w:eastAsia="arial" w:hAnsi="arial" w:cs="arial"/>
            <w:b/>
            <w:i/>
            <w:strike w:val="0"/>
            <w:color w:val="0077CC"/>
            <w:sz w:val="28"/>
            <w:u w:val="single"/>
            <w:vertAlign w:val="baseline"/>
          </w:rPr>
          <w:t xml:space="preserve"> plans to skip Donald Trump's inauguration</w:t>
        </w:r>
      </w:hyperlink>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 Online</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16, 2025 5:58 PM EST</w:t>
      </w:r>
    </w:p>
    <w:p>
      <w:pPr>
        <w:pStyle w:val="Normal25"/>
        <w:keepNext w:val="0"/>
        <w:spacing w:after="0" w:line="240" w:lineRule="atLeast"/>
        <w:ind w:right="0"/>
        <w:jc w:val="both"/>
      </w:pPr>
      <w:bookmarkStart w:id="75" w:name="Bookmark_25"/>
      <w:bookmarkEnd w:id="75"/>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Gannett Media Corp  All Rights Reserved</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288 words</w:t>
      </w:r>
    </w:p>
    <w:p>
      <w:pPr>
        <w:pStyle w:val="Normal25"/>
        <w:keepNext/>
        <w:spacing w:before="240" w:after="0" w:line="340" w:lineRule="atLeast"/>
        <w:ind w:left="0" w:right="0" w:firstLine="0"/>
        <w:jc w:val="left"/>
      </w:pPr>
      <w:bookmarkStart w:id="76" w:name="Body_23"/>
      <w:bookmarkEnd w:id="76"/>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27" style="position:absolute;z-index:251749376" from="0,2pt" to="512pt,2pt" strokecolor="#009ddb" strokeweight="2pt">
            <v:stroke linestyle="single"/>
            <w10:wrap type="topAndBottom"/>
          </v:line>
        </w:pict>
      </w:r>
    </w:p>
    <w:p>
      <w:pPr>
        <w:pStyle w:val="Normal25"/>
      </w:pPr>
    </w:p>
    <w:p>
      <w:pPr>
        <w:pStyle w:val="Normal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w:t>
      </w:r>
      <w:hyperlink r:id="rId469" w:history="1">
        <w:r>
          <w:rPr>
            <w:rFonts w:ascii="arial" w:eastAsia="arial" w:hAnsi="arial" w:cs="arial"/>
            <w:b w:val="0"/>
            <w:i/>
            <w:strike w:val="0"/>
            <w:noProof w:val="0"/>
            <w:color w:val="0077CC"/>
            <w:position w:val="0"/>
            <w:sz w:val="20"/>
            <w:u w:val="single"/>
            <w:vertAlign w:val="baseline"/>
          </w:rPr>
          <w:t xml:space="preserve">Former House Speaker </w:t>
        </w:r>
      </w:hyperlink>
      <w:hyperlink r:id="rId470" w:history="1">
        <w:r>
          <w:rPr>
            <w:rFonts w:ascii="arial" w:eastAsia="arial" w:hAnsi="arial" w:cs="arial"/>
            <w:b/>
            <w:i/>
            <w:strike w:val="0"/>
            <w:noProof w:val="0"/>
            <w:color w:val="0077CC"/>
            <w:position w:val="0"/>
            <w:sz w:val="20"/>
            <w:u w:val="single"/>
            <w:vertAlign w:val="baseline"/>
          </w:rPr>
          <w:t>Nancy Pelosi</w:t>
        </w:r>
      </w:hyperlink>
      <w:r>
        <w:rPr>
          <w:rFonts w:ascii="arial" w:eastAsia="arial" w:hAnsi="arial" w:cs="arial"/>
          <w:b w:val="0"/>
          <w:i w:val="0"/>
          <w:strike w:val="0"/>
          <w:noProof w:val="0"/>
          <w:color w:val="000000"/>
          <w:position w:val="0"/>
          <w:sz w:val="20"/>
          <w:u w:val="none"/>
          <w:vertAlign w:val="baseline"/>
        </w:rPr>
        <w:t xml:space="preserve"> will not attend </w:t>
      </w:r>
      <w:hyperlink r:id="rId471" w:history="1">
        <w:r>
          <w:rPr>
            <w:rFonts w:ascii="arial" w:eastAsia="arial" w:hAnsi="arial" w:cs="arial"/>
            <w:b w:val="0"/>
            <w:i/>
            <w:strike w:val="0"/>
            <w:noProof w:val="0"/>
            <w:color w:val="0077CC"/>
            <w:position w:val="0"/>
            <w:sz w:val="20"/>
            <w:u w:val="single"/>
            <w:vertAlign w:val="baseline"/>
          </w:rPr>
          <w:t>President-elect Donald Trump's</w:t>
        </w:r>
      </w:hyperlink>
      <w:r>
        <w:rPr>
          <w:rFonts w:ascii="arial" w:eastAsia="arial" w:hAnsi="arial" w:cs="arial"/>
          <w:b w:val="0"/>
          <w:i w:val="0"/>
          <w:strike w:val="0"/>
          <w:noProof w:val="0"/>
          <w:color w:val="000000"/>
          <w:position w:val="0"/>
          <w:sz w:val="20"/>
          <w:u w:val="none"/>
          <w:vertAlign w:val="baseline"/>
        </w:rPr>
        <w:t xml:space="preserve"> historic inauguration Monday, her spokesperson confirmed to USA TODAY.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office did not say why she planned to skip the ceremony. But she is among several Democrats who will be absent after a bruising election season in which Republicans took the White House as well as the House and Senate.</w:t>
      </w:r>
    </w:p>
    <w:p>
      <w:pPr>
        <w:pStyle w:val="Normal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Jasmine Crockett, a Texas Democrat and vocal Trump opponent, </w:t>
      </w:r>
      <w:hyperlink r:id="rId472" w:history="1">
        <w:r>
          <w:rPr>
            <w:rFonts w:ascii="arial" w:eastAsia="arial" w:hAnsi="arial" w:cs="arial"/>
            <w:b w:val="0"/>
            <w:i/>
            <w:strike w:val="0"/>
            <w:noProof w:val="0"/>
            <w:color w:val="0077CC"/>
            <w:position w:val="0"/>
            <w:sz w:val="20"/>
            <w:u w:val="single"/>
            <w:vertAlign w:val="baseline"/>
          </w:rPr>
          <w:t>told USA TODAY in December</w:t>
        </w:r>
      </w:hyperlink>
      <w:r>
        <w:rPr>
          <w:rFonts w:ascii="arial" w:eastAsia="arial" w:hAnsi="arial" w:cs="arial"/>
          <w:b w:val="0"/>
          <w:i w:val="0"/>
          <w:strike w:val="0"/>
          <w:noProof w:val="0"/>
          <w:color w:val="000000"/>
          <w:position w:val="0"/>
          <w:sz w:val="20"/>
          <w:u w:val="none"/>
          <w:vertAlign w:val="baseline"/>
        </w:rPr>
        <w:t>, "I won't pretend to normalize who or what he stands for."</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inauguration takes place on Martin Luther King Jr. Day, and several lawmakers have said they will be attending celebratory events in their states or districts.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be in town with my constituents honoring Dr. King's legacy," said Rep. Ayanna Pressley, D-Mass. "I don't think being there does that."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number of Democrats from districts or states that swung toward Trump in the November election still plan to go despite their ideological differences with the incoming president.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Jon Ossoff, D-Ga., said he plans to go: "I think Georgians expect me to be." Sen. Mark Kelly, D-Ariz., similarly has said his attendance was never in question: "I think it’s a responsibility."</w:t>
      </w:r>
    </w:p>
    <w:p>
      <w:pPr>
        <w:pStyle w:val="Normal25"/>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and Trump have long had a contentious relationship. In one viral moment, she ripped up his </w:t>
      </w:r>
      <w:hyperlink r:id="rId473" w:history="1">
        <w:r>
          <w:rPr>
            <w:rFonts w:ascii="arial" w:eastAsia="arial" w:hAnsi="arial" w:cs="arial"/>
            <w:b w:val="0"/>
            <w:i/>
            <w:strike w:val="0"/>
            <w:noProof w:val="0"/>
            <w:color w:val="0077CC"/>
            <w:position w:val="0"/>
            <w:sz w:val="20"/>
            <w:u w:val="single"/>
            <w:vertAlign w:val="baseline"/>
          </w:rPr>
          <w:t>State of the Union remarks</w:t>
        </w:r>
      </w:hyperlink>
      <w:r>
        <w:rPr>
          <w:rFonts w:ascii="arial" w:eastAsia="arial" w:hAnsi="arial" w:cs="arial"/>
          <w:b w:val="0"/>
          <w:i w:val="0"/>
          <w:strike w:val="0"/>
          <w:noProof w:val="0"/>
          <w:color w:val="000000"/>
          <w:position w:val="0"/>
          <w:sz w:val="20"/>
          <w:u w:val="none"/>
          <w:vertAlign w:val="baseline"/>
        </w:rPr>
        <w:t xml:space="preserve"> in 2020. She called him a "</w:t>
      </w:r>
      <w:hyperlink r:id="rId474" w:history="1">
        <w:r>
          <w:rPr>
            <w:rFonts w:ascii="arial" w:eastAsia="arial" w:hAnsi="arial" w:cs="arial"/>
            <w:b w:val="0"/>
            <w:i/>
            <w:strike w:val="0"/>
            <w:noProof w:val="0"/>
            <w:color w:val="0077CC"/>
            <w:position w:val="0"/>
            <w:sz w:val="20"/>
            <w:u w:val="single"/>
            <w:vertAlign w:val="baseline"/>
          </w:rPr>
          <w:t>domestic enemy</w:t>
        </w:r>
      </w:hyperlink>
      <w:r>
        <w:rPr>
          <w:rFonts w:ascii="arial" w:eastAsia="arial" w:hAnsi="arial" w:cs="arial"/>
          <w:b w:val="0"/>
          <w:i w:val="0"/>
          <w:strike w:val="0"/>
          <w:noProof w:val="0"/>
          <w:color w:val="000000"/>
          <w:position w:val="0"/>
          <w:sz w:val="20"/>
          <w:u w:val="none"/>
          <w:vertAlign w:val="baseline"/>
        </w:rPr>
        <w:t>" in the wake of the Jan. 6, 2021, riot in the U.S. Capitol. Trump has called her a "</w:t>
      </w:r>
      <w:hyperlink r:id="rId475" w:history="1">
        <w:r>
          <w:rPr>
            <w:rFonts w:ascii="arial" w:eastAsia="arial" w:hAnsi="arial" w:cs="arial"/>
            <w:b w:val="0"/>
            <w:i/>
            <w:strike w:val="0"/>
            <w:noProof w:val="0"/>
            <w:color w:val="0077CC"/>
            <w:position w:val="0"/>
            <w:sz w:val="20"/>
            <w:u w:val="single"/>
            <w:vertAlign w:val="baseline"/>
          </w:rPr>
          <w:t>nasty, vindictive, horrible person</w:t>
        </w:r>
      </w:hyperlink>
      <w:r>
        <w:rPr>
          <w:rFonts w:ascii="arial" w:eastAsia="arial" w:hAnsi="arial" w:cs="arial"/>
          <w:b w:val="0"/>
          <w:i w:val="0"/>
          <w:strike w:val="0"/>
          <w:noProof w:val="0"/>
          <w:color w:val="000000"/>
          <w:position w:val="0"/>
          <w:sz w:val="20"/>
          <w:u w:val="none"/>
          <w:vertAlign w:val="baseline"/>
        </w:rPr>
        <w:t xml:space="preserve">" and </w:t>
      </w:r>
      <w:hyperlink r:id="rId476" w:history="1">
        <w:r>
          <w:rPr>
            <w:rFonts w:ascii="arial" w:eastAsia="arial" w:hAnsi="arial" w:cs="arial"/>
            <w:b w:val="0"/>
            <w:i/>
            <w:strike w:val="0"/>
            <w:noProof w:val="0"/>
            <w:color w:val="0077CC"/>
            <w:position w:val="0"/>
            <w:sz w:val="20"/>
            <w:u w:val="single"/>
            <w:vertAlign w:val="baseline"/>
          </w:rPr>
          <w:t>mocked her husband</w:t>
        </w:r>
      </w:hyperlink>
      <w:r>
        <w:rPr>
          <w:rFonts w:ascii="arial" w:eastAsia="arial" w:hAnsi="arial" w:cs="arial"/>
          <w:b w:val="0"/>
          <w:i w:val="0"/>
          <w:strike w:val="0"/>
          <w:noProof w:val="0"/>
          <w:color w:val="000000"/>
          <w:position w:val="0"/>
          <w:sz w:val="20"/>
          <w:u w:val="none"/>
          <w:vertAlign w:val="baseline"/>
        </w:rPr>
        <w:t xml:space="preserve"> when he was attacked in their San Francisco home.</w:t>
      </w:r>
    </w:p>
    <w:p>
      <w:pPr>
        <w:pStyle w:val="Normal25"/>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Contributing: Savannah Kuchar and Sudiksha Kochi </w:t>
      </w:r>
    </w:p>
    <w:p>
      <w:pPr>
        <w:pStyle w:val="Normal25"/>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This article originally appeared on USA TODAY: </w:t>
      </w:r>
      <w:hyperlink r:id="rId477" w:history="1">
        <w:r>
          <w:rPr>
            <w:rFonts w:ascii="arial" w:eastAsia="arial" w:hAnsi="arial" w:cs="arial"/>
            <w:b/>
            <w:i/>
            <w:strike w:val="0"/>
            <w:noProof w:val="0"/>
            <w:color w:val="0077CC"/>
            <w:position w:val="0"/>
            <w:sz w:val="20"/>
            <w:u w:val="single"/>
            <w:vertAlign w:val="baseline"/>
          </w:rPr>
          <w:t>Nancy Pelosi</w:t>
        </w:r>
      </w:hyperlink>
      <w:hyperlink r:id="rId478" w:history="1">
        <w:r>
          <w:rPr>
            <w:rFonts w:ascii="arial" w:eastAsia="arial" w:hAnsi="arial" w:cs="arial"/>
            <w:b w:val="0"/>
            <w:i/>
            <w:strike w:val="0"/>
            <w:noProof w:val="0"/>
            <w:color w:val="0077CC"/>
            <w:position w:val="0"/>
            <w:sz w:val="20"/>
            <w:u w:val="single"/>
            <w:vertAlign w:val="baseline"/>
          </w:rPr>
          <w:t xml:space="preserve"> plans to skip Donald Trump's inauguration</w:t>
        </w:r>
      </w:hyperlink>
    </w:p>
    <w:p>
      <w:pPr>
        <w:pStyle w:val="Normal25"/>
        <w:keepNext/>
        <w:spacing w:before="240" w:after="0" w:line="340" w:lineRule="atLeast"/>
        <w:ind w:left="0" w:right="0" w:firstLine="0"/>
        <w:jc w:val="left"/>
      </w:pPr>
      <w:bookmarkStart w:id="77" w:name="Classification_23"/>
      <w:bookmarkEnd w:id="77"/>
      <w:r>
        <w:rPr>
          <w:rFonts w:ascii="arial" w:eastAsia="arial" w:hAnsi="arial" w:cs="arial"/>
          <w:b/>
          <w:i w:val="0"/>
          <w:strike w:val="0"/>
          <w:noProof w:val="0"/>
          <w:color w:val="000000"/>
          <w:position w:val="0"/>
          <w:sz w:val="28"/>
          <w:u w:val="none"/>
          <w:vertAlign w:val="baseline"/>
        </w:rPr>
        <w:t>Classification</w:t>
      </w:r>
    </w:p>
    <w:p>
      <w:pPr>
        <w:pStyle w:val="Normal25"/>
        <w:spacing w:line="60" w:lineRule="exact"/>
      </w:pPr>
      <w:r>
        <w:pict>
          <v:line id="_x0000_s1128" style="position:absolute;z-index:251750400" from="0,2pt" to="512pt,2pt" strokecolor="#009ddb" strokeweight="2pt">
            <v:stroke linestyle="single"/>
            <w10:wrap type="topAndBottom"/>
          </v:line>
        </w:pict>
      </w:r>
    </w:p>
    <w:p>
      <w:pPr>
        <w:pStyle w:val="Normal25"/>
        <w:spacing w:line="120" w:lineRule="exact"/>
      </w:pPr>
    </w:p>
    <w:p>
      <w:pPr>
        <w:pStyle w:val="Normal2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666052891</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POLITICAL PARTIES (90%); TRUMP'S FIRST 100 DAYS (90%); US DEMOCRATIC PARTY (90%); US REPUBLICAN PARTY (79%); 2021 US CAPITOL RIOTS (78%); CAMPAIGNS &amp; ELECTIONS (78%); ELECTIONS (78%); LEGISLATIVE BODIES (78%); TRENDS &amp; EVENTS (77%)</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(92%);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(89%); AYANNA PRESSLEY (79%); JON OSSOFF (79%); MARK KELLY (79%)</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TEXAS, USA (92%); GEORGIA, USA (79%); WASHINGTON DC, USA (79%); UNITED STATES (95%); HONDURAS (79%); CENTRAL AMERICA (58%); Texas &amp; Departamento de Atlántida; United States &amp; Honduras; Americas, Northern America; Americas, Central America</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17, 2025</w:t>
      </w:r>
    </w:p>
    <w:p>
      <w:pPr>
        <w:pStyle w:val="Normal25"/>
      </w:pPr>
    </w:p>
    <w:p>
      <w:pPr>
        <w:pStyle w:val="Normal25"/>
        <w:ind w:left="200"/>
        <w:sectPr>
          <w:type w:val="continuous"/>
          <w:pgMar w:top="840" w:right="1000" w:bottom="840" w:left="1000" w:header="400" w:footer="400"/>
          <w:pgNumType w:fmt="decimal"/>
          <w:cols w:space="720"/>
        </w:sectPr>
      </w:pPr>
      <w:r>
        <w:br/>
      </w:r>
      <w:r>
        <w:pict>
          <v:line id="_x0000_s1129"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479"/>
          <w:headerReference w:type="default" r:id="rId480"/>
          <w:footerReference w:type="even" r:id="rId481"/>
          <w:footerReference w:type="default" r:id="rId482"/>
          <w:headerReference w:type="first" r:id="rId483"/>
          <w:footerReference w:type="first" r:id="rId484"/>
          <w:pgSz w:w="12240" w:h="15840"/>
          <w:pgMar w:top="840" w:right="1000" w:bottom="840" w:left="1000" w:header="400" w:footer="400"/>
          <w:pgNumType w:fmt="decimal"/>
          <w:cols w:space="720"/>
          <w:titlePg w:val="0"/>
        </w:sectPr>
      </w:pPr>
    </w:p>
    <w:p>
      <w:pPr>
        <w:pStyle w:val="Normal26"/>
      </w:pPr>
    </w:p>
    <w:p>
      <w:pPr>
        <w:pStyle w:val="Heading124"/>
        <w:keepNext w:val="0"/>
        <w:spacing w:after="200" w:line="340" w:lineRule="atLeast"/>
        <w:ind w:left="0" w:right="0" w:firstLine="0"/>
        <w:jc w:val="center"/>
      </w:pPr>
      <w:hyperlink r:id="rId485" w:history="1">
        <w:r>
          <w:rPr>
            <w:rFonts w:ascii="arial" w:eastAsia="arial" w:hAnsi="arial" w:cs="arial"/>
            <w:b/>
            <w:i/>
            <w:strike w:val="0"/>
            <w:color w:val="0077CC"/>
            <w:sz w:val="28"/>
            <w:u w:val="single"/>
            <w:vertAlign w:val="baseline"/>
          </w:rPr>
          <w:t xml:space="preserve">Here's how much </w:t>
        </w:r>
      </w:hyperlink>
      <w:hyperlink r:id="rId486" w:history="1">
        <w:r>
          <w:rPr>
            <w:rFonts w:ascii="arial" w:eastAsia="arial" w:hAnsi="arial" w:cs="arial"/>
            <w:b/>
            <w:i/>
            <w:strike w:val="0"/>
            <w:color w:val="0077CC"/>
            <w:sz w:val="28"/>
            <w:u w:val="single"/>
            <w:vertAlign w:val="baseline"/>
          </w:rPr>
          <w:t>Nancy Pelosi</w:t>
        </w:r>
      </w:hyperlink>
      <w:hyperlink r:id="rId487" w:history="1">
        <w:r>
          <w:rPr>
            <w:rFonts w:ascii="arial" w:eastAsia="arial" w:hAnsi="arial" w:cs="arial"/>
            <w:b/>
            <w:i/>
            <w:strike w:val="0"/>
            <w:color w:val="0077CC"/>
            <w:sz w:val="28"/>
            <w:u w:val="single"/>
            <w:vertAlign w:val="baseline"/>
          </w:rPr>
          <w:t xml:space="preserve"> has missed out on selling this AI stock early</w:t>
        </w:r>
      </w:hyperlink>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Finbold</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2025 Saturday 3:54 PM EST</w:t>
      </w:r>
    </w:p>
    <w:p>
      <w:pPr>
        <w:pStyle w:val="Normal26"/>
        <w:keepNext w:val="0"/>
        <w:spacing w:after="0" w:line="240" w:lineRule="atLeast"/>
        <w:ind w:right="0"/>
        <w:jc w:val="both"/>
      </w:pPr>
      <w:bookmarkStart w:id="78" w:name="Bookmark_26"/>
      <w:bookmarkEnd w:id="78"/>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2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Finbold</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485 words</w:t>
      </w:r>
    </w:p>
    <w:p>
      <w:pPr>
        <w:pStyle w:val="Normal26"/>
        <w:keepNext/>
        <w:spacing w:before="240" w:after="0" w:line="340" w:lineRule="atLeast"/>
        <w:ind w:left="0" w:right="0" w:firstLine="0"/>
        <w:jc w:val="left"/>
      </w:pPr>
      <w:bookmarkStart w:id="79" w:name="Body_24"/>
      <w:bookmarkEnd w:id="79"/>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0" style="position:absolute;z-index:251752448" from="0,2pt" to="512pt,2pt" strokecolor="#009ddb" strokeweight="2pt">
            <v:stroke linestyle="single"/>
            <w10:wrap type="topAndBottom"/>
          </v:line>
        </w:pict>
      </w:r>
    </w:p>
    <w:p>
      <w:pPr>
        <w:pStyle w:val="Normal26"/>
      </w:pPr>
    </w:p>
    <w:p>
      <w:pPr>
        <w:pStyle w:val="Normal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19th, 2025 (</w:t>
      </w:r>
      <w:hyperlink r:id="rId488" w:history="1">
        <w:r>
          <w:rPr>
            <w:rFonts w:ascii="arial" w:eastAsia="arial" w:hAnsi="arial" w:cs="arial"/>
            <w:b w:val="0"/>
            <w:i/>
            <w:strike w:val="0"/>
            <w:noProof w:val="0"/>
            <w:color w:val="0077CC"/>
            <w:position w:val="0"/>
            <w:sz w:val="20"/>
            <w:u w:val="single"/>
            <w:vertAlign w:val="baseline"/>
          </w:rPr>
          <w:t>Finbold</w:t>
        </w:r>
      </w:hyperlink>
      <w:r>
        <w:rPr>
          <w:rFonts w:ascii="arial" w:eastAsia="arial" w:hAnsi="arial" w:cs="arial"/>
          <w:b w:val="0"/>
          <w:i w:val="0"/>
          <w:strike w:val="0"/>
          <w:noProof w:val="0"/>
          <w:color w:val="000000"/>
          <w:position w:val="0"/>
          <w:sz w:val="20"/>
          <w:u w:val="none"/>
          <w:vertAlign w:val="baseline"/>
        </w:rPr>
        <w:t xml:space="preserve"> — Delivered by </w:t>
      </w:r>
      <w:hyperlink r:id="rId489"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pStyle w:val="Normal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House Speaker </w:t>
      </w:r>
      <w:hyperlink r:id="rId490" w:history="1">
        <w:r>
          <w:rPr>
            <w:rFonts w:ascii="arial" w:eastAsia="arial" w:hAnsi="arial" w:cs="arial"/>
            <w:b/>
            <w:i/>
            <w:strike w:val="0"/>
            <w:noProof w:val="0"/>
            <w:color w:val="0077CC"/>
            <w:position w:val="0"/>
            <w:sz w:val="20"/>
            <w:u w:val="single"/>
            <w:vertAlign w:val="baseline"/>
          </w:rPr>
          <w:t>Nancy Pelosi</w:t>
        </w:r>
      </w:hyperlink>
      <w:hyperlink r:id="rId491" w:history="1">
        <w:r>
          <w:rPr>
            <w:rFonts w:ascii="arial" w:eastAsia="arial" w:hAnsi="arial" w:cs="arial"/>
            <w:b w:val="0"/>
            <w:i/>
            <w:strike w:val="0"/>
            <w:noProof w:val="0"/>
            <w:color w:val="0077CC"/>
            <w:position w:val="0"/>
            <w:sz w:val="20"/>
            <w:u w:val="single"/>
            <w:vertAlign w:val="baseline"/>
          </w:rPr>
          <w:t xml:space="preserve"> is known for her prolific stock picks, but she has missed out significantly on her initial investment in software giant Salesforce (NYSE: </w:t>
        </w:r>
      </w:hyperlink>
      <w:r>
        <w:rPr>
          <w:rFonts w:ascii="arial" w:eastAsia="arial" w:hAnsi="arial" w:cs="arial"/>
          <w:b w:val="0"/>
          <w:i w:val="0"/>
          <w:strike w:val="0"/>
          <w:noProof w:val="0"/>
          <w:color w:val="000000"/>
          <w:position w:val="0"/>
          <w:sz w:val="20"/>
          <w:u w:val="none"/>
          <w:vertAlign w:val="baseline"/>
        </w:rPr>
        <w:t> </w:t>
      </w:r>
      <w:hyperlink r:id="rId492" w:history="1">
        <w:r>
          <w:rPr>
            <w:rFonts w:ascii="arial" w:eastAsia="arial" w:hAnsi="arial" w:cs="arial"/>
            <w:b w:val="0"/>
            <w:i/>
            <w:strike w:val="0"/>
            <w:noProof w:val="0"/>
            <w:color w:val="0077CC"/>
            <w:position w:val="0"/>
            <w:sz w:val="20"/>
            <w:u w:val="single"/>
            <w:vertAlign w:val="baseline"/>
          </w:rPr>
          <w:t>CRM).</w:t>
        </w:r>
      </w:hyperlink>
    </w:p>
    <w:p>
      <w:pPr>
        <w:pStyle w:val="Normal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Indeed, a review of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's CRM transaction points to a possible misstep for the lawmaker. On December 20, 2022,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sold 130 CRM </w:t>
      </w:r>
      <w:hyperlink r:id="rId493" w:history="1">
        <w:r>
          <w:rPr>
            <w:rFonts w:ascii="arial" w:eastAsia="arial" w:hAnsi="arial" w:cs="arial"/>
            <w:b w:val="0"/>
            <w:i/>
            <w:strike w:val="0"/>
            <w:noProof w:val="0"/>
            <w:color w:val="0077CC"/>
            <w:position w:val="0"/>
            <w:sz w:val="20"/>
            <w:u w:val="single"/>
            <w:vertAlign w:val="baseline"/>
          </w:rPr>
          <w:t>call options with a strike price of $210, expiring on January 20, 2023.</w:t>
        </w:r>
      </w:hyperlink>
    </w:p>
    <w:p>
      <w:pPr>
        <w:pStyle w:val="Normal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494" w:history="1">
        <w:r>
          <w:rPr>
            <w:rFonts w:ascii="arial" w:eastAsia="arial" w:hAnsi="arial" w:cs="arial"/>
            <w:b w:val="0"/>
            <w:i/>
            <w:strike w:val="0"/>
            <w:noProof w:val="0"/>
            <w:color w:val="0077CC"/>
            <w:position w:val="0"/>
            <w:sz w:val="20"/>
            <w:u w:val="single"/>
            <w:vertAlign w:val="baseline"/>
          </w:rPr>
          <w:t xml:space="preserve">Congress trade, valued between $9,000 and $210,000, came just months before CRM's stock price soared, driven by an </w:t>
        </w:r>
      </w:hyperlink>
      <w:r>
        <w:rPr>
          <w:rFonts w:ascii="arial" w:eastAsia="arial" w:hAnsi="arial" w:cs="arial"/>
          <w:b w:val="0"/>
          <w:i w:val="0"/>
          <w:strike w:val="0"/>
          <w:noProof w:val="0"/>
          <w:color w:val="000000"/>
          <w:position w:val="0"/>
          <w:sz w:val="20"/>
          <w:u w:val="none"/>
          <w:vertAlign w:val="baseline"/>
        </w:rPr>
        <w:t> </w:t>
      </w:r>
      <w:hyperlink r:id="rId495" w:history="1">
        <w:r>
          <w:rPr>
            <w:rFonts w:ascii="arial" w:eastAsia="arial" w:hAnsi="arial" w:cs="arial"/>
            <w:b w:val="0"/>
            <w:i/>
            <w:strike w:val="0"/>
            <w:noProof w:val="0"/>
            <w:color w:val="0077CC"/>
            <w:position w:val="0"/>
            <w:sz w:val="20"/>
            <w:u w:val="single"/>
            <w:vertAlign w:val="baseline"/>
          </w:rPr>
          <w:t>artificial intelligence (AI)-fueled market rally.</w:t>
        </w:r>
      </w:hyperlink>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Receive Signals on US Congress Members' Stock Trades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Stocks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Stay up-to-date on the trading activity of US Congress members. The signal triggers based on updates from the House disclosure reports, notifying you of their latest stock transactions.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Enable signal </w:t>
      </w:r>
    </w:p>
    <w:p>
      <w:pPr>
        <w:pStyle w:val="Normal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stock performance data, CRM's price has surged by 92.5% since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's trade, outpacing the </w:t>
      </w:r>
      <w:hyperlink r:id="rId496" w:history="1">
        <w:r>
          <w:rPr>
            <w:rFonts w:ascii="arial" w:eastAsia="arial" w:hAnsi="arial" w:cs="arial"/>
            <w:b w:val="0"/>
            <w:i/>
            <w:strike w:val="0"/>
            <w:noProof w:val="0"/>
            <w:color w:val="0077CC"/>
            <w:position w:val="0"/>
            <w:sz w:val="20"/>
            <w:u w:val="single"/>
            <w:vertAlign w:val="baseline"/>
          </w:rPr>
          <w:t xml:space="preserve">S&amp;P 500's 38.39% gain over the same period. </w:t>
        </w:r>
      </w:hyperlink>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Had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held onto her options, she could have capitalized on CRM's meteoric rise, which saw the stock climb from around $130 in late 2022 to peaks nearing $250 by early 2025.</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of reporting, CRM was trading at $247, ending the last session down 1%. Year-to-date, the equity has dropped a massive 25%.</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CRM YTD stock price chart. Source: Finbold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CRM's rally since the politician's transaction was mainly driven by Salesforce's advancements in AI-driven solutions has positioned the company as a key player in the tech sector's ongoing AI boom.</w:t>
      </w:r>
    </w:p>
    <w:p>
      <w:pPr>
        <w:pStyle w:val="Normal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this missed opportunity,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's investment track record in AI remains impressive, </w:t>
      </w:r>
      <w:hyperlink r:id="rId497" w:history="1">
        <w:r>
          <w:rPr>
            <w:rFonts w:ascii="arial" w:eastAsia="arial" w:hAnsi="arial" w:cs="arial"/>
            <w:b w:val="0"/>
            <w:i/>
            <w:strike w:val="0"/>
            <w:noProof w:val="0"/>
            <w:color w:val="0077CC"/>
            <w:position w:val="0"/>
            <w:sz w:val="20"/>
            <w:u w:val="single"/>
            <w:vertAlign w:val="baseline"/>
          </w:rPr>
          <w:t xml:space="preserve">yielding massive returns in equities like </w:t>
        </w:r>
      </w:hyperlink>
      <w:r>
        <w:rPr>
          <w:rFonts w:ascii="arial" w:eastAsia="arial" w:hAnsi="arial" w:cs="arial"/>
          <w:b w:val="0"/>
          <w:i w:val="0"/>
          <w:strike w:val="0"/>
          <w:noProof w:val="0"/>
          <w:color w:val="000000"/>
          <w:position w:val="0"/>
          <w:sz w:val="20"/>
          <w:u w:val="none"/>
          <w:vertAlign w:val="baseline"/>
        </w:rPr>
        <w:t> </w:t>
      </w:r>
      <w:hyperlink r:id="rId498" w:history="1">
        <w:r>
          <w:rPr>
            <w:rFonts w:ascii="arial" w:eastAsia="arial" w:hAnsi="arial" w:cs="arial"/>
            <w:b w:val="0"/>
            <w:i/>
            <w:strike w:val="0"/>
            <w:noProof w:val="0"/>
            <w:color w:val="0077CC"/>
            <w:position w:val="0"/>
            <w:sz w:val="20"/>
            <w:u w:val="single"/>
            <w:vertAlign w:val="baseline"/>
          </w:rPr>
          <w:t xml:space="preserve">Nvidia (NASDAQ: </w:t>
        </w:r>
      </w:hyperlink>
      <w:r>
        <w:rPr>
          <w:rFonts w:ascii="arial" w:eastAsia="arial" w:hAnsi="arial" w:cs="arial"/>
          <w:b w:val="0"/>
          <w:i w:val="0"/>
          <w:strike w:val="0"/>
          <w:noProof w:val="0"/>
          <w:color w:val="000000"/>
          <w:position w:val="0"/>
          <w:sz w:val="20"/>
          <w:u w:val="none"/>
          <w:vertAlign w:val="baseline"/>
        </w:rPr>
        <w:t> </w:t>
      </w:r>
      <w:hyperlink r:id="rId499" w:history="1">
        <w:r>
          <w:rPr>
            <w:rFonts w:ascii="arial" w:eastAsia="arial" w:hAnsi="arial" w:cs="arial"/>
            <w:b w:val="0"/>
            <w:i/>
            <w:strike w:val="0"/>
            <w:noProof w:val="0"/>
            <w:color w:val="0077CC"/>
            <w:position w:val="0"/>
            <w:sz w:val="20"/>
            <w:u w:val="single"/>
            <w:vertAlign w:val="baseline"/>
          </w:rPr>
          <w:t>NVDA).</w:t>
        </w:r>
      </w:hyperlink>
    </w:p>
    <w:p>
      <w:pPr>
        <w:pStyle w:val="Normal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general, however,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has seen her portfolio mostly trade in the red in 2025, aligning with the broader market sentiment, which remains weighed down by uncertainty from trade tariffs. As </w:t>
      </w:r>
      <w:hyperlink r:id="rId500" w:history="1">
        <w:r>
          <w:rPr>
            <w:rFonts w:ascii="arial" w:eastAsia="arial" w:hAnsi="arial" w:cs="arial"/>
            <w:b w:val="0"/>
            <w:i/>
            <w:strike w:val="0"/>
            <w:noProof w:val="0"/>
            <w:color w:val="0077CC"/>
            <w:position w:val="0"/>
            <w:sz w:val="20"/>
            <w:u w:val="single"/>
            <w:vertAlign w:val="baseline"/>
          </w:rPr>
          <w:t xml:space="preserve">reported by Finbold, her only 2025 pick currently in profit is the investment in Tempus AI (NASDAQ: TEM), a medical </w:t>
        </w:r>
      </w:hyperlink>
      <w:r>
        <w:rPr>
          <w:rFonts w:ascii="arial" w:eastAsia="arial" w:hAnsi="arial" w:cs="arial"/>
          <w:b w:val="0"/>
          <w:i w:val="0"/>
          <w:strike w:val="0"/>
          <w:noProof w:val="0"/>
          <w:color w:val="000000"/>
          <w:position w:val="0"/>
          <w:sz w:val="20"/>
          <w:u w:val="none"/>
          <w:vertAlign w:val="baseline"/>
        </w:rPr>
        <w:t> </w:t>
      </w:r>
      <w:hyperlink r:id="rId501" w:history="1">
        <w:r>
          <w:rPr>
            <w:rFonts w:ascii="arial" w:eastAsia="arial" w:hAnsi="arial" w:cs="arial"/>
            <w:b w:val="0"/>
            <w:i/>
            <w:strike w:val="0"/>
            <w:noProof w:val="0"/>
            <w:color w:val="0077CC"/>
            <w:position w:val="0"/>
            <w:sz w:val="20"/>
            <w:u w:val="single"/>
            <w:vertAlign w:val="baseline"/>
          </w:rPr>
          <w:t>technology giant.</w:t>
        </w:r>
      </w:hyperlink>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CRM's stock price bullish case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general, Salesforce is emerging as a key player in the AI-driven software rally, with analysts such as Wedbush Securities' Dan Ives noting that the firm is likely to lead the space.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boasts a robust suite of AI-powered products, such as Agentforce, Data Cloud, and Industries AI, making it well-positioned to capitalize on the growing demand for software AI.</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same time, Salesforce is strengthening its global footprint, having recently announced a $1 billion investment in Singapore to bolster its AI capabilities. </w:t>
      </w:r>
    </w:p>
    <w:p>
      <w:pPr>
        <w:pStyle w:val="Normal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a consensus of 41 Wall Street analysts on </w:t>
      </w:r>
      <w:hyperlink r:id="rId502" w:history="1">
        <w:r>
          <w:rPr>
            <w:rFonts w:ascii="arial" w:eastAsia="arial" w:hAnsi="arial" w:cs="arial"/>
            <w:b w:val="0"/>
            <w:i/>
            <w:strike w:val="0"/>
            <w:noProof w:val="0"/>
            <w:color w:val="0077CC"/>
            <w:position w:val="0"/>
            <w:sz w:val="20"/>
            <w:u w:val="single"/>
            <w:vertAlign w:val="baseline"/>
          </w:rPr>
          <w:t>TipRanks projects that CRM is likely to trade at an average price of $370 over the next 12 months with a #8216;Moderate Buy' rating.</w:t>
        </w:r>
      </w:hyperlink>
    </w:p>
    <w:p>
      <w:pPr>
        <w:pStyle w:val="Normal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503" w:history="1">
        <w:r>
          <w:rPr>
            <w:rFonts w:ascii="arial" w:eastAsia="arial" w:hAnsi="arial" w:cs="arial"/>
            <w:b w:val="0"/>
            <w:i/>
            <w:strike w:val="0"/>
            <w:noProof w:val="0"/>
            <w:color w:val="0077CC"/>
            <w:position w:val="0"/>
            <w:sz w:val="20"/>
            <w:u w:val="single"/>
            <w:vertAlign w:val="baseline"/>
          </w:rPr>
          <w:t xml:space="preserve">Here's how much </w:t>
        </w:r>
      </w:hyperlink>
      <w:hyperlink r:id="rId504" w:history="1">
        <w:r>
          <w:rPr>
            <w:rFonts w:ascii="arial" w:eastAsia="arial" w:hAnsi="arial" w:cs="arial"/>
            <w:b/>
            <w:i/>
            <w:strike w:val="0"/>
            <w:noProof w:val="0"/>
            <w:color w:val="0077CC"/>
            <w:position w:val="0"/>
            <w:sz w:val="20"/>
            <w:u w:val="single"/>
            <w:vertAlign w:val="baseline"/>
          </w:rPr>
          <w:t>Nancy Pelosi</w:t>
        </w:r>
      </w:hyperlink>
      <w:hyperlink r:id="rId505" w:history="1">
        <w:r>
          <w:rPr>
            <w:rFonts w:ascii="arial" w:eastAsia="arial" w:hAnsi="arial" w:cs="arial"/>
            <w:b w:val="0"/>
            <w:i/>
            <w:strike w:val="0"/>
            <w:noProof w:val="0"/>
            <w:color w:val="0077CC"/>
            <w:position w:val="0"/>
            <w:sz w:val="20"/>
            <w:u w:val="single"/>
            <w:vertAlign w:val="baseline"/>
          </w:rPr>
          <w:t xml:space="preserve"> has missed out on selling this AI stock early appeared first on </w:t>
        </w:r>
      </w:hyperlink>
      <w:r>
        <w:rPr>
          <w:rFonts w:ascii="arial" w:eastAsia="arial" w:hAnsi="arial" w:cs="arial"/>
          <w:b w:val="0"/>
          <w:i w:val="0"/>
          <w:strike w:val="0"/>
          <w:noProof w:val="0"/>
          <w:color w:val="000000"/>
          <w:position w:val="0"/>
          <w:sz w:val="20"/>
          <w:u w:val="none"/>
          <w:vertAlign w:val="baseline"/>
        </w:rPr>
        <w:t> </w:t>
      </w:r>
      <w:hyperlink r:id="rId506" w:history="1">
        <w:r>
          <w:rPr>
            <w:rFonts w:ascii="arial" w:eastAsia="arial" w:hAnsi="arial" w:cs="arial"/>
            <w:b w:val="0"/>
            <w:i/>
            <w:strike w:val="0"/>
            <w:noProof w:val="0"/>
            <w:color w:val="0077CC"/>
            <w:position w:val="0"/>
            <w:sz w:val="20"/>
            <w:u w:val="single"/>
            <w:vertAlign w:val="baseline"/>
          </w:rPr>
          <w:t>Finbold.</w:t>
        </w:r>
      </w:hyperlink>
    </w:p>
    <w:p>
      <w:pPr>
        <w:pStyle w:val="Normal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6"/>
        <w:spacing w:line="60" w:lineRule="exact"/>
      </w:pPr>
      <w:r>
        <w:pict>
          <v:line id="_x0000_s1131" style="position:absolute;z-index:251753472" from="0,2pt" to="512pt,2pt" strokecolor="#009ddb" strokeweight="2pt">
            <v:stroke linestyle="single"/>
            <w10:wrap type="topAndBottom"/>
          </v:line>
        </w:pict>
      </w:r>
    </w:p>
    <w:p>
      <w:pPr>
        <w:pStyle w:val="Normal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26"/>
        <w:keepNext/>
        <w:spacing w:before="240" w:after="0" w:line="340" w:lineRule="atLeast"/>
        <w:ind w:left="0" w:right="0" w:firstLine="0"/>
        <w:jc w:val="left"/>
      </w:pPr>
      <w:bookmarkStart w:id="80" w:name="Classification_24"/>
      <w:bookmarkEnd w:id="80"/>
      <w:r>
        <w:rPr>
          <w:rFonts w:ascii="arial" w:eastAsia="arial" w:hAnsi="arial" w:cs="arial"/>
          <w:b/>
          <w:i w:val="0"/>
          <w:strike w:val="0"/>
          <w:noProof w:val="0"/>
          <w:color w:val="000000"/>
          <w:position w:val="0"/>
          <w:sz w:val="28"/>
          <w:u w:val="none"/>
          <w:vertAlign w:val="baseline"/>
        </w:rPr>
        <w:t>Classification</w:t>
      </w:r>
    </w:p>
    <w:p>
      <w:pPr>
        <w:pStyle w:val="Normal26"/>
        <w:spacing w:line="60" w:lineRule="exact"/>
      </w:pPr>
      <w:r>
        <w:pict>
          <v:line id="_x0000_s1132" style="position:absolute;z-index:251754496" from="0,2pt" to="512pt,2pt" strokecolor="#009ddb" strokeweight="2pt">
            <v:stroke linestyle="single"/>
            <w10:wrap type="topAndBottom"/>
          </v:line>
        </w:pict>
      </w:r>
    </w:p>
    <w:p>
      <w:pPr>
        <w:pStyle w:val="Normal26"/>
        <w:spacing w:line="120" w:lineRule="exact"/>
      </w:pPr>
    </w:p>
    <w:p>
      <w:pPr>
        <w:pStyle w:val="Normal2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STOCK INDEXES (90%);  FINANCIAL MARKET UPDATES (90%);  ARTIFICIAL INTELLIGENCE (89%);  STOCK PRICES (89%);  STOCK ANALYSES &amp; FORECASTS (89%);  STOCK EXCHANGES (89%);  US CONGRESS (78%);  STOCK OPTIONS (78%);  EQUITIES (78%);  SECURITIES &amp; OTHER INVESTMENTS (78%);  TECHNOLOGY (77%);  INFORMATION TECHNOLOGY INDUSTRY (77%);  SECURITIES TRADING (77%);  LEGISLATIVE BODIES (76%);  OUTPUT &amp; DEMAND (74%);  SOFTWARE MAKERS (72%);  INDUSTRY ANALYSTS (72%);  BIG TECH (72%);  ELECTIONS &amp; POLITICS (71%);  TAXES &amp; TAXATION (67%);  TARIFFS &amp; DUTIES (50%); Stocks news (%); CRM stock (%); investing (%);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 Salesforce (%)</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SALESFORCE INC (85%);  NVIDIA CORP (53%)</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CRM (NYSE) (85%); NVDA (NASDAQ) (53%); CRM (NYSE) NVDA (NASDAQ) TEM (NASDAQ)</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NAICS551112 OFFICES OF OTHER HOLDING COMPANIES (85%); NAICS518210 COMPUTING INFRASTRUCTURE PROVIDERS, DATA PROCESSING, WEB HOSTING, AND RELATED SERVICES (85%); SIC7374 COMPUTER PROCESSING &amp; DATA PREPARATION &amp; PROCESSING SERVICES (85%); SIC6719 OFFICES OF HOLDING COMPANIES, NEC (85%); NAICS334413 SEMICONDUCTOR &amp; RELATED DEVICE MANUFACTURING (53%); NAICS334118 COMPUTER TERMINAL &amp; OTHER COMPUTER PERIPHERAL EQUIPMENT MANUFACTURING (53%); SIC3674 SEMICONDUCTORS &amp; RELATED DEVICES (53%); SIC3577 COMPUTER PERIPHERAL EQUIPMENT, NEC (53%)</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Company-Terms:</w:t>
      </w:r>
      <w:r>
        <w:rPr>
          <w:rFonts w:ascii="arial" w:eastAsia="arial" w:hAnsi="arial" w:cs="arial"/>
          <w:b w:val="0"/>
          <w:i w:val="0"/>
          <w:strike w:val="0"/>
          <w:noProof w:val="0"/>
          <w:color w:val="000000"/>
          <w:position w:val="0"/>
          <w:sz w:val="20"/>
          <w:u w:val="none"/>
          <w:vertAlign w:val="baseline"/>
        </w:rPr>
        <w:t> SIC: 7372; CIK: 1108524; SIC: 3674; CIK: 1045810</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(94%)</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(92%);  SINGAPORE (70%)</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19, 2025</w:t>
      </w:r>
    </w:p>
    <w:p>
      <w:pPr>
        <w:pStyle w:val="Normal26"/>
      </w:pPr>
    </w:p>
    <w:p>
      <w:pPr>
        <w:pStyle w:val="Normal26"/>
        <w:ind w:left="200"/>
        <w:sectPr>
          <w:type w:val="continuous"/>
          <w:pgMar w:top="840" w:right="1000" w:bottom="840" w:left="1000" w:header="400" w:footer="400"/>
          <w:pgNumType w:fmt="decimal"/>
          <w:cols w:space="720"/>
        </w:sectPr>
      </w:pPr>
      <w:r>
        <w:br/>
      </w:r>
      <w:r>
        <w:pict>
          <v:line id="_x0000_s1133"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507"/>
          <w:headerReference w:type="default" r:id="rId508"/>
          <w:footerReference w:type="even" r:id="rId509"/>
          <w:footerReference w:type="default" r:id="rId510"/>
          <w:headerReference w:type="first" r:id="rId511"/>
          <w:footerReference w:type="first" r:id="rId512"/>
          <w:pgSz w:w="12240" w:h="15840"/>
          <w:pgMar w:top="840" w:right="1000" w:bottom="840" w:left="1000" w:header="400" w:footer="400"/>
          <w:pgNumType w:fmt="decimal"/>
          <w:cols w:space="720"/>
          <w:titlePg w:val="0"/>
        </w:sectPr>
      </w:pPr>
    </w:p>
    <w:p>
      <w:pPr>
        <w:pStyle w:val="Normal27"/>
      </w:pPr>
    </w:p>
    <w:p>
      <w:pPr>
        <w:pStyle w:val="Heading125"/>
        <w:keepNext w:val="0"/>
        <w:spacing w:after="200" w:line="340" w:lineRule="atLeast"/>
        <w:ind w:left="0" w:right="0" w:firstLine="0"/>
        <w:jc w:val="center"/>
      </w:pPr>
      <w:hyperlink r:id="rId513" w:history="1">
        <w:r>
          <w:rPr>
            <w:rFonts w:ascii="arial" w:eastAsia="arial" w:hAnsi="arial" w:cs="arial"/>
            <w:b/>
            <w:i/>
            <w:strike w:val="0"/>
            <w:color w:val="0077CC"/>
            <w:sz w:val="28"/>
            <w:u w:val="single"/>
            <w:vertAlign w:val="baseline"/>
          </w:rPr>
          <w:t xml:space="preserve">Trump Planning To 'Sell' </w:t>
        </w:r>
      </w:hyperlink>
      <w:hyperlink r:id="rId514" w:history="1">
        <w:r>
          <w:rPr>
            <w:rFonts w:ascii="arial" w:eastAsia="arial" w:hAnsi="arial" w:cs="arial"/>
            <w:b/>
            <w:i/>
            <w:strike w:val="0"/>
            <w:color w:val="0077CC"/>
            <w:sz w:val="28"/>
            <w:u w:val="single"/>
            <w:vertAlign w:val="baseline"/>
          </w:rPr>
          <w:t>Nancy Pelosi</w:t>
        </w:r>
      </w:hyperlink>
      <w:hyperlink r:id="rId515" w:history="1">
        <w:r>
          <w:rPr>
            <w:rFonts w:ascii="arial" w:eastAsia="arial" w:hAnsi="arial" w:cs="arial"/>
            <w:b/>
            <w:i/>
            <w:strike w:val="0"/>
            <w:color w:val="0077CC"/>
            <w:sz w:val="28"/>
            <w:u w:val="single"/>
            <w:vertAlign w:val="baseline"/>
          </w:rPr>
          <w:t>'s Federal Building In San Francisco: Report</w:t>
        </w:r>
      </w:hyperlink>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Now</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2025 Monday 12:06 AM EST</w:t>
      </w:r>
    </w:p>
    <w:p>
      <w:pPr>
        <w:pStyle w:val="Normal27"/>
        <w:keepNext w:val="0"/>
        <w:spacing w:after="0" w:line="240" w:lineRule="atLeast"/>
        <w:ind w:right="0"/>
        <w:jc w:val="both"/>
      </w:pPr>
      <w:bookmarkStart w:id="81" w:name="Bookmark_27"/>
      <w:bookmarkEnd w:id="81"/>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TIMES GLOBAL BROADCASTING COMPANY LIMITED  All Rights Reserved</w:t>
      </w:r>
    </w:p>
    <w:p>
      <w:pPr>
        <w:pStyle w:val="Normal27"/>
        <w:keepNext w:val="0"/>
        <w:spacing w:before="120" w:after="0" w:line="220" w:lineRule="atLeast"/>
        <w:ind w:left="0" w:right="0" w:firstLine="0"/>
        <w:jc w:val="left"/>
      </w:pPr>
      <w:r>
        <w:br/>
      </w:r>
      <w:r>
        <w:pict>
          <v:shape id="_x0000_i1134" type="#_x0000_t75" style="width:200.28pt;height:22.5pt">
            <v:imagedata r:id="rId516"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&amp; US POLITICS NEWS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255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Times Now Digital</w:t>
      </w:r>
    </w:p>
    <w:p>
      <w:pPr>
        <w:pStyle w:val="Normal27"/>
        <w:keepNext/>
        <w:spacing w:before="240" w:after="0" w:line="340" w:lineRule="atLeast"/>
        <w:ind w:left="0" w:right="0" w:firstLine="0"/>
        <w:jc w:val="left"/>
      </w:pPr>
      <w:bookmarkStart w:id="82" w:name="Body_25"/>
      <w:bookmarkEnd w:id="82"/>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5" style="position:absolute;z-index:251756544"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Donald Trump's administration is considering to sell two federal buildings in San Francisco, one of which is named after former House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sources stated. The 18-story, two-decade-old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Federal Building, sometimes referred to as the San Francisco Federal Building until it was formally dedicated to the former House speaker in December, is located on Mission and 7th streets in an area that has long been rife with crime, illegal markets that resell stolen goods, and open-air drug dealing.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Along with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's namesake building, the Trump administration is apparently thinking about selling the government building at 50 United Nations Plaza, which dates back to the 1930s and is now home to the regional offices of the U.S. General Services Administration (GSA).Read More:  The possible building sales coincide with ongoing efforts by the Trump administration, through Elon Musk's Department of Government Efficiency (DOGE), to reduce federal government bureaucracy. Although the lease for the 800,000-square-foot former Twitter headquarters in San Francisco is still in effect, Musk moved his tech company, renamed X Corp., to Texas last year."It's another example of how he is coming after Democrats. He's coming after California, and it's all about payback. The lease will keep going up and you will end up paying the property taxes of the lessor, whereas you don't pay federal taxes when you are a federal government,"  former Democratic Rep. Jackie Speier told KGO, referring to Trump. </w:t>
      </w:r>
    </w:p>
    <w:p>
      <w:pPr>
        <w:pStyle w:val="Normal27"/>
        <w:keepNext/>
        <w:spacing w:before="240" w:after="0" w:line="340" w:lineRule="atLeast"/>
        <w:ind w:left="0" w:right="0" w:firstLine="0"/>
        <w:jc w:val="left"/>
      </w:pPr>
      <w:bookmarkStart w:id="83" w:name="Classification_25"/>
      <w:bookmarkEnd w:id="83"/>
      <w:r>
        <w:rPr>
          <w:rFonts w:ascii="arial" w:eastAsia="arial" w:hAnsi="arial" w:cs="arial"/>
          <w:b/>
          <w:i w:val="0"/>
          <w:strike w:val="0"/>
          <w:noProof w:val="0"/>
          <w:color w:val="000000"/>
          <w:position w:val="0"/>
          <w:sz w:val="28"/>
          <w:u w:val="none"/>
          <w:vertAlign w:val="baseline"/>
        </w:rPr>
        <w:t>Classification</w:t>
      </w:r>
    </w:p>
    <w:p>
      <w:pPr>
        <w:pStyle w:val="Normal27"/>
        <w:spacing w:line="60" w:lineRule="exact"/>
      </w:pPr>
      <w:r>
        <w:pict>
          <v:line id="_x0000_s1136" style="position:absolute;z-index:251757568" from="0,2pt" to="512pt,2pt" strokecolor="#009ddb" strokeweight="2pt">
            <v:stroke linestyle="single"/>
            <w10:wrap type="topAndBottom"/>
          </v:line>
        </w:pict>
      </w:r>
    </w:p>
    <w:p>
      <w:pPr>
        <w:pStyle w:val="Normal27"/>
        <w:spacing w:line="120" w:lineRule="exact"/>
      </w:pPr>
    </w:p>
    <w:p>
      <w:pPr>
        <w:pStyle w:val="Normal2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670659980</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&amp; PUBLIC ADMINISTRATION (90%); GOVERNMENT BODIES &amp; OFFICES (90%); US FEDERAL GOVERNMENT (90%); POLITICS (79%); US DEMOCRATIC PARTY (79%); POLITICAL PARTIES (78%); PROPERTY TAX (78%); US DEPARTMENT OF GOVERNMENT EFFICIENCY (78%); NEGATIVE PERSONAL NEWS (76%); NEGATIVE NEWS (75%); PROPERTY CRIMES (75%); MULTINATIONAL CORPORATIONS (73%); UNITED NATIONS (71%); CONTROLLED SUBSTANCES CRIME (70%); UNITED NATIONS INSTITUTIONS (69%)</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X CORP (65%)</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GENERAL SERVICES ADMINISTRATION (55%)</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SIC2721 PERIODICALS: PUBLISHING, OR PUBLISHING &amp; PRINTING (65%); SIC2711 NEWSPAPERS: PUBLISHING, OR PUBLISHING &amp; PRINTING (65%); PROPERTY TAX (78%)</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(90%);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(90%); ELON MUSK (79%); JACKIE SPEIER (58%)</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SAN FRANCISCO, CA, USA (94%); CALIFORNIA, USA (94%); TEXAS, USA (92%); BRITISH COLUMBIA, CANADA (58%); UNITED STATES (93%); EUROPE (92%); CANADA (79%); CENTRAL AMERICA (79%); COSTA RICA (79%); UNITED KINGDOM (79%); NORTHERN EUROPE (78%); Provincia de Heredia, British Columbia, Texas &amp; Falkirk; Costa Rica, Canada, United States &amp; United Kingdom; Americas, Central America; Americas, Northern America; Europe, Northern Europe</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23, 2025</w:t>
      </w:r>
    </w:p>
    <w:p>
      <w:pPr>
        <w:pStyle w:val="Normal27"/>
      </w:pPr>
    </w:p>
    <w:p>
      <w:pPr>
        <w:pStyle w:val="Normal27"/>
        <w:ind w:left="200"/>
        <w:sectPr>
          <w:type w:val="continuous"/>
          <w:pgMar w:top="840" w:right="1000" w:bottom="840" w:left="1000" w:header="400" w:footer="400"/>
          <w:pgNumType w:fmt="decimal"/>
          <w:cols w:space="720"/>
        </w:sectPr>
      </w:pPr>
      <w:r>
        <w:br/>
      </w:r>
      <w:r>
        <w:pict>
          <v:line id="_x0000_s1137"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517"/>
          <w:headerReference w:type="default" r:id="rId518"/>
          <w:footerReference w:type="even" r:id="rId519"/>
          <w:footerReference w:type="default" r:id="rId520"/>
          <w:headerReference w:type="first" r:id="rId521"/>
          <w:footerReference w:type="first" r:id="rId522"/>
          <w:pgSz w:w="12240" w:h="15840"/>
          <w:pgMar w:top="840" w:right="1000" w:bottom="840" w:left="1000" w:header="400" w:footer="400"/>
          <w:pgNumType w:fmt="decimal"/>
          <w:cols w:space="720"/>
          <w:titlePg w:val="0"/>
        </w:sectPr>
      </w:pPr>
    </w:p>
    <w:p>
      <w:pPr>
        <w:pStyle w:val="Normal28"/>
      </w:pPr>
    </w:p>
    <w:p>
      <w:pPr>
        <w:pStyle w:val="Heading126"/>
        <w:keepNext w:val="0"/>
        <w:spacing w:after="200" w:line="340" w:lineRule="atLeast"/>
        <w:ind w:left="0" w:right="0" w:firstLine="0"/>
        <w:jc w:val="center"/>
      </w:pPr>
      <w:hyperlink r:id="rId523" w:history="1">
        <w:r>
          <w:rPr>
            <w:rFonts w:ascii="arial" w:eastAsia="arial" w:hAnsi="arial" w:cs="arial"/>
            <w:b/>
            <w:i/>
            <w:strike w:val="0"/>
            <w:color w:val="0077CC"/>
            <w:sz w:val="28"/>
            <w:u w:val="single"/>
            <w:vertAlign w:val="baseline"/>
          </w:rPr>
          <w:t xml:space="preserve">Joe Biden most consequential president in US history - </w:t>
        </w:r>
      </w:hyperlink>
      <w:hyperlink r:id="rId524" w:history="1">
        <w:r>
          <w:rPr>
            <w:rFonts w:ascii="arial" w:eastAsia="arial" w:hAnsi="arial" w:cs="arial"/>
            <w:b/>
            <w:i/>
            <w:strike w:val="0"/>
            <w:color w:val="0077CC"/>
            <w:sz w:val="28"/>
            <w:u w:val="single"/>
            <w:vertAlign w:val="baseline"/>
          </w:rPr>
          <w:t>Nancy Pelosi</w:t>
        </w:r>
      </w:hyperlink>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Post (Nigeria)</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17, 2025 Friday 8:34 AM EST</w:t>
      </w:r>
    </w:p>
    <w:p>
      <w:pPr>
        <w:pStyle w:val="Normal28"/>
        <w:keepNext w:val="0"/>
        <w:spacing w:after="0" w:line="240" w:lineRule="atLeast"/>
        <w:ind w:right="0"/>
        <w:jc w:val="both"/>
      </w:pPr>
      <w:bookmarkStart w:id="84" w:name="Bookmark_28"/>
      <w:bookmarkEnd w:id="84"/>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Daily Post Media Ltd  All Rights Reserved</w:t>
      </w:r>
    </w:p>
    <w:p>
      <w:pPr>
        <w:pStyle w:val="Normal28"/>
        <w:keepNext w:val="0"/>
        <w:spacing w:before="120" w:after="0" w:line="220" w:lineRule="atLeast"/>
        <w:ind w:left="0" w:right="0" w:firstLine="0"/>
        <w:jc w:val="left"/>
      </w:pPr>
      <w:r>
        <w:br/>
      </w:r>
      <w:r>
        <w:pict>
          <v:shape id="_x0000_i1138" type="#_x0000_t75" style="width:153.77pt;height:27.75pt">
            <v:imagedata r:id="rId525"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&amp; US POLITICS NEWS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260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Seun Opejobi</w:t>
      </w:r>
    </w:p>
    <w:p>
      <w:pPr>
        <w:pStyle w:val="Normal28"/>
        <w:keepNext/>
        <w:spacing w:before="240" w:after="0" w:line="340" w:lineRule="atLeast"/>
        <w:ind w:left="0" w:right="0" w:firstLine="0"/>
        <w:jc w:val="left"/>
      </w:pPr>
      <w:bookmarkStart w:id="85" w:name="Body_26"/>
      <w:bookmarkEnd w:id="85"/>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39" style="position:absolute;z-index:251759616" from="0,2pt" to="512pt,2pt" strokecolor="#009ddb" strokeweight="2pt">
            <v:stroke linestyle="single"/>
            <w10:wrap type="topAndBottom"/>
          </v:line>
        </w:pict>
      </w:r>
    </w:p>
    <w:p>
      <w:pPr>
        <w:pStyle w:val="Normal28"/>
      </w:pPr>
    </w:p>
    <w:p>
      <w:pPr>
        <w:pStyle w:val="Normal28"/>
        <w:keepNext w:val="0"/>
        <w:spacing w:before="240" w:after="0" w:line="260" w:lineRule="atLeast"/>
        <w:ind w:left="0" w:right="0" w:firstLine="0"/>
        <w:jc w:val="both"/>
      </w:pPr>
      <w:hyperlink r:id="rId526" w:history="1">
        <w:r>
          <w:rPr>
            <w:rFonts w:ascii="arial" w:eastAsia="arial" w:hAnsi="arial" w:cs="arial"/>
            <w:b w:val="0"/>
            <w:i/>
            <w:strike w:val="0"/>
            <w:color w:val="0077CC"/>
            <w:sz w:val="20"/>
            <w:u w:val="single"/>
            <w:vertAlign w:val="baseline"/>
          </w:rPr>
          <w:t>Link to Image</w:t>
        </w:r>
      </w:hyperlink>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former Speaker of the United States House of Representatives,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has described President Joe Biden as one of the most consequential presidents in American history.</w:t>
      </w:r>
    </w:p>
    <w:p>
      <w:pPr>
        <w:pStyle w:val="Normal28"/>
      </w:pPr>
    </w:p>
    <w:p>
      <w:pPr>
        <w:pStyle w:val="Normal28"/>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made the statement during her farewell speech to Biden and Vice President Kamala Harris on Wednesday.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United States was fortunate to have Biden as president because he understood the country's values.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52nd Speaker of the US House praised Biden for his leadership role in uniting members of the North Atlantic Treaty Organization, NATO.</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"President Joe Biden is one of the most consequential presidents in American history.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wisdom and magnificent leadership of President Biden and Vice President Kamala Harris, our nation has been graced by four historic years of progress, hope, and unity for American families.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deep experience and global relationships rivalled by none, President Biden has masterfully led America on the world stage.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President Biden's visionary leadership, America has been unequivocal in its commitment to defending democracy here at home and around the world - and our NATO alliance is stronger and more unified than ever.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was fortunate to have a strong, steady, and wise commander-in-chief, honouring and promoting American values in the global arena.</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Biden and Vice President Harris, with the partnership of Democrats in Congress, have built a towering legacy of extraordinary achievement for the American people."</w:t>
      </w:r>
    </w:p>
    <w:p>
      <w:pPr>
        <w:pStyle w:val="Normal28"/>
        <w:keepNext w:val="0"/>
        <w:spacing w:before="240" w:after="0" w:line="260" w:lineRule="atLeast"/>
        <w:ind w:left="0" w:right="0" w:firstLine="0"/>
        <w:jc w:val="both"/>
      </w:pPr>
      <w:hyperlink r:id="rId527" w:history="1">
        <w:r>
          <w:rPr>
            <w:rFonts w:ascii="arial" w:eastAsia="arial" w:hAnsi="arial" w:cs="arial"/>
            <w:b w:val="0"/>
            <w:i/>
            <w:strike w:val="0"/>
            <w:color w:val="0077CC"/>
            <w:sz w:val="20"/>
            <w:u w:val="single"/>
            <w:vertAlign w:val="baseline"/>
          </w:rPr>
          <w:t xml:space="preserve">Joe Biden most consequential president in US history - </w:t>
        </w:r>
      </w:hyperlink>
      <w:hyperlink r:id="rId528" w:history="1">
        <w:r>
          <w:rPr>
            <w:rFonts w:ascii="arial" w:eastAsia="arial" w:hAnsi="arial" w:cs="arial"/>
            <w:b/>
            <w:i/>
            <w:strike w:val="0"/>
            <w:color w:val="0077CC"/>
            <w:sz w:val="20"/>
            <w:u w:val="single"/>
            <w:vertAlign w:val="baseline"/>
          </w:rPr>
          <w:t>Nancy Pelosi</w:t>
        </w:r>
      </w:hyperlink>
    </w:p>
    <w:p>
      <w:pPr>
        <w:pStyle w:val="Normal28"/>
        <w:keepNext/>
        <w:spacing w:before="240" w:after="0" w:line="340" w:lineRule="atLeast"/>
        <w:ind w:left="0" w:right="0" w:firstLine="0"/>
        <w:jc w:val="left"/>
      </w:pPr>
      <w:bookmarkStart w:id="86" w:name="Classification_26"/>
      <w:bookmarkEnd w:id="86"/>
      <w:r>
        <w:rPr>
          <w:rFonts w:ascii="arial" w:eastAsia="arial" w:hAnsi="arial" w:cs="arial"/>
          <w:b/>
          <w:i w:val="0"/>
          <w:strike w:val="0"/>
          <w:noProof w:val="0"/>
          <w:color w:val="000000"/>
          <w:position w:val="0"/>
          <w:sz w:val="28"/>
          <w:u w:val="none"/>
          <w:vertAlign w:val="baseline"/>
        </w:rPr>
        <w:t>Classification</w:t>
      </w:r>
    </w:p>
    <w:p>
      <w:pPr>
        <w:pStyle w:val="Normal28"/>
        <w:spacing w:line="60" w:lineRule="exact"/>
      </w:pPr>
      <w:r>
        <w:pict>
          <v:line id="_x0000_s1140" style="position:absolute;z-index:251760640" from="0,2pt" to="512pt,2pt" strokecolor="#009ddb" strokeweight="2pt">
            <v:stroke linestyle="single"/>
            <w10:wrap type="topAndBottom"/>
          </v:line>
        </w:pict>
      </w:r>
    </w:p>
    <w:p>
      <w:pPr>
        <w:pStyle w:val="Normal28"/>
        <w:spacing w:line="120" w:lineRule="exact"/>
      </w:pPr>
    </w:p>
    <w:p>
      <w:pPr>
        <w:pStyle w:val="Normal2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670243881</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&amp; PUBLIC ADMINISTRATION (90%); HISTORY (90%); INTERNATIONAL GOVERNMENTAL ORGANIZATIONS (90%); LEGISLATIVE BODIES (90%); US CONGRESS (90%); US PRESIDENTS (90%); US DEMOCRATIC PARTY (79%); DEMOCRACIES (78%); POLITICS (78%); TYPES OF GOVERNMENT (78%)</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HOUSE OF REPRESENTATIVES (84%); NORTH ATLANTIC TREATY ORGANIZATION (56%)</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JOE BIDEN (95%); KAMALA HARRIS (93%);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(89%)</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(97%); NIGERIA (92%); United States; Americas, Northern America</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17, 2025</w:t>
      </w:r>
    </w:p>
    <w:p>
      <w:pPr>
        <w:pStyle w:val="Normal28"/>
      </w:pPr>
    </w:p>
    <w:p>
      <w:pPr>
        <w:pStyle w:val="Normal28"/>
        <w:ind w:left="200"/>
        <w:sectPr>
          <w:type w:val="continuous"/>
          <w:pgMar w:top="840" w:right="1000" w:bottom="840" w:left="1000" w:header="400" w:footer="400"/>
          <w:pgNumType w:fmt="decimal"/>
          <w:cols w:space="720"/>
        </w:sectPr>
      </w:pPr>
      <w:r>
        <w:br/>
      </w:r>
      <w:r>
        <w:pict>
          <v:line id="_x0000_s1141"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529"/>
          <w:headerReference w:type="default" r:id="rId530"/>
          <w:footerReference w:type="even" r:id="rId531"/>
          <w:footerReference w:type="default" r:id="rId532"/>
          <w:headerReference w:type="first" r:id="rId533"/>
          <w:footerReference w:type="first" r:id="rId534"/>
          <w:pgSz w:w="12240" w:h="15840"/>
          <w:pgMar w:top="840" w:right="1000" w:bottom="840" w:left="1000" w:header="400" w:footer="400"/>
          <w:pgNumType w:fmt="decimal"/>
          <w:cols w:space="720"/>
          <w:titlePg w:val="0"/>
        </w:sectPr>
      </w:pPr>
    </w:p>
    <w:p>
      <w:pPr>
        <w:pStyle w:val="Normal29"/>
      </w:pPr>
    </w:p>
    <w:p>
      <w:pPr>
        <w:pStyle w:val="Heading127"/>
        <w:keepNext w:val="0"/>
        <w:spacing w:after="200" w:line="340" w:lineRule="atLeast"/>
        <w:ind w:left="0" w:right="0" w:firstLine="0"/>
        <w:jc w:val="center"/>
      </w:pPr>
      <w:hyperlink r:id="rId535" w:history="1">
        <w:r>
          <w:rPr>
            <w:rFonts w:ascii="arial" w:eastAsia="arial" w:hAnsi="arial" w:cs="arial"/>
            <w:b/>
            <w:i/>
            <w:strike w:val="0"/>
            <w:color w:val="0077CC"/>
            <w:sz w:val="28"/>
            <w:u w:val="single"/>
            <w:vertAlign w:val="baseline"/>
          </w:rPr>
          <w:t>Nancy Pelosi</w:t>
        </w:r>
      </w:hyperlink>
      <w:hyperlink r:id="rId536" w:history="1">
        <w:r>
          <w:rPr>
            <w:rFonts w:ascii="arial" w:eastAsia="arial" w:hAnsi="arial" w:cs="arial"/>
            <w:b/>
            <w:i/>
            <w:strike w:val="0"/>
            <w:color w:val="0077CC"/>
            <w:sz w:val="28"/>
            <w:u w:val="single"/>
            <w:vertAlign w:val="baseline"/>
          </w:rPr>
          <w:t>'s daughter calls Jill Biden 'Lady MacBiden': 'I’d put on my big girl pants'</w:t>
        </w:r>
      </w:hyperlink>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of India (TOI)</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2025 Monday</w:t>
      </w:r>
    </w:p>
    <w:p>
      <w:pPr>
        <w:pStyle w:val="Normal29"/>
        <w:keepNext w:val="0"/>
        <w:spacing w:after="0" w:line="240" w:lineRule="atLeast"/>
        <w:ind w:right="0"/>
        <w:jc w:val="both"/>
      </w:pPr>
      <w:bookmarkStart w:id="87" w:name="Bookmark_29"/>
      <w:bookmarkEnd w:id="87"/>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Bennett Coleman &amp; Co. Ltd. All Rights Reserved</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341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TOI World Desk</w:t>
      </w:r>
    </w:p>
    <w:p>
      <w:pPr>
        <w:pStyle w:val="Normal29"/>
        <w:keepNext/>
        <w:spacing w:before="240" w:after="0" w:line="340" w:lineRule="atLeast"/>
        <w:ind w:left="0" w:right="0" w:firstLine="0"/>
        <w:jc w:val="left"/>
      </w:pPr>
      <w:bookmarkStart w:id="88" w:name="Body_27"/>
      <w:bookmarkEnd w:id="88"/>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2" style="position:absolute;z-index:251762688"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Reacting to Jill Biden's resentment against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whom the Bidens blame for Joe Biden's ouster from the presidential election,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's daughter Alexander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said if she had been in the place of Jill Biden, she would have thought about her husband's legacy. But the comment did not come without a scorn. “If I was Lady McBiden, I’d put on my big girl pants, play the long game and think about my husband’s legacy,” Alexandra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said comparing Jill Biden to Lady Macbeth.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aren’t that many people left in America who have something nice to say about Joe Biden and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is one of them,"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said and made it clear that she was only speaking for herself and not for her mother.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recently broke her hip during her Europe trip and the Bidens did not call her up. Jill Biden, in her exit interview, said she was disappointed at how things unfolded -- how Joe Biden was forced to bow out of the presidential race in favor of Kamala Harris. Jill Biden also said how hurt she was at the conduct of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 the Pelosid and the Bidens have been friends for the last 20 years.Since Biden's exit from the presidential race, Joe Biden has not spoken to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According to the Politico report which had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'd daughter's reaction,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tried to reach out to Joe Biden. But the answer was always no. “She’s been told they’re not over it, don’t make more overtures because he’s blaming her,” a person told Politico.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told people last week she was struck that the Bidens would leave on such a low note, asking rhetorically why they’d convey such bitterness. Last month, Biden briefly chatted with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her husband and daughter Christine at a White House holiday party but it was formal. A Biden aide explained why Biden held onto his anger against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and not Barack Obama, The aude said the president took it personally with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because they had a kingship while he always recognized his relationship with Obama as politically driven,  For Reprint Rights: timescontent.com</w:t>
      </w:r>
    </w:p>
    <w:p>
      <w:pPr>
        <w:pStyle w:val="Normal29"/>
        <w:keepNext/>
        <w:spacing w:before="240" w:after="0" w:line="340" w:lineRule="atLeast"/>
        <w:ind w:left="0" w:right="0" w:firstLine="0"/>
        <w:jc w:val="left"/>
      </w:pPr>
      <w:bookmarkStart w:id="89" w:name="Classification_27"/>
      <w:bookmarkEnd w:id="89"/>
      <w:r>
        <w:rPr>
          <w:rFonts w:ascii="arial" w:eastAsia="arial" w:hAnsi="arial" w:cs="arial"/>
          <w:b/>
          <w:i w:val="0"/>
          <w:strike w:val="0"/>
          <w:noProof w:val="0"/>
          <w:color w:val="000000"/>
          <w:position w:val="0"/>
          <w:sz w:val="28"/>
          <w:u w:val="none"/>
          <w:vertAlign w:val="baseline"/>
        </w:rPr>
        <w:t>Classification</w:t>
      </w:r>
    </w:p>
    <w:p>
      <w:pPr>
        <w:pStyle w:val="Normal29"/>
        <w:spacing w:line="60" w:lineRule="exact"/>
      </w:pPr>
      <w:r>
        <w:pict>
          <v:line id="_x0000_s1143" style="position:absolute;z-index:251763712" from="0,2pt" to="512pt,2pt" strokecolor="#009ddb" strokeweight="2pt">
            <v:stroke linestyle="single"/>
            <w10:wrap type="topAndBottom"/>
          </v:line>
        </w:pict>
      </w:r>
    </w:p>
    <w:p>
      <w:pPr>
        <w:pStyle w:val="Normal29"/>
        <w:spacing w:line="120" w:lineRule="exact"/>
      </w:pPr>
    </w:p>
    <w:p>
      <w:pPr>
        <w:pStyle w:val="Normal2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HEADS OF GOVERNMENT ELECTIONS (89%); US PRESIDENTIAL CANDIDATES 2008 (89%); US PRESIDENTIAL CANDIDATES 2012 (89%); BIDEN'S 2024 ELECTION WITHDRAWAL (78%); CAMPAIGNS &amp; ELECTIONS (78%); ELECTIONS (78%); INTERVIEWS (78%); POLITICS (78%); BONE FRACTURES (68%)</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JILL BIDEN (94%); JOE BIDEN (93%);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(93%); KAMALA HARRIS (79%); BARACK OBAMA (58%)</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19, 2025</w:t>
      </w:r>
    </w:p>
    <w:p>
      <w:pPr>
        <w:pStyle w:val="Normal29"/>
      </w:pPr>
    </w:p>
    <w:p>
      <w:pPr>
        <w:pStyle w:val="Normal29"/>
        <w:ind w:left="200"/>
        <w:sectPr>
          <w:type w:val="continuous"/>
          <w:pgMar w:top="840" w:right="1000" w:bottom="840" w:left="1000" w:header="400" w:footer="400"/>
          <w:pgNumType w:fmt="decimal"/>
          <w:cols w:space="720"/>
        </w:sectPr>
      </w:pPr>
      <w:r>
        <w:br/>
      </w:r>
      <w:r>
        <w:pict>
          <v:line id="_x0000_s1144"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537"/>
          <w:headerReference w:type="default" r:id="rId538"/>
          <w:footerReference w:type="even" r:id="rId539"/>
          <w:footerReference w:type="default" r:id="rId540"/>
          <w:headerReference w:type="first" r:id="rId541"/>
          <w:footerReference w:type="first" r:id="rId542"/>
          <w:pgSz w:w="12240" w:h="15840"/>
          <w:pgMar w:top="840" w:right="1000" w:bottom="840" w:left="1000" w:header="400" w:footer="400"/>
          <w:pgNumType w:fmt="decimal"/>
          <w:cols w:space="720"/>
          <w:titlePg w:val="0"/>
        </w:sectPr>
      </w:pPr>
    </w:p>
    <w:p>
      <w:pPr>
        <w:pStyle w:val="Normal30"/>
      </w:pPr>
    </w:p>
    <w:p>
      <w:pPr>
        <w:pStyle w:val="Heading128"/>
        <w:keepNext w:val="0"/>
        <w:spacing w:after="200" w:line="340" w:lineRule="atLeast"/>
        <w:ind w:left="0" w:right="0" w:firstLine="0"/>
        <w:jc w:val="center"/>
      </w:pPr>
      <w:hyperlink r:id="rId543" w:history="1">
        <w:r>
          <w:rPr>
            <w:rFonts w:ascii="arial" w:eastAsia="arial" w:hAnsi="arial" w:cs="arial"/>
            <w:b/>
            <w:i/>
            <w:strike w:val="0"/>
            <w:color w:val="0077CC"/>
            <w:sz w:val="28"/>
            <w:u w:val="single"/>
            <w:vertAlign w:val="baseline"/>
          </w:rPr>
          <w:t xml:space="preserve">How </w:t>
        </w:r>
      </w:hyperlink>
      <w:hyperlink r:id="rId544" w:history="1">
        <w:r>
          <w:rPr>
            <w:rFonts w:ascii="arial" w:eastAsia="arial" w:hAnsi="arial" w:cs="arial"/>
            <w:b/>
            <w:i/>
            <w:strike w:val="0"/>
            <w:color w:val="0077CC"/>
            <w:sz w:val="28"/>
            <w:u w:val="single"/>
            <w:vertAlign w:val="baseline"/>
          </w:rPr>
          <w:t>Nancy Pelosi</w:t>
        </w:r>
      </w:hyperlink>
      <w:hyperlink r:id="rId545" w:history="1">
        <w:r>
          <w:rPr>
            <w:rFonts w:ascii="arial" w:eastAsia="arial" w:hAnsi="arial" w:cs="arial"/>
            <w:b/>
            <w:i/>
            <w:strike w:val="0"/>
            <w:color w:val="0077CC"/>
            <w:sz w:val="28"/>
            <w:u w:val="single"/>
            <w:vertAlign w:val="baseline"/>
          </w:rPr>
          <w:t xml:space="preserve"> Would Be Impacted by Congressional Stock Trading Ban</w:t>
        </w:r>
      </w:hyperlink>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18, 2024 Wednesday 9:39 AM EST</w:t>
      </w:r>
    </w:p>
    <w:p>
      <w:pPr>
        <w:pStyle w:val="Normal30"/>
        <w:keepNext w:val="0"/>
        <w:spacing w:after="0" w:line="240" w:lineRule="atLeast"/>
        <w:ind w:right="0"/>
        <w:jc w:val="both"/>
      </w:pPr>
      <w:bookmarkStart w:id="90" w:name="Bookmark_30"/>
      <w:bookmarkEnd w:id="9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2024 Newsweek Inc. All Rights Reserved</w:t>
      </w:r>
    </w:p>
    <w:p>
      <w:pPr>
        <w:pStyle w:val="Normal30"/>
        <w:keepNext w:val="0"/>
        <w:spacing w:before="120" w:after="0" w:line="220" w:lineRule="atLeast"/>
        <w:ind w:left="0" w:right="0" w:firstLine="0"/>
        <w:jc w:val="left"/>
      </w:pPr>
      <w:r>
        <w:br/>
      </w:r>
      <w:r>
        <w:pict>
          <v:shape id="_x0000_i1145" type="#_x0000_t75" style="width:166.48pt;height:42.74pt">
            <v:imagedata r:id="rId161"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1215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Martha McHardy</w:t>
      </w:r>
    </w:p>
    <w:p>
      <w:pPr>
        <w:pStyle w:val="Normal3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"Nobody in the Congress should be able to make money in the stock market while they're in the Congress," President Joe Biden said.</w:t>
      </w:r>
    </w:p>
    <w:p>
      <w:pPr>
        <w:pStyle w:val="Normal30"/>
        <w:keepNext/>
        <w:spacing w:before="240" w:after="0" w:line="340" w:lineRule="atLeast"/>
        <w:ind w:left="0" w:right="0" w:firstLine="0"/>
        <w:jc w:val="left"/>
      </w:pPr>
      <w:bookmarkStart w:id="91" w:name="Body_28"/>
      <w:bookmarkEnd w:id="9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46" style="position:absolute;z-index:251765760" from="0,2pt" to="512pt,2pt" strokecolor="#009ddb" strokeweight="2pt">
            <v:stroke linestyle="single"/>
            <w10:wrap type="topAndBottom"/>
          </v:line>
        </w:pict>
      </w:r>
    </w:p>
    <w:p>
      <w:pPr>
        <w:pStyle w:val="Normal30"/>
      </w:pPr>
    </w:p>
    <w:p>
      <w:pPr>
        <w:pStyle w:val="Normal3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What's New</w:t>
      </w:r>
    </w:p>
    <w:p>
      <w:pPr>
        <w:pStyle w:val="Normal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hyperlink r:id="rId546" w:history="1">
        <w:r>
          <w:rPr>
            <w:rFonts w:ascii="arial" w:eastAsia="arial" w:hAnsi="arial" w:cs="arial"/>
            <w:b w:val="0"/>
            <w:i/>
            <w:strike w:val="0"/>
            <w:noProof w:val="0"/>
            <w:color w:val="0077CC"/>
            <w:position w:val="0"/>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 xml:space="preserve"> has endorsed a ban on congressional stock trading—a move that could affect </w:t>
      </w:r>
      <w:hyperlink r:id="rId547" w:history="1">
        <w:r>
          <w:rPr>
            <w:rFonts w:ascii="arial" w:eastAsia="arial" w:hAnsi="arial" w:cs="arial"/>
            <w:b/>
            <w:i/>
            <w:strike w:val="0"/>
            <w:noProof w:val="0"/>
            <w:color w:val="0077CC"/>
            <w:position w:val="0"/>
            <w:sz w:val="20"/>
            <w:u w:val="single"/>
            <w:vertAlign w:val="baseline"/>
          </w:rPr>
          <w:t>Nancy Pelosi</w:t>
        </w:r>
      </w:hyperlink>
      <w:r>
        <w:rPr>
          <w:rFonts w:ascii="arial" w:eastAsia="arial" w:hAnsi="arial" w:cs="arial"/>
          <w:b w:val="0"/>
          <w:i w:val="0"/>
          <w:strike w:val="0"/>
          <w:noProof w:val="0"/>
          <w:color w:val="000000"/>
          <w:position w:val="0"/>
          <w:sz w:val="20"/>
          <w:u w:val="none"/>
          <w:vertAlign w:val="baseline"/>
        </w:rPr>
        <w:t xml:space="preserve">, one of the wealthiest </w:t>
      </w:r>
      <w:hyperlink r:id="rId548" w:history="1">
        <w:r>
          <w:rPr>
            <w:rFonts w:ascii="arial" w:eastAsia="arial" w:hAnsi="arial" w:cs="arial"/>
            <w:b w:val="0"/>
            <w:i/>
            <w:strike w:val="0"/>
            <w:noProof w:val="0"/>
            <w:color w:val="0077CC"/>
            <w:position w:val="0"/>
            <w:sz w:val="20"/>
            <w:u w:val="single"/>
            <w:vertAlign w:val="baseline"/>
          </w:rPr>
          <w:t>Democrats</w:t>
        </w:r>
      </w:hyperlink>
      <w:r>
        <w:rPr>
          <w:rFonts w:ascii="arial" w:eastAsia="arial" w:hAnsi="arial" w:cs="arial"/>
          <w:b w:val="0"/>
          <w:i w:val="0"/>
          <w:strike w:val="0"/>
          <w:noProof w:val="0"/>
          <w:color w:val="000000"/>
          <w:position w:val="0"/>
          <w:sz w:val="20"/>
          <w:u w:val="none"/>
          <w:vertAlign w:val="baseline"/>
        </w:rPr>
        <w:t xml:space="preserve"> in </w:t>
      </w:r>
      <w:hyperlink r:id="rId549" w:history="1">
        <w:r>
          <w:rPr>
            <w:rFonts w:ascii="arial" w:eastAsia="arial" w:hAnsi="arial" w:cs="arial"/>
            <w:b w:val="0"/>
            <w:i/>
            <w:strike w:val="0"/>
            <w:noProof w:val="0"/>
            <w:color w:val="0077CC"/>
            <w:position w:val="0"/>
            <w:sz w:val="20"/>
            <w:u w:val="single"/>
            <w:vertAlign w:val="baseline"/>
          </w:rPr>
          <w:t>Congress</w:t>
        </w:r>
      </w:hyperlink>
      <w:r>
        <w:rPr>
          <w:rFonts w:ascii="arial" w:eastAsia="arial" w:hAnsi="arial" w:cs="arial"/>
          <w:b w:val="0"/>
          <w:i w:val="0"/>
          <w:strike w:val="0"/>
          <w:noProof w:val="0"/>
          <w:color w:val="000000"/>
          <w:position w:val="0"/>
          <w:sz w:val="20"/>
          <w:u w:val="none"/>
          <w:vertAlign w:val="baseline"/>
        </w:rPr>
        <w:t>.</w:t>
      </w:r>
    </w:p>
    <w:p>
      <w:pPr>
        <w:pStyle w:val="Normal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discussed a ban during an interview with Faiz Shakir, a political adviser for Senator </w:t>
      </w:r>
      <w:hyperlink r:id="rId550" w:history="1">
        <w:r>
          <w:rPr>
            <w:rFonts w:ascii="arial" w:eastAsia="arial" w:hAnsi="arial" w:cs="arial"/>
            <w:b w:val="0"/>
            <w:i/>
            <w:strike w:val="0"/>
            <w:noProof w:val="0"/>
            <w:color w:val="0077CC"/>
            <w:position w:val="0"/>
            <w:sz w:val="20"/>
            <w:u w:val="single"/>
            <w:vertAlign w:val="baseline"/>
          </w:rPr>
          <w:t>Bernie Sanders</w:t>
        </w:r>
      </w:hyperlink>
      <w:r>
        <w:rPr>
          <w:rFonts w:ascii="arial" w:eastAsia="arial" w:hAnsi="arial" w:cs="arial"/>
          <w:b w:val="0"/>
          <w:i w:val="0"/>
          <w:strike w:val="0"/>
          <w:noProof w:val="0"/>
          <w:color w:val="000000"/>
          <w:position w:val="0"/>
          <w:sz w:val="20"/>
          <w:u w:val="none"/>
          <w:vertAlign w:val="baseline"/>
        </w:rPr>
        <w:t>, released on Tuesday night by the More Perfect Union channel on YouTube.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should be changing the law...at the federal level [so] that nobody in the Congress should be able to make money in the stock market while they're in the Congress," Biden said.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how you look your constituents in the eye and know, because the job they gave you, gave you an inside track to make more money," he said.</w:t>
      </w:r>
    </w:p>
    <w:p>
      <w:pPr>
        <w:pStyle w:val="Normal30"/>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 xml:space="preserve"> has reached out to the White House and representatives of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via email for comment.</w:t>
      </w:r>
    </w:p>
    <w:p>
      <w:pPr>
        <w:pStyle w:val="Normal3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Why It Matters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House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whose husband Paul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is a wealthy investor, is one of the most prominent lawmakers who has benefited from stock trades.</w:t>
      </w:r>
    </w:p>
    <w:p>
      <w:pPr>
        <w:pStyle w:val="Normal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came under scrutiny in 2022 after her husband made $5.3 million off </w:t>
      </w:r>
      <w:hyperlink r:id="rId551" w:history="1">
        <w:r>
          <w:rPr>
            <w:rFonts w:ascii="arial" w:eastAsia="arial" w:hAnsi="arial" w:cs="arial"/>
            <w:b w:val="0"/>
            <w:i/>
            <w:strike w:val="0"/>
            <w:noProof w:val="0"/>
            <w:color w:val="0077CC"/>
            <w:position w:val="0"/>
            <w:sz w:val="20"/>
            <w:u w:val="single"/>
            <w:vertAlign w:val="baseline"/>
          </w:rPr>
          <w:t>Alphabet</w:t>
        </w:r>
      </w:hyperlink>
      <w:r>
        <w:rPr>
          <w:rFonts w:ascii="arial" w:eastAsia="arial" w:hAnsi="arial" w:cs="arial"/>
          <w:b w:val="0"/>
          <w:i w:val="0"/>
          <w:strike w:val="0"/>
          <w:noProof w:val="0"/>
          <w:color w:val="000000"/>
          <w:position w:val="0"/>
          <w:sz w:val="20"/>
          <w:u w:val="none"/>
          <w:vertAlign w:val="baseline"/>
        </w:rPr>
        <w:t xml:space="preserve"> options before a House panel considered antitrust actions against the </w:t>
      </w:r>
      <w:hyperlink r:id="rId552" w:history="1">
        <w:r>
          <w:rPr>
            <w:rFonts w:ascii="arial" w:eastAsia="arial" w:hAnsi="arial" w:cs="arial"/>
            <w:b w:val="0"/>
            <w:i/>
            <w:strike w:val="0"/>
            <w:noProof w:val="0"/>
            <w:color w:val="0077CC"/>
            <w:position w:val="0"/>
            <w:sz w:val="20"/>
            <w:u w:val="single"/>
            <w:vertAlign w:val="baseline"/>
          </w:rPr>
          <w:t>Google</w:t>
        </w:r>
      </w:hyperlink>
      <w:r>
        <w:rPr>
          <w:rFonts w:ascii="arial" w:eastAsia="arial" w:hAnsi="arial" w:cs="arial"/>
          <w:b w:val="0"/>
          <w:i w:val="0"/>
          <w:strike w:val="0"/>
          <w:noProof w:val="0"/>
          <w:color w:val="000000"/>
          <w:position w:val="0"/>
          <w:sz w:val="20"/>
          <w:u w:val="none"/>
          <w:vertAlign w:val="baseline"/>
        </w:rPr>
        <w:t xml:space="preserve"> parent company.</w:t>
      </w:r>
    </w:p>
    <w:p>
      <w:pPr>
        <w:pStyle w:val="Normal3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—who is thought to have played a critical role in the behind-the-scenes effort to get Biden to end his reelection campaign this summer—denied at the time accusations that Paul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traded on information she gave to him and pointed out that her husband's options were set to expire the same day he exercised them.</w:t>
      </w:r>
    </w:p>
    <w:p>
      <w:pPr>
        <w:pStyle w:val="Normal3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To Know</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Congressional stock trading is a controversial issue that has previously attracted the attention of lawmakers, but attempts to legislate against the practice have failed.</w:t>
      </w:r>
    </w:p>
    <w:p>
      <w:pPr>
        <w:pStyle w:val="Normal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bipartisan proposal to ban trading by members of Congress and their families has dozens of sponsors, including Democratic Representative </w:t>
      </w:r>
      <w:hyperlink r:id="rId553" w:history="1">
        <w:r>
          <w:rPr>
            <w:rFonts w:ascii="arial" w:eastAsia="arial" w:hAnsi="arial" w:cs="arial"/>
            <w:b w:val="0"/>
            <w:i/>
            <w:strike w:val="0"/>
            <w:noProof w:val="0"/>
            <w:color w:val="0077CC"/>
            <w:position w:val="0"/>
            <w:sz w:val="20"/>
            <w:u w:val="single"/>
            <w:vertAlign w:val="baseline"/>
          </w:rPr>
          <w:t>Alexandria Ocasio-Cortez</w:t>
        </w:r>
      </w:hyperlink>
      <w:r>
        <w:rPr>
          <w:rFonts w:ascii="arial" w:eastAsia="arial" w:hAnsi="arial" w:cs="arial"/>
          <w:b w:val="0"/>
          <w:i w:val="0"/>
          <w:strike w:val="0"/>
          <w:noProof w:val="0"/>
          <w:color w:val="000000"/>
          <w:position w:val="0"/>
          <w:sz w:val="20"/>
          <w:u w:val="none"/>
          <w:vertAlign w:val="baseline"/>
        </w:rPr>
        <w:t xml:space="preserve"> and former GOP Representative </w:t>
      </w:r>
      <w:hyperlink r:id="rId554" w:history="1">
        <w:r>
          <w:rPr>
            <w:rFonts w:ascii="arial" w:eastAsia="arial" w:hAnsi="arial" w:cs="arial"/>
            <w:b w:val="0"/>
            <w:i/>
            <w:strike w:val="0"/>
            <w:noProof w:val="0"/>
            <w:color w:val="0077CC"/>
            <w:position w:val="0"/>
            <w:sz w:val="20"/>
            <w:u w:val="single"/>
            <w:vertAlign w:val="baseline"/>
          </w:rPr>
          <w:t>Matt Gaetz</w:t>
        </w:r>
      </w:hyperlink>
      <w:r>
        <w:rPr>
          <w:rFonts w:ascii="arial" w:eastAsia="arial" w:hAnsi="arial" w:cs="arial"/>
          <w:b w:val="0"/>
          <w:i w:val="0"/>
          <w:strike w:val="0"/>
          <w:noProof w:val="0"/>
          <w:color w:val="000000"/>
          <w:position w:val="0"/>
          <w:sz w:val="20"/>
          <w:u w:val="none"/>
          <w:vertAlign w:val="baseline"/>
        </w:rPr>
        <w:t>, but it has not received a vote, having stalled before reaching the House.</w:t>
      </w:r>
    </w:p>
    <w:p>
      <w:pPr>
        <w:pStyle w:val="Normal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bill, named the </w:t>
      </w:r>
      <w:hyperlink r:id="rId555" w:history="1">
        <w:r>
          <w:rPr>
            <w:rFonts w:ascii="arial" w:eastAsia="arial" w:hAnsi="arial" w:cs="arial"/>
            <w:b w:val="0"/>
            <w:i/>
            <w:strike w:val="0"/>
            <w:noProof w:val="0"/>
            <w:color w:val="0077CC"/>
            <w:position w:val="0"/>
            <w:sz w:val="20"/>
            <w:u w:val="single"/>
            <w:vertAlign w:val="baseline"/>
          </w:rPr>
          <w:t>Bipartisan Restoring Faith in Government Act</w:t>
        </w:r>
      </w:hyperlink>
      <w:r>
        <w:rPr>
          <w:rFonts w:ascii="arial" w:eastAsia="arial" w:hAnsi="arial" w:cs="arial"/>
          <w:b w:val="0"/>
          <w:i w:val="0"/>
          <w:strike w:val="0"/>
          <w:noProof w:val="0"/>
          <w:color w:val="000000"/>
          <w:position w:val="0"/>
          <w:sz w:val="20"/>
          <w:u w:val="none"/>
          <w:vertAlign w:val="baseline"/>
        </w:rPr>
        <w:t>, would prohibit members of Congress and their spouses and dependents from purchasing or selling certain investments, such as individual stocks. If the bill passed, Congress members and their families would have to sell any shares they own within 90 days of the act's effective date or place them in a blind trust. They would also have 90 days to release any shares they acquire in the future.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Unusual Whales, a financial services platform that focuses on congressional insider trading, said in June that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—who is currently in a hospital in Germany after hip replacement surgery following a fall during a congressional trip to Luxembourg—had nearly $4 million in gains from the Nvidia call options her husband purchased the previous November.</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is up +210% in 197 days&amp;still not sold her calls.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has made twenty times her salary," Unusual Whales wrote on X. "Her portfolio is near all-time highs, up 93%."</w:t>
      </w:r>
    </w:p>
    <w:p>
      <w:pPr>
        <w:pStyle w:val="Normal3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who has net worth of $114.7 million, according to Washington, D.C.-based nonprofit OpenSecrets, has previously declined to back a stock trading ban. "We are a free-market economy. They should be able to participate in that," she told reporters in December 2021. But in February 2022, she appeared to backtrack on her position, telling reporters: "It's complicated and members will figure it out. And then we'll go forward with what the consensus is."</w:t>
      </w:r>
    </w:p>
    <w:p>
      <w:pPr>
        <w:pStyle w:val="Normal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lawmakers are currently required to disclose stock transactions exceeding $1,000 under the STOCK Act and are prohibited from making trades based on insider information, </w:t>
      </w:r>
      <w:hyperlink r:id="rId556" w:history="1">
        <w:r>
          <w:rPr>
            <w:rFonts w:ascii="arial" w:eastAsia="arial" w:hAnsi="arial" w:cs="arial"/>
            <w:b w:val="0"/>
            <w:i/>
            <w:strike w:val="0"/>
            <w:noProof w:val="0"/>
            <w:color w:val="0077CC"/>
            <w:position w:val="0"/>
            <w:sz w:val="20"/>
            <w:u w:val="single"/>
            <w:vertAlign w:val="baseline"/>
          </w:rPr>
          <w:t>some are late in filing notices</w:t>
        </w:r>
      </w:hyperlink>
      <w:r>
        <w:rPr>
          <w:rFonts w:ascii="arial" w:eastAsia="arial" w:hAnsi="arial" w:cs="arial"/>
          <w:b w:val="0"/>
          <w:i w:val="0"/>
          <w:strike w:val="0"/>
          <w:noProof w:val="0"/>
          <w:color w:val="000000"/>
          <w:position w:val="0"/>
          <w:sz w:val="20"/>
          <w:u w:val="none"/>
          <w:vertAlign w:val="baseline"/>
        </w:rPr>
        <w:t xml:space="preserve"> and sometimes lawmakers may not file them at all. There are currently no public records of who has violated the act or received a fine, according to Business Insider.</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March 2020, when the COVID-19 pandemic was approaching, Senators Richard Burr and </w:t>
      </w:r>
      <w:hyperlink r:id="rId557" w:history="1">
        <w:r>
          <w:rPr>
            <w:rFonts w:ascii="arial" w:eastAsia="arial" w:hAnsi="arial" w:cs="arial"/>
            <w:b w:val="0"/>
            <w:i/>
            <w:strike w:val="0"/>
            <w:noProof w:val="0"/>
            <w:color w:val="0077CC"/>
            <w:position w:val="0"/>
            <w:sz w:val="20"/>
            <w:u w:val="single"/>
            <w:vertAlign w:val="baseline"/>
          </w:rPr>
          <w:t>Kelly Loeffler</w:t>
        </w:r>
      </w:hyperlink>
      <w:r>
        <w:rPr>
          <w:rFonts w:ascii="arial" w:eastAsia="arial" w:hAnsi="arial" w:cs="arial"/>
          <w:b w:val="0"/>
          <w:i w:val="0"/>
          <w:strike w:val="0"/>
          <w:noProof w:val="0"/>
          <w:color w:val="000000"/>
          <w:position w:val="0"/>
          <w:sz w:val="20"/>
          <w:u w:val="none"/>
          <w:vertAlign w:val="baseline"/>
        </w:rPr>
        <w:t xml:space="preserve"> were accused of buying and selling millions of dollars worth of stock after being briefed on the virus. Both denied the accusations. Meanwhile in 2022, at least 97 members of Congress traded stocks or other assets that intersected with their work or committees, according to </w:t>
      </w:r>
      <w:r>
        <w:rPr>
          <w:rFonts w:ascii="arial" w:eastAsia="arial" w:hAnsi="arial" w:cs="arial"/>
          <w:b w:val="0"/>
          <w:i/>
          <w:strike w:val="0"/>
          <w:noProof w:val="0"/>
          <w:color w:val="000000"/>
          <w:position w:val="0"/>
          <w:sz w:val="20"/>
          <w:u w:val="none"/>
          <w:vertAlign w:val="baseline"/>
        </w:rPr>
        <w:t>The New York Times</w:t>
      </w:r>
      <w:r>
        <w:rPr>
          <w:rFonts w:ascii="arial" w:eastAsia="arial" w:hAnsi="arial" w:cs="arial"/>
          <w:b w:val="0"/>
          <w:i w:val="0"/>
          <w:strike w:val="0"/>
          <w:noProof w:val="0"/>
          <w:color w:val="000000"/>
          <w:position w:val="0"/>
          <w:sz w:val="20"/>
          <w:u w:val="none"/>
          <w:vertAlign w:val="baseline"/>
        </w:rPr>
        <w:t>.</w:t>
      </w:r>
    </w:p>
    <w:p>
      <w:pPr>
        <w:pStyle w:val="Normal3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How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i w:val="0"/>
          <w:strike w:val="0"/>
          <w:noProof w:val="0"/>
          <w:color w:val="000000"/>
          <w:position w:val="0"/>
          <w:sz w:val="20"/>
          <w:u w:val="none"/>
          <w:vertAlign w:val="baseline"/>
        </w:rPr>
        <w:t>'s Net Worth Increased</w:t>
      </w:r>
    </w:p>
    <w:p>
      <w:pPr>
        <w:pStyle w:val="Normal30"/>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's </w:t>
      </w:r>
      <w:hyperlink r:id="rId558" w:history="1">
        <w:r>
          <w:rPr>
            <w:rFonts w:ascii="arial" w:eastAsia="arial" w:hAnsi="arial" w:cs="arial"/>
            <w:b w:val="0"/>
            <w:i/>
            <w:strike w:val="0"/>
            <w:noProof w:val="0"/>
            <w:color w:val="0077CC"/>
            <w:position w:val="0"/>
            <w:sz w:val="20"/>
            <w:u w:val="single"/>
            <w:vertAlign w:val="baseline"/>
          </w:rPr>
          <w:t>net worth has increased significantly</w:t>
        </w:r>
      </w:hyperlink>
      <w:r>
        <w:rPr>
          <w:rFonts w:ascii="arial" w:eastAsia="arial" w:hAnsi="arial" w:cs="arial"/>
          <w:b w:val="0"/>
          <w:i w:val="0"/>
          <w:strike w:val="0"/>
          <w:noProof w:val="0"/>
          <w:color w:val="000000"/>
          <w:position w:val="0"/>
          <w:sz w:val="20"/>
          <w:u w:val="none"/>
          <w:vertAlign w:val="baseline"/>
        </w:rPr>
        <w:t xml:space="preserve"> since 2008, a year after she first became speaker, thanks in large part to </w:t>
      </w:r>
      <w:hyperlink r:id="rId559" w:history="1">
        <w:r>
          <w:rPr>
            <w:rFonts w:ascii="arial" w:eastAsia="arial" w:hAnsi="arial" w:cs="arial"/>
            <w:b w:val="0"/>
            <w:i/>
            <w:strike w:val="0"/>
            <w:noProof w:val="0"/>
            <w:color w:val="0077CC"/>
            <w:position w:val="0"/>
            <w:sz w:val="20"/>
            <w:u w:val="single"/>
            <w:vertAlign w:val="baseline"/>
          </w:rPr>
          <w:t>the success of her husband</w:t>
        </w:r>
      </w:hyperlink>
      <w:r>
        <w:rPr>
          <w:rFonts w:ascii="arial" w:eastAsia="arial" w:hAnsi="arial" w:cs="arial"/>
          <w:b w:val="0"/>
          <w:i w:val="0"/>
          <w:strike w:val="0"/>
          <w:noProof w:val="0"/>
          <w:color w:val="000000"/>
          <w:position w:val="0"/>
          <w:sz w:val="20"/>
          <w:u w:val="none"/>
          <w:vertAlign w:val="baseline"/>
        </w:rPr>
        <w:t>, who is a venture capitalist and property investor.</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2021 it was estimated to be as much as $171.4 million in an October 2022 report by </w:t>
      </w:r>
      <w:r>
        <w:rPr>
          <w:rFonts w:ascii="arial" w:eastAsia="arial" w:hAnsi="arial" w:cs="arial"/>
          <w:b w:val="0"/>
          <w:i/>
          <w:strike w:val="0"/>
          <w:noProof w:val="0"/>
          <w:color w:val="000000"/>
          <w:position w:val="0"/>
          <w:sz w:val="20"/>
          <w:u w:val="none"/>
          <w:vertAlign w:val="baseline"/>
        </w:rPr>
        <w:t xml:space="preserve">The Washington Free Beacon, </w:t>
      </w:r>
      <w:r>
        <w:rPr>
          <w:rFonts w:ascii="arial" w:eastAsia="arial" w:hAnsi="arial" w:cs="arial"/>
          <w:b w:val="0"/>
          <w:i w:val="0"/>
          <w:strike w:val="0"/>
          <w:noProof w:val="0"/>
          <w:color w:val="000000"/>
          <w:position w:val="0"/>
          <w:sz w:val="20"/>
          <w:u w:val="none"/>
          <w:vertAlign w:val="baseline"/>
        </w:rPr>
        <w:t xml:space="preserve">a conservative news outlet that arrived at that figure "by taking into account the ranges of all the individual assets and liabilities" in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's financial disclosure statement.</w:t>
      </w:r>
    </w:p>
    <w:p>
      <w:pPr>
        <w:pStyle w:val="Normal30"/>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The Washington Free Beacon </w:t>
      </w:r>
      <w:r>
        <w:rPr>
          <w:rFonts w:ascii="arial" w:eastAsia="arial" w:hAnsi="arial" w:cs="arial"/>
          <w:b w:val="0"/>
          <w:i w:val="0"/>
          <w:strike w:val="0"/>
          <w:noProof w:val="0"/>
          <w:color w:val="000000"/>
          <w:position w:val="0"/>
          <w:sz w:val="20"/>
          <w:u w:val="none"/>
          <w:vertAlign w:val="baseline"/>
        </w:rPr>
        <w:t>also estimated then that her net worth had risen by $140 million since 2008.</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OpenSecrets estimated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's net worth at $115 million in 2020 from $41 million in 2004—the first year the organization began tracking members' personal finances.</w:t>
      </w:r>
    </w:p>
    <w:p>
      <w:pPr>
        <w:pStyle w:val="Normal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w:t>
      </w:r>
      <w:r>
        <w:rPr>
          <w:rFonts w:ascii="arial" w:eastAsia="arial" w:hAnsi="arial" w:cs="arial"/>
          <w:b w:val="0"/>
          <w:i/>
          <w:strike w:val="0"/>
          <w:noProof w:val="0"/>
          <w:color w:val="000000"/>
          <w:position w:val="0"/>
          <w:sz w:val="20"/>
          <w:u w:val="none"/>
          <w:vertAlign w:val="baseline"/>
        </w:rPr>
        <w:t xml:space="preserve"> New York Post </w:t>
      </w:r>
      <w:r>
        <w:rPr>
          <w:rFonts w:ascii="arial" w:eastAsia="arial" w:hAnsi="arial" w:cs="arial"/>
          <w:b w:val="0"/>
          <w:i w:val="0"/>
          <w:strike w:val="0"/>
          <w:noProof w:val="0"/>
          <w:color w:val="000000"/>
          <w:position w:val="0"/>
          <w:sz w:val="20"/>
          <w:u w:val="none"/>
          <w:vertAlign w:val="baseline"/>
        </w:rPr>
        <w:t>estimated that the Pelosis had made between $5.6 million and $30.4 million between 2007 and 2020 through capital gains and dividends from investments in five tech companies—</w:t>
      </w:r>
      <w:hyperlink r:id="rId560" w:history="1">
        <w:r>
          <w:rPr>
            <w:rFonts w:ascii="arial" w:eastAsia="arial" w:hAnsi="arial" w:cs="arial"/>
            <w:b w:val="0"/>
            <w:i/>
            <w:strike w:val="0"/>
            <w:noProof w:val="0"/>
            <w:color w:val="0077CC"/>
            <w:position w:val="0"/>
            <w:sz w:val="20"/>
            <w:u w:val="single"/>
            <w:vertAlign w:val="baseline"/>
          </w:rPr>
          <w:t>Facebook</w:t>
        </w:r>
      </w:hyperlink>
      <w:r>
        <w:rPr>
          <w:rFonts w:ascii="arial" w:eastAsia="arial" w:hAnsi="arial" w:cs="arial"/>
          <w:b w:val="0"/>
          <w:i w:val="0"/>
          <w:strike w:val="0"/>
          <w:noProof w:val="0"/>
          <w:color w:val="000000"/>
          <w:position w:val="0"/>
          <w:sz w:val="20"/>
          <w:u w:val="none"/>
          <w:vertAlign w:val="baseline"/>
        </w:rPr>
        <w:t xml:space="preserve">, Google, Amazon, </w:t>
      </w:r>
      <w:hyperlink r:id="rId561" w:history="1">
        <w:r>
          <w:rPr>
            <w:rFonts w:ascii="arial" w:eastAsia="arial" w:hAnsi="arial" w:cs="arial"/>
            <w:b w:val="0"/>
            <w:i/>
            <w:strike w:val="0"/>
            <w:noProof w:val="0"/>
            <w:color w:val="0077CC"/>
            <w:position w:val="0"/>
            <w:sz w:val="20"/>
            <w:u w:val="single"/>
            <w:vertAlign w:val="baseline"/>
          </w:rPr>
          <w:t>Apple</w:t>
        </w:r>
      </w:hyperlink>
      <w:r>
        <w:rPr>
          <w:rFonts w:ascii="arial" w:eastAsia="arial" w:hAnsi="arial" w:cs="arial"/>
          <w:b w:val="0"/>
          <w:i w:val="0"/>
          <w:strike w:val="0"/>
          <w:noProof w:val="0"/>
          <w:color w:val="000000"/>
          <w:position w:val="0"/>
          <w:sz w:val="20"/>
          <w:u w:val="none"/>
          <w:vertAlign w:val="baseline"/>
        </w:rPr>
        <w:t xml:space="preserve"> and </w:t>
      </w:r>
      <w:hyperlink r:id="rId562" w:history="1">
        <w:r>
          <w:rPr>
            <w:rFonts w:ascii="arial" w:eastAsia="arial" w:hAnsi="arial" w:cs="arial"/>
            <w:b w:val="0"/>
            <w:i/>
            <w:strike w:val="0"/>
            <w:noProof w:val="0"/>
            <w:color w:val="0077CC"/>
            <w:position w:val="0"/>
            <w:sz w:val="20"/>
            <w:u w:val="single"/>
            <w:vertAlign w:val="baseline"/>
          </w:rPr>
          <w:t>Microsoft</w:t>
        </w:r>
      </w:hyperlink>
      <w:r>
        <w:rPr>
          <w:rFonts w:ascii="arial" w:eastAsia="arial" w:hAnsi="arial" w:cs="arial"/>
          <w:b w:val="0"/>
          <w:i w:val="0"/>
          <w:strike w:val="0"/>
          <w:noProof w:val="0"/>
          <w:color w:val="000000"/>
          <w:position w:val="0"/>
          <w:sz w:val="20"/>
          <w:u w:val="none"/>
          <w:vertAlign w:val="baseline"/>
        </w:rPr>
        <w:t>—based on public disclosures.</w:t>
      </w:r>
    </w:p>
    <w:p>
      <w:pPr>
        <w:pStyle w:val="Normal3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People Are Saying</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Drew Hammill,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's deputy chief of staff, said in a statement in July 2022 that the speaker "does not own any stocks."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can see from the required disclosures, with which the Speaker fully cooperates, these transactions are marked 'SP' for Spouse. The Speaker has no prior knowledge or subsequent involvement in any transactions," Hamill said.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in September 2022, Democratic Representative Abigail Spanberger slammed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for her apparent inaction on legislation that would require lawmakers' investment assets to be placed in a blind trust.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first signaling her opposition to these reforms, the Speaker purportedly reversed her position. However, our bipartisan reform coalition was then subjected to repeated delay tactics, hand-waving gestures, and blatant instances of Lucy pulling the football," Spanberger said in a statement.</w:t>
      </w:r>
    </w:p>
    <w:p>
      <w:pPr>
        <w:pStyle w:val="Normal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yet another example of why I believe that the </w:t>
      </w:r>
      <w:hyperlink r:id="rId563" w:history="1">
        <w:r>
          <w:rPr>
            <w:rFonts w:ascii="arial" w:eastAsia="arial" w:hAnsi="arial" w:cs="arial"/>
            <w:b w:val="0"/>
            <w:i/>
            <w:strike w:val="0"/>
            <w:noProof w:val="0"/>
            <w:color w:val="0077CC"/>
            <w:position w:val="0"/>
            <w:sz w:val="20"/>
            <w:u w:val="single"/>
            <w:vertAlign w:val="baseline"/>
          </w:rPr>
          <w:t>Democratic Party</w:t>
        </w:r>
      </w:hyperlink>
      <w:r>
        <w:rPr>
          <w:rFonts w:ascii="arial" w:eastAsia="arial" w:hAnsi="arial" w:cs="arial"/>
          <w:b w:val="0"/>
          <w:i w:val="0"/>
          <w:strike w:val="0"/>
          <w:noProof w:val="0"/>
          <w:color w:val="000000"/>
          <w:position w:val="0"/>
          <w:sz w:val="20"/>
          <w:u w:val="none"/>
          <w:vertAlign w:val="baseline"/>
        </w:rPr>
        <w:t xml:space="preserve"> needs new leaders in the halls of Capitol Hill," she said.</w:t>
      </w:r>
    </w:p>
    <w:p>
      <w:pPr>
        <w:pStyle w:val="Normal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Shakir said in the interview that he admired Biden for having not "gone in early on </w:t>
      </w:r>
      <w:hyperlink r:id="rId564" w:history="1">
        <w:r>
          <w:rPr>
            <w:rFonts w:ascii="arial" w:eastAsia="arial" w:hAnsi="arial" w:cs="arial"/>
            <w:b w:val="0"/>
            <w:i/>
            <w:strike w:val="0"/>
            <w:noProof w:val="0"/>
            <w:color w:val="0077CC"/>
            <w:position w:val="0"/>
            <w:sz w:val="20"/>
            <w:u w:val="single"/>
            <w:vertAlign w:val="baseline"/>
          </w:rPr>
          <w:t>Google</w:t>
        </w:r>
      </w:hyperlink>
      <w:r>
        <w:rPr>
          <w:rFonts w:ascii="arial" w:eastAsia="arial" w:hAnsi="arial" w:cs="arial"/>
          <w:b w:val="0"/>
          <w:i w:val="0"/>
          <w:strike w:val="0"/>
          <w:noProof w:val="0"/>
          <w:color w:val="000000"/>
          <w:position w:val="0"/>
          <w:sz w:val="20"/>
          <w:u w:val="none"/>
          <w:vertAlign w:val="baseline"/>
        </w:rPr>
        <w:t xml:space="preserve">, and Boeing, and </w:t>
      </w:r>
      <w:hyperlink r:id="rId565" w:history="1">
        <w:r>
          <w:rPr>
            <w:rFonts w:ascii="arial" w:eastAsia="arial" w:hAnsi="arial" w:cs="arial"/>
            <w:b w:val="0"/>
            <w:i/>
            <w:strike w:val="0"/>
            <w:noProof w:val="0"/>
            <w:color w:val="0077CC"/>
            <w:position w:val="0"/>
            <w:sz w:val="20"/>
            <w:u w:val="single"/>
            <w:vertAlign w:val="baseline"/>
          </w:rPr>
          <w:t>Microsoft</w:t>
        </w:r>
      </w:hyperlink>
      <w:r>
        <w:rPr>
          <w:rFonts w:ascii="arial" w:eastAsia="arial" w:hAnsi="arial" w:cs="arial"/>
          <w:b w:val="0"/>
          <w:i w:val="0"/>
          <w:strike w:val="0"/>
          <w:noProof w:val="0"/>
          <w:color w:val="000000"/>
          <w:position w:val="0"/>
          <w:sz w:val="20"/>
          <w:u w:val="none"/>
          <w:vertAlign w:val="baseline"/>
        </w:rPr>
        <w:t xml:space="preserve">, and Nvidia, and, you know, </w:t>
      </w:r>
      <w:hyperlink r:id="rId566" w:history="1">
        <w:r>
          <w:rPr>
            <w:rFonts w:ascii="arial" w:eastAsia="arial" w:hAnsi="arial" w:cs="arial"/>
            <w:b w:val="0"/>
            <w:i/>
            <w:strike w:val="0"/>
            <w:noProof w:val="0"/>
            <w:color w:val="0077CC"/>
            <w:position w:val="0"/>
            <w:sz w:val="20"/>
            <w:u w:val="single"/>
            <w:vertAlign w:val="baseline"/>
          </w:rPr>
          <w:t>Amazon</w:t>
        </w:r>
      </w:hyperlink>
      <w:r>
        <w:rPr>
          <w:rFonts w:ascii="arial" w:eastAsia="arial" w:hAnsi="arial" w:cs="arial"/>
          <w:b w:val="0"/>
          <w:i w:val="0"/>
          <w:strike w:val="0"/>
          <w:noProof w:val="0"/>
          <w:color w:val="000000"/>
          <w:position w:val="0"/>
          <w:sz w:val="20"/>
          <w:u w:val="none"/>
          <w:vertAlign w:val="baseline"/>
        </w:rPr>
        <w:t>" while he was a senator from Delaware, a position he held for 36 years. Biden has often talked about how he lived off only his salary while serving as a senator for Delaware rather than playing the stock market.</w:t>
      </w:r>
    </w:p>
    <w:p>
      <w:pPr>
        <w:pStyle w:val="Normal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 for 36 years I was listed as the poorest man in the </w:t>
      </w:r>
      <w:hyperlink r:id="rId567" w:history="1">
        <w:r>
          <w:rPr>
            <w:rFonts w:ascii="arial" w:eastAsia="arial" w:hAnsi="arial" w:cs="arial"/>
            <w:b w:val="0"/>
            <w:i/>
            <w:strike w:val="0"/>
            <w:noProof w:val="0"/>
            <w:color w:val="0077CC"/>
            <w:position w:val="0"/>
            <w:sz w:val="20"/>
            <w:u w:val="single"/>
            <w:vertAlign w:val="baseline"/>
          </w:rPr>
          <w:t>Senate</w:t>
        </w:r>
      </w:hyperlink>
      <w:r>
        <w:rPr>
          <w:rFonts w:ascii="arial" w:eastAsia="arial" w:hAnsi="arial" w:cs="arial"/>
          <w:b w:val="0"/>
          <w:i w:val="0"/>
          <w:strike w:val="0"/>
          <w:noProof w:val="0"/>
          <w:color w:val="000000"/>
          <w:position w:val="0"/>
          <w:sz w:val="20"/>
          <w:u w:val="none"/>
          <w:vertAlign w:val="baseline"/>
        </w:rPr>
        <w:t>—not a joke," the president said.</w:t>
      </w:r>
    </w:p>
    <w:p>
      <w:pPr>
        <w:pStyle w:val="Normal3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Happens Next</w:t>
      </w:r>
    </w:p>
    <w:p>
      <w:pPr>
        <w:pStyle w:val="Normal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Biden's comments mark his most hardline stance on congressional stock trading during his time in office. Former White House Press Secretary </w:t>
      </w:r>
      <w:hyperlink r:id="rId568" w:history="1">
        <w:r>
          <w:rPr>
            <w:rFonts w:ascii="arial" w:eastAsia="arial" w:hAnsi="arial" w:cs="arial"/>
            <w:b w:val="0"/>
            <w:i/>
            <w:strike w:val="0"/>
            <w:noProof w:val="0"/>
            <w:color w:val="0077CC"/>
            <w:position w:val="0"/>
            <w:sz w:val="20"/>
            <w:u w:val="single"/>
            <w:vertAlign w:val="baseline"/>
          </w:rPr>
          <w:t>Jen Psaki</w:t>
        </w:r>
      </w:hyperlink>
      <w:r>
        <w:rPr>
          <w:rFonts w:ascii="arial" w:eastAsia="arial" w:hAnsi="arial" w:cs="arial"/>
          <w:b w:val="0"/>
          <w:i w:val="0"/>
          <w:strike w:val="0"/>
          <w:noProof w:val="0"/>
          <w:color w:val="000000"/>
          <w:position w:val="0"/>
          <w:sz w:val="20"/>
          <w:u w:val="none"/>
          <w:vertAlign w:val="baseline"/>
        </w:rPr>
        <w:t xml:space="preserve"> said in 2022 that Biden would "let members of leadership in Congress and members of Congress determine what the rules should be."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latest remarks could prompt support for legislation that puts an end to congressional stock trading, or at least makes the regulations around it tighter. However, it is unclear what impact the president's statement could have, coming only a month before his term ends.</w:t>
      </w:r>
    </w:p>
    <w:p>
      <w:pPr>
        <w:pStyle w:val="Normal30"/>
        <w:keepNext w:val="0"/>
        <w:spacing w:before="240" w:after="0" w:line="260" w:lineRule="atLeast"/>
        <w:ind w:left="0" w:right="0" w:firstLine="0"/>
        <w:jc w:val="both"/>
      </w:pPr>
      <w:hyperlink r:id="rId569" w:history="1">
        <w:r>
          <w:rPr>
            <w:rFonts w:ascii="arial" w:eastAsia="arial" w:hAnsi="arial" w:cs="arial"/>
            <w:b w:val="0"/>
            <w:i/>
            <w:strike w:val="0"/>
            <w:color w:val="0077CC"/>
            <w:sz w:val="20"/>
            <w:u w:val="single"/>
            <w:vertAlign w:val="baseline"/>
          </w:rPr>
          <w:t>Link to Image</w:t>
        </w:r>
      </w:hyperlink>
    </w:p>
    <w:p>
      <w:pPr>
        <w:pStyle w:val="Normal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
        <w:spacing w:line="60" w:lineRule="exact"/>
      </w:pPr>
      <w:r>
        <w:pict>
          <v:line id="_x0000_s1147" style="position:absolute;z-index:251766784" from="0,2pt" to="512pt,2pt" strokecolor="#009ddb" strokeweight="2pt">
            <v:stroke linestyle="single"/>
            <w10:wrap type="topAndBottom"/>
          </v:line>
        </w:pict>
      </w:r>
    </w:p>
    <w:p>
      <w:pPr>
        <w:pStyle w:val="Normal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nancy pelosi</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Francis Chung/AP</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House Speaker Emerita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(D-Calif.) is seen at the U.S. Capitol Dec. 10, 2024.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's wealth could be impacted by Joe Biden's remarks on congressional stock trading.</w:t>
      </w:r>
    </w:p>
    <w:p>
      <w:pPr>
        <w:pStyle w:val="Normal30"/>
        <w:keepNext/>
        <w:spacing w:before="240" w:after="0" w:line="340" w:lineRule="atLeast"/>
        <w:ind w:left="0" w:right="0" w:firstLine="0"/>
        <w:jc w:val="left"/>
      </w:pPr>
      <w:bookmarkStart w:id="92" w:name="Classification_28"/>
      <w:bookmarkEnd w:id="92"/>
      <w:r>
        <w:rPr>
          <w:rFonts w:ascii="arial" w:eastAsia="arial" w:hAnsi="arial" w:cs="arial"/>
          <w:b/>
          <w:i w:val="0"/>
          <w:strike w:val="0"/>
          <w:noProof w:val="0"/>
          <w:color w:val="000000"/>
          <w:position w:val="0"/>
          <w:sz w:val="28"/>
          <w:u w:val="none"/>
          <w:vertAlign w:val="baseline"/>
        </w:rPr>
        <w:t>Classification</w:t>
      </w:r>
    </w:p>
    <w:p>
      <w:pPr>
        <w:pStyle w:val="Normal30"/>
        <w:spacing w:line="60" w:lineRule="exact"/>
      </w:pPr>
      <w:r>
        <w:pict>
          <v:line id="_x0000_s1148" style="position:absolute;z-index:251767808" from="0,2pt" to="512pt,2pt" strokecolor="#009ddb" strokeweight="2pt">
            <v:stroke linestyle="single"/>
            <w10:wrap type="topAndBottom"/>
          </v:line>
        </w:pict>
      </w:r>
    </w:p>
    <w:p>
      <w:pPr>
        <w:pStyle w:val="Normal30"/>
        <w:spacing w:line="120" w:lineRule="exact"/>
      </w:pPr>
    </w:p>
    <w:p>
      <w:pPr>
        <w:pStyle w:val="Normal3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SECURITIES TRADING (90%); STOCK EXCHANGES (90%); US DEMOCRATIC PARTY (90%); BIPARTISANSHIP (89%); INTERVIEWS (89%); LEGISLATIVE BODIES (89%); NEGATIVE BUSINESS NEWS (89%); POLITICAL PARTIES (89%); FAMILY (88%); US REPUBLICAN PARTY (79%); CAMPAIGNS &amp; ELECTIONS (78%); ELECTIONS (78%); INSIDER TRADING (78%); LEGISLATION (78%); PARENT COMPANIES (78%); STOCK OPTIONS (78%); WEALTHY PEOPLE (78%); GOVERNMENT ADVISORS &amp; MINISTERS (73%); WAGES &amp; SALARIES (69%); SURGERY &amp; TRANSPLANTATION (65%); ORTHOPEDICS (62%); HIP PROSTHETICS (60%); ANTITRUST &amp; TRADE LAW (51%); ANTITRUST LITIGATION (51%); U.S. (%)</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GOOGLE LLC (55%);  NVIDIA CORP (50%)</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NVDA (NASDAQ) (50%)</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NAICS519290 WEB SEARCH PORTALS AND ALL OTHER INFORMATION SERVICES (55%); NAICS334413 SEMICONDUCTOR &amp; RELATED DEVICE MANUFACTURING (50%); NAICS334118 COMPUTER TERMINAL &amp; OTHER COMPUTER PERIPHERAL EQUIPMENT MANUFACTURING (50%); SIC3674 SEMICONDUCTORS &amp; RELATED DEVICES (50%); SIC3577 COMPUTER PERIPHERAL EQUIPMENT, NEC (50%); SECURITIES TRADING (90%); STOCK EXCHANGES (90%); INSIDER TRADING (78%); STOCK OPTIONS (78%); BANKING &amp; FINANCE (73%); ORTHOPEDICS (62%); HIP PROSTHETICS (60%)</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JOE BIDEN (91%);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(90%); ALEXANDRIA OCASIO-CORTEZ (79%); BERNIE SANDERS (79%); MATT GAETZ (79%)</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GERMANY (75%)</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18, 2024</w:t>
      </w:r>
    </w:p>
    <w:p>
      <w:pPr>
        <w:pStyle w:val="Normal30"/>
      </w:pPr>
    </w:p>
    <w:p>
      <w:pPr>
        <w:pStyle w:val="Normal30"/>
        <w:ind w:left="200"/>
        <w:sectPr>
          <w:type w:val="continuous"/>
          <w:pgMar w:top="840" w:right="1000" w:bottom="840" w:left="1000" w:header="400" w:footer="400"/>
          <w:pgNumType w:fmt="decimal"/>
          <w:cols w:space="720"/>
        </w:sectPr>
      </w:pPr>
      <w:r>
        <w:br/>
      </w:r>
      <w:r>
        <w:pict>
          <v:line id="_x0000_s1149" style="position:absolute;z-index:251768832"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570"/>
          <w:headerReference w:type="default" r:id="rId571"/>
          <w:footerReference w:type="even" r:id="rId572"/>
          <w:footerReference w:type="default" r:id="rId573"/>
          <w:headerReference w:type="first" r:id="rId574"/>
          <w:footerReference w:type="first" r:id="rId575"/>
          <w:pgSz w:w="12240" w:h="15840"/>
          <w:pgMar w:top="840" w:right="1000" w:bottom="840" w:left="1000" w:header="400" w:footer="400"/>
          <w:pgNumType w:fmt="decimal"/>
          <w:cols w:space="720"/>
          <w:titlePg w:val="0"/>
        </w:sectPr>
      </w:pPr>
    </w:p>
    <w:p>
      <w:pPr>
        <w:pStyle w:val="Normal31"/>
      </w:pPr>
    </w:p>
    <w:p>
      <w:pPr>
        <w:pStyle w:val="Heading129"/>
        <w:keepNext w:val="0"/>
        <w:spacing w:after="200" w:line="340" w:lineRule="atLeast"/>
        <w:ind w:left="0" w:right="0" w:firstLine="0"/>
        <w:jc w:val="center"/>
      </w:pPr>
      <w:hyperlink r:id="rId576" w:history="1">
        <w:r>
          <w:rPr>
            <w:rFonts w:ascii="arial" w:eastAsia="arial" w:hAnsi="arial" w:cs="arial"/>
            <w:b/>
            <w:i/>
            <w:strike w:val="0"/>
            <w:color w:val="0077CC"/>
            <w:sz w:val="28"/>
            <w:u w:val="single"/>
            <w:vertAlign w:val="baseline"/>
          </w:rPr>
          <w:t>Nancy Pelosi</w:t>
        </w:r>
      </w:hyperlink>
      <w:hyperlink r:id="rId577" w:history="1">
        <w:r>
          <w:rPr>
            <w:rFonts w:ascii="arial" w:eastAsia="arial" w:hAnsi="arial" w:cs="arial"/>
            <w:b/>
            <w:i/>
            <w:strike w:val="0"/>
            <w:color w:val="0077CC"/>
            <w:sz w:val="28"/>
            <w:u w:val="single"/>
            <w:vertAlign w:val="baseline"/>
          </w:rPr>
          <w:t xml:space="preserve"> Is Skipping Trump’s Inauguration</w:t>
        </w:r>
      </w:hyperlink>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16, 2025 Thursday 11:08 EST</w:t>
      </w:r>
    </w:p>
    <w:p>
      <w:pPr>
        <w:pStyle w:val="Normal31"/>
        <w:keepNext w:val="0"/>
        <w:spacing w:after="0" w:line="240" w:lineRule="atLeast"/>
        <w:ind w:right="0"/>
        <w:jc w:val="both"/>
      </w:pPr>
      <w:bookmarkStart w:id="93" w:name="Bookmark_31"/>
      <w:bookmarkEnd w:id="93"/>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New York Times Company All Rights Reserved</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politics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471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Cameron and Annie KarniChris Cameron covers politics for The Times, focusing on breaking news and the 2024 campaign.</w:t>
      </w:r>
    </w:p>
    <w:p>
      <w:pPr>
        <w:pStyle w:val="Normal3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former speaker clashed with Donald Trump throughout his first term, and the acrimony between the two persisted after he left office.</w:t>
      </w:r>
    </w:p>
    <w:p>
      <w:pPr>
        <w:pStyle w:val="Normal31"/>
        <w:keepNext/>
        <w:spacing w:before="240" w:after="0" w:line="340" w:lineRule="atLeast"/>
        <w:ind w:left="0" w:right="0" w:firstLine="0"/>
        <w:jc w:val="left"/>
      </w:pPr>
      <w:bookmarkStart w:id="94" w:name="Body_29"/>
      <w:bookmarkEnd w:id="94"/>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0" style="position:absolute;z-index:251769856"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speaker clashed with Donald Trump throughout his first term, and the acrimony between the two persisted after he left office.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the former speaker of the House who retired from her leadership position two years ago, will skip President-elect Donald J. Trump’s inauguration, a spokesman said, extending a long-running feud between Mr. Trump and one of his chief antagonists from his first term.</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spokesman did not specify why Ms.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would not attend, but the former speaker has made no secret of her disdain for Mr. Trump, calling him unfit for office and a “stain on our country.” She led a chamber that impeached him twice, and she memorably ripped up a copy of one of his State of the Union addresses while standing behind him on national television.</w:t>
      </w:r>
    </w:p>
    <w:p>
      <w:pPr>
        <w:pStyle w:val="Normal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84, is still recovering </w:t>
      </w:r>
      <w:hyperlink r:id="rId578" w:history="1">
        <w:r>
          <w:rPr>
            <w:rFonts w:ascii="arial" w:eastAsia="arial" w:hAnsi="arial" w:cs="arial"/>
            <w:b w:val="0"/>
            <w:i/>
            <w:strike w:val="0"/>
            <w:noProof w:val="0"/>
            <w:color w:val="0077CC"/>
            <w:position w:val="0"/>
            <w:sz w:val="20"/>
            <w:u w:val="single"/>
            <w:vertAlign w:val="baseline"/>
          </w:rPr>
          <w:t>from a hip replacement after falling</w:t>
        </w:r>
      </w:hyperlink>
      <w:r>
        <w:rPr>
          <w:rFonts w:ascii="arial" w:eastAsia="arial" w:hAnsi="arial" w:cs="arial"/>
          <w:b w:val="0"/>
          <w:i w:val="0"/>
          <w:strike w:val="0"/>
          <w:noProof w:val="0"/>
          <w:color w:val="000000"/>
          <w:position w:val="0"/>
          <w:sz w:val="20"/>
          <w:u w:val="none"/>
          <w:vertAlign w:val="baseline"/>
        </w:rPr>
        <w:t xml:space="preserve"> while on </w:t>
      </w:r>
      <w:hyperlink r:id="rId579" w:history="1">
        <w:r>
          <w:rPr>
            <w:rFonts w:ascii="arial" w:eastAsia="arial" w:hAnsi="arial" w:cs="arial"/>
            <w:b w:val="0"/>
            <w:i/>
            <w:strike w:val="0"/>
            <w:noProof w:val="0"/>
            <w:color w:val="0077CC"/>
            <w:position w:val="0"/>
            <w:sz w:val="20"/>
            <w:u w:val="single"/>
            <w:vertAlign w:val="baseline"/>
          </w:rPr>
          <w:t>an official trip to Luxembourg</w:t>
        </w:r>
      </w:hyperlink>
      <w:r>
        <w:rPr>
          <w:rFonts w:ascii="arial" w:eastAsia="arial" w:hAnsi="arial" w:cs="arial"/>
          <w:b w:val="0"/>
          <w:i w:val="0"/>
          <w:strike w:val="0"/>
          <w:noProof w:val="0"/>
          <w:color w:val="000000"/>
          <w:position w:val="0"/>
          <w:sz w:val="20"/>
          <w:u w:val="none"/>
          <w:vertAlign w:val="baseline"/>
        </w:rPr>
        <w:t>, but she has been attending votes in the House and the injury has not kept her away from other parts of her job.</w:t>
      </w:r>
    </w:p>
    <w:p>
      <w:pPr>
        <w:pStyle w:val="Normal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leader of the Democratic minority at the time, she attended Mr. Trump’s first inauguration in 2017, </w:t>
      </w:r>
      <w:hyperlink r:id="rId580" w:history="1">
        <w:r>
          <w:rPr>
            <w:rFonts w:ascii="arial" w:eastAsia="arial" w:hAnsi="arial" w:cs="arial"/>
            <w:b w:val="0"/>
            <w:i/>
            <w:strike w:val="0"/>
            <w:noProof w:val="0"/>
            <w:color w:val="0077CC"/>
            <w:position w:val="0"/>
            <w:sz w:val="20"/>
            <w:u w:val="single"/>
            <w:vertAlign w:val="baseline"/>
          </w:rPr>
          <w:t>wearing a button</w:t>
        </w:r>
      </w:hyperlink>
      <w:r>
        <w:rPr>
          <w:rFonts w:ascii="arial" w:eastAsia="arial" w:hAnsi="arial" w:cs="arial"/>
          <w:b w:val="0"/>
          <w:i w:val="0"/>
          <w:strike w:val="0"/>
          <w:noProof w:val="0"/>
          <w:color w:val="000000"/>
          <w:position w:val="0"/>
          <w:sz w:val="20"/>
          <w:u w:val="none"/>
          <w:vertAlign w:val="baseline"/>
        </w:rPr>
        <w:t xml:space="preserve"> protesting Mr. Trump’s </w:t>
      </w:r>
      <w:hyperlink r:id="rId581" w:history="1">
        <w:r>
          <w:rPr>
            <w:rFonts w:ascii="arial" w:eastAsia="arial" w:hAnsi="arial" w:cs="arial"/>
            <w:b w:val="0"/>
            <w:i/>
            <w:strike w:val="0"/>
            <w:noProof w:val="0"/>
            <w:color w:val="0077CC"/>
            <w:position w:val="0"/>
            <w:sz w:val="20"/>
            <w:u w:val="single"/>
            <w:vertAlign w:val="baseline"/>
          </w:rPr>
          <w:t>effort to repeal the Affordable Care Act</w:t>
        </w:r>
      </w:hyperlink>
      <w:r>
        <w:rPr>
          <w:rFonts w:ascii="arial" w:eastAsia="arial" w:hAnsi="arial" w:cs="arial"/>
          <w:b w:val="0"/>
          <w:i w:val="0"/>
          <w:strike w:val="0"/>
          <w:noProof w:val="0"/>
          <w:color w:val="000000"/>
          <w:position w:val="0"/>
          <w:sz w:val="20"/>
          <w:u w:val="none"/>
          <w:vertAlign w:val="baseline"/>
        </w:rPr>
        <w:t xml:space="preserve">. But as a retired leader, she has more flexibility to skip Washington ceremonies and make a statement with her absence. She also skipped </w:t>
      </w:r>
      <w:hyperlink r:id="rId582" w:history="1">
        <w:r>
          <w:rPr>
            <w:rFonts w:ascii="arial" w:eastAsia="arial" w:hAnsi="arial" w:cs="arial"/>
            <w:b w:val="0"/>
            <w:i/>
            <w:strike w:val="0"/>
            <w:noProof w:val="0"/>
            <w:color w:val="0077CC"/>
            <w:position w:val="0"/>
            <w:sz w:val="20"/>
            <w:u w:val="single"/>
            <w:vertAlign w:val="baseline"/>
          </w:rPr>
          <w:t>an address by Prime Minister Benjamin Netanyahu of Israel</w:t>
        </w:r>
      </w:hyperlink>
      <w:r>
        <w:rPr>
          <w:rFonts w:ascii="arial" w:eastAsia="arial" w:hAnsi="arial" w:cs="arial"/>
          <w:b w:val="0"/>
          <w:i w:val="0"/>
          <w:strike w:val="0"/>
          <w:noProof w:val="0"/>
          <w:color w:val="000000"/>
          <w:position w:val="0"/>
          <w:sz w:val="20"/>
          <w:u w:val="none"/>
          <w:vertAlign w:val="baseline"/>
        </w:rPr>
        <w:t xml:space="preserve"> to a joint session of Congress last year.</w:t>
      </w:r>
    </w:p>
    <w:p>
      <w:pPr>
        <w:pStyle w:val="Normal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frequently </w:t>
      </w:r>
      <w:hyperlink r:id="rId583" w:history="1">
        <w:r>
          <w:rPr>
            <w:rFonts w:ascii="arial" w:eastAsia="arial" w:hAnsi="arial" w:cs="arial"/>
            <w:b w:val="0"/>
            <w:i/>
            <w:strike w:val="0"/>
            <w:noProof w:val="0"/>
            <w:color w:val="0077CC"/>
            <w:position w:val="0"/>
            <w:sz w:val="20"/>
            <w:u w:val="single"/>
            <w:vertAlign w:val="baseline"/>
          </w:rPr>
          <w:t>sparred verbally with Mr. Trump</w:t>
        </w:r>
      </w:hyperlink>
      <w:r>
        <w:rPr>
          <w:rFonts w:ascii="arial" w:eastAsia="arial" w:hAnsi="arial" w:cs="arial"/>
          <w:b w:val="0"/>
          <w:i w:val="0"/>
          <w:strike w:val="0"/>
          <w:noProof w:val="0"/>
          <w:color w:val="000000"/>
          <w:position w:val="0"/>
          <w:sz w:val="20"/>
          <w:u w:val="none"/>
          <w:vertAlign w:val="baseline"/>
        </w:rPr>
        <w:t xml:space="preserve"> from the minority, and from nearly the moment Democrats took back the House majority in 2019, Ms.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and the president clashed in weighty political struggles over </w:t>
      </w:r>
      <w:hyperlink r:id="rId584" w:history="1">
        <w:r>
          <w:rPr>
            <w:rFonts w:ascii="arial" w:eastAsia="arial" w:hAnsi="arial" w:cs="arial"/>
            <w:b w:val="0"/>
            <w:i/>
            <w:strike w:val="0"/>
            <w:noProof w:val="0"/>
            <w:color w:val="0077CC"/>
            <w:position w:val="0"/>
            <w:sz w:val="20"/>
            <w:u w:val="single"/>
            <w:vertAlign w:val="baseline"/>
          </w:rPr>
          <w:t>government funding</w:t>
        </w:r>
      </w:hyperlink>
      <w:r>
        <w:rPr>
          <w:rFonts w:ascii="arial" w:eastAsia="arial" w:hAnsi="arial" w:cs="arial"/>
          <w:b w:val="0"/>
          <w:i w:val="0"/>
          <w:strike w:val="0"/>
          <w:noProof w:val="0"/>
          <w:color w:val="000000"/>
          <w:position w:val="0"/>
          <w:sz w:val="20"/>
          <w:u w:val="none"/>
          <w:vertAlign w:val="baseline"/>
        </w:rPr>
        <w:t xml:space="preserve"> and </w:t>
      </w:r>
      <w:hyperlink r:id="rId585" w:history="1">
        <w:r>
          <w:rPr>
            <w:rFonts w:ascii="arial" w:eastAsia="arial" w:hAnsi="arial" w:cs="arial"/>
            <w:b w:val="0"/>
            <w:i/>
            <w:strike w:val="0"/>
            <w:noProof w:val="0"/>
            <w:color w:val="0077CC"/>
            <w:position w:val="0"/>
            <w:sz w:val="20"/>
            <w:u w:val="single"/>
            <w:vertAlign w:val="baseline"/>
          </w:rPr>
          <w:t>his first impeachment</w:t>
        </w:r>
      </w:hyperlink>
      <w:r>
        <w:rPr>
          <w:rFonts w:ascii="arial" w:eastAsia="arial" w:hAnsi="arial" w:cs="arial"/>
          <w:b w:val="0"/>
          <w:i w:val="0"/>
          <w:strike w:val="0"/>
          <w:noProof w:val="0"/>
          <w:color w:val="000000"/>
          <w:position w:val="0"/>
          <w:sz w:val="20"/>
          <w:u w:val="none"/>
          <w:vertAlign w:val="baseline"/>
        </w:rPr>
        <w:t xml:space="preserve">. Their </w:t>
      </w:r>
      <w:hyperlink r:id="rId586" w:history="1">
        <w:r>
          <w:rPr>
            <w:rFonts w:ascii="arial" w:eastAsia="arial" w:hAnsi="arial" w:cs="arial"/>
            <w:b w:val="0"/>
            <w:i/>
            <w:strike w:val="0"/>
            <w:noProof w:val="0"/>
            <w:color w:val="0077CC"/>
            <w:position w:val="0"/>
            <w:sz w:val="20"/>
            <w:u w:val="single"/>
            <w:vertAlign w:val="baseline"/>
          </w:rPr>
          <w:t>in-person meetings</w:t>
        </w:r>
      </w:hyperlink>
      <w:r>
        <w:rPr>
          <w:rFonts w:ascii="arial" w:eastAsia="arial" w:hAnsi="arial" w:cs="arial"/>
          <w:b w:val="0"/>
          <w:i w:val="0"/>
          <w:strike w:val="0"/>
          <w:noProof w:val="0"/>
          <w:color w:val="000000"/>
          <w:position w:val="0"/>
          <w:sz w:val="20"/>
          <w:u w:val="none"/>
          <w:vertAlign w:val="baseline"/>
        </w:rPr>
        <w:t xml:space="preserve"> also featured fireworks, including when Mr. Trump refused to shake hands with Ms.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w:t>
      </w:r>
      <w:hyperlink r:id="rId587" w:history="1">
        <w:r>
          <w:rPr>
            <w:rFonts w:ascii="arial" w:eastAsia="arial" w:hAnsi="arial" w:cs="arial"/>
            <w:b w:val="0"/>
            <w:i/>
            <w:strike w:val="0"/>
            <w:noProof w:val="0"/>
            <w:color w:val="0077CC"/>
            <w:position w:val="0"/>
            <w:sz w:val="20"/>
            <w:u w:val="single"/>
            <w:vertAlign w:val="baseline"/>
          </w:rPr>
          <w:t>at his 2020 State of the Union address</w:t>
        </w:r>
      </w:hyperlink>
      <w:r>
        <w:rPr>
          <w:rFonts w:ascii="arial" w:eastAsia="arial" w:hAnsi="arial" w:cs="arial"/>
          <w:b w:val="0"/>
          <w:i w:val="0"/>
          <w:strike w:val="0"/>
          <w:noProof w:val="0"/>
          <w:color w:val="000000"/>
          <w:position w:val="0"/>
          <w:sz w:val="20"/>
          <w:u w:val="none"/>
          <w:vertAlign w:val="baseline"/>
        </w:rPr>
        <w:t xml:space="preserve"> and then she tore up his speech.</w:t>
      </w:r>
    </w:p>
    <w:p>
      <w:pPr>
        <w:pStyle w:val="Normal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animosity between the two leaders reached a fever pitch on Jan. 6, 2021, as a mob of Mr. Trump’s supporters stormed the Capitol, and a rioter </w:t>
      </w:r>
      <w:hyperlink r:id="rId588" w:history="1">
        <w:r>
          <w:rPr>
            <w:rFonts w:ascii="arial" w:eastAsia="arial" w:hAnsi="arial" w:cs="arial"/>
            <w:b w:val="0"/>
            <w:i/>
            <w:strike w:val="0"/>
            <w:noProof w:val="0"/>
            <w:color w:val="0077CC"/>
            <w:position w:val="0"/>
            <w:sz w:val="20"/>
            <w:u w:val="single"/>
            <w:vertAlign w:val="baseline"/>
          </w:rPr>
          <w:t xml:space="preserve">vandalized Ms. </w:t>
        </w:r>
      </w:hyperlink>
      <w:hyperlink r:id="rId589" w:history="1">
        <w:r>
          <w:rPr>
            <w:rFonts w:ascii="arial" w:eastAsia="arial" w:hAnsi="arial" w:cs="arial"/>
            <w:b/>
            <w:i/>
            <w:strike w:val="0"/>
            <w:noProof w:val="0"/>
            <w:color w:val="0077CC"/>
            <w:position w:val="0"/>
            <w:sz w:val="20"/>
            <w:u w:val="single"/>
            <w:vertAlign w:val="baseline"/>
          </w:rPr>
          <w:t>Pelosi</w:t>
        </w:r>
      </w:hyperlink>
      <w:hyperlink r:id="rId590" w:history="1">
        <w:r>
          <w:rPr>
            <w:rFonts w:ascii="arial" w:eastAsia="arial" w:hAnsi="arial" w:cs="arial"/>
            <w:b w:val="0"/>
            <w:i/>
            <w:strike w:val="0"/>
            <w:noProof w:val="0"/>
            <w:color w:val="0077CC"/>
            <w:position w:val="0"/>
            <w:sz w:val="20"/>
            <w:u w:val="single"/>
            <w:vertAlign w:val="baseline"/>
          </w:rPr>
          <w:t>’s office and posed for a photo with a boot on her desk</w:t>
        </w:r>
      </w:hyperlink>
      <w:r>
        <w:rPr>
          <w:rFonts w:ascii="arial" w:eastAsia="arial" w:hAnsi="arial" w:cs="arial"/>
          <w:b w:val="0"/>
          <w:i w:val="0"/>
          <w:strike w:val="0"/>
          <w:noProof w:val="0"/>
          <w:color w:val="000000"/>
          <w:position w:val="0"/>
          <w:sz w:val="20"/>
          <w:u w:val="none"/>
          <w:vertAlign w:val="baseline"/>
        </w:rPr>
        <w:t xml:space="preserve">. Days later, Ms.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w:t>
      </w:r>
      <w:hyperlink r:id="rId591" w:history="1">
        <w:r>
          <w:rPr>
            <w:rFonts w:ascii="arial" w:eastAsia="arial" w:hAnsi="arial" w:cs="arial"/>
            <w:b w:val="0"/>
            <w:i/>
            <w:strike w:val="0"/>
            <w:noProof w:val="0"/>
            <w:color w:val="0077CC"/>
            <w:position w:val="0"/>
            <w:sz w:val="20"/>
            <w:u w:val="single"/>
            <w:vertAlign w:val="baseline"/>
          </w:rPr>
          <w:t>moved to impeach Mr. Trump a second time</w:t>
        </w:r>
      </w:hyperlink>
      <w:r>
        <w:rPr>
          <w:rFonts w:ascii="arial" w:eastAsia="arial" w:hAnsi="arial" w:cs="arial"/>
          <w:b w:val="0"/>
          <w:i w:val="0"/>
          <w:strike w:val="0"/>
          <w:noProof w:val="0"/>
          <w:color w:val="000000"/>
          <w:position w:val="0"/>
          <w:sz w:val="20"/>
          <w:u w:val="none"/>
          <w:vertAlign w:val="baseline"/>
        </w:rPr>
        <w:t xml:space="preserve">. After an intruder invaded Ms.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’s San Francisco home and attacked her husband, Paul, Mr. Trump </w:t>
      </w:r>
      <w:hyperlink r:id="rId592" w:history="1">
        <w:r>
          <w:rPr>
            <w:rFonts w:ascii="arial" w:eastAsia="arial" w:hAnsi="arial" w:cs="arial"/>
            <w:b w:val="0"/>
            <w:i/>
            <w:strike w:val="0"/>
            <w:noProof w:val="0"/>
            <w:color w:val="0077CC"/>
            <w:position w:val="0"/>
            <w:sz w:val="20"/>
            <w:u w:val="single"/>
            <w:vertAlign w:val="baseline"/>
          </w:rPr>
          <w:t>amplified a baseless conspiracy theory</w:t>
        </w:r>
      </w:hyperlink>
      <w:r>
        <w:rPr>
          <w:rFonts w:ascii="arial" w:eastAsia="arial" w:hAnsi="arial" w:cs="arial"/>
          <w:b w:val="0"/>
          <w:i w:val="0"/>
          <w:strike w:val="0"/>
          <w:noProof w:val="0"/>
          <w:color w:val="000000"/>
          <w:position w:val="0"/>
          <w:sz w:val="20"/>
          <w:u w:val="none"/>
          <w:vertAlign w:val="baseline"/>
        </w:rPr>
        <w:t xml:space="preserve"> that the attack was not genuine.</w:t>
      </w:r>
    </w:p>
    <w:p>
      <w:pPr>
        <w:pStyle w:val="Normal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was sad about it, too, for my children, my grandchildren, my husband and for me was that President Trump thought it was funny,” Ms.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w:t>
      </w:r>
      <w:hyperlink r:id="rId593" w:history="1">
        <w:r>
          <w:rPr>
            <w:rFonts w:ascii="arial" w:eastAsia="arial" w:hAnsi="arial" w:cs="arial"/>
            <w:b w:val="0"/>
            <w:i/>
            <w:strike w:val="0"/>
            <w:noProof w:val="0"/>
            <w:color w:val="0077CC"/>
            <w:position w:val="0"/>
            <w:sz w:val="20"/>
            <w:u w:val="single"/>
            <w:vertAlign w:val="baseline"/>
          </w:rPr>
          <w:t>said in an interview with The New York Times in November</w:t>
        </w:r>
      </w:hyperlink>
      <w:r>
        <w:rPr>
          <w:rFonts w:ascii="arial" w:eastAsia="arial" w:hAnsi="arial" w:cs="arial"/>
          <w:b w:val="0"/>
          <w:i w:val="0"/>
          <w:strike w:val="0"/>
          <w:noProof w:val="0"/>
          <w:color w:val="000000"/>
          <w:position w:val="0"/>
          <w:sz w:val="20"/>
          <w:u w:val="none"/>
          <w:vertAlign w:val="baseline"/>
        </w:rPr>
        <w:t>. “He made a joke of it.”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Representative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of California has used a walker after hip replacement surgery last month, but her injury has not kept her from other parts of her job. (PHOTOGRAPH BY Haiyun Jiang for The New York Times FOR THE NEW YORK TIMES)</w:t>
      </w:r>
    </w:p>
    <w:p>
      <w:pPr>
        <w:pStyle w:val="Normal31"/>
        <w:keepNext/>
        <w:spacing w:before="240" w:after="0" w:line="340" w:lineRule="atLeast"/>
        <w:ind w:left="0" w:right="0" w:firstLine="0"/>
        <w:jc w:val="left"/>
      </w:pPr>
      <w:bookmarkStart w:id="95" w:name="Classification_29"/>
      <w:bookmarkEnd w:id="95"/>
      <w:r>
        <w:rPr>
          <w:rFonts w:ascii="arial" w:eastAsia="arial" w:hAnsi="arial" w:cs="arial"/>
          <w:b/>
          <w:i w:val="0"/>
          <w:strike w:val="0"/>
          <w:noProof w:val="0"/>
          <w:color w:val="000000"/>
          <w:position w:val="0"/>
          <w:sz w:val="28"/>
          <w:u w:val="none"/>
          <w:vertAlign w:val="baseline"/>
        </w:rPr>
        <w:t>Classification</w:t>
      </w:r>
    </w:p>
    <w:p>
      <w:pPr>
        <w:pStyle w:val="Normal31"/>
        <w:spacing w:line="60" w:lineRule="exact"/>
      </w:pPr>
      <w:r>
        <w:pict>
          <v:line id="_x0000_s1151" style="position:absolute;z-index:251770880" from="0,2pt" to="512pt,2pt" strokecolor="#009ddb" strokeweight="2pt">
            <v:stroke linestyle="single"/>
            <w10:wrap type="topAndBottom"/>
          </v:line>
        </w:pict>
      </w:r>
    </w:p>
    <w:p>
      <w:pPr>
        <w:pStyle w:val="Normal31"/>
        <w:spacing w:line="120" w:lineRule="exact"/>
      </w:pPr>
    </w:p>
    <w:p>
      <w:pPr>
        <w:pStyle w:val="Normal3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News</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HIP PROSTHETICS (88%); 2021 US CAPITOL RIOTS (79%); US DEMOCRATIC PARTY (79%); GOVERNMENT BODIES &amp; OFFICES (78%); HEADS OF STATE &amp; GOVERNMENT (78%); INTERVIEWS (78%); POLITICAL PARTIES (78%); PRIME MINISTERS (78%); TRUMP HEALTH CARE REFORM (78%); CONSPIRACY THEORY (75%); SURGERY &amp; TRANSPLANTATION (74%); ORTHOPEDICS (73%); PROSTHETICS &amp; ORTHOTICS (73%); RIOTS (73%); VANDALISM (70%); GRANDCHILDREN (50%); United States Politics and Government (%); Inaugurations (%);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Nancy</w:t>
      </w:r>
      <w:r>
        <w:rPr>
          <w:rFonts w:ascii="arial" w:eastAsia="arial" w:hAnsi="arial" w:cs="arial"/>
          <w:b w:val="0"/>
          <w:i w:val="0"/>
          <w:strike w:val="0"/>
          <w:noProof w:val="0"/>
          <w:color w:val="000000"/>
          <w:position w:val="0"/>
          <w:sz w:val="20"/>
          <w:u w:val="none"/>
          <w:vertAlign w:val="baseline"/>
        </w:rPr>
        <w:t xml:space="preserve"> (%); Trump, Donald J (%); Presidential Transition (US) (%); State of the Union Message (US) (%); House of Representatives (%)</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HIP PROSTHETICS (88%); ORTHOPEDICS (73%); PROSTHETICS &amp; ORTHOTICS (73%)</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(94%);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(91%); BENJAMIN NETANYAHU (79%);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Nancy</w:t>
      </w:r>
      <w:r>
        <w:rPr>
          <w:rFonts w:ascii="arial" w:eastAsia="arial" w:hAnsi="arial" w:cs="arial"/>
          <w:b w:val="0"/>
          <w:i w:val="0"/>
          <w:strike w:val="0"/>
          <w:noProof w:val="0"/>
          <w:color w:val="000000"/>
          <w:position w:val="0"/>
          <w:sz w:val="20"/>
          <w:u w:val="none"/>
          <w:vertAlign w:val="baseline"/>
        </w:rPr>
        <w:t>; Trump, Donald J</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SAN FRANCISCO, CA, USA (79%); CALIFORNIA, USA (79%); UNITED STATES (92%)</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17, 2025</w:t>
      </w:r>
    </w:p>
    <w:p>
      <w:pPr>
        <w:pStyle w:val="Normal31"/>
      </w:pPr>
    </w:p>
    <w:p>
      <w:pPr>
        <w:pStyle w:val="Normal31"/>
        <w:ind w:left="200"/>
        <w:sectPr>
          <w:type w:val="continuous"/>
          <w:pgMar w:top="840" w:right="1000" w:bottom="840" w:left="1000" w:header="400" w:footer="400"/>
          <w:pgNumType w:fmt="decimal"/>
          <w:cols w:space="720"/>
        </w:sectPr>
      </w:pPr>
      <w:r>
        <w:br/>
      </w:r>
      <w:r>
        <w:pict>
          <v:line id="_x0000_s1152"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594"/>
          <w:headerReference w:type="default" r:id="rId595"/>
          <w:footerReference w:type="even" r:id="rId596"/>
          <w:footerReference w:type="default" r:id="rId597"/>
          <w:headerReference w:type="first" r:id="rId598"/>
          <w:footerReference w:type="first" r:id="rId599"/>
          <w:pgSz w:w="12240" w:h="15840"/>
          <w:pgMar w:top="840" w:right="1000" w:bottom="840" w:left="1000" w:header="400" w:footer="400"/>
          <w:pgNumType w:fmt="decimal"/>
          <w:cols w:space="720"/>
          <w:titlePg w:val="0"/>
        </w:sectPr>
      </w:pPr>
    </w:p>
    <w:p>
      <w:pPr>
        <w:pStyle w:val="Normal32"/>
      </w:pPr>
    </w:p>
    <w:p>
      <w:pPr>
        <w:pStyle w:val="Heading130"/>
        <w:keepNext w:val="0"/>
        <w:spacing w:after="200" w:line="340" w:lineRule="atLeast"/>
        <w:ind w:left="0" w:right="0" w:firstLine="0"/>
        <w:jc w:val="center"/>
      </w:pPr>
      <w:hyperlink r:id="rId600" w:history="1">
        <w:r>
          <w:rPr>
            <w:rFonts w:ascii="arial" w:eastAsia="arial" w:hAnsi="arial" w:cs="arial"/>
            <w:b/>
            <w:i/>
            <w:strike w:val="0"/>
            <w:color w:val="0077CC"/>
            <w:sz w:val="28"/>
            <w:u w:val="single"/>
            <w:vertAlign w:val="baseline"/>
          </w:rPr>
          <w:t>Nancy Pelosi</w:t>
        </w:r>
      </w:hyperlink>
      <w:hyperlink r:id="rId601" w:history="1">
        <w:r>
          <w:rPr>
            <w:rFonts w:ascii="arial" w:eastAsia="arial" w:hAnsi="arial" w:cs="arial"/>
            <w:b/>
            <w:i/>
            <w:strike w:val="0"/>
            <w:color w:val="0077CC"/>
            <w:sz w:val="28"/>
            <w:u w:val="single"/>
            <w:vertAlign w:val="baseline"/>
          </w:rPr>
          <w:t xml:space="preserve"> absent at Donald Trump's inauguration: these are the reasons</w:t>
        </w:r>
      </w:hyperlink>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2025 Monday</w:t>
      </w:r>
    </w:p>
    <w:p>
      <w:pPr>
        <w:pStyle w:val="Normal32"/>
        <w:keepNext w:val="0"/>
        <w:spacing w:after="0" w:line="240" w:lineRule="atLeast"/>
        <w:ind w:right="0"/>
        <w:jc w:val="both"/>
      </w:pPr>
      <w:bookmarkStart w:id="96" w:name="Bookmark_32"/>
      <w:bookmarkEnd w:id="96"/>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3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3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343 words</w:t>
      </w:r>
    </w:p>
    <w:p>
      <w:pPr>
        <w:pStyle w:val="Normal32"/>
        <w:keepNext/>
        <w:spacing w:before="240" w:after="0" w:line="340" w:lineRule="atLeast"/>
        <w:ind w:left="0" w:right="0" w:firstLine="0"/>
        <w:jc w:val="left"/>
      </w:pPr>
      <w:bookmarkStart w:id="97" w:name="Body_30"/>
      <w:bookmarkEnd w:id="97"/>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3" style="position:absolute;z-index:251772928"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who has been a key figure in U.S. politics, has maintained a firm stance against Donald Trump, confronting his policies and decisions during her time in office. The animosity between the two grew after the Republican leader won the last presidential race against Kamala Harris, which has led the congresswoman to choose not to attend the inauguration.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's absence at the inauguration not only underscores her disagreement with Trump, but also highlights the political divisions that continue to plague the country. This symbolic act could be interpreted as a statement of principle at a time when unity is needed more than ever.   </w:t>
      </w:r>
    </w:p>
    <w:p>
      <w:pPr>
        <w:pStyle w:val="Normal3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The relationship between </w:t>
      </w:r>
      <w:r>
        <w:rPr>
          <w:rFonts w:ascii="arial" w:eastAsia="arial" w:hAnsi="arial" w:cs="arial"/>
          <w:b/>
          <w:i/>
          <w:strike w:val="0"/>
          <w:noProof w:val="0"/>
          <w:color w:val="000000"/>
          <w:position w:val="0"/>
          <w:sz w:val="20"/>
          <w:u w:val="single"/>
          <w:vertAlign w:val="baseline"/>
        </w:rPr>
        <w:t>Pelosi</w:t>
      </w:r>
      <w:r>
        <w:rPr>
          <w:rFonts w:ascii="arial" w:eastAsia="arial" w:hAnsi="arial" w:cs="arial"/>
          <w:b/>
          <w:i w:val="0"/>
          <w:strike w:val="0"/>
          <w:noProof w:val="0"/>
          <w:color w:val="000000"/>
          <w:position w:val="0"/>
          <w:sz w:val="20"/>
          <w:u w:val="none"/>
          <w:vertAlign w:val="baseline"/>
        </w:rPr>
        <w:t xml:space="preserve"> and Trump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the beginning of the Trump administration,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has been one of the most vocal critics of the former president. Her opposition to Trump's policies, especially on issues such as immigration and health care, has been constant. This dynamic has led to a public confrontation that has captured the attention of the media and the electorate.   </w:t>
      </w:r>
    </w:p>
    <w:p>
      <w:pPr>
        <w:pStyle w:val="Normal3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i w:val="0"/>
          <w:strike w:val="0"/>
          <w:noProof w:val="0"/>
          <w:color w:val="000000"/>
          <w:position w:val="0"/>
          <w:sz w:val="20"/>
          <w:u w:val="none"/>
          <w:vertAlign w:val="baseline"/>
        </w:rPr>
        <w:t xml:space="preserve"> vs. Donald Trump: a legacy of confrontation.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's decision not to attend Trump's inauguration is a reflection of a legacy of confrontation that has marked her political career. Over the years, she has stood up for citizens' rights and fought against what she sees as abuses of power. His absence at this event is a reminder of the deep divisions that persist in American politics.   </w:t>
      </w:r>
    </w:p>
    <w:p>
      <w:pPr>
        <w:pStyle w:val="Normal3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Trump's inauguration: what is the official schedule?   </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Trump's inauguration ceremony, scheduled for this Monday, January 20, 2025, will include a number of key events steeped in symbolism and tradition. Here is the official schedule for the event:   </w:t>
      </w:r>
    </w:p>
    <w:p>
      <w:pPr>
        <w:pStyle w:val="Normal32"/>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9:30 a.m. (ET) - Preliminary activities begin.</w:t>
      </w:r>
    </w:p>
    <w:p>
      <w:pPr>
        <w:pStyle w:val="Normal32"/>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11:30 a.m. (ET) - Arrival of dignitaries and president-elect.</w:t>
      </w:r>
    </w:p>
    <w:p>
      <w:pPr>
        <w:pStyle w:val="Normal32"/>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12:00 p.m. (ET) - Presidential swearing-in.</w:t>
      </w:r>
    </w:p>
    <w:p>
      <w:pPr>
        <w:pStyle w:val="Normal32"/>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12:15 p.m. (ET) - Inaugural address.</w:t>
      </w:r>
    </w:p>
    <w:p>
      <w:pPr>
        <w:pStyle w:val="Normal32"/>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1:30 p.m. (ET) - Inaugural parade.</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Due to bad weather, the event was moved inside the Capitol in order to safeguard the health and integrity of the attendees. </w:t>
      </w:r>
    </w:p>
    <w:p>
      <w:pPr>
        <w:pStyle w:val="Normal32"/>
        <w:keepNext/>
        <w:spacing w:before="240" w:after="0" w:line="340" w:lineRule="atLeast"/>
        <w:ind w:left="0" w:right="0" w:firstLine="0"/>
        <w:jc w:val="left"/>
      </w:pPr>
      <w:bookmarkStart w:id="98" w:name="Classification_30"/>
      <w:bookmarkEnd w:id="98"/>
      <w:r>
        <w:rPr>
          <w:rFonts w:ascii="arial" w:eastAsia="arial" w:hAnsi="arial" w:cs="arial"/>
          <w:b/>
          <w:i w:val="0"/>
          <w:strike w:val="0"/>
          <w:noProof w:val="0"/>
          <w:color w:val="000000"/>
          <w:position w:val="0"/>
          <w:sz w:val="28"/>
          <w:u w:val="none"/>
          <w:vertAlign w:val="baseline"/>
        </w:rPr>
        <w:t>Classification</w:t>
      </w:r>
    </w:p>
    <w:p>
      <w:pPr>
        <w:pStyle w:val="Normal32"/>
        <w:spacing w:line="60" w:lineRule="exact"/>
      </w:pPr>
      <w:r>
        <w:pict>
          <v:line id="_x0000_s1154" style="position:absolute;z-index:251773952" from="0,2pt" to="512pt,2pt" strokecolor="#009ddb" strokeweight="2pt">
            <v:stroke linestyle="single"/>
            <w10:wrap type="topAndBottom"/>
          </v:line>
        </w:pict>
      </w:r>
    </w:p>
    <w:p>
      <w:pPr>
        <w:pStyle w:val="Normal32"/>
        <w:spacing w:line="120" w:lineRule="exact"/>
      </w:pPr>
    </w:p>
    <w:p>
      <w:pPr>
        <w:pStyle w:val="Normal3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TRUMP'S FIRST 100 DAYS (91%); ELECTIONS &amp; POLITICS (90%); POLITICS (90%); NATIONAL SECURITY &amp; FOREIGN RELATIONS (78%); US PRESIDENTIAL CANDIDATES 2012 (78%); US REPUBLICAN PARTY (78%); HEADS OF GOVERNMENT ELECTIONS (77%); LEGISLATIVE BODIES (77%); POLITICAL PARTIES (73%); IMMIGRATION, CITIZENSHIP &amp; DISPLACEMENT (68%); IMMIGRATION (53%)</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(94%);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(92%); KAMALA HARRIS (79%)</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2025</w:t>
      </w:r>
    </w:p>
    <w:p>
      <w:pPr>
        <w:pStyle w:val="Normal32"/>
      </w:pPr>
    </w:p>
    <w:p>
      <w:pPr>
        <w:pStyle w:val="Normal32"/>
        <w:ind w:left="200"/>
        <w:sectPr>
          <w:type w:val="continuous"/>
          <w:pgMar w:top="840" w:right="1000" w:bottom="840" w:left="1000" w:header="400" w:footer="400"/>
          <w:pgNumType w:fmt="decimal"/>
          <w:cols w:space="720"/>
        </w:sectPr>
      </w:pPr>
      <w:r>
        <w:br/>
      </w:r>
      <w:r>
        <w:pict>
          <v:line id="_x0000_s1155" style="position:absolute;z-index:251774976"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602"/>
          <w:headerReference w:type="default" r:id="rId603"/>
          <w:footerReference w:type="even" r:id="rId604"/>
          <w:footerReference w:type="default" r:id="rId605"/>
          <w:headerReference w:type="first" r:id="rId606"/>
          <w:footerReference w:type="first" r:id="rId607"/>
          <w:pgSz w:w="12240" w:h="15840"/>
          <w:pgMar w:top="840" w:right="1000" w:bottom="840" w:left="1000" w:header="400" w:footer="400"/>
          <w:pgNumType w:fmt="decimal"/>
          <w:cols w:space="720"/>
          <w:titlePg w:val="0"/>
        </w:sectPr>
      </w:pPr>
    </w:p>
    <w:p>
      <w:pPr>
        <w:pStyle w:val="Normal33"/>
      </w:pPr>
    </w:p>
    <w:p>
      <w:pPr>
        <w:pStyle w:val="Heading131"/>
        <w:keepNext w:val="0"/>
        <w:spacing w:after="200" w:line="340" w:lineRule="atLeast"/>
        <w:ind w:left="0" w:right="0" w:firstLine="0"/>
        <w:jc w:val="center"/>
      </w:pPr>
      <w:hyperlink r:id="rId608" w:history="1">
        <w:r>
          <w:rPr>
            <w:rFonts w:ascii="arial" w:eastAsia="arial" w:hAnsi="arial" w:cs="arial"/>
            <w:b/>
            <w:i/>
            <w:strike w:val="0"/>
            <w:color w:val="0077CC"/>
            <w:sz w:val="28"/>
            <w:u w:val="single"/>
            <w:vertAlign w:val="baseline"/>
          </w:rPr>
          <w:t xml:space="preserve">JUST IN: </w:t>
        </w:r>
      </w:hyperlink>
      <w:hyperlink r:id="rId609" w:history="1">
        <w:r>
          <w:rPr>
            <w:rFonts w:ascii="arial" w:eastAsia="arial" w:hAnsi="arial" w:cs="arial"/>
            <w:b/>
            <w:i/>
            <w:strike w:val="0"/>
            <w:color w:val="0077CC"/>
            <w:sz w:val="28"/>
            <w:u w:val="single"/>
            <w:vertAlign w:val="baseline"/>
          </w:rPr>
          <w:t>Nancy Pelosi</w:t>
        </w:r>
      </w:hyperlink>
      <w:hyperlink r:id="rId610" w:history="1">
        <w:r>
          <w:rPr>
            <w:rFonts w:ascii="arial" w:eastAsia="arial" w:hAnsi="arial" w:cs="arial"/>
            <w:b/>
            <w:i/>
            <w:strike w:val="0"/>
            <w:color w:val="0077CC"/>
            <w:sz w:val="28"/>
            <w:u w:val="single"/>
            <w:vertAlign w:val="baseline"/>
          </w:rPr>
          <w:t xml:space="preserve"> Hospitalized After Injury During WWII Memorial Trip</w:t>
        </w:r>
      </w:hyperlink>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Mediaite</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2024 Friday 4:37 PM EST</w:t>
      </w:r>
    </w:p>
    <w:p>
      <w:pPr>
        <w:pStyle w:val="Normal33"/>
        <w:keepNext w:val="0"/>
        <w:spacing w:after="0" w:line="240" w:lineRule="atLeast"/>
        <w:ind w:right="0"/>
        <w:jc w:val="both"/>
      </w:pPr>
      <w:bookmarkStart w:id="99" w:name="Bookmark_33"/>
      <w:bookmarkEnd w:id="99"/>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3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Mediaite </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238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Gilmour</w:t>
      </w:r>
    </w:p>
    <w:p>
      <w:pPr>
        <w:pStyle w:val="Normal33"/>
        <w:keepNext/>
        <w:spacing w:before="240" w:after="0" w:line="340" w:lineRule="atLeast"/>
        <w:ind w:left="0" w:right="0" w:firstLine="0"/>
        <w:jc w:val="left"/>
      </w:pPr>
      <w:bookmarkStart w:id="100" w:name="Body_31"/>
      <w:bookmarkEnd w:id="100"/>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56" style="position:absolute;z-index:251776000" from="0,2pt" to="512pt,2pt" strokecolor="#009ddb" strokeweight="2pt">
            <v:stroke linestyle="single"/>
            <w10:wrap type="topAndBottom"/>
          </v:line>
        </w:pict>
      </w:r>
    </w:p>
    <w:p>
      <w:pPr>
        <w:pStyle w:val="Normal33"/>
      </w:pPr>
    </w:p>
    <w:p>
      <w:pPr>
        <w:pStyle w:val="Normal3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December 13th, 2024 ( </w:t>
      </w:r>
      <w:hyperlink r:id="rId611" w:history="1">
        <w:r>
          <w:rPr>
            <w:rFonts w:ascii="arial" w:eastAsia="arial" w:hAnsi="arial" w:cs="arial"/>
            <w:b w:val="0"/>
            <w:i/>
            <w:strike w:val="0"/>
            <w:noProof w:val="0"/>
            <w:color w:val="0077CC"/>
            <w:position w:val="0"/>
            <w:sz w:val="20"/>
            <w:u w:val="single"/>
            <w:vertAlign w:val="baseline"/>
          </w:rPr>
          <w:t>Mediaite</w:t>
        </w:r>
      </w:hyperlink>
      <w:r>
        <w:rPr>
          <w:rFonts w:ascii="arial" w:eastAsia="arial" w:hAnsi="arial" w:cs="arial"/>
          <w:b w:val="0"/>
          <w:i w:val="0"/>
          <w:strike w:val="0"/>
          <w:noProof w:val="0"/>
          <w:color w:val="000000"/>
          <w:position w:val="0"/>
          <w:sz w:val="20"/>
          <w:u w:val="none"/>
          <w:vertAlign w:val="baseline"/>
        </w:rPr>
        <w:t xml:space="preserve">  - Delivered by  </w:t>
      </w:r>
      <w:hyperlink r:id="rId612"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Speaker Emerita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has been hospitalized in Luxembourg after sustaining an injury while attending a World War II commemoration event.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's spokesperson Ian Krager, the 83-year-old Democratic leader was in Luxembourg as part of a bipartisan congressional delegation marking the 80th anniversary of the Battle of the Bulge, one of the pivotal confrontations of the war.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's injury occurred during an official engagement, though details about the nature of the incident were not disclosed.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'Speaker Emerita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sustained an injury during an official engagement and was admitted to the hospital for evaluation,' Krager said in a statement issued on Friday.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emphasized that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is 'currently receiving excellent treatment from doctors and medical professionals.'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continues to work and regrets that she is unable to attend the remainder of the CODEL engagements to honor the courage of our service members during one of the greatest acts of American heroism in our nation's history,' the statement read.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speaker plans to return to the United States soon, once cleared by medical professionals. Her office has not provided further details on the injury or a timeline for her return.</w:t>
      </w:r>
    </w:p>
    <w:p>
      <w:pPr>
        <w:pStyle w:val="Normal3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613" w:history="1">
        <w:r>
          <w:rPr>
            <w:rFonts w:ascii="arial" w:eastAsia="arial" w:hAnsi="arial" w:cs="arial"/>
            <w:b w:val="0"/>
            <w:i/>
            <w:strike w:val="0"/>
            <w:noProof w:val="0"/>
            <w:color w:val="0077CC"/>
            <w:position w:val="0"/>
            <w:sz w:val="20"/>
            <w:u w:val="single"/>
            <w:vertAlign w:val="baseline"/>
          </w:rPr>
          <w:t xml:space="preserve">JUST IN: </w:t>
        </w:r>
      </w:hyperlink>
      <w:hyperlink r:id="rId614" w:history="1">
        <w:r>
          <w:rPr>
            <w:rFonts w:ascii="arial" w:eastAsia="arial" w:hAnsi="arial" w:cs="arial"/>
            <w:b/>
            <w:i/>
            <w:strike w:val="0"/>
            <w:noProof w:val="0"/>
            <w:color w:val="0077CC"/>
            <w:position w:val="0"/>
            <w:sz w:val="20"/>
            <w:u w:val="single"/>
            <w:vertAlign w:val="baseline"/>
          </w:rPr>
          <w:t>Nancy Pelosi</w:t>
        </w:r>
      </w:hyperlink>
      <w:hyperlink r:id="rId615" w:history="1">
        <w:r>
          <w:rPr>
            <w:rFonts w:ascii="arial" w:eastAsia="arial" w:hAnsi="arial" w:cs="arial"/>
            <w:b w:val="0"/>
            <w:i/>
            <w:strike w:val="0"/>
            <w:noProof w:val="0"/>
            <w:color w:val="0077CC"/>
            <w:position w:val="0"/>
            <w:sz w:val="20"/>
            <w:u w:val="single"/>
            <w:vertAlign w:val="baseline"/>
          </w:rPr>
          <w:t xml:space="preserve"> Hospitalized After Injury During WWII Memorial Trip first appeared on</w:t>
        </w:r>
      </w:hyperlink>
      <w:r>
        <w:rPr>
          <w:rFonts w:ascii="arial" w:eastAsia="arial" w:hAnsi="arial" w:cs="arial"/>
          <w:b w:val="0"/>
          <w:i w:val="0"/>
          <w:strike w:val="0"/>
          <w:noProof w:val="0"/>
          <w:color w:val="000000"/>
          <w:position w:val="0"/>
          <w:sz w:val="20"/>
          <w:u w:val="none"/>
          <w:vertAlign w:val="baseline"/>
        </w:rPr>
        <w:t> </w:t>
      </w:r>
      <w:hyperlink r:id="rId616" w:history="1">
        <w:r>
          <w:rPr>
            <w:rFonts w:ascii="arial" w:eastAsia="arial" w:hAnsi="arial" w:cs="arial"/>
            <w:b w:val="0"/>
            <w:i/>
            <w:strike w:val="0"/>
            <w:noProof w:val="0"/>
            <w:color w:val="0077CC"/>
            <w:position w:val="0"/>
            <w:sz w:val="20"/>
            <w:u w:val="single"/>
            <w:vertAlign w:val="baseline"/>
          </w:rPr>
          <w:t>Mediaite.</w:t>
        </w:r>
      </w:hyperlink>
    </w:p>
    <w:p>
      <w:pPr>
        <w:pStyle w:val="Normal33"/>
        <w:keepNext w:val="0"/>
        <w:spacing w:before="240" w:after="0" w:line="260" w:lineRule="atLeast"/>
        <w:ind w:left="0" w:right="0" w:firstLine="0"/>
        <w:jc w:val="both"/>
      </w:pPr>
      <w:hyperlink r:id="rId617" w:history="1">
        <w:r>
          <w:rPr>
            <w:rFonts w:ascii="arial" w:eastAsia="arial" w:hAnsi="arial" w:cs="arial"/>
            <w:b w:val="0"/>
            <w:i/>
            <w:strike w:val="0"/>
            <w:color w:val="0077CC"/>
            <w:sz w:val="20"/>
            <w:u w:val="single"/>
            <w:vertAlign w:val="baseline"/>
          </w:rPr>
          <w:t>Link to the original story.</w:t>
        </w:r>
      </w:hyperlink>
    </w:p>
    <w:p>
      <w:pPr>
        <w:pStyle w:val="Normal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3"/>
        <w:spacing w:line="60" w:lineRule="exact"/>
      </w:pPr>
      <w:r>
        <w:pict>
          <v:line id="_x0000_s1157" style="position:absolute;z-index:251777024" from="0,2pt" to="512pt,2pt" strokecolor="#009ddb" strokeweight="2pt">
            <v:stroke linestyle="single"/>
            <w10:wrap type="topAndBottom"/>
          </v:line>
        </w:pict>
      </w:r>
    </w:p>
    <w:p>
      <w:pPr>
        <w:pStyle w:val="Normal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33"/>
        <w:keepNext/>
        <w:spacing w:before="240" w:after="0" w:line="340" w:lineRule="atLeast"/>
        <w:ind w:left="0" w:right="0" w:firstLine="0"/>
        <w:jc w:val="left"/>
      </w:pPr>
      <w:bookmarkStart w:id="101" w:name="Classification_31"/>
      <w:bookmarkEnd w:id="101"/>
      <w:r>
        <w:rPr>
          <w:rFonts w:ascii="arial" w:eastAsia="arial" w:hAnsi="arial" w:cs="arial"/>
          <w:b/>
          <w:i w:val="0"/>
          <w:strike w:val="0"/>
          <w:noProof w:val="0"/>
          <w:color w:val="000000"/>
          <w:position w:val="0"/>
          <w:sz w:val="28"/>
          <w:u w:val="none"/>
          <w:vertAlign w:val="baseline"/>
        </w:rPr>
        <w:t>Classification</w:t>
      </w:r>
    </w:p>
    <w:p>
      <w:pPr>
        <w:pStyle w:val="Normal33"/>
        <w:spacing w:line="60" w:lineRule="exact"/>
      </w:pPr>
      <w:r>
        <w:pict>
          <v:line id="_x0000_s1158" style="position:absolute;z-index:251778048" from="0,2pt" to="512pt,2pt" strokecolor="#009ddb" strokeweight="2pt">
            <v:stroke linestyle="single"/>
            <w10:wrap type="topAndBottom"/>
          </v:line>
        </w:pict>
      </w:r>
    </w:p>
    <w:p>
      <w:pPr>
        <w:pStyle w:val="Normal33"/>
        <w:spacing w:line="120" w:lineRule="exact"/>
      </w:pPr>
    </w:p>
    <w:p>
      <w:pPr>
        <w:pStyle w:val="Normal3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110714</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WORLD WAR II (92%); HEALTH CARE PROFESSIONALS (90%); TRENDS &amp; EVENTS (90%); WOUNDS &amp; INJURIES (90%); BLOGS &amp; MESSAGE BOARDS (78%); ANNIVERSARIES (77%); HISTORY (77%); THIS DAY IN HISTORY (77%); PROFESSIONAL WORKERS (73%); BIPARTISANSHIP (72%); LEGISLATIVE BODIES (71%); News (%); Ian Krager (%);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HEALTH CARE PROFESSIONALS (90%); BLOGS &amp; MESSAGE BOARDS (78%)</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(92%)</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(92%)</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13, 2024</w:t>
      </w:r>
    </w:p>
    <w:p>
      <w:pPr>
        <w:pStyle w:val="Normal33"/>
      </w:pPr>
    </w:p>
    <w:p>
      <w:pPr>
        <w:pStyle w:val="Normal33"/>
        <w:ind w:left="200"/>
        <w:sectPr>
          <w:type w:val="continuous"/>
          <w:pgMar w:top="840" w:right="1000" w:bottom="840" w:left="1000" w:header="400" w:footer="400"/>
          <w:pgNumType w:fmt="decimal"/>
          <w:cols w:space="720"/>
        </w:sectPr>
      </w:pPr>
      <w:r>
        <w:br/>
      </w:r>
      <w:r>
        <w:pict>
          <v:line id="_x0000_s1159" style="position:absolute;z-index:251779072"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618"/>
          <w:headerReference w:type="default" r:id="rId619"/>
          <w:footerReference w:type="even" r:id="rId620"/>
          <w:footerReference w:type="default" r:id="rId621"/>
          <w:headerReference w:type="first" r:id="rId622"/>
          <w:footerReference w:type="first" r:id="rId623"/>
          <w:pgSz w:w="12240" w:h="15840"/>
          <w:pgMar w:top="840" w:right="1000" w:bottom="840" w:left="1000" w:header="400" w:footer="400"/>
          <w:pgNumType w:fmt="decimal"/>
          <w:cols w:space="720"/>
          <w:titlePg w:val="0"/>
        </w:sectPr>
      </w:pPr>
    </w:p>
    <w:p>
      <w:pPr>
        <w:pStyle w:val="Normal34"/>
      </w:pPr>
    </w:p>
    <w:p>
      <w:pPr>
        <w:pStyle w:val="Heading132"/>
        <w:keepNext w:val="0"/>
        <w:spacing w:after="200" w:line="340" w:lineRule="atLeast"/>
        <w:ind w:left="0" w:right="0" w:firstLine="0"/>
        <w:jc w:val="center"/>
      </w:pPr>
      <w:hyperlink r:id="rId624" w:history="1">
        <w:r>
          <w:rPr>
            <w:rFonts w:ascii="arial" w:eastAsia="arial" w:hAnsi="arial" w:cs="arial"/>
            <w:b/>
            <w:i/>
            <w:strike w:val="0"/>
            <w:color w:val="0077CC"/>
            <w:sz w:val="28"/>
            <w:u w:val="single"/>
            <w:vertAlign w:val="baseline"/>
          </w:rPr>
          <w:t xml:space="preserve">This </w:t>
        </w:r>
      </w:hyperlink>
      <w:hyperlink r:id="rId625" w:history="1">
        <w:r>
          <w:rPr>
            <w:rFonts w:ascii="arial" w:eastAsia="arial" w:hAnsi="arial" w:cs="arial"/>
            <w:b/>
            <w:i/>
            <w:strike w:val="0"/>
            <w:color w:val="0077CC"/>
            <w:sz w:val="28"/>
            <w:u w:val="single"/>
            <w:vertAlign w:val="baseline"/>
          </w:rPr>
          <w:t>Nancy Pelosi</w:t>
        </w:r>
      </w:hyperlink>
      <w:hyperlink r:id="rId626" w:history="1">
        <w:r>
          <w:rPr>
            <w:rFonts w:ascii="arial" w:eastAsia="arial" w:hAnsi="arial" w:cs="arial"/>
            <w:b/>
            <w:i/>
            <w:strike w:val="0"/>
            <w:color w:val="0077CC"/>
            <w:sz w:val="28"/>
            <w:u w:val="single"/>
            <w:vertAlign w:val="baseline"/>
          </w:rPr>
          <w:t xml:space="preserve"> stock bet is on fire—and Wall Street is taking notice</w:t>
        </w:r>
      </w:hyperlink>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Finbold</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5, 2025 Wednesday 4:11 PM EST</w:t>
      </w:r>
    </w:p>
    <w:p>
      <w:pPr>
        <w:pStyle w:val="Normal34"/>
        <w:keepNext w:val="0"/>
        <w:spacing w:after="0" w:line="240" w:lineRule="atLeast"/>
        <w:ind w:right="0"/>
        <w:jc w:val="both"/>
      </w:pPr>
      <w:bookmarkStart w:id="102" w:name="Bookmark_34"/>
      <w:bookmarkEnd w:id="102"/>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3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Finbold</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497 words</w:t>
      </w:r>
    </w:p>
    <w:p>
      <w:pPr>
        <w:pStyle w:val="Normal34"/>
        <w:keepNext/>
        <w:spacing w:before="240" w:after="0" w:line="340" w:lineRule="atLeast"/>
        <w:ind w:left="0" w:right="0" w:firstLine="0"/>
        <w:jc w:val="left"/>
      </w:pPr>
      <w:bookmarkStart w:id="103" w:name="Body_32"/>
      <w:bookmarkEnd w:id="103"/>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0" style="position:absolute;z-index:251780096" from="0,2pt" to="512pt,2pt" strokecolor="#009ddb" strokeweight="2pt">
            <v:stroke linestyle="single"/>
            <w10:wrap type="topAndBottom"/>
          </v:line>
        </w:pict>
      </w:r>
    </w:p>
    <w:p>
      <w:pPr>
        <w:pStyle w:val="Normal34"/>
      </w:pPr>
    </w:p>
    <w:p>
      <w:pPr>
        <w:pStyle w:val="Normal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February 5th, 2025 (</w:t>
      </w:r>
      <w:hyperlink r:id="rId627" w:history="1">
        <w:r>
          <w:rPr>
            <w:rFonts w:ascii="arial" w:eastAsia="arial" w:hAnsi="arial" w:cs="arial"/>
            <w:b w:val="0"/>
            <w:i/>
            <w:strike w:val="0"/>
            <w:noProof w:val="0"/>
            <w:color w:val="0077CC"/>
            <w:position w:val="0"/>
            <w:sz w:val="20"/>
            <w:u w:val="single"/>
            <w:vertAlign w:val="baseline"/>
          </w:rPr>
          <w:t>Finbold</w:t>
        </w:r>
      </w:hyperlink>
      <w:r>
        <w:rPr>
          <w:rFonts w:ascii="arial" w:eastAsia="arial" w:hAnsi="arial" w:cs="arial"/>
          <w:b w:val="0"/>
          <w:i w:val="0"/>
          <w:strike w:val="0"/>
          <w:noProof w:val="0"/>
          <w:color w:val="000000"/>
          <w:position w:val="0"/>
          <w:sz w:val="20"/>
          <w:u w:val="none"/>
          <w:vertAlign w:val="baseline"/>
        </w:rPr>
        <w:t xml:space="preserve"> — Delivered by </w:t>
      </w:r>
      <w:hyperlink r:id="rId628"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pStyle w:val="Normal34"/>
        <w:keepNext w:val="0"/>
        <w:spacing w:before="240" w:after="0" w:line="260" w:lineRule="atLeast"/>
        <w:ind w:left="0" w:right="0" w:firstLine="0"/>
        <w:jc w:val="both"/>
      </w:pPr>
      <w:hyperlink r:id="rId629" w:history="1">
        <w:r>
          <w:rPr>
            <w:rFonts w:ascii="arial" w:eastAsia="arial" w:hAnsi="arial" w:cs="arial"/>
            <w:b/>
            <w:i/>
            <w:strike w:val="0"/>
            <w:color w:val="0077CC"/>
            <w:sz w:val="20"/>
            <w:u w:val="single"/>
            <w:vertAlign w:val="baseline"/>
          </w:rPr>
          <w:t>Nancy Pelosi</w:t>
        </w:r>
      </w:hyperlink>
      <w:hyperlink r:id="rId630" w:history="1">
        <w:r>
          <w:rPr>
            <w:rFonts w:ascii="arial" w:eastAsia="arial" w:hAnsi="arial" w:cs="arial"/>
            <w:b w:val="0"/>
            <w:i/>
            <w:strike w:val="0"/>
            <w:color w:val="0077CC"/>
            <w:sz w:val="20"/>
            <w:u w:val="single"/>
            <w:vertAlign w:val="baseline"/>
          </w:rPr>
          <w:t xml:space="preserve"> is a woman of many talents. Beyond a storied career in public office, the former Speaker of the House and current Representative of California's 11th congressional district is also a masterful stock trader.</w:t>
        </w:r>
      </w:hyperlink>
    </w:p>
    <w:p>
      <w:pPr>
        <w:pStyle w:val="Normal34"/>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has an at times preternatural ability to invest in a company at just the right time. Over the course of 2024, her portfolio secured a </w:t>
      </w:r>
      <w:hyperlink r:id="rId631" w:history="1">
        <w:r>
          <w:rPr>
            <w:rFonts w:ascii="arial" w:eastAsia="arial" w:hAnsi="arial" w:cs="arial"/>
            <w:b w:val="0"/>
            <w:i/>
            <w:strike w:val="0"/>
            <w:noProof w:val="0"/>
            <w:color w:val="0077CC"/>
            <w:position w:val="0"/>
            <w:sz w:val="20"/>
            <w:u w:val="single"/>
            <w:vertAlign w:val="baseline"/>
          </w:rPr>
          <w:t>146.2% return. Moreover, the mere announcement that she has gone long on an equity causes a price surge more often than not.</w:t>
        </w:r>
      </w:hyperlink>
    </w:p>
    <w:p>
      <w:pPr>
        <w:pStyle w:val="Normal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congresswoman's </w:t>
      </w:r>
      <w:hyperlink r:id="rId632" w:history="1">
        <w:r>
          <w:rPr>
            <w:rFonts w:ascii="arial" w:eastAsia="arial" w:hAnsi="arial" w:cs="arial"/>
            <w:b w:val="0"/>
            <w:i/>
            <w:strike w:val="0"/>
            <w:noProof w:val="0"/>
            <w:color w:val="0077CC"/>
            <w:position w:val="0"/>
            <w:sz w:val="20"/>
            <w:u w:val="single"/>
            <w:vertAlign w:val="baseline"/>
          </w:rPr>
          <w:t xml:space="preserve">latest investment is Tempus AI (NASDAQ: TEM) — a business that leverages artificial intelligence (AI) for precision diagnostics. Finbold's congressional trading radar picked up the former Speaker's $50,000 to $100,000 purchase of TEM stock on January 14 from a periodic transaction report </w:t>
        </w:r>
      </w:hyperlink>
      <w:r>
        <w:rPr>
          <w:rFonts w:ascii="arial" w:eastAsia="arial" w:hAnsi="arial" w:cs="arial"/>
          <w:b w:val="0"/>
          <w:i w:val="0"/>
          <w:strike w:val="0"/>
          <w:noProof w:val="0"/>
          <w:color w:val="000000"/>
          <w:position w:val="0"/>
          <w:sz w:val="20"/>
          <w:u w:val="none"/>
          <w:vertAlign w:val="baseline"/>
        </w:rPr>
        <w:t> </w:t>
      </w:r>
      <w:hyperlink r:id="rId633" w:history="1">
        <w:r>
          <w:rPr>
            <w:rFonts w:ascii="arial" w:eastAsia="arial" w:hAnsi="arial" w:cs="arial"/>
            <w:b w:val="0"/>
            <w:i/>
            <w:strike w:val="0"/>
            <w:noProof w:val="0"/>
            <w:color w:val="0077CC"/>
            <w:position w:val="0"/>
            <w:sz w:val="20"/>
            <w:u w:val="single"/>
            <w:vertAlign w:val="baseline"/>
          </w:rPr>
          <w:t>made public on January 17.</w:t>
        </w:r>
      </w:hyperlink>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Picks for you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Receive Signals on US Congress Members' Stock Trades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Stay up-to-date on the trading activity of US Congress members. The signal triggers based on updates from the House disclosure reports, notifying you of their latest stock transactions.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Enable signal </w:t>
      </w:r>
    </w:p>
    <w:p>
      <w:pPr>
        <w:pStyle w:val="Normal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the end of the month, the price of Tempus AI stock had </w:t>
      </w:r>
      <w:hyperlink r:id="rId634" w:history="1">
        <w:r>
          <w:rPr>
            <w:rFonts w:ascii="arial" w:eastAsia="arial" w:hAnsi="arial" w:cs="arial"/>
            <w:b w:val="0"/>
            <w:i/>
            <w:strike w:val="0"/>
            <w:noProof w:val="0"/>
            <w:color w:val="0077CC"/>
            <w:position w:val="0"/>
            <w:sz w:val="20"/>
            <w:u w:val="single"/>
            <w:vertAlign w:val="baseline"/>
          </w:rPr>
          <w:t xml:space="preserve">skyrocketed by 90%. Chief executive officer (CEO) Eric Lefkofsky certainly noticed — as he used the surge to </w:t>
        </w:r>
      </w:hyperlink>
      <w:r>
        <w:rPr>
          <w:rFonts w:ascii="arial" w:eastAsia="arial" w:hAnsi="arial" w:cs="arial"/>
          <w:b w:val="0"/>
          <w:i w:val="0"/>
          <w:strike w:val="0"/>
          <w:noProof w:val="0"/>
          <w:color w:val="000000"/>
          <w:position w:val="0"/>
          <w:sz w:val="20"/>
          <w:u w:val="none"/>
          <w:vertAlign w:val="baseline"/>
        </w:rPr>
        <w:t> </w:t>
      </w:r>
      <w:hyperlink r:id="rId635" w:history="1">
        <w:r>
          <w:rPr>
            <w:rFonts w:ascii="arial" w:eastAsia="arial" w:hAnsi="arial" w:cs="arial"/>
            <w:b w:val="0"/>
            <w:i/>
            <w:strike w:val="0"/>
            <w:noProof w:val="0"/>
            <w:color w:val="0077CC"/>
            <w:position w:val="0"/>
            <w:sz w:val="20"/>
            <w:u w:val="single"/>
            <w:vertAlign w:val="baseline"/>
          </w:rPr>
          <w:t xml:space="preserve">dump $62 million worth of TEM shares between January 22 and January 24, after </w:t>
        </w:r>
      </w:hyperlink>
      <w:hyperlink r:id="rId636" w:history="1">
        <w:r>
          <w:rPr>
            <w:rFonts w:ascii="arial" w:eastAsia="arial" w:hAnsi="arial" w:cs="arial"/>
            <w:b/>
            <w:i/>
            <w:strike w:val="0"/>
            <w:noProof w:val="0"/>
            <w:color w:val="0077CC"/>
            <w:position w:val="0"/>
            <w:sz w:val="20"/>
            <w:u w:val="single"/>
            <w:vertAlign w:val="baseline"/>
          </w:rPr>
          <w:t>Pelosi</w:t>
        </w:r>
      </w:hyperlink>
      <w:hyperlink r:id="rId637" w:history="1">
        <w:r>
          <w:rPr>
            <w:rFonts w:ascii="arial" w:eastAsia="arial" w:hAnsi="arial" w:cs="arial"/>
            <w:b w:val="0"/>
            <w:i/>
            <w:strike w:val="0"/>
            <w:noProof w:val="0"/>
            <w:color w:val="0077CC"/>
            <w:position w:val="0"/>
            <w:sz w:val="20"/>
            <w:u w:val="single"/>
            <w:vertAlign w:val="baseline"/>
          </w:rPr>
          <w:t xml:space="preserve">'s purchase became public. This was followed by </w:t>
        </w:r>
      </w:hyperlink>
      <w:r>
        <w:rPr>
          <w:rFonts w:ascii="arial" w:eastAsia="arial" w:hAnsi="arial" w:cs="arial"/>
          <w:b w:val="0"/>
          <w:i w:val="0"/>
          <w:strike w:val="0"/>
          <w:noProof w:val="0"/>
          <w:color w:val="000000"/>
          <w:position w:val="0"/>
          <w:sz w:val="20"/>
          <w:u w:val="none"/>
          <w:vertAlign w:val="baseline"/>
        </w:rPr>
        <w:t> </w:t>
      </w:r>
      <w:hyperlink r:id="rId638" w:history="1">
        <w:r>
          <w:rPr>
            <w:rFonts w:ascii="arial" w:eastAsia="arial" w:hAnsi="arial" w:cs="arial"/>
            <w:b w:val="0"/>
            <w:i/>
            <w:strike w:val="0"/>
            <w:noProof w:val="0"/>
            <w:color w:val="0077CC"/>
            <w:position w:val="0"/>
            <w:sz w:val="20"/>
            <w:u w:val="single"/>
            <w:vertAlign w:val="baseline"/>
          </w:rPr>
          <w:t>another $13 million sale that occured between January 29 and January 31.</w:t>
        </w:r>
      </w:hyperlink>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Wall Street has generally remained quiet — until now. On February 5, an analyst from one of the Street's premier firms finally reinitiated coverage on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's latest stock bet.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TD Cowen projects an 11% upside for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AI stock</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Brennan, CFA, a senior equity research analyst at TD Cowen who covers the life science sector, gave TEM stock a 'Buy' rating while increasing his price target from $50, a mark set on July 9 of 2024, up to $74.</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press time, Tempus AI shares were changing hands at a price of $68.49, after a 10.74% surge on the daily chart. Brennan's forecast implies an 8.04% upside.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 stock price 1-day chart. Source: Finbold</w:t>
      </w:r>
    </w:p>
    <w:p>
      <w:pPr>
        <w:pStyle w:val="Normal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note shared with investors, the researcher cited the company's recent $600 million acquisition of testing and diagnostic company </w:t>
      </w:r>
      <w:hyperlink r:id="rId639" w:history="1">
        <w:r>
          <w:rPr>
            <w:rFonts w:ascii="arial" w:eastAsia="arial" w:hAnsi="arial" w:cs="arial"/>
            <w:b w:val="0"/>
            <w:i/>
            <w:strike w:val="0"/>
            <w:noProof w:val="0"/>
            <w:color w:val="0077CC"/>
            <w:position w:val="0"/>
            <w:sz w:val="20"/>
            <w:u w:val="single"/>
            <w:vertAlign w:val="baseline"/>
          </w:rPr>
          <w:t xml:space="preserve">Ambry Genetics as a positive catalyst going forward. </w:t>
        </w:r>
      </w:hyperlink>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clarifying, Brennan stated that 'The deal affords TEM with a $300M+, profitable germline testing lab (low/mid teens EBITDA %) &amp; offers opportunities to enhance TEM's existing products, expand into new areas &amp; provides path to +FCF, with the main drawback Ambry's slower growth.'</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bullish as most of the recent developments surrounding the company have been, readers should note that parabolic rallies like these are usually followed by steep corrections. Should this occur, investors could have a much more attractive entry point for a long position on the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AI stock.</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Featured image via Shutterstock</w:t>
      </w:r>
    </w:p>
    <w:p>
      <w:pPr>
        <w:pStyle w:val="Normal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4"/>
        <w:spacing w:line="60" w:lineRule="exact"/>
      </w:pPr>
      <w:r>
        <w:pict>
          <v:line id="_x0000_s1161" style="position:absolute;z-index:251781120" from="0,2pt" to="512pt,2pt" strokecolor="#009ddb" strokeweight="2pt">
            <v:stroke linestyle="single"/>
            <w10:wrap type="topAndBottom"/>
          </v:line>
        </w:pict>
      </w:r>
    </w:p>
    <w:p>
      <w:pPr>
        <w:pStyle w:val="Normal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34"/>
        <w:keepNext/>
        <w:spacing w:before="240" w:after="0" w:line="340" w:lineRule="atLeast"/>
        <w:ind w:left="0" w:right="0" w:firstLine="0"/>
        <w:jc w:val="left"/>
      </w:pPr>
      <w:bookmarkStart w:id="104" w:name="Classification_32"/>
      <w:bookmarkEnd w:id="104"/>
      <w:r>
        <w:rPr>
          <w:rFonts w:ascii="arial" w:eastAsia="arial" w:hAnsi="arial" w:cs="arial"/>
          <w:b/>
          <w:i w:val="0"/>
          <w:strike w:val="0"/>
          <w:noProof w:val="0"/>
          <w:color w:val="000000"/>
          <w:position w:val="0"/>
          <w:sz w:val="28"/>
          <w:u w:val="none"/>
          <w:vertAlign w:val="baseline"/>
        </w:rPr>
        <w:t>Classification</w:t>
      </w:r>
    </w:p>
    <w:p>
      <w:pPr>
        <w:pStyle w:val="Normal34"/>
        <w:spacing w:line="60" w:lineRule="exact"/>
      </w:pPr>
      <w:r>
        <w:pict>
          <v:line id="_x0000_s1162" style="position:absolute;z-index:251782144" from="0,2pt" to="512pt,2pt" strokecolor="#009ddb" strokeweight="2pt">
            <v:stroke linestyle="single"/>
            <w10:wrap type="topAndBottom"/>
          </v:line>
        </w:pict>
      </w:r>
    </w:p>
    <w:p>
      <w:pPr>
        <w:pStyle w:val="Normal34"/>
        <w:spacing w:line="120" w:lineRule="exact"/>
      </w:pPr>
    </w:p>
    <w:p>
      <w:pPr>
        <w:pStyle w:val="Normal3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FINANCIAL MARKET UPDATES (90%); LEGISLATIVE BODIES (90%); PRICE INCREASES (89%); STOCK PRICES (89%); EQUITIES (79%); FINANCIAL RATINGS (79%); STOCK EXCHANGES (79%); US CONGRESS (77%); ARTIFICIAL INTELLIGENCE (74%); COMPANY PROFITS (73%); EQUITY RESEARCH (73%); ACQUISITIONS (68%); EXECUTIVES (65%); EBITDA (64%); Stocks news (%);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 Stocks (%); TEM (%); tempus ai (%)</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TEM (NASDAQ)</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FINANCIAL MARKET UPDATES (90%); PRICE INCREASES (89%); STOCK PRICES (89%); EQUITIES (79%); FINANCIAL RATINGS (79%); STOCK EXCHANGES (79%); ARTIFICIAL INTELLIGENCE (74%); EQUITY RESEARCH (73%); TEST LABORATORIES (62%)</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(90%)</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(79%); UNITED STATES (92%)</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2025</w:t>
      </w:r>
    </w:p>
    <w:p>
      <w:pPr>
        <w:pStyle w:val="Normal34"/>
      </w:pPr>
    </w:p>
    <w:p>
      <w:pPr>
        <w:pStyle w:val="Normal34"/>
        <w:ind w:left="200"/>
        <w:sectPr>
          <w:type w:val="continuous"/>
          <w:pgMar w:top="840" w:right="1000" w:bottom="840" w:left="1000" w:header="400" w:footer="400"/>
          <w:pgNumType w:fmt="decimal"/>
          <w:cols w:space="720"/>
        </w:sectPr>
      </w:pPr>
      <w:r>
        <w:br/>
      </w:r>
      <w:r>
        <w:pict>
          <v:line id="_x0000_s1163" style="position:absolute;z-index:251783168"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640"/>
          <w:headerReference w:type="default" r:id="rId641"/>
          <w:footerReference w:type="even" r:id="rId642"/>
          <w:footerReference w:type="default" r:id="rId643"/>
          <w:headerReference w:type="first" r:id="rId644"/>
          <w:footerReference w:type="first" r:id="rId645"/>
          <w:pgSz w:w="12240" w:h="15840"/>
          <w:pgMar w:top="840" w:right="1000" w:bottom="840" w:left="1000" w:header="400" w:footer="400"/>
          <w:pgNumType w:fmt="decimal"/>
          <w:cols w:space="720"/>
          <w:titlePg w:val="0"/>
        </w:sectPr>
      </w:pPr>
    </w:p>
    <w:p>
      <w:pPr>
        <w:pStyle w:val="Normal35"/>
      </w:pPr>
    </w:p>
    <w:p>
      <w:pPr>
        <w:pStyle w:val="Heading133"/>
        <w:keepNext w:val="0"/>
        <w:spacing w:after="200" w:line="340" w:lineRule="atLeast"/>
        <w:ind w:left="0" w:right="0" w:firstLine="0"/>
        <w:jc w:val="center"/>
      </w:pPr>
      <w:hyperlink r:id="rId646" w:history="1">
        <w:r>
          <w:rPr>
            <w:rFonts w:ascii="arial" w:eastAsia="arial" w:hAnsi="arial" w:cs="arial"/>
            <w:b/>
            <w:i/>
            <w:strike w:val="0"/>
            <w:color w:val="0077CC"/>
            <w:sz w:val="28"/>
            <w:u w:val="single"/>
            <w:vertAlign w:val="baseline"/>
          </w:rPr>
          <w:t>Nancy Pelosi</w:t>
        </w:r>
      </w:hyperlink>
      <w:hyperlink r:id="rId647" w:history="1">
        <w:r>
          <w:rPr>
            <w:rFonts w:ascii="arial" w:eastAsia="arial" w:hAnsi="arial" w:cs="arial"/>
            <w:b/>
            <w:i/>
            <w:strike w:val="0"/>
            <w:color w:val="0077CC"/>
            <w:sz w:val="28"/>
            <w:u w:val="single"/>
            <w:vertAlign w:val="baseline"/>
          </w:rPr>
          <w:t xml:space="preserve">'s daughter goes scorched earth on Jill 'Lady McBiden' in the bitter feud between </w:t>
        </w:r>
      </w:hyperlink>
      <w:hyperlink r:id="rId648" w:history="1">
        <w:r>
          <w:rPr>
            <w:rFonts w:ascii="arial" w:eastAsia="arial" w:hAnsi="arial" w:cs="arial"/>
            <w:b/>
            <w:i/>
            <w:strike w:val="0"/>
            <w:color w:val="0077CC"/>
            <w:sz w:val="28"/>
            <w:u w:val="single"/>
            <w:vertAlign w:val="baseline"/>
          </w:rPr>
          <w:t>Nancy Pelosi</w:t>
        </w:r>
      </w:hyperlink>
      <w:hyperlink r:id="rId649" w:history="1">
        <w:r>
          <w:rPr>
            <w:rFonts w:ascii="arial" w:eastAsia="arial" w:hAnsi="arial" w:cs="arial"/>
            <w:b/>
            <w:i/>
            <w:strike w:val="0"/>
            <w:color w:val="0077CC"/>
            <w:sz w:val="28"/>
            <w:u w:val="single"/>
            <w:vertAlign w:val="baseline"/>
          </w:rPr>
          <w:t xml:space="preserve"> and Joe Biden</w:t>
        </w:r>
      </w:hyperlink>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MailOnline</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19, 2025 Sunday 2:59 PM GMT</w:t>
      </w:r>
    </w:p>
    <w:p>
      <w:pPr>
        <w:pStyle w:val="Normal35"/>
        <w:keepNext w:val="0"/>
        <w:spacing w:after="0" w:line="240" w:lineRule="atLeast"/>
        <w:ind w:right="0"/>
        <w:jc w:val="both"/>
      </w:pPr>
      <w:bookmarkStart w:id="105" w:name="Bookmark_35"/>
      <w:bookmarkEnd w:id="105"/>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Associated Newspapers Ltd. All Rights Reserved</w:t>
      </w:r>
    </w:p>
    <w:p>
      <w:pPr>
        <w:pStyle w:val="Normal35"/>
        <w:keepNext w:val="0"/>
        <w:spacing w:before="120" w:after="0" w:line="220" w:lineRule="atLeast"/>
        <w:ind w:left="0" w:right="0" w:firstLine="0"/>
        <w:jc w:val="left"/>
      </w:pPr>
      <w:r>
        <w:br/>
      </w:r>
      <w:r>
        <w:pict>
          <v:shape id="_x0000_i1164" type="#_x0000_t75" style="width:218.97pt;height:42.74pt">
            <v:imagedata r:id="rId272"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Version:1</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467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Charlie Spiering, Senior Political Reporter, Washington, Dc</w:t>
      </w:r>
    </w:p>
    <w:p>
      <w:pPr>
        <w:pStyle w:val="Normal35"/>
        <w:keepNext/>
        <w:spacing w:before="240" w:after="0" w:line="340" w:lineRule="atLeast"/>
        <w:ind w:left="0" w:right="0" w:firstLine="0"/>
        <w:jc w:val="left"/>
      </w:pPr>
      <w:bookmarkStart w:id="106" w:name="Body_33"/>
      <w:bookmarkEnd w:id="106"/>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65" style="position:absolute;z-index:251784192"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House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daughter Alexandra has some choice words for First Lady Jill Biden as the family stews over her mother's role in ousting President Joe Biden from his reelection campaign.</w:t>
      </w:r>
    </w:p>
    <w:p>
      <w:pPr>
        <w:pStyle w:val="Normal3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's daughter described the First Lady as 'Lady McBiden,' comparing her to Lady MacBeth, the evil wife controlling her husband's kingdom from behind the scenes in the legendary Shakespeare play.</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I was Lady McBiden, I'd put on my big girl pants, play the long game and think about my husband's legacy,' Alexandra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told Politico.</w:t>
      </w:r>
    </w:p>
    <w:p>
      <w:pPr>
        <w:pStyle w:val="Normal3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's daughter reacted to the First Lady's lament that the Bidens and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had been friends for 50 years, but was politically stabbed in the back after the president's terrible debate performance in June.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were friends for 50 years,' said the first lady when asked about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by the Washington Post. 'It was disappointing.'</w:t>
      </w:r>
    </w:p>
    <w:p>
      <w:pPr>
        <w:pStyle w:val="Normal3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was a vocal proponent of Biden stepping out of the race, even going on MSNBC's Morning Joe and raising doubts about whether he could continue even after he reasserted that he would stay in the race.</w:t>
      </w:r>
    </w:p>
    <w:p>
      <w:pPr>
        <w:pStyle w:val="Normal3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's daughter indicated that the Bidens should be grateful that her mother was still praising the president for his legacy.</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aren't that many people left in America who have something nice to say about Joe Biden and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is one of them,' she said.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Alexandra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films documentaries including a special documentary on her mother in 2022 as she stepped down from Democratic leadership.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Exasperated Democrats are still stung by Biden's failure to exit the race sooner, and are particularly frustrated by his repeated assertion that he still could have beaten Trump if he had stayed in the race.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Jill Biden was fiercely protective of her husband, publicly praising him for doing a 'great job' in the debate because he 'answered every question.'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privately met with Biden at the White House on July 10 to express her concerns about his future, Politico reported, even after Biden insisted he would remain in the race.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was insistent that he could still win, but he had lost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's confidence, which he needed if he was going to keep running for reelection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Publicly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praised Biden as a president with an historic legacy, arguing he should be put on Mount Rushmore after he made the decision to bow out of the race.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in a good place to make whatever decision - the top of his game,'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said. 'Such a consequential president of the United States, a Mount Rushmore kind of president of the United States.'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Bidens, however, will never forget how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moved behind the scenes to force him out.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broke her hip during a trip to Europe in December, the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family pointedly noted that the Bidens did not contact her to offer their support and concerns, Politico reported. </w:t>
      </w:r>
    </w:p>
    <w:p>
      <w:pPr>
        <w:pStyle w:val="Normal35"/>
        <w:keepNext/>
        <w:spacing w:before="240" w:after="0" w:line="340" w:lineRule="atLeast"/>
        <w:ind w:left="0" w:right="0" w:firstLine="0"/>
        <w:jc w:val="left"/>
      </w:pPr>
      <w:bookmarkStart w:id="107" w:name="Classification_33"/>
      <w:bookmarkEnd w:id="107"/>
      <w:r>
        <w:rPr>
          <w:rFonts w:ascii="arial" w:eastAsia="arial" w:hAnsi="arial" w:cs="arial"/>
          <w:b/>
          <w:i w:val="0"/>
          <w:strike w:val="0"/>
          <w:noProof w:val="0"/>
          <w:color w:val="000000"/>
          <w:position w:val="0"/>
          <w:sz w:val="28"/>
          <w:u w:val="none"/>
          <w:vertAlign w:val="baseline"/>
        </w:rPr>
        <w:t>Classification</w:t>
      </w:r>
    </w:p>
    <w:p>
      <w:pPr>
        <w:pStyle w:val="Normal35"/>
        <w:spacing w:line="60" w:lineRule="exact"/>
      </w:pPr>
      <w:r>
        <w:pict>
          <v:line id="_x0000_s1166" style="position:absolute;z-index:251785216" from="0,2pt" to="512pt,2pt" strokecolor="#009ddb" strokeweight="2pt">
            <v:stroke linestyle="single"/>
            <w10:wrap type="topAndBottom"/>
          </v:line>
        </w:pict>
      </w:r>
    </w:p>
    <w:p>
      <w:pPr>
        <w:pStyle w:val="Normal35"/>
        <w:spacing w:line="120" w:lineRule="exact"/>
      </w:pPr>
    </w:p>
    <w:p>
      <w:pPr>
        <w:pStyle w:val="Normal3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WEBDM</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(90%); ELECTIONS (90%); THEATER (89%); BIDEN'S 2024 ELECTION WITHDRAWAL (78%); US DEMOCRATIC PARTY (78%); POLITICAL CANDIDATES (77%); POLITICAL PARTIES (77%); DOCUMENTARY FILMS (69%)</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DOCUMENTARY FILMS (69%)</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(93%); JILL BIDEN (92%); JOE BIDEN (92%)</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(93%)</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19, 2025</w:t>
      </w:r>
    </w:p>
    <w:p>
      <w:pPr>
        <w:pStyle w:val="Normal35"/>
      </w:pPr>
    </w:p>
    <w:p>
      <w:pPr>
        <w:pStyle w:val="Normal35"/>
        <w:ind w:left="200"/>
        <w:sectPr>
          <w:type w:val="continuous"/>
          <w:pgMar w:top="840" w:right="1000" w:bottom="840" w:left="1000" w:header="400" w:footer="400"/>
          <w:pgNumType w:fmt="decimal"/>
          <w:cols w:space="720"/>
        </w:sectPr>
      </w:pPr>
      <w:r>
        <w:br/>
      </w:r>
      <w:r>
        <w:pict>
          <v:line id="_x0000_s1167"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650"/>
          <w:headerReference w:type="default" r:id="rId651"/>
          <w:footerReference w:type="even" r:id="rId652"/>
          <w:footerReference w:type="default" r:id="rId653"/>
          <w:headerReference w:type="first" r:id="rId654"/>
          <w:footerReference w:type="first" r:id="rId655"/>
          <w:pgSz w:w="12240" w:h="15840"/>
          <w:pgMar w:top="840" w:right="1000" w:bottom="840" w:left="1000" w:header="400" w:footer="400"/>
          <w:pgNumType w:fmt="decimal"/>
          <w:cols w:space="720"/>
          <w:titlePg w:val="0"/>
        </w:sectPr>
      </w:pPr>
    </w:p>
    <w:p>
      <w:pPr>
        <w:pStyle w:val="Normal36"/>
      </w:pPr>
    </w:p>
    <w:p>
      <w:pPr>
        <w:pStyle w:val="Heading134"/>
        <w:keepNext w:val="0"/>
        <w:spacing w:after="200" w:line="340" w:lineRule="atLeast"/>
        <w:ind w:left="0" w:right="0" w:firstLine="0"/>
        <w:jc w:val="center"/>
      </w:pPr>
      <w:hyperlink r:id="rId656" w:history="1">
        <w:r>
          <w:rPr>
            <w:rFonts w:ascii="arial" w:eastAsia="arial" w:hAnsi="arial" w:cs="arial"/>
            <w:b/>
            <w:i/>
            <w:strike w:val="0"/>
            <w:color w:val="0077CC"/>
            <w:sz w:val="28"/>
            <w:u w:val="single"/>
            <w:vertAlign w:val="baseline"/>
          </w:rPr>
          <w:t>Nancy Pelosi</w:t>
        </w:r>
      </w:hyperlink>
      <w:hyperlink r:id="rId657" w:history="1">
        <w:r>
          <w:rPr>
            <w:rFonts w:ascii="arial" w:eastAsia="arial" w:hAnsi="arial" w:cs="arial"/>
            <w:b/>
            <w:i/>
            <w:strike w:val="0"/>
            <w:color w:val="0077CC"/>
            <w:sz w:val="28"/>
            <w:u w:val="single"/>
            <w:vertAlign w:val="baseline"/>
          </w:rPr>
          <w:t xml:space="preserve"> admitted to a Luxembourg hospital after suffering an "injury"</w:t>
        </w:r>
      </w:hyperlink>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2025 Wednesday</w:t>
      </w:r>
    </w:p>
    <w:p>
      <w:pPr>
        <w:pStyle w:val="Normal36"/>
        <w:keepNext w:val="0"/>
        <w:spacing w:after="0" w:line="240" w:lineRule="atLeast"/>
        <w:ind w:right="0"/>
        <w:jc w:val="both"/>
      </w:pPr>
      <w:bookmarkStart w:id="108" w:name="Bookmark_36"/>
      <w:bookmarkEnd w:id="108"/>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3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3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210 words</w:t>
      </w:r>
    </w:p>
    <w:p>
      <w:pPr>
        <w:pStyle w:val="Normal36"/>
        <w:keepNext/>
        <w:spacing w:before="240" w:after="0" w:line="340" w:lineRule="atLeast"/>
        <w:ind w:left="0" w:right="0" w:firstLine="0"/>
        <w:jc w:val="left"/>
      </w:pPr>
      <w:bookmarkStart w:id="109" w:name="Body_34"/>
      <w:bookmarkEnd w:id="109"/>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68" style="position:absolute;z-index:251787264"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speaker of the U.S. House of Representatives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has suffered an "injury" for which she has been admitted to a hospital in Luxembourg, where she has traveled as part of a bipartisan delegation to attend the ceremony for the 80th anniversary of the Allied victory in the Battle of the Bulge.</w:t>
      </w:r>
    </w:p>
    <w:p>
      <w:pPr>
        <w:pStyle w:val="Normal3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has been admitted "for evaluation" by a medical team that is providing her with "excellent treatment," according to her spokesman, Ian Krager, who confirmed that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who was once the third highest authority in the United States, will not be able to participate in the rest of the trip's activities.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conveys his thanks and praise to our veterans and his gratitude to the people of Luxembourg and Bastogne for their service in World War II and their role in bringing peace to Europe," Krager reiterated in a statement on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's official website. "He looks forward to returning home to the United States soon," he remarked.</w:t>
      </w:r>
    </w:p>
    <w:p>
      <w:pPr>
        <w:pStyle w:val="Normal3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84, has been a Democratic congresswoman since 1987 and served for nearly two decades as the leader of her party in the House of Representatives, until her resignation in January last year. During this period she has become speaker of the House on two occasions, between 2007 and 2011, and from 2019 to 2023.</w:t>
      </w:r>
    </w:p>
    <w:p>
      <w:pPr>
        <w:pStyle w:val="Normal36"/>
        <w:keepNext/>
        <w:spacing w:before="240" w:after="0" w:line="340" w:lineRule="atLeast"/>
        <w:ind w:left="0" w:right="0" w:firstLine="0"/>
        <w:jc w:val="left"/>
      </w:pPr>
      <w:bookmarkStart w:id="110" w:name="Classification_34"/>
      <w:bookmarkEnd w:id="110"/>
      <w:r>
        <w:rPr>
          <w:rFonts w:ascii="arial" w:eastAsia="arial" w:hAnsi="arial" w:cs="arial"/>
          <w:b/>
          <w:i w:val="0"/>
          <w:strike w:val="0"/>
          <w:noProof w:val="0"/>
          <w:color w:val="000000"/>
          <w:position w:val="0"/>
          <w:sz w:val="28"/>
          <w:u w:val="none"/>
          <w:vertAlign w:val="baseline"/>
        </w:rPr>
        <w:t>Classification</w:t>
      </w:r>
    </w:p>
    <w:p>
      <w:pPr>
        <w:pStyle w:val="Normal36"/>
        <w:spacing w:line="60" w:lineRule="exact"/>
      </w:pPr>
      <w:r>
        <w:pict>
          <v:line id="_x0000_s1169" style="position:absolute;z-index:251788288" from="0,2pt" to="512pt,2pt" strokecolor="#009ddb" strokeweight="2pt">
            <v:stroke linestyle="single"/>
            <w10:wrap type="topAndBottom"/>
          </v:line>
        </w:pict>
      </w:r>
    </w:p>
    <w:p>
      <w:pPr>
        <w:pStyle w:val="Normal36"/>
        <w:spacing w:line="120" w:lineRule="exact"/>
      </w:pPr>
    </w:p>
    <w:p>
      <w:pPr>
        <w:pStyle w:val="Normal3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&amp; PUBLIC ADMINISTRATION (90%); GOVERNMENT BODIES &amp; OFFICES (90%); LEGISLATIVE BODIES (90%); US CONGRESS (90%); WORLD WAR II (90%); US DEMOCRATIC PARTY (79%); ANNIVERSARIES (77%); WAR &amp; CONFLICT (72%); america (%); agencias (%)</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HOUSE OF REPRESENTATIVES (90%)</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(91%)</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 LUXEMBOURG (88%); EUROPE (79%)</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6, 2025</w:t>
      </w:r>
    </w:p>
    <w:p>
      <w:pPr>
        <w:pStyle w:val="Normal36"/>
      </w:pPr>
    </w:p>
    <w:p>
      <w:pPr>
        <w:pStyle w:val="Normal36"/>
        <w:ind w:left="200"/>
        <w:sectPr>
          <w:type w:val="continuous"/>
          <w:pgMar w:top="840" w:right="1000" w:bottom="840" w:left="1000" w:header="400" w:footer="400"/>
          <w:pgNumType w:fmt="decimal"/>
          <w:cols w:space="720"/>
        </w:sectPr>
      </w:pPr>
      <w:r>
        <w:br/>
      </w:r>
      <w:r>
        <w:pict>
          <v:line id="_x0000_s1170" style="position:absolute;z-index:251789312"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658"/>
          <w:headerReference w:type="default" r:id="rId659"/>
          <w:footerReference w:type="even" r:id="rId660"/>
          <w:footerReference w:type="default" r:id="rId661"/>
          <w:headerReference w:type="first" r:id="rId662"/>
          <w:footerReference w:type="first" r:id="rId663"/>
          <w:pgSz w:w="12240" w:h="15840"/>
          <w:pgMar w:top="840" w:right="1000" w:bottom="840" w:left="1000" w:header="400" w:footer="400"/>
          <w:pgNumType w:fmt="decimal"/>
          <w:cols w:space="720"/>
          <w:titlePg w:val="0"/>
        </w:sectPr>
      </w:pPr>
    </w:p>
    <w:p>
      <w:pPr>
        <w:pStyle w:val="Normal37"/>
      </w:pPr>
    </w:p>
    <w:p>
      <w:pPr>
        <w:pStyle w:val="Heading135"/>
        <w:keepNext w:val="0"/>
        <w:spacing w:after="200" w:line="340" w:lineRule="atLeast"/>
        <w:ind w:left="0" w:right="0" w:firstLine="0"/>
        <w:jc w:val="center"/>
      </w:pPr>
      <w:hyperlink r:id="rId664" w:history="1">
        <w:r>
          <w:rPr>
            <w:rFonts w:ascii="arial" w:eastAsia="arial" w:hAnsi="arial" w:cs="arial"/>
            <w:b/>
            <w:i/>
            <w:strike w:val="0"/>
            <w:color w:val="0077CC"/>
            <w:sz w:val="28"/>
            <w:u w:val="single"/>
            <w:vertAlign w:val="baseline"/>
          </w:rPr>
          <w:t>Nancy Pelosi</w:t>
        </w:r>
      </w:hyperlink>
      <w:hyperlink r:id="rId665" w:history="1">
        <w:r>
          <w:rPr>
            <w:rFonts w:ascii="arial" w:eastAsia="arial" w:hAnsi="arial" w:cs="arial"/>
            <w:b/>
            <w:i/>
            <w:strike w:val="0"/>
            <w:color w:val="0077CC"/>
            <w:sz w:val="28"/>
            <w:u w:val="single"/>
            <w:vertAlign w:val="baseline"/>
          </w:rPr>
          <w:t xml:space="preserve"> Suffers Fall in Luxembourg, Undergoes 'Successful' Hip Replacement Surgery</w:t>
        </w:r>
      </w:hyperlink>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Mediaite</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14, 2024 Saturday 6:58 PM EST</w:t>
      </w:r>
    </w:p>
    <w:p>
      <w:pPr>
        <w:pStyle w:val="Normal37"/>
        <w:keepNext w:val="0"/>
        <w:spacing w:after="0" w:line="240" w:lineRule="atLeast"/>
        <w:ind w:right="0"/>
        <w:jc w:val="both"/>
      </w:pPr>
      <w:bookmarkStart w:id="111" w:name="Bookmark_37"/>
      <w:bookmarkEnd w:id="111"/>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3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Mediaite </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274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Phillip Nieto</w:t>
      </w:r>
    </w:p>
    <w:p>
      <w:pPr>
        <w:pStyle w:val="Normal37"/>
        <w:keepNext/>
        <w:spacing w:before="240" w:after="0" w:line="340" w:lineRule="atLeast"/>
        <w:ind w:left="0" w:right="0" w:firstLine="0"/>
        <w:jc w:val="left"/>
      </w:pPr>
      <w:bookmarkStart w:id="112" w:name="Body_35"/>
      <w:bookmarkEnd w:id="112"/>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71" style="position:absolute;z-index:251790336" from="0,2pt" to="512pt,2pt" strokecolor="#009ddb" strokeweight="2pt">
            <v:stroke linestyle="single"/>
            <w10:wrap type="topAndBottom"/>
          </v:line>
        </w:pict>
      </w:r>
    </w:p>
    <w:p>
      <w:pPr>
        <w:pStyle w:val="Normal37"/>
      </w:pPr>
    </w:p>
    <w:p>
      <w:pPr>
        <w:pStyle w:val="Normal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December 14th, 2024 ( </w:t>
      </w:r>
      <w:hyperlink r:id="rId666" w:history="1">
        <w:r>
          <w:rPr>
            <w:rFonts w:ascii="arial" w:eastAsia="arial" w:hAnsi="arial" w:cs="arial"/>
            <w:b w:val="0"/>
            <w:i/>
            <w:strike w:val="0"/>
            <w:noProof w:val="0"/>
            <w:color w:val="0077CC"/>
            <w:position w:val="0"/>
            <w:sz w:val="20"/>
            <w:u w:val="single"/>
            <w:vertAlign w:val="baseline"/>
          </w:rPr>
          <w:t>Mediaite</w:t>
        </w:r>
      </w:hyperlink>
      <w:r>
        <w:rPr>
          <w:rFonts w:ascii="arial" w:eastAsia="arial" w:hAnsi="arial" w:cs="arial"/>
          <w:b w:val="0"/>
          <w:i w:val="0"/>
          <w:strike w:val="0"/>
          <w:noProof w:val="0"/>
          <w:color w:val="000000"/>
          <w:position w:val="0"/>
          <w:sz w:val="20"/>
          <w:u w:val="none"/>
          <w:vertAlign w:val="baseline"/>
        </w:rPr>
        <w:t xml:space="preserve">  - Delivered by  </w:t>
      </w:r>
      <w:hyperlink r:id="rId667"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Photo/Virginia Mayo)</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of the House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(D-CA) suffered a fall while on an official visit in Luxembourg on Friday, where she was taken to a hospital and underwent successful hip replacement surgery on Saturday.</w:t>
      </w:r>
    </w:p>
    <w:p>
      <w:pPr>
        <w:pStyle w:val="Normal37"/>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's office released a statement saying the California lawmaker is 'well on the mend' after  </w:t>
      </w:r>
      <w:hyperlink r:id="rId668" w:history="1">
        <w:r>
          <w:rPr>
            <w:rFonts w:ascii="arial" w:eastAsia="arial" w:hAnsi="arial" w:cs="arial"/>
            <w:b w:val="0"/>
            <w:i/>
            <w:strike w:val="0"/>
            <w:noProof w:val="0"/>
            <w:color w:val="0077CC"/>
            <w:position w:val="0"/>
            <w:sz w:val="20"/>
            <w:u w:val="single"/>
            <w:vertAlign w:val="baseline"/>
          </w:rPr>
          <w:t>sustaining the injury to her hip 'while traveling with a bipartisan Congressional delegation in Luxembourg to mark the 80th anniversary of the Battle of the Bulge,' according to</w:t>
        </w:r>
      </w:hyperlink>
    </w:p>
    <w:p>
      <w:pPr>
        <w:pStyle w:val="Normal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morning, Speaker Emerita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underwent a successful hip replacement and is well on the mend,' Krager told the press  </w:t>
      </w:r>
      <w:hyperlink r:id="rId669" w:history="1">
        <w:r>
          <w:rPr>
            <w:rFonts w:ascii="arial" w:eastAsia="arial" w:hAnsi="arial" w:cs="arial"/>
            <w:b w:val="0"/>
            <w:i/>
            <w:strike w:val="0"/>
            <w:noProof w:val="0"/>
            <w:color w:val="0077CC"/>
            <w:position w:val="0"/>
            <w:sz w:val="20"/>
            <w:u w:val="single"/>
            <w:vertAlign w:val="baseline"/>
          </w:rPr>
          <w:t>in a second statement the next day.</w:t>
        </w:r>
      </w:hyperlink>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House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has had hip replacement surgery after suffering a fall while on a CoDel in Luxembourg.</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per a statement from her office.</w:t>
      </w:r>
    </w:p>
    <w:p>
      <w:pPr>
        <w:pStyle w:val="Normal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Yashar Ali  (@yashar)  </w:t>
      </w:r>
      <w:hyperlink r:id="rId670" w:history="1">
        <w:r>
          <w:rPr>
            <w:rFonts w:ascii="arial" w:eastAsia="arial" w:hAnsi="arial" w:cs="arial"/>
            <w:b w:val="0"/>
            <w:i/>
            <w:strike w:val="0"/>
            <w:noProof w:val="0"/>
            <w:color w:val="0077CC"/>
            <w:position w:val="0"/>
            <w:sz w:val="20"/>
            <w:u w:val="single"/>
            <w:vertAlign w:val="baseline"/>
          </w:rPr>
          <w:t>December 14, 2024</w:t>
        </w:r>
      </w:hyperlink>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'Speaker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is grateful to U.S. military staff at Landstuhl Regional Medical Center at Landstuhl Army Base and medical staff at Hospital Kirchberg in Luxembourg for their excellent care and kindness,' Krager added.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spokesperson thanked her supporters for 'the overwhelming outpouring of prayers and well wishes' while adding that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'is ever determined to ensure access to quality health care for all Americans.'</w:t>
      </w:r>
    </w:p>
    <w:p>
      <w:pPr>
        <w:pStyle w:val="Normal37"/>
        <w:keepNext w:val="0"/>
        <w:spacing w:before="240" w:after="0" w:line="260" w:lineRule="atLeast"/>
        <w:ind w:left="0" w:right="0" w:firstLine="0"/>
        <w:jc w:val="both"/>
      </w:pPr>
      <w:hyperlink r:id="rId671" w:history="1">
        <w:r>
          <w:rPr>
            <w:rFonts w:ascii="arial" w:eastAsia="arial" w:hAnsi="arial" w:cs="arial"/>
            <w:b w:val="0"/>
            <w:i/>
            <w:strike w:val="0"/>
            <w:color w:val="0077CC"/>
            <w:sz w:val="20"/>
            <w:u w:val="single"/>
            <w:vertAlign w:val="baseline"/>
          </w:rPr>
          <w:t xml:space="preserve">Rep. </w:t>
        </w:r>
      </w:hyperlink>
      <w:hyperlink r:id="rId672" w:history="1">
        <w:r>
          <w:rPr>
            <w:rFonts w:ascii="arial" w:eastAsia="arial" w:hAnsi="arial" w:cs="arial"/>
            <w:b/>
            <w:i/>
            <w:strike w:val="0"/>
            <w:color w:val="0077CC"/>
            <w:sz w:val="20"/>
            <w:u w:val="single"/>
            <w:vertAlign w:val="baseline"/>
          </w:rPr>
          <w:t>Pelosi</w:t>
        </w:r>
      </w:hyperlink>
      <w:hyperlink r:id="rId673" w:history="1">
        <w:r>
          <w:rPr>
            <w:rFonts w:ascii="arial" w:eastAsia="arial" w:hAnsi="arial" w:cs="arial"/>
            <w:b w:val="0"/>
            <w:i/>
            <w:strike w:val="0"/>
            <w:color w:val="0077CC"/>
            <w:sz w:val="20"/>
            <w:u w:val="single"/>
            <w:vertAlign w:val="baseline"/>
          </w:rPr>
          <w:t>, 84, is one of the oldest lawmakers in Congress and has also served as the longtime leader of the House Democratic Caucus.The post</w:t>
        </w:r>
      </w:hyperlink>
    </w:p>
    <w:p>
      <w:pPr>
        <w:pStyle w:val="Normal37"/>
        <w:keepNext w:val="0"/>
        <w:spacing w:before="240" w:after="0" w:line="260" w:lineRule="atLeast"/>
        <w:ind w:left="0" w:right="0" w:firstLine="0"/>
        <w:jc w:val="both"/>
      </w:pPr>
      <w:hyperlink r:id="rId674" w:history="1">
        <w:r>
          <w:rPr>
            <w:rFonts w:ascii="arial" w:eastAsia="arial" w:hAnsi="arial" w:cs="arial"/>
            <w:b/>
            <w:i/>
            <w:strike w:val="0"/>
            <w:color w:val="0077CC"/>
            <w:sz w:val="20"/>
            <w:u w:val="single"/>
            <w:vertAlign w:val="baseline"/>
          </w:rPr>
          <w:t>Nancy Pelosi</w:t>
        </w:r>
      </w:hyperlink>
      <w:hyperlink r:id="rId675" w:history="1">
        <w:r>
          <w:rPr>
            <w:rFonts w:ascii="arial" w:eastAsia="arial" w:hAnsi="arial" w:cs="arial"/>
            <w:b w:val="0"/>
            <w:i/>
            <w:strike w:val="0"/>
            <w:color w:val="0077CC"/>
            <w:sz w:val="20"/>
            <w:u w:val="single"/>
            <w:vertAlign w:val="baseline"/>
          </w:rPr>
          <w:t xml:space="preserve"> Suffers Fall in Luxembourg, Undergoes 'Successful' Hip Replacement Surgery first appeared on</w:t>
        </w:r>
      </w:hyperlink>
      <w:r>
        <w:rPr>
          <w:rFonts w:ascii="arial" w:eastAsia="arial" w:hAnsi="arial" w:cs="arial"/>
          <w:b w:val="0"/>
          <w:i w:val="0"/>
          <w:strike w:val="0"/>
          <w:noProof w:val="0"/>
          <w:color w:val="000000"/>
          <w:position w:val="0"/>
          <w:sz w:val="20"/>
          <w:u w:val="none"/>
          <w:vertAlign w:val="baseline"/>
        </w:rPr>
        <w:t> </w:t>
      </w:r>
      <w:hyperlink r:id="rId676" w:history="1">
        <w:r>
          <w:rPr>
            <w:rFonts w:ascii="arial" w:eastAsia="arial" w:hAnsi="arial" w:cs="arial"/>
            <w:b w:val="0"/>
            <w:i/>
            <w:strike w:val="0"/>
            <w:noProof w:val="0"/>
            <w:color w:val="0077CC"/>
            <w:position w:val="0"/>
            <w:sz w:val="20"/>
            <w:u w:val="single"/>
            <w:vertAlign w:val="baseline"/>
          </w:rPr>
          <w:t>Mediaite.</w:t>
        </w:r>
      </w:hyperlink>
    </w:p>
    <w:p>
      <w:pPr>
        <w:pStyle w:val="Normal37"/>
        <w:keepNext w:val="0"/>
        <w:spacing w:before="240" w:after="0" w:line="260" w:lineRule="atLeast"/>
        <w:ind w:left="0" w:right="0" w:firstLine="0"/>
        <w:jc w:val="both"/>
      </w:pPr>
      <w:hyperlink r:id="rId677" w:history="1">
        <w:r>
          <w:rPr>
            <w:rFonts w:ascii="arial" w:eastAsia="arial" w:hAnsi="arial" w:cs="arial"/>
            <w:b w:val="0"/>
            <w:i/>
            <w:strike w:val="0"/>
            <w:color w:val="0077CC"/>
            <w:sz w:val="20"/>
            <w:u w:val="single"/>
            <w:vertAlign w:val="baseline"/>
          </w:rPr>
          <w:t>Link to the original story.</w:t>
        </w:r>
      </w:hyperlink>
    </w:p>
    <w:p>
      <w:pPr>
        <w:pStyle w:val="Normal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7"/>
        <w:spacing w:line="60" w:lineRule="exact"/>
      </w:pPr>
      <w:r>
        <w:pict>
          <v:line id="_x0000_s1172" style="position:absolute;z-index:251791360" from="0,2pt" to="512pt,2pt" strokecolor="#009ddb" strokeweight="2pt">
            <v:stroke linestyle="single"/>
            <w10:wrap type="topAndBottom"/>
          </v:line>
        </w:pict>
      </w:r>
    </w:p>
    <w:p>
      <w:pPr>
        <w:pStyle w:val="Normal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37"/>
        <w:keepNext/>
        <w:spacing w:before="240" w:after="0" w:line="340" w:lineRule="atLeast"/>
        <w:ind w:left="0" w:right="0" w:firstLine="0"/>
        <w:jc w:val="left"/>
      </w:pPr>
      <w:bookmarkStart w:id="113" w:name="Classification_35"/>
      <w:bookmarkEnd w:id="113"/>
      <w:r>
        <w:rPr>
          <w:rFonts w:ascii="arial" w:eastAsia="arial" w:hAnsi="arial" w:cs="arial"/>
          <w:b/>
          <w:i w:val="0"/>
          <w:strike w:val="0"/>
          <w:noProof w:val="0"/>
          <w:color w:val="000000"/>
          <w:position w:val="0"/>
          <w:sz w:val="28"/>
          <w:u w:val="none"/>
          <w:vertAlign w:val="baseline"/>
        </w:rPr>
        <w:t>Classification</w:t>
      </w:r>
    </w:p>
    <w:p>
      <w:pPr>
        <w:pStyle w:val="Normal37"/>
        <w:spacing w:line="60" w:lineRule="exact"/>
      </w:pPr>
      <w:r>
        <w:pict>
          <v:line id="_x0000_s1173" style="position:absolute;z-index:251792384" from="0,2pt" to="512pt,2pt" strokecolor="#009ddb" strokeweight="2pt">
            <v:stroke linestyle="single"/>
            <w10:wrap type="topAndBottom"/>
          </v:line>
        </w:pict>
      </w:r>
    </w:p>
    <w:p>
      <w:pPr>
        <w:pStyle w:val="Normal37"/>
        <w:spacing w:line="120" w:lineRule="exact"/>
      </w:pPr>
    </w:p>
    <w:p>
      <w:pPr>
        <w:pStyle w:val="Normal3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110714</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HIP PROSTHETICS (90%); ORTHOPEDICS (90%); PROSTHETICS &amp; ORTHOTICS (90%); SURGERY &amp; TRANSPLANTATION (90%); US DEMOCRATIC PARTY (90%); BIPARTISANSHIP (78%); BLOGS &amp; MESSAGE BOARDS (78%); LEGISLATIVE BODIES (78%); POLITICS (78%); CAUCUSES (73%); WOUNDS &amp; INJURIES (72%); ANNIVERSARIES (70%); ARMIES (69%); ARMED FORCES (67%); HEALTH CARE ACCESS (50%); News (%); Congress (%); Luxembourg (%);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HIP PROSTHETICS (90%); ORTHOPEDICS (90%); PROSTHETICS &amp; ORTHOTICS (90%); BLOGS &amp; MESSAGE BOARDS (78%); MILITARY HOSPITALS (77%); ARMIES (69%); ARMED FORCES (67%); HEALTH CARE ACCESS (50%)</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(92%)</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(90%); UNITED STATES (92%)</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14, 2024</w:t>
      </w:r>
    </w:p>
    <w:p>
      <w:pPr>
        <w:pStyle w:val="Normal37"/>
      </w:pPr>
    </w:p>
    <w:p>
      <w:pPr>
        <w:pStyle w:val="Normal37"/>
        <w:ind w:left="200"/>
        <w:sectPr>
          <w:type w:val="continuous"/>
          <w:pgMar w:top="840" w:right="1000" w:bottom="840" w:left="1000" w:header="400" w:footer="400"/>
          <w:pgNumType w:fmt="decimal"/>
          <w:cols w:space="720"/>
        </w:sectPr>
      </w:pPr>
      <w:r>
        <w:br/>
      </w:r>
      <w:r>
        <w:pict>
          <v:line id="_x0000_s1174" style="position:absolute;z-index:251793408"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678"/>
          <w:headerReference w:type="default" r:id="rId679"/>
          <w:footerReference w:type="even" r:id="rId680"/>
          <w:footerReference w:type="default" r:id="rId681"/>
          <w:headerReference w:type="first" r:id="rId682"/>
          <w:footerReference w:type="first" r:id="rId683"/>
          <w:pgSz w:w="12240" w:h="15840"/>
          <w:pgMar w:top="840" w:right="1000" w:bottom="840" w:left="1000" w:header="400" w:footer="400"/>
          <w:pgNumType w:fmt="decimal"/>
          <w:cols w:space="720"/>
          <w:titlePg w:val="0"/>
        </w:sectPr>
      </w:pPr>
    </w:p>
    <w:p>
      <w:pPr>
        <w:pStyle w:val="Normal38"/>
      </w:pPr>
    </w:p>
    <w:p>
      <w:pPr>
        <w:pStyle w:val="Heading136"/>
        <w:keepNext w:val="0"/>
        <w:spacing w:after="200" w:line="340" w:lineRule="atLeast"/>
        <w:ind w:left="0" w:right="0" w:firstLine="0"/>
        <w:jc w:val="center"/>
      </w:pPr>
      <w:hyperlink r:id="rId684" w:history="1">
        <w:r>
          <w:rPr>
            <w:rFonts w:ascii="arial" w:eastAsia="arial" w:hAnsi="arial" w:cs="arial"/>
            <w:b/>
            <w:i/>
            <w:strike w:val="0"/>
            <w:color w:val="0077CC"/>
            <w:sz w:val="28"/>
            <w:u w:val="single"/>
            <w:vertAlign w:val="baseline"/>
          </w:rPr>
          <w:t>Nancy Pelosi</w:t>
        </w:r>
      </w:hyperlink>
      <w:hyperlink r:id="rId685" w:history="1">
        <w:r>
          <w:rPr>
            <w:rFonts w:ascii="arial" w:eastAsia="arial" w:hAnsi="arial" w:cs="arial"/>
            <w:b/>
            <w:i/>
            <w:strike w:val="0"/>
            <w:color w:val="0077CC"/>
            <w:sz w:val="28"/>
            <w:u w:val="single"/>
            <w:vertAlign w:val="baseline"/>
          </w:rPr>
          <w:t xml:space="preserve"> underwent 'successful' hip replacement surgery after sustaining injury</w:t>
        </w:r>
      </w:hyperlink>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 Online</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14, 2024 6:21 PM EST</w:t>
      </w:r>
    </w:p>
    <w:p>
      <w:pPr>
        <w:pStyle w:val="Normal38"/>
        <w:keepNext w:val="0"/>
        <w:spacing w:after="0" w:line="240" w:lineRule="atLeast"/>
        <w:ind w:right="0"/>
        <w:jc w:val="both"/>
      </w:pPr>
      <w:bookmarkStart w:id="114" w:name="Bookmark_38"/>
      <w:bookmarkEnd w:id="114"/>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Gannett Media Corp  All Rights Reserved</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215 words</w:t>
      </w:r>
    </w:p>
    <w:p>
      <w:pPr>
        <w:pStyle w:val="Normal38"/>
        <w:keepNext/>
        <w:spacing w:before="240" w:after="0" w:line="340" w:lineRule="atLeast"/>
        <w:ind w:left="0" w:right="0" w:firstLine="0"/>
        <w:jc w:val="left"/>
      </w:pPr>
      <w:bookmarkStart w:id="115" w:name="Body_36"/>
      <w:bookmarkEnd w:id="115"/>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75" style="position:absolute;z-index:251794432" from="0,2pt" to="512pt,2pt" strokecolor="#009ddb" strokeweight="2pt">
            <v:stroke linestyle="single"/>
            <w10:wrap type="topAndBottom"/>
          </v:line>
        </w:pict>
      </w:r>
    </w:p>
    <w:p>
      <w:pPr>
        <w:pStyle w:val="Normal38"/>
      </w:pPr>
    </w:p>
    <w:p>
      <w:pPr>
        <w:pStyle w:val="Normal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Former House Speaker Rep.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D-Calif., had a successful hip replacement surgery after sustaining an injury </w:t>
      </w:r>
      <w:hyperlink r:id="rId686" w:history="1">
        <w:r>
          <w:rPr>
            <w:rFonts w:ascii="arial" w:eastAsia="arial" w:hAnsi="arial" w:cs="arial"/>
            <w:b w:val="0"/>
            <w:i/>
            <w:strike w:val="0"/>
            <w:noProof w:val="0"/>
            <w:color w:val="0077CC"/>
            <w:position w:val="0"/>
            <w:sz w:val="20"/>
            <w:u w:val="single"/>
            <w:vertAlign w:val="baseline"/>
          </w:rPr>
          <w:t>during a trip to Luxembourg</w:t>
        </w:r>
      </w:hyperlink>
      <w:r>
        <w:rPr>
          <w:rFonts w:ascii="arial" w:eastAsia="arial" w:hAnsi="arial" w:cs="arial"/>
          <w:b w:val="0"/>
          <w:i w:val="0"/>
          <w:strike w:val="0"/>
          <w:noProof w:val="0"/>
          <w:color w:val="000000"/>
          <w:position w:val="0"/>
          <w:sz w:val="20"/>
          <w:u w:val="none"/>
          <w:vertAlign w:val="baseline"/>
        </w:rPr>
        <w:t>, her office said in a statement on Saturday.</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morning, Speaker Emerita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underwent a successful hip replacement and is well on the mend,” Ian Krager,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’s spokesperson, </w:t>
      </w:r>
      <w:hyperlink r:id="rId687" w:history="1">
        <w:r>
          <w:rPr>
            <w:rFonts w:ascii="arial" w:eastAsia="arial" w:hAnsi="arial" w:cs="arial"/>
            <w:b w:val="0"/>
            <w:i/>
            <w:strike w:val="0"/>
            <w:noProof w:val="0"/>
            <w:color w:val="0077CC"/>
            <w:position w:val="0"/>
            <w:sz w:val="20"/>
            <w:u w:val="single"/>
            <w:vertAlign w:val="baseline"/>
          </w:rPr>
          <w:t>said in a statement</w:t>
        </w:r>
      </w:hyperlink>
      <w:r>
        <w:rPr>
          <w:rFonts w:ascii="arial" w:eastAsia="arial" w:hAnsi="arial" w:cs="arial"/>
          <w:b w:val="0"/>
          <w:i w:val="0"/>
          <w:strike w:val="0"/>
          <w:noProof w:val="0"/>
          <w:color w:val="000000"/>
          <w:position w:val="0"/>
          <w:sz w:val="20"/>
          <w:u w:val="none"/>
          <w:vertAlign w:val="baseline"/>
        </w:rPr>
        <w:t xml:space="preserve">. “Speaker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is grateful to U.S. military staff at Landstuhl Regional Medical Center at Landstuhl Army Base and medical staff at Hospital Kirchberg in Luxembourg for their excellent care and kindness.”</w:t>
      </w:r>
    </w:p>
    <w:p>
      <w:pPr>
        <w:pStyle w:val="Normal38"/>
        <w:keepNext w:val="0"/>
        <w:spacing w:before="240" w:after="0" w:line="260" w:lineRule="atLeast"/>
        <w:ind w:left="0" w:right="0" w:firstLine="0"/>
        <w:jc w:val="both"/>
      </w:pPr>
      <w:hyperlink r:id="rId688" w:history="1">
        <w:r>
          <w:rPr>
            <w:rFonts w:ascii="arial" w:eastAsia="arial" w:hAnsi="arial" w:cs="arial"/>
            <w:b w:val="0"/>
            <w:i/>
            <w:strike w:val="0"/>
            <w:color w:val="0077CC"/>
            <w:sz w:val="20"/>
            <w:u w:val="single"/>
            <w:vertAlign w:val="baseline"/>
          </w:rPr>
          <w:t>Link to Image</w:t>
        </w:r>
      </w:hyperlink>
    </w:p>
    <w:p>
      <w:pPr>
        <w:pStyle w:val="Normal3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84, had been hospitalized on Friday while she was traveling with a bipartisan congressional delegation to mark the anniversary of the Battle of the Bulge during World War II. </w:t>
      </w:r>
    </w:p>
    <w:p>
      <w:pPr>
        <w:pStyle w:val="Normal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news outlets, including</w:t>
      </w:r>
      <w:hyperlink r:id="rId689" w:history="1">
        <w:r>
          <w:rPr>
            <w:rFonts w:ascii="arial" w:eastAsia="arial" w:hAnsi="arial" w:cs="arial"/>
            <w:b w:val="0"/>
            <w:i/>
            <w:strike w:val="0"/>
            <w:noProof w:val="0"/>
            <w:color w:val="0077CC"/>
            <w:position w:val="0"/>
            <w:sz w:val="20"/>
            <w:u w:val="single"/>
            <w:vertAlign w:val="baseline"/>
          </w:rPr>
          <w:t xml:space="preserve"> CNN</w:t>
        </w:r>
      </w:hyperlink>
      <w:r>
        <w:rPr>
          <w:rFonts w:ascii="arial" w:eastAsia="arial" w:hAnsi="arial" w:cs="arial"/>
          <w:b w:val="0"/>
          <w:i w:val="0"/>
          <w:strike w:val="0"/>
          <w:noProof w:val="0"/>
          <w:color w:val="000000"/>
          <w:position w:val="0"/>
          <w:sz w:val="20"/>
          <w:u w:val="none"/>
          <w:vertAlign w:val="baseline"/>
        </w:rPr>
        <w:t xml:space="preserve"> and </w:t>
      </w:r>
      <w:hyperlink r:id="rId690" w:history="1">
        <w:r>
          <w:rPr>
            <w:rFonts w:ascii="arial" w:eastAsia="arial" w:hAnsi="arial" w:cs="arial"/>
            <w:b w:val="0"/>
            <w:i/>
            <w:strike w:val="0"/>
            <w:noProof w:val="0"/>
            <w:color w:val="0077CC"/>
            <w:position w:val="0"/>
            <w:sz w:val="20"/>
            <w:u w:val="single"/>
            <w:vertAlign w:val="baseline"/>
          </w:rPr>
          <w:t>ABC News</w:t>
        </w:r>
      </w:hyperlink>
      <w:r>
        <w:rPr>
          <w:rFonts w:ascii="arial" w:eastAsia="arial" w:hAnsi="arial" w:cs="arial"/>
          <w:b w:val="0"/>
          <w:i w:val="0"/>
          <w:strike w:val="0"/>
          <w:noProof w:val="0"/>
          <w:color w:val="000000"/>
          <w:position w:val="0"/>
          <w:sz w:val="20"/>
          <w:u w:val="none"/>
          <w:vertAlign w:val="baseline"/>
        </w:rPr>
        <w:t xml:space="preserve">, reported that she fell down a flight of stairs. </w:t>
      </w:r>
    </w:p>
    <w:p>
      <w:pPr>
        <w:pStyle w:val="Normal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press office for Rep. Derrick Van Orden, R-Wis., </w:t>
      </w:r>
      <w:hyperlink r:id="rId691" w:history="1">
        <w:r>
          <w:rPr>
            <w:rFonts w:ascii="arial" w:eastAsia="arial" w:hAnsi="arial" w:cs="arial"/>
            <w:b w:val="0"/>
            <w:i/>
            <w:strike w:val="0"/>
            <w:noProof w:val="0"/>
            <w:color w:val="0077CC"/>
            <w:position w:val="0"/>
            <w:sz w:val="20"/>
            <w:u w:val="single"/>
            <w:vertAlign w:val="baseline"/>
          </w:rPr>
          <w:t>wrote on X, formerly Twitter,</w:t>
        </w:r>
      </w:hyperlink>
      <w:r>
        <w:rPr>
          <w:rFonts w:ascii="arial" w:eastAsia="arial" w:hAnsi="arial" w:cs="arial"/>
          <w:b w:val="0"/>
          <w:i w:val="0"/>
          <w:strike w:val="0"/>
          <w:noProof w:val="0"/>
          <w:color w:val="000000"/>
          <w:position w:val="0"/>
          <w:sz w:val="20"/>
          <w:u w:val="none"/>
          <w:vertAlign w:val="baseline"/>
        </w:rPr>
        <w:t xml:space="preserve"> that he was near her when she “fell during an official event.”</w:t>
      </w:r>
    </w:p>
    <w:p>
      <w:pPr>
        <w:pStyle w:val="Normal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incident comes after Senate Minority Leader Mitch McConnell, R-Ky., had </w:t>
      </w:r>
      <w:hyperlink r:id="rId692" w:history="1">
        <w:r>
          <w:rPr>
            <w:rFonts w:ascii="arial" w:eastAsia="arial" w:hAnsi="arial" w:cs="arial"/>
            <w:b w:val="0"/>
            <w:i/>
            <w:strike w:val="0"/>
            <w:noProof w:val="0"/>
            <w:color w:val="0077CC"/>
            <w:position w:val="0"/>
            <w:sz w:val="20"/>
            <w:u w:val="single"/>
            <w:vertAlign w:val="baseline"/>
          </w:rPr>
          <w:t>sprained his wrist</w:t>
        </w:r>
      </w:hyperlink>
      <w:r>
        <w:rPr>
          <w:rFonts w:ascii="arial" w:eastAsia="arial" w:hAnsi="arial" w:cs="arial"/>
          <w:b w:val="0"/>
          <w:i w:val="0"/>
          <w:strike w:val="0"/>
          <w:noProof w:val="0"/>
          <w:color w:val="000000"/>
          <w:position w:val="0"/>
          <w:sz w:val="20"/>
          <w:u w:val="none"/>
          <w:vertAlign w:val="baseline"/>
        </w:rPr>
        <w:t xml:space="preserve"> and cut his face after falling on Tuesday in Washington.</w:t>
      </w:r>
    </w:p>
    <w:p>
      <w:pPr>
        <w:pStyle w:val="Normal38"/>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This article originally appeared on USA TODAY: </w:t>
      </w:r>
      <w:hyperlink r:id="rId693" w:history="1">
        <w:r>
          <w:rPr>
            <w:rFonts w:ascii="arial" w:eastAsia="arial" w:hAnsi="arial" w:cs="arial"/>
            <w:b/>
            <w:i/>
            <w:strike w:val="0"/>
            <w:noProof w:val="0"/>
            <w:color w:val="0077CC"/>
            <w:position w:val="0"/>
            <w:sz w:val="20"/>
            <w:u w:val="single"/>
            <w:vertAlign w:val="baseline"/>
          </w:rPr>
          <w:t>Nancy Pelosi</w:t>
        </w:r>
      </w:hyperlink>
      <w:hyperlink r:id="rId694" w:history="1">
        <w:r>
          <w:rPr>
            <w:rFonts w:ascii="arial" w:eastAsia="arial" w:hAnsi="arial" w:cs="arial"/>
            <w:b w:val="0"/>
            <w:i/>
            <w:strike w:val="0"/>
            <w:noProof w:val="0"/>
            <w:color w:val="0077CC"/>
            <w:position w:val="0"/>
            <w:sz w:val="20"/>
            <w:u w:val="single"/>
            <w:vertAlign w:val="baseline"/>
          </w:rPr>
          <w:t xml:space="preserve"> underwent 'successful' hip replacement surgery after sustaining injury</w:t>
        </w:r>
      </w:hyperlink>
    </w:p>
    <w:p>
      <w:pPr>
        <w:pStyle w:val="Normal38"/>
        <w:keepNext/>
        <w:spacing w:before="240" w:after="0" w:line="340" w:lineRule="atLeast"/>
        <w:ind w:left="0" w:right="0" w:firstLine="0"/>
        <w:jc w:val="left"/>
      </w:pPr>
      <w:bookmarkStart w:id="116" w:name="Classification_36"/>
      <w:bookmarkEnd w:id="116"/>
      <w:r>
        <w:rPr>
          <w:rFonts w:ascii="arial" w:eastAsia="arial" w:hAnsi="arial" w:cs="arial"/>
          <w:b/>
          <w:i w:val="0"/>
          <w:strike w:val="0"/>
          <w:noProof w:val="0"/>
          <w:color w:val="000000"/>
          <w:position w:val="0"/>
          <w:sz w:val="28"/>
          <w:u w:val="none"/>
          <w:vertAlign w:val="baseline"/>
        </w:rPr>
        <w:t>Classification</w:t>
      </w:r>
    </w:p>
    <w:p>
      <w:pPr>
        <w:pStyle w:val="Normal38"/>
        <w:spacing w:line="60" w:lineRule="exact"/>
      </w:pPr>
      <w:r>
        <w:pict>
          <v:line id="_x0000_s1176" style="position:absolute;z-index:251795456" from="0,2pt" to="512pt,2pt" strokecolor="#009ddb" strokeweight="2pt">
            <v:stroke linestyle="single"/>
            <w10:wrap type="topAndBottom"/>
          </v:line>
        </w:pict>
      </w:r>
    </w:p>
    <w:p>
      <w:pPr>
        <w:pStyle w:val="Normal38"/>
        <w:spacing w:line="120" w:lineRule="exact"/>
      </w:pPr>
    </w:p>
    <w:p>
      <w:pPr>
        <w:pStyle w:val="Normal3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666052891</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HIP PROSTHETICS (90%); ORTHOPEDICS (90%); PROSTHETICS &amp; ORTHOTICS (90%); SURGERY &amp; TRANSPLANTATION (90%); US DEMOCRATIC PARTY (90%); US REPUBLICAN PARTY (90%); WOUNDS &amp; INJURIES (90%); ARMIES (87%); LEGISLATIVE BODIES (78%); SPRAINS &amp; STRAINS (78%); WORLD WAR II (76%); ARMED FORCES (71%); ANNIVERSARIES (69%); BIPARTISANSHIP (69%); THIS DAY IN HISTORY (69%); POLITICAL PARTIES (67%)</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HIP PROSTHETICS (90%); ORTHOPEDICS (90%); PROSTHETICS &amp; ORTHOTICS (90%); ARMIES (87%); MILITARY HOSPITALS (76%); ARMED FORCES (71%)</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(91%); DERRICK VAN ORDEN (78%); MITCH MCCONNELL (58%)</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KENTUCKY, USA (79%); UNITED STATES (95%); EUROPE (92%); LUXEMBOURG (90%); BELGIUM (79%); WESTERN EUROPE (74%); Province du Luxembourg; Belgium &amp; United States; Europe, Western Europe; Americas, Northern America</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16, 2024</w:t>
      </w:r>
    </w:p>
    <w:p>
      <w:pPr>
        <w:pStyle w:val="Normal38"/>
      </w:pPr>
    </w:p>
    <w:p>
      <w:pPr>
        <w:pStyle w:val="Normal38"/>
        <w:ind w:left="200"/>
        <w:sectPr>
          <w:type w:val="continuous"/>
          <w:pgMar w:top="840" w:right="1000" w:bottom="840" w:left="1000" w:header="400" w:footer="400"/>
          <w:pgNumType w:fmt="decimal"/>
          <w:cols w:space="720"/>
        </w:sectPr>
      </w:pPr>
      <w:r>
        <w:br/>
      </w:r>
      <w:r>
        <w:pict>
          <v:line id="_x0000_s1177"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695"/>
          <w:headerReference w:type="default" r:id="rId696"/>
          <w:footerReference w:type="even" r:id="rId697"/>
          <w:footerReference w:type="default" r:id="rId698"/>
          <w:headerReference w:type="first" r:id="rId699"/>
          <w:footerReference w:type="first" r:id="rId700"/>
          <w:pgSz w:w="12240" w:h="15840"/>
          <w:pgMar w:top="840" w:right="1000" w:bottom="840" w:left="1000" w:header="400" w:footer="400"/>
          <w:pgNumType w:fmt="decimal"/>
          <w:cols w:space="720"/>
          <w:titlePg w:val="0"/>
        </w:sectPr>
      </w:pPr>
    </w:p>
    <w:p>
      <w:pPr>
        <w:pStyle w:val="Normal39"/>
      </w:pPr>
    </w:p>
    <w:p>
      <w:pPr>
        <w:pStyle w:val="Heading137"/>
        <w:keepNext w:val="0"/>
        <w:spacing w:after="200" w:line="340" w:lineRule="atLeast"/>
        <w:ind w:left="0" w:right="0" w:firstLine="0"/>
        <w:jc w:val="center"/>
      </w:pPr>
      <w:hyperlink r:id="rId701" w:history="1">
        <w:r>
          <w:rPr>
            <w:rFonts w:ascii="arial" w:eastAsia="arial" w:hAnsi="arial" w:cs="arial"/>
            <w:b/>
            <w:i/>
            <w:strike w:val="0"/>
            <w:color w:val="0077CC"/>
            <w:sz w:val="28"/>
            <w:u w:val="single"/>
            <w:vertAlign w:val="baseline"/>
          </w:rPr>
          <w:t>Pelosi</w:t>
        </w:r>
      </w:hyperlink>
      <w:hyperlink r:id="rId702" w:history="1">
        <w:r>
          <w:rPr>
            <w:rFonts w:ascii="arial" w:eastAsia="arial" w:hAnsi="arial" w:cs="arial"/>
            <w:b/>
            <w:i/>
            <w:strike w:val="0"/>
            <w:color w:val="0077CC"/>
            <w:sz w:val="28"/>
            <w:u w:val="single"/>
            <w:vertAlign w:val="baseline"/>
          </w:rPr>
          <w:t xml:space="preserve"> Spokesperson Statement; Rep. </w:t>
        </w:r>
      </w:hyperlink>
      <w:hyperlink r:id="rId703" w:history="1">
        <w:r>
          <w:rPr>
            <w:rFonts w:ascii="arial" w:eastAsia="arial" w:hAnsi="arial" w:cs="arial"/>
            <w:b/>
            <w:i/>
            <w:strike w:val="0"/>
            <w:color w:val="0077CC"/>
            <w:sz w:val="28"/>
            <w:u w:val="single"/>
            <w:vertAlign w:val="baseline"/>
          </w:rPr>
          <w:t>Nancy Pelosi</w:t>
        </w:r>
      </w:hyperlink>
      <w:hyperlink r:id="rId704" w:history="1">
        <w:r>
          <w:rPr>
            <w:rFonts w:ascii="arial" w:eastAsia="arial" w:hAnsi="arial" w:cs="arial"/>
            <w:b/>
            <w:i/>
            <w:strike w:val="0"/>
            <w:color w:val="0077CC"/>
            <w:sz w:val="28"/>
            <w:u w:val="single"/>
            <w:vertAlign w:val="baseline"/>
          </w:rPr>
          <w:t xml:space="preserve"> (D-CA) News Release</w:t>
        </w:r>
      </w:hyperlink>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2024</w:t>
      </w:r>
    </w:p>
    <w:p>
      <w:pPr>
        <w:pStyle w:val="Normal39"/>
        <w:keepNext w:val="0"/>
        <w:spacing w:after="0" w:line="240" w:lineRule="atLeast"/>
        <w:ind w:right="0"/>
        <w:jc w:val="both"/>
      </w:pPr>
      <w:bookmarkStart w:id="117" w:name="Bookmark_39"/>
      <w:bookmarkEnd w:id="117"/>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Federal Information and News Dispatch, Inc.</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HOUSE OF REPRESENTATIVES DOCUMENTS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207 words</w:t>
      </w:r>
    </w:p>
    <w:p>
      <w:pPr>
        <w:pStyle w:val="Normal39"/>
        <w:keepNext/>
        <w:spacing w:before="240" w:after="0" w:line="340" w:lineRule="atLeast"/>
        <w:ind w:left="0" w:right="0" w:firstLine="0"/>
        <w:jc w:val="left"/>
      </w:pPr>
      <w:bookmarkStart w:id="118" w:name="Body_37"/>
      <w:bookmarkEnd w:id="118"/>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78" style="position:absolute;z-index:251797504"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Ian Krager, spokesperson for Speaker Emerita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issued this statement: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traveling with a bipartisan Congressional delegation in Luxembourg to mark the 80th anniversary of the Battle of the Bulge, Speaker Emerita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sustained an injury during an official engagement and was admitted to the hospital for evaluation.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"Speaker Emerita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is currently receiving excellent treatment from doctors and medical professionals. She continues to work and regrets that she is unable to attend the remainder of the CODEL engagements to honor the courage of our servicemembers during one of the greatest acts of American heroism in our nation's history. Speaker Emerita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conveys her thanks and praise to our veterans and gratitude to people of Luxembourg and Bastogne for their service in World War II and their role in bringing peace to Europe.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"Speaker Emerita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was personally and officially honored to travel with the distinguished delegation, many of whom had family members who fought in World War II -- including her uncle, Johnny. She looks forward to returning home to the U.S. soon."</w:t>
      </w:r>
    </w:p>
    <w:p>
      <w:pPr>
        <w:pStyle w:val="Normal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705" w:history="1">
        <w:r>
          <w:rPr>
            <w:rFonts w:ascii="arial" w:eastAsia="arial" w:hAnsi="arial" w:cs="arial"/>
            <w:b w:val="0"/>
            <w:i/>
            <w:strike w:val="0"/>
            <w:noProof w:val="0"/>
            <w:color w:val="0077CC"/>
            <w:position w:val="0"/>
            <w:sz w:val="20"/>
            <w:u w:val="single"/>
            <w:vertAlign w:val="baseline"/>
          </w:rPr>
          <w:t>https://</w:t>
        </w:r>
      </w:hyperlink>
      <w:hyperlink r:id="rId706" w:history="1">
        <w:r>
          <w:rPr>
            <w:rFonts w:ascii="arial" w:eastAsia="arial" w:hAnsi="arial" w:cs="arial"/>
            <w:b/>
            <w:i/>
            <w:strike w:val="0"/>
            <w:noProof w:val="0"/>
            <w:color w:val="0077CC"/>
            <w:position w:val="0"/>
            <w:sz w:val="20"/>
            <w:u w:val="single"/>
            <w:vertAlign w:val="baseline"/>
          </w:rPr>
          <w:t>pelosi</w:t>
        </w:r>
      </w:hyperlink>
      <w:hyperlink r:id="rId707" w:history="1">
        <w:r>
          <w:rPr>
            <w:rFonts w:ascii="arial" w:eastAsia="arial" w:hAnsi="arial" w:cs="arial"/>
            <w:b w:val="0"/>
            <w:i/>
            <w:strike w:val="0"/>
            <w:noProof w:val="0"/>
            <w:color w:val="0077CC"/>
            <w:position w:val="0"/>
            <w:sz w:val="20"/>
            <w:u w:val="single"/>
            <w:vertAlign w:val="baseline"/>
          </w:rPr>
          <w:t>.house.gov/news/press-releases/</w:t>
        </w:r>
      </w:hyperlink>
      <w:hyperlink r:id="rId708" w:history="1">
        <w:r>
          <w:rPr>
            <w:rFonts w:ascii="arial" w:eastAsia="arial" w:hAnsi="arial" w:cs="arial"/>
            <w:b/>
            <w:i/>
            <w:strike w:val="0"/>
            <w:noProof w:val="0"/>
            <w:color w:val="0077CC"/>
            <w:position w:val="0"/>
            <w:sz w:val="20"/>
            <w:u w:val="single"/>
            <w:vertAlign w:val="baseline"/>
          </w:rPr>
          <w:t>pelosi</w:t>
        </w:r>
      </w:hyperlink>
      <w:hyperlink r:id="rId709" w:history="1">
        <w:r>
          <w:rPr>
            <w:rFonts w:ascii="arial" w:eastAsia="arial" w:hAnsi="arial" w:cs="arial"/>
            <w:b w:val="0"/>
            <w:i/>
            <w:strike w:val="0"/>
            <w:noProof w:val="0"/>
            <w:color w:val="0077CC"/>
            <w:position w:val="0"/>
            <w:sz w:val="20"/>
            <w:u w:val="single"/>
            <w:vertAlign w:val="baseline"/>
          </w:rPr>
          <w:t>-spokesperson-statement</w:t>
        </w:r>
      </w:hyperlink>
    </w:p>
    <w:p>
      <w:pPr>
        <w:pStyle w:val="Normal39"/>
        <w:keepNext/>
        <w:spacing w:before="240" w:after="0" w:line="340" w:lineRule="atLeast"/>
        <w:ind w:left="0" w:right="0" w:firstLine="0"/>
        <w:jc w:val="left"/>
      </w:pPr>
      <w:bookmarkStart w:id="119" w:name="Classification_37"/>
      <w:bookmarkEnd w:id="119"/>
      <w:r>
        <w:rPr>
          <w:rFonts w:ascii="arial" w:eastAsia="arial" w:hAnsi="arial" w:cs="arial"/>
          <w:b/>
          <w:i w:val="0"/>
          <w:strike w:val="0"/>
          <w:noProof w:val="0"/>
          <w:color w:val="000000"/>
          <w:position w:val="0"/>
          <w:sz w:val="28"/>
          <w:u w:val="none"/>
          <w:vertAlign w:val="baseline"/>
        </w:rPr>
        <w:t>Classification</w:t>
      </w:r>
    </w:p>
    <w:p>
      <w:pPr>
        <w:pStyle w:val="Normal39"/>
        <w:spacing w:line="60" w:lineRule="exact"/>
      </w:pPr>
      <w:r>
        <w:pict>
          <v:line id="_x0000_s1179" style="position:absolute;z-index:251798528" from="0,2pt" to="512pt,2pt" strokecolor="#009ddb" strokeweight="2pt">
            <v:stroke linestyle="single"/>
            <w10:wrap type="topAndBottom"/>
          </v:line>
        </w:pict>
      </w:r>
    </w:p>
    <w:p>
      <w:pPr>
        <w:pStyle w:val="Normal39"/>
        <w:spacing w:line="120" w:lineRule="exact"/>
      </w:pPr>
    </w:p>
    <w:p>
      <w:pPr>
        <w:pStyle w:val="Normal3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COSHMC</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LEGISLATIVE BODIES (90%); PRESS RELEASES (90%); THIS DAY IN HISTORY (90%); US DEMOCRATIC PARTY (90%); WORLD WAR II (90%); BIPARTISANSHIP (79%); GOVERNMENT &amp; PUBLIC ADMINISTRATION (79%); GOVERNMENT BODIES &amp; OFFICES (79%); US CONGRESS (79%); HISTORY (78%); ANNIVERSARIES (77%); HEALTH CARE PROFESSIONALS (76%); WOUNDS &amp; INJURIES (72%); PROFESSIONAL WORKERS (71%); CALENDARS (58%)</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HEALTH CARE PROFESSIONALS (76%)</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(93%)</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(79%); UNITED STATES (94%); EUROPE (79%); LUXEMBOURG (73%)</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15, 2024</w:t>
      </w:r>
    </w:p>
    <w:p>
      <w:pPr>
        <w:pStyle w:val="Normal39"/>
      </w:pPr>
    </w:p>
    <w:p>
      <w:pPr>
        <w:pStyle w:val="Normal39"/>
        <w:ind w:left="200"/>
        <w:sectPr>
          <w:type w:val="continuous"/>
          <w:pgMar w:top="840" w:right="1000" w:bottom="840" w:left="1000" w:header="400" w:footer="400"/>
          <w:pgNumType w:fmt="decimal"/>
          <w:cols w:space="720"/>
        </w:sectPr>
      </w:pPr>
      <w:r>
        <w:br/>
      </w:r>
      <w:r>
        <w:pict>
          <v:line id="_x0000_s1180" style="position:absolute;z-index:251799552"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710"/>
          <w:headerReference w:type="default" r:id="rId711"/>
          <w:footerReference w:type="even" r:id="rId712"/>
          <w:footerReference w:type="default" r:id="rId713"/>
          <w:headerReference w:type="first" r:id="rId714"/>
          <w:footerReference w:type="first" r:id="rId715"/>
          <w:pgSz w:w="12240" w:h="15840"/>
          <w:pgMar w:top="840" w:right="1000" w:bottom="840" w:left="1000" w:header="400" w:footer="400"/>
          <w:pgNumType w:fmt="decimal"/>
          <w:cols w:space="720"/>
          <w:titlePg w:val="0"/>
        </w:sectPr>
      </w:pPr>
    </w:p>
    <w:p>
      <w:pPr>
        <w:pStyle w:val="Normal40"/>
      </w:pPr>
    </w:p>
    <w:p>
      <w:pPr>
        <w:pStyle w:val="Heading138"/>
        <w:keepNext w:val="0"/>
        <w:spacing w:after="200" w:line="340" w:lineRule="atLeast"/>
        <w:ind w:left="0" w:right="0" w:firstLine="0"/>
        <w:jc w:val="center"/>
      </w:pPr>
      <w:hyperlink r:id="rId716" w:history="1">
        <w:r>
          <w:rPr>
            <w:rFonts w:ascii="arial" w:eastAsia="arial" w:hAnsi="arial" w:cs="arial"/>
            <w:b/>
            <w:i/>
            <w:strike w:val="0"/>
            <w:color w:val="0077CC"/>
            <w:sz w:val="28"/>
            <w:u w:val="single"/>
            <w:vertAlign w:val="baseline"/>
          </w:rPr>
          <w:t>Nancy Pelosi</w:t>
        </w:r>
      </w:hyperlink>
      <w:hyperlink r:id="rId717" w:history="1">
        <w:r>
          <w:rPr>
            <w:rFonts w:ascii="arial" w:eastAsia="arial" w:hAnsi="arial" w:cs="arial"/>
            <w:b/>
            <w:i/>
            <w:strike w:val="0"/>
            <w:color w:val="0077CC"/>
            <w:sz w:val="28"/>
            <w:u w:val="single"/>
            <w:vertAlign w:val="baseline"/>
          </w:rPr>
          <w:t xml:space="preserve"> announces major surgery after fall in Luxembourg</w:t>
        </w:r>
      </w:hyperlink>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Africa Newswire</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15, 2024 Sunday</w:t>
      </w:r>
    </w:p>
    <w:p>
      <w:pPr>
        <w:pStyle w:val="Normal40"/>
        <w:keepNext w:val="0"/>
        <w:spacing w:after="0" w:line="240" w:lineRule="atLeast"/>
        <w:ind w:right="0"/>
        <w:jc w:val="both"/>
      </w:pPr>
      <w:bookmarkStart w:id="120" w:name="Bookmark_40"/>
      <w:bookmarkEnd w:id="12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Africa Newswire All Rights Reserved</w:t>
      </w:r>
    </w:p>
    <w:p>
      <w:pPr>
        <w:pStyle w:val="Normal40"/>
        <w:keepNext w:val="0"/>
        <w:spacing w:before="120" w:after="0" w:line="220" w:lineRule="atLeast"/>
        <w:ind w:left="0" w:right="0" w:firstLine="0"/>
        <w:jc w:val="left"/>
      </w:pPr>
      <w:r>
        <w:br/>
      </w:r>
      <w:r>
        <w:pict>
          <v:shape id="_x0000_i1181" type="#_x0000_t75" style="width:0;height:0"/>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273 words</w:t>
      </w:r>
    </w:p>
    <w:p>
      <w:pPr>
        <w:pStyle w:val="Normal40"/>
        <w:keepNext/>
        <w:spacing w:before="240" w:after="0" w:line="340" w:lineRule="atLeast"/>
        <w:ind w:left="0" w:right="0" w:firstLine="0"/>
        <w:jc w:val="left"/>
      </w:pPr>
      <w:bookmarkStart w:id="121" w:name="Body_38"/>
      <w:bookmarkEnd w:id="12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82" style="position:absolute;z-index:251800576"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15 Dec 2024 (TourismAfrica2006) Former House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D-Calif., underwent surgery for a hip replacement overseas Saturday after she fell earlier this week in Luxembourg, a spokesperson said.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morning, Speaker Emerita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underwent a successful hip replacement and is well on the mend,"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spokesperson Ian Krager said in a statement.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"Speaker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is grateful to U.S. military staff at Landstuhl Regional Medical Center at Landstuhl Army Base and medical staff at Hospital Kirchberg in Luxembourg for their excellent care and kindness.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"Speaker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is enjoying the overwhelming outpouring of prayers and well wishes and is ever determined to ensure access to quality health care for all Americans."</w:t>
      </w:r>
    </w:p>
    <w:p>
      <w:pPr>
        <w:pStyle w:val="Normal4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84, tripped and fell following a group photo with other lawmakers and officials during a visit to Luxembourg for the Battle of the Bulge remembrances, the Wall Street Journal reported.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traveling with a bipartisan Congressional delegation in Luxembourg to mark the 80th anniversary of the Battle of the Bulge, Speaker Emerita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sustained an injury during an official engagement and was admitted to the hospital for evaluation," Ian Krager, her spokesperson, said in a statement Friday.</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Embassy in Luxembourg posted an image of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on its X account on Friday.</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welcome NASA [Administrator] Bill Nelson and Members of Congress to commemorate the 80th anniversary of the Battle of the Bulge in Luxembourg and Belgium," it said. "The sacrifices of brave WWII soldiers echo from the past, reminding us that each generation must continue the fight for freedom and democracy."</w:t>
      </w:r>
    </w:p>
    <w:p>
      <w:pPr>
        <w:pStyle w:val="Normal40"/>
        <w:keepNext/>
        <w:spacing w:before="240" w:after="0" w:line="340" w:lineRule="atLeast"/>
        <w:ind w:left="0" w:right="0" w:firstLine="0"/>
        <w:jc w:val="left"/>
      </w:pPr>
      <w:bookmarkStart w:id="122" w:name="Classification_38"/>
      <w:bookmarkEnd w:id="122"/>
      <w:r>
        <w:rPr>
          <w:rFonts w:ascii="arial" w:eastAsia="arial" w:hAnsi="arial" w:cs="arial"/>
          <w:b/>
          <w:i w:val="0"/>
          <w:strike w:val="0"/>
          <w:noProof w:val="0"/>
          <w:color w:val="000000"/>
          <w:position w:val="0"/>
          <w:sz w:val="28"/>
          <w:u w:val="none"/>
          <w:vertAlign w:val="baseline"/>
        </w:rPr>
        <w:t>Classification</w:t>
      </w:r>
    </w:p>
    <w:p>
      <w:pPr>
        <w:pStyle w:val="Normal40"/>
        <w:spacing w:line="60" w:lineRule="exact"/>
      </w:pPr>
      <w:r>
        <w:pict>
          <v:line id="_x0000_s1183" style="position:absolute;z-index:251801600" from="0,2pt" to="512pt,2pt" strokecolor="#009ddb" strokeweight="2pt">
            <v:stroke linestyle="single"/>
            <w10:wrap type="topAndBottom"/>
          </v:line>
        </w:pict>
      </w:r>
    </w:p>
    <w:p>
      <w:pPr>
        <w:pStyle w:val="Normal40"/>
        <w:spacing w:line="120" w:lineRule="exact"/>
      </w:pPr>
    </w:p>
    <w:p>
      <w:pPr>
        <w:pStyle w:val="Normal4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 US</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SURGERY &amp; TRANSPLANTATION (93%); ANNIVERSARIES (90%); HIP PROSTHETICS (90%); PRESS RELEASES (90%); US DEMOCRATIC PARTY (90%); WORLD WAR II (89%); DEMOCRACIES (78%); ARMED FORCES (76%); GOVERNMENT BODIES &amp; OFFICES (76%); BIPARTISANSHIP (73%); EMBASSIES &amp; CONSULATES (73%); LEGISLATIVE BODIES (73%); WOUNDS &amp; INJURIES (73%); ARMIES (71%); THIS DAY IN HISTORY (68%); HEALTH CARE ACCESS (54%)</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WALL STREET JOURNAL (54%)</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HIP PROSTHETICS (90%); ARMED FORCES (76%); MILITARY HOSPITALS (76%); ARMIES (71%); HEALTH CARE ACCESS (54%)</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(93%); BILL NELSON (53%)</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(93%); LUXEMBOURG (91%); BELGIUM (79%)</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17, 2024</w:t>
      </w:r>
    </w:p>
    <w:p>
      <w:pPr>
        <w:pStyle w:val="Normal40"/>
      </w:pPr>
    </w:p>
    <w:p>
      <w:pPr>
        <w:pStyle w:val="Normal40"/>
        <w:ind w:left="200"/>
        <w:sectPr>
          <w:type w:val="continuous"/>
          <w:pgMar w:top="840" w:right="1000" w:bottom="840" w:left="1000" w:header="400" w:footer="400"/>
          <w:pgNumType w:fmt="decimal"/>
          <w:cols w:space="720"/>
        </w:sectPr>
      </w:pPr>
      <w:r>
        <w:br/>
      </w:r>
      <w:r>
        <w:pict>
          <v:line id="_x0000_s1184"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718"/>
          <w:headerReference w:type="default" r:id="rId719"/>
          <w:footerReference w:type="even" r:id="rId720"/>
          <w:footerReference w:type="default" r:id="rId721"/>
          <w:headerReference w:type="first" r:id="rId722"/>
          <w:footerReference w:type="first" r:id="rId723"/>
          <w:pgSz w:w="12240" w:h="15840"/>
          <w:pgMar w:top="840" w:right="1000" w:bottom="840" w:left="1000" w:header="400" w:footer="400"/>
          <w:pgNumType w:fmt="decimal"/>
          <w:cols w:space="720"/>
          <w:titlePg w:val="0"/>
        </w:sectPr>
      </w:pPr>
    </w:p>
    <w:p>
      <w:pPr>
        <w:pStyle w:val="Normal41"/>
      </w:pPr>
    </w:p>
    <w:p>
      <w:pPr>
        <w:pStyle w:val="Heading139"/>
        <w:keepNext w:val="0"/>
        <w:spacing w:after="200" w:line="340" w:lineRule="atLeast"/>
        <w:ind w:left="0" w:right="0" w:firstLine="0"/>
        <w:jc w:val="center"/>
      </w:pPr>
      <w:hyperlink r:id="rId724" w:history="1">
        <w:r>
          <w:rPr>
            <w:rFonts w:ascii="arial" w:eastAsia="arial" w:hAnsi="arial" w:cs="arial"/>
            <w:b/>
            <w:i/>
            <w:strike w:val="0"/>
            <w:color w:val="0077CC"/>
            <w:sz w:val="28"/>
            <w:u w:val="single"/>
            <w:vertAlign w:val="baseline"/>
          </w:rPr>
          <w:t>Nancy Pelosi</w:t>
        </w:r>
      </w:hyperlink>
      <w:hyperlink r:id="rId725" w:history="1">
        <w:r>
          <w:rPr>
            <w:rFonts w:ascii="arial" w:eastAsia="arial" w:hAnsi="arial" w:cs="arial"/>
            <w:b/>
            <w:i/>
            <w:strike w:val="0"/>
            <w:color w:val="0077CC"/>
            <w:sz w:val="28"/>
            <w:u w:val="single"/>
            <w:vertAlign w:val="baseline"/>
          </w:rPr>
          <w:t xml:space="preserve"> in hospital after injury during Europe trip</w:t>
        </w:r>
      </w:hyperlink>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 Online</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2024 4:36 PM EST</w:t>
      </w:r>
    </w:p>
    <w:p>
      <w:pPr>
        <w:pStyle w:val="Normal41"/>
        <w:keepNext w:val="0"/>
        <w:spacing w:after="0" w:line="240" w:lineRule="atLeast"/>
        <w:ind w:right="0"/>
        <w:jc w:val="both"/>
      </w:pPr>
      <w:bookmarkStart w:id="123" w:name="Bookmark_41"/>
      <w:bookmarkEnd w:id="123"/>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Gannett Media Corp  All Rights Reserved</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275 words</w:t>
      </w:r>
    </w:p>
    <w:p>
      <w:pPr>
        <w:pStyle w:val="Normal41"/>
        <w:keepNext/>
        <w:spacing w:before="240" w:after="0" w:line="340" w:lineRule="atLeast"/>
        <w:ind w:left="0" w:right="0" w:firstLine="0"/>
        <w:jc w:val="left"/>
      </w:pPr>
      <w:bookmarkStart w:id="124" w:name="Body_39"/>
      <w:bookmarkEnd w:id="124"/>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85" style="position:absolute;z-index:251803648" from="0,2pt" to="512pt,2pt" strokecolor="#009ddb" strokeweight="2pt">
            <v:stroke linestyle="single"/>
            <w10:wrap type="topAndBottom"/>
          </v:line>
        </w:pict>
      </w:r>
    </w:p>
    <w:p>
      <w:pPr>
        <w:pStyle w:val="Normal41"/>
      </w:pPr>
    </w:p>
    <w:p>
      <w:pPr>
        <w:pStyle w:val="Normal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Former House Speaker </w:t>
      </w:r>
      <w:hyperlink r:id="rId726" w:history="1">
        <w:r>
          <w:rPr>
            <w:rFonts w:ascii="arial" w:eastAsia="arial" w:hAnsi="arial" w:cs="arial"/>
            <w:b/>
            <w:i/>
            <w:strike w:val="0"/>
            <w:noProof w:val="0"/>
            <w:color w:val="0077CC"/>
            <w:position w:val="0"/>
            <w:sz w:val="20"/>
            <w:u w:val="single"/>
            <w:vertAlign w:val="baseline"/>
          </w:rPr>
          <w:t>Nancy Pelosi</w:t>
        </w:r>
      </w:hyperlink>
      <w:r>
        <w:rPr>
          <w:rFonts w:ascii="arial" w:eastAsia="arial" w:hAnsi="arial" w:cs="arial"/>
          <w:b w:val="0"/>
          <w:i w:val="0"/>
          <w:strike w:val="0"/>
          <w:noProof w:val="0"/>
          <w:color w:val="000000"/>
          <w:position w:val="0"/>
          <w:sz w:val="20"/>
          <w:u w:val="none"/>
          <w:vertAlign w:val="baseline"/>
        </w:rPr>
        <w:t xml:space="preserve"> is in the hospital after sustaining an injury during travel in Luxembourg, according to a spokesperson for her office.</w:t>
      </w:r>
    </w:p>
    <w:p>
      <w:pPr>
        <w:pStyle w:val="Normal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"Speaker Emerita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is currently receiving excellent treatment from doctors and medical professionals," Ian Krager, a spokesman for the California Democratic lawmaker, wrote </w:t>
      </w:r>
      <w:hyperlink r:id="rId727" w:history="1">
        <w:r>
          <w:rPr>
            <w:rFonts w:ascii="arial" w:eastAsia="arial" w:hAnsi="arial" w:cs="arial"/>
            <w:b w:val="0"/>
            <w:i/>
            <w:strike w:val="0"/>
            <w:noProof w:val="0"/>
            <w:color w:val="0077CC"/>
            <w:position w:val="0"/>
            <w:sz w:val="20"/>
            <w:u w:val="single"/>
            <w:vertAlign w:val="baseline"/>
          </w:rPr>
          <w:t>in a statement</w:t>
        </w:r>
      </w:hyperlink>
      <w:r>
        <w:rPr>
          <w:rFonts w:ascii="arial" w:eastAsia="arial" w:hAnsi="arial" w:cs="arial"/>
          <w:b w:val="0"/>
          <w:i w:val="0"/>
          <w:strike w:val="0"/>
          <w:noProof w:val="0"/>
          <w:color w:val="000000"/>
          <w:position w:val="0"/>
          <w:sz w:val="20"/>
          <w:u w:val="none"/>
          <w:vertAlign w:val="baseline"/>
        </w:rPr>
        <w:t>. "She continues to work and regrets that she is unable to attend the remainder of the CODEL engagements to honor the courage of our servicemembers during one of the greatest acts of American heroism in our nation’s history."</w:t>
      </w:r>
    </w:p>
    <w:p>
      <w:pPr>
        <w:pStyle w:val="Normal4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had been traveling with a congressional delegation abroad on a trip marking the 80th anniversary of the Battle of the Bulge.</w:t>
      </w:r>
    </w:p>
    <w:p>
      <w:pPr>
        <w:pStyle w:val="Normal41"/>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84, has been in Congress since 1987. She made history in 2002 when she was elected as Democratic minority leader, becoming the first woman to lead a major party in Congress. </w:t>
      </w:r>
      <w:hyperlink r:id="rId728" w:history="1">
        <w:r>
          <w:rPr>
            <w:rFonts w:ascii="arial" w:eastAsia="arial" w:hAnsi="arial" w:cs="arial"/>
            <w:b w:val="0"/>
            <w:i/>
            <w:strike w:val="0"/>
            <w:noProof w:val="0"/>
            <w:color w:val="0077CC"/>
            <w:position w:val="0"/>
            <w:sz w:val="20"/>
            <w:u w:val="single"/>
            <w:vertAlign w:val="baseline"/>
          </w:rPr>
          <w:t>She broke barriers</w:t>
        </w:r>
      </w:hyperlink>
      <w:r>
        <w:rPr>
          <w:rFonts w:ascii="arial" w:eastAsia="arial" w:hAnsi="arial" w:cs="arial"/>
          <w:b w:val="0"/>
          <w:i w:val="0"/>
          <w:strike w:val="0"/>
          <w:noProof w:val="0"/>
          <w:color w:val="000000"/>
          <w:position w:val="0"/>
          <w:sz w:val="20"/>
          <w:u w:val="none"/>
          <w:vertAlign w:val="baseline"/>
        </w:rPr>
        <w:t xml:space="preserve"> again in 2007 as the first woman to be House speaker, second in line for the presidency.</w:t>
      </w:r>
    </w:p>
    <w:p>
      <w:pPr>
        <w:pStyle w:val="Normal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20 years as the top House Democrat,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stepped away from leadership while continuing to represent her San Francisco district in Congress. </w:t>
      </w:r>
      <w:hyperlink r:id="rId729" w:history="1">
        <w:r>
          <w:rPr>
            <w:rFonts w:ascii="arial" w:eastAsia="arial" w:hAnsi="arial" w:cs="arial"/>
            <w:b w:val="0"/>
            <w:i/>
            <w:strike w:val="0"/>
            <w:noProof w:val="0"/>
            <w:color w:val="0077CC"/>
            <w:position w:val="0"/>
            <w:sz w:val="20"/>
            <w:u w:val="single"/>
            <w:vertAlign w:val="baseline"/>
          </w:rPr>
          <w:t>Her stepping down</w:t>
        </w:r>
      </w:hyperlink>
      <w:r>
        <w:rPr>
          <w:rFonts w:ascii="arial" w:eastAsia="arial" w:hAnsi="arial" w:cs="arial"/>
          <w:b w:val="0"/>
          <w:i w:val="0"/>
          <w:strike w:val="0"/>
          <w:noProof w:val="0"/>
          <w:color w:val="000000"/>
          <w:position w:val="0"/>
          <w:sz w:val="20"/>
          <w:u w:val="none"/>
          <w:vertAlign w:val="baseline"/>
        </w:rPr>
        <w:t xml:space="preserve"> made way for Rep. Hakeem Jeffries, D-N.Y., to succeed her as House minority leader.</w:t>
      </w:r>
    </w:p>
    <w:p>
      <w:pPr>
        <w:pStyle w:val="Normal41"/>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w:t>
      </w:r>
      <w:hyperlink r:id="rId730" w:history="1">
        <w:r>
          <w:rPr>
            <w:rFonts w:ascii="arial" w:eastAsia="arial" w:hAnsi="arial" w:cs="arial"/>
            <w:b w:val="0"/>
            <w:i/>
            <w:strike w:val="0"/>
            <w:noProof w:val="0"/>
            <w:color w:val="0077CC"/>
            <w:position w:val="0"/>
            <w:sz w:val="20"/>
            <w:u w:val="single"/>
            <w:vertAlign w:val="baseline"/>
          </w:rPr>
          <w:t>won reelection</w:t>
        </w:r>
      </w:hyperlink>
      <w:r>
        <w:rPr>
          <w:rFonts w:ascii="arial" w:eastAsia="arial" w:hAnsi="arial" w:cs="arial"/>
          <w:b w:val="0"/>
          <w:i w:val="0"/>
          <w:strike w:val="0"/>
          <w:noProof w:val="0"/>
          <w:color w:val="000000"/>
          <w:position w:val="0"/>
          <w:sz w:val="20"/>
          <w:u w:val="none"/>
          <w:vertAlign w:val="baseline"/>
        </w:rPr>
        <w:t xml:space="preserve"> this November and is set to be sworn in next month for her 20th term in office.</w:t>
      </w:r>
    </w:p>
    <w:p>
      <w:pPr>
        <w:pStyle w:val="Normal41"/>
        <w:keepNext w:val="0"/>
        <w:spacing w:before="240" w:after="0" w:line="260" w:lineRule="atLeast"/>
        <w:ind w:left="0" w:right="0" w:firstLine="0"/>
        <w:jc w:val="both"/>
      </w:pPr>
      <w:hyperlink r:id="rId731" w:history="1">
        <w:r>
          <w:rPr>
            <w:rFonts w:ascii="arial" w:eastAsia="arial" w:hAnsi="arial" w:cs="arial"/>
            <w:b w:val="0"/>
            <w:i/>
            <w:strike w:val="0"/>
            <w:color w:val="0077CC"/>
            <w:sz w:val="20"/>
            <w:u w:val="single"/>
            <w:vertAlign w:val="baseline"/>
          </w:rPr>
          <w:t>Link to Image</w:t>
        </w:r>
      </w:hyperlink>
    </w:p>
    <w:p>
      <w:pPr>
        <w:pStyle w:val="Normal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injury and treatment comes days after Senate Minority Leader Mitch McConnell, R-Ky., 82, suffered a sprained wrist and cuts to his face</w:t>
      </w:r>
      <w:hyperlink r:id="rId732" w:history="1">
        <w:r>
          <w:rPr>
            <w:rFonts w:ascii="arial" w:eastAsia="arial" w:hAnsi="arial" w:cs="arial"/>
            <w:b w:val="0"/>
            <w:i/>
            <w:strike w:val="0"/>
            <w:noProof w:val="0"/>
            <w:color w:val="0077CC"/>
            <w:position w:val="0"/>
            <w:sz w:val="20"/>
            <w:u w:val="single"/>
            <w:vertAlign w:val="baseline"/>
          </w:rPr>
          <w:t xml:space="preserve"> after falling</w:t>
        </w:r>
      </w:hyperlink>
      <w:r>
        <w:rPr>
          <w:rFonts w:ascii="arial" w:eastAsia="arial" w:hAnsi="arial" w:cs="arial"/>
          <w:b w:val="0"/>
          <w:i w:val="0"/>
          <w:strike w:val="0"/>
          <w:noProof w:val="0"/>
          <w:color w:val="000000"/>
          <w:position w:val="0"/>
          <w:sz w:val="20"/>
          <w:u w:val="none"/>
          <w:vertAlign w:val="baseline"/>
        </w:rPr>
        <w:t xml:space="preserve"> at the U.S. Capitol on Tuesday.</w:t>
      </w:r>
    </w:p>
    <w:p>
      <w:pPr>
        <w:pStyle w:val="Normal41"/>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This article originally appeared on USA TODAY: </w:t>
      </w:r>
      <w:hyperlink r:id="rId733" w:history="1">
        <w:r>
          <w:rPr>
            <w:rFonts w:ascii="arial" w:eastAsia="arial" w:hAnsi="arial" w:cs="arial"/>
            <w:b/>
            <w:i/>
            <w:strike w:val="0"/>
            <w:noProof w:val="0"/>
            <w:color w:val="0077CC"/>
            <w:position w:val="0"/>
            <w:sz w:val="20"/>
            <w:u w:val="single"/>
            <w:vertAlign w:val="baseline"/>
          </w:rPr>
          <w:t>Nancy Pelosi</w:t>
        </w:r>
      </w:hyperlink>
      <w:hyperlink r:id="rId734" w:history="1">
        <w:r>
          <w:rPr>
            <w:rFonts w:ascii="arial" w:eastAsia="arial" w:hAnsi="arial" w:cs="arial"/>
            <w:b w:val="0"/>
            <w:i/>
            <w:strike w:val="0"/>
            <w:noProof w:val="0"/>
            <w:color w:val="0077CC"/>
            <w:position w:val="0"/>
            <w:sz w:val="20"/>
            <w:u w:val="single"/>
            <w:vertAlign w:val="baseline"/>
          </w:rPr>
          <w:t xml:space="preserve"> in hospital after injury during Europe trip</w:t>
        </w:r>
      </w:hyperlink>
    </w:p>
    <w:p>
      <w:pPr>
        <w:pStyle w:val="Normal41"/>
        <w:keepNext/>
        <w:spacing w:before="240" w:after="0" w:line="340" w:lineRule="atLeast"/>
        <w:ind w:left="0" w:right="0" w:firstLine="0"/>
        <w:jc w:val="left"/>
      </w:pPr>
      <w:bookmarkStart w:id="125" w:name="Classification_39"/>
      <w:bookmarkEnd w:id="125"/>
      <w:r>
        <w:rPr>
          <w:rFonts w:ascii="arial" w:eastAsia="arial" w:hAnsi="arial" w:cs="arial"/>
          <w:b/>
          <w:i w:val="0"/>
          <w:strike w:val="0"/>
          <w:noProof w:val="0"/>
          <w:color w:val="000000"/>
          <w:position w:val="0"/>
          <w:sz w:val="28"/>
          <w:u w:val="none"/>
          <w:vertAlign w:val="baseline"/>
        </w:rPr>
        <w:t>Classification</w:t>
      </w:r>
    </w:p>
    <w:p>
      <w:pPr>
        <w:pStyle w:val="Normal41"/>
        <w:spacing w:line="60" w:lineRule="exact"/>
      </w:pPr>
      <w:r>
        <w:pict>
          <v:line id="_x0000_s1186" style="position:absolute;z-index:251804672" from="0,2pt" to="512pt,2pt" strokecolor="#009ddb" strokeweight="2pt">
            <v:stroke linestyle="single"/>
            <w10:wrap type="topAndBottom"/>
          </v:line>
        </w:pict>
      </w:r>
    </w:p>
    <w:p>
      <w:pPr>
        <w:pStyle w:val="Normal41"/>
        <w:spacing w:line="120" w:lineRule="exact"/>
      </w:pPr>
    </w:p>
    <w:p>
      <w:pPr>
        <w:pStyle w:val="Normal4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666052891</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POLITICAL PARTIES (90%); US DEMOCRATIC PARTY (90%); WOUNDS &amp; INJURIES (89%); US REPUBLICAN PARTY (79%); CAMPAIGNS &amp; ELECTIONS (78%); ELECTIONS (78%); LEGISLATIVE BODIES (78%); HEALTH CARE PROFESSIONALS (77%); THIS DAY IN HISTORY (75%); ANNIVERSARIES (74%); CUTS &amp; ABRASIONS (73%); FACIAL INJURIES (73%); SPRAINS &amp; STRAINS (73%); PROFESSIONAL WORKERS (72%)</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HEALTH CARE PROFESSIONALS (77%)</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(91%); MITCH MCCONNELL (58%); HAKEEM JEFFRIES (56%)</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SAN FRANCISCO, CA, USA (79%); CALIFORNIA, USA (79%); KENTUCKY, USA (79%); WASHINGTON DC, USA (79%); UNITED STATES (94%); EUROPE (92%); LUXEMBOURG (89%); BELGIUM (79%); HONDURAS (79%); WESTERN EUROPE (59%); CENTRAL AMERICA (58%); Province du Luxembourg &amp; Departamento de Atlántida; Belgium, Honduras &amp; United States; Europe, Western Europe; Americas, Central America; Americas, Northern America</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13, 2024</w:t>
      </w:r>
    </w:p>
    <w:p>
      <w:pPr>
        <w:pStyle w:val="Normal41"/>
      </w:pPr>
    </w:p>
    <w:p>
      <w:pPr>
        <w:pStyle w:val="Normal41"/>
        <w:ind w:left="200"/>
        <w:sectPr>
          <w:type w:val="continuous"/>
          <w:pgMar w:top="840" w:right="1000" w:bottom="840" w:left="1000" w:header="400" w:footer="400"/>
          <w:pgNumType w:fmt="decimal"/>
          <w:cols w:space="720"/>
        </w:sectPr>
      </w:pPr>
      <w:r>
        <w:br/>
      </w:r>
      <w:r>
        <w:pict>
          <v:line id="_x0000_s1187" style="position:absolute;z-index:251805696"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735"/>
          <w:headerReference w:type="default" r:id="rId736"/>
          <w:footerReference w:type="even" r:id="rId737"/>
          <w:footerReference w:type="default" r:id="rId738"/>
          <w:headerReference w:type="first" r:id="rId739"/>
          <w:footerReference w:type="first" r:id="rId740"/>
          <w:pgSz w:w="12240" w:h="15840"/>
          <w:pgMar w:top="840" w:right="1000" w:bottom="840" w:left="1000" w:header="400" w:footer="400"/>
          <w:pgNumType w:fmt="decimal"/>
          <w:cols w:space="720"/>
          <w:titlePg w:val="0"/>
        </w:sectPr>
      </w:pPr>
    </w:p>
    <w:p>
      <w:pPr>
        <w:pStyle w:val="Normal42"/>
      </w:pPr>
    </w:p>
    <w:p>
      <w:pPr>
        <w:pStyle w:val="Heading140"/>
        <w:keepNext w:val="0"/>
        <w:spacing w:after="200" w:line="340" w:lineRule="atLeast"/>
        <w:ind w:left="0" w:right="0" w:firstLine="0"/>
        <w:jc w:val="center"/>
      </w:pPr>
      <w:hyperlink r:id="rId741" w:history="1">
        <w:r>
          <w:rPr>
            <w:rFonts w:ascii="arial" w:eastAsia="arial" w:hAnsi="arial" w:cs="arial"/>
            <w:b/>
            <w:i/>
            <w:strike w:val="0"/>
            <w:color w:val="0077CC"/>
            <w:sz w:val="28"/>
            <w:u w:val="single"/>
            <w:vertAlign w:val="baseline"/>
          </w:rPr>
          <w:t>Nancy Pelosi</w:t>
        </w:r>
      </w:hyperlink>
      <w:hyperlink r:id="rId742" w:history="1">
        <w:r>
          <w:rPr>
            <w:rFonts w:ascii="arial" w:eastAsia="arial" w:hAnsi="arial" w:cs="arial"/>
            <w:b/>
            <w:i/>
            <w:strike w:val="0"/>
            <w:color w:val="0077CC"/>
            <w:sz w:val="28"/>
            <w:u w:val="single"/>
            <w:vertAlign w:val="baseline"/>
          </w:rPr>
          <w:t xml:space="preserve"> Expertly Drags Chuck Schumer for His Cowardice</w:t>
        </w:r>
      </w:hyperlink>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Republic (Online)</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2025 Wednesday 4:11 PM EST</w:t>
      </w:r>
    </w:p>
    <w:p>
      <w:pPr>
        <w:pStyle w:val="Normal42"/>
        <w:keepNext w:val="0"/>
        <w:spacing w:after="0" w:line="240" w:lineRule="atLeast"/>
        <w:ind w:right="0"/>
        <w:jc w:val="both"/>
      </w:pPr>
      <w:bookmarkStart w:id="126" w:name="Bookmark_42"/>
      <w:bookmarkEnd w:id="126"/>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New Republic, LLC  All Rights Reserved</w:t>
      </w:r>
    </w:p>
    <w:p>
      <w:pPr>
        <w:pStyle w:val="Normal42"/>
        <w:keepNext w:val="0"/>
        <w:spacing w:before="120" w:after="0" w:line="220" w:lineRule="atLeast"/>
        <w:ind w:left="0" w:right="0" w:firstLine="0"/>
        <w:jc w:val="left"/>
      </w:pPr>
      <w:r>
        <w:br/>
      </w:r>
      <w:r>
        <w:pict>
          <v:shape id="_x0000_i1188" type="#_x0000_t75" style="width:0;height:0"/>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POLITICS NEWS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395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Edith Olmsted</w:t>
      </w:r>
    </w:p>
    <w:p>
      <w:pPr>
        <w:pStyle w:val="Normal42"/>
        <w:keepNext/>
        <w:spacing w:before="240" w:after="0" w:line="340" w:lineRule="atLeast"/>
        <w:ind w:left="0" w:right="0" w:firstLine="0"/>
        <w:jc w:val="left"/>
      </w:pPr>
      <w:bookmarkStart w:id="127" w:name="Body_40"/>
      <w:bookmarkEnd w:id="127"/>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89" style="position:absolute;z-index:251806720"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House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tore into Senate Minority Leader Chuck Schumer over his backing of Republicans’ government spending bill last week.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scathing remarks during a Tuesday news conference at a children’s hospital in San Francisco,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said she believed that Senate Democrats should have negotiated harder for Republicans to make concessions.</w:t>
      </w:r>
    </w:p>
    <w:p>
      <w:pPr>
        <w:pStyle w:val="Normal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myself don’t give away anything for nothing,”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w:t>
      </w:r>
      <w:hyperlink r:id="rId743" w:history="1">
        <w:r>
          <w:rPr>
            <w:rFonts w:ascii="arial" w:eastAsia="arial" w:hAnsi="arial" w:cs="arial"/>
            <w:b w:val="0"/>
            <w:i/>
            <w:strike w:val="0"/>
            <w:noProof w:val="0"/>
            <w:color w:val="0077CC"/>
            <w:position w:val="0"/>
            <w:sz w:val="20"/>
            <w:u w:val="single"/>
            <w:vertAlign w:val="baseline"/>
          </w:rPr>
          <w:t xml:space="preserve">said </w:t>
        </w:r>
      </w:hyperlink>
      <w:r>
        <w:rPr>
          <w:rFonts w:ascii="arial" w:eastAsia="arial" w:hAnsi="arial" w:cs="arial"/>
          <w:b w:val="0"/>
          <w:i w:val="0"/>
          <w:strike w:val="0"/>
          <w:noProof w:val="0"/>
          <w:color w:val="000000"/>
          <w:position w:val="0"/>
          <w:sz w:val="20"/>
          <w:u w:val="none"/>
          <w:vertAlign w:val="baseline"/>
        </w:rPr>
        <w:t>. “I think that’s what happened the other day.”</w:t>
      </w:r>
    </w:p>
    <w:p>
      <w:pPr>
        <w:pStyle w:val="Normal4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said that Democrats could have offered “a third way” forward, one that avoided a government shutdown while also allowing Democrats to abstain from co-signing the bill, staving off a complete government closure while negotiations continued.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may not have agreed to it, but at least the public would have seen they’re not agreeing to it—and that then they would have been shutting [the] government down,”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said.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spending bill approved by a total of nine Senate Democrats and one House Democrat may serve as a sort of blank check for the Trump administration, which has already announced its intention to withhold funds allocated to programs it doesn’t support. While the bill will keep the lights on until September, it will also slash funding for health care and boost spending on mass deportations.</w:t>
      </w:r>
    </w:p>
    <w:p>
      <w:pPr>
        <w:pStyle w:val="Normal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Ultimately,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said she supported Schumer’s leadership of the party—but not everyone feels that way. Widespread outrage has led to many calling for Schumer to be removed and </w:t>
      </w:r>
      <w:hyperlink r:id="rId744" w:history="1">
        <w:r>
          <w:rPr>
            <w:rFonts w:ascii="arial" w:eastAsia="arial" w:hAnsi="arial" w:cs="arial"/>
            <w:b w:val="0"/>
            <w:i/>
            <w:strike w:val="0"/>
            <w:noProof w:val="0"/>
            <w:color w:val="0077CC"/>
            <w:position w:val="0"/>
            <w:sz w:val="20"/>
            <w:u w:val="single"/>
            <w:vertAlign w:val="baseline"/>
          </w:rPr>
          <w:t xml:space="preserve">replaced </w:t>
        </w:r>
      </w:hyperlink>
      <w:r>
        <w:rPr>
          <w:rFonts w:ascii="arial" w:eastAsia="arial" w:hAnsi="arial" w:cs="arial"/>
          <w:b w:val="0"/>
          <w:i w:val="0"/>
          <w:strike w:val="0"/>
          <w:noProof w:val="0"/>
          <w:color w:val="000000"/>
          <w:position w:val="0"/>
          <w:sz w:val="20"/>
          <w:u w:val="none"/>
          <w:vertAlign w:val="baseline"/>
        </w:rPr>
        <w:t>with someone willing to fight Trump’s agenda, such as New York Representative Alexandra Ocasio-Cortez.</w:t>
      </w:r>
    </w:p>
    <w:p>
      <w:pPr>
        <w:pStyle w:val="Normal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Senator Bernie Sanders said it wasn’t as simple as replacing Schumer. During an </w:t>
      </w:r>
      <w:hyperlink r:id="rId745" w:history="1">
        <w:r>
          <w:rPr>
            <w:rFonts w:ascii="arial" w:eastAsia="arial" w:hAnsi="arial" w:cs="arial"/>
            <w:b w:val="0"/>
            <w:i/>
            <w:strike w:val="0"/>
            <w:noProof w:val="0"/>
            <w:color w:val="0077CC"/>
            <w:position w:val="0"/>
            <w:sz w:val="20"/>
            <w:u w:val="single"/>
            <w:vertAlign w:val="baseline"/>
          </w:rPr>
          <w:t xml:space="preserve">interview </w:t>
        </w:r>
      </w:hyperlink>
      <w:r>
        <w:rPr>
          <w:rFonts w:ascii="arial" w:eastAsia="arial" w:hAnsi="arial" w:cs="arial"/>
          <w:b w:val="0"/>
          <w:i w:val="0"/>
          <w:strike w:val="0"/>
          <w:noProof w:val="0"/>
          <w:color w:val="000000"/>
          <w:position w:val="0"/>
          <w:sz w:val="20"/>
          <w:u w:val="none"/>
          <w:vertAlign w:val="baseline"/>
        </w:rPr>
        <w:t>on CNN Tuesday night, the Vermont independent said that the issue demonstrated by Schumer’s surrender went beyond just him and was a structural problem within the Democratic Party.</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everyone’s beating up on Chuck [Schumer], and I strongly disagree with him. Strongly. No one is in the caucus more critical of Schumer than I am. But it’s not Schumer, it’s the caucus, it’s not the caucus, it’s the Democratic Party,” Sanders said.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said that the Democratic Party had been taken over by billionaires and guided into the ground by consultants.</w:t>
      </w:r>
    </w:p>
    <w:p>
      <w:pPr>
        <w:pStyle w:val="Normal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Schumer has continued to defend his choice, and his seat, </w:t>
      </w:r>
      <w:hyperlink r:id="rId746" w:history="1">
        <w:r>
          <w:rPr>
            <w:rFonts w:ascii="arial" w:eastAsia="arial" w:hAnsi="arial" w:cs="arial"/>
            <w:b w:val="0"/>
            <w:i/>
            <w:strike w:val="0"/>
            <w:noProof w:val="0"/>
            <w:color w:val="0077CC"/>
            <w:position w:val="0"/>
            <w:sz w:val="20"/>
            <w:u w:val="single"/>
            <w:vertAlign w:val="baseline"/>
          </w:rPr>
          <w:t xml:space="preserve">saying </w:t>
        </w:r>
      </w:hyperlink>
      <w:r>
        <w:rPr>
          <w:rFonts w:ascii="arial" w:eastAsia="arial" w:hAnsi="arial" w:cs="arial"/>
          <w:b w:val="0"/>
          <w:i w:val="0"/>
          <w:strike w:val="0"/>
          <w:noProof w:val="0"/>
          <w:color w:val="000000"/>
          <w:position w:val="0"/>
          <w:sz w:val="20"/>
          <w:u w:val="none"/>
          <w:vertAlign w:val="baseline"/>
        </w:rPr>
        <w:t>that he is still the best person to lead the Senate and the best at winning Senate seats.</w:t>
      </w:r>
    </w:p>
    <w:p>
      <w:pPr>
        <w:pStyle w:val="Normal42"/>
        <w:keepNext/>
        <w:spacing w:before="240" w:after="0" w:line="340" w:lineRule="atLeast"/>
        <w:ind w:left="0" w:right="0" w:firstLine="0"/>
        <w:jc w:val="left"/>
      </w:pPr>
      <w:bookmarkStart w:id="128" w:name="Classification_40"/>
      <w:bookmarkEnd w:id="128"/>
      <w:r>
        <w:rPr>
          <w:rFonts w:ascii="arial" w:eastAsia="arial" w:hAnsi="arial" w:cs="arial"/>
          <w:b/>
          <w:i w:val="0"/>
          <w:strike w:val="0"/>
          <w:noProof w:val="0"/>
          <w:color w:val="000000"/>
          <w:position w:val="0"/>
          <w:sz w:val="28"/>
          <w:u w:val="none"/>
          <w:vertAlign w:val="baseline"/>
        </w:rPr>
        <w:t>Classification</w:t>
      </w:r>
    </w:p>
    <w:p>
      <w:pPr>
        <w:pStyle w:val="Normal42"/>
        <w:spacing w:line="60" w:lineRule="exact"/>
      </w:pPr>
      <w:r>
        <w:pict>
          <v:line id="_x0000_s1190" style="position:absolute;z-index:251807744" from="0,2pt" to="512pt,2pt" strokecolor="#009ddb" strokeweight="2pt">
            <v:stroke linestyle="single"/>
            <w10:wrap type="topAndBottom"/>
          </v:line>
        </w:pict>
      </w:r>
    </w:p>
    <w:p>
      <w:pPr>
        <w:pStyle w:val="Normal42"/>
        <w:spacing w:line="120" w:lineRule="exact"/>
      </w:pPr>
    </w:p>
    <w:p>
      <w:pPr>
        <w:pStyle w:val="Normal4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668829968</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LEGISLATION (91%); POLITICAL PARTIES (91%); APPROPRIATIONS (90%); GOVERNMENT &amp; PUBLIC ADMINISTRATION (90%); LEGISLATIVE BODIES (90%); PRESS CONFERENCES (90%); PUBLIC FINANCE (90%); US DEMOCRATIC PARTY (90%); US FEDERAL GOVERNMENT SHUTDOWNS (90%); CAUCUSES (89%); POLITICS (89%); US REPUBLICAN PARTY (79%); INTERVIEWS (78%); NEGATIVE POLITICAL NEWS (73%); DEPORTATION (66%); WEALTHY PEOPLE (50%)</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HEALTH CARE (77%)</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(91%); CHARLES SCHUMER (89%); ALEXANDRIA OCASIO-CORTEZ (79%); BERNIE SANDERS (79%); DONALD TRUMP (79%)</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USA (92%); CALIFORNIA, USA (79%); UNITED STATES (92%); HONDURAS (79%); CENTRAL AMERICA (59%); Departamento de Atlántida, New York &amp; Vermont; Honduras &amp; United States; Americas, Central America; Americas, Northern America</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2025</w:t>
      </w:r>
    </w:p>
    <w:p>
      <w:pPr>
        <w:pStyle w:val="Normal42"/>
      </w:pPr>
    </w:p>
    <w:p>
      <w:pPr>
        <w:pStyle w:val="Normal42"/>
        <w:ind w:left="200"/>
        <w:sectPr>
          <w:type w:val="continuous"/>
          <w:pgMar w:top="840" w:right="1000" w:bottom="840" w:left="1000" w:header="400" w:footer="400"/>
          <w:pgNumType w:fmt="decimal"/>
          <w:cols w:space="720"/>
        </w:sectPr>
      </w:pPr>
      <w:r>
        <w:br/>
      </w:r>
      <w:r>
        <w:pict>
          <v:line id="_x0000_s1191"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747"/>
          <w:headerReference w:type="default" r:id="rId748"/>
          <w:footerReference w:type="even" r:id="rId749"/>
          <w:footerReference w:type="default" r:id="rId750"/>
          <w:headerReference w:type="first" r:id="rId751"/>
          <w:footerReference w:type="first" r:id="rId752"/>
          <w:pgSz w:w="12240" w:h="15840"/>
          <w:pgMar w:top="840" w:right="1000" w:bottom="840" w:left="1000" w:header="400" w:footer="400"/>
          <w:pgNumType w:fmt="decimal"/>
          <w:cols w:space="720"/>
          <w:titlePg w:val="0"/>
        </w:sectPr>
      </w:pPr>
    </w:p>
    <w:p>
      <w:pPr>
        <w:pStyle w:val="Normal43"/>
      </w:pPr>
    </w:p>
    <w:p>
      <w:pPr>
        <w:pStyle w:val="Heading141"/>
        <w:keepNext w:val="0"/>
        <w:spacing w:after="200" w:line="340" w:lineRule="atLeast"/>
        <w:ind w:left="0" w:right="0" w:firstLine="0"/>
        <w:jc w:val="center"/>
      </w:pPr>
      <w:hyperlink r:id="rId753" w:history="1">
        <w:r>
          <w:rPr>
            <w:rFonts w:ascii="arial" w:eastAsia="arial" w:hAnsi="arial" w:cs="arial"/>
            <w:b/>
            <w:i/>
            <w:strike w:val="0"/>
            <w:color w:val="0077CC"/>
            <w:sz w:val="28"/>
            <w:u w:val="single"/>
            <w:vertAlign w:val="baseline"/>
          </w:rPr>
          <w:t>Pelosi</w:t>
        </w:r>
      </w:hyperlink>
      <w:hyperlink r:id="rId754" w:history="1">
        <w:r>
          <w:rPr>
            <w:rFonts w:ascii="arial" w:eastAsia="arial" w:hAnsi="arial" w:cs="arial"/>
            <w:b/>
            <w:i/>
            <w:strike w:val="0"/>
            <w:color w:val="0077CC"/>
            <w:sz w:val="28"/>
            <w:u w:val="single"/>
            <w:vertAlign w:val="baseline"/>
          </w:rPr>
          <w:t xml:space="preserve"> Announces Medicaid Advocate Elena Hung as Guest for Joint Address; Rep. </w:t>
        </w:r>
      </w:hyperlink>
      <w:hyperlink r:id="rId755" w:history="1">
        <w:r>
          <w:rPr>
            <w:rFonts w:ascii="arial" w:eastAsia="arial" w:hAnsi="arial" w:cs="arial"/>
            <w:b/>
            <w:i/>
            <w:strike w:val="0"/>
            <w:color w:val="0077CC"/>
            <w:sz w:val="28"/>
            <w:u w:val="single"/>
            <w:vertAlign w:val="baseline"/>
          </w:rPr>
          <w:t>Nancy Pelosi</w:t>
        </w:r>
      </w:hyperlink>
      <w:hyperlink r:id="rId756" w:history="1">
        <w:r>
          <w:rPr>
            <w:rFonts w:ascii="arial" w:eastAsia="arial" w:hAnsi="arial" w:cs="arial"/>
            <w:b/>
            <w:i/>
            <w:strike w:val="0"/>
            <w:color w:val="0077CC"/>
            <w:sz w:val="28"/>
            <w:u w:val="single"/>
            <w:vertAlign w:val="baseline"/>
          </w:rPr>
          <w:t xml:space="preserve"> (D-CA) News Release</w:t>
        </w:r>
      </w:hyperlink>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2025</w:t>
      </w:r>
    </w:p>
    <w:p>
      <w:pPr>
        <w:pStyle w:val="Normal43"/>
        <w:keepNext w:val="0"/>
        <w:spacing w:after="0" w:line="240" w:lineRule="atLeast"/>
        <w:ind w:right="0"/>
        <w:jc w:val="both"/>
      </w:pPr>
      <w:bookmarkStart w:id="129" w:name="Bookmark_43"/>
      <w:bookmarkEnd w:id="129"/>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Federal Information and News Dispatch, Inc.</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HOUSE OF REPRESENTATIVES DOCUMENTS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369 words</w:t>
      </w:r>
    </w:p>
    <w:p>
      <w:pPr>
        <w:pStyle w:val="Normal43"/>
        <w:keepNext/>
        <w:spacing w:before="240" w:after="0" w:line="340" w:lineRule="atLeast"/>
        <w:ind w:left="0" w:right="0" w:firstLine="0"/>
        <w:jc w:val="left"/>
      </w:pPr>
      <w:bookmarkStart w:id="130" w:name="Body_41"/>
      <w:bookmarkEnd w:id="130"/>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192" style="position:absolute;z-index:251809792"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Speaker Emerita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announced today that Elena Hung will be her guest for tonight's address to a joint session of Congress. Ms. Hung is the co-founder and Executive Director of Little Lobbyists, a family-led organization that advocates for children with complex medical needs and disabilities.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"Elena Hung's courageous daughter, Xiomara, was born with a number of serious medical conditions and is thriving today as a result of access to quality health care -- including Medicaid," Speaker Emerita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said. "As the co-founder and executive director of Little Lobbyists, Elena has shined a bright light on what having access to Medicaid means to Xiomara and millions of other families across the country."</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Speaker Emerita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continued: "Elena Hung has been a relentless advocate for ensuring disabled children have the health care, education and community inclusion they need to survive and thrive. At a time when Medicaid is under assault by those who seek to give tax breaks to billionaires and big corporations, I am honored that Xiomara's story will be told through Elena's attendance as my guest to this year's address to a joint session of Congress."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honored to be invited by Speaker Emerita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to be her guest at the Joint Session of Congress, and I appreciate the opportunity to help highlight the life-saving role that Medicaid plays for families like mine -- families who experience the joys and challenges of caring for a child with complex medical needs and disabilities," Elena Hung said. "Thanks to Medicaid, my daughter Xiomara is thriving beyond expectations. Medicaid is crucial health care; Americans do not want to steal from disabled children to give tax breaks to giant corporations and billionaires."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Elena Hung, her daughter Xiomara, and families like them visit Capitol Hill and offices across the country to share their stories and speak with lawmakers and their staffers about what is possible with access to affordable, quality health care, including Medicaid, and what is at stake without it.</w:t>
      </w:r>
    </w:p>
    <w:p>
      <w:pPr>
        <w:pStyle w:val="Normal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757" w:history="1">
        <w:r>
          <w:rPr>
            <w:rFonts w:ascii="arial" w:eastAsia="arial" w:hAnsi="arial" w:cs="arial"/>
            <w:b w:val="0"/>
            <w:i/>
            <w:strike w:val="0"/>
            <w:noProof w:val="0"/>
            <w:color w:val="0077CC"/>
            <w:position w:val="0"/>
            <w:sz w:val="20"/>
            <w:u w:val="single"/>
            <w:vertAlign w:val="baseline"/>
          </w:rPr>
          <w:t>https://</w:t>
        </w:r>
      </w:hyperlink>
      <w:hyperlink r:id="rId758" w:history="1">
        <w:r>
          <w:rPr>
            <w:rFonts w:ascii="arial" w:eastAsia="arial" w:hAnsi="arial" w:cs="arial"/>
            <w:b/>
            <w:i/>
            <w:strike w:val="0"/>
            <w:noProof w:val="0"/>
            <w:color w:val="0077CC"/>
            <w:position w:val="0"/>
            <w:sz w:val="20"/>
            <w:u w:val="single"/>
            <w:vertAlign w:val="baseline"/>
          </w:rPr>
          <w:t>pelosi</w:t>
        </w:r>
      </w:hyperlink>
      <w:hyperlink r:id="rId759" w:history="1">
        <w:r>
          <w:rPr>
            <w:rFonts w:ascii="arial" w:eastAsia="arial" w:hAnsi="arial" w:cs="arial"/>
            <w:b w:val="0"/>
            <w:i/>
            <w:strike w:val="0"/>
            <w:noProof w:val="0"/>
            <w:color w:val="0077CC"/>
            <w:position w:val="0"/>
            <w:sz w:val="20"/>
            <w:u w:val="single"/>
            <w:vertAlign w:val="baseline"/>
          </w:rPr>
          <w:t>.house.gov/news/press-releases/</w:t>
        </w:r>
      </w:hyperlink>
      <w:hyperlink r:id="rId760" w:history="1">
        <w:r>
          <w:rPr>
            <w:rFonts w:ascii="arial" w:eastAsia="arial" w:hAnsi="arial" w:cs="arial"/>
            <w:b/>
            <w:i/>
            <w:strike w:val="0"/>
            <w:noProof w:val="0"/>
            <w:color w:val="0077CC"/>
            <w:position w:val="0"/>
            <w:sz w:val="20"/>
            <w:u w:val="single"/>
            <w:vertAlign w:val="baseline"/>
          </w:rPr>
          <w:t>pelosi</w:t>
        </w:r>
      </w:hyperlink>
      <w:hyperlink r:id="rId761" w:history="1">
        <w:r>
          <w:rPr>
            <w:rFonts w:ascii="arial" w:eastAsia="arial" w:hAnsi="arial" w:cs="arial"/>
            <w:b w:val="0"/>
            <w:i/>
            <w:strike w:val="0"/>
            <w:noProof w:val="0"/>
            <w:color w:val="0077CC"/>
            <w:position w:val="0"/>
            <w:sz w:val="20"/>
            <w:u w:val="single"/>
            <w:vertAlign w:val="baseline"/>
          </w:rPr>
          <w:t>-announces-medicaid-advocate-elena-hung-guest-joint-address</w:t>
        </w:r>
      </w:hyperlink>
    </w:p>
    <w:p>
      <w:pPr>
        <w:pStyle w:val="Normal43"/>
        <w:keepNext/>
        <w:spacing w:before="240" w:after="0" w:line="340" w:lineRule="atLeast"/>
        <w:ind w:left="0" w:right="0" w:firstLine="0"/>
        <w:jc w:val="left"/>
      </w:pPr>
      <w:bookmarkStart w:id="131" w:name="Classification_41"/>
      <w:bookmarkEnd w:id="131"/>
      <w:r>
        <w:rPr>
          <w:rFonts w:ascii="arial" w:eastAsia="arial" w:hAnsi="arial" w:cs="arial"/>
          <w:b/>
          <w:i w:val="0"/>
          <w:strike w:val="0"/>
          <w:noProof w:val="0"/>
          <w:color w:val="000000"/>
          <w:position w:val="0"/>
          <w:sz w:val="28"/>
          <w:u w:val="none"/>
          <w:vertAlign w:val="baseline"/>
        </w:rPr>
        <w:t>Classification</w:t>
      </w:r>
    </w:p>
    <w:p>
      <w:pPr>
        <w:pStyle w:val="Normal43"/>
        <w:spacing w:line="60" w:lineRule="exact"/>
      </w:pPr>
      <w:r>
        <w:pict>
          <v:line id="_x0000_s1193" style="position:absolute;z-index:251810816" from="0,2pt" to="512pt,2pt" strokecolor="#009ddb" strokeweight="2pt">
            <v:stroke linestyle="single"/>
            <w10:wrap type="topAndBottom"/>
          </v:line>
        </w:pict>
      </w:r>
    </w:p>
    <w:p>
      <w:pPr>
        <w:pStyle w:val="Normal43"/>
        <w:spacing w:line="120" w:lineRule="exact"/>
      </w:pPr>
    </w:p>
    <w:p>
      <w:pPr>
        <w:pStyle w:val="Normal4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COSHM</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PRESS RELEASES (92%); MEDICAID (91%); CHILDREN, ADOLESCENTS &amp; TEENS (90%); LOBBYING (90%); US DEMOCRATIC PARTY (90%); DISABLED PERSONS (89%); FAMILY (89%); HEALTH CARE ACCESS (89%); US CONGRESS (89%); GOVERNMENT &amp; PUBLIC ADMINISTRATION (79%); GOVERNMENT BODIES &amp; OFFICES (79%); LEGISLATIVE BODIES (79%); ASSOCIATIONS &amp; ORGANIZATIONS (77%); WEALTHY PEOPLE (74%); CALENDARS (73%); DISEASES &amp; DISORDERS (72%); MEDICINE &amp; HEALTH (72%); DIVERSITY &amp; INCLUSION (71%); TAX BREAKS (67%)</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MEDICAID (91%); HEALTH CARE ACCESS (89%)</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(90%)</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(79%); UNITED STATES (93%)</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2025</w:t>
      </w:r>
    </w:p>
    <w:p>
      <w:pPr>
        <w:pStyle w:val="Normal43"/>
      </w:pPr>
    </w:p>
    <w:p>
      <w:pPr>
        <w:pStyle w:val="Normal43"/>
        <w:ind w:left="200"/>
        <w:sectPr>
          <w:type w:val="continuous"/>
          <w:pgMar w:top="840" w:right="1000" w:bottom="840" w:left="1000" w:header="400" w:footer="400"/>
          <w:pgNumType w:fmt="decimal"/>
          <w:cols w:space="720"/>
        </w:sectPr>
      </w:pPr>
      <w:r>
        <w:br/>
      </w:r>
      <w:r>
        <w:pict>
          <v:line id="_x0000_s1194" style="position:absolute;z-index:251811840"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762"/>
          <w:headerReference w:type="default" r:id="rId763"/>
          <w:footerReference w:type="even" r:id="rId764"/>
          <w:footerReference w:type="default" r:id="rId765"/>
          <w:headerReference w:type="first" r:id="rId766"/>
          <w:footerReference w:type="first" r:id="rId767"/>
          <w:pgSz w:w="12240" w:h="15840"/>
          <w:pgMar w:top="840" w:right="1000" w:bottom="840" w:left="1000" w:header="400" w:footer="400"/>
          <w:pgNumType w:fmt="decimal"/>
          <w:cols w:space="720"/>
          <w:titlePg w:val="0"/>
        </w:sectPr>
      </w:pPr>
    </w:p>
    <w:p>
      <w:pPr>
        <w:pStyle w:val="Normal44"/>
      </w:pPr>
    </w:p>
    <w:p>
      <w:pPr>
        <w:pStyle w:val="Heading142"/>
        <w:keepNext w:val="0"/>
        <w:spacing w:after="200" w:line="340" w:lineRule="atLeast"/>
        <w:ind w:left="0" w:right="0" w:firstLine="0"/>
        <w:jc w:val="center"/>
      </w:pPr>
      <w:hyperlink r:id="rId768" w:history="1">
        <w:r>
          <w:rPr>
            <w:rFonts w:ascii="arial" w:eastAsia="arial" w:hAnsi="arial" w:cs="arial"/>
            <w:b/>
            <w:i/>
            <w:strike w:val="0"/>
            <w:color w:val="0077CC"/>
            <w:sz w:val="28"/>
            <w:u w:val="single"/>
            <w:vertAlign w:val="baseline"/>
          </w:rPr>
          <w:t>Pelosi</w:t>
        </w:r>
      </w:hyperlink>
      <w:hyperlink r:id="rId769" w:history="1">
        <w:r>
          <w:rPr>
            <w:rFonts w:ascii="arial" w:eastAsia="arial" w:hAnsi="arial" w:cs="arial"/>
            <w:b/>
            <w:i/>
            <w:strike w:val="0"/>
            <w:color w:val="0077CC"/>
            <w:sz w:val="28"/>
            <w:u w:val="single"/>
            <w:vertAlign w:val="baseline"/>
          </w:rPr>
          <w:t xml:space="preserve"> Statement on President Trump's Senseless Tariffs; Rep. </w:t>
        </w:r>
      </w:hyperlink>
      <w:hyperlink r:id="rId770" w:history="1">
        <w:r>
          <w:rPr>
            <w:rFonts w:ascii="arial" w:eastAsia="arial" w:hAnsi="arial" w:cs="arial"/>
            <w:b/>
            <w:i/>
            <w:strike w:val="0"/>
            <w:color w:val="0077CC"/>
            <w:sz w:val="28"/>
            <w:u w:val="single"/>
            <w:vertAlign w:val="baseline"/>
          </w:rPr>
          <w:t>Nancy Pelosi</w:t>
        </w:r>
      </w:hyperlink>
      <w:hyperlink r:id="rId771" w:history="1">
        <w:r>
          <w:rPr>
            <w:rFonts w:ascii="arial" w:eastAsia="arial" w:hAnsi="arial" w:cs="arial"/>
            <w:b/>
            <w:i/>
            <w:strike w:val="0"/>
            <w:color w:val="0077CC"/>
            <w:sz w:val="28"/>
            <w:u w:val="single"/>
            <w:vertAlign w:val="baseline"/>
          </w:rPr>
          <w:t xml:space="preserve"> (D-CA) News Release</w:t>
        </w:r>
      </w:hyperlink>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2025</w:t>
      </w:r>
    </w:p>
    <w:p>
      <w:pPr>
        <w:pStyle w:val="Normal44"/>
        <w:keepNext w:val="0"/>
        <w:spacing w:after="0" w:line="240" w:lineRule="atLeast"/>
        <w:ind w:right="0"/>
        <w:jc w:val="both"/>
      </w:pPr>
      <w:bookmarkStart w:id="132" w:name="Bookmark_44"/>
      <w:bookmarkEnd w:id="132"/>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Federal Information and News Dispatch, Inc.</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HOUSE OF REPRESENTATIVES DOCUMENTS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212 words</w:t>
      </w:r>
    </w:p>
    <w:p>
      <w:pPr>
        <w:pStyle w:val="Normal44"/>
        <w:keepNext/>
        <w:spacing w:before="240" w:after="0" w:line="340" w:lineRule="atLeast"/>
        <w:ind w:left="0" w:right="0" w:firstLine="0"/>
        <w:jc w:val="left"/>
      </w:pPr>
      <w:bookmarkStart w:id="133" w:name="Body_42"/>
      <w:bookmarkEnd w:id="133"/>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195" style="position:absolute;z-index:251812864"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Philadelphia - Speaker Emerita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issued this statement on the Trump Administration's global tariff policies: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Administration's flagrant ineptitude is tanking our economy in a self-inflicted disaster that leaves hardworking American families bearing the brunt of the pain.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no mistake: President Trump's senseless tariffs will drive prices higher, drain retirement savings and push us to the brink of recession.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1988, President Ronald Reagan said, 'America's most recent experiment with protectionism was a disaster for the working men and women of this country. When Congress passed the Smoot-Hawley tariff in 1930, we were told that it would protect America from foreign competition and save jobs in this country. The actual result was the Great Depression.'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continued: 'We should beware of the demagogs who are ready to declare a trade war against our friends - weakening our economy, our national security, and the entire free world - all while cynically waving the American flag.'</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Reagan's words were true then and they're true today. Hopefully Trump and our Republican colleagues will heed his wisdom."</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772" w:history="1">
        <w:r>
          <w:rPr>
            <w:rFonts w:ascii="arial" w:eastAsia="arial" w:hAnsi="arial" w:cs="arial"/>
            <w:b w:val="0"/>
            <w:i/>
            <w:strike w:val="0"/>
            <w:noProof w:val="0"/>
            <w:color w:val="0077CC"/>
            <w:position w:val="0"/>
            <w:sz w:val="20"/>
            <w:u w:val="single"/>
            <w:vertAlign w:val="baseline"/>
          </w:rPr>
          <w:t>https://</w:t>
        </w:r>
      </w:hyperlink>
      <w:hyperlink r:id="rId773" w:history="1">
        <w:r>
          <w:rPr>
            <w:rFonts w:ascii="arial" w:eastAsia="arial" w:hAnsi="arial" w:cs="arial"/>
            <w:b/>
            <w:i/>
            <w:strike w:val="0"/>
            <w:noProof w:val="0"/>
            <w:color w:val="0077CC"/>
            <w:position w:val="0"/>
            <w:sz w:val="20"/>
            <w:u w:val="single"/>
            <w:vertAlign w:val="baseline"/>
          </w:rPr>
          <w:t>pelosi</w:t>
        </w:r>
      </w:hyperlink>
      <w:hyperlink r:id="rId774" w:history="1">
        <w:r>
          <w:rPr>
            <w:rFonts w:ascii="arial" w:eastAsia="arial" w:hAnsi="arial" w:cs="arial"/>
            <w:b w:val="0"/>
            <w:i/>
            <w:strike w:val="0"/>
            <w:noProof w:val="0"/>
            <w:color w:val="0077CC"/>
            <w:position w:val="0"/>
            <w:sz w:val="20"/>
            <w:u w:val="single"/>
            <w:vertAlign w:val="baseline"/>
          </w:rPr>
          <w:t>.house.gov/news/press-releases/</w:t>
        </w:r>
      </w:hyperlink>
      <w:hyperlink r:id="rId775" w:history="1">
        <w:r>
          <w:rPr>
            <w:rFonts w:ascii="arial" w:eastAsia="arial" w:hAnsi="arial" w:cs="arial"/>
            <w:b/>
            <w:i/>
            <w:strike w:val="0"/>
            <w:noProof w:val="0"/>
            <w:color w:val="0077CC"/>
            <w:position w:val="0"/>
            <w:sz w:val="20"/>
            <w:u w:val="single"/>
            <w:vertAlign w:val="baseline"/>
          </w:rPr>
          <w:t>pelosi</w:t>
        </w:r>
      </w:hyperlink>
      <w:hyperlink r:id="rId776" w:history="1">
        <w:r>
          <w:rPr>
            <w:rFonts w:ascii="arial" w:eastAsia="arial" w:hAnsi="arial" w:cs="arial"/>
            <w:b w:val="0"/>
            <w:i/>
            <w:strike w:val="0"/>
            <w:noProof w:val="0"/>
            <w:color w:val="0077CC"/>
            <w:position w:val="0"/>
            <w:sz w:val="20"/>
            <w:u w:val="single"/>
            <w:vertAlign w:val="baseline"/>
          </w:rPr>
          <w:t>-statement-president-trumps-senseless-tariffs</w:t>
        </w:r>
      </w:hyperlink>
    </w:p>
    <w:p>
      <w:pPr>
        <w:pStyle w:val="Normal44"/>
        <w:keepNext/>
        <w:spacing w:before="240" w:after="0" w:line="340" w:lineRule="atLeast"/>
        <w:ind w:left="0" w:right="0" w:firstLine="0"/>
        <w:jc w:val="left"/>
      </w:pPr>
      <w:bookmarkStart w:id="134" w:name="Classification_42"/>
      <w:bookmarkEnd w:id="134"/>
      <w:r>
        <w:rPr>
          <w:rFonts w:ascii="arial" w:eastAsia="arial" w:hAnsi="arial" w:cs="arial"/>
          <w:b/>
          <w:i w:val="0"/>
          <w:strike w:val="0"/>
          <w:noProof w:val="0"/>
          <w:color w:val="000000"/>
          <w:position w:val="0"/>
          <w:sz w:val="28"/>
          <w:u w:val="none"/>
          <w:vertAlign w:val="baseline"/>
        </w:rPr>
        <w:t>Classification</w:t>
      </w:r>
    </w:p>
    <w:p>
      <w:pPr>
        <w:pStyle w:val="Normal44"/>
        <w:spacing w:line="60" w:lineRule="exact"/>
      </w:pPr>
      <w:r>
        <w:pict>
          <v:line id="_x0000_s1196" style="position:absolute;z-index:251813888" from="0,2pt" to="512pt,2pt" strokecolor="#009ddb" strokeweight="2pt">
            <v:stroke linestyle="single"/>
            <w10:wrap type="topAndBottom"/>
          </v:line>
        </w:pict>
      </w:r>
    </w:p>
    <w:p>
      <w:pPr>
        <w:pStyle w:val="Normal44"/>
        <w:spacing w:line="120" w:lineRule="exact"/>
      </w:pPr>
    </w:p>
    <w:p>
      <w:pPr>
        <w:pStyle w:val="Normal4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COSHM</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TARIFFS &amp; DUTIES (91%); TAXES &amp; TAXATION (91%); NEGATIVE NEWS (90%); PRESS RELEASES (90%); PUBLIC POLICY (90%); US DEMOCRATIC PARTY (90%); US PRESIDENTS (90%); GOVERNMENT &amp; PUBLIC ADMINISTRATION (79%); GOVERNMENT BODIES &amp; OFFICES (79%); LEGISLATIVE BODIES (79%); US CONGRESS (79%); US REPUBLICAN PARTY (79%); INTERNATIONAL RELATIONS &amp; NATIONAL SECURITY (78%); NATIONAL SECURITY &amp; FOREIGN RELATIONS (78%); PROTECTIONISM (78%); ECONOMIC DEPRESSION (77%); RECESSION (77%); WOMEN WORKERS (77%); GREAT DEPRESSION (76%); TRADE DISPUTES (73%); CALENDARS (71%)</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PERSONAL FINANCE (77%)</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RONALD REAGAN (92%); DONALD TRUMP (91%);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(89%)</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2025</w:t>
      </w:r>
    </w:p>
    <w:p>
      <w:pPr>
        <w:pStyle w:val="Normal44"/>
      </w:pPr>
    </w:p>
    <w:p>
      <w:pPr>
        <w:pStyle w:val="Normal44"/>
        <w:ind w:left="200"/>
        <w:sectPr>
          <w:type w:val="continuous"/>
          <w:pgMar w:top="840" w:right="1000" w:bottom="840" w:left="1000" w:header="400" w:footer="400"/>
          <w:pgNumType w:fmt="decimal"/>
          <w:cols w:space="720"/>
        </w:sectPr>
      </w:pPr>
      <w:r>
        <w:br/>
      </w:r>
      <w:r>
        <w:pict>
          <v:line id="_x0000_s1197" style="position:absolute;z-index:251814912"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777"/>
          <w:headerReference w:type="default" r:id="rId778"/>
          <w:footerReference w:type="even" r:id="rId779"/>
          <w:footerReference w:type="default" r:id="rId780"/>
          <w:headerReference w:type="first" r:id="rId781"/>
          <w:footerReference w:type="first" r:id="rId782"/>
          <w:pgSz w:w="12240" w:h="15840"/>
          <w:pgMar w:top="840" w:right="1000" w:bottom="840" w:left="1000" w:header="400" w:footer="400"/>
          <w:pgNumType w:fmt="decimal"/>
          <w:cols w:space="720"/>
          <w:titlePg w:val="0"/>
        </w:sectPr>
      </w:pPr>
    </w:p>
    <w:p>
      <w:pPr>
        <w:pStyle w:val="Normal45"/>
      </w:pPr>
    </w:p>
    <w:p>
      <w:pPr>
        <w:pStyle w:val="Heading143"/>
        <w:keepNext w:val="0"/>
        <w:spacing w:after="200" w:line="340" w:lineRule="atLeast"/>
        <w:ind w:left="0" w:right="0" w:firstLine="0"/>
        <w:jc w:val="center"/>
      </w:pPr>
      <w:hyperlink r:id="rId783" w:history="1">
        <w:r>
          <w:rPr>
            <w:rFonts w:ascii="arial" w:eastAsia="arial" w:hAnsi="arial" w:cs="arial"/>
            <w:b/>
            <w:i/>
            <w:strike w:val="0"/>
            <w:color w:val="0077CC"/>
            <w:sz w:val="28"/>
            <w:u w:val="single"/>
            <w:vertAlign w:val="baseline"/>
          </w:rPr>
          <w:t>Nancy Pelosi</w:t>
        </w:r>
      </w:hyperlink>
      <w:hyperlink r:id="rId784" w:history="1">
        <w:r>
          <w:rPr>
            <w:rFonts w:ascii="arial" w:eastAsia="arial" w:hAnsi="arial" w:cs="arial"/>
            <w:b/>
            <w:i/>
            <w:strike w:val="0"/>
            <w:color w:val="0077CC"/>
            <w:sz w:val="28"/>
            <w:u w:val="single"/>
            <w:vertAlign w:val="baseline"/>
          </w:rPr>
          <w:t xml:space="preserve"> bets this unprofitable AI stock will surge</w:t>
        </w:r>
      </w:hyperlink>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TheStreet.com</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23, 2025 Thursday 4:03 PM EDT</w:t>
      </w:r>
    </w:p>
    <w:p>
      <w:pPr>
        <w:pStyle w:val="Normal45"/>
        <w:keepNext w:val="0"/>
        <w:spacing w:after="0" w:line="240" w:lineRule="atLeast"/>
        <w:ind w:right="0"/>
        <w:jc w:val="both"/>
      </w:pPr>
      <w:bookmarkStart w:id="135" w:name="Bookmark_45"/>
      <w:bookmarkEnd w:id="135"/>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TheStreet.com, Inc. All Rights Reserved</w:t>
      </w:r>
    </w:p>
    <w:p>
      <w:pPr>
        <w:pStyle w:val="Normal45"/>
        <w:keepNext w:val="0"/>
        <w:spacing w:before="120" w:after="0" w:line="220" w:lineRule="atLeast"/>
        <w:ind w:left="0" w:right="0" w:firstLine="0"/>
        <w:jc w:val="left"/>
      </w:pPr>
      <w:r>
        <w:br/>
      </w:r>
      <w:r>
        <w:pict>
          <v:shape id="_x0000_i1198" type="#_x0000_t75" style="width:98.24pt;height:33pt">
            <v:imagedata r:id="rId785"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747 words</w:t>
      </w:r>
    </w:p>
    <w:p>
      <w:pPr>
        <w:pStyle w:val="Normal4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Here’s what could be next for the emerging technology stock.</w:t>
      </w:r>
    </w:p>
    <w:p>
      <w:pPr>
        <w:pStyle w:val="Normal45"/>
        <w:keepNext/>
        <w:spacing w:before="240" w:after="0" w:line="340" w:lineRule="atLeast"/>
        <w:ind w:left="0" w:right="0" w:firstLine="0"/>
        <w:jc w:val="left"/>
      </w:pPr>
      <w:bookmarkStart w:id="136" w:name="Body_43"/>
      <w:bookmarkEnd w:id="136"/>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199" style="position:absolute;z-index:251815936"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the former Speaker of the House, often makes headlines for her stock trades.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husband, Paul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a venture capitalist, is one of Washington's most active traders.</w:t>
      </w:r>
    </w:p>
    <w:p>
      <w:pPr>
        <w:pStyle w:val="Normal45"/>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w:t>
      </w:r>
      <w:hyperlink r:id="rId786" w:anchor="38;utm_medium_top&amp;#38;utm_campaign=amazing_race" w:history="1">
        <w:r>
          <w:rPr>
            <w:rFonts w:ascii="arial" w:eastAsia="arial" w:hAnsi="arial" w:cs="arial"/>
            <w:b w:val="0"/>
            <w:i/>
            <w:strike w:val="0"/>
            <w:noProof w:val="0"/>
            <w:color w:val="0077CC"/>
            <w:position w:val="0"/>
            <w:sz w:val="20"/>
            <w:u w:val="single"/>
            <w:vertAlign w:val="baseline"/>
          </w:rPr>
          <w:t>Stay ahead of the markets: Subscribe to TheStreet's free daily newsletter</w:t>
        </w:r>
      </w:hyperlink>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she denies involvement in her husband's trading decisions, their portfolio has seen some notable successes, including a profitable investment in Nvidia.</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trading platform Autopilot,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's portfolio delivered an impressive 54% gain in 2024, outperforming most hedge funds.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BREAKING: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did it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officially finishes 2024 up 54% and beat out Inverse Cramer for the top portfolio on Autopilot</w:t>
      </w:r>
    </w:p>
    <w:p>
      <w:pPr>
        <w:pStyle w:val="Normal45"/>
      </w:pPr>
    </w:p>
    <w:p>
      <w:pPr>
        <w:pStyle w:val="Normal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Never doubt the queen of ... </w:t>
      </w:r>
      <w:hyperlink r:id="rId787" w:history="1">
        <w:r>
          <w:rPr>
            <w:rFonts w:ascii="arial" w:eastAsia="arial" w:hAnsi="arial" w:cs="arial"/>
            <w:b w:val="0"/>
            <w:i/>
            <w:strike w:val="0"/>
            <w:noProof w:val="0"/>
            <w:color w:val="0077CC"/>
            <w:position w:val="0"/>
            <w:sz w:val="20"/>
            <w:u w:val="single"/>
            <w:vertAlign w:val="baseline"/>
          </w:rPr>
          <w:t>pic.twitter.com/eT941WTdPs</w:t>
        </w:r>
      </w:hyperlink>
    </w:p>
    <w:p>
      <w:pPr>
        <w:pStyle w:val="Normal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Stock Tracker  (@PelosiTracker_) </w:t>
      </w:r>
      <w:hyperlink r:id="rId788" w:history="1">
        <w:r>
          <w:rPr>
            <w:rFonts w:ascii="arial" w:eastAsia="arial" w:hAnsi="arial" w:cs="arial"/>
            <w:b w:val="0"/>
            <w:i/>
            <w:strike w:val="0"/>
            <w:noProof w:val="0"/>
            <w:color w:val="0077CC"/>
            <w:position w:val="0"/>
            <w:sz w:val="20"/>
            <w:u w:val="single"/>
            <w:vertAlign w:val="baseline"/>
          </w:rPr>
          <w:t>January 2, 2025</w:t>
        </w:r>
      </w:hyperlink>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Jan. 17, she revealed some of her recent tradings in official filings just before Trump took office. One of the stocks she invested in surged more than 40% after the disclosure.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stock is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buying?</w:t>
      </w:r>
    </w:p>
    <w:p>
      <w:pPr>
        <w:pStyle w:val="Normal45"/>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purchased 50 call options (a bet that a stock will rise) for Tempus AI  (</w:t>
      </w:r>
      <w:hyperlink r:id="rId789" w:history="1">
        <w:r>
          <w:rPr>
            <w:rFonts w:ascii="arial" w:eastAsia="arial" w:hAnsi="arial" w:cs="arial"/>
            <w:b/>
            <w:i/>
            <w:strike w:val="0"/>
            <w:noProof w:val="0"/>
            <w:color w:val="0077CC"/>
            <w:position w:val="0"/>
            <w:sz w:val="20"/>
            <w:u w:val="single"/>
            <w:vertAlign w:val="baseline"/>
          </w:rPr>
          <w:t>TEM</w:t>
        </w:r>
      </w:hyperlink>
      <w:r>
        <w:rPr>
          <w:rFonts w:ascii="arial" w:eastAsia="arial" w:hAnsi="arial" w:cs="arial"/>
          <w:b w:val="0"/>
          <w:i w:val="0"/>
          <w:strike w:val="0"/>
          <w:noProof w:val="0"/>
          <w:color w:val="000000"/>
          <w:position w:val="0"/>
          <w:sz w:val="20"/>
          <w:u w:val="none"/>
          <w:vertAlign w:val="baseline"/>
        </w:rPr>
        <w:t>)  on Jan. 14, with a strike price of $20 per share. Each options contract typically represents 100 shares of the underlying stock.</w:t>
      </w:r>
    </w:p>
    <w:p>
      <w:pPr>
        <w:pStyle w:val="Normal45"/>
        <w:keepNext w:val="0"/>
        <w:spacing w:before="240" w:after="0" w:line="260" w:lineRule="atLeast"/>
        <w:ind w:left="0" w:right="0" w:firstLine="0"/>
        <w:jc w:val="both"/>
      </w:pPr>
      <w:hyperlink r:id="rId790" w:history="1">
        <w:r>
          <w:rPr>
            <w:rFonts w:ascii="arial" w:eastAsia="arial" w:hAnsi="arial" w:cs="arial"/>
            <w:b/>
            <w:i/>
            <w:strike w:val="0"/>
            <w:color w:val="0077CC"/>
            <w:sz w:val="20"/>
            <w:u w:val="single"/>
            <w:vertAlign w:val="baseline"/>
          </w:rPr>
          <w:t>Related: A popular congressman just bought these tech stocks</w:t>
        </w:r>
      </w:hyperlink>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overall trade value was between $50,000 and $100,000.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Tempus AI stock rallied more than 40% in two days following the disclosure. </w:t>
      </w:r>
    </w:p>
    <w:p>
      <w:pPr>
        <w:pStyle w:val="Normal45"/>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's other investments included buying call options in Alphabet  (</w:t>
      </w:r>
      <w:hyperlink r:id="rId791" w:history="1">
        <w:r>
          <w:rPr>
            <w:rFonts w:ascii="arial" w:eastAsia="arial" w:hAnsi="arial" w:cs="arial"/>
            <w:b/>
            <w:i/>
            <w:strike w:val="0"/>
            <w:noProof w:val="0"/>
            <w:color w:val="0077CC"/>
            <w:position w:val="0"/>
            <w:sz w:val="20"/>
            <w:u w:val="single"/>
            <w:vertAlign w:val="baseline"/>
          </w:rPr>
          <w:t>GOOGL</w:t>
        </w:r>
      </w:hyperlink>
      <w:r>
        <w:rPr>
          <w:rFonts w:ascii="arial" w:eastAsia="arial" w:hAnsi="arial" w:cs="arial"/>
          <w:b w:val="0"/>
          <w:i w:val="0"/>
          <w:strike w:val="0"/>
          <w:noProof w:val="0"/>
          <w:color w:val="000000"/>
          <w:position w:val="0"/>
          <w:sz w:val="20"/>
          <w:u w:val="none"/>
          <w:vertAlign w:val="baseline"/>
        </w:rPr>
        <w:t>) , Amazon  (</w:t>
      </w:r>
      <w:hyperlink r:id="rId792" w:history="1">
        <w:r>
          <w:rPr>
            <w:rFonts w:ascii="arial" w:eastAsia="arial" w:hAnsi="arial" w:cs="arial"/>
            <w:b/>
            <w:i/>
            <w:strike w:val="0"/>
            <w:noProof w:val="0"/>
            <w:color w:val="0077CC"/>
            <w:position w:val="0"/>
            <w:sz w:val="20"/>
            <w:u w:val="single"/>
            <w:vertAlign w:val="baseline"/>
          </w:rPr>
          <w:t>AMZN</w:t>
        </w:r>
      </w:hyperlink>
      <w:r>
        <w:rPr>
          <w:rFonts w:ascii="arial" w:eastAsia="arial" w:hAnsi="arial" w:cs="arial"/>
          <w:b w:val="0"/>
          <w:i w:val="0"/>
          <w:strike w:val="0"/>
          <w:noProof w:val="0"/>
          <w:color w:val="000000"/>
          <w:position w:val="0"/>
          <w:sz w:val="20"/>
          <w:u w:val="none"/>
          <w:vertAlign w:val="baseline"/>
        </w:rPr>
        <w:t>) , Nvidia  (</w:t>
      </w:r>
      <w:hyperlink r:id="rId793" w:history="1">
        <w:r>
          <w:rPr>
            <w:rFonts w:ascii="arial" w:eastAsia="arial" w:hAnsi="arial" w:cs="arial"/>
            <w:b/>
            <w:i/>
            <w:strike w:val="0"/>
            <w:noProof w:val="0"/>
            <w:color w:val="0077CC"/>
            <w:position w:val="0"/>
            <w:sz w:val="20"/>
            <w:u w:val="single"/>
            <w:vertAlign w:val="baseline"/>
          </w:rPr>
          <w:t>NVDA</w:t>
        </w:r>
      </w:hyperlink>
      <w:r>
        <w:rPr>
          <w:rFonts w:ascii="arial" w:eastAsia="arial" w:hAnsi="arial" w:cs="arial"/>
          <w:b w:val="0"/>
          <w:i w:val="0"/>
          <w:strike w:val="0"/>
          <w:noProof w:val="0"/>
          <w:color w:val="000000"/>
          <w:position w:val="0"/>
          <w:sz w:val="20"/>
          <w:u w:val="none"/>
          <w:vertAlign w:val="baseline"/>
        </w:rPr>
        <w:t>) , power generation company Vistra  (</w:t>
      </w:r>
      <w:hyperlink r:id="rId794" w:history="1">
        <w:r>
          <w:rPr>
            <w:rFonts w:ascii="arial" w:eastAsia="arial" w:hAnsi="arial" w:cs="arial"/>
            <w:b/>
            <w:i/>
            <w:strike w:val="0"/>
            <w:noProof w:val="0"/>
            <w:color w:val="0077CC"/>
            <w:position w:val="0"/>
            <w:sz w:val="20"/>
            <w:u w:val="single"/>
            <w:vertAlign w:val="baseline"/>
          </w:rPr>
          <w:t>VST</w:t>
        </w:r>
      </w:hyperlink>
      <w:r>
        <w:rPr>
          <w:rFonts w:ascii="arial" w:eastAsia="arial" w:hAnsi="arial" w:cs="arial"/>
          <w:b w:val="0"/>
          <w:i w:val="0"/>
          <w:strike w:val="0"/>
          <w:noProof w:val="0"/>
          <w:color w:val="000000"/>
          <w:position w:val="0"/>
          <w:sz w:val="20"/>
          <w:u w:val="none"/>
          <w:vertAlign w:val="baseline"/>
        </w:rPr>
        <w:t>) , and cybersecurity firm Palo Alto Networks  (</w:t>
      </w:r>
      <w:hyperlink r:id="rId795" w:history="1">
        <w:r>
          <w:rPr>
            <w:rFonts w:ascii="arial" w:eastAsia="arial" w:hAnsi="arial" w:cs="arial"/>
            <w:b/>
            <w:i/>
            <w:strike w:val="0"/>
            <w:noProof w:val="0"/>
            <w:color w:val="0077CC"/>
            <w:position w:val="0"/>
            <w:sz w:val="20"/>
            <w:u w:val="single"/>
            <w:vertAlign w:val="baseline"/>
          </w:rPr>
          <w:t>PANW</w:t>
        </w:r>
      </w:hyperlink>
      <w:r>
        <w:rPr>
          <w:rFonts w:ascii="arial" w:eastAsia="arial" w:hAnsi="arial" w:cs="arial"/>
          <w:b w:val="0"/>
          <w:i w:val="0"/>
          <w:strike w:val="0"/>
          <w:noProof w:val="0"/>
          <w:color w:val="000000"/>
          <w:position w:val="0"/>
          <w:sz w:val="20"/>
          <w:u w:val="none"/>
          <w:vertAlign w:val="baseline"/>
        </w:rPr>
        <w:t>)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she sold some of her stakes in Nvidia and Apple on Dec. 31, 2024.</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 Tempus AI do?</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Tempus AI is a health technology company founded in 2015. It is embedding AI into diagnostics to empower physicians and researchers to make personalized, data-driven decisions.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ability to deploy AI in precision medicine at scale has only recently become possible," the company said in an SEC filing.</w:t>
      </w:r>
    </w:p>
    <w:p>
      <w:pPr>
        <w:pStyle w:val="Normal45"/>
        <w:keepNext w:val="0"/>
        <w:spacing w:before="240" w:after="0" w:line="260" w:lineRule="atLeast"/>
        <w:ind w:left="0" w:right="0" w:firstLine="0"/>
        <w:jc w:val="both"/>
      </w:pPr>
      <w:hyperlink r:id="rId796" w:history="1">
        <w:r>
          <w:rPr>
            <w:rFonts w:ascii="arial" w:eastAsia="arial" w:hAnsi="arial" w:cs="arial"/>
            <w:b/>
            <w:i/>
            <w:strike w:val="0"/>
            <w:color w:val="0077CC"/>
            <w:sz w:val="20"/>
            <w:u w:val="single"/>
            <w:vertAlign w:val="baseline"/>
          </w:rPr>
          <w:t>Related: Analyst who bet correctly in 2024 unveils top AI stock picks for 2025</w:t>
        </w:r>
      </w:hyperlink>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"Advances in cloud computing, imaging technologies, large language models, and low-cost molecular profiling, along with the digitization of vast amounts of healthcare data, have created a landscape that we believe is finally ripe for AI."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Tempus AI's recent rally could also be driven by the launch of its AI-enabled personal health concierge app, Olivia. The app organizes patients' health data in one place and uses AI to offer practical recommendations.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Tempus AI went public on June 14, 2024, with its initial public offering priced at $37 a share.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has not yet turned a profit. It reported losses of $290 million and $214 million for 2022 and 2023, respectively.</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Jan. 13, Tempus AI posted preliminary revenue for Q4 and full-year 2024.</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company expects FY24 revenue to reach $693 million, representing approximately 30% growth year-over-year.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falls short of Wall Street analysts' expectations of $716.98 million and is slightly lower than the higher end of the company's projections in November.</w:t>
      </w:r>
    </w:p>
    <w:p>
      <w:pPr>
        <w:pStyle w:val="Normal45"/>
        <w:keepNext w:val="0"/>
        <w:spacing w:before="240" w:after="0" w:line="260" w:lineRule="atLeast"/>
        <w:ind w:left="0" w:right="0" w:firstLine="0"/>
        <w:jc w:val="both"/>
      </w:pPr>
      <w:hyperlink r:id="rId797" w:history="1">
        <w:r>
          <w:rPr>
            <w:rFonts w:ascii="arial" w:eastAsia="arial" w:hAnsi="arial" w:cs="arial"/>
            <w:b/>
            <w:i/>
            <w:strike w:val="0"/>
            <w:color w:val="0077CC"/>
            <w:sz w:val="20"/>
            <w:u w:val="single"/>
            <w:vertAlign w:val="baseline"/>
          </w:rPr>
          <w:t>Related: Analysts unveil Tempus AI stock price targets</w:t>
        </w:r>
      </w:hyperlink>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company’s projected Q4 revenue of $200 million also falls short of the consensus estimate of $206.07 million.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Loop Capital lowered Tempus AI's price target to $52 from $57 with a buy rating following the preliminary results, citing the company's below-consensus Q4 revenue pre-announcement, thefly.com reported.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Loop adds that Tempus AI also did not provide formal profitability guidance other than that it expects a sequential improvement in adjusted EBITDA in Q4.</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Cathie Wood is also buying Tempus AI</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Cathie Wood, head of Ark Investment Management, has also bought Tempus AI stock. She began investing in the stock after its June 24 IPO and has made several big purchases recently.</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month, for example, her Ark funds purchased 186,532 Tempus AI shares on Jan. 17, 378,883 on Jan. 13, and 53,376 on Jan. 3. </w:t>
      </w:r>
    </w:p>
    <w:p>
      <w:pPr>
        <w:pStyle w:val="Normal4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More 2025 stock market forecasts</w:t>
      </w:r>
    </w:p>
    <w:p>
      <w:pPr>
        <w:pStyle w:val="Normal45"/>
        <w:keepNext w:val="0"/>
        <w:spacing w:before="240" w:after="0" w:line="260" w:lineRule="atLeast"/>
        <w:ind w:left="0" w:right="0" w:firstLine="0"/>
        <w:jc w:val="both"/>
      </w:pPr>
      <w:hyperlink r:id="rId798" w:history="1">
        <w:r>
          <w:rPr>
            <w:rFonts w:ascii="arial" w:eastAsia="arial" w:hAnsi="arial" w:cs="arial"/>
            <w:b w:val="0"/>
            <w:i/>
            <w:strike w:val="0"/>
            <w:color w:val="0077CC"/>
            <w:sz w:val="20"/>
            <w:u w:val="single"/>
            <w:vertAlign w:val="baseline"/>
          </w:rPr>
          <w:t>Stocks face correction risk as Santa Claus Rally fails to deliver</w:t>
        </w:r>
      </w:hyperlink>
      <w:r>
        <w:rPr>
          <w:rFonts w:ascii="arial" w:eastAsia="arial" w:hAnsi="arial" w:cs="arial"/>
          <w:b w:val="0"/>
          <w:i w:val="0"/>
          <w:strike w:val="0"/>
          <w:noProof w:val="0"/>
          <w:color w:val="000000"/>
          <w:position w:val="0"/>
          <w:sz w:val="20"/>
          <w:u w:val="none"/>
          <w:vertAlign w:val="baseline"/>
        </w:rPr>
        <w:t> </w:t>
      </w:r>
      <w:hyperlink r:id="rId799" w:history="1">
        <w:r>
          <w:rPr>
            <w:rFonts w:ascii="arial" w:eastAsia="arial" w:hAnsi="arial" w:cs="arial"/>
            <w:b w:val="0"/>
            <w:i/>
            <w:strike w:val="0"/>
            <w:noProof w:val="0"/>
            <w:color w:val="0077CC"/>
            <w:position w:val="0"/>
            <w:sz w:val="20"/>
            <w:u w:val="single"/>
            <w:vertAlign w:val="baseline"/>
          </w:rPr>
          <w:t>Veteran trader who correctly picked Palantir as top stock in ‘24 reveals best stock for ‘25</w:t>
        </w:r>
      </w:hyperlink>
      <w:r>
        <w:rPr>
          <w:rFonts w:ascii="arial" w:eastAsia="arial" w:hAnsi="arial" w:cs="arial"/>
          <w:b w:val="0"/>
          <w:i w:val="0"/>
          <w:strike w:val="0"/>
          <w:noProof w:val="0"/>
          <w:color w:val="000000"/>
          <w:position w:val="0"/>
          <w:sz w:val="20"/>
          <w:u w:val="none"/>
          <w:vertAlign w:val="baseline"/>
        </w:rPr>
        <w:t> </w:t>
      </w:r>
      <w:hyperlink r:id="rId800" w:history="1">
        <w:r>
          <w:rPr>
            <w:rFonts w:ascii="arial" w:eastAsia="arial" w:hAnsi="arial" w:cs="arial"/>
            <w:b w:val="0"/>
            <w:i/>
            <w:strike w:val="0"/>
            <w:noProof w:val="0"/>
            <w:color w:val="0077CC"/>
            <w:position w:val="0"/>
            <w:sz w:val="20"/>
            <w:u w:val="single"/>
            <w:vertAlign w:val="baseline"/>
          </w:rPr>
          <w:t>5 quantum computing stocks investors are targeting in 2025</w:t>
        </w:r>
      </w:hyperlink>
      <w:r>
        <w:rPr>
          <w:rFonts w:ascii="arial" w:eastAsia="arial" w:hAnsi="arial" w:cs="arial"/>
          <w:b w:val="0"/>
          <w:i w:val="0"/>
          <w:strike w:val="0"/>
          <w:noProof w:val="0"/>
          <w:color w:val="000000"/>
          <w:position w:val="0"/>
          <w:sz w:val="20"/>
          <w:u w:val="none"/>
          <w:vertAlign w:val="baseline"/>
        </w:rPr>
        <w:t> </w:t>
      </w:r>
      <w:hyperlink r:id="rId801" w:history="1">
        <w:r>
          <w:rPr>
            <w:rFonts w:ascii="arial" w:eastAsia="arial" w:hAnsi="arial" w:cs="arial"/>
            <w:b w:val="0"/>
            <w:i/>
            <w:strike w:val="0"/>
            <w:noProof w:val="0"/>
            <w:color w:val="0077CC"/>
            <w:position w:val="0"/>
            <w:sz w:val="20"/>
            <w:u w:val="single"/>
            <w:vertAlign w:val="baseline"/>
          </w:rPr>
          <w:t>Goldman Sachs picks top sectors to own in 2025</w:t>
        </w:r>
      </w:hyperlink>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chunk of stocks is now worth roughly $31 million.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Tempus AI stock, now trading at $50.45, has lost about 38% since its November peak of $78.</w:t>
      </w:r>
    </w:p>
    <w:p>
      <w:pPr>
        <w:pStyle w:val="Normal45"/>
        <w:keepNext w:val="0"/>
        <w:spacing w:before="240" w:after="0" w:line="260" w:lineRule="atLeast"/>
        <w:ind w:left="0" w:right="0" w:firstLine="0"/>
        <w:jc w:val="both"/>
      </w:pPr>
      <w:hyperlink r:id="rId802" w:history="1">
        <w:r>
          <w:rPr>
            <w:rFonts w:ascii="arial" w:eastAsia="arial" w:hAnsi="arial" w:cs="arial"/>
            <w:b/>
            <w:i/>
            <w:strike w:val="0"/>
            <w:color w:val="0077CC"/>
            <w:sz w:val="20"/>
            <w:u w:val="single"/>
            <w:vertAlign w:val="baseline"/>
          </w:rPr>
          <w:t>Related: Veteran fund manager issues dire S&amp;#38;P 500 warning for 2025</w:t>
        </w:r>
      </w:hyperlink>
    </w:p>
    <w:p>
      <w:pPr>
        <w:pStyle w:val="Normal45"/>
        <w:keepNext/>
        <w:spacing w:before="240" w:after="0" w:line="340" w:lineRule="atLeast"/>
        <w:ind w:left="0" w:right="0" w:firstLine="0"/>
        <w:jc w:val="left"/>
      </w:pPr>
      <w:bookmarkStart w:id="137" w:name="Classification_43"/>
      <w:bookmarkEnd w:id="137"/>
      <w:r>
        <w:rPr>
          <w:rFonts w:ascii="arial" w:eastAsia="arial" w:hAnsi="arial" w:cs="arial"/>
          <w:b/>
          <w:i w:val="0"/>
          <w:strike w:val="0"/>
          <w:noProof w:val="0"/>
          <w:color w:val="000000"/>
          <w:position w:val="0"/>
          <w:sz w:val="28"/>
          <w:u w:val="none"/>
          <w:vertAlign w:val="baseline"/>
        </w:rPr>
        <w:t>Classification</w:t>
      </w:r>
    </w:p>
    <w:p>
      <w:pPr>
        <w:pStyle w:val="Normal45"/>
        <w:spacing w:line="60" w:lineRule="exact"/>
      </w:pPr>
      <w:r>
        <w:pict>
          <v:line id="_x0000_s1200" style="position:absolute;z-index:251816960" from="0,2pt" to="512pt,2pt" strokecolor="#009ddb" strokeweight="2pt">
            <v:stroke linestyle="single"/>
            <w10:wrap type="topAndBottom"/>
          </v:line>
        </w:pict>
      </w:r>
    </w:p>
    <w:p>
      <w:pPr>
        <w:pStyle w:val="Normal45"/>
        <w:spacing w:line="120" w:lineRule="exact"/>
      </w:pPr>
    </w:p>
    <w:p>
      <w:pPr>
        <w:pStyle w:val="Normal4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TSC</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FINANCIAL MARKET UPDATES (90%); INITIAL PUBLIC OFFERINGS (89%); STOCK OPTIONS (89%); TECHNOLOGY (89%); VENTURE CAPITAL (89%); HEALTH CARE INFORMATION (85%); EMERGING TECHNOLOGY (78%); SECURITIES TRADING (78%); STOCK ANALYSES &amp; FORECASTS (78%); BANKING &amp; FINANCE REGULATION (77%); SECURITIES LAW (75%); INTERNET SOCIAL NETWORKING (74%); LARGE LANGUAGE MODELS (73%); STOCK PRICES (73%); STOCK OFFERINGS (71%); PRECISION HEALTH (67%); COMPANY LOSSES (66%); PRECISION MEDICINE (66%); HEDGE FUNDS (55%)</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NVIDIA CORP (57%)</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NVDA (NASDAQ) (57%); Earnings</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NAICS334413 SEMICONDUCTOR &amp; RELATED DEVICE MANUFACTURING (57%); NAICS334118 COMPUTER TERMINAL &amp; OTHER COMPUTER PERIPHERAL EQUIPMENT MANUFACTURING (57%); SIC3674 SEMICONDUCTORS &amp; RELATED DEVICES (57%); SIC3577 COMPUTER PERIPHERAL EQUIPMENT, NEC (57%); FINANCIAL MARKET UPDATES (90%); INITIAL PUBLIC OFFERINGS (89%); STOCK OPTIONS (89%); VENTURE CAPITAL (89%); HEALTH CARE INFORMATION (85%); INFORMATION TECHNOLOGY INDUSTRY (78%); SECURITIES TRADING (78%); STOCK ANALYSES &amp; FORECASTS (78%); BANKING &amp; FINANCE REGULATION (77%); CONCIERGE MEDICINE (77%); HEALTH CARE (76%); SECURITIES LAW (75%); INTERNET SOCIAL NETWORKING (74%); LARGE LANGUAGE MODELS (73%); STOCK PRICES (73%); STOCK OFFERINGS (71%); CLOUD COMPUTING (63%); CYBERSECURITY (63%); INFORMATION SECURITY &amp; PRIVACY (63%); HEDGE FUNDS (55%)</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(92%)</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23, 2025</w:t>
      </w:r>
    </w:p>
    <w:p>
      <w:pPr>
        <w:pStyle w:val="Normal45"/>
      </w:pPr>
    </w:p>
    <w:p>
      <w:pPr>
        <w:pStyle w:val="Normal45"/>
        <w:ind w:left="200"/>
        <w:sectPr>
          <w:type w:val="continuous"/>
          <w:pgMar w:top="840" w:right="1000" w:bottom="840" w:left="1000" w:header="400" w:footer="400"/>
          <w:pgNumType w:fmt="decimal"/>
          <w:cols w:space="720"/>
        </w:sectPr>
      </w:pPr>
      <w:r>
        <w:br/>
      </w:r>
      <w:r>
        <w:pict>
          <v:line id="_x0000_s1201" style="position:absolute;z-index:251817984"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803"/>
          <w:headerReference w:type="default" r:id="rId804"/>
          <w:footerReference w:type="even" r:id="rId805"/>
          <w:footerReference w:type="default" r:id="rId806"/>
          <w:headerReference w:type="first" r:id="rId807"/>
          <w:footerReference w:type="first" r:id="rId808"/>
          <w:pgSz w:w="12240" w:h="15840"/>
          <w:pgMar w:top="840" w:right="1000" w:bottom="840" w:left="1000" w:header="400" w:footer="400"/>
          <w:pgNumType w:fmt="decimal"/>
          <w:cols w:space="720"/>
          <w:titlePg w:val="0"/>
        </w:sectPr>
      </w:pPr>
    </w:p>
    <w:p>
      <w:pPr>
        <w:pStyle w:val="Normal46"/>
      </w:pPr>
    </w:p>
    <w:p>
      <w:pPr>
        <w:pStyle w:val="Heading144"/>
        <w:keepNext w:val="0"/>
        <w:spacing w:after="200" w:line="340" w:lineRule="atLeast"/>
        <w:ind w:left="0" w:right="0" w:firstLine="0"/>
        <w:jc w:val="center"/>
      </w:pPr>
      <w:hyperlink r:id="rId809" w:history="1">
        <w:r>
          <w:rPr>
            <w:rFonts w:ascii="arial" w:eastAsia="arial" w:hAnsi="arial" w:cs="arial"/>
            <w:b/>
            <w:i/>
            <w:strike w:val="0"/>
            <w:color w:val="0077CC"/>
            <w:sz w:val="28"/>
            <w:u w:val="single"/>
            <w:vertAlign w:val="baseline"/>
          </w:rPr>
          <w:t xml:space="preserve">US: Ex-Speaker, </w:t>
        </w:r>
      </w:hyperlink>
      <w:hyperlink r:id="rId810" w:history="1">
        <w:r>
          <w:rPr>
            <w:rFonts w:ascii="arial" w:eastAsia="arial" w:hAnsi="arial" w:cs="arial"/>
            <w:b/>
            <w:i/>
            <w:strike w:val="0"/>
            <w:color w:val="0077CC"/>
            <w:sz w:val="28"/>
            <w:u w:val="single"/>
            <w:vertAlign w:val="baseline"/>
          </w:rPr>
          <w:t>Nancy Pelosi</w:t>
        </w:r>
      </w:hyperlink>
      <w:hyperlink r:id="rId811" w:history="1">
        <w:r>
          <w:rPr>
            <w:rFonts w:ascii="arial" w:eastAsia="arial" w:hAnsi="arial" w:cs="arial"/>
            <w:b/>
            <w:i/>
            <w:strike w:val="0"/>
            <w:color w:val="0077CC"/>
            <w:sz w:val="28"/>
            <w:u w:val="single"/>
            <w:vertAlign w:val="baseline"/>
          </w:rPr>
          <w:t xml:space="preserve"> undergoes emergency hip-replacement surgery</w:t>
        </w:r>
      </w:hyperlink>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Post (Nigeria)</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15, 2024 Sunday 6:43 AM EST</w:t>
      </w:r>
    </w:p>
    <w:p>
      <w:pPr>
        <w:pStyle w:val="Normal46"/>
        <w:keepNext w:val="0"/>
        <w:spacing w:after="0" w:line="240" w:lineRule="atLeast"/>
        <w:ind w:right="0"/>
        <w:jc w:val="both"/>
      </w:pPr>
      <w:bookmarkStart w:id="138" w:name="Bookmark_46"/>
      <w:bookmarkEnd w:id="138"/>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Daily Post Media Ltd  All Rights Reserved</w:t>
      </w:r>
    </w:p>
    <w:p>
      <w:pPr>
        <w:pStyle w:val="Normal46"/>
        <w:keepNext w:val="0"/>
        <w:spacing w:before="120" w:after="0" w:line="220" w:lineRule="atLeast"/>
        <w:ind w:left="0" w:right="0" w:firstLine="0"/>
        <w:jc w:val="left"/>
      </w:pPr>
      <w:r>
        <w:br/>
      </w:r>
      <w:r>
        <w:pict>
          <v:shape id="_x0000_i1202" type="#_x0000_t75" style="width:153.77pt;height:27.75pt">
            <v:imagedata r:id="rId525"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POLITICS NEWS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236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Owen Nwachukwu</w:t>
      </w:r>
    </w:p>
    <w:p>
      <w:pPr>
        <w:pStyle w:val="Normal46"/>
        <w:keepNext/>
        <w:spacing w:before="240" w:after="0" w:line="340" w:lineRule="atLeast"/>
        <w:ind w:left="0" w:right="0" w:firstLine="0"/>
        <w:jc w:val="left"/>
      </w:pPr>
      <w:bookmarkStart w:id="139" w:name="Body_44"/>
      <w:bookmarkEnd w:id="139"/>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03" style="position:absolute;z-index:251819008" from="0,2pt" to="512pt,2pt" strokecolor="#009ddb" strokeweight="2pt">
            <v:stroke linestyle="single"/>
            <w10:wrap type="topAndBottom"/>
          </v:line>
        </w:pict>
      </w:r>
    </w:p>
    <w:p>
      <w:pPr>
        <w:pStyle w:val="Normal46"/>
      </w:pPr>
    </w:p>
    <w:p>
      <w:pPr>
        <w:pStyle w:val="Normal46"/>
        <w:keepNext w:val="0"/>
        <w:spacing w:before="240" w:after="0" w:line="260" w:lineRule="atLeast"/>
        <w:ind w:left="0" w:right="0" w:firstLine="0"/>
        <w:jc w:val="both"/>
      </w:pPr>
      <w:hyperlink r:id="rId812" w:history="1">
        <w:r>
          <w:rPr>
            <w:rFonts w:ascii="arial" w:eastAsia="arial" w:hAnsi="arial" w:cs="arial"/>
            <w:b w:val="0"/>
            <w:i/>
            <w:strike w:val="0"/>
            <w:color w:val="0077CC"/>
            <w:sz w:val="20"/>
            <w:u w:val="single"/>
            <w:vertAlign w:val="baseline"/>
          </w:rPr>
          <w:t>Link to Image</w:t>
        </w:r>
      </w:hyperlink>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US House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has undergone an emergency hip-replacement surgery.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survey happened on Saturday following injuries she sustained during a visit to Luxembourg.</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statement from her office, signed by spokesperson, Ian Krager said, "Earlier this [Saturday] morning, Speaker Emerita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underwent a successful hip replacement and is well on the mend.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said the former Speaker "is grateful to US military staff at Landstuhl Regional Medical Center at Landstuhl Army Base (in Germany) and medical staff at Hospital Kirchberg in Luxembourg for their excellent care and kindness.</w:t>
      </w:r>
    </w:p>
    <w:p>
      <w:pPr>
        <w:pStyle w:val="Normal4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84, one of the leading voices of the Democratic Party, among the most powerful women in US political history.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injured and then hospitalized while visiting the small Grand Duchy of Luxembourg with a bipartisan congressional delegation to mark the 80th anniversary of World War II's Battle of the Bulge, according to Krager.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media, citing unnamed insiders, had reported that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tripped while descending marble stairs and had fallen hard, breaking her hip.</w:t>
      </w:r>
    </w:p>
    <w:p>
      <w:pPr>
        <w:pStyle w:val="Normal4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the first and only woman to become speaker of the US House of Representatives, stepped down in 2023 from her second stint in the post.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still an elected representative from California and retains considerable influence on Capitol Hill.</w:t>
      </w:r>
    </w:p>
    <w:p>
      <w:pPr>
        <w:pStyle w:val="Normal46"/>
        <w:keepNext w:val="0"/>
        <w:spacing w:before="240" w:after="0" w:line="260" w:lineRule="atLeast"/>
        <w:ind w:left="0" w:right="0" w:firstLine="0"/>
        <w:jc w:val="both"/>
      </w:pPr>
      <w:hyperlink r:id="rId813" w:history="1">
        <w:r>
          <w:rPr>
            <w:rFonts w:ascii="arial" w:eastAsia="arial" w:hAnsi="arial" w:cs="arial"/>
            <w:b w:val="0"/>
            <w:i/>
            <w:strike w:val="0"/>
            <w:color w:val="0077CC"/>
            <w:sz w:val="20"/>
            <w:u w:val="single"/>
            <w:vertAlign w:val="baseline"/>
          </w:rPr>
          <w:t xml:space="preserve">US: Ex-Speaker, </w:t>
        </w:r>
      </w:hyperlink>
      <w:hyperlink r:id="rId814" w:history="1">
        <w:r>
          <w:rPr>
            <w:rFonts w:ascii="arial" w:eastAsia="arial" w:hAnsi="arial" w:cs="arial"/>
            <w:b/>
            <w:i/>
            <w:strike w:val="0"/>
            <w:color w:val="0077CC"/>
            <w:sz w:val="20"/>
            <w:u w:val="single"/>
            <w:vertAlign w:val="baseline"/>
          </w:rPr>
          <w:t>Nancy Pelosi</w:t>
        </w:r>
      </w:hyperlink>
      <w:hyperlink r:id="rId815" w:history="1">
        <w:r>
          <w:rPr>
            <w:rFonts w:ascii="arial" w:eastAsia="arial" w:hAnsi="arial" w:cs="arial"/>
            <w:b w:val="0"/>
            <w:i/>
            <w:strike w:val="0"/>
            <w:color w:val="0077CC"/>
            <w:sz w:val="20"/>
            <w:u w:val="single"/>
            <w:vertAlign w:val="baseline"/>
          </w:rPr>
          <w:t xml:space="preserve"> undergoes emergency hip-replacement surgery</w:t>
        </w:r>
      </w:hyperlink>
    </w:p>
    <w:p>
      <w:pPr>
        <w:pStyle w:val="Normal46"/>
        <w:keepNext/>
        <w:spacing w:before="240" w:after="0" w:line="340" w:lineRule="atLeast"/>
        <w:ind w:left="0" w:right="0" w:firstLine="0"/>
        <w:jc w:val="left"/>
      </w:pPr>
      <w:bookmarkStart w:id="140" w:name="Classification_44"/>
      <w:bookmarkEnd w:id="140"/>
      <w:r>
        <w:rPr>
          <w:rFonts w:ascii="arial" w:eastAsia="arial" w:hAnsi="arial" w:cs="arial"/>
          <w:b/>
          <w:i w:val="0"/>
          <w:strike w:val="0"/>
          <w:noProof w:val="0"/>
          <w:color w:val="000000"/>
          <w:position w:val="0"/>
          <w:sz w:val="28"/>
          <w:u w:val="none"/>
          <w:vertAlign w:val="baseline"/>
        </w:rPr>
        <w:t>Classification</w:t>
      </w:r>
    </w:p>
    <w:p>
      <w:pPr>
        <w:pStyle w:val="Normal46"/>
        <w:spacing w:line="60" w:lineRule="exact"/>
      </w:pPr>
      <w:r>
        <w:pict>
          <v:line id="_x0000_s1204" style="position:absolute;z-index:251820032" from="0,2pt" to="512pt,2pt" strokecolor="#009ddb" strokeweight="2pt">
            <v:stroke linestyle="single"/>
            <w10:wrap type="topAndBottom"/>
          </v:line>
        </w:pict>
      </w:r>
    </w:p>
    <w:p>
      <w:pPr>
        <w:pStyle w:val="Normal46"/>
        <w:spacing w:line="120" w:lineRule="exact"/>
      </w:pPr>
    </w:p>
    <w:p>
      <w:pPr>
        <w:pStyle w:val="Normal4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670243881</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CONGRESS (91%); HIP PROSTHETICS (90%); NATIONAL SECURITY &amp; FOREIGN RELATIONS (90%); ORTHOPEDICS (90%); PROSTHETICS &amp; ORTHOTICS (90%); WOUNDS &amp; INJURIES (90%); US DEMOCRATIC PARTY (79%); BIPARTISANSHIP (78%); BONE FRACTURES (78%); ELECTIONS &amp; POLITICS (78%); GOVERNMENT &amp; PUBLIC ADMINISTRATION (78%); GOVERNMENT BODIES &amp; OFFICES (78%); LEGISLATIVE BODIES (78%); POLITICS (78%); SURGERY &amp; TRANSPLANTATION (78%); ARMIES (76%); WORLD WAR II (76%); THIS DAY IN HISTORY (74%); POLITICAL PARTIES (73%); ARMED FORCES (71%); ANNIVERSARIES (68%)</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HOUSE OF REPRESENTATIVES (52%)</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HIP PROSTHETICS (90%); ORTHOPEDICS (90%); PROSTHETICS &amp; ORTHOTICS (90%); ARMIES (76%); MILITARY HOSPITALS (76%); ARMED FORCES (71%)</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(91%)</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(79%); LUXEMBOURG (93%); UNITED STATES (93%); EUROPE (92%); NIGERIA (92%); GERMANY (91%); BELGIUM (79%); WESTERN EUROPE (79%); Province du Luxembourg; Belgium, Germany &amp; Luxembourg; Europe, Western Europe; Americas, Northern America</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15, 2024</w:t>
      </w:r>
    </w:p>
    <w:p>
      <w:pPr>
        <w:pStyle w:val="Normal46"/>
      </w:pPr>
    </w:p>
    <w:p>
      <w:pPr>
        <w:pStyle w:val="Normal46"/>
        <w:ind w:left="200"/>
        <w:sectPr>
          <w:type w:val="continuous"/>
          <w:pgMar w:top="840" w:right="1000" w:bottom="840" w:left="1000" w:header="400" w:footer="400"/>
          <w:pgNumType w:fmt="decimal"/>
          <w:cols w:space="720"/>
        </w:sectPr>
      </w:pPr>
      <w:r>
        <w:br/>
      </w:r>
      <w:r>
        <w:pict>
          <v:line id="_x0000_s1205" style="position:absolute;z-index:251821056"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816"/>
          <w:headerReference w:type="default" r:id="rId817"/>
          <w:footerReference w:type="even" r:id="rId818"/>
          <w:footerReference w:type="default" r:id="rId819"/>
          <w:headerReference w:type="first" r:id="rId820"/>
          <w:footerReference w:type="first" r:id="rId821"/>
          <w:pgSz w:w="12240" w:h="15840"/>
          <w:pgMar w:top="840" w:right="1000" w:bottom="840" w:left="1000" w:header="400" w:footer="400"/>
          <w:pgNumType w:fmt="decimal"/>
          <w:cols w:space="720"/>
          <w:titlePg w:val="0"/>
        </w:sectPr>
      </w:pPr>
    </w:p>
    <w:p>
      <w:pPr>
        <w:pStyle w:val="Normal47"/>
      </w:pPr>
    </w:p>
    <w:p>
      <w:pPr>
        <w:pStyle w:val="Heading145"/>
        <w:keepNext w:val="0"/>
        <w:spacing w:after="200" w:line="340" w:lineRule="atLeast"/>
        <w:ind w:left="0" w:right="0" w:firstLine="0"/>
        <w:jc w:val="center"/>
      </w:pPr>
      <w:hyperlink r:id="rId822" w:history="1">
        <w:r>
          <w:rPr>
            <w:rFonts w:ascii="arial" w:eastAsia="arial" w:hAnsi="arial" w:cs="arial"/>
            <w:b/>
            <w:i/>
            <w:strike w:val="0"/>
            <w:color w:val="0077CC"/>
            <w:sz w:val="28"/>
            <w:u w:val="single"/>
            <w:vertAlign w:val="baseline"/>
          </w:rPr>
          <w:t xml:space="preserve">AOC's Ex-Chief of Staff Says He'll Try To Oust 'Paralyzed and Unprepared' </w:t>
        </w:r>
      </w:hyperlink>
      <w:hyperlink r:id="rId823" w:history="1">
        <w:r>
          <w:rPr>
            <w:rFonts w:ascii="arial" w:eastAsia="arial" w:hAnsi="arial" w:cs="arial"/>
            <w:b/>
            <w:i/>
            <w:strike w:val="0"/>
            <w:color w:val="0077CC"/>
            <w:sz w:val="28"/>
            <w:u w:val="single"/>
            <w:vertAlign w:val="baseline"/>
          </w:rPr>
          <w:t>Nancy Pelosi</w:t>
        </w:r>
      </w:hyperlink>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Mediaite</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6, 2025 Thursday 12:43 AM EST</w:t>
      </w:r>
    </w:p>
    <w:p>
      <w:pPr>
        <w:pStyle w:val="Normal47"/>
        <w:keepNext w:val="0"/>
        <w:spacing w:after="0" w:line="240" w:lineRule="atLeast"/>
        <w:ind w:right="0"/>
        <w:jc w:val="both"/>
      </w:pPr>
      <w:bookmarkStart w:id="141" w:name="Bookmark_47"/>
      <w:bookmarkEnd w:id="141"/>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4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Mediaite </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560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Charlie Nash</w:t>
      </w:r>
    </w:p>
    <w:p>
      <w:pPr>
        <w:pStyle w:val="Normal47"/>
        <w:keepNext/>
        <w:spacing w:before="240" w:after="0" w:line="340" w:lineRule="atLeast"/>
        <w:ind w:left="0" w:right="0" w:firstLine="0"/>
        <w:jc w:val="left"/>
      </w:pPr>
      <w:bookmarkStart w:id="142" w:name="Body_45"/>
      <w:bookmarkEnd w:id="142"/>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06" style="position:absolute;z-index:251822080" from="0,2pt" to="512pt,2pt" strokecolor="#009ddb" strokeweight="2pt">
            <v:stroke linestyle="single"/>
            <w10:wrap type="topAndBottom"/>
          </v:line>
        </w:pict>
      </w:r>
    </w:p>
    <w:p>
      <w:pPr>
        <w:pStyle w:val="Normal47"/>
      </w:pPr>
    </w:p>
    <w:p>
      <w:pPr>
        <w:pStyle w:val="Normal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February 5th, 2025 ( </w:t>
      </w:r>
      <w:hyperlink r:id="rId824" w:history="1">
        <w:r>
          <w:rPr>
            <w:rFonts w:ascii="arial" w:eastAsia="arial" w:hAnsi="arial" w:cs="arial"/>
            <w:b w:val="0"/>
            <w:i/>
            <w:strike w:val="0"/>
            <w:noProof w:val="0"/>
            <w:color w:val="0077CC"/>
            <w:position w:val="0"/>
            <w:sz w:val="20"/>
            <w:u w:val="single"/>
            <w:vertAlign w:val="baseline"/>
          </w:rPr>
          <w:t>Mediaite</w:t>
        </w:r>
      </w:hyperlink>
      <w:r>
        <w:rPr>
          <w:rFonts w:ascii="arial" w:eastAsia="arial" w:hAnsi="arial" w:cs="arial"/>
          <w:b w:val="0"/>
          <w:i w:val="0"/>
          <w:strike w:val="0"/>
          <w:noProof w:val="0"/>
          <w:color w:val="000000"/>
          <w:position w:val="0"/>
          <w:sz w:val="20"/>
          <w:u w:val="none"/>
          <w:vertAlign w:val="baseline"/>
        </w:rPr>
        <w:t xml:space="preserve">  - Delivered by  </w:t>
      </w:r>
      <w:hyperlink r:id="rId825"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Photo/Pablo Martinez Monsivais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Alexandria Ocasio-Cortez's (D-NY) former chief of staff Saikat Chakrabarti announced his intention to run against former House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(D-CA) on Wednesday.</w:t>
      </w:r>
    </w:p>
    <w:p>
      <w:pPr>
        <w:pStyle w:val="Normal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got some news: I've decided to run against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to represent San Francisco in Congress,'  </w:t>
      </w:r>
      <w:hyperlink r:id="rId826" w:history="1">
        <w:r>
          <w:rPr>
            <w:rFonts w:ascii="arial" w:eastAsia="arial" w:hAnsi="arial" w:cs="arial"/>
            <w:b w:val="0"/>
            <w:i/>
            <w:strike w:val="0"/>
            <w:noProof w:val="0"/>
            <w:color w:val="0077CC"/>
            <w:position w:val="0"/>
            <w:sz w:val="20"/>
            <w:u w:val="single"/>
            <w:vertAlign w:val="baseline"/>
          </w:rPr>
          <w:t xml:space="preserve">announced Chakrabarti on social media. 'I know some of you might be surprised that Speaker Emeritus </w:t>
        </w:r>
      </w:hyperlink>
      <w:hyperlink r:id="rId827" w:history="1">
        <w:r>
          <w:rPr>
            <w:rFonts w:ascii="arial" w:eastAsia="arial" w:hAnsi="arial" w:cs="arial"/>
            <w:b/>
            <w:i/>
            <w:strike w:val="0"/>
            <w:noProof w:val="0"/>
            <w:color w:val="0077CC"/>
            <w:position w:val="0"/>
            <w:sz w:val="20"/>
            <w:u w:val="single"/>
            <w:vertAlign w:val="baseline"/>
          </w:rPr>
          <w:t>Pelosi</w:t>
        </w:r>
      </w:hyperlink>
      <w:hyperlink r:id="rId828" w:history="1">
        <w:r>
          <w:rPr>
            <w:rFonts w:ascii="arial" w:eastAsia="arial" w:hAnsi="arial" w:cs="arial"/>
            <w:b w:val="0"/>
            <w:i/>
            <w:strike w:val="0"/>
            <w:noProof w:val="0"/>
            <w:color w:val="0077CC"/>
            <w:position w:val="0"/>
            <w:sz w:val="20"/>
            <w:u w:val="single"/>
            <w:vertAlign w:val="baseline"/>
          </w:rPr>
          <w:t xml:space="preserve"> is running again, but she is - for her 21st term!'</w:t>
        </w:r>
      </w:hyperlink>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continued: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Watching Trump and Elon freely unleash chaos in their illegal seizure of government, it's become clear to me that the Democratic Party needs new leadership. I don't understand how DC's Democratic leaders are so paralyzed and unprepared for this moment after living through President Trump's first term - and after Trump and Elon warned us exactly what they planned to do.</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respect what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has accomplished in her career, but we are living in a totally different America than the one she knew when she entered politics 45 years ago. In an interview with Ezra Klein after Trump's victory,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said the Democrats don't need to change. I disagree. When Democrats were about to appoint their star communicator - Rep. Alexandria Ocasio-Cortez - to chair the powerful Oversight committee to hold Trump and his cronies accountable,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personally intervened to block it.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was first elected to Congress, you could buy a home on a single income. A summer job could pay for college. Republicans believed in climate change and respected election results. Now, the things that defined the American Dream - being able to afford health care, education, a home, and raise a family - are impossible for most people. And the Republican Party is overtly conspiratorial and anti-democracy. The Democratic Party needs to stop acting like it's competing against a normal political party that plays by the rules, and it needs a bold vision for how to raise living standards, quality of life and security for all Americans. America is stuck, and Americans want real solutions that are as big as the problems we face.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Chakrabarti concluded, 'I know it might seem it's a little early to start running. But the fact is, it's almost impossible to defeat incumbents in our system - even at a time when both Congress and the Democratic Party stand at record-low approval ratings. Winning this campaign will require months of organizing - online and on the street - to connect with every single voter in San Francisco. I'm excited for the work.'</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Chakrabarti co-founded the progressive political PAC Justice Democrats in 2017, alongsideThe Young Turks co-creator Cenk Uygur, political commentator Kyle Kulinski, and former Bernie Sanders presidential campaign senior adviser Zack Exley.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 Democrats put up Ocasio-Cortez as a candidate for Congress in New York - which Chakrabarti led as campaign manager - and following her victory, he was appointed her chief of staff. Chakrabarti resigned as chief of staff in 2019.</w:t>
      </w:r>
    </w:p>
    <w:p>
      <w:pPr>
        <w:pStyle w:val="Normal47"/>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has served in Congress since 1987. Chakrabarti - who is 39 - was less than two years old when  </w:t>
      </w:r>
      <w:hyperlink r:id="rId829" w:history="1">
        <w:r>
          <w:rPr>
            <w:rFonts w:ascii="arial" w:eastAsia="arial" w:hAnsi="arial" w:cs="arial"/>
            <w:b/>
            <w:i/>
            <w:strike w:val="0"/>
            <w:noProof w:val="0"/>
            <w:color w:val="0077CC"/>
            <w:position w:val="0"/>
            <w:sz w:val="20"/>
            <w:u w:val="single"/>
            <w:vertAlign w:val="baseline"/>
          </w:rPr>
          <w:t>Pelosi</w:t>
        </w:r>
      </w:hyperlink>
      <w:hyperlink r:id="rId830" w:history="1">
        <w:r>
          <w:rPr>
            <w:rFonts w:ascii="arial" w:eastAsia="arial" w:hAnsi="arial" w:cs="arial"/>
            <w:b w:val="0"/>
            <w:i/>
            <w:strike w:val="0"/>
            <w:noProof w:val="0"/>
            <w:color w:val="0077CC"/>
            <w:position w:val="0"/>
            <w:sz w:val="20"/>
            <w:u w:val="single"/>
            <w:vertAlign w:val="baseline"/>
          </w:rPr>
          <w:t xml:space="preserve"> first became a U.S. representative from California.The post</w:t>
        </w:r>
      </w:hyperlink>
    </w:p>
    <w:p>
      <w:pPr>
        <w:pStyle w:val="Normal47"/>
        <w:keepNext w:val="0"/>
        <w:spacing w:before="240" w:after="0" w:line="260" w:lineRule="atLeast"/>
        <w:ind w:left="0" w:right="0" w:firstLine="0"/>
        <w:jc w:val="both"/>
      </w:pPr>
      <w:hyperlink r:id="rId831" w:history="1">
        <w:r>
          <w:rPr>
            <w:rFonts w:ascii="arial" w:eastAsia="arial" w:hAnsi="arial" w:cs="arial"/>
            <w:b w:val="0"/>
            <w:i/>
            <w:strike w:val="0"/>
            <w:color w:val="0077CC"/>
            <w:sz w:val="20"/>
            <w:u w:val="single"/>
            <w:vertAlign w:val="baseline"/>
          </w:rPr>
          <w:t xml:space="preserve">AOC's Ex-Chief of Staff Says He'll Try To Oust 'Paralyzed and Unprepared' </w:t>
        </w:r>
      </w:hyperlink>
      <w:hyperlink r:id="rId832" w:history="1">
        <w:r>
          <w:rPr>
            <w:rFonts w:ascii="arial" w:eastAsia="arial" w:hAnsi="arial" w:cs="arial"/>
            <w:b/>
            <w:i/>
            <w:strike w:val="0"/>
            <w:color w:val="0077CC"/>
            <w:sz w:val="20"/>
            <w:u w:val="single"/>
            <w:vertAlign w:val="baseline"/>
          </w:rPr>
          <w:t>Nancy Pelosi</w:t>
        </w:r>
      </w:hyperlink>
      <w:hyperlink r:id="rId833" w:history="1">
        <w:r>
          <w:rPr>
            <w:rFonts w:ascii="arial" w:eastAsia="arial" w:hAnsi="arial" w:cs="arial"/>
            <w:b w:val="0"/>
            <w:i/>
            <w:strike w:val="0"/>
            <w:color w:val="0077CC"/>
            <w:sz w:val="20"/>
            <w:u w:val="single"/>
            <w:vertAlign w:val="baseline"/>
          </w:rPr>
          <w:t xml:space="preserve"> first appeared on</w:t>
        </w:r>
      </w:hyperlink>
      <w:r>
        <w:rPr>
          <w:rFonts w:ascii="arial" w:eastAsia="arial" w:hAnsi="arial" w:cs="arial"/>
          <w:b w:val="0"/>
          <w:i w:val="0"/>
          <w:strike w:val="0"/>
          <w:noProof w:val="0"/>
          <w:color w:val="000000"/>
          <w:position w:val="0"/>
          <w:sz w:val="20"/>
          <w:u w:val="none"/>
          <w:vertAlign w:val="baseline"/>
        </w:rPr>
        <w:t> </w:t>
      </w:r>
      <w:hyperlink r:id="rId834" w:history="1">
        <w:r>
          <w:rPr>
            <w:rFonts w:ascii="arial" w:eastAsia="arial" w:hAnsi="arial" w:cs="arial"/>
            <w:b w:val="0"/>
            <w:i/>
            <w:strike w:val="0"/>
            <w:noProof w:val="0"/>
            <w:color w:val="0077CC"/>
            <w:position w:val="0"/>
            <w:sz w:val="20"/>
            <w:u w:val="single"/>
            <w:vertAlign w:val="baseline"/>
          </w:rPr>
          <w:t>Mediaite.</w:t>
        </w:r>
      </w:hyperlink>
    </w:p>
    <w:p>
      <w:pPr>
        <w:pStyle w:val="Normal47"/>
        <w:keepNext w:val="0"/>
        <w:spacing w:before="240" w:after="0" w:line="260" w:lineRule="atLeast"/>
        <w:ind w:left="0" w:right="0" w:firstLine="0"/>
        <w:jc w:val="both"/>
      </w:pPr>
      <w:hyperlink r:id="rId835" w:history="1">
        <w:r>
          <w:rPr>
            <w:rFonts w:ascii="arial" w:eastAsia="arial" w:hAnsi="arial" w:cs="arial"/>
            <w:b w:val="0"/>
            <w:i/>
            <w:strike w:val="0"/>
            <w:color w:val="0077CC"/>
            <w:sz w:val="20"/>
            <w:u w:val="single"/>
            <w:vertAlign w:val="baseline"/>
          </w:rPr>
          <w:t>Link to the original story.</w:t>
        </w:r>
      </w:hyperlink>
    </w:p>
    <w:p>
      <w:pPr>
        <w:pStyle w:val="Normal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7"/>
        <w:spacing w:line="60" w:lineRule="exact"/>
      </w:pPr>
      <w:r>
        <w:pict>
          <v:line id="_x0000_s1207" style="position:absolute;z-index:251823104" from="0,2pt" to="512pt,2pt" strokecolor="#009ddb" strokeweight="2pt">
            <v:stroke linestyle="single"/>
            <w10:wrap type="topAndBottom"/>
          </v:line>
        </w:pict>
      </w:r>
    </w:p>
    <w:p>
      <w:pPr>
        <w:pStyle w:val="Normal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47"/>
        <w:keepNext/>
        <w:spacing w:before="240" w:after="0" w:line="340" w:lineRule="atLeast"/>
        <w:ind w:left="0" w:right="0" w:firstLine="0"/>
        <w:jc w:val="left"/>
      </w:pPr>
      <w:bookmarkStart w:id="143" w:name="Classification_45"/>
      <w:bookmarkEnd w:id="143"/>
      <w:r>
        <w:rPr>
          <w:rFonts w:ascii="arial" w:eastAsia="arial" w:hAnsi="arial" w:cs="arial"/>
          <w:b/>
          <w:i w:val="0"/>
          <w:strike w:val="0"/>
          <w:noProof w:val="0"/>
          <w:color w:val="000000"/>
          <w:position w:val="0"/>
          <w:sz w:val="28"/>
          <w:u w:val="none"/>
          <w:vertAlign w:val="baseline"/>
        </w:rPr>
        <w:t>Classification</w:t>
      </w:r>
    </w:p>
    <w:p>
      <w:pPr>
        <w:pStyle w:val="Normal47"/>
        <w:spacing w:line="60" w:lineRule="exact"/>
      </w:pPr>
      <w:r>
        <w:pict>
          <v:line id="_x0000_s1208" style="position:absolute;z-index:251824128" from="0,2pt" to="512pt,2pt" strokecolor="#009ddb" strokeweight="2pt">
            <v:stroke linestyle="single"/>
            <w10:wrap type="topAndBottom"/>
          </v:line>
        </w:pict>
      </w:r>
    </w:p>
    <w:p>
      <w:pPr>
        <w:pStyle w:val="Normal47"/>
        <w:spacing w:line="120" w:lineRule="exact"/>
      </w:pPr>
    </w:p>
    <w:p>
      <w:pPr>
        <w:pStyle w:val="Normal4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110714</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POLITICAL PARTIES (90%); US DEMOCRATIC PARTY (90%); ELECTIONS &amp; POLITICS (89%); US REPUBLICAN PARTY (89%); CAMPAIGNS &amp; ELECTIONS (79%); DEMOCRACIES (79%); GOVERNMENT &amp; PUBLIC ADMINISTRATION (79%); POLITICAL ORGANIZATIONS (79%); POLITICS (79%); TYPES OF GOVERNMENT (79%); APPOINTMENTS (78%); BLOGS &amp; MESSAGE BOARDS (78%); SOCIAL MEDIA (78%); INTERVIEWS (73%); LIVING STANDARDS (68%); Politics (%); Alexandria Ocasio-Cortez (%); Congress (%); Democratic Party (%);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(78%); SOCIAL MEDIA (78%)</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ALEXANDRIA OCASIO-CORTEZ (93%);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(91%)</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SAN FRANCISCO, CA, USA (92%); CALIFORNIA, USA (92%); WASHINGTON DC, USA (79%); UNITED STATES (94%)</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2025</w:t>
      </w:r>
    </w:p>
    <w:p>
      <w:pPr>
        <w:pStyle w:val="Normal47"/>
      </w:pPr>
    </w:p>
    <w:p>
      <w:pPr>
        <w:pStyle w:val="Normal47"/>
        <w:ind w:left="200"/>
        <w:sectPr>
          <w:type w:val="continuous"/>
          <w:pgMar w:top="840" w:right="1000" w:bottom="840" w:left="1000" w:header="400" w:footer="400"/>
          <w:pgNumType w:fmt="decimal"/>
          <w:cols w:space="720"/>
        </w:sectPr>
      </w:pPr>
      <w:r>
        <w:br/>
      </w:r>
      <w:r>
        <w:pict>
          <v:line id="_x0000_s1209" style="position:absolute;z-index:251825152"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836"/>
          <w:headerReference w:type="default" r:id="rId837"/>
          <w:footerReference w:type="even" r:id="rId838"/>
          <w:footerReference w:type="default" r:id="rId839"/>
          <w:headerReference w:type="first" r:id="rId840"/>
          <w:footerReference w:type="first" r:id="rId841"/>
          <w:pgSz w:w="12240" w:h="15840"/>
          <w:pgMar w:top="840" w:right="1000" w:bottom="840" w:left="1000" w:header="400" w:footer="400"/>
          <w:pgNumType w:fmt="decimal"/>
          <w:cols w:space="720"/>
          <w:titlePg w:val="0"/>
        </w:sectPr>
      </w:pPr>
    </w:p>
    <w:p>
      <w:pPr>
        <w:pStyle w:val="Normal48"/>
      </w:pPr>
    </w:p>
    <w:p>
      <w:pPr>
        <w:pStyle w:val="Heading146"/>
        <w:keepNext w:val="0"/>
        <w:spacing w:after="200" w:line="340" w:lineRule="atLeast"/>
        <w:ind w:left="0" w:right="0" w:firstLine="0"/>
        <w:jc w:val="center"/>
      </w:pPr>
      <w:hyperlink r:id="rId842" w:history="1">
        <w:r>
          <w:rPr>
            <w:rFonts w:ascii="arial" w:eastAsia="arial" w:hAnsi="arial" w:cs="arial"/>
            <w:b/>
            <w:i/>
            <w:strike w:val="0"/>
            <w:color w:val="0077CC"/>
            <w:sz w:val="28"/>
            <w:u w:val="single"/>
            <w:vertAlign w:val="baseline"/>
          </w:rPr>
          <w:t xml:space="preserve">8 Top </w:t>
        </w:r>
      </w:hyperlink>
      <w:hyperlink r:id="rId843" w:history="1">
        <w:r>
          <w:rPr>
            <w:rFonts w:ascii="arial" w:eastAsia="arial" w:hAnsi="arial" w:cs="arial"/>
            <w:b/>
            <w:i/>
            <w:strike w:val="0"/>
            <w:color w:val="0077CC"/>
            <w:sz w:val="28"/>
            <w:u w:val="single"/>
            <w:vertAlign w:val="baseline"/>
          </w:rPr>
          <w:t>Nancy Pelosi</w:t>
        </w:r>
      </w:hyperlink>
      <w:hyperlink r:id="rId844" w:history="1">
        <w:r>
          <w:rPr>
            <w:rFonts w:ascii="arial" w:eastAsia="arial" w:hAnsi="arial" w:cs="arial"/>
            <w:b/>
            <w:i/>
            <w:strike w:val="0"/>
            <w:color w:val="0077CC"/>
            <w:sz w:val="28"/>
            <w:u w:val="single"/>
            <w:vertAlign w:val="baseline"/>
          </w:rPr>
          <w:t xml:space="preserve"> Stocks to Buy - Correction Appended</w:t>
        </w:r>
      </w:hyperlink>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USNEWS.com</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23, 2024 Monday</w:t>
      </w:r>
    </w:p>
    <w:p>
      <w:pPr>
        <w:pStyle w:val="Normal48"/>
        <w:keepNext w:val="0"/>
        <w:spacing w:after="0" w:line="240" w:lineRule="atLeast"/>
        <w:ind w:right="0"/>
        <w:jc w:val="both"/>
      </w:pPr>
      <w:bookmarkStart w:id="144" w:name="Bookmark_48"/>
      <w:bookmarkEnd w:id="144"/>
    </w:p>
    <w:p>
      <w:pPr>
        <w:pStyle w:val="Normal48"/>
        <w:keepNext w:val="0"/>
        <w:spacing w:after="0" w:line="260" w:lineRule="atLeast"/>
        <w:ind w:left="0" w:right="0" w:firstLine="0"/>
        <w:jc w:val="left"/>
      </w:pPr>
      <w:r>
        <w:br/>
      </w:r>
      <w:r>
        <w:pict>
          <v:shape id="_x0000_i1210" type="#_x0000_t75" alt="Notice" style="width:10.5pt;height:12.75pt">
            <v:imagedata r:id="rId87"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U.S. News &amp; World Report All Rights Reserved</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INVESTING; Vol.; No.</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956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Wayne Duggan</w:t>
      </w:r>
    </w:p>
    <w:p>
      <w:pPr>
        <w:pStyle w:val="Normal4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Here are former Speaker of the House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's latest investments.</w:t>
      </w:r>
    </w:p>
    <w:p>
      <w:pPr>
        <w:pStyle w:val="Normal48"/>
        <w:keepNext/>
        <w:spacing w:before="240" w:after="0" w:line="340" w:lineRule="atLeast"/>
        <w:ind w:left="0" w:right="0" w:firstLine="0"/>
        <w:jc w:val="left"/>
      </w:pPr>
      <w:bookmarkStart w:id="145" w:name="Body_46"/>
      <w:bookmarkEnd w:id="145"/>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11" style="position:absolute;z-index:251826176"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House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said back in 2022 the Senate would soon vote on a bill banning members of Congress from trading individual stocks. Two years later,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is no longer House Speaker, and members of Congress are still allowed to buy and sell individual stocks as long as they disclose their trades within 45 days. </w:t>
      </w:r>
    </w:p>
    <w:p>
      <w:pPr>
        <w:pStyle w:val="Normal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hyperlink r:id="rId845" w:history="1">
        <w:r>
          <w:rPr>
            <w:rFonts w:ascii="arial" w:eastAsia="arial" w:hAnsi="arial" w:cs="arial"/>
            <w:b w:val="0"/>
            <w:i/>
            <w:strike w:val="0"/>
            <w:noProof w:val="0"/>
            <w:color w:val="0077CC"/>
            <w:position w:val="0"/>
            <w:sz w:val="20"/>
            <w:u w:val="single"/>
            <w:vertAlign w:val="baseline"/>
          </w:rPr>
          <w:t>Sign up for stock news with our Invested newsletter.</w:t>
        </w:r>
      </w:hyperlink>
      <w:r>
        <w:rPr>
          <w:rFonts w:ascii="arial" w:eastAsia="arial" w:hAnsi="arial" w:cs="arial"/>
          <w:b w:val="0"/>
          <w:i w:val="0"/>
          <w:strike w:val="0"/>
          <w:noProof w:val="0"/>
          <w:color w:val="000000"/>
          <w:position w:val="0"/>
          <w:sz w:val="20"/>
          <w:u w:val="none"/>
          <w:vertAlign w:val="baseline"/>
        </w:rPr>
        <w: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fact, stock traders on social media follow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's stock trades closely due to the </w:t>
      </w:r>
      <w:hyperlink r:id="rId846" w:history="1">
        <w:r>
          <w:rPr>
            <w:rFonts w:ascii="arial" w:eastAsia="arial" w:hAnsi="arial" w:cs="arial"/>
            <w:b w:val="0"/>
            <w:i/>
            <w:strike w:val="0"/>
            <w:noProof w:val="0"/>
            <w:color w:val="0077CC"/>
            <w:position w:val="0"/>
            <w:sz w:val="20"/>
            <w:u w:val="single"/>
            <w:vertAlign w:val="baseline"/>
          </w:rPr>
          <w:t>strong returns</w:t>
        </w:r>
      </w:hyperlink>
      <w:r>
        <w:rPr>
          <w:rFonts w:ascii="arial" w:eastAsia="arial" w:hAnsi="arial" w:cs="arial"/>
          <w:b w:val="0"/>
          <w:i w:val="0"/>
          <w:strike w:val="0"/>
          <w:noProof w:val="0"/>
          <w:color w:val="000000"/>
          <w:position w:val="0"/>
          <w:sz w:val="20"/>
          <w:u w:val="none"/>
          <w:vertAlign w:val="baseline"/>
        </w:rPr>
        <w:t xml:space="preserve"> she and her husband, financier Paul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have generated on certain trades. Here are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and her husband's eight most recent stock purchases: </w:t>
      </w:r>
    </w:p>
    <w:p>
      <w:pPr>
        <w:pStyle w:val="Normal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Nvidia Corp. (ticker: </w:t>
      </w:r>
      <w:hyperlink r:id="rId847" w:history="1">
        <w:r>
          <w:rPr>
            <w:rFonts w:ascii="arial" w:eastAsia="arial" w:hAnsi="arial" w:cs="arial"/>
            <w:b w:val="0"/>
            <w:i/>
            <w:strike w:val="0"/>
            <w:noProof w:val="0"/>
            <w:color w:val="0077CC"/>
            <w:position w:val="0"/>
            <w:sz w:val="20"/>
            <w:u w:val="single"/>
            <w:vertAlign w:val="baseline"/>
          </w:rPr>
          <w:t>NVDA</w:t>
        </w:r>
      </w:hyperlink>
      <w:r>
        <w:rPr>
          <w:rFonts w:ascii="arial" w:eastAsia="arial" w:hAnsi="arial" w:cs="arial"/>
          <w:b w:val="0"/>
          <w:i w:val="0"/>
          <w:strike w:val="0"/>
          <w:noProof w:val="0"/>
          <w:color w:val="000000"/>
          <w:position w:val="0"/>
          <w:sz w:val="20"/>
          <w:u w:val="none"/>
          <w:vertAlign w:val="baseline"/>
        </w:rPr>
        <w:t>)</w:t>
      </w:r>
    </w:p>
    <w:p>
      <w:pPr>
        <w:pStyle w:val="Normal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Broadcom Inc. (</w:t>
      </w:r>
      <w:hyperlink r:id="rId848" w:history="1">
        <w:r>
          <w:rPr>
            <w:rFonts w:ascii="arial" w:eastAsia="arial" w:hAnsi="arial" w:cs="arial"/>
            <w:b w:val="0"/>
            <w:i/>
            <w:strike w:val="0"/>
            <w:noProof w:val="0"/>
            <w:color w:val="0077CC"/>
            <w:position w:val="0"/>
            <w:sz w:val="20"/>
            <w:u w:val="single"/>
            <w:vertAlign w:val="baseline"/>
          </w:rPr>
          <w:t>AVGO</w:t>
        </w:r>
      </w:hyperlink>
      <w:r>
        <w:rPr>
          <w:rFonts w:ascii="arial" w:eastAsia="arial" w:hAnsi="arial" w:cs="arial"/>
          <w:b w:val="0"/>
          <w:i w:val="0"/>
          <w:strike w:val="0"/>
          <w:noProof w:val="0"/>
          <w:color w:val="000000"/>
          <w:position w:val="0"/>
          <w:sz w:val="20"/>
          <w:u w:val="none"/>
          <w:vertAlign w:val="baseline"/>
        </w:rPr>
        <w:t>)</w:t>
      </w:r>
    </w:p>
    <w:p>
      <w:pPr>
        <w:pStyle w:val="Normal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Palo Alto Networks Inc. (</w:t>
      </w:r>
      <w:hyperlink r:id="rId849" w:history="1">
        <w:r>
          <w:rPr>
            <w:rFonts w:ascii="arial" w:eastAsia="arial" w:hAnsi="arial" w:cs="arial"/>
            <w:b w:val="0"/>
            <w:i/>
            <w:strike w:val="0"/>
            <w:noProof w:val="0"/>
            <w:color w:val="0077CC"/>
            <w:position w:val="0"/>
            <w:sz w:val="20"/>
            <w:u w:val="single"/>
            <w:vertAlign w:val="baseline"/>
          </w:rPr>
          <w:t>PANW</w:t>
        </w:r>
      </w:hyperlink>
      <w:r>
        <w:rPr>
          <w:rFonts w:ascii="arial" w:eastAsia="arial" w:hAnsi="arial" w:cs="arial"/>
          <w:b w:val="0"/>
          <w:i w:val="0"/>
          <w:strike w:val="0"/>
          <w:noProof w:val="0"/>
          <w:color w:val="000000"/>
          <w:position w:val="0"/>
          <w:sz w:val="20"/>
          <w:u w:val="none"/>
          <w:vertAlign w:val="baseline"/>
        </w:rPr>
        <w:t>)</w:t>
      </w:r>
    </w:p>
    <w:p>
      <w:pPr>
        <w:pStyle w:val="Normal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Apple Inc. (</w:t>
      </w:r>
      <w:hyperlink r:id="rId850" w:history="1">
        <w:r>
          <w:rPr>
            <w:rFonts w:ascii="arial" w:eastAsia="arial" w:hAnsi="arial" w:cs="arial"/>
            <w:b w:val="0"/>
            <w:i/>
            <w:strike w:val="0"/>
            <w:noProof w:val="0"/>
            <w:color w:val="0077CC"/>
            <w:position w:val="0"/>
            <w:sz w:val="20"/>
            <w:u w:val="single"/>
            <w:vertAlign w:val="baseline"/>
          </w:rPr>
          <w:t>AAPL</w:t>
        </w:r>
      </w:hyperlink>
      <w:r>
        <w:rPr>
          <w:rFonts w:ascii="arial" w:eastAsia="arial" w:hAnsi="arial" w:cs="arial"/>
          <w:b w:val="0"/>
          <w:i w:val="0"/>
          <w:strike w:val="0"/>
          <w:noProof w:val="0"/>
          <w:color w:val="000000"/>
          <w:position w:val="0"/>
          <w:sz w:val="20"/>
          <w:u w:val="none"/>
          <w:vertAlign w:val="baseline"/>
        </w:rPr>
        <w:t>)</w:t>
      </w:r>
    </w:p>
    <w:p>
      <w:pPr>
        <w:pStyle w:val="Normal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Microsoft Corp. (</w:t>
      </w:r>
      <w:hyperlink r:id="rId851" w:history="1">
        <w:r>
          <w:rPr>
            <w:rFonts w:ascii="arial" w:eastAsia="arial" w:hAnsi="arial" w:cs="arial"/>
            <w:b w:val="0"/>
            <w:i/>
            <w:strike w:val="0"/>
            <w:noProof w:val="0"/>
            <w:color w:val="0077CC"/>
            <w:position w:val="0"/>
            <w:sz w:val="20"/>
            <w:u w:val="single"/>
            <w:vertAlign w:val="baseline"/>
          </w:rPr>
          <w:t>MSFT</w:t>
        </w:r>
      </w:hyperlink>
      <w:r>
        <w:rPr>
          <w:rFonts w:ascii="arial" w:eastAsia="arial" w:hAnsi="arial" w:cs="arial"/>
          <w:b w:val="0"/>
          <w:i w:val="0"/>
          <w:strike w:val="0"/>
          <w:noProof w:val="0"/>
          <w:color w:val="000000"/>
          <w:position w:val="0"/>
          <w:sz w:val="20"/>
          <w:u w:val="none"/>
          <w:vertAlign w:val="baseline"/>
        </w:rPr>
        <w:t>)</w:t>
      </w:r>
    </w:p>
    <w:p>
      <w:pPr>
        <w:pStyle w:val="Normal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Alphabet Inc. (</w:t>
      </w:r>
      <w:hyperlink r:id="rId852" w:history="1">
        <w:r>
          <w:rPr>
            <w:rFonts w:ascii="arial" w:eastAsia="arial" w:hAnsi="arial" w:cs="arial"/>
            <w:b w:val="0"/>
            <w:i/>
            <w:strike w:val="0"/>
            <w:noProof w:val="0"/>
            <w:color w:val="0077CC"/>
            <w:position w:val="0"/>
            <w:sz w:val="20"/>
            <w:u w:val="single"/>
            <w:vertAlign w:val="baseline"/>
          </w:rPr>
          <w:t>GOOG</w:t>
        </w:r>
      </w:hyperlink>
      <w:r>
        <w:rPr>
          <w:rFonts w:ascii="arial" w:eastAsia="arial" w:hAnsi="arial" w:cs="arial"/>
          <w:b w:val="0"/>
          <w:i w:val="0"/>
          <w:strike w:val="0"/>
          <w:noProof w:val="0"/>
          <w:color w:val="000000"/>
          <w:position w:val="0"/>
          <w:sz w:val="20"/>
          <w:u w:val="none"/>
          <w:vertAlign w:val="baseline"/>
        </w:rPr>
        <w:t>)</w:t>
      </w:r>
    </w:p>
    <w:p>
      <w:pPr>
        <w:pStyle w:val="Normal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Tesla Inc. (</w:t>
      </w:r>
      <w:hyperlink r:id="rId853" w:history="1">
        <w:r>
          <w:rPr>
            <w:rFonts w:ascii="arial" w:eastAsia="arial" w:hAnsi="arial" w:cs="arial"/>
            <w:b w:val="0"/>
            <w:i/>
            <w:strike w:val="0"/>
            <w:noProof w:val="0"/>
            <w:color w:val="0077CC"/>
            <w:position w:val="0"/>
            <w:sz w:val="20"/>
            <w:u w:val="single"/>
            <w:vertAlign w:val="baseline"/>
          </w:rPr>
          <w:t>TSLA</w:t>
        </w:r>
      </w:hyperlink>
      <w:r>
        <w:rPr>
          <w:rFonts w:ascii="arial" w:eastAsia="arial" w:hAnsi="arial" w:cs="arial"/>
          <w:b w:val="0"/>
          <w:i w:val="0"/>
          <w:strike w:val="0"/>
          <w:noProof w:val="0"/>
          <w:color w:val="000000"/>
          <w:position w:val="0"/>
          <w:sz w:val="20"/>
          <w:u w:val="none"/>
          <w:vertAlign w:val="baseline"/>
        </w:rPr>
        <w:t>)</w:t>
      </w:r>
    </w:p>
    <w:p>
      <w:pPr>
        <w:pStyle w:val="Normal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AllianceBernstein Holding LP (</w:t>
      </w:r>
      <w:hyperlink r:id="rId854" w:history="1">
        <w:r>
          <w:rPr>
            <w:rFonts w:ascii="arial" w:eastAsia="arial" w:hAnsi="arial" w:cs="arial"/>
            <w:b w:val="0"/>
            <w:i/>
            <w:strike w:val="0"/>
            <w:noProof w:val="0"/>
            <w:color w:val="0077CC"/>
            <w:position w:val="0"/>
            <w:sz w:val="20"/>
            <w:u w:val="single"/>
            <w:vertAlign w:val="baseline"/>
          </w:rPr>
          <w:t>AB</w:t>
        </w:r>
      </w:hyperlink>
      <w:r>
        <w:rPr>
          <w:rFonts w:ascii="arial" w:eastAsia="arial" w:hAnsi="arial" w:cs="arial"/>
          <w:b w:val="0"/>
          <w:i w:val="0"/>
          <w:strike w:val="0"/>
          <w:noProof w:val="0"/>
          <w:color w:val="000000"/>
          <w:position w:val="0"/>
          <w:sz w:val="20"/>
          <w:u w:val="none"/>
          <w:vertAlign w:val="baseline"/>
        </w:rPr>
        <w:t>)</w:t>
      </w:r>
    </w:p>
    <w:p>
      <w:pPr>
        <w:pStyle w:val="Normal4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Nvidia Corp. (NVDA)</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Nvidia designs and sells high-end graphics and video processing chips used for desktop and gaming personal computers, workstations, </w:t>
      </w:r>
      <w:hyperlink r:id="rId855" w:history="1">
        <w:r>
          <w:rPr>
            <w:rFonts w:ascii="arial" w:eastAsia="arial" w:hAnsi="arial" w:cs="arial"/>
            <w:b w:val="0"/>
            <w:i/>
            <w:strike w:val="0"/>
            <w:noProof w:val="0"/>
            <w:color w:val="0077CC"/>
            <w:position w:val="0"/>
            <w:sz w:val="20"/>
            <w:u w:val="single"/>
            <w:vertAlign w:val="baseline"/>
          </w:rPr>
          <w:t>artificial intelligence technology</w:t>
        </w:r>
      </w:hyperlink>
      <w:r>
        <w:rPr>
          <w:rFonts w:ascii="arial" w:eastAsia="arial" w:hAnsi="arial" w:cs="arial"/>
          <w:b w:val="0"/>
          <w:i w:val="0"/>
          <w:strike w:val="0"/>
          <w:noProof w:val="0"/>
          <w:color w:val="000000"/>
          <w:position w:val="0"/>
          <w:sz w:val="20"/>
          <w:u w:val="none"/>
          <w:vertAlign w:val="baseline"/>
        </w:rPr>
        <w:t xml:space="preserve">, and other advanced computing servers and supercomputers. In June and July 2024,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purchased 20,000 shares of Nvidia. In November 2023, she purchased 50 Nvidia call options with a strike price of $120 and an expiration date of Dec. 20, 2024. Nvidia was the top-performing stock in the S&amp;P 500 in 2023 and has been the index's third top performer in 2024. Nvidia shares are up 176% since she purchased her call options in November 2023. </w:t>
      </w:r>
    </w:p>
    <w:p>
      <w:pPr>
        <w:pStyle w:val="Normal4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Broadcom Inc. (AVGO)</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Broadcom is a diversified global analog </w:t>
      </w:r>
      <w:hyperlink r:id="rId856" w:history="1">
        <w:r>
          <w:rPr>
            <w:rFonts w:ascii="arial" w:eastAsia="arial" w:hAnsi="arial" w:cs="arial"/>
            <w:b w:val="0"/>
            <w:i/>
            <w:strike w:val="0"/>
            <w:noProof w:val="0"/>
            <w:color w:val="0077CC"/>
            <w:position w:val="0"/>
            <w:sz w:val="20"/>
            <w:u w:val="single"/>
            <w:vertAlign w:val="baseline"/>
          </w:rPr>
          <w:t>semiconductor</w:t>
        </w:r>
      </w:hyperlink>
      <w:r>
        <w:rPr>
          <w:rFonts w:ascii="arial" w:eastAsia="arial" w:hAnsi="arial" w:cs="arial"/>
          <w:b w:val="0"/>
          <w:i w:val="0"/>
          <w:strike w:val="0"/>
          <w:noProof w:val="0"/>
          <w:color w:val="000000"/>
          <w:position w:val="0"/>
          <w:sz w:val="20"/>
          <w:u w:val="none"/>
          <w:vertAlign w:val="baseline"/>
        </w:rPr>
        <w:t xml:space="preserve"> supplier. Like Nvidia, Broadcom is another company that is highly exposed to AI technology and has benefited from a strong investor appetite for AI stocks. In June 2024,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purchased 20 Broadcom call options with an $800 strike price expiring in June 2025. Broadcom underwent a 10-for-1 stock split in July 2024, so the adjusted strike price on those call options is now $80. Between Nvidia and Broadcom,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is betting big on AI technology. Since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purchased her Broadcom call option purchase in June, the stock is up 38%. </w:t>
      </w:r>
    </w:p>
    <w:p>
      <w:pPr>
        <w:pStyle w:val="Normal4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Palo Alto Networks Inc. (PANW)</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Palo Alto Networks is one of the largest </w:t>
      </w:r>
      <w:hyperlink r:id="rId857" w:history="1">
        <w:r>
          <w:rPr>
            <w:rFonts w:ascii="arial" w:eastAsia="arial" w:hAnsi="arial" w:cs="arial"/>
            <w:b w:val="0"/>
            <w:i/>
            <w:strike w:val="0"/>
            <w:noProof w:val="0"/>
            <w:color w:val="0077CC"/>
            <w:position w:val="0"/>
            <w:sz w:val="20"/>
            <w:u w:val="single"/>
            <w:vertAlign w:val="baseline"/>
          </w:rPr>
          <w:t>cybersecurity</w:t>
        </w:r>
      </w:hyperlink>
      <w:r>
        <w:rPr>
          <w:rFonts w:ascii="arial" w:eastAsia="arial" w:hAnsi="arial" w:cs="arial"/>
          <w:b w:val="0"/>
          <w:i w:val="0"/>
          <w:strike w:val="0"/>
          <w:noProof w:val="0"/>
          <w:color w:val="000000"/>
          <w:position w:val="0"/>
          <w:sz w:val="20"/>
          <w:u w:val="none"/>
          <w:vertAlign w:val="baseline"/>
        </w:rPr>
        <w:t xml:space="preserve"> vendors, providing firewalls and cybersecurity software to customers around the world. In February 2024,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purchased 70 Palo Alto call options with a strike price of $200 and an expiration date of Jan. 17, 2025. These trades raised eyebrows among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's critics because Palo Alto Networks is a U.S. government cybersecurity contractor. In the roughly 10 months since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purchased her first PANW call options, its stock price is up 42%. </w:t>
      </w:r>
    </w:p>
    <w:p>
      <w:pPr>
        <w:pStyle w:val="Normal4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Apple Inc. (AAPL)</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Apple produces the iPhone, iPad, Apple Watch, Mac computers and other personal computing devices. In addition, its services segment includes its App Store, Apple Music, iCloud and licensing businesses. In May 2022,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bought 100 Apple call options with a strike price of $80 expiring in March 2023. Just days later,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disclosed an additional purchase of 50 Apple call options with an $80 strike price expiring in June 2023. In June 2022,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sold 50 Apple call options with a $100 strike price prior to their June 17 expiration. In March 2023,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exercised Apple call options she bought in May 2022, purchasing 10,000 more shares of Apple stock.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exercised an additional 50 of those call options in June 2023, boosting her stake by another 5,000 shares. </w:t>
      </w:r>
    </w:p>
    <w:p>
      <w:pPr>
        <w:pStyle w:val="Normal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hyperlink r:id="rId858" w:history="1">
        <w:r>
          <w:rPr>
            <w:rFonts w:ascii="arial" w:eastAsia="arial" w:hAnsi="arial" w:cs="arial"/>
            <w:b w:val="0"/>
            <w:i/>
            <w:strike w:val="0"/>
            <w:noProof w:val="0"/>
            <w:color w:val="0077CC"/>
            <w:position w:val="0"/>
            <w:sz w:val="20"/>
            <w:u w:val="single"/>
            <w:vertAlign w:val="baseline"/>
          </w:rPr>
          <w:t>10 Best Growth Stocks to Buy for 2025</w:t>
        </w:r>
      </w:hyperlink>
      <w:r>
        <w:rPr>
          <w:rFonts w:ascii="arial" w:eastAsia="arial" w:hAnsi="arial" w:cs="arial"/>
          <w:b w:val="0"/>
          <w:i w:val="0"/>
          <w:strike w:val="0"/>
          <w:noProof w:val="0"/>
          <w:color w:val="000000"/>
          <w:position w:val="0"/>
          <w:sz w:val="20"/>
          <w:u w:val="none"/>
          <w:vertAlign w:val="baseline"/>
        </w:rPr>
        <w:t>]</w:t>
      </w:r>
    </w:p>
    <w:p>
      <w:pPr>
        <w:pStyle w:val="Normal4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Microsoft Corp. (MSFT)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Microsoft is one of the world's largest professional software and cloud services providers. It is also an early market leader in AI technology and has invested $13 billion in </w:t>
      </w:r>
      <w:hyperlink r:id="rId859" w:history="1">
        <w:r>
          <w:rPr>
            <w:rFonts w:ascii="arial" w:eastAsia="arial" w:hAnsi="arial" w:cs="arial"/>
            <w:b w:val="0"/>
            <w:i/>
            <w:strike w:val="0"/>
            <w:noProof w:val="0"/>
            <w:color w:val="0077CC"/>
            <w:position w:val="0"/>
            <w:sz w:val="20"/>
            <w:u w:val="single"/>
            <w:vertAlign w:val="baseline"/>
          </w:rPr>
          <w:t>ChatGPT maker OpenAI</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has been a frequent Microsoft trader in the past five years. In May 2022, she purchased 50 Microsoft call options with a $180 strike price expiring in June 2023. In June 2023,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upped her stake in Microsoft, exercising 50 call options and purchasing 5,000 shares of MSFT stock. Most recently,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sold 5,000 shares of Microsoft in July 2024, likely at a large profit. </w:t>
      </w:r>
    </w:p>
    <w:p>
      <w:pPr>
        <w:pStyle w:val="Normal4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Alphabet Inc. (GOOG)</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Alphabet is the parent company of Google and YouTube and is a global leader in online advertising. In September 2022,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purchased 20,000 shares of Alphabet's Class C shares by exercising 200 call options.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had purchased those call options back in December 2021. Between the time of the option purchase and the time she exercised them, Alphabet's share price dropped 27.4%. In December 2022,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sold 30,000 shares of Alphabet's Class A shares, but she is still holding the Class C shares for now. </w:t>
      </w:r>
    </w:p>
    <w:p>
      <w:pPr>
        <w:pStyle w:val="Normal4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Tesla Inc. (TSLA)</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Tesla is an </w:t>
      </w:r>
      <w:hyperlink r:id="rId860" w:history="1">
        <w:r>
          <w:rPr>
            <w:rFonts w:ascii="arial" w:eastAsia="arial" w:hAnsi="arial" w:cs="arial"/>
            <w:b w:val="0"/>
            <w:i/>
            <w:strike w:val="0"/>
            <w:noProof w:val="0"/>
            <w:color w:val="0077CC"/>
            <w:position w:val="0"/>
            <w:sz w:val="20"/>
            <w:u w:val="single"/>
            <w:vertAlign w:val="baseline"/>
          </w:rPr>
          <w:t>electric vehicle</w:t>
        </w:r>
      </w:hyperlink>
      <w:r>
        <w:rPr>
          <w:rFonts w:ascii="arial" w:eastAsia="arial" w:hAnsi="arial" w:cs="arial"/>
          <w:b w:val="0"/>
          <w:i w:val="0"/>
          <w:strike w:val="0"/>
          <w:noProof w:val="0"/>
          <w:color w:val="000000"/>
          <w:position w:val="0"/>
          <w:sz w:val="20"/>
          <w:u w:val="none"/>
          <w:vertAlign w:val="baseline"/>
        </w:rPr>
        <w:t xml:space="preserve"> maker and the most valuable automaker, with a market cap of $1.38 trillion. In March 2022,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purchased 2,500 shares of Tesla by exercising 25 call options with a strike price of $500.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had purchased those call options way back in December 2020. Between the time the purchase was disclosed and the time she exercised the options, Tesla's share price climbed 41%. In December 2022,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sold 5,000 shares of Tesla at a more than $511,000 loss. She sold another 2,500 shares of Tesla stock in June 2024. </w:t>
      </w:r>
    </w:p>
    <w:p>
      <w:pPr>
        <w:pStyle w:val="Normal4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AllianceBernstein Holding LP (AB)</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AllianceBernstein is a leading investment manager.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made several AB stock trades in the past few years. In December 2020, she bought 20,000 shares. In February 2021, she made two additional purchases of AB stock totaling 40,000 shares. She purchased another 10,000 shares in January 2022. Most recently,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dumped 20,000 shares of AB stock in December 2022 for a $11,510 loss. AllianceBernstein has been far from a home-run investment for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The stock has lagged behind the S&amp;P 500 and has gone up just 11.6% since her December 2020 purchase. </w:t>
      </w:r>
    </w:p>
    <w:p>
      <w:pPr>
        <w:pStyle w:val="Normal48"/>
        <w:keepNext/>
        <w:spacing w:before="240" w:after="0" w:line="340" w:lineRule="atLeast"/>
        <w:ind w:left="0" w:right="0" w:firstLine="0"/>
        <w:jc w:val="left"/>
      </w:pPr>
      <w:bookmarkStart w:id="146" w:name="Correction_2"/>
      <w:bookmarkEnd w:id="146"/>
      <w:r>
        <w:rPr>
          <w:rFonts w:ascii="arial" w:eastAsia="arial" w:hAnsi="arial" w:cs="arial"/>
          <w:b/>
          <w:i w:val="0"/>
          <w:strike w:val="0"/>
          <w:noProof w:val="0"/>
          <w:color w:val="000000"/>
          <w:position w:val="0"/>
          <w:sz w:val="28"/>
          <w:u w:val="none"/>
          <w:vertAlign w:val="baseline"/>
        </w:rPr>
        <w:t>Correction</w:t>
      </w:r>
    </w:p>
    <w:p>
      <w:pPr>
        <w:pStyle w:val="Normal48"/>
        <w:spacing w:line="60" w:lineRule="exact"/>
      </w:pPr>
      <w:r>
        <w:pict>
          <v:line id="_x0000_s1212" style="position:absolute;z-index:251827200"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12/23/24: This story was previously published at an earlier date and has been updated with new information.</w:t>
      </w:r>
    </w:p>
    <w:p>
      <w:pPr>
        <w:pStyle w:val="Normal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
        <w:spacing w:line="60" w:lineRule="exact"/>
      </w:pPr>
      <w:r>
        <w:pict>
          <v:line id="_x0000_s1213" style="position:absolute;z-index:251828224" from="0,2pt" to="512pt,2pt" strokecolor="#009ddb" strokeweight="2pt">
            <v:stroke linestyle="single"/>
            <w10:wrap type="topAndBottom"/>
          </v:line>
        </w:pict>
      </w:r>
    </w:p>
    <w:p>
      <w:pPr>
        <w:pStyle w:val="Normal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Picture, Stock traders on social media closely monitor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's trades because of the strong returns she and her husband, Paul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have achieved., Getty Images</w:t>
      </w:r>
    </w:p>
    <w:p>
      <w:pPr>
        <w:pStyle w:val="Normal48"/>
        <w:keepNext/>
        <w:spacing w:before="240" w:after="0" w:line="340" w:lineRule="atLeast"/>
        <w:ind w:left="0" w:right="0" w:firstLine="0"/>
        <w:jc w:val="left"/>
      </w:pPr>
      <w:bookmarkStart w:id="147" w:name="Classification_46"/>
      <w:bookmarkEnd w:id="147"/>
      <w:r>
        <w:rPr>
          <w:rFonts w:ascii="arial" w:eastAsia="arial" w:hAnsi="arial" w:cs="arial"/>
          <w:b/>
          <w:i w:val="0"/>
          <w:strike w:val="0"/>
          <w:noProof w:val="0"/>
          <w:color w:val="000000"/>
          <w:position w:val="0"/>
          <w:sz w:val="28"/>
          <w:u w:val="none"/>
          <w:vertAlign w:val="baseline"/>
        </w:rPr>
        <w:t>Classification</w:t>
      </w:r>
    </w:p>
    <w:p>
      <w:pPr>
        <w:pStyle w:val="Normal48"/>
        <w:spacing w:line="60" w:lineRule="exact"/>
      </w:pPr>
      <w:r>
        <w:pict>
          <v:line id="_x0000_s1214" style="position:absolute;z-index:251829248" from="0,2pt" to="512pt,2pt" strokecolor="#009ddb" strokeweight="2pt">
            <v:stroke linestyle="single"/>
            <w10:wrap type="topAndBottom"/>
          </v:line>
        </w:pict>
      </w:r>
    </w:p>
    <w:p>
      <w:pPr>
        <w:pStyle w:val="Normal48"/>
        <w:spacing w:line="120" w:lineRule="exact"/>
      </w:pPr>
    </w:p>
    <w:p>
      <w:pPr>
        <w:pStyle w:val="Normal4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SECURITIES TRADING (91%); FORTUNE 500 COMPANIES (90%); LEGISLATIVE BODIES (90%); ARTIFICIAL INTELLIGENCE (87%); LEGISLATION (78%); SUPERCOMPUTERS (74%); NEWS BRIEFS (73%); STOCK PRICES (73%); STOCK SPLITS (73%); INTELLIGENCE SERVICES (72%); HIGH PERFORMANCE COMPUTING (71%); SOCIAL MEDIA (71%)</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NVIDIA CORP (96%);  BROADCOM INC (92%);  PALO ALTO NETWORKS INC (85%);  APPLE INC (85%);  ALPHABET INC (69%);  ALLIANCEBERNSTEIN HOLDING LP (69%);  TESLA INC (69%);  MICROSOFT CORP (69%);  BROADCOM CORP (53%)</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NVDA (NASDAQ) (96%); AVGO (NASDAQ) (92%); PANW (NYSE) (85%); AAPL (NASDAQ) (85%); GOOGL (NASDAQ) (69%); AB (NYSE) (69%); TSLA (NASDAQ) (69%); MSFT (NASDAQ) (69%)</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NAICS334413 SEMICONDUCTOR &amp; RELATED DEVICE MANUFACTURING (96%); SIC3674 SEMICONDUCTORS &amp; RELATED DEVICES (96%); SIC3577 COMPUTER PERIPHERAL EQUIPMENT, NEC (96%); NAICS334118 COMPUTER TERMINAL &amp; OTHER COMPUTER PERIPHERAL EQUIPMENT MANUFACTURING (96%); NAICS334112 COMPUTER STORAGE DEVICE MANUFACTURING (92%); NAICS335921 FIBER OPTIC CABLE MANUFACTURING (92%); SIC3679 ELECTRONIC COMPONENTS, NEC (92%); NAICS541511 CUSTOM COMPUTER PROGRAMMING SERVICES (85%); SIC7371 COMPUTER PROGRAMMING SERVICES (85%); NAICS423430 COMPUTER &amp; COMPUTER PERIPHERAL EQUIPMENT &amp; SOFTWARE MERCHANT WHOLESALERS (85%); NAICS334111 ELECTRONIC COMPUTER MANUFACTURING (85%); SIC5045 COMPUTERS &amp; COMPUTER PERIPHERAL EQUIPMENT &amp; SOFTWARE (85%); SIC3572 COMPUTER STORAGE DEVICES (85%); SIC3571 ELECTRONIC COMPUTERS (85%); NAICS551112 OFFICES OF OTHER HOLDING COMPANIES (69%); NAICS519130 INTERNET PUBLISHING &amp; BROADCASTING &amp; WEB SEARCH PORTALS (69%); SIC6719 OFFICES OF HOLDING COMPANIES, NEC (69%); NAICS523150 INVESTMENT BANKING AND SECURITIES INTERMEDIATION (69%); SIC6211 SECURITY BROKERS, DEALERS, &amp; FLOTATION COMPANIES (69%); SIC6282 INVESTMENT ADVICE (69%); NAICS336110 AUTOMOBILE AND LIGHT DUTY MOTOR VEHICLE MANUFACTURING (69%); NAICS336350 MOTOR VEHICLE TRANSMISSION &amp; POWER TRAIN PARTS MANUFACTURING (69%); SIC3711 MOTOR VEHICLES &amp; PASSENGER CAR BODIES (69%); SIC7372 PREPACKAGED SOFTWARE (69%); SECURITIES TRADING (91%); CYBERSECURITY (89%); PERSONAL COMPUTERS (88%); ARTIFICIAL INTELLIGENCE (87%); COMPUTER EQUIPMENT (87%); SUPERCOMPUTERS (74%); COMPUTER NETWORK SECURITY (73%); COMPUTER SOFTWARE (73%); NETWORK SERVERS (73%); STOCK PRICES (73%); STOCK SPLITS (73%); HIGH PERFORMANCE COMPUTING (71%); SEMICONDUCTORS (71%); SOCIAL MEDIA (71%); COMPUTER CHIPS (69%); MOBILE &amp; CELLULAR TELEPHONES (68%); TABLET COMPUTERS (66%)</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(91%)</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(58%)</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24, 2024</w:t>
      </w:r>
    </w:p>
    <w:p>
      <w:pPr>
        <w:pStyle w:val="Normal48"/>
      </w:pPr>
    </w:p>
    <w:p>
      <w:pPr>
        <w:pStyle w:val="Normal48"/>
        <w:ind w:left="200"/>
        <w:sectPr>
          <w:type w:val="continuous"/>
          <w:pgMar w:top="840" w:right="1000" w:bottom="840" w:left="1000" w:header="400" w:footer="400"/>
          <w:pgNumType w:fmt="decimal"/>
          <w:cols w:space="720"/>
        </w:sectPr>
      </w:pPr>
      <w:r>
        <w:br/>
      </w:r>
      <w:r>
        <w:pict>
          <v:line id="_x0000_s1215" style="position:absolute;z-index:251830272"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861"/>
          <w:headerReference w:type="default" r:id="rId862"/>
          <w:footerReference w:type="even" r:id="rId863"/>
          <w:footerReference w:type="default" r:id="rId864"/>
          <w:headerReference w:type="first" r:id="rId865"/>
          <w:footerReference w:type="first" r:id="rId866"/>
          <w:pgSz w:w="12240" w:h="15840"/>
          <w:pgMar w:top="840" w:right="1000" w:bottom="840" w:left="1000" w:header="400" w:footer="400"/>
          <w:pgNumType w:fmt="decimal"/>
          <w:cols w:space="720"/>
          <w:titlePg w:val="0"/>
        </w:sectPr>
      </w:pPr>
    </w:p>
    <w:p>
      <w:pPr>
        <w:pStyle w:val="Normal49"/>
      </w:pPr>
    </w:p>
    <w:p>
      <w:pPr>
        <w:pStyle w:val="Heading147"/>
        <w:keepNext w:val="0"/>
        <w:spacing w:after="200" w:line="340" w:lineRule="atLeast"/>
        <w:ind w:left="0" w:right="0" w:firstLine="0"/>
        <w:jc w:val="center"/>
      </w:pPr>
      <w:hyperlink r:id="rId867" w:history="1">
        <w:r>
          <w:rPr>
            <w:rFonts w:ascii="arial" w:eastAsia="arial" w:hAnsi="arial" w:cs="arial"/>
            <w:b/>
            <w:i/>
            <w:strike w:val="0"/>
            <w:color w:val="0077CC"/>
            <w:sz w:val="28"/>
            <w:u w:val="single"/>
            <w:vertAlign w:val="baseline"/>
          </w:rPr>
          <w:t xml:space="preserve">REP </w:t>
        </w:r>
      </w:hyperlink>
      <w:hyperlink r:id="rId868" w:history="1">
        <w:r>
          <w:rPr>
            <w:rFonts w:ascii="arial" w:eastAsia="arial" w:hAnsi="arial" w:cs="arial"/>
            <w:b/>
            <w:i/>
            <w:strike w:val="0"/>
            <w:color w:val="0077CC"/>
            <w:sz w:val="28"/>
            <w:u w:val="single"/>
            <w:vertAlign w:val="baseline"/>
          </w:rPr>
          <w:t>NANCY PELOSI</w:t>
        </w:r>
      </w:hyperlink>
      <w:hyperlink r:id="rId869" w:history="1">
        <w:r>
          <w:rPr>
            <w:rFonts w:ascii="arial" w:eastAsia="arial" w:hAnsi="arial" w:cs="arial"/>
            <w:b/>
            <w:i/>
            <w:strike w:val="0"/>
            <w:color w:val="0077CC"/>
            <w:sz w:val="28"/>
            <w:u w:val="single"/>
            <w:vertAlign w:val="baseline"/>
          </w:rPr>
          <w:t xml:space="preserve"> INJURED IN FALL; HOSPITALIZED DURING TRIP TO LUXEMBOURG</w:t>
        </w:r>
      </w:hyperlink>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ABC News Transcript GOOD MORNING AMERICA 8:11 AM EST</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14, 2024 Saturday</w:t>
      </w:r>
    </w:p>
    <w:p>
      <w:pPr>
        <w:pStyle w:val="Normal49"/>
        <w:keepNext w:val="0"/>
        <w:spacing w:after="0" w:line="240" w:lineRule="atLeast"/>
        <w:ind w:right="0"/>
        <w:jc w:val="both"/>
      </w:pPr>
      <w:bookmarkStart w:id="148" w:name="Bookmark_49"/>
      <w:bookmarkEnd w:id="14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American Broadcasting Companies, Inc. All Rights Reserved</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Anchors:</w:t>
      </w:r>
      <w:r>
        <w:rPr>
          <w:rFonts w:ascii="arial" w:eastAsia="arial" w:hAnsi="arial" w:cs="arial"/>
          <w:b w:val="0"/>
          <w:i w:val="0"/>
          <w:strike w:val="0"/>
          <w:noProof w:val="0"/>
          <w:color w:val="000000"/>
          <w:position w:val="0"/>
          <w:sz w:val="20"/>
          <w:u w:val="none"/>
          <w:vertAlign w:val="baseline"/>
        </w:rPr>
        <w:t> JANAI NORMAN; WHIT JOHNSON; GIO BENITEZ</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Reporters:</w:t>
      </w:r>
      <w:r>
        <w:rPr>
          <w:rFonts w:ascii="arial" w:eastAsia="arial" w:hAnsi="arial" w:cs="arial"/>
          <w:b w:val="0"/>
          <w:i w:val="0"/>
          <w:strike w:val="0"/>
          <w:noProof w:val="0"/>
          <w:color w:val="000000"/>
          <w:position w:val="0"/>
          <w:sz w:val="20"/>
          <w:u w:val="none"/>
          <w:vertAlign w:val="baseline"/>
        </w:rPr>
        <w:t> MARYALICE PARKS (WASHINGTON, DC USA)</w:t>
      </w:r>
    </w:p>
    <w:p>
      <w:pPr>
        <w:pStyle w:val="Normal49"/>
        <w:keepNext/>
        <w:spacing w:before="240" w:after="0" w:line="340" w:lineRule="atLeast"/>
        <w:ind w:left="0" w:right="0" w:firstLine="0"/>
        <w:jc w:val="left"/>
      </w:pPr>
      <w:bookmarkStart w:id="149" w:name="Body_47"/>
      <w:bookmarkEnd w:id="14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16" style="position:absolute;z-index:251831296"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CONTENT: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INJURED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JANAI NORMAN (ABC NEWS)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(Off-camera) Now to former House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facing surgery after a fall during a congressional trip in Europe. The 84-year-old Democrat just elected to her 20th term, injuring her hip, and is now in the hospital. ABC's MaryAlice Parks joins us now with the latest on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's condition this morning. MaryAlice, good morning.</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GRAPHICS: REP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INJURED IN FALL</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HOSPITALIZED DURING TRIP TO LUXEMBOURG</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MARYALICE PARKS (ABC NEWS)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(Off-camera) And Janai, good morning. There is a real concern this could be quite serious. Now we know that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who is 84 years old, was hospitalized there in Luxembourg overnight and will likely require surgery for that hip injury. She fell down the stairs while traveling on a bipartisan trip. The members of congress were commemorating the 80th anniversary of the Battle of the Bulge. Now pictures posted by the duke of Luxembourg yesterday show the speaker emerita, who is still viewed as such a leader in the Democratic party, with her colleagues there.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MARYALICE PARKS (ABC NEWS)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Also in what looked to be really high, tall high heels. Now, in this photo, Chairman Mike McCaul looks like he could be helping her stand. You see there in the corner. Her office saying in a statement that she's currently receiving excellent treatment from doctors and medical professionals. Experts say in many cases like these it could be recommended she have surgery quickly, in the first few days. So we're still waiting to hear where that might take place, how long she will stay there in Luxembourg, if she'll move to the major military facility nearby in Germany where there's a big medical facility, or if she'll head back here to the states, Gio.</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GIO BENITEZ (ABC NEWS)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All right, MaryAlice. We hope she recovers quickly. Thank you so much.</w:t>
      </w:r>
    </w:p>
    <w:p>
      <w:pPr>
        <w:pStyle w:val="Normal49"/>
        <w:keepNext/>
        <w:spacing w:before="240" w:after="0" w:line="340" w:lineRule="atLeast"/>
        <w:ind w:left="0" w:right="0" w:firstLine="0"/>
        <w:jc w:val="left"/>
      </w:pPr>
      <w:bookmarkStart w:id="150" w:name="Classification_47"/>
      <w:bookmarkEnd w:id="150"/>
      <w:r>
        <w:rPr>
          <w:rFonts w:ascii="arial" w:eastAsia="arial" w:hAnsi="arial" w:cs="arial"/>
          <w:b/>
          <w:i w:val="0"/>
          <w:strike w:val="0"/>
          <w:noProof w:val="0"/>
          <w:color w:val="000000"/>
          <w:position w:val="0"/>
          <w:sz w:val="28"/>
          <w:u w:val="none"/>
          <w:vertAlign w:val="baseline"/>
        </w:rPr>
        <w:t>Classification</w:t>
      </w:r>
    </w:p>
    <w:p>
      <w:pPr>
        <w:pStyle w:val="Normal49"/>
        <w:spacing w:line="60" w:lineRule="exact"/>
      </w:pPr>
      <w:r>
        <w:pict>
          <v:line id="_x0000_s1217" style="position:absolute;z-index:251832320" from="0,2pt" to="512pt,2pt" strokecolor="#009ddb" strokeweight="2pt">
            <v:stroke linestyle="single"/>
            <w10:wrap type="topAndBottom"/>
          </v:line>
        </w:pict>
      </w:r>
    </w:p>
    <w:p>
      <w:pPr>
        <w:pStyle w:val="Normal49"/>
        <w:spacing w:line="120" w:lineRule="exact"/>
      </w:pPr>
    </w:p>
    <w:p>
      <w:pPr>
        <w:pStyle w:val="Normal4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Transcript</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ACCIDENTAL INJURIES (90%); US DEMOCRATIC PARTY (90%); HEALTH CARE PROFESSIONALS (78%); LEGISLATIVE BODIES (78%); TRANSCRIPTS (78%); WOUNDS &amp; INJURIES (78%); POLITICAL PARTIES (77%); MUSCULOSKELETAL DISORDERS &amp; INJURIES (73%); ANNIVERSARIES (72%); PROFESSIONAL WORKERS (64%)</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NETWORK TELEVISION (79%); HEALTH CARE PROFESSIONALS (78%); HEALTH CARE (76%); ENTERTAINMENT &amp; ARTS (73%); BROADCASTING INDUSTRY (58%)</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(91%); MICHAEL T MCCAUL (58%)</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LUXEMBOURG (91%); GERMANY (79%); UNITED STATES (79%); EUROPE (78%)</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7, 2025</w:t>
      </w:r>
    </w:p>
    <w:p>
      <w:pPr>
        <w:pStyle w:val="Normal49"/>
      </w:pPr>
    </w:p>
    <w:p>
      <w:pPr>
        <w:pStyle w:val="Normal49"/>
        <w:ind w:left="200"/>
        <w:sectPr>
          <w:type w:val="continuous"/>
          <w:pgMar w:top="840" w:right="1000" w:bottom="840" w:left="1000" w:header="400" w:footer="400"/>
          <w:pgNumType w:fmt="decimal"/>
          <w:cols w:space="720"/>
        </w:sectPr>
      </w:pPr>
      <w:r>
        <w:br/>
      </w:r>
      <w:r>
        <w:pict>
          <v:line id="_x0000_s1218" style="position:absolute;z-index:251833344"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870"/>
          <w:headerReference w:type="default" r:id="rId871"/>
          <w:footerReference w:type="even" r:id="rId872"/>
          <w:footerReference w:type="default" r:id="rId873"/>
          <w:headerReference w:type="first" r:id="rId874"/>
          <w:footerReference w:type="first" r:id="rId875"/>
          <w:pgSz w:w="12240" w:h="15840"/>
          <w:pgMar w:top="840" w:right="1000" w:bottom="840" w:left="1000" w:header="400" w:footer="400"/>
          <w:pgNumType w:fmt="decimal"/>
          <w:cols w:space="720"/>
          <w:titlePg w:val="0"/>
        </w:sectPr>
      </w:pPr>
    </w:p>
    <w:p>
      <w:pPr>
        <w:pStyle w:val="Normal50"/>
      </w:pPr>
    </w:p>
    <w:p>
      <w:pPr>
        <w:pStyle w:val="Heading148"/>
        <w:keepNext w:val="0"/>
        <w:spacing w:after="200" w:line="340" w:lineRule="atLeast"/>
        <w:ind w:left="0" w:right="0" w:firstLine="0"/>
        <w:jc w:val="center"/>
      </w:pPr>
      <w:hyperlink r:id="rId876" w:history="1">
        <w:r>
          <w:rPr>
            <w:rFonts w:ascii="arial" w:eastAsia="arial" w:hAnsi="arial" w:cs="arial"/>
            <w:b/>
            <w:i/>
            <w:strike w:val="0"/>
            <w:color w:val="0077CC"/>
            <w:sz w:val="28"/>
            <w:u w:val="single"/>
            <w:vertAlign w:val="baseline"/>
          </w:rPr>
          <w:t xml:space="preserve">'We Need Something New': Why a Democrat Is Primarying </w:t>
        </w:r>
      </w:hyperlink>
      <w:hyperlink r:id="rId877" w:history="1">
        <w:r>
          <w:rPr>
            <w:rFonts w:ascii="arial" w:eastAsia="arial" w:hAnsi="arial" w:cs="arial"/>
            <w:b/>
            <w:i/>
            <w:strike w:val="0"/>
            <w:color w:val="0077CC"/>
            <w:sz w:val="28"/>
            <w:u w:val="single"/>
            <w:vertAlign w:val="baseline"/>
          </w:rPr>
          <w:t>Nancy Pelosi</w:t>
        </w:r>
      </w:hyperlink>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Rolling Stone</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27, 2025</w:t>
      </w:r>
    </w:p>
    <w:p>
      <w:pPr>
        <w:pStyle w:val="Normal50"/>
        <w:keepNext w:val="0"/>
        <w:spacing w:after="0" w:line="240" w:lineRule="atLeast"/>
        <w:ind w:right="0"/>
        <w:jc w:val="both"/>
      </w:pPr>
      <w:bookmarkStart w:id="151" w:name="Bookmark_50"/>
      <w:bookmarkEnd w:id="151"/>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Penske Media Corporation All Rights Reserved</w:t>
      </w:r>
    </w:p>
    <w:p>
      <w:pPr>
        <w:pStyle w:val="Normal50"/>
        <w:keepNext w:val="0"/>
        <w:spacing w:before="120" w:after="0" w:line="220" w:lineRule="atLeast"/>
        <w:ind w:left="0" w:right="0" w:firstLine="0"/>
        <w:jc w:val="left"/>
      </w:pPr>
      <w:r>
        <w:br/>
      </w:r>
      <w:r>
        <w:pict>
          <v:shape id="_x0000_i1219" type="#_x0000_t75" style="width:152.98pt;height:30pt">
            <v:imagedata r:id="rId878"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1405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Seamus Kirst</w:t>
      </w:r>
    </w:p>
    <w:p>
      <w:pPr>
        <w:pStyle w:val="Normal50"/>
        <w:keepNext/>
        <w:spacing w:before="240" w:after="0" w:line="340" w:lineRule="atLeast"/>
        <w:ind w:left="0" w:right="0" w:firstLine="0"/>
        <w:jc w:val="left"/>
      </w:pPr>
      <w:bookmarkStart w:id="152" w:name="Body_48"/>
      <w:bookmarkEnd w:id="152"/>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20" style="position:absolute;z-index:251834368"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Democrats lost the White House, the Senate, and the House of Representatives in last year's election, Saikat Chakrabarti waited for the party's leaders to acknowledge - if not address - their mistakes.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sort of expecting the Democrats to have a big realization that, 'Oh my Gosh. We did something wrong. We've got to figure out what that was,'" he tells Rolling Stone. "Especially when they're confronted with the fact that Trump increased his vote share amongst a bunch of working-class coalitions and demographics." </w:t>
      </w:r>
    </w:p>
    <w:p>
      <w:pPr>
        <w:pStyle w:val="Normal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just days after the election, he listened to his representative in Congress, former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do a </w:t>
      </w:r>
      <w:hyperlink r:id="rId879" w:history="1">
        <w:r>
          <w:rPr>
            <w:rFonts w:ascii="arial" w:eastAsia="arial" w:hAnsi="arial" w:cs="arial"/>
            <w:b w:val="0"/>
            <w:i/>
            <w:strike w:val="0"/>
            <w:noProof w:val="0"/>
            <w:color w:val="0077CC"/>
            <w:position w:val="0"/>
            <w:sz w:val="20"/>
            <w:u w:val="single"/>
            <w:vertAlign w:val="baseline"/>
          </w:rPr>
          <w:t>podcast interview</w:t>
        </w:r>
      </w:hyperlink>
      <w:r>
        <w:rPr>
          <w:rFonts w:ascii="arial" w:eastAsia="arial" w:hAnsi="arial" w:cs="arial"/>
          <w:b w:val="0"/>
          <w:i w:val="0"/>
          <w:strike w:val="0"/>
          <w:noProof w:val="0"/>
          <w:color w:val="000000"/>
          <w:position w:val="0"/>
          <w:sz w:val="20"/>
          <w:u w:val="none"/>
          <w:vertAlign w:val="baseline"/>
        </w:rPr>
        <w:t xml:space="preserve"> with The New York Times where she argued against the idea that the American electorate had rebuked the Democratic Party.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basically made the case for how the Democrats don't really need to change," Chakrabarti says. "You know, that they ran a great race, did their best, and nothing needs to change. That was the first warning sign to me. I really feel like the Democrats actually need to become a party that's fighting tooth and nail for the working class and middle class right now."</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Chakrabarti is no stranger to American politics, especially those of insurgents. The 39-year-old tech millionaire, who was a founding engineer at Stripe, first entered politics by working on Sen. Bernie Sanders 2016 presidential campaign. He then went on to help start Justice Democrats, a progressive PAC, before working as Rep. Alexandria Ocasio-Cortez's chief of staff.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months after hearing that Times interview, Chakrabarti watched as President Donald Trump came into office and began delivering on the far-right agenda he promised his supporters.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second concern right now is that Trump is sort of doing the coup that he's been promising he's going to do all through the election, that the Democrats warned us he was going to do all through the last election," he said.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Chakrabarti said the muted Democratic response to Trump's actions so far quickly made him realize, "Oh the Democrats actually don't get it."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views their overall plan as waiting to rely on growing backlash to Trump and hoping the pendulum swings back in their favor so they can secure some sort of victory in the 2026 midterms or 2028 general election.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really believe at the end of the day, for most people in America, their lives have just been getting harder and harder," he said. "Wages have been stagnating or barely creeping up for decades. The big expenses - housing, health care, education, child care - that stuff has been skyrocketing in cost. And the combination of these two factors has made people feel stuck for a long time. It's making people feel like their kids are not going to have a life that's as good as theirs, or their life's not going to be as good as their parents."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feeling of stagnation and decline, Chakrabarti said, has led people to vote for change candidates in most presidential elections since 2008.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Democrats can't counter with an actual transformative economic vision, Chakrabarti predicts that even if the pendulum may swing back their way next time, it will likely swing back toward Republicans the time after that, with even more extreme results.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why he says he decided to primary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who led Democrats in the House of Representatives for two decades, in California's 11th congressional district.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has since passed the torch to Hakeem Jeffries.)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"Leadership doesn't know how to act right now tactically to stop the coup, and leadership doesn't know or doesn't believe that we should even have any sort of a vision to pitch to Americans for how to make their lives better," says Chakrabarti. "And, actually, I don't even know if they believe everything I was just saying about how, for most Americans, their lives have been getting harder and harder."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his critiques of the party and its leaders - he says explicitly that the current leadership team is not the right leadership - Chakrabarti is still quick to state how respects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's service and accomplishments.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talked to so many people in San Francisco now who respect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for her career, and the glass ceiling that she shattered, but they can't believe she's running again," he said. "They really feel like it's time for something new."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Rising anger at Democratic leaders for failing to stand up to Trump is beginning to generate  conversations about a potential Tea Party-esque anti-incumbent movement on the left. As such, Chakrabarti believes Democratic voters are more open to somebody new, and to change more broadly, than they would have been even two or four years ago.</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Nonetheless, Chakrabarti knows this is not going to be an easy race - which he says is why he announced his campaign so early.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is a fundraising powerhouse with national name recognition and has been serving in Congress for nearly four decades.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Chakrabarti sees the length of her congressional career as a liability.</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first got the seat back in 1987, that was when I was one-years-old," he says. "You could rent a place in San Francisco for a few hundred bucks a month."</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points out that at that period of time, the gulf between mainstream Republicans and Democrats on major issues was often much more narrow than it is today, and the overall tenor in Congress was much less polarized.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and a lot of Democrats from that generation, they grew up in that political environment, and so, they still believe any day now their Republican colleagues are going to come around and they're going to come to their senses," he says.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of this, Chakrabarti argues, has left many of the Democratic leaders, including Speaker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as being "completely out of touch" with the realities of the political environment we find ourselves in today.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Pointing to the Iraq War, the 2008 financial crash, and both of Trump's presidential victories, Chakrabarti says many people in his generation have grown up with America's politicians and democratic institutions failing them over and over again.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sort of grew up in this era where the adults in the room were shown not to have any idea what to do," he says. "And then when we asked them 'What's your plan? How do we actually get out of this mess?' they've got no ideas."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way forward, for Chakrabarti, is massive transformational change.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make that argument, he harkens back to the 1930s when President Franklin Delano Roosevelt, who was also politically battling against an authoritarian far-right, defeated their movement for decades by improving the lives of everyday Americans through the New Deal's expansion of the social safety net.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we need to be doing now," Chakrabarti states before laying out a list of policy priorities - including universal guaranteed health care, raising the minimum wage, and making childcare affordable.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that, he says the bigger piece of what FDR did that often gets missed is that through a mobilization for World War II, America built up and expanded its massive industrial base.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sees the modern day version of that as being the response the United States could be having to climate change.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this transition that's happening globally, with or without us, towards clean technology," he said. "It's a $100 trillion global transition that's going on, and it would be absolutely insane for us not to be a big part of that." Trump, of course, wants to remove the United States from that clean energy transition.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Chakrabarti is desperate for a wave of leaders who will send the country on a shared mission to fight the climate crisis the same way FDR sent the country on a mission to both win World War II and defeat the Great Depression.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Democrats need to really transform people's economic lives, not just make people a few extra bucks," he says.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continues: "We need people to run all across the country who are interested in a sort of a transformative economic vision. Right now, I'm in a place where I'm just calling for people to run and to get in touch with me." </w:t>
      </w:r>
    </w:p>
    <w:p>
      <w:pPr>
        <w:pStyle w:val="Normal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that end, his campaign website has a "</w:t>
      </w:r>
      <w:hyperlink r:id="rId880" w:history="1">
        <w:r>
          <w:rPr>
            <w:rFonts w:ascii="arial" w:eastAsia="arial" w:hAnsi="arial" w:cs="arial"/>
            <w:b w:val="0"/>
            <w:i/>
            <w:strike w:val="0"/>
            <w:noProof w:val="0"/>
            <w:color w:val="0077CC"/>
            <w:position w:val="0"/>
            <w:sz w:val="20"/>
            <w:u w:val="single"/>
            <w:vertAlign w:val="baseline"/>
          </w:rPr>
          <w:t>Run With Me</w:t>
        </w:r>
      </w:hyperlink>
      <w:r>
        <w:rPr>
          <w:rFonts w:ascii="arial" w:eastAsia="arial" w:hAnsi="arial" w:cs="arial"/>
          <w:b w:val="0"/>
          <w:i w:val="0"/>
          <w:strike w:val="0"/>
          <w:noProof w:val="0"/>
          <w:color w:val="000000"/>
          <w:position w:val="0"/>
          <w:sz w:val="20"/>
          <w:u w:val="none"/>
          <w:vertAlign w:val="baseline"/>
        </w:rPr>
        <w:t>" tab, where he is trying to recruit and build a progressive wave.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vision is to have a presidential candidate who runs in 2028 on a big vision who is backed up by dozens, if not hundreds, of people running for Congress on this shared vision. "We need something new," Chakrabarti says.</w:t>
      </w:r>
    </w:p>
    <w:p>
      <w:pPr>
        <w:pStyle w:val="Normal50"/>
        <w:keepNext/>
        <w:spacing w:before="240" w:after="0" w:line="340" w:lineRule="atLeast"/>
        <w:ind w:left="0" w:right="0" w:firstLine="0"/>
        <w:jc w:val="left"/>
      </w:pPr>
      <w:bookmarkStart w:id="153" w:name="Classification_48"/>
      <w:bookmarkEnd w:id="153"/>
      <w:r>
        <w:rPr>
          <w:rFonts w:ascii="arial" w:eastAsia="arial" w:hAnsi="arial" w:cs="arial"/>
          <w:b/>
          <w:i w:val="0"/>
          <w:strike w:val="0"/>
          <w:noProof w:val="0"/>
          <w:color w:val="000000"/>
          <w:position w:val="0"/>
          <w:sz w:val="28"/>
          <w:u w:val="none"/>
          <w:vertAlign w:val="baseline"/>
        </w:rPr>
        <w:t>Classification</w:t>
      </w:r>
    </w:p>
    <w:p>
      <w:pPr>
        <w:pStyle w:val="Normal50"/>
        <w:spacing w:line="60" w:lineRule="exact"/>
      </w:pPr>
      <w:r>
        <w:pict>
          <v:line id="_x0000_s1221" style="position:absolute;z-index:251835392" from="0,2pt" to="512pt,2pt" strokecolor="#009ddb" strokeweight="2pt">
            <v:stroke linestyle="single"/>
            <w10:wrap type="topAndBottom"/>
          </v:line>
        </w:pict>
      </w:r>
    </w:p>
    <w:p>
      <w:pPr>
        <w:pStyle w:val="Normal50"/>
        <w:spacing w:line="120" w:lineRule="exact"/>
      </w:pPr>
    </w:p>
    <w:p>
      <w:pPr>
        <w:pStyle w:val="Normal5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Rolling StoneLexis Nexis</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(90%); ELECTIONS &amp; POLITICS (90%); GOVERNMENT &amp; PUBLIC ADMINISTRATION (90%); LEGISLATIVE BODIES (90%); POLITICAL PARTIES (90%); POLITICS (90%); US CONGRESS (90%); US DEMOCRATIC PARTY (90%); GOVERNMENT BODIES &amp; OFFICES (89%); INTERVIEWS (88%); ELECTIONS (78%); HEADS OF GOVERNMENT ELECTIONS (78%); US PRESIDENTIAL CANDIDATES 2012 (78%); US PRESIDENTIAL CANDIDATES 2016 (78%); US PRESIDENTIAL ELECTIONS (78%); MIDDLE INCOME PERSONS (75%); VOTERS &amp; VOTING (75%); REBELLIONS &amp; INSURGENCIES (66%); WAGES &amp; SALARIES (63%)</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PODCASTING (54%)</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ALEXANDRIA OCASIO-CORTEZ (79%); BERNIE SANDERS (79%); DONALD TRUMP (79%);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(73%)</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(93%)</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27, 2025</w:t>
      </w:r>
    </w:p>
    <w:p>
      <w:pPr>
        <w:pStyle w:val="Normal50"/>
      </w:pPr>
    </w:p>
    <w:p>
      <w:pPr>
        <w:pStyle w:val="Normal50"/>
        <w:ind w:left="200"/>
        <w:sectPr>
          <w:type w:val="continuous"/>
          <w:pgMar w:top="840" w:right="1000" w:bottom="840" w:left="1000" w:header="400" w:footer="400"/>
          <w:pgNumType w:fmt="decimal"/>
          <w:cols w:space="720"/>
        </w:sectPr>
      </w:pPr>
      <w:r>
        <w:br/>
      </w:r>
      <w:r>
        <w:pict>
          <v:line id="_x0000_s1222"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881"/>
          <w:headerReference w:type="default" r:id="rId882"/>
          <w:footerReference w:type="even" r:id="rId883"/>
          <w:footerReference w:type="default" r:id="rId884"/>
          <w:headerReference w:type="first" r:id="rId885"/>
          <w:footerReference w:type="first" r:id="rId886"/>
          <w:pgSz w:w="12240" w:h="15840"/>
          <w:pgMar w:top="840" w:right="1000" w:bottom="840" w:left="1000" w:header="400" w:footer="400"/>
          <w:pgNumType w:fmt="decimal"/>
          <w:cols w:space="720"/>
          <w:titlePg w:val="0"/>
        </w:sectPr>
      </w:pPr>
    </w:p>
    <w:p>
      <w:pPr>
        <w:pStyle w:val="Normal51"/>
      </w:pPr>
    </w:p>
    <w:p>
      <w:pPr>
        <w:pStyle w:val="Heading149"/>
        <w:keepNext w:val="0"/>
        <w:spacing w:after="200" w:line="340" w:lineRule="atLeast"/>
        <w:ind w:left="0" w:right="0" w:firstLine="0"/>
        <w:jc w:val="center"/>
      </w:pPr>
      <w:hyperlink r:id="rId887" w:history="1">
        <w:r>
          <w:rPr>
            <w:rFonts w:ascii="arial" w:eastAsia="arial" w:hAnsi="arial" w:cs="arial"/>
            <w:b/>
            <w:i/>
            <w:strike w:val="0"/>
            <w:color w:val="0077CC"/>
            <w:sz w:val="28"/>
            <w:u w:val="single"/>
            <w:vertAlign w:val="baseline"/>
          </w:rPr>
          <w:t xml:space="preserve">Trump Admin's War On Federal Bureaucracy Threatens </w:t>
        </w:r>
      </w:hyperlink>
      <w:hyperlink r:id="rId888" w:history="1">
        <w:r>
          <w:rPr>
            <w:rFonts w:ascii="arial" w:eastAsia="arial" w:hAnsi="arial" w:cs="arial"/>
            <w:b/>
            <w:i/>
            <w:strike w:val="0"/>
            <w:color w:val="0077CC"/>
            <w:sz w:val="28"/>
            <w:u w:val="single"/>
            <w:vertAlign w:val="baseline"/>
          </w:rPr>
          <w:t>Nancy Pelosi</w:t>
        </w:r>
      </w:hyperlink>
      <w:hyperlink r:id="rId889" w:history="1">
        <w:r>
          <w:rPr>
            <w:rFonts w:ascii="arial" w:eastAsia="arial" w:hAnsi="arial" w:cs="arial"/>
            <w:b/>
            <w:i/>
            <w:strike w:val="0"/>
            <w:color w:val="0077CC"/>
            <w:sz w:val="28"/>
            <w:u w:val="single"/>
            <w:vertAlign w:val="baseline"/>
          </w:rPr>
          <w:t>'s 'Local Legacy' In San Francisco</w:t>
        </w:r>
      </w:hyperlink>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Caller</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2025 Monday 05:17 PM EST</w:t>
      </w:r>
    </w:p>
    <w:p>
      <w:pPr>
        <w:pStyle w:val="Normal51"/>
        <w:keepNext w:val="0"/>
        <w:spacing w:after="0" w:line="240" w:lineRule="atLeast"/>
        <w:ind w:right="0"/>
        <w:jc w:val="both"/>
      </w:pPr>
      <w:bookmarkStart w:id="154" w:name="Bookmark_51"/>
      <w:bookmarkEnd w:id="154"/>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Daily Caller, Inc. All Rights Reserved</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DAILY-CALLER-NEWS-FOUNDATION; politics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725 words</w:t>
      </w:r>
    </w:p>
    <w:p>
      <w:pPr>
        <w:pStyle w:val="Normal5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Nick Pope, Contributor, </w:t>
      </w:r>
      <w:hyperlink r:id="rId890" w:history="1">
        <w:r>
          <w:rPr>
            <w:rFonts w:ascii="arial" w:eastAsia="arial" w:hAnsi="arial" w:cs="arial"/>
            <w:b w:val="0"/>
            <w:i/>
            <w:strike w:val="0"/>
            <w:noProof w:val="0"/>
            <w:color w:val="0077CC"/>
            <w:position w:val="0"/>
            <w:sz w:val="20"/>
            <w:u w:val="single"/>
            <w:vertAlign w:val="baseline"/>
          </w:rPr>
          <w:t>nick@dcnf.org</w:t>
        </w:r>
      </w:hyperlink>
    </w:p>
    <w:p>
      <w:pPr>
        <w:pStyle w:val="Normal51"/>
        <w:keepNext/>
        <w:spacing w:before="240" w:after="0" w:line="340" w:lineRule="atLeast"/>
        <w:ind w:left="0" w:right="0" w:firstLine="0"/>
        <w:jc w:val="left"/>
      </w:pPr>
      <w:bookmarkStart w:id="155" w:name="Body_49"/>
      <w:bookmarkEnd w:id="155"/>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23" style="position:absolute;z-index:251837440" from="0,2pt" to="512pt,2pt" strokecolor="#009ddb" strokeweight="2pt">
            <v:stroke linestyle="single"/>
            <w10:wrap type="topAndBottom"/>
          </v:line>
        </w:pict>
      </w:r>
    </w:p>
    <w:p>
      <w:pPr>
        <w:pStyle w:val="Normal51"/>
      </w:pPr>
    </w:p>
    <w:p>
      <w:pPr>
        <w:pStyle w:val="Normal51"/>
        <w:keepNext w:val="0"/>
        <w:spacing w:before="240" w:after="0" w:line="260" w:lineRule="atLeast"/>
        <w:ind w:left="0" w:right="0" w:firstLine="0"/>
        <w:jc w:val="both"/>
      </w:pPr>
      <w:hyperlink r:id="rId891" w:history="1">
        <w:r>
          <w:rPr>
            <w:rFonts w:ascii="arial" w:eastAsia="arial" w:hAnsi="arial" w:cs="arial"/>
            <w:b w:val="0"/>
            <w:i/>
            <w:strike w:val="0"/>
            <w:color w:val="0077CC"/>
            <w:sz w:val="20"/>
            <w:u w:val="single"/>
            <w:vertAlign w:val="baseline"/>
          </w:rPr>
          <w:t>Link to Image</w:t>
        </w:r>
      </w:hyperlink>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Trump administration's effort to rein in federal bureaucracy and spending has a new target in its crosshairs: one of former House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's favorite projects in the San Francisco area.</w:t>
      </w:r>
    </w:p>
    <w:p>
      <w:pPr>
        <w:pStyle w:val="Normal5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Donald Trump announced in a Wednesday </w:t>
      </w:r>
      <w:hyperlink r:id="rId892" w:history="1">
        <w:r>
          <w:rPr>
            <w:rFonts w:ascii="arial" w:eastAsia="arial" w:hAnsi="arial" w:cs="arial"/>
            <w:b w:val="0"/>
            <w:i/>
            <w:strike w:val="0"/>
            <w:noProof w:val="0"/>
            <w:color w:val="0077CC"/>
            <w:position w:val="0"/>
            <w:sz w:val="20"/>
            <w:u w:val="single"/>
            <w:vertAlign w:val="baseline"/>
          </w:rPr>
          <w:t>executive order</w:t>
        </w:r>
      </w:hyperlink>
      <w:r>
        <w:rPr>
          <w:rFonts w:ascii="arial" w:eastAsia="arial" w:hAnsi="arial" w:cs="arial"/>
          <w:b w:val="0"/>
          <w:i w:val="0"/>
          <w:strike w:val="0"/>
          <w:noProof w:val="0"/>
          <w:color w:val="000000"/>
          <w:position w:val="0"/>
          <w:sz w:val="20"/>
          <w:u w:val="none"/>
          <w:vertAlign w:val="baseline"/>
        </w:rPr>
        <w:t xml:space="preserve"> that his administration will look to cut the Presidio Trust to the fullest extent possible, picking a fight with the federal agency that oversees the </w:t>
      </w:r>
      <w:hyperlink r:id="rId893" w:history="1">
        <w:r>
          <w:rPr>
            <w:rFonts w:ascii="arial" w:eastAsia="arial" w:hAnsi="arial" w:cs="arial"/>
            <w:b w:val="0"/>
            <w:i/>
            <w:strike w:val="0"/>
            <w:noProof w:val="0"/>
            <w:color w:val="0077CC"/>
            <w:position w:val="0"/>
            <w:sz w:val="20"/>
            <w:u w:val="single"/>
            <w:vertAlign w:val="baseline"/>
          </w:rPr>
          <w:t>nearly-1,500 acre park</w:t>
        </w:r>
      </w:hyperlink>
      <w:r>
        <w:rPr>
          <w:rFonts w:ascii="arial" w:eastAsia="arial" w:hAnsi="arial" w:cs="arial"/>
          <w:b w:val="0"/>
          <w:i w:val="0"/>
          <w:strike w:val="0"/>
          <w:noProof w:val="0"/>
          <w:color w:val="000000"/>
          <w:position w:val="0"/>
          <w:sz w:val="20"/>
          <w:u w:val="none"/>
          <w:vertAlign w:val="baseline"/>
        </w:rPr>
        <w:t xml:space="preserve"> in San Francisco.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worked in Congress to establish the Presidio Trust in the 1990s to manage the city's famous Presidio, and she subsequently helped land a </w:t>
      </w:r>
      <w:hyperlink r:id="rId894" w:history="1">
        <w:r>
          <w:rPr>
            <w:rFonts w:ascii="arial" w:eastAsia="arial" w:hAnsi="arial" w:cs="arial"/>
            <w:b w:val="0"/>
            <w:i/>
            <w:strike w:val="0"/>
            <w:noProof w:val="0"/>
            <w:color w:val="0077CC"/>
            <w:position w:val="0"/>
            <w:sz w:val="20"/>
            <w:u w:val="single"/>
            <w:vertAlign w:val="baseline"/>
          </w:rPr>
          <w:t>$200 million award</w:t>
        </w:r>
      </w:hyperlink>
      <w:r>
        <w:rPr>
          <w:rFonts w:ascii="arial" w:eastAsia="arial" w:hAnsi="arial" w:cs="arial"/>
          <w:b w:val="0"/>
          <w:i w:val="0"/>
          <w:strike w:val="0"/>
          <w:noProof w:val="0"/>
          <w:color w:val="000000"/>
          <w:position w:val="0"/>
          <w:sz w:val="20"/>
          <w:u w:val="none"/>
          <w:vertAlign w:val="baseline"/>
        </w:rPr>
        <w:t xml:space="preserve"> to Presidio Trust in the 2022 Inflation Reduction Act (IRA) to cover costs of “climate resilience” projects at the park.</w:t>
      </w:r>
    </w:p>
    <w:p>
      <w:pPr>
        <w:pStyle w:val="Normal5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order specifically orders the rest of his administration to eliminate the Presidio Trust “to the maximum extent consistent with applicable law,” and it is unclear just how much the federal government will be able to cut from the Presidio Trust. The Presidio Trust </w:t>
      </w:r>
      <w:hyperlink r:id="rId895"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Politico that most of the $200 million in IRA funding has been allocated, though Trump and other Republicans have promised to look to claw back as much IRA money as they can. </w:t>
      </w:r>
      <w:hyperlink r:id="rId896" w:history="1">
        <w:r>
          <w:rPr>
            <w:rFonts w:ascii="arial" w:eastAsia="arial" w:hAnsi="arial" w:cs="arial"/>
            <w:b/>
            <w:i/>
            <w:strike w:val="0"/>
            <w:noProof w:val="0"/>
            <w:color w:val="0077CC"/>
            <w:position w:val="0"/>
            <w:sz w:val="20"/>
            <w:u w:val="single"/>
            <w:vertAlign w:val="baseline"/>
          </w:rPr>
          <w:t xml:space="preserve">(RELATED: </w:t>
        </w:r>
      </w:hyperlink>
      <w:hyperlink r:id="rId897" w:history="1">
        <w:r>
          <w:rPr>
            <w:rFonts w:ascii="arial" w:eastAsia="arial" w:hAnsi="arial" w:cs="arial"/>
            <w:b/>
            <w:i/>
            <w:strike w:val="0"/>
            <w:noProof w:val="0"/>
            <w:color w:val="0077CC"/>
            <w:position w:val="0"/>
            <w:sz w:val="20"/>
            <w:u w:val="single"/>
            <w:vertAlign w:val="baseline"/>
          </w:rPr>
          <w:t>Nancy Pelosi</w:t>
        </w:r>
      </w:hyperlink>
      <w:hyperlink r:id="rId898" w:history="1">
        <w:r>
          <w:rPr>
            <w:rFonts w:ascii="arial" w:eastAsia="arial" w:hAnsi="arial" w:cs="arial"/>
            <w:b/>
            <w:i/>
            <w:strike w:val="0"/>
            <w:noProof w:val="0"/>
            <w:color w:val="0077CC"/>
            <w:position w:val="0"/>
            <w:sz w:val="20"/>
            <w:u w:val="single"/>
            <w:vertAlign w:val="baseline"/>
          </w:rPr>
          <w:t>'s Stock Portfolio Explodes In Value, Beats Market By Nearly 200%)</w:t>
        </w:r>
      </w:hyperlink>
    </w:p>
    <w:p>
      <w:pPr>
        <w:pStyle w:val="Normal51"/>
        <w:keepNext w:val="0"/>
        <w:spacing w:before="240" w:after="0" w:line="260" w:lineRule="atLeast"/>
        <w:ind w:left="0" w:right="0" w:firstLine="0"/>
        <w:jc w:val="both"/>
      </w:pPr>
      <w:hyperlink r:id="rId899" w:history="1">
        <w:r>
          <w:rPr>
            <w:rFonts w:ascii="arial" w:eastAsia="arial" w:hAnsi="arial" w:cs="arial"/>
            <w:b w:val="0"/>
            <w:i/>
            <w:strike w:val="0"/>
            <w:color w:val="0077CC"/>
            <w:sz w:val="20"/>
            <w:u w:val="single"/>
            <w:vertAlign w:val="baseline"/>
          </w:rPr>
          <w:t>Link to Image</w:t>
        </w:r>
      </w:hyperlink>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Greater Farallones National Marine Sanctuary and Visitor Center is housed in an historic building at The Presidio of San Francisco, on the waterfront near the Golden Gate Bridge. (Photo by Robert Alexander/Getty Images)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her part,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w:t>
      </w:r>
      <w:hyperlink r:id="rId900" w:history="1">
        <w:r>
          <w:rPr>
            <w:rFonts w:ascii="arial" w:eastAsia="arial" w:hAnsi="arial" w:cs="arial"/>
            <w:b w:val="0"/>
            <w:i/>
            <w:strike w:val="0"/>
            <w:noProof w:val="0"/>
            <w:color w:val="0077CC"/>
            <w:position w:val="0"/>
            <w:sz w:val="20"/>
            <w:u w:val="single"/>
            <w:vertAlign w:val="baseline"/>
          </w:rPr>
          <w:t>argued</w:t>
        </w:r>
      </w:hyperlink>
      <w:r>
        <w:rPr>
          <w:rFonts w:ascii="arial" w:eastAsia="arial" w:hAnsi="arial" w:cs="arial"/>
          <w:b w:val="0"/>
          <w:i w:val="0"/>
          <w:strike w:val="0"/>
          <w:noProof w:val="0"/>
          <w:color w:val="000000"/>
          <w:position w:val="0"/>
          <w:sz w:val="20"/>
          <w:u w:val="none"/>
          <w:vertAlign w:val="baseline"/>
        </w:rPr>
        <w:t xml:space="preserve"> Thursday that Trump is targeting the Presidio Trust in order to distract from potentially unpopular GOP policies and reforms. The Presidio Trust is considered a defining element of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's “local legacy” built up over nearly 40 years in elected office, </w:t>
      </w:r>
      <w:hyperlink r:id="rId901" w:history="1">
        <w:r>
          <w:rPr>
            <w:rFonts w:ascii="arial" w:eastAsia="arial" w:hAnsi="arial" w:cs="arial"/>
            <w:b w:val="0"/>
            <w:i/>
            <w:strike w:val="0"/>
            <w:noProof w:val="0"/>
            <w:color w:val="0077CC"/>
            <w:position w:val="0"/>
            <w:sz w:val="20"/>
            <w:u w:val="single"/>
            <w:vertAlign w:val="baseline"/>
          </w:rPr>
          <w:t>according</w:t>
        </w:r>
      </w:hyperlink>
      <w:r>
        <w:rPr>
          <w:rFonts w:ascii="arial" w:eastAsia="arial" w:hAnsi="arial" w:cs="arial"/>
          <w:b w:val="0"/>
          <w:i w:val="0"/>
          <w:strike w:val="0"/>
          <w:noProof w:val="0"/>
          <w:color w:val="000000"/>
          <w:position w:val="0"/>
          <w:sz w:val="20"/>
          <w:u w:val="none"/>
          <w:vertAlign w:val="baseline"/>
        </w:rPr>
        <w:t xml:space="preserve"> to The New York Times, and it renamed its visitor center after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in her honor in 2024.</w:t>
      </w:r>
    </w:p>
    <w:p>
      <w:pPr>
        <w:pStyle w:val="Normal5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Moreover,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has also lived in the past in the Presidio Terrace, an affluent and mansion-lined neighborhood just south of the Presidio that has also been home to the late former Democratic California Sen. Dianne Feinstein and the city's British consulate, </w:t>
      </w:r>
      <w:hyperlink r:id="rId902" w:history="1">
        <w:r>
          <w:rPr>
            <w:rFonts w:ascii="arial" w:eastAsia="arial" w:hAnsi="arial" w:cs="arial"/>
            <w:b w:val="0"/>
            <w:i/>
            <w:strike w:val="0"/>
            <w:noProof w:val="0"/>
            <w:color w:val="0077CC"/>
            <w:position w:val="0"/>
            <w:sz w:val="20"/>
            <w:u w:val="single"/>
            <w:vertAlign w:val="baseline"/>
          </w:rPr>
          <w:t>according</w:t>
        </w:r>
      </w:hyperlink>
      <w:r>
        <w:rPr>
          <w:rFonts w:ascii="arial" w:eastAsia="arial" w:hAnsi="arial" w:cs="arial"/>
          <w:b w:val="0"/>
          <w:i w:val="0"/>
          <w:strike w:val="0"/>
          <w:noProof w:val="0"/>
          <w:color w:val="000000"/>
          <w:position w:val="0"/>
          <w:sz w:val="20"/>
          <w:u w:val="none"/>
          <w:vertAlign w:val="baseline"/>
        </w:rPr>
        <w:t xml:space="preserve"> to The San Francisco Standard. In 2022, Paul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 the speaker emerita's husband - was </w:t>
      </w:r>
      <w:hyperlink r:id="rId903" w:history="1">
        <w:r>
          <w:rPr>
            <w:rFonts w:ascii="arial" w:eastAsia="arial" w:hAnsi="arial" w:cs="arial"/>
            <w:b w:val="0"/>
            <w:i/>
            <w:strike w:val="0"/>
            <w:noProof w:val="0"/>
            <w:color w:val="0077CC"/>
            <w:position w:val="0"/>
            <w:sz w:val="20"/>
            <w:u w:val="single"/>
            <w:vertAlign w:val="baseline"/>
          </w:rPr>
          <w:t>attacked</w:t>
        </w:r>
      </w:hyperlink>
      <w:r>
        <w:rPr>
          <w:rFonts w:ascii="arial" w:eastAsia="arial" w:hAnsi="arial" w:cs="arial"/>
          <w:b w:val="0"/>
          <w:i w:val="0"/>
          <w:strike w:val="0"/>
          <w:noProof w:val="0"/>
          <w:color w:val="000000"/>
          <w:position w:val="0"/>
          <w:sz w:val="20"/>
          <w:u w:val="none"/>
          <w:vertAlign w:val="baseline"/>
        </w:rPr>
        <w:t xml:space="preserve"> by a hammer-wielding intruder in the couple's home in Pacific Heights, San Francisco, another high-end neighborhood adjacent to the Presidio.</w:t>
      </w:r>
    </w:p>
    <w:p>
      <w:pPr>
        <w:pStyle w:val="Normal5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Presidio Trust operates on a business model that makes it largely self-sufficient and has not received any congressional appropriations since 2013, </w:t>
      </w:r>
      <w:hyperlink r:id="rId904" w:history="1">
        <w:r>
          <w:rPr>
            <w:rFonts w:ascii="arial" w:eastAsia="arial" w:hAnsi="arial" w:cs="arial"/>
            <w:b w:val="0"/>
            <w:i/>
            <w:strike w:val="0"/>
            <w:noProof w:val="0"/>
            <w:color w:val="0077CC"/>
            <w:position w:val="0"/>
            <w:sz w:val="20"/>
            <w:u w:val="single"/>
            <w:vertAlign w:val="baseline"/>
          </w:rPr>
          <w:t>according</w:t>
        </w:r>
      </w:hyperlink>
      <w:r>
        <w:rPr>
          <w:rFonts w:ascii="arial" w:eastAsia="arial" w:hAnsi="arial" w:cs="arial"/>
          <w:b w:val="0"/>
          <w:i w:val="0"/>
          <w:strike w:val="0"/>
          <w:noProof w:val="0"/>
          <w:color w:val="000000"/>
          <w:position w:val="0"/>
          <w:sz w:val="20"/>
          <w:u w:val="none"/>
          <w:vertAlign w:val="baseline"/>
        </w:rPr>
        <w:t xml:space="preserve"> to Politico,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has boasted over the years about managing to secure federal cash for the Presidio. Before 2013,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announced tens of millions of dollars for the Presidio and related projects in House appropriations bills in </w:t>
      </w:r>
      <w:hyperlink r:id="rId905" w:history="1">
        <w:r>
          <w:rPr>
            <w:rFonts w:ascii="arial" w:eastAsia="arial" w:hAnsi="arial" w:cs="arial"/>
            <w:b w:val="0"/>
            <w:i/>
            <w:strike w:val="0"/>
            <w:noProof w:val="0"/>
            <w:color w:val="0077CC"/>
            <w:position w:val="0"/>
            <w:sz w:val="20"/>
            <w:u w:val="single"/>
            <w:vertAlign w:val="baseline"/>
          </w:rPr>
          <w:t>2005</w:t>
        </w:r>
      </w:hyperlink>
      <w:r>
        <w:rPr>
          <w:rFonts w:ascii="arial" w:eastAsia="arial" w:hAnsi="arial" w:cs="arial"/>
          <w:b w:val="0"/>
          <w:i w:val="0"/>
          <w:strike w:val="0"/>
          <w:noProof w:val="0"/>
          <w:color w:val="000000"/>
          <w:position w:val="0"/>
          <w:sz w:val="20"/>
          <w:u w:val="none"/>
          <w:vertAlign w:val="baseline"/>
        </w:rPr>
        <w:t> </w:t>
      </w:r>
      <w:hyperlink r:id="rId906" w:history="1">
        <w:r>
          <w:rPr>
            <w:rFonts w:ascii="arial" w:eastAsia="arial" w:hAnsi="arial" w:cs="arial"/>
            <w:b w:val="0"/>
            <w:i/>
            <w:strike w:val="0"/>
            <w:noProof w:val="0"/>
            <w:color w:val="0077CC"/>
            <w:position w:val="0"/>
            <w:sz w:val="20"/>
            <w:u w:val="single"/>
            <w:vertAlign w:val="baseline"/>
          </w:rPr>
          <w:t>and</w:t>
        </w:r>
      </w:hyperlink>
      <w:r>
        <w:rPr>
          <w:rFonts w:ascii="arial" w:eastAsia="arial" w:hAnsi="arial" w:cs="arial"/>
          <w:b w:val="0"/>
          <w:i w:val="0"/>
          <w:strike w:val="0"/>
          <w:noProof w:val="0"/>
          <w:color w:val="000000"/>
          <w:position w:val="0"/>
          <w:sz w:val="20"/>
          <w:u w:val="none"/>
          <w:vertAlign w:val="baseline"/>
        </w:rPr>
        <w:t> </w:t>
      </w:r>
      <w:hyperlink r:id="rId907" w:history="1">
        <w:r>
          <w:rPr>
            <w:rFonts w:ascii="arial" w:eastAsia="arial" w:hAnsi="arial" w:cs="arial"/>
            <w:b w:val="0"/>
            <w:i/>
            <w:strike w:val="0"/>
            <w:noProof w:val="0"/>
            <w:color w:val="0077CC"/>
            <w:position w:val="0"/>
            <w:sz w:val="20"/>
            <w:u w:val="single"/>
            <w:vertAlign w:val="baseline"/>
          </w:rPr>
          <w:t>2006</w:t>
        </w:r>
      </w:hyperlink>
      <w:r>
        <w:rPr>
          <w:rFonts w:ascii="arial" w:eastAsia="arial" w:hAnsi="arial" w:cs="arial"/>
          <w:b w:val="0"/>
          <w:i w:val="0"/>
          <w:strike w:val="0"/>
          <w:noProof w:val="0"/>
          <w:color w:val="000000"/>
          <w:position w:val="0"/>
          <w:sz w:val="20"/>
          <w:u w:val="none"/>
          <w:vertAlign w:val="baseline"/>
        </w:rPr>
        <w:t>.</w:t>
      </w:r>
    </w:p>
    <w:p>
      <w:pPr>
        <w:pStyle w:val="Normal5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Beyond the $200 million from the IRA,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w:t>
      </w:r>
      <w:hyperlink r:id="rId908" w:history="1">
        <w:r>
          <w:rPr>
            <w:rFonts w:ascii="arial" w:eastAsia="arial" w:hAnsi="arial" w:cs="arial"/>
            <w:b w:val="0"/>
            <w:i/>
            <w:strike w:val="0"/>
            <w:noProof w:val="0"/>
            <w:color w:val="0077CC"/>
            <w:position w:val="0"/>
            <w:sz w:val="20"/>
            <w:u w:val="single"/>
            <w:vertAlign w:val="baseline"/>
          </w:rPr>
          <w:t>announced</w:t>
        </w:r>
      </w:hyperlink>
      <w:r>
        <w:rPr>
          <w:rFonts w:ascii="arial" w:eastAsia="arial" w:hAnsi="arial" w:cs="arial"/>
          <w:b w:val="0"/>
          <w:i w:val="0"/>
          <w:strike w:val="0"/>
          <w:noProof w:val="0"/>
          <w:color w:val="000000"/>
          <w:position w:val="0"/>
          <w:sz w:val="20"/>
          <w:u w:val="none"/>
          <w:vertAlign w:val="baseline"/>
        </w:rPr>
        <w:t xml:space="preserve"> in January that former President Joe Biden's signature infrastructure bill would be sourcing more than $9 million to pay for upgrades at the nearby Presidio Yard public bus facility, and she also </w:t>
      </w:r>
      <w:hyperlink r:id="rId909" w:history="1">
        <w:r>
          <w:rPr>
            <w:rFonts w:ascii="arial" w:eastAsia="arial" w:hAnsi="arial" w:cs="arial"/>
            <w:b w:val="0"/>
            <w:i/>
            <w:strike w:val="0"/>
            <w:noProof w:val="0"/>
            <w:color w:val="0077CC"/>
            <w:position w:val="0"/>
            <w:sz w:val="20"/>
            <w:u w:val="single"/>
            <w:vertAlign w:val="baseline"/>
          </w:rPr>
          <w:t>touted</w:t>
        </w:r>
      </w:hyperlink>
      <w:r>
        <w:rPr>
          <w:rFonts w:ascii="arial" w:eastAsia="arial" w:hAnsi="arial" w:cs="arial"/>
          <w:b w:val="0"/>
          <w:i w:val="0"/>
          <w:strike w:val="0"/>
          <w:noProof w:val="0"/>
          <w:color w:val="000000"/>
          <w:position w:val="0"/>
          <w:sz w:val="20"/>
          <w:u w:val="none"/>
          <w:vertAlign w:val="baseline"/>
        </w:rPr>
        <w:t xml:space="preserve"> $46 million in funding in 2010 to cover a roadway development project that the San Francisco County Transportation Authority </w:t>
      </w:r>
      <w:hyperlink r:id="rId910" w:history="1">
        <w:r>
          <w:rPr>
            <w:rFonts w:ascii="arial" w:eastAsia="arial" w:hAnsi="arial" w:cs="arial"/>
            <w:b w:val="0"/>
            <w:i/>
            <w:strike w:val="0"/>
            <w:noProof w:val="0"/>
            <w:color w:val="0077CC"/>
            <w:position w:val="0"/>
            <w:sz w:val="20"/>
            <w:u w:val="single"/>
            <w:vertAlign w:val="baseline"/>
          </w:rPr>
          <w:t>says</w:t>
        </w:r>
      </w:hyperlink>
      <w:r>
        <w:rPr>
          <w:rFonts w:ascii="arial" w:eastAsia="arial" w:hAnsi="arial" w:cs="arial"/>
          <w:b w:val="0"/>
          <w:i w:val="0"/>
          <w:strike w:val="0"/>
          <w:noProof w:val="0"/>
          <w:color w:val="000000"/>
          <w:position w:val="0"/>
          <w:sz w:val="20"/>
          <w:u w:val="none"/>
          <w:vertAlign w:val="baseline"/>
        </w:rPr>
        <w:t xml:space="preserve"> will improve access to the Presidio.</w:t>
      </w:r>
    </w:p>
    <w:p>
      <w:pPr>
        <w:pStyle w:val="Normal5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Notably, Presidio Trust CEO Jean Fraser has made political donations to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-aligned entities in the past, including a $1,000 contribution to the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Victory Fund and a $500 boost to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for Congress on the same day in October 2021, </w:t>
      </w:r>
      <w:hyperlink r:id="rId911" w:history="1">
        <w:r>
          <w:rPr>
            <w:rFonts w:ascii="arial" w:eastAsia="arial" w:hAnsi="arial" w:cs="arial"/>
            <w:b w:val="0"/>
            <w:i/>
            <w:strike w:val="0"/>
            <w:noProof w:val="0"/>
            <w:color w:val="0077CC"/>
            <w:position w:val="0"/>
            <w:sz w:val="20"/>
            <w:u w:val="single"/>
            <w:vertAlign w:val="baseline"/>
          </w:rPr>
          <w:t>according</w:t>
        </w:r>
      </w:hyperlink>
      <w:r>
        <w:rPr>
          <w:rFonts w:ascii="arial" w:eastAsia="arial" w:hAnsi="arial" w:cs="arial"/>
          <w:b w:val="0"/>
          <w:i w:val="0"/>
          <w:strike w:val="0"/>
          <w:noProof w:val="0"/>
          <w:color w:val="000000"/>
          <w:position w:val="0"/>
          <w:sz w:val="20"/>
          <w:u w:val="none"/>
          <w:vertAlign w:val="baseline"/>
        </w:rPr>
        <w:t xml:space="preserve"> to Federal Election Commission (FEC) records. Fraser has also donated tens of thousands of dollars to Democratic candidates and political organizations, with recipients of her donations including the Democratic Congressional Campaign Committee, Biden's 2020 presidential campaign and the Democratic National Committee, the records show.</w:t>
      </w:r>
    </w:p>
    <w:p>
      <w:pPr>
        <w:pStyle w:val="Normal5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's office and the Presidio Trust did not respond to requests for comment.</w:t>
      </w:r>
    </w:p>
    <w:p>
      <w:pPr>
        <w:pStyle w:val="Normal5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content created by the Daily Caller News Foundation, an independent and nonpartisan newswire service, is available without charge to any legitimate news publisher that can provide a large audience. All republished articles must include our logo, our reporter's byline and their DCNF affiliation. For any questions about our guidelines or partnering with us, please contact </w:t>
      </w:r>
      <w:hyperlink r:id="rId912" w:history="1">
        <w:r>
          <w:rPr>
            <w:rFonts w:ascii="arial" w:eastAsia="arial" w:hAnsi="arial" w:cs="arial"/>
            <w:b w:val="0"/>
            <w:i/>
            <w:strike w:val="0"/>
            <w:noProof w:val="0"/>
            <w:color w:val="0077CC"/>
            <w:position w:val="0"/>
            <w:sz w:val="20"/>
            <w:u w:val="single"/>
            <w:vertAlign w:val="baseline"/>
          </w:rPr>
          <w:t>licensing@dailycallernewsfoundation.org</w:t>
        </w:r>
      </w:hyperlink>
      <w:r>
        <w:rPr>
          <w:rFonts w:ascii="arial" w:eastAsia="arial" w:hAnsi="arial" w:cs="arial"/>
          <w:b w:val="0"/>
          <w:i w:val="0"/>
          <w:strike w:val="0"/>
          <w:noProof w:val="0"/>
          <w:color w:val="000000"/>
          <w:position w:val="0"/>
          <w:sz w:val="20"/>
          <w:u w:val="none"/>
          <w:vertAlign w:val="baseline"/>
        </w:rPr>
        <w:t>.</w:t>
      </w:r>
    </w:p>
    <w:p>
      <w:pPr>
        <w:pStyle w:val="Normal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1"/>
        <w:spacing w:line="60" w:lineRule="exact"/>
      </w:pPr>
      <w:r>
        <w:pict>
          <v:line id="_x0000_s1224" style="position:absolute;z-index:251838464" from="0,2pt" to="512pt,2pt" strokecolor="#009ddb" strokeweight="2pt">
            <v:stroke linestyle="single"/>
            <w10:wrap type="topAndBottom"/>
          </v:line>
        </w:pict>
      </w:r>
    </w:p>
    <w:p>
      <w:pPr>
        <w:pStyle w:val="Normal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Donald Trump delivers the State of the Union address as House Speaker Rep.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(D-CA) looks on in the chamber of the U.S. House of Representatives on February 4, 2020 in Washington, D.C. President Trump deliver. (Photo by Mark Wilson/Getty Images)</w:t>
      </w:r>
    </w:p>
    <w:p>
      <w:pPr>
        <w:pStyle w:val="Normal51"/>
        <w:keepNext/>
        <w:spacing w:before="240" w:after="0" w:line="340" w:lineRule="atLeast"/>
        <w:ind w:left="0" w:right="0" w:firstLine="0"/>
        <w:jc w:val="left"/>
      </w:pPr>
      <w:bookmarkStart w:id="156" w:name="Classification_49"/>
      <w:bookmarkEnd w:id="156"/>
      <w:r>
        <w:rPr>
          <w:rFonts w:ascii="arial" w:eastAsia="arial" w:hAnsi="arial" w:cs="arial"/>
          <w:b/>
          <w:i w:val="0"/>
          <w:strike w:val="0"/>
          <w:noProof w:val="0"/>
          <w:color w:val="000000"/>
          <w:position w:val="0"/>
          <w:sz w:val="28"/>
          <w:u w:val="none"/>
          <w:vertAlign w:val="baseline"/>
        </w:rPr>
        <w:t>Classification</w:t>
      </w:r>
    </w:p>
    <w:p>
      <w:pPr>
        <w:pStyle w:val="Normal51"/>
        <w:spacing w:line="60" w:lineRule="exact"/>
      </w:pPr>
      <w:r>
        <w:pict>
          <v:line id="_x0000_s1225" style="position:absolute;z-index:251839488" from="0,2pt" to="512pt,2pt" strokecolor="#009ddb" strokeweight="2pt">
            <v:stroke linestyle="single"/>
            <w10:wrap type="topAndBottom"/>
          </v:line>
        </w:pict>
      </w:r>
    </w:p>
    <w:p>
      <w:pPr>
        <w:pStyle w:val="Normal51"/>
        <w:spacing w:line="120" w:lineRule="exact"/>
      </w:pPr>
    </w:p>
    <w:p>
      <w:pPr>
        <w:pStyle w:val="Normal5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GOVERNMENT BODIES &amp; OFFICES (90%); INDIVIDUAL RETIREMENT ACCOUNTS (90%); US FEDERAL GOVERNMENT (90%); APPROPRIATIONS (89%); US REPUBLICAN PARTY (89%); COMPANY ACTIVITIES &amp; MANAGEMENT (78%); GOVERNMENT &amp; PUBLIC ADMINISTRATION (78%); NATIONAL SECURITY &amp; FOREIGN RELATIONS (77%); POLITICAL PARTIES (75%); EXECUTIVE ORDERS (73%); GOVERNMENT DEPARTMENTS &amp; AUTHORITIES (73%); HISTORIC DISTRICTS &amp; STRUCTURES (72%); PARKS &amp; PLAYGROUNDS (71%); MARINE RESOURCES MANAGEMENT (70%); EMBASSIES &amp; CONSULATES (50%); donald-trump (%); </w:t>
      </w:r>
      <w:r>
        <w:rPr>
          <w:rFonts w:ascii="arial" w:eastAsia="arial" w:hAnsi="arial" w:cs="arial"/>
          <w:b/>
          <w:i/>
          <w:strike w:val="0"/>
          <w:noProof w:val="0"/>
          <w:color w:val="000000"/>
          <w:position w:val="0"/>
          <w:sz w:val="20"/>
          <w:u w:val="single"/>
          <w:vertAlign w:val="baseline"/>
        </w:rPr>
        <w:t>nancy-pelosi</w:t>
      </w:r>
      <w:r>
        <w:rPr>
          <w:rFonts w:ascii="arial" w:eastAsia="arial" w:hAnsi="arial" w:cs="arial"/>
          <w:b w:val="0"/>
          <w:i w:val="0"/>
          <w:strike w:val="0"/>
          <w:noProof w:val="0"/>
          <w:color w:val="000000"/>
          <w:position w:val="0"/>
          <w:sz w:val="20"/>
          <w:u w:val="none"/>
          <w:vertAlign w:val="baseline"/>
        </w:rPr>
        <w:t xml:space="preserve"> (%); san-francisco (%); newsletter-none (%)</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GETTY IMAGES INC (53%)</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HOUSE OF REPRESENTATIVES (59%)</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NAICS518210 COMPUTING INFRASTRUCTURE PROVIDERS, DATA PROCESSING, WEB HOSTING, AND RELATED SERVICES (53%); NAICS541430 GRAPHIC DESIGN SERVICES (53%); NAICS541922 COMMERCIAL PHOTOGRAPHY (53%); SIC7336 COMMERCIAL ART &amp; GRAPHIC DESIGN SERVICES (53%); SIC7374 COMPUTER PROCESSING &amp; DATA PREPARATION &amp; PROCESSING SERVICES (53%); INDIVIDUAL RETIREMENT ACCOUNTS (90%); HISTORIC DISTRICTS &amp; STRUCTURES (72%); PARKS &amp; PLAYGROUNDS (71%); MARINE RESOURCES MANAGEMENT (70%)</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(92%);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(90%); DIANNE FEINSTEIN (58%)</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SAN FRANCISCO, CA, USA (94%); CALIFORNIA, USA (90%); UNITED KINGDOM (79%)</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2025</w:t>
      </w:r>
    </w:p>
    <w:p>
      <w:pPr>
        <w:pStyle w:val="Normal51"/>
      </w:pPr>
    </w:p>
    <w:p>
      <w:pPr>
        <w:pStyle w:val="Normal51"/>
        <w:ind w:left="200"/>
        <w:sectPr>
          <w:type w:val="continuous"/>
          <w:pgMar w:top="840" w:right="1000" w:bottom="840" w:left="1000" w:header="400" w:footer="400"/>
          <w:pgNumType w:fmt="decimal"/>
          <w:cols w:space="720"/>
        </w:sectPr>
      </w:pPr>
      <w:r>
        <w:br/>
      </w:r>
      <w:r>
        <w:pict>
          <v:line id="_x0000_s1226"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913"/>
          <w:headerReference w:type="default" r:id="rId914"/>
          <w:footerReference w:type="even" r:id="rId915"/>
          <w:footerReference w:type="default" r:id="rId916"/>
          <w:headerReference w:type="first" r:id="rId917"/>
          <w:footerReference w:type="first" r:id="rId918"/>
          <w:pgSz w:w="12240" w:h="15840"/>
          <w:pgMar w:top="840" w:right="1000" w:bottom="840" w:left="1000" w:header="400" w:footer="400"/>
          <w:pgNumType w:fmt="decimal"/>
          <w:cols w:space="720"/>
          <w:titlePg w:val="0"/>
        </w:sectPr>
      </w:pPr>
    </w:p>
    <w:p>
      <w:pPr>
        <w:pStyle w:val="Normal52"/>
      </w:pPr>
    </w:p>
    <w:p>
      <w:pPr>
        <w:pStyle w:val="Heading150"/>
        <w:keepNext w:val="0"/>
        <w:spacing w:after="200" w:line="340" w:lineRule="atLeast"/>
        <w:ind w:left="0" w:right="0" w:firstLine="0"/>
        <w:jc w:val="center"/>
      </w:pPr>
      <w:hyperlink r:id="rId919" w:history="1">
        <w:r>
          <w:rPr>
            <w:rFonts w:ascii="arial" w:eastAsia="arial" w:hAnsi="arial" w:cs="arial"/>
            <w:b/>
            <w:i/>
            <w:strike w:val="0"/>
            <w:color w:val="0077CC"/>
            <w:sz w:val="28"/>
            <w:u w:val="single"/>
            <w:vertAlign w:val="baseline"/>
          </w:rPr>
          <w:t>Nancy Pelosi</w:t>
        </w:r>
      </w:hyperlink>
      <w:hyperlink r:id="rId920" w:history="1">
        <w:r>
          <w:rPr>
            <w:rFonts w:ascii="arial" w:eastAsia="arial" w:hAnsi="arial" w:cs="arial"/>
            <w:b/>
            <w:i/>
            <w:strike w:val="0"/>
            <w:color w:val="0077CC"/>
            <w:sz w:val="28"/>
            <w:u w:val="single"/>
            <w:vertAlign w:val="baseline"/>
          </w:rPr>
          <w:t>'s daughter claps back at Jill Biden, tells her to worry about 'her husband's legacy'</w:t>
        </w:r>
      </w:hyperlink>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Africa Newswire</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2025 Monday</w:t>
      </w:r>
    </w:p>
    <w:p>
      <w:pPr>
        <w:pStyle w:val="Normal52"/>
        <w:keepNext w:val="0"/>
        <w:spacing w:after="0" w:line="240" w:lineRule="atLeast"/>
        <w:ind w:right="0"/>
        <w:jc w:val="both"/>
      </w:pPr>
      <w:bookmarkStart w:id="157" w:name="Bookmark_52"/>
      <w:bookmarkEnd w:id="157"/>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Africa Newswire All Rights Reserved</w:t>
      </w:r>
    </w:p>
    <w:p>
      <w:pPr>
        <w:pStyle w:val="Normal52"/>
        <w:keepNext w:val="0"/>
        <w:spacing w:before="120" w:after="0" w:line="220" w:lineRule="atLeast"/>
        <w:ind w:left="0" w:right="0" w:firstLine="0"/>
        <w:jc w:val="left"/>
      </w:pPr>
      <w:r>
        <w:br/>
      </w:r>
      <w:r>
        <w:pict>
          <v:shape id="_x0000_i1227" type="#_x0000_t75" style="width:0;height:0"/>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351 words</w:t>
      </w:r>
    </w:p>
    <w:p>
      <w:pPr>
        <w:pStyle w:val="Normal52"/>
        <w:keepNext/>
        <w:spacing w:before="240" w:after="0" w:line="340" w:lineRule="atLeast"/>
        <w:ind w:left="0" w:right="0" w:firstLine="0"/>
        <w:jc w:val="left"/>
      </w:pPr>
      <w:bookmarkStart w:id="158" w:name="Body_50"/>
      <w:bookmarkEnd w:id="158"/>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28" style="position:absolute;z-index:251841536"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20 Jan 2025 (TourismAfrica2006) Alexandra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former House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's daughter, called out first lady Jill Biden and suggested "Lady McBiden" think about President Biden's legacy.</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I was Lady McBiden, I'd put on my big girl pants, play the long game and think about my husband's legacy," the former speaker's daughter told Politico's Jonathan Martin in a column published on Sunday, noting that she was only speaking for herself. "There aren't that many people left in America who have something nice to say about Joe Biden and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is one of them."</w:t>
      </w:r>
    </w:p>
    <w:p>
      <w:pPr>
        <w:pStyle w:val="Normal5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had tried to speak to the president following his late-July decision to exit the race, but had "repeatedly been met with the same response from the president's top advisers: The answer is no," according to the Politico column.</w:t>
      </w:r>
    </w:p>
    <w:p>
      <w:pPr>
        <w:pStyle w:val="Normal5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joined the co-hosts of "Morning Joe" in July, following the president's debate performance, saying, "It's up to the president to decide if he is going to run," despite Biden's repeated assurance that he would remain in the race on several calls with Democrats and donors.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media appearance was seen as another opening for the president to drop out of the race, which ultimately did happen.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Vice President Kamala Harris lost the election,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suggested Biden should have dropped out sooner. Biden has since expressed regret over dropping out and has insisted that he could have beaten Trump.</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"She's been told they're not over it, don't make more overtures because he's blaming her," a person familiar with the back-and-forth between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and Biden's aides told Politico.</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lady Jill Biden spoke to the Washington Post in an exit interview published Jan. 15 and suggested she was disappointed in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over the role she played in influencing Biden to drop out of the race.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on my mind a lot lately, and -" the first lady told the Post. "We were friends for 50 years. It was disappointing."</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just say I was disappointed with how it unfolded," she said, speaking generally. She also expressed confidence in her husband's ability to serve another term.</w:t>
      </w:r>
    </w:p>
    <w:p>
      <w:pPr>
        <w:pStyle w:val="Normal52"/>
        <w:keepNext/>
        <w:spacing w:before="240" w:after="0" w:line="340" w:lineRule="atLeast"/>
        <w:ind w:left="0" w:right="0" w:firstLine="0"/>
        <w:jc w:val="left"/>
      </w:pPr>
      <w:bookmarkStart w:id="159" w:name="Classification_50"/>
      <w:bookmarkEnd w:id="159"/>
      <w:r>
        <w:rPr>
          <w:rFonts w:ascii="arial" w:eastAsia="arial" w:hAnsi="arial" w:cs="arial"/>
          <w:b/>
          <w:i w:val="0"/>
          <w:strike w:val="0"/>
          <w:noProof w:val="0"/>
          <w:color w:val="000000"/>
          <w:position w:val="0"/>
          <w:sz w:val="28"/>
          <w:u w:val="none"/>
          <w:vertAlign w:val="baseline"/>
        </w:rPr>
        <w:t>Classification</w:t>
      </w:r>
    </w:p>
    <w:p>
      <w:pPr>
        <w:pStyle w:val="Normal52"/>
        <w:spacing w:line="60" w:lineRule="exact"/>
      </w:pPr>
      <w:r>
        <w:pict>
          <v:line id="_x0000_s1229" style="position:absolute;z-index:251842560" from="0,2pt" to="512pt,2pt" strokecolor="#009ddb" strokeweight="2pt">
            <v:stroke linestyle="single"/>
            <w10:wrap type="topAndBottom"/>
          </v:line>
        </w:pict>
      </w:r>
    </w:p>
    <w:p>
      <w:pPr>
        <w:pStyle w:val="Normal52"/>
        <w:spacing w:line="120" w:lineRule="exact"/>
      </w:pPr>
    </w:p>
    <w:p>
      <w:pPr>
        <w:pStyle w:val="Normal5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 US</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DEMOCRATIC PARTY (78%); INTERVIEWS (77%); GOVERNMENT ADVISORS &amp; MINISTERS (72%); CAMPAIGNS &amp; ELECTIONS (71%)</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JILL BIDEN (93%);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(91%); JOE BIDEN (90%); KAMALA HARRIS (79%)</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2025</w:t>
      </w:r>
    </w:p>
    <w:p>
      <w:pPr>
        <w:pStyle w:val="Normal52"/>
      </w:pPr>
    </w:p>
    <w:p>
      <w:pPr>
        <w:pStyle w:val="Normal52"/>
        <w:ind w:left="200"/>
        <w:sectPr>
          <w:type w:val="continuous"/>
          <w:pgMar w:top="840" w:right="1000" w:bottom="840" w:left="1000" w:header="400" w:footer="400"/>
          <w:pgNumType w:fmt="decimal"/>
          <w:cols w:space="720"/>
        </w:sectPr>
      </w:pPr>
      <w:r>
        <w:br/>
      </w:r>
      <w:r>
        <w:pict>
          <v:line id="_x0000_s1230" style="position:absolute;z-index:251843584"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921"/>
          <w:headerReference w:type="default" r:id="rId922"/>
          <w:footerReference w:type="even" r:id="rId923"/>
          <w:footerReference w:type="default" r:id="rId924"/>
          <w:headerReference w:type="first" r:id="rId925"/>
          <w:footerReference w:type="first" r:id="rId926"/>
          <w:pgSz w:w="12240" w:h="15840"/>
          <w:pgMar w:top="840" w:right="1000" w:bottom="840" w:left="1000" w:header="400" w:footer="400"/>
          <w:pgNumType w:fmt="decimal"/>
          <w:cols w:space="720"/>
          <w:titlePg w:val="0"/>
        </w:sectPr>
      </w:pPr>
    </w:p>
    <w:p>
      <w:pPr>
        <w:pStyle w:val="Normal53"/>
      </w:pPr>
    </w:p>
    <w:p>
      <w:pPr>
        <w:pStyle w:val="Heading151"/>
        <w:keepNext w:val="0"/>
        <w:spacing w:after="200" w:line="340" w:lineRule="atLeast"/>
        <w:ind w:left="0" w:right="0" w:firstLine="0"/>
        <w:jc w:val="center"/>
      </w:pPr>
      <w:hyperlink r:id="rId927" w:history="1">
        <w:r>
          <w:rPr>
            <w:rFonts w:ascii="arial" w:eastAsia="arial" w:hAnsi="arial" w:cs="arial"/>
            <w:b/>
            <w:i/>
            <w:strike w:val="0"/>
            <w:color w:val="0077CC"/>
            <w:sz w:val="28"/>
            <w:u w:val="single"/>
            <w:vertAlign w:val="baseline"/>
          </w:rPr>
          <w:t>Nancy Pelosi</w:t>
        </w:r>
      </w:hyperlink>
      <w:hyperlink r:id="rId928" w:history="1">
        <w:r>
          <w:rPr>
            <w:rFonts w:ascii="arial" w:eastAsia="arial" w:hAnsi="arial" w:cs="arial"/>
            <w:b/>
            <w:i/>
            <w:strike w:val="0"/>
            <w:color w:val="0077CC"/>
            <w:sz w:val="28"/>
            <w:u w:val="single"/>
            <w:vertAlign w:val="baseline"/>
          </w:rPr>
          <w:t>'s husband's attacker jailed for life</w:t>
        </w:r>
      </w:hyperlink>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Agence France Presse -- English</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2024 Tuesday 8:15 PM GMT</w:t>
      </w:r>
    </w:p>
    <w:p>
      <w:pPr>
        <w:pStyle w:val="Normal53"/>
        <w:keepNext w:val="0"/>
        <w:spacing w:after="0" w:line="240" w:lineRule="atLeast"/>
        <w:ind w:right="0"/>
        <w:jc w:val="both"/>
      </w:pPr>
      <w:bookmarkStart w:id="160" w:name="Bookmark_53"/>
      <w:bookmarkEnd w:id="160"/>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Agence France Presse All Rights Reserved</w:t>
      </w:r>
    </w:p>
    <w:p>
      <w:pPr>
        <w:pStyle w:val="Normal53"/>
        <w:keepNext w:val="0"/>
        <w:spacing w:before="120" w:after="0" w:line="220" w:lineRule="atLeast"/>
        <w:ind w:left="0" w:right="0" w:firstLine="0"/>
        <w:jc w:val="left"/>
      </w:pPr>
      <w:r>
        <w:br/>
      </w:r>
      <w:r>
        <w:pict>
          <v:shape id="_x0000_i1231" type="#_x0000_t75" style="width:60.74pt;height:33.75pt">
            <v:imagedata r:id="rId929"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384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San Francisco, Oct 29 2024</w:t>
      </w:r>
    </w:p>
    <w:p>
      <w:pPr>
        <w:pStyle w:val="Normal53"/>
        <w:keepNext/>
        <w:spacing w:before="240" w:after="0" w:line="340" w:lineRule="atLeast"/>
        <w:ind w:left="0" w:right="0" w:firstLine="0"/>
        <w:jc w:val="left"/>
      </w:pPr>
      <w:bookmarkStart w:id="161" w:name="Body_51"/>
      <w:bookmarkEnd w:id="161"/>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32" style="position:absolute;z-index:251844608"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man who attacked the elderly husband of former US House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with a hammer was sentenced to life in prison without parole Tuesday by a California state court, the district attorney general's office said.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DePape, who broke into the couple's San Francisco home and bludgeoned Paul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in a horrifying attack captured on police bodycam, was already serving a 30-year federal sentence for the incident.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San Francisco judge sentenced DePape, 44, "to a term of life in prison without the possibility of parole following his conviction on aggravated kidnapping and other charges," the San Francisco district attorney general's office said in a statement.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time of the October 2022 assault, Democrat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was second in line to the presidency and a regular target of outlandish far-right conspiracy theories.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DePape -- a Canadian former nudist activist who supported himself with occasional carpentry work -- had initially planned to target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But he instead encountered her then-82-year-old husband.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what DePape told officers was a "pretty amicable" conversation with Paul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the husband managed to call for help from law enforcement officers.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police arrived moments later, DePape hit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with a hammer before officers rushed at him and took the weapon away.</w:t>
      </w:r>
    </w:p>
    <w:p>
      <w:pPr>
        <w:pStyle w:val="Normal5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was knocked unconscious and had his skull fractured. He spent almost a week in a hospital, where he underwent surgery.</w:t>
      </w:r>
    </w:p>
    <w:p>
      <w:pPr>
        <w:pStyle w:val="Normal5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was not at home the night of the attack.</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Moments before his sentencing Tuesday, DePape delivered a rambling, tearful statement about conspiracy theories including the 9/11 attacks and "evil magic murder rituals," according to the San Francisco Chronicle.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did not apologize to the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family, the newspaper said.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DePape's lawyers have previously said they intend to appeal.</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now face justice for the violence that he wrought as a result of overheated dangerous and divisive partisan rhetoric spewed online and in person," San Francisco district attorney Brooke Jenkins said in the statement.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some politicians made light of this incident and joked about it to score political points this was a horrific attack on one of our leaders, a family and our democracy. We must all do our part to stand for justice and the rule of law."</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bur-amz/st</w:t>
      </w:r>
    </w:p>
    <w:p>
      <w:pPr>
        <w:pStyle w:val="Normal53"/>
        <w:keepNext/>
        <w:spacing w:before="240" w:after="0" w:line="340" w:lineRule="atLeast"/>
        <w:ind w:left="0" w:right="0" w:firstLine="0"/>
        <w:jc w:val="left"/>
      </w:pPr>
      <w:bookmarkStart w:id="162" w:name="Classification_51"/>
      <w:bookmarkEnd w:id="162"/>
      <w:r>
        <w:rPr>
          <w:rFonts w:ascii="arial" w:eastAsia="arial" w:hAnsi="arial" w:cs="arial"/>
          <w:b/>
          <w:i w:val="0"/>
          <w:strike w:val="0"/>
          <w:noProof w:val="0"/>
          <w:color w:val="000000"/>
          <w:position w:val="0"/>
          <w:sz w:val="28"/>
          <w:u w:val="none"/>
          <w:vertAlign w:val="baseline"/>
        </w:rPr>
        <w:t>Classification</w:t>
      </w:r>
    </w:p>
    <w:p>
      <w:pPr>
        <w:pStyle w:val="Normal53"/>
        <w:spacing w:line="60" w:lineRule="exact"/>
      </w:pPr>
      <w:r>
        <w:pict>
          <v:line id="_x0000_s1233" style="position:absolute;z-index:251845632" from="0,2pt" to="512pt,2pt" strokecolor="#009ddb" strokeweight="2pt">
            <v:stroke linestyle="single"/>
            <w10:wrap type="topAndBottom"/>
          </v:line>
        </w:pict>
      </w:r>
    </w:p>
    <w:p>
      <w:pPr>
        <w:pStyle w:val="Normal53"/>
        <w:spacing w:line="120" w:lineRule="exact"/>
      </w:pPr>
    </w:p>
    <w:p>
      <w:pPr>
        <w:pStyle w:val="Normal5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LIFE SENTENCING (92%); SENTENCING (92%); JAIL SENTENCING (91%); ATTORNEYS GENERAL (90%); CORRECTIONS (90%); CRIME, LAW ENFORCEMENT &amp; CORRECTIONS (90%); DECISIONS &amp; RULINGS (90%); GOVERNMENT BODIES &amp; OFFICES (90%); LITIGATION (90%); PUBLIC PROSECUTORS (90%); US STATE GOVERNMENT (90%); CONSPIRACY (89%); NEGATIVE NEWS (89%); CONSPIRACY THEORY (88%); US CONGRESS (79%); US DEMOCRATIC PARTY (79%); CRIMINAL CONVICTIONS (78%); DEMOCRACIES (78%); JUDGES (78%); LAWYERS (78%); MURDER (78%); NEGATIVE MISC NEWS (78%); PARTISANSHIP (78%); POLITICS (78%); RULE OF LAW (78%); LAW ENFORCEMENT (76%); TYPES OF GOVERNMENT (76%); WEAPONS &amp; ARMS (76%); ELECTIONS &amp; POLITICS (74%); KIDNAPPING &amp; ABDUCTION (73%); SEPTEMBER 11 ATTACK (73%); TERRORISM (73%); BONE FRACTURES (72%); ACTIVISM (68%); SURGERY &amp; TRANSPLANTATION (66%); HEAD INJURIES (65%)</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ATTORNEYS GENERAL (90%); PUBLIC PROSECUTORS (90%); LAWYERS (78%)</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(90%)</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SAN FRANCISCO, CA, USA (94%); CALIFORNIA, USA (79%); UNITED STATES (79%); United States</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2024</w:t>
      </w:r>
    </w:p>
    <w:p>
      <w:pPr>
        <w:pStyle w:val="Normal53"/>
      </w:pPr>
    </w:p>
    <w:p>
      <w:pPr>
        <w:pStyle w:val="Normal53"/>
        <w:ind w:left="200"/>
        <w:sectPr>
          <w:type w:val="continuous"/>
          <w:pgMar w:top="840" w:right="1000" w:bottom="840" w:left="1000" w:header="400" w:footer="400"/>
          <w:pgNumType w:fmt="decimal"/>
          <w:cols w:space="720"/>
        </w:sectPr>
      </w:pPr>
      <w:r>
        <w:br/>
      </w:r>
      <w:r>
        <w:pict>
          <v:line id="_x0000_s1234" style="position:absolute;z-index:251846656"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930"/>
          <w:headerReference w:type="default" r:id="rId931"/>
          <w:footerReference w:type="even" r:id="rId932"/>
          <w:footerReference w:type="default" r:id="rId933"/>
          <w:headerReference w:type="first" r:id="rId934"/>
          <w:footerReference w:type="first" r:id="rId935"/>
          <w:pgSz w:w="12240" w:h="15840"/>
          <w:pgMar w:top="840" w:right="1000" w:bottom="840" w:left="1000" w:header="400" w:footer="400"/>
          <w:pgNumType w:fmt="decimal"/>
          <w:cols w:space="720"/>
          <w:titlePg w:val="0"/>
        </w:sectPr>
      </w:pPr>
    </w:p>
    <w:p>
      <w:pPr>
        <w:pStyle w:val="Normal54"/>
      </w:pPr>
    </w:p>
    <w:p>
      <w:pPr>
        <w:pStyle w:val="Heading152"/>
        <w:keepNext w:val="0"/>
        <w:spacing w:after="200" w:line="340" w:lineRule="atLeast"/>
        <w:ind w:left="0" w:right="0" w:firstLine="0"/>
        <w:jc w:val="center"/>
      </w:pPr>
      <w:hyperlink r:id="rId936" w:history="1">
        <w:r>
          <w:rPr>
            <w:rFonts w:ascii="arial" w:eastAsia="arial" w:hAnsi="arial" w:cs="arial"/>
            <w:b/>
            <w:i/>
            <w:strike w:val="0"/>
            <w:color w:val="0077CC"/>
            <w:sz w:val="28"/>
            <w:u w:val="single"/>
            <w:vertAlign w:val="baseline"/>
          </w:rPr>
          <w:t>Nancy Pelosi</w:t>
        </w:r>
      </w:hyperlink>
      <w:hyperlink r:id="rId937" w:history="1">
        <w:r>
          <w:rPr>
            <w:rFonts w:ascii="arial" w:eastAsia="arial" w:hAnsi="arial" w:cs="arial"/>
            <w:b/>
            <w:i/>
            <w:strike w:val="0"/>
            <w:color w:val="0077CC"/>
            <w:sz w:val="28"/>
            <w:u w:val="single"/>
            <w:vertAlign w:val="baseline"/>
          </w:rPr>
          <w:t>'s Staff Issue Health Update After Hospitalization</w:t>
        </w:r>
      </w:hyperlink>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14, 2024 Saturday 12:46 PM EST</w:t>
      </w:r>
    </w:p>
    <w:p>
      <w:pPr>
        <w:pStyle w:val="Normal54"/>
        <w:keepNext w:val="0"/>
        <w:spacing w:after="0" w:line="240" w:lineRule="atLeast"/>
        <w:ind w:right="0"/>
        <w:jc w:val="both"/>
      </w:pPr>
      <w:bookmarkStart w:id="163" w:name="Bookmark_54"/>
      <w:bookmarkEnd w:id="163"/>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2024 Newsweek Inc. All Rights Reserved</w:t>
      </w:r>
    </w:p>
    <w:p>
      <w:pPr>
        <w:pStyle w:val="Normal54"/>
        <w:keepNext w:val="0"/>
        <w:spacing w:before="120" w:after="0" w:line="220" w:lineRule="atLeast"/>
        <w:ind w:left="0" w:right="0" w:firstLine="0"/>
        <w:jc w:val="left"/>
      </w:pPr>
      <w:r>
        <w:br/>
      </w:r>
      <w:r>
        <w:pict>
          <v:shape id="_x0000_i1235" type="#_x0000_t75" style="width:166.48pt;height:42.74pt">
            <v:imagedata r:id="rId161"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419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Jason Lemon</w:t>
      </w:r>
    </w:p>
    <w:p>
      <w:pPr>
        <w:pStyle w:val="Normal5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former House speaker was hospitalized in Luxembourg after suffering an injuring on Friday.</w:t>
      </w:r>
    </w:p>
    <w:p>
      <w:pPr>
        <w:pStyle w:val="Normal54"/>
        <w:keepNext/>
        <w:spacing w:before="240" w:after="0" w:line="340" w:lineRule="atLeast"/>
        <w:ind w:left="0" w:right="0" w:firstLine="0"/>
        <w:jc w:val="left"/>
      </w:pPr>
      <w:bookmarkStart w:id="164" w:name="Body_52"/>
      <w:bookmarkEnd w:id="164"/>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36" style="position:absolute;z-index:251847680" from="0,2pt" to="512pt,2pt" strokecolor="#009ddb" strokeweight="2pt">
            <v:stroke linestyle="single"/>
            <w10:wrap type="topAndBottom"/>
          </v:line>
        </w:pict>
      </w:r>
    </w:p>
    <w:p>
      <w:pPr>
        <w:pStyle w:val="Normal54"/>
      </w:pPr>
    </w:p>
    <w:p>
      <w:pPr>
        <w:pStyle w:val="Normal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House Speaker </w:t>
      </w:r>
      <w:hyperlink r:id="rId938" w:history="1">
        <w:r>
          <w:rPr>
            <w:rFonts w:ascii="arial" w:eastAsia="arial" w:hAnsi="arial" w:cs="arial"/>
            <w:b/>
            <w:i/>
            <w:strike w:val="0"/>
            <w:noProof w:val="0"/>
            <w:color w:val="0077CC"/>
            <w:position w:val="0"/>
            <w:sz w:val="20"/>
            <w:u w:val="single"/>
            <w:vertAlign w:val="baseline"/>
          </w:rPr>
          <w:t>Nancy Pelosi</w:t>
        </w:r>
      </w:hyperlink>
      <w:r>
        <w:rPr>
          <w:rFonts w:ascii="arial" w:eastAsia="arial" w:hAnsi="arial" w:cs="arial"/>
          <w:b w:val="0"/>
          <w:i w:val="0"/>
          <w:strike w:val="0"/>
          <w:noProof w:val="0"/>
          <w:color w:val="000000"/>
          <w:position w:val="0"/>
          <w:sz w:val="20"/>
          <w:u w:val="none"/>
          <w:vertAlign w:val="baseline"/>
        </w:rPr>
        <w:t>'s spokesperson announced on Saturday that the California Democrat had a "successful hip replacement" after she was hospitalized due to an injury on Friday during a trip to Luxembourg.</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's spokesperson Ian Krager had announced that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84, was "receiving excellent treatment from doctors and medical professionals" after an unspecified injury. </w:t>
      </w:r>
      <w:hyperlink r:id="rId939" w:history="1">
        <w:r>
          <w:rPr>
            <w:rFonts w:ascii="arial" w:eastAsia="arial" w:hAnsi="arial" w:cs="arial"/>
            <w:b w:val="0"/>
            <w:i/>
            <w:strike w:val="0"/>
            <w:noProof w:val="0"/>
            <w:color w:val="0077CC"/>
            <w:position w:val="0"/>
            <w:sz w:val="20"/>
            <w:u w:val="single"/>
            <w:vertAlign w:val="baseline"/>
          </w:rPr>
          <w:t>CNN</w:t>
        </w:r>
      </w:hyperlink>
      <w:r>
        <w:rPr>
          <w:rFonts w:ascii="arial" w:eastAsia="arial" w:hAnsi="arial" w:cs="arial"/>
          <w:b w:val="0"/>
          <w:i w:val="0"/>
          <w:strike w:val="0"/>
          <w:noProof w:val="0"/>
          <w:color w:val="000000"/>
          <w:position w:val="0"/>
          <w:sz w:val="20"/>
          <w:u w:val="none"/>
          <w:vertAlign w:val="baseline"/>
        </w:rPr>
        <w:t xml:space="preserve"> later reported that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fell on stairs during her trip to Europe.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morning, Speaker Emerita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underwent a successful hip replacement and is well on the mend," Krager said in an official statement Saturday morning.</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"Speaker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is grateful to </w:t>
      </w:r>
      <w:hyperlink r:id="rId940" w:history="1">
        <w:r>
          <w:rPr>
            <w:rFonts w:ascii="arial" w:eastAsia="arial" w:hAnsi="arial" w:cs="arial"/>
            <w:b w:val="0"/>
            <w:i/>
            <w:strike w:val="0"/>
            <w:noProof w:val="0"/>
            <w:color w:val="0077CC"/>
            <w:position w:val="0"/>
            <w:sz w:val="20"/>
            <w:u w:val="single"/>
            <w:vertAlign w:val="baseline"/>
          </w:rPr>
          <w:t>U.S. military</w:t>
        </w:r>
      </w:hyperlink>
      <w:r>
        <w:rPr>
          <w:rFonts w:ascii="arial" w:eastAsia="arial" w:hAnsi="arial" w:cs="arial"/>
          <w:b w:val="0"/>
          <w:i w:val="0"/>
          <w:strike w:val="0"/>
          <w:noProof w:val="0"/>
          <w:color w:val="000000"/>
          <w:position w:val="0"/>
          <w:sz w:val="20"/>
          <w:u w:val="none"/>
          <w:vertAlign w:val="baseline"/>
        </w:rPr>
        <w:t xml:space="preserve"> staff at Landstuhl Regional Medical Center at Landstuhl Army Base and medical staff at Hospital Kirchberg in Luxembourg for their excellent care and kindness Speaker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is enjoying the overwhelming outpouring of prayers and well wishes and is ever determined to ensure access to quality health care for all Americans."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Krager had said: "While traveling with a bipartisan Congressional delegation in Luxembourg to mark the 80th anniversary of the Battle of the Bulge, Speaker Emerita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sustained an injury during an official engagement and was admitted to the hospital for evaluation."</w:t>
      </w:r>
    </w:p>
    <w:p>
      <w:pPr>
        <w:pStyle w:val="Normal54"/>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has continued to be a prominent figure within the </w:t>
      </w:r>
      <w:hyperlink r:id="rId941" w:history="1">
        <w:r>
          <w:rPr>
            <w:rFonts w:ascii="arial" w:eastAsia="arial" w:hAnsi="arial" w:cs="arial"/>
            <w:b w:val="0"/>
            <w:i/>
            <w:strike w:val="0"/>
            <w:noProof w:val="0"/>
            <w:color w:val="0077CC"/>
            <w:position w:val="0"/>
            <w:sz w:val="20"/>
            <w:u w:val="single"/>
            <w:vertAlign w:val="baseline"/>
          </w:rPr>
          <w:t>Democratic Party</w:t>
        </w:r>
      </w:hyperlink>
      <w:r>
        <w:rPr>
          <w:rFonts w:ascii="arial" w:eastAsia="arial" w:hAnsi="arial" w:cs="arial"/>
          <w:b w:val="0"/>
          <w:i w:val="0"/>
          <w:strike w:val="0"/>
          <w:noProof w:val="0"/>
          <w:color w:val="000000"/>
          <w:position w:val="0"/>
          <w:sz w:val="20"/>
          <w:u w:val="none"/>
          <w:vertAlign w:val="baseline"/>
        </w:rPr>
        <w:t xml:space="preserve">, even though she stepped down from her role as speaker in 2023.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also played a large role in pushing for President </w:t>
      </w:r>
      <w:hyperlink r:id="rId942" w:history="1">
        <w:r>
          <w:rPr>
            <w:rFonts w:ascii="arial" w:eastAsia="arial" w:hAnsi="arial" w:cs="arial"/>
            <w:b w:val="0"/>
            <w:i/>
            <w:strike w:val="0"/>
            <w:noProof w:val="0"/>
            <w:color w:val="0077CC"/>
            <w:position w:val="0"/>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 xml:space="preserve"> to withdrawal from the 2024 presidential election. At the same time, she has constantly been seen speaking out against President-elect </w:t>
      </w:r>
      <w:hyperlink r:id="rId943"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and what his administration may do in the next four years.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second time this week that an older prominent member of </w:t>
      </w:r>
      <w:hyperlink r:id="rId944" w:history="1">
        <w:r>
          <w:rPr>
            <w:rFonts w:ascii="arial" w:eastAsia="arial" w:hAnsi="arial" w:cs="arial"/>
            <w:b w:val="0"/>
            <w:i/>
            <w:strike w:val="0"/>
            <w:noProof w:val="0"/>
            <w:color w:val="0077CC"/>
            <w:position w:val="0"/>
            <w:sz w:val="20"/>
            <w:u w:val="single"/>
            <w:vertAlign w:val="baseline"/>
          </w:rPr>
          <w:t>Congress</w:t>
        </w:r>
      </w:hyperlink>
      <w:r>
        <w:rPr>
          <w:rFonts w:ascii="arial" w:eastAsia="arial" w:hAnsi="arial" w:cs="arial"/>
          <w:b w:val="0"/>
          <w:i w:val="0"/>
          <w:strike w:val="0"/>
          <w:noProof w:val="0"/>
          <w:color w:val="000000"/>
          <w:position w:val="0"/>
          <w:sz w:val="20"/>
          <w:u w:val="none"/>
          <w:vertAlign w:val="baseline"/>
        </w:rPr>
        <w:t xml:space="preserve"> was injured on the job. Senate Minority Leader </w:t>
      </w:r>
      <w:hyperlink r:id="rId945" w:history="1">
        <w:r>
          <w:rPr>
            <w:rFonts w:ascii="arial" w:eastAsia="arial" w:hAnsi="arial" w:cs="arial"/>
            <w:b w:val="0"/>
            <w:i/>
            <w:strike w:val="0"/>
            <w:noProof w:val="0"/>
            <w:color w:val="0077CC"/>
            <w:position w:val="0"/>
            <w:sz w:val="20"/>
            <w:u w:val="single"/>
            <w:vertAlign w:val="baseline"/>
          </w:rPr>
          <w:t>Mitch McConnell</w:t>
        </w:r>
      </w:hyperlink>
      <w:r>
        <w:rPr>
          <w:rFonts w:ascii="arial" w:eastAsia="arial" w:hAnsi="arial" w:cs="arial"/>
          <w:b w:val="0"/>
          <w:i w:val="0"/>
          <w:strike w:val="0"/>
          <w:noProof w:val="0"/>
          <w:color w:val="000000"/>
          <w:position w:val="0"/>
          <w:sz w:val="20"/>
          <w:u w:val="none"/>
          <w:vertAlign w:val="baseline"/>
        </w:rPr>
        <w:t xml:space="preserve">, a Kentucky </w:t>
      </w:r>
      <w:hyperlink r:id="rId946" w:history="1">
        <w:r>
          <w:rPr>
            <w:rFonts w:ascii="arial" w:eastAsia="arial" w:hAnsi="arial" w:cs="arial"/>
            <w:b w:val="0"/>
            <w:i/>
            <w:strike w:val="0"/>
            <w:noProof w:val="0"/>
            <w:color w:val="0077CC"/>
            <w:position w:val="0"/>
            <w:sz w:val="20"/>
            <w:u w:val="single"/>
            <w:vertAlign w:val="baseline"/>
          </w:rPr>
          <w:t>Republican</w:t>
        </w:r>
      </w:hyperlink>
      <w:r>
        <w:rPr>
          <w:rFonts w:ascii="arial" w:eastAsia="arial" w:hAnsi="arial" w:cs="arial"/>
          <w:b w:val="0"/>
          <w:i w:val="0"/>
          <w:strike w:val="0"/>
          <w:noProof w:val="0"/>
          <w:color w:val="000000"/>
          <w:position w:val="0"/>
          <w:sz w:val="20"/>
          <w:u w:val="none"/>
          <w:vertAlign w:val="baseline"/>
        </w:rPr>
        <w:t xml:space="preserve">, </w:t>
      </w:r>
      <w:hyperlink r:id="rId947" w:history="1">
        <w:r>
          <w:rPr>
            <w:rFonts w:ascii="arial" w:eastAsia="arial" w:hAnsi="arial" w:cs="arial"/>
            <w:b w:val="0"/>
            <w:i/>
            <w:strike w:val="0"/>
            <w:noProof w:val="0"/>
            <w:color w:val="0077CC"/>
            <w:position w:val="0"/>
            <w:sz w:val="20"/>
            <w:u w:val="single"/>
            <w:vertAlign w:val="baseline"/>
          </w:rPr>
          <w:t>fell and sprained his wrist on Tuesday</w:t>
        </w:r>
      </w:hyperlink>
      <w:r>
        <w:rPr>
          <w:rFonts w:ascii="arial" w:eastAsia="arial" w:hAnsi="arial" w:cs="arial"/>
          <w:b w:val="0"/>
          <w:i w:val="0"/>
          <w:strike w:val="0"/>
          <w:noProof w:val="0"/>
          <w:color w:val="000000"/>
          <w:position w:val="0"/>
          <w:sz w:val="20"/>
          <w:u w:val="none"/>
          <w:vertAlign w:val="baseline"/>
        </w:rPr>
        <w:t xml:space="preserve"> after a </w:t>
      </w:r>
      <w:hyperlink r:id="rId948" w:history="1">
        <w:r>
          <w:rPr>
            <w:rFonts w:ascii="arial" w:eastAsia="arial" w:hAnsi="arial" w:cs="arial"/>
            <w:b w:val="0"/>
            <w:i/>
            <w:strike w:val="0"/>
            <w:noProof w:val="0"/>
            <w:color w:val="0077CC"/>
            <w:position w:val="0"/>
            <w:sz w:val="20"/>
            <w:u w:val="single"/>
            <w:vertAlign w:val="baseline"/>
          </w:rPr>
          <w:t>Senate</w:t>
        </w:r>
      </w:hyperlink>
      <w:r>
        <w:rPr>
          <w:rFonts w:ascii="arial" w:eastAsia="arial" w:hAnsi="arial" w:cs="arial"/>
          <w:b w:val="0"/>
          <w:i w:val="0"/>
          <w:strike w:val="0"/>
          <w:noProof w:val="0"/>
          <w:color w:val="000000"/>
          <w:position w:val="0"/>
          <w:sz w:val="20"/>
          <w:u w:val="none"/>
          <w:vertAlign w:val="baseline"/>
        </w:rPr>
        <w:t xml:space="preserve"> Republican lunch on Capitol Hill, his office told </w:t>
      </w:r>
      <w:r>
        <w:rPr>
          <w:rFonts w:ascii="arial" w:eastAsia="arial" w:hAnsi="arial" w:cs="arial"/>
          <w:b w:val="0"/>
          <w:i/>
          <w:strike w:val="0"/>
          <w:noProof w:val="0"/>
          <w:color w:val="000000"/>
          <w:position w:val="0"/>
          <w:sz w:val="20"/>
          <w:u w:val="none"/>
          <w:vertAlign w:val="baseline"/>
        </w:rPr>
        <w:t>Newsweek.</w:t>
      </w:r>
    </w:p>
    <w:p>
      <w:pPr>
        <w:pStyle w:val="Normal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Medical staff were reportedly seen entering McConnell's office, but Republican Senator John Barrasso of </w:t>
      </w:r>
      <w:hyperlink r:id="rId949" w:history="1">
        <w:r>
          <w:rPr>
            <w:rFonts w:ascii="arial" w:eastAsia="arial" w:hAnsi="arial" w:cs="arial"/>
            <w:b w:val="0"/>
            <w:i/>
            <w:strike w:val="0"/>
            <w:noProof w:val="0"/>
            <w:color w:val="0077CC"/>
            <w:position w:val="0"/>
            <w:sz w:val="20"/>
            <w:u w:val="single"/>
            <w:vertAlign w:val="baseline"/>
          </w:rPr>
          <w:t>Wyoming</w:t>
        </w:r>
      </w:hyperlink>
      <w:r>
        <w:rPr>
          <w:rFonts w:ascii="arial" w:eastAsia="arial" w:hAnsi="arial" w:cs="arial"/>
          <w:b w:val="0"/>
          <w:i w:val="0"/>
          <w:strike w:val="0"/>
          <w:noProof w:val="0"/>
          <w:color w:val="000000"/>
          <w:position w:val="0"/>
          <w:sz w:val="20"/>
          <w:u w:val="none"/>
          <w:vertAlign w:val="baseline"/>
        </w:rPr>
        <w:t xml:space="preserve"> said McConnell had only sustained "a small scratch."</w:t>
      </w:r>
    </w:p>
    <w:p>
      <w:pPr>
        <w:pStyle w:val="Normal54"/>
        <w:keepNext w:val="0"/>
        <w:spacing w:before="240" w:after="0" w:line="260" w:lineRule="atLeast"/>
        <w:ind w:left="0" w:right="0" w:firstLine="0"/>
        <w:jc w:val="both"/>
      </w:pPr>
      <w:hyperlink r:id="rId950" w:history="1">
        <w:r>
          <w:rPr>
            <w:rFonts w:ascii="arial" w:eastAsia="arial" w:hAnsi="arial" w:cs="arial"/>
            <w:b w:val="0"/>
            <w:i/>
            <w:strike w:val="0"/>
            <w:color w:val="0077CC"/>
            <w:sz w:val="20"/>
            <w:u w:val="single"/>
            <w:vertAlign w:val="baseline"/>
          </w:rPr>
          <w:t>McConnell</w:t>
        </w:r>
      </w:hyperlink>
      <w:r>
        <w:rPr>
          <w:rFonts w:ascii="arial" w:eastAsia="arial" w:hAnsi="arial" w:cs="arial"/>
          <w:b w:val="0"/>
          <w:i w:val="0"/>
          <w:strike w:val="0"/>
          <w:noProof w:val="0"/>
          <w:color w:val="000000"/>
          <w:position w:val="0"/>
          <w:sz w:val="20"/>
          <w:u w:val="none"/>
          <w:vertAlign w:val="baseline"/>
        </w:rPr>
        <w:t>, 82, sustained a cut to his face as well as a sprained wrist. His spokesperson, however, said he is allowed to continue to work.</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"Leader McConnell tripped following lunch," a spokesperson for the Kentucky senator told </w:t>
      </w:r>
      <w:r>
        <w:rPr>
          <w:rFonts w:ascii="arial" w:eastAsia="arial" w:hAnsi="arial" w:cs="arial"/>
          <w:b w:val="0"/>
          <w:i/>
          <w:strike w:val="0"/>
          <w:noProof w:val="0"/>
          <w:color w:val="000000"/>
          <w:position w:val="0"/>
          <w:sz w:val="20"/>
          <w:u w:val="none"/>
          <w:vertAlign w:val="baseline"/>
        </w:rPr>
        <w:t xml:space="preserve">Newsweek </w:t>
      </w:r>
      <w:r>
        <w:rPr>
          <w:rFonts w:ascii="arial" w:eastAsia="arial" w:hAnsi="arial" w:cs="arial"/>
          <w:b w:val="0"/>
          <w:i w:val="0"/>
          <w:strike w:val="0"/>
          <w:noProof w:val="0"/>
          <w:color w:val="000000"/>
          <w:position w:val="0"/>
          <w:sz w:val="20"/>
          <w:u w:val="none"/>
          <w:vertAlign w:val="baseline"/>
        </w:rPr>
        <w:t>at the time. "He sustained a minor cut to the face and sprained his wrist. He has been cleared to resume his schedule."</w:t>
      </w:r>
    </w:p>
    <w:p>
      <w:pPr>
        <w:pStyle w:val="Normal54"/>
        <w:keepNext w:val="0"/>
        <w:spacing w:before="240" w:after="0" w:line="260" w:lineRule="atLeast"/>
        <w:ind w:left="0" w:right="0" w:firstLine="0"/>
        <w:jc w:val="both"/>
      </w:pPr>
      <w:hyperlink r:id="rId951" w:history="1">
        <w:r>
          <w:rPr>
            <w:rFonts w:ascii="arial" w:eastAsia="arial" w:hAnsi="arial" w:cs="arial"/>
            <w:b w:val="0"/>
            <w:i/>
            <w:strike w:val="0"/>
            <w:color w:val="0077CC"/>
            <w:sz w:val="20"/>
            <w:u w:val="single"/>
            <w:vertAlign w:val="baseline"/>
          </w:rPr>
          <w:t>Link to Image</w:t>
        </w:r>
      </w:hyperlink>
    </w:p>
    <w:p>
      <w:pPr>
        <w:pStyle w:val="Normal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4"/>
        <w:spacing w:line="60" w:lineRule="exact"/>
      </w:pPr>
      <w:r>
        <w:pict>
          <v:line id="_x0000_s1237" style="position:absolute;z-index:251848704" from="0,2pt" to="512pt,2pt" strokecolor="#009ddb" strokeweight="2pt">
            <v:stroke linestyle="single"/>
            <w10:wrap type="topAndBottom"/>
          </v:line>
        </w:pict>
      </w:r>
    </w:p>
    <w:p>
      <w:pPr>
        <w:pStyle w:val="Normal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Nancy Pelosi</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Wong/Getty Images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House Speaker Emerita Rep.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(D-California) speaks during a news conference on November 19 in front of the U.S. Capitol in Washington, D.C. On Sunday,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's staff announced that she had a hip replacement after an injury during a trip to Luxembourg.</w:t>
      </w:r>
    </w:p>
    <w:p>
      <w:pPr>
        <w:pStyle w:val="Normal54"/>
        <w:keepNext/>
        <w:spacing w:before="240" w:after="0" w:line="340" w:lineRule="atLeast"/>
        <w:ind w:left="0" w:right="0" w:firstLine="0"/>
        <w:jc w:val="left"/>
      </w:pPr>
      <w:bookmarkStart w:id="165" w:name="Classification_52"/>
      <w:bookmarkEnd w:id="165"/>
      <w:r>
        <w:rPr>
          <w:rFonts w:ascii="arial" w:eastAsia="arial" w:hAnsi="arial" w:cs="arial"/>
          <w:b/>
          <w:i w:val="0"/>
          <w:strike w:val="0"/>
          <w:noProof w:val="0"/>
          <w:color w:val="000000"/>
          <w:position w:val="0"/>
          <w:sz w:val="28"/>
          <w:u w:val="none"/>
          <w:vertAlign w:val="baseline"/>
        </w:rPr>
        <w:t>Classification</w:t>
      </w:r>
    </w:p>
    <w:p>
      <w:pPr>
        <w:pStyle w:val="Normal54"/>
        <w:spacing w:line="60" w:lineRule="exact"/>
      </w:pPr>
      <w:r>
        <w:pict>
          <v:line id="_x0000_s1238" style="position:absolute;z-index:251849728" from="0,2pt" to="512pt,2pt" strokecolor="#009ddb" strokeweight="2pt">
            <v:stroke linestyle="single"/>
            <w10:wrap type="topAndBottom"/>
          </v:line>
        </w:pict>
      </w:r>
    </w:p>
    <w:p>
      <w:pPr>
        <w:pStyle w:val="Normal54"/>
        <w:spacing w:line="120" w:lineRule="exact"/>
      </w:pPr>
    </w:p>
    <w:p>
      <w:pPr>
        <w:pStyle w:val="Normal5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HEALTH CARE PROFESSIONALS (90%); SURGERY &amp; TRANSPLANTATION (90%); US DEMOCRATIC PARTY (90%); WOUNDS &amp; INJURIES (90%); CUTS &amp; ABRASIONS (89%); LEGISLATIVE BODIES (89%); POLITICAL PARTIES (89%); PROSTHETICS &amp; ORTHOTICS (89%); SPRAINS &amp; STRAINS (89%); US REPUBLICAN PARTY (89%); US CONGRESS (79%); BIPARTISANSHIP (78%); RESIGNATIONS (78%); HEALTH CARE ACCESS (73%); OCCUPATIONAL ILLNESS &amp; INJURY (73%); CAMPAIGNS &amp; ELECTIONS (72%); ELECTIONS (72%); ARMIES (71%); PROFESSIONAL WORKERS (71%); ARMED FORCES (69%); HEADS OF GOVERNMENT ELECTIONS (69%); US PRESIDENTIAL CANDIDATES 2008 (69%); US PRESIDENTIAL CANDIDATES 2012 (69%); US PRESIDENTIAL CANDIDATES 2024 (69%); ANNIVERSARIES (66%); THIS DAY IN HISTORY (66%); U.S. (%)</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HEALTH CARE PROFESSIONALS (90%); HEALTH CARE (89%); PROSTHETICS &amp; ORTHOTICS (89%); MILITARY HOSPITALS (74%); HEALTH CARE ACCESS (73%); ARMIES (71%); ARMED FORCES (69%)</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(94%); DONALD TRUMP (79%); JOE BIDEN (79%); MITCH MCCONNELL (79%); JOHN BARRASSO (72%)</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KENTUCKY, USA (92%); CALIFORNIA, USA (79%); UNITED STATES (92%); LUXEMBOURG (90%); EUROPE (78%)</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14, 2024</w:t>
      </w:r>
    </w:p>
    <w:p>
      <w:pPr>
        <w:pStyle w:val="Normal54"/>
      </w:pPr>
    </w:p>
    <w:p>
      <w:pPr>
        <w:pStyle w:val="Normal54"/>
        <w:ind w:left="200"/>
        <w:sectPr>
          <w:type w:val="continuous"/>
          <w:pgMar w:top="840" w:right="1000" w:bottom="840" w:left="1000" w:header="400" w:footer="400"/>
          <w:pgNumType w:fmt="decimal"/>
          <w:cols w:space="720"/>
        </w:sectPr>
      </w:pPr>
      <w:r>
        <w:br/>
      </w:r>
      <w:r>
        <w:pict>
          <v:line id="_x0000_s1239" style="position:absolute;z-index:251850752"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952"/>
          <w:headerReference w:type="default" r:id="rId953"/>
          <w:footerReference w:type="even" r:id="rId954"/>
          <w:footerReference w:type="default" r:id="rId955"/>
          <w:headerReference w:type="first" r:id="rId956"/>
          <w:footerReference w:type="first" r:id="rId957"/>
          <w:pgSz w:w="12240" w:h="15840"/>
          <w:pgMar w:top="840" w:right="1000" w:bottom="840" w:left="1000" w:header="400" w:footer="400"/>
          <w:pgNumType w:fmt="decimal"/>
          <w:cols w:space="720"/>
          <w:titlePg w:val="0"/>
        </w:sectPr>
      </w:pPr>
    </w:p>
    <w:p>
      <w:pPr>
        <w:pStyle w:val="Normal55"/>
      </w:pPr>
    </w:p>
    <w:p>
      <w:pPr>
        <w:pStyle w:val="Heading153"/>
        <w:keepNext w:val="0"/>
        <w:spacing w:after="200" w:line="340" w:lineRule="atLeast"/>
        <w:ind w:left="0" w:right="0" w:firstLine="0"/>
        <w:jc w:val="center"/>
      </w:pPr>
      <w:hyperlink r:id="rId958" w:history="1">
        <w:r>
          <w:rPr>
            <w:rFonts w:ascii="arial" w:eastAsia="arial" w:hAnsi="arial" w:cs="arial"/>
            <w:b/>
            <w:i/>
            <w:strike w:val="0"/>
            <w:color w:val="0077CC"/>
            <w:sz w:val="28"/>
            <w:u w:val="single"/>
            <w:vertAlign w:val="baseline"/>
          </w:rPr>
          <w:t>Nancy Pelosi</w:t>
        </w:r>
      </w:hyperlink>
      <w:hyperlink r:id="rId959" w:history="1">
        <w:r>
          <w:rPr>
            <w:rFonts w:ascii="arial" w:eastAsia="arial" w:hAnsi="arial" w:cs="arial"/>
            <w:b/>
            <w:i/>
            <w:strike w:val="0"/>
            <w:color w:val="0077CC"/>
            <w:sz w:val="28"/>
            <w:u w:val="single"/>
            <w:vertAlign w:val="baseline"/>
          </w:rPr>
          <w:t xml:space="preserve"> Takes Dig at Chuck Schumer: 'I Myself Don't Give Away Anything for Nothing'</w:t>
        </w:r>
      </w:hyperlink>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Mediaite</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2025 Wednesday 10:45 AM EST</w:t>
      </w:r>
    </w:p>
    <w:p>
      <w:pPr>
        <w:pStyle w:val="Normal55"/>
        <w:keepNext w:val="0"/>
        <w:spacing w:after="0" w:line="240" w:lineRule="atLeast"/>
        <w:ind w:right="0"/>
        <w:jc w:val="both"/>
      </w:pPr>
      <w:bookmarkStart w:id="166" w:name="Bookmark_55"/>
      <w:bookmarkEnd w:id="166"/>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5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Mediaite </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378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Charlie Nash</w:t>
      </w:r>
    </w:p>
    <w:p>
      <w:pPr>
        <w:pStyle w:val="Normal55"/>
        <w:keepNext/>
        <w:spacing w:before="240" w:after="0" w:line="340" w:lineRule="atLeast"/>
        <w:ind w:left="0" w:right="0" w:firstLine="0"/>
        <w:jc w:val="left"/>
      </w:pPr>
      <w:bookmarkStart w:id="167" w:name="Body_53"/>
      <w:bookmarkEnd w:id="167"/>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40" style="position:absolute;z-index:251851776" from="0,2pt" to="512pt,2pt" strokecolor="#009ddb" strokeweight="2pt">
            <v:stroke linestyle="single"/>
            <w10:wrap type="topAndBottom"/>
          </v:line>
        </w:pict>
      </w:r>
    </w:p>
    <w:p>
      <w:pPr>
        <w:pStyle w:val="Normal55"/>
      </w:pPr>
    </w:p>
    <w:p>
      <w:pPr>
        <w:pStyle w:val="Normal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March 19th, 2025 ( </w:t>
      </w:r>
      <w:hyperlink r:id="rId960" w:history="1">
        <w:r>
          <w:rPr>
            <w:rFonts w:ascii="arial" w:eastAsia="arial" w:hAnsi="arial" w:cs="arial"/>
            <w:b w:val="0"/>
            <w:i/>
            <w:strike w:val="0"/>
            <w:noProof w:val="0"/>
            <w:color w:val="0077CC"/>
            <w:position w:val="0"/>
            <w:sz w:val="20"/>
            <w:u w:val="single"/>
            <w:vertAlign w:val="baseline"/>
          </w:rPr>
          <w:t>Mediaite</w:t>
        </w:r>
      </w:hyperlink>
      <w:r>
        <w:rPr>
          <w:rFonts w:ascii="arial" w:eastAsia="arial" w:hAnsi="arial" w:cs="arial"/>
          <w:b w:val="0"/>
          <w:i w:val="0"/>
          <w:strike w:val="0"/>
          <w:noProof w:val="0"/>
          <w:color w:val="000000"/>
          <w:position w:val="0"/>
          <w:sz w:val="20"/>
          <w:u w:val="none"/>
          <w:vertAlign w:val="baseline"/>
        </w:rPr>
        <w:t xml:space="preserve">  - Delivered by  </w:t>
      </w:r>
      <w:hyperlink r:id="rId961"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Photo/Andrew Harnik</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House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(D-CA) took a dig at Senate Minority Leader Chuck Schumer (D-NY) on Tuesday after he voted with Republicans to pass a controversial continuing resolution.</w:t>
      </w:r>
    </w:p>
    <w:p>
      <w:pPr>
        <w:pStyle w:val="Normal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myself don't give away anything for nothing,'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w:t>
      </w:r>
      <w:hyperlink r:id="rId962" w:history="1">
        <w:r>
          <w:rPr>
            <w:rFonts w:ascii="arial" w:eastAsia="arial" w:hAnsi="arial" w:cs="arial"/>
            <w:b w:val="0"/>
            <w:i/>
            <w:strike w:val="0"/>
            <w:noProof w:val="0"/>
            <w:color w:val="0077CC"/>
            <w:position w:val="0"/>
            <w:sz w:val="20"/>
            <w:u w:val="single"/>
            <w:vertAlign w:val="baseline"/>
          </w:rPr>
          <w:t>saidduring a San Francisco press conference. 'I think that's what happened the other day.'</w:t>
        </w:r>
      </w:hyperlink>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remark came just days after Schumer received backlash for voting with Republicans to pass the continuing resolution, which other Democrats warned would be 'harmful' to the country.</w:t>
      </w:r>
    </w:p>
    <w:p>
      <w:pPr>
        <w:pStyle w:val="Normal55"/>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had  </w:t>
      </w:r>
      <w:hyperlink r:id="rId963" w:history="1">
        <w:r>
          <w:rPr>
            <w:rFonts w:ascii="arial" w:eastAsia="arial" w:hAnsi="arial" w:cs="arial"/>
            <w:b w:val="0"/>
            <w:i/>
            <w:strike w:val="0"/>
            <w:noProof w:val="0"/>
            <w:color w:val="0077CC"/>
            <w:position w:val="0"/>
            <w:sz w:val="20"/>
            <w:u w:val="single"/>
            <w:vertAlign w:val="baseline"/>
          </w:rPr>
          <w:t>urged Senate Democrats to defy Schumer and vote against the bill last week, claiming they were being sold a 'false choice.'</w:t>
        </w:r>
      </w:hyperlink>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salute Leader Hakeem Jeffries for his courageous rejection of this false choice, and I am proud of my colleagues in the House Democratic Caucus for their overwhelming vote against this bill,' she said. 'America has experienced a Trump shutdown before - but this damaging legislation only makes matters worse. Democrats must not buy into this false choice. We must fight back for a better way.'</w:t>
      </w:r>
    </w:p>
    <w:p>
      <w:pPr>
        <w:pStyle w:val="Normal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Schumer, meanwhile,  </w:t>
      </w:r>
      <w:hyperlink r:id="rId964" w:history="1">
        <w:r>
          <w:rPr>
            <w:rFonts w:ascii="arial" w:eastAsia="arial" w:hAnsi="arial" w:cs="arial"/>
            <w:b w:val="0"/>
            <w:i/>
            <w:strike w:val="0"/>
            <w:noProof w:val="0"/>
            <w:color w:val="0077CC"/>
            <w:position w:val="0"/>
            <w:sz w:val="20"/>
            <w:u w:val="single"/>
            <w:vertAlign w:val="baseline"/>
          </w:rPr>
          <w:t>argued that while the continuing resolution was a 'terrible option,' a government shutdown would be even worse for the Democratic Party.</w:t>
        </w:r>
      </w:hyperlink>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bill is a terrible option,' he said on Thursday. 'It is deeply partisan. It doesn't address far too many of this country's needs. But I believe allowing Donald Trump to take even much more power via a government shutdown is a far worse option.'</w:t>
      </w:r>
    </w:p>
    <w:p>
      <w:pPr>
        <w:pStyle w:val="Normal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Schumer  </w:t>
      </w:r>
      <w:hyperlink r:id="rId965" w:history="1">
        <w:r>
          <w:rPr>
            <w:rFonts w:ascii="arial" w:eastAsia="arial" w:hAnsi="arial" w:cs="arial"/>
            <w:b w:val="0"/>
            <w:i/>
            <w:strike w:val="0"/>
            <w:noProof w:val="0"/>
            <w:color w:val="0077CC"/>
            <w:position w:val="0"/>
            <w:sz w:val="20"/>
            <w:u w:val="single"/>
            <w:vertAlign w:val="baseline"/>
          </w:rPr>
          <w:t>doubled down on those remarks on The View Tuesday, saying, 'There are many fewer cuts in their bill than there would be in a shutdown. It was a bad choice. We have two choices: one bad, the other devastating - one chops off one of your fingers, the other chops off your arm.'</w:t>
        </w:r>
      </w:hyperlink>
    </w:p>
    <w:p>
      <w:pPr>
        <w:pStyle w:val="Normal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Daily Show host Jon Stewart  </w:t>
      </w:r>
      <w:hyperlink r:id="rId966" w:history="1">
        <w:r>
          <w:rPr>
            <w:rFonts w:ascii="arial" w:eastAsia="arial" w:hAnsi="arial" w:cs="arial"/>
            <w:b w:val="0"/>
            <w:i/>
            <w:strike w:val="0"/>
            <w:noProof w:val="0"/>
            <w:color w:val="0077CC"/>
            <w:position w:val="0"/>
            <w:sz w:val="20"/>
            <w:u w:val="single"/>
            <w:vertAlign w:val="baseline"/>
          </w:rPr>
          <w:t>tore into Schumer on Monday for voting in favor of the bill without even negotiating any concessions.</w:t>
        </w:r>
      </w:hyperlink>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fuck happened?' protested Stewart. 'Senator Schumer, uh, no disrespect but you are a disgrace to Jewish stereotypes about financial negotiations.'</w:t>
      </w:r>
    </w:p>
    <w:p>
      <w:pPr>
        <w:pStyle w:val="Normal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967" w:history="1">
        <w:r>
          <w:rPr>
            <w:rFonts w:ascii="arial" w:eastAsia="arial" w:hAnsi="arial" w:cs="arial"/>
            <w:b/>
            <w:i/>
            <w:strike w:val="0"/>
            <w:noProof w:val="0"/>
            <w:color w:val="0077CC"/>
            <w:position w:val="0"/>
            <w:sz w:val="20"/>
            <w:u w:val="single"/>
            <w:vertAlign w:val="baseline"/>
          </w:rPr>
          <w:t>Nancy Pelosi</w:t>
        </w:r>
      </w:hyperlink>
      <w:hyperlink r:id="rId968" w:history="1">
        <w:r>
          <w:rPr>
            <w:rFonts w:ascii="arial" w:eastAsia="arial" w:hAnsi="arial" w:cs="arial"/>
            <w:b w:val="0"/>
            <w:i/>
            <w:strike w:val="0"/>
            <w:noProof w:val="0"/>
            <w:color w:val="0077CC"/>
            <w:position w:val="0"/>
            <w:sz w:val="20"/>
            <w:u w:val="single"/>
            <w:vertAlign w:val="baseline"/>
          </w:rPr>
          <w:t xml:space="preserve"> Takes Dig at Chuck Schumer: 'I Myself Don't Give Away Anything for Nothing' first appeared on</w:t>
        </w:r>
      </w:hyperlink>
      <w:r>
        <w:rPr>
          <w:rFonts w:ascii="arial" w:eastAsia="arial" w:hAnsi="arial" w:cs="arial"/>
          <w:b w:val="0"/>
          <w:i w:val="0"/>
          <w:strike w:val="0"/>
          <w:noProof w:val="0"/>
          <w:color w:val="000000"/>
          <w:position w:val="0"/>
          <w:sz w:val="20"/>
          <w:u w:val="none"/>
          <w:vertAlign w:val="baseline"/>
        </w:rPr>
        <w:t> </w:t>
      </w:r>
      <w:hyperlink r:id="rId969" w:history="1">
        <w:r>
          <w:rPr>
            <w:rFonts w:ascii="arial" w:eastAsia="arial" w:hAnsi="arial" w:cs="arial"/>
            <w:b w:val="0"/>
            <w:i/>
            <w:strike w:val="0"/>
            <w:noProof w:val="0"/>
            <w:color w:val="0077CC"/>
            <w:position w:val="0"/>
            <w:sz w:val="20"/>
            <w:u w:val="single"/>
            <w:vertAlign w:val="baseline"/>
          </w:rPr>
          <w:t>Mediaite.</w:t>
        </w:r>
      </w:hyperlink>
    </w:p>
    <w:p>
      <w:pPr>
        <w:pStyle w:val="Normal55"/>
        <w:keepNext w:val="0"/>
        <w:spacing w:before="240" w:after="0" w:line="260" w:lineRule="atLeast"/>
        <w:ind w:left="0" w:right="0" w:firstLine="0"/>
        <w:jc w:val="both"/>
      </w:pPr>
      <w:hyperlink r:id="rId970" w:history="1">
        <w:r>
          <w:rPr>
            <w:rFonts w:ascii="arial" w:eastAsia="arial" w:hAnsi="arial" w:cs="arial"/>
            <w:b w:val="0"/>
            <w:i/>
            <w:strike w:val="0"/>
            <w:color w:val="0077CC"/>
            <w:sz w:val="20"/>
            <w:u w:val="single"/>
            <w:vertAlign w:val="baseline"/>
          </w:rPr>
          <w:t>Link to the original story.</w:t>
        </w:r>
      </w:hyperlink>
    </w:p>
    <w:p>
      <w:pPr>
        <w:pStyle w:val="Normal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55"/>
        <w:spacing w:line="60" w:lineRule="exact"/>
      </w:pPr>
      <w:r>
        <w:pict>
          <v:line id="_x0000_s1241" style="position:absolute;z-index:251852800" from="0,2pt" to="512pt,2pt" strokecolor="#009ddb" strokeweight="2pt">
            <v:stroke linestyle="single"/>
            <w10:wrap type="topAndBottom"/>
          </v:line>
        </w:pict>
      </w:r>
    </w:p>
    <w:p>
      <w:pPr>
        <w:pStyle w:val="Normal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55"/>
        <w:keepNext/>
        <w:spacing w:before="240" w:after="0" w:line="340" w:lineRule="atLeast"/>
        <w:ind w:left="0" w:right="0" w:firstLine="0"/>
        <w:jc w:val="left"/>
      </w:pPr>
      <w:bookmarkStart w:id="168" w:name="Classification_53"/>
      <w:bookmarkEnd w:id="168"/>
      <w:r>
        <w:rPr>
          <w:rFonts w:ascii="arial" w:eastAsia="arial" w:hAnsi="arial" w:cs="arial"/>
          <w:b/>
          <w:i w:val="0"/>
          <w:strike w:val="0"/>
          <w:noProof w:val="0"/>
          <w:color w:val="000000"/>
          <w:position w:val="0"/>
          <w:sz w:val="28"/>
          <w:u w:val="none"/>
          <w:vertAlign w:val="baseline"/>
        </w:rPr>
        <w:t>Classification</w:t>
      </w:r>
    </w:p>
    <w:p>
      <w:pPr>
        <w:pStyle w:val="Normal55"/>
        <w:spacing w:line="60" w:lineRule="exact"/>
      </w:pPr>
      <w:r>
        <w:pict>
          <v:line id="_x0000_s1242" style="position:absolute;z-index:251853824" from="0,2pt" to="512pt,2pt" strokecolor="#009ddb" strokeweight="2pt">
            <v:stroke linestyle="single"/>
            <w10:wrap type="topAndBottom"/>
          </v:line>
        </w:pict>
      </w:r>
    </w:p>
    <w:p>
      <w:pPr>
        <w:pStyle w:val="Normal55"/>
        <w:spacing w:line="120" w:lineRule="exact"/>
      </w:pPr>
    </w:p>
    <w:p>
      <w:pPr>
        <w:pStyle w:val="Normal5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110714</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POLITICAL PARTIES (92%); LEGISLATION (90%); LEGISLATIVE BODIES (90%); US DEMOCRATIC PARTY (90%); US REPUBLICAN PARTY (90%); NEGATIVE POLITICAL NEWS (89%); CAUCUSES (79%); PARTISANSHIP (79%); POLITICS (79%); BLOGS &amp; MESSAGE BOARDS (78%); LEGISLATIVE VOTING (78%); PRESS CONFERENCES (56%); Politics (%); Chuck Schumer (%); Democratic Party (%);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 senate (%)</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(78%)</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CHARLES SCHUMER (91%);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(90%); DONALD TRUMP (79%); JON STEWART (79%); HAKEEM JEFFRIES (58%)</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SAN FRANCISCO, CA, USA (79%); CALIFORNIA, USA (79%); UNITED STATES (79%)</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2025</w:t>
      </w:r>
    </w:p>
    <w:p>
      <w:pPr>
        <w:pStyle w:val="Normal55"/>
      </w:pPr>
    </w:p>
    <w:p>
      <w:pPr>
        <w:pStyle w:val="Normal55"/>
        <w:ind w:left="200"/>
        <w:sectPr>
          <w:type w:val="continuous"/>
          <w:pgMar w:top="840" w:right="1000" w:bottom="840" w:left="1000" w:header="400" w:footer="400"/>
          <w:pgNumType w:fmt="decimal"/>
          <w:cols w:space="720"/>
        </w:sectPr>
      </w:pPr>
      <w:r>
        <w:br/>
      </w:r>
      <w:r>
        <w:pict>
          <v:line id="_x0000_s1243" style="position:absolute;z-index:251854848"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971"/>
          <w:headerReference w:type="default" r:id="rId972"/>
          <w:footerReference w:type="even" r:id="rId973"/>
          <w:footerReference w:type="default" r:id="rId974"/>
          <w:headerReference w:type="first" r:id="rId975"/>
          <w:footerReference w:type="first" r:id="rId976"/>
          <w:pgSz w:w="12240" w:h="15840"/>
          <w:pgMar w:top="840" w:right="1000" w:bottom="840" w:left="1000" w:header="400" w:footer="400"/>
          <w:pgNumType w:fmt="decimal"/>
          <w:cols w:space="720"/>
          <w:titlePg w:val="0"/>
        </w:sectPr>
      </w:pPr>
    </w:p>
    <w:p>
      <w:pPr>
        <w:pStyle w:val="Normal56"/>
      </w:pPr>
    </w:p>
    <w:p>
      <w:pPr>
        <w:pStyle w:val="Heading154"/>
        <w:keepNext w:val="0"/>
        <w:spacing w:after="200" w:line="340" w:lineRule="atLeast"/>
        <w:ind w:left="0" w:right="0" w:firstLine="0"/>
        <w:jc w:val="center"/>
      </w:pPr>
      <w:hyperlink r:id="rId977" w:history="1">
        <w:r>
          <w:rPr>
            <w:rFonts w:ascii="arial" w:eastAsia="arial" w:hAnsi="arial" w:cs="arial"/>
            <w:b/>
            <w:i/>
            <w:strike w:val="0"/>
            <w:color w:val="0077CC"/>
            <w:sz w:val="28"/>
            <w:u w:val="single"/>
            <w:vertAlign w:val="baseline"/>
          </w:rPr>
          <w:t>Nancy Pelosi</w:t>
        </w:r>
      </w:hyperlink>
      <w:hyperlink r:id="rId978" w:history="1">
        <w:r>
          <w:rPr>
            <w:rFonts w:ascii="arial" w:eastAsia="arial" w:hAnsi="arial" w:cs="arial"/>
            <w:b/>
            <w:i/>
            <w:strike w:val="0"/>
            <w:color w:val="0077CC"/>
            <w:sz w:val="28"/>
            <w:u w:val="single"/>
            <w:vertAlign w:val="baseline"/>
          </w:rPr>
          <w:t xml:space="preserve"> hospitalised after hip injury during Luxembourg trip</w:t>
        </w:r>
      </w:hyperlink>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Luxembourg Times</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2024 Friday</w:t>
      </w:r>
    </w:p>
    <w:p>
      <w:pPr>
        <w:pStyle w:val="Normal56"/>
        <w:keepNext w:val="0"/>
        <w:spacing w:after="0" w:line="240" w:lineRule="atLeast"/>
        <w:ind w:right="0"/>
        <w:jc w:val="both"/>
      </w:pPr>
      <w:bookmarkStart w:id="169" w:name="Bookmark_56"/>
      <w:bookmarkEnd w:id="169"/>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Mediahuis Luxembourg S.A. All Rights Reserved</w:t>
      </w:r>
    </w:p>
    <w:p>
      <w:pPr>
        <w:pStyle w:val="Normal56"/>
        <w:keepNext w:val="0"/>
        <w:spacing w:before="120" w:after="0" w:line="220" w:lineRule="atLeast"/>
        <w:ind w:left="0" w:right="0" w:firstLine="0"/>
        <w:jc w:val="left"/>
      </w:pPr>
      <w:r>
        <w:br/>
      </w:r>
      <w:r>
        <w:pict>
          <v:shape id="_x0000_i1244" type="#_x0000_t75" style="width:87pt;height:86.25pt">
            <v:imagedata r:id="rId979"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371 words</w:t>
      </w:r>
    </w:p>
    <w:p>
      <w:pPr>
        <w:pStyle w:val="Normal5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Former US House Speaker is in Grand Duchy for series of events to mark the 80th anniversary of the Battle of the Bulge during Second World War</w:t>
      </w:r>
    </w:p>
    <w:p>
      <w:pPr>
        <w:pStyle w:val="Normal56"/>
        <w:keepNext/>
        <w:spacing w:before="240" w:after="0" w:line="340" w:lineRule="atLeast"/>
        <w:ind w:left="0" w:right="0" w:firstLine="0"/>
        <w:jc w:val="left"/>
      </w:pPr>
      <w:bookmarkStart w:id="170" w:name="Body_54"/>
      <w:bookmarkEnd w:id="170"/>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45" style="position:absolute;z-index:251855872"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US House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has been hospitalised after being injured during a congressional trip to Luxembourg, her office announced on Friday in a statement.</w:t>
      </w:r>
    </w:p>
    <w:p>
      <w:pPr>
        <w:pStyle w:val="Normal5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84, fractured her hip and will require a routine operation, the New York Times reported, adding that the accident happened at the Grand Ducal Palace when she was going down the marble staircase, after the US delegation had been received by the Grand Duke in the palace. Representative Derrick Van Orden, a Wisconsin Republican, said he was near the former speaker when she fell.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appropriate for me to comment on her medical condition, and I wish her the very best," he said on the social media platform X.</w:t>
      </w:r>
    </w:p>
    <w:p>
      <w:pPr>
        <w:pStyle w:val="Normal5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spokesman Ian Krager didn't provide any details on her condition, the injury or how it occurred in the statement, except that she sustained the injury during "an official engagement" of the congressional delegation, which marked the 80th anniversary of the Battle of the Bulge.</w:t>
      </w:r>
    </w:p>
    <w:p>
      <w:pPr>
        <w:pStyle w:val="Normal5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was admitted to a hospital and "is currently receiving excellent treatment from doctors and medical professionals," Krager said. She "continues to work" but is "unable to attend" the remaining events on the trip.</w:t>
      </w:r>
    </w:p>
    <w:p>
      <w:pPr>
        <w:pStyle w:val="Normal5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was transported across the border to the Landstuhl Regional Medical Center, a US military hospital, in Rhineland-Palatinate for treatment, according to CNN, citing a defence official.</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the congressional delegation members had relatives who fought in World War II, including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's uncle, Johnny, Krager said.</w:t>
      </w:r>
    </w:p>
    <w:p>
      <w:pPr>
        <w:pStyle w:val="Normal5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the first and only woman to be US House Speaker, stepped down from the post in 2022, saying she wanted to make way for a new generation of Democratic legislative leaders. </w:t>
      </w:r>
    </w:p>
    <w:p>
      <w:pPr>
        <w:pStyle w:val="Normal5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worked behind to the scenes to encourage and guide Democratic lawmakers as they pressed President Joe Biden to drop his re-election bid earlier this year, highlighting her enduring influence in the party.</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additional reporting from Steven T. Dennis, Julien Carette and Tom Rudell) (This article was updated at 09:31 on 14 December 2024 with details of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's injury and treatment)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©2024 Bloomberg L.P.</w:t>
      </w:r>
    </w:p>
    <w:p>
      <w:pPr>
        <w:pStyle w:val="Normal56"/>
        <w:keepNext w:val="0"/>
        <w:spacing w:before="240" w:after="0" w:line="260" w:lineRule="atLeast"/>
        <w:ind w:left="0" w:right="0" w:firstLine="0"/>
        <w:jc w:val="both"/>
      </w:pPr>
      <w:hyperlink r:id="rId980" w:history="1">
        <w:r>
          <w:rPr>
            <w:rFonts w:ascii="arial" w:eastAsia="arial" w:hAnsi="arial" w:cs="arial"/>
            <w:b w:val="0"/>
            <w:i/>
            <w:strike w:val="0"/>
            <w:color w:val="0077CC"/>
            <w:sz w:val="20"/>
            <w:u w:val="single"/>
            <w:vertAlign w:val="baseline"/>
          </w:rPr>
          <w:t xml:space="preserve"> US Speaker of the House, </w:t>
        </w:r>
      </w:hyperlink>
      <w:hyperlink r:id="rId981" w:history="1">
        <w:r>
          <w:rPr>
            <w:rFonts w:ascii="arial" w:eastAsia="arial" w:hAnsi="arial" w:cs="arial"/>
            <w:b/>
            <w:i/>
            <w:strike w:val="0"/>
            <w:color w:val="0077CC"/>
            <w:sz w:val="20"/>
            <w:u w:val="single"/>
            <w:vertAlign w:val="baseline"/>
          </w:rPr>
          <w:t>Nancy Pelosi</w:t>
        </w:r>
      </w:hyperlink>
      <w:hyperlink r:id="rId982" w:history="1">
        <w:r>
          <w:rPr>
            <w:rFonts w:ascii="arial" w:eastAsia="arial" w:hAnsi="arial" w:cs="arial"/>
            <w:b w:val="0"/>
            <w:i/>
            <w:strike w:val="0"/>
            <w:color w:val="0077CC"/>
            <w:sz w:val="20"/>
            <w:u w:val="single"/>
            <w:vertAlign w:val="baseline"/>
          </w:rPr>
          <w:t>, has been Democrat leader in the House of Representatives for almost two decades</w:t>
        </w:r>
      </w:hyperlink>
    </w:p>
    <w:p>
      <w:pPr>
        <w:pStyle w:val="Normal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6"/>
        <w:spacing w:line="60" w:lineRule="exact"/>
      </w:pPr>
      <w:r>
        <w:pict>
          <v:line id="_x0000_s1246" style="position:absolute;z-index:251856896" from="0,2pt" to="512pt,2pt" strokecolor="#009ddb" strokeweight="2pt">
            <v:stroke linestyle="single"/>
            <w10:wrap type="topAndBottom"/>
          </v:line>
        </w:pict>
      </w:r>
    </w:p>
    <w:p>
      <w:pPr>
        <w:pStyle w:val="Normal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US House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AFP</w:t>
      </w:r>
    </w:p>
    <w:p>
      <w:pPr>
        <w:pStyle w:val="Normal56"/>
        <w:keepNext/>
        <w:spacing w:before="240" w:after="0" w:line="340" w:lineRule="atLeast"/>
        <w:ind w:left="0" w:right="0" w:firstLine="0"/>
        <w:jc w:val="left"/>
      </w:pPr>
      <w:bookmarkStart w:id="171" w:name="Classification_54"/>
      <w:bookmarkEnd w:id="171"/>
      <w:r>
        <w:rPr>
          <w:rFonts w:ascii="arial" w:eastAsia="arial" w:hAnsi="arial" w:cs="arial"/>
          <w:b/>
          <w:i w:val="0"/>
          <w:strike w:val="0"/>
          <w:noProof w:val="0"/>
          <w:color w:val="000000"/>
          <w:position w:val="0"/>
          <w:sz w:val="28"/>
          <w:u w:val="none"/>
          <w:vertAlign w:val="baseline"/>
        </w:rPr>
        <w:t>Classification</w:t>
      </w:r>
    </w:p>
    <w:p>
      <w:pPr>
        <w:pStyle w:val="Normal56"/>
        <w:spacing w:line="60" w:lineRule="exact"/>
      </w:pPr>
      <w:r>
        <w:pict>
          <v:line id="_x0000_s1247" style="position:absolute;z-index:251857920" from="0,2pt" to="512pt,2pt" strokecolor="#009ddb" strokeweight="2pt">
            <v:stroke linestyle="single"/>
            <w10:wrap type="topAndBottom"/>
          </v:line>
        </w:pict>
      </w:r>
    </w:p>
    <w:p>
      <w:pPr>
        <w:pStyle w:val="Normal56"/>
        <w:spacing w:line="120" w:lineRule="exact"/>
      </w:pPr>
    </w:p>
    <w:p>
      <w:pPr>
        <w:pStyle w:val="Normal5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WOUNDS &amp; INJURIES (92%); ANNIVERSARIES (91%); US CONGRESS (91%); BONE FRACTURES (90%); THIS DAY IN HISTORY (90%); WORLD WAR II (90%); LEGISLATIVE BODIES (89%); GOVERNMENT &amp; PUBLIC ADMINISTRATION (78%); GOVERNMENT BODIES &amp; OFFICES (78%); MEDICINE &amp; HEALTH (78%); MUSCULOSKELETAL DISORDERS &amp; INJURIES (78%); POLITICAL CANDIDATES (78%); US DEMOCRATIC PARTY (78%); US REPUBLICAN PARTY (78%); HEALTH CARE PROFESSIONALS (75%); POLITICAL PARTIES (75%); RESIGNATIONS (73%); DISEASES &amp; DISORDERS (70%); PROFESSIONAL WORKERS (70%); SOCIAL MEDIA (54%)</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BLOOMBERG LP (62%)</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NAICS513120 PERIODICAL PUBLISHERS (62%); NAICS516210 MEDIA STREAMING DISTRIBUTION SERVICES, SOCIAL NETWORKS, AND OTHER MEDIA NETWORKS AND CONTENT PROVIDERS (62%); NAICS519130 INTERNET PUBLISHING &amp; BROADCASTING &amp; WEB SEARCH PORTALS (62%); MILITARY HOSPITALS (77%); HEALTH CARE PROFESSIONALS (75%); SOCIAL MEDIA (54%)</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(90%); DERRICK VAN ORDEN (79%); JOE BIDEN (79%)</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RHEINLAND-PFALZ, GERMANY (79%); UNITED STATES (92%); LUXEMBOURG (90%); GERMANY (79%)</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18, 2024</w:t>
      </w:r>
    </w:p>
    <w:p>
      <w:pPr>
        <w:pStyle w:val="Normal56"/>
      </w:pPr>
    </w:p>
    <w:p>
      <w:pPr>
        <w:pStyle w:val="Normal56"/>
        <w:ind w:left="200"/>
        <w:sectPr>
          <w:type w:val="continuous"/>
          <w:pgMar w:top="840" w:right="1000" w:bottom="840" w:left="1000" w:header="400" w:footer="400"/>
          <w:pgNumType w:fmt="decimal"/>
          <w:cols w:space="720"/>
        </w:sectPr>
      </w:pPr>
      <w:r>
        <w:br/>
      </w:r>
      <w:r>
        <w:pict>
          <v:line id="_x0000_s1248" style="position:absolute;z-index:251858944"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983"/>
          <w:headerReference w:type="default" r:id="rId984"/>
          <w:footerReference w:type="even" r:id="rId985"/>
          <w:footerReference w:type="default" r:id="rId986"/>
          <w:headerReference w:type="first" r:id="rId987"/>
          <w:footerReference w:type="first" r:id="rId988"/>
          <w:pgSz w:w="12240" w:h="15840"/>
          <w:pgMar w:top="840" w:right="1000" w:bottom="840" w:left="1000" w:header="400" w:footer="400"/>
          <w:pgNumType w:fmt="decimal"/>
          <w:cols w:space="720"/>
          <w:titlePg w:val="0"/>
        </w:sectPr>
      </w:pPr>
    </w:p>
    <w:p>
      <w:pPr>
        <w:pStyle w:val="Normal57"/>
      </w:pPr>
    </w:p>
    <w:p>
      <w:pPr>
        <w:pStyle w:val="Heading155"/>
        <w:keepNext w:val="0"/>
        <w:spacing w:after="200" w:line="340" w:lineRule="atLeast"/>
        <w:ind w:left="0" w:right="0" w:firstLine="0"/>
        <w:jc w:val="center"/>
      </w:pPr>
      <w:hyperlink r:id="rId989" w:history="1">
        <w:r>
          <w:rPr>
            <w:rFonts w:ascii="arial" w:eastAsia="arial" w:hAnsi="arial" w:cs="arial"/>
            <w:b/>
            <w:i/>
            <w:strike w:val="0"/>
            <w:color w:val="0077CC"/>
            <w:sz w:val="28"/>
            <w:u w:val="single"/>
            <w:vertAlign w:val="baseline"/>
          </w:rPr>
          <w:t>Nancy Pelosi</w:t>
        </w:r>
      </w:hyperlink>
      <w:hyperlink r:id="rId990" w:history="1">
        <w:r>
          <w:rPr>
            <w:rFonts w:ascii="arial" w:eastAsia="arial" w:hAnsi="arial" w:cs="arial"/>
            <w:b/>
            <w:i/>
            <w:strike w:val="0"/>
            <w:color w:val="0077CC"/>
            <w:sz w:val="28"/>
            <w:u w:val="single"/>
            <w:vertAlign w:val="baseline"/>
          </w:rPr>
          <w:t xml:space="preserve"> Hospitalized in Luxembourg After Injury From Fall</w:t>
        </w:r>
      </w:hyperlink>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Wrap</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2024 Friday 6:51 PM EST</w:t>
      </w:r>
    </w:p>
    <w:p>
      <w:pPr>
        <w:pStyle w:val="Normal57"/>
        <w:keepNext w:val="0"/>
        <w:spacing w:after="0" w:line="240" w:lineRule="atLeast"/>
        <w:ind w:right="0"/>
        <w:jc w:val="both"/>
      </w:pPr>
      <w:bookmarkStart w:id="172" w:name="Bookmark_57"/>
      <w:bookmarkEnd w:id="172"/>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5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The Wrap </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322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Sean Burch</w:t>
      </w:r>
    </w:p>
    <w:p>
      <w:pPr>
        <w:pStyle w:val="Normal57"/>
        <w:keepNext/>
        <w:spacing w:before="240" w:after="0" w:line="340" w:lineRule="atLeast"/>
        <w:ind w:left="0" w:right="0" w:firstLine="0"/>
        <w:jc w:val="left"/>
      </w:pPr>
      <w:bookmarkStart w:id="173" w:name="Body_55"/>
      <w:bookmarkEnd w:id="173"/>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49" style="position:absolute;z-index:251859968" from="0,2pt" to="512pt,2pt" strokecolor="#009ddb" strokeweight="2pt">
            <v:stroke linestyle="single"/>
            <w10:wrap type="topAndBottom"/>
          </v:line>
        </w:pict>
      </w:r>
    </w:p>
    <w:p>
      <w:pPr>
        <w:pStyle w:val="Normal57"/>
      </w:pPr>
    </w:p>
    <w:p>
      <w:pPr>
        <w:pStyle w:val="Normal5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December 13th, 2024 ( </w:t>
      </w:r>
      <w:hyperlink r:id="rId991" w:history="1">
        <w:r>
          <w:rPr>
            <w:rFonts w:ascii="arial" w:eastAsia="arial" w:hAnsi="arial" w:cs="arial"/>
            <w:b w:val="0"/>
            <w:i/>
            <w:strike w:val="0"/>
            <w:noProof w:val="0"/>
            <w:color w:val="0077CC"/>
            <w:position w:val="0"/>
            <w:sz w:val="20"/>
            <w:u w:val="single"/>
            <w:vertAlign w:val="baseline"/>
          </w:rPr>
          <w:t>The Wrap</w:t>
        </w:r>
      </w:hyperlink>
      <w:r>
        <w:rPr>
          <w:rFonts w:ascii="arial" w:eastAsia="arial" w:hAnsi="arial" w:cs="arial"/>
          <w:b w:val="0"/>
          <w:i w:val="0"/>
          <w:strike w:val="0"/>
          <w:noProof w:val="0"/>
          <w:color w:val="000000"/>
          <w:position w:val="0"/>
          <w:sz w:val="20"/>
          <w:u w:val="none"/>
          <w:vertAlign w:val="baseline"/>
        </w:rPr>
        <w:t xml:space="preserve">  - Delivered by  </w:t>
      </w:r>
      <w:hyperlink r:id="rId992"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U.S. House of Representatives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was hospitalized on Friday after injuring herself in Luxembourg. The 84-year-old Democratic politician was visiting the country with a bipartisan group from Congress to honor the 80th anniversary of the Battle of the Bulge.</w:t>
      </w:r>
    </w:p>
    <w:p>
      <w:pPr>
        <w:pStyle w:val="Normal57"/>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according to  </w:t>
      </w:r>
      <w:hyperlink r:id="rId993" w:history="1">
        <w:r>
          <w:rPr>
            <w:rFonts w:ascii="arial" w:eastAsia="arial" w:hAnsi="arial" w:cs="arial"/>
            <w:b w:val="0"/>
            <w:i/>
            <w:strike w:val="0"/>
            <w:noProof w:val="0"/>
            <w:color w:val="0077CC"/>
            <w:position w:val="0"/>
            <w:sz w:val="20"/>
            <w:u w:val="single"/>
            <w:vertAlign w:val="baseline"/>
          </w:rPr>
          <w:t>The New York Times, 'tripped going down marble stairs at the Grand ducal Palace and took a hard fall.'</w:t>
        </w:r>
      </w:hyperlink>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spokesperson, Ian Krager, didn't specify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's injury, but said in a statement she 'was admitted to the hospital for evaluation.'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'Speaker Emerita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is currently receiving excellent treatment from doctors and medical professionals. She continues to work and regrets that she is unable to attend the remainder of the CODEL engagements to honor the courage of our servicemembers during one of the greatest acts of American heroism in our nation's history,' Krager said.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'Speaker Emerita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conveys her thanks and praise to our veterans and gratitude to people of Luxembourg and Bastogne for their service in World War II and their role in bringing peace to Europe.'</w:t>
      </w:r>
    </w:p>
    <w:p>
      <w:pPr>
        <w:pStyle w:val="Normal57"/>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most recently served as the Speaker of the House from 2019 to 2023. She previously served in the same role from 2007 to 2011, which marked the first time a woman had ever been Speaker in the nation's history.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was first elected to Congress in California in 1987 and  </w:t>
      </w:r>
      <w:hyperlink r:id="rId994" w:history="1">
        <w:r>
          <w:rPr>
            <w:rFonts w:ascii="arial" w:eastAsia="arial" w:hAnsi="arial" w:cs="arial"/>
            <w:b w:val="0"/>
            <w:i/>
            <w:strike w:val="0"/>
            <w:noProof w:val="0"/>
            <w:color w:val="0077CC"/>
            <w:position w:val="0"/>
            <w:sz w:val="20"/>
            <w:u w:val="single"/>
            <w:vertAlign w:val="baseline"/>
          </w:rPr>
          <w:t>recently won her 20th term in office. She represents California's 11th district, which covers most of San Francisco.</w:t>
        </w:r>
      </w:hyperlink>
    </w:p>
    <w:p>
      <w:pPr>
        <w:pStyle w:val="Normal5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injury comes just a few days after Senate Minority Leader Mitch McConnell fell and sprained his wrist at the Capitol. The 82-year-old Republican from Kentucky </w:t>
      </w:r>
      <w:hyperlink r:id="rId995" w:history="1">
        <w:r>
          <w:rPr>
            <w:rFonts w:ascii="arial" w:eastAsia="arial" w:hAnsi="arial" w:cs="arial"/>
            <w:b w:val="0"/>
            <w:i/>
            <w:strike w:val="0"/>
            <w:noProof w:val="0"/>
            <w:color w:val="0077CC"/>
            <w:position w:val="0"/>
            <w:sz w:val="20"/>
            <w:u w:val="single"/>
            <w:vertAlign w:val="baseline"/>
          </w:rPr>
          <w:t>was back to working - from home - on Thursday, after he was medically cleared to return to the job.</w:t>
        </w:r>
      </w:hyperlink>
    </w:p>
    <w:p>
      <w:pPr>
        <w:pStyle w:val="Normal5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996" w:history="1">
        <w:r>
          <w:rPr>
            <w:rFonts w:ascii="arial" w:eastAsia="arial" w:hAnsi="arial" w:cs="arial"/>
            <w:b/>
            <w:i/>
            <w:strike w:val="0"/>
            <w:noProof w:val="0"/>
            <w:color w:val="0077CC"/>
            <w:position w:val="0"/>
            <w:sz w:val="20"/>
            <w:u w:val="single"/>
            <w:vertAlign w:val="baseline"/>
          </w:rPr>
          <w:t>Nancy Pelosi</w:t>
        </w:r>
      </w:hyperlink>
      <w:hyperlink r:id="rId997" w:history="1">
        <w:r>
          <w:rPr>
            <w:rFonts w:ascii="arial" w:eastAsia="arial" w:hAnsi="arial" w:cs="arial"/>
            <w:b w:val="0"/>
            <w:i/>
            <w:strike w:val="0"/>
            <w:noProof w:val="0"/>
            <w:color w:val="0077CC"/>
            <w:position w:val="0"/>
            <w:sz w:val="20"/>
            <w:u w:val="single"/>
            <w:vertAlign w:val="baseline"/>
          </w:rPr>
          <w:t xml:space="preserve"> Hospitalized in Luxembourg After Injury From Fall appeared first on</w:t>
        </w:r>
      </w:hyperlink>
      <w:r>
        <w:rPr>
          <w:rFonts w:ascii="arial" w:eastAsia="arial" w:hAnsi="arial" w:cs="arial"/>
          <w:b w:val="0"/>
          <w:i w:val="0"/>
          <w:strike w:val="0"/>
          <w:noProof w:val="0"/>
          <w:color w:val="000000"/>
          <w:position w:val="0"/>
          <w:sz w:val="20"/>
          <w:u w:val="none"/>
          <w:vertAlign w:val="baseline"/>
        </w:rPr>
        <w:t> </w:t>
      </w:r>
      <w:hyperlink r:id="rId998" w:history="1">
        <w:r>
          <w:rPr>
            <w:rFonts w:ascii="arial" w:eastAsia="arial" w:hAnsi="arial" w:cs="arial"/>
            <w:b w:val="0"/>
            <w:i/>
            <w:strike w:val="0"/>
            <w:noProof w:val="0"/>
            <w:color w:val="0077CC"/>
            <w:position w:val="0"/>
            <w:sz w:val="20"/>
            <w:u w:val="single"/>
            <w:vertAlign w:val="baseline"/>
          </w:rPr>
          <w:t>TheWrap.</w:t>
        </w:r>
      </w:hyperlink>
    </w:p>
    <w:p>
      <w:pPr>
        <w:pStyle w:val="Normal57"/>
        <w:keepNext w:val="0"/>
        <w:spacing w:before="240" w:after="0" w:line="260" w:lineRule="atLeast"/>
        <w:ind w:left="0" w:right="0" w:firstLine="0"/>
        <w:jc w:val="both"/>
      </w:pPr>
      <w:hyperlink r:id="rId999" w:history="1">
        <w:r>
          <w:rPr>
            <w:rFonts w:ascii="arial" w:eastAsia="arial" w:hAnsi="arial" w:cs="arial"/>
            <w:b w:val="0"/>
            <w:i/>
            <w:strike w:val="0"/>
            <w:color w:val="0077CC"/>
            <w:sz w:val="20"/>
            <w:u w:val="single"/>
            <w:vertAlign w:val="baseline"/>
          </w:rPr>
          <w:t>Link to the original story.</w:t>
        </w:r>
      </w:hyperlink>
    </w:p>
    <w:p>
      <w:pPr>
        <w:pStyle w:val="Normal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57"/>
        <w:spacing w:line="60" w:lineRule="exact"/>
      </w:pPr>
      <w:r>
        <w:pict>
          <v:line id="_x0000_s1250" style="position:absolute;z-index:251860992" from="0,2pt" to="512pt,2pt" strokecolor="#009ddb" strokeweight="2pt">
            <v:stroke linestyle="single"/>
            <w10:wrap type="topAndBottom"/>
          </v:line>
        </w:pict>
      </w:r>
    </w:p>
    <w:p>
      <w:pPr>
        <w:pStyle w:val="Normal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57"/>
        <w:keepNext/>
        <w:spacing w:before="240" w:after="0" w:line="340" w:lineRule="atLeast"/>
        <w:ind w:left="0" w:right="0" w:firstLine="0"/>
        <w:jc w:val="left"/>
      </w:pPr>
      <w:bookmarkStart w:id="174" w:name="Classification_55"/>
      <w:bookmarkEnd w:id="174"/>
      <w:r>
        <w:rPr>
          <w:rFonts w:ascii="arial" w:eastAsia="arial" w:hAnsi="arial" w:cs="arial"/>
          <w:b/>
          <w:i w:val="0"/>
          <w:strike w:val="0"/>
          <w:noProof w:val="0"/>
          <w:color w:val="000000"/>
          <w:position w:val="0"/>
          <w:sz w:val="28"/>
          <w:u w:val="none"/>
          <w:vertAlign w:val="baseline"/>
        </w:rPr>
        <w:t>Classification</w:t>
      </w:r>
    </w:p>
    <w:p>
      <w:pPr>
        <w:pStyle w:val="Normal57"/>
        <w:spacing w:line="60" w:lineRule="exact"/>
      </w:pPr>
      <w:r>
        <w:pict>
          <v:line id="_x0000_s1251" style="position:absolute;z-index:251862016" from="0,2pt" to="512pt,2pt" strokecolor="#009ddb" strokeweight="2pt">
            <v:stroke linestyle="single"/>
            <w10:wrap type="topAndBottom"/>
          </v:line>
        </w:pict>
      </w:r>
    </w:p>
    <w:p>
      <w:pPr>
        <w:pStyle w:val="Normal57"/>
        <w:spacing w:line="120" w:lineRule="exact"/>
      </w:pPr>
    </w:p>
    <w:p>
      <w:pPr>
        <w:pStyle w:val="Normal5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105650</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GOVERNMENT &amp; PUBLIC ADMINISTRATION (90%); GOVERNMENT BODIES &amp; OFFICES (90%); HISTORY (90%); LEGISLATIVE BODIES (90%); US CONGRESS (90%); WOUNDS &amp; INJURIES (90%); BIPARTISANSHIP (78%); BLOGS &amp; MESSAGE BOARDS (78%); ELECTIONS &amp; POLITICS (78%); POLITICAL PARTIES (78%); SPRAINS &amp; STRAINS (78%); US REPUBLICAN PARTY (78%); ANNIVERSARIES (77%); WORLD WAR II (76%); HEALTH CARE PROFESSIONALS (74%); PROFESSIONAL WORKERS (69%); Media (%); Politics (%);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HOUSE OF REPRESENTATIVES (84%)</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(78%); HEALTH CARE PROFESSIONALS (74%)</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(93%); MITCH MCCONNELL (58%)</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SAN FRANCISCO, CA, USA (79%); CALIFORNIA, USA (92%); UNITED STATES (92%); LUXEMBOURG (90%); EUROPE (79%)</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13, 2024</w:t>
      </w:r>
    </w:p>
    <w:p>
      <w:pPr>
        <w:pStyle w:val="Normal57"/>
      </w:pPr>
    </w:p>
    <w:p>
      <w:pPr>
        <w:pStyle w:val="Normal57"/>
        <w:ind w:left="200"/>
        <w:sectPr>
          <w:type w:val="continuous"/>
          <w:pgMar w:top="840" w:right="1000" w:bottom="840" w:left="1000" w:header="400" w:footer="400"/>
          <w:pgNumType w:fmt="decimal"/>
          <w:cols w:space="720"/>
        </w:sectPr>
      </w:pPr>
      <w:r>
        <w:br/>
      </w:r>
      <w:r>
        <w:pict>
          <v:line id="_x0000_s1252" style="position:absolute;z-index:251863040"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1000"/>
          <w:headerReference w:type="default" r:id="rId1001"/>
          <w:footerReference w:type="even" r:id="rId1002"/>
          <w:footerReference w:type="default" r:id="rId1003"/>
          <w:headerReference w:type="first" r:id="rId1004"/>
          <w:footerReference w:type="first" r:id="rId1005"/>
          <w:pgSz w:w="12240" w:h="15840"/>
          <w:pgMar w:top="840" w:right="1000" w:bottom="840" w:left="1000" w:header="400" w:footer="400"/>
          <w:pgNumType w:fmt="decimal"/>
          <w:cols w:space="720"/>
          <w:titlePg w:val="0"/>
        </w:sectPr>
      </w:pPr>
    </w:p>
    <w:p>
      <w:pPr>
        <w:pStyle w:val="Normal58"/>
      </w:pPr>
    </w:p>
    <w:p>
      <w:pPr>
        <w:pStyle w:val="Heading156"/>
        <w:keepNext w:val="0"/>
        <w:spacing w:after="200" w:line="340" w:lineRule="atLeast"/>
        <w:ind w:left="0" w:right="0" w:firstLine="0"/>
        <w:jc w:val="center"/>
      </w:pPr>
      <w:hyperlink r:id="rId1006" w:history="1">
        <w:r>
          <w:rPr>
            <w:rFonts w:ascii="arial" w:eastAsia="arial" w:hAnsi="arial" w:cs="arial"/>
            <w:b/>
            <w:i/>
            <w:strike w:val="0"/>
            <w:color w:val="0077CC"/>
            <w:sz w:val="28"/>
            <w:u w:val="single"/>
            <w:vertAlign w:val="baseline"/>
          </w:rPr>
          <w:t>Nancy Pelosi</w:t>
        </w:r>
      </w:hyperlink>
      <w:hyperlink r:id="rId1007" w:history="1">
        <w:r>
          <w:rPr>
            <w:rFonts w:ascii="arial" w:eastAsia="arial" w:hAnsi="arial" w:cs="arial"/>
            <w:b/>
            <w:i/>
            <w:strike w:val="0"/>
            <w:color w:val="0077CC"/>
            <w:sz w:val="28"/>
            <w:u w:val="single"/>
            <w:vertAlign w:val="baseline"/>
          </w:rPr>
          <w:t xml:space="preserve"> stays mum on potential retirment</w:t>
        </w:r>
      </w:hyperlink>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Hotline</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2025 Monday</w:t>
      </w:r>
    </w:p>
    <w:p>
      <w:pPr>
        <w:pStyle w:val="Normal58"/>
        <w:keepNext w:val="0"/>
        <w:spacing w:after="0" w:line="240" w:lineRule="atLeast"/>
        <w:ind w:right="0"/>
        <w:jc w:val="both"/>
      </w:pPr>
      <w:bookmarkStart w:id="175" w:name="Bookmark_58"/>
      <w:bookmarkEnd w:id="175"/>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National Journal Group, Inc. All Rights Reserved</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648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Kirk A. Bado, Hannah Thacker</w:t>
      </w:r>
    </w:p>
    <w:p>
      <w:pPr>
        <w:pStyle w:val="Normal58"/>
        <w:keepNext/>
        <w:spacing w:before="240" w:after="0" w:line="340" w:lineRule="atLeast"/>
        <w:ind w:left="0" w:right="0" w:firstLine="0"/>
        <w:jc w:val="left"/>
      </w:pPr>
      <w:bookmarkStart w:id="176" w:name="Body_56"/>
      <w:bookmarkEnd w:id="176"/>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53" style="position:absolute;z-index:251864064"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REDISTRICTING ROUNDUP: SCOTUS Hears Louisiana Gerrymander Oral Arguments</w:t>
      </w:r>
    </w:p>
    <w:p>
      <w:pPr>
        <w:pStyle w:val="Normal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Supreme Court on Monday hears an unusual case in which civil rights groups are in a tentative alliance with Republican officials in defending a Louisiana congressional map that includes two majority Black districts for the first time in decades.  (</w:t>
      </w:r>
      <w:hyperlink r:id="rId1008" w:history="1">
        <w:r>
          <w:rPr>
            <w:rFonts w:ascii="arial" w:eastAsia="arial" w:hAnsi="arial" w:cs="arial"/>
            <w:b w:val="0"/>
            <w:i/>
            <w:strike w:val="0"/>
            <w:noProof w:val="0"/>
            <w:color w:val="0077CC"/>
            <w:position w:val="0"/>
            <w:sz w:val="20"/>
            <w:u w:val="single"/>
            <w:vertAlign w:val="baseline"/>
          </w:rPr>
          <w:t xml:space="preserve"> NBC News </w:t>
        </w:r>
      </w:hyperlink>
      <w:r>
        <w:rPr>
          <w:rFonts w:ascii="arial" w:eastAsia="arial" w:hAnsi="arial" w:cs="arial"/>
          <w:b w:val="0"/>
          <w:i w:val="0"/>
          <w:strike w:val="0"/>
          <w:noProof w:val="0"/>
          <w:color w:val="000000"/>
          <w:position w:val="0"/>
          <w:sz w:val="20"/>
          <w:u w:val="none"/>
          <w:vertAlign w:val="baseline"/>
        </w:rPr>
        <w:t xml:space="preserve">) </w:t>
      </w:r>
    </w:p>
    <w:p>
      <w:pPr>
        <w:pStyle w:val="Normal5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HOTLINE ANALYSIS. </w:t>
      </w:r>
      <w:r>
        <w:rPr>
          <w:rFonts w:ascii="arial" w:eastAsia="arial" w:hAnsi="arial" w:cs="arial"/>
          <w:b w:val="0"/>
          <w:i w:val="0"/>
          <w:strike w:val="0"/>
          <w:noProof w:val="0"/>
          <w:color w:val="000000"/>
          <w:position w:val="0"/>
          <w:sz w:val="20"/>
          <w:u w:val="none"/>
          <w:vertAlign w:val="baseline"/>
        </w:rPr>
        <w:t xml:space="preserve">The case differs from others brought before the Court, as the Republican-led state is the defendant after complying with a lower-court order to draw a second minority-majority seat in Louisiana. The state </w:t>
      </w:r>
      <w:hyperlink r:id="rId1009" w:history="1">
        <w:r>
          <w:rPr>
            <w:rFonts w:ascii="arial" w:eastAsia="arial" w:hAnsi="arial" w:cs="arial"/>
            <w:b w:val="0"/>
            <w:i/>
            <w:strike w:val="0"/>
            <w:noProof w:val="0"/>
            <w:color w:val="0077CC"/>
            <w:position w:val="0"/>
            <w:sz w:val="20"/>
            <w:u w:val="single"/>
            <w:vertAlign w:val="baseline"/>
          </w:rPr>
          <w:t xml:space="preserve"> contends </w:t>
        </w:r>
      </w:hyperlink>
      <w:r>
        <w:rPr>
          <w:rFonts w:ascii="arial" w:eastAsia="arial" w:hAnsi="arial" w:cs="arial"/>
          <w:b w:val="0"/>
          <w:i w:val="0"/>
          <w:strike w:val="0"/>
          <w:noProof w:val="0"/>
          <w:color w:val="000000"/>
          <w:position w:val="0"/>
          <w:sz w:val="20"/>
          <w:u w:val="none"/>
          <w:vertAlign w:val="baseline"/>
        </w:rPr>
        <w:t xml:space="preserve"> the  non-African American voters  that filed the lawsuit against the state did not submit evidence that the current lines adversely affected them, but Louisiana is also </w:t>
      </w:r>
      <w:hyperlink r:id="rId1010" w:history="1">
        <w:r>
          <w:rPr>
            <w:rFonts w:ascii="arial" w:eastAsia="arial" w:hAnsi="arial" w:cs="arial"/>
            <w:b w:val="0"/>
            <w:i/>
            <w:strike w:val="0"/>
            <w:noProof w:val="0"/>
            <w:color w:val="0077CC"/>
            <w:position w:val="0"/>
            <w:sz w:val="20"/>
            <w:u w:val="single"/>
            <w:vertAlign w:val="baseline"/>
          </w:rPr>
          <w:t xml:space="preserve"> seeking clarity </w:t>
        </w:r>
      </w:hyperlink>
      <w:r>
        <w:rPr>
          <w:rFonts w:ascii="arial" w:eastAsia="arial" w:hAnsi="arial" w:cs="arial"/>
          <w:b w:val="0"/>
          <w:i w:val="0"/>
          <w:strike w:val="0"/>
          <w:noProof w:val="0"/>
          <w:color w:val="000000"/>
          <w:position w:val="0"/>
          <w:sz w:val="20"/>
          <w:u w:val="none"/>
          <w:vertAlign w:val="baseline"/>
        </w:rPr>
        <w:t xml:space="preserve"> about the role of courts in racial gerrymandering as it hopes to end the  endless litigation  that occurs after every redistricting. Such a ruling while not necessarily expected given </w:t>
      </w:r>
      <w:hyperlink r:id="rId1011" w:history="1">
        <w:r>
          <w:rPr>
            <w:rFonts w:ascii="arial" w:eastAsia="arial" w:hAnsi="arial" w:cs="arial"/>
            <w:b w:val="0"/>
            <w:i/>
            <w:strike w:val="0"/>
            <w:noProof w:val="0"/>
            <w:color w:val="0077CC"/>
            <w:position w:val="0"/>
            <w:sz w:val="20"/>
            <w:u w:val="single"/>
            <w:vertAlign w:val="baseline"/>
          </w:rPr>
          <w:t xml:space="preserve"> recent precedent </w:t>
        </w:r>
      </w:hyperlink>
      <w:r>
        <w:rPr>
          <w:rFonts w:ascii="arial" w:eastAsia="arial" w:hAnsi="arial" w:cs="arial"/>
          <w:b w:val="0"/>
          <w:i w:val="0"/>
          <w:strike w:val="0"/>
          <w:noProof w:val="0"/>
          <w:color w:val="000000"/>
          <w:position w:val="0"/>
          <w:sz w:val="20"/>
          <w:u w:val="none"/>
          <w:vertAlign w:val="baseline"/>
        </w:rPr>
        <w:t xml:space="preserve"> would mirror previous </w:t>
      </w:r>
      <w:hyperlink r:id="rId1012" w:history="1">
        <w:r>
          <w:rPr>
            <w:rFonts w:ascii="arial" w:eastAsia="arial" w:hAnsi="arial" w:cs="arial"/>
            <w:b w:val="0"/>
            <w:i/>
            <w:strike w:val="0"/>
            <w:noProof w:val="0"/>
            <w:color w:val="0077CC"/>
            <w:position w:val="0"/>
            <w:sz w:val="20"/>
            <w:u w:val="single"/>
            <w:vertAlign w:val="baseline"/>
          </w:rPr>
          <w:t xml:space="preserve"> SCOTUS decisions </w:t>
        </w:r>
      </w:hyperlink>
      <w:r>
        <w:rPr>
          <w:rFonts w:ascii="arial" w:eastAsia="arial" w:hAnsi="arial" w:cs="arial"/>
          <w:b w:val="0"/>
          <w:i w:val="0"/>
          <w:strike w:val="0"/>
          <w:noProof w:val="0"/>
          <w:color w:val="000000"/>
          <w:position w:val="0"/>
          <w:sz w:val="20"/>
          <w:u w:val="none"/>
          <w:vertAlign w:val="baseline"/>
        </w:rPr>
        <w:t xml:space="preserve"> that diminished the federal judiciary s role in partisan gerrymandering instances. If applied to racial redistricting, similar cases could become difficult to challenge and have major ripple effects in other Southern states.  </w:t>
      </w:r>
      <w:r>
        <w:rPr>
          <w:rFonts w:ascii="arial" w:eastAsia="arial" w:hAnsi="arial" w:cs="arial"/>
          <w:b/>
          <w:i w:val="0"/>
          <w:strike w:val="0"/>
          <w:noProof w:val="0"/>
          <w:color w:val="000000"/>
          <w:position w:val="0"/>
          <w:sz w:val="20"/>
          <w:u w:val="none"/>
          <w:vertAlign w:val="baseline"/>
        </w:rPr>
        <w:t xml:space="preserve">POLL POSITION. </w:t>
      </w:r>
      <w:r>
        <w:rPr>
          <w:rFonts w:ascii="arial" w:eastAsia="arial" w:hAnsi="arial" w:cs="arial"/>
          <w:b w:val="0"/>
          <w:i w:val="0"/>
          <w:strike w:val="0"/>
          <w:noProof w:val="0"/>
          <w:color w:val="000000"/>
          <w:position w:val="0"/>
          <w:sz w:val="20"/>
          <w:u w:val="none"/>
          <w:vertAlign w:val="baseline"/>
        </w:rPr>
        <w:t xml:space="preserve">The Democratic-aligned House Majority Forward released new favorability polling of three GOP lawmakers. All surveys were conducted by the Democratic firm Public Policy Polling. </w:t>
      </w:r>
      <w:r>
        <w:rPr>
          <w:rFonts w:ascii="arial" w:eastAsia="arial" w:hAnsi="arial" w:cs="arial"/>
          <w:b/>
          <w:i w:val="0"/>
          <w:strike w:val="0"/>
          <w:noProof w:val="0"/>
          <w:color w:val="000000"/>
          <w:position w:val="0"/>
          <w:sz w:val="20"/>
          <w:u w:val="none"/>
          <w:vertAlign w:val="baseline"/>
        </w:rPr>
        <w:t xml:space="preserve">AZ-01. </w:t>
      </w:r>
      <w:r>
        <w:rPr>
          <w:rFonts w:ascii="arial" w:eastAsia="arial" w:hAnsi="arial" w:cs="arial"/>
          <w:b w:val="0"/>
          <w:i w:val="0"/>
          <w:strike w:val="0"/>
          <w:noProof w:val="0"/>
          <w:color w:val="000000"/>
          <w:position w:val="0"/>
          <w:sz w:val="20"/>
          <w:u w:val="none"/>
          <w:vertAlign w:val="baseline"/>
        </w:rPr>
        <w:t xml:space="preserve">The poll of Rep. David Schweikert (March 19-20; 568 RVs) found 26% of voters had a favorable opinion of him and 47% had an unfavorable view. </w:t>
      </w:r>
      <w:r>
        <w:rPr>
          <w:rFonts w:ascii="arial" w:eastAsia="arial" w:hAnsi="arial" w:cs="arial"/>
          <w:b/>
          <w:i w:val="0"/>
          <w:strike w:val="0"/>
          <w:noProof w:val="0"/>
          <w:color w:val="000000"/>
          <w:position w:val="0"/>
          <w:sz w:val="20"/>
          <w:u w:val="none"/>
          <w:vertAlign w:val="baseline"/>
        </w:rPr>
        <w:t xml:space="preserve">CO-08. </w:t>
      </w:r>
      <w:r>
        <w:rPr>
          <w:rFonts w:ascii="arial" w:eastAsia="arial" w:hAnsi="arial" w:cs="arial"/>
          <w:b w:val="0"/>
          <w:i w:val="0"/>
          <w:strike w:val="0"/>
          <w:noProof w:val="0"/>
          <w:color w:val="000000"/>
          <w:position w:val="0"/>
          <w:sz w:val="20"/>
          <w:u w:val="none"/>
          <w:vertAlign w:val="baseline"/>
        </w:rPr>
        <w:t xml:space="preserve">The poll of Rep. Gabe Evans (March 19-20; 547 RVs) found 32% of voters had a favorable opinion, while 36% had an unfavorable view. </w:t>
      </w:r>
      <w:r>
        <w:rPr>
          <w:rFonts w:ascii="arial" w:eastAsia="arial" w:hAnsi="arial" w:cs="arial"/>
          <w:b/>
          <w:i w:val="0"/>
          <w:strike w:val="0"/>
          <w:noProof w:val="0"/>
          <w:color w:val="000000"/>
          <w:position w:val="0"/>
          <w:sz w:val="20"/>
          <w:u w:val="none"/>
          <w:vertAlign w:val="baseline"/>
        </w:rPr>
        <w:t xml:space="preserve">VA-01. </w:t>
      </w:r>
      <w:r>
        <w:rPr>
          <w:rFonts w:ascii="arial" w:eastAsia="arial" w:hAnsi="arial" w:cs="arial"/>
          <w:b w:val="0"/>
          <w:i w:val="0"/>
          <w:strike w:val="0"/>
          <w:noProof w:val="0"/>
          <w:color w:val="000000"/>
          <w:position w:val="0"/>
          <w:sz w:val="20"/>
          <w:u w:val="none"/>
          <w:vertAlign w:val="baseline"/>
        </w:rPr>
        <w:t xml:space="preserve">The poll of Rep. Rob Wittman (March 19-20; 581 RVs) found 28% of voters had a favorable view and 35% had an unfavorable view. (release) </w:t>
      </w:r>
      <w:r>
        <w:rPr>
          <w:rFonts w:ascii="arial" w:eastAsia="arial" w:hAnsi="arial" w:cs="arial"/>
          <w:b/>
          <w:i w:val="0"/>
          <w:strike w:val="0"/>
          <w:noProof w:val="0"/>
          <w:color w:val="000000"/>
          <w:position w:val="0"/>
          <w:sz w:val="20"/>
          <w:u w:val="none"/>
          <w:vertAlign w:val="baseline"/>
        </w:rPr>
        <w:t xml:space="preserve">HOTLINE ANALYSIS. </w:t>
      </w:r>
      <w:r>
        <w:rPr>
          <w:rFonts w:ascii="arial" w:eastAsia="arial" w:hAnsi="arial" w:cs="arial"/>
          <w:b w:val="0"/>
          <w:i w:val="0"/>
          <w:strike w:val="0"/>
          <w:noProof w:val="0"/>
          <w:color w:val="000000"/>
          <w:position w:val="0"/>
          <w:sz w:val="20"/>
          <w:u w:val="none"/>
          <w:vertAlign w:val="baseline"/>
        </w:rPr>
        <w:t>These new Democratic surveys are the latest data from the left-leaning group to show voters  frustrations with their GOP lawmakers. This is not a surprise, but it s still a long way to next November.</w:t>
      </w:r>
    </w:p>
    <w:p>
      <w:pPr>
        <w:pStyle w:val="Normal5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ARIZONA 07: Daniel Hernandez Launches Campaign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2022 AZ-06 candidate Daniel Hernandez (D) launched a campaign to succeed late Rep. Raúl Grijalva (D). </w:t>
      </w:r>
    </w:p>
    <w:p>
      <w:pPr>
        <w:pStyle w:val="Normal5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BACKGROUND. </w:t>
      </w:r>
      <w:r>
        <w:rPr>
          <w:rFonts w:ascii="arial" w:eastAsia="arial" w:hAnsi="arial" w:cs="arial"/>
          <w:b w:val="0"/>
          <w:i w:val="0"/>
          <w:strike w:val="0"/>
          <w:noProof w:val="0"/>
          <w:color w:val="000000"/>
          <w:position w:val="0"/>
          <w:sz w:val="20"/>
          <w:u w:val="none"/>
          <w:vertAlign w:val="baseline"/>
        </w:rPr>
        <w:t>In his launch video, Hernandez vowed to fight corruption and features a clip of former President Obama praising his work in former Rep. Gabby Giffords  (D-AZ) office. A former state representative, Hernandez lost the 2022 AZ-06 primary to Kirsten Engel (D) who lost to Rep. Juan Ciscomani (R). (release)</w:t>
      </w:r>
    </w:p>
    <w:p>
      <w:pPr>
        <w:pStyle w:val="Normal5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CALIFORNIA 11: All Eyes on </w:t>
      </w:r>
      <w:r>
        <w:rPr>
          <w:rFonts w:ascii="arial" w:eastAsia="arial" w:hAnsi="arial" w:cs="arial"/>
          <w:b/>
          <w:i/>
          <w:strike w:val="0"/>
          <w:noProof w:val="0"/>
          <w:color w:val="000000"/>
          <w:position w:val="0"/>
          <w:sz w:val="20"/>
          <w:u w:val="single"/>
          <w:vertAlign w:val="baseline"/>
        </w:rPr>
        <w:t>Pelosi</w:t>
      </w:r>
      <w:r>
        <w:rPr>
          <w:rFonts w:ascii="arial" w:eastAsia="arial" w:hAnsi="arial" w:cs="arial"/>
          <w:b/>
          <w:i w:val="0"/>
          <w:strike w:val="0"/>
          <w:noProof w:val="0"/>
          <w:color w:val="000000"/>
          <w:position w:val="0"/>
          <w:sz w:val="20"/>
          <w:u w:val="none"/>
          <w:vertAlign w:val="baseline"/>
        </w:rPr>
        <w:t xml:space="preserve"> s Seat and Future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voters and political insiders in California and beyond, the question of whether  Rep.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  will or she won t when it comes to her retirement is having a moment. No one knows the answer for certain, but everyone seems to have an opinion on the pros and cons, and the implications, either way. </w:t>
      </w:r>
    </w:p>
    <w:p>
      <w:pPr>
        <w:pStyle w:val="Normal58"/>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SURROUNDED. </w:t>
      </w:r>
      <w:r>
        <w:rPr>
          <w:rFonts w:ascii="arial" w:eastAsia="arial" w:hAnsi="arial" w:cs="arial"/>
          <w:b w:val="0"/>
          <w:i w:val="0"/>
          <w:strike w:val="0"/>
          <w:noProof w:val="0"/>
          <w:color w:val="000000"/>
          <w:position w:val="0"/>
          <w:sz w:val="20"/>
          <w:u w:val="none"/>
          <w:vertAlign w:val="baseline"/>
        </w:rPr>
        <w:t xml:space="preserve">She faces well-financed challengers from her left and right. Former congressional staffer Saikat Chakrabarti (D), who was chief of staff to Rep. Alexandria Ocasio-Cortez (D-NY 14), has already launched a primary that strategists say could turn vicious.  </w:t>
      </w:r>
      <w:r>
        <w:rPr>
          <w:rFonts w:ascii="arial" w:eastAsia="arial" w:hAnsi="arial" w:cs="arial"/>
          <w:b/>
          <w:i w:val="0"/>
          <w:strike w:val="0"/>
          <w:noProof w:val="0"/>
          <w:color w:val="000000"/>
          <w:position w:val="0"/>
          <w:sz w:val="20"/>
          <w:u w:val="none"/>
          <w:vertAlign w:val="baseline"/>
        </w:rPr>
        <w:t xml:space="preserve">POTENTIAL ADDITION. </w:t>
      </w:r>
      <w:r>
        <w:rPr>
          <w:rFonts w:ascii="arial" w:eastAsia="arial" w:hAnsi="arial" w:cs="arial"/>
          <w:b w:val="0"/>
          <w:i w:val="0"/>
          <w:strike w:val="0"/>
          <w:noProof w:val="0"/>
          <w:color w:val="000000"/>
          <w:position w:val="0"/>
          <w:sz w:val="20"/>
          <w:u w:val="none"/>
          <w:vertAlign w:val="baseline"/>
        </w:rPr>
        <w:t>Health care executive David Brailer (R) hasn t launched a campaign yet, but he has  already conducting polling and was prepared to spend at least $10 million of his own health-care-related fortune on his campaign.  (</w:t>
      </w:r>
      <w:hyperlink r:id="rId1013" w:history="1">
        <w:r>
          <w:rPr>
            <w:rFonts w:ascii="arial" w:eastAsia="arial" w:hAnsi="arial" w:cs="arial"/>
            <w:b w:val="0"/>
            <w:i/>
            <w:strike w:val="0"/>
            <w:noProof w:val="0"/>
            <w:color w:val="0077CC"/>
            <w:position w:val="0"/>
            <w:sz w:val="20"/>
            <w:u w:val="single"/>
            <w:vertAlign w:val="baseline"/>
          </w:rPr>
          <w:t xml:space="preserve"> New York Times </w:t>
        </w:r>
      </w:hyperlink>
      <w:r>
        <w:rPr>
          <w:rFonts w:ascii="arial" w:eastAsia="arial" w:hAnsi="arial" w:cs="arial"/>
          <w:b w:val="0"/>
          <w:i w:val="0"/>
          <w:strike w:val="0"/>
          <w:noProof w:val="0"/>
          <w:color w:val="000000"/>
          <w:position w:val="0"/>
          <w:sz w:val="20"/>
          <w:u w:val="none"/>
          <w:vertAlign w:val="baseline"/>
        </w:rPr>
        <w:t xml:space="preserve">) </w:t>
      </w:r>
    </w:p>
    <w:p>
      <w:pPr>
        <w:pStyle w:val="Normal5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FLORIDA 06 SPECIAL: Josh Weil Faces Backlash From Fellow Democrats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Prominent Democrats have criticized teacher Josh Weil (D) as he faces Trump-backed state Sen. Randy Fine (R) in the race to replace National Security Advisor Mike Waltz. </w:t>
      </w:r>
    </w:p>
    <w:p>
      <w:pPr>
        <w:pStyle w:val="Normal58"/>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WHAT THEY RE SAYING. </w:t>
      </w:r>
      <w:r>
        <w:rPr>
          <w:rFonts w:ascii="arial" w:eastAsia="arial" w:hAnsi="arial" w:cs="arial"/>
          <w:b w:val="0"/>
          <w:i w:val="0"/>
          <w:strike w:val="0"/>
          <w:noProof w:val="0"/>
          <w:color w:val="000000"/>
          <w:position w:val="0"/>
          <w:sz w:val="20"/>
          <w:u w:val="none"/>
          <w:vertAlign w:val="baseline"/>
        </w:rPr>
        <w:t>DNC Vice Chair David Hogg and Rep. Alexandria Ocasio-Cortez (D-NY 14) claim that Weil s campaign used videos of them in ads without their consent, creating a misleading impression of endorsement. (</w:t>
      </w:r>
      <w:hyperlink r:id="rId1014" w:history="1">
        <w:r>
          <w:rPr>
            <w:rFonts w:ascii="arial" w:eastAsia="arial" w:hAnsi="arial" w:cs="arial"/>
            <w:b w:val="0"/>
            <w:i/>
            <w:strike w:val="0"/>
            <w:noProof w:val="0"/>
            <w:color w:val="0077CC"/>
            <w:position w:val="0"/>
            <w:sz w:val="20"/>
            <w:u w:val="single"/>
            <w:vertAlign w:val="baseline"/>
          </w:rPr>
          <w:t xml:space="preserve"> Daytona Beach News-Journal </w:t>
        </w:r>
      </w:hyperlink>
      <w:r>
        <w:rPr>
          <w:rFonts w:ascii="arial" w:eastAsia="arial" w:hAnsi="arial" w:cs="arial"/>
          <w:b w:val="0"/>
          <w:i w:val="0"/>
          <w:strike w:val="0"/>
          <w:noProof w:val="0"/>
          <w:color w:val="000000"/>
          <w:position w:val="0"/>
          <w:sz w:val="20"/>
          <w:u w:val="none"/>
          <w:vertAlign w:val="baseline"/>
        </w:rPr>
        <w:t>)</w:t>
      </w:r>
    </w:p>
    <w:p>
      <w:pPr>
        <w:pStyle w:val="Normal58"/>
        <w:keepNext/>
        <w:spacing w:before="240" w:after="0" w:line="340" w:lineRule="atLeast"/>
        <w:ind w:left="0" w:right="0" w:firstLine="0"/>
        <w:jc w:val="left"/>
      </w:pPr>
      <w:bookmarkStart w:id="177" w:name="Classification_56"/>
      <w:bookmarkEnd w:id="177"/>
      <w:r>
        <w:rPr>
          <w:rFonts w:ascii="arial" w:eastAsia="arial" w:hAnsi="arial" w:cs="arial"/>
          <w:b/>
          <w:i w:val="0"/>
          <w:strike w:val="0"/>
          <w:noProof w:val="0"/>
          <w:color w:val="000000"/>
          <w:position w:val="0"/>
          <w:sz w:val="28"/>
          <w:u w:val="none"/>
          <w:vertAlign w:val="baseline"/>
        </w:rPr>
        <w:t>Classification</w:t>
      </w:r>
    </w:p>
    <w:p>
      <w:pPr>
        <w:pStyle w:val="Normal58"/>
        <w:spacing w:line="60" w:lineRule="exact"/>
      </w:pPr>
      <w:r>
        <w:pict>
          <v:line id="_x0000_s1254" style="position:absolute;z-index:251865088" from="0,2pt" to="512pt,2pt" strokecolor="#009ddb" strokeweight="2pt">
            <v:stroke linestyle="single"/>
            <w10:wrap type="topAndBottom"/>
          </v:line>
        </w:pict>
      </w:r>
    </w:p>
    <w:p>
      <w:pPr>
        <w:pStyle w:val="Normal58"/>
        <w:spacing w:line="120" w:lineRule="exact"/>
      </w:pPr>
    </w:p>
    <w:p>
      <w:pPr>
        <w:pStyle w:val="Normal5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Magazine</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REPUBLICAN PARTY (92%); ELECTORAL REDISTRICTING (90%); GOVERNMENT BODIES &amp; OFFICES (90%); LAW COURTS &amp; TRIBUNALS (90%); LITIGATION (90%); RACE &amp; ETHNICITY (90%); VOTERS &amp; VOTING (90%); NEGATIVE PERSONAL NEWS (89%); US CONGRESS (89%); US STATE GOVERNMENT (79%); AFRICAN AMERICANS (78%); CIVIL RIGHTS (78%); HUMAN RIGHTS ORGANIZATIONS (78%); LEGISLATIVE BODIES (78%); MINORITY GROUPS (78%); NEGATIVE MISC NEWS (78%); PUBLIC POLICY (78%); SUITS &amp; CLAIMS (78%); SUPREME COURTS (78%); US DEMOCRATIC PARTY (78%); PARTISANSHIP (77%); POLITICAL PARTIES (77%); NEGATIVE NEWS (73%); ANTI-CORRUPTION (65%); CORRUPTION (50%)</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NBC UNIVERSAL INC (72%)</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(72%); SIC4833 TELEVISION BROADCASTING STATIONS (72%)</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GABE EVANS (79%); JUAN CISCOMANI (79%);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(78%); BARACK OBAMA (57%); DAVID SCHWEIKERT (57%); GABRIELLE GIFFORDS (57%); ROBERT J WITTMAN (57%)</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LOUISIANA, USA (94%); CALIFORNIA, USA (92%); ARIZONA, USA (79%); SOUTHEAST USA (79%); UNITED STATES (79%)</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2025</w:t>
      </w:r>
    </w:p>
    <w:p>
      <w:pPr>
        <w:pStyle w:val="Normal58"/>
      </w:pPr>
    </w:p>
    <w:p>
      <w:pPr>
        <w:pStyle w:val="Normal58"/>
        <w:ind w:left="200"/>
        <w:sectPr>
          <w:type w:val="continuous"/>
          <w:pgMar w:top="840" w:right="1000" w:bottom="840" w:left="1000" w:header="400" w:footer="400"/>
          <w:pgNumType w:fmt="decimal"/>
          <w:cols w:space="720"/>
        </w:sectPr>
      </w:pPr>
      <w:r>
        <w:br/>
      </w:r>
      <w:r>
        <w:pict>
          <v:line id="_x0000_s1255"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1015"/>
          <w:headerReference w:type="default" r:id="rId1016"/>
          <w:footerReference w:type="even" r:id="rId1017"/>
          <w:footerReference w:type="default" r:id="rId1018"/>
          <w:headerReference w:type="first" r:id="rId1019"/>
          <w:footerReference w:type="first" r:id="rId1020"/>
          <w:pgSz w:w="12240" w:h="15840"/>
          <w:pgMar w:top="840" w:right="1000" w:bottom="840" w:left="1000" w:header="400" w:footer="400"/>
          <w:pgNumType w:fmt="decimal"/>
          <w:cols w:space="720"/>
          <w:titlePg w:val="0"/>
        </w:sectPr>
      </w:pPr>
    </w:p>
    <w:p>
      <w:pPr>
        <w:pStyle w:val="Normal59"/>
      </w:pPr>
    </w:p>
    <w:p>
      <w:pPr>
        <w:pStyle w:val="Heading157"/>
        <w:keepNext w:val="0"/>
        <w:spacing w:after="200" w:line="340" w:lineRule="atLeast"/>
        <w:ind w:left="0" w:right="0" w:firstLine="0"/>
        <w:jc w:val="center"/>
      </w:pPr>
      <w:hyperlink r:id="rId1021" w:history="1">
        <w:r>
          <w:rPr>
            <w:rFonts w:ascii="arial" w:eastAsia="arial" w:hAnsi="arial" w:cs="arial"/>
            <w:b/>
            <w:i/>
            <w:strike w:val="0"/>
            <w:color w:val="0077CC"/>
            <w:sz w:val="28"/>
            <w:u w:val="single"/>
            <w:vertAlign w:val="baseline"/>
          </w:rPr>
          <w:t xml:space="preserve">Should you follow </w:t>
        </w:r>
      </w:hyperlink>
      <w:hyperlink r:id="rId1022" w:history="1">
        <w:r>
          <w:rPr>
            <w:rFonts w:ascii="arial" w:eastAsia="arial" w:hAnsi="arial" w:cs="arial"/>
            <w:b/>
            <w:i/>
            <w:strike w:val="0"/>
            <w:color w:val="0077CC"/>
            <w:sz w:val="28"/>
            <w:u w:val="single"/>
            <w:vertAlign w:val="baseline"/>
          </w:rPr>
          <w:t>Nancy Pelosi</w:t>
        </w:r>
      </w:hyperlink>
      <w:hyperlink r:id="rId1023" w:history="1">
        <w:r>
          <w:rPr>
            <w:rFonts w:ascii="arial" w:eastAsia="arial" w:hAnsi="arial" w:cs="arial"/>
            <w:b/>
            <w:i/>
            <w:strike w:val="0"/>
            <w:color w:val="0077CC"/>
            <w:sz w:val="28"/>
            <w:u w:val="single"/>
            <w:vertAlign w:val="baseline"/>
          </w:rPr>
          <w:t>'s stock moves?</w:t>
        </w:r>
      </w:hyperlink>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Finbold</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2024 Tuesday 2:49 PM EST</w:t>
      </w:r>
    </w:p>
    <w:p>
      <w:pPr>
        <w:pStyle w:val="Normal59"/>
        <w:keepNext w:val="0"/>
        <w:spacing w:after="0" w:line="240" w:lineRule="atLeast"/>
        <w:ind w:right="0"/>
        <w:jc w:val="both"/>
      </w:pPr>
      <w:bookmarkStart w:id="178" w:name="Bookmark_59"/>
      <w:bookmarkEnd w:id="17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5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Finbold</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998 words</w:t>
      </w:r>
    </w:p>
    <w:p>
      <w:pPr>
        <w:pStyle w:val="Normal59"/>
        <w:keepNext/>
        <w:spacing w:before="240" w:after="0" w:line="340" w:lineRule="atLeast"/>
        <w:ind w:left="0" w:right="0" w:firstLine="0"/>
        <w:jc w:val="left"/>
      </w:pPr>
      <w:bookmarkStart w:id="179" w:name="Body_57"/>
      <w:bookmarkEnd w:id="17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56" style="position:absolute;z-index:251867136" from="0,2pt" to="512pt,2pt" strokecolor="#009ddb" strokeweight="2pt">
            <v:stroke linestyle="single"/>
            <w10:wrap type="topAndBottom"/>
          </v:line>
        </w:pict>
      </w:r>
    </w:p>
    <w:p>
      <w:pPr>
        <w:pStyle w:val="Normal59"/>
      </w:pPr>
    </w:p>
    <w:p>
      <w:pPr>
        <w:pStyle w:val="Normal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September 17th, 2024 (</w:t>
      </w:r>
      <w:hyperlink r:id="rId1024" w:history="1">
        <w:r>
          <w:rPr>
            <w:rFonts w:ascii="arial" w:eastAsia="arial" w:hAnsi="arial" w:cs="arial"/>
            <w:b w:val="0"/>
            <w:i/>
            <w:strike w:val="0"/>
            <w:noProof w:val="0"/>
            <w:color w:val="0077CC"/>
            <w:position w:val="0"/>
            <w:sz w:val="20"/>
            <w:u w:val="single"/>
            <w:vertAlign w:val="baseline"/>
          </w:rPr>
          <w:t>Finbold</w:t>
        </w:r>
      </w:hyperlink>
      <w:r>
        <w:rPr>
          <w:rFonts w:ascii="arial" w:eastAsia="arial" w:hAnsi="arial" w:cs="arial"/>
          <w:b w:val="0"/>
          <w:i w:val="0"/>
          <w:strike w:val="0"/>
          <w:noProof w:val="0"/>
          <w:color w:val="000000"/>
          <w:position w:val="0"/>
          <w:sz w:val="20"/>
          <w:u w:val="none"/>
          <w:vertAlign w:val="baseline"/>
        </w:rPr>
        <w:t xml:space="preserve"> — Delivered by </w:t>
      </w:r>
      <w:hyperlink r:id="rId1025"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Considering how prominent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is in discussions about Congressional trading - and possible Congressional insider trading - it might appear logical that copying her investments is a sound strategy.</w:t>
      </w:r>
    </w:p>
    <w:p>
      <w:pPr>
        <w:pStyle w:val="Normal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situation is not quite as simple since some politicians' </w:t>
      </w:r>
      <w:hyperlink r:id="rId1026" w:history="1">
        <w:r>
          <w:rPr>
            <w:rFonts w:ascii="arial" w:eastAsia="arial" w:hAnsi="arial" w:cs="arial"/>
            <w:b w:val="0"/>
            <w:i/>
            <w:strike w:val="0"/>
            <w:noProof w:val="0"/>
            <w:color w:val="0077CC"/>
            <w:position w:val="0"/>
            <w:sz w:val="20"/>
            <w:u w:val="single"/>
            <w:vertAlign w:val="baseline"/>
          </w:rPr>
          <w:t>stock market successes depend on their timing, and laws governing disclosure requirements can make matching that aspect troublesome.</w:t>
        </w:r>
      </w:hyperlink>
    </w:p>
    <w:p>
      <w:pPr>
        <w:pStyle w:val="Normal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timing can be especially sensitive in cases that particularly resemble insider trading. These may include large stock purchases </w:t>
      </w:r>
      <w:hyperlink r:id="rId1027" w:history="1">
        <w:r>
          <w:rPr>
            <w:rFonts w:ascii="arial" w:eastAsia="arial" w:hAnsi="arial" w:cs="arial"/>
            <w:b w:val="0"/>
            <w:i/>
            <w:strike w:val="0"/>
            <w:noProof w:val="0"/>
            <w:color w:val="0077CC"/>
            <w:position w:val="0"/>
            <w:sz w:val="20"/>
            <w:u w:val="single"/>
            <w:vertAlign w:val="baseline"/>
          </w:rPr>
          <w:t>just ahead of the announcement of a major government contract or sales preceding regulatory crackdowns.</w:t>
        </w:r>
      </w:hyperlink>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Picks for you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's reputation, it may come as a surprise that, at least in 2024, she has mostly been prompt with stock market trade disclosures - and not as utterly successful as is usually assumed.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Exhibit 1: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's sale of Visa stock</w:t>
      </w:r>
    </w:p>
    <w:p>
      <w:pPr>
        <w:pStyle w:val="Normal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example, the </w:t>
      </w:r>
      <w:hyperlink r:id="rId1028" w:history="1">
        <w:r>
          <w:rPr>
            <w:rFonts w:ascii="arial" w:eastAsia="arial" w:hAnsi="arial" w:cs="arial"/>
            <w:b w:val="0"/>
            <w:i/>
            <w:strike w:val="0"/>
            <w:noProof w:val="0"/>
            <w:color w:val="0077CC"/>
            <w:position w:val="0"/>
            <w:sz w:val="20"/>
            <w:u w:val="single"/>
            <w:vertAlign w:val="baseline"/>
          </w:rPr>
          <w:t xml:space="preserve">representative sold 2,000 Visa (NYSE: </w:t>
        </w:r>
      </w:hyperlink>
      <w:r>
        <w:rPr>
          <w:rFonts w:ascii="arial" w:eastAsia="arial" w:hAnsi="arial" w:cs="arial"/>
          <w:b w:val="0"/>
          <w:i w:val="0"/>
          <w:strike w:val="0"/>
          <w:noProof w:val="0"/>
          <w:color w:val="000000"/>
          <w:position w:val="0"/>
          <w:sz w:val="20"/>
          <w:u w:val="none"/>
          <w:vertAlign w:val="baseline"/>
        </w:rPr>
        <w:t> </w:t>
      </w:r>
      <w:hyperlink r:id="rId1029" w:history="1">
        <w:r>
          <w:rPr>
            <w:rFonts w:ascii="arial" w:eastAsia="arial" w:hAnsi="arial" w:cs="arial"/>
            <w:b w:val="0"/>
            <w:i/>
            <w:strike w:val="0"/>
            <w:noProof w:val="0"/>
            <w:color w:val="0077CC"/>
            <w:position w:val="0"/>
            <w:sz w:val="20"/>
            <w:u w:val="single"/>
            <w:vertAlign w:val="baseline"/>
          </w:rPr>
          <w:t xml:space="preserve">V) shares on July 1 and reported her activity on July 2. </w:t>
        </w:r>
      </w:hyperlink>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at the case of Visa stock, the difference between the trade and the disclosure would have benefited any hopeful copy trader. On July 1, the shares stood at $263.34 and at $268.23 one day later.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the sale's long-term soundness could be questioned as V shares stand at $290.68 at press time on September 17.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Visa stock 6-month price chart. Source: Finbold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Such stock market actions demonstrate that blindly following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's trades is not guaranteed to be lucrative even when the timing can be matched almost perfectly.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the actual profitability of a Visa sale copied from the representative's actions would greatly depend on the time of initial purchase. With the Former Speaker buying V stock before 2014, there is not a single point in 2024 when she would not have been significantly in the green.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copy trader, on the other hand, who purchased the stock in March and sold in July would have lost money on the trade as they would have bought at approximately $289 and sold near $268.</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Exhibit 2: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sells Tesla stock at a big loss</w:t>
      </w:r>
    </w:p>
    <w:p>
      <w:pPr>
        <w:pStyle w:val="Normal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similar case can be made for copying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's June sale of Tesla (NASDAQ: </w:t>
      </w:r>
      <w:hyperlink r:id="rId1030" w:history="1">
        <w:r>
          <w:rPr>
            <w:rFonts w:ascii="arial" w:eastAsia="arial" w:hAnsi="arial" w:cs="arial"/>
            <w:b w:val="0"/>
            <w:i/>
            <w:strike w:val="0"/>
            <w:noProof w:val="0"/>
            <w:color w:val="0077CC"/>
            <w:position w:val="0"/>
            <w:sz w:val="20"/>
            <w:u w:val="single"/>
            <w:vertAlign w:val="baseline"/>
          </w:rPr>
          <w:t xml:space="preserve">TSLA) stock. </w:t>
        </w:r>
      </w:hyperlink>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the trade of the EV maker's stock is another situation in which the difference between the sale and the reporting date would have been to the copy trader's advantage.</w:t>
      </w:r>
    </w:p>
    <w:p>
      <w:pPr>
        <w:pStyle w:val="Normal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June 24 - the day the Representative </w:t>
      </w:r>
      <w:hyperlink r:id="rId1031" w:history="1">
        <w:r>
          <w:rPr>
            <w:rFonts w:ascii="arial" w:eastAsia="arial" w:hAnsi="arial" w:cs="arial"/>
            <w:b w:val="0"/>
            <w:i/>
            <w:strike w:val="0"/>
            <w:noProof w:val="0"/>
            <w:color w:val="0077CC"/>
            <w:position w:val="0"/>
            <w:sz w:val="20"/>
            <w:u w:val="single"/>
            <w:vertAlign w:val="baseline"/>
          </w:rPr>
          <w:t xml:space="preserve">sold TSLA stock - it stood at about $182, and on July 2, the day of the disclosure, it was above $231. Still, considering that Tesla's share price at press time is $232.70, copy trading </w:t>
        </w:r>
      </w:hyperlink>
      <w:hyperlink r:id="rId1032" w:history="1">
        <w:r>
          <w:rPr>
            <w:rFonts w:ascii="arial" w:eastAsia="arial" w:hAnsi="arial" w:cs="arial"/>
            <w:b/>
            <w:i/>
            <w:strike w:val="0"/>
            <w:noProof w:val="0"/>
            <w:color w:val="0077CC"/>
            <w:position w:val="0"/>
            <w:sz w:val="20"/>
            <w:u w:val="single"/>
            <w:vertAlign w:val="baseline"/>
          </w:rPr>
          <w:t>Pelosi</w:t>
        </w:r>
      </w:hyperlink>
      <w:hyperlink r:id="rId1033" w:history="1">
        <w:r>
          <w:rPr>
            <w:rFonts w:ascii="arial" w:eastAsia="arial" w:hAnsi="arial" w:cs="arial"/>
            <w:b w:val="0"/>
            <w:i/>
            <w:strike w:val="0"/>
            <w:noProof w:val="0"/>
            <w:color w:val="0077CC"/>
            <w:position w:val="0"/>
            <w:sz w:val="20"/>
            <w:u w:val="single"/>
            <w:vertAlign w:val="baseline"/>
          </w:rPr>
          <w:t>'s sale would not have been a lucrative decision either way.TSLA stock 6-month price chart. Source: Finbold</w:t>
        </w:r>
      </w:hyperlink>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the Former Speaker's entire Tesla investment has not been the best decision as she purchased her stake in late 2021 and early 2022 - a time when the stock was trading near and above $300.</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Exhibit 3: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loses on PANW stock purchase, but a copy trader would win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at one of the Representative's most high-profile 2024 stock purchases, however, tells a somewhat different story.</w:t>
      </w:r>
    </w:p>
    <w:p>
      <w:pPr>
        <w:pStyle w:val="Normal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February 23, 2024,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w:t>
      </w:r>
      <w:hyperlink r:id="rId1034" w:history="1">
        <w:r>
          <w:rPr>
            <w:rFonts w:ascii="arial" w:eastAsia="arial" w:hAnsi="arial" w:cs="arial"/>
            <w:b w:val="0"/>
            <w:i/>
            <w:strike w:val="0"/>
            <w:noProof w:val="0"/>
            <w:color w:val="0077CC"/>
            <w:position w:val="0"/>
            <w:sz w:val="20"/>
            <w:u w:val="single"/>
            <w:vertAlign w:val="baseline"/>
          </w:rPr>
          <w:t xml:space="preserve">disclosed two acquisitions of Palo Alto Networks (NASDAQ: </w:t>
        </w:r>
      </w:hyperlink>
      <w:r>
        <w:rPr>
          <w:rFonts w:ascii="arial" w:eastAsia="arial" w:hAnsi="arial" w:cs="arial"/>
          <w:b w:val="0"/>
          <w:i w:val="0"/>
          <w:strike w:val="0"/>
          <w:noProof w:val="0"/>
          <w:color w:val="000000"/>
          <w:position w:val="0"/>
          <w:sz w:val="20"/>
          <w:u w:val="none"/>
          <w:vertAlign w:val="baseline"/>
        </w:rPr>
        <w:t> </w:t>
      </w:r>
      <w:hyperlink r:id="rId1035" w:history="1">
        <w:r>
          <w:rPr>
            <w:rFonts w:ascii="arial" w:eastAsia="arial" w:hAnsi="arial" w:cs="arial"/>
            <w:b w:val="0"/>
            <w:i/>
            <w:strike w:val="0"/>
            <w:noProof w:val="0"/>
            <w:color w:val="0077CC"/>
            <w:position w:val="0"/>
            <w:sz w:val="20"/>
            <w:u w:val="single"/>
            <w:vertAlign w:val="baseline"/>
          </w:rPr>
          <w:t>PANW) shares. On the day, PANW was trading at about $282 while today, at press time, it is at $346.80.PANW stock YTD price chart. Source: FInbold</w:t>
        </w:r>
      </w:hyperlink>
    </w:p>
    <w:p>
      <w:pPr>
        <w:pStyle w:val="Normal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copy trader that received the buy signal from a Congressional trading tracker such as </w:t>
      </w:r>
      <w:hyperlink r:id="rId1036" w:history="1">
        <w:r>
          <w:rPr>
            <w:rFonts w:ascii="arial" w:eastAsia="arial" w:hAnsi="arial" w:cs="arial"/>
            <w:b w:val="0"/>
            <w:i/>
            <w:strike w:val="0"/>
            <w:noProof w:val="0"/>
            <w:color w:val="0077CC"/>
            <w:position w:val="0"/>
            <w:sz w:val="20"/>
            <w:u w:val="single"/>
            <w:vertAlign w:val="baseline"/>
          </w:rPr>
          <w:t>Finbold's Radar would have been 20.85% in the green on the Palo Alto purchase by September 17.</w:t>
        </w:r>
      </w:hyperlink>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the previous two, the trade is interesting because the disclosure grace period would have favored the copy trader.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actually made her initial purchase of PANW shares on February 12, just days before the stock experienced a 1-day plunge from about $366 to about $261.</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Exhibit 4: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's famous Nvidia stock investment</w:t>
      </w:r>
    </w:p>
    <w:p>
      <w:pPr>
        <w:pStyle w:val="Normal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Finally, copying the Former Speaker's most famous investment - Nvidia (NASDAQ: </w:t>
      </w:r>
      <w:hyperlink r:id="rId1037" w:history="1">
        <w:r>
          <w:rPr>
            <w:rFonts w:ascii="arial" w:eastAsia="arial" w:hAnsi="arial" w:cs="arial"/>
            <w:b w:val="0"/>
            <w:i/>
            <w:strike w:val="0"/>
            <w:noProof w:val="0"/>
            <w:color w:val="0077CC"/>
            <w:position w:val="0"/>
            <w:sz w:val="20"/>
            <w:u w:val="single"/>
            <w:vertAlign w:val="baseline"/>
          </w:rPr>
          <w:t xml:space="preserve">NVDA) - reveals why she not only accrued but has also kept her reputation as one of the best traders in Congress. </w:t>
        </w:r>
      </w:hyperlink>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Representative has been doing something akin to dollar-cost-averaging with the semiconductor stock - if investments worth between $1 and $5 million can be described as such - and has been making regular purchases since at least June 2021.</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Copying her initial NVDA stock buy - disclosed on July 2, 2021 - would have returned as much as 485%. Her later purchases, such as the one disclosed on December 21, 2023, would have grown an impressive 143.75%.</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recent buys, however, are yet to turn a profit as Nvidia has, much like most of the U.S. stock market, been struggling through a series of shocks in August and September and, at press time, boasts a price significantly lower than its yearly highs: $117.94.</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NVDA stock 1-year price chart. Source: Finbold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 copying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's investments turn a profit?</w:t>
      </w:r>
    </w:p>
    <w:p>
      <w:pPr>
        <w:pStyle w:val="Normal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Ultimately, as amply proven by </w:t>
      </w:r>
      <w:hyperlink r:id="rId1038" w:history="1">
        <w:r>
          <w:rPr>
            <w:rFonts w:ascii="arial" w:eastAsia="arial" w:hAnsi="arial" w:cs="arial"/>
            <w:b w:val="0"/>
            <w:i/>
            <w:strike w:val="0"/>
            <w:noProof w:val="0"/>
            <w:color w:val="0077CC"/>
            <w:position w:val="0"/>
            <w:sz w:val="20"/>
            <w:u w:val="single"/>
            <w:vertAlign w:val="baseline"/>
          </w:rPr>
          <w:t xml:space="preserve">wider strategies and calculations accounting for all of </w:t>
        </w:r>
      </w:hyperlink>
      <w:hyperlink r:id="rId1039" w:history="1">
        <w:r>
          <w:rPr>
            <w:rFonts w:ascii="arial" w:eastAsia="arial" w:hAnsi="arial" w:cs="arial"/>
            <w:b/>
            <w:i/>
            <w:strike w:val="0"/>
            <w:noProof w:val="0"/>
            <w:color w:val="0077CC"/>
            <w:position w:val="0"/>
            <w:sz w:val="20"/>
            <w:u w:val="single"/>
            <w:vertAlign w:val="baseline"/>
          </w:rPr>
          <w:t>Nancy Pelosi</w:t>
        </w:r>
      </w:hyperlink>
      <w:hyperlink r:id="rId1040" w:history="1">
        <w:r>
          <w:rPr>
            <w:rFonts w:ascii="arial" w:eastAsia="arial" w:hAnsi="arial" w:cs="arial"/>
            <w:b w:val="0"/>
            <w:i/>
            <w:strike w:val="0"/>
            <w:noProof w:val="0"/>
            <w:color w:val="0077CC"/>
            <w:position w:val="0"/>
            <w:sz w:val="20"/>
            <w:u w:val="single"/>
            <w:vertAlign w:val="baseline"/>
          </w:rPr>
          <w:t>'s recorded stock market activities, copy trading her trades tends to perform well and does usually provide better returns than investing in a broad index fund.</w:t>
        </w:r>
      </w:hyperlink>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as the individual, high profile, and recent trades prove, the Former Speaker is not infallible, and the actual profitability of tracking her trades will depend on the circumstances of individual investors and on some luck.</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Selling Visa at the same time as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would have turned a profit if the purchase was also synchronous with hers while following her in her purchase of Nvidia would have been lucrative under almost any circumstances.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Ultimately, copy-trading politicians like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is similar to investing in general: buying or selling on faith alone is no different than gambling.</w:t>
      </w:r>
    </w:p>
    <w:p>
      <w:pPr>
        <w:pStyle w:val="Normal59"/>
        <w:keepNext w:val="0"/>
        <w:spacing w:before="240" w:after="0" w:line="260" w:lineRule="atLeast"/>
        <w:ind w:left="0" w:right="0" w:firstLine="0"/>
        <w:jc w:val="both"/>
      </w:pPr>
      <w:hyperlink r:id="rId1041" w:history="1">
        <w:r>
          <w:rPr>
            <w:rFonts w:ascii="arial" w:eastAsia="arial" w:hAnsi="arial" w:cs="arial"/>
            <w:b w:val="0"/>
            <w:i/>
            <w:strike w:val="0"/>
            <w:color w:val="0077CC"/>
            <w:sz w:val="20"/>
            <w:u w:val="single"/>
            <w:vertAlign w:val="baseline"/>
          </w:rPr>
          <w:t>Buy stocks now with eToro - trusted and advanced investment platform</w:t>
        </w:r>
      </w:hyperlink>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Disclaimer: The content on this site should not be considered investment advice. Investing is speculative. When investing, your capital is at risk.</w:t>
      </w:r>
    </w:p>
    <w:p>
      <w:pPr>
        <w:pStyle w:val="Normal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59"/>
        <w:spacing w:line="60" w:lineRule="exact"/>
      </w:pPr>
      <w:r>
        <w:pict>
          <v:line id="_x0000_s1257" style="position:absolute;z-index:251868160" from="0,2pt" to="512pt,2pt" strokecolor="#009ddb" strokeweight="2pt">
            <v:stroke linestyle="single"/>
            <w10:wrap type="topAndBottom"/>
          </v:line>
        </w:pict>
      </w:r>
    </w:p>
    <w:p>
      <w:pPr>
        <w:pStyle w:val="Normal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59"/>
        <w:keepNext/>
        <w:spacing w:before="240" w:after="0" w:line="340" w:lineRule="atLeast"/>
        <w:ind w:left="0" w:right="0" w:firstLine="0"/>
        <w:jc w:val="left"/>
      </w:pPr>
      <w:bookmarkStart w:id="180" w:name="Classification_57"/>
      <w:bookmarkEnd w:id="180"/>
      <w:r>
        <w:rPr>
          <w:rFonts w:ascii="arial" w:eastAsia="arial" w:hAnsi="arial" w:cs="arial"/>
          <w:b/>
          <w:i w:val="0"/>
          <w:strike w:val="0"/>
          <w:noProof w:val="0"/>
          <w:color w:val="000000"/>
          <w:position w:val="0"/>
          <w:sz w:val="28"/>
          <w:u w:val="none"/>
          <w:vertAlign w:val="baseline"/>
        </w:rPr>
        <w:t>Classification</w:t>
      </w:r>
    </w:p>
    <w:p>
      <w:pPr>
        <w:pStyle w:val="Normal59"/>
        <w:spacing w:line="60" w:lineRule="exact"/>
      </w:pPr>
      <w:r>
        <w:pict>
          <v:line id="_x0000_s1258" style="position:absolute;z-index:251869184" from="0,2pt" to="512pt,2pt" strokecolor="#009ddb" strokeweight="2pt">
            <v:stroke linestyle="single"/>
            <w10:wrap type="topAndBottom"/>
          </v:line>
        </w:pict>
      </w:r>
    </w:p>
    <w:p>
      <w:pPr>
        <w:pStyle w:val="Normal59"/>
        <w:spacing w:line="120" w:lineRule="exact"/>
      </w:pPr>
    </w:p>
    <w:p>
      <w:pPr>
        <w:pStyle w:val="Normal5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FINANCIAL MARKET UPDATES (90%); INSIDER TRADING (90%); STOCK EXCHANGES (90%); NEGATIVE BUSINESS NEWS (89%); SECURITIES TRADING (89%); SOCIAL TRADING (89%); STOCK PRICES (79%); US FEDERAL GOVERNMENT (78%); COMPANY PROFITS (75%); ELECTIONS &amp; POLITICS (73%); CONTRACTS &amp; BIDS (71%); PUBLIC CONTRACTING (55%); Stocks news (%); finance (%); investing (%);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 NVDA (%); PANW (%); price (%); Stocks (%); TSLA (%); VISA (%)</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VISA INC (92%)</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V (NYSE) (92%); V (NYSE) TSLA (NASDAQ) PANW (NASDAQ) NVDA (NASDAQ)</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NAICS522320 FINANCIAL TRANSACTIONS PROCESSING, RESERVE &amp; CLEARINGHOUSE ACTIVITIES (92%); FINANCIAL MARKET UPDATES (90%); INSIDER TRADING (90%); STOCK EXCHANGES (90%); SECURITIES TRADING (89%); SOCIAL TRADING (89%); STOCK PRICES (79%)</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Company-Terms:</w:t>
      </w:r>
      <w:r>
        <w:rPr>
          <w:rFonts w:ascii="arial" w:eastAsia="arial" w:hAnsi="arial" w:cs="arial"/>
          <w:b w:val="0"/>
          <w:i w:val="0"/>
          <w:strike w:val="0"/>
          <w:noProof w:val="0"/>
          <w:color w:val="000000"/>
          <w:position w:val="0"/>
          <w:sz w:val="20"/>
          <w:u w:val="none"/>
          <w:vertAlign w:val="baseline"/>
        </w:rPr>
        <w:t> SIC: 7389; CIK: 1403161; SIC: 3711; CIK: 1318605; SIC: 3674; CIK: 1045810</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(90%)</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2024</w:t>
      </w:r>
    </w:p>
    <w:p>
      <w:pPr>
        <w:pStyle w:val="Normal59"/>
      </w:pPr>
    </w:p>
    <w:p>
      <w:pPr>
        <w:pStyle w:val="Normal59"/>
        <w:ind w:left="200"/>
        <w:sectPr>
          <w:type w:val="continuous"/>
          <w:pgMar w:top="840" w:right="1000" w:bottom="840" w:left="1000" w:header="400" w:footer="400"/>
          <w:pgNumType w:fmt="decimal"/>
          <w:cols w:space="720"/>
        </w:sectPr>
      </w:pPr>
      <w:r>
        <w:br/>
      </w:r>
      <w:r>
        <w:pict>
          <v:line id="_x0000_s1259" style="position:absolute;z-index:251870208"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1042"/>
          <w:headerReference w:type="default" r:id="rId1043"/>
          <w:footerReference w:type="even" r:id="rId1044"/>
          <w:footerReference w:type="default" r:id="rId1045"/>
          <w:headerReference w:type="first" r:id="rId1046"/>
          <w:footerReference w:type="first" r:id="rId1047"/>
          <w:pgSz w:w="12240" w:h="15840"/>
          <w:pgMar w:top="840" w:right="1000" w:bottom="840" w:left="1000" w:header="400" w:footer="400"/>
          <w:pgNumType w:fmt="decimal"/>
          <w:cols w:space="720"/>
          <w:titlePg w:val="0"/>
        </w:sectPr>
      </w:pPr>
    </w:p>
    <w:p>
      <w:pPr>
        <w:pStyle w:val="Normal60"/>
      </w:pPr>
    </w:p>
    <w:p>
      <w:pPr>
        <w:pStyle w:val="Heading158"/>
        <w:keepNext w:val="0"/>
        <w:spacing w:after="200" w:line="340" w:lineRule="atLeast"/>
        <w:ind w:left="0" w:right="0" w:firstLine="0"/>
        <w:jc w:val="center"/>
      </w:pPr>
      <w:hyperlink r:id="rId1048" w:history="1">
        <w:r>
          <w:rPr>
            <w:rFonts w:ascii="arial" w:eastAsia="arial" w:hAnsi="arial" w:cs="arial"/>
            <w:b/>
            <w:i/>
            <w:strike w:val="0"/>
            <w:color w:val="0077CC"/>
            <w:sz w:val="28"/>
            <w:u w:val="single"/>
            <w:vertAlign w:val="baseline"/>
          </w:rPr>
          <w:t xml:space="preserve">Jill Biden Compared to 'Lady Macbeth' As Feud with </w:t>
        </w:r>
      </w:hyperlink>
      <w:hyperlink r:id="rId1049" w:history="1">
        <w:r>
          <w:rPr>
            <w:rFonts w:ascii="arial" w:eastAsia="arial" w:hAnsi="arial" w:cs="arial"/>
            <w:b/>
            <w:i/>
            <w:strike w:val="0"/>
            <w:color w:val="0077CC"/>
            <w:sz w:val="28"/>
            <w:u w:val="single"/>
            <w:vertAlign w:val="baseline"/>
          </w:rPr>
          <w:t>Nancy Pelosi</w:t>
        </w:r>
      </w:hyperlink>
      <w:hyperlink r:id="rId1050" w:history="1">
        <w:r>
          <w:rPr>
            <w:rFonts w:ascii="arial" w:eastAsia="arial" w:hAnsi="arial" w:cs="arial"/>
            <w:b/>
            <w:i/>
            <w:strike w:val="0"/>
            <w:color w:val="0077CC"/>
            <w:sz w:val="28"/>
            <w:u w:val="single"/>
            <w:vertAlign w:val="baseline"/>
          </w:rPr>
          <w:t xml:space="preserve"> Intensifies</w:t>
        </w:r>
      </w:hyperlink>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19, 2025 Sunday 9:52 PM EST</w:t>
      </w:r>
    </w:p>
    <w:p>
      <w:pPr>
        <w:pStyle w:val="Normal60"/>
        <w:keepNext w:val="0"/>
        <w:spacing w:after="0" w:line="240" w:lineRule="atLeast"/>
        <w:ind w:right="0"/>
        <w:jc w:val="both"/>
      </w:pPr>
      <w:bookmarkStart w:id="181" w:name="Bookmark_60"/>
      <w:bookmarkEnd w:id="181"/>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2025 Newsweek Inc. All Rights Reserved</w:t>
      </w:r>
    </w:p>
    <w:p>
      <w:pPr>
        <w:pStyle w:val="Normal60"/>
        <w:keepNext w:val="0"/>
        <w:spacing w:before="120" w:after="0" w:line="220" w:lineRule="atLeast"/>
        <w:ind w:left="0" w:right="0" w:firstLine="0"/>
        <w:jc w:val="left"/>
      </w:pPr>
      <w:r>
        <w:br/>
      </w:r>
      <w:r>
        <w:pict>
          <v:shape id="_x0000_i1260" type="#_x0000_t75" style="width:166.48pt;height:42.74pt">
            <v:imagedata r:id="rId161"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633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Adeola Adeosun</w:t>
      </w:r>
    </w:p>
    <w:p>
      <w:pPr>
        <w:pStyle w:val="Normal6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 feud between the Bidens and Pelosis escalates over campaign withdrawal timing as Trump's inauguration approaches.</w:t>
      </w:r>
    </w:p>
    <w:p>
      <w:pPr>
        <w:pStyle w:val="Normal60"/>
        <w:keepNext/>
        <w:spacing w:before="240" w:after="0" w:line="340" w:lineRule="atLeast"/>
        <w:ind w:left="0" w:right="0" w:firstLine="0"/>
        <w:jc w:val="left"/>
      </w:pPr>
      <w:bookmarkStart w:id="182" w:name="Body_58"/>
      <w:bookmarkEnd w:id="182"/>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61" style="position:absolute;z-index:251871232" from="0,2pt" to="512pt,2pt" strokecolor="#009ddb" strokeweight="2pt">
            <v:stroke linestyle="single"/>
            <w10:wrap type="topAndBottom"/>
          </v:line>
        </w:pict>
      </w:r>
    </w:p>
    <w:p>
      <w:pPr>
        <w:pStyle w:val="Normal60"/>
      </w:pPr>
    </w:p>
    <w:p>
      <w:pPr>
        <w:pStyle w:val="Normal6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deep rift has reportedly emerged between First Lady </w:t>
      </w:r>
      <w:hyperlink r:id="rId1051" w:history="1">
        <w:r>
          <w:rPr>
            <w:rFonts w:ascii="arial" w:eastAsia="arial" w:hAnsi="arial" w:cs="arial"/>
            <w:b w:val="0"/>
            <w:i/>
            <w:strike w:val="0"/>
            <w:noProof w:val="0"/>
            <w:color w:val="0077CC"/>
            <w:position w:val="0"/>
            <w:sz w:val="20"/>
            <w:u w:val="single"/>
            <w:vertAlign w:val="baseline"/>
          </w:rPr>
          <w:t>Jill Biden</w:t>
        </w:r>
      </w:hyperlink>
      <w:r>
        <w:rPr>
          <w:rFonts w:ascii="arial" w:eastAsia="arial" w:hAnsi="arial" w:cs="arial"/>
          <w:b w:val="0"/>
          <w:i w:val="0"/>
          <w:strike w:val="0"/>
          <w:noProof w:val="0"/>
          <w:color w:val="000000"/>
          <w:position w:val="0"/>
          <w:sz w:val="20"/>
          <w:u w:val="none"/>
          <w:vertAlign w:val="baseline"/>
        </w:rPr>
        <w:t xml:space="preserve"> and former Democratic House Speaker </w:t>
      </w:r>
      <w:hyperlink r:id="rId1052" w:history="1">
        <w:r>
          <w:rPr>
            <w:rFonts w:ascii="arial" w:eastAsia="arial" w:hAnsi="arial" w:cs="arial"/>
            <w:b/>
            <w:i/>
            <w:strike w:val="0"/>
            <w:noProof w:val="0"/>
            <w:color w:val="0077CC"/>
            <w:position w:val="0"/>
            <w:sz w:val="20"/>
            <w:u w:val="single"/>
            <w:vertAlign w:val="baseline"/>
          </w:rPr>
          <w:t>Nancy Pelosi</w:t>
        </w:r>
      </w:hyperlink>
      <w:r>
        <w:rPr>
          <w:rFonts w:ascii="arial" w:eastAsia="arial" w:hAnsi="arial" w:cs="arial"/>
          <w:b w:val="0"/>
          <w:i w:val="0"/>
          <w:strike w:val="0"/>
          <w:noProof w:val="0"/>
          <w:color w:val="000000"/>
          <w:position w:val="0"/>
          <w:sz w:val="20"/>
          <w:u w:val="none"/>
          <w:vertAlign w:val="baseline"/>
        </w:rPr>
        <w:t xml:space="preserve">, stemming from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's reported role in orchestrating President </w:t>
      </w:r>
      <w:hyperlink r:id="rId1053" w:history="1">
        <w:r>
          <w:rPr>
            <w:rFonts w:ascii="arial" w:eastAsia="arial" w:hAnsi="arial" w:cs="arial"/>
            <w:b w:val="0"/>
            <w:i/>
            <w:strike w:val="0"/>
            <w:noProof w:val="0"/>
            <w:color w:val="0077CC"/>
            <w:position w:val="0"/>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's withdrawal from the 2024 campaign.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growing tension has escalated after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's daughter Alexandra compared the First Lady to Shakespeare's "Lady Macbeth," while the Bidens maintain a notable silence following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's recent </w:t>
      </w:r>
      <w:hyperlink r:id="rId1054" w:history="1">
        <w:r>
          <w:rPr>
            <w:rFonts w:ascii="arial" w:eastAsia="arial" w:hAnsi="arial" w:cs="arial"/>
            <w:b w:val="0"/>
            <w:i/>
            <w:strike w:val="0"/>
            <w:noProof w:val="0"/>
            <w:color w:val="0077CC"/>
            <w:position w:val="0"/>
            <w:sz w:val="20"/>
            <w:u w:val="single"/>
            <w:vertAlign w:val="baseline"/>
          </w:rPr>
          <w:t>hip injury in Luxembourg</w:t>
        </w:r>
      </w:hyperlink>
      <w:r>
        <w:rPr>
          <w:rFonts w:ascii="arial" w:eastAsia="arial" w:hAnsi="arial" w:cs="arial"/>
          <w:b w:val="0"/>
          <w:i w:val="0"/>
          <w:strike w:val="0"/>
          <w:noProof w:val="0"/>
          <w:color w:val="000000"/>
          <w:position w:val="0"/>
          <w:sz w:val="20"/>
          <w:u w:val="none"/>
          <w:vertAlign w:val="baseline"/>
        </w:rPr>
        <w:t xml:space="preserve">, despite her multiple attempts at reconciliation, </w:t>
      </w:r>
      <w:r>
        <w:rPr>
          <w:rFonts w:ascii="arial" w:eastAsia="arial" w:hAnsi="arial" w:cs="arial"/>
          <w:b w:val="0"/>
          <w:i/>
          <w:strike w:val="0"/>
          <w:noProof w:val="0"/>
          <w:color w:val="000000"/>
          <w:position w:val="0"/>
          <w:sz w:val="20"/>
          <w:u w:val="none"/>
          <w:vertAlign w:val="baseline"/>
        </w:rPr>
        <w:t>Politico</w:t>
      </w:r>
      <w:r>
        <w:rPr>
          <w:rFonts w:ascii="arial" w:eastAsia="arial" w:hAnsi="arial" w:cs="arial"/>
          <w:b w:val="0"/>
          <w:i w:val="0"/>
          <w:strike w:val="0"/>
          <w:noProof w:val="0"/>
          <w:color w:val="000000"/>
          <w:position w:val="0"/>
          <w:sz w:val="20"/>
          <w:u w:val="none"/>
          <w:vertAlign w:val="baseline"/>
        </w:rPr>
        <w:t xml:space="preserve"> reports.</w:t>
      </w:r>
    </w:p>
    <w:p>
      <w:pPr>
        <w:pStyle w:val="Normal60"/>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 xml:space="preserve"> reached out to a spokesperson for the First Lady and a press contact for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via email on Sunday for comment.</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Who Is Lady Macbeth?</w:t>
      </w:r>
    </w:p>
    <w:p>
      <w:pPr>
        <w:pStyle w:val="Normal6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Lady Macbeth is one of </w:t>
      </w:r>
      <w:hyperlink r:id="rId1055" w:history="1">
        <w:r>
          <w:rPr>
            <w:rFonts w:ascii="arial" w:eastAsia="arial" w:hAnsi="arial" w:cs="arial"/>
            <w:b w:val="0"/>
            <w:i/>
            <w:strike w:val="0"/>
            <w:noProof w:val="0"/>
            <w:color w:val="0077CC"/>
            <w:position w:val="0"/>
            <w:sz w:val="20"/>
            <w:u w:val="single"/>
            <w:vertAlign w:val="baseline"/>
          </w:rPr>
          <w:t>William Shakespeare</w:t>
        </w:r>
      </w:hyperlink>
      <w:r>
        <w:rPr>
          <w:rFonts w:ascii="arial" w:eastAsia="arial" w:hAnsi="arial" w:cs="arial"/>
          <w:b w:val="0"/>
          <w:i w:val="0"/>
          <w:strike w:val="0"/>
          <w:noProof w:val="0"/>
          <w:color w:val="000000"/>
          <w:position w:val="0"/>
          <w:sz w:val="20"/>
          <w:u w:val="none"/>
          <w:vertAlign w:val="baseline"/>
        </w:rPr>
        <w:t>'s most infamous characters from the play "Macbeth." She is known for her ruthless ambition, manipulation of her husband, and unwillingness to show mercy to achieve total power.</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comparison drawn by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's daughter suggests a criticism of perceived political calculation and unwillingness to reconcile by the First Lady, as Lady Macbeth was known for holding grudges and prioritizing power over relationships.</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Why It Matters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feud reveals deeper fractures within Democratic leadership, complicated by the personal history between the families.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w:t>
      </w:r>
      <w:r>
        <w:rPr>
          <w:rFonts w:ascii="arial" w:eastAsia="arial" w:hAnsi="arial" w:cs="arial"/>
          <w:b w:val="0"/>
          <w:i/>
          <w:strike w:val="0"/>
          <w:noProof w:val="0"/>
          <w:color w:val="000000"/>
          <w:position w:val="0"/>
          <w:sz w:val="20"/>
          <w:u w:val="none"/>
          <w:vertAlign w:val="baseline"/>
        </w:rPr>
        <w:t>Politico</w:t>
      </w:r>
      <w:r>
        <w:rPr>
          <w:rFonts w:ascii="arial" w:eastAsia="arial" w:hAnsi="arial" w:cs="arial"/>
          <w:b w:val="0"/>
          <w:i w:val="0"/>
          <w:strike w:val="0"/>
          <w:noProof w:val="0"/>
          <w:color w:val="000000"/>
          <w:position w:val="0"/>
          <w:sz w:val="20"/>
          <w:u w:val="none"/>
          <w:vertAlign w:val="baseline"/>
        </w:rPr>
        <w:t xml:space="preserve">, President Biden and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's relationship spans decades, from when she was a volunteer fundraiser, and he was a young senator who would borrow her car during San Francisco visits.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shared Catholic background and political philosophy made them natural allies until recent events strained their connection.</w:t>
      </w:r>
    </w:p>
    <w:p>
      <w:pPr>
        <w:pStyle w:val="Normal6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eve of President-elect </w:t>
      </w:r>
      <w:hyperlink r:id="rId1056"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's return to the White House, this reported rift highlights critical questions about </w:t>
      </w:r>
      <w:hyperlink r:id="rId1057" w:history="1">
        <w:r>
          <w:rPr>
            <w:rFonts w:ascii="arial" w:eastAsia="arial" w:hAnsi="arial" w:cs="arial"/>
            <w:b w:val="0"/>
            <w:i/>
            <w:strike w:val="0"/>
            <w:noProof w:val="0"/>
            <w:color w:val="0077CC"/>
            <w:position w:val="0"/>
            <w:sz w:val="20"/>
            <w:u w:val="single"/>
            <w:vertAlign w:val="baseline"/>
          </w:rPr>
          <w:t>Democratic Party</w:t>
        </w:r>
      </w:hyperlink>
      <w:r>
        <w:rPr>
          <w:rFonts w:ascii="arial" w:eastAsia="arial" w:hAnsi="arial" w:cs="arial"/>
          <w:b w:val="0"/>
          <w:i w:val="0"/>
          <w:strike w:val="0"/>
          <w:noProof w:val="0"/>
          <w:color w:val="000000"/>
          <w:position w:val="0"/>
          <w:sz w:val="20"/>
          <w:u w:val="none"/>
          <w:vertAlign w:val="baseline"/>
        </w:rPr>
        <w:t xml:space="preserve"> leadership decisions during the 2024 campaign.</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To Know</w:t>
      </w:r>
    </w:p>
    <w:p>
      <w:pPr>
        <w:pStyle w:val="Normal6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Multiple attempts at reconciliation have been rebuffed by Biden's top advisers, sources close to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tell </w:t>
      </w:r>
      <w:r>
        <w:rPr>
          <w:rFonts w:ascii="arial" w:eastAsia="arial" w:hAnsi="arial" w:cs="arial"/>
          <w:b w:val="0"/>
          <w:i/>
          <w:strike w:val="0"/>
          <w:noProof w:val="0"/>
          <w:color w:val="000000"/>
          <w:position w:val="0"/>
          <w:sz w:val="20"/>
          <w:u w:val="none"/>
          <w:vertAlign w:val="baseline"/>
        </w:rPr>
        <w:t>Politico</w:t>
      </w:r>
      <w:r>
        <w:rPr>
          <w:rFonts w:ascii="arial" w:eastAsia="arial" w:hAnsi="arial" w:cs="arial"/>
          <w:b w:val="0"/>
          <w:i w:val="0"/>
          <w:strike w:val="0"/>
          <w:noProof w:val="0"/>
          <w:color w:val="000000"/>
          <w:position w:val="0"/>
          <w:sz w:val="20"/>
          <w:u w:val="none"/>
          <w:vertAlign w:val="baseline"/>
        </w:rPr>
        <w:t xml:space="preserve">. A pivotal July 10 meeting between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and Biden in the White House residence preceded his </w:t>
      </w:r>
      <w:hyperlink r:id="rId1058" w:history="1">
        <w:r>
          <w:rPr>
            <w:rFonts w:ascii="arial" w:eastAsia="arial" w:hAnsi="arial" w:cs="arial"/>
            <w:b w:val="0"/>
            <w:i/>
            <w:strike w:val="0"/>
            <w:noProof w:val="0"/>
            <w:color w:val="0077CC"/>
            <w:position w:val="0"/>
            <w:sz w:val="20"/>
            <w:u w:val="single"/>
            <w:vertAlign w:val="baseline"/>
          </w:rPr>
          <w:t>campaign withdrawal</w:t>
        </w:r>
      </w:hyperlink>
      <w:r>
        <w:rPr>
          <w:rFonts w:ascii="arial" w:eastAsia="arial" w:hAnsi="arial" w:cs="arial"/>
          <w:b w:val="0"/>
          <w:i w:val="0"/>
          <w:strike w:val="0"/>
          <w:noProof w:val="0"/>
          <w:color w:val="000000"/>
          <w:position w:val="0"/>
          <w:sz w:val="20"/>
          <w:u w:val="none"/>
          <w:vertAlign w:val="baseline"/>
        </w:rPr>
        <w: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tensions later surfaced publicly during a White House holiday party where the First Lady was notably absent from the receiving line when the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family greeted the President.</w:t>
      </w:r>
    </w:p>
    <w:p>
      <w:pPr>
        <w:pStyle w:val="Normal6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's recent </w:t>
      </w:r>
      <w:hyperlink r:id="rId1059" w:history="1">
        <w:r>
          <w:rPr>
            <w:rFonts w:ascii="arial" w:eastAsia="arial" w:hAnsi="arial" w:cs="arial"/>
            <w:b w:val="0"/>
            <w:i/>
            <w:strike w:val="0"/>
            <w:noProof w:val="0"/>
            <w:color w:val="0077CC"/>
            <w:position w:val="0"/>
            <w:sz w:val="20"/>
            <w:u w:val="single"/>
            <w:vertAlign w:val="baseline"/>
          </w:rPr>
          <w:t>hip injury recovery in Luxembourg</w:t>
        </w:r>
      </w:hyperlink>
      <w:r>
        <w:rPr>
          <w:rFonts w:ascii="arial" w:eastAsia="arial" w:hAnsi="arial" w:cs="arial"/>
          <w:b w:val="0"/>
          <w:i w:val="0"/>
          <w:strike w:val="0"/>
          <w:noProof w:val="0"/>
          <w:color w:val="000000"/>
          <w:position w:val="0"/>
          <w:sz w:val="20"/>
          <w:u w:val="none"/>
          <w:vertAlign w:val="baseline"/>
        </w:rPr>
        <w:t>, initial concerns reportedly about securing transportation included worries about White House cooperation due to the "strained relationship."</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People Are Saying</w:t>
      </w:r>
    </w:p>
    <w:p>
      <w:pPr>
        <w:pStyle w:val="Normal6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in a post-election </w:t>
      </w:r>
      <w:r>
        <w:rPr>
          <w:rFonts w:ascii="arial" w:eastAsia="arial" w:hAnsi="arial" w:cs="arial"/>
          <w:b w:val="0"/>
          <w:i/>
          <w:strike w:val="0"/>
          <w:noProof w:val="0"/>
          <w:color w:val="000000"/>
          <w:position w:val="0"/>
          <w:sz w:val="20"/>
          <w:u w:val="none"/>
          <w:vertAlign w:val="baseline"/>
        </w:rPr>
        <w:t>New York Times</w:t>
      </w:r>
      <w:r>
        <w:rPr>
          <w:rFonts w:ascii="arial" w:eastAsia="arial" w:hAnsi="arial" w:cs="arial"/>
          <w:b w:val="0"/>
          <w:i w:val="0"/>
          <w:strike w:val="0"/>
          <w:noProof w:val="0"/>
          <w:color w:val="000000"/>
          <w:position w:val="0"/>
          <w:sz w:val="20"/>
          <w:u w:val="none"/>
          <w:vertAlign w:val="baseline"/>
        </w:rPr>
        <w:t xml:space="preserve"> interview: "Had the president gotten out sooner, there may have been other candidates in the race. The anticipation was that, if the president were to step aside, that there would be an open primary."</w:t>
      </w:r>
    </w:p>
    <w:p>
      <w:pPr>
        <w:pStyle w:val="Normal6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Alexandra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on First Lady </w:t>
      </w:r>
      <w:hyperlink r:id="rId1060" w:history="1">
        <w:r>
          <w:rPr>
            <w:rFonts w:ascii="arial" w:eastAsia="arial" w:hAnsi="arial" w:cs="arial"/>
            <w:b w:val="0"/>
            <w:i/>
            <w:strike w:val="0"/>
            <w:noProof w:val="0"/>
            <w:color w:val="0077CC"/>
            <w:position w:val="0"/>
            <w:sz w:val="20"/>
            <w:u w:val="single"/>
            <w:vertAlign w:val="baseline"/>
          </w:rPr>
          <w:t>Jill Biden</w:t>
        </w:r>
      </w:hyperlink>
      <w:r>
        <w:rPr>
          <w:rFonts w:ascii="arial" w:eastAsia="arial" w:hAnsi="arial" w:cs="arial"/>
          <w:b w:val="0"/>
          <w:i w:val="0"/>
          <w:strike w:val="0"/>
          <w:noProof w:val="0"/>
          <w:color w:val="000000"/>
          <w:position w:val="0"/>
          <w:sz w:val="20"/>
          <w:u w:val="none"/>
          <w:vertAlign w:val="baseline"/>
        </w:rPr>
        <w:t xml:space="preserve">: "If I was Lady McBiden, I'd put on my big girl pants, play the long game and think about my husband's legacy. There aren't that many people left in America who have something nice to say about Joe Biden and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is one of them."</w:t>
      </w:r>
    </w:p>
    <w:p>
      <w:pPr>
        <w:pStyle w:val="Normal6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A </w:t>
      </w:r>
      <w:r>
        <w:rPr>
          <w:rFonts w:ascii="arial" w:eastAsia="arial" w:hAnsi="arial" w:cs="arial"/>
          <w:b/>
          <w:i/>
          <w:strike w:val="0"/>
          <w:noProof w:val="0"/>
          <w:color w:val="000000"/>
          <w:position w:val="0"/>
          <w:sz w:val="20"/>
          <w:u w:val="single"/>
          <w:vertAlign w:val="baseline"/>
        </w:rPr>
        <w:t>Pelosi</w:t>
      </w:r>
      <w:r>
        <w:rPr>
          <w:rFonts w:ascii="arial" w:eastAsia="arial" w:hAnsi="arial" w:cs="arial"/>
          <w:b/>
          <w:i w:val="0"/>
          <w:strike w:val="0"/>
          <w:noProof w:val="0"/>
          <w:color w:val="000000"/>
          <w:position w:val="0"/>
          <w:sz w:val="20"/>
          <w:u w:val="none"/>
          <w:vertAlign w:val="baseline"/>
        </w:rPr>
        <w:t xml:space="preserve"> associate</w:t>
      </w:r>
      <w:r>
        <w:rPr>
          <w:rFonts w:ascii="arial" w:eastAsia="arial" w:hAnsi="arial" w:cs="arial"/>
          <w:b w:val="0"/>
          <w:i w:val="0"/>
          <w:strike w:val="0"/>
          <w:noProof w:val="0"/>
          <w:color w:val="000000"/>
          <w:position w:val="0"/>
          <w:sz w:val="20"/>
          <w:u w:val="none"/>
          <w:vertAlign w:val="baseline"/>
        </w:rPr>
        <w:t xml:space="preserve"> about reconciliation attempts: "She's been told they're not over it, don't make more overtures because he's blaming her."</w:t>
      </w:r>
    </w:p>
    <w:p>
      <w:pPr>
        <w:pStyle w:val="Normal6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 person familiar with the situation</w:t>
      </w:r>
      <w:r>
        <w:rPr>
          <w:rFonts w:ascii="arial" w:eastAsia="arial" w:hAnsi="arial" w:cs="arial"/>
          <w:b w:val="0"/>
          <w:i w:val="0"/>
          <w:strike w:val="0"/>
          <w:noProof w:val="0"/>
          <w:color w:val="000000"/>
          <w:position w:val="0"/>
          <w:sz w:val="20"/>
          <w:u w:val="none"/>
          <w:vertAlign w:val="baseline"/>
        </w:rPr>
        <w:t xml:space="preserve"> told </w:t>
      </w:r>
      <w:r>
        <w:rPr>
          <w:rFonts w:ascii="arial" w:eastAsia="arial" w:hAnsi="arial" w:cs="arial"/>
          <w:b w:val="0"/>
          <w:i/>
          <w:strike w:val="0"/>
          <w:noProof w:val="0"/>
          <w:color w:val="000000"/>
          <w:position w:val="0"/>
          <w:sz w:val="20"/>
          <w:u w:val="none"/>
          <w:vertAlign w:val="baseline"/>
        </w:rPr>
        <w:t>Politico</w:t>
      </w:r>
      <w:r>
        <w:rPr>
          <w:rFonts w:ascii="arial" w:eastAsia="arial" w:hAnsi="arial" w:cs="arial"/>
          <w:b w:val="0"/>
          <w:i w:val="0"/>
          <w:strike w:val="0"/>
          <w:noProof w:val="0"/>
          <w:color w:val="000000"/>
          <w:position w:val="0"/>
          <w:sz w:val="20"/>
          <w:u w:val="none"/>
          <w:vertAlign w:val="baseline"/>
        </w:rPr>
        <w:t xml:space="preserve"> regarding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's initial withdrawal discussion with Biden: "There were no threats. She just told him the truth — he was losing in every poll, and people had lost confidence."</w:t>
      </w:r>
    </w:p>
    <w:p>
      <w:pPr>
        <w:pStyle w:val="Normal6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Jill Biden</w:t>
      </w:r>
      <w:r>
        <w:rPr>
          <w:rFonts w:ascii="arial" w:eastAsia="arial" w:hAnsi="arial" w:cs="arial"/>
          <w:b w:val="0"/>
          <w:i w:val="0"/>
          <w:strike w:val="0"/>
          <w:noProof w:val="0"/>
          <w:color w:val="000000"/>
          <w:position w:val="0"/>
          <w:sz w:val="20"/>
          <w:u w:val="none"/>
          <w:vertAlign w:val="baseline"/>
        </w:rPr>
        <w:t xml:space="preserve"> in an interview with </w:t>
      </w:r>
      <w:r>
        <w:rPr>
          <w:rFonts w:ascii="arial" w:eastAsia="arial" w:hAnsi="arial" w:cs="arial"/>
          <w:b w:val="0"/>
          <w:i/>
          <w:strike w:val="0"/>
          <w:noProof w:val="0"/>
          <w:color w:val="000000"/>
          <w:position w:val="0"/>
          <w:sz w:val="20"/>
          <w:u w:val="none"/>
          <w:vertAlign w:val="baseline"/>
        </w:rPr>
        <w:t>The Washington Post</w:t>
      </w:r>
      <w:r>
        <w:rPr>
          <w:rFonts w:ascii="arial" w:eastAsia="arial" w:hAnsi="arial" w:cs="arial"/>
          <w:b w:val="0"/>
          <w:i w:val="0"/>
          <w:strike w:val="0"/>
          <w:noProof w:val="0"/>
          <w:color w:val="000000"/>
          <w:position w:val="0"/>
          <w:sz w:val="20"/>
          <w:u w:val="none"/>
          <w:vertAlign w:val="baseline"/>
        </w:rPr>
        <w:t>: "We were friends for 50 years. It was disappointing."</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Happens Next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Trump prepares to take the oath of office tomorrow, the Democratic Party faces significant internal divisions reflected in widespread inauguration boycotts.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Bidens will attend as part of the traditional peaceful transfer of power, many prominent </w:t>
      </w:r>
      <w:hyperlink r:id="rId1061" w:history="1">
        <w:r>
          <w:rPr>
            <w:rFonts w:ascii="arial" w:eastAsia="arial" w:hAnsi="arial" w:cs="arial"/>
            <w:b w:val="0"/>
            <w:i/>
            <w:strike w:val="0"/>
            <w:noProof w:val="0"/>
            <w:color w:val="0077CC"/>
            <w:position w:val="0"/>
            <w:sz w:val="20"/>
            <w:u w:val="single"/>
            <w:vertAlign w:val="baseline"/>
          </w:rPr>
          <w:t>Democrats</w:t>
        </w:r>
      </w:hyperlink>
      <w:r>
        <w:rPr>
          <w:rFonts w:ascii="arial" w:eastAsia="arial" w:hAnsi="arial" w:cs="arial"/>
          <w:b w:val="0"/>
          <w:i w:val="0"/>
          <w:strike w:val="0"/>
          <w:noProof w:val="0"/>
          <w:color w:val="000000"/>
          <w:position w:val="0"/>
          <w:sz w:val="20"/>
          <w:u w:val="none"/>
          <w:vertAlign w:val="baseline"/>
        </w:rPr>
        <w:t xml:space="preserve">, including former First Lady </w:t>
      </w:r>
      <w:hyperlink r:id="rId1062" w:history="1">
        <w:r>
          <w:rPr>
            <w:rFonts w:ascii="arial" w:eastAsia="arial" w:hAnsi="arial" w:cs="arial"/>
            <w:b w:val="0"/>
            <w:i/>
            <w:strike w:val="0"/>
            <w:noProof w:val="0"/>
            <w:color w:val="0077CC"/>
            <w:position w:val="0"/>
            <w:sz w:val="20"/>
            <w:u w:val="single"/>
            <w:vertAlign w:val="baseline"/>
          </w:rPr>
          <w:t>Michelle Obama</w:t>
        </w:r>
      </w:hyperlink>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will be notably absent from the ceremony.</w:t>
      </w:r>
    </w:p>
    <w:p>
      <w:pPr>
        <w:pStyle w:val="Normal60"/>
        <w:keepNext w:val="0"/>
        <w:spacing w:before="240" w:after="0" w:line="260" w:lineRule="atLeast"/>
        <w:ind w:left="0" w:right="0" w:firstLine="0"/>
        <w:jc w:val="both"/>
      </w:pPr>
      <w:hyperlink r:id="rId1063" w:history="1">
        <w:r>
          <w:rPr>
            <w:rFonts w:ascii="arial" w:eastAsia="arial" w:hAnsi="arial" w:cs="arial"/>
            <w:b w:val="0"/>
            <w:i/>
            <w:strike w:val="0"/>
            <w:color w:val="0077CC"/>
            <w:sz w:val="20"/>
            <w:u w:val="single"/>
            <w:vertAlign w:val="baseline"/>
          </w:rPr>
          <w:t>Link to Image</w:t>
        </w:r>
      </w:hyperlink>
    </w:p>
    <w:p>
      <w:pPr>
        <w:pStyle w:val="Normal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0"/>
        <w:spacing w:line="60" w:lineRule="exact"/>
      </w:pPr>
      <w:r>
        <w:pict>
          <v:line id="_x0000_s1262" style="position:absolute;z-index:251872256" from="0,2pt" to="512pt,2pt" strokecolor="#009ddb" strokeweight="2pt">
            <v:stroke linestyle="single"/>
            <w10:wrap type="topAndBottom"/>
          </v:line>
        </w:pict>
      </w:r>
    </w:p>
    <w:p>
      <w:pPr>
        <w:pStyle w:val="Normal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Bidens and </w:t>
      </w:r>
      <w:r>
        <w:rPr>
          <w:rFonts w:ascii="arial" w:eastAsia="arial" w:hAnsi="arial" w:cs="arial"/>
          <w:b/>
          <w:i/>
          <w:strike w:val="0"/>
          <w:noProof w:val="0"/>
          <w:color w:val="000000"/>
          <w:position w:val="0"/>
          <w:sz w:val="20"/>
          <w:u w:val="single"/>
          <w:vertAlign w:val="baseline"/>
        </w:rPr>
        <w:t>Nancy Pelosi</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Joe Biden, first lady Jill Biden and House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of Calif., attend the funeral service for former Virginia Sen. John Warner at the Washington National Cathedral, in Washington, Wednesday, June 23, 2021. Politico reports of a new growing rift between the Bidens and Pelosis. (AP Photo/Evan Vucci)</w:t>
      </w:r>
    </w:p>
    <w:p>
      <w:pPr>
        <w:pStyle w:val="Normal60"/>
        <w:keepNext/>
        <w:spacing w:before="240" w:after="0" w:line="340" w:lineRule="atLeast"/>
        <w:ind w:left="0" w:right="0" w:firstLine="0"/>
        <w:jc w:val="left"/>
      </w:pPr>
      <w:bookmarkStart w:id="183" w:name="Classification_58"/>
      <w:bookmarkEnd w:id="183"/>
      <w:r>
        <w:rPr>
          <w:rFonts w:ascii="arial" w:eastAsia="arial" w:hAnsi="arial" w:cs="arial"/>
          <w:b/>
          <w:i w:val="0"/>
          <w:strike w:val="0"/>
          <w:noProof w:val="0"/>
          <w:color w:val="000000"/>
          <w:position w:val="0"/>
          <w:sz w:val="28"/>
          <w:u w:val="none"/>
          <w:vertAlign w:val="baseline"/>
        </w:rPr>
        <w:t>Classification</w:t>
      </w:r>
    </w:p>
    <w:p>
      <w:pPr>
        <w:pStyle w:val="Normal60"/>
        <w:spacing w:line="60" w:lineRule="exact"/>
      </w:pPr>
      <w:r>
        <w:pict>
          <v:line id="_x0000_s1263" style="position:absolute;z-index:251873280" from="0,2pt" to="512pt,2pt" strokecolor="#009ddb" strokeweight="2pt">
            <v:stroke linestyle="single"/>
            <w10:wrap type="topAndBottom"/>
          </v:line>
        </w:pict>
      </w:r>
    </w:p>
    <w:p>
      <w:pPr>
        <w:pStyle w:val="Normal60"/>
        <w:spacing w:line="120" w:lineRule="exact"/>
      </w:pPr>
    </w:p>
    <w:p>
      <w:pPr>
        <w:pStyle w:val="Normal6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POLITICAL PARTIES (89%); TRUMP'S FIRST 100 DAYS (89%); CAMPAIGNS &amp; ELECTIONS (79%); POLITICAL &amp; SOCIAL IDEOLOGIES (79%); INTERVIEWS (78%); PRIMARY ELECTIONS (78%); US DEMOCRATIC PARTY (78%); LEGISLATIVE BODIES (77%); TALKS &amp; MEETINGS (77%); US PRESIDENTS (77%); MUSCULOSKELETAL DISORDERS &amp; INJURIES (76%); POLITICAL SCIENCE (74%); FUNDRAISING (73%); COOKING &amp; ENTERTAINING (63%); Politics (%)</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JILL BIDEN (93%); JOE BIDEN (92%);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(92%); DONALD TRUMP (79%)</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19, 2025</w:t>
      </w:r>
    </w:p>
    <w:p>
      <w:pPr>
        <w:pStyle w:val="Normal60"/>
      </w:pPr>
    </w:p>
    <w:p>
      <w:pPr>
        <w:pStyle w:val="Normal60"/>
        <w:ind w:left="200"/>
        <w:sectPr>
          <w:type w:val="continuous"/>
          <w:pgMar w:top="840" w:right="1000" w:bottom="840" w:left="1000" w:header="400" w:footer="400"/>
          <w:pgNumType w:fmt="decimal"/>
          <w:cols w:space="720"/>
        </w:sectPr>
      </w:pPr>
      <w:r>
        <w:br/>
      </w:r>
      <w:r>
        <w:pict>
          <v:line id="_x0000_s1264" style="position:absolute;z-index:251874304"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1064"/>
          <w:headerReference w:type="default" r:id="rId1065"/>
          <w:footerReference w:type="even" r:id="rId1066"/>
          <w:footerReference w:type="default" r:id="rId1067"/>
          <w:headerReference w:type="first" r:id="rId1068"/>
          <w:footerReference w:type="first" r:id="rId1069"/>
          <w:pgSz w:w="12240" w:h="15840"/>
          <w:pgMar w:top="840" w:right="1000" w:bottom="840" w:left="1000" w:header="400" w:footer="400"/>
          <w:pgNumType w:fmt="decimal"/>
          <w:cols w:space="720"/>
          <w:titlePg w:val="0"/>
        </w:sectPr>
      </w:pPr>
    </w:p>
    <w:p>
      <w:pPr>
        <w:pStyle w:val="Normal61"/>
      </w:pPr>
    </w:p>
    <w:p>
      <w:pPr>
        <w:pStyle w:val="Heading159"/>
        <w:keepNext w:val="0"/>
        <w:spacing w:after="200" w:line="340" w:lineRule="atLeast"/>
        <w:ind w:left="0" w:right="0" w:firstLine="0"/>
        <w:jc w:val="center"/>
      </w:pPr>
      <w:hyperlink r:id="rId1070" w:history="1">
        <w:r>
          <w:rPr>
            <w:rFonts w:ascii="arial" w:eastAsia="arial" w:hAnsi="arial" w:cs="arial"/>
            <w:b/>
            <w:i/>
            <w:strike w:val="0"/>
            <w:color w:val="0077CC"/>
            <w:sz w:val="28"/>
            <w:u w:val="single"/>
            <w:vertAlign w:val="baseline"/>
          </w:rPr>
          <w:t xml:space="preserve">Cathie Wood just bought the dip on this </w:t>
        </w:r>
      </w:hyperlink>
      <w:hyperlink r:id="rId1071" w:history="1">
        <w:r>
          <w:rPr>
            <w:rFonts w:ascii="arial" w:eastAsia="arial" w:hAnsi="arial" w:cs="arial"/>
            <w:b/>
            <w:i/>
            <w:strike w:val="0"/>
            <w:color w:val="0077CC"/>
            <w:sz w:val="28"/>
            <w:u w:val="single"/>
            <w:vertAlign w:val="baseline"/>
          </w:rPr>
          <w:t>Nancy Pelosi</w:t>
        </w:r>
      </w:hyperlink>
      <w:hyperlink r:id="rId1072" w:history="1">
        <w:r>
          <w:rPr>
            <w:rFonts w:ascii="arial" w:eastAsia="arial" w:hAnsi="arial" w:cs="arial"/>
            <w:b/>
            <w:i/>
            <w:strike w:val="0"/>
            <w:color w:val="0077CC"/>
            <w:sz w:val="28"/>
            <w:u w:val="single"/>
            <w:vertAlign w:val="baseline"/>
          </w:rPr>
          <w:t xml:space="preserve"> stock; Should you follow suit?</w:t>
        </w:r>
      </w:hyperlink>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Finbold</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2025 Wednesday 2:44 PM EST</w:t>
      </w:r>
    </w:p>
    <w:p>
      <w:pPr>
        <w:pStyle w:val="Normal61"/>
        <w:keepNext w:val="0"/>
        <w:spacing w:after="0" w:line="240" w:lineRule="atLeast"/>
        <w:ind w:right="0"/>
        <w:jc w:val="both"/>
      </w:pPr>
      <w:bookmarkStart w:id="184" w:name="Bookmark_61"/>
      <w:bookmarkEnd w:id="184"/>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6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Finbold</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515 words</w:t>
      </w:r>
    </w:p>
    <w:p>
      <w:pPr>
        <w:pStyle w:val="Normal61"/>
        <w:keepNext/>
        <w:spacing w:before="240" w:after="0" w:line="340" w:lineRule="atLeast"/>
        <w:ind w:left="0" w:right="0" w:firstLine="0"/>
        <w:jc w:val="left"/>
      </w:pPr>
      <w:bookmarkStart w:id="185" w:name="Body_59"/>
      <w:bookmarkEnd w:id="185"/>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65" style="position:absolute;z-index:251875328" from="0,2pt" to="512pt,2pt" strokecolor="#009ddb" strokeweight="2pt">
            <v:stroke linestyle="single"/>
            <w10:wrap type="topAndBottom"/>
          </v:line>
        </w:pict>
      </w:r>
    </w:p>
    <w:p>
      <w:pPr>
        <w:pStyle w:val="Normal61"/>
      </w:pPr>
    </w:p>
    <w:p>
      <w:pPr>
        <w:pStyle w:val="Normal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February 26th, 2025 (</w:t>
      </w:r>
      <w:hyperlink r:id="rId1073" w:history="1">
        <w:r>
          <w:rPr>
            <w:rFonts w:ascii="arial" w:eastAsia="arial" w:hAnsi="arial" w:cs="arial"/>
            <w:b w:val="0"/>
            <w:i/>
            <w:strike w:val="0"/>
            <w:noProof w:val="0"/>
            <w:color w:val="0077CC"/>
            <w:position w:val="0"/>
            <w:sz w:val="20"/>
            <w:u w:val="single"/>
            <w:vertAlign w:val="baseline"/>
          </w:rPr>
          <w:t>Finbold</w:t>
        </w:r>
      </w:hyperlink>
      <w:r>
        <w:rPr>
          <w:rFonts w:ascii="arial" w:eastAsia="arial" w:hAnsi="arial" w:cs="arial"/>
          <w:b w:val="0"/>
          <w:i w:val="0"/>
          <w:strike w:val="0"/>
          <w:noProof w:val="0"/>
          <w:color w:val="000000"/>
          <w:position w:val="0"/>
          <w:sz w:val="20"/>
          <w:u w:val="none"/>
          <w:vertAlign w:val="baseline"/>
        </w:rPr>
        <w:t xml:space="preserve"> — Delivered by </w:t>
      </w:r>
      <w:hyperlink r:id="rId1074"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pStyle w:val="Normal61"/>
        <w:keepNext w:val="0"/>
        <w:spacing w:before="240" w:after="0" w:line="260" w:lineRule="atLeast"/>
        <w:ind w:left="0" w:right="0" w:firstLine="0"/>
        <w:jc w:val="both"/>
      </w:pPr>
      <w:hyperlink r:id="rId1075" w:history="1">
        <w:r>
          <w:rPr>
            <w:rFonts w:ascii="arial" w:eastAsia="arial" w:hAnsi="arial" w:cs="arial"/>
            <w:b w:val="0"/>
            <w:i/>
            <w:strike w:val="0"/>
            <w:color w:val="0077CC"/>
            <w:sz w:val="20"/>
            <w:u w:val="single"/>
            <w:vertAlign w:val="baseline"/>
          </w:rPr>
          <w:t>Cathie Wood, the chief executive officer (CEO) of Ark Invest, is a polarizing figure in the world of finance. Her early investments in disruptive businesses have netted impressive returns. Ark's flagship exchange-traded fund (</w:t>
        </w:r>
      </w:hyperlink>
      <w:r>
        <w:rPr>
          <w:rFonts w:ascii="arial" w:eastAsia="arial" w:hAnsi="arial" w:cs="arial"/>
          <w:b w:val="0"/>
          <w:i w:val="0"/>
          <w:strike w:val="0"/>
          <w:noProof w:val="0"/>
          <w:color w:val="000000"/>
          <w:position w:val="0"/>
          <w:sz w:val="20"/>
          <w:u w:val="none"/>
          <w:vertAlign w:val="baseline"/>
        </w:rPr>
        <w:t> </w:t>
      </w:r>
      <w:hyperlink r:id="rId1076" w:history="1">
        <w:r>
          <w:rPr>
            <w:rFonts w:ascii="arial" w:eastAsia="arial" w:hAnsi="arial" w:cs="arial"/>
            <w:b w:val="0"/>
            <w:i/>
            <w:strike w:val="0"/>
            <w:noProof w:val="0"/>
            <w:color w:val="0077CC"/>
            <w:position w:val="0"/>
            <w:sz w:val="20"/>
            <w:u w:val="single"/>
            <w:vertAlign w:val="baseline"/>
          </w:rPr>
          <w:t>ETF) — the Ark Innovation ETF (</w:t>
        </w:r>
      </w:hyperlink>
      <w:r>
        <w:rPr>
          <w:rFonts w:ascii="arial" w:eastAsia="arial" w:hAnsi="arial" w:cs="arial"/>
          <w:b w:val="0"/>
          <w:i w:val="0"/>
          <w:strike w:val="0"/>
          <w:noProof w:val="0"/>
          <w:color w:val="000000"/>
          <w:position w:val="0"/>
          <w:sz w:val="20"/>
          <w:u w:val="none"/>
          <w:vertAlign w:val="baseline"/>
        </w:rPr>
        <w:t> </w:t>
      </w:r>
      <w:hyperlink r:id="rId1077" w:history="1">
        <w:r>
          <w:rPr>
            <w:rFonts w:ascii="arial" w:eastAsia="arial" w:hAnsi="arial" w:cs="arial"/>
            <w:b w:val="0"/>
            <w:i/>
            <w:strike w:val="0"/>
            <w:noProof w:val="0"/>
            <w:color w:val="0077CC"/>
            <w:position w:val="0"/>
            <w:sz w:val="20"/>
            <w:u w:val="single"/>
            <w:vertAlign w:val="baseline"/>
          </w:rPr>
          <w:t xml:space="preserve">ARKK), was the best-performing ETF of 2020. </w:t>
        </w:r>
      </w:hyperlink>
    </w:p>
    <w:p>
      <w:pPr>
        <w:pStyle w:val="Normal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since that time, it has </w:t>
      </w:r>
      <w:hyperlink r:id="rId1078" w:history="1">
        <w:r>
          <w:rPr>
            <w:rFonts w:ascii="arial" w:eastAsia="arial" w:hAnsi="arial" w:cs="arial"/>
            <w:b w:val="0"/>
            <w:i/>
            <w:strike w:val="0"/>
            <w:noProof w:val="0"/>
            <w:color w:val="0077CC"/>
            <w:position w:val="0"/>
            <w:sz w:val="20"/>
            <w:u w:val="single"/>
            <w:vertAlign w:val="baseline"/>
          </w:rPr>
          <w:t>failed to replicate a similar level of performance. By press time on February 26, ARKK was trading at $56.90, having marked a meager 0.23% gain since the start of the year, after a significant pullback over the past two weeks.ARKK price year-to-date (YTD) chart. Source: Finbold</w:t>
        </w:r>
      </w:hyperlink>
    </w:p>
    <w:p>
      <w:pPr>
        <w:pStyle w:val="Normal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of late, Wood and Ark have demonstrated a pattern of </w:t>
      </w:r>
      <w:hyperlink r:id="rId1079" w:history="1">
        <w:r>
          <w:rPr>
            <w:rFonts w:ascii="arial" w:eastAsia="arial" w:hAnsi="arial" w:cs="arial"/>
            <w:b w:val="0"/>
            <w:i/>
            <w:strike w:val="0"/>
            <w:noProof w:val="0"/>
            <w:color w:val="0077CC"/>
            <w:position w:val="0"/>
            <w:sz w:val="20"/>
            <w:u w:val="single"/>
            <w:vertAlign w:val="baseline"/>
          </w:rPr>
          <w:t xml:space="preserve">selling well-performing tech stocks and redirecting the funds toward safer equities. In a stark departure from this approach, ARKK has recently doubled down on one of its previous bets — which also happens to be a recent addition to </w:t>
        </w:r>
      </w:hyperlink>
      <w:r>
        <w:rPr>
          <w:rFonts w:ascii="arial" w:eastAsia="arial" w:hAnsi="arial" w:cs="arial"/>
          <w:b w:val="0"/>
          <w:i w:val="0"/>
          <w:strike w:val="0"/>
          <w:noProof w:val="0"/>
          <w:color w:val="000000"/>
          <w:position w:val="0"/>
          <w:sz w:val="20"/>
          <w:u w:val="none"/>
          <w:vertAlign w:val="baseline"/>
        </w:rPr>
        <w:t> </w:t>
      </w:r>
      <w:hyperlink r:id="rId1080" w:history="1">
        <w:r>
          <w:rPr>
            <w:rFonts w:ascii="arial" w:eastAsia="arial" w:hAnsi="arial" w:cs="arial"/>
            <w:b/>
            <w:i/>
            <w:strike w:val="0"/>
            <w:noProof w:val="0"/>
            <w:color w:val="0077CC"/>
            <w:position w:val="0"/>
            <w:sz w:val="20"/>
            <w:u w:val="single"/>
            <w:vertAlign w:val="baseline"/>
          </w:rPr>
          <w:t>Nancy Pelosi</w:t>
        </w:r>
      </w:hyperlink>
      <w:hyperlink r:id="rId1081" w:history="1">
        <w:r>
          <w:rPr>
            <w:rFonts w:ascii="arial" w:eastAsia="arial" w:hAnsi="arial" w:cs="arial"/>
            <w:b w:val="0"/>
            <w:i/>
            <w:strike w:val="0"/>
            <w:noProof w:val="0"/>
            <w:color w:val="0077CC"/>
            <w:position w:val="0"/>
            <w:sz w:val="20"/>
            <w:u w:val="single"/>
            <w:vertAlign w:val="baseline"/>
          </w:rPr>
          <w:t>'s portfolio.</w:t>
        </w:r>
      </w:hyperlink>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Picks for you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Cathie Wood doubles down on Tempus AI</w:t>
      </w:r>
    </w:p>
    <w:p>
      <w:pPr>
        <w:pStyle w:val="Normal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February 25, Cathie Wood's flagship fund purchased 367,388 Tempus AI (NASDAQ: TEM) shares. In addition, the Ark Genomic Revolution ETF (</w:t>
      </w:r>
      <w:hyperlink r:id="rId1082" w:history="1">
        <w:r>
          <w:rPr>
            <w:rFonts w:ascii="arial" w:eastAsia="arial" w:hAnsi="arial" w:cs="arial"/>
            <w:b w:val="0"/>
            <w:i/>
            <w:strike w:val="0"/>
            <w:noProof w:val="0"/>
            <w:color w:val="0077CC"/>
            <w:position w:val="0"/>
            <w:sz w:val="20"/>
            <w:u w:val="single"/>
            <w:vertAlign w:val="baseline"/>
          </w:rPr>
          <w:t>ARKG) bought 78,570 units of TEM stock.Trades made by Ark Invest funds on February 25. Source: Ark Invest</w:t>
        </w:r>
      </w:hyperlink>
    </w:p>
    <w:p>
      <w:pPr>
        <w:pStyle w:val="Normal61"/>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invested between $50,001 and $100,000 in the medtech company </w:t>
      </w:r>
      <w:hyperlink r:id="rId1083" w:history="1">
        <w:r>
          <w:rPr>
            <w:rFonts w:ascii="arial" w:eastAsia="arial" w:hAnsi="arial" w:cs="arial"/>
            <w:b w:val="0"/>
            <w:i/>
            <w:strike w:val="0"/>
            <w:noProof w:val="0"/>
            <w:color w:val="0077CC"/>
            <w:position w:val="0"/>
            <w:sz w:val="20"/>
            <w:u w:val="single"/>
            <w:vertAlign w:val="baseline"/>
          </w:rPr>
          <w:t xml:space="preserve">on January 14. At the time, Tempus AI stock was changing hands at a price of $31.83. After news of her acquisition broke, TEM shares went on a </w:t>
        </w:r>
      </w:hyperlink>
      <w:r>
        <w:rPr>
          <w:rFonts w:ascii="arial" w:eastAsia="arial" w:hAnsi="arial" w:cs="arial"/>
          <w:b w:val="0"/>
          <w:i w:val="0"/>
          <w:strike w:val="0"/>
          <w:noProof w:val="0"/>
          <w:color w:val="000000"/>
          <w:position w:val="0"/>
          <w:sz w:val="20"/>
          <w:u w:val="none"/>
          <w:vertAlign w:val="baseline"/>
        </w:rPr>
        <w:t> </w:t>
      </w:r>
      <w:hyperlink r:id="rId1084" w:history="1">
        <w:r>
          <w:rPr>
            <w:rFonts w:ascii="arial" w:eastAsia="arial" w:hAnsi="arial" w:cs="arial"/>
            <w:b w:val="0"/>
            <w:i/>
            <w:strike w:val="0"/>
            <w:noProof w:val="0"/>
            <w:color w:val="0077CC"/>
            <w:position w:val="0"/>
            <w:sz w:val="20"/>
            <w:u w:val="single"/>
            <w:vertAlign w:val="baseline"/>
          </w:rPr>
          <w:t>steep upward trajectory. By February 14, Tempus AI shares had reached an all-time high (ATH) of $89.44 — equating to a 180.99% rise.</w:t>
        </w:r>
      </w:hyperlink>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of publication, the price of TEM stock had dropped to $60.99. With the recent dip factored in, the stock is still up 72.55% since the start of the year.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 stock price 6-month chart. Source: Google Finance</w:t>
      </w:r>
    </w:p>
    <w:p>
      <w:pPr>
        <w:pStyle w:val="Normal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Wall Street quickly took notice of the purchase — but most price targets assumed that a valuation above $50 was unsustainable. In tandem with this, the pace of insider selling was steadily accelerating. This culminated on February 20, when 6 </w:t>
      </w:r>
      <w:hyperlink r:id="rId1085" w:history="1">
        <w:r>
          <w:rPr>
            <w:rFonts w:ascii="arial" w:eastAsia="arial" w:hAnsi="arial" w:cs="arial"/>
            <w:b w:val="0"/>
            <w:i/>
            <w:strike w:val="0"/>
            <w:noProof w:val="0"/>
            <w:color w:val="0077CC"/>
            <w:position w:val="0"/>
            <w:sz w:val="20"/>
            <w:u w:val="single"/>
            <w:vertAlign w:val="baseline"/>
          </w:rPr>
          <w:t>company insiders collectively dumped roughly $26 million worth of Tempus AI stock.</w:t>
        </w:r>
      </w:hyperlink>
    </w:p>
    <w:p>
      <w:pPr>
        <w:pStyle w:val="Normal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February 24, the business held its </w:t>
      </w:r>
      <w:hyperlink r:id="rId1086" w:history="1">
        <w:r>
          <w:rPr>
            <w:rFonts w:ascii="arial" w:eastAsia="arial" w:hAnsi="arial" w:cs="arial"/>
            <w:b w:val="0"/>
            <w:i/>
            <w:strike w:val="0"/>
            <w:noProof w:val="0"/>
            <w:color w:val="0077CC"/>
            <w:position w:val="0"/>
            <w:sz w:val="20"/>
            <w:u w:val="single"/>
            <w:vertAlign w:val="baseline"/>
          </w:rPr>
          <w:t>Q4 and FY 2024 earnings call. Both revenues and earnings per share (EPS) came in below consensus forecasts. The report did little to slow down the fall, in spite of impressive sequential and year-over-year (YoY) growth metrics and increased guidance for 2025.</w:t>
        </w:r>
      </w:hyperlink>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 wise to follow Wood's lead on Tempus AI stock?</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Readers should also note that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's investment didn't actually entail the purchase of Tempus AI stock. Rather, the Congresswoman bought 50 call options. Those options contracts will expire on January 1, 2026, hinting that the Representative's original intention was always to play the long game.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not being able to sustain the post-rally valuation, with a promising earnings call, significantly increased publicity, and raised guidance, following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's move seems to be a wise choice — particularly at the current price point.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Featured image via Shutterstock</w:t>
      </w:r>
    </w:p>
    <w:p>
      <w:pPr>
        <w:pStyle w:val="Normal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61"/>
        <w:spacing w:line="60" w:lineRule="exact"/>
      </w:pPr>
      <w:r>
        <w:pict>
          <v:line id="_x0000_s1266" style="position:absolute;z-index:251876352" from="0,2pt" to="512pt,2pt" strokecolor="#009ddb" strokeweight="2pt">
            <v:stroke linestyle="single"/>
            <w10:wrap type="topAndBottom"/>
          </v:line>
        </w:pict>
      </w:r>
    </w:p>
    <w:p>
      <w:pPr>
        <w:pStyle w:val="Normal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61"/>
        <w:keepNext/>
        <w:spacing w:before="240" w:after="0" w:line="340" w:lineRule="atLeast"/>
        <w:ind w:left="0" w:right="0" w:firstLine="0"/>
        <w:jc w:val="left"/>
      </w:pPr>
      <w:bookmarkStart w:id="186" w:name="Classification_59"/>
      <w:bookmarkEnd w:id="186"/>
      <w:r>
        <w:rPr>
          <w:rFonts w:ascii="arial" w:eastAsia="arial" w:hAnsi="arial" w:cs="arial"/>
          <w:b/>
          <w:i w:val="0"/>
          <w:strike w:val="0"/>
          <w:noProof w:val="0"/>
          <w:color w:val="000000"/>
          <w:position w:val="0"/>
          <w:sz w:val="28"/>
          <w:u w:val="none"/>
          <w:vertAlign w:val="baseline"/>
        </w:rPr>
        <w:t>Classification</w:t>
      </w:r>
    </w:p>
    <w:p>
      <w:pPr>
        <w:pStyle w:val="Normal61"/>
        <w:spacing w:line="60" w:lineRule="exact"/>
      </w:pPr>
      <w:r>
        <w:pict>
          <v:line id="_x0000_s1267" style="position:absolute;z-index:251877376" from="0,2pt" to="512pt,2pt" strokecolor="#009ddb" strokeweight="2pt">
            <v:stroke linestyle="single"/>
            <w10:wrap type="topAndBottom"/>
          </v:line>
        </w:pict>
      </w:r>
    </w:p>
    <w:p>
      <w:pPr>
        <w:pStyle w:val="Normal61"/>
        <w:spacing w:line="120" w:lineRule="exact"/>
      </w:pPr>
    </w:p>
    <w:p>
      <w:pPr>
        <w:pStyle w:val="Normal6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EXCHANGE TRADED FUNDS (90%); EXECUTIVES (90%); FINANCIAL MARKET UPDATES (90%); COMPANY EARNINGS (89%); STOCK PRICES (89%); EQUITIES (79%); INSIDER TRADING (79%); SECURITIES TRADING (79%); STOCK EXCHANGES (79%); NEGATIVE BUSINESS NEWS (78%); EARNINGS PER SHARE (77%); DISRUPTIVE INNOVATION (72%); MEDICAL TECHNOLOGY (71%); Stocks news (%); Cathie Wood (%); Stocks (%); TEM (%); tempus ai (%)</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GOOGLE LLC (52%)</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TEM (NASDAQ)</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NAICS519290 WEB SEARCH PORTALS AND ALL OTHER INFORMATION SERVICES (52%); EXCHANGE TRADED FUNDS (90%); FINANCIAL MARKET UPDATES (90%); STOCK PRICES (89%); EQUITIES (79%); INSIDER TRADING (79%); SECURITIES TRADING (79%); STOCK EXCHANGES (79%); MEDICAL TECHNOLOGY (71%)</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(89%)</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2025</w:t>
      </w:r>
    </w:p>
    <w:p>
      <w:pPr>
        <w:pStyle w:val="Normal61"/>
      </w:pPr>
    </w:p>
    <w:p>
      <w:pPr>
        <w:pStyle w:val="Normal61"/>
        <w:ind w:left="200"/>
        <w:sectPr>
          <w:type w:val="continuous"/>
          <w:pgMar w:top="840" w:right="1000" w:bottom="840" w:left="1000" w:header="400" w:footer="400"/>
          <w:pgNumType w:fmt="decimal"/>
          <w:cols w:space="720"/>
        </w:sectPr>
      </w:pPr>
      <w:r>
        <w:br/>
      </w:r>
      <w:r>
        <w:pict>
          <v:line id="_x0000_s1268" style="position:absolute;z-index:251878400"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1087"/>
          <w:headerReference w:type="default" r:id="rId1088"/>
          <w:footerReference w:type="even" r:id="rId1089"/>
          <w:footerReference w:type="default" r:id="rId1090"/>
          <w:headerReference w:type="first" r:id="rId1091"/>
          <w:footerReference w:type="first" r:id="rId1092"/>
          <w:pgSz w:w="12240" w:h="15840"/>
          <w:pgMar w:top="840" w:right="1000" w:bottom="840" w:left="1000" w:header="400" w:footer="400"/>
          <w:pgNumType w:fmt="decimal"/>
          <w:cols w:space="720"/>
          <w:titlePg w:val="0"/>
        </w:sectPr>
      </w:pPr>
    </w:p>
    <w:p>
      <w:pPr>
        <w:pStyle w:val="Normal62"/>
      </w:pPr>
    </w:p>
    <w:p>
      <w:pPr>
        <w:pStyle w:val="Heading160"/>
        <w:keepNext w:val="0"/>
        <w:spacing w:after="200" w:line="340" w:lineRule="atLeast"/>
        <w:ind w:left="0" w:right="0" w:firstLine="0"/>
        <w:jc w:val="center"/>
      </w:pPr>
      <w:hyperlink r:id="rId1093" w:history="1">
        <w:r>
          <w:rPr>
            <w:rFonts w:ascii="arial" w:eastAsia="arial" w:hAnsi="arial" w:cs="arial"/>
            <w:b/>
            <w:i/>
            <w:strike w:val="0"/>
            <w:color w:val="0077CC"/>
            <w:sz w:val="28"/>
            <w:u w:val="single"/>
            <w:vertAlign w:val="baseline"/>
          </w:rPr>
          <w:t xml:space="preserve">Details on </w:t>
        </w:r>
      </w:hyperlink>
      <w:hyperlink r:id="rId1094" w:history="1">
        <w:r>
          <w:rPr>
            <w:rFonts w:ascii="arial" w:eastAsia="arial" w:hAnsi="arial" w:cs="arial"/>
            <w:b/>
            <w:i/>
            <w:strike w:val="0"/>
            <w:color w:val="0077CC"/>
            <w:sz w:val="28"/>
            <w:u w:val="single"/>
            <w:vertAlign w:val="baseline"/>
          </w:rPr>
          <w:t>Nancy Pelosi</w:t>
        </w:r>
      </w:hyperlink>
      <w:hyperlink r:id="rId1095" w:history="1">
        <w:r>
          <w:rPr>
            <w:rFonts w:ascii="arial" w:eastAsia="arial" w:hAnsi="arial" w:cs="arial"/>
            <w:b/>
            <w:i/>
            <w:strike w:val="0"/>
            <w:color w:val="0077CC"/>
            <w:sz w:val="28"/>
            <w:u w:val="single"/>
            <w:vertAlign w:val="baseline"/>
          </w:rPr>
          <w:t>'s Big Bet on Tempus AI (TEM)</w:t>
        </w:r>
      </w:hyperlink>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Money Morning</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2025 Friday 2:47 PM EST</w:t>
      </w:r>
    </w:p>
    <w:p>
      <w:pPr>
        <w:pStyle w:val="Normal62"/>
        <w:keepNext w:val="0"/>
        <w:spacing w:after="0" w:line="240" w:lineRule="atLeast"/>
        <w:ind w:right="0"/>
        <w:jc w:val="both"/>
      </w:pPr>
      <w:bookmarkStart w:id="187" w:name="Bookmark_62"/>
      <w:bookmarkEnd w:id="187"/>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6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Money Morning</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380 words</w:t>
      </w:r>
    </w:p>
    <w:p>
      <w:pPr>
        <w:pStyle w:val="Normal62"/>
        <w:keepNext/>
        <w:spacing w:before="240" w:after="0" w:line="340" w:lineRule="atLeast"/>
        <w:ind w:left="0" w:right="0" w:firstLine="0"/>
        <w:jc w:val="left"/>
      </w:pPr>
      <w:bookmarkStart w:id="188" w:name="Body_60"/>
      <w:bookmarkEnd w:id="188"/>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69" style="position:absolute;z-index:251879424" from="0,2pt" to="512pt,2pt" strokecolor="#009ddb" strokeweight="2pt">
            <v:stroke linestyle="single"/>
            <w10:wrap type="topAndBottom"/>
          </v:line>
        </w:pict>
      </w:r>
    </w:p>
    <w:p>
      <w:pPr>
        <w:pStyle w:val="Normal62"/>
      </w:pPr>
    </w:p>
    <w:p>
      <w:pPr>
        <w:pStyle w:val="Normal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January 31st, 2025 (</w:t>
      </w:r>
      <w:hyperlink r:id="rId1096" w:history="1">
        <w:r>
          <w:rPr>
            <w:rFonts w:ascii="arial" w:eastAsia="arial" w:hAnsi="arial" w:cs="arial"/>
            <w:b w:val="0"/>
            <w:i/>
            <w:strike w:val="0"/>
            <w:noProof w:val="0"/>
            <w:color w:val="0077CC"/>
            <w:position w:val="0"/>
            <w:sz w:val="20"/>
            <w:u w:val="single"/>
            <w:vertAlign w:val="baseline"/>
          </w:rPr>
          <w:t>Money Morning</w:t>
        </w:r>
      </w:hyperlink>
      <w:r>
        <w:rPr>
          <w:rFonts w:ascii="arial" w:eastAsia="arial" w:hAnsi="arial" w:cs="arial"/>
          <w:b w:val="0"/>
          <w:i w:val="0"/>
          <w:strike w:val="0"/>
          <w:noProof w:val="0"/>
          <w:color w:val="000000"/>
          <w:position w:val="0"/>
          <w:sz w:val="20"/>
          <w:u w:val="none"/>
          <w:vertAlign w:val="baseline"/>
        </w:rPr>
        <w:t xml:space="preserve"> — Delivered by </w:t>
      </w:r>
      <w:hyperlink r:id="rId1097"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pStyle w:val="Normal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Tempus AI (NASDAQ:</w:t>
      </w:r>
      <w:hyperlink r:id="rId1098" w:history="1">
        <w:r>
          <w:rPr>
            <w:rFonts w:ascii="arial" w:eastAsia="arial" w:hAnsi="arial" w:cs="arial"/>
            <w:b w:val="0"/>
            <w:i/>
            <w:strike w:val="0"/>
            <w:noProof w:val="0"/>
            <w:color w:val="0077CC"/>
            <w:position w:val="0"/>
            <w:sz w:val="20"/>
            <w:u w:val="single"/>
            <w:vertAlign w:val="baseline"/>
          </w:rPr>
          <w:t xml:space="preserve">TEM) wasn't that remarkable compared to most other AI high-fliers in the past year. The stock was very volatile in the past year and declined significantly in December 2024. </w:t>
        </w:r>
      </w:hyperlink>
      <w:r>
        <w:rPr>
          <w:rFonts w:ascii="arial" w:eastAsia="arial" w:hAnsi="arial" w:cs="arial"/>
          <w:b w:val="0"/>
          <w:i w:val="0"/>
          <w:strike w:val="0"/>
          <w:noProof w:val="0"/>
          <w:color w:val="000000"/>
          <w:position w:val="0"/>
          <w:sz w:val="20"/>
          <w:u w:val="none"/>
          <w:vertAlign w:val="baseline"/>
        </w:rPr>
        <w:t> </w:t>
      </w:r>
      <w:hyperlink r:id="rId1099" w:history="1">
        <w:r>
          <w:rPr>
            <w:rFonts w:ascii="arial" w:eastAsia="arial" w:hAnsi="arial" w:cs="arial"/>
            <w:b w:val="0"/>
            <w:i/>
            <w:strike w:val="0"/>
            <w:noProof w:val="0"/>
            <w:color w:val="0077CC"/>
            <w:position w:val="0"/>
            <w:sz w:val="20"/>
            <w:u w:val="single"/>
            <w:vertAlign w:val="baseline"/>
          </w:rPr>
          <w:t>TEM stock was down nearly 50% since the start of December to its trough in mid-January.</w:t>
        </w:r>
      </w:hyperlink>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stock has been recovering sharply in the past two weeks, and it is now up 69.4% in the past month. Here's what you need to know about this surge: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Tempus AI Has Launched New AI Products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Tempus AI debuted the Olivia Health App on January 21. It is an AI-driven app that centralizes patient data from 1,000+ sources. Moreover, the FDA cleared Tempus' xT CDx. This is a 648-gene tumor profiling test. The FDA also cleared its ECG-AF algorithm, which is used for cardiac risk assessment. CMS followed by approving medicare reimbursement for the tool, so patient access has been significantly expanded here. This also means Tempus AI could bring in more sales.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High-Profile Investors Are Bullish</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disclosure on January 14 revealed that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purchased 50 call options at a strike price of $20 with a January 2026 expiration. These call options were valued at $50,000 to $100,000.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's returns were 70.9% in 2024, so retail investors are optimistic that Tempus AI could be another winner. Cathie Wood's Ark Invest also boosted its stake in the company.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Tempus AI's Q4 Earnings Report Has Been Strong</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Tempus AI posted $200 million in Q4 revenue, up 35% year-over-year. Genomics grew 30%, and data/services segments grew 45%. Full-year 2024 revenue grew 30% year-over-year and reached $693 million. It fell short of guidance by 1%, so investors weren't that worried, especially since EBITDA margins improved and profitability could be reached by late 2025.</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Revenue is projected to cross $1.23 billion and grow at 75% this year. Tempus has been growing through acquisitions too. It is acquiring Ambry Genetics at $600 million this year. $375 million will be in cash and $225 million in equity.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is still unprofitable and reported a net loss of $75.84 million in Q4 2024. More dilution could happen before it reaches profitability, especially if it makes more acquisitions with cash.</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Trending Stories from Money Morning </w:t>
      </w:r>
    </w:p>
    <w:p>
      <w:pPr>
        <w:pStyle w:val="Normal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62"/>
        <w:spacing w:line="60" w:lineRule="exact"/>
      </w:pPr>
      <w:r>
        <w:pict>
          <v:line id="_x0000_s1270" style="position:absolute;z-index:251880448" from="0,2pt" to="512pt,2pt" strokecolor="#009ddb" strokeweight="2pt">
            <v:stroke linestyle="single"/>
            <w10:wrap type="topAndBottom"/>
          </v:line>
        </w:pict>
      </w:r>
    </w:p>
    <w:p>
      <w:pPr>
        <w:pStyle w:val="Normal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62"/>
        <w:keepNext/>
        <w:spacing w:before="240" w:after="0" w:line="340" w:lineRule="atLeast"/>
        <w:ind w:left="0" w:right="0" w:firstLine="0"/>
        <w:jc w:val="left"/>
      </w:pPr>
      <w:bookmarkStart w:id="189" w:name="Classification_60"/>
      <w:bookmarkEnd w:id="189"/>
      <w:r>
        <w:rPr>
          <w:rFonts w:ascii="arial" w:eastAsia="arial" w:hAnsi="arial" w:cs="arial"/>
          <w:b/>
          <w:i w:val="0"/>
          <w:strike w:val="0"/>
          <w:noProof w:val="0"/>
          <w:color w:val="000000"/>
          <w:position w:val="0"/>
          <w:sz w:val="28"/>
          <w:u w:val="none"/>
          <w:vertAlign w:val="baseline"/>
        </w:rPr>
        <w:t>Classification</w:t>
      </w:r>
    </w:p>
    <w:p>
      <w:pPr>
        <w:pStyle w:val="Normal62"/>
        <w:spacing w:line="60" w:lineRule="exact"/>
      </w:pPr>
      <w:r>
        <w:pict>
          <v:line id="_x0000_s1271" style="position:absolute;z-index:251881472" from="0,2pt" to="512pt,2pt" strokecolor="#009ddb" strokeweight="2pt">
            <v:stroke linestyle="single"/>
            <w10:wrap type="topAndBottom"/>
          </v:line>
        </w:pict>
      </w:r>
    </w:p>
    <w:p>
      <w:pPr>
        <w:pStyle w:val="Normal62"/>
        <w:spacing w:line="120" w:lineRule="exact"/>
      </w:pPr>
    </w:p>
    <w:p>
      <w:pPr>
        <w:pStyle w:val="Normal6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COMPANY PROFITS (87%); COMPANY EARNINGS (85%); BLOGS &amp; MESSAGE BOARDS (78%); NEGATIVE BUSINESS NEWS (77%); TRENDS (76%); US FDA APPROVALS (75%); HEALTH CARE ACCESS (74%); HEALTH CARE INFORMATION (74%); EBITDA (71%); NEW PRODUCTS (69%); TUMORS (69%); GENOMICS (68%); BIOTECHNOLOGY &amp; GENETIC SCIENCE (64%); COMPANY LOSSES (63%); MEDICARE (52%); Stocks (%); TEM (%)</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FOOD &amp; DRUG ADMINISTRATION (83%)</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TEM (NASDAQ)</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RETAIL &amp; WHOLESALE TRADE (79%); BLOGS &amp; MESSAGE BOARDS (78%); US FDA APPROVALS (75%); HEALTH CARE ACCESS (74%); HEALTH CARE INFORMATION (74%); NEW PRODUCTS (69%); MEDICARE (52%)</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(77%)</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2025</w:t>
      </w:r>
    </w:p>
    <w:p>
      <w:pPr>
        <w:pStyle w:val="Normal62"/>
      </w:pPr>
    </w:p>
    <w:p>
      <w:pPr>
        <w:pStyle w:val="Normal62"/>
        <w:ind w:left="200"/>
        <w:sectPr>
          <w:type w:val="continuous"/>
          <w:pgMar w:top="840" w:right="1000" w:bottom="840" w:left="1000" w:header="400" w:footer="400"/>
          <w:pgNumType w:fmt="decimal"/>
          <w:cols w:space="720"/>
        </w:sectPr>
      </w:pPr>
      <w:r>
        <w:br/>
      </w:r>
      <w:r>
        <w:pict>
          <v:line id="_x0000_s1272" style="position:absolute;z-index:251882496"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1100"/>
          <w:headerReference w:type="default" r:id="rId1101"/>
          <w:footerReference w:type="even" r:id="rId1102"/>
          <w:footerReference w:type="default" r:id="rId1103"/>
          <w:headerReference w:type="first" r:id="rId1104"/>
          <w:footerReference w:type="first" r:id="rId1105"/>
          <w:pgSz w:w="12240" w:h="15840"/>
          <w:pgMar w:top="840" w:right="1000" w:bottom="840" w:left="1000" w:header="400" w:footer="400"/>
          <w:pgNumType w:fmt="decimal"/>
          <w:cols w:space="720"/>
          <w:titlePg w:val="0"/>
        </w:sectPr>
      </w:pPr>
    </w:p>
    <w:p>
      <w:pPr>
        <w:pStyle w:val="Normal63"/>
      </w:pPr>
    </w:p>
    <w:p>
      <w:pPr>
        <w:pStyle w:val="Heading161"/>
        <w:keepNext w:val="0"/>
        <w:spacing w:after="200" w:line="340" w:lineRule="atLeast"/>
        <w:ind w:left="0" w:right="0" w:firstLine="0"/>
        <w:jc w:val="center"/>
      </w:pPr>
      <w:hyperlink r:id="rId1106" w:history="1">
        <w:r>
          <w:rPr>
            <w:rFonts w:ascii="arial" w:eastAsia="arial" w:hAnsi="arial" w:cs="arial"/>
            <w:b/>
            <w:i/>
            <w:strike w:val="0"/>
            <w:color w:val="0077CC"/>
            <w:sz w:val="28"/>
            <w:u w:val="single"/>
            <w:vertAlign w:val="baseline"/>
          </w:rPr>
          <w:t>Nancy Pelosi</w:t>
        </w:r>
      </w:hyperlink>
      <w:hyperlink r:id="rId1107" w:history="1">
        <w:r>
          <w:rPr>
            <w:rFonts w:ascii="arial" w:eastAsia="arial" w:hAnsi="arial" w:cs="arial"/>
            <w:b/>
            <w:i/>
            <w:strike w:val="0"/>
            <w:color w:val="0077CC"/>
            <w:sz w:val="28"/>
            <w:u w:val="single"/>
            <w:vertAlign w:val="baseline"/>
          </w:rPr>
          <w:t xml:space="preserve"> loses eye-popping millions in just three days thanks to Trump's tariffs</w:t>
        </w:r>
      </w:hyperlink>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MailOnline</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 2025 Thursday 9:40 PM GMT</w:t>
      </w:r>
    </w:p>
    <w:p>
      <w:pPr>
        <w:pStyle w:val="Normal63"/>
        <w:keepNext w:val="0"/>
        <w:spacing w:after="0" w:line="240" w:lineRule="atLeast"/>
        <w:ind w:right="0"/>
        <w:jc w:val="both"/>
      </w:pPr>
      <w:bookmarkStart w:id="190" w:name="Bookmark_63"/>
      <w:bookmarkEnd w:id="190"/>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Associated Newspapers Ltd. All Rights Reserved</w:t>
      </w:r>
    </w:p>
    <w:p>
      <w:pPr>
        <w:pStyle w:val="Normal63"/>
        <w:keepNext w:val="0"/>
        <w:spacing w:before="120" w:after="0" w:line="220" w:lineRule="atLeast"/>
        <w:ind w:left="0" w:right="0" w:firstLine="0"/>
        <w:jc w:val="left"/>
      </w:pPr>
      <w:r>
        <w:br/>
      </w:r>
      <w:r>
        <w:pict>
          <v:shape id="_x0000_i1273" type="#_x0000_t75" style="width:218.97pt;height:42.74pt">
            <v:imagedata r:id="rId272"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Version:1</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606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 Michael Raasch, U.S. Political Reporter For Dailymail.Com</w:t>
      </w:r>
    </w:p>
    <w:p>
      <w:pPr>
        <w:pStyle w:val="Normal63"/>
        <w:keepNext/>
        <w:spacing w:before="240" w:after="0" w:line="340" w:lineRule="atLeast"/>
        <w:ind w:left="0" w:right="0" w:firstLine="0"/>
        <w:jc w:val="left"/>
      </w:pPr>
      <w:bookmarkStart w:id="191" w:name="Body_61"/>
      <w:bookmarkEnd w:id="191"/>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74" style="position:absolute;z-index:251883520"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U.S. stock market reels from Donald Trump's tariff announcement, former House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has slipped down the ranks of Congress's wealthiest members.</w:t>
      </w:r>
    </w:p>
    <w:p>
      <w:pPr>
        <w:pStyle w:val="Normal6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85, has consistently ranked as one of the wealthiest lawmakers on Capitol Hill over recent years.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federally mandated financial disclosures often give insights into her personal holdings, though she claims the trades are handled by her spouse.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last decade the California Democrat and her husband Paul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an extraordinarily successful venture capitalist, have doubled their net worth, according to estimates from political money tracker Quiver Quantitative.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data compiled by Quiver's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tracker, including congressional asset filings,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's net worth has more than doubled in the past decade from $123 million in 2014 to hitting an estimated $270 million earlier this year.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thanks to Trump's massive new reciprocal tariffs,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has been hit hard.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's net worth has fallen by approximately $7M since Tuesday, per our estimates,' Quiver co-founder Chris Kardatzke told DailyMail.com.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San Francisco lawmaker is now third on the list of richest lawmakers after losing millions just this week alone.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the richest member of Congress is Sen. Rick Scott, R-Fla., who has a net worth over half a billion dollars, per Quiver estimates. He started a healthcare company in the 1990's that later grew to become one of the nation's largest healthcare providers.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that's just a fraction of the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's losses this year. </w:t>
      </w:r>
    </w:p>
    <w:p>
      <w:pPr>
        <w:pStyle w:val="Normal6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's net worth 'has now fallen by approximately $23M since the start of the year,' Kardatzke added.</w:t>
      </w:r>
    </w:p>
    <w:p>
      <w:pPr>
        <w:pStyle w:val="Normal6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notably owns lots of technology stocks, mainly companies from the Bay Area like chip maker Nvidia, iPhone maker Apple, Google, Palo Alto Networks and more.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reason why the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's portfolio is taking such a hit, Kardatzke reasons, is because of her large tech holdings.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 our live portfolio estimates, Apple is currently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's largest stock holding,' he told DailyMail.com.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down 9 percent today, with the new tariffs threatening its supply chains,' the co-founder mentioned.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Taking the number two spot from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on the wealthiest members of Congress list is Florida Republican Rep. Vern Buchanan.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Buchanan, 73, first began building his wealth in the 1970s when he began a quick printing business. Later, in the 1990s, he began an automotive group which later expanded.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who sits on the list as number three, comes Sen. Mark Warner, D-Va., and Rep. Darrell Issa, R-Calif.</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Warner got his millions after co-founding a company that would later become Nextel, a communications company that would later be acquired by T-Mobile.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Issa similarly made his fortune after starting an automotive electronics company in 1982.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been efforts for years to stop lawmakers from being able to buy and sell stocks while in office, though regulations in place hardly deter potential infractions.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penalty for fudging congressional stock disclosures under the STOCK Act have been reported to cost just a few hundred dollars per infraction.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Considering many politicians like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normally file trades worth tens of thousands of dollars or more, the penalties may as well be pennies.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shot down the idea of a congressional stock trading ban while she was speaker just years ago.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a free-market economy,' she told reporters in 2021, adding lawmakers 'should be able to participate in that.'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year a bipartisan bill was proposed to ban lawmakers from trading stocks, though no action has been taken on the measure. </w:t>
      </w:r>
    </w:p>
    <w:p>
      <w:pPr>
        <w:pStyle w:val="Normal63"/>
        <w:keepNext/>
        <w:spacing w:before="240" w:after="0" w:line="340" w:lineRule="atLeast"/>
        <w:ind w:left="0" w:right="0" w:firstLine="0"/>
        <w:jc w:val="left"/>
      </w:pPr>
      <w:bookmarkStart w:id="192" w:name="Classification_61"/>
      <w:bookmarkEnd w:id="192"/>
      <w:r>
        <w:rPr>
          <w:rFonts w:ascii="arial" w:eastAsia="arial" w:hAnsi="arial" w:cs="arial"/>
          <w:b/>
          <w:i w:val="0"/>
          <w:strike w:val="0"/>
          <w:noProof w:val="0"/>
          <w:color w:val="000000"/>
          <w:position w:val="0"/>
          <w:sz w:val="28"/>
          <w:u w:val="none"/>
          <w:vertAlign w:val="baseline"/>
        </w:rPr>
        <w:t>Classification</w:t>
      </w:r>
    </w:p>
    <w:p>
      <w:pPr>
        <w:pStyle w:val="Normal63"/>
        <w:spacing w:line="60" w:lineRule="exact"/>
      </w:pPr>
      <w:r>
        <w:pict>
          <v:line id="_x0000_s1275" style="position:absolute;z-index:251884544" from="0,2pt" to="512pt,2pt" strokecolor="#009ddb" strokeweight="2pt">
            <v:stroke linestyle="single"/>
            <w10:wrap type="topAndBottom"/>
          </v:line>
        </w:pict>
      </w:r>
    </w:p>
    <w:p>
      <w:pPr>
        <w:pStyle w:val="Normal63"/>
        <w:spacing w:line="120" w:lineRule="exact"/>
      </w:pPr>
    </w:p>
    <w:p>
      <w:pPr>
        <w:pStyle w:val="Normal6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WEBDM</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TAXES &amp; TAXATION (91%); TARIFFS &amp; DUTIES (90%); LEGISLATIVE BODIES (89%); STOCK EXCHANGES (89%); US DEMOCRATIC PARTY (89%); US REPUBLICAN PARTY (89%); WEALTHY PEOPLE (89%); US CONGRESS (78%); VENTURE CAPITAL (70%); AUTOMOTIVE TECHNOLOGY (67%); SMARTPHONES (67%); HEALTH CARE PROFESSIONALS (65%); AUTOMOTIVE ELECTRONICS (60%)</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APPLE INC (82%);  PALO ALTO NETWORKS INC (53%);  NVIDIA CORP (53%);  T-MOBILE INTERNATIONAL AG (50%)</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AAPL (NASDAQ) (82%); PANW (NYSE) (53%); NVDA (NASDAQ) (53%)</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NAICS334413 SEMICONDUCTOR &amp; RELATED DEVICE MANUFACTURING (82%); SIC3674 SEMICONDUCTORS &amp; RELATED DEVICES (82%); SIC3577 COMPUTER PERIPHERAL EQUIPMENT, NEC (82%); NAICS423430 COMPUTER &amp; COMPUTER PERIPHERAL EQUIPMENT &amp; SOFTWARE MERCHANT WHOLESALERS (82%); NAICS334112 COMPUTER STORAGE DEVICE MANUFACTURING (82%); NAICS334111 ELECTRONIC COMPUTER MANUFACTURING (82%); SIC5045 COMPUTERS &amp; COMPUTER PERIPHERAL EQUIPMENT &amp; SOFTWARE (82%); SIC3572 COMPUTER STORAGE DEVICES (82%); SIC3571 ELECTRONIC COMPUTERS (82%); NAICS541511 CUSTOM COMPUTER PROGRAMMING SERVICES (53%); SIC7371 COMPUTER PROGRAMMING SERVICES (53%); NAICS334118 COMPUTER TERMINAL &amp; OTHER COMPUTER PERIPHERAL EQUIPMENT MANUFACTURING (53%); NAICS449210 ELECTRONICS AND APPLIANCE RETAILERS (50%); SIC4812 RADIOTELEPHONE COMMUNICATIONS (50%); ELECTRONICS (89%); STOCK EXCHANGES (89%); MEDIA &amp; TELECOMMUNICATIONS (78%); ELECTRONICS INDUSTRY REGULATION &amp; POLICY (77%); PRINTING INDUSTRY (73%); VENTURE CAPITAL (70%); WIRELESS TELECOMMUNICATIONS CARRIERS (69%); AUTOMOTIVE (67%); AUTOMOTIVE TECHNOLOGY (67%); SMARTPHONES (67%); HEALTH CARE (65%); HEALTH CARE PROFESSIONALS (65%); CONSUMER ELECTRONICS MFG (62%); MOBILE &amp; CELLULAR TELEPHONES (62%); TELEPHONE EQUIPMENT MFG (62%); AUTOMOTIVE ELECTRONICS (60%); TRANSPORTATION ELECTRONICS (60%); QUICK PRINTING (50%)</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(92%); DARRELL E ISSA (79%); DONALD TRUMP (79%); RICK SCOTT (79%); MARK WARNER (57%); VERN BUCHANAN (57%)</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SAN FRANCISCO BAY AREA, CA, USA (79%); SAN FRANCISCO, CA, USA (79%); CALIFORNIA, USA (91%); VIRGINIA, USA (79%); UNITED STATES (79%)</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2025</w:t>
      </w:r>
    </w:p>
    <w:p>
      <w:pPr>
        <w:pStyle w:val="Normal63"/>
      </w:pPr>
    </w:p>
    <w:p>
      <w:pPr>
        <w:pStyle w:val="Normal63"/>
        <w:ind w:left="200"/>
        <w:sectPr>
          <w:type w:val="continuous"/>
          <w:pgMar w:top="840" w:right="1000" w:bottom="840" w:left="1000" w:header="400" w:footer="400"/>
          <w:pgNumType w:fmt="decimal"/>
          <w:cols w:space="720"/>
        </w:sectPr>
      </w:pPr>
      <w:r>
        <w:br/>
      </w:r>
      <w:r>
        <w:pict>
          <v:line id="_x0000_s1276" style="position:absolute;z-index:251885568"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1108"/>
          <w:headerReference w:type="default" r:id="rId1109"/>
          <w:footerReference w:type="even" r:id="rId1110"/>
          <w:footerReference w:type="default" r:id="rId1111"/>
          <w:headerReference w:type="first" r:id="rId1112"/>
          <w:footerReference w:type="first" r:id="rId1113"/>
          <w:pgSz w:w="12240" w:h="15840"/>
          <w:pgMar w:top="840" w:right="1000" w:bottom="840" w:left="1000" w:header="400" w:footer="400"/>
          <w:pgNumType w:fmt="decimal"/>
          <w:cols w:space="720"/>
          <w:titlePg w:val="0"/>
        </w:sectPr>
      </w:pPr>
    </w:p>
    <w:p>
      <w:pPr>
        <w:pStyle w:val="Normal64"/>
      </w:pPr>
    </w:p>
    <w:p>
      <w:pPr>
        <w:pStyle w:val="Heading162"/>
        <w:keepNext w:val="0"/>
        <w:spacing w:after="200" w:line="340" w:lineRule="atLeast"/>
        <w:ind w:left="0" w:right="0" w:firstLine="0"/>
        <w:jc w:val="center"/>
      </w:pPr>
      <w:hyperlink r:id="rId1114" w:history="1">
        <w:r>
          <w:rPr>
            <w:rFonts w:ascii="arial" w:eastAsia="arial" w:hAnsi="arial" w:cs="arial"/>
            <w:b/>
            <w:i/>
            <w:strike w:val="0"/>
            <w:color w:val="0077CC"/>
            <w:sz w:val="28"/>
            <w:u w:val="single"/>
            <w:vertAlign w:val="baseline"/>
          </w:rPr>
          <w:t>Nancy Pelosi</w:t>
        </w:r>
      </w:hyperlink>
      <w:hyperlink r:id="rId1115" w:history="1">
        <w:r>
          <w:rPr>
            <w:rFonts w:ascii="arial" w:eastAsia="arial" w:hAnsi="arial" w:cs="arial"/>
            <w:b/>
            <w:i/>
            <w:strike w:val="0"/>
            <w:color w:val="0077CC"/>
            <w:sz w:val="28"/>
            <w:u w:val="single"/>
            <w:vertAlign w:val="baseline"/>
          </w:rPr>
          <w:t xml:space="preserve"> Sets Her Sights on Chuck Schumer After Shutdown Surrender</w:t>
        </w:r>
      </w:hyperlink>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Republic (Online)</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2025 Friday 5:53 PM EST</w:t>
      </w:r>
    </w:p>
    <w:p>
      <w:pPr>
        <w:pStyle w:val="Normal64"/>
        <w:keepNext w:val="0"/>
        <w:spacing w:after="0" w:line="240" w:lineRule="atLeast"/>
        <w:ind w:right="0"/>
        <w:jc w:val="both"/>
      </w:pPr>
      <w:bookmarkStart w:id="193" w:name="Bookmark_64"/>
      <w:bookmarkEnd w:id="193"/>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New Republic, LLC  All Rights Reserved</w:t>
      </w:r>
    </w:p>
    <w:p>
      <w:pPr>
        <w:pStyle w:val="Normal64"/>
        <w:keepNext w:val="0"/>
        <w:spacing w:before="120" w:after="0" w:line="220" w:lineRule="atLeast"/>
        <w:ind w:left="0" w:right="0" w:firstLine="0"/>
        <w:jc w:val="left"/>
      </w:pPr>
      <w:r>
        <w:br/>
      </w:r>
      <w:r>
        <w:pict>
          <v:shape id="_x0000_i1277" type="#_x0000_t75" style="width:0;height:0"/>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POLITICS NEWS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318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Marin Scotten</w:t>
      </w:r>
    </w:p>
    <w:p>
      <w:pPr>
        <w:pStyle w:val="Normal64"/>
        <w:keepNext/>
        <w:spacing w:before="240" w:after="0" w:line="340" w:lineRule="atLeast"/>
        <w:ind w:left="0" w:right="0" w:firstLine="0"/>
        <w:jc w:val="left"/>
      </w:pPr>
      <w:bookmarkStart w:id="194" w:name="Body_62"/>
      <w:bookmarkEnd w:id="194"/>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78" style="position:absolute;z-index:251886592"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are turning on Chuck Schumer, and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is leading the charge.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Schumer </w:t>
      </w:r>
      <w:hyperlink r:id="rId1116" w:history="1">
        <w:r>
          <w:rPr>
            <w:rFonts w:ascii="arial" w:eastAsia="arial" w:hAnsi="arial" w:cs="arial"/>
            <w:b w:val="0"/>
            <w:i/>
            <w:strike w:val="0"/>
            <w:noProof w:val="0"/>
            <w:color w:val="0077CC"/>
            <w:position w:val="0"/>
            <w:sz w:val="20"/>
            <w:u w:val="single"/>
            <w:vertAlign w:val="baseline"/>
          </w:rPr>
          <w:t xml:space="preserve">announced </w:t>
        </w:r>
      </w:hyperlink>
      <w:r>
        <w:rPr>
          <w:rFonts w:ascii="arial" w:eastAsia="arial" w:hAnsi="arial" w:cs="arial"/>
          <w:b w:val="0"/>
          <w:i w:val="0"/>
          <w:strike w:val="0"/>
          <w:noProof w:val="0"/>
          <w:color w:val="000000"/>
          <w:position w:val="0"/>
          <w:sz w:val="20"/>
          <w:u w:val="none"/>
          <w:vertAlign w:val="baseline"/>
        </w:rPr>
        <w:t xml:space="preserve">Thursday he would vote to pass Trump’s disastrous budget bill to avert a government shutdown, </w:t>
      </w:r>
      <w:hyperlink r:id="rId1117" w:history="1">
        <w:r>
          <w:rPr>
            <w:rFonts w:ascii="arial" w:eastAsia="arial" w:hAnsi="arial" w:cs="arial"/>
            <w:b w:val="0"/>
            <w:i/>
            <w:strike w:val="0"/>
            <w:noProof w:val="0"/>
            <w:color w:val="0077CC"/>
            <w:position w:val="0"/>
            <w:sz w:val="20"/>
            <w:u w:val="single"/>
            <w:vertAlign w:val="baseline"/>
          </w:rPr>
          <w:t xml:space="preserve">flipping </w:t>
        </w:r>
      </w:hyperlink>
      <w:r>
        <w:rPr>
          <w:rFonts w:ascii="arial" w:eastAsia="arial" w:hAnsi="arial" w:cs="arial"/>
          <w:b w:val="0"/>
          <w:i w:val="0"/>
          <w:strike w:val="0"/>
          <w:noProof w:val="0"/>
          <w:color w:val="000000"/>
          <w:position w:val="0"/>
          <w:sz w:val="20"/>
          <w:u w:val="none"/>
          <w:vertAlign w:val="baseline"/>
        </w:rPr>
        <w:t xml:space="preserve">on his own party just 24 hours after he signaled he would vote against the bill.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issued a statement the next day urging Senate Democrats not to follow his lead.</w:t>
      </w: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and Elon Musk offered the Congress a false choice between a government shutdown or a blank check that makes a devastating assault on the well-being of working families across American,”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said in a </w:t>
      </w:r>
      <w:hyperlink r:id="rId1118" w:history="1">
        <w:r>
          <w:rPr>
            <w:rFonts w:ascii="arial" w:eastAsia="arial" w:hAnsi="arial" w:cs="arial"/>
            <w:b w:val="0"/>
            <w:i/>
            <w:strike w:val="0"/>
            <w:noProof w:val="0"/>
            <w:color w:val="0077CC"/>
            <w:position w:val="0"/>
            <w:sz w:val="20"/>
            <w:u w:val="single"/>
            <w:vertAlign w:val="baseline"/>
          </w:rPr>
          <w:t xml:space="preserve">statement </w:t>
        </w:r>
      </w:hyperlink>
      <w:r>
        <w:rPr>
          <w:rFonts w:ascii="arial" w:eastAsia="arial" w:hAnsi="arial" w:cs="arial"/>
          <w:b w:val="0"/>
          <w:i w:val="0"/>
          <w:strike w:val="0"/>
          <w:noProof w:val="0"/>
          <w:color w:val="000000"/>
          <w:position w:val="0"/>
          <w:sz w:val="20"/>
          <w:u w:val="none"/>
          <w:vertAlign w:val="baseline"/>
        </w:rPr>
        <w: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“Let’s be clear: neither is a good option for the American people. But this false choice some are buying instead of fighting is unacceptable,”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continued, referencing Schumer’s betrayal. “I salute Leader Hakeem Jeffries for his courageous rejection of this false choice, and I am proud of my colleagues in the House Democratic Caucus for their overwhelming vote against this bill.”</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GOP bill would gut </w:t>
      </w:r>
      <w:hyperlink r:id="rId1119" w:history="1">
        <w:r>
          <w:rPr>
            <w:rFonts w:ascii="arial" w:eastAsia="arial" w:hAnsi="arial" w:cs="arial"/>
            <w:b w:val="0"/>
            <w:i/>
            <w:strike w:val="0"/>
            <w:noProof w:val="0"/>
            <w:color w:val="0077CC"/>
            <w:position w:val="0"/>
            <w:sz w:val="20"/>
            <w:u w:val="single"/>
            <w:vertAlign w:val="baseline"/>
          </w:rPr>
          <w:t xml:space="preserve">funding </w:t>
        </w:r>
      </w:hyperlink>
      <w:r>
        <w:rPr>
          <w:rFonts w:ascii="arial" w:eastAsia="arial" w:hAnsi="arial" w:cs="arial"/>
          <w:b w:val="0"/>
          <w:i w:val="0"/>
          <w:strike w:val="0"/>
          <w:noProof w:val="0"/>
          <w:color w:val="000000"/>
          <w:position w:val="0"/>
          <w:sz w:val="20"/>
          <w:u w:val="none"/>
          <w:vertAlign w:val="baseline"/>
        </w:rPr>
        <w:t xml:space="preserve">for health care, increase military spending, and fund mass deportation. It narrowly </w:t>
      </w:r>
      <w:hyperlink r:id="rId1120" w:history="1">
        <w:r>
          <w:rPr>
            <w:rFonts w:ascii="arial" w:eastAsia="arial" w:hAnsi="arial" w:cs="arial"/>
            <w:b w:val="0"/>
            <w:i/>
            <w:strike w:val="0"/>
            <w:noProof w:val="0"/>
            <w:color w:val="0077CC"/>
            <w:position w:val="0"/>
            <w:sz w:val="20"/>
            <w:u w:val="single"/>
            <w:vertAlign w:val="baseline"/>
          </w:rPr>
          <w:t xml:space="preserve">passed </w:t>
        </w:r>
      </w:hyperlink>
      <w:r>
        <w:rPr>
          <w:rFonts w:ascii="arial" w:eastAsia="arial" w:hAnsi="arial" w:cs="arial"/>
          <w:b w:val="0"/>
          <w:i w:val="0"/>
          <w:strike w:val="0"/>
          <w:noProof w:val="0"/>
          <w:color w:val="000000"/>
          <w:position w:val="0"/>
          <w:sz w:val="20"/>
          <w:u w:val="none"/>
          <w:vertAlign w:val="baseline"/>
        </w:rPr>
        <w:t xml:space="preserve">the Republican-led House, with just one Democrat voting to pass. Schumer argued that a government shutdown would give Trump and Elon Musk a “carte blanche” to gut federal services.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disagreed.</w:t>
      </w: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“Democratic senators should listen to the women,” she said, referring to Representatives Rosa DeLauro and Patty Murray, who have </w:t>
      </w:r>
      <w:hyperlink r:id="rId1121" w:history="1">
        <w:r>
          <w:rPr>
            <w:rFonts w:ascii="arial" w:eastAsia="arial" w:hAnsi="arial" w:cs="arial"/>
            <w:b w:val="0"/>
            <w:i/>
            <w:strike w:val="0"/>
            <w:noProof w:val="0"/>
            <w:color w:val="0077CC"/>
            <w:position w:val="0"/>
            <w:sz w:val="20"/>
            <w:u w:val="single"/>
            <w:vertAlign w:val="baseline"/>
          </w:rPr>
          <w:t xml:space="preserve">proposed </w:t>
        </w:r>
      </w:hyperlink>
      <w:r>
        <w:rPr>
          <w:rFonts w:ascii="arial" w:eastAsia="arial" w:hAnsi="arial" w:cs="arial"/>
          <w:b w:val="0"/>
          <w:i w:val="0"/>
          <w:strike w:val="0"/>
          <w:noProof w:val="0"/>
          <w:color w:val="000000"/>
          <w:position w:val="0"/>
          <w:sz w:val="20"/>
          <w:u w:val="none"/>
          <w:vertAlign w:val="baseline"/>
        </w:rPr>
        <w:t>a four-week funding extension to avert a shutdown and “negotiate a bi-partisan agreement.”</w:t>
      </w:r>
    </w:p>
    <w:p>
      <w:pPr>
        <w:pStyle w:val="Normal64"/>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is just the latest, but is arguably the most influential, Democrat to slam Schumer’s decision. The former House speaker infamously </w:t>
      </w:r>
      <w:hyperlink r:id="rId1122" w:history="1">
        <w:r>
          <w:rPr>
            <w:rFonts w:ascii="arial" w:eastAsia="arial" w:hAnsi="arial" w:cs="arial"/>
            <w:b w:val="0"/>
            <w:i/>
            <w:strike w:val="0"/>
            <w:noProof w:val="0"/>
            <w:color w:val="0077CC"/>
            <w:position w:val="0"/>
            <w:sz w:val="20"/>
            <w:u w:val="single"/>
            <w:vertAlign w:val="baseline"/>
          </w:rPr>
          <w:t xml:space="preserve">led </w:t>
        </w:r>
      </w:hyperlink>
      <w:r>
        <w:rPr>
          <w:rFonts w:ascii="arial" w:eastAsia="arial" w:hAnsi="arial" w:cs="arial"/>
          <w:b w:val="0"/>
          <w:i w:val="0"/>
          <w:strike w:val="0"/>
          <w:noProof w:val="0"/>
          <w:color w:val="000000"/>
          <w:position w:val="0"/>
          <w:sz w:val="20"/>
          <w:u w:val="none"/>
          <w:vertAlign w:val="baseline"/>
        </w:rPr>
        <w:t>the charge to oust Joe Biden as the Democratic leader leading up to last year’s election. She may be setting her sights on the House minority leader next.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fight back for a better way, listen to the women, For the People,” she said.</w:t>
      </w:r>
    </w:p>
    <w:p>
      <w:pPr>
        <w:pStyle w:val="Normal64"/>
        <w:keepNext/>
        <w:spacing w:before="240" w:after="0" w:line="340" w:lineRule="atLeast"/>
        <w:ind w:left="0" w:right="0" w:firstLine="0"/>
        <w:jc w:val="left"/>
      </w:pPr>
      <w:bookmarkStart w:id="195" w:name="Classification_62"/>
      <w:bookmarkEnd w:id="195"/>
      <w:r>
        <w:rPr>
          <w:rFonts w:ascii="arial" w:eastAsia="arial" w:hAnsi="arial" w:cs="arial"/>
          <w:b/>
          <w:i w:val="0"/>
          <w:strike w:val="0"/>
          <w:noProof w:val="0"/>
          <w:color w:val="000000"/>
          <w:position w:val="0"/>
          <w:sz w:val="28"/>
          <w:u w:val="none"/>
          <w:vertAlign w:val="baseline"/>
        </w:rPr>
        <w:t>Classification</w:t>
      </w:r>
    </w:p>
    <w:p>
      <w:pPr>
        <w:pStyle w:val="Normal64"/>
        <w:spacing w:line="60" w:lineRule="exact"/>
      </w:pPr>
      <w:r>
        <w:pict>
          <v:line id="_x0000_s1279" style="position:absolute;z-index:251887616" from="0,2pt" to="512pt,2pt" strokecolor="#009ddb" strokeweight="2pt">
            <v:stroke linestyle="single"/>
            <w10:wrap type="topAndBottom"/>
          </v:line>
        </w:pict>
      </w:r>
    </w:p>
    <w:p>
      <w:pPr>
        <w:pStyle w:val="Normal64"/>
        <w:spacing w:line="120" w:lineRule="exact"/>
      </w:pPr>
    </w:p>
    <w:p>
      <w:pPr>
        <w:pStyle w:val="Normal6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668829968</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BUDGETS (90%); LEGISLATION (90%); LEGISLATIVE BODIES (90%); NEGATIVE POLITICAL NEWS (90%); POLITICAL PARTIES (90%); POLITICS (90%); PUBLIC FINANCE (90%); US DEMOCRATIC PARTY (90%); US FEDERAL GOVERNMENT SHUTDOWNS (90%); US REPUBLICAN PARTY (90%); BIPARTISANSHIP (79%); CAUCUSES (79%); ELECTIONS &amp; POLITICS (79%); AGREEMENTS (78%); LEGISLATIVE VOTING (78%); DEFENSE SPENDING (73%); FAMILY (70%); DEPORTATION (52%)</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GOVERNMENT BUDGETS (90%); BUDGETS (78%); DEFENSE SPENDING (73%)</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CHARLES SCHUMER (90%);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(90%); JOE BIDEN (79%); ELON MUSK (72%); HAKEEM JEFFRIES (59%); PATTY MURRAY (59%); ROSA DELAURO (58%)</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(92%)</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2025</w:t>
      </w:r>
    </w:p>
    <w:p>
      <w:pPr>
        <w:pStyle w:val="Normal64"/>
      </w:pPr>
    </w:p>
    <w:p>
      <w:pPr>
        <w:pStyle w:val="Normal64"/>
        <w:ind w:left="200"/>
        <w:sectPr>
          <w:type w:val="continuous"/>
          <w:pgMar w:top="840" w:right="1000" w:bottom="840" w:left="1000" w:header="400" w:footer="400"/>
          <w:pgNumType w:fmt="decimal"/>
          <w:cols w:space="720"/>
        </w:sectPr>
      </w:pPr>
      <w:r>
        <w:br/>
      </w:r>
      <w:r>
        <w:pict>
          <v:line id="_x0000_s1280" style="position:absolute;z-index:251888640"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1123"/>
          <w:headerReference w:type="default" r:id="rId1124"/>
          <w:footerReference w:type="even" r:id="rId1125"/>
          <w:footerReference w:type="default" r:id="rId1126"/>
          <w:headerReference w:type="first" r:id="rId1127"/>
          <w:footerReference w:type="first" r:id="rId1128"/>
          <w:pgSz w:w="12240" w:h="15840"/>
          <w:pgMar w:top="840" w:right="1000" w:bottom="840" w:left="1000" w:header="400" w:footer="400"/>
          <w:pgNumType w:fmt="decimal"/>
          <w:cols w:space="720"/>
          <w:titlePg w:val="0"/>
        </w:sectPr>
      </w:pPr>
    </w:p>
    <w:p>
      <w:pPr>
        <w:pStyle w:val="Normal65"/>
      </w:pPr>
    </w:p>
    <w:p>
      <w:pPr>
        <w:pStyle w:val="Heading163"/>
        <w:keepNext w:val="0"/>
        <w:spacing w:after="200" w:line="340" w:lineRule="atLeast"/>
        <w:ind w:left="0" w:right="0" w:firstLine="0"/>
        <w:jc w:val="center"/>
      </w:pPr>
      <w:hyperlink r:id="rId1129" w:history="1">
        <w:r>
          <w:rPr>
            <w:rFonts w:ascii="arial" w:eastAsia="arial" w:hAnsi="arial" w:cs="arial"/>
            <w:b/>
            <w:i/>
            <w:strike w:val="0"/>
            <w:color w:val="0077CC"/>
            <w:sz w:val="28"/>
            <w:u w:val="single"/>
            <w:vertAlign w:val="baseline"/>
          </w:rPr>
          <w:t>Nancy Pelosi</w:t>
        </w:r>
      </w:hyperlink>
      <w:hyperlink r:id="rId1130" w:history="1">
        <w:r>
          <w:rPr>
            <w:rFonts w:ascii="arial" w:eastAsia="arial" w:hAnsi="arial" w:cs="arial"/>
            <w:b/>
            <w:i/>
            <w:strike w:val="0"/>
            <w:color w:val="0077CC"/>
            <w:sz w:val="28"/>
            <w:u w:val="single"/>
            <w:vertAlign w:val="baseline"/>
          </w:rPr>
          <w:t xml:space="preserve"> secretly urged Joe Biden not to debate Donald Trump: New Book</w:t>
        </w:r>
      </w:hyperlink>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of India (TOI)</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 2025 Thursday</w:t>
      </w:r>
    </w:p>
    <w:p>
      <w:pPr>
        <w:pStyle w:val="Normal65"/>
        <w:keepNext w:val="0"/>
        <w:spacing w:after="0" w:line="240" w:lineRule="atLeast"/>
        <w:ind w:right="0"/>
        <w:jc w:val="both"/>
      </w:pPr>
      <w:bookmarkStart w:id="196" w:name="Bookmark_65"/>
      <w:bookmarkEnd w:id="196"/>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Bennett Coleman &amp; Co. Ltd. All Rights Reserved</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333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TOI World Desk</w:t>
      </w:r>
    </w:p>
    <w:p>
      <w:pPr>
        <w:pStyle w:val="Normal65"/>
        <w:keepNext/>
        <w:spacing w:before="240" w:after="0" w:line="340" w:lineRule="atLeast"/>
        <w:ind w:left="0" w:right="0" w:firstLine="0"/>
        <w:jc w:val="left"/>
      </w:pPr>
      <w:bookmarkStart w:id="197" w:name="Body_63"/>
      <w:bookmarkEnd w:id="197"/>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81" style="position:absolute;z-index:251889664"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a new book, 'Fight: Inside the Wildest Battle for the White House,' by Jonathan Allen and Amie Parnes, US house speaker emerita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played a key role in advising then-US President Joe Biden against debating then-Republican candidate Donald Trump during the 2024 presidential election.As per the New York Post, the book details how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a longtime critic of Trump, lobbied Biden to avoid the debate, warning that it would diminish his stature.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went to him and tried to play to his ego, saying, ‘You shouldn’t lower yourself, you shouldn’t lower the presidency to Donald Trump,’” Allen said.Despite her efforts, Biden insisted on facing Trump, reportedly relishing the challenge. However, his lacklustre performance in the debate led to a crisis of confidence within the Democratic Party. </w:t>
      </w:r>
    </w:p>
    <w:p>
      <w:pPr>
        <w:pStyle w:val="Normal6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initially believing Biden could recover, ultimately determined that he could not defeat Trump and played a crucial role in persuading him to withdraw from the race.According to Fox News, other close advisers, including former White House aide Anita Dunn, also advised against the debate, but the campaign struggled as Biden’s poll numbers plummeted. A month before the debate,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had publicly said that she would “never recommend” Biden debate Trump, though she admitted the set-up was “a good one.”Biden dropped out of the race in July, and then US Vice President Kamala Harris became the Democratic nominee. However, she was ultimately defeated by Trump in the November election.</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’s influence in Biden’s decision to step aside was highlighted in another book, ‘American Reckoning: Inside Trump’s Trial—and My Own’, by Jonathan Alter. It describes how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drawing on her decades-long friendship with Biden, convinced him that the risk of losing the House was too great.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is an institutionalist; she loves the House, and her nightmare of not regaining control of that chamber seemed to be coming true,” Alter wrote. For Reprint Rights: timescontent.com</w:t>
      </w:r>
    </w:p>
    <w:p>
      <w:pPr>
        <w:pStyle w:val="Normal65"/>
        <w:keepNext/>
        <w:spacing w:before="240" w:after="0" w:line="340" w:lineRule="atLeast"/>
        <w:ind w:left="0" w:right="0" w:firstLine="0"/>
        <w:jc w:val="left"/>
      </w:pPr>
      <w:bookmarkStart w:id="198" w:name="Classification_63"/>
      <w:bookmarkEnd w:id="198"/>
      <w:r>
        <w:rPr>
          <w:rFonts w:ascii="arial" w:eastAsia="arial" w:hAnsi="arial" w:cs="arial"/>
          <w:b/>
          <w:i w:val="0"/>
          <w:strike w:val="0"/>
          <w:noProof w:val="0"/>
          <w:color w:val="000000"/>
          <w:position w:val="0"/>
          <w:sz w:val="28"/>
          <w:u w:val="none"/>
          <w:vertAlign w:val="baseline"/>
        </w:rPr>
        <w:t>Classification</w:t>
      </w:r>
    </w:p>
    <w:p>
      <w:pPr>
        <w:pStyle w:val="Normal65"/>
        <w:spacing w:line="60" w:lineRule="exact"/>
      </w:pPr>
      <w:r>
        <w:pict>
          <v:line id="_x0000_s1282" style="position:absolute;z-index:251890688" from="0,2pt" to="512pt,2pt" strokecolor="#009ddb" strokeweight="2pt">
            <v:stroke linestyle="single"/>
            <w10:wrap type="topAndBottom"/>
          </v:line>
        </w:pict>
      </w:r>
    </w:p>
    <w:p>
      <w:pPr>
        <w:pStyle w:val="Normal65"/>
        <w:spacing w:line="120" w:lineRule="exact"/>
      </w:pPr>
    </w:p>
    <w:p>
      <w:pPr>
        <w:pStyle w:val="Normal6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BOOK REVIEWS (90%); CAMPAIGNS &amp; ELECTIONS (90%); ELECTIONS (90%); POLITICAL CANDIDATES (90%); US CONGRESS (90%); US DEMOCRATIC PARTY (79%); US PRESIDENTS (79%); US REPUBLICAN PARTY (79%); POLITICAL DEBATES (78%); US PRESIDENTIAL CANDIDATES 2008 (78%); US PRESIDENTIAL CANDIDATES 2012 (78%); US PRESIDENTIAL CANDIDATES 2016 (78%); US PRESIDENTIAL CANDIDATES 2024 (78%); US PRESIDENTIAL ELECTIONS (78%); HEADS OF GOVERNMENT ELECTIONS (77%); POLITICAL PARTIES (77%)</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FOX ENTERTAINMENT GROUP INC (67%)</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(67%); SIC4833 TELEVISION BROADCASTING STATIONS (67%); BOOK REVIEWS (90%)</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(94%); JOE BIDEN (92%);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(90%); KAMALA HARRIS (79%)</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 2025</w:t>
      </w:r>
    </w:p>
    <w:p>
      <w:pPr>
        <w:pStyle w:val="Normal65"/>
      </w:pPr>
    </w:p>
    <w:p>
      <w:pPr>
        <w:pStyle w:val="Normal65"/>
        <w:ind w:left="200"/>
        <w:sectPr>
          <w:type w:val="continuous"/>
          <w:pgMar w:top="840" w:right="1000" w:bottom="840" w:left="1000" w:header="400" w:footer="400"/>
          <w:pgNumType w:fmt="decimal"/>
          <w:cols w:space="720"/>
        </w:sectPr>
      </w:pPr>
      <w:r>
        <w:br/>
      </w:r>
      <w:r>
        <w:pict>
          <v:line id="_x0000_s1283" style="position:absolute;z-index:251891712"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1131"/>
          <w:headerReference w:type="default" r:id="rId1132"/>
          <w:footerReference w:type="even" r:id="rId1133"/>
          <w:footerReference w:type="default" r:id="rId1134"/>
          <w:headerReference w:type="first" r:id="rId1135"/>
          <w:footerReference w:type="first" r:id="rId1136"/>
          <w:pgSz w:w="12240" w:h="15840"/>
          <w:pgMar w:top="840" w:right="1000" w:bottom="840" w:left="1000" w:header="400" w:footer="400"/>
          <w:pgNumType w:fmt="decimal"/>
          <w:cols w:space="720"/>
          <w:titlePg w:val="0"/>
        </w:sectPr>
      </w:pPr>
    </w:p>
    <w:p>
      <w:pPr>
        <w:pStyle w:val="Normal66"/>
      </w:pPr>
    </w:p>
    <w:p>
      <w:pPr>
        <w:pStyle w:val="Heading164"/>
        <w:keepNext w:val="0"/>
        <w:spacing w:after="200" w:line="340" w:lineRule="atLeast"/>
        <w:ind w:left="0" w:right="0" w:firstLine="0"/>
        <w:jc w:val="center"/>
      </w:pPr>
      <w:hyperlink r:id="rId1137" w:history="1">
        <w:r>
          <w:rPr>
            <w:rFonts w:ascii="arial" w:eastAsia="arial" w:hAnsi="arial" w:cs="arial"/>
            <w:b/>
            <w:i/>
            <w:strike w:val="0"/>
            <w:color w:val="0077CC"/>
            <w:sz w:val="28"/>
            <w:u w:val="single"/>
            <w:vertAlign w:val="baseline"/>
          </w:rPr>
          <w:t xml:space="preserve">Former AOC Chief of Staff Announces Run for </w:t>
        </w:r>
      </w:hyperlink>
      <w:hyperlink r:id="rId1138" w:history="1">
        <w:r>
          <w:rPr>
            <w:rFonts w:ascii="arial" w:eastAsia="arial" w:hAnsi="arial" w:cs="arial"/>
            <w:b/>
            <w:i/>
            <w:strike w:val="0"/>
            <w:color w:val="0077CC"/>
            <w:sz w:val="28"/>
            <w:u w:val="single"/>
            <w:vertAlign w:val="baseline"/>
          </w:rPr>
          <w:t>Nancy Pelosi</w:t>
        </w:r>
      </w:hyperlink>
      <w:hyperlink r:id="rId1139" w:history="1">
        <w:r>
          <w:rPr>
            <w:rFonts w:ascii="arial" w:eastAsia="arial" w:hAnsi="arial" w:cs="arial"/>
            <w:b/>
            <w:i/>
            <w:strike w:val="0"/>
            <w:color w:val="0077CC"/>
            <w:sz w:val="28"/>
            <w:u w:val="single"/>
            <w:vertAlign w:val="baseline"/>
          </w:rPr>
          <w:t>'s House Seat</w:t>
        </w:r>
      </w:hyperlink>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5, 2025 Wednesday 7:15 PM EST</w:t>
      </w:r>
    </w:p>
    <w:p>
      <w:pPr>
        <w:pStyle w:val="Normal66"/>
        <w:keepNext w:val="0"/>
        <w:spacing w:after="0" w:line="240" w:lineRule="atLeast"/>
        <w:ind w:right="0"/>
        <w:jc w:val="both"/>
      </w:pPr>
      <w:bookmarkStart w:id="199" w:name="Bookmark_66"/>
      <w:bookmarkEnd w:id="199"/>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2025 Newsweek Inc. All Rights Reserved</w:t>
      </w:r>
    </w:p>
    <w:p>
      <w:pPr>
        <w:pStyle w:val="Normal66"/>
        <w:keepNext w:val="0"/>
        <w:spacing w:before="120" w:after="0" w:line="220" w:lineRule="atLeast"/>
        <w:ind w:left="0" w:right="0" w:firstLine="0"/>
        <w:jc w:val="left"/>
      </w:pPr>
      <w:r>
        <w:br/>
      </w:r>
      <w:r>
        <w:pict>
          <v:shape id="_x0000_i1284" type="#_x0000_t75" style="width:166.48pt;height:42.74pt">
            <v:imagedata r:id="rId161"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701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Gabe Whisnant</w:t>
      </w:r>
    </w:p>
    <w:p>
      <w:pPr>
        <w:pStyle w:val="Normal6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Rep.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the longest-serving member of California's US House delegation, could face a 2026 midterm challenge.</w:t>
      </w:r>
    </w:p>
    <w:p>
      <w:pPr>
        <w:pStyle w:val="Normal66"/>
        <w:keepNext/>
        <w:spacing w:before="240" w:after="0" w:line="340" w:lineRule="atLeast"/>
        <w:ind w:left="0" w:right="0" w:firstLine="0"/>
        <w:jc w:val="left"/>
      </w:pPr>
      <w:bookmarkStart w:id="200" w:name="Body_64"/>
      <w:bookmarkEnd w:id="200"/>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85" style="position:absolute;z-index:251892736" from="0,2pt" to="512pt,2pt" strokecolor="#009ddb" strokeweight="2pt">
            <v:stroke linestyle="single"/>
            <w10:wrap type="topAndBottom"/>
          </v:line>
        </w:pict>
      </w:r>
    </w:p>
    <w:p>
      <w:pPr>
        <w:pStyle w:val="Normal66"/>
      </w:pPr>
    </w:p>
    <w:p>
      <w:pPr>
        <w:pStyle w:val="Normal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Saikat Chakrabarti, former chief of staff for Rep. </w:t>
      </w:r>
      <w:hyperlink r:id="rId1140" w:history="1">
        <w:r>
          <w:rPr>
            <w:rFonts w:ascii="arial" w:eastAsia="arial" w:hAnsi="arial" w:cs="arial"/>
            <w:b w:val="0"/>
            <w:i/>
            <w:strike w:val="0"/>
            <w:noProof w:val="0"/>
            <w:color w:val="0077CC"/>
            <w:position w:val="0"/>
            <w:sz w:val="20"/>
            <w:u w:val="single"/>
            <w:vertAlign w:val="baseline"/>
          </w:rPr>
          <w:t>Alexandria Ocasio-Cortez</w:t>
        </w:r>
      </w:hyperlink>
      <w:r>
        <w:rPr>
          <w:rFonts w:ascii="arial" w:eastAsia="arial" w:hAnsi="arial" w:cs="arial"/>
          <w:b w:val="0"/>
          <w:i w:val="0"/>
          <w:strike w:val="0"/>
          <w:noProof w:val="0"/>
          <w:color w:val="000000"/>
          <w:position w:val="0"/>
          <w:sz w:val="20"/>
          <w:u w:val="none"/>
          <w:vertAlign w:val="baseline"/>
        </w:rPr>
        <w:t xml:space="preserve">, announced on X, formerly </w:t>
      </w:r>
      <w:hyperlink r:id="rId1141"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 that he plans to run in the 2026 Democratic primary for Rep. </w:t>
      </w:r>
      <w:hyperlink r:id="rId1142" w:history="1">
        <w:r>
          <w:rPr>
            <w:rFonts w:ascii="arial" w:eastAsia="arial" w:hAnsi="arial" w:cs="arial"/>
            <w:b/>
            <w:i/>
            <w:strike w:val="0"/>
            <w:noProof w:val="0"/>
            <w:color w:val="0077CC"/>
            <w:position w:val="0"/>
            <w:sz w:val="20"/>
            <w:u w:val="single"/>
            <w:vertAlign w:val="baseline"/>
          </w:rPr>
          <w:t>Nancy Pelosi</w:t>
        </w:r>
      </w:hyperlink>
      <w:r>
        <w:rPr>
          <w:rFonts w:ascii="arial" w:eastAsia="arial" w:hAnsi="arial" w:cs="arial"/>
          <w:b w:val="0"/>
          <w:i w:val="0"/>
          <w:strike w:val="0"/>
          <w:noProof w:val="0"/>
          <w:color w:val="000000"/>
          <w:position w:val="0"/>
          <w:sz w:val="20"/>
          <w:u w:val="none"/>
          <w:vertAlign w:val="baseline"/>
        </w:rPr>
        <w:t>'s U.S. House seat.</w:t>
      </w:r>
    </w:p>
    <w:p>
      <w:pPr>
        <w:pStyle w:val="Normal66"/>
        <w:keepNext w:val="0"/>
        <w:spacing w:before="200" w:after="0" w:line="260" w:lineRule="atLeast"/>
        <w:ind w:left="0" w:right="0" w:firstLine="0"/>
        <w:jc w:val="both"/>
      </w:pPr>
      <w:hyperlink r:id="rId1143" w:history="1">
        <w:r>
          <w:rPr>
            <w:rFonts w:ascii="arial" w:eastAsia="arial" w:hAnsi="arial" w:cs="arial"/>
            <w:b w:val="0"/>
            <w:i/>
            <w:strike w:val="0"/>
            <w:color w:val="0077CC"/>
            <w:sz w:val="20"/>
            <w:u w:val="single"/>
            <w:vertAlign w:val="baseline"/>
          </w:rPr>
          <w:t>Chakrabarti's post on X</w:t>
        </w:r>
      </w:hyperlink>
      <w:r>
        <w:rPr>
          <w:rFonts w:ascii="arial" w:eastAsia="arial" w:hAnsi="arial" w:cs="arial"/>
          <w:b w:val="0"/>
          <w:i w:val="0"/>
          <w:strike w:val="0"/>
          <w:noProof w:val="0"/>
          <w:color w:val="000000"/>
          <w:position w:val="0"/>
          <w:sz w:val="20"/>
          <w:u w:val="none"/>
          <w:vertAlign w:val="baseline"/>
        </w:rPr>
        <w:t xml:space="preserve"> stated in part, "I've got some news: I've decided to run against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to represent San Francisco in </w:t>
      </w:r>
      <w:hyperlink r:id="rId1144" w:history="1">
        <w:r>
          <w:rPr>
            <w:rFonts w:ascii="arial" w:eastAsia="arial" w:hAnsi="arial" w:cs="arial"/>
            <w:b w:val="0"/>
            <w:i/>
            <w:strike w:val="0"/>
            <w:noProof w:val="0"/>
            <w:color w:val="0077CC"/>
            <w:position w:val="0"/>
            <w:sz w:val="20"/>
            <w:u w:val="single"/>
            <w:vertAlign w:val="baseline"/>
          </w:rPr>
          <w:t>Congress</w:t>
        </w:r>
      </w:hyperlink>
      <w:r>
        <w:rPr>
          <w:rFonts w:ascii="arial" w:eastAsia="arial" w:hAnsi="arial" w:cs="arial"/>
          <w:b w:val="0"/>
          <w:i w:val="0"/>
          <w:strike w:val="0"/>
          <w:noProof w:val="0"/>
          <w:color w:val="000000"/>
          <w:position w:val="0"/>
          <w:sz w:val="20"/>
          <w:u w:val="none"/>
          <w:vertAlign w:val="baseline"/>
        </w:rPr>
        <w:t xml:space="preserve">. I know some of you might be surprised that Speaker Emeritus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is running again, but she is — for her 21st term!</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continued, "I respect what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has accomplished in her career, but we are living in a totally different America than the one she knew when she entered politics 45 years ago. In an interview with Ezra Klein after [President Donald] Trump's victory,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said the Democrats don't need to change. I disagree. When Democrats were about to appoint their star communicator — Rep. Alexandria Ocasio-Cortez — to chair the powerful Oversight committee to hold Trump and his cronies accountable,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personally intervened to block it."</w:t>
      </w:r>
    </w:p>
    <w:p>
      <w:pPr>
        <w:pStyle w:val="Normal6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Speaker of the U.S. House from 2007 to 2011 and again from 2019 to 2023, has represented California's 11th congressional district since 1987. After easily winning re-election in 2024, she remains the longest-serving member of California's House delegation.</w:t>
      </w:r>
    </w:p>
    <w:p>
      <w:pPr>
        <w:pStyle w:val="Normal6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filed to run for in the 2026 midterm elections last November, although it is still uncertain whether a full campaign will materialize. According to reporting by </w:t>
      </w:r>
      <w:r>
        <w:rPr>
          <w:rFonts w:ascii="arial" w:eastAsia="arial" w:hAnsi="arial" w:cs="arial"/>
          <w:b w:val="0"/>
          <w:i/>
          <w:strike w:val="0"/>
          <w:noProof w:val="0"/>
          <w:color w:val="000000"/>
          <w:position w:val="0"/>
          <w:sz w:val="20"/>
          <w:u w:val="none"/>
          <w:vertAlign w:val="baseline"/>
        </w:rPr>
        <w:t>The San Francisco Standard</w:t>
      </w:r>
      <w:r>
        <w:rPr>
          <w:rFonts w:ascii="arial" w:eastAsia="arial" w:hAnsi="arial" w:cs="arial"/>
          <w:b w:val="0"/>
          <w:i w:val="0"/>
          <w:strike w:val="0"/>
          <w:noProof w:val="0"/>
          <w:color w:val="000000"/>
          <w:position w:val="0"/>
          <w:sz w:val="20"/>
          <w:u w:val="none"/>
          <w:vertAlign w:val="baseline"/>
        </w:rPr>
        <w:t xml:space="preserve">, a spokesperson for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minimized the speculation surrounding her potential bid, explaining to </w:t>
      </w:r>
      <w:r>
        <w:rPr>
          <w:rFonts w:ascii="arial" w:eastAsia="arial" w:hAnsi="arial" w:cs="arial"/>
          <w:b w:val="0"/>
          <w:i/>
          <w:strike w:val="0"/>
          <w:noProof w:val="0"/>
          <w:color w:val="000000"/>
          <w:position w:val="0"/>
          <w:sz w:val="20"/>
          <w:u w:val="none"/>
          <w:vertAlign w:val="baseline"/>
        </w:rPr>
        <w:t>The Standard</w:t>
      </w:r>
      <w:r>
        <w:rPr>
          <w:rFonts w:ascii="arial" w:eastAsia="arial" w:hAnsi="arial" w:cs="arial"/>
          <w:b w:val="0"/>
          <w:i w:val="0"/>
          <w:strike w:val="0"/>
          <w:noProof w:val="0"/>
          <w:color w:val="000000"/>
          <w:position w:val="0"/>
          <w:sz w:val="20"/>
          <w:u w:val="none"/>
          <w:vertAlign w:val="baseline"/>
        </w:rPr>
        <w:t xml:space="preserve"> that the filing, known as a Statement of Candidacy, is a legal requirement whenever a campaign spends or raises more than $5,000 after Election Day.</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the</w:t>
      </w:r>
      <w:hyperlink r:id="rId1145" w:history="1">
        <w:r>
          <w:rPr>
            <w:rFonts w:ascii="arial" w:eastAsia="arial" w:hAnsi="arial" w:cs="arial"/>
            <w:b w:val="0"/>
            <w:i/>
            <w:strike w:val="0"/>
            <w:noProof w:val="0"/>
            <w:color w:val="0077CC"/>
            <w:position w:val="0"/>
            <w:sz w:val="20"/>
            <w:u w:val="single"/>
            <w:vertAlign w:val="baseline"/>
          </w:rPr>
          <w:t>New York Times</w:t>
        </w:r>
      </w:hyperlink>
      <w:r>
        <w:rPr>
          <w:rFonts w:ascii="arial" w:eastAsia="arial" w:hAnsi="arial" w:cs="arial"/>
          <w:b w:val="0"/>
          <w:i w:val="0"/>
          <w:strike w:val="0"/>
          <w:noProof w:val="0"/>
          <w:color w:val="000000"/>
          <w:position w:val="0"/>
          <w:sz w:val="20"/>
          <w:u w:val="none"/>
          <w:vertAlign w:val="baseline"/>
        </w:rPr>
        <w:t xml:space="preserve">after Trump defeated Democrat </w:t>
      </w:r>
      <w:hyperlink r:id="rId1146" w:history="1">
        <w:r>
          <w:rPr>
            <w:rFonts w:ascii="arial" w:eastAsia="arial" w:hAnsi="arial" w:cs="arial"/>
            <w:b w:val="0"/>
            <w:i/>
            <w:strike w:val="0"/>
            <w:noProof w:val="0"/>
            <w:color w:val="0077CC"/>
            <w:position w:val="0"/>
            <w:sz w:val="20"/>
            <w:u w:val="single"/>
            <w:vertAlign w:val="baseline"/>
          </w:rPr>
          <w:t>Kamala Harris</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said, "I'm not here to talk about that," when asked if this would be her final term.</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here to fight the fight so that we win in the next election,"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told </w:t>
      </w:r>
      <w:r>
        <w:rPr>
          <w:rFonts w:ascii="arial" w:eastAsia="arial" w:hAnsi="arial" w:cs="arial"/>
          <w:b w:val="0"/>
          <w:i/>
          <w:strike w:val="0"/>
          <w:noProof w:val="0"/>
          <w:color w:val="000000"/>
          <w:position w:val="0"/>
          <w:sz w:val="20"/>
          <w:u w:val="none"/>
          <w:vertAlign w:val="baseline"/>
        </w:rPr>
        <w:t>the Times.</w:t>
      </w:r>
      <w:r>
        <w:rPr>
          <w:rFonts w:ascii="arial" w:eastAsia="arial" w:hAnsi="arial" w:cs="arial"/>
          <w:b w:val="0"/>
          <w:i w:val="0"/>
          <w:strike w:val="0"/>
          <w:noProof w:val="0"/>
          <w:color w:val="000000"/>
          <w:position w:val="0"/>
          <w:sz w:val="20"/>
          <w:u w:val="none"/>
          <w:vertAlign w:val="baseline"/>
        </w:rPr>
        <w:t xml:space="preserve"> "I must have thought I've had the last term over and over again, but as fate would have it, the mission called."</w:t>
      </w:r>
    </w:p>
    <w:p>
      <w:pPr>
        <w:pStyle w:val="Normal66"/>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 xml:space="preserve"> has reached out to Chakrabarti's campaign,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's office and Ocasio-Cortez's office via email Wednesday night for comment.</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Why It Matters</w:t>
      </w:r>
    </w:p>
    <w:p>
      <w:pPr>
        <w:pStyle w:val="Normal66"/>
        <w:keepNext w:val="0"/>
        <w:spacing w:before="200" w:after="0" w:line="260" w:lineRule="atLeast"/>
        <w:ind w:left="0" w:right="0" w:firstLine="0"/>
        <w:jc w:val="both"/>
      </w:pPr>
      <w:hyperlink r:id="rId1147" w:history="1">
        <w:r>
          <w:rPr>
            <w:rFonts w:ascii="arial" w:eastAsia="arial" w:hAnsi="arial" w:cs="arial"/>
            <w:b w:val="0"/>
            <w:i/>
            <w:strike w:val="0"/>
            <w:color w:val="0077CC"/>
            <w:sz w:val="20"/>
            <w:u w:val="single"/>
            <w:vertAlign w:val="baseline"/>
          </w:rPr>
          <w:t>In December, Ocasio-Cortez, 35, lost the race</w:t>
        </w:r>
      </w:hyperlink>
      <w:r>
        <w:rPr>
          <w:rFonts w:ascii="arial" w:eastAsia="arial" w:hAnsi="arial" w:cs="arial"/>
          <w:b w:val="0"/>
          <w:i w:val="0"/>
          <w:strike w:val="0"/>
          <w:noProof w:val="0"/>
          <w:color w:val="000000"/>
          <w:position w:val="0"/>
          <w:sz w:val="20"/>
          <w:u w:val="none"/>
          <w:vertAlign w:val="baseline"/>
        </w:rPr>
        <w:t xml:space="preserve"> to become the next House Oversight Commitee ranking Democrat to Representative Gerry Connolly, 74, a victory for former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who is said to have lobbied members to vote for Connolly.</w:t>
      </w:r>
    </w:p>
    <w:p>
      <w:pPr>
        <w:pStyle w:val="Normal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race also had generational undertones. Some </w:t>
      </w:r>
      <w:hyperlink r:id="rId1148" w:history="1">
        <w:r>
          <w:rPr>
            <w:rFonts w:ascii="arial" w:eastAsia="arial" w:hAnsi="arial" w:cs="arial"/>
            <w:b w:val="0"/>
            <w:i/>
            <w:strike w:val="0"/>
            <w:noProof w:val="0"/>
            <w:color w:val="0077CC"/>
            <w:position w:val="0"/>
            <w:sz w:val="20"/>
            <w:u w:val="single"/>
            <w:vertAlign w:val="baseline"/>
          </w:rPr>
          <w:t>Democrats</w:t>
        </w:r>
      </w:hyperlink>
      <w:r>
        <w:rPr>
          <w:rFonts w:ascii="arial" w:eastAsia="arial" w:hAnsi="arial" w:cs="arial"/>
          <w:b w:val="0"/>
          <w:i w:val="0"/>
          <w:strike w:val="0"/>
          <w:noProof w:val="0"/>
          <w:color w:val="000000"/>
          <w:position w:val="0"/>
          <w:sz w:val="20"/>
          <w:u w:val="none"/>
          <w:vertAlign w:val="baseline"/>
        </w:rPr>
        <w:t xml:space="preserve"> have called for longtime party leaders to step aside and make way for younger Democrats to wield more power, especially after the debacle Democrats faced after President </w:t>
      </w:r>
      <w:hyperlink r:id="rId1149" w:history="1">
        <w:r>
          <w:rPr>
            <w:rFonts w:ascii="arial" w:eastAsia="arial" w:hAnsi="arial" w:cs="arial"/>
            <w:b w:val="0"/>
            <w:i/>
            <w:strike w:val="0"/>
            <w:noProof w:val="0"/>
            <w:color w:val="0077CC"/>
            <w:position w:val="0"/>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's age concerns this year.</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To Know About Saikat Chakrabarti</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his campaign website, Chakrabarti was born in Texas to immigrants from India. He moved to San Francisco after college before working for Stripe, a financial services company that provides payment processing software for businesses.</w:t>
      </w:r>
    </w:p>
    <w:p>
      <w:pPr>
        <w:pStyle w:val="Normal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Chakrabarti joined Vermont Sen. </w:t>
      </w:r>
      <w:hyperlink r:id="rId1150" w:history="1">
        <w:r>
          <w:rPr>
            <w:rFonts w:ascii="arial" w:eastAsia="arial" w:hAnsi="arial" w:cs="arial"/>
            <w:b w:val="0"/>
            <w:i/>
            <w:strike w:val="0"/>
            <w:noProof w:val="0"/>
            <w:color w:val="0077CC"/>
            <w:position w:val="0"/>
            <w:sz w:val="20"/>
            <w:u w:val="single"/>
            <w:vertAlign w:val="baseline"/>
          </w:rPr>
          <w:t>Bernie Sanders</w:t>
        </w:r>
      </w:hyperlink>
      <w:r>
        <w:rPr>
          <w:rFonts w:ascii="arial" w:eastAsia="arial" w:hAnsi="arial" w:cs="arial"/>
          <w:b w:val="0"/>
          <w:i w:val="0"/>
          <w:strike w:val="0"/>
          <w:noProof w:val="0"/>
          <w:color w:val="000000"/>
          <w:position w:val="0"/>
          <w:sz w:val="20"/>
          <w:u w:val="none"/>
          <w:vertAlign w:val="baseline"/>
        </w:rPr>
        <w:t>' Democratic presidential campaign in 2016 then started the effort that led to the "Justice Democrats," a cohort of young, progressive leaders.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ran Ocasio-Cortez's first congressional campaign in 2018 before becoming her chief of staff. Chakrabarti currently leads a policy think tank that "develops comprehensive solutions to the problems that both America and San Francisco face," according to his post on X.</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post continued, "Now, I want to bring those solutions to Congress. I'm going to run a very different kind of campaign than most. Instead of spending hours each day doing "call time" with big money donors — I'm going to spend every day talking with voters. I know! What a radical idea!"</w:t>
      </w:r>
    </w:p>
    <w:p>
      <w:pPr>
        <w:pStyle w:val="Normal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Chakrabarti acknowledged that "it's a little early" to start running for the 2026 midterms, then added "it's almost impossible to defeat incumbents in our system — even at a time when both Congress and the </w:t>
      </w:r>
      <w:hyperlink r:id="rId1151" w:history="1">
        <w:r>
          <w:rPr>
            <w:rFonts w:ascii="arial" w:eastAsia="arial" w:hAnsi="arial" w:cs="arial"/>
            <w:b w:val="0"/>
            <w:i/>
            <w:strike w:val="0"/>
            <w:noProof w:val="0"/>
            <w:color w:val="0077CC"/>
            <w:position w:val="0"/>
            <w:sz w:val="20"/>
            <w:u w:val="single"/>
            <w:vertAlign w:val="baseline"/>
          </w:rPr>
          <w:t>Democratic Party</w:t>
        </w:r>
      </w:hyperlink>
      <w:r>
        <w:rPr>
          <w:rFonts w:ascii="arial" w:eastAsia="arial" w:hAnsi="arial" w:cs="arial"/>
          <w:b w:val="0"/>
          <w:i w:val="0"/>
          <w:strike w:val="0"/>
          <w:noProof w:val="0"/>
          <w:color w:val="000000"/>
          <w:position w:val="0"/>
          <w:sz w:val="20"/>
          <w:u w:val="none"/>
          <w:vertAlign w:val="baseline"/>
        </w:rPr>
        <w:t xml:space="preserve"> stand at record-low approval ratings."</w:t>
      </w:r>
    </w:p>
    <w:p>
      <w:pPr>
        <w:pStyle w:val="Normal66"/>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Update: 2/5/25, 7:58 p.m. ET: This article has been updated with additional information.</w:t>
      </w:r>
    </w:p>
    <w:p>
      <w:pPr>
        <w:pStyle w:val="Normal66"/>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Update: 2/5/25, 8:20 p.m. ET: This story and headline has been updated for clarity.</w:t>
      </w:r>
    </w:p>
    <w:p>
      <w:pPr>
        <w:pStyle w:val="Normal66"/>
        <w:keepNext w:val="0"/>
        <w:spacing w:before="240" w:after="0" w:line="260" w:lineRule="atLeast"/>
        <w:ind w:left="0" w:right="0" w:firstLine="0"/>
        <w:jc w:val="both"/>
      </w:pPr>
      <w:hyperlink r:id="rId1152" w:history="1">
        <w:r>
          <w:rPr>
            <w:rFonts w:ascii="arial" w:eastAsia="arial" w:hAnsi="arial" w:cs="arial"/>
            <w:b w:val="0"/>
            <w:i/>
            <w:strike w:val="0"/>
            <w:color w:val="0077CC"/>
            <w:sz w:val="20"/>
            <w:u w:val="single"/>
            <w:vertAlign w:val="baseline"/>
          </w:rPr>
          <w:t>Link to Image</w:t>
        </w:r>
      </w:hyperlink>
    </w:p>
    <w:p>
      <w:pPr>
        <w:pStyle w:val="Normal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6"/>
        <w:spacing w:line="60" w:lineRule="exact"/>
      </w:pPr>
      <w:r>
        <w:pict>
          <v:line id="_x0000_s1286" style="position:absolute;z-index:251893760" from="0,2pt" to="512pt,2pt" strokecolor="#009ddb" strokeweight="2pt">
            <v:stroke linestyle="single"/>
            <w10:wrap type="topAndBottom"/>
          </v:line>
        </w:pict>
      </w:r>
    </w:p>
    <w:p>
      <w:pPr>
        <w:pStyle w:val="Normal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AOC Chief and </w:t>
      </w:r>
      <w:r>
        <w:rPr>
          <w:rFonts w:ascii="arial" w:eastAsia="arial" w:hAnsi="arial" w:cs="arial"/>
          <w:b/>
          <w:i/>
          <w:strike w:val="0"/>
          <w:noProof w:val="0"/>
          <w:color w:val="000000"/>
          <w:position w:val="0"/>
          <w:sz w:val="20"/>
          <w:u w:val="single"/>
          <w:vertAlign w:val="baseline"/>
        </w:rPr>
        <w:t>Pelosi</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Inset: Rep.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D-Calif., speaks during an event in Washington, June 23, 2023.</w:t>
      </w:r>
    </w:p>
    <w:p>
      <w:pPr>
        <w:pStyle w:val="Normal66"/>
        <w:keepNext/>
        <w:spacing w:before="240" w:after="0" w:line="340" w:lineRule="atLeast"/>
        <w:ind w:left="0" w:right="0" w:firstLine="0"/>
        <w:jc w:val="left"/>
      </w:pPr>
      <w:bookmarkStart w:id="201" w:name="Classification_64"/>
      <w:bookmarkEnd w:id="201"/>
      <w:r>
        <w:rPr>
          <w:rFonts w:ascii="arial" w:eastAsia="arial" w:hAnsi="arial" w:cs="arial"/>
          <w:b/>
          <w:i w:val="0"/>
          <w:strike w:val="0"/>
          <w:noProof w:val="0"/>
          <w:color w:val="000000"/>
          <w:position w:val="0"/>
          <w:sz w:val="28"/>
          <w:u w:val="none"/>
          <w:vertAlign w:val="baseline"/>
        </w:rPr>
        <w:t>Classification</w:t>
      </w:r>
    </w:p>
    <w:p>
      <w:pPr>
        <w:pStyle w:val="Normal66"/>
        <w:spacing w:line="60" w:lineRule="exact"/>
      </w:pPr>
      <w:r>
        <w:pict>
          <v:line id="_x0000_s1287" style="position:absolute;z-index:251894784" from="0,2pt" to="512pt,2pt" strokecolor="#009ddb" strokeweight="2pt">
            <v:stroke linestyle="single"/>
            <w10:wrap type="topAndBottom"/>
          </v:line>
        </w:pict>
      </w:r>
    </w:p>
    <w:p>
      <w:pPr>
        <w:pStyle w:val="Normal66"/>
        <w:spacing w:line="120" w:lineRule="exact"/>
      </w:pPr>
    </w:p>
    <w:p>
      <w:pPr>
        <w:pStyle w:val="Normal6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(90%); ELECTIONS &amp; POLITICS (90%); MIDTERM ELECTIONS (90%); POLITICAL PARTIES (90%); PRIMARY ELECTIONS (90%); US CONGRESS (90%); US DEMOCRATIC PARTY (90%); US HOUSE ELECTIONS (90%); ELECTIONS (89%); INTERVIEWS (89%); POLITICS (89%); APPOINTMENTS (78%); GOVERNMENT &amp; PUBLIC ADMINISTRATION (78%); LOBBYING (73%); VOTERS &amp; VOTING (70%); U.S. (%)</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ALEXANDRIA OCASIO-CORTEZ (94%);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(94%); DONALD TRUMP (79%); JOE BIDEN (79%); KAMALA HARRIS (79%); GERRY CONNOLLY (59%)</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SAN FRANCISCO, CA, USA (92%); CALIFORNIA, USA (93%); UNITED STATES (92%)</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2025</w:t>
      </w:r>
    </w:p>
    <w:p>
      <w:pPr>
        <w:pStyle w:val="Normal66"/>
      </w:pPr>
    </w:p>
    <w:p>
      <w:pPr>
        <w:pStyle w:val="Normal66"/>
        <w:ind w:left="200"/>
        <w:sectPr>
          <w:type w:val="continuous"/>
          <w:pgMar w:top="840" w:right="1000" w:bottom="840" w:left="1000" w:header="400" w:footer="400"/>
          <w:pgNumType w:fmt="decimal"/>
          <w:cols w:space="720"/>
        </w:sectPr>
      </w:pPr>
      <w:r>
        <w:br/>
      </w:r>
      <w:r>
        <w:pict>
          <v:line id="_x0000_s1288" style="position:absolute;z-index:251895808"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1153"/>
          <w:headerReference w:type="default" r:id="rId1154"/>
          <w:footerReference w:type="even" r:id="rId1155"/>
          <w:footerReference w:type="default" r:id="rId1156"/>
          <w:headerReference w:type="first" r:id="rId1157"/>
          <w:footerReference w:type="first" r:id="rId1158"/>
          <w:pgSz w:w="12240" w:h="15840"/>
          <w:pgMar w:top="840" w:right="1000" w:bottom="840" w:left="1000" w:header="400" w:footer="400"/>
          <w:pgNumType w:fmt="decimal"/>
          <w:cols w:space="720"/>
          <w:titlePg w:val="0"/>
        </w:sectPr>
      </w:pPr>
    </w:p>
    <w:p>
      <w:pPr>
        <w:pStyle w:val="Normal67"/>
      </w:pPr>
    </w:p>
    <w:p>
      <w:pPr>
        <w:pStyle w:val="Heading165"/>
        <w:keepNext w:val="0"/>
        <w:spacing w:after="200" w:line="340" w:lineRule="atLeast"/>
        <w:ind w:left="0" w:right="0" w:firstLine="0"/>
        <w:jc w:val="center"/>
      </w:pPr>
      <w:hyperlink r:id="rId1159" w:history="1">
        <w:r>
          <w:rPr>
            <w:rFonts w:ascii="arial" w:eastAsia="arial" w:hAnsi="arial" w:cs="arial"/>
            <w:b/>
            <w:i/>
            <w:strike w:val="0"/>
            <w:color w:val="0077CC"/>
            <w:sz w:val="28"/>
            <w:u w:val="single"/>
            <w:vertAlign w:val="baseline"/>
          </w:rPr>
          <w:t xml:space="preserve">NVIDIA (NASDAQ:NVDA) Shares Unloaded Rep. </w:t>
        </w:r>
      </w:hyperlink>
      <w:hyperlink r:id="rId1160" w:history="1">
        <w:r>
          <w:rPr>
            <w:rFonts w:ascii="arial" w:eastAsia="arial" w:hAnsi="arial" w:cs="arial"/>
            <w:b/>
            <w:i/>
            <w:strike w:val="0"/>
            <w:color w:val="0077CC"/>
            <w:sz w:val="28"/>
            <w:u w:val="single"/>
            <w:vertAlign w:val="baseline"/>
          </w:rPr>
          <w:t>Nancy Pelosi</w:t>
        </w:r>
      </w:hyperlink>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Ticker Report</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2025 Tuesday 12:00 AM EST</w:t>
      </w:r>
    </w:p>
    <w:p>
      <w:pPr>
        <w:pStyle w:val="Normal67"/>
        <w:keepNext w:val="0"/>
        <w:spacing w:after="0" w:line="240" w:lineRule="atLeast"/>
        <w:ind w:right="0"/>
        <w:jc w:val="both"/>
      </w:pPr>
      <w:bookmarkStart w:id="202" w:name="Bookmark_67"/>
      <w:bookmarkEnd w:id="202"/>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6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Ticker Report </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1326 words</w:t>
      </w:r>
    </w:p>
    <w:p>
      <w:pPr>
        <w:pStyle w:val="Normal67"/>
        <w:keepNext/>
        <w:spacing w:before="240" w:after="0" w:line="340" w:lineRule="atLeast"/>
        <w:ind w:left="0" w:right="0" w:firstLine="0"/>
        <w:jc w:val="left"/>
      </w:pPr>
      <w:bookmarkStart w:id="203" w:name="Body_65"/>
      <w:bookmarkEnd w:id="203"/>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289" style="position:absolute;z-index:251896832" from="0,2pt" to="512pt,2pt" strokecolor="#009ddb" strokeweight="2pt">
            <v:stroke linestyle="single"/>
            <w10:wrap type="topAndBottom"/>
          </v:line>
        </w:pict>
      </w:r>
    </w:p>
    <w:p>
      <w:pPr>
        <w:pStyle w:val="Normal67"/>
      </w:pPr>
    </w:p>
    <w:p>
      <w:pPr>
        <w:pStyle w:val="Normal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January 20th, 2025 ( </w:t>
      </w:r>
      <w:hyperlink r:id="rId1161" w:history="1">
        <w:r>
          <w:rPr>
            <w:rFonts w:ascii="arial" w:eastAsia="arial" w:hAnsi="arial" w:cs="arial"/>
            <w:b w:val="0"/>
            <w:i/>
            <w:strike w:val="0"/>
            <w:noProof w:val="0"/>
            <w:color w:val="0077CC"/>
            <w:position w:val="0"/>
            <w:sz w:val="20"/>
            <w:u w:val="single"/>
            <w:vertAlign w:val="baseline"/>
          </w:rPr>
          <w:t>Ticker Report</w:t>
        </w:r>
      </w:hyperlink>
      <w:r>
        <w:rPr>
          <w:rFonts w:ascii="arial" w:eastAsia="arial" w:hAnsi="arial" w:cs="arial"/>
          <w:b w:val="0"/>
          <w:i w:val="0"/>
          <w:strike w:val="0"/>
          <w:noProof w:val="0"/>
          <w:color w:val="000000"/>
          <w:position w:val="0"/>
          <w:sz w:val="20"/>
          <w:u w:val="none"/>
          <w:vertAlign w:val="baseline"/>
        </w:rPr>
        <w:t xml:space="preserve">  - Delivered by  </w:t>
      </w:r>
      <w:hyperlink r:id="rId1162"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(D-California) recently sold shares of NVIDIA Co. (NASDAQ:NVDA). In a filing disclosed on January 17th, the Representative disclosed that they had sold between $1,000,001 and $5,000,000 in NVIDIA stock on December 31st.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also recently made the following trade(s):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Sold $5,000,001 - $25,000,000 in shares of Apple (NASDAQ:AAPL) on 12/31/2024.</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Purchased $500,001 - $1,000,000 in shares of NVIDIA (NASDAQ:NVDA) on 12/20/2024.</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Purchased $1,000,001 - $5,000,000 in shares of Palo Alto Networks (NASDAQ:PANW) on 12/20/2024.</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NVIDIA Trading Up 3.1 %</w:t>
      </w:r>
    </w:p>
    <w:p>
      <w:pPr>
        <w:pStyle w:val="Normal67"/>
        <w:keepNext w:val="0"/>
        <w:spacing w:before="240" w:after="0" w:line="260" w:lineRule="atLeast"/>
        <w:ind w:left="0" w:right="0" w:firstLine="0"/>
        <w:jc w:val="both"/>
      </w:pPr>
      <w:hyperlink r:id="rId1163" w:history="1">
        <w:r>
          <w:rPr>
            <w:rFonts w:ascii="arial" w:eastAsia="arial" w:hAnsi="arial" w:cs="arial"/>
            <w:b w:val="0"/>
            <w:i/>
            <w:strike w:val="0"/>
            <w:color w:val="0077CC"/>
            <w:sz w:val="20"/>
            <w:u w:val="single"/>
            <w:vertAlign w:val="baseline"/>
          </w:rPr>
          <w:t>NVIDIA stock opened at $137.71 on Tuesday. NVIDIA Co. has a one year low of $56.11 and a one year high of $153.13. The company has a debt-to-equity ratio of 0.13, a quick ratio of 3.64 and a current ratio of 4.10. The stock has a market cap of $3.37 trillion, a PE ratio of 54.20, a price-to-earnings-growth ratio of 2.45 and a beta of 1.64. The stock has a 50-day moving average of $138.99 and a two-hundred day moving average of $129.05.</w:t>
        </w:r>
      </w:hyperlink>
    </w:p>
    <w:p>
      <w:pPr>
        <w:pStyle w:val="Normal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NVIDIA ( </w:t>
      </w:r>
      <w:hyperlink r:id="rId1164" w:history="1">
        <w:r>
          <w:rPr>
            <w:rFonts w:ascii="arial" w:eastAsia="arial" w:hAnsi="arial" w:cs="arial"/>
            <w:b w:val="0"/>
            <w:i/>
            <w:strike w:val="0"/>
            <w:noProof w:val="0"/>
            <w:color w:val="0077CC"/>
            <w:position w:val="0"/>
            <w:sz w:val="20"/>
            <w:u w:val="single"/>
            <w:vertAlign w:val="baseline"/>
          </w:rPr>
          <w:t>NASDAQ:NVDA -</w:t>
        </w:r>
      </w:hyperlink>
      <w:r>
        <w:rPr>
          <w:rFonts w:ascii="arial" w:eastAsia="arial" w:hAnsi="arial" w:cs="arial"/>
          <w:b w:val="0"/>
          <w:i w:val="0"/>
          <w:strike w:val="0"/>
          <w:noProof w:val="0"/>
          <w:color w:val="000000"/>
          <w:position w:val="0"/>
          <w:sz w:val="20"/>
          <w:u w:val="none"/>
          <w:vertAlign w:val="baseline"/>
        </w:rPr>
        <w:t> </w:t>
      </w:r>
      <w:hyperlink r:id="rId1165" w:history="1">
        <w:r>
          <w:rPr>
            <w:rFonts w:ascii="arial" w:eastAsia="arial" w:hAnsi="arial" w:cs="arial"/>
            <w:b w:val="0"/>
            <w:i/>
            <w:strike w:val="0"/>
            <w:noProof w:val="0"/>
            <w:color w:val="0077CC"/>
            <w:position w:val="0"/>
            <w:sz w:val="20"/>
            <w:u w:val="single"/>
            <w:vertAlign w:val="baseline"/>
          </w:rPr>
          <w:t>Get Free Report) last released its earnings results on Wednesday, November 20th. The computer hardware maker reported $0.81 EPS for the quarter, topping analysts' consensus estimates of $0.69 by $0.12. The firm had revenue of $35.08 billion during the quarter, compared to the consensus estimate of $33.15 billion. NVIDIA had a return on equity of 114.83% and a net margin of 55.69%. The company's revenue was up 93.6% compared to the same quarter last year. During the same quarter in the previous year, the company posted $0.38 earnings per share. On average, research analysts anticipate that NVIDIA Co. will post 2.78 EPS for the current fiscal year.</w:t>
        </w:r>
      </w:hyperlink>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NVIDIA Dividend Announcement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business also recently announced a quarterly dividend, which was paid on Friday, December 27th. Shareholders of record on Thursday, December 5th were paid a $0.01 dividend. The ex-dividend date was Thursday, December 5th. This represents a $0.04 annualized dividend and a yield of 0.03%. NVIDIA's dividend payout ratio (DPR) is presently 1.57%.</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 Street Analysts Forecast Growth</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brokerages have recently weighed in on NVDA. Morgan Stanley upped their target price on NVIDIA from $150.00 to $160.00 and gave the stock an "overweight" rating in a research note on Monday, November 11th. TD Cowen boosted their target price on shares of NVIDIA from $165.00 to $175.00 and gave the stock a "buy" rating in a research note on Thursday, November 21st. Susquehanna raised their price target on shares of NVIDIA from $160.00 to $180.00 and gave the company a "positive" rating in a research note on Thursday, November 14th. Cantor Fitzgerald reiterated an "overweight" rating and set a $175.00 price objective on shares of NVIDIA in a research note on Thursday, November 21st. Finally, Raymond James boosted their price target on NVIDIA from $140.00 to $170.00 and gave the stock a "strong-buy" rating in a research report on Thursday, November 14th. Four analysts have rated the stock with a hold rating, thirty-nine have issued a buy rating and one has given a strong buy rating to the company's stock. According to data from MarketBeat, the stock currently has an average rating of "Moderate Buy" and an average target price of $164.63.</w:t>
      </w:r>
    </w:p>
    <w:p>
      <w:pPr>
        <w:pStyle w:val="Normal67"/>
        <w:keepNext w:val="0"/>
        <w:spacing w:before="240" w:after="0" w:line="260" w:lineRule="atLeast"/>
        <w:ind w:left="0" w:right="0" w:firstLine="0"/>
        <w:jc w:val="both"/>
      </w:pPr>
      <w:hyperlink r:id="rId1166" w:history="1">
        <w:r>
          <w:rPr>
            <w:rFonts w:ascii="arial" w:eastAsia="arial" w:hAnsi="arial" w:cs="arial"/>
            <w:b w:val="0"/>
            <w:i/>
            <w:strike w:val="0"/>
            <w:color w:val="0077CC"/>
            <w:sz w:val="20"/>
            <w:u w:val="single"/>
            <w:vertAlign w:val="baseline"/>
          </w:rPr>
          <w:t>Read Our Latest Report on NVDA</w:t>
        </w:r>
      </w:hyperlink>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Institutional Trading of NVIDIA</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institutional investors and hedge funds have recently made changes to their positions in NVDA. Christopher J. Hasenberg Inc purchased a new position in NVIDIA during the 3rd quarter worth $27,000. Quest Partners LLC acquired a new stake in shares of NVIDIA during the second quarter worth about $27,000. University of Texas Texas AM Investment Management Co. purchased a new position in shares of NVIDIA during the second quarter worth about $31,000. Legend Financial Advisors Inc. acquired a new position in NVIDIA in the 4th quarter valued at about $34,000. Finally, West Financial Advisors LLC purchased a new stake in NVIDIA during the 3rd quarter valued at approximately $36,000. 65.27% of the stock is owned by hedge funds and other institutional investors.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Insiders Place Their Bets</w:t>
      </w:r>
    </w:p>
    <w:p>
      <w:pPr>
        <w:pStyle w:val="Normal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other NVIDIA news, insider Donald F. Robertson, Jr. sold 4,500 shares of the firm's stock in a transaction on Friday, December 13th. The stock was sold at an average price of $135.28, for a total value of $608,760.00. Following the completion of the sale, the insider now owns 480,899 shares of the company's stock, valued at approximately $65,056,016.72. This trade represents a 0.93 % decrease in their ownership of the stock. The transaction was disclosed in a legal filing with the Securities &amp; Exchange Commission, which can be accessed through  </w:t>
      </w:r>
      <w:hyperlink r:id="rId1167" w:history="1">
        <w:r>
          <w:rPr>
            <w:rFonts w:ascii="arial" w:eastAsia="arial" w:hAnsi="arial" w:cs="arial"/>
            <w:b w:val="0"/>
            <w:i/>
            <w:strike w:val="0"/>
            <w:noProof w:val="0"/>
            <w:color w:val="0077CC"/>
            <w:position w:val="0"/>
            <w:sz w:val="20"/>
            <w:u w:val="single"/>
            <w:vertAlign w:val="baseline"/>
          </w:rPr>
          <w:t>the SEC website. Also, Director</w:t>
        </w:r>
      </w:hyperlink>
      <w:r>
        <w:rPr>
          <w:rFonts w:ascii="arial" w:eastAsia="arial" w:hAnsi="arial" w:cs="arial"/>
          <w:b w:val="0"/>
          <w:i w:val="0"/>
          <w:strike w:val="0"/>
          <w:noProof w:val="0"/>
          <w:color w:val="000000"/>
          <w:position w:val="0"/>
          <w:sz w:val="20"/>
          <w:u w:val="none"/>
          <w:vertAlign w:val="baseline"/>
        </w:rPr>
        <w:t> </w:t>
      </w:r>
      <w:hyperlink r:id="rId1168" w:history="1">
        <w:r>
          <w:rPr>
            <w:rFonts w:ascii="arial" w:eastAsia="arial" w:hAnsi="arial" w:cs="arial"/>
            <w:b w:val="0"/>
            <w:i/>
            <w:strike w:val="0"/>
            <w:noProof w:val="0"/>
            <w:color w:val="0077CC"/>
            <w:position w:val="0"/>
            <w:sz w:val="20"/>
            <w:u w:val="single"/>
            <w:vertAlign w:val="baseline"/>
          </w:rPr>
          <w:t>Tench Coxe sold 1,000,000 shares of the company's stock in a transaction on Monday, December 16th. The stock was sold at an average price of $131.26, for a total transaction of $131,260,000.00. Following the transaction, the director now directly owns 28,671,360 shares in the company, valued at approximately $3,763,402,713.60. This trade represents a 3.37 % decrease in their ownership of the stock. The disclosure for this sale can be found</w:t>
        </w:r>
      </w:hyperlink>
      <w:r>
        <w:rPr>
          <w:rFonts w:ascii="arial" w:eastAsia="arial" w:hAnsi="arial" w:cs="arial"/>
          <w:b w:val="0"/>
          <w:i w:val="0"/>
          <w:strike w:val="0"/>
          <w:noProof w:val="0"/>
          <w:color w:val="000000"/>
          <w:position w:val="0"/>
          <w:sz w:val="20"/>
          <w:u w:val="none"/>
          <w:vertAlign w:val="baseline"/>
        </w:rPr>
        <w:t> </w:t>
      </w:r>
      <w:hyperlink r:id="rId1169" w:history="1">
        <w:r>
          <w:rPr>
            <w:rFonts w:ascii="arial" w:eastAsia="arial" w:hAnsi="arial" w:cs="arial"/>
            <w:b w:val="0"/>
            <w:i/>
            <w:strike w:val="0"/>
            <w:noProof w:val="0"/>
            <w:color w:val="0077CC"/>
            <w:position w:val="0"/>
            <w:sz w:val="20"/>
            <w:u w:val="single"/>
            <w:vertAlign w:val="baseline"/>
          </w:rPr>
          <w:t>here. In the last ninety days, insiders sold 1,108,348 shares of company stock valued at $146,506,958. 4.23% of the stock is owned by company insiders.</w:t>
        </w:r>
      </w:hyperlink>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Representative </w:t>
      </w:r>
      <w:r>
        <w:rPr>
          <w:rFonts w:ascii="arial" w:eastAsia="arial" w:hAnsi="arial" w:cs="arial"/>
          <w:b/>
          <w:i/>
          <w:strike w:val="0"/>
          <w:noProof w:val="0"/>
          <w:color w:val="000000"/>
          <w:position w:val="0"/>
          <w:sz w:val="20"/>
          <w:u w:val="single"/>
          <w:vertAlign w:val="baseline"/>
        </w:rPr>
        <w:t>Pelosi</w:t>
      </w:r>
    </w:p>
    <w:p>
      <w:pPr>
        <w:pStyle w:val="Normal6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(Democratic Party) is a member of the U.S. House, representing California's 11th Congressional District. She assumed office on January 3, 2023. Her current term ends on January 3, 2025.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(Democratic Party) is running for re-election to the U.S. House to represent California's 11th Congressional District. She declared candidacy for the primary scheduled on March 5, 2024.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is the first and only woman to serve as speaker of the House.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was first elected to the U.S. House in a special election in 1987 to represent California's 5th Congressional District, which she represented until her election to California's 8th Congressional District in 2012. In 2002, she was elected minority leader, becoming the highest-ranking congresswoman of either party in U.S. history. When Democrats took control of the House in 2007,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made history again with her election as speaker of the House.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was re-elected speaker of the House in 2019, following the 2018 midterm elections. She served in that role until January 3, 2023. Notable legislation passed during her speakership includes the Affordable Care Act, the American Recovery and Reinvestment Act, the Dodd-Frank Wall Street Reform and Consumer Protection Act, the Lilly Ledbetter Fair Pay Act, and the Don't Ask, Don't Tell Repeal Act.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is also a prominent Democratic fundraiser, raising more than $700 million for the Democratic Party since becoming a party leader in 2002. Before holding public office,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served on the Democratic National Committee and as a chair of the California Democratic Party.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was born in Baltimore, Maryland.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graduated from the Institute of Notre Dame in 1958. She earned a bachelor's degree from Trinity College in 1962.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served as the chair of the California State Democratic Party and the finance chairwoman of the Democratic Senatorial Campaign Committee.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NVIDIA Company Profile</w:t>
      </w:r>
    </w:p>
    <w:p>
      <w:pPr>
        <w:pStyle w:val="Normal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1170" w:history="1">
        <w:r>
          <w:rPr>
            <w:rFonts w:ascii="arial" w:eastAsia="arial" w:hAnsi="arial" w:cs="arial"/>
            <w:b w:val="0"/>
            <w:i/>
            <w:strike w:val="0"/>
            <w:noProof w:val="0"/>
            <w:color w:val="0077CC"/>
            <w:position w:val="0"/>
            <w:sz w:val="20"/>
            <w:u w:val="single"/>
            <w:vertAlign w:val="baseline"/>
          </w:rPr>
          <w:t>Get Free Report)</w:t>
        </w:r>
      </w:hyperlink>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NVIDIA Corporation provides graphics and compute and networking solutions in the United States, Taiwan, China, Hong Kong, and internationally. The Graphics segment offers GeForce GPUs for gaming and PCs, the GeForce NOW game streaming service and related infrastructure, and solutions for gaming platforms; Quadro/NVIDIA RTX GPUs for enterprise workstation graphics; virtual GPU or vGPU software for cloud-based visual and virtual computing; automotive platforms for infotainment systems; and Omniverse software for building and operating metaverse and 3D internet applications.</w:t>
      </w:r>
    </w:p>
    <w:p>
      <w:pPr>
        <w:pStyle w:val="Normal67"/>
        <w:keepNext w:val="0"/>
        <w:spacing w:before="240" w:after="0" w:line="260" w:lineRule="atLeast"/>
        <w:ind w:left="0" w:right="0" w:firstLine="0"/>
        <w:jc w:val="both"/>
      </w:pPr>
      <w:hyperlink r:id="rId1171" w:history="1">
        <w:r>
          <w:rPr>
            <w:rFonts w:ascii="arial" w:eastAsia="arial" w:hAnsi="arial" w:cs="arial"/>
            <w:b w:val="0"/>
            <w:i/>
            <w:strike w:val="0"/>
            <w:color w:val="0077CC"/>
            <w:sz w:val="20"/>
            <w:u w:val="single"/>
            <w:vertAlign w:val="baseline"/>
          </w:rPr>
          <w:t>Link to the original story.</w:t>
        </w:r>
      </w:hyperlink>
    </w:p>
    <w:p>
      <w:pPr>
        <w:pStyle w:val="Normal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67"/>
        <w:spacing w:line="60" w:lineRule="exact"/>
      </w:pPr>
      <w:r>
        <w:pict>
          <v:line id="_x0000_s1290" style="position:absolute;z-index:251897856" from="0,2pt" to="512pt,2pt" strokecolor="#009ddb" strokeweight="2pt">
            <v:stroke linestyle="single"/>
            <w10:wrap type="topAndBottom"/>
          </v:line>
        </w:pict>
      </w:r>
    </w:p>
    <w:p>
      <w:pPr>
        <w:pStyle w:val="Normal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67"/>
        <w:keepNext/>
        <w:spacing w:before="240" w:after="0" w:line="340" w:lineRule="atLeast"/>
        <w:ind w:left="0" w:right="0" w:firstLine="0"/>
        <w:jc w:val="left"/>
      </w:pPr>
      <w:bookmarkStart w:id="204" w:name="Classification_65"/>
      <w:bookmarkEnd w:id="204"/>
      <w:r>
        <w:rPr>
          <w:rFonts w:ascii="arial" w:eastAsia="arial" w:hAnsi="arial" w:cs="arial"/>
          <w:b/>
          <w:i w:val="0"/>
          <w:strike w:val="0"/>
          <w:noProof w:val="0"/>
          <w:color w:val="000000"/>
          <w:position w:val="0"/>
          <w:sz w:val="28"/>
          <w:u w:val="none"/>
          <w:vertAlign w:val="baseline"/>
        </w:rPr>
        <w:t>Classification</w:t>
      </w:r>
    </w:p>
    <w:p>
      <w:pPr>
        <w:pStyle w:val="Normal67"/>
        <w:spacing w:line="60" w:lineRule="exact"/>
      </w:pPr>
      <w:r>
        <w:pict>
          <v:line id="_x0000_s1291" style="position:absolute;z-index:251898880" from="0,2pt" to="512pt,2pt" strokecolor="#009ddb" strokeweight="2pt">
            <v:stroke linestyle="single"/>
            <w10:wrap type="topAndBottom"/>
          </v:line>
        </w:pict>
      </w:r>
    </w:p>
    <w:p>
      <w:pPr>
        <w:pStyle w:val="Normal67"/>
        <w:spacing w:line="120" w:lineRule="exact"/>
      </w:pPr>
    </w:p>
    <w:p>
      <w:pPr>
        <w:pStyle w:val="Normal6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126392</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FINANCIAL MARKET UPDATES (90%); NEWS BRIEFS (90%); STOCK EXCHANGES (90%); COMPANY EARNINGS (89%); DIVIDENDS (89%); PUBLIC COMPANIES (89%); STOCK ANALYSES &amp; FORECASTS (89%); BLOGS &amp; MESSAGE BOARDS (78%); CORPORATE DEBT (78%); EARNINGS PER SHARE (78%); FINANCIAL PERFORMANCE &amp; REPORTS (78%); FORTUNE 500 COMPANIES (78%); MARKET CAPITALIZATION (78%); PRICES (78%); SHAREHOLDERS (78%); COMPANY REVENUES (70%); INDUSTRY ANALYSTS (70%); Banking (%); Insider Trades (%)</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NVIDIA CORP (92%);  APPLE INC (71%);  PALO ALTO NETWORKS INC (56%);  MORGAN STANLEY (50%)</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NVDA (NASDAQ) (92%); AAPL (NASDAQ) (71%); PANW (NYSE) (56%); MS (NYSE) (50%); NVDA (NASDAQ) AAPL (NASDAQ) PANW (NASDAQ)</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NAICS334413 SEMICONDUCTOR &amp; RELATED DEVICE MANUFACTURING (92%); SIC3674 SEMICONDUCTORS &amp; RELATED DEVICES (92%); SIC3577 COMPUTER PERIPHERAL EQUIPMENT, NEC (92%); NAICS334118 COMPUTER TERMINAL &amp; OTHER COMPUTER PERIPHERAL EQUIPMENT MANUFACTURING (92%); NAICS423430 COMPUTER &amp; COMPUTER PERIPHERAL EQUIPMENT &amp; SOFTWARE MERCHANT WHOLESALERS (71%); NAICS334112 COMPUTER STORAGE DEVICE MANUFACTURING (71%); NAICS334111 ELECTRONIC COMPUTER MANUFACTURING (71%); SIC5045 COMPUTERS &amp; COMPUTER PERIPHERAL EQUIPMENT &amp; SOFTWARE (71%); SIC3572 COMPUTER STORAGE DEVICES (71%); SIC3571 ELECTRONIC COMPUTERS (71%); NAICS541511 CUSTOM COMPUTER PROGRAMMING SERVICES (56%); SIC7371 COMPUTER PROGRAMMING SERVICES (56%); NAICS523150 INVESTMENT BANKING AND SECURITIES INTERMEDIATION (50%); SIC6211 SECURITY BROKERS, DEALERS, &amp; FLOTATION COMPANIES (50%); FINANCIAL MARKET UPDATES (90%); STOCK EXCHANGES (90%); STOCK ANALYSES &amp; FORECASTS (89%); BLOGS &amp; MESSAGE BOARDS (78%); COMPUTER MFG (73%); INDUSTRY ANALYSTS (70%); COMPUTER EQUIPMENT (50%)</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Company-Terms:</w:t>
      </w:r>
      <w:r>
        <w:rPr>
          <w:rFonts w:ascii="arial" w:eastAsia="arial" w:hAnsi="arial" w:cs="arial"/>
          <w:b w:val="0"/>
          <w:i w:val="0"/>
          <w:strike w:val="0"/>
          <w:noProof w:val="0"/>
          <w:color w:val="000000"/>
          <w:position w:val="0"/>
          <w:sz w:val="20"/>
          <w:u w:val="none"/>
          <w:vertAlign w:val="baseline"/>
        </w:rPr>
        <w:t> SIC: 3674; CIK: 1045810; SIC: 3571; CIK: 320193</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(88%)</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(79%)</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2025</w:t>
      </w:r>
    </w:p>
    <w:p>
      <w:pPr>
        <w:pStyle w:val="Normal67"/>
      </w:pPr>
    </w:p>
    <w:p>
      <w:pPr>
        <w:pStyle w:val="Normal67"/>
        <w:ind w:left="200"/>
        <w:sectPr>
          <w:type w:val="continuous"/>
          <w:pgMar w:top="840" w:right="1000" w:bottom="840" w:left="1000" w:header="400" w:footer="400"/>
          <w:pgNumType w:fmt="decimal"/>
          <w:cols w:space="720"/>
        </w:sectPr>
      </w:pPr>
      <w:r>
        <w:br/>
      </w:r>
      <w:r>
        <w:pict>
          <v:line id="_x0000_s1292" style="position:absolute;z-index:251899904"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1172"/>
          <w:headerReference w:type="default" r:id="rId1173"/>
          <w:footerReference w:type="even" r:id="rId1174"/>
          <w:footerReference w:type="default" r:id="rId1175"/>
          <w:headerReference w:type="first" r:id="rId1176"/>
          <w:footerReference w:type="first" r:id="rId1177"/>
          <w:pgSz w:w="12240" w:h="15840"/>
          <w:pgMar w:top="840" w:right="1000" w:bottom="840" w:left="1000" w:header="400" w:footer="400"/>
          <w:pgNumType w:fmt="decimal"/>
          <w:cols w:space="720"/>
          <w:titlePg w:val="0"/>
        </w:sectPr>
      </w:pPr>
    </w:p>
    <w:p>
      <w:pPr>
        <w:pStyle w:val="Normal68"/>
      </w:pPr>
    </w:p>
    <w:p>
      <w:pPr>
        <w:pStyle w:val="Heading166"/>
        <w:keepNext w:val="0"/>
        <w:spacing w:after="200" w:line="340" w:lineRule="atLeast"/>
        <w:ind w:left="0" w:right="0" w:firstLine="0"/>
        <w:jc w:val="center"/>
      </w:pPr>
      <w:hyperlink r:id="rId1178" w:history="1">
        <w:r>
          <w:rPr>
            <w:rFonts w:ascii="arial" w:eastAsia="arial" w:hAnsi="arial" w:cs="arial"/>
            <w:b/>
            <w:i/>
            <w:strike w:val="0"/>
            <w:color w:val="0077CC"/>
            <w:sz w:val="28"/>
            <w:u w:val="single"/>
            <w:vertAlign w:val="baseline"/>
          </w:rPr>
          <w:t xml:space="preserve">REP. </w:t>
        </w:r>
      </w:hyperlink>
      <w:hyperlink r:id="rId1179" w:history="1">
        <w:r>
          <w:rPr>
            <w:rFonts w:ascii="arial" w:eastAsia="arial" w:hAnsi="arial" w:cs="arial"/>
            <w:b/>
            <w:i/>
            <w:strike w:val="0"/>
            <w:color w:val="0077CC"/>
            <w:sz w:val="28"/>
            <w:u w:val="single"/>
            <w:vertAlign w:val="baseline"/>
          </w:rPr>
          <w:t>NANCY PELOSI</w:t>
        </w:r>
      </w:hyperlink>
      <w:hyperlink r:id="rId1180" w:history="1">
        <w:r>
          <w:rPr>
            <w:rFonts w:ascii="arial" w:eastAsia="arial" w:hAnsi="arial" w:cs="arial"/>
            <w:b/>
            <w:i/>
            <w:strike w:val="0"/>
            <w:color w:val="0077CC"/>
            <w:sz w:val="28"/>
            <w:u w:val="single"/>
            <w:vertAlign w:val="baseline"/>
          </w:rPr>
          <w:t xml:space="preserve"> (D-CALIF.), FORMER SPEAKER OF THE HOUSE OF REPRESENTATIVES, IS INTERVIEWED ON FACE THE NATION</w:t>
        </w:r>
      </w:hyperlink>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SEC Wire</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5, 2025 Sunday</w:t>
      </w:r>
    </w:p>
    <w:p>
      <w:pPr>
        <w:pStyle w:val="Normal68"/>
        <w:keepNext w:val="0"/>
        <w:spacing w:after="0" w:line="240" w:lineRule="atLeast"/>
        <w:ind w:right="0"/>
        <w:jc w:val="both"/>
      </w:pPr>
      <w:bookmarkStart w:id="205" w:name="Bookmark_68"/>
      <w:bookmarkEnd w:id="205"/>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VIQ Solutions, Inc.  ALL RIGHTS RESERVED</w:t>
      </w:r>
    </w:p>
    <w:p>
      <w:pPr>
        <w:pStyle w:val="Normal68"/>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No license is granted to the user of this material other than for research. User may not reproduce or redistribute the material except for user's  personal or internal use and, in such case, only one copy may be printed, nor shall user use any material for commercial purposes or in any fashion that may infringe upon Data Licensing, LLC's copyright or other proprietary rights or interests in the material.; provided, however, that members of the news media may redistribute limited portions (less than 250 words) of this material without a specific license from Data Licensing, LLC, so long as they provide conspicuous attribution to Data Licensing as the originator and copyright holder of such material. This is not a legal transcript for purposes of litigation.</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PROGRAM</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1372 words</w:t>
      </w:r>
    </w:p>
    <w:p>
      <w:pPr>
        <w:pStyle w:val="Normal68"/>
        <w:keepNext/>
        <w:spacing w:before="240" w:after="0" w:line="340" w:lineRule="atLeast"/>
        <w:ind w:left="0" w:right="0" w:firstLine="0"/>
        <w:jc w:val="left"/>
      </w:pPr>
      <w:bookmarkStart w:id="206" w:name="Body_66"/>
      <w:bookmarkEnd w:id="206"/>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293" style="position:absolute;z-index:251900928"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(D-CALIF.), FORMER SPEAKER OF THE HOUSE OF REPRESENTATIVES, IS INTERVIEWED ON FACE THE NATION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JANUARY 5, 2025</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SPEAKERS: REP.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(D-CALIF.), FORMER SPEAKER OF THE HOUSE OF REPRESENTATIVES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BRENNAN, HOST FACE THE NATION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MARGARET BRENNAN: Tomorrow marks four years since the attack on the U.S. Capitol, and we spoke to then-House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just a short while ago this morning. She's recovering from a fall last month.</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began by asking her why she thinks so many Americans decided that Donald Trump's support for the rioters in 2020 should not disqualify him from a second term as president.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(D-California): I wouldn't say that the American people disregarded this. They just had a different view as to what was in their interest, economically and the rest.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don't -- I don't call this a disregard of January 6. I just call it something that they saw in their interest economically.</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BRENNAN: Even just last night at Mar-a-Lago, Donald Trump was screening a documentary about the 2020 election, claiming his win and trying to talk about the legal challenges he had. There seems to be a continued effort to claim that he won in 2020.</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It's really sad. It really is sad.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don't know about the film that he had and the rest, but it's -- it's almost sick that he would be thinking that in 2020. He's won the election now. That will be clear. That will be clear, and, tomorrow, he will be clearly -- we will be accepting the results of the Electoral College.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he should be triumphant about that. But to be still trying to fight a fight that he -- he knows he lost is -- is really sad.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BRENNAN: You know, the president-elect has said that, in the first nine minutes of his new term, he will pardon many of those who participated in January 6. He said he'll look at it on a case-by-case basis.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looking back at what happened four years ago, there are recordings, there's video evidence of what happened. This is personal for you, some of these rioters in your office, chanting your name.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Yes. Yes.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MARGARET BRENNAN: One of them, one of the defendants: "We were looking for </w:t>
      </w:r>
      <w:r>
        <w:rPr>
          <w:rFonts w:ascii="arial" w:eastAsia="arial" w:hAnsi="arial" w:cs="arial"/>
          <w:b/>
          <w:i/>
          <w:strike w:val="0"/>
          <w:noProof w:val="0"/>
          <w:color w:val="000000"/>
          <w:position w:val="0"/>
          <w:sz w:val="20"/>
          <w:u w:val="single"/>
          <w:vertAlign w:val="baseline"/>
        </w:rPr>
        <w:t>Nancy</w:t>
      </w:r>
      <w:r>
        <w:rPr>
          <w:rFonts w:ascii="arial" w:eastAsia="arial" w:hAnsi="arial" w:cs="arial"/>
          <w:b w:val="0"/>
          <w:i w:val="0"/>
          <w:strike w:val="0"/>
          <w:noProof w:val="0"/>
          <w:color w:val="000000"/>
          <w:position w:val="0"/>
          <w:sz w:val="20"/>
          <w:u w:val="none"/>
          <w:vertAlign w:val="baseline"/>
        </w:rPr>
        <w:t xml:space="preserve"> to shoot her in the frigging brain, but we didn't find her."</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you, this is personal. So, when you hear about pardons, do you think the nonviolent attackers deserve to be pardoned?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The nonviolent -- I think that's a violent attacker, with the intention...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BRENNAN: The violence itself.</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Yes.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BRENNAN: The violent language, you think...</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The violent language, yes, the intention, and, of course, the intention to attack the vice president of the United States.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it didn't end that day. As you know, he called out to these people to continue their violence, my husband being a victim of all of that. And it still -- he still has injuries from that attack. So it just goes on and on. It isn't something that happens and then it's over.</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once you are attacked, you have consequences that continue. So I don't -- it's really a strange person who's going to be president of the United States who thinks that it's OK to pardon people who were engaged in an attack.</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let's -- you know, let's do this. Let's just say OK to the American people. This is what this is about. Do not be conned by the denial of the election of 2020. And why would he be saying that? But he -- but he is, and then, on top of that, the denial of what happened on January 6.</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BRENNAN: But some of the 1,600 defendants here were really only charged with trespassing. And when you look at the profiles, University of Chicago did a study. About half of those who broke into the Capitol were white-collar workers. They were small business owners, didn't necessarily have a criminal record.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look at that profile, you said intention. It -- it was the intention itself, you think, that needs to be considered more so than the crime, you know that -- that it casts the crime itself of trespassing in a different light for you?</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Well, the president said he would go on a case-by-case basis.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BRENNAN: Right.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So I assume that -- that some of those people may not have engaged in the violent activities that some of the others did.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at this beautiful Capitol, the dome built by Lincoln, under Lincoln's leadership during the Civil War, they said, don't build the dome. It takes too much steel and person power, manpower, they said, from the war effort. And he said, no, I have to show the resilience of America.</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under that dome, you saw -- you saw flags, the flags that -- you know, just horrible flags under the dome of Lincoln. And so it was a tragedy, and we cannot be in denial about what it was.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president is going to go on a case-by-case basis, I hope he does, and then maybe...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BRENNAN: Trespassers, you would be comfortable with pardoning?</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Well, just depends on how they define what that is.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 but I know that some of that encouragement and then the follow-up that -- that so many people were threatened, including me and -- and to my home, looking for me, and finding my husband, and, as I say, who still suffers from head injuries from -- on that day.</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these things don't just happen and go away when you have a head injury.</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BRENNAN: Right.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But, anyway, to -- to -- to see the threat to so many people in elective office, now, going beyond me, but so many people in elective office, it shouldn't be a threat to your family that you have chosen to do public service.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BRENNAN: You wrote in your book about that 2022 attack on your husband, and you said your daughter told you, if she had known what you were signing up for, she would never have given you her blessing to run for office in the first place.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Yes.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BRENNAN: Do you think that this threat of domestic violent extremism is having a chilling effect on new talent and -- and anyone running for office?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Well, I certainly hope not.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over the years, when I was encouraging people to run for office, especially women, they would say, we could never take the abuse that you take. And that was really just abuse. It wasn't physical, it was criticism and the rest of that, and that we don't want our children subjected to that.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yes, I do think it will have a negative impact on people running for public office. Just -- you know, in other words, if you're -- if you're a mom, and they go after you as a -- as a mom, and your child comes home crying from school because somebody said a negative thing because they saw it on TV, that the other side said something bad about you, you might not run for office.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BRENNAN: So you think it will discourage particularly women...</w:t>
      </w:r>
    </w:p>
    <w:p>
      <w:pPr>
        <w:pStyle w:val="Normal6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Particularly women.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BRENNAN: ... from running?</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Yes, I do.</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I know that it has. But I hope that it will not, that we will have -- shine a bright light on this and just say, this is unacceptable. This is unacceptable. See, for women, they always -- they always -- women are known to be more, shall we say, ethical than men. And so, when they go after women candidates, they go after their ethics.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they'll say this, that and the other thing. And then the child comes home from school crying because somebody said a bad thing about mom on TV. And nobody -- nobody wants that. So, hopefully, the bright light shining on that will reduce -- reduce that.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think that women have a -- proven that they are -- are more ethical, and that they -- they are -- well, maybe they're not more ethical, they're all ethical, but that they can then withstand that criticism.</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MARGARET BRENNAN: And you can see more of our conversation with Speaker Emerita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on our Web site and our YouTube page.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(ANNOUNCEMENTS)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BRENNAN: If you miss an episode of Face the Nation, you can watch it and our extended interviews on YouTube or listen to them on our podcast.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be right back.</w:t>
      </w:r>
    </w:p>
    <w:p>
      <w:pPr>
        <w:pStyle w:val="Normal68"/>
        <w:keepNext/>
        <w:spacing w:before="240" w:after="0" w:line="340" w:lineRule="atLeast"/>
        <w:ind w:left="0" w:right="0" w:firstLine="0"/>
        <w:jc w:val="left"/>
      </w:pPr>
      <w:bookmarkStart w:id="207" w:name="Classification_66"/>
      <w:bookmarkEnd w:id="207"/>
      <w:r>
        <w:rPr>
          <w:rFonts w:ascii="arial" w:eastAsia="arial" w:hAnsi="arial" w:cs="arial"/>
          <w:b/>
          <w:i w:val="0"/>
          <w:strike w:val="0"/>
          <w:noProof w:val="0"/>
          <w:color w:val="000000"/>
          <w:position w:val="0"/>
          <w:sz w:val="28"/>
          <w:u w:val="none"/>
          <w:vertAlign w:val="baseline"/>
        </w:rPr>
        <w:t>Classification</w:t>
      </w:r>
    </w:p>
    <w:p>
      <w:pPr>
        <w:pStyle w:val="Normal68"/>
        <w:spacing w:line="60" w:lineRule="exact"/>
      </w:pPr>
      <w:r>
        <w:pict>
          <v:line id="_x0000_s1294" style="position:absolute;z-index:251901952" from="0,2pt" to="512pt,2pt" strokecolor="#009ddb" strokeweight="2pt">
            <v:stroke linestyle="single"/>
            <w10:wrap type="topAndBottom"/>
          </v:line>
        </w:pict>
      </w:r>
    </w:p>
    <w:p>
      <w:pPr>
        <w:pStyle w:val="Normal68"/>
        <w:spacing w:line="120" w:lineRule="exact"/>
      </w:pPr>
    </w:p>
    <w:p>
      <w:pPr>
        <w:pStyle w:val="Normal6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Transcript</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SECWIRE</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&amp; PUBLIC ADMINISTRATION (90%); LEGISLATIVE BODIES (90%); US DEMOCRATIC PARTY (90%); GOVERNMENT BODIES &amp; OFFICES (89%); CAMPAIGNS &amp; ELECTIONS (78%); NEGATIVE NEWS (76%); RIOTS (69%); DOCUMENTARY FILMS (66%); LAW &amp; LEGAL SYSTEM (65%); SHOOTINGS (60%)</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xml:space="preserve"> REP.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(D-CALIF.); FORMER SPEAKER OF THE HOUSE OF REPRESENTATIVES</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DOCUMENTARY FILMS (66%)</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(90%); DONALD TRUMP (89%)</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(94%); UNITED STATES (93%)</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5, 2025</w:t>
      </w:r>
    </w:p>
    <w:p>
      <w:pPr>
        <w:pStyle w:val="Normal68"/>
      </w:pPr>
    </w:p>
    <w:p>
      <w:pPr>
        <w:pStyle w:val="Normal68"/>
        <w:ind w:left="200"/>
        <w:sectPr>
          <w:type w:val="continuous"/>
          <w:pgMar w:top="840" w:right="1000" w:bottom="840" w:left="1000" w:header="400" w:footer="400"/>
          <w:pgNumType w:fmt="decimal"/>
          <w:cols w:space="720"/>
        </w:sectPr>
      </w:pPr>
      <w:r>
        <w:br/>
      </w:r>
      <w:r>
        <w:pict>
          <v:line id="_x0000_s1295" style="position:absolute;z-index:251902976"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1181"/>
          <w:headerReference w:type="default" r:id="rId1182"/>
          <w:footerReference w:type="even" r:id="rId1183"/>
          <w:footerReference w:type="default" r:id="rId1184"/>
          <w:headerReference w:type="first" r:id="rId1185"/>
          <w:footerReference w:type="first" r:id="rId1186"/>
          <w:pgSz w:w="12240" w:h="15840"/>
          <w:pgMar w:top="840" w:right="1000" w:bottom="840" w:left="1000" w:header="400" w:footer="400"/>
          <w:pgNumType w:fmt="decimal"/>
          <w:cols w:space="720"/>
          <w:titlePg w:val="0"/>
        </w:sectPr>
      </w:pPr>
    </w:p>
    <w:p>
      <w:pPr>
        <w:pStyle w:val="Normal69"/>
      </w:pPr>
    </w:p>
    <w:p>
      <w:pPr>
        <w:pStyle w:val="Heading167"/>
        <w:keepNext w:val="0"/>
        <w:spacing w:after="200" w:line="340" w:lineRule="atLeast"/>
        <w:ind w:left="0" w:right="0" w:firstLine="0"/>
        <w:jc w:val="center"/>
      </w:pPr>
      <w:hyperlink r:id="rId1187" w:history="1">
        <w:r>
          <w:rPr>
            <w:rFonts w:ascii="arial" w:eastAsia="arial" w:hAnsi="arial" w:cs="arial"/>
            <w:b/>
            <w:i/>
            <w:strike w:val="0"/>
            <w:color w:val="0077CC"/>
            <w:sz w:val="28"/>
            <w:u w:val="single"/>
            <w:vertAlign w:val="baseline"/>
          </w:rPr>
          <w:t xml:space="preserve">'I love this guy': Trump's response to tariff question mentioning Schumer, </w:t>
        </w:r>
      </w:hyperlink>
      <w:hyperlink r:id="rId1188" w:history="1">
        <w:r>
          <w:rPr>
            <w:rFonts w:ascii="arial" w:eastAsia="arial" w:hAnsi="arial" w:cs="arial"/>
            <w:b/>
            <w:i/>
            <w:strike w:val="0"/>
            <w:color w:val="0077CC"/>
            <w:sz w:val="28"/>
            <w:u w:val="single"/>
            <w:vertAlign w:val="baseline"/>
          </w:rPr>
          <w:t>Nancy Pelosi</w:t>
        </w:r>
      </w:hyperlink>
      <w:hyperlink r:id="rId1189" w:history="1">
        <w:r>
          <w:rPr>
            <w:rFonts w:ascii="arial" w:eastAsia="arial" w:hAnsi="arial" w:cs="arial"/>
            <w:b/>
            <w:i/>
            <w:strike w:val="0"/>
            <w:color w:val="0077CC"/>
            <w:sz w:val="28"/>
            <w:u w:val="single"/>
            <w:vertAlign w:val="baseline"/>
          </w:rPr>
          <w:t xml:space="preserve"> goes viral amid insider trading row</w:t>
        </w:r>
      </w:hyperlink>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of India (TOI)</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2025 Friday</w:t>
      </w:r>
    </w:p>
    <w:p>
      <w:pPr>
        <w:pStyle w:val="Normal69"/>
        <w:keepNext w:val="0"/>
        <w:spacing w:after="0" w:line="240" w:lineRule="atLeast"/>
        <w:ind w:right="0"/>
        <w:jc w:val="both"/>
      </w:pPr>
      <w:bookmarkStart w:id="208" w:name="Bookmark_69"/>
      <w:bookmarkEnd w:id="20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Bennett Coleman &amp; Co. Ltd. All Rights Reserved</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366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TOI World Desk</w:t>
      </w:r>
    </w:p>
    <w:p>
      <w:pPr>
        <w:pStyle w:val="Normal69"/>
        <w:keepNext/>
        <w:spacing w:before="240" w:after="0" w:line="340" w:lineRule="atLeast"/>
        <w:ind w:left="0" w:right="0" w:firstLine="0"/>
        <w:jc w:val="left"/>
      </w:pPr>
      <w:bookmarkStart w:id="209" w:name="Body_67"/>
      <w:bookmarkEnd w:id="20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296" style="position:absolute;z-index:251904000"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Amid accusations of insider trading triggered by President Donald Trump's "great time to buy" post hours before he made a dramatic U-turn on his tariffs, a video of Trump praising a reporter is doing the rounds. The reporter asked Trump a question mentioning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the former House Speaker who is often accused of insider trading. The viral exchange took place before Trump walked back on his tariff and stood his ground that he would not pause the.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“Schumer and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—they’ve been talking about tariffs for decades. How come when these Democrat elites want tariffs, everything’s hunky-dory, but when President Trump wants tariffs, all hell breaks loose?” a reporter asked. "I love this guy, whoever the hell that is," Trump said adding that he appreciates the question. Schumer and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spoke about tariffs, Trump said adding that they did not have the guts to do that. "It does take guts. Even takes guts for a country to go through this. That's why I said 'be cool'. It's going to work out. It's working out maybe faster than I thought. It's gonna take little conditioning. It's a transition...transition to greatness..." Trump said. The exchange took place just hours before Trump made a volte face and paused the tariffs except for China. Before that he also posted: “THIS IS A GREAT TIME TO BUY!!! DJT”. The timing of Trump's posts and subsequent huge share jumps has sparked accusations of market manipulation. Democratic senator Adam Schiff has called for an investigation, saying: “These constant gyrations in policy provide dangerous opportunities for insider trading. “Who in the administration knew about Trump’s latest tariff flip-flop ahead of time? Did anyone buy or sell stocks, and profit at the public’s expense? I’m writing to the White House – the public has a right to know.”New York Democratic representative Alexandria Ocasio-Cortez called for all members of Congress to disclose any stocks they had bought in the past 24 hours. “I’ve been hearing some interesting chatter on the floor,” she wrote on X. “Disclosure deadline is May 15th. We’re about to learn a few things. It’s time to ban insider trading in Congress.” For Reprint Rights: timescontent.com</w:t>
      </w:r>
    </w:p>
    <w:p>
      <w:pPr>
        <w:pStyle w:val="Normal69"/>
        <w:keepNext/>
        <w:spacing w:before="240" w:after="0" w:line="340" w:lineRule="atLeast"/>
        <w:ind w:left="0" w:right="0" w:firstLine="0"/>
        <w:jc w:val="left"/>
      </w:pPr>
      <w:bookmarkStart w:id="210" w:name="Classification_67"/>
      <w:bookmarkEnd w:id="210"/>
      <w:r>
        <w:rPr>
          <w:rFonts w:ascii="arial" w:eastAsia="arial" w:hAnsi="arial" w:cs="arial"/>
          <w:b/>
          <w:i w:val="0"/>
          <w:strike w:val="0"/>
          <w:noProof w:val="0"/>
          <w:color w:val="000000"/>
          <w:position w:val="0"/>
          <w:sz w:val="28"/>
          <w:u w:val="none"/>
          <w:vertAlign w:val="baseline"/>
        </w:rPr>
        <w:t>Classification</w:t>
      </w:r>
    </w:p>
    <w:p>
      <w:pPr>
        <w:pStyle w:val="Normal69"/>
        <w:spacing w:line="60" w:lineRule="exact"/>
      </w:pPr>
      <w:r>
        <w:pict>
          <v:line id="_x0000_s1297" style="position:absolute;z-index:251905024" from="0,2pt" to="512pt,2pt" strokecolor="#009ddb" strokeweight="2pt">
            <v:stroke linestyle="single"/>
            <w10:wrap type="topAndBottom"/>
          </v:line>
        </w:pict>
      </w:r>
    </w:p>
    <w:p>
      <w:pPr>
        <w:pStyle w:val="Normal69"/>
        <w:spacing w:line="120" w:lineRule="exact"/>
      </w:pPr>
    </w:p>
    <w:p>
      <w:pPr>
        <w:pStyle w:val="Normal6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TAXES &amp; TAXATION (91%); INSIDER TRADING (90%); NEGATIVE BUSINESS NEWS (90%); TARIFFS &amp; DUTIES (90%); LEGISLATIVE BODIES (89%); US DEMOCRATIC PARTY (89%); MARKET MANIPULATION (78%); SECURITIES TRADING (78%)</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INSIDER TRADING (90%); MARKET MANIPULATION (78%); SECURITIES TRADING (78%)</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(92%);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(87%); ALEXANDRIA OCASIO-CORTEZ (72%)</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2025</w:t>
      </w:r>
    </w:p>
    <w:p>
      <w:pPr>
        <w:pStyle w:val="Normal69"/>
      </w:pPr>
    </w:p>
    <w:p>
      <w:pPr>
        <w:pStyle w:val="Normal69"/>
        <w:ind w:left="200"/>
        <w:sectPr>
          <w:type w:val="continuous"/>
          <w:pgMar w:top="840" w:right="1000" w:bottom="840" w:left="1000" w:header="400" w:footer="400"/>
          <w:pgNumType w:fmt="decimal"/>
          <w:cols w:space="720"/>
        </w:sectPr>
      </w:pPr>
      <w:r>
        <w:br/>
      </w:r>
      <w:r>
        <w:pict>
          <v:line id="_x0000_s1298" style="position:absolute;z-index:251906048"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1190"/>
          <w:headerReference w:type="default" r:id="rId1191"/>
          <w:footerReference w:type="even" r:id="rId1192"/>
          <w:footerReference w:type="default" r:id="rId1193"/>
          <w:headerReference w:type="first" r:id="rId1194"/>
          <w:footerReference w:type="first" r:id="rId1195"/>
          <w:pgSz w:w="12240" w:h="15840"/>
          <w:pgMar w:top="840" w:right="1000" w:bottom="840" w:left="1000" w:header="400" w:footer="400"/>
          <w:pgNumType w:fmt="decimal"/>
          <w:cols w:space="720"/>
          <w:titlePg w:val="0"/>
        </w:sectPr>
      </w:pPr>
    </w:p>
    <w:p>
      <w:pPr>
        <w:pStyle w:val="Normal70"/>
      </w:pPr>
    </w:p>
    <w:p>
      <w:pPr>
        <w:pStyle w:val="Heading168"/>
        <w:keepNext w:val="0"/>
        <w:spacing w:after="200" w:line="340" w:lineRule="atLeast"/>
        <w:ind w:left="0" w:right="0" w:firstLine="0"/>
        <w:jc w:val="center"/>
      </w:pPr>
      <w:hyperlink r:id="rId1196" w:history="1">
        <w:r>
          <w:rPr>
            <w:rFonts w:ascii="arial" w:eastAsia="arial" w:hAnsi="arial" w:cs="arial"/>
            <w:b/>
            <w:i/>
            <w:strike w:val="0"/>
            <w:color w:val="0077CC"/>
            <w:sz w:val="28"/>
            <w:u w:val="single"/>
            <w:vertAlign w:val="baseline"/>
          </w:rPr>
          <w:t xml:space="preserve">Apple (NASDAQ:AAPL) Stock Unloaded Rep. </w:t>
        </w:r>
      </w:hyperlink>
      <w:hyperlink r:id="rId1197" w:history="1">
        <w:r>
          <w:rPr>
            <w:rFonts w:ascii="arial" w:eastAsia="arial" w:hAnsi="arial" w:cs="arial"/>
            <w:b/>
            <w:i/>
            <w:strike w:val="0"/>
            <w:color w:val="0077CC"/>
            <w:sz w:val="28"/>
            <w:u w:val="single"/>
            <w:vertAlign w:val="baseline"/>
          </w:rPr>
          <w:t>Nancy Pelosi</w:t>
        </w:r>
      </w:hyperlink>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American Banking and Market News</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2025 Tuesday</w:t>
      </w:r>
    </w:p>
    <w:p>
      <w:pPr>
        <w:pStyle w:val="Normal70"/>
        <w:keepNext w:val="0"/>
        <w:spacing w:after="0" w:line="240" w:lineRule="atLeast"/>
        <w:ind w:right="0"/>
        <w:jc w:val="both"/>
      </w:pPr>
      <w:bookmarkStart w:id="211" w:name="Bookmark_70"/>
      <w:bookmarkEnd w:id="211"/>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American Banking and Market News All Rights Reserved</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1409 words</w:t>
      </w:r>
    </w:p>
    <w:p>
      <w:pPr>
        <w:pStyle w:val="Normal70"/>
        <w:keepNext/>
        <w:spacing w:before="240" w:after="0" w:line="340" w:lineRule="atLeast"/>
        <w:ind w:left="0" w:right="0" w:firstLine="0"/>
        <w:jc w:val="left"/>
      </w:pPr>
      <w:bookmarkStart w:id="212" w:name="Body_68"/>
      <w:bookmarkEnd w:id="212"/>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299" style="position:absolute;z-index:251907072"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(D-California)  recently sold shares of Apple Inc. (NASDAQ:AAPL). In a filing disclosed on January 17th, the Representative disclosed that they had sold between $5,000,001 and $25,000,000 in Apple stock on December 31st.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also recently made the following trade(s): </w:t>
      </w:r>
    </w:p>
    <w:p>
      <w:pPr>
        <w:pStyle w:val="Normal70"/>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Sold $1,000,001 - $5,000,000 in shares of NVIDIA (NASDAQ:NVDA) on 12/31/2024. </w:t>
      </w:r>
    </w:p>
    <w:p>
      <w:pPr>
        <w:pStyle w:val="Normal70"/>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Purchased $500,001 - $1,000,000 in shares of NVIDIA (NASDAQ:NVDA) on 12/20/2024. </w:t>
      </w:r>
    </w:p>
    <w:p>
      <w:pPr>
        <w:pStyle w:val="Normal70"/>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Purchased $1,000,001 - $5,000,000 in shares of Palo Alto Networks (NASDAQ:PANW) on 12/20/2024.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Apple Stock Performance </w:t>
      </w:r>
    </w:p>
    <w:p>
      <w:pPr>
        <w:pStyle w:val="Normal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Shares of </w:t>
      </w:r>
      <w:hyperlink r:id="rId1198" w:history="1">
        <w:r>
          <w:rPr>
            <w:rFonts w:ascii="arial" w:eastAsia="arial" w:hAnsi="arial" w:cs="arial"/>
            <w:b w:val="0"/>
            <w:i/>
            <w:strike w:val="0"/>
            <w:noProof w:val="0"/>
            <w:color w:val="0077CC"/>
            <w:position w:val="0"/>
            <w:sz w:val="20"/>
            <w:u w:val="single"/>
            <w:vertAlign w:val="baseline"/>
          </w:rPr>
          <w:t xml:space="preserve">NASDAQ AAPL </w:t>
        </w:r>
      </w:hyperlink>
      <w:r>
        <w:rPr>
          <w:rFonts w:ascii="arial" w:eastAsia="arial" w:hAnsi="arial" w:cs="arial"/>
          <w:b w:val="0"/>
          <w:i w:val="0"/>
          <w:strike w:val="0"/>
          <w:noProof w:val="0"/>
          <w:color w:val="000000"/>
          <w:position w:val="0"/>
          <w:sz w:val="20"/>
          <w:u w:val="none"/>
          <w:vertAlign w:val="baseline"/>
        </w:rPr>
        <w:t xml:space="preserve"> opened at $229.98 on Tuesday. The business's 50-day simple moving average is $241.01 and its 200-day simple moving average is $230.79. Apple Inc. has a 52 week low of $164.07 and a 52 week high of $260.10. The company has a debt-to-equity ratio of 1.51, a quick ratio of 0.83 and a current ratio of 0.87. The firm has a market cap of $3.48 trillion, a price-to-earnings ratio of 37.83, a P/E/G ratio of 2.32 and a beta of 1.20.  </w:t>
      </w:r>
    </w:p>
    <w:p>
      <w:pPr>
        <w:pStyle w:val="Normal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Apple (</w:t>
      </w:r>
      <w:hyperlink r:id="rId1199" w:history="1">
        <w:r>
          <w:rPr>
            <w:rFonts w:ascii="arial" w:eastAsia="arial" w:hAnsi="arial" w:cs="arial"/>
            <w:b w:val="0"/>
            <w:i/>
            <w:strike w:val="0"/>
            <w:noProof w:val="0"/>
            <w:color w:val="0077CC"/>
            <w:position w:val="0"/>
            <w:sz w:val="20"/>
            <w:u w:val="single"/>
            <w:vertAlign w:val="baseline"/>
          </w:rPr>
          <w:t xml:space="preserve">NASDAQ:AAPL </w:t>
        </w:r>
      </w:hyperlink>
      <w:r>
        <w:rPr>
          <w:rFonts w:ascii="arial" w:eastAsia="arial" w:hAnsi="arial" w:cs="arial"/>
          <w:b w:val="0"/>
          <w:i w:val="0"/>
          <w:strike w:val="0"/>
          <w:noProof w:val="0"/>
          <w:color w:val="000000"/>
          <w:position w:val="0"/>
          <w:sz w:val="20"/>
          <w:u w:val="none"/>
          <w:vertAlign w:val="baseline"/>
        </w:rPr>
        <w:t xml:space="preserve"> - </w:t>
      </w:r>
      <w:hyperlink r:id="rId1200" w:history="1">
        <w:r>
          <w:rPr>
            <w:rFonts w:ascii="arial" w:eastAsia="arial" w:hAnsi="arial" w:cs="arial"/>
            <w:b w:val="0"/>
            <w:i/>
            <w:strike w:val="0"/>
            <w:noProof w:val="0"/>
            <w:color w:val="0077CC"/>
            <w:position w:val="0"/>
            <w:sz w:val="20"/>
            <w:u w:val="single"/>
            <w:vertAlign w:val="baseline"/>
          </w:rPr>
          <w:t xml:space="preserve">Get Free Report </w:t>
        </w:r>
      </w:hyperlink>
      <w:r>
        <w:rPr>
          <w:rFonts w:ascii="arial" w:eastAsia="arial" w:hAnsi="arial" w:cs="arial"/>
          <w:b w:val="0"/>
          <w:i w:val="0"/>
          <w:strike w:val="0"/>
          <w:noProof w:val="0"/>
          <w:color w:val="000000"/>
          <w:position w:val="0"/>
          <w:sz w:val="20"/>
          <w:u w:val="none"/>
          <w:vertAlign w:val="baseline"/>
        </w:rPr>
        <w:t xml:space="preserve">) last issued its quarterly earnings data on Thursday, October 31st. The iPhone maker reported $1.64 earnings per share for the quarter, topping analysts' consensus estimates of $1.60 by $0.04. The business had revenue of $94.93 billion during the quarter, compared to analysts' expectations of $94.52 billion. Apple had a net margin of 23.97% and a return on equity of 152.94%. Apple's revenue for the quarter was up 6.1% on a year-over-year basis. During the same period in the previous year, the company earned $1.46 earnings per share.  As a group, equities research analysts expect that  Apple Inc. will post 7.43 earnings per share for the current fiscal year.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Apple Announces Dividend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business also recently declared a quarterly dividend, which was paid on Thursday, November 14th. Stockholders of record on Monday, November 11th were paid a dividend of $0.25 per share. The ex-dividend date  was Friday, November 8th. This represents a $1.00 annualized dividend and a dividend yield of 0.43%. Apple's dividend payout ratio (DPR) is presently 16.45%.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Analyst Ratings Changes </w:t>
      </w:r>
    </w:p>
    <w:p>
      <w:pPr>
        <w:pStyle w:val="Normal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number of equities research analysts have issued reports on AAPL shares. Loop Capital decreased their price target on shares of Apple from $300.00 to $275.00 and set a "buy" rating for the company in a report on Monday, November 4th. Barclays increased their target price on Apple to $184.00 and gave the company a "sell" rating in a research note on Friday, January 10th. Wedbush lifted their price target on Apple from $300.00 to $325.00 and gave the stock an "outperform" rating in a research report on Thursday, December 26th. New Street Research  reissued a "neutral" rating and issued a $225.00 price objective on shares of Apple in a research report on Wednesday, September 25th. Finally, </w:t>
      </w:r>
      <w:hyperlink r:id="rId1201" w:history="1">
        <w:r>
          <w:rPr>
            <w:rFonts w:ascii="arial" w:eastAsia="arial" w:hAnsi="arial" w:cs="arial"/>
            <w:b w:val="0"/>
            <w:i/>
            <w:strike w:val="0"/>
            <w:noProof w:val="0"/>
            <w:color w:val="0077CC"/>
            <w:position w:val="0"/>
            <w:sz w:val="20"/>
            <w:u w:val="single"/>
            <w:vertAlign w:val="baseline"/>
          </w:rPr>
          <w:t xml:space="preserve">StockNews.com </w:t>
        </w:r>
      </w:hyperlink>
      <w:r>
        <w:rPr>
          <w:rFonts w:ascii="arial" w:eastAsia="arial" w:hAnsi="arial" w:cs="arial"/>
          <w:b w:val="0"/>
          <w:i w:val="0"/>
          <w:strike w:val="0"/>
          <w:noProof w:val="0"/>
          <w:color w:val="000000"/>
          <w:position w:val="0"/>
          <w:sz w:val="20"/>
          <w:u w:val="none"/>
          <w:vertAlign w:val="baseline"/>
        </w:rPr>
        <w:t xml:space="preserve"> lowered shares of Apple from a "buy" rating to a "hold" rating in a research report on Friday, November 1st. Three analysts have rated the stock with a sell rating, nine have given a hold rating, twenty-three have given a buy rating and one  has given a strong buy rating to the stock. According to data from MarketBeat, Apple currently has a consensus rating of "Moderate Buy" and an average target price of $239.85. </w:t>
      </w:r>
    </w:p>
    <w:p>
      <w:pPr>
        <w:pStyle w:val="Normal70"/>
        <w:keepNext w:val="0"/>
        <w:spacing w:before="240" w:after="0" w:line="260" w:lineRule="atLeast"/>
        <w:ind w:left="0" w:right="0" w:firstLine="0"/>
        <w:jc w:val="both"/>
      </w:pPr>
      <w:hyperlink r:id="rId1202" w:history="1">
        <w:r>
          <w:rPr>
            <w:rFonts w:ascii="arial" w:eastAsia="arial" w:hAnsi="arial" w:cs="arial"/>
            <w:b w:val="0"/>
            <w:i/>
            <w:strike w:val="0"/>
            <w:color w:val="0077CC"/>
            <w:sz w:val="20"/>
            <w:u w:val="single"/>
            <w:vertAlign w:val="baseline"/>
          </w:rPr>
          <w:t xml:space="preserve">Read Our Latest Research Report on Apple </w:t>
        </w:r>
      </w:hyperlink>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Insider Activity at Apple </w:t>
      </w:r>
    </w:p>
    <w:p>
      <w:pPr>
        <w:pStyle w:val="Normal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other Apple news, insider </w:t>
      </w:r>
      <w:hyperlink r:id="rId1203" w:history="1">
        <w:r>
          <w:rPr>
            <w:rFonts w:ascii="arial" w:eastAsia="arial" w:hAnsi="arial" w:cs="arial"/>
            <w:b w:val="0"/>
            <w:i/>
            <w:strike w:val="0"/>
            <w:noProof w:val="0"/>
            <w:color w:val="0077CC"/>
            <w:position w:val="0"/>
            <w:sz w:val="20"/>
            <w:u w:val="single"/>
            <w:vertAlign w:val="baseline"/>
          </w:rPr>
          <w:t xml:space="preserve">Chris Kondo </w:t>
        </w:r>
      </w:hyperlink>
      <w:r>
        <w:rPr>
          <w:rFonts w:ascii="arial" w:eastAsia="arial" w:hAnsi="arial" w:cs="arial"/>
          <w:b w:val="0"/>
          <w:i w:val="0"/>
          <w:strike w:val="0"/>
          <w:noProof w:val="0"/>
          <w:color w:val="000000"/>
          <w:position w:val="0"/>
          <w:sz w:val="20"/>
          <w:u w:val="none"/>
          <w:vertAlign w:val="baseline"/>
        </w:rPr>
        <w:t xml:space="preserve"> sold 4,130 shares of Apple stock in a transaction that occurred on Monday, November 18th. The shares were sold at an average price of $228.87, for a total value of $945,233.10. Following the transaction, the insider now owns 15,419 shares of the company's stock, valued at approximately $3,528,946.53. The trade was a 21.13 % decrease in their ownership of the stock. The sale was disclosed in a filing with the SEC, which is available through </w:t>
      </w:r>
      <w:hyperlink r:id="rId1204" w:history="1">
        <w:r>
          <w:rPr>
            <w:rFonts w:ascii="arial" w:eastAsia="arial" w:hAnsi="arial" w:cs="arial"/>
            <w:b w:val="0"/>
            <w:i/>
            <w:strike w:val="0"/>
            <w:noProof w:val="0"/>
            <w:color w:val="0077CC"/>
            <w:position w:val="0"/>
            <w:sz w:val="20"/>
            <w:u w:val="single"/>
            <w:vertAlign w:val="baseline"/>
          </w:rPr>
          <w:t xml:space="preserve">the SEC website </w:t>
        </w:r>
      </w:hyperlink>
      <w:r>
        <w:rPr>
          <w:rFonts w:ascii="arial" w:eastAsia="arial" w:hAnsi="arial" w:cs="arial"/>
          <w:b w:val="0"/>
          <w:i w:val="0"/>
          <w:strike w:val="0"/>
          <w:noProof w:val="0"/>
          <w:color w:val="000000"/>
          <w:position w:val="0"/>
          <w:sz w:val="20"/>
          <w:u w:val="none"/>
          <w:vertAlign w:val="baseline"/>
        </w:rPr>
        <w:t xml:space="preserve">. Also, COO Jeffrey E. Williams sold 100,000 shares of the stock in a transaction on Monday, December 16th. The stock was sold at an average price of $249.97, for a total transaction of $24,997,000.00. Following the sale, the chief operating officer now directly owns 389,944 shares of the company's stock, valued at $97,474,301.68. This represents a 20.41 % decrease in their position. The disclosure for this sale can be found </w:t>
      </w:r>
      <w:hyperlink r:id="rId1205" w:history="1">
        <w:r>
          <w:rPr>
            <w:rFonts w:ascii="arial" w:eastAsia="arial" w:hAnsi="arial" w:cs="arial"/>
            <w:b w:val="0"/>
            <w:i/>
            <w:strike w:val="0"/>
            <w:noProof w:val="0"/>
            <w:color w:val="0077CC"/>
            <w:position w:val="0"/>
            <w:sz w:val="20"/>
            <w:u w:val="single"/>
            <w:vertAlign w:val="baseline"/>
          </w:rPr>
          <w:t xml:space="preserve">here </w:t>
        </w:r>
      </w:hyperlink>
      <w:r>
        <w:rPr>
          <w:rFonts w:ascii="arial" w:eastAsia="arial" w:hAnsi="arial" w:cs="arial"/>
          <w:b w:val="0"/>
          <w:i w:val="0"/>
          <w:strike w:val="0"/>
          <w:noProof w:val="0"/>
          <w:color w:val="000000"/>
          <w:position w:val="0"/>
          <w:sz w:val="20"/>
          <w:u w:val="none"/>
          <w:vertAlign w:val="baseline"/>
        </w:rPr>
        <w:t xml:space="preserve">. Corporate insiders own  0.06% of the company's stock.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Institutional Trading of Apple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Institutional investors and hedge funds have recently added to or reduced their stakes in the company. Lantz Financial LLC increased its holdings in  Apple by 8.6% in the second quarter. Lantz Financial LLC now owns 29,751 shares of the iPhone maker's stock valued at $6,266,000 after purchasing an additional 2,361 shares during the last quarter.  Marshall Financial Group LLC grew its position in shares of  Apple by 1.5% during the 2nd quarter. Marshall Financial Group LLC now owns 52,498 shares of the iPhone maker's stock worth $11,057,000 after buying an additional 757 shares during the period.  Vista Investment Partners LLC increased its stake in shares of  Apple by 1.5% in the 2nd quarter. Vista Investment Partners LLC now owns 47,195 shares of the iPhone maker's stock valued at $9,940,000 after acquiring an additional 715 shares during the last quarter.  Family Investment Center Inc. raised its position in shares of  Apple by 1.4% in the 2nd quarter. Family Investment Center Inc. now owns 9,301 shares of the iPhone maker's stock valued at $1,959,000 after acquiring an additional 130 shares during the period.  Finally, Williams Financial LLC bought a new position in  Apple during the 2nd quarter worth approximately $12,630,000. 67.73% of the stock is owned by institutional investors.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Representative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w:t>
      </w:r>
    </w:p>
    <w:p>
      <w:pPr>
        <w:pStyle w:val="Normal7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(Democratic Party) is a member of the U.S. House, representing California's 11th Congressional District. She assumed office on January 3, 2023. Her current term ends on January 3, 2025.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(Democratic Party) is running for re-election to the U.S. House to represent California's 11th Congressional District. She declared candidacy for the primary scheduled on March 5, 2024.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is the first and only woman to serve as speaker of the House.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was first elected to the U.S. House in a special election in 1987 to represent California's 5th Congressional District, which she represented until her election to California's 8th Congressional District in 2012. In 2002, she was elected minority leader, becoming the highest-ranking congresswoman of either party in U.S. history. When Democrats took control of the House in 2007,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made history again with her election as speaker of the House.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was re-elected speaker of the House in 2019, following the 2018 midterm elections. She served in that role until January 3, 2023. Notable legislation passed during her speakership includes the Affordable Care Act, the American Recovery and Reinvestment Act, the Dodd-Frank Wall Street Reform and Consumer Protection Act, the Lilly Ledbetter Fair Pay Act, and the Don't Ask, Don't Tell Repeal Act.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is also a prominent Democratic fundraiser, raising more than $700 million for the Democratic Party since becoming a party leader in 2002. Before holding public office,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served on the Democratic National Committee and as a chair of the California Democratic Party.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was born in Baltimore, Maryland.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graduated from the Institute of Notre Dame in 1958. She earned a bachelor's degree from Trinity College in 1962.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served as the chair of the California State Democratic Party and the finance chairwoman of the Democratic Senatorial Campaign Committee.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Apple Company Profile)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Apple Inc designs, manufactures, and markets smartphones, personal computers, tablets, wearables, and accessories worldwide. The company offers iPhone, a line of smartphones; Mac, a line of personal computers; iPad, a line of multi-purpose tablets; and wearables, home, and accessories comprising AirPods, Apple TV, Apple Watch, Beats products, and HomePod.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Featured Articles </w:t>
      </w:r>
    </w:p>
    <w:p>
      <w:pPr>
        <w:pStyle w:val="Normal70"/>
        <w:keepNext w:val="0"/>
        <w:numPr>
          <w:numId w:val="10"/>
        </w:numPr>
        <w:spacing w:before="240" w:after="0" w:line="260" w:lineRule="atLeast"/>
        <w:ind w:right="0"/>
        <w:jc w:val="both"/>
      </w:pPr>
      <w:hyperlink r:id="rId1206" w:history="1">
        <w:r>
          <w:rPr>
            <w:rFonts w:ascii="arial" w:eastAsia="arial" w:hAnsi="arial" w:cs="arial"/>
            <w:b w:val="0"/>
            <w:i/>
            <w:strike w:val="0"/>
            <w:color w:val="0077CC"/>
            <w:sz w:val="20"/>
            <w:u w:val="single"/>
            <w:vertAlign w:val="baseline"/>
          </w:rPr>
          <w:t xml:space="preserve">Five stocks we like better than Apple </w:t>
        </w:r>
      </w:hyperlink>
    </w:p>
    <w:p>
      <w:pPr>
        <w:pStyle w:val="Normal70"/>
        <w:keepNext w:val="0"/>
        <w:numPr>
          <w:numId w:val="11"/>
        </w:numPr>
        <w:spacing w:before="240" w:after="0" w:line="260" w:lineRule="atLeast"/>
        <w:ind w:right="0"/>
        <w:jc w:val="both"/>
      </w:pPr>
      <w:hyperlink r:id="rId1207" w:history="1">
        <w:r>
          <w:rPr>
            <w:rFonts w:ascii="arial" w:eastAsia="arial" w:hAnsi="arial" w:cs="arial"/>
            <w:b w:val="0"/>
            <w:i/>
            <w:strike w:val="0"/>
            <w:color w:val="0077CC"/>
            <w:sz w:val="20"/>
            <w:u w:val="single"/>
            <w:vertAlign w:val="baseline"/>
          </w:rPr>
          <w:t xml:space="preserve">How to Know if a Stock Pays Dividends and When They Are Paid Out </w:t>
        </w:r>
      </w:hyperlink>
    </w:p>
    <w:p>
      <w:pPr>
        <w:pStyle w:val="Normal70"/>
        <w:keepNext w:val="0"/>
        <w:numPr>
          <w:numId w:val="12"/>
        </w:numPr>
        <w:spacing w:before="240" w:after="0" w:line="260" w:lineRule="atLeast"/>
        <w:ind w:right="0"/>
        <w:jc w:val="both"/>
      </w:pPr>
      <w:hyperlink r:id="rId1208" w:history="1">
        <w:r>
          <w:rPr>
            <w:rFonts w:ascii="arial" w:eastAsia="arial" w:hAnsi="arial" w:cs="arial"/>
            <w:b w:val="0"/>
            <w:i/>
            <w:strike w:val="0"/>
            <w:color w:val="0077CC"/>
            <w:sz w:val="20"/>
            <w:u w:val="single"/>
            <w:vertAlign w:val="baseline"/>
          </w:rPr>
          <w:t xml:space="preserve">3 Stocks to Gain From Donald Trumpâ€™s External Revenue Service </w:t>
        </w:r>
      </w:hyperlink>
    </w:p>
    <w:p>
      <w:pPr>
        <w:pStyle w:val="Normal70"/>
        <w:keepNext w:val="0"/>
        <w:numPr>
          <w:numId w:val="13"/>
        </w:numPr>
        <w:spacing w:before="240" w:after="0" w:line="260" w:lineRule="atLeast"/>
        <w:ind w:right="0"/>
        <w:jc w:val="both"/>
      </w:pPr>
      <w:hyperlink r:id="rId1209" w:history="1">
        <w:r>
          <w:rPr>
            <w:rFonts w:ascii="arial" w:eastAsia="arial" w:hAnsi="arial" w:cs="arial"/>
            <w:b w:val="0"/>
            <w:i/>
            <w:strike w:val="0"/>
            <w:color w:val="0077CC"/>
            <w:sz w:val="20"/>
            <w:u w:val="single"/>
            <w:vertAlign w:val="baseline"/>
          </w:rPr>
          <w:t xml:space="preserve">Learn Technical Analysis Skills to Master the Stock Market </w:t>
        </w:r>
      </w:hyperlink>
    </w:p>
    <w:p>
      <w:pPr>
        <w:pStyle w:val="Normal70"/>
        <w:keepNext w:val="0"/>
        <w:numPr>
          <w:numId w:val="14"/>
        </w:numPr>
        <w:spacing w:before="240" w:after="0" w:line="260" w:lineRule="atLeast"/>
        <w:ind w:right="0"/>
        <w:jc w:val="both"/>
      </w:pPr>
      <w:hyperlink r:id="rId1210" w:history="1">
        <w:r>
          <w:rPr>
            <w:rFonts w:ascii="arial" w:eastAsia="arial" w:hAnsi="arial" w:cs="arial"/>
            <w:b w:val="0"/>
            <w:i/>
            <w:strike w:val="0"/>
            <w:color w:val="0077CC"/>
            <w:sz w:val="20"/>
            <w:u w:val="single"/>
            <w:vertAlign w:val="baseline"/>
          </w:rPr>
          <w:t xml:space="preserve">AMD: Loop Capital's Buy Rating Reinforces Investor Confidence </w:t>
        </w:r>
      </w:hyperlink>
    </w:p>
    <w:p>
      <w:pPr>
        <w:pStyle w:val="Normal70"/>
        <w:keepNext w:val="0"/>
        <w:numPr>
          <w:numId w:val="15"/>
        </w:numPr>
        <w:spacing w:before="240" w:after="0" w:line="260" w:lineRule="atLeast"/>
        <w:ind w:right="0"/>
        <w:jc w:val="both"/>
      </w:pPr>
      <w:hyperlink r:id="rId1211" w:history="1">
        <w:r>
          <w:rPr>
            <w:rFonts w:ascii="arial" w:eastAsia="arial" w:hAnsi="arial" w:cs="arial"/>
            <w:b w:val="0"/>
            <w:i/>
            <w:strike w:val="0"/>
            <w:color w:val="0077CC"/>
            <w:sz w:val="20"/>
            <w:u w:val="single"/>
            <w:vertAlign w:val="baseline"/>
          </w:rPr>
          <w:t xml:space="preserve">What is diluted earnings per share (Diluted EPS)? </w:t>
        </w:r>
      </w:hyperlink>
    </w:p>
    <w:p>
      <w:pPr>
        <w:pStyle w:val="Normal70"/>
        <w:keepNext w:val="0"/>
        <w:numPr>
          <w:numId w:val="16"/>
        </w:numPr>
        <w:spacing w:before="240" w:after="0" w:line="260" w:lineRule="atLeast"/>
        <w:ind w:right="0"/>
        <w:jc w:val="both"/>
      </w:pPr>
      <w:hyperlink r:id="rId1212" w:history="1">
        <w:r>
          <w:rPr>
            <w:rFonts w:ascii="arial" w:eastAsia="arial" w:hAnsi="arial" w:cs="arial"/>
            <w:b w:val="0"/>
            <w:i/>
            <w:strike w:val="0"/>
            <w:color w:val="0077CC"/>
            <w:sz w:val="20"/>
            <w:u w:val="single"/>
            <w:vertAlign w:val="baseline"/>
          </w:rPr>
          <w:t xml:space="preserve">Momentum Is Building for Qualcomm to Have a Strong Run in 2025 </w:t>
        </w:r>
      </w:hyperlink>
    </w:p>
    <w:p>
      <w:pPr>
        <w:pStyle w:val="Normal70"/>
        <w:keepNext/>
        <w:spacing w:before="240" w:after="0" w:line="340" w:lineRule="atLeast"/>
        <w:ind w:left="0" w:right="0" w:firstLine="0"/>
        <w:jc w:val="left"/>
      </w:pPr>
      <w:bookmarkStart w:id="213" w:name="Classification_68"/>
      <w:bookmarkEnd w:id="213"/>
      <w:r>
        <w:rPr>
          <w:rFonts w:ascii="arial" w:eastAsia="arial" w:hAnsi="arial" w:cs="arial"/>
          <w:b/>
          <w:i w:val="0"/>
          <w:strike w:val="0"/>
          <w:noProof w:val="0"/>
          <w:color w:val="000000"/>
          <w:position w:val="0"/>
          <w:sz w:val="28"/>
          <w:u w:val="none"/>
          <w:vertAlign w:val="baseline"/>
        </w:rPr>
        <w:t>Classification</w:t>
      </w:r>
    </w:p>
    <w:p>
      <w:pPr>
        <w:pStyle w:val="Normal70"/>
        <w:spacing w:line="60" w:lineRule="exact"/>
      </w:pPr>
      <w:r>
        <w:pict>
          <v:line id="_x0000_s1300" style="position:absolute;z-index:251908096" from="0,2pt" to="512pt,2pt" strokecolor="#009ddb" strokeweight="2pt">
            <v:stroke linestyle="single"/>
            <w10:wrap type="topAndBottom"/>
          </v:line>
        </w:pict>
      </w:r>
    </w:p>
    <w:p>
      <w:pPr>
        <w:pStyle w:val="Normal70"/>
        <w:spacing w:line="120" w:lineRule="exact"/>
      </w:pPr>
    </w:p>
    <w:p>
      <w:pPr>
        <w:pStyle w:val="Normal7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Newsletter</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FINANCIAL MARKET UPDATES (90%); FORTUNE 500 COMPANIES (90%); PUBLIC COMPANIES (90%); STOCK EXCHANGES (90%); US DEMOCRATIC PARTY (90%); COMPANY EARNINGS (89%); DIVIDENDS (89%); EARNINGS PER SHARE (89%); EQUITIES (89%); EQUITY RESEARCH (89%); INDUSTRY ANALYSTS (89%); STOCK ANALYSES &amp; FORECASTS (89%); FINANCIAL PERFORMANCE &amp; REPORTS (88%); INTERIM FINANCIAL RESULTS (86%); BUSINESS REPORTS &amp; FORECASTS (79%); CORPORATE DEBT (78%); MARKET CAPITALIZATION (78%); SHAREHOLDERS (78%); STOCK PRICES (78%); FINANCIAL RESULTS (70%)</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APPLE INC (97%);  NVIDIA CORP (90%);  PALO ALTO NETWORKS INC (56%)</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AAPL (NASDAQ) (97%); NVDA (NASDAQ) (90%); PANW (NYSE) (56%)</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NAICS423430 COMPUTER &amp; COMPUTER PERIPHERAL EQUIPMENT &amp; SOFTWARE MERCHANT WHOLESALERS (97%); NAICS334413 SEMICONDUCTOR &amp; RELATED DEVICE MANUFACTURING (97%); NAICS334112 COMPUTER STORAGE DEVICE MANUFACTURING (97%); NAICS334111 ELECTRONIC COMPUTER MANUFACTURING (97%); SIC5045 COMPUTERS &amp; COMPUTER PERIPHERAL EQUIPMENT &amp; SOFTWARE (97%); SIC3674 SEMICONDUCTORS &amp; RELATED DEVICES (97%); SIC3577 COMPUTER PERIPHERAL EQUIPMENT, NEC (97%); SIC3572 COMPUTER STORAGE DEVICES (97%); SIC3571 ELECTRONIC COMPUTERS (97%); NAICS334118 COMPUTER TERMINAL &amp; OTHER COMPUTER PERIPHERAL EQUIPMENT MANUFACTURING (90%); NAICS541511 CUSTOM COMPUTER PROGRAMMING SERVICES (56%); SIC7371 COMPUTER PROGRAMMING SERVICES (56%); FINANCIAL MARKET UPDATES (90%); STOCK EXCHANGES (90%); EQUITIES (89%); EQUITY RESEARCH (89%); INDUSTRY ANALYSTS (89%); STOCK ANALYSES &amp; FORECASTS (89%); STOCK PRICES (78%); MOBILE &amp; CELLULAR TELEPHONES (73%); CONSUMER ELECTRONICS MFG (50%)</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(89%)</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(79%); UNITED STATES (93%)</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2025</w:t>
      </w:r>
    </w:p>
    <w:p>
      <w:pPr>
        <w:pStyle w:val="Normal70"/>
      </w:pPr>
    </w:p>
    <w:p>
      <w:pPr>
        <w:pStyle w:val="Normal70"/>
        <w:ind w:left="200"/>
        <w:sectPr>
          <w:type w:val="continuous"/>
          <w:pgMar w:top="840" w:right="1000" w:bottom="840" w:left="1000" w:header="400" w:footer="400"/>
          <w:pgNumType w:fmt="decimal"/>
          <w:cols w:space="720"/>
        </w:sectPr>
      </w:pPr>
      <w:r>
        <w:br/>
      </w:r>
      <w:r>
        <w:pict>
          <v:line id="_x0000_s1301" style="position:absolute;z-index:251909120"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1213"/>
          <w:headerReference w:type="default" r:id="rId1214"/>
          <w:footerReference w:type="even" r:id="rId1215"/>
          <w:footerReference w:type="default" r:id="rId1216"/>
          <w:headerReference w:type="first" r:id="rId1217"/>
          <w:footerReference w:type="first" r:id="rId1218"/>
          <w:pgSz w:w="12240" w:h="15840"/>
          <w:pgMar w:top="840" w:right="1000" w:bottom="840" w:left="1000" w:header="400" w:footer="400"/>
          <w:pgNumType w:fmt="decimal"/>
          <w:cols w:space="720"/>
          <w:titlePg w:val="0"/>
        </w:sectPr>
      </w:pPr>
    </w:p>
    <w:p>
      <w:pPr>
        <w:pStyle w:val="Normal71"/>
      </w:pPr>
    </w:p>
    <w:p>
      <w:pPr>
        <w:pStyle w:val="Heading169"/>
        <w:keepNext w:val="0"/>
        <w:spacing w:after="200" w:line="340" w:lineRule="atLeast"/>
        <w:ind w:left="0" w:right="0" w:firstLine="0"/>
        <w:jc w:val="center"/>
      </w:pPr>
      <w:hyperlink r:id="rId1219" w:history="1">
        <w:r>
          <w:rPr>
            <w:rFonts w:ascii="arial" w:eastAsia="arial" w:hAnsi="arial" w:cs="arial"/>
            <w:b/>
            <w:i/>
            <w:strike w:val="0"/>
            <w:color w:val="0077CC"/>
            <w:sz w:val="28"/>
            <w:u w:val="single"/>
            <w:vertAlign w:val="baseline"/>
          </w:rPr>
          <w:t xml:space="preserve">NVIDIA (NASDAQ:NVDA) Shares Unloaded Rep. </w:t>
        </w:r>
      </w:hyperlink>
      <w:hyperlink r:id="rId1220" w:history="1">
        <w:r>
          <w:rPr>
            <w:rFonts w:ascii="arial" w:eastAsia="arial" w:hAnsi="arial" w:cs="arial"/>
            <w:b/>
            <w:i/>
            <w:strike w:val="0"/>
            <w:color w:val="0077CC"/>
            <w:sz w:val="28"/>
            <w:u w:val="single"/>
            <w:vertAlign w:val="baseline"/>
          </w:rPr>
          <w:t>Nancy Pelosi</w:t>
        </w:r>
      </w:hyperlink>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American Banking and Market News</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2025 Tuesday</w:t>
      </w:r>
    </w:p>
    <w:p>
      <w:pPr>
        <w:pStyle w:val="Normal71"/>
        <w:keepNext w:val="0"/>
        <w:spacing w:after="0" w:line="240" w:lineRule="atLeast"/>
        <w:ind w:right="0"/>
        <w:jc w:val="both"/>
      </w:pPr>
      <w:bookmarkStart w:id="214" w:name="Bookmark_71"/>
      <w:bookmarkEnd w:id="214"/>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American Banking and Market News All Rights Reserved</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1387 words</w:t>
      </w:r>
    </w:p>
    <w:p>
      <w:pPr>
        <w:pStyle w:val="Normal71"/>
        <w:keepNext/>
        <w:spacing w:before="240" w:after="0" w:line="340" w:lineRule="atLeast"/>
        <w:ind w:left="0" w:right="0" w:firstLine="0"/>
        <w:jc w:val="left"/>
      </w:pPr>
      <w:bookmarkStart w:id="215" w:name="Body_69"/>
      <w:bookmarkEnd w:id="215"/>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02" style="position:absolute;z-index:251910144"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(D-California)  recently sold shares of NVIDIA Co. (NASDAQ:NVDA). In a filing disclosed on January 17th, the Representative disclosed that they had sold between $1,000,001 and $5,000,000 in NVIDIA stock on December 31st.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also recently made the following trade(s): </w:t>
      </w:r>
    </w:p>
    <w:p>
      <w:pPr>
        <w:pStyle w:val="Normal71"/>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Sold $5,000,001 - $25,000,000 in shares of Apple (NASDAQ:AAPL) on 12/31/2024. </w:t>
      </w:r>
    </w:p>
    <w:p>
      <w:pPr>
        <w:pStyle w:val="Normal71"/>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Purchased $500,001 - $1,000,000 in shares of NVIDIA (NASDAQ:NVDA) on 12/20/2024. </w:t>
      </w:r>
    </w:p>
    <w:p>
      <w:pPr>
        <w:pStyle w:val="Normal71"/>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Purchased $1,000,001 - $5,000,000 in shares of Palo Alto Networks (NASDAQ:PANW) on 12/20/2024.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NVIDIA Trading Up 3.1 % </w:t>
      </w:r>
    </w:p>
    <w:p>
      <w:pPr>
        <w:pStyle w:val="Normal71"/>
        <w:keepNext w:val="0"/>
        <w:spacing w:before="240" w:after="0" w:line="260" w:lineRule="atLeast"/>
        <w:ind w:left="0" w:right="0" w:firstLine="0"/>
        <w:jc w:val="both"/>
      </w:pPr>
      <w:hyperlink r:id="rId1221" w:history="1">
        <w:r>
          <w:rPr>
            <w:rFonts w:ascii="arial" w:eastAsia="arial" w:hAnsi="arial" w:cs="arial"/>
            <w:b w:val="0"/>
            <w:i/>
            <w:strike w:val="0"/>
            <w:color w:val="0077CC"/>
            <w:sz w:val="20"/>
            <w:u w:val="single"/>
            <w:vertAlign w:val="baseline"/>
          </w:rPr>
          <w:t xml:space="preserve">NVIDIA stock </w:t>
        </w:r>
      </w:hyperlink>
      <w:r>
        <w:rPr>
          <w:rFonts w:ascii="arial" w:eastAsia="arial" w:hAnsi="arial" w:cs="arial"/>
          <w:b w:val="0"/>
          <w:i w:val="0"/>
          <w:strike w:val="0"/>
          <w:noProof w:val="0"/>
          <w:color w:val="000000"/>
          <w:position w:val="0"/>
          <w:sz w:val="20"/>
          <w:u w:val="none"/>
          <w:vertAlign w:val="baseline"/>
        </w:rPr>
        <w:t xml:space="preserve"> opened at $137.71 on Tuesday. NVIDIA Co. has a one year low of $56.11 and a one year high of $153.13. The company has a debt-to-equity ratio of 0.13, a quick ratio of 3.64 and a current ratio of 4.10. The stock has a market cap of $3.37 trillion, a PE ratio of 54.20, a price-to-earnings-growth ratio of 2.45 and a beta of 1.64. The stock has a 50-day moving average of $138.99 and a two-hundred day moving average of $129.05.  </w:t>
      </w:r>
    </w:p>
    <w:p>
      <w:pPr>
        <w:pStyle w:val="Normal7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NVIDIA (</w:t>
      </w:r>
      <w:hyperlink r:id="rId1222" w:history="1">
        <w:r>
          <w:rPr>
            <w:rFonts w:ascii="arial" w:eastAsia="arial" w:hAnsi="arial" w:cs="arial"/>
            <w:b w:val="0"/>
            <w:i/>
            <w:strike w:val="0"/>
            <w:noProof w:val="0"/>
            <w:color w:val="0077CC"/>
            <w:position w:val="0"/>
            <w:sz w:val="20"/>
            <w:u w:val="single"/>
            <w:vertAlign w:val="baseline"/>
          </w:rPr>
          <w:t xml:space="preserve">NASDAQ:NVDA </w:t>
        </w:r>
      </w:hyperlink>
      <w:r>
        <w:rPr>
          <w:rFonts w:ascii="arial" w:eastAsia="arial" w:hAnsi="arial" w:cs="arial"/>
          <w:b w:val="0"/>
          <w:i w:val="0"/>
          <w:strike w:val="0"/>
          <w:noProof w:val="0"/>
          <w:color w:val="000000"/>
          <w:position w:val="0"/>
          <w:sz w:val="20"/>
          <w:u w:val="none"/>
          <w:vertAlign w:val="baseline"/>
        </w:rPr>
        <w:t xml:space="preserve"> - </w:t>
      </w:r>
      <w:hyperlink r:id="rId1223" w:history="1">
        <w:r>
          <w:rPr>
            <w:rFonts w:ascii="arial" w:eastAsia="arial" w:hAnsi="arial" w:cs="arial"/>
            <w:b w:val="0"/>
            <w:i/>
            <w:strike w:val="0"/>
            <w:noProof w:val="0"/>
            <w:color w:val="0077CC"/>
            <w:position w:val="0"/>
            <w:sz w:val="20"/>
            <w:u w:val="single"/>
            <w:vertAlign w:val="baseline"/>
          </w:rPr>
          <w:t xml:space="preserve">Get Free Report </w:t>
        </w:r>
      </w:hyperlink>
      <w:r>
        <w:rPr>
          <w:rFonts w:ascii="arial" w:eastAsia="arial" w:hAnsi="arial" w:cs="arial"/>
          <w:b w:val="0"/>
          <w:i w:val="0"/>
          <w:strike w:val="0"/>
          <w:noProof w:val="0"/>
          <w:color w:val="000000"/>
          <w:position w:val="0"/>
          <w:sz w:val="20"/>
          <w:u w:val="none"/>
          <w:vertAlign w:val="baseline"/>
        </w:rPr>
        <w:t xml:space="preserve">) last released its earnings results on Wednesday, November 20th. The computer hardware maker reported $0.81 EPS for the quarter, topping analysts' consensus estimates of $0.69 by $0.12. The firm had revenue of $35.08 billion during the quarter, compared to the consensus estimate of $33.15 billion. NVIDIA had a return on equity of 114.83% and a net margin of 55.69%. The company's revenue was up 93.6% compared to the same quarter last year. During the same quarter in the previous year, the company posted $0.38 earnings per share.  On average, research analysts anticipate that  NVIDIA Co. will post 2.78 EPS for the current fiscal year.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NVIDIA Dividend Announcement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business also recently announced a quarterly dividend, which was paid on Friday, December 27th. Shareholders of record on Thursday, December 5th were paid a $0.01 dividend. The ex-dividend date  was Thursday, December 5th. This represents a $0.04 annualized dividend and a yield of 0.03%. NVIDIA's dividend payout ratio (DPR) is presently 1.57%.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Wall Street Analysts Forecast Growth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brokerages have recently weighed in on NVDA. Morgan Stanley upped their target price on NVIDIA from $150.00 to $160.00 and gave the stock an "overweight" rating in a research note on Monday, November 11th. TD Cowen boosted their target price on shares of NVIDIA from $165.00 to $175.00 and gave the stock a "buy" rating in a research note on Thursday, November 21st. Susquehanna raised their price target on shares of NVIDIA from $160.00 to $180.00 and gave the company a "positive" rating in a research note on Thursday, November 14th. Cantor Fitzgerald  reiterated an "overweight" rating and set a $175.00 price objective on shares of NVIDIA in a research note on Thursday, November 21st. Finally, Raymond James boosted their price target on NVIDIA from $140.00 to $170.00 and gave the stock a "strong-buy" rating in a research report on Thursday, November 14th. Four analysts have rated the stock with a hold rating, thirty-nine have issued  a buy rating and one  has given a strong buy rating to the company's stock. According to data from MarketBeat, the stock currently has an average rating of "Moderate Buy" and an average target price of $164.63. </w:t>
      </w:r>
    </w:p>
    <w:p>
      <w:pPr>
        <w:pStyle w:val="Normal71"/>
        <w:keepNext w:val="0"/>
        <w:spacing w:before="240" w:after="0" w:line="260" w:lineRule="atLeast"/>
        <w:ind w:left="0" w:right="0" w:firstLine="0"/>
        <w:jc w:val="both"/>
      </w:pPr>
      <w:hyperlink r:id="rId1224" w:history="1">
        <w:r>
          <w:rPr>
            <w:rFonts w:ascii="arial" w:eastAsia="arial" w:hAnsi="arial" w:cs="arial"/>
            <w:b w:val="0"/>
            <w:i/>
            <w:strike w:val="0"/>
            <w:color w:val="0077CC"/>
            <w:sz w:val="20"/>
            <w:u w:val="single"/>
            <w:vertAlign w:val="baseline"/>
          </w:rPr>
          <w:t xml:space="preserve">Read Our Latest Report on NVDA </w:t>
        </w:r>
      </w:hyperlink>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Institutional Trading of NVIDIA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institutional investors and hedge funds have recently made changes to their positions in NVDA. Christopher J. Hasenberg Inc purchased a new position in  NVIDIA during the 3rd quarter worth $27,000.  Quest Partners LLC acquired a new stake in shares of  NVIDIA during the second quarter worth about $27,000.  University of Texas Texas AM Investment Management Co. purchased a new position in shares of  NVIDIA during the second quarter worth about $31,000.  Legend Financial Advisors Inc. acquired a new position in  NVIDIA in the 4th quarter valued at about $34,000.  Finally, West Financial Advisors LLC purchased a new stake in  NVIDIA during the 3rd quarter valued at approximately $36,000. 65.27% of the stock is owned by hedge funds and other institutional investors.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Insiders Place Their Bets </w:t>
      </w:r>
    </w:p>
    <w:p>
      <w:pPr>
        <w:pStyle w:val="Normal7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other NVIDIA news, insider Donald F. Robertson, Jr. sold 4,500 shares of the firm's stock in a transaction on Friday, December 13th. The stock was sold at an average price of $135.28, for a total value of $608,760.00. Following the completion of the sale, the insider now owns 480,899 shares of the company's stock, valued at approximately $65,056,016.72. This trade represents a 0.93 % decrease in their ownership of the stock. The transaction was disclosed in a legal filing with the Securities &amp; Exchange Commission, which can be accessed through </w:t>
      </w:r>
      <w:hyperlink r:id="rId1225" w:history="1">
        <w:r>
          <w:rPr>
            <w:rFonts w:ascii="arial" w:eastAsia="arial" w:hAnsi="arial" w:cs="arial"/>
            <w:b w:val="0"/>
            <w:i/>
            <w:strike w:val="0"/>
            <w:noProof w:val="0"/>
            <w:color w:val="0077CC"/>
            <w:position w:val="0"/>
            <w:sz w:val="20"/>
            <w:u w:val="single"/>
            <w:vertAlign w:val="baseline"/>
          </w:rPr>
          <w:t xml:space="preserve">the SEC website </w:t>
        </w:r>
      </w:hyperlink>
      <w:r>
        <w:rPr>
          <w:rFonts w:ascii="arial" w:eastAsia="arial" w:hAnsi="arial" w:cs="arial"/>
          <w:b w:val="0"/>
          <w:i w:val="0"/>
          <w:strike w:val="0"/>
          <w:noProof w:val="0"/>
          <w:color w:val="000000"/>
          <w:position w:val="0"/>
          <w:sz w:val="20"/>
          <w:u w:val="none"/>
          <w:vertAlign w:val="baseline"/>
        </w:rPr>
        <w:t xml:space="preserve">. Also, Director </w:t>
      </w:r>
      <w:hyperlink r:id="rId1226" w:history="1">
        <w:r>
          <w:rPr>
            <w:rFonts w:ascii="arial" w:eastAsia="arial" w:hAnsi="arial" w:cs="arial"/>
            <w:b w:val="0"/>
            <w:i/>
            <w:strike w:val="0"/>
            <w:noProof w:val="0"/>
            <w:color w:val="0077CC"/>
            <w:position w:val="0"/>
            <w:sz w:val="20"/>
            <w:u w:val="single"/>
            <w:vertAlign w:val="baseline"/>
          </w:rPr>
          <w:t xml:space="preserve">Tench Coxe </w:t>
        </w:r>
      </w:hyperlink>
      <w:r>
        <w:rPr>
          <w:rFonts w:ascii="arial" w:eastAsia="arial" w:hAnsi="arial" w:cs="arial"/>
          <w:b w:val="0"/>
          <w:i w:val="0"/>
          <w:strike w:val="0"/>
          <w:noProof w:val="0"/>
          <w:color w:val="000000"/>
          <w:position w:val="0"/>
          <w:sz w:val="20"/>
          <w:u w:val="none"/>
          <w:vertAlign w:val="baseline"/>
        </w:rPr>
        <w:t xml:space="preserve"> sold 1,000,000 shares of the company's stock in a transaction on Monday, December 16th. The stock was sold at an average price of $131.26, for a total transaction of $131,260,000.00. Following the transaction, the director now directly owns 28,671,360 shares in the company, valued at approximately $3,763,402,713.60. This trade represents a 3.37 % decrease in their ownership of the stock. The disclosure for this sale can be found </w:t>
      </w:r>
      <w:hyperlink r:id="rId1227" w:history="1">
        <w:r>
          <w:rPr>
            <w:rFonts w:ascii="arial" w:eastAsia="arial" w:hAnsi="arial" w:cs="arial"/>
            <w:b w:val="0"/>
            <w:i/>
            <w:strike w:val="0"/>
            <w:noProof w:val="0"/>
            <w:color w:val="0077CC"/>
            <w:position w:val="0"/>
            <w:sz w:val="20"/>
            <w:u w:val="single"/>
            <w:vertAlign w:val="baseline"/>
          </w:rPr>
          <w:t xml:space="preserve">here </w:t>
        </w:r>
      </w:hyperlink>
      <w:r>
        <w:rPr>
          <w:rFonts w:ascii="arial" w:eastAsia="arial" w:hAnsi="arial" w:cs="arial"/>
          <w:b w:val="0"/>
          <w:i w:val="0"/>
          <w:strike w:val="0"/>
          <w:noProof w:val="0"/>
          <w:color w:val="000000"/>
          <w:position w:val="0"/>
          <w:sz w:val="20"/>
          <w:u w:val="none"/>
          <w:vertAlign w:val="baseline"/>
        </w:rPr>
        <w:t xml:space="preserve">. In the last ninety days, insiders sold 1,108,348 shares of company stock valued at $146,506,958. 4.23% of the stock is owned by company insiders.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Representative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w:t>
      </w:r>
    </w:p>
    <w:p>
      <w:pPr>
        <w:pStyle w:val="Normal7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(Democratic Party) is a member of the U.S. House, representing California's 11th Congressional District. She assumed office on January 3, 2023. Her current term ends on January 3, 2025.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(Democratic Party) is running for re-election to the U.S. House to represent California's 11th Congressional District. She declared candidacy for the primary scheduled on March 5, 2024.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is the first and only woman to serve as speaker of the House.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was first elected to the U.S. House in a special election in 1987 to represent California's 5th Congressional District, which she represented until her election to California's 8th Congressional District in 2012. In 2002, she was elected minority leader, becoming the highest-ranking congresswoman of either party in U.S. history. When Democrats took control of the House in 2007,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made history again with her election as speaker of the House.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was re-elected speaker of the House in 2019, following the 2018 midterm elections. She served in that role until January 3, 2023. Notable legislation passed during her speakership includes the Affordable Care Act, the American Recovery and Reinvestment Act, the Dodd-Frank Wall Street Reform and Consumer Protection Act, the Lilly Ledbetter Fair Pay Act, and the Don't Ask, Don't Tell Repeal Act.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is also a prominent Democratic fundraiser, raising more than $700 million for the Democratic Party since becoming a party leader in 2002. Before holding public office,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served on the Democratic National Committee and as a chair of the California Democratic Party.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was born in Baltimore, Maryland.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graduated from the Institute of Notre Dame in 1958. She earned a bachelor's degree from Trinity College in 1962.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served as the chair of the California State Democratic Party and the finance chairwoman of the Democratic Senatorial Campaign Committee.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NVIDIA Company Profile)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NVIDIA Corporation provides graphics and compute and networking solutions in the United States, Taiwan, China, Hong Kong, and internationally. The Graphics segment offers GeForce GPUs for gaming and PCs, the GeForce NOW game streaming service and related infrastructure, and solutions for gaming platforms; Quadro/NVIDIA RTX GPUs for enterprise workstation graphics; virtual GPU or vGPU software for cloud-based visual and virtual computing; automotive platforms for infotainment systems; and Omniverse software for building and operating metaverse and 3D internet applications.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Recommended Stories </w:t>
      </w:r>
    </w:p>
    <w:p>
      <w:pPr>
        <w:pStyle w:val="Normal71"/>
        <w:keepNext w:val="0"/>
        <w:numPr>
          <w:numId w:val="20"/>
        </w:numPr>
        <w:spacing w:before="240" w:after="0" w:line="260" w:lineRule="atLeast"/>
        <w:ind w:right="0"/>
        <w:jc w:val="both"/>
      </w:pPr>
      <w:hyperlink r:id="rId1228" w:history="1">
        <w:r>
          <w:rPr>
            <w:rFonts w:ascii="arial" w:eastAsia="arial" w:hAnsi="arial" w:cs="arial"/>
            <w:b w:val="0"/>
            <w:i/>
            <w:strike w:val="0"/>
            <w:color w:val="0077CC"/>
            <w:sz w:val="20"/>
            <w:u w:val="single"/>
            <w:vertAlign w:val="baseline"/>
          </w:rPr>
          <w:t xml:space="preserve">Five stocks we like better than NVIDIA </w:t>
        </w:r>
      </w:hyperlink>
    </w:p>
    <w:p>
      <w:pPr>
        <w:pStyle w:val="Normal71"/>
        <w:keepNext w:val="0"/>
        <w:numPr>
          <w:numId w:val="21"/>
        </w:numPr>
        <w:spacing w:before="240" w:after="0" w:line="260" w:lineRule="atLeast"/>
        <w:ind w:right="0"/>
        <w:jc w:val="both"/>
      </w:pPr>
      <w:hyperlink r:id="rId1229" w:history="1">
        <w:r>
          <w:rPr>
            <w:rFonts w:ascii="arial" w:eastAsia="arial" w:hAnsi="arial" w:cs="arial"/>
            <w:b w:val="0"/>
            <w:i/>
            <w:strike w:val="0"/>
            <w:color w:val="0077CC"/>
            <w:sz w:val="20"/>
            <w:u w:val="single"/>
            <w:vertAlign w:val="baseline"/>
          </w:rPr>
          <w:t xml:space="preserve">How to Plot Fibonacci Price Inflection Levels  </w:t>
        </w:r>
      </w:hyperlink>
    </w:p>
    <w:p>
      <w:pPr>
        <w:pStyle w:val="Normal71"/>
        <w:keepNext w:val="0"/>
        <w:numPr>
          <w:numId w:val="22"/>
        </w:numPr>
        <w:spacing w:before="240" w:after="0" w:line="260" w:lineRule="atLeast"/>
        <w:ind w:right="0"/>
        <w:jc w:val="both"/>
      </w:pPr>
      <w:hyperlink r:id="rId1230" w:history="1">
        <w:r>
          <w:rPr>
            <w:rFonts w:ascii="arial" w:eastAsia="arial" w:hAnsi="arial" w:cs="arial"/>
            <w:b w:val="0"/>
            <w:i/>
            <w:strike w:val="0"/>
            <w:color w:val="0077CC"/>
            <w:sz w:val="20"/>
            <w:u w:val="single"/>
            <w:vertAlign w:val="baseline"/>
          </w:rPr>
          <w:t xml:space="preserve">3 Stocks to Gain From Donald Trumpâ€™s External Revenue Service </w:t>
        </w:r>
      </w:hyperlink>
    </w:p>
    <w:p>
      <w:pPr>
        <w:pStyle w:val="Normal71"/>
        <w:keepNext w:val="0"/>
        <w:numPr>
          <w:numId w:val="23"/>
        </w:numPr>
        <w:spacing w:before="240" w:after="0" w:line="260" w:lineRule="atLeast"/>
        <w:ind w:right="0"/>
        <w:jc w:val="both"/>
      </w:pPr>
      <w:hyperlink r:id="rId1231" w:history="1">
        <w:r>
          <w:rPr>
            <w:rFonts w:ascii="arial" w:eastAsia="arial" w:hAnsi="arial" w:cs="arial"/>
            <w:b w:val="0"/>
            <w:i/>
            <w:strike w:val="0"/>
            <w:color w:val="0077CC"/>
            <w:sz w:val="20"/>
            <w:u w:val="single"/>
            <w:vertAlign w:val="baseline"/>
          </w:rPr>
          <w:t xml:space="preserve">Election Stocks: How Elections Affect the Stock Market </w:t>
        </w:r>
      </w:hyperlink>
    </w:p>
    <w:p>
      <w:pPr>
        <w:pStyle w:val="Normal71"/>
        <w:keepNext w:val="0"/>
        <w:numPr>
          <w:numId w:val="24"/>
        </w:numPr>
        <w:spacing w:before="240" w:after="0" w:line="260" w:lineRule="atLeast"/>
        <w:ind w:right="0"/>
        <w:jc w:val="both"/>
      </w:pPr>
      <w:hyperlink r:id="rId1232" w:history="1">
        <w:r>
          <w:rPr>
            <w:rFonts w:ascii="arial" w:eastAsia="arial" w:hAnsi="arial" w:cs="arial"/>
            <w:b w:val="0"/>
            <w:i/>
            <w:strike w:val="0"/>
            <w:color w:val="0077CC"/>
            <w:sz w:val="20"/>
            <w:u w:val="single"/>
            <w:vertAlign w:val="baseline"/>
          </w:rPr>
          <w:t xml:space="preserve">AMD: Loop Capital's Buy Rating Reinforces Investor Confidence </w:t>
        </w:r>
      </w:hyperlink>
    </w:p>
    <w:p>
      <w:pPr>
        <w:pStyle w:val="Normal71"/>
        <w:keepNext w:val="0"/>
        <w:numPr>
          <w:numId w:val="25"/>
        </w:numPr>
        <w:spacing w:before="240" w:after="0" w:line="260" w:lineRule="atLeast"/>
        <w:ind w:right="0"/>
        <w:jc w:val="both"/>
      </w:pPr>
      <w:hyperlink r:id="rId1233" w:history="1">
        <w:r>
          <w:rPr>
            <w:rFonts w:ascii="arial" w:eastAsia="arial" w:hAnsi="arial" w:cs="arial"/>
            <w:b w:val="0"/>
            <w:i/>
            <w:strike w:val="0"/>
            <w:color w:val="0077CC"/>
            <w:sz w:val="20"/>
            <w:u w:val="single"/>
            <w:vertAlign w:val="baseline"/>
          </w:rPr>
          <w:t xml:space="preserve">The Role Economic Reports Play in a Successful Investment Strategy </w:t>
        </w:r>
      </w:hyperlink>
    </w:p>
    <w:p>
      <w:pPr>
        <w:pStyle w:val="Normal71"/>
        <w:keepNext w:val="0"/>
        <w:numPr>
          <w:numId w:val="26"/>
        </w:numPr>
        <w:spacing w:before="240" w:after="0" w:line="260" w:lineRule="atLeast"/>
        <w:ind w:right="0"/>
        <w:jc w:val="both"/>
      </w:pPr>
      <w:hyperlink r:id="rId1234" w:history="1">
        <w:r>
          <w:rPr>
            <w:rFonts w:ascii="arial" w:eastAsia="arial" w:hAnsi="arial" w:cs="arial"/>
            <w:b w:val="0"/>
            <w:i/>
            <w:strike w:val="0"/>
            <w:color w:val="0077CC"/>
            <w:sz w:val="20"/>
            <w:u w:val="single"/>
            <w:vertAlign w:val="baseline"/>
          </w:rPr>
          <w:t xml:space="preserve">Momentum Is Building for Qualcomm to Have a Strong Run in 2025 </w:t>
        </w:r>
      </w:hyperlink>
    </w:p>
    <w:p>
      <w:pPr>
        <w:pStyle w:val="Normal71"/>
        <w:keepNext/>
        <w:spacing w:before="240" w:after="0" w:line="340" w:lineRule="atLeast"/>
        <w:ind w:left="0" w:right="0" w:firstLine="0"/>
        <w:jc w:val="left"/>
      </w:pPr>
      <w:bookmarkStart w:id="216" w:name="Classification_69"/>
      <w:bookmarkEnd w:id="216"/>
      <w:r>
        <w:rPr>
          <w:rFonts w:ascii="arial" w:eastAsia="arial" w:hAnsi="arial" w:cs="arial"/>
          <w:b/>
          <w:i w:val="0"/>
          <w:strike w:val="0"/>
          <w:noProof w:val="0"/>
          <w:color w:val="000000"/>
          <w:position w:val="0"/>
          <w:sz w:val="28"/>
          <w:u w:val="none"/>
          <w:vertAlign w:val="baseline"/>
        </w:rPr>
        <w:t>Classification</w:t>
      </w:r>
    </w:p>
    <w:p>
      <w:pPr>
        <w:pStyle w:val="Normal71"/>
        <w:spacing w:line="60" w:lineRule="exact"/>
      </w:pPr>
      <w:r>
        <w:pict>
          <v:line id="_x0000_s1303" style="position:absolute;z-index:251911168" from="0,2pt" to="512pt,2pt" strokecolor="#009ddb" strokeweight="2pt">
            <v:stroke linestyle="single"/>
            <w10:wrap type="topAndBottom"/>
          </v:line>
        </w:pict>
      </w:r>
    </w:p>
    <w:p>
      <w:pPr>
        <w:pStyle w:val="Normal71"/>
        <w:spacing w:line="120" w:lineRule="exact"/>
      </w:pPr>
    </w:p>
    <w:p>
      <w:pPr>
        <w:pStyle w:val="Normal7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Newsletter</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FINANCIAL MARKET UPDATES (90%); STOCK EXCHANGES (90%); US DEMOCRATIC PARTY (90%); COMPANY EARNINGS (89%); DIVIDENDS (89%); PUBLIC COMPANIES (89%); STOCK ANALYSES &amp; FORECASTS (89%); BUSINESS REPORTS &amp; FORECASTS (79%); CORPORATE DEBT (78%); EARNINGS PER SHARE (78%); FORTUNE 500 COMPANIES (78%); MARKET CAPITALIZATION (78%); PRICES (78%); SHAREHOLDERS (78%); FINANCIAL PERFORMANCE &amp; REPORTS (72%); COMPANY REVENUES (70%); INDUSTRY ANALYSTS (70%)</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NVIDIA CORP (92%);  APPLE INC (72%);  PALO ALTO NETWORKS INC (56%);  MORGAN STANLEY (50%)</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NVDA (NASDAQ) (92%); AAPL (NASDAQ) (72%); PANW (NYSE) (56%); MS (NYSE) (50%)</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NAICS334413 SEMICONDUCTOR &amp; RELATED DEVICE MANUFACTURING (92%); SIC3674 SEMICONDUCTORS &amp; RELATED DEVICES (92%); SIC3577 COMPUTER PERIPHERAL EQUIPMENT, NEC (92%); NAICS334118 COMPUTER TERMINAL &amp; OTHER COMPUTER PERIPHERAL EQUIPMENT MANUFACTURING (92%); NAICS423430 COMPUTER &amp; COMPUTER PERIPHERAL EQUIPMENT &amp; SOFTWARE MERCHANT WHOLESALERS (72%); NAICS334112 COMPUTER STORAGE DEVICE MANUFACTURING (72%); NAICS334111 ELECTRONIC COMPUTER MANUFACTURING (72%); SIC5045 COMPUTERS &amp; COMPUTER PERIPHERAL EQUIPMENT &amp; SOFTWARE (72%); SIC3572 COMPUTER STORAGE DEVICES (72%); SIC3571 ELECTRONIC COMPUTERS (72%); NAICS541511 CUSTOM COMPUTER PROGRAMMING SERVICES (56%); SIC7371 COMPUTER PROGRAMMING SERVICES (56%); NAICS523150 INVESTMENT BANKING AND SECURITIES INTERMEDIATION (50%); SIC6211 SECURITY BROKERS, DEALERS, &amp; FLOTATION COMPANIES (50%); FINANCIAL MARKET UPDATES (90%); STOCK EXCHANGES (90%); STOCK ANALYSES &amp; FORECASTS (89%); COMPUTER MFG (73%); INDUSTRY ANALYSTS (70%); COMPUTER EQUIPMENT (50%)</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(89%)</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(79%); UNITED STATES (93%)</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2025</w:t>
      </w:r>
    </w:p>
    <w:p>
      <w:pPr>
        <w:pStyle w:val="Normal71"/>
      </w:pPr>
    </w:p>
    <w:p>
      <w:pPr>
        <w:pStyle w:val="Normal71"/>
        <w:ind w:left="200"/>
        <w:sectPr>
          <w:type w:val="continuous"/>
          <w:pgMar w:top="840" w:right="1000" w:bottom="840" w:left="1000" w:header="400" w:footer="400"/>
          <w:pgNumType w:fmt="decimal"/>
          <w:cols w:space="720"/>
        </w:sectPr>
      </w:pPr>
      <w:r>
        <w:br/>
      </w:r>
      <w:r>
        <w:pict>
          <v:line id="_x0000_s1304" style="position:absolute;z-index:251912192"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1235"/>
          <w:headerReference w:type="default" r:id="rId1236"/>
          <w:footerReference w:type="even" r:id="rId1237"/>
          <w:footerReference w:type="default" r:id="rId1238"/>
          <w:headerReference w:type="first" r:id="rId1239"/>
          <w:footerReference w:type="first" r:id="rId1240"/>
          <w:pgSz w:w="12240" w:h="15840"/>
          <w:pgMar w:top="840" w:right="1000" w:bottom="840" w:left="1000" w:header="400" w:footer="400"/>
          <w:pgNumType w:fmt="decimal"/>
          <w:cols w:space="720"/>
          <w:titlePg w:val="0"/>
        </w:sectPr>
      </w:pPr>
    </w:p>
    <w:p>
      <w:pPr>
        <w:pStyle w:val="Normal72"/>
      </w:pPr>
    </w:p>
    <w:p>
      <w:pPr>
        <w:pStyle w:val="Heading170"/>
        <w:keepNext w:val="0"/>
        <w:spacing w:after="200" w:line="340" w:lineRule="atLeast"/>
        <w:ind w:left="0" w:right="0" w:firstLine="0"/>
        <w:jc w:val="center"/>
      </w:pPr>
      <w:hyperlink r:id="rId1241" w:history="1">
        <w:r>
          <w:rPr>
            <w:rFonts w:ascii="arial" w:eastAsia="arial" w:hAnsi="arial" w:cs="arial"/>
            <w:b/>
            <w:i/>
            <w:strike w:val="0"/>
            <w:color w:val="0077CC"/>
            <w:sz w:val="28"/>
            <w:u w:val="single"/>
            <w:vertAlign w:val="baseline"/>
          </w:rPr>
          <w:t>Pelosi</w:t>
        </w:r>
      </w:hyperlink>
      <w:hyperlink r:id="rId1242" w:history="1">
        <w:r>
          <w:rPr>
            <w:rFonts w:ascii="arial" w:eastAsia="arial" w:hAnsi="arial" w:cs="arial"/>
            <w:b/>
            <w:i/>
            <w:strike w:val="0"/>
            <w:color w:val="0077CC"/>
            <w:sz w:val="28"/>
            <w:u w:val="single"/>
            <w:vertAlign w:val="baseline"/>
          </w:rPr>
          <w:t xml:space="preserve"> Joins House Democrats in Introducing Bill to Raise the Minimum Wage; Rep. </w:t>
        </w:r>
      </w:hyperlink>
      <w:hyperlink r:id="rId1243" w:history="1">
        <w:r>
          <w:rPr>
            <w:rFonts w:ascii="arial" w:eastAsia="arial" w:hAnsi="arial" w:cs="arial"/>
            <w:b/>
            <w:i/>
            <w:strike w:val="0"/>
            <w:color w:val="0077CC"/>
            <w:sz w:val="28"/>
            <w:u w:val="single"/>
            <w:vertAlign w:val="baseline"/>
          </w:rPr>
          <w:t>Nancy Pelosi</w:t>
        </w:r>
      </w:hyperlink>
      <w:hyperlink r:id="rId1244" w:history="1">
        <w:r>
          <w:rPr>
            <w:rFonts w:ascii="arial" w:eastAsia="arial" w:hAnsi="arial" w:cs="arial"/>
            <w:b/>
            <w:i/>
            <w:strike w:val="0"/>
            <w:color w:val="0077CC"/>
            <w:sz w:val="28"/>
            <w:u w:val="single"/>
            <w:vertAlign w:val="baseline"/>
          </w:rPr>
          <w:t xml:space="preserve"> (D-CA) News Release</w:t>
        </w:r>
      </w:hyperlink>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2025</w:t>
      </w:r>
    </w:p>
    <w:p>
      <w:pPr>
        <w:pStyle w:val="Normal72"/>
        <w:keepNext w:val="0"/>
        <w:spacing w:after="0" w:line="240" w:lineRule="atLeast"/>
        <w:ind w:right="0"/>
        <w:jc w:val="both"/>
      </w:pPr>
      <w:bookmarkStart w:id="217" w:name="Bookmark_72"/>
      <w:bookmarkEnd w:id="217"/>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Federal Information and News Dispatch, Inc.</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HOUSE OF REPRESENTATIVES DOCUMENTS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444 words</w:t>
      </w:r>
    </w:p>
    <w:p>
      <w:pPr>
        <w:pStyle w:val="Normal72"/>
        <w:keepNext/>
        <w:spacing w:before="240" w:after="0" w:line="340" w:lineRule="atLeast"/>
        <w:ind w:left="0" w:right="0" w:firstLine="0"/>
        <w:jc w:val="left"/>
      </w:pPr>
      <w:bookmarkStart w:id="218" w:name="Body_70"/>
      <w:bookmarkEnd w:id="218"/>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05" style="position:absolute;z-index:251913216"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This week, Speaker Emerita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joined House Democrats in introducing the Raise the Wage Act of 2025. The Raise the Wage Act, led by House Committee on Education and the Workforce Ranking Member Bobby Scott, would gradually raise the minimum wage to $17 by 2030 and give roughly 22 million Americans a long-overdue raise.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more than fifteen years with no increase in the federal minimum wage--the longest period in U.S. history--millions of our nation's workers are working full-time jobs but are still struggling to make ends meet. The Raise the Wage Act is good for workers, good for business and good for the economy. When we put money in the pockets of workers, they will spend that money at local businesses.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introduction of the Raise the Wage Act, Democrats honor the bedrock promise that, in America, hard work deserves fair pay," Speaker Emerita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said. "Raising the federal minimum wage would make a meaningful difference in the lives of millions of Americans -- bringing us one step closer to ensuring every worker's dignity and contributions are honored with a fair paycheck."</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Francisco proudly leads the nation with a higher local minimum wage -- proof that raising wages strengthens communities without slowing economic growth.</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last time a minimum wage increase was passed by both chambers and signed into law was under my initial tenure as Speaker of the House," Speaker Emerita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said. "We've fought for this before, and we'll keep fighting until fair pay is the law of the land."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Speaker,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led House Democrats in passing legislation to raise the minimum wage to $15/hour in the 116th and 117th Congresses but Senate Republicans blocked the bill both times.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Raise the Wage Act of 2025 would: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Gradually raise the federal minimum wage from $7.25 to $17 by 2030.</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Index future increases in the federal minimum wage to median wage growth to ensure the value of minimum wage does not once again erode over time.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Guarantee tipped workers are paid at least the full federal minimum wage by phasing out the subminimum wage for tipped workers, which will ensure decent, consistent pay without eliminating tips.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Guarantee teen workers are paid at least the full federal minimum wage by phasing out the rarely used subminimum wage for youth workers.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End subminimum wage certificates for workers with disabilities to provide opportunities for workers with disabilities to be competitively employed and participate more fully in their communities.</w:t>
      </w:r>
    </w:p>
    <w:p>
      <w:pPr>
        <w:pStyle w:val="Normal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1245" w:history="1">
        <w:r>
          <w:rPr>
            <w:rFonts w:ascii="arial" w:eastAsia="arial" w:hAnsi="arial" w:cs="arial"/>
            <w:b w:val="0"/>
            <w:i/>
            <w:strike w:val="0"/>
            <w:noProof w:val="0"/>
            <w:color w:val="0077CC"/>
            <w:position w:val="0"/>
            <w:sz w:val="20"/>
            <w:u w:val="single"/>
            <w:vertAlign w:val="baseline"/>
          </w:rPr>
          <w:t>https://</w:t>
        </w:r>
      </w:hyperlink>
      <w:hyperlink r:id="rId1246" w:history="1">
        <w:r>
          <w:rPr>
            <w:rFonts w:ascii="arial" w:eastAsia="arial" w:hAnsi="arial" w:cs="arial"/>
            <w:b/>
            <w:i/>
            <w:strike w:val="0"/>
            <w:noProof w:val="0"/>
            <w:color w:val="0077CC"/>
            <w:position w:val="0"/>
            <w:sz w:val="20"/>
            <w:u w:val="single"/>
            <w:vertAlign w:val="baseline"/>
          </w:rPr>
          <w:t>pelosi</w:t>
        </w:r>
      </w:hyperlink>
      <w:hyperlink r:id="rId1247" w:history="1">
        <w:r>
          <w:rPr>
            <w:rFonts w:ascii="arial" w:eastAsia="arial" w:hAnsi="arial" w:cs="arial"/>
            <w:b w:val="0"/>
            <w:i/>
            <w:strike w:val="0"/>
            <w:noProof w:val="0"/>
            <w:color w:val="0077CC"/>
            <w:position w:val="0"/>
            <w:sz w:val="20"/>
            <w:u w:val="single"/>
            <w:vertAlign w:val="baseline"/>
          </w:rPr>
          <w:t>.house.gov/news/press-releases/</w:t>
        </w:r>
      </w:hyperlink>
      <w:hyperlink r:id="rId1248" w:history="1">
        <w:r>
          <w:rPr>
            <w:rFonts w:ascii="arial" w:eastAsia="arial" w:hAnsi="arial" w:cs="arial"/>
            <w:b/>
            <w:i/>
            <w:strike w:val="0"/>
            <w:noProof w:val="0"/>
            <w:color w:val="0077CC"/>
            <w:position w:val="0"/>
            <w:sz w:val="20"/>
            <w:u w:val="single"/>
            <w:vertAlign w:val="baseline"/>
          </w:rPr>
          <w:t>pelosi</w:t>
        </w:r>
      </w:hyperlink>
      <w:hyperlink r:id="rId1249" w:history="1">
        <w:r>
          <w:rPr>
            <w:rFonts w:ascii="arial" w:eastAsia="arial" w:hAnsi="arial" w:cs="arial"/>
            <w:b w:val="0"/>
            <w:i/>
            <w:strike w:val="0"/>
            <w:noProof w:val="0"/>
            <w:color w:val="0077CC"/>
            <w:position w:val="0"/>
            <w:sz w:val="20"/>
            <w:u w:val="single"/>
            <w:vertAlign w:val="baseline"/>
          </w:rPr>
          <w:t>-joins-house-democrats-introducing-bill-raise-minimum-wage</w:t>
        </w:r>
      </w:hyperlink>
    </w:p>
    <w:p>
      <w:pPr>
        <w:pStyle w:val="Normal72"/>
        <w:keepNext/>
        <w:spacing w:before="240" w:after="0" w:line="340" w:lineRule="atLeast"/>
        <w:ind w:left="0" w:right="0" w:firstLine="0"/>
        <w:jc w:val="left"/>
      </w:pPr>
      <w:bookmarkStart w:id="219" w:name="Classification_70"/>
      <w:bookmarkEnd w:id="219"/>
      <w:r>
        <w:rPr>
          <w:rFonts w:ascii="arial" w:eastAsia="arial" w:hAnsi="arial" w:cs="arial"/>
          <w:b/>
          <w:i w:val="0"/>
          <w:strike w:val="0"/>
          <w:noProof w:val="0"/>
          <w:color w:val="000000"/>
          <w:position w:val="0"/>
          <w:sz w:val="28"/>
          <w:u w:val="none"/>
          <w:vertAlign w:val="baseline"/>
        </w:rPr>
        <w:t>Classification</w:t>
      </w:r>
    </w:p>
    <w:p>
      <w:pPr>
        <w:pStyle w:val="Normal72"/>
        <w:spacing w:line="60" w:lineRule="exact"/>
      </w:pPr>
      <w:r>
        <w:pict>
          <v:line id="_x0000_s1306" style="position:absolute;z-index:251914240" from="0,2pt" to="512pt,2pt" strokecolor="#009ddb" strokeweight="2pt">
            <v:stroke linestyle="single"/>
            <w10:wrap type="topAndBottom"/>
          </v:line>
        </w:pict>
      </w:r>
    </w:p>
    <w:p>
      <w:pPr>
        <w:pStyle w:val="Normal72"/>
        <w:spacing w:line="120" w:lineRule="exact"/>
      </w:pPr>
    </w:p>
    <w:p>
      <w:pPr>
        <w:pStyle w:val="Normal7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COSHM</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MINIMUM WAGE (94%); WAGES &amp; SALARIES (92%); COMPENSATION &amp; BENEFITS (90%); PRESS RELEASES (90%); US DEMOCRATIC PARTY (90%); LEGISLATION (89%); LEGISLATIVE BODIES (89%); WAGE GROWTH (89%); GOVERNMENT &amp; PUBLIC ADMINISTRATION (79%); LEGISLATIVE VOTING (79%); US CONGRESS (79%); US REPUBLICAN PARTY (79%); CHILD LABOR LAWS (78%); LABOR FORCE (78%); DISABLED WORKERS (77%); ECONOMIC CONDITIONS (75%); AVERAGE EARNINGS (73%); HISTORY (73%); FULL TIME EMPLOYMENT (72%); ECONOMIC GROWTH (71%); ADOLESCENTS &amp; TEENS (60%); DISABLED PERSONS (60%); CALENDARS (58%)</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(90%); ROBERT C SCOTT (59%)</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SAN FRANCISCO, CA, USA (79%); CALIFORNIA, USA (79%); WASHINGTON DC, USA (79%); UNITED STATES (94%)</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12, 2025</w:t>
      </w:r>
    </w:p>
    <w:p>
      <w:pPr>
        <w:pStyle w:val="Normal72"/>
      </w:pPr>
    </w:p>
    <w:p>
      <w:pPr>
        <w:pStyle w:val="Normal72"/>
        <w:ind w:left="200"/>
        <w:sectPr>
          <w:type w:val="continuous"/>
          <w:pgMar w:top="840" w:right="1000" w:bottom="840" w:left="1000" w:header="400" w:footer="400"/>
          <w:pgNumType w:fmt="decimal"/>
          <w:cols w:space="720"/>
        </w:sectPr>
      </w:pPr>
      <w:r>
        <w:br/>
      </w:r>
      <w:r>
        <w:pict>
          <v:line id="_x0000_s1307" style="position:absolute;z-index:251915264"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1250"/>
          <w:headerReference w:type="default" r:id="rId1251"/>
          <w:footerReference w:type="even" r:id="rId1252"/>
          <w:footerReference w:type="default" r:id="rId1253"/>
          <w:headerReference w:type="first" r:id="rId1254"/>
          <w:footerReference w:type="first" r:id="rId1255"/>
          <w:pgSz w:w="12240" w:h="15840"/>
          <w:pgMar w:top="840" w:right="1000" w:bottom="840" w:left="1000" w:header="400" w:footer="400"/>
          <w:pgNumType w:fmt="decimal"/>
          <w:cols w:space="720"/>
          <w:titlePg w:val="0"/>
        </w:sectPr>
      </w:pPr>
    </w:p>
    <w:p>
      <w:pPr>
        <w:pStyle w:val="Normal73"/>
      </w:pPr>
    </w:p>
    <w:p>
      <w:pPr>
        <w:pStyle w:val="Heading171"/>
        <w:keepNext w:val="0"/>
        <w:spacing w:after="200" w:line="340" w:lineRule="atLeast"/>
        <w:ind w:left="0" w:right="0" w:firstLine="0"/>
        <w:jc w:val="center"/>
      </w:pPr>
      <w:hyperlink r:id="rId1256" w:history="1">
        <w:r>
          <w:rPr>
            <w:rFonts w:ascii="arial" w:eastAsia="arial" w:hAnsi="arial" w:cs="arial"/>
            <w:b/>
            <w:i/>
            <w:strike w:val="0"/>
            <w:color w:val="0077CC"/>
            <w:sz w:val="28"/>
            <w:u w:val="single"/>
            <w:vertAlign w:val="baseline"/>
          </w:rPr>
          <w:t>Nancy Pelosi</w:t>
        </w:r>
      </w:hyperlink>
      <w:hyperlink r:id="rId1257" w:history="1">
        <w:r>
          <w:rPr>
            <w:rFonts w:ascii="arial" w:eastAsia="arial" w:hAnsi="arial" w:cs="arial"/>
            <w:b/>
            <w:i/>
            <w:strike w:val="0"/>
            <w:color w:val="0077CC"/>
            <w:sz w:val="28"/>
            <w:u w:val="single"/>
            <w:vertAlign w:val="baseline"/>
          </w:rPr>
          <w:t xml:space="preserve"> files new AI stock trades ahead of President Trump's inauguration</w:t>
        </w:r>
      </w:hyperlink>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Cryptopolitan</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2025 Monday 8:45 PM EST</w:t>
      </w:r>
    </w:p>
    <w:p>
      <w:pPr>
        <w:pStyle w:val="Normal73"/>
        <w:keepNext w:val="0"/>
        <w:spacing w:after="0" w:line="240" w:lineRule="atLeast"/>
        <w:ind w:right="0"/>
        <w:jc w:val="both"/>
      </w:pPr>
      <w:bookmarkStart w:id="220" w:name="Bookmark_73"/>
      <w:bookmarkEnd w:id="220"/>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7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Cryptopolitan</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782 words</w:t>
      </w:r>
    </w:p>
    <w:p>
      <w:pPr>
        <w:pStyle w:val="Normal73"/>
        <w:keepNext/>
        <w:spacing w:before="240" w:after="0" w:line="340" w:lineRule="atLeast"/>
        <w:ind w:left="0" w:right="0" w:firstLine="0"/>
        <w:jc w:val="left"/>
      </w:pPr>
      <w:bookmarkStart w:id="221" w:name="Body_71"/>
      <w:bookmarkEnd w:id="221"/>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08" style="position:absolute;z-index:251916288" from="0,2pt" to="512pt,2pt" strokecolor="#009ddb" strokeweight="2pt">
            <v:stroke linestyle="single"/>
            <w10:wrap type="topAndBottom"/>
          </v:line>
        </w:pict>
      </w:r>
    </w:p>
    <w:p>
      <w:pPr>
        <w:pStyle w:val="Normal73"/>
      </w:pPr>
    </w:p>
    <w:p>
      <w:pPr>
        <w:pStyle w:val="Normal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January 20th, 2025 (</w:t>
      </w:r>
      <w:hyperlink r:id="rId1258" w:history="1">
        <w:r>
          <w:rPr>
            <w:rFonts w:ascii="arial" w:eastAsia="arial" w:hAnsi="arial" w:cs="arial"/>
            <w:b w:val="0"/>
            <w:i/>
            <w:strike w:val="0"/>
            <w:noProof w:val="0"/>
            <w:color w:val="0077CC"/>
            <w:position w:val="0"/>
            <w:sz w:val="20"/>
            <w:u w:val="single"/>
            <w:vertAlign w:val="baseline"/>
          </w:rPr>
          <w:t>Cryptopolitan</w:t>
        </w:r>
      </w:hyperlink>
      <w:r>
        <w:rPr>
          <w:rFonts w:ascii="arial" w:eastAsia="arial" w:hAnsi="arial" w:cs="arial"/>
          <w:b w:val="0"/>
          <w:i w:val="0"/>
          <w:strike w:val="0"/>
          <w:noProof w:val="0"/>
          <w:color w:val="000000"/>
          <w:position w:val="0"/>
          <w:sz w:val="20"/>
          <w:u w:val="none"/>
          <w:vertAlign w:val="baseline"/>
        </w:rPr>
        <w:t xml:space="preserve"> — Delivered by </w:t>
      </w:r>
      <w:hyperlink r:id="rId1259"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California Representative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has disclosed new stock trades, which included seven investments involving artificial intelligence equities, on the Inauguration day of President-elect Donald Trump.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recent filings shared on January 20,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made a total of nine trades, with the majority focused on AI-related stocks. The acquisitions include NVIDIA Corporation (NVDA), Tempus AI, Inc. (TEM), Amazon (AMZN) and Alphabet Inc. (GOOGL). Additional trades involved Palo Alto Networks, Inc. (PANW) and a sale of Apple Inc. (AAPL) shares.</w:t>
      </w:r>
    </w:p>
    <w:p>
      <w:pPr>
        <w:pStyle w:val="Normal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information was first </w:t>
      </w:r>
      <w:hyperlink r:id="rId1260" w:history="1">
        <w:r>
          <w:rPr>
            <w:rFonts w:ascii="arial" w:eastAsia="arial" w:hAnsi="arial" w:cs="arial"/>
            <w:b w:val="0"/>
            <w:i/>
            <w:strike w:val="0"/>
            <w:noProof w:val="0"/>
            <w:color w:val="0077CC"/>
            <w:position w:val="0"/>
            <w:sz w:val="20"/>
            <w:u w:val="single"/>
            <w:vertAlign w:val="baseline"/>
          </w:rPr>
          <w:t xml:space="preserve">shared by the </w:t>
        </w:r>
      </w:hyperlink>
      <w:hyperlink r:id="rId1261" w:history="1">
        <w:r>
          <w:rPr>
            <w:rFonts w:ascii="arial" w:eastAsia="arial" w:hAnsi="arial" w:cs="arial"/>
            <w:b/>
            <w:i/>
            <w:strike w:val="0"/>
            <w:noProof w:val="0"/>
            <w:color w:val="0077CC"/>
            <w:position w:val="0"/>
            <w:sz w:val="20"/>
            <w:u w:val="single"/>
            <w:vertAlign w:val="baseline"/>
          </w:rPr>
          <w:t>Nancy Pelosi</w:t>
        </w:r>
      </w:hyperlink>
      <w:hyperlink r:id="rId1262" w:history="1">
        <w:r>
          <w:rPr>
            <w:rFonts w:ascii="arial" w:eastAsia="arial" w:hAnsi="arial" w:cs="arial"/>
            <w:b w:val="0"/>
            <w:i/>
            <w:strike w:val="0"/>
            <w:noProof w:val="0"/>
            <w:color w:val="0077CC"/>
            <w:position w:val="0"/>
            <w:sz w:val="20"/>
            <w:u w:val="single"/>
            <w:vertAlign w:val="baseline"/>
          </w:rPr>
          <w:t xml:space="preserve"> Stock Tracker account on X, which is known for tracking politicians' financial disclosures.</w:t>
        </w:r>
      </w:hyperlink>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Investors question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trades, citing insider trading claims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years,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and her husband Paul, who reportedly makes the trades on her behalf, have faced accusations of using confidential market information for financial gain. The former House Speaker has denied these claims and expressed support for the ETHICS Act, a bipartisan effort to ban congressional stock trading.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X user protested the idea that the trades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makes are clean, saying that politicians make profits based on insider information while regular traders 'waste hours reading charts.'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Insider trader. People are wasting hours in reading charts and this politicians are just making millions based on insider information so unfair.</w:t>
      </w:r>
    </w:p>
    <w:p>
      <w:pPr>
        <w:pStyle w:val="Normal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OldMonk (@oldmonk06) </w:t>
      </w:r>
      <w:hyperlink r:id="rId1263" w:history="1">
        <w:r>
          <w:rPr>
            <w:rFonts w:ascii="arial" w:eastAsia="arial" w:hAnsi="arial" w:cs="arial"/>
            <w:b w:val="0"/>
            <w:i/>
            <w:strike w:val="0"/>
            <w:noProof w:val="0"/>
            <w:color w:val="0077CC"/>
            <w:position w:val="0"/>
            <w:sz w:val="20"/>
            <w:u w:val="single"/>
            <w:vertAlign w:val="baseline"/>
          </w:rPr>
          <w:t>January 20, 2025</w:t>
        </w:r>
      </w:hyperlink>
    </w:p>
    <w:p>
      <w:pPr>
        <w:pStyle w:val="Normal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Stock Tracker account, the US Representative's investment portfolio </w:t>
      </w:r>
      <w:hyperlink r:id="rId1264" w:history="1">
        <w:r>
          <w:rPr>
            <w:rFonts w:ascii="arial" w:eastAsia="arial" w:hAnsi="arial" w:cs="arial"/>
            <w:b w:val="0"/>
            <w:i/>
            <w:strike w:val="0"/>
            <w:noProof w:val="0"/>
            <w:color w:val="0077CC"/>
            <w:position w:val="0"/>
            <w:sz w:val="20"/>
            <w:u w:val="single"/>
            <w:vertAlign w:val="baseline"/>
          </w:rPr>
          <w:t xml:space="preserve">achieved a 54% return in 2024, outperforming prominent hedge funds and the popular Inverse Cramer account, which gained 43%. </w:t>
        </w:r>
      </w:hyperlink>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returns made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's portfolio the top performer on the Autopilot investment app, created by the same team behind the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tracker account. Analysts note that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's gains even outpaced those of leading funds, including Discovery Capital, China's Bridgewater, and Contour, through advanced AI and machine learning models leveraged to optimize profits.</w:t>
      </w:r>
    </w:p>
    <w:p>
      <w:pPr>
        <w:pStyle w:val="Normal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late 2023, Unusual Whales, a platform monitoring congressional trading, </w:t>
      </w:r>
      <w:hyperlink r:id="rId1265" w:history="1">
        <w:r>
          <w:rPr>
            <w:rFonts w:ascii="arial" w:eastAsia="arial" w:hAnsi="arial" w:cs="arial"/>
            <w:b w:val="0"/>
            <w:i/>
            <w:strike w:val="0"/>
            <w:noProof w:val="0"/>
            <w:color w:val="0077CC"/>
            <w:position w:val="0"/>
            <w:sz w:val="20"/>
            <w:u w:val="single"/>
            <w:vertAlign w:val="baseline"/>
          </w:rPr>
          <w:t xml:space="preserve">reported that </w:t>
        </w:r>
      </w:hyperlink>
      <w:hyperlink r:id="rId1266" w:history="1">
        <w:r>
          <w:rPr>
            <w:rFonts w:ascii="arial" w:eastAsia="arial" w:hAnsi="arial" w:cs="arial"/>
            <w:b/>
            <w:i/>
            <w:strike w:val="0"/>
            <w:noProof w:val="0"/>
            <w:color w:val="0077CC"/>
            <w:position w:val="0"/>
            <w:sz w:val="20"/>
            <w:u w:val="single"/>
            <w:vertAlign w:val="baseline"/>
          </w:rPr>
          <w:t>Nancy Pelosi</w:t>
        </w:r>
      </w:hyperlink>
      <w:hyperlink r:id="rId1267" w:history="1">
        <w:r>
          <w:rPr>
            <w:rFonts w:ascii="arial" w:eastAsia="arial" w:hAnsi="arial" w:cs="arial"/>
            <w:b w:val="0"/>
            <w:i/>
            <w:strike w:val="0"/>
            <w:noProof w:val="0"/>
            <w:color w:val="0077CC"/>
            <w:position w:val="0"/>
            <w:sz w:val="20"/>
            <w:u w:val="single"/>
            <w:vertAlign w:val="baseline"/>
          </w:rPr>
          <w:t xml:space="preserve"> earned nearly $4 million in gains from Nvidia call options purchased by Paul. The trade yielded a 210% return over 197 days, significantly boosting her portfolio.</w:t>
        </w:r>
      </w:hyperlink>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Data also shows that in the last decade,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's investments are estimated to have delivered a staggering 700% return. Critics are now calling to action the success of these investments, given her husband's role as an investment banker managing the trades.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government seeks to nerf political stock market activity</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Towards the end of 2024, President Joe Biden joined calls for a federal ban on stock trading by members of Congress, including their spouses and dependents. </w:t>
      </w:r>
    </w:p>
    <w:p>
      <w:pPr>
        <w:pStyle w:val="Normal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YouTube </w:t>
      </w:r>
      <w:hyperlink r:id="rId1268" w:history="1">
        <w:r>
          <w:rPr>
            <w:rFonts w:ascii="arial" w:eastAsia="arial" w:hAnsi="arial" w:cs="arial"/>
            <w:b w:val="0"/>
            <w:i/>
            <w:strike w:val="0"/>
            <w:noProof w:val="0"/>
            <w:color w:val="0077CC"/>
            <w:position w:val="0"/>
            <w:sz w:val="20"/>
            <w:u w:val="single"/>
            <w:vertAlign w:val="baseline"/>
          </w:rPr>
          <w:t>interview with Faiz Shakir, an adviser to Vermont Senator Bernie Sanders, Biden said, 'We should change the law so nobody in Congress can make money in the stock market while serving.'</w:t>
        </w:r>
      </w:hyperlink>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spoke about a proposed Bipartisan Restoring Faith in Government Act, which seeks to prohibit lawmakers and their families from buying or selling individual stocks. The bill would require Congress members to divest shares within 90 days of the act's passage or place them in blind trusts.</w:t>
      </w:r>
    </w:p>
    <w:p>
      <w:pPr>
        <w:pStyle w:val="Normal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current regulatory oversight on congressional market activity, named the </w:t>
      </w:r>
      <w:hyperlink r:id="rId1269" w:anchor=":~:text=On%20April%204%2C%202012%2C%20the,Act%20of%201978%20(5%20U.S.C." w:history="1">
        <w:r>
          <w:rPr>
            <w:rFonts w:ascii="arial" w:eastAsia="arial" w:hAnsi="arial" w:cs="arial"/>
            <w:b w:val="0"/>
            <w:i/>
            <w:strike w:val="0"/>
            <w:noProof w:val="0"/>
            <w:color w:val="0077CC"/>
            <w:position w:val="0"/>
            <w:sz w:val="20"/>
            <w:u w:val="single"/>
            <w:vertAlign w:val="baseline"/>
          </w:rPr>
          <w:t xml:space="preserve">STOCK Act, prohibits US lawmakers from trading on non-public information obtained through their official roles and requires timely disclosure of trades exceeding $1,000. </w:t>
        </w:r>
      </w:hyperlink>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Reports indicate that some lawmakers fail to file timely disclosures or omit them entirely. Per news from the publication Business Insider, no public records of violations or penalties have been filed under the act.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congress members, including representatives Alexandria Ocasio-Cortez and Brian Fitzpatrick, now believe the scope of the Act is limited.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people deserve leaders who are accountable, transparent, and wholly committed to serving their communities and country—not their stock portfolios,' reckoned Pennsylvania rep Fitzpatrick, 'The Bipartisan Restoring Faith in Government Act is not just about banning an unethical practice; it is about restoring the fundamental integrity of our democratic institutions.'</w:t>
      </w:r>
    </w:p>
    <w:p>
      <w:pPr>
        <w:pStyle w:val="Normal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Public confidence in the act </w:t>
      </w:r>
      <w:hyperlink r:id="rId1270" w:history="1">
        <w:r>
          <w:rPr>
            <w:rFonts w:ascii="arial" w:eastAsia="arial" w:hAnsi="arial" w:cs="arial"/>
            <w:b w:val="0"/>
            <w:i/>
            <w:strike w:val="0"/>
            <w:noProof w:val="0"/>
            <w:color w:val="0077CC"/>
            <w:position w:val="0"/>
            <w:sz w:val="20"/>
            <w:u w:val="single"/>
            <w:vertAlign w:val="baseline"/>
          </w:rPr>
          <w:t>waned further during the COVID-19 pandemic when reports surfaced of lawmakers profiting from significant stock trades amid the crisis. Since then, efforts to strengthen insider trading laws or impose stricter bans on individual stock trading have repeatedly failed.</w:t>
        </w:r>
      </w:hyperlink>
    </w:p>
    <w:p>
      <w:pPr>
        <w:pStyle w:val="Normal73"/>
        <w:keepNext w:val="0"/>
        <w:spacing w:before="240" w:after="0" w:line="260" w:lineRule="atLeast"/>
        <w:ind w:left="0" w:right="0" w:firstLine="0"/>
        <w:jc w:val="both"/>
      </w:pPr>
      <w:hyperlink r:id="rId1271" w:history="1">
        <w:r>
          <w:rPr>
            <w:rFonts w:ascii="arial" w:eastAsia="arial" w:hAnsi="arial" w:cs="arial"/>
            <w:b w:val="0"/>
            <w:i/>
            <w:strike w:val="0"/>
            <w:color w:val="0077CC"/>
            <w:sz w:val="20"/>
            <w:u w:val="single"/>
            <w:vertAlign w:val="baseline"/>
          </w:rPr>
          <w:t>A Step-By-Step System To Launching Your Web3 Career and Landing High-Paying Crypto Jobs in 90 Days.</w:t>
        </w:r>
      </w:hyperlink>
    </w:p>
    <w:p>
      <w:pPr>
        <w:pStyle w:val="Normal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73"/>
        <w:spacing w:line="60" w:lineRule="exact"/>
      </w:pPr>
      <w:r>
        <w:pict>
          <v:line id="_x0000_s1309" style="position:absolute;z-index:251917312" from="0,2pt" to="512pt,2pt" strokecolor="#009ddb" strokeweight="2pt">
            <v:stroke linestyle="single"/>
            <w10:wrap type="topAndBottom"/>
          </v:line>
        </w:pict>
      </w:r>
    </w:p>
    <w:p>
      <w:pPr>
        <w:pStyle w:val="Normal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73"/>
        <w:keepNext/>
        <w:spacing w:before="240" w:after="0" w:line="340" w:lineRule="atLeast"/>
        <w:ind w:left="0" w:right="0" w:firstLine="0"/>
        <w:jc w:val="left"/>
      </w:pPr>
      <w:bookmarkStart w:id="222" w:name="Classification_71"/>
      <w:bookmarkEnd w:id="222"/>
      <w:r>
        <w:rPr>
          <w:rFonts w:ascii="arial" w:eastAsia="arial" w:hAnsi="arial" w:cs="arial"/>
          <w:b/>
          <w:i w:val="0"/>
          <w:strike w:val="0"/>
          <w:noProof w:val="0"/>
          <w:color w:val="000000"/>
          <w:position w:val="0"/>
          <w:sz w:val="28"/>
          <w:u w:val="none"/>
          <w:vertAlign w:val="baseline"/>
        </w:rPr>
        <w:t>Classification</w:t>
      </w:r>
    </w:p>
    <w:p>
      <w:pPr>
        <w:pStyle w:val="Normal73"/>
        <w:spacing w:line="60" w:lineRule="exact"/>
      </w:pPr>
      <w:r>
        <w:pict>
          <v:line id="_x0000_s1310" style="position:absolute;z-index:251918336" from="0,2pt" to="512pt,2pt" strokecolor="#009ddb" strokeweight="2pt">
            <v:stroke linestyle="single"/>
            <w10:wrap type="topAndBottom"/>
          </v:line>
        </w:pict>
      </w:r>
    </w:p>
    <w:p>
      <w:pPr>
        <w:pStyle w:val="Normal73"/>
        <w:spacing w:line="120" w:lineRule="exact"/>
      </w:pPr>
    </w:p>
    <w:p>
      <w:pPr>
        <w:pStyle w:val="Normal7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TRUMP'S FIRST 100 DAYS (91%); ARTIFICIAL INTELLIGENCE (90%); ELECTIONS &amp; POLITICS (90%); EQUITIES (90%); FINANCIAL MARKET UPDATES (90%); INSIDER TRADING (90%); POLITICS (90%); BIDEN'S FIRST 100 DAYS (89%); LEGISLATIVE BODIES (89%); SECURITIES TRADING (89%); STOCK EXCHANGES (89%); ETHICS (78%); INTERNET SOCIAL NETWORKING (78%); BIPARTISANSHIP (77%); FORTUNE 500 COMPANIES (76%); NEGATIVE BUSINESS NEWS (76%); MACHINE LEARNING (73%); NEGATIVE MISC NEWS (73%); US CONGRESS (72%); US FEDERAL GOVERNMENT (72%); HEDGE FUNDS (63%); News (%); GOOGL (%); NVDA (%)</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NVIDIA CORP (83%);  AMAZON.COM INC (72%);  ALPHABET INC (71%);  APPLE INC (71%);  PALO ALTO NETWORKS INC (71%)</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NVDA (NASDAQ) (83%); AMZN (NASDAQ) (72%); GOOGL (NASDAQ) (71%); AAPL (NASDAQ) (71%); PANW (NYSE) (71%)</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NAICS334413 SEMICONDUCTOR &amp; RELATED DEVICE MANUFACTURING (83%); SIC3674 SEMICONDUCTORS &amp; RELATED DEVICES (83%); SIC3577 COMPUTER PERIPHERAL EQUIPMENT, NEC (83%); NAICS334118 COMPUTER TERMINAL &amp; OTHER COMPUTER PERIPHERAL EQUIPMENT MANUFACTURING (83%); NAICS459210 BOOK RETAILERS AND NEWS DEALERS (72%); NAICS459110 Sporting Goods Retailers (72%); NAICS458320 LUGGAGE AND LEATHER GOODS RETAILERS (72%); NAICS458210 SHOE RETAILERS (72%); NAICS458110 CLOTHING AND CLOTHING ACCESSORIES RETAILERS (72%); NAICS456199 ALL OTHER HEALTH AND PERSONAL CARE RETAILERS (72%); NAICS449210 ELECTRONICS AND APPLIANCE RETAILERS (72%); NAICS449129 ALL OTHER HOME FURNISHINGS RETAILERS (72%); SIC5961 CATALOG &amp; MAIL-ORDER HOUSES (72%); NAICS551112 OFFICES OF OTHER HOLDING COMPANIES (71%); NAICS519130 INTERNET PUBLISHING &amp; BROADCASTING &amp; WEB SEARCH PORTALS (71%); SIC6719 OFFICES OF HOLDING COMPANIES, NEC (71%); NAICS423430 COMPUTER &amp; COMPUTER PERIPHERAL EQUIPMENT &amp; SOFTWARE MERCHANT WHOLESALERS (71%); NAICS334112 COMPUTER STORAGE DEVICE MANUFACTURING (71%); NAICS334111 ELECTRONIC COMPUTER MANUFACTURING (71%); SIC5045 COMPUTERS &amp; COMPUTER PERIPHERAL EQUIPMENT &amp; SOFTWARE (71%); SIC3572 COMPUTER STORAGE DEVICES (71%); SIC3571 ELECTRONIC COMPUTERS (71%); NAICS541511 CUSTOM COMPUTER PROGRAMMING SERVICES (71%); SIC7371 COMPUTER PROGRAMMING SERVICES (71%); ARTIFICIAL INTELLIGENCE (90%); EQUITIES (90%); FINANCIAL MARKET UPDATES (90%); INSIDER TRADING (90%); SECURITIES TRADING (89%); STOCK EXCHANGES (89%); INTERNET SOCIAL NETWORKING (78%); MACHINE LEARNING (73%); HEDGE FUNDS (63%)</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(92%); DONALD TRUMP (88%); JOE BIDEN (79%); BERNIE SANDERS (78%)</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(79%); VERMONT, USA (79%); UNITED STATES (92%)</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2025</w:t>
      </w:r>
    </w:p>
    <w:p>
      <w:pPr>
        <w:pStyle w:val="Normal73"/>
      </w:pPr>
    </w:p>
    <w:p>
      <w:pPr>
        <w:pStyle w:val="Normal73"/>
        <w:ind w:left="200"/>
        <w:sectPr>
          <w:type w:val="continuous"/>
          <w:pgMar w:top="840" w:right="1000" w:bottom="840" w:left="1000" w:header="400" w:footer="400"/>
          <w:pgNumType w:fmt="decimal"/>
          <w:cols w:space="720"/>
        </w:sectPr>
      </w:pPr>
      <w:r>
        <w:br/>
      </w:r>
      <w:r>
        <w:pict>
          <v:line id="_x0000_s1311" style="position:absolute;z-index:251919360"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1272"/>
          <w:headerReference w:type="default" r:id="rId1273"/>
          <w:footerReference w:type="even" r:id="rId1274"/>
          <w:footerReference w:type="default" r:id="rId1275"/>
          <w:headerReference w:type="first" r:id="rId1276"/>
          <w:footerReference w:type="first" r:id="rId1277"/>
          <w:pgSz w:w="12240" w:h="15840"/>
          <w:pgMar w:top="840" w:right="1000" w:bottom="840" w:left="1000" w:header="400" w:footer="400"/>
          <w:pgNumType w:fmt="decimal"/>
          <w:cols w:space="720"/>
          <w:titlePg w:val="0"/>
        </w:sectPr>
      </w:pPr>
    </w:p>
    <w:p>
      <w:pPr>
        <w:pStyle w:val="Normal74"/>
      </w:pPr>
    </w:p>
    <w:p>
      <w:pPr>
        <w:pStyle w:val="Heading172"/>
        <w:keepNext w:val="0"/>
        <w:spacing w:after="200" w:line="340" w:lineRule="atLeast"/>
        <w:ind w:left="0" w:right="0" w:firstLine="0"/>
        <w:jc w:val="center"/>
      </w:pPr>
      <w:hyperlink r:id="rId1278" w:history="1">
        <w:r>
          <w:rPr>
            <w:rFonts w:ascii="arial" w:eastAsia="arial" w:hAnsi="arial" w:cs="arial"/>
            <w:b/>
            <w:i/>
            <w:strike w:val="0"/>
            <w:color w:val="0077CC"/>
            <w:sz w:val="28"/>
            <w:u w:val="single"/>
            <w:vertAlign w:val="baseline"/>
          </w:rPr>
          <w:t>Nancy Pelosi</w:t>
        </w:r>
      </w:hyperlink>
      <w:hyperlink r:id="rId1279" w:history="1">
        <w:r>
          <w:rPr>
            <w:rFonts w:ascii="arial" w:eastAsia="arial" w:hAnsi="arial" w:cs="arial"/>
            <w:b/>
            <w:i/>
            <w:strike w:val="0"/>
            <w:color w:val="0077CC"/>
            <w:sz w:val="28"/>
            <w:u w:val="single"/>
            <w:vertAlign w:val="baseline"/>
          </w:rPr>
          <w:t xml:space="preserve"> is up 90% already on her newest stock bet</w:t>
        </w:r>
      </w:hyperlink>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Finbold</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2025 Friday 10:49 AM EST</w:t>
      </w:r>
    </w:p>
    <w:p>
      <w:pPr>
        <w:pStyle w:val="Normal74"/>
        <w:keepNext w:val="0"/>
        <w:spacing w:after="0" w:line="240" w:lineRule="atLeast"/>
        <w:ind w:right="0"/>
        <w:jc w:val="both"/>
      </w:pPr>
      <w:bookmarkStart w:id="223" w:name="Bookmark_74"/>
      <w:bookmarkEnd w:id="223"/>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7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Finbold</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462 words</w:t>
      </w:r>
    </w:p>
    <w:p>
      <w:pPr>
        <w:pStyle w:val="Normal74"/>
        <w:keepNext/>
        <w:spacing w:before="240" w:after="0" w:line="340" w:lineRule="atLeast"/>
        <w:ind w:left="0" w:right="0" w:firstLine="0"/>
        <w:jc w:val="left"/>
      </w:pPr>
      <w:bookmarkStart w:id="224" w:name="Body_72"/>
      <w:bookmarkEnd w:id="224"/>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12" style="position:absolute;z-index:251920384" from="0,2pt" to="512pt,2pt" strokecolor="#009ddb" strokeweight="2pt">
            <v:stroke linestyle="single"/>
            <w10:wrap type="topAndBottom"/>
          </v:line>
        </w:pict>
      </w:r>
    </w:p>
    <w:p>
      <w:pPr>
        <w:pStyle w:val="Normal74"/>
      </w:pPr>
    </w:p>
    <w:p>
      <w:pPr>
        <w:pStyle w:val="Normal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January 31st, 2025 (</w:t>
      </w:r>
      <w:hyperlink r:id="rId1280" w:history="1">
        <w:r>
          <w:rPr>
            <w:rFonts w:ascii="arial" w:eastAsia="arial" w:hAnsi="arial" w:cs="arial"/>
            <w:b w:val="0"/>
            <w:i/>
            <w:strike w:val="0"/>
            <w:noProof w:val="0"/>
            <w:color w:val="0077CC"/>
            <w:position w:val="0"/>
            <w:sz w:val="20"/>
            <w:u w:val="single"/>
            <w:vertAlign w:val="baseline"/>
          </w:rPr>
          <w:t>Finbold</w:t>
        </w:r>
      </w:hyperlink>
      <w:r>
        <w:rPr>
          <w:rFonts w:ascii="arial" w:eastAsia="arial" w:hAnsi="arial" w:cs="arial"/>
          <w:b w:val="0"/>
          <w:i w:val="0"/>
          <w:strike w:val="0"/>
          <w:noProof w:val="0"/>
          <w:color w:val="000000"/>
          <w:position w:val="0"/>
          <w:sz w:val="20"/>
          <w:u w:val="none"/>
          <w:vertAlign w:val="baseline"/>
        </w:rPr>
        <w:t xml:space="preserve"> — Delivered by </w:t>
      </w:r>
      <w:hyperlink r:id="rId1281"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pStyle w:val="Normal74"/>
        <w:keepNext w:val="0"/>
        <w:spacing w:before="240" w:after="0" w:line="260" w:lineRule="atLeast"/>
        <w:ind w:left="0" w:right="0" w:firstLine="0"/>
        <w:jc w:val="both"/>
      </w:pPr>
      <w:hyperlink r:id="rId1282" w:history="1">
        <w:r>
          <w:rPr>
            <w:rFonts w:ascii="arial" w:eastAsia="arial" w:hAnsi="arial" w:cs="arial"/>
            <w:b/>
            <w:i/>
            <w:strike w:val="0"/>
            <w:color w:val="0077CC"/>
            <w:sz w:val="20"/>
            <w:u w:val="single"/>
            <w:vertAlign w:val="baseline"/>
          </w:rPr>
          <w:t>Nancy Pelosi</w:t>
        </w:r>
      </w:hyperlink>
      <w:hyperlink r:id="rId1283" w:history="1">
        <w:r>
          <w:rPr>
            <w:rFonts w:ascii="arial" w:eastAsia="arial" w:hAnsi="arial" w:cs="arial"/>
            <w:b w:val="0"/>
            <w:i/>
            <w:strike w:val="0"/>
            <w:color w:val="0077CC"/>
            <w:sz w:val="20"/>
            <w:u w:val="single"/>
            <w:vertAlign w:val="baseline"/>
          </w:rPr>
          <w:t xml:space="preserve"> is one of the most renowned and effective stock traders on Capitol Hill. </w:t>
        </w:r>
      </w:hyperlink>
    </w:p>
    <w:p>
      <w:pPr>
        <w:pStyle w:val="Normal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course of 2024, the California congresswoman's portfolio </w:t>
      </w:r>
      <w:hyperlink r:id="rId1284" w:history="1">
        <w:r>
          <w:rPr>
            <w:rFonts w:ascii="arial" w:eastAsia="arial" w:hAnsi="arial" w:cs="arial"/>
            <w:b w:val="0"/>
            <w:i/>
            <w:strike w:val="0"/>
            <w:noProof w:val="0"/>
            <w:color w:val="0077CC"/>
            <w:position w:val="0"/>
            <w:sz w:val="20"/>
            <w:u w:val="single"/>
            <w:vertAlign w:val="baseline"/>
          </w:rPr>
          <w:t>secured an impressive 146.2% return — although that was hardly outside of the norm for her.</w:t>
        </w:r>
      </w:hyperlink>
    </w:p>
    <w:p>
      <w:pPr>
        <w:pStyle w:val="Normal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Speaker of the House tends to adopt a long-term, buy-and-hold approach — and most of her investments center around big tech. Provided that you get the timing right, </w:t>
      </w:r>
      <w:hyperlink r:id="rId1285" w:history="1">
        <w:r>
          <w:rPr>
            <w:rFonts w:ascii="arial" w:eastAsia="arial" w:hAnsi="arial" w:cs="arial"/>
            <w:b w:val="0"/>
            <w:i/>
            <w:strike w:val="0"/>
            <w:noProof w:val="0"/>
            <w:color w:val="0077CC"/>
            <w:position w:val="0"/>
            <w:sz w:val="20"/>
            <w:u w:val="single"/>
            <w:vertAlign w:val="baseline"/>
          </w:rPr>
          <w:t xml:space="preserve">copying </w:t>
        </w:r>
      </w:hyperlink>
      <w:hyperlink r:id="rId1286" w:history="1">
        <w:r>
          <w:rPr>
            <w:rFonts w:ascii="arial" w:eastAsia="arial" w:hAnsi="arial" w:cs="arial"/>
            <w:b/>
            <w:i/>
            <w:strike w:val="0"/>
            <w:noProof w:val="0"/>
            <w:color w:val="0077CC"/>
            <w:position w:val="0"/>
            <w:sz w:val="20"/>
            <w:u w:val="single"/>
            <w:vertAlign w:val="baseline"/>
          </w:rPr>
          <w:t>Pelosi</w:t>
        </w:r>
      </w:hyperlink>
      <w:hyperlink r:id="rId1287" w:history="1">
        <w:r>
          <w:rPr>
            <w:rFonts w:ascii="arial" w:eastAsia="arial" w:hAnsi="arial" w:cs="arial"/>
            <w:b w:val="0"/>
            <w:i/>
            <w:strike w:val="0"/>
            <w:noProof w:val="0"/>
            <w:color w:val="0077CC"/>
            <w:position w:val="0"/>
            <w:sz w:val="20"/>
            <w:u w:val="single"/>
            <w:vertAlign w:val="baseline"/>
          </w:rPr>
          <w:t xml:space="preserve">'s investments is generally advisable. </w:t>
        </w:r>
      </w:hyperlink>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Picks for you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a track record that includes stellar returns, the very news that the congresswoman has invested in a company tends to make its stock move to the upside. That effect is even more pronounced when the business in question has a smaller market capitalization.</w:t>
      </w:r>
    </w:p>
    <w:p>
      <w:pPr>
        <w:pStyle w:val="Normal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Finbold's </w:t>
      </w:r>
      <w:hyperlink r:id="rId1288" w:history="1">
        <w:r>
          <w:rPr>
            <w:rFonts w:ascii="arial" w:eastAsia="arial" w:hAnsi="arial" w:cs="arial"/>
            <w:b w:val="0"/>
            <w:i/>
            <w:strike w:val="0"/>
            <w:noProof w:val="0"/>
            <w:color w:val="0077CC"/>
            <w:position w:val="0"/>
            <w:sz w:val="20"/>
            <w:u w:val="single"/>
            <w:vertAlign w:val="baseline"/>
          </w:rPr>
          <w:t xml:space="preserve">congressional trading radar picked up an interesting investment made by </w:t>
        </w:r>
      </w:hyperlink>
      <w:hyperlink r:id="rId1289" w:history="1">
        <w:r>
          <w:rPr>
            <w:rFonts w:ascii="arial" w:eastAsia="arial" w:hAnsi="arial" w:cs="arial"/>
            <w:b/>
            <w:i/>
            <w:strike w:val="0"/>
            <w:noProof w:val="0"/>
            <w:color w:val="0077CC"/>
            <w:position w:val="0"/>
            <w:sz w:val="20"/>
            <w:u w:val="single"/>
            <w:vertAlign w:val="baseline"/>
          </w:rPr>
          <w:t>Pelosi</w:t>
        </w:r>
      </w:hyperlink>
      <w:hyperlink r:id="rId1290" w:history="1">
        <w:r>
          <w:rPr>
            <w:rFonts w:ascii="arial" w:eastAsia="arial" w:hAnsi="arial" w:cs="arial"/>
            <w:b w:val="0"/>
            <w:i/>
            <w:strike w:val="0"/>
            <w:noProof w:val="0"/>
            <w:color w:val="0077CC"/>
            <w:position w:val="0"/>
            <w:sz w:val="20"/>
            <w:u w:val="single"/>
            <w:vertAlign w:val="baseline"/>
          </w:rPr>
          <w:t xml:space="preserve"> on January 14. As revealed in a </w:t>
        </w:r>
      </w:hyperlink>
      <w:r>
        <w:rPr>
          <w:rFonts w:ascii="arial" w:eastAsia="arial" w:hAnsi="arial" w:cs="arial"/>
          <w:b w:val="0"/>
          <w:i w:val="0"/>
          <w:strike w:val="0"/>
          <w:noProof w:val="0"/>
          <w:color w:val="000000"/>
          <w:position w:val="0"/>
          <w:sz w:val="20"/>
          <w:u w:val="none"/>
          <w:vertAlign w:val="baseline"/>
        </w:rPr>
        <w:t> </w:t>
      </w:r>
      <w:hyperlink r:id="rId1291" w:history="1">
        <w:r>
          <w:rPr>
            <w:rFonts w:ascii="arial" w:eastAsia="arial" w:hAnsi="arial" w:cs="arial"/>
            <w:b w:val="0"/>
            <w:i/>
            <w:strike w:val="0"/>
            <w:noProof w:val="0"/>
            <w:color w:val="0077CC"/>
            <w:position w:val="0"/>
            <w:sz w:val="20"/>
            <w:u w:val="single"/>
            <w:vertAlign w:val="baseline"/>
          </w:rPr>
          <w:t xml:space="preserve">periodic transaction report, the congresswoman invested between $50,001 and $100,000 in Tempus AI (NASDAQ: TEM). TEM stock </w:t>
        </w:r>
      </w:hyperlink>
      <w:r>
        <w:rPr>
          <w:rFonts w:ascii="arial" w:eastAsia="arial" w:hAnsi="arial" w:cs="arial"/>
          <w:b w:val="0"/>
          <w:i w:val="0"/>
          <w:strike w:val="0"/>
          <w:noProof w:val="0"/>
          <w:color w:val="000000"/>
          <w:position w:val="0"/>
          <w:sz w:val="20"/>
          <w:u w:val="none"/>
          <w:vertAlign w:val="baseline"/>
        </w:rPr>
        <w:t> </w:t>
      </w:r>
      <w:hyperlink r:id="rId1292" w:history="1">
        <w:r>
          <w:rPr>
            <w:rFonts w:ascii="arial" w:eastAsia="arial" w:hAnsi="arial" w:cs="arial"/>
            <w:b w:val="0"/>
            <w:i/>
            <w:strike w:val="0"/>
            <w:noProof w:val="0"/>
            <w:color w:val="0077CC"/>
            <w:position w:val="0"/>
            <w:sz w:val="20"/>
            <w:u w:val="single"/>
            <w:vertAlign w:val="baseline"/>
          </w:rPr>
          <w:t>immediately surged by 20% — since then, it has seen even greater gains.</w:t>
        </w:r>
      </w:hyperlink>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Receive Signals on US Congress Members' Stock Trades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Stay up-to-date on the trading activity of US Congress members. The signal triggers based on updates from the House disclosure reports, notifying you of their latest stock transactions.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Enable signal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Tempus AI stock surges after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's purchase</w:t>
      </w:r>
    </w:p>
    <w:p>
      <w:pPr>
        <w:pStyle w:val="Normal7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invested between $50,000 and $100,000 in Tempus AI stock on January 14. At the time of her purchase, TEM stock was changing hands at a price of $31.83. On January 30, the price of a Tempus AI share closed at $57.19 — equating to a 79.67% surge. In the pre-market trading session on January 31, prices reached levels as high as $60.20 — extending the rally to 89.12%.</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 stock price 1-month chart. Source: Google Finance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Accordingly, the congresswoman's investment is now worth between $94,560 and $189,120, depending on the exact size of the trade. In other words,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profited $44,560 to $89,120 on her TEM stock investment.</w:t>
      </w:r>
    </w:p>
    <w:p>
      <w:pPr>
        <w:pStyle w:val="Normal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she would have profited that much — the Representative's trade didn't include the direct purchase of stocks. Rather, she spent $50,000 to $100,000 to acquire 50 </w:t>
      </w:r>
      <w:hyperlink r:id="rId1293" w:history="1">
        <w:r>
          <w:rPr>
            <w:rFonts w:ascii="arial" w:eastAsia="arial" w:hAnsi="arial" w:cs="arial"/>
            <w:b w:val="0"/>
            <w:i/>
            <w:strike w:val="0"/>
            <w:noProof w:val="0"/>
            <w:color w:val="0077CC"/>
            <w:position w:val="0"/>
            <w:sz w:val="20"/>
            <w:u w:val="single"/>
            <w:vertAlign w:val="baseline"/>
          </w:rPr>
          <w:t xml:space="preserve">call options on the stock, with a strike price of $20 and an expiration date of January 16, 2026. </w:t>
        </w:r>
      </w:hyperlink>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50 calls, the congresswoman can purchase 5,000 TEM shares for a total of $100,000. At present, 5,000 units of Tempus AI stock are worth $301,000.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we subtract the price that would have to be paid to exercise the options contracts, we're left with a figure of $201,000. Depending on the exact price the former Speaker paid for the calls, she could be in the green to the tune of anywhere from $101,000 to $151,000.</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Featured image via Shutterstock</w:t>
      </w:r>
    </w:p>
    <w:p>
      <w:pPr>
        <w:pStyle w:val="Normal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74"/>
        <w:spacing w:line="60" w:lineRule="exact"/>
      </w:pPr>
      <w:r>
        <w:pict>
          <v:line id="_x0000_s1313" style="position:absolute;z-index:251921408" from="0,2pt" to="512pt,2pt" strokecolor="#009ddb" strokeweight="2pt">
            <v:stroke linestyle="single"/>
            <w10:wrap type="topAndBottom"/>
          </v:line>
        </w:pict>
      </w:r>
    </w:p>
    <w:p>
      <w:pPr>
        <w:pStyle w:val="Normal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74"/>
        <w:keepNext/>
        <w:spacing w:before="240" w:after="0" w:line="340" w:lineRule="atLeast"/>
        <w:ind w:left="0" w:right="0" w:firstLine="0"/>
        <w:jc w:val="left"/>
      </w:pPr>
      <w:bookmarkStart w:id="225" w:name="Classification_72"/>
      <w:bookmarkEnd w:id="225"/>
      <w:r>
        <w:rPr>
          <w:rFonts w:ascii="arial" w:eastAsia="arial" w:hAnsi="arial" w:cs="arial"/>
          <w:b/>
          <w:i w:val="0"/>
          <w:strike w:val="0"/>
          <w:noProof w:val="0"/>
          <w:color w:val="000000"/>
          <w:position w:val="0"/>
          <w:sz w:val="28"/>
          <w:u w:val="none"/>
          <w:vertAlign w:val="baseline"/>
        </w:rPr>
        <w:t>Classification</w:t>
      </w:r>
    </w:p>
    <w:p>
      <w:pPr>
        <w:pStyle w:val="Normal74"/>
        <w:spacing w:line="60" w:lineRule="exact"/>
      </w:pPr>
      <w:r>
        <w:pict>
          <v:line id="_x0000_s1314" style="position:absolute;z-index:251922432" from="0,2pt" to="512pt,2pt" strokecolor="#009ddb" strokeweight="2pt">
            <v:stroke linestyle="single"/>
            <w10:wrap type="topAndBottom"/>
          </v:line>
        </w:pict>
      </w:r>
    </w:p>
    <w:p>
      <w:pPr>
        <w:pStyle w:val="Normal74"/>
        <w:spacing w:line="120" w:lineRule="exact"/>
      </w:pPr>
    </w:p>
    <w:p>
      <w:pPr>
        <w:pStyle w:val="Normal7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FINANCIAL MARKET UPDATES (90%); LEGISLATIVE BODIES (90%); US CONGRESS (90%); PRICES (79%); SECURITIES TRADING (79%); STOCK EXCHANGES (79%); STOCK OPTIONS (79%); STOCK PRICES (79%); MARKET CAPITALIZATION (74%); Stocks news (%);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 Stocks (%); TEM (%); tempus ai (%)</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GOOGLE LLC (52%)</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TEM (NASDAQ)</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NAICS519290 WEB SEARCH PORTALS AND ALL OTHER INFORMATION SERVICES (52%); FINANCIAL MARKET UPDATES (90%); SECURITIES TRADING (79%); STOCK EXCHANGES (79%); STOCK OPTIONS (79%); STOCK PRICES (79%); PERSONAL FINANCE (71%)</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(90%)</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(79%); UNITED STATES (90%)</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2025</w:t>
      </w:r>
    </w:p>
    <w:p>
      <w:pPr>
        <w:pStyle w:val="Normal74"/>
      </w:pPr>
    </w:p>
    <w:p>
      <w:pPr>
        <w:pStyle w:val="Normal74"/>
        <w:ind w:left="200"/>
        <w:sectPr>
          <w:type w:val="continuous"/>
          <w:pgMar w:top="840" w:right="1000" w:bottom="840" w:left="1000" w:header="400" w:footer="400"/>
          <w:pgNumType w:fmt="decimal"/>
          <w:cols w:space="720"/>
        </w:sectPr>
      </w:pPr>
      <w:r>
        <w:br/>
      </w:r>
      <w:r>
        <w:pict>
          <v:line id="_x0000_s1315" style="position:absolute;z-index:251923456"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1294"/>
          <w:headerReference w:type="default" r:id="rId1295"/>
          <w:footerReference w:type="even" r:id="rId1296"/>
          <w:footerReference w:type="default" r:id="rId1297"/>
          <w:headerReference w:type="first" r:id="rId1298"/>
          <w:footerReference w:type="first" r:id="rId1299"/>
          <w:pgSz w:w="12240" w:h="15840"/>
          <w:pgMar w:top="840" w:right="1000" w:bottom="840" w:left="1000" w:header="400" w:footer="400"/>
          <w:pgNumType w:fmt="decimal"/>
          <w:cols w:space="720"/>
          <w:titlePg w:val="0"/>
        </w:sectPr>
      </w:pPr>
    </w:p>
    <w:p>
      <w:pPr>
        <w:pStyle w:val="Normal75"/>
      </w:pPr>
    </w:p>
    <w:p>
      <w:pPr>
        <w:pStyle w:val="Heading173"/>
        <w:keepNext w:val="0"/>
        <w:spacing w:after="200" w:line="340" w:lineRule="atLeast"/>
        <w:ind w:left="0" w:right="0" w:firstLine="0"/>
        <w:jc w:val="center"/>
      </w:pPr>
      <w:hyperlink r:id="rId1300" w:history="1">
        <w:r>
          <w:rPr>
            <w:rFonts w:ascii="arial" w:eastAsia="arial" w:hAnsi="arial" w:cs="arial"/>
            <w:b/>
            <w:i/>
            <w:strike w:val="0"/>
            <w:color w:val="0077CC"/>
            <w:sz w:val="28"/>
            <w:u w:val="single"/>
            <w:vertAlign w:val="baseline"/>
          </w:rPr>
          <w:t xml:space="preserve">NVIDIA (NASDAQ:NVDA) Shares Unloaded Rep. </w:t>
        </w:r>
      </w:hyperlink>
      <w:hyperlink r:id="rId1301" w:history="1">
        <w:r>
          <w:rPr>
            <w:rFonts w:ascii="arial" w:eastAsia="arial" w:hAnsi="arial" w:cs="arial"/>
            <w:b/>
            <w:i/>
            <w:strike w:val="0"/>
            <w:color w:val="0077CC"/>
            <w:sz w:val="28"/>
            <w:u w:val="single"/>
            <w:vertAlign w:val="baseline"/>
          </w:rPr>
          <w:t>Nancy Pelosi</w:t>
        </w:r>
      </w:hyperlink>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MarketBeat.com</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2025 Tuesday</w:t>
      </w:r>
    </w:p>
    <w:p>
      <w:pPr>
        <w:pStyle w:val="Normal75"/>
        <w:keepNext w:val="0"/>
        <w:spacing w:after="0" w:line="240" w:lineRule="atLeast"/>
        <w:ind w:right="0"/>
        <w:jc w:val="both"/>
      </w:pPr>
      <w:bookmarkStart w:id="226" w:name="Bookmark_75"/>
      <w:bookmarkEnd w:id="226"/>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MarketBeat Media, LLC. All Rights Reserved</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1411 words</w:t>
      </w:r>
    </w:p>
    <w:p>
      <w:pPr>
        <w:pStyle w:val="Normal75"/>
        <w:keepNext/>
        <w:spacing w:before="240" w:after="0" w:line="340" w:lineRule="atLeast"/>
        <w:ind w:left="0" w:right="0" w:firstLine="0"/>
        <w:jc w:val="left"/>
      </w:pPr>
      <w:bookmarkStart w:id="227" w:name="Body_73"/>
      <w:bookmarkEnd w:id="227"/>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16" style="position:absolute;z-index:251924480"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(D-California)  recently sold shares of NVIDIA Co. (NASDAQ:NVDA). In a filing disclosed on January 17th, the Representative disclosed that they had sold between $1,000,001 and $5,000,000 in NVIDIA stock on December 31st.  </w:t>
      </w:r>
    </w:p>
    <w:p>
      <w:pPr>
        <w:pStyle w:val="Normal75"/>
        <w:keepNext w:val="0"/>
        <w:numPr>
          <w:numId w:val="27"/>
        </w:numPr>
        <w:spacing w:before="240" w:after="0" w:line="260" w:lineRule="atLeast"/>
        <w:ind w:right="0"/>
        <w:jc w:val="both"/>
      </w:pPr>
      <w:hyperlink r:id="rId1302" w:history="1">
        <w:r>
          <w:rPr>
            <w:rFonts w:ascii="arial" w:eastAsia="arial" w:hAnsi="arial" w:cs="arial"/>
            <w:b w:val="0"/>
            <w:i/>
            <w:strike w:val="0"/>
            <w:color w:val="0077CC"/>
            <w:sz w:val="20"/>
            <w:u w:val="single"/>
            <w:vertAlign w:val="baseline"/>
          </w:rPr>
          <w:t xml:space="preserve">AMD: Loop Capital's Buy Rating Reinforces Investor Confidence </w:t>
        </w:r>
      </w:hyperlink>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also recently made the following trade(s): </w:t>
      </w:r>
    </w:p>
    <w:p>
      <w:pPr>
        <w:pStyle w:val="Normal75"/>
        <w:keepNext w:val="0"/>
        <w:numPr>
          <w:numId w:val="2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Sold $5,000,001 - $25,000,000 in shares of Apple (NASDAQ:AAPL) on 12/31/2024. </w:t>
      </w:r>
    </w:p>
    <w:p>
      <w:pPr>
        <w:pStyle w:val="Normal75"/>
        <w:keepNext w:val="0"/>
        <w:numPr>
          <w:numId w:val="2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Purchased $500,001 - $1,000,000 in shares of NVIDIA (NASDAQ:NVDA) on 12/20/2024. </w:t>
      </w:r>
    </w:p>
    <w:p>
      <w:pPr>
        <w:pStyle w:val="Normal75"/>
        <w:keepNext w:val="0"/>
        <w:numPr>
          <w:numId w:val="3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Purchased $1,000,001 - $5,000,000 in shares of Palo Alto Networks (NASDAQ:PANW) on 12/20/2024. </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NVIDIA Trading Up 3.1 %</w:t>
      </w:r>
    </w:p>
    <w:p>
      <w:pPr>
        <w:pStyle w:val="Normal75"/>
        <w:keepNext w:val="0"/>
        <w:spacing w:before="240" w:after="0" w:line="260" w:lineRule="atLeast"/>
        <w:ind w:left="0" w:right="0" w:firstLine="0"/>
        <w:jc w:val="both"/>
      </w:pPr>
      <w:hyperlink r:id="rId1303" w:history="1">
        <w:r>
          <w:rPr>
            <w:rFonts w:ascii="arial" w:eastAsia="arial" w:hAnsi="arial" w:cs="arial"/>
            <w:b w:val="0"/>
            <w:i/>
            <w:strike w:val="0"/>
            <w:color w:val="0077CC"/>
            <w:sz w:val="20"/>
            <w:u w:val="single"/>
            <w:vertAlign w:val="baseline"/>
          </w:rPr>
          <w:t xml:space="preserve">NVIDIA stock </w:t>
        </w:r>
      </w:hyperlink>
      <w:r>
        <w:rPr>
          <w:rFonts w:ascii="arial" w:eastAsia="arial" w:hAnsi="arial" w:cs="arial"/>
          <w:b w:val="0"/>
          <w:i w:val="0"/>
          <w:strike w:val="0"/>
          <w:noProof w:val="0"/>
          <w:color w:val="000000"/>
          <w:position w:val="0"/>
          <w:sz w:val="20"/>
          <w:u w:val="none"/>
          <w:vertAlign w:val="baseline"/>
        </w:rPr>
        <w:t xml:space="preserve"> opened at $137.71 on Tuesday. NVIDIA Co. has a one year low of $56.11 and a one year high of $153.13. The company has a debt-to-equity ratio of 0.13, a quick ratio of 3.64 and a current ratio of 4.10. The stock has a market cap of $3.37 trillion, a PE ratio of 54.20, a price-to-earnings-growth ratio of 2.45 and a beta of 1.64. The stock has a 50-day moving average of $138.99 and a two-hundred day moving average of $129.05.  </w:t>
      </w:r>
    </w:p>
    <w:p>
      <w:pPr>
        <w:pStyle w:val="Normal75"/>
        <w:keepNext w:val="0"/>
        <w:numPr>
          <w:numId w:val="31"/>
        </w:numPr>
        <w:spacing w:before="240" w:after="0" w:line="260" w:lineRule="atLeast"/>
        <w:ind w:right="0"/>
        <w:jc w:val="both"/>
      </w:pPr>
      <w:hyperlink r:id="rId1304" w:history="1">
        <w:r>
          <w:rPr>
            <w:rFonts w:ascii="arial" w:eastAsia="arial" w:hAnsi="arial" w:cs="arial"/>
            <w:b w:val="0"/>
            <w:i/>
            <w:strike w:val="0"/>
            <w:color w:val="0077CC"/>
            <w:sz w:val="20"/>
            <w:u w:val="single"/>
            <w:vertAlign w:val="baseline"/>
          </w:rPr>
          <w:t xml:space="preserve">3 Must-Watch Semiconductor Stocks as NVIDIA Takes a Breather </w:t>
        </w:r>
      </w:hyperlink>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NVIDIA last released its earnings results on Wednesday, November 20th. The computer hardware maker reported $0.81 EPS for the quarter, topping analysts' consensus estimates of $0.69 by $0.12. The firm had revenue of $35.08 billion during the quarter, compared to the consensus estimate of $33.15 billion. NVIDIA had a return on equity of 114.83% and a net margin of 55.69%. The company's revenue was up 93.6% compared to the same quarter last year. During the same quarter in the previous year, the company posted $0.38 earnings per share.  On average, research analysts anticipate that  NVIDIA Co. will post 2.78 EPS for the current fiscal year.  NVIDIA Dividend Announcement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business also recently announced a quarterly dividend, which was paid on Friday, December 27th. Shareholders of record on Thursday, December 5th were paid a $0.01 dividend. The ex-dividend date  was Thursday, December 5th. This represents a $0.04 annualized dividend and a yield of 0.03%. NVIDIA's dividend payout ratio (DPR) is presently 1.57%.  Wall Street Analysts Forecast Growth</w:t>
      </w:r>
    </w:p>
    <w:p>
      <w:pPr>
        <w:pStyle w:val="Normal75"/>
        <w:keepNext w:val="0"/>
        <w:numPr>
          <w:numId w:val="32"/>
        </w:numPr>
        <w:spacing w:before="240" w:after="0" w:line="260" w:lineRule="atLeast"/>
        <w:ind w:right="0"/>
        <w:jc w:val="both"/>
      </w:pPr>
      <w:hyperlink r:id="rId1305" w:history="1">
        <w:r>
          <w:rPr>
            <w:rFonts w:ascii="arial" w:eastAsia="arial" w:hAnsi="arial" w:cs="arial"/>
            <w:b w:val="0"/>
            <w:i/>
            <w:strike w:val="0"/>
            <w:color w:val="0077CC"/>
            <w:sz w:val="20"/>
            <w:u w:val="single"/>
            <w:vertAlign w:val="baseline"/>
          </w:rPr>
          <w:t xml:space="preserve">Top ETFs That Beat the Market in 2024 and Could Do It Again </w:t>
        </w:r>
      </w:hyperlink>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brokerages have recently weighed in on NVDA. Morgan Stanley upped their target price on NVIDIA from $150.00 to $160.00 and gave the stock an "overweight" rating in a research note on Monday, November 11th. TD Cowen boosted their target price on shares of NVIDIA from $165.00 to $175.00 and gave the stock a "buy" rating in a research note on Thursday, November 21st. Susquehanna raised their price target on shares of NVIDIA from $160.00 to $180.00 and gave the company a "positive" rating in a research note on Thursday, November 14th. Cantor Fitzgerald  reiterated an "overweight" rating and set a $175.00 price objective on shares of NVIDIA in a research note on Thursday, November 21st. Finally, Raymond James boosted their price target on NVIDIA from $140.00 to $170.00 and gave the stock a "strong-buy" rating in a research report on Thursday, November 14th. Four analysts have rated the stock with a hold rating, thirty-nine have issued  a buy rating and one  has given a strong buy rating to the company's stock. According to data from MarketBeat, the stock currently has an average rating of "Moderate Buy" and an average target price of $164.63. </w:t>
      </w:r>
    </w:p>
    <w:p>
      <w:pPr>
        <w:pStyle w:val="Normal75"/>
        <w:keepNext w:val="0"/>
        <w:spacing w:before="240" w:after="0" w:line="260" w:lineRule="atLeast"/>
        <w:ind w:left="0" w:right="0" w:firstLine="0"/>
        <w:jc w:val="both"/>
      </w:pPr>
      <w:hyperlink r:id="rId1306" w:history="1">
        <w:r>
          <w:rPr>
            <w:rFonts w:ascii="arial" w:eastAsia="arial" w:hAnsi="arial" w:cs="arial"/>
            <w:b w:val="0"/>
            <w:i/>
            <w:strike w:val="0"/>
            <w:color w:val="0077CC"/>
            <w:sz w:val="20"/>
            <w:u w:val="single"/>
            <w:vertAlign w:val="baseline"/>
          </w:rPr>
          <w:t xml:space="preserve">Read Our Latest Report on NVDA </w:t>
        </w:r>
      </w:hyperlink>
      <w:r>
        <w:rPr>
          <w:rFonts w:ascii="arial" w:eastAsia="arial" w:hAnsi="arial" w:cs="arial"/>
          <w:b w:val="0"/>
          <w:i w:val="0"/>
          <w:strike w:val="0"/>
          <w:noProof w:val="0"/>
          <w:color w:val="000000"/>
          <w:position w:val="0"/>
          <w:sz w:val="20"/>
          <w:u w:val="none"/>
          <w:vertAlign w:val="baseline"/>
        </w:rPr>
        <w:t xml:space="preserve"> Institutional Trading of NVIDIA</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institutional investors and hedge funds have recently made changes to their positions in NVDA. Christopher J. Hasenberg Inc purchased a new position in  NVIDIA during the 3rd quarter worth $27,000.  Quest Partners LLC acquired a new stake in shares of  NVIDIA during the second quarter worth about $27,000.  University of Texas Texas AM Investment Management Co. purchased a new position in shares of  NVIDIA during the second quarter worth about $31,000.  Legend Financial Advisors Inc. acquired a new position in  NVIDIA in the 4th quarter valued at about $34,000.  Finally, West Financial Advisors LLC purchased a new stake in  NVIDIA during the 3rd quarter valued at approximately $36,000. 65.27% of the stock is owned by hedge funds and other institutional investors.  Insiders Place Their Bets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other NVIDIA news, insider Donald F. Robertson, Jr. sold 4,500 shares of the firm's stock in a transaction on Friday, December 13th. The stock was sold at an average price of $135.28, for a total value of $608,760.00. Following the completion of the sale, the insider now owns 480,899 shares of the company's stock, valued at approximately $65,056,016.72. This trade represents a 0.93 % decrease in their ownership of the stock. The transaction was disclosed in a legal filing with the Securities &amp; Exchange Commission, which can be accessed through </w:t>
      </w:r>
      <w:hyperlink r:id="rId1307" w:history="1">
        <w:r>
          <w:rPr>
            <w:rFonts w:ascii="arial" w:eastAsia="arial" w:hAnsi="arial" w:cs="arial"/>
            <w:b w:val="0"/>
            <w:i/>
            <w:strike w:val="0"/>
            <w:noProof w:val="0"/>
            <w:color w:val="0077CC"/>
            <w:position w:val="0"/>
            <w:sz w:val="20"/>
            <w:u w:val="single"/>
            <w:vertAlign w:val="baseline"/>
          </w:rPr>
          <w:t xml:space="preserve">the SEC website </w:t>
        </w:r>
      </w:hyperlink>
      <w:r>
        <w:rPr>
          <w:rFonts w:ascii="arial" w:eastAsia="arial" w:hAnsi="arial" w:cs="arial"/>
          <w:b w:val="0"/>
          <w:i w:val="0"/>
          <w:strike w:val="0"/>
          <w:noProof w:val="0"/>
          <w:color w:val="000000"/>
          <w:position w:val="0"/>
          <w:sz w:val="20"/>
          <w:u w:val="none"/>
          <w:vertAlign w:val="baseline"/>
        </w:rPr>
        <w:t xml:space="preserve">. Also, Director </w:t>
      </w:r>
      <w:hyperlink r:id="rId1308" w:history="1">
        <w:r>
          <w:rPr>
            <w:rFonts w:ascii="arial" w:eastAsia="arial" w:hAnsi="arial" w:cs="arial"/>
            <w:b w:val="0"/>
            <w:i/>
            <w:strike w:val="0"/>
            <w:noProof w:val="0"/>
            <w:color w:val="0077CC"/>
            <w:position w:val="0"/>
            <w:sz w:val="20"/>
            <w:u w:val="single"/>
            <w:vertAlign w:val="baseline"/>
          </w:rPr>
          <w:t xml:space="preserve">Tench Coxe </w:t>
        </w:r>
      </w:hyperlink>
      <w:r>
        <w:rPr>
          <w:rFonts w:ascii="arial" w:eastAsia="arial" w:hAnsi="arial" w:cs="arial"/>
          <w:b w:val="0"/>
          <w:i w:val="0"/>
          <w:strike w:val="0"/>
          <w:noProof w:val="0"/>
          <w:color w:val="000000"/>
          <w:position w:val="0"/>
          <w:sz w:val="20"/>
          <w:u w:val="none"/>
          <w:vertAlign w:val="baseline"/>
        </w:rPr>
        <w:t xml:space="preserve"> sold 1,000,000 shares of the company's stock in a transaction on Monday, December 16th. The stock was sold at an average price of $131.26, for a total transaction of $131,260,000.00. Following the transaction, the director now directly owns 28,671,360 shares in the company, valued at approximately $3,763,402,713.60. This trade represents a 3.37 % decrease in their ownership of the stock. The disclosure for this sale can be found </w:t>
      </w:r>
      <w:hyperlink r:id="rId1309" w:history="1">
        <w:r>
          <w:rPr>
            <w:rFonts w:ascii="arial" w:eastAsia="arial" w:hAnsi="arial" w:cs="arial"/>
            <w:b w:val="0"/>
            <w:i/>
            <w:strike w:val="0"/>
            <w:noProof w:val="0"/>
            <w:color w:val="0077CC"/>
            <w:position w:val="0"/>
            <w:sz w:val="20"/>
            <w:u w:val="single"/>
            <w:vertAlign w:val="baseline"/>
          </w:rPr>
          <w:t xml:space="preserve">here </w:t>
        </w:r>
      </w:hyperlink>
      <w:r>
        <w:rPr>
          <w:rFonts w:ascii="arial" w:eastAsia="arial" w:hAnsi="arial" w:cs="arial"/>
          <w:b w:val="0"/>
          <w:i w:val="0"/>
          <w:strike w:val="0"/>
          <w:noProof w:val="0"/>
          <w:color w:val="000000"/>
          <w:position w:val="0"/>
          <w:sz w:val="20"/>
          <w:u w:val="none"/>
          <w:vertAlign w:val="baseline"/>
        </w:rPr>
        <w:t xml:space="preserve">. In the last ninety days, insiders sold 1,108,348 shares of company stock valued at $146,506,958. 4.23% of the stock is owned by company insiders.  About Representative </w:t>
      </w:r>
      <w:r>
        <w:rPr>
          <w:rFonts w:ascii="arial" w:eastAsia="arial" w:hAnsi="arial" w:cs="arial"/>
          <w:b/>
          <w:i/>
          <w:strike w:val="0"/>
          <w:noProof w:val="0"/>
          <w:color w:val="000000"/>
          <w:position w:val="0"/>
          <w:sz w:val="20"/>
          <w:u w:val="single"/>
          <w:vertAlign w:val="baseline"/>
        </w:rPr>
        <w:t>Pelosi</w:t>
      </w:r>
    </w:p>
    <w:p>
      <w:pPr>
        <w:pStyle w:val="Normal7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(Democratic Party) is a member of the U.S. House, representing California's 11th Congressional District. She assumed office on January 3, 2023. Her current term ends on January 3, 2025.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(Democratic Party) is running for re-election to the U.S. House to represent California's 11th Congressional District. She declared candidacy for the primary scheduled on March 5, 2024.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is the first and only woman to serve as speaker of the House.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was first elected to the U.S. House in a special election in 1987 to represent California's 5th Congressional District, which she represented until her election to California's 8th Congressional District in 2012. In 2002, she was elected minority leader, becoming the highest-ranking congresswoman of either party in U.S. history. When Democrats took control of the House in 2007,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made history again with her election as speaker of the House.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was re-elected speaker of the House in 2019, following the 2018 midterm elections. She served in that role until January 3, 2023. Notable legislation passed during her speakership includes the Affordable Care Act, the American Recovery and Reinvestment Act, the Dodd-Frank Wall Street Reform and Consumer Protection Act, the Lilly Ledbetter Fair Pay Act, and the Don't Ask, Don't Tell Repeal Act.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is also a prominent Democratic fundraiser, raising more than $700 million for the Democratic Party since becoming a party leader in 2002. Before holding public office,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served on the Democratic National Committee and as a chair of the California Democratic Party.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was born in Baltimore, Maryland.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graduated from the Institute of Notre Dame in 1958. She earned a bachelor's degree from Trinity College in 1962.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served as the chair of the California State Democratic Party and the finance chairwoman of the Democratic Senatorial Campaign Committee. NVIDIA Company Profile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NVIDIA Corporation provides graphics and compute and networking solutions in the United States, Taiwan, China, Hong Kong, and internationally. The Graphics segment offers GeForce GPUs for gaming and PCs, the GeForce NOW game streaming service and related infrastructure, and solutions for gaming platforms; Quadro/NVIDIA RTX GPUs for enterprise workstation graphics; virtual GPU or vGPU software for cloud-based visual and virtual computing; automotive platforms for infotainment systems; and Omniverse software for building and operating metaverse and 3D internet applications. Recommended Stories</w:t>
      </w:r>
    </w:p>
    <w:p>
      <w:pPr>
        <w:pStyle w:val="Normal75"/>
        <w:keepNext w:val="0"/>
        <w:numPr>
          <w:numId w:val="33"/>
        </w:numPr>
        <w:spacing w:before="240" w:after="0" w:line="260" w:lineRule="atLeast"/>
        <w:ind w:right="0"/>
        <w:jc w:val="both"/>
      </w:pPr>
      <w:hyperlink r:id="rId1310" w:history="1">
        <w:r>
          <w:rPr>
            <w:rFonts w:ascii="arial" w:eastAsia="arial" w:hAnsi="arial" w:cs="arial"/>
            <w:b w:val="0"/>
            <w:i/>
            <w:strike w:val="0"/>
            <w:color w:val="0077CC"/>
            <w:sz w:val="20"/>
            <w:u w:val="single"/>
            <w:vertAlign w:val="baseline"/>
          </w:rPr>
          <w:t xml:space="preserve">Five stocks we like better than NVIDIA </w:t>
        </w:r>
      </w:hyperlink>
    </w:p>
    <w:p>
      <w:pPr>
        <w:pStyle w:val="Normal75"/>
        <w:keepNext w:val="0"/>
        <w:numPr>
          <w:numId w:val="34"/>
        </w:numPr>
        <w:spacing w:before="240" w:after="0" w:line="260" w:lineRule="atLeast"/>
        <w:ind w:right="0"/>
        <w:jc w:val="both"/>
      </w:pPr>
      <w:hyperlink r:id="rId1311" w:history="1">
        <w:r>
          <w:rPr>
            <w:rFonts w:ascii="arial" w:eastAsia="arial" w:hAnsi="arial" w:cs="arial"/>
            <w:b w:val="0"/>
            <w:i/>
            <w:strike w:val="0"/>
            <w:color w:val="0077CC"/>
            <w:sz w:val="20"/>
            <w:u w:val="single"/>
            <w:vertAlign w:val="baseline"/>
          </w:rPr>
          <w:t xml:space="preserve">How to Plot Fibonacci Price Inflection Levels  </w:t>
        </w:r>
      </w:hyperlink>
    </w:p>
    <w:p>
      <w:pPr>
        <w:pStyle w:val="Normal75"/>
        <w:keepNext w:val="0"/>
        <w:numPr>
          <w:numId w:val="35"/>
        </w:numPr>
        <w:spacing w:before="240" w:after="0" w:line="260" w:lineRule="atLeast"/>
        <w:ind w:right="0"/>
        <w:jc w:val="both"/>
      </w:pPr>
      <w:hyperlink r:id="rId1312" w:history="1">
        <w:r>
          <w:rPr>
            <w:rFonts w:ascii="arial" w:eastAsia="arial" w:hAnsi="arial" w:cs="arial"/>
            <w:b w:val="0"/>
            <w:i/>
            <w:strike w:val="0"/>
            <w:color w:val="0077CC"/>
            <w:sz w:val="20"/>
            <w:u w:val="single"/>
            <w:vertAlign w:val="baseline"/>
          </w:rPr>
          <w:t xml:space="preserve">3 Stocks to Gain From Donald Trump's External Revenue Service </w:t>
        </w:r>
      </w:hyperlink>
    </w:p>
    <w:p>
      <w:pPr>
        <w:pStyle w:val="Normal75"/>
        <w:keepNext w:val="0"/>
        <w:numPr>
          <w:numId w:val="36"/>
        </w:numPr>
        <w:spacing w:before="240" w:after="0" w:line="260" w:lineRule="atLeast"/>
        <w:ind w:right="0"/>
        <w:jc w:val="both"/>
      </w:pPr>
      <w:hyperlink r:id="rId1313" w:history="1">
        <w:r>
          <w:rPr>
            <w:rFonts w:ascii="arial" w:eastAsia="arial" w:hAnsi="arial" w:cs="arial"/>
            <w:b w:val="0"/>
            <w:i/>
            <w:strike w:val="0"/>
            <w:color w:val="0077CC"/>
            <w:sz w:val="20"/>
            <w:u w:val="single"/>
            <w:vertAlign w:val="baseline"/>
          </w:rPr>
          <w:t xml:space="preserve">Election Stocks: How Elections Affect the Stock Market </w:t>
        </w:r>
      </w:hyperlink>
    </w:p>
    <w:p>
      <w:pPr>
        <w:pStyle w:val="Normal75"/>
        <w:keepNext w:val="0"/>
        <w:numPr>
          <w:numId w:val="37"/>
        </w:numPr>
        <w:spacing w:before="240" w:after="0" w:line="260" w:lineRule="atLeast"/>
        <w:ind w:right="0"/>
        <w:jc w:val="both"/>
      </w:pPr>
      <w:hyperlink r:id="rId1314" w:history="1">
        <w:r>
          <w:rPr>
            <w:rFonts w:ascii="arial" w:eastAsia="arial" w:hAnsi="arial" w:cs="arial"/>
            <w:b w:val="0"/>
            <w:i/>
            <w:strike w:val="0"/>
            <w:color w:val="0077CC"/>
            <w:sz w:val="20"/>
            <w:u w:val="single"/>
            <w:vertAlign w:val="baseline"/>
          </w:rPr>
          <w:t xml:space="preserve">AMD: Loop Capital's Buy Rating Reinforces Investor Confidence </w:t>
        </w:r>
      </w:hyperlink>
    </w:p>
    <w:p>
      <w:pPr>
        <w:pStyle w:val="Normal75"/>
        <w:keepNext w:val="0"/>
        <w:numPr>
          <w:numId w:val="38"/>
        </w:numPr>
        <w:spacing w:before="240" w:after="0" w:line="260" w:lineRule="atLeast"/>
        <w:ind w:right="0"/>
        <w:jc w:val="both"/>
      </w:pPr>
      <w:hyperlink r:id="rId1315" w:history="1">
        <w:r>
          <w:rPr>
            <w:rFonts w:ascii="arial" w:eastAsia="arial" w:hAnsi="arial" w:cs="arial"/>
            <w:b w:val="0"/>
            <w:i/>
            <w:strike w:val="0"/>
            <w:color w:val="0077CC"/>
            <w:sz w:val="20"/>
            <w:u w:val="single"/>
            <w:vertAlign w:val="baseline"/>
          </w:rPr>
          <w:t xml:space="preserve">The Role Economic Reports Play in a Successful Investment Strategy </w:t>
        </w:r>
      </w:hyperlink>
    </w:p>
    <w:p>
      <w:pPr>
        <w:pStyle w:val="Normal75"/>
        <w:keepNext w:val="0"/>
        <w:numPr>
          <w:numId w:val="39"/>
        </w:numPr>
        <w:spacing w:before="240" w:after="0" w:line="260" w:lineRule="atLeast"/>
        <w:ind w:right="0"/>
        <w:jc w:val="both"/>
      </w:pPr>
      <w:hyperlink r:id="rId1316" w:history="1">
        <w:r>
          <w:rPr>
            <w:rFonts w:ascii="arial" w:eastAsia="arial" w:hAnsi="arial" w:cs="arial"/>
            <w:b w:val="0"/>
            <w:i/>
            <w:strike w:val="0"/>
            <w:color w:val="0077CC"/>
            <w:sz w:val="20"/>
            <w:u w:val="single"/>
            <w:vertAlign w:val="baseline"/>
          </w:rPr>
          <w:t xml:space="preserve">Momentum Is Building for Qualcomm to Have a Strong Run in 2025 </w:t>
        </w:r>
      </w:hyperlink>
    </w:p>
    <w:p>
      <w:pPr>
        <w:pStyle w:val="Normal75"/>
        <w:keepNext/>
        <w:spacing w:before="240" w:after="0" w:line="340" w:lineRule="atLeast"/>
        <w:ind w:left="0" w:right="0" w:firstLine="0"/>
        <w:jc w:val="left"/>
      </w:pPr>
      <w:bookmarkStart w:id="228" w:name="Classification_73"/>
      <w:bookmarkEnd w:id="228"/>
      <w:r>
        <w:rPr>
          <w:rFonts w:ascii="arial" w:eastAsia="arial" w:hAnsi="arial" w:cs="arial"/>
          <w:b/>
          <w:i w:val="0"/>
          <w:strike w:val="0"/>
          <w:noProof w:val="0"/>
          <w:color w:val="000000"/>
          <w:position w:val="0"/>
          <w:sz w:val="28"/>
          <w:u w:val="none"/>
          <w:vertAlign w:val="baseline"/>
        </w:rPr>
        <w:t>Classification</w:t>
      </w:r>
    </w:p>
    <w:p>
      <w:pPr>
        <w:pStyle w:val="Normal75"/>
        <w:spacing w:line="60" w:lineRule="exact"/>
      </w:pPr>
      <w:r>
        <w:pict>
          <v:line id="_x0000_s1317" style="position:absolute;z-index:251925504" from="0,2pt" to="512pt,2pt" strokecolor="#009ddb" strokeweight="2pt">
            <v:stroke linestyle="single"/>
            <w10:wrap type="topAndBottom"/>
          </v:line>
        </w:pict>
      </w:r>
    </w:p>
    <w:p>
      <w:pPr>
        <w:pStyle w:val="Normal75"/>
        <w:spacing w:line="120" w:lineRule="exact"/>
      </w:pPr>
    </w:p>
    <w:p>
      <w:pPr>
        <w:pStyle w:val="Normal7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Newsletter</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FINANCIAL MARKET UPDATES (90%); STOCK EXCHANGES (90%); COMPANY EARNINGS (89%); DIVIDENDS (89%); PUBLIC COMPANIES (89%); STOCK ANALYSES &amp; FORECASTS (89%); BUSINESS REPORTS &amp; FORECASTS (79%); BROKER RECOMMENDATIONS (78%); CORPORATE DEBT (78%); EARNINGS PER SHARE (78%); FINANCIAL RATINGS (78%); FORTUNE 500 COMPANIES (78%); MARKET CAPITALIZATION (78%); PRICES (78%); SHAREHOLDERS (78%); FINANCIAL PERFORMANCE &amp; REPORTS (71%); COMPANY REVENUES (70%); INDUSTRY ANALYSTS (70%)</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NVIDIA CORP (92%);  APPLE INC (71%);  PALO ALTO NETWORKS INC (56%);  MORGAN STANLEY (50%)</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NVDA (NASDAQ) (92%); AAPL (NASDAQ) (71%); PANW (NYSE) (56%); MS (NYSE) (50%)</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NAICS334413 SEMICONDUCTOR &amp; RELATED DEVICE MANUFACTURING (92%); SIC3674 SEMICONDUCTORS &amp; RELATED DEVICES (92%); SIC3577 COMPUTER PERIPHERAL EQUIPMENT, NEC (92%); NAICS334118 COMPUTER TERMINAL &amp; OTHER COMPUTER PERIPHERAL EQUIPMENT MANUFACTURING (92%); NAICS423430 COMPUTER &amp; COMPUTER PERIPHERAL EQUIPMENT &amp; SOFTWARE MERCHANT WHOLESALERS (71%); NAICS334112 COMPUTER STORAGE DEVICE MANUFACTURING (71%); NAICS334111 ELECTRONIC COMPUTER MANUFACTURING (71%); SIC5045 COMPUTERS &amp; COMPUTER PERIPHERAL EQUIPMENT &amp; SOFTWARE (71%); SIC3572 COMPUTER STORAGE DEVICES (71%); SIC3571 ELECTRONIC COMPUTERS (71%); NAICS541511 CUSTOM COMPUTER PROGRAMMING SERVICES (56%); SIC7371 COMPUTER PROGRAMMING SERVICES (56%); NAICS523150 INVESTMENT BANKING AND SECURITIES INTERMEDIATION (50%); SIC6211 SECURITY BROKERS, DEALERS, &amp; FLOTATION COMPANIES (50%); FINANCIAL MARKET UPDATES (90%); STOCK EXCHANGES (90%); STOCK ANALYSES &amp; FORECASTS (89%); BROKER RECOMMENDATIONS (78%); ELECTRONICS (78%); FINANCIAL RATINGS (78%); COMPUTER MFG (73%); INDUSTRY ANALYSTS (70%); COMPUTER EQUIPMENT (63%); SEMICONDUCTORS (63%)</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(89%)</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(79%)</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2025</w:t>
      </w:r>
    </w:p>
    <w:p>
      <w:pPr>
        <w:pStyle w:val="Normal75"/>
      </w:pPr>
    </w:p>
    <w:p>
      <w:pPr>
        <w:pStyle w:val="Normal75"/>
        <w:ind w:left="200"/>
        <w:sectPr>
          <w:type w:val="continuous"/>
          <w:pgMar w:top="840" w:right="1000" w:bottom="840" w:left="1000" w:header="400" w:footer="400"/>
          <w:pgNumType w:fmt="decimal"/>
          <w:cols w:space="720"/>
        </w:sectPr>
      </w:pPr>
      <w:r>
        <w:br/>
      </w:r>
      <w:r>
        <w:pict>
          <v:line id="_x0000_s1318" style="position:absolute;z-index:251926528"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1317"/>
          <w:headerReference w:type="default" r:id="rId1318"/>
          <w:footerReference w:type="even" r:id="rId1319"/>
          <w:footerReference w:type="default" r:id="rId1320"/>
          <w:headerReference w:type="first" r:id="rId1321"/>
          <w:footerReference w:type="first" r:id="rId1322"/>
          <w:pgSz w:w="12240" w:h="15840"/>
          <w:pgMar w:top="840" w:right="1000" w:bottom="840" w:left="1000" w:header="400" w:footer="400"/>
          <w:pgNumType w:fmt="decimal"/>
          <w:cols w:space="720"/>
          <w:titlePg w:val="0"/>
        </w:sectPr>
      </w:pPr>
    </w:p>
    <w:p>
      <w:pPr>
        <w:pStyle w:val="Normal76"/>
      </w:pPr>
    </w:p>
    <w:p>
      <w:pPr>
        <w:pStyle w:val="Heading174"/>
        <w:keepNext w:val="0"/>
        <w:spacing w:after="200" w:line="340" w:lineRule="atLeast"/>
        <w:ind w:left="0" w:right="0" w:firstLine="0"/>
        <w:jc w:val="center"/>
      </w:pPr>
      <w:hyperlink r:id="rId1323" w:history="1">
        <w:r>
          <w:rPr>
            <w:rFonts w:ascii="arial" w:eastAsia="arial" w:hAnsi="arial" w:cs="arial"/>
            <w:b/>
            <w:i/>
            <w:strike w:val="0"/>
            <w:color w:val="0077CC"/>
            <w:sz w:val="28"/>
            <w:u w:val="single"/>
            <w:vertAlign w:val="baseline"/>
          </w:rPr>
          <w:t>Nancy Pelosi</w:t>
        </w:r>
      </w:hyperlink>
      <w:hyperlink r:id="rId1324" w:history="1">
        <w:r>
          <w:rPr>
            <w:rFonts w:ascii="arial" w:eastAsia="arial" w:hAnsi="arial" w:cs="arial"/>
            <w:b/>
            <w:i/>
            <w:strike w:val="0"/>
            <w:color w:val="0077CC"/>
            <w:sz w:val="28"/>
            <w:u w:val="single"/>
            <w:vertAlign w:val="baseline"/>
          </w:rPr>
          <w:t>'s daughter blasts 'Lady McBiden,' asks Jill Biden to 'put on big girl pants' and play with.</w:t>
        </w:r>
      </w:hyperlink>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Hindustan Times</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2025 Monday</w:t>
      </w:r>
    </w:p>
    <w:p>
      <w:pPr>
        <w:pStyle w:val="Normal76"/>
        <w:keepNext w:val="0"/>
        <w:spacing w:after="0" w:line="240" w:lineRule="atLeast"/>
        <w:ind w:right="0"/>
        <w:jc w:val="both"/>
      </w:pPr>
      <w:bookmarkStart w:id="229" w:name="Bookmark_76"/>
      <w:bookmarkEnd w:id="229"/>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HT Media Ltd. All Rights Reserved</w:t>
      </w:r>
    </w:p>
    <w:p>
      <w:pPr>
        <w:pStyle w:val="Normal76"/>
        <w:keepNext w:val="0"/>
        <w:spacing w:before="120" w:after="0" w:line="220" w:lineRule="atLeast"/>
        <w:ind w:left="0" w:right="0" w:firstLine="0"/>
        <w:jc w:val="left"/>
      </w:pPr>
      <w:r>
        <w:br/>
      </w:r>
      <w:r>
        <w:pict>
          <v:shape id="_x0000_i1319" type="#_x0000_t75" style="width:15.19pt;height:15.19pt">
            <v:imagedata r:id="rId234"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419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India </w:t>
      </w:r>
    </w:p>
    <w:p>
      <w:pPr>
        <w:pStyle w:val="Normal76"/>
        <w:keepNext/>
        <w:spacing w:before="240" w:after="0" w:line="340" w:lineRule="atLeast"/>
        <w:ind w:left="0" w:right="0" w:firstLine="0"/>
        <w:jc w:val="left"/>
      </w:pPr>
      <w:bookmarkStart w:id="230" w:name="Body_74"/>
      <w:bookmarkEnd w:id="230"/>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20" style="position:absolute;z-index:251927552"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 Jan. 20 -- Alexandra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daughter of former House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directed some harsh criticisms at First Lady Jill Biden during an interview with Politico.</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compared Jill Biden to Shakespeare's Lady Macbeth, suggesting that the First Lady should concentrate on her husband's legacy and adopt a more strategic approach. These remarks come amid ongoing tensions between the Bidens and the Pelosis, following the Democratic push for President Joe Biden to step aside in the 2024 race.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I was Lady McBiden, I'd put on my big girl pants, play the long game and think about my husband's legacy," younger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told to Politico on Saturday. Alexandra defended her mother, claiming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remains one of the few allies of the outgoing president."There aren't that many people left in America who have something nice to say about [President] Joe Biden, and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is one of them," she added.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Jill Biden's earlier disappointment with her long-time friend reportedly stems from frustration over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's alleged involvement in urging Democrats to advocate for President Joe Biden's withdrawal from the 2024 race. According to an August report by the Daily Mail,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had allegedly threatened to criticise the president if he refused to step aside publicly.</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recent interview with the Washington Post, Jill Biden, 73, expressed doubts about her decades-long friendship with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"We were friends for 50 years," Jill reflected in her conversation before admitting, "Let's just say I was disappointed with how it unfolded." She also hinted at learning some hard truths about human nature through the experience, without directly speaking about the situation.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first interview following his decision to end his re-election campaign, Biden acknowledged feeling pressure from House and Senate Democrats who were increasingly worried about his viability in the upcoming election.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Biden had faced growing pressure to exit the race, particularly after a debate debacle in June against President-elect Donald Trump. While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maintained that she "never called anybody" to advocate for his withdrawal, she acknowledged that anxious Democrats might have reached out to her. Biden then stepped aside endorsing his Vice President Kamala Harris for the position.</w:t>
      </w:r>
    </w:p>
    <w:p>
      <w:pPr>
        <w:pStyle w:val="Normal7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Hindustan Times. For any query with respect to this article or any other content requirement, please contact Editor at </w:t>
      </w:r>
      <w:hyperlink r:id="rId1325" w:history="1">
        <w:r>
          <w:rPr>
            <w:rFonts w:ascii="arial" w:eastAsia="arial" w:hAnsi="arial" w:cs="arial"/>
            <w:b w:val="0"/>
            <w:i/>
            <w:strike w:val="0"/>
            <w:noProof w:val="0"/>
            <w:color w:val="0077CC"/>
            <w:position w:val="0"/>
            <w:sz w:val="20"/>
            <w:u w:val="single"/>
            <w:vertAlign w:val="baseline"/>
          </w:rPr>
          <w:t>contentservices@htdigital.in</w:t>
        </w:r>
      </w:hyperlink>
    </w:p>
    <w:p>
      <w:pPr>
        <w:pStyle w:val="Normal76"/>
        <w:keepNext/>
        <w:spacing w:before="240" w:after="0" w:line="340" w:lineRule="atLeast"/>
        <w:ind w:left="0" w:right="0" w:firstLine="0"/>
        <w:jc w:val="left"/>
      </w:pPr>
      <w:bookmarkStart w:id="231" w:name="Classification_74"/>
      <w:bookmarkEnd w:id="231"/>
      <w:r>
        <w:rPr>
          <w:rFonts w:ascii="arial" w:eastAsia="arial" w:hAnsi="arial" w:cs="arial"/>
          <w:b/>
          <w:i w:val="0"/>
          <w:strike w:val="0"/>
          <w:noProof w:val="0"/>
          <w:color w:val="000000"/>
          <w:position w:val="0"/>
          <w:sz w:val="28"/>
          <w:u w:val="none"/>
          <w:vertAlign w:val="baseline"/>
        </w:rPr>
        <w:t>Classification</w:t>
      </w:r>
    </w:p>
    <w:p>
      <w:pPr>
        <w:pStyle w:val="Normal76"/>
        <w:spacing w:line="60" w:lineRule="exact"/>
      </w:pPr>
      <w:r>
        <w:pict>
          <v:line id="_x0000_s1321" style="position:absolute;z-index:251928576" from="0,2pt" to="512pt,2pt" strokecolor="#009ddb" strokeweight="2pt">
            <v:stroke linestyle="single"/>
            <w10:wrap type="topAndBottom"/>
          </v:line>
        </w:pict>
      </w:r>
    </w:p>
    <w:p>
      <w:pPr>
        <w:pStyle w:val="Normal76"/>
        <w:spacing w:line="120" w:lineRule="exact"/>
      </w:pPr>
    </w:p>
    <w:p>
      <w:pPr>
        <w:pStyle w:val="Normal7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INTERVIEWS (90%); CAMPAIGNS &amp; ELECTIONS (89%); ELECTIONS (89%); POLITICAL PARTIES (89%); US DEMOCRATIC PARTY (89%); BIDEN'S 2024 ELECTION WITHDRAWAL (78%); ELECTIONS &amp; POLITICS (77%); LEGISLATIVE BODIES (76%)</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MEDIA CONTENT (78%)</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JILL BIDEN (94%);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(92%); JOE BIDEN (91%); DONALD TRUMP (79%); KAMALA HARRIS (79%)</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INDIA (92%); UNITED STATES (79%)</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19, 2025</w:t>
      </w:r>
    </w:p>
    <w:p>
      <w:pPr>
        <w:pStyle w:val="Normal76"/>
      </w:pPr>
    </w:p>
    <w:p>
      <w:pPr>
        <w:pStyle w:val="Normal76"/>
        <w:ind w:left="200"/>
        <w:sectPr>
          <w:type w:val="continuous"/>
          <w:pgMar w:top="840" w:right="1000" w:bottom="840" w:left="1000" w:header="400" w:footer="400"/>
          <w:pgNumType w:fmt="decimal"/>
          <w:cols w:space="720"/>
        </w:sectPr>
      </w:pPr>
      <w:r>
        <w:br/>
      </w:r>
      <w:r>
        <w:pict>
          <v:line id="_x0000_s1322" style="position:absolute;z-index:251929600"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1326"/>
          <w:headerReference w:type="default" r:id="rId1327"/>
          <w:footerReference w:type="even" r:id="rId1328"/>
          <w:footerReference w:type="default" r:id="rId1329"/>
          <w:headerReference w:type="first" r:id="rId1330"/>
          <w:footerReference w:type="first" r:id="rId1331"/>
          <w:pgSz w:w="12240" w:h="15840"/>
          <w:pgMar w:top="840" w:right="1000" w:bottom="840" w:left="1000" w:header="400" w:footer="400"/>
          <w:pgNumType w:fmt="decimal"/>
          <w:cols w:space="720"/>
          <w:titlePg w:val="0"/>
        </w:sectPr>
      </w:pPr>
    </w:p>
    <w:p>
      <w:pPr>
        <w:pStyle w:val="Normal77"/>
      </w:pPr>
    </w:p>
    <w:p>
      <w:pPr>
        <w:pStyle w:val="Heading175"/>
        <w:keepNext w:val="0"/>
        <w:spacing w:after="200" w:line="340" w:lineRule="atLeast"/>
        <w:ind w:left="0" w:right="0" w:firstLine="0"/>
        <w:jc w:val="center"/>
      </w:pPr>
      <w:hyperlink r:id="rId1332" w:history="1">
        <w:r>
          <w:rPr>
            <w:rFonts w:ascii="arial" w:eastAsia="arial" w:hAnsi="arial" w:cs="arial"/>
            <w:b/>
            <w:i/>
            <w:strike w:val="0"/>
            <w:color w:val="0077CC"/>
            <w:sz w:val="28"/>
            <w:u w:val="single"/>
            <w:vertAlign w:val="baseline"/>
          </w:rPr>
          <w:t xml:space="preserve">NVIDIA (NASDAQ:NVDA) Shares Unloaded Rep. </w:t>
        </w:r>
      </w:hyperlink>
      <w:hyperlink r:id="rId1333" w:history="1">
        <w:r>
          <w:rPr>
            <w:rFonts w:ascii="arial" w:eastAsia="arial" w:hAnsi="arial" w:cs="arial"/>
            <w:b/>
            <w:i/>
            <w:strike w:val="0"/>
            <w:color w:val="0077CC"/>
            <w:sz w:val="28"/>
            <w:u w:val="single"/>
            <w:vertAlign w:val="baseline"/>
          </w:rPr>
          <w:t>Nancy Pelosi</w:t>
        </w:r>
      </w:hyperlink>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American Banking and Market News</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2025 Tuesday</w:t>
      </w:r>
    </w:p>
    <w:p>
      <w:pPr>
        <w:pStyle w:val="Normal77"/>
        <w:keepNext w:val="0"/>
        <w:spacing w:after="0" w:line="240" w:lineRule="atLeast"/>
        <w:ind w:right="0"/>
        <w:jc w:val="both"/>
      </w:pPr>
      <w:bookmarkStart w:id="232" w:name="Bookmark_77"/>
      <w:bookmarkEnd w:id="232"/>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American Banking and Market News All Rights Reserved</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1387 words</w:t>
      </w:r>
    </w:p>
    <w:p>
      <w:pPr>
        <w:pStyle w:val="Normal77"/>
        <w:keepNext/>
        <w:spacing w:before="240" w:after="0" w:line="340" w:lineRule="atLeast"/>
        <w:ind w:left="0" w:right="0" w:firstLine="0"/>
        <w:jc w:val="left"/>
      </w:pPr>
      <w:bookmarkStart w:id="233" w:name="Body_75"/>
      <w:bookmarkEnd w:id="233"/>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23" style="position:absolute;z-index:251930624"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(D-California)  recently sold shares of NVIDIA Co. (NASDAQ:NVDA). In a filing disclosed on January 17th, the Representative disclosed that they had sold between $1,000,001 and $5,000,000 in NVIDIA stock on December 31st.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also recently made the following trade(s): </w:t>
      </w:r>
    </w:p>
    <w:p>
      <w:pPr>
        <w:pStyle w:val="Normal77"/>
        <w:keepNext w:val="0"/>
        <w:numPr>
          <w:numId w:val="4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Sold $5,000,001 - $25,000,000 in shares of Apple (NASDAQ:AAPL) on 12/31/2024. </w:t>
      </w:r>
    </w:p>
    <w:p>
      <w:pPr>
        <w:pStyle w:val="Normal77"/>
        <w:keepNext w:val="0"/>
        <w:numPr>
          <w:numId w:val="4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Purchased $500,001 - $1,000,000 in shares of NVIDIA (NASDAQ:NVDA) on 12/20/2024. </w:t>
      </w:r>
    </w:p>
    <w:p>
      <w:pPr>
        <w:pStyle w:val="Normal77"/>
        <w:keepNext w:val="0"/>
        <w:numPr>
          <w:numId w:val="4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Purchased $1,000,001 - $5,000,000 in shares of Palo Alto Networks (NASDAQ:PANW) on 12/20/2024.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NVIDIA Trading Up 3.1 % </w:t>
      </w:r>
    </w:p>
    <w:p>
      <w:pPr>
        <w:pStyle w:val="Normal77"/>
        <w:keepNext w:val="0"/>
        <w:spacing w:before="240" w:after="0" w:line="260" w:lineRule="atLeast"/>
        <w:ind w:left="0" w:right="0" w:firstLine="0"/>
        <w:jc w:val="both"/>
      </w:pPr>
      <w:hyperlink r:id="rId1334" w:history="1">
        <w:r>
          <w:rPr>
            <w:rFonts w:ascii="arial" w:eastAsia="arial" w:hAnsi="arial" w:cs="arial"/>
            <w:b w:val="0"/>
            <w:i/>
            <w:strike w:val="0"/>
            <w:color w:val="0077CC"/>
            <w:sz w:val="20"/>
            <w:u w:val="single"/>
            <w:vertAlign w:val="baseline"/>
          </w:rPr>
          <w:t xml:space="preserve">NVIDIA stock </w:t>
        </w:r>
      </w:hyperlink>
      <w:r>
        <w:rPr>
          <w:rFonts w:ascii="arial" w:eastAsia="arial" w:hAnsi="arial" w:cs="arial"/>
          <w:b w:val="0"/>
          <w:i w:val="0"/>
          <w:strike w:val="0"/>
          <w:noProof w:val="0"/>
          <w:color w:val="000000"/>
          <w:position w:val="0"/>
          <w:sz w:val="20"/>
          <w:u w:val="none"/>
          <w:vertAlign w:val="baseline"/>
        </w:rPr>
        <w:t xml:space="preserve"> opened at $137.71 on Tuesday. NVIDIA Co. has a one year low of $56.11 and a one year high of $153.13. The company has a debt-to-equity ratio of 0.13, a quick ratio of 3.64 and a current ratio of 4.10. The stock has a market cap of $3.37 trillion, a PE ratio of 54.20, a price-to-earnings-growth ratio of 2.45 and a beta of 1.64. The stock has a 50-day moving average of $138.99 and a two-hundred day moving average of $129.05.  </w:t>
      </w:r>
    </w:p>
    <w:p>
      <w:pPr>
        <w:pStyle w:val="Normal7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NVIDIA (</w:t>
      </w:r>
      <w:hyperlink r:id="rId1335" w:history="1">
        <w:r>
          <w:rPr>
            <w:rFonts w:ascii="arial" w:eastAsia="arial" w:hAnsi="arial" w:cs="arial"/>
            <w:b w:val="0"/>
            <w:i/>
            <w:strike w:val="0"/>
            <w:noProof w:val="0"/>
            <w:color w:val="0077CC"/>
            <w:position w:val="0"/>
            <w:sz w:val="20"/>
            <w:u w:val="single"/>
            <w:vertAlign w:val="baseline"/>
          </w:rPr>
          <w:t xml:space="preserve">NASDAQ:NVDA </w:t>
        </w:r>
      </w:hyperlink>
      <w:r>
        <w:rPr>
          <w:rFonts w:ascii="arial" w:eastAsia="arial" w:hAnsi="arial" w:cs="arial"/>
          <w:b w:val="0"/>
          <w:i w:val="0"/>
          <w:strike w:val="0"/>
          <w:noProof w:val="0"/>
          <w:color w:val="000000"/>
          <w:position w:val="0"/>
          <w:sz w:val="20"/>
          <w:u w:val="none"/>
          <w:vertAlign w:val="baseline"/>
        </w:rPr>
        <w:t xml:space="preserve"> - </w:t>
      </w:r>
      <w:hyperlink r:id="rId1336" w:history="1">
        <w:r>
          <w:rPr>
            <w:rFonts w:ascii="arial" w:eastAsia="arial" w:hAnsi="arial" w:cs="arial"/>
            <w:b w:val="0"/>
            <w:i/>
            <w:strike w:val="0"/>
            <w:noProof w:val="0"/>
            <w:color w:val="0077CC"/>
            <w:position w:val="0"/>
            <w:sz w:val="20"/>
            <w:u w:val="single"/>
            <w:vertAlign w:val="baseline"/>
          </w:rPr>
          <w:t xml:space="preserve">Get Free Report </w:t>
        </w:r>
      </w:hyperlink>
      <w:r>
        <w:rPr>
          <w:rFonts w:ascii="arial" w:eastAsia="arial" w:hAnsi="arial" w:cs="arial"/>
          <w:b w:val="0"/>
          <w:i w:val="0"/>
          <w:strike w:val="0"/>
          <w:noProof w:val="0"/>
          <w:color w:val="000000"/>
          <w:position w:val="0"/>
          <w:sz w:val="20"/>
          <w:u w:val="none"/>
          <w:vertAlign w:val="baseline"/>
        </w:rPr>
        <w:t xml:space="preserve">) last released its earnings results on Wednesday, November 20th. The computer hardware maker reported $0.81 EPS for the quarter, topping analysts' consensus estimates of $0.69 by $0.12. The firm had revenue of $35.08 billion during the quarter, compared to the consensus estimate of $33.15 billion. NVIDIA had a return on equity of 114.83% and a net margin of 55.69%. The company's revenue was up 93.6% compared to the same quarter last year. During the same quarter in the previous year, the company posted $0.38 earnings per share.  On average, research analysts anticipate that  NVIDIA Co. will post 2.78 EPS for the current fiscal year.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NVIDIA Dividend Announcement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business also recently announced a quarterly dividend, which was paid on Friday, December 27th. Shareholders of record on Thursday, December 5th were paid a $0.01 dividend. The ex-dividend date  was Thursday, December 5th. This represents a $0.04 annualized dividend and a yield of 0.03%. NVIDIA's dividend payout ratio (DPR) is presently 1.57%.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Wall Street Analysts Forecast Growth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brokerages have recently weighed in on NVDA. Morgan Stanley upped their target price on NVIDIA from $150.00 to $160.00 and gave the stock an "overweight" rating in a research note on Monday, November 11th. TD Cowen boosted their target price on shares of NVIDIA from $165.00 to $175.00 and gave the stock a "buy" rating in a research note on Thursday, November 21st. Susquehanna raised their price target on shares of NVIDIA from $160.00 to $180.00 and gave the company a "positive" rating in a research note on Thursday, November 14th. Cantor Fitzgerald  reiterated an "overweight" rating and set a $175.00 price objective on shares of NVIDIA in a research note on Thursday, November 21st. Finally, Raymond James boosted their price target on NVIDIA from $140.00 to $170.00 and gave the stock a "strong-buy" rating in a research report on Thursday, November 14th. Four analysts have rated the stock with a hold rating, thirty-nine have issued  a buy rating and one  has given a strong buy rating to the company's stock. According to data from MarketBeat, the stock currently has an average rating of "Moderate Buy" and an average target price of $164.63. </w:t>
      </w:r>
    </w:p>
    <w:p>
      <w:pPr>
        <w:pStyle w:val="Normal77"/>
        <w:keepNext w:val="0"/>
        <w:spacing w:before="240" w:after="0" w:line="260" w:lineRule="atLeast"/>
        <w:ind w:left="0" w:right="0" w:firstLine="0"/>
        <w:jc w:val="both"/>
      </w:pPr>
      <w:hyperlink r:id="rId1337" w:history="1">
        <w:r>
          <w:rPr>
            <w:rFonts w:ascii="arial" w:eastAsia="arial" w:hAnsi="arial" w:cs="arial"/>
            <w:b w:val="0"/>
            <w:i/>
            <w:strike w:val="0"/>
            <w:color w:val="0077CC"/>
            <w:sz w:val="20"/>
            <w:u w:val="single"/>
            <w:vertAlign w:val="baseline"/>
          </w:rPr>
          <w:t xml:space="preserve">Read Our Latest Report on NVDA </w:t>
        </w:r>
      </w:hyperlink>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Institutional Trading of NVIDIA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institutional investors and hedge funds have recently made changes to their positions in NVDA. Christopher J. Hasenberg Inc purchased a new position in  NVIDIA during the 3rd quarter worth $27,000.  Quest Partners LLC acquired a new stake in shares of  NVIDIA during the second quarter worth about $27,000.  University of Texas Texas AM Investment Management Co. purchased a new position in shares of  NVIDIA during the second quarter worth about $31,000.  Legend Financial Advisors Inc. acquired a new position in  NVIDIA in the 4th quarter valued at about $34,000.  Finally, West Financial Advisors LLC purchased a new stake in  NVIDIA during the 3rd quarter valued at approximately $36,000. 65.27% of the stock is owned by hedge funds and other institutional investors.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Insiders Place Their Bets </w:t>
      </w:r>
    </w:p>
    <w:p>
      <w:pPr>
        <w:pStyle w:val="Normal7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other NVIDIA news, insider Donald F. Robertson, Jr. sold 4,500 shares of the firm's stock in a transaction on Friday, December 13th. The stock was sold at an average price of $135.28, for a total value of $608,760.00. Following the completion of the sale, the insider now owns 480,899 shares of the company's stock, valued at approximately $65,056,016.72. This trade represents a 0.93 % decrease in their ownership of the stock. The transaction was disclosed in a legal filing with the Securities &amp; Exchange Commission, which can be accessed through </w:t>
      </w:r>
      <w:hyperlink r:id="rId1338" w:history="1">
        <w:r>
          <w:rPr>
            <w:rFonts w:ascii="arial" w:eastAsia="arial" w:hAnsi="arial" w:cs="arial"/>
            <w:b w:val="0"/>
            <w:i/>
            <w:strike w:val="0"/>
            <w:noProof w:val="0"/>
            <w:color w:val="0077CC"/>
            <w:position w:val="0"/>
            <w:sz w:val="20"/>
            <w:u w:val="single"/>
            <w:vertAlign w:val="baseline"/>
          </w:rPr>
          <w:t xml:space="preserve">the SEC website </w:t>
        </w:r>
      </w:hyperlink>
      <w:r>
        <w:rPr>
          <w:rFonts w:ascii="arial" w:eastAsia="arial" w:hAnsi="arial" w:cs="arial"/>
          <w:b w:val="0"/>
          <w:i w:val="0"/>
          <w:strike w:val="0"/>
          <w:noProof w:val="0"/>
          <w:color w:val="000000"/>
          <w:position w:val="0"/>
          <w:sz w:val="20"/>
          <w:u w:val="none"/>
          <w:vertAlign w:val="baseline"/>
        </w:rPr>
        <w:t xml:space="preserve">. Also, Director </w:t>
      </w:r>
      <w:hyperlink r:id="rId1339" w:history="1">
        <w:r>
          <w:rPr>
            <w:rFonts w:ascii="arial" w:eastAsia="arial" w:hAnsi="arial" w:cs="arial"/>
            <w:b w:val="0"/>
            <w:i/>
            <w:strike w:val="0"/>
            <w:noProof w:val="0"/>
            <w:color w:val="0077CC"/>
            <w:position w:val="0"/>
            <w:sz w:val="20"/>
            <w:u w:val="single"/>
            <w:vertAlign w:val="baseline"/>
          </w:rPr>
          <w:t xml:space="preserve">Tench Coxe </w:t>
        </w:r>
      </w:hyperlink>
      <w:r>
        <w:rPr>
          <w:rFonts w:ascii="arial" w:eastAsia="arial" w:hAnsi="arial" w:cs="arial"/>
          <w:b w:val="0"/>
          <w:i w:val="0"/>
          <w:strike w:val="0"/>
          <w:noProof w:val="0"/>
          <w:color w:val="000000"/>
          <w:position w:val="0"/>
          <w:sz w:val="20"/>
          <w:u w:val="none"/>
          <w:vertAlign w:val="baseline"/>
        </w:rPr>
        <w:t xml:space="preserve"> sold 1,000,000 shares of the company's stock in a transaction on Monday, December 16th. The stock was sold at an average price of $131.26, for a total transaction of $131,260,000.00. Following the transaction, the director now directly owns 28,671,360 shares in the company, valued at approximately $3,763,402,713.60. This trade represents a 3.37 % decrease in their ownership of the stock. The disclosure for this sale can be found </w:t>
      </w:r>
      <w:hyperlink r:id="rId1340" w:history="1">
        <w:r>
          <w:rPr>
            <w:rFonts w:ascii="arial" w:eastAsia="arial" w:hAnsi="arial" w:cs="arial"/>
            <w:b w:val="0"/>
            <w:i/>
            <w:strike w:val="0"/>
            <w:noProof w:val="0"/>
            <w:color w:val="0077CC"/>
            <w:position w:val="0"/>
            <w:sz w:val="20"/>
            <w:u w:val="single"/>
            <w:vertAlign w:val="baseline"/>
          </w:rPr>
          <w:t xml:space="preserve">here </w:t>
        </w:r>
      </w:hyperlink>
      <w:r>
        <w:rPr>
          <w:rFonts w:ascii="arial" w:eastAsia="arial" w:hAnsi="arial" w:cs="arial"/>
          <w:b w:val="0"/>
          <w:i w:val="0"/>
          <w:strike w:val="0"/>
          <w:noProof w:val="0"/>
          <w:color w:val="000000"/>
          <w:position w:val="0"/>
          <w:sz w:val="20"/>
          <w:u w:val="none"/>
          <w:vertAlign w:val="baseline"/>
        </w:rPr>
        <w:t xml:space="preserve">. In the last ninety days, insiders sold 1,108,348 shares of company stock valued at $146,506,958. 4.23% of the stock is owned by company insiders.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Representative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w:t>
      </w:r>
    </w:p>
    <w:p>
      <w:pPr>
        <w:pStyle w:val="Normal7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(Democratic Party) is a member of the U.S. House, representing California's 11th Congressional District. She assumed office on January 3, 2023. Her current term ends on January 3, 2025.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(Democratic Party) is running for re-election to the U.S. House to represent California's 11th Congressional District. She declared candidacy for the primary scheduled on March 5, 2024.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is the first and only woman to serve as speaker of the House.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was first elected to the U.S. House in a special election in 1987 to represent California's 5th Congressional District, which she represented until her election to California's 8th Congressional District in 2012. In 2002, she was elected minority leader, becoming the highest-ranking congresswoman of either party in U.S. history. When Democrats took control of the House in 2007,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made history again with her election as speaker of the House.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was re-elected speaker of the House in 2019, following the 2018 midterm elections. She served in that role until January 3, 2023. Notable legislation passed during her speakership includes the Affordable Care Act, the American Recovery and Reinvestment Act, the Dodd-Frank Wall Street Reform and Consumer Protection Act, the Lilly Ledbetter Fair Pay Act, and the Don't Ask, Don't Tell Repeal Act.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is also a prominent Democratic fundraiser, raising more than $700 million for the Democratic Party since becoming a party leader in 2002. Before holding public office,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served on the Democratic National Committee and as a chair of the California Democratic Party.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was born in Baltimore, Maryland.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graduated from the Institute of Notre Dame in 1958. She earned a bachelor's degree from Trinity College in 1962.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served as the chair of the California State Democratic Party and the finance chairwoman of the Democratic Senatorial Campaign Committee.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NVIDIA Company Profile)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NVIDIA Corporation provides graphics and compute and networking solutions in the United States, Taiwan, China, Hong Kong, and internationally. The Graphics segment offers GeForce GPUs for gaming and PCs, the GeForce NOW game streaming service and related infrastructure, and solutions for gaming platforms; Quadro/NVIDIA RTX GPUs for enterprise workstation graphics; virtual GPU or vGPU software for cloud-based visual and virtual computing; automotive platforms for infotainment systems; and Omniverse software for building and operating metaverse and 3D internet applications.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Recommended Stories </w:t>
      </w:r>
    </w:p>
    <w:p>
      <w:pPr>
        <w:pStyle w:val="Normal77"/>
        <w:keepNext w:val="0"/>
        <w:numPr>
          <w:numId w:val="43"/>
        </w:numPr>
        <w:spacing w:before="240" w:after="0" w:line="260" w:lineRule="atLeast"/>
        <w:ind w:right="0"/>
        <w:jc w:val="both"/>
      </w:pPr>
      <w:hyperlink r:id="rId1341" w:history="1">
        <w:r>
          <w:rPr>
            <w:rFonts w:ascii="arial" w:eastAsia="arial" w:hAnsi="arial" w:cs="arial"/>
            <w:b w:val="0"/>
            <w:i/>
            <w:strike w:val="0"/>
            <w:color w:val="0077CC"/>
            <w:sz w:val="20"/>
            <w:u w:val="single"/>
            <w:vertAlign w:val="baseline"/>
          </w:rPr>
          <w:t xml:space="preserve">Five stocks we like better than NVIDIA </w:t>
        </w:r>
      </w:hyperlink>
    </w:p>
    <w:p>
      <w:pPr>
        <w:pStyle w:val="Normal77"/>
        <w:keepNext w:val="0"/>
        <w:numPr>
          <w:numId w:val="44"/>
        </w:numPr>
        <w:spacing w:before="240" w:after="0" w:line="260" w:lineRule="atLeast"/>
        <w:ind w:right="0"/>
        <w:jc w:val="both"/>
      </w:pPr>
      <w:hyperlink r:id="rId1342" w:history="1">
        <w:r>
          <w:rPr>
            <w:rFonts w:ascii="arial" w:eastAsia="arial" w:hAnsi="arial" w:cs="arial"/>
            <w:b w:val="0"/>
            <w:i/>
            <w:strike w:val="0"/>
            <w:color w:val="0077CC"/>
            <w:sz w:val="20"/>
            <w:u w:val="single"/>
            <w:vertAlign w:val="baseline"/>
          </w:rPr>
          <w:t xml:space="preserve">How to Plot Fibonacci Price Inflection Levels  </w:t>
        </w:r>
      </w:hyperlink>
    </w:p>
    <w:p>
      <w:pPr>
        <w:pStyle w:val="Normal77"/>
        <w:keepNext w:val="0"/>
        <w:numPr>
          <w:numId w:val="45"/>
        </w:numPr>
        <w:spacing w:before="240" w:after="0" w:line="260" w:lineRule="atLeast"/>
        <w:ind w:right="0"/>
        <w:jc w:val="both"/>
      </w:pPr>
      <w:hyperlink r:id="rId1343" w:history="1">
        <w:r>
          <w:rPr>
            <w:rFonts w:ascii="arial" w:eastAsia="arial" w:hAnsi="arial" w:cs="arial"/>
            <w:b w:val="0"/>
            <w:i/>
            <w:strike w:val="0"/>
            <w:color w:val="0077CC"/>
            <w:sz w:val="20"/>
            <w:u w:val="single"/>
            <w:vertAlign w:val="baseline"/>
          </w:rPr>
          <w:t xml:space="preserve">3 Stocks to Gain From Donald Trumpâ€™s External Revenue Service </w:t>
        </w:r>
      </w:hyperlink>
    </w:p>
    <w:p>
      <w:pPr>
        <w:pStyle w:val="Normal77"/>
        <w:keepNext w:val="0"/>
        <w:numPr>
          <w:numId w:val="46"/>
        </w:numPr>
        <w:spacing w:before="240" w:after="0" w:line="260" w:lineRule="atLeast"/>
        <w:ind w:right="0"/>
        <w:jc w:val="both"/>
      </w:pPr>
      <w:hyperlink r:id="rId1344" w:history="1">
        <w:r>
          <w:rPr>
            <w:rFonts w:ascii="arial" w:eastAsia="arial" w:hAnsi="arial" w:cs="arial"/>
            <w:b w:val="0"/>
            <w:i/>
            <w:strike w:val="0"/>
            <w:color w:val="0077CC"/>
            <w:sz w:val="20"/>
            <w:u w:val="single"/>
            <w:vertAlign w:val="baseline"/>
          </w:rPr>
          <w:t xml:space="preserve">Election Stocks: How Elections Affect the Stock Market </w:t>
        </w:r>
      </w:hyperlink>
    </w:p>
    <w:p>
      <w:pPr>
        <w:pStyle w:val="Normal77"/>
        <w:keepNext w:val="0"/>
        <w:numPr>
          <w:numId w:val="47"/>
        </w:numPr>
        <w:spacing w:before="240" w:after="0" w:line="260" w:lineRule="atLeast"/>
        <w:ind w:right="0"/>
        <w:jc w:val="both"/>
      </w:pPr>
      <w:hyperlink r:id="rId1345" w:history="1">
        <w:r>
          <w:rPr>
            <w:rFonts w:ascii="arial" w:eastAsia="arial" w:hAnsi="arial" w:cs="arial"/>
            <w:b w:val="0"/>
            <w:i/>
            <w:strike w:val="0"/>
            <w:color w:val="0077CC"/>
            <w:sz w:val="20"/>
            <w:u w:val="single"/>
            <w:vertAlign w:val="baseline"/>
          </w:rPr>
          <w:t xml:space="preserve">AMD: Loop Capital's Buy Rating Reinforces Investor Confidence </w:t>
        </w:r>
      </w:hyperlink>
    </w:p>
    <w:p>
      <w:pPr>
        <w:pStyle w:val="Normal77"/>
        <w:keepNext w:val="0"/>
        <w:numPr>
          <w:numId w:val="48"/>
        </w:numPr>
        <w:spacing w:before="240" w:after="0" w:line="260" w:lineRule="atLeast"/>
        <w:ind w:right="0"/>
        <w:jc w:val="both"/>
      </w:pPr>
      <w:hyperlink r:id="rId1346" w:history="1">
        <w:r>
          <w:rPr>
            <w:rFonts w:ascii="arial" w:eastAsia="arial" w:hAnsi="arial" w:cs="arial"/>
            <w:b w:val="0"/>
            <w:i/>
            <w:strike w:val="0"/>
            <w:color w:val="0077CC"/>
            <w:sz w:val="20"/>
            <w:u w:val="single"/>
            <w:vertAlign w:val="baseline"/>
          </w:rPr>
          <w:t xml:space="preserve">The Role Economic Reports Play in a Successful Investment Strategy </w:t>
        </w:r>
      </w:hyperlink>
    </w:p>
    <w:p>
      <w:pPr>
        <w:pStyle w:val="Normal77"/>
        <w:keepNext w:val="0"/>
        <w:numPr>
          <w:numId w:val="49"/>
        </w:numPr>
        <w:spacing w:before="240" w:after="0" w:line="260" w:lineRule="atLeast"/>
        <w:ind w:right="0"/>
        <w:jc w:val="both"/>
      </w:pPr>
      <w:hyperlink r:id="rId1347" w:history="1">
        <w:r>
          <w:rPr>
            <w:rFonts w:ascii="arial" w:eastAsia="arial" w:hAnsi="arial" w:cs="arial"/>
            <w:b w:val="0"/>
            <w:i/>
            <w:strike w:val="0"/>
            <w:color w:val="0077CC"/>
            <w:sz w:val="20"/>
            <w:u w:val="single"/>
            <w:vertAlign w:val="baseline"/>
          </w:rPr>
          <w:t xml:space="preserve">Momentum Is Building for Qualcomm to Have a Strong Run in 2025 </w:t>
        </w:r>
      </w:hyperlink>
    </w:p>
    <w:p>
      <w:pPr>
        <w:pStyle w:val="Normal77"/>
        <w:keepNext/>
        <w:spacing w:before="240" w:after="0" w:line="340" w:lineRule="atLeast"/>
        <w:ind w:left="0" w:right="0" w:firstLine="0"/>
        <w:jc w:val="left"/>
      </w:pPr>
      <w:bookmarkStart w:id="234" w:name="Classification_75"/>
      <w:bookmarkEnd w:id="234"/>
      <w:r>
        <w:rPr>
          <w:rFonts w:ascii="arial" w:eastAsia="arial" w:hAnsi="arial" w:cs="arial"/>
          <w:b/>
          <w:i w:val="0"/>
          <w:strike w:val="0"/>
          <w:noProof w:val="0"/>
          <w:color w:val="000000"/>
          <w:position w:val="0"/>
          <w:sz w:val="28"/>
          <w:u w:val="none"/>
          <w:vertAlign w:val="baseline"/>
        </w:rPr>
        <w:t>Classification</w:t>
      </w:r>
    </w:p>
    <w:p>
      <w:pPr>
        <w:pStyle w:val="Normal77"/>
        <w:spacing w:line="60" w:lineRule="exact"/>
      </w:pPr>
      <w:r>
        <w:pict>
          <v:line id="_x0000_s1324" style="position:absolute;z-index:251931648" from="0,2pt" to="512pt,2pt" strokecolor="#009ddb" strokeweight="2pt">
            <v:stroke linestyle="single"/>
            <w10:wrap type="topAndBottom"/>
          </v:line>
        </w:pict>
      </w:r>
    </w:p>
    <w:p>
      <w:pPr>
        <w:pStyle w:val="Normal77"/>
        <w:spacing w:line="120" w:lineRule="exact"/>
      </w:pPr>
    </w:p>
    <w:p>
      <w:pPr>
        <w:pStyle w:val="Normal7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Newsletter</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FINANCIAL MARKET UPDATES (90%); STOCK EXCHANGES (90%); US DEMOCRATIC PARTY (90%); COMPANY EARNINGS (89%); DIVIDENDS (89%); PUBLIC COMPANIES (89%); STOCK ANALYSES &amp; FORECASTS (89%); BUSINESS REPORTS &amp; FORECASTS (79%); CORPORATE DEBT (78%); EARNINGS PER SHARE (78%); FORTUNE 500 COMPANIES (78%); MARKET CAPITALIZATION (78%); PRICES (78%); SHAREHOLDERS (78%); FINANCIAL PERFORMANCE &amp; REPORTS (72%); COMPANY REVENUES (70%); INDUSTRY ANALYSTS (70%)</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NVIDIA CORP (92%);  APPLE INC (72%);  PALO ALTO NETWORKS INC (56%);  MORGAN STANLEY (50%)</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NVDA (NASDAQ) (92%); AAPL (NASDAQ) (72%); PANW (NYSE) (56%); MS (NYSE) (50%)</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NAICS334413 SEMICONDUCTOR &amp; RELATED DEVICE MANUFACTURING (92%); SIC3674 SEMICONDUCTORS &amp; RELATED DEVICES (92%); SIC3577 COMPUTER PERIPHERAL EQUIPMENT, NEC (92%); NAICS334118 COMPUTER TERMINAL &amp; OTHER COMPUTER PERIPHERAL EQUIPMENT MANUFACTURING (92%); NAICS423430 COMPUTER &amp; COMPUTER PERIPHERAL EQUIPMENT &amp; SOFTWARE MERCHANT WHOLESALERS (72%); NAICS334112 COMPUTER STORAGE DEVICE MANUFACTURING (72%); NAICS334111 ELECTRONIC COMPUTER MANUFACTURING (72%); SIC5045 COMPUTERS &amp; COMPUTER PERIPHERAL EQUIPMENT &amp; SOFTWARE (72%); SIC3572 COMPUTER STORAGE DEVICES (72%); SIC3571 ELECTRONIC COMPUTERS (72%); NAICS541511 CUSTOM COMPUTER PROGRAMMING SERVICES (56%); SIC7371 COMPUTER PROGRAMMING SERVICES (56%); NAICS523150 INVESTMENT BANKING AND SECURITIES INTERMEDIATION (50%); SIC6211 SECURITY BROKERS, DEALERS, &amp; FLOTATION COMPANIES (50%); FINANCIAL MARKET UPDATES (90%); STOCK EXCHANGES (90%); STOCK ANALYSES &amp; FORECASTS (89%); COMPUTER MFG (73%); INDUSTRY ANALYSTS (70%); COMPUTER EQUIPMENT (50%)</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(89%)</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(79%); UNITED STATES (93%)</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2025</w:t>
      </w:r>
    </w:p>
    <w:p>
      <w:pPr>
        <w:pStyle w:val="Normal77"/>
      </w:pPr>
    </w:p>
    <w:p>
      <w:pPr>
        <w:pStyle w:val="Normal77"/>
        <w:ind w:left="200"/>
        <w:sectPr>
          <w:type w:val="continuous"/>
          <w:pgMar w:top="840" w:right="1000" w:bottom="840" w:left="1000" w:header="400" w:footer="400"/>
          <w:pgNumType w:fmt="decimal"/>
          <w:cols w:space="720"/>
        </w:sectPr>
      </w:pPr>
      <w:r>
        <w:br/>
      </w:r>
      <w:r>
        <w:pict>
          <v:line id="_x0000_s1325" style="position:absolute;z-index:251932672"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1348"/>
          <w:headerReference w:type="default" r:id="rId1349"/>
          <w:footerReference w:type="even" r:id="rId1350"/>
          <w:footerReference w:type="default" r:id="rId1351"/>
          <w:headerReference w:type="first" r:id="rId1352"/>
          <w:footerReference w:type="first" r:id="rId1353"/>
          <w:pgSz w:w="12240" w:h="15840"/>
          <w:pgMar w:top="840" w:right="1000" w:bottom="840" w:left="1000" w:header="400" w:footer="400"/>
          <w:pgNumType w:fmt="decimal"/>
          <w:cols w:space="720"/>
          <w:titlePg w:val="0"/>
        </w:sectPr>
      </w:pPr>
    </w:p>
    <w:p>
      <w:pPr>
        <w:pStyle w:val="Normal78"/>
      </w:pPr>
    </w:p>
    <w:p>
      <w:pPr>
        <w:pStyle w:val="Heading176"/>
        <w:keepNext w:val="0"/>
        <w:spacing w:after="200" w:line="340" w:lineRule="atLeast"/>
        <w:ind w:left="0" w:right="0" w:firstLine="0"/>
        <w:jc w:val="center"/>
      </w:pPr>
      <w:hyperlink r:id="rId1354" w:history="1">
        <w:r>
          <w:rPr>
            <w:rFonts w:ascii="arial" w:eastAsia="arial" w:hAnsi="arial" w:cs="arial"/>
            <w:b/>
            <w:i/>
            <w:strike w:val="0"/>
            <w:color w:val="0077CC"/>
            <w:sz w:val="28"/>
            <w:u w:val="single"/>
            <w:vertAlign w:val="baseline"/>
          </w:rPr>
          <w:t>Nancy Pelosi</w:t>
        </w:r>
      </w:hyperlink>
      <w:hyperlink r:id="rId1355" w:history="1">
        <w:r>
          <w:rPr>
            <w:rFonts w:ascii="arial" w:eastAsia="arial" w:hAnsi="arial" w:cs="arial"/>
            <w:b/>
            <w:i/>
            <w:strike w:val="0"/>
            <w:color w:val="0077CC"/>
            <w:sz w:val="28"/>
            <w:u w:val="single"/>
            <w:vertAlign w:val="baseline"/>
          </w:rPr>
          <w:t xml:space="preserve"> Gives Trump the Finger With Inauguration Plans</w:t>
        </w:r>
      </w:hyperlink>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Republic (Online)</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16, 2025 Thursday 5:31 PM EST</w:t>
      </w:r>
    </w:p>
    <w:p>
      <w:pPr>
        <w:pStyle w:val="Normal78"/>
        <w:keepNext w:val="0"/>
        <w:spacing w:after="0" w:line="240" w:lineRule="atLeast"/>
        <w:ind w:right="0"/>
        <w:jc w:val="both"/>
      </w:pPr>
      <w:bookmarkStart w:id="235" w:name="Bookmark_78"/>
      <w:bookmarkEnd w:id="235"/>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New Republic, LLC  All Rights Reserved</w:t>
      </w:r>
    </w:p>
    <w:p>
      <w:pPr>
        <w:pStyle w:val="Normal78"/>
        <w:keepNext w:val="0"/>
        <w:spacing w:before="120" w:after="0" w:line="220" w:lineRule="atLeast"/>
        <w:ind w:left="0" w:right="0" w:firstLine="0"/>
        <w:jc w:val="left"/>
      </w:pPr>
      <w:r>
        <w:br/>
      </w:r>
      <w:r>
        <w:pict>
          <v:shape id="_x0000_i1326" type="#_x0000_t75" style="width:0;height:0"/>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250 words</w:t>
      </w:r>
    </w:p>
    <w:p>
      <w:pPr>
        <w:pStyle w:val="Normal78"/>
        <w:keepNext/>
        <w:spacing w:before="240" w:after="0" w:line="340" w:lineRule="atLeast"/>
        <w:ind w:left="0" w:right="0" w:firstLine="0"/>
        <w:jc w:val="left"/>
      </w:pPr>
      <w:bookmarkStart w:id="236" w:name="Body_76"/>
      <w:bookmarkEnd w:id="236"/>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27" style="position:absolute;z-index:251933696"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House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is planning to skip out on Donald Trump’s inauguration, Politico reported Thursday.</w:t>
      </w:r>
    </w:p>
    <w:p>
      <w:pPr>
        <w:pStyle w:val="Normal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spokesperson for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w:t>
      </w:r>
      <w:hyperlink r:id="rId1356" w:history="1">
        <w:r>
          <w:rPr>
            <w:rFonts w:ascii="arial" w:eastAsia="arial" w:hAnsi="arial" w:cs="arial"/>
            <w:b w:val="0"/>
            <w:i/>
            <w:strike w:val="0"/>
            <w:noProof w:val="0"/>
            <w:color w:val="0077CC"/>
            <w:position w:val="0"/>
            <w:sz w:val="20"/>
            <w:u w:val="single"/>
            <w:vertAlign w:val="baseline"/>
          </w:rPr>
          <w:t xml:space="preserve">told </w:t>
        </w:r>
      </w:hyperlink>
      <w:r>
        <w:rPr>
          <w:rFonts w:ascii="arial" w:eastAsia="arial" w:hAnsi="arial" w:cs="arial"/>
          <w:b w:val="0"/>
          <w:i w:val="0"/>
          <w:strike w:val="0"/>
          <w:noProof w:val="0"/>
          <w:color w:val="000000"/>
          <w:position w:val="0"/>
          <w:sz w:val="20"/>
          <w:u w:val="none"/>
          <w:vertAlign w:val="baseline"/>
        </w:rPr>
        <w:t>Politico that she would be joining other Democrats who planned to miss Monday’s festivities.</w:t>
      </w:r>
    </w:p>
    <w:p>
      <w:pPr>
        <w:pStyle w:val="Normal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decision is hardly surprising, considering that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has been a staunch critic of Trump, and the president-elect has lobbed plenty of accusations at her in response. Just earlier this week, Trump </w:t>
      </w:r>
      <w:hyperlink r:id="rId1357" w:history="1">
        <w:r>
          <w:rPr>
            <w:rFonts w:ascii="arial" w:eastAsia="arial" w:hAnsi="arial" w:cs="arial"/>
            <w:b w:val="0"/>
            <w:i/>
            <w:strike w:val="0"/>
            <w:noProof w:val="0"/>
            <w:color w:val="0077CC"/>
            <w:position w:val="0"/>
            <w:sz w:val="20"/>
            <w:u w:val="single"/>
            <w:vertAlign w:val="baseline"/>
          </w:rPr>
          <w:t xml:space="preserve">called </w:t>
        </w:r>
      </w:hyperlink>
      <w:r>
        <w:rPr>
          <w:rFonts w:ascii="arial" w:eastAsia="arial" w:hAnsi="arial" w:cs="arial"/>
          <w:b w:val="0"/>
          <w:i w:val="0"/>
          <w:strike w:val="0"/>
          <w:noProof w:val="0"/>
          <w:color w:val="000000"/>
          <w:position w:val="0"/>
          <w:sz w:val="20"/>
          <w:u w:val="none"/>
          <w:vertAlign w:val="baseline"/>
        </w:rPr>
        <w:t xml:space="preserve">her “guilty” in a rant about Jack Smith, possibly referring to his old </w:t>
      </w:r>
      <w:hyperlink r:id="rId1358" w:history="1">
        <w:r>
          <w:rPr>
            <w:rFonts w:ascii="arial" w:eastAsia="arial" w:hAnsi="arial" w:cs="arial"/>
            <w:b w:val="0"/>
            <w:i/>
            <w:strike w:val="0"/>
            <w:noProof w:val="0"/>
            <w:color w:val="0077CC"/>
            <w:position w:val="0"/>
            <w:sz w:val="20"/>
            <w:u w:val="single"/>
            <w:vertAlign w:val="baseline"/>
          </w:rPr>
          <w:t xml:space="preserve">accusations </w:t>
        </w:r>
      </w:hyperlink>
      <w:r>
        <w:rPr>
          <w:rFonts w:ascii="arial" w:eastAsia="arial" w:hAnsi="arial" w:cs="arial"/>
          <w:b w:val="0"/>
          <w:i w:val="0"/>
          <w:strike w:val="0"/>
          <w:noProof w:val="0"/>
          <w:color w:val="000000"/>
          <w:position w:val="0"/>
          <w:sz w:val="20"/>
          <w:u w:val="none"/>
          <w:vertAlign w:val="baseline"/>
        </w:rPr>
        <w:t>that she could be tried for treason for her involvement in his impeachment inquiry.</w:t>
      </w:r>
    </w:p>
    <w:p>
      <w:pPr>
        <w:pStyle w:val="Normal78"/>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isn’t the only one who has no interest in setting aside her disdain for Trump: Michelle Obama will also </w:t>
      </w:r>
      <w:hyperlink r:id="rId1359" w:history="1">
        <w:r>
          <w:rPr>
            <w:rFonts w:ascii="arial" w:eastAsia="arial" w:hAnsi="arial" w:cs="arial"/>
            <w:b w:val="0"/>
            <w:i/>
            <w:strike w:val="0"/>
            <w:noProof w:val="0"/>
            <w:color w:val="0077CC"/>
            <w:position w:val="0"/>
            <w:sz w:val="20"/>
            <w:u w:val="single"/>
            <w:vertAlign w:val="baseline"/>
          </w:rPr>
          <w:t xml:space="preserve">play hooky </w:t>
        </w:r>
      </w:hyperlink>
      <w:r>
        <w:rPr>
          <w:rFonts w:ascii="arial" w:eastAsia="arial" w:hAnsi="arial" w:cs="arial"/>
          <w:b w:val="0"/>
          <w:i w:val="0"/>
          <w:strike w:val="0"/>
          <w:noProof w:val="0"/>
          <w:color w:val="000000"/>
          <w:position w:val="0"/>
          <w:sz w:val="20"/>
          <w:u w:val="none"/>
          <w:vertAlign w:val="baseline"/>
        </w:rPr>
        <w:t>on Monday.</w:t>
      </w:r>
    </w:p>
    <w:p>
      <w:pPr>
        <w:pStyle w:val="Normal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Democratic lawmakers </w:t>
      </w:r>
      <w:hyperlink r:id="rId1360" w:history="1">
        <w:r>
          <w:rPr>
            <w:rFonts w:ascii="arial" w:eastAsia="arial" w:hAnsi="arial" w:cs="arial"/>
            <w:b w:val="0"/>
            <w:i/>
            <w:strike w:val="0"/>
            <w:noProof w:val="0"/>
            <w:color w:val="0077CC"/>
            <w:position w:val="0"/>
            <w:sz w:val="20"/>
            <w:u w:val="single"/>
            <w:vertAlign w:val="baseline"/>
          </w:rPr>
          <w:t xml:space="preserve">will be similarly absent </w:t>
        </w:r>
      </w:hyperlink>
      <w:r>
        <w:rPr>
          <w:rFonts w:ascii="arial" w:eastAsia="arial" w:hAnsi="arial" w:cs="arial"/>
          <w:b w:val="0"/>
          <w:i w:val="0"/>
          <w:strike w:val="0"/>
          <w:noProof w:val="0"/>
          <w:color w:val="000000"/>
          <w:position w:val="0"/>
          <w:sz w:val="20"/>
          <w:u w:val="none"/>
          <w:vertAlign w:val="baseline"/>
        </w:rPr>
        <w:t>, including Representatives Ilhan Omar, Jasmine Crockett, and Ayanna Pressley, who said she would be “with my constituents honoring Dr. King’s legacy.”</w:t>
      </w:r>
    </w:p>
    <w:p>
      <w:pPr>
        <w:pStyle w:val="Normal78"/>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has made plenty of enemies on both sides of the aisle as she’s affixed herself as the power player of the Democratic establishment. Earlier this week, first lady Jill Biden </w:t>
      </w:r>
      <w:hyperlink r:id="rId1361" w:history="1">
        <w:r>
          <w:rPr>
            <w:rFonts w:ascii="arial" w:eastAsia="arial" w:hAnsi="arial" w:cs="arial"/>
            <w:b w:val="0"/>
            <w:i/>
            <w:strike w:val="0"/>
            <w:noProof w:val="0"/>
            <w:color w:val="0077CC"/>
            <w:position w:val="0"/>
            <w:sz w:val="20"/>
            <w:u w:val="single"/>
            <w:vertAlign w:val="baseline"/>
          </w:rPr>
          <w:t xml:space="preserve">expressed </w:t>
        </w:r>
      </w:hyperlink>
      <w:r>
        <w:rPr>
          <w:rFonts w:ascii="arial" w:eastAsia="arial" w:hAnsi="arial" w:cs="arial"/>
          <w:b w:val="0"/>
          <w:i w:val="0"/>
          <w:strike w:val="0"/>
          <w:noProof w:val="0"/>
          <w:color w:val="000000"/>
          <w:position w:val="0"/>
          <w:sz w:val="20"/>
          <w:u w:val="none"/>
          <w:vertAlign w:val="baseline"/>
        </w:rPr>
        <w:t xml:space="preserve">her disappointment in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who had refused to fight for Joe Biden to stay in the presidential race. After Trump won,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w:t>
      </w:r>
      <w:hyperlink r:id="rId1362" w:history="1">
        <w:r>
          <w:rPr>
            <w:rFonts w:ascii="arial" w:eastAsia="arial" w:hAnsi="arial" w:cs="arial"/>
            <w:b w:val="0"/>
            <w:i/>
            <w:strike w:val="0"/>
            <w:noProof w:val="0"/>
            <w:color w:val="0077CC"/>
            <w:position w:val="0"/>
            <w:sz w:val="20"/>
            <w:u w:val="single"/>
            <w:vertAlign w:val="baseline"/>
          </w:rPr>
          <w:t xml:space="preserve">blamed </w:t>
        </w:r>
      </w:hyperlink>
      <w:r>
        <w:rPr>
          <w:rFonts w:ascii="arial" w:eastAsia="arial" w:hAnsi="arial" w:cs="arial"/>
          <w:b w:val="0"/>
          <w:i w:val="0"/>
          <w:strike w:val="0"/>
          <w:noProof w:val="0"/>
          <w:color w:val="000000"/>
          <w:position w:val="0"/>
          <w:sz w:val="20"/>
          <w:u w:val="none"/>
          <w:vertAlign w:val="baseline"/>
        </w:rPr>
        <w:t xml:space="preserve">Trump’s victory on Biden’s insistence on prolonging his campaign. Last month, she successfully </w:t>
      </w:r>
      <w:hyperlink r:id="rId1363" w:history="1">
        <w:r>
          <w:rPr>
            <w:rFonts w:ascii="arial" w:eastAsia="arial" w:hAnsi="arial" w:cs="arial"/>
            <w:b w:val="0"/>
            <w:i/>
            <w:strike w:val="0"/>
            <w:noProof w:val="0"/>
            <w:color w:val="0077CC"/>
            <w:position w:val="0"/>
            <w:sz w:val="20"/>
            <w:u w:val="single"/>
            <w:vertAlign w:val="baseline"/>
          </w:rPr>
          <w:t xml:space="preserve">killed a bid </w:t>
        </w:r>
      </w:hyperlink>
      <w:r>
        <w:rPr>
          <w:rFonts w:ascii="arial" w:eastAsia="arial" w:hAnsi="arial" w:cs="arial"/>
          <w:b w:val="0"/>
          <w:i w:val="0"/>
          <w:strike w:val="0"/>
          <w:noProof w:val="0"/>
          <w:color w:val="000000"/>
          <w:position w:val="0"/>
          <w:sz w:val="20"/>
          <w:u w:val="none"/>
          <w:vertAlign w:val="baseline"/>
        </w:rPr>
        <w:t>from Representative Alexandria Ocasio-Cortez, a progressive, to join the House Oversight Committee as ranking member.</w:t>
      </w:r>
    </w:p>
    <w:p>
      <w:pPr>
        <w:pStyle w:val="Normal78"/>
        <w:keepNext/>
        <w:spacing w:before="240" w:after="0" w:line="340" w:lineRule="atLeast"/>
        <w:ind w:left="0" w:right="0" w:firstLine="0"/>
        <w:jc w:val="left"/>
      </w:pPr>
      <w:bookmarkStart w:id="237" w:name="Classification_76"/>
      <w:bookmarkEnd w:id="237"/>
      <w:r>
        <w:rPr>
          <w:rFonts w:ascii="arial" w:eastAsia="arial" w:hAnsi="arial" w:cs="arial"/>
          <w:b/>
          <w:i w:val="0"/>
          <w:strike w:val="0"/>
          <w:noProof w:val="0"/>
          <w:color w:val="000000"/>
          <w:position w:val="0"/>
          <w:sz w:val="28"/>
          <w:u w:val="none"/>
          <w:vertAlign w:val="baseline"/>
        </w:rPr>
        <w:t>Classification</w:t>
      </w:r>
    </w:p>
    <w:p>
      <w:pPr>
        <w:pStyle w:val="Normal78"/>
        <w:spacing w:line="60" w:lineRule="exact"/>
      </w:pPr>
      <w:r>
        <w:pict>
          <v:line id="_x0000_s1328" style="position:absolute;z-index:251934720" from="0,2pt" to="512pt,2pt" strokecolor="#009ddb" strokeweight="2pt">
            <v:stroke linestyle="single"/>
            <w10:wrap type="topAndBottom"/>
          </v:line>
        </w:pict>
      </w:r>
    </w:p>
    <w:p>
      <w:pPr>
        <w:pStyle w:val="Normal78"/>
        <w:spacing w:line="120" w:lineRule="exact"/>
      </w:pPr>
    </w:p>
    <w:p>
      <w:pPr>
        <w:pStyle w:val="Normal7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668829968</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POLITICAL PARTIES (90%); IMPEACHMENT (78%); TRUMP IMPEACHMENT HEARINGS (78%); US PRESIDENTIAL CANDIDATES 2012 (78%); US PRESIDENTIAL ELECTIONS (77%); HEADS OF GOVERNMENT ELECTIONS (76%); NEGATIVE NEWS (76%); US PRESIDENTIAL CANDIDATES 2008 (76%); TREASON (71%)</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(92%); ALEXANDRIA OCASIO-CORTEZ (79%); AYANNA PRESSLEY (79%); JOE BIDEN (79%); ILHAN OMAR (78%); JILL BIDEN (78%); MICHELLE OBAMA (56%)</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16, 2025</w:t>
      </w:r>
    </w:p>
    <w:p>
      <w:pPr>
        <w:pStyle w:val="Normal78"/>
      </w:pPr>
    </w:p>
    <w:p>
      <w:pPr>
        <w:pStyle w:val="Normal78"/>
        <w:ind w:left="200"/>
        <w:sectPr>
          <w:type w:val="continuous"/>
          <w:pgMar w:top="840" w:right="1000" w:bottom="840" w:left="1000" w:header="400" w:footer="400"/>
          <w:pgNumType w:fmt="decimal"/>
          <w:cols w:space="720"/>
        </w:sectPr>
      </w:pPr>
      <w:r>
        <w:br/>
      </w:r>
      <w:r>
        <w:pict>
          <v:line id="_x0000_s1329" style="position:absolute;z-index:251935744"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1364"/>
          <w:headerReference w:type="default" r:id="rId1365"/>
          <w:footerReference w:type="even" r:id="rId1366"/>
          <w:footerReference w:type="default" r:id="rId1367"/>
          <w:headerReference w:type="first" r:id="rId1368"/>
          <w:footerReference w:type="first" r:id="rId1369"/>
          <w:pgSz w:w="12240" w:h="15840"/>
          <w:pgMar w:top="840" w:right="1000" w:bottom="840" w:left="1000" w:header="400" w:footer="400"/>
          <w:pgNumType w:fmt="decimal"/>
          <w:cols w:space="720"/>
          <w:titlePg w:val="0"/>
        </w:sectPr>
      </w:pPr>
    </w:p>
    <w:p>
      <w:pPr>
        <w:pStyle w:val="Normal79"/>
      </w:pPr>
    </w:p>
    <w:p>
      <w:pPr>
        <w:pStyle w:val="Heading177"/>
        <w:keepNext w:val="0"/>
        <w:spacing w:after="200" w:line="340" w:lineRule="atLeast"/>
        <w:ind w:left="0" w:right="0" w:firstLine="0"/>
        <w:jc w:val="center"/>
      </w:pPr>
      <w:hyperlink r:id="rId1370" w:history="1">
        <w:r>
          <w:rPr>
            <w:rFonts w:ascii="arial" w:eastAsia="arial" w:hAnsi="arial" w:cs="arial"/>
            <w:b/>
            <w:i/>
            <w:strike w:val="0"/>
            <w:color w:val="0077CC"/>
            <w:sz w:val="28"/>
            <w:u w:val="single"/>
            <w:vertAlign w:val="baseline"/>
          </w:rPr>
          <w:t>Nancy Pelosi</w:t>
        </w:r>
      </w:hyperlink>
      <w:hyperlink r:id="rId1371" w:history="1">
        <w:r>
          <w:rPr>
            <w:rFonts w:ascii="arial" w:eastAsia="arial" w:hAnsi="arial" w:cs="arial"/>
            <w:b/>
            <w:i/>
            <w:strike w:val="0"/>
            <w:color w:val="0077CC"/>
            <w:sz w:val="28"/>
            <w:u w:val="single"/>
            <w:vertAlign w:val="baseline"/>
          </w:rPr>
          <w:t>, former Democratic leader, hospitalized during official visit to Europe</w:t>
        </w:r>
      </w:hyperlink>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2024 Friday</w:t>
      </w:r>
    </w:p>
    <w:p>
      <w:pPr>
        <w:pStyle w:val="Normal79"/>
        <w:keepNext w:val="0"/>
        <w:spacing w:after="0" w:line="240" w:lineRule="atLeast"/>
        <w:ind w:right="0"/>
        <w:jc w:val="both"/>
      </w:pPr>
      <w:bookmarkStart w:id="238" w:name="Bookmark_79"/>
      <w:bookmarkEnd w:id="23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7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7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264 words</w:t>
      </w:r>
    </w:p>
    <w:p>
      <w:pPr>
        <w:pStyle w:val="Normal79"/>
        <w:keepNext/>
        <w:spacing w:before="240" w:after="0" w:line="340" w:lineRule="atLeast"/>
        <w:ind w:left="0" w:right="0" w:firstLine="0"/>
        <w:jc w:val="left"/>
      </w:pPr>
      <w:bookmarkStart w:id="239" w:name="Body_77"/>
      <w:bookmarkEnd w:id="23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30" style="position:absolute;z-index:251936768"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U.S. House Speaker and current lawmaker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was hospitalized during an official trip to Luxembourg after suffering an injury during an official engagement, her office said Friday.</w:t>
      </w:r>
    </w:p>
    <w:p>
      <w:pPr>
        <w:pStyle w:val="Normal7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We recommend: Fewer and fewer grandparents are living with and caring for their grandchildren... at least in the U.S.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traveling with a bipartisan congressional delegation in Luxembourg to commemorate the 80th anniversary of the Battle of the Bulge - one of the most significant offensives of World War II - Speaker Emeritus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suffered an injury during an official engagement and was admitted to the hospital for an evaluation," her spokesman Ian Krager detailed in a statement.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Krager noted that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84, "is currently receiving excellent treatment from doctors and professionals" and added </w:t>
      </w:r>
      <w:r>
        <w:rPr>
          <w:rFonts w:ascii="arial" w:eastAsia="arial" w:hAnsi="arial" w:cs="arial"/>
          <w:b/>
          <w:i w:val="0"/>
          <w:strike w:val="0"/>
          <w:noProof w:val="0"/>
          <w:color w:val="000000"/>
          <w:position w:val="0"/>
          <w:sz w:val="20"/>
          <w:u w:val="none"/>
          <w:vertAlign w:val="baseline"/>
        </w:rPr>
        <w:t>that the former Democratic leader "hopes to return to the United States soon."</w:t>
      </w:r>
      <w:r>
        <w:rPr>
          <w:rFonts w:ascii="arial" w:eastAsia="arial" w:hAnsi="arial" w:cs="arial"/>
          <w:b w:val="0"/>
          <w:i w:val="0"/>
          <w:strike w:val="0"/>
          <w:noProof w:val="0"/>
          <w:color w:val="000000"/>
          <w:position w:val="0"/>
          <w:sz w:val="20"/>
          <w:u w:val="none"/>
          <w:vertAlign w:val="baseline"/>
        </w:rPr>
        <w:t xml:space="preserve"> According to the statement,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continues to work from the hospital while receiving medical care.</w:t>
      </w:r>
    </w:p>
    <w:p>
      <w:pPr>
        <w:pStyle w:val="Normal7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who has been a central figure in U.S. politics for decades, led the Democratic Party in the House of Representatives for 15 years, including two stints as speaker. Although she stepped down from leadership two years ago, she remains a major influence in her party and was re-elected to another term last November. During her career,</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 was noted for leading key legislative efforts, including passage of the Affordable Care Act and economic stimulus packages during the COVID-19 pandemic. Her legacy includes being the first woman to serve as Speaker of the House of Representatives.</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dmr</w:t>
      </w:r>
    </w:p>
    <w:p>
      <w:pPr>
        <w:pStyle w:val="Normal79"/>
        <w:keepNext/>
        <w:spacing w:before="240" w:after="0" w:line="340" w:lineRule="atLeast"/>
        <w:ind w:left="0" w:right="0" w:firstLine="0"/>
        <w:jc w:val="left"/>
      </w:pPr>
      <w:bookmarkStart w:id="240" w:name="Classification_77"/>
      <w:bookmarkEnd w:id="240"/>
      <w:r>
        <w:rPr>
          <w:rFonts w:ascii="arial" w:eastAsia="arial" w:hAnsi="arial" w:cs="arial"/>
          <w:b/>
          <w:i w:val="0"/>
          <w:strike w:val="0"/>
          <w:noProof w:val="0"/>
          <w:color w:val="000000"/>
          <w:position w:val="0"/>
          <w:sz w:val="28"/>
          <w:u w:val="none"/>
          <w:vertAlign w:val="baseline"/>
        </w:rPr>
        <w:t>Classification</w:t>
      </w:r>
    </w:p>
    <w:p>
      <w:pPr>
        <w:pStyle w:val="Normal79"/>
        <w:spacing w:line="60" w:lineRule="exact"/>
      </w:pPr>
      <w:r>
        <w:pict>
          <v:line id="_x0000_s1331" style="position:absolute;z-index:251937792" from="0,2pt" to="512pt,2pt" strokecolor="#009ddb" strokeweight="2pt">
            <v:stroke linestyle="single"/>
            <w10:wrap type="topAndBottom"/>
          </v:line>
        </w:pict>
      </w:r>
    </w:p>
    <w:p>
      <w:pPr>
        <w:pStyle w:val="Normal79"/>
        <w:spacing w:line="120" w:lineRule="exact"/>
      </w:pPr>
    </w:p>
    <w:p>
      <w:pPr>
        <w:pStyle w:val="Normal7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POLITICAL PARTIES (91%); LEGISLATIVE BODIES (90%); US CONGRESS (90%); US DEMOCRATIC PARTY (90%); WOUNDS &amp; INJURIES (90%); GOVERNMENT &amp; PUBLIC ADMINISTRATION (89%); GOVERNMENT BODIES &amp; OFFICES (89%); BIPARTISANSHIP (78%); ELECTIONS &amp; POLITICS (78%); HEALTH CARE REGULATION &amp; POLICY (78%); POLITICS (78%); GRANDPARENTS (77%); ANNIVERSARIES (76%); COVID CORONAVIRUS (73%); EPIDEMICS (73%); INFECTIOUS DISEASE (73%); PANDEMICS (73%); GRANDCHILDREN (72%); WORLD WAR II (71%); COVID-19 CORONAVIRUS (64%); COVID-19 CORONAVIRUS ASSISTANCE &amp; STIMULUS PLANS (64%); ECONOMIC STIMULUS (50%)</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HEALTH CARE REGULATION &amp; POLICY (78%)</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(91%)</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(92%); EUROPE (79%); LUXEMBOURG (73%)</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26, 2025</w:t>
      </w:r>
    </w:p>
    <w:p>
      <w:pPr>
        <w:pStyle w:val="Normal79"/>
      </w:pPr>
    </w:p>
    <w:p>
      <w:pPr>
        <w:pStyle w:val="Normal79"/>
        <w:ind w:left="200"/>
        <w:sectPr>
          <w:type w:val="continuous"/>
          <w:pgMar w:top="840" w:right="1000" w:bottom="840" w:left="1000" w:header="400" w:footer="400"/>
          <w:pgNumType w:fmt="decimal"/>
          <w:cols w:space="720"/>
        </w:sectPr>
      </w:pPr>
      <w:r>
        <w:br/>
      </w:r>
      <w:r>
        <w:pict>
          <v:line id="_x0000_s1332" style="position:absolute;z-index:251938816"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1372"/>
          <w:headerReference w:type="default" r:id="rId1373"/>
          <w:footerReference w:type="even" r:id="rId1374"/>
          <w:footerReference w:type="default" r:id="rId1375"/>
          <w:headerReference w:type="first" r:id="rId1376"/>
          <w:footerReference w:type="first" r:id="rId1377"/>
          <w:pgSz w:w="12240" w:h="15840"/>
          <w:pgMar w:top="840" w:right="1000" w:bottom="840" w:left="1000" w:header="400" w:footer="400"/>
          <w:pgNumType w:fmt="decimal"/>
          <w:cols w:space="720"/>
          <w:titlePg w:val="0"/>
        </w:sectPr>
      </w:pPr>
    </w:p>
    <w:p>
      <w:pPr>
        <w:pStyle w:val="Normal80"/>
      </w:pPr>
    </w:p>
    <w:p>
      <w:pPr>
        <w:pStyle w:val="Heading178"/>
        <w:keepNext w:val="0"/>
        <w:spacing w:after="200" w:line="340" w:lineRule="atLeast"/>
        <w:ind w:left="0" w:right="0" w:firstLine="0"/>
        <w:jc w:val="center"/>
      </w:pPr>
      <w:hyperlink r:id="rId1378" w:history="1">
        <w:r>
          <w:rPr>
            <w:rFonts w:ascii="arial" w:eastAsia="arial" w:hAnsi="arial" w:cs="arial"/>
            <w:b/>
            <w:i/>
            <w:strike w:val="0"/>
            <w:color w:val="0077CC"/>
            <w:sz w:val="28"/>
            <w:u w:val="single"/>
            <w:vertAlign w:val="baseline"/>
          </w:rPr>
          <w:t>Nancy Pelosi</w:t>
        </w:r>
      </w:hyperlink>
      <w:hyperlink r:id="rId1379" w:history="1">
        <w:r>
          <w:rPr>
            <w:rFonts w:ascii="arial" w:eastAsia="arial" w:hAnsi="arial" w:cs="arial"/>
            <w:b/>
            <w:i/>
            <w:strike w:val="0"/>
            <w:color w:val="0077CC"/>
            <w:sz w:val="28"/>
            <w:u w:val="single"/>
            <w:vertAlign w:val="baseline"/>
          </w:rPr>
          <w:t xml:space="preserve">'s husband, Paul </w:t>
        </w:r>
      </w:hyperlink>
      <w:hyperlink r:id="rId1380" w:history="1">
        <w:r>
          <w:rPr>
            <w:rFonts w:ascii="arial" w:eastAsia="arial" w:hAnsi="arial" w:cs="arial"/>
            <w:b/>
            <w:i/>
            <w:strike w:val="0"/>
            <w:color w:val="0077CC"/>
            <w:sz w:val="28"/>
            <w:u w:val="single"/>
            <w:vertAlign w:val="baseline"/>
          </w:rPr>
          <w:t>Pelosi</w:t>
        </w:r>
      </w:hyperlink>
      <w:hyperlink r:id="rId1381" w:history="1">
        <w:r>
          <w:rPr>
            <w:rFonts w:ascii="arial" w:eastAsia="arial" w:hAnsi="arial" w:cs="arial"/>
            <w:b/>
            <w:i/>
            <w:strike w:val="0"/>
            <w:color w:val="0077CC"/>
            <w:sz w:val="28"/>
            <w:u w:val="single"/>
            <w:vertAlign w:val="baseline"/>
          </w:rPr>
          <w:t>, made $38m in stock trades ahead of Donald Trump's inauguration</w:t>
        </w:r>
      </w:hyperlink>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of India (TOI)</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2025 Friday</w:t>
      </w:r>
    </w:p>
    <w:p>
      <w:pPr>
        <w:pStyle w:val="Normal80"/>
        <w:keepNext w:val="0"/>
        <w:spacing w:after="0" w:line="240" w:lineRule="atLeast"/>
        <w:ind w:right="0"/>
        <w:jc w:val="both"/>
      </w:pPr>
      <w:bookmarkStart w:id="241" w:name="Bookmark_80"/>
      <w:bookmarkEnd w:id="241"/>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Bennett Coleman &amp; Co. Ltd. All Rights Reserved</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523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TOI World Desk</w:t>
      </w:r>
    </w:p>
    <w:p>
      <w:pPr>
        <w:pStyle w:val="Normal80"/>
        <w:keepNext/>
        <w:spacing w:before="240" w:after="0" w:line="340" w:lineRule="atLeast"/>
        <w:ind w:left="0" w:right="0" w:firstLine="0"/>
        <w:jc w:val="left"/>
      </w:pPr>
      <w:bookmarkStart w:id="242" w:name="Body_78"/>
      <w:bookmarkEnd w:id="242"/>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33" style="position:absolute;z-index:251939840"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spouse of former House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executed significant stock transactions totalling $38 million before Donald Trump's inauguration, including investments in an emerging artificial intelligence company that has experienced a nearly 50% value increase recently.The venture capitalist, based in San Francisco, divested $24 million in Apple shares and $5 million in Nvidia shares on New Year's Eve, as documented in government filings. His wife is required by law to disclose these transactions.Paul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who recovered from a violent hammer assault at their San Francisco residence over two years ago, has initiated a position with Tempus AI, a Chicago-based healthcare technology firm specialising in AI-driven clinical and molecular data analysis.Documentation shows he acquired $100,000 in Tempus AI call options on January 14. The company's shares, initially trading at $32, have risen substantially to approximately $50.50, representing a 60% increase since their June public offering at $37 per share.Christopher Josephs, who manages the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Stock Tracker" on X since January 2021, developed an application enabling traders to replicate Paul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's investment portfolio. His Autopilot investment platform, operational since January 2023, has processed over $325 million in trades from users following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's strategy.According to "Unusual Whales", the Pelosis' investments have yielded substantial returns, with their portfolio value increasing by over 70% in the year ending December 30.Recent transactions include $500,000 in call options for Alphabet, Amazon and Nvidia.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exercised 500 Nvidia call options at $12 strike price and 140 Palo Alto Networks options at $100 strike price. He also purchased 50 Vistra call options at $50 strike price, expiring January 16, 2026.Vistra's shares have increased by over 33% recently, trading at approximately 188 per share. A spokesperson said, "Speaker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does not own any stocks, and she has no prior knowledge or subsequent involvement in any transactions."</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's estimated net worth exceeds $240 million, primarily from her husband's investments in technology companies and real estate. Their trading activities have sparked discussions about potential conflicts of interest and regulatory reform.Initially opposing restrictions on congressional stock trading,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faced criticism that led to reform efforts. In September, Trump called for her prosecution regarding her husband's Visa trades preceding a Justice Department lawsuit.Following hip replacement surgery after a fall in Luxembourg last month, the 84-year-old representative has resumed her congressional duties. She maintains significant influence in Democratic Party affairs, notably regarding Biden's withdrawal from the 2024 presidential race.Before departing office, Biden endorsed prohibiting Congress members and their spouses from stock trading, marking a change from his previous stance. Reports suggest a deterioration in relations between the Bidens and Pelosis following his exit from the presidential race. For Reprint Rights: timescontent.com</w:t>
      </w:r>
    </w:p>
    <w:p>
      <w:pPr>
        <w:pStyle w:val="Normal80"/>
        <w:keepNext/>
        <w:spacing w:before="240" w:after="0" w:line="340" w:lineRule="atLeast"/>
        <w:ind w:left="0" w:right="0" w:firstLine="0"/>
        <w:jc w:val="left"/>
      </w:pPr>
      <w:bookmarkStart w:id="243" w:name="Classification_78"/>
      <w:bookmarkEnd w:id="243"/>
      <w:r>
        <w:rPr>
          <w:rFonts w:ascii="arial" w:eastAsia="arial" w:hAnsi="arial" w:cs="arial"/>
          <w:b/>
          <w:i w:val="0"/>
          <w:strike w:val="0"/>
          <w:noProof w:val="0"/>
          <w:color w:val="000000"/>
          <w:position w:val="0"/>
          <w:sz w:val="28"/>
          <w:u w:val="none"/>
          <w:vertAlign w:val="baseline"/>
        </w:rPr>
        <w:t>Classification</w:t>
      </w:r>
    </w:p>
    <w:p>
      <w:pPr>
        <w:pStyle w:val="Normal80"/>
        <w:spacing w:line="60" w:lineRule="exact"/>
      </w:pPr>
      <w:r>
        <w:pict>
          <v:line id="_x0000_s1334" style="position:absolute;z-index:251940864" from="0,2pt" to="512pt,2pt" strokecolor="#009ddb" strokeweight="2pt">
            <v:stroke linestyle="single"/>
            <w10:wrap type="topAndBottom"/>
          </v:line>
        </w:pict>
      </w:r>
    </w:p>
    <w:p>
      <w:pPr>
        <w:pStyle w:val="Normal80"/>
        <w:spacing w:line="120" w:lineRule="exact"/>
      </w:pPr>
    </w:p>
    <w:p>
      <w:pPr>
        <w:pStyle w:val="Normal8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ARTIFICIAL INTELLIGENCE (90%); TRUMP'S FIRST 100 DAYS (90%); SECURITIES TRADING (89%); STOCK OPTIONS (89%); US DEMOCRATIC PARTY (79%); BIDEN'S 2024 ELECTION WITHDRAWAL (78%); US PRESIDENTIAL CANDIDATES 2024 (78%); VENTURE CAPITAL (78%); DATA ANALYTICS (77%); TECHNOLOGY (77%); CONFLICTS OF INTEREST (76%); GOVERNMENT BODIES &amp; OFFICES (76%); GOVERNMENT PROCEDURE &amp; LAWMAKING (76%); JUSTICE DEPARTMENTS (76%); LAW ENFORCEMENT (76%); NEGATIVE NEWS (75%); SURGERY &amp; TRANSPLANTATION (75%); MEDICAL TECHNOLOGY (74%); HIP PROSTHETICS (72%); PROSTHETICS &amp; ORTHOTICS (72%); STOCK OFFERINGS (72%); POLITICAL PARTIES (71%); LITIGATION (60%)</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NVIDIA CORP (57%);  PALO ALTO NETWORKS INC (54%)</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NVDA (NASDAQ) (57%); PANW (NYSE) (54%)</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NAICS334413 SEMICONDUCTOR &amp; RELATED DEVICE MANUFACTURING (57%); NAICS334118 COMPUTER TERMINAL &amp; OTHER COMPUTER PERIPHERAL EQUIPMENT MANUFACTURING (57%); SIC3674 SEMICONDUCTORS &amp; RELATED DEVICES (57%); SIC3577 COMPUTER PERIPHERAL EQUIPMENT, NEC (57%); NAICS541511 CUSTOM COMPUTER PROGRAMMING SERVICES (54%); SIC7371 COMPUTER PROGRAMMING SERVICES (54%); ARTIFICIAL INTELLIGENCE (90%); INFORMATION TECHNOLOGY INDUSTRY (89%); SECURITIES TRADING (89%); STOCK OPTIONS (89%); VENTURE CAPITAL (78%); DATA ANALYTICS (77%); INFORMATION MANAGEMENT &amp; TECHNOLOGY (77%); MEDICAL TECHNOLOGY (74%); HIP PROSTHETICS (72%); PROSTHETICS &amp; ORTHOTICS (72%); STOCK OFFERINGS (72%)</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(89%);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(89%)</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(79%)</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24, 2025</w:t>
      </w:r>
    </w:p>
    <w:p>
      <w:pPr>
        <w:pStyle w:val="Normal80"/>
      </w:pPr>
    </w:p>
    <w:p>
      <w:pPr>
        <w:pStyle w:val="Normal80"/>
        <w:ind w:left="200"/>
        <w:sectPr>
          <w:type w:val="continuous"/>
          <w:pgMar w:top="840" w:right="1000" w:bottom="840" w:left="1000" w:header="400" w:footer="400"/>
          <w:pgNumType w:fmt="decimal"/>
          <w:cols w:space="720"/>
        </w:sectPr>
      </w:pPr>
      <w:r>
        <w:br/>
      </w:r>
      <w:r>
        <w:pict>
          <v:line id="_x0000_s1335" style="position:absolute;z-index:251941888"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1382"/>
          <w:headerReference w:type="default" r:id="rId1383"/>
          <w:footerReference w:type="even" r:id="rId1384"/>
          <w:footerReference w:type="default" r:id="rId1385"/>
          <w:headerReference w:type="first" r:id="rId1386"/>
          <w:footerReference w:type="first" r:id="rId1387"/>
          <w:pgSz w:w="12240" w:h="15840"/>
          <w:pgMar w:top="840" w:right="1000" w:bottom="840" w:left="1000" w:header="400" w:footer="400"/>
          <w:pgNumType w:fmt="decimal"/>
          <w:cols w:space="720"/>
          <w:titlePg w:val="0"/>
        </w:sectPr>
      </w:pPr>
    </w:p>
    <w:p>
      <w:pPr>
        <w:pStyle w:val="Normal81"/>
      </w:pPr>
    </w:p>
    <w:p>
      <w:pPr>
        <w:pStyle w:val="Heading179"/>
        <w:keepNext w:val="0"/>
        <w:spacing w:after="200" w:line="340" w:lineRule="atLeast"/>
        <w:ind w:left="0" w:right="0" w:firstLine="0"/>
        <w:jc w:val="center"/>
      </w:pPr>
      <w:hyperlink r:id="rId1388" w:history="1">
        <w:r>
          <w:rPr>
            <w:rFonts w:ascii="arial" w:eastAsia="arial" w:hAnsi="arial" w:cs="arial"/>
            <w:b/>
            <w:i/>
            <w:strike w:val="0"/>
            <w:color w:val="0077CC"/>
            <w:sz w:val="28"/>
            <w:u w:val="single"/>
            <w:vertAlign w:val="baseline"/>
          </w:rPr>
          <w:t>Pelosi</w:t>
        </w:r>
      </w:hyperlink>
      <w:hyperlink r:id="rId1389" w:history="1">
        <w:r>
          <w:rPr>
            <w:rFonts w:ascii="arial" w:eastAsia="arial" w:hAnsi="arial" w:cs="arial"/>
            <w:b/>
            <w:i/>
            <w:strike w:val="0"/>
            <w:color w:val="0077CC"/>
            <w:sz w:val="28"/>
            <w:u w:val="single"/>
            <w:vertAlign w:val="baseline"/>
          </w:rPr>
          <w:t xml:space="preserve"> Statement on the Passing of Raul Grijalva; Rep. </w:t>
        </w:r>
      </w:hyperlink>
      <w:hyperlink r:id="rId1390" w:history="1">
        <w:r>
          <w:rPr>
            <w:rFonts w:ascii="arial" w:eastAsia="arial" w:hAnsi="arial" w:cs="arial"/>
            <w:b/>
            <w:i/>
            <w:strike w:val="0"/>
            <w:color w:val="0077CC"/>
            <w:sz w:val="28"/>
            <w:u w:val="single"/>
            <w:vertAlign w:val="baseline"/>
          </w:rPr>
          <w:t>Nancy Pelosi</w:t>
        </w:r>
      </w:hyperlink>
      <w:hyperlink r:id="rId1391" w:history="1">
        <w:r>
          <w:rPr>
            <w:rFonts w:ascii="arial" w:eastAsia="arial" w:hAnsi="arial" w:cs="arial"/>
            <w:b/>
            <w:i/>
            <w:strike w:val="0"/>
            <w:color w:val="0077CC"/>
            <w:sz w:val="28"/>
            <w:u w:val="single"/>
            <w:vertAlign w:val="baseline"/>
          </w:rPr>
          <w:t xml:space="preserve"> (D-CA) News Release</w:t>
        </w:r>
      </w:hyperlink>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2025</w:t>
      </w:r>
    </w:p>
    <w:p>
      <w:pPr>
        <w:pStyle w:val="Normal81"/>
        <w:keepNext w:val="0"/>
        <w:spacing w:after="0" w:line="240" w:lineRule="atLeast"/>
        <w:ind w:right="0"/>
        <w:jc w:val="both"/>
      </w:pPr>
      <w:bookmarkStart w:id="244" w:name="Bookmark_81"/>
      <w:bookmarkEnd w:id="244"/>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Federal Information and News Dispatch, Inc.</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HOUSE OF REPRESENTATIVES DOCUMENTS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205 words</w:t>
      </w:r>
    </w:p>
    <w:p>
      <w:pPr>
        <w:pStyle w:val="Normal81"/>
        <w:keepNext/>
        <w:spacing w:before="240" w:after="0" w:line="340" w:lineRule="atLeast"/>
        <w:ind w:left="0" w:right="0" w:firstLine="0"/>
        <w:jc w:val="left"/>
      </w:pPr>
      <w:bookmarkStart w:id="245" w:name="Body_79"/>
      <w:bookmarkEnd w:id="245"/>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36" style="position:absolute;z-index:251942912"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 Francisco - Speaker Emerita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issued the following statement on the passing of Congressman Raul Grijalva:</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with profound sadness that I learned of the passing of Chairman Raul Grijalva. Throughout his lifetime of service, Chairman Grijalva was a fighter for the unseen -- first as a community organizer and local official, and later as a champion of his beloved Arizona for more than two decades in the Congress.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pioneer for bilingual education, immigrants and Dreamers, local reinvestment and accessibility in new housing, Chairman Grijalva served as the top Democrat on the Natural Resources Committee for many years where he worked to protect our public lands, advocated for indigenous people and fought for clean air and water for all.</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"Chairman Grijalva was a deeply respected Member of the Democratic Caucus and he will be missed dearly by all who knew him. May it be a comfort to his wife, Ramona, his daughters, Adelita, Raquel and Marisa, his grandchildren and the entire Grijalva family that so many in the Congress, across Arizona, and all over America mourn with them at this sad time."</w:t>
      </w:r>
    </w:p>
    <w:p>
      <w:pPr>
        <w:pStyle w:val="Normal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1392" w:history="1">
        <w:r>
          <w:rPr>
            <w:rFonts w:ascii="arial" w:eastAsia="arial" w:hAnsi="arial" w:cs="arial"/>
            <w:b w:val="0"/>
            <w:i/>
            <w:strike w:val="0"/>
            <w:noProof w:val="0"/>
            <w:color w:val="0077CC"/>
            <w:position w:val="0"/>
            <w:sz w:val="20"/>
            <w:u w:val="single"/>
            <w:vertAlign w:val="baseline"/>
          </w:rPr>
          <w:t>https://</w:t>
        </w:r>
      </w:hyperlink>
      <w:hyperlink r:id="rId1393" w:history="1">
        <w:r>
          <w:rPr>
            <w:rFonts w:ascii="arial" w:eastAsia="arial" w:hAnsi="arial" w:cs="arial"/>
            <w:b/>
            <w:i/>
            <w:strike w:val="0"/>
            <w:noProof w:val="0"/>
            <w:color w:val="0077CC"/>
            <w:position w:val="0"/>
            <w:sz w:val="20"/>
            <w:u w:val="single"/>
            <w:vertAlign w:val="baseline"/>
          </w:rPr>
          <w:t>pelosi</w:t>
        </w:r>
      </w:hyperlink>
      <w:hyperlink r:id="rId1394" w:history="1">
        <w:r>
          <w:rPr>
            <w:rFonts w:ascii="arial" w:eastAsia="arial" w:hAnsi="arial" w:cs="arial"/>
            <w:b w:val="0"/>
            <w:i/>
            <w:strike w:val="0"/>
            <w:noProof w:val="0"/>
            <w:color w:val="0077CC"/>
            <w:position w:val="0"/>
            <w:sz w:val="20"/>
            <w:u w:val="single"/>
            <w:vertAlign w:val="baseline"/>
          </w:rPr>
          <w:t>.house.gov/news/press-releases/</w:t>
        </w:r>
      </w:hyperlink>
      <w:hyperlink r:id="rId1395" w:history="1">
        <w:r>
          <w:rPr>
            <w:rFonts w:ascii="arial" w:eastAsia="arial" w:hAnsi="arial" w:cs="arial"/>
            <w:b/>
            <w:i/>
            <w:strike w:val="0"/>
            <w:noProof w:val="0"/>
            <w:color w:val="0077CC"/>
            <w:position w:val="0"/>
            <w:sz w:val="20"/>
            <w:u w:val="single"/>
            <w:vertAlign w:val="baseline"/>
          </w:rPr>
          <w:t>pelosi</w:t>
        </w:r>
      </w:hyperlink>
      <w:hyperlink r:id="rId1396" w:history="1">
        <w:r>
          <w:rPr>
            <w:rFonts w:ascii="arial" w:eastAsia="arial" w:hAnsi="arial" w:cs="arial"/>
            <w:b w:val="0"/>
            <w:i/>
            <w:strike w:val="0"/>
            <w:noProof w:val="0"/>
            <w:color w:val="0077CC"/>
            <w:position w:val="0"/>
            <w:sz w:val="20"/>
            <w:u w:val="single"/>
            <w:vertAlign w:val="baseline"/>
          </w:rPr>
          <w:t>-statement-passing-raul-grijalva</w:t>
        </w:r>
      </w:hyperlink>
    </w:p>
    <w:p>
      <w:pPr>
        <w:pStyle w:val="Normal81"/>
        <w:keepNext/>
        <w:spacing w:before="240" w:after="0" w:line="340" w:lineRule="atLeast"/>
        <w:ind w:left="0" w:right="0" w:firstLine="0"/>
        <w:jc w:val="left"/>
      </w:pPr>
      <w:bookmarkStart w:id="246" w:name="Classification_79"/>
      <w:bookmarkEnd w:id="246"/>
      <w:r>
        <w:rPr>
          <w:rFonts w:ascii="arial" w:eastAsia="arial" w:hAnsi="arial" w:cs="arial"/>
          <w:b/>
          <w:i w:val="0"/>
          <w:strike w:val="0"/>
          <w:noProof w:val="0"/>
          <w:color w:val="000000"/>
          <w:position w:val="0"/>
          <w:sz w:val="28"/>
          <w:u w:val="none"/>
          <w:vertAlign w:val="baseline"/>
        </w:rPr>
        <w:t>Classification</w:t>
      </w:r>
    </w:p>
    <w:p>
      <w:pPr>
        <w:pStyle w:val="Normal81"/>
        <w:spacing w:line="60" w:lineRule="exact"/>
      </w:pPr>
      <w:r>
        <w:pict>
          <v:line id="_x0000_s1337" style="position:absolute;z-index:251943936" from="0,2pt" to="512pt,2pt" strokecolor="#009ddb" strokeweight="2pt">
            <v:stroke linestyle="single"/>
            <w10:wrap type="topAndBottom"/>
          </v:line>
        </w:pict>
      </w:r>
    </w:p>
    <w:p>
      <w:pPr>
        <w:pStyle w:val="Normal81"/>
        <w:spacing w:line="120" w:lineRule="exact"/>
      </w:pPr>
    </w:p>
    <w:p>
      <w:pPr>
        <w:pStyle w:val="Normal8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COSHM</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LEGISLATIVE BODIES (90%); PRESS RELEASES (90%); US DEMOCRATIC PARTY (90%); GOVERNMENT &amp; PUBLIC ADMINISTRATION (79%); US CONGRESS (79%); POLITICS (78%); LAND USE &amp; DEVELOPMENT (76%); NATURAL RESOURCES (75%); CAUCUSES (74%); BILINGUAL EDUCATION (73%); MULTILINGUALISM (73%); GRANDCHILDREN (72%); CALENDARS (71%); PUBLIC LANDS (70%); INDIGENOUS PEOPLES (69%); LAND CONSERVATION (69%); IMMIGRATION, CITIZENSHIP &amp; DISPLACEMENT (56%)</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RAUL M GRIJALVA (92%);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(90%)</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SAN FRANCISCO, CA, USA (79%); CALIFORNIA, USA (79%); UNITED STATES (91%)</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2025</w:t>
      </w:r>
    </w:p>
    <w:p>
      <w:pPr>
        <w:pStyle w:val="Normal81"/>
      </w:pPr>
    </w:p>
    <w:p>
      <w:pPr>
        <w:pStyle w:val="Normal81"/>
        <w:ind w:left="200"/>
        <w:sectPr>
          <w:type w:val="continuous"/>
          <w:pgMar w:top="840" w:right="1000" w:bottom="840" w:left="1000" w:header="400" w:footer="400"/>
          <w:pgNumType w:fmt="decimal"/>
          <w:cols w:space="720"/>
        </w:sectPr>
      </w:pPr>
      <w:r>
        <w:br/>
      </w:r>
      <w:r>
        <w:pict>
          <v:line id="_x0000_s1338" style="position:absolute;z-index:251944960"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1397"/>
          <w:headerReference w:type="default" r:id="rId1398"/>
          <w:footerReference w:type="even" r:id="rId1399"/>
          <w:footerReference w:type="default" r:id="rId1400"/>
          <w:headerReference w:type="first" r:id="rId1401"/>
          <w:footerReference w:type="first" r:id="rId1402"/>
          <w:pgSz w:w="12240" w:h="15840"/>
          <w:pgMar w:top="840" w:right="1000" w:bottom="840" w:left="1000" w:header="400" w:footer="400"/>
          <w:pgNumType w:fmt="decimal"/>
          <w:cols w:space="720"/>
          <w:titlePg w:val="0"/>
        </w:sectPr>
      </w:pPr>
    </w:p>
    <w:p>
      <w:pPr>
        <w:pStyle w:val="Normal82"/>
      </w:pPr>
    </w:p>
    <w:p>
      <w:pPr>
        <w:pStyle w:val="Heading180"/>
        <w:keepNext w:val="0"/>
        <w:spacing w:after="200" w:line="340" w:lineRule="atLeast"/>
        <w:ind w:left="0" w:right="0" w:firstLine="0"/>
        <w:jc w:val="center"/>
      </w:pPr>
      <w:hyperlink r:id="rId1403" w:history="1">
        <w:r>
          <w:rPr>
            <w:rFonts w:ascii="arial" w:eastAsia="arial" w:hAnsi="arial" w:cs="arial"/>
            <w:b/>
            <w:i/>
            <w:strike w:val="0"/>
            <w:color w:val="0077CC"/>
            <w:sz w:val="28"/>
            <w:u w:val="single"/>
            <w:vertAlign w:val="baseline"/>
          </w:rPr>
          <w:t xml:space="preserve">Apple (NASDAQ:AAPL) Stock Unloaded Rep. </w:t>
        </w:r>
      </w:hyperlink>
      <w:hyperlink r:id="rId1404" w:history="1">
        <w:r>
          <w:rPr>
            <w:rFonts w:ascii="arial" w:eastAsia="arial" w:hAnsi="arial" w:cs="arial"/>
            <w:b/>
            <w:i/>
            <w:strike w:val="0"/>
            <w:color w:val="0077CC"/>
            <w:sz w:val="28"/>
            <w:u w:val="single"/>
            <w:vertAlign w:val="baseline"/>
          </w:rPr>
          <w:t>Nancy Pelosi</w:t>
        </w:r>
      </w:hyperlink>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MarketBeat.com</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2025 Tuesday</w:t>
      </w:r>
    </w:p>
    <w:p>
      <w:pPr>
        <w:pStyle w:val="Normal82"/>
        <w:keepNext w:val="0"/>
        <w:spacing w:after="0" w:line="240" w:lineRule="atLeast"/>
        <w:ind w:right="0"/>
        <w:jc w:val="both"/>
      </w:pPr>
      <w:bookmarkStart w:id="247" w:name="Bookmark_82"/>
      <w:bookmarkEnd w:id="247"/>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MarketBeat Media, LLC. All Rights Reserved</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1431 words</w:t>
      </w:r>
    </w:p>
    <w:p>
      <w:pPr>
        <w:pStyle w:val="Normal82"/>
        <w:keepNext/>
        <w:spacing w:before="240" w:after="0" w:line="340" w:lineRule="atLeast"/>
        <w:ind w:left="0" w:right="0" w:firstLine="0"/>
        <w:jc w:val="left"/>
      </w:pPr>
      <w:bookmarkStart w:id="248" w:name="Body_80"/>
      <w:bookmarkEnd w:id="248"/>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39" style="position:absolute;z-index:251945984"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(D-California)  recently sold shares of Apple Inc. (NASDAQ:AAPL). In a filing disclosed on January 17th, the Representative disclosed that they had sold between $5,000,001 and $25,000,000 in Apple stock on December 31st.  </w:t>
      </w:r>
    </w:p>
    <w:p>
      <w:pPr>
        <w:pStyle w:val="Normal82"/>
        <w:keepNext w:val="0"/>
        <w:numPr>
          <w:numId w:val="50"/>
        </w:numPr>
        <w:spacing w:before="240" w:after="0" w:line="260" w:lineRule="atLeast"/>
        <w:ind w:right="0"/>
        <w:jc w:val="both"/>
      </w:pPr>
      <w:hyperlink r:id="rId1405" w:history="1">
        <w:r>
          <w:rPr>
            <w:rFonts w:ascii="arial" w:eastAsia="arial" w:hAnsi="arial" w:cs="arial"/>
            <w:b w:val="0"/>
            <w:i/>
            <w:strike w:val="0"/>
            <w:color w:val="0077CC"/>
            <w:sz w:val="20"/>
            <w:u w:val="single"/>
            <w:vertAlign w:val="baseline"/>
          </w:rPr>
          <w:t xml:space="preserve">Momentum Is Building for Qualcomm to Have a Strong Run in 2025 </w:t>
        </w:r>
      </w:hyperlink>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also recently made the following trade(s): </w:t>
      </w:r>
    </w:p>
    <w:p>
      <w:pPr>
        <w:pStyle w:val="Normal82"/>
        <w:keepNext w:val="0"/>
        <w:numPr>
          <w:numId w:val="5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Sold $1,000,001 - $5,000,000 in shares of NVIDIA (NASDAQ:NVDA) on 12/31/2024. </w:t>
      </w:r>
    </w:p>
    <w:p>
      <w:pPr>
        <w:pStyle w:val="Normal82"/>
        <w:keepNext w:val="0"/>
        <w:numPr>
          <w:numId w:val="5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Purchased $500,001 - $1,000,000 in shares of NVIDIA (NASDAQ:NVDA) on 12/20/2024. </w:t>
      </w:r>
    </w:p>
    <w:p>
      <w:pPr>
        <w:pStyle w:val="Normal82"/>
        <w:keepNext w:val="0"/>
        <w:numPr>
          <w:numId w:val="5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Purchased $1,000,001 - $5,000,000 in shares of Palo Alto Networks (NASDAQ:PANW) on 12/20/2024. </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Apple Stock Performance</w:t>
      </w:r>
    </w:p>
    <w:p>
      <w:pPr>
        <w:pStyle w:val="Normal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Shares of </w:t>
      </w:r>
      <w:hyperlink r:id="rId1406" w:history="1">
        <w:r>
          <w:rPr>
            <w:rFonts w:ascii="arial" w:eastAsia="arial" w:hAnsi="arial" w:cs="arial"/>
            <w:b w:val="0"/>
            <w:i/>
            <w:strike w:val="0"/>
            <w:noProof w:val="0"/>
            <w:color w:val="0077CC"/>
            <w:position w:val="0"/>
            <w:sz w:val="20"/>
            <w:u w:val="single"/>
            <w:vertAlign w:val="baseline"/>
          </w:rPr>
          <w:t xml:space="preserve">NASDAQ AAPL </w:t>
        </w:r>
      </w:hyperlink>
      <w:r>
        <w:rPr>
          <w:rFonts w:ascii="arial" w:eastAsia="arial" w:hAnsi="arial" w:cs="arial"/>
          <w:b w:val="0"/>
          <w:i w:val="0"/>
          <w:strike w:val="0"/>
          <w:noProof w:val="0"/>
          <w:color w:val="000000"/>
          <w:position w:val="0"/>
          <w:sz w:val="20"/>
          <w:u w:val="none"/>
          <w:vertAlign w:val="baseline"/>
        </w:rPr>
        <w:t xml:space="preserve"> opened at $229.98 on Tuesday. The business's 50-day simple moving average is $241.01 and its 200-day simple moving average is $230.79. Apple Inc. has a 52 week low of $164.07 and a 52 week high of $260.10. The company has a debt-to-equity ratio of 1.51, a quick ratio of 0.83 and a current ratio of 0.87. The firm has a market cap of $3.48 trillion, a price-to-earnings ratio of 37.83, a P/E/G ratio of 2.32 and a beta of 1.20.  </w:t>
      </w:r>
    </w:p>
    <w:p>
      <w:pPr>
        <w:pStyle w:val="Normal82"/>
        <w:keepNext w:val="0"/>
        <w:numPr>
          <w:numId w:val="54"/>
        </w:numPr>
        <w:spacing w:before="240" w:after="0" w:line="260" w:lineRule="atLeast"/>
        <w:ind w:right="0"/>
        <w:jc w:val="both"/>
      </w:pPr>
      <w:hyperlink r:id="rId1407" w:history="1">
        <w:r>
          <w:rPr>
            <w:rFonts w:ascii="arial" w:eastAsia="arial" w:hAnsi="arial" w:cs="arial"/>
            <w:b w:val="0"/>
            <w:i/>
            <w:strike w:val="0"/>
            <w:color w:val="0077CC"/>
            <w:sz w:val="20"/>
            <w:u w:val="single"/>
            <w:vertAlign w:val="baseline"/>
          </w:rPr>
          <w:t xml:space="preserve">Top ETFs That Beat the Market in 2024 and Could Do It Again </w:t>
        </w:r>
      </w:hyperlink>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Apple last issued its quarterly earnings data on Thursday, October 31st. The iPhone maker reported $1.64 earnings per share for the quarter, topping analysts' consensus estimates of $1.60 by $0.04. The business had revenue of $94.93 billion during the quarter, compared to analysts' expectations of $94.52 billion. Apple had a net margin of 23.97% and a return on equity of 152.94%. Apple's revenue for the quarter was up 6.1% on a year-over-year basis. During the same period in the previous year, the company earned $1.46 earnings per share.  As a group, equities research analysts expect that  Apple Inc. will post 7.43 earnings per share for the current fiscal year.  Apple Announces Dividend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business also recently declared a quarterly dividend, which was paid on Thursday, November 14th. Stockholders of record on Monday, November 11th were paid a dividend of $0.25 per share. The ex-dividend date  was Friday, November 8th. This represents a $1.00 annualized dividend and a dividend yield of 0.43%. Apple's dividend payout ratio (DPR) is presently 16.45%.  Analyst Ratings Changes</w:t>
      </w:r>
    </w:p>
    <w:p>
      <w:pPr>
        <w:pStyle w:val="Normal82"/>
        <w:keepNext w:val="0"/>
        <w:numPr>
          <w:numId w:val="55"/>
        </w:numPr>
        <w:spacing w:before="240" w:after="0" w:line="260" w:lineRule="atLeast"/>
        <w:ind w:right="0"/>
        <w:jc w:val="both"/>
      </w:pPr>
      <w:hyperlink r:id="rId1408" w:history="1">
        <w:r>
          <w:rPr>
            <w:rFonts w:ascii="arial" w:eastAsia="arial" w:hAnsi="arial" w:cs="arial"/>
            <w:b w:val="0"/>
            <w:i/>
            <w:strike w:val="0"/>
            <w:color w:val="0077CC"/>
            <w:sz w:val="20"/>
            <w:u w:val="single"/>
            <w:vertAlign w:val="baseline"/>
          </w:rPr>
          <w:t xml:space="preserve">Capitalize on the AI Revolution With These 3 ETFs </w:t>
        </w:r>
      </w:hyperlink>
    </w:p>
    <w:p>
      <w:pPr>
        <w:pStyle w:val="Normal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number of equities research analysts have issued reports on AAPL shares. Loop Capital decreased their price target on shares of Apple from $300.00 to $275.00 and set a "buy" rating for the company in a report on Monday, November 4th. Barclays increased their target price on Apple to $184.00 and gave the company a "sell" rating in a research note on Friday, January 10th. Wedbush lifted their price target on Apple from $300.00 to $325.00 and gave the stock an "outperform" rating in a research report on Thursday, December 26th. New Street Research  reissued a "neutral" rating and issued a $225.00 price objective on shares of Apple in a research report on Wednesday, September 25th. Finally, </w:t>
      </w:r>
      <w:hyperlink r:id="rId1409" w:history="1">
        <w:r>
          <w:rPr>
            <w:rFonts w:ascii="arial" w:eastAsia="arial" w:hAnsi="arial" w:cs="arial"/>
            <w:b w:val="0"/>
            <w:i/>
            <w:strike w:val="0"/>
            <w:noProof w:val="0"/>
            <w:color w:val="0077CC"/>
            <w:position w:val="0"/>
            <w:sz w:val="20"/>
            <w:u w:val="single"/>
            <w:vertAlign w:val="baseline"/>
          </w:rPr>
          <w:t xml:space="preserve">StockNews.com </w:t>
        </w:r>
      </w:hyperlink>
      <w:r>
        <w:rPr>
          <w:rFonts w:ascii="arial" w:eastAsia="arial" w:hAnsi="arial" w:cs="arial"/>
          <w:b w:val="0"/>
          <w:i w:val="0"/>
          <w:strike w:val="0"/>
          <w:noProof w:val="0"/>
          <w:color w:val="000000"/>
          <w:position w:val="0"/>
          <w:sz w:val="20"/>
          <w:u w:val="none"/>
          <w:vertAlign w:val="baseline"/>
        </w:rPr>
        <w:t xml:space="preserve"> lowered shares of Apple from a "buy" rating to a "hold" rating in a research report on Friday, November 1st. Three analysts have rated the stock with a sell rating, nine have given a hold rating, twenty-three have given a buy rating and one  has given a strong buy rating to the stock. According to data from MarketBeat, Apple currently has a consensus rating of "Moderate Buy" and an average target price of $239.85. </w:t>
      </w:r>
    </w:p>
    <w:p>
      <w:pPr>
        <w:pStyle w:val="Normal82"/>
        <w:keepNext w:val="0"/>
        <w:spacing w:before="240" w:after="0" w:line="260" w:lineRule="atLeast"/>
        <w:ind w:left="0" w:right="0" w:firstLine="0"/>
        <w:jc w:val="both"/>
      </w:pPr>
      <w:hyperlink r:id="rId1410" w:history="1">
        <w:r>
          <w:rPr>
            <w:rFonts w:ascii="arial" w:eastAsia="arial" w:hAnsi="arial" w:cs="arial"/>
            <w:b w:val="0"/>
            <w:i/>
            <w:strike w:val="0"/>
            <w:color w:val="0077CC"/>
            <w:sz w:val="20"/>
            <w:u w:val="single"/>
            <w:vertAlign w:val="baseline"/>
          </w:rPr>
          <w:t xml:space="preserve">Read Our Latest Research Report on Apple </w:t>
        </w:r>
      </w:hyperlink>
      <w:r>
        <w:rPr>
          <w:rFonts w:ascii="arial" w:eastAsia="arial" w:hAnsi="arial" w:cs="arial"/>
          <w:b w:val="0"/>
          <w:i w:val="0"/>
          <w:strike w:val="0"/>
          <w:noProof w:val="0"/>
          <w:color w:val="000000"/>
          <w:position w:val="0"/>
          <w:sz w:val="20"/>
          <w:u w:val="none"/>
          <w:vertAlign w:val="baseline"/>
        </w:rPr>
        <w:t xml:space="preserve"> Insider Activity at Apple</w:t>
      </w:r>
    </w:p>
    <w:p>
      <w:pPr>
        <w:pStyle w:val="Normal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other Apple news, insider </w:t>
      </w:r>
      <w:hyperlink r:id="rId1411" w:history="1">
        <w:r>
          <w:rPr>
            <w:rFonts w:ascii="arial" w:eastAsia="arial" w:hAnsi="arial" w:cs="arial"/>
            <w:b w:val="0"/>
            <w:i/>
            <w:strike w:val="0"/>
            <w:noProof w:val="0"/>
            <w:color w:val="0077CC"/>
            <w:position w:val="0"/>
            <w:sz w:val="20"/>
            <w:u w:val="single"/>
            <w:vertAlign w:val="baseline"/>
          </w:rPr>
          <w:t xml:space="preserve">Chris Kondo </w:t>
        </w:r>
      </w:hyperlink>
      <w:r>
        <w:rPr>
          <w:rFonts w:ascii="arial" w:eastAsia="arial" w:hAnsi="arial" w:cs="arial"/>
          <w:b w:val="0"/>
          <w:i w:val="0"/>
          <w:strike w:val="0"/>
          <w:noProof w:val="0"/>
          <w:color w:val="000000"/>
          <w:position w:val="0"/>
          <w:sz w:val="20"/>
          <w:u w:val="none"/>
          <w:vertAlign w:val="baseline"/>
        </w:rPr>
        <w:t xml:space="preserve"> sold 4,130 shares of Apple stock in a transaction that occurred on Monday, November 18th. The shares were sold at an average price of $228.87, for a total value of $945,233.10. Following the transaction, the insider now owns 15,419 shares of the company's stock, valued at approximately $3,528,946.53. The trade was a 21.13 % decrease in their ownership of the stock. The sale was disclosed in a filing with the SEC, which is available through </w:t>
      </w:r>
      <w:hyperlink r:id="rId1412" w:history="1">
        <w:r>
          <w:rPr>
            <w:rFonts w:ascii="arial" w:eastAsia="arial" w:hAnsi="arial" w:cs="arial"/>
            <w:b w:val="0"/>
            <w:i/>
            <w:strike w:val="0"/>
            <w:noProof w:val="0"/>
            <w:color w:val="0077CC"/>
            <w:position w:val="0"/>
            <w:sz w:val="20"/>
            <w:u w:val="single"/>
            <w:vertAlign w:val="baseline"/>
          </w:rPr>
          <w:t xml:space="preserve">the SEC website </w:t>
        </w:r>
      </w:hyperlink>
      <w:r>
        <w:rPr>
          <w:rFonts w:ascii="arial" w:eastAsia="arial" w:hAnsi="arial" w:cs="arial"/>
          <w:b w:val="0"/>
          <w:i w:val="0"/>
          <w:strike w:val="0"/>
          <w:noProof w:val="0"/>
          <w:color w:val="000000"/>
          <w:position w:val="0"/>
          <w:sz w:val="20"/>
          <w:u w:val="none"/>
          <w:vertAlign w:val="baseline"/>
        </w:rPr>
        <w:t xml:space="preserve">. Also, COO Jeffrey E. Williams sold 100,000 shares of the stock in a transaction on Monday, December 16th. The stock was sold at an average price of $249.97, for a total transaction of $24,997,000.00. Following the sale, the chief operating officer now directly owns 389,944 shares of the company's stock, valued at $97,474,301.68. This represents a 20.41 % decrease in their position. The disclosure for this sale can be found </w:t>
      </w:r>
      <w:hyperlink r:id="rId1413" w:history="1">
        <w:r>
          <w:rPr>
            <w:rFonts w:ascii="arial" w:eastAsia="arial" w:hAnsi="arial" w:cs="arial"/>
            <w:b w:val="0"/>
            <w:i/>
            <w:strike w:val="0"/>
            <w:noProof w:val="0"/>
            <w:color w:val="0077CC"/>
            <w:position w:val="0"/>
            <w:sz w:val="20"/>
            <w:u w:val="single"/>
            <w:vertAlign w:val="baseline"/>
          </w:rPr>
          <w:t xml:space="preserve">here </w:t>
        </w:r>
      </w:hyperlink>
      <w:r>
        <w:rPr>
          <w:rFonts w:ascii="arial" w:eastAsia="arial" w:hAnsi="arial" w:cs="arial"/>
          <w:b w:val="0"/>
          <w:i w:val="0"/>
          <w:strike w:val="0"/>
          <w:noProof w:val="0"/>
          <w:color w:val="000000"/>
          <w:position w:val="0"/>
          <w:sz w:val="20"/>
          <w:u w:val="none"/>
          <w:vertAlign w:val="baseline"/>
        </w:rPr>
        <w:t>. Corporate insiders own  0.06% of the company's stock.  Institutional Trading of Apple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Institutional investors and hedge funds have recently added to or reduced their stakes in the company. Lantz Financial LLC increased its holdings in  Apple by 8.6% in the second quarter. Lantz Financial LLC now owns 29,751 shares of the iPhone maker's stock valued at $6,266,000 after purchasing an additional 2,361 shares during the last quarter.  Marshall Financial Group LLC grew its position in shares of  Apple by 1.5% during the 2nd quarter. Marshall Financial Group LLC now owns 52,498 shares of the iPhone maker's stock worth $11,057,000 after buying an additional 757 shares during the period.  Vista Investment Partners LLC increased its stake in shares of  Apple by 1.5% in the 2nd quarter. Vista Investment Partners LLC now owns 47,195 shares of the iPhone maker's stock valued at $9,940,000 after acquiring an additional 715 shares during the last quarter.  Family Investment Center Inc. raised its position in shares of  Apple by 1.4% in the 2nd quarter. Family Investment Center Inc. now owns 9,301 shares of the iPhone maker's stock valued at $1,959,000 after acquiring an additional 130 shares during the period.  Finally, Williams Financial LLC bought a new position in  Apple during the 2nd quarter worth approximately $12,630,000. 67.73% of the stock is owned by institutional investors.  About Representative </w:t>
      </w:r>
      <w:r>
        <w:rPr>
          <w:rFonts w:ascii="arial" w:eastAsia="arial" w:hAnsi="arial" w:cs="arial"/>
          <w:b/>
          <w:i/>
          <w:strike w:val="0"/>
          <w:noProof w:val="0"/>
          <w:color w:val="000000"/>
          <w:position w:val="0"/>
          <w:sz w:val="20"/>
          <w:u w:val="single"/>
          <w:vertAlign w:val="baseline"/>
        </w:rPr>
        <w:t>Pelosi</w:t>
      </w:r>
    </w:p>
    <w:p>
      <w:pPr>
        <w:pStyle w:val="Normal8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(Democratic Party) is a member of the U.S. House, representing California's 11th Congressional District. She assumed office on January 3, 2023. Her current term ends on January 3, 2025.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(Democratic Party) is running for re-election to the U.S. House to represent California's 11th Congressional District. She declared candidacy for the primary scheduled on March 5, 2024.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is the first and only woman to serve as speaker of the House.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was first elected to the U.S. House in a special election in 1987 to represent California's 5th Congressional District, which she represented until her election to California's 8th Congressional District in 2012. In 2002, she was elected minority leader, becoming the highest-ranking congresswoman of either party in U.S. history. When Democrats took control of the House in 2007,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made history again with her election as speaker of the House.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was re-elected speaker of the House in 2019, following the 2018 midterm elections. She served in that role until January 3, 2023. Notable legislation passed during her speakership includes the Affordable Care Act, the American Recovery and Reinvestment Act, the Dodd-Frank Wall Street Reform and Consumer Protection Act, the Lilly Ledbetter Fair Pay Act, and the Don't Ask, Don't Tell Repeal Act.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is also a prominent Democratic fundraiser, raising more than $700 million for the Democratic Party since becoming a party leader in 2002. Before holding public office,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served on the Democratic National Committee and as a chair of the California Democratic Party.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was born in Baltimore, Maryland.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graduated from the Institute of Notre Dame in 1958. She earned a bachelor's degree from Trinity College in 1962.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served as the chair of the California State Democratic Party and the finance chairwoman of the Democratic Senatorial Campaign Committee. Apple Company Profile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Apple Inc designs, manufactures, and markets smartphones, personal computers, tablets, wearables, and accessories worldwide. The company offers iPhone, a line of smartphones; Mac, a line of personal computers; iPad, a line of multi-purpose tablets; and wearables, home, and accessories comprising AirPods, Apple TV, Apple Watch, Beats products, and HomePod. Featured Articles</w:t>
      </w:r>
    </w:p>
    <w:p>
      <w:pPr>
        <w:pStyle w:val="Normal82"/>
        <w:keepNext w:val="0"/>
        <w:numPr>
          <w:numId w:val="56"/>
        </w:numPr>
        <w:spacing w:before="240" w:after="0" w:line="260" w:lineRule="atLeast"/>
        <w:ind w:right="0"/>
        <w:jc w:val="both"/>
      </w:pPr>
      <w:hyperlink r:id="rId1414" w:history="1">
        <w:r>
          <w:rPr>
            <w:rFonts w:ascii="arial" w:eastAsia="arial" w:hAnsi="arial" w:cs="arial"/>
            <w:b w:val="0"/>
            <w:i/>
            <w:strike w:val="0"/>
            <w:color w:val="0077CC"/>
            <w:sz w:val="20"/>
            <w:u w:val="single"/>
            <w:vertAlign w:val="baseline"/>
          </w:rPr>
          <w:t xml:space="preserve">Five stocks we like better than Apple </w:t>
        </w:r>
      </w:hyperlink>
    </w:p>
    <w:p>
      <w:pPr>
        <w:pStyle w:val="Normal82"/>
        <w:keepNext w:val="0"/>
        <w:numPr>
          <w:numId w:val="57"/>
        </w:numPr>
        <w:spacing w:before="240" w:after="0" w:line="260" w:lineRule="atLeast"/>
        <w:ind w:right="0"/>
        <w:jc w:val="both"/>
      </w:pPr>
      <w:hyperlink r:id="rId1415" w:history="1">
        <w:r>
          <w:rPr>
            <w:rFonts w:ascii="arial" w:eastAsia="arial" w:hAnsi="arial" w:cs="arial"/>
            <w:b w:val="0"/>
            <w:i/>
            <w:strike w:val="0"/>
            <w:color w:val="0077CC"/>
            <w:sz w:val="20"/>
            <w:u w:val="single"/>
            <w:vertAlign w:val="baseline"/>
          </w:rPr>
          <w:t xml:space="preserve">How to Know if a Stock Pays Dividends and When They Are Paid Out </w:t>
        </w:r>
      </w:hyperlink>
    </w:p>
    <w:p>
      <w:pPr>
        <w:pStyle w:val="Normal82"/>
        <w:keepNext w:val="0"/>
        <w:numPr>
          <w:numId w:val="58"/>
        </w:numPr>
        <w:spacing w:before="240" w:after="0" w:line="260" w:lineRule="atLeast"/>
        <w:ind w:right="0"/>
        <w:jc w:val="both"/>
      </w:pPr>
      <w:hyperlink r:id="rId1416" w:history="1">
        <w:r>
          <w:rPr>
            <w:rFonts w:ascii="arial" w:eastAsia="arial" w:hAnsi="arial" w:cs="arial"/>
            <w:b w:val="0"/>
            <w:i/>
            <w:strike w:val="0"/>
            <w:color w:val="0077CC"/>
            <w:sz w:val="20"/>
            <w:u w:val="single"/>
            <w:vertAlign w:val="baseline"/>
          </w:rPr>
          <w:t xml:space="preserve">3 Stocks to Gain From Donald Trump's External Revenue Service </w:t>
        </w:r>
      </w:hyperlink>
    </w:p>
    <w:p>
      <w:pPr>
        <w:pStyle w:val="Normal82"/>
        <w:keepNext w:val="0"/>
        <w:numPr>
          <w:numId w:val="59"/>
        </w:numPr>
        <w:spacing w:before="240" w:after="0" w:line="260" w:lineRule="atLeast"/>
        <w:ind w:right="0"/>
        <w:jc w:val="both"/>
      </w:pPr>
      <w:hyperlink r:id="rId1417" w:history="1">
        <w:r>
          <w:rPr>
            <w:rFonts w:ascii="arial" w:eastAsia="arial" w:hAnsi="arial" w:cs="arial"/>
            <w:b w:val="0"/>
            <w:i/>
            <w:strike w:val="0"/>
            <w:color w:val="0077CC"/>
            <w:sz w:val="20"/>
            <w:u w:val="single"/>
            <w:vertAlign w:val="baseline"/>
          </w:rPr>
          <w:t xml:space="preserve">Learn Technical Analysis Skills to Master the Stock Market </w:t>
        </w:r>
      </w:hyperlink>
    </w:p>
    <w:p>
      <w:pPr>
        <w:pStyle w:val="Normal82"/>
        <w:keepNext w:val="0"/>
        <w:numPr>
          <w:numId w:val="60"/>
        </w:numPr>
        <w:spacing w:before="240" w:after="0" w:line="260" w:lineRule="atLeast"/>
        <w:ind w:right="0"/>
        <w:jc w:val="both"/>
      </w:pPr>
      <w:hyperlink r:id="rId1418" w:history="1">
        <w:r>
          <w:rPr>
            <w:rFonts w:ascii="arial" w:eastAsia="arial" w:hAnsi="arial" w:cs="arial"/>
            <w:b w:val="0"/>
            <w:i/>
            <w:strike w:val="0"/>
            <w:color w:val="0077CC"/>
            <w:sz w:val="20"/>
            <w:u w:val="single"/>
            <w:vertAlign w:val="baseline"/>
          </w:rPr>
          <w:t xml:space="preserve">AMD: Loop Capital's Buy Rating Reinforces Investor Confidence </w:t>
        </w:r>
      </w:hyperlink>
    </w:p>
    <w:p>
      <w:pPr>
        <w:pStyle w:val="Normal82"/>
        <w:keepNext w:val="0"/>
        <w:numPr>
          <w:numId w:val="61"/>
        </w:numPr>
        <w:spacing w:before="240" w:after="0" w:line="260" w:lineRule="atLeast"/>
        <w:ind w:right="0"/>
        <w:jc w:val="both"/>
      </w:pPr>
      <w:hyperlink r:id="rId1419" w:history="1">
        <w:r>
          <w:rPr>
            <w:rFonts w:ascii="arial" w:eastAsia="arial" w:hAnsi="arial" w:cs="arial"/>
            <w:b w:val="0"/>
            <w:i/>
            <w:strike w:val="0"/>
            <w:color w:val="0077CC"/>
            <w:sz w:val="20"/>
            <w:u w:val="single"/>
            <w:vertAlign w:val="baseline"/>
          </w:rPr>
          <w:t xml:space="preserve">What is diluted earnings per share (Diluted EPS)? </w:t>
        </w:r>
      </w:hyperlink>
    </w:p>
    <w:p>
      <w:pPr>
        <w:pStyle w:val="Normal82"/>
        <w:keepNext w:val="0"/>
        <w:numPr>
          <w:numId w:val="62"/>
        </w:numPr>
        <w:spacing w:before="240" w:after="0" w:line="260" w:lineRule="atLeast"/>
        <w:ind w:right="0"/>
        <w:jc w:val="both"/>
      </w:pPr>
      <w:hyperlink r:id="rId1420" w:history="1">
        <w:r>
          <w:rPr>
            <w:rFonts w:ascii="arial" w:eastAsia="arial" w:hAnsi="arial" w:cs="arial"/>
            <w:b w:val="0"/>
            <w:i/>
            <w:strike w:val="0"/>
            <w:color w:val="0077CC"/>
            <w:sz w:val="20"/>
            <w:u w:val="single"/>
            <w:vertAlign w:val="baseline"/>
          </w:rPr>
          <w:t xml:space="preserve">Momentum Is Building for Qualcomm to Have a Strong Run in 2025 </w:t>
        </w:r>
      </w:hyperlink>
    </w:p>
    <w:p>
      <w:pPr>
        <w:pStyle w:val="Normal82"/>
        <w:keepNext/>
        <w:spacing w:before="240" w:after="0" w:line="340" w:lineRule="atLeast"/>
        <w:ind w:left="0" w:right="0" w:firstLine="0"/>
        <w:jc w:val="left"/>
      </w:pPr>
      <w:bookmarkStart w:id="249" w:name="Classification_80"/>
      <w:bookmarkEnd w:id="249"/>
      <w:r>
        <w:rPr>
          <w:rFonts w:ascii="arial" w:eastAsia="arial" w:hAnsi="arial" w:cs="arial"/>
          <w:b/>
          <w:i w:val="0"/>
          <w:strike w:val="0"/>
          <w:noProof w:val="0"/>
          <w:color w:val="000000"/>
          <w:position w:val="0"/>
          <w:sz w:val="28"/>
          <w:u w:val="none"/>
          <w:vertAlign w:val="baseline"/>
        </w:rPr>
        <w:t>Classification</w:t>
      </w:r>
    </w:p>
    <w:p>
      <w:pPr>
        <w:pStyle w:val="Normal82"/>
        <w:spacing w:line="60" w:lineRule="exact"/>
      </w:pPr>
      <w:r>
        <w:pict>
          <v:line id="_x0000_s1340" style="position:absolute;z-index:251947008" from="0,2pt" to="512pt,2pt" strokecolor="#009ddb" strokeweight="2pt">
            <v:stroke linestyle="single"/>
            <w10:wrap type="topAndBottom"/>
          </v:line>
        </w:pict>
      </w:r>
    </w:p>
    <w:p>
      <w:pPr>
        <w:pStyle w:val="Normal82"/>
        <w:spacing w:line="120" w:lineRule="exact"/>
      </w:pPr>
    </w:p>
    <w:p>
      <w:pPr>
        <w:pStyle w:val="Normal8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Newsletter</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FINANCIAL MARKET UPDATES (90%); FORTUNE 500 COMPANIES (90%); PUBLIC COMPANIES (90%); STOCK EXCHANGES (90%); COMPANY EARNINGS (89%); DIVIDENDS (89%); EARNINGS PER SHARE (89%); MARKET CAPITALIZATION (89%); FINANCIAL PERFORMANCE &amp; REPORTS (88%); INDUSTRY ANALYSTS (88%); INTERIM FINANCIAL RESULTS (86%); BUSINESS REPORTS &amp; FORECASTS (79%); CORPORATE DEBT (78%); EQUITIES (78%); SHAREHOLDERS (78%); FINANCIAL RESULTS (69%); EQUITY RESEARCH (67%)</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APPLE INC (97%);  NVIDIA CORP (90%);  QUALCOMM INC (58%);  PALO ALTO NETWORKS INC (56%)</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AAPL (NASDAQ) (97%); NVDA (NASDAQ) (90%); QCOM (NASDAQ) (58%); PANW (NYSE) (56%)</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NAICS423430 COMPUTER &amp; COMPUTER PERIPHERAL EQUIPMENT &amp; SOFTWARE MERCHANT WHOLESALERS (97%); NAICS334413 SEMICONDUCTOR &amp; RELATED DEVICE MANUFACTURING (97%); NAICS334112 COMPUTER STORAGE DEVICE MANUFACTURING (97%); NAICS334111 ELECTRONIC COMPUTER MANUFACTURING (97%); SIC5045 COMPUTERS &amp; COMPUTER PERIPHERAL EQUIPMENT &amp; SOFTWARE (97%); SIC3674 SEMICONDUCTORS &amp; RELATED DEVICES (97%); SIC3577 COMPUTER PERIPHERAL EQUIPMENT, NEC (97%); SIC3572 COMPUTER STORAGE DEVICES (97%); SIC3571 ELECTRONIC COMPUTERS (97%); NAICS334118 COMPUTER TERMINAL &amp; OTHER COMPUTER PERIPHERAL EQUIPMENT MANUFACTURING (90%); NAICS334220 RADIO &amp; TELEVISION BROADCASTING &amp; WIRELESS COMMUNICATIONS EQUIPMENT MANUFACTURING (58%); NAICS541511 CUSTOM COMPUTER PROGRAMMING SERVICES (56%); SIC7371 COMPUTER PROGRAMMING SERVICES (56%); FINANCIAL MARKET UPDATES (90%); STOCK EXCHANGES (90%); INDUSTRY ANALYSTS (88%); EQUITIES (78%); MOBILE &amp; CELLULAR TELEPHONES (73%); EQUITY RESEARCH (67%); CONSUMER ELECTRONICS MFG (50%)</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(89%)</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(79%)</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2025</w:t>
      </w:r>
    </w:p>
    <w:p>
      <w:pPr>
        <w:pStyle w:val="Normal82"/>
      </w:pPr>
    </w:p>
    <w:p>
      <w:pPr>
        <w:pStyle w:val="Normal82"/>
        <w:ind w:left="200"/>
        <w:sectPr>
          <w:type w:val="continuous"/>
          <w:pgMar w:top="840" w:right="1000" w:bottom="840" w:left="1000" w:header="400" w:footer="400"/>
          <w:pgNumType w:fmt="decimal"/>
          <w:cols w:space="720"/>
        </w:sectPr>
      </w:pPr>
      <w:r>
        <w:br/>
      </w:r>
      <w:r>
        <w:pict>
          <v:line id="_x0000_s1341" style="position:absolute;z-index:251948032"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1421"/>
          <w:headerReference w:type="default" r:id="rId1422"/>
          <w:footerReference w:type="even" r:id="rId1423"/>
          <w:footerReference w:type="default" r:id="rId1424"/>
          <w:headerReference w:type="first" r:id="rId1425"/>
          <w:footerReference w:type="first" r:id="rId1426"/>
          <w:pgSz w:w="12240" w:h="15840"/>
          <w:pgMar w:top="840" w:right="1000" w:bottom="840" w:left="1000" w:header="400" w:footer="400"/>
          <w:pgNumType w:fmt="decimal"/>
          <w:cols w:space="720"/>
          <w:titlePg w:val="0"/>
        </w:sectPr>
      </w:pPr>
    </w:p>
    <w:p>
      <w:pPr>
        <w:pStyle w:val="Normal83"/>
      </w:pPr>
    </w:p>
    <w:p>
      <w:pPr>
        <w:pStyle w:val="Heading181"/>
        <w:keepNext w:val="0"/>
        <w:spacing w:after="200" w:line="340" w:lineRule="atLeast"/>
        <w:ind w:left="0" w:right="0" w:firstLine="0"/>
        <w:jc w:val="center"/>
      </w:pPr>
      <w:hyperlink r:id="rId1427" w:history="1">
        <w:r>
          <w:rPr>
            <w:rFonts w:ascii="arial" w:eastAsia="arial" w:hAnsi="arial" w:cs="arial"/>
            <w:b/>
            <w:i/>
            <w:strike w:val="0"/>
            <w:color w:val="0077CC"/>
            <w:sz w:val="28"/>
            <w:u w:val="single"/>
            <w:vertAlign w:val="baseline"/>
          </w:rPr>
          <w:t xml:space="preserve">Luigi Mangione's Family Ties to </w:t>
        </w:r>
      </w:hyperlink>
      <w:hyperlink r:id="rId1428" w:history="1">
        <w:r>
          <w:rPr>
            <w:rFonts w:ascii="arial" w:eastAsia="arial" w:hAnsi="arial" w:cs="arial"/>
            <w:b/>
            <w:i/>
            <w:strike w:val="0"/>
            <w:color w:val="0077CC"/>
            <w:sz w:val="28"/>
            <w:u w:val="single"/>
            <w:vertAlign w:val="baseline"/>
          </w:rPr>
          <w:t>Nancy Pelosi</w:t>
        </w:r>
      </w:hyperlink>
      <w:hyperlink r:id="rId1429" w:history="1">
        <w:r>
          <w:rPr>
            <w:rFonts w:ascii="arial" w:eastAsia="arial" w:hAnsi="arial" w:cs="arial"/>
            <w:b/>
            <w:i/>
            <w:strike w:val="0"/>
            <w:color w:val="0077CC"/>
            <w:sz w:val="28"/>
            <w:u w:val="single"/>
            <w:vertAlign w:val="baseline"/>
          </w:rPr>
          <w:t xml:space="preserve"> Revealed</w:t>
        </w:r>
      </w:hyperlink>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12, 2024 Thursday 7:26 AM EST</w:t>
      </w:r>
    </w:p>
    <w:p>
      <w:pPr>
        <w:pStyle w:val="Normal83"/>
        <w:keepNext w:val="0"/>
        <w:spacing w:after="0" w:line="240" w:lineRule="atLeast"/>
        <w:ind w:right="0"/>
        <w:jc w:val="both"/>
      </w:pPr>
      <w:bookmarkStart w:id="250" w:name="Bookmark_83"/>
      <w:bookmarkEnd w:id="250"/>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2024 Newsweek Inc. All Rights Reserved</w:t>
      </w:r>
    </w:p>
    <w:p>
      <w:pPr>
        <w:pStyle w:val="Normal83"/>
        <w:keepNext w:val="0"/>
        <w:spacing w:before="120" w:after="0" w:line="220" w:lineRule="atLeast"/>
        <w:ind w:left="0" w:right="0" w:firstLine="0"/>
        <w:jc w:val="left"/>
      </w:pPr>
      <w:r>
        <w:br/>
      </w:r>
      <w:r>
        <w:pict>
          <v:shape id="_x0000_i1342" type="#_x0000_t75" style="width:166.48pt;height:42.74pt">
            <v:imagedata r:id="rId161"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592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Martha McHardy</w:t>
      </w:r>
    </w:p>
    <w:p>
      <w:pPr>
        <w:pStyle w:val="Normal8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Mangione, 26, was arrested on Monday and charged with the murder of UnitedHealthcare's chief executive Brian Thompson.</w:t>
      </w:r>
    </w:p>
    <w:p>
      <w:pPr>
        <w:pStyle w:val="Normal83"/>
        <w:keepNext/>
        <w:spacing w:before="240" w:after="0" w:line="340" w:lineRule="atLeast"/>
        <w:ind w:left="0" w:right="0" w:firstLine="0"/>
        <w:jc w:val="left"/>
      </w:pPr>
      <w:bookmarkStart w:id="251" w:name="Body_81"/>
      <w:bookmarkEnd w:id="251"/>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43" style="position:absolute;z-index:251949056"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grandfather of suspected UnitedHealthcare CEO shooter </w:t>
      </w:r>
      <w:hyperlink r:id="rId1430" w:history="1">
        <w:r>
          <w:rPr>
            <w:rFonts w:ascii="arial" w:eastAsia="arial" w:hAnsi="arial" w:cs="arial"/>
            <w:b w:val="0"/>
            <w:i/>
            <w:strike w:val="0"/>
            <w:noProof w:val="0"/>
            <w:color w:val="0077CC"/>
            <w:position w:val="0"/>
            <w:sz w:val="20"/>
            <w:u w:val="single"/>
            <w:vertAlign w:val="baseline"/>
          </w:rPr>
          <w:t>Luigi Mangione</w:t>
        </w:r>
      </w:hyperlink>
      <w:r>
        <w:rPr>
          <w:rFonts w:ascii="arial" w:eastAsia="arial" w:hAnsi="arial" w:cs="arial"/>
          <w:b w:val="0"/>
          <w:i w:val="0"/>
          <w:strike w:val="0"/>
          <w:noProof w:val="0"/>
          <w:color w:val="000000"/>
          <w:position w:val="0"/>
          <w:sz w:val="20"/>
          <w:u w:val="none"/>
          <w:vertAlign w:val="baseline"/>
        </w:rPr>
        <w:t xml:space="preserve"> was a friend of the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family, according to reports.</w:t>
      </w:r>
    </w:p>
    <w:p>
      <w:pPr>
        <w:pStyle w:val="Normal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Mangione, 26, was arrested on Monday and charged with the murder of UnitedHealthcare's chief executive </w:t>
      </w:r>
      <w:hyperlink r:id="rId1431" w:history="1">
        <w:r>
          <w:rPr>
            <w:rFonts w:ascii="arial" w:eastAsia="arial" w:hAnsi="arial" w:cs="arial"/>
            <w:b w:val="0"/>
            <w:i/>
            <w:strike w:val="0"/>
            <w:noProof w:val="0"/>
            <w:color w:val="0077CC"/>
            <w:position w:val="0"/>
            <w:sz w:val="20"/>
            <w:u w:val="single"/>
            <w:vertAlign w:val="baseline"/>
          </w:rPr>
          <w:t>Brian Thompson</w:t>
        </w:r>
      </w:hyperlink>
      <w:r>
        <w:rPr>
          <w:rFonts w:ascii="arial" w:eastAsia="arial" w:hAnsi="arial" w:cs="arial"/>
          <w:b w:val="0"/>
          <w:i w:val="0"/>
          <w:strike w:val="0"/>
          <w:noProof w:val="0"/>
          <w:color w:val="000000"/>
          <w:position w:val="0"/>
          <w:sz w:val="20"/>
          <w:u w:val="none"/>
          <w:vertAlign w:val="baseline"/>
        </w:rPr>
        <w:t>, who was fatally shot last week in New York City. He is expected to plead not guilty.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the shooting, it emerged that Luigi Mangione is from a prominent Maryland real-estate family, with his grandfather, Nicholas Mangione, a self-made real-estate developer, owning country clubs, nursing homes and a radio station before he died in 2008, according to an obituary in </w:t>
      </w:r>
      <w:r>
        <w:rPr>
          <w:rFonts w:ascii="arial" w:eastAsia="arial" w:hAnsi="arial" w:cs="arial"/>
          <w:b w:val="0"/>
          <w:i/>
          <w:strike w:val="0"/>
          <w:noProof w:val="0"/>
          <w:color w:val="000000"/>
          <w:position w:val="0"/>
          <w:sz w:val="20"/>
          <w:u w:val="none"/>
          <w:vertAlign w:val="baseline"/>
        </w:rPr>
        <w:t>The Baltimore Sun</w:t>
      </w:r>
      <w:r>
        <w:rPr>
          <w:rFonts w:ascii="arial" w:eastAsia="arial" w:hAnsi="arial" w:cs="arial"/>
          <w:b w:val="0"/>
          <w:i w:val="0"/>
          <w:strike w:val="0"/>
          <w:noProof w:val="0"/>
          <w:color w:val="000000"/>
          <w:position w:val="0"/>
          <w:sz w:val="20"/>
          <w:u w:val="none"/>
          <w:vertAlign w:val="baseline"/>
        </w:rPr>
        <w: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Mangiones are also longtime supporters of numerous local causes and institutions, including Loyola University Maryland and the Greater Baltimore Medical Center.</w:t>
      </w:r>
    </w:p>
    <w:p>
      <w:pPr>
        <w:pStyle w:val="Normal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Nicholas Mangione also had links to the family of the former Speaker of the United States House of Representatives, </w:t>
      </w:r>
      <w:hyperlink r:id="rId1432" w:history="1">
        <w:r>
          <w:rPr>
            <w:rFonts w:ascii="arial" w:eastAsia="arial" w:hAnsi="arial" w:cs="arial"/>
            <w:b/>
            <w:i/>
            <w:strike w:val="0"/>
            <w:noProof w:val="0"/>
            <w:color w:val="0077CC"/>
            <w:position w:val="0"/>
            <w:sz w:val="20"/>
            <w:u w:val="single"/>
            <w:vertAlign w:val="baseline"/>
          </w:rPr>
          <w:t>Nancy Pelosi</w:t>
        </w:r>
      </w:hyperlink>
      <w:r>
        <w:rPr>
          <w:rFonts w:ascii="arial" w:eastAsia="arial" w:hAnsi="arial" w:cs="arial"/>
          <w:b w:val="0"/>
          <w:i w:val="0"/>
          <w:strike w:val="0"/>
          <w:noProof w:val="0"/>
          <w:color w:val="000000"/>
          <w:position w:val="0"/>
          <w:sz w:val="20"/>
          <w:u w:val="none"/>
          <w:vertAlign w:val="baseline"/>
        </w:rPr>
        <w:t>, who is from a prominent Italian American family in Baltimore.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1995, Thomas J. D'Alesandro III, the former Baltimore mayor and late brother of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discussed his relationship with Nicholas Mangione in </w:t>
      </w:r>
      <w:r>
        <w:rPr>
          <w:rFonts w:ascii="arial" w:eastAsia="arial" w:hAnsi="arial" w:cs="arial"/>
          <w:b w:val="0"/>
          <w:i/>
          <w:strike w:val="0"/>
          <w:noProof w:val="0"/>
          <w:color w:val="000000"/>
          <w:position w:val="0"/>
          <w:sz w:val="20"/>
          <w:u w:val="none"/>
          <w:vertAlign w:val="baseline"/>
        </w:rPr>
        <w:t>the Sun</w:t>
      </w:r>
      <w:r>
        <w:rPr>
          <w:rFonts w:ascii="arial" w:eastAsia="arial" w:hAnsi="arial" w:cs="arial"/>
          <w:b w:val="0"/>
          <w:i w:val="0"/>
          <w:strike w:val="0"/>
          <w:noProof w:val="0"/>
          <w:color w:val="000000"/>
          <w:position w:val="0"/>
          <w:sz w:val="20"/>
          <w:u w:val="none"/>
          <w:vertAlign w:val="baseline"/>
        </w:rPr>
        <w: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Mangione is foremost identified as a family man," he told the newspaper. "That's his calling card even before he became a successful businessman. He is maybe a little rough around the edges and maybe with an aggressive personality, but a man with a big heart (...) He earned his success the hard way."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unclear if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ever met Nicholas Mangione.</w:t>
      </w:r>
    </w:p>
    <w:p>
      <w:pPr>
        <w:pStyle w:val="Normal83"/>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 xml:space="preserve"> has contacted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for comment via email.</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the Pelosis, Nicholas Mangione had strong links to his Italian immigrant roots—something that he said fueled his business ventures. When he believed he faced discrimination at country clubs in the 1970s for being Italian, he decided to buy his own golf resort.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thought I needed money from the mafia to buy this place," Mangione once recalled to </w:t>
      </w:r>
      <w:r>
        <w:rPr>
          <w:rFonts w:ascii="arial" w:eastAsia="arial" w:hAnsi="arial" w:cs="arial"/>
          <w:b w:val="0"/>
          <w:i/>
          <w:strike w:val="0"/>
          <w:noProof w:val="0"/>
          <w:color w:val="000000"/>
          <w:position w:val="0"/>
          <w:sz w:val="20"/>
          <w:u w:val="none"/>
          <w:vertAlign w:val="baseline"/>
        </w:rPr>
        <w:t>the Sun</w:t>
      </w:r>
      <w:r>
        <w:rPr>
          <w:rFonts w:ascii="arial" w:eastAsia="arial" w:hAnsi="arial" w:cs="arial"/>
          <w:b w:val="0"/>
          <w:i w:val="0"/>
          <w:strike w:val="0"/>
          <w:noProof w:val="0"/>
          <w:color w:val="000000"/>
          <w:position w:val="0"/>
          <w:sz w:val="20"/>
          <w:u w:val="none"/>
          <w:vertAlign w:val="baseline"/>
        </w:rPr>
        <w:t>. "They asked me what family I belonged to. I told them: 'I belong to the Mangione family. The Mangione family of Baltimore County.'"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later went on to purchase another golf resort, two country clubs and three conservative talk radio stations. "I didn't have two nickels to rub together when my father died when I was 11, yet I still became a millionaire," he told </w:t>
      </w:r>
      <w:r>
        <w:rPr>
          <w:rFonts w:ascii="arial" w:eastAsia="arial" w:hAnsi="arial" w:cs="arial"/>
          <w:b w:val="0"/>
          <w:i/>
          <w:strike w:val="0"/>
          <w:noProof w:val="0"/>
          <w:color w:val="000000"/>
          <w:position w:val="0"/>
          <w:sz w:val="20"/>
          <w:u w:val="none"/>
          <w:vertAlign w:val="baseline"/>
        </w:rPr>
        <w:t>the Sun</w:t>
      </w:r>
      <w:r>
        <w:rPr>
          <w:rFonts w:ascii="arial" w:eastAsia="arial" w:hAnsi="arial" w:cs="arial"/>
          <w:b w:val="0"/>
          <w:i w:val="0"/>
          <w:strike w:val="0"/>
          <w:noProof w:val="0"/>
          <w:color w:val="000000"/>
          <w:position w:val="0"/>
          <w:sz w:val="20"/>
          <w:u w:val="none"/>
          <w:vertAlign w:val="baseline"/>
        </w:rPr>
        <w:t xml:space="preserve"> in 1995. "What other country can you do that in? None that I can think of."</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Nicholas Mangione passed away in 2008, he left a legacy that included 10 children, over 35 grandchildren, and a thriving portfolio of business ventures. And the family did well enough that they were able to establish a family philanthropic foundation which donated to the Greater Baltimore Medical Center and numerous other hospitals and healthcare institutions, as well as the Baltimore Opera Company and the Walters Art Museum.</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Greater Baltimore Medical Center has a hospital ward named after the Mangiones, the Baltimore Banner reported.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story of the elder Mangione, who ascended from rags to riches, is now likely to be overshadowed by the story of his grandson, who could face the rest of his life behind bars after being charged with second-degree murder.</w:t>
      </w:r>
    </w:p>
    <w:p>
      <w:pPr>
        <w:pStyle w:val="Normal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night, a cousin, Nino Mangione, who is a Maryland state legislator, posted a statement on behalf of the family on X, formerly </w:t>
      </w:r>
      <w:hyperlink r:id="rId1433"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saying that the family was "shocked and devastated" by Luigi Mangione's arrest.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only know what we have read in the media," the statement read. "We offer our prayers to the family of Brian Thompson and we ask people to pray for all involved."</w:t>
      </w:r>
    </w:p>
    <w:p>
      <w:pPr>
        <w:pStyle w:val="Normal83"/>
        <w:keepNext w:val="0"/>
        <w:spacing w:before="240" w:after="0" w:line="260" w:lineRule="atLeast"/>
        <w:ind w:left="0" w:right="0" w:firstLine="0"/>
        <w:jc w:val="both"/>
      </w:pPr>
      <w:hyperlink r:id="rId1434" w:history="1">
        <w:r>
          <w:rPr>
            <w:rFonts w:ascii="arial" w:eastAsia="arial" w:hAnsi="arial" w:cs="arial"/>
            <w:b w:val="0"/>
            <w:i/>
            <w:strike w:val="0"/>
            <w:color w:val="0077CC"/>
            <w:sz w:val="20"/>
            <w:u w:val="single"/>
            <w:vertAlign w:val="baseline"/>
          </w:rPr>
          <w:t>Link to Image</w:t>
        </w:r>
      </w:hyperlink>
    </w:p>
    <w:p>
      <w:pPr>
        <w:pStyle w:val="Normal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3"/>
        <w:spacing w:line="60" w:lineRule="exact"/>
      </w:pPr>
      <w:r>
        <w:pict>
          <v:line id="_x0000_s1344" style="position:absolute;z-index:251950080" from="0,2pt" to="512pt,2pt" strokecolor="#009ddb" strokeweight="2pt">
            <v:stroke linestyle="single"/>
            <w10:wrap type="topAndBottom"/>
          </v:line>
        </w:pict>
      </w:r>
    </w:p>
    <w:p>
      <w:pPr>
        <w:pStyle w:val="Normal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mangione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Benjamin B. Braun/AP</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Suspect Luigi Mangione is taken into the Blair County Courthouse on Tuesday, Dec. 10, 2024, in Hollidaysburg, Pa. Mangione is from a prominent Mangione family with links to the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family.</w:t>
      </w:r>
    </w:p>
    <w:p>
      <w:pPr>
        <w:pStyle w:val="Normal83"/>
        <w:keepNext/>
        <w:spacing w:before="240" w:after="0" w:line="340" w:lineRule="atLeast"/>
        <w:ind w:left="0" w:right="0" w:firstLine="0"/>
        <w:jc w:val="left"/>
      </w:pPr>
      <w:bookmarkStart w:id="252" w:name="Classification_81"/>
      <w:bookmarkEnd w:id="252"/>
      <w:r>
        <w:rPr>
          <w:rFonts w:ascii="arial" w:eastAsia="arial" w:hAnsi="arial" w:cs="arial"/>
          <w:b/>
          <w:i w:val="0"/>
          <w:strike w:val="0"/>
          <w:noProof w:val="0"/>
          <w:color w:val="000000"/>
          <w:position w:val="0"/>
          <w:sz w:val="28"/>
          <w:u w:val="none"/>
          <w:vertAlign w:val="baseline"/>
        </w:rPr>
        <w:t>Classification</w:t>
      </w:r>
    </w:p>
    <w:p>
      <w:pPr>
        <w:pStyle w:val="Normal83"/>
        <w:spacing w:line="60" w:lineRule="exact"/>
      </w:pPr>
      <w:r>
        <w:pict>
          <v:line id="_x0000_s1345" style="position:absolute;z-index:251951104" from="0,2pt" to="512pt,2pt" strokecolor="#009ddb" strokeweight="2pt">
            <v:stroke linestyle="single"/>
            <w10:wrap type="topAndBottom"/>
          </v:line>
        </w:pict>
      </w:r>
    </w:p>
    <w:p>
      <w:pPr>
        <w:pStyle w:val="Normal83"/>
        <w:spacing w:line="120" w:lineRule="exact"/>
      </w:pPr>
    </w:p>
    <w:p>
      <w:pPr>
        <w:pStyle w:val="Normal8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MURDER (94%); EXECUTIVES (91%); ARRESTS (90%); DEATH NOTICES &amp; OBITUARIES (90%); SHOOTINGS (90%); DEATH &amp; DYING (89%); GOLF &amp; COUNTRY CLUBS (89%); GRANDPARENTS (89%); GRANDCHILDREN (78%); ORGANIZED CRIME (78%); GOLF (75%); CHARITIES (74%); US CONGRESS (74%); GOVERNMENT &amp; PUBLIC ADMINISTRATION (73%); LEGISLATIVE BODIES (72%); REAL ESTATE DEVELOPMENT (71%); CONSERVATIVE MEDIA (70%); DISCRIMINATION (70%); WEALTHY PEOPLE (62%); FOUNDATIONS (60%); PHILANTHROPY (60%); U.S. (%)</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ROOTS CORP (66%)</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HOUSE OF REPRESENTATIVES (56%)</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ROOT (TSX) (66%)</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NAICS721110 HOTELS (EXCEPT CASINO HOTELS) &amp; MOTELS (66%); SIC7041 ORGANIZATION HOTELS &amp; LODGING HOUSES, ON MEMBERSHIP BASIS (66%); SIC7011 HOTELS &amp; MOTELS (66%); REAL ESTATE (90%); GOLF &amp; COUNTRY CLUBS (89%); HEALTH CARE (89%); RESORTS (78%); NURSING &amp; RESIDENTIAL CARE FACILITIES (75%); HOSPITALS (74%); REAL ESTATE DEVELOPMENT (71%); CONSERVATIVE MEDIA (70%); LONG TERM HEALTH CARE (70%); NURSING HOMES (70%); MUSEUMS &amp; GALLERIES (60%)</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(90%)</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BALTIMORE, MD, USA (90%); NEW YORK, NY, USA (79%); MARYLAND, USA (93%); NEW YORK, USA (79%); UNITED STATES (92%)</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12, 2024</w:t>
      </w:r>
    </w:p>
    <w:p>
      <w:pPr>
        <w:pStyle w:val="Normal83"/>
      </w:pPr>
    </w:p>
    <w:p>
      <w:pPr>
        <w:pStyle w:val="Normal83"/>
        <w:ind w:left="200"/>
        <w:sectPr>
          <w:type w:val="continuous"/>
          <w:pgMar w:top="840" w:right="1000" w:bottom="840" w:left="1000" w:header="400" w:footer="400"/>
          <w:pgNumType w:fmt="decimal"/>
          <w:cols w:space="720"/>
        </w:sectPr>
      </w:pPr>
      <w:r>
        <w:br/>
      </w:r>
      <w:r>
        <w:pict>
          <v:line id="_x0000_s1346" style="position:absolute;z-index:251952128"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1435"/>
          <w:headerReference w:type="default" r:id="rId1436"/>
          <w:footerReference w:type="even" r:id="rId1437"/>
          <w:footerReference w:type="default" r:id="rId1438"/>
          <w:headerReference w:type="first" r:id="rId1439"/>
          <w:footerReference w:type="first" r:id="rId1440"/>
          <w:pgSz w:w="12240" w:h="15840"/>
          <w:pgMar w:top="840" w:right="1000" w:bottom="840" w:left="1000" w:header="400" w:footer="400"/>
          <w:pgNumType w:fmt="decimal"/>
          <w:cols w:space="720"/>
          <w:titlePg w:val="0"/>
        </w:sectPr>
      </w:pPr>
    </w:p>
    <w:p>
      <w:pPr>
        <w:pStyle w:val="Normal84"/>
      </w:pPr>
    </w:p>
    <w:p>
      <w:pPr>
        <w:pStyle w:val="Heading182"/>
        <w:keepNext w:val="0"/>
        <w:spacing w:after="200" w:line="340" w:lineRule="atLeast"/>
        <w:ind w:left="0" w:right="0" w:firstLine="0"/>
        <w:jc w:val="center"/>
      </w:pPr>
      <w:hyperlink r:id="rId1441" w:history="1">
        <w:r>
          <w:rPr>
            <w:rFonts w:ascii="arial" w:eastAsia="arial" w:hAnsi="arial" w:cs="arial"/>
            <w:b/>
            <w:i/>
            <w:strike w:val="0"/>
            <w:color w:val="0077CC"/>
            <w:sz w:val="28"/>
            <w:u w:val="single"/>
            <w:vertAlign w:val="baseline"/>
          </w:rPr>
          <w:t xml:space="preserve">AOC Ex-Staffer Announces Shock Decision to Run for Congress Against </w:t>
        </w:r>
      </w:hyperlink>
      <w:hyperlink r:id="rId1442" w:history="1">
        <w:r>
          <w:rPr>
            <w:rFonts w:ascii="arial" w:eastAsia="arial" w:hAnsi="arial" w:cs="arial"/>
            <w:b/>
            <w:i/>
            <w:strike w:val="0"/>
            <w:color w:val="0077CC"/>
            <w:sz w:val="28"/>
            <w:u w:val="single"/>
            <w:vertAlign w:val="baseline"/>
          </w:rPr>
          <w:t>Nancy Pelosi</w:t>
        </w:r>
      </w:hyperlink>
      <w:hyperlink r:id="rId1443" w:history="1">
        <w:r>
          <w:rPr>
            <w:rFonts w:ascii="arial" w:eastAsia="arial" w:hAnsi="arial" w:cs="arial"/>
            <w:b/>
            <w:i/>
            <w:strike w:val="0"/>
            <w:color w:val="0077CC"/>
            <w:sz w:val="28"/>
            <w:u w:val="single"/>
            <w:vertAlign w:val="baseline"/>
          </w:rPr>
          <w:t>: 'The Democratic Party Needs New Leadership'</w:t>
        </w:r>
      </w:hyperlink>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Latin Times</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5, 2025 Wednesday 11:05 PM EST</w:t>
      </w:r>
    </w:p>
    <w:p>
      <w:pPr>
        <w:pStyle w:val="Normal84"/>
        <w:keepNext w:val="0"/>
        <w:spacing w:after="0" w:line="240" w:lineRule="atLeast"/>
        <w:ind w:right="0"/>
        <w:jc w:val="both"/>
      </w:pPr>
      <w:bookmarkStart w:id="253" w:name="Bookmark_84"/>
      <w:bookmarkEnd w:id="253"/>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8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Latin Times </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352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Morgan Music</w:t>
      </w:r>
    </w:p>
    <w:p>
      <w:pPr>
        <w:pStyle w:val="Normal84"/>
        <w:keepNext/>
        <w:spacing w:before="240" w:after="0" w:line="340" w:lineRule="atLeast"/>
        <w:ind w:left="0" w:right="0" w:firstLine="0"/>
        <w:jc w:val="left"/>
      </w:pPr>
      <w:bookmarkStart w:id="254" w:name="Body_82"/>
      <w:bookmarkEnd w:id="254"/>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47" style="position:absolute;z-index:251953152" from="0,2pt" to="512pt,2pt" strokecolor="#009ddb" strokeweight="2pt">
            <v:stroke linestyle="single"/>
            <w10:wrap type="topAndBottom"/>
          </v:line>
        </w:pict>
      </w:r>
    </w:p>
    <w:p>
      <w:pPr>
        <w:pStyle w:val="Normal84"/>
      </w:pPr>
    </w:p>
    <w:p>
      <w:pPr>
        <w:pStyle w:val="Normal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February 5th, 2025 ( </w:t>
      </w:r>
      <w:hyperlink r:id="rId1444" w:history="1">
        <w:r>
          <w:rPr>
            <w:rFonts w:ascii="arial" w:eastAsia="arial" w:hAnsi="arial" w:cs="arial"/>
            <w:b w:val="0"/>
            <w:i/>
            <w:strike w:val="0"/>
            <w:noProof w:val="0"/>
            <w:color w:val="0077CC"/>
            <w:position w:val="0"/>
            <w:sz w:val="20"/>
            <w:u w:val="single"/>
            <w:vertAlign w:val="baseline"/>
          </w:rPr>
          <w:t>Latin Times</w:t>
        </w:r>
      </w:hyperlink>
      <w:r>
        <w:rPr>
          <w:rFonts w:ascii="arial" w:eastAsia="arial" w:hAnsi="arial" w:cs="arial"/>
          <w:b w:val="0"/>
          <w:i w:val="0"/>
          <w:strike w:val="0"/>
          <w:noProof w:val="0"/>
          <w:color w:val="000000"/>
          <w:position w:val="0"/>
          <w:sz w:val="20"/>
          <w:u w:val="none"/>
          <w:vertAlign w:val="baseline"/>
        </w:rPr>
        <w:t xml:space="preserve">  - Delivered by  </w:t>
      </w:r>
      <w:hyperlink r:id="rId1445"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Saikat Chakrabarti [far right], a former top aide to Rep. Alexandria Ocasio-Cortez [middle], announced his candidacy as a challenger to Speaker Emeritus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who plans to run for her 21st term in Congress.Roberto Schmidt; Brendan Smialowski/Getty Images</w:t>
      </w:r>
    </w:p>
    <w:p>
      <w:pPr>
        <w:pStyle w:val="Normal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former top aide to Rep.  </w:t>
      </w:r>
      <w:hyperlink r:id="rId1446" w:history="1">
        <w:r>
          <w:rPr>
            <w:rFonts w:ascii="arial" w:eastAsia="arial" w:hAnsi="arial" w:cs="arial"/>
            <w:b w:val="0"/>
            <w:i/>
            <w:strike w:val="0"/>
            <w:noProof w:val="0"/>
            <w:color w:val="0077CC"/>
            <w:position w:val="0"/>
            <w:sz w:val="20"/>
            <w:u w:val="single"/>
            <w:vertAlign w:val="baseline"/>
          </w:rPr>
          <w:t>Alexandria Ocasio-Cortez (D-N.Y.), has announced he is running for Congress against Speaker Emeritus</w:t>
        </w:r>
      </w:hyperlink>
      <w:r>
        <w:rPr>
          <w:rFonts w:ascii="arial" w:eastAsia="arial" w:hAnsi="arial" w:cs="arial"/>
          <w:b w:val="0"/>
          <w:i w:val="0"/>
          <w:strike w:val="0"/>
          <w:noProof w:val="0"/>
          <w:color w:val="000000"/>
          <w:position w:val="0"/>
          <w:sz w:val="20"/>
          <w:u w:val="none"/>
          <w:vertAlign w:val="baseline"/>
        </w:rPr>
        <w:t> </w:t>
      </w:r>
      <w:hyperlink r:id="rId1447" w:history="1">
        <w:r>
          <w:rPr>
            <w:rFonts w:ascii="arial" w:eastAsia="arial" w:hAnsi="arial" w:cs="arial"/>
            <w:b/>
            <w:i/>
            <w:strike w:val="0"/>
            <w:noProof w:val="0"/>
            <w:color w:val="0077CC"/>
            <w:position w:val="0"/>
            <w:sz w:val="20"/>
            <w:u w:val="single"/>
            <w:vertAlign w:val="baseline"/>
          </w:rPr>
          <w:t>Nancy Pelosi</w:t>
        </w:r>
      </w:hyperlink>
      <w:hyperlink r:id="rId1448" w:history="1">
        <w:r>
          <w:rPr>
            <w:rFonts w:ascii="arial" w:eastAsia="arial" w:hAnsi="arial" w:cs="arial"/>
            <w:b w:val="0"/>
            <w:i/>
            <w:strike w:val="0"/>
            <w:noProof w:val="0"/>
            <w:color w:val="0077CC"/>
            <w:position w:val="0"/>
            <w:sz w:val="20"/>
            <w:u w:val="single"/>
            <w:vertAlign w:val="baseline"/>
          </w:rPr>
          <w:t xml:space="preserve"> in San Francisco, arguing that the Democratic Party needs a new generation of leadership.</w:t>
        </w:r>
      </w:hyperlink>
    </w:p>
    <w:p>
      <w:pPr>
        <w:pStyle w:val="Normal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1449" w:history="1">
        <w:r>
          <w:rPr>
            <w:rFonts w:ascii="arial" w:eastAsia="arial" w:hAnsi="arial" w:cs="arial"/>
            <w:b w:val="0"/>
            <w:i/>
            <w:strike w:val="0"/>
            <w:noProof w:val="0"/>
            <w:color w:val="0077CC"/>
            <w:position w:val="0"/>
            <w:sz w:val="20"/>
            <w:u w:val="single"/>
            <w:vertAlign w:val="baseline"/>
          </w:rPr>
          <w:t>statement launching his campaign on X, Saikat Chakrabarti criticized</w:t>
        </w:r>
      </w:hyperlink>
      <w:r>
        <w:rPr>
          <w:rFonts w:ascii="arial" w:eastAsia="arial" w:hAnsi="arial" w:cs="arial"/>
          <w:b w:val="0"/>
          <w:i w:val="0"/>
          <w:strike w:val="0"/>
          <w:noProof w:val="0"/>
          <w:color w:val="000000"/>
          <w:position w:val="0"/>
          <w:sz w:val="20"/>
          <w:u w:val="none"/>
          <w:vertAlign w:val="baseline"/>
        </w:rPr>
        <w:t> </w:t>
      </w:r>
      <w:hyperlink r:id="rId1450" w:history="1">
        <w:r>
          <w:rPr>
            <w:rFonts w:ascii="arial" w:eastAsia="arial" w:hAnsi="arial" w:cs="arial"/>
            <w:b w:val="0"/>
            <w:i/>
            <w:strike w:val="0"/>
            <w:noProof w:val="0"/>
            <w:color w:val="0077CC"/>
            <w:position w:val="0"/>
            <w:sz w:val="20"/>
            <w:u w:val="single"/>
            <w:vertAlign w:val="baseline"/>
          </w:rPr>
          <w:t>Democratic leaders for failing to adapt to the current political moment, particularly in the face of what he described as an "illegal seizure of government" by President Donald Trump and billionaire Elon Musk.</w:t>
        </w:r>
      </w:hyperlink>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respect what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has accomplished in her career, but we are living in a totally different America than the one she knew when she entered politics 45 years ago," Chakrabarti said.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Chakrabarti also took aim at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's opposition to progressive influence in the party, citing her role in blocking Ocasio-Cortez from chairing the powerful House Oversight Committee.</w:t>
      </w:r>
    </w:p>
    <w:p>
      <w:pPr>
        <w:pStyle w:val="Normal8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84, recently announced her bid for a 21st term in Congress. Chakrabarti's challenge marks a rare direct confrontation within Democratic ranks, particularly against one of the party's most powerful figures.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Chakrabarti, who co-founded the progressive group Justice Democrats and spent the past five years running a policy think tank in San Francisco, says he will run a grassroots campaign focused on direct voter engagement rather than traditional big-donor fundraising. He touts bold solutions to address economic inequality, housing, and the rising cost of living.</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's deep ties and strong name recognition, unseating her will be an uphill battle. Chakrabarti's challenge underscores the growing tensions between the floundering party's progressive wing and long-established leadership.</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2025 Latin Times. All rights reserved. Do not reproduce without permission.</w:t>
      </w:r>
    </w:p>
    <w:p>
      <w:pPr>
        <w:pStyle w:val="Normal84"/>
        <w:keepNext w:val="0"/>
        <w:spacing w:before="240" w:after="0" w:line="260" w:lineRule="atLeast"/>
        <w:ind w:left="0" w:right="0" w:firstLine="0"/>
        <w:jc w:val="both"/>
      </w:pPr>
      <w:hyperlink r:id="rId1451" w:history="1">
        <w:r>
          <w:rPr>
            <w:rFonts w:ascii="arial" w:eastAsia="arial" w:hAnsi="arial" w:cs="arial"/>
            <w:b w:val="0"/>
            <w:i/>
            <w:strike w:val="0"/>
            <w:color w:val="0077CC"/>
            <w:sz w:val="20"/>
            <w:u w:val="single"/>
            <w:vertAlign w:val="baseline"/>
          </w:rPr>
          <w:t>Link to the original story.</w:t>
        </w:r>
      </w:hyperlink>
    </w:p>
    <w:p>
      <w:pPr>
        <w:pStyle w:val="Normal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84"/>
        <w:spacing w:line="60" w:lineRule="exact"/>
      </w:pPr>
      <w:r>
        <w:pict>
          <v:line id="_x0000_s1348" style="position:absolute;z-index:251954176" from="0,2pt" to="512pt,2pt" strokecolor="#009ddb" strokeweight="2pt">
            <v:stroke linestyle="single"/>
            <w10:wrap type="topAndBottom"/>
          </v:line>
        </w:pict>
      </w:r>
    </w:p>
    <w:p>
      <w:pPr>
        <w:pStyle w:val="Normal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84"/>
        <w:keepNext/>
        <w:spacing w:before="240" w:after="0" w:line="340" w:lineRule="atLeast"/>
        <w:ind w:left="0" w:right="0" w:firstLine="0"/>
        <w:jc w:val="left"/>
      </w:pPr>
      <w:bookmarkStart w:id="255" w:name="Classification_82"/>
      <w:bookmarkEnd w:id="255"/>
      <w:r>
        <w:rPr>
          <w:rFonts w:ascii="arial" w:eastAsia="arial" w:hAnsi="arial" w:cs="arial"/>
          <w:b/>
          <w:i w:val="0"/>
          <w:strike w:val="0"/>
          <w:noProof w:val="0"/>
          <w:color w:val="000000"/>
          <w:position w:val="0"/>
          <w:sz w:val="28"/>
          <w:u w:val="none"/>
          <w:vertAlign w:val="baseline"/>
        </w:rPr>
        <w:t>Classification</w:t>
      </w:r>
    </w:p>
    <w:p>
      <w:pPr>
        <w:pStyle w:val="Normal84"/>
        <w:spacing w:line="60" w:lineRule="exact"/>
      </w:pPr>
      <w:r>
        <w:pict>
          <v:line id="_x0000_s1349" style="position:absolute;z-index:251955200" from="0,2pt" to="512pt,2pt" strokecolor="#009ddb" strokeweight="2pt">
            <v:stroke linestyle="single"/>
            <w10:wrap type="topAndBottom"/>
          </v:line>
        </w:pict>
      </w:r>
    </w:p>
    <w:p>
      <w:pPr>
        <w:pStyle w:val="Normal84"/>
        <w:spacing w:line="120" w:lineRule="exact"/>
      </w:pPr>
    </w:p>
    <w:p>
      <w:pPr>
        <w:pStyle w:val="Normal8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10009182</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POLITICAL PARTIES (91%); POLITICAL CANDIDATES (90%); US DEMOCRATIC PARTY (90%); ELECTIONS &amp; POLITICS (77%); POLITICS (77%); FUNDRAISING (70%); COST OF LIVING (67%); ECONOMIC INEQUALITY (64%); RESEARCH INSTITUTES (50%)</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GETTY IMAGES INC (57%)</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NAICS518210 COMPUTING INFRASTRUCTURE PROVIDERS, DATA PROCESSING, WEB HOSTING, AND RELATED SERVICES (57%); NAICS541430 GRAPHIC DESIGN SERVICES (57%); NAICS541922 COMMERCIAL PHOTOGRAPHY (57%); SIC7336 COMMERCIAL ART &amp; GRAPHIC DESIGN SERVICES (57%); SIC7374 COMPUTER PROCESSING &amp; DATA PREPARATION &amp; PROCESSING SERVICES (57%)</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ALEXANDRIA OCASIO-CORTEZ (92%);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(91%); DONALD TRUMP (79%); ELON MUSK (71%)</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(92%); UNITED STATES (79%)</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2025</w:t>
      </w:r>
    </w:p>
    <w:p>
      <w:pPr>
        <w:pStyle w:val="Normal84"/>
      </w:pPr>
    </w:p>
    <w:p>
      <w:pPr>
        <w:pStyle w:val="Normal84"/>
        <w:ind w:left="200"/>
        <w:sectPr>
          <w:type w:val="continuous"/>
          <w:pgMar w:top="840" w:right="1000" w:bottom="840" w:left="1000" w:header="400" w:footer="400"/>
          <w:pgNumType w:fmt="decimal"/>
          <w:cols w:space="720"/>
        </w:sectPr>
      </w:pPr>
      <w:r>
        <w:br/>
      </w:r>
      <w:r>
        <w:pict>
          <v:line id="_x0000_s1350" style="position:absolute;z-index:251956224"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1452"/>
          <w:headerReference w:type="default" r:id="rId1453"/>
          <w:footerReference w:type="even" r:id="rId1454"/>
          <w:footerReference w:type="default" r:id="rId1455"/>
          <w:headerReference w:type="first" r:id="rId1456"/>
          <w:footerReference w:type="first" r:id="rId1457"/>
          <w:pgSz w:w="12240" w:h="15840"/>
          <w:pgMar w:top="840" w:right="1000" w:bottom="840" w:left="1000" w:header="400" w:footer="400"/>
          <w:pgNumType w:fmt="decimal"/>
          <w:cols w:space="720"/>
          <w:titlePg w:val="0"/>
        </w:sectPr>
      </w:pPr>
    </w:p>
    <w:p>
      <w:pPr>
        <w:pStyle w:val="Normal85"/>
      </w:pPr>
    </w:p>
    <w:p>
      <w:pPr>
        <w:pStyle w:val="Heading183"/>
        <w:keepNext w:val="0"/>
        <w:spacing w:after="200" w:line="340" w:lineRule="atLeast"/>
        <w:ind w:left="0" w:right="0" w:firstLine="0"/>
        <w:jc w:val="center"/>
      </w:pPr>
      <w:hyperlink r:id="rId1458" w:history="1">
        <w:r>
          <w:rPr>
            <w:rFonts w:ascii="arial" w:eastAsia="arial" w:hAnsi="arial" w:cs="arial"/>
            <w:b/>
            <w:i/>
            <w:strike w:val="0"/>
            <w:color w:val="0077CC"/>
            <w:sz w:val="28"/>
            <w:u w:val="single"/>
            <w:vertAlign w:val="baseline"/>
          </w:rPr>
          <w:t xml:space="preserve">Rep. </w:t>
        </w:r>
      </w:hyperlink>
      <w:hyperlink r:id="rId1459" w:history="1">
        <w:r>
          <w:rPr>
            <w:rFonts w:ascii="arial" w:eastAsia="arial" w:hAnsi="arial" w:cs="arial"/>
            <w:b/>
            <w:i/>
            <w:strike w:val="0"/>
            <w:color w:val="0077CC"/>
            <w:sz w:val="28"/>
            <w:u w:val="single"/>
            <w:vertAlign w:val="baseline"/>
          </w:rPr>
          <w:t>Nancy Pelosi</w:t>
        </w:r>
      </w:hyperlink>
      <w:hyperlink r:id="rId1460" w:history="1">
        <w:r>
          <w:rPr>
            <w:rFonts w:ascii="arial" w:eastAsia="arial" w:hAnsi="arial" w:cs="arial"/>
            <w:b/>
            <w:i/>
            <w:strike w:val="0"/>
            <w:color w:val="0077CC"/>
            <w:sz w:val="28"/>
            <w:u w:val="single"/>
            <w:vertAlign w:val="baseline"/>
          </w:rPr>
          <w:t xml:space="preserve"> Sells NVIDIA Co. (NASDAQ:NVDA) Stock</w:t>
        </w:r>
      </w:hyperlink>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Zolmax.com</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2025 Tuesday 12:00 AM EST</w:t>
      </w:r>
    </w:p>
    <w:p>
      <w:pPr>
        <w:pStyle w:val="Normal85"/>
        <w:keepNext w:val="0"/>
        <w:spacing w:after="0" w:line="240" w:lineRule="atLeast"/>
        <w:ind w:right="0"/>
        <w:jc w:val="both"/>
      </w:pPr>
      <w:bookmarkStart w:id="256" w:name="Bookmark_85"/>
      <w:bookmarkEnd w:id="256"/>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8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Zolmax.com </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1315 words</w:t>
      </w:r>
    </w:p>
    <w:p>
      <w:pPr>
        <w:pStyle w:val="Normal85"/>
        <w:keepNext/>
        <w:spacing w:before="240" w:after="0" w:line="340" w:lineRule="atLeast"/>
        <w:ind w:left="0" w:right="0" w:firstLine="0"/>
        <w:jc w:val="left"/>
      </w:pPr>
      <w:bookmarkStart w:id="257" w:name="Body_83"/>
      <w:bookmarkEnd w:id="257"/>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51" style="position:absolute;z-index:251957248" from="0,2pt" to="512pt,2pt" strokecolor="#009ddb" strokeweight="2pt">
            <v:stroke linestyle="single"/>
            <w10:wrap type="topAndBottom"/>
          </v:line>
        </w:pict>
      </w:r>
    </w:p>
    <w:p>
      <w:pPr>
        <w:pStyle w:val="Normal85"/>
      </w:pPr>
    </w:p>
    <w:p>
      <w:pPr>
        <w:pStyle w:val="Normal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January 20th, 2025 ( </w:t>
      </w:r>
      <w:hyperlink r:id="rId1461" w:history="1">
        <w:r>
          <w:rPr>
            <w:rFonts w:ascii="arial" w:eastAsia="arial" w:hAnsi="arial" w:cs="arial"/>
            <w:b w:val="0"/>
            <w:i/>
            <w:strike w:val="0"/>
            <w:noProof w:val="0"/>
            <w:color w:val="0077CC"/>
            <w:position w:val="0"/>
            <w:sz w:val="20"/>
            <w:u w:val="single"/>
            <w:vertAlign w:val="baseline"/>
          </w:rPr>
          <w:t>Zolmax.com</w:t>
        </w:r>
      </w:hyperlink>
      <w:r>
        <w:rPr>
          <w:rFonts w:ascii="arial" w:eastAsia="arial" w:hAnsi="arial" w:cs="arial"/>
          <w:b w:val="0"/>
          <w:i w:val="0"/>
          <w:strike w:val="0"/>
          <w:noProof w:val="0"/>
          <w:color w:val="000000"/>
          <w:position w:val="0"/>
          <w:sz w:val="20"/>
          <w:u w:val="none"/>
          <w:vertAlign w:val="baseline"/>
        </w:rPr>
        <w:t xml:space="preserve">  - Delivered by  </w:t>
      </w:r>
      <w:hyperlink r:id="rId1462"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(D-California) recently sold shares of NVIDIA Co. (NASDAQ:NVDA). In a filing disclosed on January 17th, the Representative disclosed that they had sold between $1,000,001 and $5,000,000 in NVIDIA stock on December 31st.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also recently made the following trade(s):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Sold $5,000,001 - $25,000,000 in shares of Apple (NASDAQ:AAPL) on 12/31/2024.</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Purchased $500,001 - $1,000,000 in shares of NVIDIA (NASDAQ:NVDA) on 12/20/2024.</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Purchased $1,000,001 - $5,000,000 in shares of Palo Alto Networks (NASDAQ:PANW) on 12/20/2024.</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NVIDIA Price Performance</w:t>
      </w:r>
    </w:p>
    <w:p>
      <w:pPr>
        <w:pStyle w:val="Normal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Shares of  </w:t>
      </w:r>
      <w:hyperlink r:id="rId1463" w:history="1">
        <w:r>
          <w:rPr>
            <w:rFonts w:ascii="arial" w:eastAsia="arial" w:hAnsi="arial" w:cs="arial"/>
            <w:b w:val="0"/>
            <w:i/>
            <w:strike w:val="0"/>
            <w:noProof w:val="0"/>
            <w:color w:val="0077CC"/>
            <w:position w:val="0"/>
            <w:sz w:val="20"/>
            <w:u w:val="single"/>
            <w:vertAlign w:val="baseline"/>
          </w:rPr>
          <w:t>NVDA traded up $1.36 during trading hours on Tuesday, reaching $139.07. The stock had a trading volume of 74,165,839 shares, compared to its average volume of 212,100,281. The stock has a market capitalization of $3.41 trillion, a PE ratio of 54.73, a PEG ratio of 2.48 and a beta of 1.64. NVIDIA Co. has a 12 month low of $58.58 and a 12 month high of $153.13. The company has a debt-to-equity ratio of 0.13, a quick ratio of 3.64 and a current ratio of 4.10. The company's 50-day moving average is $138.84 and its two-hundred day moving average is $129.11.</w:t>
        </w:r>
      </w:hyperlink>
    </w:p>
    <w:p>
      <w:pPr>
        <w:pStyle w:val="Normal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NVIDIA ( </w:t>
      </w:r>
      <w:hyperlink r:id="rId1464" w:history="1">
        <w:r>
          <w:rPr>
            <w:rFonts w:ascii="arial" w:eastAsia="arial" w:hAnsi="arial" w:cs="arial"/>
            <w:b w:val="0"/>
            <w:i/>
            <w:strike w:val="0"/>
            <w:noProof w:val="0"/>
            <w:color w:val="0077CC"/>
            <w:position w:val="0"/>
            <w:sz w:val="20"/>
            <w:u w:val="single"/>
            <w:vertAlign w:val="baseline"/>
          </w:rPr>
          <w:t>NASDAQ:NVDA -</w:t>
        </w:r>
      </w:hyperlink>
      <w:r>
        <w:rPr>
          <w:rFonts w:ascii="arial" w:eastAsia="arial" w:hAnsi="arial" w:cs="arial"/>
          <w:b w:val="0"/>
          <w:i w:val="0"/>
          <w:strike w:val="0"/>
          <w:noProof w:val="0"/>
          <w:color w:val="000000"/>
          <w:position w:val="0"/>
          <w:sz w:val="20"/>
          <w:u w:val="none"/>
          <w:vertAlign w:val="baseline"/>
        </w:rPr>
        <w:t> </w:t>
      </w:r>
      <w:hyperlink r:id="rId1465" w:history="1">
        <w:r>
          <w:rPr>
            <w:rFonts w:ascii="arial" w:eastAsia="arial" w:hAnsi="arial" w:cs="arial"/>
            <w:b w:val="0"/>
            <w:i/>
            <w:strike w:val="0"/>
            <w:noProof w:val="0"/>
            <w:color w:val="0077CC"/>
            <w:position w:val="0"/>
            <w:sz w:val="20"/>
            <w:u w:val="single"/>
            <w:vertAlign w:val="baseline"/>
          </w:rPr>
          <w:t>Get Free Report) last posted its earnings results on Wednesday, November 20th. The computer hardware maker reported $0.81 EPS for the quarter, topping the consensus estimate of $0.69 by $0.12. The business had revenue of $35.08 billion for the quarter, compared to the consensus estimate of $33.15 billion. NVIDIA had a net margin of 55.69% and a return on equity of 114.83%. The firm's revenue was up 93.6% compared to the same quarter last year. During the same period last year, the company earned $0.38 EPS. Research analysts expect that NVIDIA Co. will post 2.78 EPS for the current year.</w:t>
        </w:r>
      </w:hyperlink>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NVIDIA Announces Dividend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business also recently disclosed a quarterly dividend, which was paid on Friday, December 27th. Investors of record on Thursday, December 5th were paid a $0.01 dividend. This represents a $0.04 annualized dividend and a yield of 0.03%. The ex-dividend date was Thursday, December 5th. NVIDIA's payout ratio is 1.57%.</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Analyst Ratings Changes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NVDA has been the subject of a number of research reports. Redburn Atlantic began coverage on shares of NVIDIA in a report on Tuesday, November 12th. They issued a "buy" rating and a $178.00 price target for the company. DA Davidson raised their price objective on NVIDIA from $90.00 to $135.00 and gave the company a "neutral" rating in a research note on Friday, November 22nd. Piper Sandler increased their target price on NVIDIA from $140.00 to $175.00 and gave the stock an "overweight" rating in a report on Monday, November 11th. Truist Financial upped their price objective on shares of NVIDIA from $148.00 to $167.00 and gave the stock a "buy" rating in a report on Tuesday, November 19th. Finally, Robert W. Baird boosted their target price on shares of NVIDIA from $150.00 to $190.00 and gave the stock an "outperform" rating in a research report on Thursday, November 21st. Four research analysts have rated the stock with a hold rating, thirty-nine have assigned a buy rating and one has issued a strong buy rating to the stock. Based on data from MarketBeat, NVIDIA currently has a consensus rating of "Moderate Buy" and a consensus target price of $164.63.</w:t>
      </w:r>
    </w:p>
    <w:p>
      <w:pPr>
        <w:pStyle w:val="Normal85"/>
        <w:keepNext w:val="0"/>
        <w:spacing w:before="240" w:after="0" w:line="260" w:lineRule="atLeast"/>
        <w:ind w:left="0" w:right="0" w:firstLine="0"/>
        <w:jc w:val="both"/>
      </w:pPr>
      <w:hyperlink r:id="rId1466" w:history="1">
        <w:r>
          <w:rPr>
            <w:rFonts w:ascii="arial" w:eastAsia="arial" w:hAnsi="arial" w:cs="arial"/>
            <w:b w:val="0"/>
            <w:i/>
            <w:strike w:val="0"/>
            <w:color w:val="0077CC"/>
            <w:sz w:val="20"/>
            <w:u w:val="single"/>
            <w:vertAlign w:val="baseline"/>
          </w:rPr>
          <w:t>Read Our Latest Analysis on NVIDIA</w:t>
        </w:r>
      </w:hyperlink>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Insider Activity</w:t>
      </w:r>
    </w:p>
    <w:p>
      <w:pPr>
        <w:pStyle w:val="Normal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other NVIDIA news, Director  </w:t>
      </w:r>
      <w:hyperlink r:id="rId1467" w:history="1">
        <w:r>
          <w:rPr>
            <w:rFonts w:ascii="arial" w:eastAsia="arial" w:hAnsi="arial" w:cs="arial"/>
            <w:b w:val="0"/>
            <w:i/>
            <w:strike w:val="0"/>
            <w:noProof w:val="0"/>
            <w:color w:val="0077CC"/>
            <w:position w:val="0"/>
            <w:sz w:val="20"/>
            <w:u w:val="single"/>
            <w:vertAlign w:val="baseline"/>
          </w:rPr>
          <w:t>John Dabiri sold 716 shares of the business's stock in a transaction that occurred on Monday, November 25th. The stock was sold at an average price of $142.00, for a total transaction of $101,672.00. Following the completion of the transaction, the director now owns 19,942 shares in the company, valued at $2,831,764. The trade was a 3.47 % decrease in their ownership of the stock. The sale was disclosed in a filing with the Securities &amp; Exchange Commission, which is available at</w:t>
        </w:r>
      </w:hyperlink>
      <w:r>
        <w:rPr>
          <w:rFonts w:ascii="arial" w:eastAsia="arial" w:hAnsi="arial" w:cs="arial"/>
          <w:b w:val="0"/>
          <w:i w:val="0"/>
          <w:strike w:val="0"/>
          <w:noProof w:val="0"/>
          <w:color w:val="000000"/>
          <w:position w:val="0"/>
          <w:sz w:val="20"/>
          <w:u w:val="none"/>
          <w:vertAlign w:val="baseline"/>
        </w:rPr>
        <w:t> </w:t>
      </w:r>
      <w:hyperlink r:id="rId1468" w:history="1">
        <w:r>
          <w:rPr>
            <w:rFonts w:ascii="arial" w:eastAsia="arial" w:hAnsi="arial" w:cs="arial"/>
            <w:b w:val="0"/>
            <w:i/>
            <w:strike w:val="0"/>
            <w:noProof w:val="0"/>
            <w:color w:val="0077CC"/>
            <w:position w:val="0"/>
            <w:sz w:val="20"/>
            <w:u w:val="single"/>
            <w:vertAlign w:val="baseline"/>
          </w:rPr>
          <w:t>this link. Also, EVP</w:t>
        </w:r>
      </w:hyperlink>
      <w:r>
        <w:rPr>
          <w:rFonts w:ascii="arial" w:eastAsia="arial" w:hAnsi="arial" w:cs="arial"/>
          <w:b w:val="0"/>
          <w:i w:val="0"/>
          <w:strike w:val="0"/>
          <w:noProof w:val="0"/>
          <w:color w:val="000000"/>
          <w:position w:val="0"/>
          <w:sz w:val="20"/>
          <w:u w:val="none"/>
          <w:vertAlign w:val="baseline"/>
        </w:rPr>
        <w:t> </w:t>
      </w:r>
      <w:hyperlink r:id="rId1469" w:history="1">
        <w:r>
          <w:rPr>
            <w:rFonts w:ascii="arial" w:eastAsia="arial" w:hAnsi="arial" w:cs="arial"/>
            <w:b w:val="0"/>
            <w:i/>
            <w:strike w:val="0"/>
            <w:noProof w:val="0"/>
            <w:color w:val="0077CC"/>
            <w:position w:val="0"/>
            <w:sz w:val="20"/>
            <w:u w:val="single"/>
            <w:vertAlign w:val="baseline"/>
          </w:rPr>
          <w:t>Ajay K. Puri sold 36,462 shares of the company's stock in a transaction dated Monday, January 6th. The stock was sold at an average price of $151.10, for a total transaction of $5,509,408.20. Following the completion of the transaction, the executive vice president now owns 3,902,888 shares in the company, valued at approximately $589,726,376.80. The trade was a 0.93 % decrease in their ownership of the stock. The disclosure for this sale can be found</w:t>
        </w:r>
      </w:hyperlink>
      <w:r>
        <w:rPr>
          <w:rFonts w:ascii="arial" w:eastAsia="arial" w:hAnsi="arial" w:cs="arial"/>
          <w:b w:val="0"/>
          <w:i w:val="0"/>
          <w:strike w:val="0"/>
          <w:noProof w:val="0"/>
          <w:color w:val="000000"/>
          <w:position w:val="0"/>
          <w:sz w:val="20"/>
          <w:u w:val="none"/>
          <w:vertAlign w:val="baseline"/>
        </w:rPr>
        <w:t> </w:t>
      </w:r>
      <w:hyperlink r:id="rId1470" w:history="1">
        <w:r>
          <w:rPr>
            <w:rFonts w:ascii="arial" w:eastAsia="arial" w:hAnsi="arial" w:cs="arial"/>
            <w:b w:val="0"/>
            <w:i/>
            <w:strike w:val="0"/>
            <w:noProof w:val="0"/>
            <w:color w:val="0077CC"/>
            <w:position w:val="0"/>
            <w:sz w:val="20"/>
            <w:u w:val="single"/>
            <w:vertAlign w:val="baseline"/>
          </w:rPr>
          <w:t>here. In the last three months, insiders have sold 1,108,348 shares of company stock worth $146,506,958. 4.23% of the stock is currently owned by corporate insiders.</w:t>
        </w:r>
      </w:hyperlink>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Institutional Trading of NVIDIA</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Large investors have recently added to or reduced their stakes in the business. Quest Partners LLC bought a new stake in NVIDIA during the 2nd quarter valued at approximately $27,000. Christopher J. Hasenberg Inc bought a new stake in NVIDIA in the third quarter worth $27,000. University of Texas Texas AM Investment Management Co. bought a new position in NVIDIA during the second quarter valued at $31,000. Legend Financial Advisors Inc. purchased a new position in shares of NVIDIA in the 4th quarter worth $34,000. Finally, West Financial Advisors LLC bought a new stake in shares of NVIDIA in the 3rd quarter worth about $36,000. 65.27% of the stock is currently owned by institutional investors.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Representative </w:t>
      </w:r>
      <w:r>
        <w:rPr>
          <w:rFonts w:ascii="arial" w:eastAsia="arial" w:hAnsi="arial" w:cs="arial"/>
          <w:b/>
          <w:i/>
          <w:strike w:val="0"/>
          <w:noProof w:val="0"/>
          <w:color w:val="000000"/>
          <w:position w:val="0"/>
          <w:sz w:val="20"/>
          <w:u w:val="single"/>
          <w:vertAlign w:val="baseline"/>
        </w:rPr>
        <w:t>Pelosi</w:t>
      </w:r>
    </w:p>
    <w:p>
      <w:pPr>
        <w:pStyle w:val="Normal8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(Democratic Party) is a member of the U.S. House, representing California's 11th Congressional District. She assumed office on January 3, 2023. Her current term ends on January 3, 2025.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(Democratic Party) is running for re-election to the U.S. House to represent California's 11th Congressional District. She declared candidacy for the primary scheduled on March 5, 2024.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is the first and only woman to serve as speaker of the House.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was first elected to the U.S. House in a special election in 1987 to represent California's 5th Congressional District, which she represented until her election to California's 8th Congressional District in 2012. In 2002, she was elected minority leader, becoming the highest-ranking congresswoman of either party in U.S. history. When Democrats took control of the House in 2007,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made history again with her election as speaker of the House.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was re-elected speaker of the House in 2019, following the 2018 midterm elections. She served in that role until January 3, 2023. Notable legislation passed during her speakership includes the Affordable Care Act, the American Recovery and Reinvestment Act, the Dodd-Frank Wall Street Reform and Consumer Protection Act, the Lilly Ledbetter Fair Pay Act, and the Don't Ask, Don't Tell Repeal Act.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is also a prominent Democratic fundraiser, raising more than $700 million for the Democratic Party since becoming a party leader in 2002. Before holding public office,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served on the Democratic National Committee and as a chair of the California Democratic Party.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was born in Baltimore, Maryland.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graduated from the Institute of Notre Dame in 1958. She earned a bachelor's degree from Trinity College in 1962.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served as the chair of the California State Democratic Party and the finance chairwoman of the Democratic Senatorial Campaign Committee.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NVIDIA Company Profile</w:t>
      </w:r>
    </w:p>
    <w:p>
      <w:pPr>
        <w:pStyle w:val="Normal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1471" w:history="1">
        <w:r>
          <w:rPr>
            <w:rFonts w:ascii="arial" w:eastAsia="arial" w:hAnsi="arial" w:cs="arial"/>
            <w:b w:val="0"/>
            <w:i/>
            <w:strike w:val="0"/>
            <w:noProof w:val="0"/>
            <w:color w:val="0077CC"/>
            <w:position w:val="0"/>
            <w:sz w:val="20"/>
            <w:u w:val="single"/>
            <w:vertAlign w:val="baseline"/>
          </w:rPr>
          <w:t>Get Free Report)</w:t>
        </w:r>
      </w:hyperlink>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NVIDIA Corporation provides graphics and compute and networking solutions in the United States, Taiwan, China, Hong Kong, and internationally. The Graphics segment offers GeForce GPUs for gaming and PCs, the GeForce NOW game streaming service and related infrastructure, and solutions for gaming platforms; Quadro/NVIDIA RTX GPUs for enterprise workstation graphics; virtual GPU or vGPU software for cloud-based visual and virtual computing; automotive platforms for infotainment systems; and Omniverse software for building and operating metaverse and 3D internet applications.</w:t>
      </w:r>
    </w:p>
    <w:p>
      <w:pPr>
        <w:pStyle w:val="Normal85"/>
        <w:keepNext w:val="0"/>
        <w:spacing w:before="240" w:after="0" w:line="260" w:lineRule="atLeast"/>
        <w:ind w:left="0" w:right="0" w:firstLine="0"/>
        <w:jc w:val="both"/>
      </w:pPr>
      <w:hyperlink r:id="rId1472" w:history="1">
        <w:r>
          <w:rPr>
            <w:rFonts w:ascii="arial" w:eastAsia="arial" w:hAnsi="arial" w:cs="arial"/>
            <w:b w:val="0"/>
            <w:i/>
            <w:strike w:val="0"/>
            <w:color w:val="0077CC"/>
            <w:sz w:val="20"/>
            <w:u w:val="single"/>
            <w:vertAlign w:val="baseline"/>
          </w:rPr>
          <w:t>Link to the original story.</w:t>
        </w:r>
      </w:hyperlink>
    </w:p>
    <w:p>
      <w:pPr>
        <w:pStyle w:val="Normal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85"/>
        <w:spacing w:line="60" w:lineRule="exact"/>
      </w:pPr>
      <w:r>
        <w:pict>
          <v:line id="_x0000_s1352" style="position:absolute;z-index:251958272" from="0,2pt" to="512pt,2pt" strokecolor="#009ddb" strokeweight="2pt">
            <v:stroke linestyle="single"/>
            <w10:wrap type="topAndBottom"/>
          </v:line>
        </w:pict>
      </w:r>
    </w:p>
    <w:p>
      <w:pPr>
        <w:pStyle w:val="Normal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85"/>
        <w:keepNext/>
        <w:spacing w:before="240" w:after="0" w:line="340" w:lineRule="atLeast"/>
        <w:ind w:left="0" w:right="0" w:firstLine="0"/>
        <w:jc w:val="left"/>
      </w:pPr>
      <w:bookmarkStart w:id="258" w:name="Classification_83"/>
      <w:bookmarkEnd w:id="258"/>
      <w:r>
        <w:rPr>
          <w:rFonts w:ascii="arial" w:eastAsia="arial" w:hAnsi="arial" w:cs="arial"/>
          <w:b/>
          <w:i w:val="0"/>
          <w:strike w:val="0"/>
          <w:noProof w:val="0"/>
          <w:color w:val="000000"/>
          <w:position w:val="0"/>
          <w:sz w:val="28"/>
          <w:u w:val="none"/>
          <w:vertAlign w:val="baseline"/>
        </w:rPr>
        <w:t>Classification</w:t>
      </w:r>
    </w:p>
    <w:p>
      <w:pPr>
        <w:pStyle w:val="Normal85"/>
        <w:spacing w:line="60" w:lineRule="exact"/>
      </w:pPr>
      <w:r>
        <w:pict>
          <v:line id="_x0000_s1353" style="position:absolute;z-index:251959296" from="0,2pt" to="512pt,2pt" strokecolor="#009ddb" strokeweight="2pt">
            <v:stroke linestyle="single"/>
            <w10:wrap type="topAndBottom"/>
          </v:line>
        </w:pict>
      </w:r>
    </w:p>
    <w:p>
      <w:pPr>
        <w:pStyle w:val="Normal85"/>
        <w:spacing w:line="120" w:lineRule="exact"/>
      </w:pPr>
    </w:p>
    <w:p>
      <w:pPr>
        <w:pStyle w:val="Normal8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116308</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FINANCIAL MARKET UPDATES (90%); STOCK EXCHANGES (90%); DIVIDENDS (89%); STOCK ANALYSES &amp; FORECASTS (89%); REPORTS, REVIEWS &amp; SECTIONS (85%); BLOGS &amp; MESSAGE BOARDS (78%); CORPORATE DEBT (78%); FINANCIAL ANALYST RECOMMENDATIONS (78%); MARKET CAPITALIZATION (78%); COMPANY EARNINGS (73%); INDUSTRY ANALYSTS (73%); COMPANY REVENUES (68%); RESEARCH REPORTS (64%); BUSINESS REPORTS &amp; FORECASTS (52%); Insider Trades (%); Investing (%)</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NVIDIA CORP (92%);  APPLE INC (71%);  PALO ALTO NETWORKS INC (56%)</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NVDA (NASDAQ) (92%); AAPL (NASDAQ) (71%); PANW (NYSE) (56%); NVDA (NASDAQ) AAPL (NASDAQ) PANW (NASDAQ)</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NAICS334413 SEMICONDUCTOR &amp; RELATED DEVICE MANUFACTURING (92%); SIC3674 SEMICONDUCTORS &amp; RELATED DEVICES (92%); SIC3577 COMPUTER PERIPHERAL EQUIPMENT, NEC (92%); NAICS334118 COMPUTER TERMINAL &amp; OTHER COMPUTER PERIPHERAL EQUIPMENT MANUFACTURING (92%); NAICS423430 COMPUTER &amp; COMPUTER PERIPHERAL EQUIPMENT &amp; SOFTWARE MERCHANT WHOLESALERS (71%); NAICS334112 COMPUTER STORAGE DEVICE MANUFACTURING (71%); NAICS334111 ELECTRONIC COMPUTER MANUFACTURING (71%); SIC5045 COMPUTERS &amp; COMPUTER PERIPHERAL EQUIPMENT &amp; SOFTWARE (71%); SIC3572 COMPUTER STORAGE DEVICES (71%); SIC3571 ELECTRONIC COMPUTERS (71%); NAICS541511 CUSTOM COMPUTER PROGRAMMING SERVICES (56%); SIC7371 COMPUTER PROGRAMMING SERVICES (56%); FINANCIAL MARKET UPDATES (90%); STOCK EXCHANGES (90%); STOCK ANALYSES &amp; FORECASTS (89%); BLOGS &amp; MESSAGE BOARDS (78%); FINANCIAL ANALYST RECOMMENDATIONS (78%); COMPUTER MFG (73%); INDUSTRY ANALYSTS (73%); COMPUTER EQUIPMENT (50%)</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Company-Terms:</w:t>
      </w:r>
      <w:r>
        <w:rPr>
          <w:rFonts w:ascii="arial" w:eastAsia="arial" w:hAnsi="arial" w:cs="arial"/>
          <w:b w:val="0"/>
          <w:i w:val="0"/>
          <w:strike w:val="0"/>
          <w:noProof w:val="0"/>
          <w:color w:val="000000"/>
          <w:position w:val="0"/>
          <w:sz w:val="20"/>
          <w:u w:val="none"/>
          <w:vertAlign w:val="baseline"/>
        </w:rPr>
        <w:t> SIC: 3674; CIK: 1045810; SIC: 3571; CIK: 320193</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(88%)</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(79%)</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2025</w:t>
      </w:r>
    </w:p>
    <w:p>
      <w:pPr>
        <w:pStyle w:val="Normal85"/>
      </w:pPr>
    </w:p>
    <w:p>
      <w:pPr>
        <w:pStyle w:val="Normal85"/>
        <w:ind w:left="200"/>
        <w:sectPr>
          <w:type w:val="continuous"/>
          <w:pgMar w:top="840" w:right="1000" w:bottom="840" w:left="1000" w:header="400" w:footer="400"/>
          <w:pgNumType w:fmt="decimal"/>
          <w:cols w:space="720"/>
        </w:sectPr>
      </w:pPr>
      <w:r>
        <w:br/>
      </w:r>
      <w:r>
        <w:pict>
          <v:line id="_x0000_s1354" style="position:absolute;z-index:251960320"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1473"/>
          <w:headerReference w:type="default" r:id="rId1474"/>
          <w:footerReference w:type="even" r:id="rId1475"/>
          <w:footerReference w:type="default" r:id="rId1476"/>
          <w:headerReference w:type="first" r:id="rId1477"/>
          <w:footerReference w:type="first" r:id="rId1478"/>
          <w:pgSz w:w="12240" w:h="15840"/>
          <w:pgMar w:top="840" w:right="1000" w:bottom="840" w:left="1000" w:header="400" w:footer="400"/>
          <w:pgNumType w:fmt="decimal"/>
          <w:cols w:space="720"/>
          <w:titlePg w:val="0"/>
        </w:sectPr>
      </w:pPr>
    </w:p>
    <w:p>
      <w:pPr>
        <w:pStyle w:val="Normal86"/>
      </w:pPr>
    </w:p>
    <w:p>
      <w:pPr>
        <w:pStyle w:val="Heading184"/>
        <w:keepNext w:val="0"/>
        <w:spacing w:after="200" w:line="340" w:lineRule="atLeast"/>
        <w:ind w:left="0" w:right="0" w:firstLine="0"/>
        <w:jc w:val="center"/>
      </w:pPr>
      <w:hyperlink r:id="rId1479" w:history="1">
        <w:r>
          <w:rPr>
            <w:rFonts w:ascii="arial" w:eastAsia="arial" w:hAnsi="arial" w:cs="arial"/>
            <w:b/>
            <w:i/>
            <w:strike w:val="0"/>
            <w:color w:val="0077CC"/>
            <w:sz w:val="28"/>
            <w:u w:val="single"/>
            <w:vertAlign w:val="baseline"/>
          </w:rPr>
          <w:t>Nancy Pelosi</w:t>
        </w:r>
      </w:hyperlink>
      <w:hyperlink r:id="rId1480" w:history="1">
        <w:r>
          <w:rPr>
            <w:rFonts w:ascii="arial" w:eastAsia="arial" w:hAnsi="arial" w:cs="arial"/>
            <w:b/>
            <w:i/>
            <w:strike w:val="0"/>
            <w:color w:val="0077CC"/>
            <w:sz w:val="28"/>
            <w:u w:val="single"/>
            <w:vertAlign w:val="baseline"/>
          </w:rPr>
          <w:t xml:space="preserve"> Called US-China Trade "A Job Loser:" Old Remarks Reemerge Amid Trump Tariff Push</w:t>
        </w:r>
      </w:hyperlink>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Benzinga.com</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2025 Thursday 9:55 AM EST</w:t>
      </w:r>
    </w:p>
    <w:p>
      <w:pPr>
        <w:pStyle w:val="Normal86"/>
        <w:keepNext w:val="0"/>
        <w:spacing w:after="0" w:line="240" w:lineRule="atLeast"/>
        <w:ind w:right="0"/>
        <w:jc w:val="both"/>
      </w:pPr>
      <w:bookmarkStart w:id="259" w:name="Bookmark_86"/>
      <w:bookmarkEnd w:id="259"/>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Benzinga  All Rights Reserved</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ASIA-PACIFIC LATEST, US news, China news, Trade news &amp; US POLITICS NEWS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306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Proiti Seal Acharya</w:t>
      </w:r>
    </w:p>
    <w:p>
      <w:pPr>
        <w:pStyle w:val="Normal86"/>
        <w:keepNext/>
        <w:spacing w:before="240" w:after="0" w:line="340" w:lineRule="atLeast"/>
        <w:ind w:left="0" w:right="0" w:firstLine="0"/>
        <w:jc w:val="left"/>
      </w:pPr>
      <w:bookmarkStart w:id="260" w:name="Body_84"/>
      <w:bookmarkEnd w:id="260"/>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55" style="position:absolute;z-index:251961344" from="0,2pt" to="512pt,2pt" strokecolor="#009ddb" strokeweight="2pt">
            <v:stroke linestyle="single"/>
            <w10:wrap type="topAndBottom"/>
          </v:line>
        </w:pict>
      </w:r>
    </w:p>
    <w:p>
      <w:pPr>
        <w:pStyle w:val="Normal86"/>
      </w:pPr>
    </w:p>
    <w:p>
      <w:pPr>
        <w:pStyle w:val="Normal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29-year-old video of </w:t>
      </w:r>
      <w:r>
        <w:rPr>
          <w:rFonts w:ascii="arial" w:eastAsia="arial" w:hAnsi="arial" w:cs="arial"/>
          <w:b/>
          <w:i w:val="0"/>
          <w:strike w:val="0"/>
          <w:noProof w:val="0"/>
          <w:color w:val="000000"/>
          <w:position w:val="0"/>
          <w:sz w:val="20"/>
          <w:u w:val="none"/>
          <w:vertAlign w:val="baseline"/>
        </w:rPr>
        <w:t xml:space="preserve">Rep.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is going viral for echoing a message now at the core of </w:t>
      </w:r>
      <w:hyperlink r:id="rId1481" w:history="1">
        <w:r>
          <w:rPr>
            <w:rFonts w:ascii="arial" w:eastAsia="arial" w:hAnsi="arial" w:cs="arial"/>
            <w:b w:val="0"/>
            <w:i/>
            <w:strike w:val="0"/>
            <w:noProof w:val="0"/>
            <w:color w:val="0077CC"/>
            <w:position w:val="0"/>
            <w:sz w:val="20"/>
            <w:u w:val="single"/>
            <w:vertAlign w:val="baseline"/>
          </w:rPr>
          <w:t>President Donald Trump's trade policy</w:t>
        </w:r>
      </w:hyperlink>
      <w:r>
        <w:rPr>
          <w:rFonts w:ascii="arial" w:eastAsia="arial" w:hAnsi="arial" w:cs="arial"/>
          <w:b w:val="0"/>
          <w:i w:val="0"/>
          <w:strike w:val="0"/>
          <w:noProof w:val="0"/>
          <w:color w:val="000000"/>
          <w:position w:val="0"/>
          <w:sz w:val="20"/>
          <w:u w:val="none"/>
          <w:vertAlign w:val="baseline"/>
        </w:rPr>
        <w: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1996 clip,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criticizes U.S. trade practices with China and calls for measures that are noticeably similar to the very tariffs she now opposes.</w:t>
      </w:r>
    </w:p>
    <w:p>
      <w:pPr>
        <w:pStyle w:val="Normal8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What Happened:</w:t>
      </w:r>
      <w:r>
        <w:rPr>
          <w:rFonts w:ascii="arial" w:eastAsia="arial" w:hAnsi="arial" w:cs="arial"/>
          <w:b w:val="0"/>
          <w:i w:val="0"/>
          <w:strike w:val="0"/>
          <w:noProof w:val="0"/>
          <w:color w:val="000000"/>
          <w:position w:val="0"/>
          <w:sz w:val="20"/>
          <w:u w:val="none"/>
          <w:vertAlign w:val="baseline"/>
        </w:rPr>
        <w:t xml:space="preserve"> The clip shows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delivering a House floor speech, where she urged Congress to tackle China's high tariffs on American goods.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that while Chinese imports faced only a 2% U.S. tariff, American exports to China were dealt with an average 35% tariff. "Is that reciprocal?" she asked, calling the trade relationship "a job loser" that created millions of jobs in China while creating far fewer in the U.S.</w:t>
      </w:r>
    </w:p>
    <w:p>
      <w:pPr>
        <w:pStyle w:val="Normal86"/>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See Also:</w:t>
      </w:r>
      <w:hyperlink r:id="rId1482" w:history="1">
        <w:r>
          <w:rPr>
            <w:rFonts w:ascii="arial" w:eastAsia="arial" w:hAnsi="arial" w:cs="arial"/>
            <w:b/>
            <w:i/>
            <w:strike w:val="0"/>
            <w:noProof w:val="0"/>
            <w:color w:val="0077CC"/>
            <w:position w:val="0"/>
            <w:sz w:val="20"/>
            <w:u w:val="single"/>
            <w:vertAlign w:val="baseline"/>
          </w:rPr>
          <w:t>Gold Surges Above $3,300 To Record High As US-China Trade War Escalates With 245% Tariff</w:t>
        </w:r>
      </w:hyperlink>
    </w:p>
    <w:p>
      <w:pPr>
        <w:pStyle w:val="Normal86"/>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Why It Matters:</w:t>
      </w:r>
      <w:r>
        <w:rPr>
          <w:rFonts w:ascii="arial" w:eastAsia="arial" w:hAnsi="arial" w:cs="arial"/>
          <w:b w:val="0"/>
          <w:i w:val="0"/>
          <w:strike w:val="0"/>
          <w:noProof w:val="0"/>
          <w:color w:val="000000"/>
          <w:position w:val="0"/>
          <w:sz w:val="20"/>
          <w:u w:val="none"/>
          <w:vertAlign w:val="baseline"/>
        </w:rPr>
        <w:t xml:space="preserve"> The resurfaced video comes as China's total tariffs have </w:t>
      </w:r>
      <w:hyperlink r:id="rId1483" w:history="1">
        <w:r>
          <w:rPr>
            <w:rFonts w:ascii="arial" w:eastAsia="arial" w:hAnsi="arial" w:cs="arial"/>
            <w:b w:val="0"/>
            <w:i/>
            <w:strike w:val="0"/>
            <w:noProof w:val="0"/>
            <w:color w:val="0077CC"/>
            <w:position w:val="0"/>
            <w:sz w:val="20"/>
            <w:u w:val="single"/>
            <w:vertAlign w:val="baseline"/>
          </w:rPr>
          <w:t>reached as high as 245%</w:t>
        </w:r>
      </w:hyperlink>
      <w:r>
        <w:rPr>
          <w:rFonts w:ascii="arial" w:eastAsia="arial" w:hAnsi="arial" w:cs="arial"/>
          <w:b w:val="0"/>
          <w:i w:val="0"/>
          <w:strike w:val="0"/>
          <w:noProof w:val="0"/>
          <w:color w:val="000000"/>
          <w:position w:val="0"/>
          <w:sz w:val="20"/>
          <w:u w:val="none"/>
          <w:vertAlign w:val="baseline"/>
        </w:rPr>
        <w:t xml:space="preserve"> on specific goods, including a 125% reciprocal duty, an additional 20% connected with the fentanyl crisis, and targeted levies ranging from 7.5% to 100% on specific goods, according to the latest reports from the White House.</w:t>
      </w:r>
    </w:p>
    <w:p>
      <w:pPr>
        <w:pStyle w:val="Normal8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who is now opposed to Trump's tariff policies, wrote earlier this month on X: "Trump's reckless tariffs will cause chaos... raise prices... and hurt hardworking American families."</w:t>
      </w:r>
    </w:p>
    <w:p>
      <w:pPr>
        <w:pStyle w:val="Normal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w:t>
      </w:r>
      <w:hyperlink r:id="rId1484" w:history="1">
        <w:r>
          <w:rPr>
            <w:rFonts w:ascii="arial" w:eastAsia="arial" w:hAnsi="arial" w:cs="arial"/>
            <w:b/>
            <w:i/>
            <w:strike w:val="0"/>
            <w:noProof w:val="0"/>
            <w:color w:val="0077CC"/>
            <w:position w:val="0"/>
            <w:sz w:val="20"/>
            <w:u w:val="single"/>
            <w:vertAlign w:val="baseline"/>
          </w:rPr>
          <w:t>Sen. Bernie Sanders</w:t>
        </w:r>
      </w:hyperlink>
      <w:r>
        <w:rPr>
          <w:rFonts w:ascii="arial" w:eastAsia="arial" w:hAnsi="arial" w:cs="arial"/>
          <w:b w:val="0"/>
          <w:i w:val="0"/>
          <w:strike w:val="0"/>
          <w:noProof w:val="0"/>
          <w:color w:val="000000"/>
          <w:position w:val="0"/>
          <w:sz w:val="20"/>
          <w:u w:val="none"/>
          <w:vertAlign w:val="baseline"/>
        </w:rPr>
        <w:t xml:space="preserve"> also once pushed for protectionist policies in a 2008 Senate speech. In a response statement </w:t>
      </w:r>
      <w:hyperlink r:id="rId1485" w:history="1">
        <w:r>
          <w:rPr>
            <w:rFonts w:ascii="arial" w:eastAsia="arial" w:hAnsi="arial" w:cs="arial"/>
            <w:b w:val="0"/>
            <w:i/>
            <w:strike w:val="0"/>
            <w:noProof w:val="0"/>
            <w:color w:val="0077CC"/>
            <w:position w:val="0"/>
            <w:sz w:val="20"/>
            <w:u w:val="single"/>
            <w:vertAlign w:val="baseline"/>
          </w:rPr>
          <w:t>to</w:t>
        </w:r>
      </w:hyperlink>
      <w:r>
        <w:rPr>
          <w:rFonts w:ascii="arial" w:eastAsia="arial" w:hAnsi="arial" w:cs="arial"/>
          <w:b w:val="0"/>
          <w:i w:val="0"/>
          <w:strike w:val="0"/>
          <w:noProof w:val="0"/>
          <w:color w:val="000000"/>
          <w:position w:val="0"/>
          <w:sz w:val="20"/>
          <w:u w:val="none"/>
          <w:vertAlign w:val="baseline"/>
        </w:rPr>
        <w:t xml:space="preserve"> Fox News, his team said that Sanders supports targeted tariffs but warned that Trump's sweeping measures would drive up expenses for consumers.</w:t>
      </w:r>
    </w:p>
    <w:p>
      <w:pPr>
        <w:pStyle w:val="Normal8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Read Next:</w:t>
      </w:r>
    </w:p>
    <w:p>
      <w:pPr>
        <w:pStyle w:val="Normal86"/>
        <w:keepNext w:val="0"/>
        <w:numPr>
          <w:numId w:val="63"/>
        </w:numPr>
        <w:spacing w:before="240" w:after="0" w:line="260" w:lineRule="atLeast"/>
        <w:ind w:right="0"/>
        <w:jc w:val="both"/>
      </w:pPr>
      <w:hyperlink r:id="rId1486" w:history="1">
        <w:r>
          <w:rPr>
            <w:rFonts w:ascii="arial" w:eastAsia="arial" w:hAnsi="arial" w:cs="arial"/>
            <w:b w:val="0"/>
            <w:i/>
            <w:strike w:val="0"/>
            <w:color w:val="0077CC"/>
            <w:sz w:val="20"/>
            <w:u w:val="single"/>
            <w:vertAlign w:val="baseline"/>
          </w:rPr>
          <w:t>Warren Buffett's 2003 Plan To Fix The Trade Deficit Without A War Deserves A Second Look As US-China Tariff War Continues</w:t>
        </w:r>
      </w:hyperlink>
    </w:p>
    <w:p>
      <w:pPr>
        <w:pStyle w:val="Normal86"/>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Image via Shutterstock</w:t>
      </w:r>
    </w:p>
    <w:p>
      <w:pPr>
        <w:pStyle w:val="Normal86"/>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2025 Benzinga.com. Benzinga does not provide investment advice. All rights reserved.</w:t>
      </w:r>
    </w:p>
    <w:p>
      <w:pPr>
        <w:pStyle w:val="Normal86"/>
        <w:keepNext/>
        <w:spacing w:before="240" w:after="0" w:line="340" w:lineRule="atLeast"/>
        <w:ind w:left="0" w:right="0" w:firstLine="0"/>
        <w:jc w:val="left"/>
      </w:pPr>
      <w:bookmarkStart w:id="261" w:name="Classification_84"/>
      <w:bookmarkEnd w:id="261"/>
      <w:r>
        <w:rPr>
          <w:rFonts w:ascii="arial" w:eastAsia="arial" w:hAnsi="arial" w:cs="arial"/>
          <w:b/>
          <w:i w:val="0"/>
          <w:strike w:val="0"/>
          <w:noProof w:val="0"/>
          <w:color w:val="000000"/>
          <w:position w:val="0"/>
          <w:sz w:val="28"/>
          <w:u w:val="none"/>
          <w:vertAlign w:val="baseline"/>
        </w:rPr>
        <w:t>Classification</w:t>
      </w:r>
    </w:p>
    <w:p>
      <w:pPr>
        <w:pStyle w:val="Normal86"/>
        <w:spacing w:line="60" w:lineRule="exact"/>
      </w:pPr>
      <w:r>
        <w:pict>
          <v:line id="_x0000_s1356" style="position:absolute;z-index:251962368" from="0,2pt" to="512pt,2pt" strokecolor="#009ddb" strokeweight="2pt">
            <v:stroke linestyle="single"/>
            <w10:wrap type="topAndBottom"/>
          </v:line>
        </w:pict>
      </w:r>
    </w:p>
    <w:p>
      <w:pPr>
        <w:pStyle w:val="Normal86"/>
        <w:spacing w:line="120" w:lineRule="exact"/>
      </w:pPr>
    </w:p>
    <w:p>
      <w:pPr>
        <w:pStyle w:val="Normal8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671423362</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TAXES &amp; TAXATION (93%); TARIFFS &amp; DUTIES (92%); INTERNATIONAL TRADE (91%); FINANCIAL MARKET UPDATES (90%); PUBLIC POLICY (90%); TARIFFS &amp; CUSTOMS (90%); POLITICS (89%); TRADE DEVELOPMENT (89%); IMPORT TRADE (78%); LEGISLATIVE BODIES (78%); PROTECTIONISM (78%); EXPORT PRICES (75%); EXPORT TRADE (73%); GOODS &amp; SERVICES TRADE BALANCE (73%); TRADE DISPUTES (73%); JOB CREATION (72%); CONSUMERS (70%); NARCOTICS (70%); WAR &amp; CONFLICT (69%); PRICE INCREASES (68%); OPIATES &amp; OPIOIDS (66%); FENTANYL (51%); OPIOID CRISIS (51%)</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FOX ENTERTAINMENT GROUP INC (63%);  SHUTTERSTOCK INC (51%)</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SSTK (NYSE) (51%)</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(63%); SIC4833 TELEVISION BROADCASTING STATIONS (63%); NAICS516210 MEDIA STREAMING DIST SVCS, SOCIAL NETWORKS, AND OTHER MEDIA NETWORKS AND CONTENT PROVIDERS (51%); FINANCIAL MARKET UPDATES (90%); NARCOTICS (70%); PRICE INCREASES (68%); OPIATES &amp; OPIOIDS (66%); FENTANYL (51%); OPIOID CRISIS (51%)</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(90%); DONALD TRUMP (79%); BERNIE SANDERS (78%); WARREN BUFFETT (50%)</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CHINA (97%); UNITED STATES (95%); ASIA (79%); CENTRAL AMERICA (79%); MEXICO (79%); Estado de Nuevo León &amp; Tennessee; United States &amp; Mexico; Americas, Northern America; Americas, Central America</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2025</w:t>
      </w:r>
    </w:p>
    <w:p>
      <w:pPr>
        <w:pStyle w:val="Normal86"/>
      </w:pPr>
    </w:p>
    <w:p>
      <w:pPr>
        <w:pStyle w:val="Normal86"/>
        <w:ind w:left="200"/>
        <w:sectPr>
          <w:type w:val="continuous"/>
          <w:pgMar w:top="840" w:right="1000" w:bottom="840" w:left="1000" w:header="400" w:footer="400"/>
          <w:pgNumType w:fmt="decimal"/>
          <w:cols w:space="720"/>
        </w:sectPr>
      </w:pPr>
      <w:r>
        <w:br/>
      </w:r>
      <w:r>
        <w:pict>
          <v:line id="_x0000_s1357" style="position:absolute;z-index:251963392"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1487"/>
          <w:headerReference w:type="default" r:id="rId1488"/>
          <w:footerReference w:type="even" r:id="rId1489"/>
          <w:footerReference w:type="default" r:id="rId1490"/>
          <w:headerReference w:type="first" r:id="rId1491"/>
          <w:footerReference w:type="first" r:id="rId1492"/>
          <w:pgSz w:w="12240" w:h="15840"/>
          <w:pgMar w:top="840" w:right="1000" w:bottom="840" w:left="1000" w:header="400" w:footer="400"/>
          <w:pgNumType w:fmt="decimal"/>
          <w:cols w:space="720"/>
          <w:titlePg w:val="0"/>
        </w:sectPr>
      </w:pPr>
    </w:p>
    <w:p>
      <w:pPr>
        <w:pStyle w:val="Normal87"/>
      </w:pPr>
    </w:p>
    <w:p>
      <w:pPr>
        <w:pStyle w:val="Heading185"/>
        <w:keepNext w:val="0"/>
        <w:spacing w:after="200" w:line="340" w:lineRule="atLeast"/>
        <w:ind w:left="0" w:right="0" w:firstLine="0"/>
        <w:jc w:val="center"/>
      </w:pPr>
      <w:hyperlink r:id="rId1493" w:history="1">
        <w:r>
          <w:rPr>
            <w:rFonts w:ascii="arial" w:eastAsia="arial" w:hAnsi="arial" w:cs="arial"/>
            <w:b/>
            <w:i/>
            <w:strike w:val="0"/>
            <w:color w:val="0077CC"/>
            <w:sz w:val="28"/>
            <w:u w:val="single"/>
            <w:vertAlign w:val="baseline"/>
          </w:rPr>
          <w:t>Nancy Pelosi</w:t>
        </w:r>
      </w:hyperlink>
      <w:hyperlink r:id="rId1494" w:history="1">
        <w:r>
          <w:rPr>
            <w:rFonts w:ascii="arial" w:eastAsia="arial" w:hAnsi="arial" w:cs="arial"/>
            <w:b/>
            <w:i/>
            <w:strike w:val="0"/>
            <w:color w:val="0077CC"/>
            <w:sz w:val="28"/>
            <w:u w:val="single"/>
            <w:vertAlign w:val="baseline"/>
          </w:rPr>
          <w:t xml:space="preserve"> Called US-China Trade 'A Job Loser:' Old Remarks Reemerge Amid Trump Tariff Push</w:t>
        </w:r>
      </w:hyperlink>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Benzinga.com</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2025 Thursday 9:55 AM EST</w:t>
      </w:r>
    </w:p>
    <w:p>
      <w:pPr>
        <w:pStyle w:val="Normal87"/>
        <w:keepNext w:val="0"/>
        <w:spacing w:after="0" w:line="240" w:lineRule="atLeast"/>
        <w:ind w:right="0"/>
        <w:jc w:val="both"/>
      </w:pPr>
      <w:bookmarkStart w:id="262" w:name="Bookmark_87"/>
      <w:bookmarkEnd w:id="262"/>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Benzinga  All Rights Reserved</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ASIA-PACIFIC LATEST, US news, China news, Trade news &amp; US POLITICS NEWS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306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Proiti Seal Acharya</w:t>
      </w:r>
    </w:p>
    <w:p>
      <w:pPr>
        <w:pStyle w:val="Normal87"/>
        <w:keepNext/>
        <w:spacing w:before="240" w:after="0" w:line="340" w:lineRule="atLeast"/>
        <w:ind w:left="0" w:right="0" w:firstLine="0"/>
        <w:jc w:val="left"/>
      </w:pPr>
      <w:bookmarkStart w:id="263" w:name="Body_85"/>
      <w:bookmarkEnd w:id="263"/>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58" style="position:absolute;z-index:251964416" from="0,2pt" to="512pt,2pt" strokecolor="#009ddb" strokeweight="2pt">
            <v:stroke linestyle="single"/>
            <w10:wrap type="topAndBottom"/>
          </v:line>
        </w:pict>
      </w:r>
    </w:p>
    <w:p>
      <w:pPr>
        <w:pStyle w:val="Normal87"/>
      </w:pPr>
    </w:p>
    <w:p>
      <w:pPr>
        <w:pStyle w:val="Normal8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29-year-old video of </w:t>
      </w:r>
      <w:r>
        <w:rPr>
          <w:rFonts w:ascii="arial" w:eastAsia="arial" w:hAnsi="arial" w:cs="arial"/>
          <w:b/>
          <w:i w:val="0"/>
          <w:strike w:val="0"/>
          <w:noProof w:val="0"/>
          <w:color w:val="000000"/>
          <w:position w:val="0"/>
          <w:sz w:val="20"/>
          <w:u w:val="none"/>
          <w:vertAlign w:val="baseline"/>
        </w:rPr>
        <w:t xml:space="preserve">Rep.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is going viral for echoing a message now at the core of </w:t>
      </w:r>
      <w:hyperlink r:id="rId1495" w:history="1">
        <w:r>
          <w:rPr>
            <w:rFonts w:ascii="arial" w:eastAsia="arial" w:hAnsi="arial" w:cs="arial"/>
            <w:b w:val="0"/>
            <w:i/>
            <w:strike w:val="0"/>
            <w:noProof w:val="0"/>
            <w:color w:val="0077CC"/>
            <w:position w:val="0"/>
            <w:sz w:val="20"/>
            <w:u w:val="single"/>
            <w:vertAlign w:val="baseline"/>
          </w:rPr>
          <w:t>President Donald Trump's trade policy</w:t>
        </w:r>
      </w:hyperlink>
      <w:r>
        <w:rPr>
          <w:rFonts w:ascii="arial" w:eastAsia="arial" w:hAnsi="arial" w:cs="arial"/>
          <w:b w:val="0"/>
          <w:i w:val="0"/>
          <w:strike w:val="0"/>
          <w:noProof w:val="0"/>
          <w:color w:val="000000"/>
          <w:position w:val="0"/>
          <w:sz w:val="20"/>
          <w:u w:val="none"/>
          <w:vertAlign w:val="baseline"/>
        </w:rPr>
        <w: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1996 clip,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criticizes U.S. trade practices with China and calls for measures that are noticeably similar to the very tariffs she now opposes.</w:t>
      </w:r>
    </w:p>
    <w:p>
      <w:pPr>
        <w:pStyle w:val="Normal8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What Happened:</w:t>
      </w:r>
      <w:r>
        <w:rPr>
          <w:rFonts w:ascii="arial" w:eastAsia="arial" w:hAnsi="arial" w:cs="arial"/>
          <w:b w:val="0"/>
          <w:i w:val="0"/>
          <w:strike w:val="0"/>
          <w:noProof w:val="0"/>
          <w:color w:val="000000"/>
          <w:position w:val="0"/>
          <w:sz w:val="20"/>
          <w:u w:val="none"/>
          <w:vertAlign w:val="baseline"/>
        </w:rPr>
        <w:t xml:space="preserve"> The clip shows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delivering a House floor speech, where she urged Congress to tackle China's high tariffs on American goods.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that while Chinese imports faced only a 2% U.S. tariff, American exports to China were dealt with an average 35% tariff. "Is that reciprocal?" she asked, calling the trade relationship "a job loser" that created millions of jobs in China while creating far fewer in the U.S.</w:t>
      </w:r>
    </w:p>
    <w:p>
      <w:pPr>
        <w:pStyle w:val="Normal87"/>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See Also:</w:t>
      </w:r>
      <w:hyperlink r:id="rId1496" w:history="1">
        <w:r>
          <w:rPr>
            <w:rFonts w:ascii="arial" w:eastAsia="arial" w:hAnsi="arial" w:cs="arial"/>
            <w:b/>
            <w:i/>
            <w:strike w:val="0"/>
            <w:noProof w:val="0"/>
            <w:color w:val="0077CC"/>
            <w:position w:val="0"/>
            <w:sz w:val="20"/>
            <w:u w:val="single"/>
            <w:vertAlign w:val="baseline"/>
          </w:rPr>
          <w:t>Gold Surges Above $3,300 To Record High As US-China Trade War Escalates With 245% Tariff</w:t>
        </w:r>
      </w:hyperlink>
    </w:p>
    <w:p>
      <w:pPr>
        <w:pStyle w:val="Normal87"/>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Why It Matters:</w:t>
      </w:r>
      <w:r>
        <w:rPr>
          <w:rFonts w:ascii="arial" w:eastAsia="arial" w:hAnsi="arial" w:cs="arial"/>
          <w:b w:val="0"/>
          <w:i w:val="0"/>
          <w:strike w:val="0"/>
          <w:noProof w:val="0"/>
          <w:color w:val="000000"/>
          <w:position w:val="0"/>
          <w:sz w:val="20"/>
          <w:u w:val="none"/>
          <w:vertAlign w:val="baseline"/>
        </w:rPr>
        <w:t xml:space="preserve"> The resurfaced video comes as China's total tariffs have </w:t>
      </w:r>
      <w:hyperlink r:id="rId1497" w:history="1">
        <w:r>
          <w:rPr>
            <w:rFonts w:ascii="arial" w:eastAsia="arial" w:hAnsi="arial" w:cs="arial"/>
            <w:b w:val="0"/>
            <w:i/>
            <w:strike w:val="0"/>
            <w:noProof w:val="0"/>
            <w:color w:val="0077CC"/>
            <w:position w:val="0"/>
            <w:sz w:val="20"/>
            <w:u w:val="single"/>
            <w:vertAlign w:val="baseline"/>
          </w:rPr>
          <w:t>reached as high as 245%</w:t>
        </w:r>
      </w:hyperlink>
      <w:r>
        <w:rPr>
          <w:rFonts w:ascii="arial" w:eastAsia="arial" w:hAnsi="arial" w:cs="arial"/>
          <w:b w:val="0"/>
          <w:i w:val="0"/>
          <w:strike w:val="0"/>
          <w:noProof w:val="0"/>
          <w:color w:val="000000"/>
          <w:position w:val="0"/>
          <w:sz w:val="20"/>
          <w:u w:val="none"/>
          <w:vertAlign w:val="baseline"/>
        </w:rPr>
        <w:t xml:space="preserve"> on specific goods, including a 125% reciprocal duty, an additional 20% connected with the fentanyl crisis, and targeted levies ranging from 7.5% to 100% on specific goods, according to the latest reports from the White House.</w:t>
      </w:r>
    </w:p>
    <w:p>
      <w:pPr>
        <w:pStyle w:val="Normal8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who is now opposed to Trump's tariff policies, wrote earlier this month on X: "Trump's reckless tariffs will cause chaos... raise prices... and hurt hardworking American families."</w:t>
      </w:r>
    </w:p>
    <w:p>
      <w:pPr>
        <w:pStyle w:val="Normal8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w:t>
      </w:r>
      <w:hyperlink r:id="rId1498" w:history="1">
        <w:r>
          <w:rPr>
            <w:rFonts w:ascii="arial" w:eastAsia="arial" w:hAnsi="arial" w:cs="arial"/>
            <w:b/>
            <w:i/>
            <w:strike w:val="0"/>
            <w:noProof w:val="0"/>
            <w:color w:val="0077CC"/>
            <w:position w:val="0"/>
            <w:sz w:val="20"/>
            <w:u w:val="single"/>
            <w:vertAlign w:val="baseline"/>
          </w:rPr>
          <w:t>Sen. Bernie Sanders</w:t>
        </w:r>
      </w:hyperlink>
      <w:r>
        <w:rPr>
          <w:rFonts w:ascii="arial" w:eastAsia="arial" w:hAnsi="arial" w:cs="arial"/>
          <w:b w:val="0"/>
          <w:i w:val="0"/>
          <w:strike w:val="0"/>
          <w:noProof w:val="0"/>
          <w:color w:val="000000"/>
          <w:position w:val="0"/>
          <w:sz w:val="20"/>
          <w:u w:val="none"/>
          <w:vertAlign w:val="baseline"/>
        </w:rPr>
        <w:t xml:space="preserve"> also once pushed for protectionist policies in a 2008 Senate speech. In a response statement </w:t>
      </w:r>
      <w:hyperlink r:id="rId1499" w:history="1">
        <w:r>
          <w:rPr>
            <w:rFonts w:ascii="arial" w:eastAsia="arial" w:hAnsi="arial" w:cs="arial"/>
            <w:b w:val="0"/>
            <w:i/>
            <w:strike w:val="0"/>
            <w:noProof w:val="0"/>
            <w:color w:val="0077CC"/>
            <w:position w:val="0"/>
            <w:sz w:val="20"/>
            <w:u w:val="single"/>
            <w:vertAlign w:val="baseline"/>
          </w:rPr>
          <w:t>to</w:t>
        </w:r>
      </w:hyperlink>
      <w:r>
        <w:rPr>
          <w:rFonts w:ascii="arial" w:eastAsia="arial" w:hAnsi="arial" w:cs="arial"/>
          <w:b w:val="0"/>
          <w:i w:val="0"/>
          <w:strike w:val="0"/>
          <w:noProof w:val="0"/>
          <w:color w:val="000000"/>
          <w:position w:val="0"/>
          <w:sz w:val="20"/>
          <w:u w:val="none"/>
          <w:vertAlign w:val="baseline"/>
        </w:rPr>
        <w:t xml:space="preserve"> Fox News, his team said that Sanders supports targeted tariffs but warned that Trump's sweeping measures would drive up expenses for consumers.</w:t>
      </w:r>
    </w:p>
    <w:p>
      <w:pPr>
        <w:pStyle w:val="Normal8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Read Next:</w:t>
      </w:r>
    </w:p>
    <w:p>
      <w:pPr>
        <w:pStyle w:val="Normal87"/>
        <w:keepNext w:val="0"/>
        <w:numPr>
          <w:numId w:val="64"/>
        </w:numPr>
        <w:spacing w:before="240" w:after="0" w:line="260" w:lineRule="atLeast"/>
        <w:ind w:right="0"/>
        <w:jc w:val="both"/>
      </w:pPr>
      <w:hyperlink r:id="rId1500" w:history="1">
        <w:r>
          <w:rPr>
            <w:rFonts w:ascii="arial" w:eastAsia="arial" w:hAnsi="arial" w:cs="arial"/>
            <w:b w:val="0"/>
            <w:i/>
            <w:strike w:val="0"/>
            <w:color w:val="0077CC"/>
            <w:sz w:val="20"/>
            <w:u w:val="single"/>
            <w:vertAlign w:val="baseline"/>
          </w:rPr>
          <w:t>Warren Buffett's 2003 Plan To Fix The Trade Deficit Without A War Deserves A Second Look As US-China Tariff War Continues</w:t>
        </w:r>
      </w:hyperlink>
    </w:p>
    <w:p>
      <w:pPr>
        <w:pStyle w:val="Normal87"/>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Image via Shutterstock</w:t>
      </w:r>
    </w:p>
    <w:p>
      <w:pPr>
        <w:pStyle w:val="Normal87"/>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2025 Benzinga.com. Benzinga does not provide investment advice. All rights reserved.</w:t>
      </w:r>
    </w:p>
    <w:p>
      <w:pPr>
        <w:pStyle w:val="Normal87"/>
        <w:keepNext/>
        <w:spacing w:before="240" w:after="0" w:line="340" w:lineRule="atLeast"/>
        <w:ind w:left="0" w:right="0" w:firstLine="0"/>
        <w:jc w:val="left"/>
      </w:pPr>
      <w:bookmarkStart w:id="264" w:name="Classification_85"/>
      <w:bookmarkEnd w:id="264"/>
      <w:r>
        <w:rPr>
          <w:rFonts w:ascii="arial" w:eastAsia="arial" w:hAnsi="arial" w:cs="arial"/>
          <w:b/>
          <w:i w:val="0"/>
          <w:strike w:val="0"/>
          <w:noProof w:val="0"/>
          <w:color w:val="000000"/>
          <w:position w:val="0"/>
          <w:sz w:val="28"/>
          <w:u w:val="none"/>
          <w:vertAlign w:val="baseline"/>
        </w:rPr>
        <w:t>Classification</w:t>
      </w:r>
    </w:p>
    <w:p>
      <w:pPr>
        <w:pStyle w:val="Normal87"/>
        <w:spacing w:line="60" w:lineRule="exact"/>
      </w:pPr>
      <w:r>
        <w:pict>
          <v:line id="_x0000_s1359" style="position:absolute;z-index:251965440" from="0,2pt" to="512pt,2pt" strokecolor="#009ddb" strokeweight="2pt">
            <v:stroke linestyle="single"/>
            <w10:wrap type="topAndBottom"/>
          </v:line>
        </w:pict>
      </w:r>
    </w:p>
    <w:p>
      <w:pPr>
        <w:pStyle w:val="Normal87"/>
        <w:spacing w:line="120" w:lineRule="exact"/>
      </w:pPr>
    </w:p>
    <w:p>
      <w:pPr>
        <w:pStyle w:val="Normal8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671423362</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TAXES &amp; TAXATION (93%); TARIFFS &amp; DUTIES (92%); INTERNATIONAL TRADE (91%); FINANCIAL MARKET UPDATES (90%); PUBLIC POLICY (90%); TARIFFS &amp; CUSTOMS (90%); POLITICS (89%); TRADE DEVELOPMENT (89%); IMPORT TRADE (78%); LEGISLATIVE BODIES (78%); PROTECTIONISM (78%); EXPORT PRICES (75%); EXPORT TRADE (73%); GOODS &amp; SERVICES TRADE BALANCE (73%); TRADE DISPUTES (73%); JOB CREATION (72%); CONSUMERS (70%); NARCOTICS (70%); WAR &amp; CONFLICT (69%); PRICE INCREASES (68%); OPIATES &amp; OPIOIDS (66%); FENTANYL (51%); OPIOID CRISIS (51%)</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FOX ENTERTAINMENT GROUP INC (63%);  SHUTTERSTOCK INC (51%)</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SSTK (NYSE) (51%)</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(63%); SIC4833 TELEVISION BROADCASTING STATIONS (63%); NAICS516210 MEDIA STREAMING DIST SVCS, SOCIAL NETWORKS, AND OTHER MEDIA NETWORKS AND CONTENT PROVIDERS (51%); FINANCIAL MARKET UPDATES (90%); NARCOTICS (70%); PRICE INCREASES (68%); OPIATES &amp; OPIOIDS (66%); FENTANYL (51%); OPIOID CRISIS (51%)</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(90%); DONALD TRUMP (79%); BERNIE SANDERS (78%); WARREN BUFFETT (50%)</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CHINA (97%); UNITED STATES (95%); ASIA (79%); CENTRAL AMERICA (79%); MEXICO (79%); Estado de Nuevo León &amp; Tennessee; United States &amp; Mexico; Americas, Northern America; Americas, Central America</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2025</w:t>
      </w:r>
    </w:p>
    <w:p>
      <w:pPr>
        <w:pStyle w:val="Normal87"/>
      </w:pPr>
    </w:p>
    <w:p>
      <w:pPr>
        <w:pStyle w:val="Normal87"/>
        <w:ind w:left="200"/>
        <w:sectPr>
          <w:type w:val="continuous"/>
          <w:pgMar w:top="840" w:right="1000" w:bottom="840" w:left="1000" w:header="400" w:footer="400"/>
          <w:pgNumType w:fmt="decimal"/>
          <w:cols w:space="720"/>
        </w:sectPr>
      </w:pPr>
      <w:r>
        <w:br/>
      </w:r>
      <w:r>
        <w:pict>
          <v:line id="_x0000_s1360" style="position:absolute;z-index:251966464"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1501"/>
          <w:headerReference w:type="default" r:id="rId1502"/>
          <w:footerReference w:type="even" r:id="rId1503"/>
          <w:footerReference w:type="default" r:id="rId1504"/>
          <w:headerReference w:type="first" r:id="rId1505"/>
          <w:footerReference w:type="first" r:id="rId1506"/>
          <w:pgSz w:w="12240" w:h="15840"/>
          <w:pgMar w:top="840" w:right="1000" w:bottom="840" w:left="1000" w:header="400" w:footer="400"/>
          <w:pgNumType w:fmt="decimal"/>
          <w:cols w:space="720"/>
          <w:titlePg w:val="0"/>
        </w:sectPr>
      </w:pPr>
    </w:p>
    <w:p>
      <w:pPr>
        <w:pStyle w:val="Normal88"/>
      </w:pPr>
    </w:p>
    <w:p>
      <w:pPr>
        <w:pStyle w:val="Heading186"/>
        <w:keepNext w:val="0"/>
        <w:spacing w:after="200" w:line="340" w:lineRule="atLeast"/>
        <w:ind w:left="0" w:right="0" w:firstLine="0"/>
        <w:jc w:val="center"/>
      </w:pPr>
      <w:hyperlink r:id="rId1507" w:history="1">
        <w:r>
          <w:rPr>
            <w:rFonts w:ascii="arial" w:eastAsia="arial" w:hAnsi="arial" w:cs="arial"/>
            <w:b/>
            <w:i/>
            <w:strike w:val="0"/>
            <w:color w:val="0077CC"/>
            <w:sz w:val="28"/>
            <w:u w:val="single"/>
            <w:vertAlign w:val="baseline"/>
          </w:rPr>
          <w:t>Nancy Pelosi</w:t>
        </w:r>
      </w:hyperlink>
      <w:hyperlink r:id="rId1508" w:history="1">
        <w:r>
          <w:rPr>
            <w:rFonts w:ascii="arial" w:eastAsia="arial" w:hAnsi="arial" w:cs="arial"/>
            <w:b/>
            <w:i/>
            <w:strike w:val="0"/>
            <w:color w:val="0077CC"/>
            <w:sz w:val="28"/>
            <w:u w:val="single"/>
            <w:vertAlign w:val="baseline"/>
          </w:rPr>
          <w:t xml:space="preserve"> hospitalized in Luxembourg after sustaining injury</w:t>
        </w:r>
      </w:hyperlink>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2024 Friday</w:t>
      </w:r>
    </w:p>
    <w:p>
      <w:pPr>
        <w:pStyle w:val="Normal88"/>
        <w:keepNext w:val="0"/>
        <w:spacing w:after="0" w:line="240" w:lineRule="atLeast"/>
        <w:ind w:right="0"/>
        <w:jc w:val="both"/>
      </w:pPr>
      <w:bookmarkStart w:id="265" w:name="Bookmark_88"/>
      <w:bookmarkEnd w:id="265"/>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8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8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216 words</w:t>
      </w:r>
    </w:p>
    <w:p>
      <w:pPr>
        <w:pStyle w:val="Normal88"/>
        <w:keepNext/>
        <w:spacing w:before="240" w:after="0" w:line="340" w:lineRule="atLeast"/>
        <w:ind w:left="0" w:right="0" w:firstLine="0"/>
        <w:jc w:val="left"/>
      </w:pPr>
      <w:bookmarkStart w:id="266" w:name="Body_86"/>
      <w:bookmarkEnd w:id="266"/>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61" style="position:absolute;z-index:251967488"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speaker of the U.S. House of Representatives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was hospitalized after suffering an injury in Luxembourg, where she had to participate in the events of the 80th anniversary of the Battle of the Bulge, her spokesman said Friday.</w:t>
      </w:r>
    </w:p>
    <w:p>
      <w:pPr>
        <w:pStyle w:val="Normal8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84, "suffered an injury" while participating in an official meeting of a congressional delegation traveling to the European country and "was hospitalized for evaluation," Ian Krager said, without offering further details on the type of injury.</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READ: Taiwanese President Lai Ching-te arrives in Marshall Islands on tour that infuriated China</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Democratic congresswoman "is receiving excellent treatment from doctors and medical professionals," added the spokesman, who noted that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"regrets not being able to attend" the rest of the events she had scheduled.</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hopes to be able to return home to the United States soon," he said.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statement, Krager expressed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's "gratitude" to U.S. veterans as well as to the people of Luxembourg and the Belgian town of Bastogne for their role in World War II.</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Battle of the Bulge, fought between December 1944 and January 1945, was the last major German attack on the Western Front during World War II, an unsuccessful attempt to break through Allied lines in Belgium and Luxembourg.</w:t>
      </w:r>
    </w:p>
    <w:p>
      <w:pPr>
        <w:pStyle w:val="Normal88"/>
        <w:keepNext/>
        <w:spacing w:before="240" w:after="0" w:line="340" w:lineRule="atLeast"/>
        <w:ind w:left="0" w:right="0" w:firstLine="0"/>
        <w:jc w:val="left"/>
      </w:pPr>
      <w:bookmarkStart w:id="267" w:name="Classification_86"/>
      <w:bookmarkEnd w:id="267"/>
      <w:r>
        <w:rPr>
          <w:rFonts w:ascii="arial" w:eastAsia="arial" w:hAnsi="arial" w:cs="arial"/>
          <w:b/>
          <w:i w:val="0"/>
          <w:strike w:val="0"/>
          <w:noProof w:val="0"/>
          <w:color w:val="000000"/>
          <w:position w:val="0"/>
          <w:sz w:val="28"/>
          <w:u w:val="none"/>
          <w:vertAlign w:val="baseline"/>
        </w:rPr>
        <w:t>Classification</w:t>
      </w:r>
    </w:p>
    <w:p>
      <w:pPr>
        <w:pStyle w:val="Normal88"/>
        <w:spacing w:line="60" w:lineRule="exact"/>
      </w:pPr>
      <w:r>
        <w:pict>
          <v:line id="_x0000_s1362" style="position:absolute;z-index:251968512" from="0,2pt" to="512pt,2pt" strokecolor="#009ddb" strokeweight="2pt">
            <v:stroke linestyle="single"/>
            <w10:wrap type="topAndBottom"/>
          </v:line>
        </w:pict>
      </w:r>
    </w:p>
    <w:p>
      <w:pPr>
        <w:pStyle w:val="Normal88"/>
        <w:spacing w:line="120" w:lineRule="exact"/>
      </w:pPr>
    </w:p>
    <w:p>
      <w:pPr>
        <w:pStyle w:val="Normal8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WORLD WAR II (91%); WOUNDS &amp; INJURIES (91%); GOVERNMENT &amp; PUBLIC ADMINISTRATION (90%); GOVERNMENT BODIES &amp; OFFICES (90%); LEGISLATIVE BODIES (90%); US CONGRESS (90%); TALKS &amp; MEETINGS (78%); US DEMOCRATIC PARTY (78%); ANNIVERSARIES (77%); HEALTH CARE PROFESSIONALS (74%); PROFESSIONAL WORKERS (69%)</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HOUSE OF REPRESENTATIVES (84%)</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HEALTH CARE PROFESSIONALS (74%)</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(90%); LAI CHING-TE (71%)</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BELGIUM (93%); UNITED STATES (92%); LUXEMBOURG (91%); EUROPE (79%); MARSHALL ISLANDS (79%); TAIWAN (79%); GERMANY (71%)</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26, 2025</w:t>
      </w:r>
    </w:p>
    <w:p>
      <w:pPr>
        <w:pStyle w:val="Normal88"/>
      </w:pPr>
    </w:p>
    <w:p>
      <w:pPr>
        <w:pStyle w:val="Normal88"/>
        <w:ind w:left="200"/>
        <w:sectPr>
          <w:type w:val="continuous"/>
          <w:pgMar w:top="840" w:right="1000" w:bottom="840" w:left="1000" w:header="400" w:footer="400"/>
          <w:pgNumType w:fmt="decimal"/>
          <w:cols w:space="720"/>
        </w:sectPr>
      </w:pPr>
      <w:r>
        <w:br/>
      </w:r>
      <w:r>
        <w:pict>
          <v:line id="_x0000_s1363" style="position:absolute;z-index:251969536"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1509"/>
          <w:headerReference w:type="default" r:id="rId1510"/>
          <w:footerReference w:type="even" r:id="rId1511"/>
          <w:footerReference w:type="default" r:id="rId1512"/>
          <w:headerReference w:type="first" r:id="rId1513"/>
          <w:footerReference w:type="first" r:id="rId1514"/>
          <w:pgSz w:w="12240" w:h="15840"/>
          <w:pgMar w:top="840" w:right="1000" w:bottom="840" w:left="1000" w:header="400" w:footer="400"/>
          <w:pgNumType w:fmt="decimal"/>
          <w:cols w:space="720"/>
          <w:titlePg w:val="0"/>
        </w:sectPr>
      </w:pPr>
    </w:p>
    <w:p>
      <w:pPr>
        <w:pStyle w:val="Normal89"/>
      </w:pPr>
    </w:p>
    <w:p>
      <w:pPr>
        <w:pStyle w:val="Heading187"/>
        <w:keepNext w:val="0"/>
        <w:spacing w:after="200" w:line="340" w:lineRule="atLeast"/>
        <w:ind w:left="0" w:right="0" w:firstLine="0"/>
        <w:jc w:val="center"/>
      </w:pPr>
      <w:hyperlink r:id="rId1515" w:history="1">
        <w:r>
          <w:rPr>
            <w:rFonts w:ascii="arial" w:eastAsia="arial" w:hAnsi="arial" w:cs="arial"/>
            <w:b/>
            <w:i/>
            <w:strike w:val="0"/>
            <w:color w:val="0077CC"/>
            <w:sz w:val="28"/>
            <w:u w:val="single"/>
            <w:vertAlign w:val="baseline"/>
          </w:rPr>
          <w:t>Nancy Pelosi</w:t>
        </w:r>
      </w:hyperlink>
      <w:hyperlink r:id="rId1516" w:history="1">
        <w:r>
          <w:rPr>
            <w:rFonts w:ascii="arial" w:eastAsia="arial" w:hAnsi="arial" w:cs="arial"/>
            <w:b/>
            <w:i/>
            <w:strike w:val="0"/>
            <w:color w:val="0077CC"/>
            <w:sz w:val="28"/>
            <w:u w:val="single"/>
            <w:vertAlign w:val="baseline"/>
          </w:rPr>
          <w:t xml:space="preserve"> hospitalized after injury during Luxembourg visit</w:t>
        </w:r>
      </w:hyperlink>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UPI</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2024 Friday 1:10 PM EST</w:t>
      </w:r>
    </w:p>
    <w:p>
      <w:pPr>
        <w:pStyle w:val="Normal89"/>
        <w:keepNext w:val="0"/>
        <w:spacing w:after="0" w:line="240" w:lineRule="atLeast"/>
        <w:ind w:right="0"/>
        <w:jc w:val="both"/>
      </w:pPr>
      <w:bookmarkStart w:id="268" w:name="Bookmark_89"/>
      <w:bookmarkEnd w:id="26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U.P.I. All Rights Reserved</w:t>
      </w:r>
    </w:p>
    <w:p>
      <w:pPr>
        <w:pStyle w:val="Normal89"/>
        <w:keepNext w:val="0"/>
        <w:spacing w:before="120" w:after="0" w:line="220" w:lineRule="atLeast"/>
        <w:ind w:left="0" w:right="0" w:firstLine="0"/>
        <w:jc w:val="left"/>
      </w:pPr>
      <w:r>
        <w:br/>
      </w:r>
      <w:r>
        <w:pict>
          <v:shape id="_x0000_i1364" type="#_x0000_t75" style="width:133.5pt;height:45.75pt">
            <v:imagedata r:id="rId1517"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206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CLYDE HUGHES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Dec. 13 </w:t>
      </w:r>
    </w:p>
    <w:p>
      <w:pPr>
        <w:pStyle w:val="Normal89"/>
        <w:keepNext/>
        <w:spacing w:before="240" w:after="0" w:line="340" w:lineRule="atLeast"/>
        <w:ind w:left="0" w:right="0" w:firstLine="0"/>
        <w:jc w:val="left"/>
      </w:pPr>
      <w:bookmarkStart w:id="269" w:name="Body_87"/>
      <w:bookmarkEnd w:id="26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65" style="position:absolute;z-index:251970560"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pict>
          <v:shape id="_x0000_i1366" type="#_x0000_t75" style="width:375pt;height:264pt">
            <v:imagedata r:id="rId1518" o:title=""/>
          </v:shape>
        </w:pict>
      </w:r>
    </w:p>
    <w:p>
      <w:pPr>
        <w:pStyle w:val="Normal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Rep. </w:t>
      </w:r>
      <w:hyperlink r:id="rId1519" w:history="1">
        <w:r>
          <w:rPr>
            <w:rFonts w:ascii="arial" w:eastAsia="arial" w:hAnsi="arial" w:cs="arial"/>
            <w:b/>
            <w:i/>
            <w:strike w:val="0"/>
            <w:noProof w:val="0"/>
            <w:color w:val="0077CC"/>
            <w:position w:val="0"/>
            <w:sz w:val="20"/>
            <w:u w:val="single"/>
            <w:vertAlign w:val="baseline"/>
          </w:rPr>
          <w:t>Nancy Pelosi</w:t>
        </w:r>
      </w:hyperlink>
      <w:r>
        <w:rPr>
          <w:rFonts w:ascii="arial" w:eastAsia="arial" w:hAnsi="arial" w:cs="arial"/>
          <w:b w:val="0"/>
          <w:i w:val="0"/>
          <w:strike w:val="0"/>
          <w:noProof w:val="0"/>
          <w:color w:val="000000"/>
          <w:position w:val="0"/>
          <w:sz w:val="20"/>
          <w:u w:val="none"/>
          <w:vertAlign w:val="baseline"/>
        </w:rPr>
        <w:t xml:space="preserve"> was hospitalized in Luxembourg on Friday after suffering an injury while traveling with a U.S. delegation, her office said.</w:t>
      </w:r>
    </w:p>
    <w:p>
      <w:pPr>
        <w:pStyle w:val="Normal8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D-Calif., joined other officials in Luxembourg to mark the 80th anniversary of the Battle of the Bulge during World War II when the injury occurred.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statement from her office did not describe the injury or how it happened, other than noting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84, was hospitalized for evaluation.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"Speaker Emerita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is currently receiving excellent treatment from doctors and medical professionals," said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spokesperson Ian Krager in a statement. "She continues to work and regrets that she is unable to attend the remainder of the CODEL engagements to honor the courage of our servicemembers during one of the greatest acts of American heroism in our nation's history."</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Republican chair of the House Foreign Affairs Committee Rep. </w:t>
      </w:r>
      <w:hyperlink r:id="rId1520" w:history="1">
        <w:r>
          <w:rPr>
            <w:rFonts w:ascii="arial" w:eastAsia="arial" w:hAnsi="arial" w:cs="arial"/>
            <w:b w:val="0"/>
            <w:i/>
            <w:strike w:val="0"/>
            <w:noProof w:val="0"/>
            <w:color w:val="0077CC"/>
            <w:position w:val="0"/>
            <w:sz w:val="20"/>
            <w:u w:val="single"/>
            <w:vertAlign w:val="baseline"/>
          </w:rPr>
          <w:t>Michael McCaul</w:t>
        </w:r>
      </w:hyperlink>
      <w:r>
        <w:rPr>
          <w:rFonts w:ascii="arial" w:eastAsia="arial" w:hAnsi="arial" w:cs="arial"/>
          <w:b w:val="0"/>
          <w:i w:val="0"/>
          <w:strike w:val="0"/>
          <w:noProof w:val="0"/>
          <w:color w:val="000000"/>
          <w:position w:val="0"/>
          <w:sz w:val="20"/>
          <w:u w:val="none"/>
          <w:vertAlign w:val="baseline"/>
        </w:rPr>
        <w:t xml:space="preserve"> joined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on the trip with 16 other lawmakers.</w:t>
      </w:r>
    </w:p>
    <w:p>
      <w:pPr>
        <w:pStyle w:val="Normal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19,000 U.S. servicemembers died in the Battle of the Bulge, where the Allies fought off Germany's last major offensive on the Western front under the direction of Gen. </w:t>
      </w:r>
      <w:hyperlink r:id="rId1521" w:history="1">
        <w:r>
          <w:rPr>
            <w:rFonts w:ascii="arial" w:eastAsia="arial" w:hAnsi="arial" w:cs="arial"/>
            <w:b w:val="0"/>
            <w:i/>
            <w:strike w:val="0"/>
            <w:noProof w:val="0"/>
            <w:color w:val="0077CC"/>
            <w:position w:val="0"/>
            <w:sz w:val="20"/>
            <w:u w:val="single"/>
            <w:vertAlign w:val="baseline"/>
          </w:rPr>
          <w:t>Dwight D. Eisenhower</w:t>
        </w:r>
      </w:hyperlink>
      <w:r>
        <w:rPr>
          <w:rFonts w:ascii="arial" w:eastAsia="arial" w:hAnsi="arial" w:cs="arial"/>
          <w:b w:val="0"/>
          <w:i w:val="0"/>
          <w:strike w:val="0"/>
          <w:noProof w:val="0"/>
          <w:color w:val="000000"/>
          <w:position w:val="0"/>
          <w:sz w:val="20"/>
          <w:u w:val="none"/>
          <w:vertAlign w:val="baseline"/>
        </w:rPr>
        <w:t>, who would later become president. The battle ran from Dec. 16, 1944, to Jan. 25, 1945.</w:t>
      </w:r>
    </w:p>
    <w:p>
      <w:pPr>
        <w:pStyle w:val="Normal89"/>
        <w:keepNext/>
        <w:spacing w:before="240" w:after="0" w:line="340" w:lineRule="atLeast"/>
        <w:ind w:left="0" w:right="0" w:firstLine="0"/>
        <w:jc w:val="left"/>
      </w:pPr>
      <w:bookmarkStart w:id="270" w:name="Classification_87"/>
      <w:bookmarkEnd w:id="270"/>
      <w:r>
        <w:rPr>
          <w:rFonts w:ascii="arial" w:eastAsia="arial" w:hAnsi="arial" w:cs="arial"/>
          <w:b/>
          <w:i w:val="0"/>
          <w:strike w:val="0"/>
          <w:noProof w:val="0"/>
          <w:color w:val="000000"/>
          <w:position w:val="0"/>
          <w:sz w:val="28"/>
          <w:u w:val="none"/>
          <w:vertAlign w:val="baseline"/>
        </w:rPr>
        <w:t>Classification</w:t>
      </w:r>
    </w:p>
    <w:p>
      <w:pPr>
        <w:pStyle w:val="Normal89"/>
        <w:spacing w:line="60" w:lineRule="exact"/>
      </w:pPr>
      <w:r>
        <w:pict>
          <v:line id="_x0000_s1367" style="position:absolute;z-index:251971584" from="0,2pt" to="512pt,2pt" strokecolor="#009ddb" strokeweight="2pt">
            <v:stroke linestyle="single"/>
            <w10:wrap type="topAndBottom"/>
          </v:line>
        </w:pict>
      </w:r>
    </w:p>
    <w:p>
      <w:pPr>
        <w:pStyle w:val="Normal89"/>
        <w:spacing w:line="120" w:lineRule="exact"/>
      </w:pPr>
    </w:p>
    <w:p>
      <w:pPr>
        <w:pStyle w:val="Normal8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WOUNDS &amp; INJURIES (91%); THIS DAY IN HISTORY (90%); US CONGRESS (90%); US DEMOCRATIC PARTY (90%); WORLD WAR II (90%); US REPUBLICAN PARTY (79%); HISTORY (77%); NATIONAL SECURITY &amp; FOREIGN RELATIONS (77%); HEALTH CARE PROFESSIONALS (75%); ANNIVERSARIES (72%); WAR &amp; CONFLICT (72%); PROFESSIONAL WORKERS (70%); INTERNATIONAL RELATIONS &amp; NATIONAL SECURITY (68%); bc-luxembourg-</w:t>
      </w:r>
      <w:r>
        <w:rPr>
          <w:rFonts w:ascii="arial" w:eastAsia="arial" w:hAnsi="arial" w:cs="arial"/>
          <w:b/>
          <w:i/>
          <w:strike w:val="0"/>
          <w:noProof w:val="0"/>
          <w:color w:val="000000"/>
          <w:position w:val="0"/>
          <w:sz w:val="20"/>
          <w:u w:val="single"/>
          <w:vertAlign w:val="baseline"/>
        </w:rPr>
        <w:t>nancy-pelosi</w:t>
      </w:r>
      <w:r>
        <w:rPr>
          <w:rFonts w:ascii="arial" w:eastAsia="arial" w:hAnsi="arial" w:cs="arial"/>
          <w:b w:val="0"/>
          <w:i w:val="0"/>
          <w:strike w:val="0"/>
          <w:noProof w:val="0"/>
          <w:color w:val="000000"/>
          <w:position w:val="0"/>
          <w:sz w:val="20"/>
          <w:u w:val="none"/>
          <w:vertAlign w:val="baseline"/>
        </w:rPr>
        <w:t>-injured (%)</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HEALTH CARE PROFESSIONALS (75%)</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(94%); MICHAEL T MCCAUL (58%)</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 GERMANY (75%)</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13, 2024</w:t>
      </w:r>
    </w:p>
    <w:p>
      <w:pPr>
        <w:pStyle w:val="Normal89"/>
      </w:pPr>
    </w:p>
    <w:p>
      <w:pPr>
        <w:pStyle w:val="Normal89"/>
        <w:ind w:left="200"/>
        <w:sectPr>
          <w:type w:val="continuous"/>
          <w:pgMar w:top="840" w:right="1000" w:bottom="840" w:left="1000" w:header="400" w:footer="400"/>
          <w:pgNumType w:fmt="decimal"/>
          <w:cols w:space="720"/>
        </w:sectPr>
      </w:pPr>
      <w:r>
        <w:br/>
      </w:r>
      <w:r>
        <w:pict>
          <v:line id="_x0000_s1368" style="position:absolute;z-index:251972608"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1522"/>
          <w:headerReference w:type="default" r:id="rId1523"/>
          <w:footerReference w:type="even" r:id="rId1524"/>
          <w:footerReference w:type="default" r:id="rId1525"/>
          <w:headerReference w:type="first" r:id="rId1526"/>
          <w:footerReference w:type="first" r:id="rId1527"/>
          <w:pgSz w:w="12240" w:h="15840"/>
          <w:pgMar w:top="840" w:right="1000" w:bottom="840" w:left="1000" w:header="400" w:footer="400"/>
          <w:pgNumType w:fmt="decimal"/>
          <w:cols w:space="720"/>
          <w:titlePg w:val="0"/>
        </w:sectPr>
      </w:pPr>
    </w:p>
    <w:p>
      <w:pPr>
        <w:pStyle w:val="Normal90"/>
      </w:pPr>
    </w:p>
    <w:p>
      <w:pPr>
        <w:pStyle w:val="Heading188"/>
        <w:keepNext w:val="0"/>
        <w:spacing w:after="200" w:line="340" w:lineRule="atLeast"/>
        <w:ind w:left="0" w:right="0" w:firstLine="0"/>
        <w:jc w:val="center"/>
      </w:pPr>
      <w:hyperlink r:id="rId1528" w:history="1">
        <w:r>
          <w:rPr>
            <w:rFonts w:ascii="arial" w:eastAsia="arial" w:hAnsi="arial" w:cs="arial"/>
            <w:b/>
            <w:i/>
            <w:strike w:val="0"/>
            <w:color w:val="0077CC"/>
            <w:sz w:val="28"/>
            <w:u w:val="single"/>
            <w:vertAlign w:val="baseline"/>
          </w:rPr>
          <w:t xml:space="preserve">Rep. </w:t>
        </w:r>
      </w:hyperlink>
      <w:hyperlink r:id="rId1529" w:history="1">
        <w:r>
          <w:rPr>
            <w:rFonts w:ascii="arial" w:eastAsia="arial" w:hAnsi="arial" w:cs="arial"/>
            <w:b/>
            <w:i/>
            <w:strike w:val="0"/>
            <w:color w:val="0077CC"/>
            <w:sz w:val="28"/>
            <w:u w:val="single"/>
            <w:vertAlign w:val="baseline"/>
          </w:rPr>
          <w:t>Nancy Pelosi</w:t>
        </w:r>
      </w:hyperlink>
      <w:hyperlink r:id="rId1530" w:history="1">
        <w:r>
          <w:rPr>
            <w:rFonts w:ascii="arial" w:eastAsia="arial" w:hAnsi="arial" w:cs="arial"/>
            <w:b/>
            <w:i/>
            <w:strike w:val="0"/>
            <w:color w:val="0077CC"/>
            <w:sz w:val="28"/>
            <w:u w:val="single"/>
            <w:vertAlign w:val="baseline"/>
          </w:rPr>
          <w:t xml:space="preserve"> Sells NVIDIA Co. (NASDAQ:NVDA) Stock</w:t>
        </w:r>
      </w:hyperlink>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DailyPolitical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2025 Tuesday 12:00 AM EST</w:t>
      </w:r>
    </w:p>
    <w:p>
      <w:pPr>
        <w:pStyle w:val="Normal90"/>
        <w:keepNext w:val="0"/>
        <w:spacing w:after="0" w:line="240" w:lineRule="atLeast"/>
        <w:ind w:right="0"/>
        <w:jc w:val="both"/>
      </w:pPr>
      <w:bookmarkStart w:id="271" w:name="Bookmark_90"/>
      <w:bookmarkEnd w:id="271"/>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9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DailyPolitical </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1316 words</w:t>
      </w:r>
    </w:p>
    <w:p>
      <w:pPr>
        <w:pStyle w:val="Normal90"/>
        <w:keepNext/>
        <w:spacing w:before="240" w:after="0" w:line="340" w:lineRule="atLeast"/>
        <w:ind w:left="0" w:right="0" w:firstLine="0"/>
        <w:jc w:val="left"/>
      </w:pPr>
      <w:bookmarkStart w:id="272" w:name="Body_88"/>
      <w:bookmarkEnd w:id="272"/>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69" style="position:absolute;z-index:251973632" from="0,2pt" to="512pt,2pt" strokecolor="#009ddb" strokeweight="2pt">
            <v:stroke linestyle="single"/>
            <w10:wrap type="topAndBottom"/>
          </v:line>
        </w:pict>
      </w:r>
    </w:p>
    <w:p>
      <w:pPr>
        <w:pStyle w:val="Normal90"/>
      </w:pPr>
    </w:p>
    <w:p>
      <w:pPr>
        <w:pStyle w:val="Normal9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January 20th, 2025 ( </w:t>
      </w:r>
      <w:hyperlink r:id="rId1531" w:history="1">
        <w:r>
          <w:rPr>
            <w:rFonts w:ascii="arial" w:eastAsia="arial" w:hAnsi="arial" w:cs="arial"/>
            <w:b w:val="0"/>
            <w:i/>
            <w:strike w:val="0"/>
            <w:noProof w:val="0"/>
            <w:color w:val="0077CC"/>
            <w:position w:val="0"/>
            <w:sz w:val="20"/>
            <w:u w:val="single"/>
            <w:vertAlign w:val="baseline"/>
          </w:rPr>
          <w:t>DailyPolitical</w:t>
        </w:r>
      </w:hyperlink>
      <w:r>
        <w:rPr>
          <w:rFonts w:ascii="arial" w:eastAsia="arial" w:hAnsi="arial" w:cs="arial"/>
          <w:b w:val="0"/>
          <w:i w:val="0"/>
          <w:strike w:val="0"/>
          <w:noProof w:val="0"/>
          <w:color w:val="000000"/>
          <w:position w:val="0"/>
          <w:sz w:val="20"/>
          <w:u w:val="none"/>
          <w:vertAlign w:val="baseline"/>
        </w:rPr>
        <w:t xml:space="preserve">  - Delivered by  </w:t>
      </w:r>
      <w:hyperlink r:id="rId1532"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(D-California) recently sold shares of NVIDIA Co. (NASDAQ:NVDA). In a filing disclosed on January 17th, the Representative disclosed that they had sold between $1,000,001 and $5,000,000 in NVIDIA stock on December 31st.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also recently made the following trade(s):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Sold $5,000,001 - $25,000,000 in shares of Apple (NASDAQ:AAPL) on 12/31/2024.</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Purchased $500,001 - $1,000,000 in shares of NVIDIA (NASDAQ:NVDA) on 12/20/2024.</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Purchased $1,000,001 - $5,000,000 in shares of Palo Alto Networks (NASDAQ:PANW) on 12/20/2024.</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NVIDIA Price Performance</w:t>
      </w:r>
    </w:p>
    <w:p>
      <w:pPr>
        <w:pStyle w:val="Normal9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Shares of  </w:t>
      </w:r>
      <w:hyperlink r:id="rId1533" w:history="1">
        <w:r>
          <w:rPr>
            <w:rFonts w:ascii="arial" w:eastAsia="arial" w:hAnsi="arial" w:cs="arial"/>
            <w:b w:val="0"/>
            <w:i/>
            <w:strike w:val="0"/>
            <w:noProof w:val="0"/>
            <w:color w:val="0077CC"/>
            <w:position w:val="0"/>
            <w:sz w:val="20"/>
            <w:u w:val="single"/>
            <w:vertAlign w:val="baseline"/>
          </w:rPr>
          <w:t>NVDA traded up $1.36 during trading hours on Tuesday, reaching $139.07. The stock had a trading volume of 74,165,839 shares, compared to its average volume of 212,100,281. The stock has a market capitalization of $3.41 trillion, a PE ratio of 54.73, a PEG ratio of 2.48 and a beta of 1.64. NVIDIA Co. has a 12 month low of $58.58 and a 12 month high of $153.13. The company has a debt-to-equity ratio of 0.13, a quick ratio of 3.64 and a current ratio of 4.10. The company's 50-day moving average is $138.84 and its two-hundred day moving average is $129.11.</w:t>
        </w:r>
      </w:hyperlink>
    </w:p>
    <w:p>
      <w:pPr>
        <w:pStyle w:val="Normal9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NVIDIA ( </w:t>
      </w:r>
      <w:hyperlink r:id="rId1534" w:history="1">
        <w:r>
          <w:rPr>
            <w:rFonts w:ascii="arial" w:eastAsia="arial" w:hAnsi="arial" w:cs="arial"/>
            <w:b w:val="0"/>
            <w:i/>
            <w:strike w:val="0"/>
            <w:noProof w:val="0"/>
            <w:color w:val="0077CC"/>
            <w:position w:val="0"/>
            <w:sz w:val="20"/>
            <w:u w:val="single"/>
            <w:vertAlign w:val="baseline"/>
          </w:rPr>
          <w:t>NASDAQ:NVDA -</w:t>
        </w:r>
      </w:hyperlink>
      <w:r>
        <w:rPr>
          <w:rFonts w:ascii="arial" w:eastAsia="arial" w:hAnsi="arial" w:cs="arial"/>
          <w:b w:val="0"/>
          <w:i w:val="0"/>
          <w:strike w:val="0"/>
          <w:noProof w:val="0"/>
          <w:color w:val="000000"/>
          <w:position w:val="0"/>
          <w:sz w:val="20"/>
          <w:u w:val="none"/>
          <w:vertAlign w:val="baseline"/>
        </w:rPr>
        <w:t> </w:t>
      </w:r>
      <w:hyperlink r:id="rId1535" w:history="1">
        <w:r>
          <w:rPr>
            <w:rFonts w:ascii="arial" w:eastAsia="arial" w:hAnsi="arial" w:cs="arial"/>
            <w:b w:val="0"/>
            <w:i/>
            <w:strike w:val="0"/>
            <w:noProof w:val="0"/>
            <w:color w:val="0077CC"/>
            <w:position w:val="0"/>
            <w:sz w:val="20"/>
            <w:u w:val="single"/>
            <w:vertAlign w:val="baseline"/>
          </w:rPr>
          <w:t>Get Free Report) last posted its earnings results on Wednesday, November 20th. The computer hardware maker reported $0.81 EPS for the quarter, topping the consensus estimate of $0.69 by $0.12. The business had revenue of $35.08 billion for the quarter, compared to the consensus estimate of $33.15 billion. NVIDIA had a net margin of 55.69% and a return on equity of 114.83%. The firm's revenue was up 93.6% compared to the same quarter last year. During the same period last year, the company earned $0.38 EPS. Research analysts expect that NVIDIA Co. will post 2.78 EPS for the current year.</w:t>
        </w:r>
      </w:hyperlink>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NVIDIA Announces Dividend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business also recently disclosed a quarterly dividend, which was paid on Friday, December 27th. Investors of record on Thursday, December 5th were paid a $0.01 dividend. This represents a $0.04 annualized dividend and a yield of 0.03%. The ex-dividend date was Thursday, December 5th. NVIDIA's payout ratio is 1.57%.</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Analyst Ratings Changes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NVDA has been the subject of a number of research reports. Redburn Atlantic began coverage on shares of NVIDIA in a report on Tuesday, November 12th. They issued a "buy" rating and a $178.00 price target for the company. DA Davidson raised their price objective on NVIDIA from $90.00 to $135.00 and gave the company a "neutral" rating in a research note on Friday, November 22nd. Piper Sandler increased their target price on NVIDIA from $140.00 to $175.00 and gave the stock an "overweight" rating in a report on Monday, November 11th. Truist Financial upped their price objective on shares of NVIDIA from $148.00 to $167.00 and gave the stock a "buy" rating in a report on Tuesday, November 19th. Finally, Robert W. Baird boosted their target price on shares of NVIDIA from $150.00 to $190.00 and gave the stock an "outperform" rating in a research report on Thursday, November 21st. Four research analysts have rated the stock with a hold rating, thirty-nine have assigned a buy rating and one has issued a strong buy rating to the stock. Based on data from MarketBeat, NVIDIA currently has a consensus rating of "Moderate Buy" and a consensus target price of $164.63.</w:t>
      </w:r>
    </w:p>
    <w:p>
      <w:pPr>
        <w:pStyle w:val="Normal90"/>
        <w:keepNext w:val="0"/>
        <w:spacing w:before="240" w:after="0" w:line="260" w:lineRule="atLeast"/>
        <w:ind w:left="0" w:right="0" w:firstLine="0"/>
        <w:jc w:val="both"/>
      </w:pPr>
      <w:hyperlink r:id="rId1536" w:history="1">
        <w:r>
          <w:rPr>
            <w:rFonts w:ascii="arial" w:eastAsia="arial" w:hAnsi="arial" w:cs="arial"/>
            <w:b w:val="0"/>
            <w:i/>
            <w:strike w:val="0"/>
            <w:color w:val="0077CC"/>
            <w:sz w:val="20"/>
            <w:u w:val="single"/>
            <w:vertAlign w:val="baseline"/>
          </w:rPr>
          <w:t>Read Our Latest Analysis on NVIDIA</w:t>
        </w:r>
      </w:hyperlink>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Insider Activity</w:t>
      </w:r>
    </w:p>
    <w:p>
      <w:pPr>
        <w:pStyle w:val="Normal9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other NVIDIA news, Director  </w:t>
      </w:r>
      <w:hyperlink r:id="rId1537" w:history="1">
        <w:r>
          <w:rPr>
            <w:rFonts w:ascii="arial" w:eastAsia="arial" w:hAnsi="arial" w:cs="arial"/>
            <w:b w:val="0"/>
            <w:i/>
            <w:strike w:val="0"/>
            <w:noProof w:val="0"/>
            <w:color w:val="0077CC"/>
            <w:position w:val="0"/>
            <w:sz w:val="20"/>
            <w:u w:val="single"/>
            <w:vertAlign w:val="baseline"/>
          </w:rPr>
          <w:t>John Dabiri sold 716 shares of the business's stock in a transaction that occurred on Monday, November 25th. The stock was sold at an average price of $142.00, for a total transaction of $101,672.00. Following the completion of the transaction, the director now owns 19,942 shares in the company, valued at $2,831,764. The trade was a 3.47 % decrease in their ownership of the stock. The sale was disclosed in a filing with the Securities &amp; Exchange Commission, which is available at</w:t>
        </w:r>
      </w:hyperlink>
      <w:r>
        <w:rPr>
          <w:rFonts w:ascii="arial" w:eastAsia="arial" w:hAnsi="arial" w:cs="arial"/>
          <w:b w:val="0"/>
          <w:i w:val="0"/>
          <w:strike w:val="0"/>
          <w:noProof w:val="0"/>
          <w:color w:val="000000"/>
          <w:position w:val="0"/>
          <w:sz w:val="20"/>
          <w:u w:val="none"/>
          <w:vertAlign w:val="baseline"/>
        </w:rPr>
        <w:t> </w:t>
      </w:r>
      <w:hyperlink r:id="rId1538" w:history="1">
        <w:r>
          <w:rPr>
            <w:rFonts w:ascii="arial" w:eastAsia="arial" w:hAnsi="arial" w:cs="arial"/>
            <w:b w:val="0"/>
            <w:i/>
            <w:strike w:val="0"/>
            <w:noProof w:val="0"/>
            <w:color w:val="0077CC"/>
            <w:position w:val="0"/>
            <w:sz w:val="20"/>
            <w:u w:val="single"/>
            <w:vertAlign w:val="baseline"/>
          </w:rPr>
          <w:t>this link. Also, EVP</w:t>
        </w:r>
      </w:hyperlink>
      <w:r>
        <w:rPr>
          <w:rFonts w:ascii="arial" w:eastAsia="arial" w:hAnsi="arial" w:cs="arial"/>
          <w:b w:val="0"/>
          <w:i w:val="0"/>
          <w:strike w:val="0"/>
          <w:noProof w:val="0"/>
          <w:color w:val="000000"/>
          <w:position w:val="0"/>
          <w:sz w:val="20"/>
          <w:u w:val="none"/>
          <w:vertAlign w:val="baseline"/>
        </w:rPr>
        <w:t> </w:t>
      </w:r>
      <w:hyperlink r:id="rId1539" w:history="1">
        <w:r>
          <w:rPr>
            <w:rFonts w:ascii="arial" w:eastAsia="arial" w:hAnsi="arial" w:cs="arial"/>
            <w:b w:val="0"/>
            <w:i/>
            <w:strike w:val="0"/>
            <w:noProof w:val="0"/>
            <w:color w:val="0077CC"/>
            <w:position w:val="0"/>
            <w:sz w:val="20"/>
            <w:u w:val="single"/>
            <w:vertAlign w:val="baseline"/>
          </w:rPr>
          <w:t>Ajay K. Puri sold 36,462 shares of the company's stock in a transaction dated Monday, January 6th. The stock was sold at an average price of $151.10, for a total transaction of $5,509,408.20. Following the completion of the transaction, the executive vice president now owns 3,902,888 shares in the company, valued at approximately $589,726,376.80. The trade was a 0.93 % decrease in their ownership of the stock. The disclosure for this sale can be found</w:t>
        </w:r>
      </w:hyperlink>
      <w:r>
        <w:rPr>
          <w:rFonts w:ascii="arial" w:eastAsia="arial" w:hAnsi="arial" w:cs="arial"/>
          <w:b w:val="0"/>
          <w:i w:val="0"/>
          <w:strike w:val="0"/>
          <w:noProof w:val="0"/>
          <w:color w:val="000000"/>
          <w:position w:val="0"/>
          <w:sz w:val="20"/>
          <w:u w:val="none"/>
          <w:vertAlign w:val="baseline"/>
        </w:rPr>
        <w:t> </w:t>
      </w:r>
      <w:hyperlink r:id="rId1540" w:history="1">
        <w:r>
          <w:rPr>
            <w:rFonts w:ascii="arial" w:eastAsia="arial" w:hAnsi="arial" w:cs="arial"/>
            <w:b w:val="0"/>
            <w:i/>
            <w:strike w:val="0"/>
            <w:noProof w:val="0"/>
            <w:color w:val="0077CC"/>
            <w:position w:val="0"/>
            <w:sz w:val="20"/>
            <w:u w:val="single"/>
            <w:vertAlign w:val="baseline"/>
          </w:rPr>
          <w:t>here. In the last three months, insiders have sold 1,108,348 shares of company stock worth $146,506,958. 4.23% of the stock is currently owned by corporate insiders.</w:t>
        </w:r>
      </w:hyperlink>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Institutional Trading of NVIDIA</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Large investors have recently added to or reduced their stakes in the business. Quest Partners LLC bought a new stake in NVIDIA during the 2nd quarter valued at approximately $27,000. Christopher J. Hasenberg Inc bought a new stake in NVIDIA in the third quarter worth $27,000. University of Texas Texas AM Investment Management Co. bought a new position in NVIDIA during the second quarter valued at $31,000. Legend Financial Advisors Inc. purchased a new position in shares of NVIDIA in the 4th quarter worth $34,000. Finally, West Financial Advisors LLC bought a new stake in shares of NVIDIA in the 3rd quarter worth about $36,000. 65.27% of the stock is currently owned by institutional investors.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Representative </w:t>
      </w:r>
      <w:r>
        <w:rPr>
          <w:rFonts w:ascii="arial" w:eastAsia="arial" w:hAnsi="arial" w:cs="arial"/>
          <w:b/>
          <w:i/>
          <w:strike w:val="0"/>
          <w:noProof w:val="0"/>
          <w:color w:val="000000"/>
          <w:position w:val="0"/>
          <w:sz w:val="20"/>
          <w:u w:val="single"/>
          <w:vertAlign w:val="baseline"/>
        </w:rPr>
        <w:t>Pelosi</w:t>
      </w:r>
    </w:p>
    <w:p>
      <w:pPr>
        <w:pStyle w:val="Normal9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(Democratic Party) is a member of the U.S. House, representing California's 11th Congressional District. She assumed office on January 3, 2023. Her current term ends on January 3, 2025.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(Democratic Party) is running for re-election to the U.S. House to represent California's 11th Congressional District. She declared candidacy for the primary scheduled on March 5, 2024.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is the first and only woman to serve as speaker of the House.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was first elected to the U.S. House in a special election in 1987 to represent California's 5th Congressional District, which she represented until her election to California's 8th Congressional District in 2012. In 2002, she was elected minority leader, becoming the highest-ranking congresswoman of either party in U.S. history. When Democrats took control of the House in 2007,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made history again with her election as speaker of the House.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was re-elected speaker of the House in 2019, following the 2018 midterm elections. She served in that role until January 3, 2023. Notable legislation passed during her speakership includes the Affordable Care Act, the American Recovery and Reinvestment Act, the Dodd-Frank Wall Street Reform and Consumer Protection Act, the Lilly Ledbetter Fair Pay Act, and the Don't Ask, Don't Tell Repeal Act.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is also a prominent Democratic fundraiser, raising more than $700 million for the Democratic Party since becoming a party leader in 2002. Before holding public office,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served on the Democratic National Committee and as a chair of the California Democratic Party.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was born in Baltimore, Maryland.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graduated from the Institute of Notre Dame in 1958. She earned a bachelor's degree from Trinity College in 1962.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served as the chair of the California State Democratic Party and the finance chairwoman of the Democratic Senatorial Campaign Committee.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NVIDIA Company Profile</w:t>
      </w:r>
    </w:p>
    <w:p>
      <w:pPr>
        <w:pStyle w:val="Normal9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1541" w:history="1">
        <w:r>
          <w:rPr>
            <w:rFonts w:ascii="arial" w:eastAsia="arial" w:hAnsi="arial" w:cs="arial"/>
            <w:b w:val="0"/>
            <w:i/>
            <w:strike w:val="0"/>
            <w:noProof w:val="0"/>
            <w:color w:val="0077CC"/>
            <w:position w:val="0"/>
            <w:sz w:val="20"/>
            <w:u w:val="single"/>
            <w:vertAlign w:val="baseline"/>
          </w:rPr>
          <w:t>Get Free Report)</w:t>
        </w:r>
      </w:hyperlink>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NVIDIA Corporation provides graphics and compute and networking solutions in the United States, Taiwan, China, Hong Kong, and internationally. The Graphics segment offers GeForce GPUs for gaming and PCs, the GeForce NOW game streaming service and related infrastructure, and solutions for gaming platforms; Quadro/NVIDIA RTX GPUs for enterprise workstation graphics; virtual GPU or vGPU software for cloud-based visual and virtual computing; automotive platforms for infotainment systems; and Omniverse software for building and operating metaverse and 3D internet applications.</w:t>
      </w:r>
    </w:p>
    <w:p>
      <w:pPr>
        <w:pStyle w:val="Normal90"/>
        <w:keepNext w:val="0"/>
        <w:spacing w:before="240" w:after="0" w:line="260" w:lineRule="atLeast"/>
        <w:ind w:left="0" w:right="0" w:firstLine="0"/>
        <w:jc w:val="both"/>
      </w:pPr>
      <w:hyperlink r:id="rId1542" w:history="1">
        <w:r>
          <w:rPr>
            <w:rFonts w:ascii="arial" w:eastAsia="arial" w:hAnsi="arial" w:cs="arial"/>
            <w:b w:val="0"/>
            <w:i/>
            <w:strike w:val="0"/>
            <w:color w:val="0077CC"/>
            <w:sz w:val="20"/>
            <w:u w:val="single"/>
            <w:vertAlign w:val="baseline"/>
          </w:rPr>
          <w:t>Link to the original story.</w:t>
        </w:r>
      </w:hyperlink>
    </w:p>
    <w:p>
      <w:pPr>
        <w:pStyle w:val="Normal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90"/>
        <w:spacing w:line="60" w:lineRule="exact"/>
      </w:pPr>
      <w:r>
        <w:pict>
          <v:line id="_x0000_s1370" style="position:absolute;z-index:251974656" from="0,2pt" to="512pt,2pt" strokecolor="#009ddb" strokeweight="2pt">
            <v:stroke linestyle="single"/>
            <w10:wrap type="topAndBottom"/>
          </v:line>
        </w:pic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90"/>
        <w:keepNext/>
        <w:spacing w:before="240" w:after="0" w:line="340" w:lineRule="atLeast"/>
        <w:ind w:left="0" w:right="0" w:firstLine="0"/>
        <w:jc w:val="left"/>
      </w:pPr>
      <w:bookmarkStart w:id="273" w:name="Classification_88"/>
      <w:bookmarkEnd w:id="273"/>
      <w:r>
        <w:rPr>
          <w:rFonts w:ascii="arial" w:eastAsia="arial" w:hAnsi="arial" w:cs="arial"/>
          <w:b/>
          <w:i w:val="0"/>
          <w:strike w:val="0"/>
          <w:noProof w:val="0"/>
          <w:color w:val="000000"/>
          <w:position w:val="0"/>
          <w:sz w:val="28"/>
          <w:u w:val="none"/>
          <w:vertAlign w:val="baseline"/>
        </w:rPr>
        <w:t>Classification</w:t>
      </w:r>
    </w:p>
    <w:p>
      <w:pPr>
        <w:pStyle w:val="Normal90"/>
        <w:spacing w:line="60" w:lineRule="exact"/>
      </w:pPr>
      <w:r>
        <w:pict>
          <v:line id="_x0000_s1371" style="position:absolute;z-index:251975680" from="0,2pt" to="512pt,2pt" strokecolor="#009ddb" strokeweight="2pt">
            <v:stroke linestyle="single"/>
            <w10:wrap type="topAndBottom"/>
          </v:line>
        </w:pict>
      </w:r>
    </w:p>
    <w:p>
      <w:pPr>
        <w:pStyle w:val="Normal90"/>
        <w:spacing w:line="120" w:lineRule="exact"/>
      </w:pPr>
    </w:p>
    <w:p>
      <w:pPr>
        <w:pStyle w:val="Normal9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116307</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FINANCIAL MARKET UPDATES (90%); STOCK EXCHANGES (90%); DIVIDENDS (89%); STOCK ANALYSES &amp; FORECASTS (89%); REPORTS, REVIEWS &amp; SECTIONS (85%); BLOGS &amp; MESSAGE BOARDS (78%); CORPORATE DEBT (78%); FINANCIAL ANALYST RECOMMENDATIONS (78%); MARKET CAPITALIZATION (78%); COMPANY EARNINGS (73%); INDUSTRY ANALYSTS (73%); COMPANY REVENUES (68%); RESEARCH REPORTS (64%); BUSINESS REPORTS &amp; FORECASTS (52%); Finance (%); Insider Trades (%)</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NVIDIA CORP (92%);  APPLE INC (71%);  PALO ALTO NETWORKS INC (56%)</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NVDA (NASDAQ) (92%); AAPL (NASDAQ) (71%); PANW (NYSE) (56%); NVDA (NASDAQ) AAPL (NASDAQ) PANW (NASDAQ)</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NAICS334413 SEMICONDUCTOR &amp; RELATED DEVICE MANUFACTURING (92%); SIC3674 SEMICONDUCTORS &amp; RELATED DEVICES (92%); SIC3577 COMPUTER PERIPHERAL EQUIPMENT, NEC (92%); NAICS334118 COMPUTER TERMINAL &amp; OTHER COMPUTER PERIPHERAL EQUIPMENT MANUFACTURING (92%); NAICS423430 COMPUTER &amp; COMPUTER PERIPHERAL EQUIPMENT &amp; SOFTWARE MERCHANT WHOLESALERS (71%); NAICS334112 COMPUTER STORAGE DEVICE MANUFACTURING (71%); NAICS334111 ELECTRONIC COMPUTER MANUFACTURING (71%); SIC5045 COMPUTERS &amp; COMPUTER PERIPHERAL EQUIPMENT &amp; SOFTWARE (71%); SIC3572 COMPUTER STORAGE DEVICES (71%); SIC3571 ELECTRONIC COMPUTERS (71%); NAICS541511 CUSTOM COMPUTER PROGRAMMING SERVICES (56%); SIC7371 COMPUTER PROGRAMMING SERVICES (56%); FINANCIAL MARKET UPDATES (90%); STOCK EXCHANGES (90%); STOCK ANALYSES &amp; FORECASTS (89%); BLOGS &amp; MESSAGE BOARDS (78%); FINANCIAL ANALYST RECOMMENDATIONS (78%); COMPUTER MFG (73%); INDUSTRY ANALYSTS (73%); COMPUTER EQUIPMENT (50%)</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Company-Terms:</w:t>
      </w:r>
      <w:r>
        <w:rPr>
          <w:rFonts w:ascii="arial" w:eastAsia="arial" w:hAnsi="arial" w:cs="arial"/>
          <w:b w:val="0"/>
          <w:i w:val="0"/>
          <w:strike w:val="0"/>
          <w:noProof w:val="0"/>
          <w:color w:val="000000"/>
          <w:position w:val="0"/>
          <w:sz w:val="20"/>
          <w:u w:val="none"/>
          <w:vertAlign w:val="baseline"/>
        </w:rPr>
        <w:t> SIC: 3674; CIK: 1045810; SIC: 3571; CIK: 320193</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(88%)</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(79%)</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2025</w:t>
      </w:r>
    </w:p>
    <w:p>
      <w:pPr>
        <w:pStyle w:val="Normal90"/>
      </w:pPr>
    </w:p>
    <w:p>
      <w:pPr>
        <w:pStyle w:val="Normal90"/>
        <w:ind w:left="200"/>
        <w:sectPr>
          <w:type w:val="continuous"/>
          <w:pgMar w:top="840" w:right="1000" w:bottom="840" w:left="1000" w:header="400" w:footer="400"/>
          <w:pgNumType w:fmt="decimal"/>
          <w:cols w:space="720"/>
        </w:sectPr>
      </w:pPr>
      <w:r>
        <w:br/>
      </w:r>
      <w:r>
        <w:pict>
          <v:line id="_x0000_s1372" style="position:absolute;z-index:251976704"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1543"/>
          <w:headerReference w:type="default" r:id="rId1544"/>
          <w:footerReference w:type="even" r:id="rId1545"/>
          <w:footerReference w:type="default" r:id="rId1546"/>
          <w:headerReference w:type="first" r:id="rId1547"/>
          <w:footerReference w:type="first" r:id="rId1548"/>
          <w:pgSz w:w="12240" w:h="15840"/>
          <w:pgMar w:top="840" w:right="1000" w:bottom="840" w:left="1000" w:header="400" w:footer="400"/>
          <w:pgNumType w:fmt="decimal"/>
          <w:cols w:space="720"/>
          <w:titlePg w:val="0"/>
        </w:sectPr>
      </w:pPr>
    </w:p>
    <w:p>
      <w:pPr>
        <w:pStyle w:val="Normal91"/>
      </w:pPr>
    </w:p>
    <w:p>
      <w:pPr>
        <w:pStyle w:val="Heading189"/>
        <w:keepNext w:val="0"/>
        <w:spacing w:after="200" w:line="340" w:lineRule="atLeast"/>
        <w:ind w:left="0" w:right="0" w:firstLine="0"/>
        <w:jc w:val="center"/>
      </w:pPr>
      <w:hyperlink r:id="rId1549" w:history="1">
        <w:r>
          <w:rPr>
            <w:rFonts w:ascii="arial" w:eastAsia="arial" w:hAnsi="arial" w:cs="arial"/>
            <w:b/>
            <w:i/>
            <w:strike w:val="0"/>
            <w:color w:val="0077CC"/>
            <w:sz w:val="28"/>
            <w:u w:val="single"/>
            <w:vertAlign w:val="baseline"/>
          </w:rPr>
          <w:t xml:space="preserve">Rep. </w:t>
        </w:r>
      </w:hyperlink>
      <w:hyperlink r:id="rId1550" w:history="1">
        <w:r>
          <w:rPr>
            <w:rFonts w:ascii="arial" w:eastAsia="arial" w:hAnsi="arial" w:cs="arial"/>
            <w:b/>
            <w:i/>
            <w:strike w:val="0"/>
            <w:color w:val="0077CC"/>
            <w:sz w:val="28"/>
            <w:u w:val="single"/>
            <w:vertAlign w:val="baseline"/>
          </w:rPr>
          <w:t>Nancy Pelosi</w:t>
        </w:r>
      </w:hyperlink>
      <w:hyperlink r:id="rId1551" w:history="1">
        <w:r>
          <w:rPr>
            <w:rFonts w:ascii="arial" w:eastAsia="arial" w:hAnsi="arial" w:cs="arial"/>
            <w:b/>
            <w:i/>
            <w:strike w:val="0"/>
            <w:color w:val="0077CC"/>
            <w:sz w:val="28"/>
            <w:u w:val="single"/>
            <w:vertAlign w:val="baseline"/>
          </w:rPr>
          <w:t xml:space="preserve"> Buys NVIDIA Co. (NASDAQ:NVDA) Stock</w:t>
        </w:r>
      </w:hyperlink>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DailyPolitical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2025 Tuesday 12:00 AM EST</w:t>
      </w:r>
    </w:p>
    <w:p>
      <w:pPr>
        <w:pStyle w:val="Normal91"/>
        <w:keepNext w:val="0"/>
        <w:spacing w:after="0" w:line="240" w:lineRule="atLeast"/>
        <w:ind w:right="0"/>
        <w:jc w:val="both"/>
      </w:pPr>
      <w:bookmarkStart w:id="274" w:name="Bookmark_91"/>
      <w:bookmarkEnd w:id="274"/>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9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DailyPolitical </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1322 words</w:t>
      </w:r>
    </w:p>
    <w:p>
      <w:pPr>
        <w:pStyle w:val="Normal91"/>
        <w:keepNext/>
        <w:spacing w:before="240" w:after="0" w:line="340" w:lineRule="atLeast"/>
        <w:ind w:left="0" w:right="0" w:firstLine="0"/>
        <w:jc w:val="left"/>
      </w:pPr>
      <w:bookmarkStart w:id="275" w:name="Body_89"/>
      <w:bookmarkEnd w:id="275"/>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73" style="position:absolute;z-index:251977728" from="0,2pt" to="512pt,2pt" strokecolor="#009ddb" strokeweight="2pt">
            <v:stroke linestyle="single"/>
            <w10:wrap type="topAndBottom"/>
          </v:line>
        </w:pict>
      </w:r>
    </w:p>
    <w:p>
      <w:pPr>
        <w:pStyle w:val="Normal91"/>
      </w:pPr>
    </w:p>
    <w:p>
      <w:pPr>
        <w:pStyle w:val="Normal9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January 20th, 2025 ( </w:t>
      </w:r>
      <w:hyperlink r:id="rId1552" w:history="1">
        <w:r>
          <w:rPr>
            <w:rFonts w:ascii="arial" w:eastAsia="arial" w:hAnsi="arial" w:cs="arial"/>
            <w:b w:val="0"/>
            <w:i/>
            <w:strike w:val="0"/>
            <w:noProof w:val="0"/>
            <w:color w:val="0077CC"/>
            <w:position w:val="0"/>
            <w:sz w:val="20"/>
            <w:u w:val="single"/>
            <w:vertAlign w:val="baseline"/>
          </w:rPr>
          <w:t>DailyPolitical</w:t>
        </w:r>
      </w:hyperlink>
      <w:r>
        <w:rPr>
          <w:rFonts w:ascii="arial" w:eastAsia="arial" w:hAnsi="arial" w:cs="arial"/>
          <w:b w:val="0"/>
          <w:i w:val="0"/>
          <w:strike w:val="0"/>
          <w:noProof w:val="0"/>
          <w:color w:val="000000"/>
          <w:position w:val="0"/>
          <w:sz w:val="20"/>
          <w:u w:val="none"/>
          <w:vertAlign w:val="baseline"/>
        </w:rPr>
        <w:t xml:space="preserve">  - Delivered by  </w:t>
      </w:r>
      <w:hyperlink r:id="rId1553"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(D-California) recently bought shares of NVIDIA Co. (NASDAQ:NVDA). In a filing disclosed on January 17th, the Representative disclosed that they had bought between $500,001 and $1,000,000 in NVIDIA stock on December 20th.</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also recently made the following trade(s):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Sold $5,000,001 - $25,000,000 in shares of Apple (NASDAQ:AAPL) on 12/31/2024.</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Sold $1,000,001 - $5,000,000 in shares of NVIDIA (NASDAQ:NVDA) on 12/31/2024.</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Purchased $1,000,001 - $5,000,000 in shares of Palo Alto Networks (NASDAQ:PANW) on 12/20/2024.</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NVIDIA Stock Up 3.1 %</w:t>
      </w:r>
    </w:p>
    <w:p>
      <w:pPr>
        <w:pStyle w:val="Normal9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Shares of  </w:t>
      </w:r>
      <w:hyperlink r:id="rId1554" w:history="1">
        <w:r>
          <w:rPr>
            <w:rFonts w:ascii="arial" w:eastAsia="arial" w:hAnsi="arial" w:cs="arial"/>
            <w:b w:val="0"/>
            <w:i/>
            <w:strike w:val="0"/>
            <w:noProof w:val="0"/>
            <w:color w:val="0077CC"/>
            <w:position w:val="0"/>
            <w:sz w:val="20"/>
            <w:u w:val="single"/>
            <w:vertAlign w:val="baseline"/>
          </w:rPr>
          <w:t>NVIDIA stock opened at $137.71 on Tuesday. The company has a 50-day simple moving average of $138.84 and a two-hundred day simple moving average of $129.11. The stock has a market capitalization of $3.37 trillion, a PE ratio of 54.20, a price-to-earnings-growth ratio of 2.48 and a beta of 1.64. NVIDIA Co. has a 52-week low of $56.11 and a 52-week high of $153.13. The company has a debt-to-equity ratio of 0.13, a quick ratio of 3.64 and a current ratio of 4.10.</w:t>
        </w:r>
      </w:hyperlink>
    </w:p>
    <w:p>
      <w:pPr>
        <w:pStyle w:val="Normal9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NVIDIA ( </w:t>
      </w:r>
      <w:hyperlink r:id="rId1555" w:history="1">
        <w:r>
          <w:rPr>
            <w:rFonts w:ascii="arial" w:eastAsia="arial" w:hAnsi="arial" w:cs="arial"/>
            <w:b w:val="0"/>
            <w:i/>
            <w:strike w:val="0"/>
            <w:noProof w:val="0"/>
            <w:color w:val="0077CC"/>
            <w:position w:val="0"/>
            <w:sz w:val="20"/>
            <w:u w:val="single"/>
            <w:vertAlign w:val="baseline"/>
          </w:rPr>
          <w:t>NASDAQ:NVDA -</w:t>
        </w:r>
      </w:hyperlink>
      <w:r>
        <w:rPr>
          <w:rFonts w:ascii="arial" w:eastAsia="arial" w:hAnsi="arial" w:cs="arial"/>
          <w:b w:val="0"/>
          <w:i w:val="0"/>
          <w:strike w:val="0"/>
          <w:noProof w:val="0"/>
          <w:color w:val="000000"/>
          <w:position w:val="0"/>
          <w:sz w:val="20"/>
          <w:u w:val="none"/>
          <w:vertAlign w:val="baseline"/>
        </w:rPr>
        <w:t> </w:t>
      </w:r>
      <w:hyperlink r:id="rId1556" w:history="1">
        <w:r>
          <w:rPr>
            <w:rFonts w:ascii="arial" w:eastAsia="arial" w:hAnsi="arial" w:cs="arial"/>
            <w:b w:val="0"/>
            <w:i/>
            <w:strike w:val="0"/>
            <w:noProof w:val="0"/>
            <w:color w:val="0077CC"/>
            <w:position w:val="0"/>
            <w:sz w:val="20"/>
            <w:u w:val="single"/>
            <w:vertAlign w:val="baseline"/>
          </w:rPr>
          <w:t>Get Free Report) last posted its earnings results on Wednesday, November 20th. The computer hardware maker reported $0.81 earnings per share (EPS) for the quarter, beating the consensus estimate of $0.69 by $0.12. NVIDIA had a net margin of 55.69% and a return on equity of 114.83%. The business had revenue of $35.08 billion for the quarter, compared to analysts' expectations of $33.15 billion. During the same quarter in the prior year, the business earned $0.38 EPS. The business's revenue for the quarter was up 93.6% compared to the same quarter last year. On average, analysts anticipate that NVIDIA Co. will post 2.78 EPS for the current fiscal year.</w:t>
        </w:r>
      </w:hyperlink>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NVIDIA Dividend Announcement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also recently disclosed a quarterly dividend, which was paid on Friday, December 27th. Investors of record on Thursday, December 5th were given a dividend of $0.01 per share. This represents a $0.04 annualized dividend and a yield of 0.03%. The ex-dividend date of this dividend was Thursday, December 5th. NVIDIA's dividend payout ratio (DPR) is 1.57%.</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Analyst Ratings Changes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equities research analysts have commented on the stock. Redburn Atlantic assumed coverage on shares of NVIDIA in a research report on Tuesday, November 12th. They issued a "buy" rating and a $178.00 target price for the company. Robert W. Baird lifted their price objective on NVIDIA from $150.00 to $190.00 and gave the stock an "outperform" rating in a report on Thursday, November 21st. Needham &amp; Company LLC increased their target price on NVIDIA from $145.00 to $160.00 and gave the company a "buy" rating in a report on Thursday, November 21st. HSBC cut their price target on NVIDIA from $195.00 to $185.00 and set a "buy" rating for the company in a research note on Monday, January 13th. Finally, DA Davidson increased their price objective on shares of NVIDIA from $90.00 to $135.00 and gave the stock a "neutral" rating in a research note on Friday, November 22nd. Four equities research analysts have rated the stock with a hold rating, thirty-nine have given a buy rating and one has assigned a strong buy rating to the company. According to MarketBeat.com, NVIDIA has an average rating of "Moderate Buy" and a consensus price target of $164.63.</w:t>
      </w:r>
    </w:p>
    <w:p>
      <w:pPr>
        <w:pStyle w:val="Normal91"/>
        <w:keepNext w:val="0"/>
        <w:spacing w:before="240" w:after="0" w:line="260" w:lineRule="atLeast"/>
        <w:ind w:left="0" w:right="0" w:firstLine="0"/>
        <w:jc w:val="both"/>
      </w:pPr>
      <w:hyperlink r:id="rId1557" w:history="1">
        <w:r>
          <w:rPr>
            <w:rFonts w:ascii="arial" w:eastAsia="arial" w:hAnsi="arial" w:cs="arial"/>
            <w:b w:val="0"/>
            <w:i/>
            <w:strike w:val="0"/>
            <w:color w:val="0077CC"/>
            <w:sz w:val="20"/>
            <w:u w:val="single"/>
            <w:vertAlign w:val="baseline"/>
          </w:rPr>
          <w:t>Check Out Our Latest Research Report on NVDA</w:t>
        </w:r>
      </w:hyperlink>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Insider Buying and Selling at NVIDIA</w:t>
      </w:r>
    </w:p>
    <w:p>
      <w:pPr>
        <w:pStyle w:val="Normal9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other news, insider Donald F. Robertson, Jr. sold 4,500 shares of NVIDIA stock in a transaction that occurred on Friday, December 13th. The shares were sold at an average price of $135.28, for a total value of $608,760.00. Following the transaction, the insider now owns 480,899 shares of the company's stock, valued at $65,056,016.72. The trade was a 0.93 % decrease in their position. The sale was disclosed in a filing with the Securities &amp; Exchange Commission, which is accessible through  </w:t>
      </w:r>
      <w:hyperlink r:id="rId1558" w:history="1">
        <w:r>
          <w:rPr>
            <w:rFonts w:ascii="arial" w:eastAsia="arial" w:hAnsi="arial" w:cs="arial"/>
            <w:b w:val="0"/>
            <w:i/>
            <w:strike w:val="0"/>
            <w:noProof w:val="0"/>
            <w:color w:val="0077CC"/>
            <w:position w:val="0"/>
            <w:sz w:val="20"/>
            <w:u w:val="single"/>
            <w:vertAlign w:val="baseline"/>
          </w:rPr>
          <w:t>this link. Also, Director</w:t>
        </w:r>
      </w:hyperlink>
      <w:r>
        <w:rPr>
          <w:rFonts w:ascii="arial" w:eastAsia="arial" w:hAnsi="arial" w:cs="arial"/>
          <w:b w:val="0"/>
          <w:i w:val="0"/>
          <w:strike w:val="0"/>
          <w:noProof w:val="0"/>
          <w:color w:val="000000"/>
          <w:position w:val="0"/>
          <w:sz w:val="20"/>
          <w:u w:val="none"/>
          <w:vertAlign w:val="baseline"/>
        </w:rPr>
        <w:t> </w:t>
      </w:r>
      <w:hyperlink r:id="rId1559" w:history="1">
        <w:r>
          <w:rPr>
            <w:rFonts w:ascii="arial" w:eastAsia="arial" w:hAnsi="arial" w:cs="arial"/>
            <w:b w:val="0"/>
            <w:i/>
            <w:strike w:val="0"/>
            <w:noProof w:val="0"/>
            <w:color w:val="0077CC"/>
            <w:position w:val="0"/>
            <w:sz w:val="20"/>
            <w:u w:val="single"/>
            <w:vertAlign w:val="baseline"/>
          </w:rPr>
          <w:t>John Dabiri sold 716 shares of the stock in a transaction that occurred on Monday, November 25th. The shares were sold at an average price of $142.00, for a total transaction of $101,672.00. Following the sale, the director now directly owns 19,942 shares of the company's stock, valued at $2,831,764. The trade was a 3.47 % decrease in their position. The disclosure for this sale can be found</w:t>
        </w:r>
      </w:hyperlink>
      <w:r>
        <w:rPr>
          <w:rFonts w:ascii="arial" w:eastAsia="arial" w:hAnsi="arial" w:cs="arial"/>
          <w:b w:val="0"/>
          <w:i w:val="0"/>
          <w:strike w:val="0"/>
          <w:noProof w:val="0"/>
          <w:color w:val="000000"/>
          <w:position w:val="0"/>
          <w:sz w:val="20"/>
          <w:u w:val="none"/>
          <w:vertAlign w:val="baseline"/>
        </w:rPr>
        <w:t> </w:t>
      </w:r>
      <w:hyperlink r:id="rId1560" w:history="1">
        <w:r>
          <w:rPr>
            <w:rFonts w:ascii="arial" w:eastAsia="arial" w:hAnsi="arial" w:cs="arial"/>
            <w:b w:val="0"/>
            <w:i/>
            <w:strike w:val="0"/>
            <w:noProof w:val="0"/>
            <w:color w:val="0077CC"/>
            <w:position w:val="0"/>
            <w:sz w:val="20"/>
            <w:u w:val="single"/>
            <w:vertAlign w:val="baseline"/>
          </w:rPr>
          <w:t>here. In the last 90 days, insiders have sold 1,108,348 shares of company stock valued at $146,506,958. 4.23% of the stock is currently owned by corporate insiders.</w:t>
        </w:r>
      </w:hyperlink>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Hedge Funds Weigh In On NVIDIA</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hedge funds and other institutional investors have recently made changes to their positions in the company. Quest Partners LLC purchased a new position in NVIDIA during the 2nd quarter valued at about $27,000. Christopher J. Hasenberg Inc bought a new position in shares of NVIDIA during the third quarter valued at approximately $27,000. University of Texas Texas AM Investment Management Co. purchased a new position in NVIDIA during the second quarter valued at approximately $31,000. Legend Financial Advisors Inc. bought a new position in NVIDIA in the fourth quarter worth approximately $34,000. Finally, West Financial Advisors LLC purchased a new stake in NVIDIA during the third quarter worth $36,000. Institutional investors own 65.27% of the company's stock.</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Representative </w:t>
      </w:r>
      <w:r>
        <w:rPr>
          <w:rFonts w:ascii="arial" w:eastAsia="arial" w:hAnsi="arial" w:cs="arial"/>
          <w:b/>
          <w:i/>
          <w:strike w:val="0"/>
          <w:noProof w:val="0"/>
          <w:color w:val="000000"/>
          <w:position w:val="0"/>
          <w:sz w:val="20"/>
          <w:u w:val="single"/>
          <w:vertAlign w:val="baseline"/>
        </w:rPr>
        <w:t>Pelosi</w:t>
      </w:r>
    </w:p>
    <w:p>
      <w:pPr>
        <w:pStyle w:val="Normal9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(Democratic Party) is a member of the U.S. House, representing California's 11th Congressional District. She assumed office on January 3, 2023. Her current term ends on January 3, 2025.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(Democratic Party) is running for re-election to the U.S. House to represent California's 11th Congressional District. She declared candidacy for the primary scheduled on March 5, 2024.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is the first and only woman to serve as speaker of the House.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was first elected to the U.S. House in a special election in 1987 to represent California's 5th Congressional District, which she represented until her election to California's 8th Congressional District in 2012. In 2002, she was elected minority leader, becoming the highest-ranking congresswoman of either party in U.S. history. When Democrats took control of the House in 2007,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made history again with her election as speaker of the House.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was re-elected speaker of the House in 2019, following the 2018 midterm elections. She served in that role until January 3, 2023. Notable legislation passed during her speakership includes the Affordable Care Act, the American Recovery and Reinvestment Act, the Dodd-Frank Wall Street Reform and Consumer Protection Act, the Lilly Ledbetter Fair Pay Act, and the Don't Ask, Don't Tell Repeal Act.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is also a prominent Democratic fundraiser, raising more than $700 million for the Democratic Party since becoming a party leader in 2002. Before holding public office,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served on the Democratic National Committee and as a chair of the California Democratic Party.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was born in Baltimore, Maryland.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graduated from the Institute of Notre Dame in 1958. She earned a bachelor's degree from Trinity College in 1962.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served as the chair of the California State Democratic Party and the finance chairwoman of the Democratic Senatorial Campaign Committee.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NVIDIA</w:t>
      </w:r>
    </w:p>
    <w:p>
      <w:pPr>
        <w:pStyle w:val="Normal9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1561" w:history="1">
        <w:r>
          <w:rPr>
            <w:rFonts w:ascii="arial" w:eastAsia="arial" w:hAnsi="arial" w:cs="arial"/>
            <w:b w:val="0"/>
            <w:i/>
            <w:strike w:val="0"/>
            <w:noProof w:val="0"/>
            <w:color w:val="0077CC"/>
            <w:position w:val="0"/>
            <w:sz w:val="20"/>
            <w:u w:val="single"/>
            <w:vertAlign w:val="baseline"/>
          </w:rPr>
          <w:t>Get Free Report)</w:t>
        </w:r>
      </w:hyperlink>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NVIDIA Corporation provides graphics and compute and networking solutions in the United States, Taiwan, China, Hong Kong, and internationally. The Graphics segment offers GeForce GPUs for gaming and PCs, the GeForce NOW game streaming service and related infrastructure, and solutions for gaming platforms; Quadro/NVIDIA RTX GPUs for enterprise workstation graphics; virtual GPU or vGPU software for cloud-based visual and virtual computing; automotive platforms for infotainment systems; and Omniverse software for building and operating metaverse and 3D internet applications.</w:t>
      </w:r>
    </w:p>
    <w:p>
      <w:pPr>
        <w:pStyle w:val="Normal91"/>
        <w:keepNext w:val="0"/>
        <w:spacing w:before="240" w:after="0" w:line="260" w:lineRule="atLeast"/>
        <w:ind w:left="0" w:right="0" w:firstLine="0"/>
        <w:jc w:val="both"/>
      </w:pPr>
      <w:hyperlink r:id="rId1562" w:history="1">
        <w:r>
          <w:rPr>
            <w:rFonts w:ascii="arial" w:eastAsia="arial" w:hAnsi="arial" w:cs="arial"/>
            <w:b w:val="0"/>
            <w:i/>
            <w:strike w:val="0"/>
            <w:color w:val="0077CC"/>
            <w:sz w:val="20"/>
            <w:u w:val="single"/>
            <w:vertAlign w:val="baseline"/>
          </w:rPr>
          <w:t>Link to the original story.</w:t>
        </w:r>
      </w:hyperlink>
    </w:p>
    <w:p>
      <w:pPr>
        <w:pStyle w:val="Normal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91"/>
        <w:spacing w:line="60" w:lineRule="exact"/>
      </w:pPr>
      <w:r>
        <w:pict>
          <v:line id="_x0000_s1374" style="position:absolute;z-index:251978752" from="0,2pt" to="512pt,2pt" strokecolor="#009ddb" strokeweight="2pt">
            <v:stroke linestyle="single"/>
            <w10:wrap type="topAndBottom"/>
          </v:line>
        </w:pict>
      </w:r>
    </w:p>
    <w:p>
      <w:pPr>
        <w:pStyle w:val="Normal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91"/>
        <w:keepNext/>
        <w:spacing w:before="240" w:after="0" w:line="340" w:lineRule="atLeast"/>
        <w:ind w:left="0" w:right="0" w:firstLine="0"/>
        <w:jc w:val="left"/>
      </w:pPr>
      <w:bookmarkStart w:id="276" w:name="Classification_89"/>
      <w:bookmarkEnd w:id="276"/>
      <w:r>
        <w:rPr>
          <w:rFonts w:ascii="arial" w:eastAsia="arial" w:hAnsi="arial" w:cs="arial"/>
          <w:b/>
          <w:i w:val="0"/>
          <w:strike w:val="0"/>
          <w:noProof w:val="0"/>
          <w:color w:val="000000"/>
          <w:position w:val="0"/>
          <w:sz w:val="28"/>
          <w:u w:val="none"/>
          <w:vertAlign w:val="baseline"/>
        </w:rPr>
        <w:t>Classification</w:t>
      </w:r>
    </w:p>
    <w:p>
      <w:pPr>
        <w:pStyle w:val="Normal91"/>
        <w:spacing w:line="60" w:lineRule="exact"/>
      </w:pPr>
      <w:r>
        <w:pict>
          <v:line id="_x0000_s1375" style="position:absolute;z-index:251979776" from="0,2pt" to="512pt,2pt" strokecolor="#009ddb" strokeweight="2pt">
            <v:stroke linestyle="single"/>
            <w10:wrap type="topAndBottom"/>
          </v:line>
        </w:pict>
      </w:r>
    </w:p>
    <w:p>
      <w:pPr>
        <w:pStyle w:val="Normal91"/>
        <w:spacing w:line="120" w:lineRule="exact"/>
      </w:pPr>
    </w:p>
    <w:p>
      <w:pPr>
        <w:pStyle w:val="Normal9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116307</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FINANCIAL MARKET UPDATES (90%); SHAREHOLDERS (90%); STOCK EXCHANGES (90%); COMPANY EARNINGS (89%); DIVIDENDS (89%); EARNINGS PER SHARE (89%); STOCK ANALYSES &amp; FORECASTS (89%); INDUSTRY ANALYSTS (87%); EQUITY RESEARCH (86%); REPORTS, REVIEWS &amp; SECTIONS (86%); EQUITIES (79%); BLOGS &amp; MESSAGE BOARDS (78%); CORPORATE DEBT (78%); FINANCIAL ANALYST RECOMMENDATIONS (78%); MARKET CAPITALIZATION (78%); FINANCIAL PERFORMANCE &amp; REPORTS (71%); INTERIM FINANCIAL RESULTS (68%); RESEARCH REPORTS (65%); BUSINESS REPORTS &amp; FORECASTS (53%); Finance (%); Insider Trades (%)</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NVIDIA CORP (92%);  APPLE INC (71%);  PALO ALTO NETWORKS INC (56%)</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NVDA (NASDAQ) (92%); AAPL (NASDAQ) (71%); PANW (NYSE) (56%); NVDA (NASDAQ) AAPL (NASDAQ) PANW (NASDAQ)</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NAICS334413 SEMICONDUCTOR &amp; RELATED DEVICE MANUFACTURING (92%); SIC3674 SEMICONDUCTORS &amp; RELATED DEVICES (92%); SIC3577 COMPUTER PERIPHERAL EQUIPMENT, NEC (92%); NAICS334118 COMPUTER TERMINAL &amp; OTHER COMPUTER PERIPHERAL EQUIPMENT MANUFACTURING (92%); NAICS423430 COMPUTER &amp; COMPUTER PERIPHERAL EQUIPMENT &amp; SOFTWARE MERCHANT WHOLESALERS (71%); NAICS334112 COMPUTER STORAGE DEVICE MANUFACTURING (71%); NAICS334111 ELECTRONIC COMPUTER MANUFACTURING (71%); SIC5045 COMPUTERS &amp; COMPUTER PERIPHERAL EQUIPMENT &amp; SOFTWARE (71%); SIC3572 COMPUTER STORAGE DEVICES (71%); SIC3571 ELECTRONIC COMPUTERS (71%); NAICS541511 CUSTOM COMPUTER PROGRAMMING SERVICES (56%); SIC7371 COMPUTER PROGRAMMING SERVICES (56%); FINANCIAL MARKET UPDATES (90%); STOCK EXCHANGES (90%); STOCK ANALYSES &amp; FORECASTS (89%); INDUSTRY ANALYSTS (87%); EQUITY RESEARCH (86%); EQUITIES (79%); BLOGS &amp; MESSAGE BOARDS (78%); FINANCIAL ANALYST RECOMMENDATIONS (78%); COMPUTER MFG (73%); COMPUTER EQUIPMENT (50%)</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Company-Terms:</w:t>
      </w:r>
      <w:r>
        <w:rPr>
          <w:rFonts w:ascii="arial" w:eastAsia="arial" w:hAnsi="arial" w:cs="arial"/>
          <w:b w:val="0"/>
          <w:i w:val="0"/>
          <w:strike w:val="0"/>
          <w:noProof w:val="0"/>
          <w:color w:val="000000"/>
          <w:position w:val="0"/>
          <w:sz w:val="20"/>
          <w:u w:val="none"/>
          <w:vertAlign w:val="baseline"/>
        </w:rPr>
        <w:t> SIC: 3674; CIK: 1045810; SIC: 3571; CIK: 320193</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(88%)</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(79%)</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2025</w:t>
      </w:r>
    </w:p>
    <w:p>
      <w:pPr>
        <w:pStyle w:val="Normal91"/>
      </w:pPr>
    </w:p>
    <w:p>
      <w:pPr>
        <w:pStyle w:val="Normal91"/>
        <w:ind w:left="200"/>
        <w:sectPr>
          <w:type w:val="continuous"/>
          <w:pgMar w:top="840" w:right="1000" w:bottom="840" w:left="1000" w:header="400" w:footer="400"/>
          <w:pgNumType w:fmt="decimal"/>
          <w:cols w:space="720"/>
        </w:sectPr>
      </w:pPr>
      <w:r>
        <w:br/>
      </w:r>
      <w:r>
        <w:pict>
          <v:line id="_x0000_s1376" style="position:absolute;z-index:251980800"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1563"/>
          <w:headerReference w:type="default" r:id="rId1564"/>
          <w:footerReference w:type="even" r:id="rId1565"/>
          <w:footerReference w:type="default" r:id="rId1566"/>
          <w:headerReference w:type="first" r:id="rId1567"/>
          <w:footerReference w:type="first" r:id="rId1568"/>
          <w:pgSz w:w="12240" w:h="15840"/>
          <w:pgMar w:top="840" w:right="1000" w:bottom="840" w:left="1000" w:header="400" w:footer="400"/>
          <w:pgNumType w:fmt="decimal"/>
          <w:cols w:space="720"/>
          <w:titlePg w:val="0"/>
        </w:sectPr>
      </w:pPr>
    </w:p>
    <w:p>
      <w:pPr>
        <w:pStyle w:val="Normal92"/>
      </w:pPr>
    </w:p>
    <w:p>
      <w:pPr>
        <w:pStyle w:val="Heading190"/>
        <w:keepNext w:val="0"/>
        <w:spacing w:after="200" w:line="340" w:lineRule="atLeast"/>
        <w:ind w:left="0" w:right="0" w:firstLine="0"/>
        <w:jc w:val="center"/>
      </w:pPr>
      <w:hyperlink r:id="rId1569" w:history="1">
        <w:r>
          <w:rPr>
            <w:rFonts w:ascii="arial" w:eastAsia="arial" w:hAnsi="arial" w:cs="arial"/>
            <w:b/>
            <w:i/>
            <w:strike w:val="0"/>
            <w:color w:val="0077CC"/>
            <w:sz w:val="28"/>
            <w:u w:val="single"/>
            <w:vertAlign w:val="baseline"/>
          </w:rPr>
          <w:t>Nancy Pelosi</w:t>
        </w:r>
      </w:hyperlink>
      <w:hyperlink r:id="rId1570" w:history="1">
        <w:r>
          <w:rPr>
            <w:rFonts w:ascii="arial" w:eastAsia="arial" w:hAnsi="arial" w:cs="arial"/>
            <w:b/>
            <w:i/>
            <w:strike w:val="0"/>
            <w:color w:val="0077CC"/>
            <w:sz w:val="28"/>
            <w:u w:val="single"/>
            <w:vertAlign w:val="baseline"/>
          </w:rPr>
          <w:t xml:space="preserve"> hospitalized in Luxembourg after sustaining injury</w:t>
        </w:r>
      </w:hyperlink>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2024 Friday</w:t>
      </w:r>
    </w:p>
    <w:p>
      <w:pPr>
        <w:pStyle w:val="Normal92"/>
        <w:keepNext w:val="0"/>
        <w:spacing w:after="0" w:line="240" w:lineRule="atLeast"/>
        <w:ind w:right="0"/>
        <w:jc w:val="both"/>
      </w:pPr>
      <w:bookmarkStart w:id="277" w:name="Bookmark_92"/>
      <w:bookmarkEnd w:id="277"/>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9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9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209 words</w:t>
      </w:r>
    </w:p>
    <w:p>
      <w:pPr>
        <w:pStyle w:val="Normal92"/>
        <w:keepNext/>
        <w:spacing w:before="240" w:after="0" w:line="340" w:lineRule="atLeast"/>
        <w:ind w:left="0" w:right="0" w:firstLine="0"/>
        <w:jc w:val="left"/>
      </w:pPr>
      <w:bookmarkStart w:id="278" w:name="Body_90"/>
      <w:bookmarkEnd w:id="278"/>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377" style="position:absolute;z-index:251981824"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WORLDUpdated Friday,13December2024-19:37</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U.S. House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was hospitalized after suffering an injury in Luxembourg, where she was to participate in events marking the </w:t>
      </w:r>
      <w:r>
        <w:rPr>
          <w:rFonts w:ascii="arial" w:eastAsia="arial" w:hAnsi="arial" w:cs="arial"/>
          <w:b/>
          <w:i w:val="0"/>
          <w:strike w:val="0"/>
          <w:noProof w:val="0"/>
          <w:color w:val="000000"/>
          <w:position w:val="0"/>
          <w:sz w:val="20"/>
          <w:u w:val="none"/>
          <w:vertAlign w:val="baseline"/>
        </w:rPr>
        <w:t>80th anniversary of the Battle of the Bulge</w:t>
      </w:r>
      <w:r>
        <w:rPr>
          <w:rFonts w:ascii="arial" w:eastAsia="arial" w:hAnsi="arial" w:cs="arial"/>
          <w:b w:val="0"/>
          <w:i w:val="0"/>
          <w:strike w:val="0"/>
          <w:noProof w:val="0"/>
          <w:color w:val="000000"/>
          <w:position w:val="0"/>
          <w:sz w:val="20"/>
          <w:u w:val="none"/>
          <w:vertAlign w:val="baseline"/>
        </w:rPr>
        <w:t>, Efe reports following comments from her spokesman Friday.</w:t>
      </w:r>
    </w:p>
    <w:p>
      <w:pPr>
        <w:pStyle w:val="Normal9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84, "suffered an injury" while participating in an official meeting of a congressional delegation that traveled to the European country and "was hospitalized for evaluation," said </w:t>
      </w:r>
      <w:r>
        <w:rPr>
          <w:rFonts w:ascii="arial" w:eastAsia="arial" w:hAnsi="arial" w:cs="arial"/>
          <w:b/>
          <w:i w:val="0"/>
          <w:strike w:val="0"/>
          <w:noProof w:val="0"/>
          <w:color w:val="000000"/>
          <w:position w:val="0"/>
          <w:sz w:val="20"/>
          <w:u w:val="none"/>
          <w:vertAlign w:val="baseline"/>
        </w:rPr>
        <w:t>Ian Krager</w:t>
      </w:r>
      <w:r>
        <w:rPr>
          <w:rFonts w:ascii="arial" w:eastAsia="arial" w:hAnsi="arial" w:cs="arial"/>
          <w:b w:val="0"/>
          <w:i w:val="0"/>
          <w:strike w:val="0"/>
          <w:noProof w:val="0"/>
          <w:color w:val="000000"/>
          <w:position w:val="0"/>
          <w:sz w:val="20"/>
          <w:u w:val="none"/>
          <w:vertAlign w:val="baseline"/>
        </w:rPr>
        <w:t>, without offering more details about the type of injury.</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Democratic congresswoman "is receiving excellent treatment from doctors and medical professionals," added the spokesman, who noted that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"regrets </w:t>
      </w:r>
      <w:r>
        <w:rPr>
          <w:rFonts w:ascii="arial" w:eastAsia="arial" w:hAnsi="arial" w:cs="arial"/>
          <w:b/>
          <w:i w:val="0"/>
          <w:strike w:val="0"/>
          <w:noProof w:val="0"/>
          <w:color w:val="000000"/>
          <w:position w:val="0"/>
          <w:sz w:val="20"/>
          <w:u w:val="none"/>
          <w:vertAlign w:val="baseline"/>
        </w:rPr>
        <w:t>not being able to attend" the rest of the events</w:t>
      </w:r>
      <w:r>
        <w:rPr>
          <w:rFonts w:ascii="arial" w:eastAsia="arial" w:hAnsi="arial" w:cs="arial"/>
          <w:b w:val="0"/>
          <w:i w:val="0"/>
          <w:strike w:val="0"/>
          <w:noProof w:val="0"/>
          <w:color w:val="000000"/>
          <w:position w:val="0"/>
          <w:sz w:val="20"/>
          <w:u w:val="none"/>
          <w:vertAlign w:val="baseline"/>
        </w:rPr>
        <w:t xml:space="preserve"> she had scheduled. "She hopes to be able to return home to the United States soon," he said.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statement, Krager expressed </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's </w:t>
      </w:r>
      <w:r>
        <w:rPr>
          <w:rFonts w:ascii="arial" w:eastAsia="arial" w:hAnsi="arial" w:cs="arial"/>
          <w:b/>
          <w:i w:val="0"/>
          <w:strike w:val="0"/>
          <w:noProof w:val="0"/>
          <w:color w:val="000000"/>
          <w:position w:val="0"/>
          <w:sz w:val="20"/>
          <w:u w:val="none"/>
          <w:vertAlign w:val="baseline"/>
        </w:rPr>
        <w:t>"gratitude" to U.S. veterans</w:t>
      </w:r>
      <w:r>
        <w:rPr>
          <w:rFonts w:ascii="arial" w:eastAsia="arial" w:hAnsi="arial" w:cs="arial"/>
          <w:b w:val="0"/>
          <w:i w:val="0"/>
          <w:strike w:val="0"/>
          <w:noProof w:val="0"/>
          <w:color w:val="000000"/>
          <w:position w:val="0"/>
          <w:sz w:val="20"/>
          <w:u w:val="none"/>
          <w:vertAlign w:val="baseline"/>
        </w:rPr>
        <w:t xml:space="preserve"> as well as to the people of Luxembourg and the Belgian town of Bastogne for their role in World War II.</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Battle of the Bulge, fought</w:t>
      </w:r>
      <w:r>
        <w:rPr>
          <w:rFonts w:ascii="arial" w:eastAsia="arial" w:hAnsi="arial" w:cs="arial"/>
          <w:b/>
          <w:i w:val="0"/>
          <w:strike w:val="0"/>
          <w:noProof w:val="0"/>
          <w:color w:val="000000"/>
          <w:position w:val="0"/>
          <w:sz w:val="20"/>
          <w:u w:val="none"/>
          <w:vertAlign w:val="baseline"/>
        </w:rPr>
        <w:t xml:space="preserve"> between December 1944 and January 1945</w:t>
      </w:r>
      <w:r>
        <w:rPr>
          <w:rFonts w:ascii="arial" w:eastAsia="arial" w:hAnsi="arial" w:cs="arial"/>
          <w:b w:val="0"/>
          <w:i w:val="0"/>
          <w:strike w:val="0"/>
          <w:noProof w:val="0"/>
          <w:color w:val="000000"/>
          <w:position w:val="0"/>
          <w:sz w:val="20"/>
          <w:u w:val="none"/>
          <w:vertAlign w:val="baseline"/>
        </w:rPr>
        <w:t>, was the last major German attack on the Western Front during World War II, an unsuccessful attempt to break through Allied lines in Belgium and Luxembourg.</w:t>
      </w:r>
    </w:p>
    <w:p>
      <w:pPr>
        <w:pStyle w:val="Normal92"/>
        <w:keepNext/>
        <w:spacing w:before="240" w:after="0" w:line="340" w:lineRule="atLeast"/>
        <w:ind w:left="0" w:right="0" w:firstLine="0"/>
        <w:jc w:val="left"/>
      </w:pPr>
      <w:bookmarkStart w:id="279" w:name="Classification_90"/>
      <w:bookmarkEnd w:id="279"/>
      <w:r>
        <w:rPr>
          <w:rFonts w:ascii="arial" w:eastAsia="arial" w:hAnsi="arial" w:cs="arial"/>
          <w:b/>
          <w:i w:val="0"/>
          <w:strike w:val="0"/>
          <w:noProof w:val="0"/>
          <w:color w:val="000000"/>
          <w:position w:val="0"/>
          <w:sz w:val="28"/>
          <w:u w:val="none"/>
          <w:vertAlign w:val="baseline"/>
        </w:rPr>
        <w:t>Classification</w:t>
      </w:r>
    </w:p>
    <w:p>
      <w:pPr>
        <w:pStyle w:val="Normal92"/>
        <w:spacing w:line="60" w:lineRule="exact"/>
      </w:pPr>
      <w:r>
        <w:pict>
          <v:line id="_x0000_s1378" style="position:absolute;z-index:251982848" from="0,2pt" to="512pt,2pt" strokecolor="#009ddb" strokeweight="2pt">
            <v:stroke linestyle="single"/>
            <w10:wrap type="topAndBottom"/>
          </v:line>
        </w:pict>
      </w:r>
    </w:p>
    <w:p>
      <w:pPr>
        <w:pStyle w:val="Normal92"/>
        <w:spacing w:line="120" w:lineRule="exact"/>
      </w:pPr>
    </w:p>
    <w:p>
      <w:pPr>
        <w:pStyle w:val="Normal9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WORLD WAR II (91%); WOUNDS &amp; INJURIES (91%); ANNIVERSARIES (90%); US CONGRESS (90%); US DEMOCRATIC PARTY (78%); TALKS &amp; MEETINGS (77%); LEGISLATIVE BODIES (76%); HEALTH CARE PROFESSIONALS (75%); PROFESSIONAL WORKERS (70%); Estados Unidos (%);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  Artículos EL MUNDO (%)</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HEALTH CARE PROFESSIONALS (75%)</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(91%)</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BELGIUM (93%); LUXEMBOURG (91%); EUROPE (79%); UNITED STATES (79%); GERMANY (71%)</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26, 2025</w:t>
      </w:r>
    </w:p>
    <w:p>
      <w:pPr>
        <w:pStyle w:val="Normal92"/>
      </w:pPr>
    </w:p>
    <w:p>
      <w:pPr>
        <w:pStyle w:val="Normal92"/>
        <w:ind w:left="200"/>
        <w:sectPr>
          <w:type w:val="continuous"/>
          <w:pgMar w:top="840" w:right="1000" w:bottom="840" w:left="1000" w:header="400" w:footer="400"/>
          <w:pgNumType w:fmt="decimal"/>
          <w:cols w:space="720"/>
        </w:sectPr>
      </w:pPr>
      <w:r>
        <w:br/>
      </w:r>
      <w:r>
        <w:pict>
          <v:line id="_x0000_s1379" style="position:absolute;z-index:251983872"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1571"/>
          <w:headerReference w:type="default" r:id="rId1572"/>
          <w:footerReference w:type="even" r:id="rId1573"/>
          <w:footerReference w:type="default" r:id="rId1574"/>
          <w:headerReference w:type="first" r:id="rId1575"/>
          <w:footerReference w:type="first" r:id="rId1576"/>
          <w:pgSz w:w="12240" w:h="15840"/>
          <w:pgMar w:top="840" w:right="1000" w:bottom="840" w:left="1000" w:header="400" w:footer="400"/>
          <w:pgNumType w:fmt="decimal"/>
          <w:cols w:space="720"/>
          <w:titlePg w:val="0"/>
        </w:sectPr>
      </w:pPr>
    </w:p>
    <w:p>
      <w:pPr>
        <w:pStyle w:val="Normal93"/>
      </w:pPr>
    </w:p>
    <w:p>
      <w:pPr>
        <w:pStyle w:val="Heading191"/>
        <w:keepNext w:val="0"/>
        <w:spacing w:after="200" w:line="340" w:lineRule="atLeast"/>
        <w:ind w:left="0" w:right="0" w:firstLine="0"/>
        <w:jc w:val="center"/>
      </w:pPr>
      <w:hyperlink r:id="rId1577" w:history="1">
        <w:r>
          <w:rPr>
            <w:rFonts w:ascii="arial" w:eastAsia="arial" w:hAnsi="arial" w:cs="arial"/>
            <w:b/>
            <w:i/>
            <w:strike w:val="0"/>
            <w:color w:val="0077CC"/>
            <w:sz w:val="28"/>
            <w:u w:val="single"/>
            <w:vertAlign w:val="baseline"/>
          </w:rPr>
          <w:t>Pelosi</w:t>
        </w:r>
      </w:hyperlink>
      <w:hyperlink r:id="rId1578" w:history="1">
        <w:r>
          <w:rPr>
            <w:rFonts w:ascii="arial" w:eastAsia="arial" w:hAnsi="arial" w:cs="arial"/>
            <w:b/>
            <w:i/>
            <w:strike w:val="0"/>
            <w:color w:val="0077CC"/>
            <w:sz w:val="28"/>
            <w:u w:val="single"/>
            <w:vertAlign w:val="baseline"/>
          </w:rPr>
          <w:t xml:space="preserve">: "TIME NOW for the Secretary of Defense to Resign"; Rep. </w:t>
        </w:r>
      </w:hyperlink>
      <w:hyperlink r:id="rId1579" w:history="1">
        <w:r>
          <w:rPr>
            <w:rFonts w:ascii="arial" w:eastAsia="arial" w:hAnsi="arial" w:cs="arial"/>
            <w:b/>
            <w:i/>
            <w:strike w:val="0"/>
            <w:color w:val="0077CC"/>
            <w:sz w:val="28"/>
            <w:u w:val="single"/>
            <w:vertAlign w:val="baseline"/>
          </w:rPr>
          <w:t>Nancy Pelosi</w:t>
        </w:r>
      </w:hyperlink>
      <w:hyperlink r:id="rId1580" w:history="1">
        <w:r>
          <w:rPr>
            <w:rFonts w:ascii="arial" w:eastAsia="arial" w:hAnsi="arial" w:cs="arial"/>
            <w:b/>
            <w:i/>
            <w:strike w:val="0"/>
            <w:color w:val="0077CC"/>
            <w:sz w:val="28"/>
            <w:u w:val="single"/>
            <w:vertAlign w:val="baseline"/>
          </w:rPr>
          <w:t xml:space="preserve"> (D-CA) News Release</w:t>
        </w:r>
      </w:hyperlink>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2025</w:t>
      </w:r>
    </w:p>
    <w:p>
      <w:pPr>
        <w:pStyle w:val="Normal93"/>
        <w:keepNext w:val="0"/>
        <w:spacing w:after="0" w:line="240" w:lineRule="atLeast"/>
        <w:ind w:right="0"/>
        <w:jc w:val="both"/>
      </w:pPr>
      <w:bookmarkStart w:id="280" w:name="Bookmark_93"/>
      <w:bookmarkEnd w:id="280"/>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Federal Information and News Dispatch, Inc.</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HOUSE OF REPRESENTATIVES DOCUMENTS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224 words</w:t>
      </w:r>
    </w:p>
    <w:p>
      <w:pPr>
        <w:pStyle w:val="Normal93"/>
        <w:keepNext/>
        <w:spacing w:before="240" w:after="0" w:line="340" w:lineRule="atLeast"/>
        <w:ind w:left="0" w:right="0" w:firstLine="0"/>
        <w:jc w:val="left"/>
      </w:pPr>
      <w:bookmarkStart w:id="281" w:name="Body_91"/>
      <w:bookmarkEnd w:id="281"/>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380" style="position:absolute;z-index:251984896"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 Francisco - Speaker Emerita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released the following statement on Secretary of Defense Pete Hegseth and his decision to share classified U.S. military plans in a Signal group chat: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disclosing classified U.S. military plans on an unofficial and unsecure messaging app, the Secretary of Defense demonstrated that his incompetence led to recklessness. In my thirty years of experience working with the Intelligence Community, I have never before seen such horrifying incompetence in the securing of our nation's intelligence. How dare he put our Troops at risk with this cavalier behavior. There must be accountability.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any rank-and-file personnel in the Intelligence Community were to put our national security at risk in this way, they would be fired immediately and possibly prosecuted. Secretary Hegseth cannot be held to a different standard.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work in Intelligence has always been about force protection. Our brave men and women in uniform deserve better than a leader at the Pentagon who not only recklessly puts them in danger, but could cost us the cooperation of our Allies in sharing Intelligence -- further jeopardizing our national security.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TIME NOW for the Secretary of Defense to resign."</w:t>
      </w:r>
    </w:p>
    <w:p>
      <w:pPr>
        <w:pStyle w:val="Normal9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1581" w:history="1">
        <w:r>
          <w:rPr>
            <w:rFonts w:ascii="arial" w:eastAsia="arial" w:hAnsi="arial" w:cs="arial"/>
            <w:b w:val="0"/>
            <w:i/>
            <w:strike w:val="0"/>
            <w:noProof w:val="0"/>
            <w:color w:val="0077CC"/>
            <w:position w:val="0"/>
            <w:sz w:val="20"/>
            <w:u w:val="single"/>
            <w:vertAlign w:val="baseline"/>
          </w:rPr>
          <w:t>https://</w:t>
        </w:r>
      </w:hyperlink>
      <w:hyperlink r:id="rId1582" w:history="1">
        <w:r>
          <w:rPr>
            <w:rFonts w:ascii="arial" w:eastAsia="arial" w:hAnsi="arial" w:cs="arial"/>
            <w:b/>
            <w:i/>
            <w:strike w:val="0"/>
            <w:noProof w:val="0"/>
            <w:color w:val="0077CC"/>
            <w:position w:val="0"/>
            <w:sz w:val="20"/>
            <w:u w:val="single"/>
            <w:vertAlign w:val="baseline"/>
          </w:rPr>
          <w:t>pelosi</w:t>
        </w:r>
      </w:hyperlink>
      <w:hyperlink r:id="rId1583" w:history="1">
        <w:r>
          <w:rPr>
            <w:rFonts w:ascii="arial" w:eastAsia="arial" w:hAnsi="arial" w:cs="arial"/>
            <w:b w:val="0"/>
            <w:i/>
            <w:strike w:val="0"/>
            <w:noProof w:val="0"/>
            <w:color w:val="0077CC"/>
            <w:position w:val="0"/>
            <w:sz w:val="20"/>
            <w:u w:val="single"/>
            <w:vertAlign w:val="baseline"/>
          </w:rPr>
          <w:t>.house.gov/news/press-releases/</w:t>
        </w:r>
      </w:hyperlink>
      <w:hyperlink r:id="rId1584" w:history="1">
        <w:r>
          <w:rPr>
            <w:rFonts w:ascii="arial" w:eastAsia="arial" w:hAnsi="arial" w:cs="arial"/>
            <w:b/>
            <w:i/>
            <w:strike w:val="0"/>
            <w:noProof w:val="0"/>
            <w:color w:val="0077CC"/>
            <w:position w:val="0"/>
            <w:sz w:val="20"/>
            <w:u w:val="single"/>
            <w:vertAlign w:val="baseline"/>
          </w:rPr>
          <w:t>pelosi</w:t>
        </w:r>
      </w:hyperlink>
      <w:hyperlink r:id="rId1585" w:history="1">
        <w:r>
          <w:rPr>
            <w:rFonts w:ascii="arial" w:eastAsia="arial" w:hAnsi="arial" w:cs="arial"/>
            <w:b w:val="0"/>
            <w:i/>
            <w:strike w:val="0"/>
            <w:noProof w:val="0"/>
            <w:color w:val="0077CC"/>
            <w:position w:val="0"/>
            <w:sz w:val="20"/>
            <w:u w:val="single"/>
            <w:vertAlign w:val="baseline"/>
          </w:rPr>
          <w:t>-time-now-secretary-defense-resign</w:t>
        </w:r>
      </w:hyperlink>
    </w:p>
    <w:p>
      <w:pPr>
        <w:pStyle w:val="Normal93"/>
        <w:keepNext/>
        <w:spacing w:before="240" w:after="0" w:line="340" w:lineRule="atLeast"/>
        <w:ind w:left="0" w:right="0" w:firstLine="0"/>
        <w:jc w:val="left"/>
      </w:pPr>
      <w:bookmarkStart w:id="282" w:name="Classification_91"/>
      <w:bookmarkEnd w:id="282"/>
      <w:r>
        <w:rPr>
          <w:rFonts w:ascii="arial" w:eastAsia="arial" w:hAnsi="arial" w:cs="arial"/>
          <w:b/>
          <w:i w:val="0"/>
          <w:strike w:val="0"/>
          <w:noProof w:val="0"/>
          <w:color w:val="000000"/>
          <w:position w:val="0"/>
          <w:sz w:val="28"/>
          <w:u w:val="none"/>
          <w:vertAlign w:val="baseline"/>
        </w:rPr>
        <w:t>Classification</w:t>
      </w:r>
    </w:p>
    <w:p>
      <w:pPr>
        <w:pStyle w:val="Normal93"/>
        <w:spacing w:line="60" w:lineRule="exact"/>
      </w:pPr>
      <w:r>
        <w:pict>
          <v:line id="_x0000_s1381" style="position:absolute;z-index:251985920" from="0,2pt" to="512pt,2pt" strokecolor="#009ddb" strokeweight="2pt">
            <v:stroke linestyle="single"/>
            <w10:wrap type="topAndBottom"/>
          </v:line>
        </w:pict>
      </w:r>
    </w:p>
    <w:p>
      <w:pPr>
        <w:pStyle w:val="Normal93"/>
        <w:spacing w:line="120" w:lineRule="exact"/>
      </w:pPr>
    </w:p>
    <w:p>
      <w:pPr>
        <w:pStyle w:val="Normal9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COSHM</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NATIONAL SECURITY &amp; FOREIGN RELATIONS (91%); PRESS RELEASES (91%); RESIGNATIONS (91%); DEFENSE DEPARTMENTS (90%); GOVERNMENT ADVISORS &amp; MINISTERS (90%); INTELLIGENCE SERVICES (90%); INTERNATIONAL RELATIONS &amp; NATIONAL SECURITY (90%); US DEMOCRATIC PARTY (90%); GOVERNMENT &amp; PUBLIC ADMINISTRATION (79%); GOVERNMENT BODIES &amp; OFFICES (79%); LEGISLATIVE BODIES (79%); US CONGRESS (79%); ARMED FORCES (78%); NATIONAL SECURITY (78%); CALENDARS (58%)</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DEFENSE DEPARTMENTS (90%); ARMED FORCES (78%)</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PETE HEGSETH (90%);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(89%)</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SAN FRANCISCO, CA, USA (79%); CALIFORNIA, USA (79%); UNITED STATES (93%)</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30, 2025</w:t>
      </w:r>
    </w:p>
    <w:p>
      <w:pPr>
        <w:pStyle w:val="Normal93"/>
      </w:pPr>
    </w:p>
    <w:p>
      <w:pPr>
        <w:pStyle w:val="Normal93"/>
        <w:ind w:left="200"/>
        <w:sectPr>
          <w:type w:val="continuous"/>
          <w:pgMar w:top="840" w:right="1000" w:bottom="840" w:left="1000" w:header="400" w:footer="400"/>
          <w:pgNumType w:fmt="decimal"/>
          <w:cols w:space="720"/>
        </w:sectPr>
      </w:pPr>
      <w:r>
        <w:br/>
      </w:r>
      <w:r>
        <w:pict>
          <v:line id="_x0000_s1382" style="position:absolute;z-index:251986944"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1586"/>
          <w:headerReference w:type="default" r:id="rId1587"/>
          <w:footerReference w:type="even" r:id="rId1588"/>
          <w:footerReference w:type="default" r:id="rId1589"/>
          <w:headerReference w:type="first" r:id="rId1590"/>
          <w:footerReference w:type="first" r:id="rId1591"/>
          <w:pgSz w:w="12240" w:h="15840"/>
          <w:pgMar w:top="840" w:right="1000" w:bottom="840" w:left="1000" w:header="400" w:footer="400"/>
          <w:pgNumType w:fmt="decimal"/>
          <w:cols w:space="720"/>
          <w:titlePg w:val="0"/>
        </w:sectPr>
      </w:pPr>
    </w:p>
    <w:p>
      <w:pPr>
        <w:pStyle w:val="Normal94"/>
      </w:pPr>
    </w:p>
    <w:p>
      <w:pPr>
        <w:pStyle w:val="Heading192"/>
        <w:keepNext w:val="0"/>
        <w:spacing w:after="200" w:line="340" w:lineRule="atLeast"/>
        <w:ind w:left="0" w:right="0" w:firstLine="0"/>
        <w:jc w:val="center"/>
      </w:pPr>
      <w:hyperlink r:id="rId1592" w:history="1">
        <w:r>
          <w:rPr>
            <w:rFonts w:ascii="arial" w:eastAsia="arial" w:hAnsi="arial" w:cs="arial"/>
            <w:b/>
            <w:i/>
            <w:strike w:val="0"/>
            <w:color w:val="0077CC"/>
            <w:sz w:val="28"/>
            <w:u w:val="single"/>
            <w:vertAlign w:val="baseline"/>
          </w:rPr>
          <w:t xml:space="preserve">Here's how much </w:t>
        </w:r>
      </w:hyperlink>
      <w:hyperlink r:id="rId1593" w:history="1">
        <w:r>
          <w:rPr>
            <w:rFonts w:ascii="arial" w:eastAsia="arial" w:hAnsi="arial" w:cs="arial"/>
            <w:b/>
            <w:i/>
            <w:strike w:val="0"/>
            <w:color w:val="0077CC"/>
            <w:sz w:val="28"/>
            <w:u w:val="single"/>
            <w:vertAlign w:val="baseline"/>
          </w:rPr>
          <w:t>Nancy Pelosi</w:t>
        </w:r>
      </w:hyperlink>
      <w:hyperlink r:id="rId1594" w:history="1">
        <w:r>
          <w:rPr>
            <w:rFonts w:ascii="arial" w:eastAsia="arial" w:hAnsi="arial" w:cs="arial"/>
            <w:b/>
            <w:i/>
            <w:strike w:val="0"/>
            <w:color w:val="0077CC"/>
            <w:sz w:val="28"/>
            <w:u w:val="single"/>
            <w:vertAlign w:val="baseline"/>
          </w:rPr>
          <w:t>'s 2024 stock portfolio is up</w:t>
        </w:r>
      </w:hyperlink>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Finbold</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16, 2024 Wednesday 9:51 AM EST</w:t>
      </w:r>
    </w:p>
    <w:p>
      <w:pPr>
        <w:pStyle w:val="Normal94"/>
        <w:keepNext w:val="0"/>
        <w:spacing w:after="0" w:line="240" w:lineRule="atLeast"/>
        <w:ind w:right="0"/>
        <w:jc w:val="both"/>
      </w:pPr>
      <w:bookmarkStart w:id="283" w:name="Bookmark_94"/>
      <w:bookmarkEnd w:id="283"/>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9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Finbold</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554 words</w:t>
      </w:r>
    </w:p>
    <w:p>
      <w:pPr>
        <w:pStyle w:val="Normal94"/>
        <w:keepNext/>
        <w:spacing w:before="240" w:after="0" w:line="340" w:lineRule="atLeast"/>
        <w:ind w:left="0" w:right="0" w:firstLine="0"/>
        <w:jc w:val="left"/>
      </w:pPr>
      <w:bookmarkStart w:id="284" w:name="Body_92"/>
      <w:bookmarkEnd w:id="284"/>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383" style="position:absolute;z-index:251987968" from="0,2pt" to="512pt,2pt" strokecolor="#009ddb" strokeweight="2pt">
            <v:stroke linestyle="single"/>
            <w10:wrap type="topAndBottom"/>
          </v:line>
        </w:pict>
      </w:r>
    </w:p>
    <w:p>
      <w:pPr>
        <w:pStyle w:val="Normal94"/>
      </w:pPr>
    </w:p>
    <w:p>
      <w:pPr>
        <w:pStyle w:val="Normal9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October 16th, 2024 (</w:t>
      </w:r>
      <w:hyperlink r:id="rId1595" w:history="1">
        <w:r>
          <w:rPr>
            <w:rFonts w:ascii="arial" w:eastAsia="arial" w:hAnsi="arial" w:cs="arial"/>
            <w:b w:val="0"/>
            <w:i/>
            <w:strike w:val="0"/>
            <w:noProof w:val="0"/>
            <w:color w:val="0077CC"/>
            <w:position w:val="0"/>
            <w:sz w:val="20"/>
            <w:u w:val="single"/>
            <w:vertAlign w:val="baseline"/>
          </w:rPr>
          <w:t>Finbold</w:t>
        </w:r>
      </w:hyperlink>
      <w:r>
        <w:rPr>
          <w:rFonts w:ascii="arial" w:eastAsia="arial" w:hAnsi="arial" w:cs="arial"/>
          <w:b w:val="0"/>
          <w:i w:val="0"/>
          <w:strike w:val="0"/>
          <w:noProof w:val="0"/>
          <w:color w:val="000000"/>
          <w:position w:val="0"/>
          <w:sz w:val="20"/>
          <w:u w:val="none"/>
          <w:vertAlign w:val="baseline"/>
        </w:rPr>
        <w:t xml:space="preserve"> — Delivered by </w:t>
      </w:r>
      <w:hyperlink r:id="rId1596"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pStyle w:val="Normal9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delve into the latest insights from Finbold's </w:t>
      </w:r>
      <w:hyperlink r:id="rId1597" w:history="1">
        <w:r>
          <w:rPr>
            <w:rFonts w:ascii="arial" w:eastAsia="arial" w:hAnsi="arial" w:cs="arial"/>
            <w:b w:val="0"/>
            <w:i/>
            <w:strike w:val="0"/>
            <w:noProof w:val="0"/>
            <w:color w:val="0077CC"/>
            <w:position w:val="0"/>
            <w:sz w:val="20"/>
            <w:u w:val="single"/>
            <w:vertAlign w:val="baseline"/>
          </w:rPr>
          <w:t xml:space="preserve">US Senator Stock Trading Radar, one name stands out: </w:t>
        </w:r>
      </w:hyperlink>
      <w:hyperlink r:id="rId1598" w:history="1">
        <w:r>
          <w:rPr>
            <w:rFonts w:ascii="arial" w:eastAsia="arial" w:hAnsi="arial" w:cs="arial"/>
            <w:b/>
            <w:i/>
            <w:strike w:val="0"/>
            <w:noProof w:val="0"/>
            <w:color w:val="0077CC"/>
            <w:position w:val="0"/>
            <w:sz w:val="20"/>
            <w:u w:val="single"/>
            <w:vertAlign w:val="baseline"/>
          </w:rPr>
          <w:t>Nancy Pelosi</w:t>
        </w:r>
      </w:hyperlink>
      <w:hyperlink r:id="rId1599" w:history="1">
        <w:r>
          <w:rPr>
            <w:rFonts w:ascii="arial" w:eastAsia="arial" w:hAnsi="arial" w:cs="arial"/>
            <w:b w:val="0"/>
            <w:i/>
            <w:strike w:val="0"/>
            <w:noProof w:val="0"/>
            <w:color w:val="0077CC"/>
            <w:position w:val="0"/>
            <w:sz w:val="20"/>
            <w:u w:val="single"/>
            <w:vertAlign w:val="baseline"/>
          </w:rPr>
          <w:t>.</w:t>
        </w:r>
      </w:hyperlink>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Speaker of the House made significant waves in 2024, making over $23 million alone through 'strategic investments.'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Receive Signals on US Congress Members' Stock Trades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Stay up-to-date on the trading activity of US Congress members. This signal triggers based on SEC updates on all the trades that are made by US Congress members.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Enable signal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Picks for you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just over a month, her stock market moves have generated $12 million, per Finbold estimates, with her portfolio seeing an additional rise of $1.2 million on October 15, taking her overall net worth close to $257,000,000.</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are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's biggest trades of 2024</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Such stock market success can be attributed both to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's impeccable timing and her focus on the technology sector - a sector that has been a major driver behind the broader market strenght in 2024.</w:t>
      </w:r>
    </w:p>
    <w:p>
      <w:pPr>
        <w:pStyle w:val="Normal9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Indeed, the year has featured substantial purchases of big tech shares, including the </w:t>
      </w:r>
      <w:hyperlink r:id="rId1600" w:history="1">
        <w:r>
          <w:rPr>
            <w:rFonts w:ascii="arial" w:eastAsia="arial" w:hAnsi="arial" w:cs="arial"/>
            <w:b w:val="0"/>
            <w:i/>
            <w:strike w:val="0"/>
            <w:noProof w:val="0"/>
            <w:color w:val="0077CC"/>
            <w:position w:val="0"/>
            <w:sz w:val="20"/>
            <w:u w:val="single"/>
            <w:vertAlign w:val="baseline"/>
          </w:rPr>
          <w:t xml:space="preserve">well-timed Palo Alto Networks (NASDAQ: </w:t>
        </w:r>
      </w:hyperlink>
      <w:r>
        <w:rPr>
          <w:rFonts w:ascii="arial" w:eastAsia="arial" w:hAnsi="arial" w:cs="arial"/>
          <w:b w:val="0"/>
          <w:i w:val="0"/>
          <w:strike w:val="0"/>
          <w:noProof w:val="0"/>
          <w:color w:val="000000"/>
          <w:position w:val="0"/>
          <w:sz w:val="20"/>
          <w:u w:val="none"/>
          <w:vertAlign w:val="baseline"/>
        </w:rPr>
        <w:t> </w:t>
      </w:r>
      <w:hyperlink r:id="rId1601" w:history="1">
        <w:r>
          <w:rPr>
            <w:rFonts w:ascii="arial" w:eastAsia="arial" w:hAnsi="arial" w:cs="arial"/>
            <w:b w:val="0"/>
            <w:i/>
            <w:strike w:val="0"/>
            <w:noProof w:val="0"/>
            <w:color w:val="0077CC"/>
            <w:position w:val="0"/>
            <w:sz w:val="20"/>
            <w:u w:val="single"/>
            <w:vertAlign w:val="baseline"/>
          </w:rPr>
          <w:t xml:space="preserve">PANW) purchase in late February - and a somewhat poorly timed buy of the same stock earlier in the same month - and a massive Broadcom (NASDAQ: </w:t>
        </w:r>
      </w:hyperlink>
      <w:r>
        <w:rPr>
          <w:rFonts w:ascii="arial" w:eastAsia="arial" w:hAnsi="arial" w:cs="arial"/>
          <w:b w:val="0"/>
          <w:i w:val="0"/>
          <w:strike w:val="0"/>
          <w:noProof w:val="0"/>
          <w:color w:val="000000"/>
          <w:position w:val="0"/>
          <w:sz w:val="20"/>
          <w:u w:val="none"/>
          <w:vertAlign w:val="baseline"/>
        </w:rPr>
        <w:t> </w:t>
      </w:r>
      <w:hyperlink r:id="rId1602" w:history="1">
        <w:r>
          <w:rPr>
            <w:rFonts w:ascii="arial" w:eastAsia="arial" w:hAnsi="arial" w:cs="arial"/>
            <w:b w:val="0"/>
            <w:i/>
            <w:strike w:val="0"/>
            <w:noProof w:val="0"/>
            <w:color w:val="0077CC"/>
            <w:position w:val="0"/>
            <w:sz w:val="20"/>
            <w:u w:val="single"/>
            <w:vertAlign w:val="baseline"/>
          </w:rPr>
          <w:t>AVGO) options buy in late June.</w:t>
        </w:r>
      </w:hyperlink>
    </w:p>
    <w:p>
      <w:pPr>
        <w:pStyle w:val="Normal9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Interestingly. 2024 also saw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w:t>
      </w:r>
      <w:hyperlink r:id="rId1603" w:history="1">
        <w:r>
          <w:rPr>
            <w:rFonts w:ascii="arial" w:eastAsia="arial" w:hAnsi="arial" w:cs="arial"/>
            <w:b w:val="0"/>
            <w:i/>
            <w:strike w:val="0"/>
            <w:noProof w:val="0"/>
            <w:color w:val="0077CC"/>
            <w:position w:val="0"/>
            <w:sz w:val="20"/>
            <w:u w:val="single"/>
            <w:vertAlign w:val="baseline"/>
          </w:rPr>
          <w:t xml:space="preserve">cut her losses by clearing her ill-fated Tesla (NASDAQ: </w:t>
        </w:r>
      </w:hyperlink>
      <w:r>
        <w:rPr>
          <w:rFonts w:ascii="arial" w:eastAsia="arial" w:hAnsi="arial" w:cs="arial"/>
          <w:b w:val="0"/>
          <w:i w:val="0"/>
          <w:strike w:val="0"/>
          <w:noProof w:val="0"/>
          <w:color w:val="000000"/>
          <w:position w:val="0"/>
          <w:sz w:val="20"/>
          <w:u w:val="none"/>
          <w:vertAlign w:val="baseline"/>
        </w:rPr>
        <w:t> </w:t>
      </w:r>
      <w:hyperlink r:id="rId1604" w:history="1">
        <w:r>
          <w:rPr>
            <w:rFonts w:ascii="arial" w:eastAsia="arial" w:hAnsi="arial" w:cs="arial"/>
            <w:b w:val="0"/>
            <w:i/>
            <w:strike w:val="0"/>
            <w:noProof w:val="0"/>
            <w:color w:val="0077CC"/>
            <w:position w:val="0"/>
            <w:sz w:val="20"/>
            <w:u w:val="single"/>
            <w:vertAlign w:val="baseline"/>
          </w:rPr>
          <w:t>TSLA) holdings during the summer. The former Speaker built her TSLA position during the 2021 and 2022 highs.</w:t>
        </w:r>
      </w:hyperlink>
    </w:p>
    <w:p>
      <w:pPr>
        <w:pStyle w:val="Normal9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few of the Representative's 2024 trades have been as prominent - and lucrative - as her bet on the semiconductor giant Nvidia (NASDAQ: </w:t>
      </w:r>
      <w:hyperlink r:id="rId1605" w:history="1">
        <w:r>
          <w:rPr>
            <w:rFonts w:ascii="arial" w:eastAsia="arial" w:hAnsi="arial" w:cs="arial"/>
            <w:b w:val="0"/>
            <w:i/>
            <w:strike w:val="0"/>
            <w:noProof w:val="0"/>
            <w:color w:val="0077CC"/>
            <w:position w:val="0"/>
            <w:sz w:val="20"/>
            <w:u w:val="single"/>
            <w:vertAlign w:val="baseline"/>
          </w:rPr>
          <w:t>NVDA).</w:t>
        </w:r>
      </w:hyperlink>
    </w:p>
    <w:p>
      <w:pPr>
        <w:pStyle w:val="Normal9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's most successful trade in 2024</w:t>
      </w:r>
    </w:p>
    <w:p>
      <w:pPr>
        <w:pStyle w:val="Normal9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Nvidia stock rising 173.16% since January 2 - the first session of the year - to its current price of $131.58, the Representative's holdings are valued - even after </w:t>
      </w:r>
      <w:hyperlink r:id="rId1606" w:history="1">
        <w:r>
          <w:rPr>
            <w:rFonts w:ascii="arial" w:eastAsia="arial" w:hAnsi="arial" w:cs="arial"/>
            <w:b w:val="0"/>
            <w:i/>
            <w:strike w:val="0"/>
            <w:noProof w:val="0"/>
            <w:color w:val="0077CC"/>
            <w:position w:val="0"/>
            <w:sz w:val="20"/>
            <w:u w:val="single"/>
            <w:vertAlign w:val="baseline"/>
          </w:rPr>
          <w:t>the latest NVDA downturn - at approximately $2.6 million.NVDA stock YTD price chart. Source: Finbold</w:t>
        </w:r>
      </w:hyperlink>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more significantly,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purchased 50 call options on November 22, 2023, with an expiry date of December 20, 2024, and a strike price of $120. According to the available data, she is yet to execute these options.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Nvidia's 2024 rise and the stock split, if the Representative elected to exercise her right to buy, she'd spend another $600,000 and receive an additional 50,000 shares. Based on NVDA stock's press time price, these shares would be worth $6.58 million.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in all, Representative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's currently known Nvidia position is worth approximately $9.2 million. On the upper end of the reported purchase prices, she spent a total of $7.36 million and would need to spend a total of $8 million to fully materialize the position.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Receive Signals on US Congress Members' Stock Trades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Stay up-to-date on the trading activity of US Congress members. This signal triggers based on SEC updates on all the trades that are made by US Congress members.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Enable signal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Such a setup ensures that even if she paid the $5 million for the 2023 options - a highly unlikely scenario - she'd still be up more than $1 million on NVDA stock.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flip side, if the total expenditure was closer to the lower end - a total of $4 million -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is up some $5.2 million on her Nvidia bet at press time on October 16, 2024.</w:t>
      </w:r>
    </w:p>
    <w:p>
      <w:pPr>
        <w:pStyle w:val="Normal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94"/>
        <w:spacing w:line="60" w:lineRule="exact"/>
      </w:pPr>
      <w:r>
        <w:pict>
          <v:line id="_x0000_s1384" style="position:absolute;z-index:251988992" from="0,2pt" to="512pt,2pt" strokecolor="#009ddb" strokeweight="2pt">
            <v:stroke linestyle="single"/>
            <w10:wrap type="topAndBottom"/>
          </v:line>
        </w:pict>
      </w:r>
    </w:p>
    <w:p>
      <w:pPr>
        <w:pStyle w:val="Normal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94"/>
        <w:keepNext/>
        <w:spacing w:before="240" w:after="0" w:line="340" w:lineRule="atLeast"/>
        <w:ind w:left="0" w:right="0" w:firstLine="0"/>
        <w:jc w:val="left"/>
      </w:pPr>
      <w:bookmarkStart w:id="285" w:name="Classification_92"/>
      <w:bookmarkEnd w:id="285"/>
      <w:r>
        <w:rPr>
          <w:rFonts w:ascii="arial" w:eastAsia="arial" w:hAnsi="arial" w:cs="arial"/>
          <w:b/>
          <w:i w:val="0"/>
          <w:strike w:val="0"/>
          <w:noProof w:val="0"/>
          <w:color w:val="000000"/>
          <w:position w:val="0"/>
          <w:sz w:val="28"/>
          <w:u w:val="none"/>
          <w:vertAlign w:val="baseline"/>
        </w:rPr>
        <w:t>Classification</w:t>
      </w:r>
    </w:p>
    <w:p>
      <w:pPr>
        <w:pStyle w:val="Normal94"/>
        <w:spacing w:line="60" w:lineRule="exact"/>
      </w:pPr>
      <w:r>
        <w:pict>
          <v:line id="_x0000_s1385" style="position:absolute;z-index:251990016" from="0,2pt" to="512pt,2pt" strokecolor="#009ddb" strokeweight="2pt">
            <v:stroke linestyle="single"/>
            <w10:wrap type="topAndBottom"/>
          </v:line>
        </w:pict>
      </w:r>
    </w:p>
    <w:p>
      <w:pPr>
        <w:pStyle w:val="Normal94"/>
        <w:spacing w:line="120" w:lineRule="exact"/>
      </w:pPr>
    </w:p>
    <w:p>
      <w:pPr>
        <w:pStyle w:val="Normal9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US CONGRESS (91%); FINANCIAL MARKET UPDATES (90%); LEGISLATIVE BODIES (90%); SECURITIES TRADING (90%); STOCK EXCHANGES (90%); PRICES (79%); STOCK OPTIONS (79%); STOCK SPLITS (74%); TECHNOLOGY (67%); Stocks news (%);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 NVDA (%); Stocks (%); TSLA (%)</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NVIDIA CORP (82%);  PALO ALTO NETWORKS INC (55%);  BROADCOM CORP (54%)</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NVDA (NASDAQ) (82%); PANW (NYSE) (55%); PANW (NASDAQ) AVGO (NASDAQ) TSLA (NASDAQ) NVDA (NASDAQ)</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NAICS334413 SEMICONDUCTOR &amp; RELATED DEVICE MANUFACTURING (82%); SIC3674 SEMICONDUCTORS &amp; RELATED DEVICES (82%); NAICS334118 COMPUTER TERMINAL &amp; OTHER COMPUTER PERIPHERAL EQUIPMENT MANUFACTURING (82%); SIC3577 COMPUTER PERIPHERAL EQUIPMENT, NEC (82%); NAICS541511 CUSTOM COMPUTER PROGRAMMING SERVICES (55%); SIC7371 COMPUTER PROGRAMMING SERVICES (55%); FINANCIAL MARKET UPDATES (90%); SECURITIES TRADING (90%); STOCK EXCHANGES (90%); STOCK OPTIONS (79%); STOCK SPLITS (74%); BIG TECH (72%); SEMICONDUCTORS (58%)</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Company-Terms:</w:t>
      </w:r>
      <w:r>
        <w:rPr>
          <w:rFonts w:ascii="arial" w:eastAsia="arial" w:hAnsi="arial" w:cs="arial"/>
          <w:b w:val="0"/>
          <w:i w:val="0"/>
          <w:strike w:val="0"/>
          <w:noProof w:val="0"/>
          <w:color w:val="000000"/>
          <w:position w:val="0"/>
          <w:sz w:val="20"/>
          <w:u w:val="none"/>
          <w:vertAlign w:val="baseline"/>
        </w:rPr>
        <w:t> SIC: 3674; CIK: 1441634; SIC: 3711; CIK: 1318605; SIC: 3674; CIK: 1045810</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(90%)</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(90%)</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2024</w:t>
      </w:r>
    </w:p>
    <w:p>
      <w:pPr>
        <w:pStyle w:val="Normal94"/>
      </w:pPr>
    </w:p>
    <w:p>
      <w:pPr>
        <w:pStyle w:val="Normal94"/>
        <w:ind w:left="200"/>
        <w:sectPr>
          <w:type w:val="continuous"/>
          <w:pgMar w:top="840" w:right="1000" w:bottom="840" w:left="1000" w:header="400" w:footer="400"/>
          <w:pgNumType w:fmt="decimal"/>
          <w:cols w:space="720"/>
        </w:sectPr>
      </w:pPr>
      <w:r>
        <w:br/>
      </w:r>
      <w:r>
        <w:pict>
          <v:line id="_x0000_s1386" style="position:absolute;z-index:251991040"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1607"/>
          <w:headerReference w:type="default" r:id="rId1608"/>
          <w:footerReference w:type="even" r:id="rId1609"/>
          <w:footerReference w:type="default" r:id="rId1610"/>
          <w:headerReference w:type="first" r:id="rId1611"/>
          <w:footerReference w:type="first" r:id="rId1612"/>
          <w:pgSz w:w="12240" w:h="15840"/>
          <w:pgMar w:top="840" w:right="1000" w:bottom="840" w:left="1000" w:header="400" w:footer="400"/>
          <w:pgNumType w:fmt="decimal"/>
          <w:cols w:space="720"/>
          <w:titlePg w:val="0"/>
        </w:sectPr>
      </w:pPr>
    </w:p>
    <w:p>
      <w:pPr>
        <w:pStyle w:val="Normal95"/>
      </w:pPr>
    </w:p>
    <w:p>
      <w:pPr>
        <w:pStyle w:val="Heading193"/>
        <w:keepNext w:val="0"/>
        <w:spacing w:after="200" w:line="340" w:lineRule="atLeast"/>
        <w:ind w:left="0" w:right="0" w:firstLine="0"/>
        <w:jc w:val="center"/>
      </w:pPr>
      <w:hyperlink r:id="rId1613" w:history="1">
        <w:r>
          <w:rPr>
            <w:rFonts w:ascii="arial" w:eastAsia="arial" w:hAnsi="arial" w:cs="arial"/>
            <w:b/>
            <w:i/>
            <w:strike w:val="0"/>
            <w:color w:val="0077CC"/>
            <w:sz w:val="28"/>
            <w:u w:val="single"/>
            <w:vertAlign w:val="baseline"/>
          </w:rPr>
          <w:t xml:space="preserve">Former US House Speaker </w:t>
        </w:r>
      </w:hyperlink>
      <w:hyperlink r:id="rId1614" w:history="1">
        <w:r>
          <w:rPr>
            <w:rFonts w:ascii="arial" w:eastAsia="arial" w:hAnsi="arial" w:cs="arial"/>
            <w:b/>
            <w:i/>
            <w:strike w:val="0"/>
            <w:color w:val="0077CC"/>
            <w:sz w:val="28"/>
            <w:u w:val="single"/>
            <w:vertAlign w:val="baseline"/>
          </w:rPr>
          <w:t>Nancy Pelosi</w:t>
        </w:r>
      </w:hyperlink>
      <w:hyperlink r:id="rId1615" w:history="1">
        <w:r>
          <w:rPr>
            <w:rFonts w:ascii="arial" w:eastAsia="arial" w:hAnsi="arial" w:cs="arial"/>
            <w:b/>
            <w:i/>
            <w:strike w:val="0"/>
            <w:color w:val="0077CC"/>
            <w:sz w:val="28"/>
            <w:u w:val="single"/>
            <w:vertAlign w:val="baseline"/>
          </w:rPr>
          <w:t xml:space="preserve"> Hospitalized In Luxembourg Following Injury</w:t>
        </w:r>
      </w:hyperlink>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Business &amp; Finance News (English)</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2024 Friday</w:t>
      </w:r>
    </w:p>
    <w:p>
      <w:pPr>
        <w:pStyle w:val="Normal95"/>
        <w:keepNext w:val="0"/>
        <w:spacing w:after="0" w:line="240" w:lineRule="atLeast"/>
        <w:ind w:right="0"/>
        <w:jc w:val="both"/>
      </w:pPr>
      <w:bookmarkStart w:id="286" w:name="Bookmark_95"/>
      <w:bookmarkEnd w:id="286"/>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MENAFN.COM All Rights Reserved</w:t>
      </w:r>
    </w:p>
    <w:p>
      <w:pPr>
        <w:pStyle w:val="Normal95"/>
        <w:keepNext w:val="0"/>
        <w:spacing w:before="120" w:after="0" w:line="220" w:lineRule="atLeast"/>
        <w:ind w:left="0" w:right="0" w:firstLine="0"/>
        <w:jc w:val="left"/>
      </w:pPr>
      <w:r>
        <w:br/>
      </w:r>
      <w:r>
        <w:pict>
          <v:shape id="_x0000_i1387" type="#_x0000_t75" style="width:187.48pt;height:37.5pt">
            <v:imagedata r:id="rId1616"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pStyle w:val="Normal95"/>
        <w:keepNext/>
        <w:spacing w:before="240" w:after="0" w:line="340" w:lineRule="atLeast"/>
        <w:ind w:left="0" w:right="0" w:firstLine="0"/>
        <w:jc w:val="left"/>
      </w:pPr>
      <w:bookmarkStart w:id="287" w:name="Body_93"/>
      <w:bookmarkEnd w:id="287"/>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388" style="position:absolute;z-index:251992064" from="0,2pt" to="512pt,2pt" strokecolor="#009ddb" strokeweight="2pt">
            <v:stroke linestyle="single"/>
            <w10:wrap type="topAndBottom"/>
          </v:line>
        </w:pict>
      </w:r>
    </w:p>
    <w:p>
      <w:pPr>
        <w:pStyle w:val="Normal95"/>
      </w:pPr>
    </w:p>
    <w:p>
      <w:pPr>
        <w:pStyle w:val="Normal95"/>
        <w:keepNext w:val="0"/>
        <w:spacing w:before="240" w:after="0" w:line="260" w:lineRule="atLeast"/>
        <w:ind w:left="0" w:right="0" w:firstLine="0"/>
        <w:jc w:val="both"/>
      </w:pPr>
      <w:hyperlink r:id="rId1617" w:history="1">
        <w:r>
          <w:rPr>
            <w:rFonts w:ascii="arial" w:eastAsia="arial" w:hAnsi="arial" w:cs="arial"/>
            <w:b w:val="0"/>
            <w:i/>
            <w:strike w:val="0"/>
            <w:color w:val="0077CC"/>
            <w:sz w:val="20"/>
            <w:u w:val="single"/>
            <w:vertAlign w:val="baseline"/>
          </w:rPr>
          <w:t>Link to Image</w:t>
        </w:r>
      </w:hyperlink>
    </w:p>
    <w:p>
      <w:pPr>
        <w:pStyle w:val="Normal95"/>
        <w:keepNext w:val="0"/>
        <w:spacing w:before="240" w:after="0" w:line="260" w:lineRule="atLeast"/>
        <w:ind w:left="0" w:right="0" w:firstLine="0"/>
        <w:jc w:val="both"/>
      </w:pPr>
      <w:hyperlink r:id="rId1618" w:history="1">
        <w:r>
          <w:rPr>
            <w:rFonts w:ascii="arial" w:eastAsia="arial" w:hAnsi="arial" w:cs="arial"/>
            <w:b w:val="0"/>
            <w:i/>
            <w:strike w:val="0"/>
            <w:color w:val="0077CC"/>
            <w:sz w:val="20"/>
            <w:u w:val="single"/>
            <w:vertAlign w:val="baseline"/>
          </w:rPr>
          <w:t>Link to Story</w:t>
        </w:r>
      </w:hyperlink>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US House of Representatives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suffered an injury on a trip to Luxembourg and has been admitted to a hospital for evaluation, her office said in a statement on Friday.</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84, is the first woman to serve as speaker of the House and had also been a longtime leader of the House Democratic Caucus.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traveling with a bipartisan Congressional delegation in Luxembourg to mark the 80th anniversary of the Battle of the Bulge, Speaker Emerita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sustained an injury during an official engagement and was admitted to the hospital for evaluation,"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spokesperson Ian Krager said in a statement. "Speaker Emerita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is currently receiving excellent treatment from doctors and medical professionals. She continues to work."</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San Francisco congresswoman stepped down from her role as speaker -- a powerful position second in line to the presidency after the vice president -- in 2023 but she has continued to serve in the House.</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reelected in November to another two-year term beginning on Jan. 3.</w:t>
      </w:r>
    </w:p>
    <w:p>
      <w:pPr>
        <w:pStyle w:val="Normal9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played a key role in passing Democratic President Joe Biden's sweeping $1 trillion infrastructure bill in 2022 and famously feuded with Republican Donald Trump during his first four years in office, culminating with the moment when she tore up his State of the Union speech on national television in 2020.</w:t>
      </w:r>
    </w:p>
    <w:p>
      <w:pPr>
        <w:pStyle w:val="Normal9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has been a prominent figure in the U.S. capital over a tenure spanning seven presidential administrations. She first served as House speaker from 2007 to 2011, then regained the job in 2019 after her party took back control of the chamber in the 2018 midterm elections.</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lost their House majority in 2022, and Republicans will again hold a narrow majority next year when President-elect Trump returns to the White House.MENAFN13122024007365015876ID1108991506</w:t>
      </w:r>
    </w:p>
    <w:p>
      <w:pPr>
        <w:pStyle w:val="Normal95"/>
        <w:keepNext/>
        <w:spacing w:before="240" w:after="0" w:line="340" w:lineRule="atLeast"/>
        <w:ind w:left="0" w:right="0" w:firstLine="0"/>
        <w:jc w:val="left"/>
      </w:pPr>
      <w:bookmarkStart w:id="288" w:name="Classification_93"/>
      <w:bookmarkEnd w:id="288"/>
      <w:r>
        <w:rPr>
          <w:rFonts w:ascii="arial" w:eastAsia="arial" w:hAnsi="arial" w:cs="arial"/>
          <w:b/>
          <w:i w:val="0"/>
          <w:strike w:val="0"/>
          <w:noProof w:val="0"/>
          <w:color w:val="000000"/>
          <w:position w:val="0"/>
          <w:sz w:val="28"/>
          <w:u w:val="none"/>
          <w:vertAlign w:val="baseline"/>
        </w:rPr>
        <w:t>Classification</w:t>
      </w:r>
    </w:p>
    <w:p>
      <w:pPr>
        <w:pStyle w:val="Normal95"/>
        <w:spacing w:line="60" w:lineRule="exact"/>
      </w:pPr>
      <w:r>
        <w:pict>
          <v:line id="_x0000_s1389" style="position:absolute;z-index:251993088" from="0,2pt" to="512pt,2pt" strokecolor="#009ddb" strokeweight="2pt">
            <v:stroke linestyle="single"/>
            <w10:wrap type="topAndBottom"/>
          </v:line>
        </w:pict>
      </w:r>
    </w:p>
    <w:p>
      <w:pPr>
        <w:pStyle w:val="Normal95"/>
        <w:spacing w:line="120" w:lineRule="exact"/>
      </w:pPr>
    </w:p>
    <w:p>
      <w:pPr>
        <w:pStyle w:val="Normal9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CONGRESS (91%); WOUNDS &amp; INJURIES (91%); GOVERNMENT &amp; PUBLIC ADMINISTRATION (90%); GOVERNMENT BODIES &amp; OFFICES (90%); LEGISLATIVE BODIES (90%); CAMPAIGNS &amp; ELECTIONS (89%); POLITICAL PARTIES (89%); US REPUBLICAN PARTY (89%); BIPARTISANSHIP (78%); ELECTIONS (78%); MIDTERM ELECTIONS (78%); POLITICS (78%); US DEMOCRATIC PARTY (78%); ELECTIONS &amp; POLITICS (76%); HEALTH CARE PROFESSIONALS (74%); CAUCUSES (73%); RESIGNATIONS (72%); THIS DAY IN HISTORY (72%); ANNIVERSARIES (71%); PROFESSIONAL WORKERS (69%)</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HOUSE OF REPRESENTATIVES (84%)</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HEALTH CARE PROFESSIONALS (74%)</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(92%); DONALD TRUMP (89%); JOE BIDEN (79%)</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(79%); UNITED STATES (92%)</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2025</w:t>
      </w:r>
    </w:p>
    <w:p>
      <w:pPr>
        <w:pStyle w:val="Normal95"/>
      </w:pPr>
    </w:p>
    <w:p>
      <w:pPr>
        <w:pStyle w:val="Normal95"/>
        <w:ind w:left="200"/>
        <w:sectPr>
          <w:type w:val="continuous"/>
          <w:pgMar w:top="840" w:right="1000" w:bottom="840" w:left="1000" w:header="400" w:footer="400"/>
          <w:pgNumType w:fmt="decimal"/>
          <w:cols w:space="720"/>
        </w:sectPr>
      </w:pPr>
      <w:r>
        <w:br/>
      </w:r>
      <w:r>
        <w:pict>
          <v:line id="_x0000_s1390" style="position:absolute;z-index:251994112"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1619"/>
          <w:headerReference w:type="default" r:id="rId1620"/>
          <w:footerReference w:type="even" r:id="rId1621"/>
          <w:footerReference w:type="default" r:id="rId1622"/>
          <w:headerReference w:type="first" r:id="rId1623"/>
          <w:footerReference w:type="first" r:id="rId1624"/>
          <w:pgSz w:w="12240" w:h="15840"/>
          <w:pgMar w:top="840" w:right="1000" w:bottom="840" w:left="1000" w:header="400" w:footer="400"/>
          <w:pgNumType w:fmt="decimal"/>
          <w:cols w:space="720"/>
          <w:titlePg w:val="0"/>
        </w:sectPr>
      </w:pPr>
    </w:p>
    <w:p>
      <w:pPr>
        <w:pStyle w:val="Normal96"/>
      </w:pPr>
    </w:p>
    <w:p>
      <w:pPr>
        <w:pStyle w:val="Heading194"/>
        <w:keepNext w:val="0"/>
        <w:spacing w:after="200" w:line="340" w:lineRule="atLeast"/>
        <w:ind w:left="0" w:right="0" w:firstLine="0"/>
        <w:jc w:val="center"/>
      </w:pPr>
      <w:hyperlink r:id="rId1625" w:history="1">
        <w:r>
          <w:rPr>
            <w:rFonts w:ascii="arial" w:eastAsia="arial" w:hAnsi="arial" w:cs="arial"/>
            <w:b/>
            <w:i/>
            <w:strike w:val="0"/>
            <w:color w:val="0077CC"/>
            <w:sz w:val="28"/>
            <w:u w:val="single"/>
            <w:vertAlign w:val="baseline"/>
          </w:rPr>
          <w:t xml:space="preserve">Video doesn't show slain CEO talking about working with </w:t>
        </w:r>
      </w:hyperlink>
      <w:hyperlink r:id="rId1626" w:history="1">
        <w:r>
          <w:rPr>
            <w:rFonts w:ascii="arial" w:eastAsia="arial" w:hAnsi="arial" w:cs="arial"/>
            <w:b/>
            <w:i/>
            <w:strike w:val="0"/>
            <w:color w:val="0077CC"/>
            <w:sz w:val="28"/>
            <w:u w:val="single"/>
            <w:vertAlign w:val="baseline"/>
          </w:rPr>
          <w:t>Nancy Pelosi</w:t>
        </w:r>
      </w:hyperlink>
      <w:hyperlink r:id="rId1627" w:history="1">
        <w:r>
          <w:rPr>
            <w:rFonts w:ascii="arial" w:eastAsia="arial" w:hAnsi="arial" w:cs="arial"/>
            <w:b/>
            <w:i/>
            <w:strike w:val="0"/>
            <w:color w:val="0077CC"/>
            <w:sz w:val="28"/>
            <w:u w:val="single"/>
            <w:vertAlign w:val="baseline"/>
          </w:rPr>
          <w:t xml:space="preserve"> | Fact check</w:t>
        </w:r>
      </w:hyperlink>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 Online</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17, 2024 3:06 PM EST</w:t>
      </w:r>
    </w:p>
    <w:p>
      <w:pPr>
        <w:pStyle w:val="Normal96"/>
        <w:keepNext w:val="0"/>
        <w:spacing w:after="0" w:line="240" w:lineRule="atLeast"/>
        <w:ind w:right="0"/>
        <w:jc w:val="both"/>
      </w:pPr>
      <w:bookmarkStart w:id="289" w:name="Bookmark_96"/>
      <w:bookmarkEnd w:id="289"/>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Gannett Media Corp  All Rights Reserved</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615 words</w:t>
      </w:r>
    </w:p>
    <w:p>
      <w:pPr>
        <w:pStyle w:val="Normal96"/>
        <w:keepNext/>
        <w:spacing w:before="240" w:after="0" w:line="340" w:lineRule="atLeast"/>
        <w:ind w:left="0" w:right="0" w:firstLine="0"/>
        <w:jc w:val="left"/>
      </w:pPr>
      <w:bookmarkStart w:id="290" w:name="Body_94"/>
      <w:bookmarkEnd w:id="290"/>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391" style="position:absolute;z-index:251995136" from="0,2pt" to="512pt,2pt" strokecolor="#009ddb" strokeweight="2pt">
            <v:stroke linestyle="single"/>
            <w10:wrap type="topAndBottom"/>
          </v:line>
        </w:pict>
      </w:r>
    </w:p>
    <w:p>
      <w:pPr>
        <w:pStyle w:val="Normal96"/>
      </w:pPr>
    </w:p>
    <w:p>
      <w:pPr>
        <w:pStyle w:val="Normal9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The claim: Video shows UnitedHealthcare CEO Brian Thompson talking about </w:t>
      </w:r>
      <w:r>
        <w:rPr>
          <w:rFonts w:ascii="arial" w:eastAsia="arial" w:hAnsi="arial" w:cs="arial"/>
          <w:b/>
          <w:i/>
          <w:strike w:val="0"/>
          <w:noProof w:val="0"/>
          <w:color w:val="000000"/>
          <w:position w:val="0"/>
          <w:sz w:val="20"/>
          <w:u w:val="single"/>
          <w:vertAlign w:val="baseline"/>
        </w:rPr>
        <w:t>Nancy Pelosi</w:t>
      </w:r>
    </w:p>
    <w:p>
      <w:pPr>
        <w:pStyle w:val="Normal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Dec. 10 Facebook video (</w:t>
      </w:r>
      <w:hyperlink r:id="rId1628" w:history="1">
        <w:r>
          <w:rPr>
            <w:rFonts w:ascii="arial" w:eastAsia="arial" w:hAnsi="arial" w:cs="arial"/>
            <w:b w:val="0"/>
            <w:i/>
            <w:strike w:val="0"/>
            <w:noProof w:val="0"/>
            <w:color w:val="0077CC"/>
            <w:position w:val="0"/>
            <w:sz w:val="20"/>
            <w:u w:val="single"/>
            <w:vertAlign w:val="baseline"/>
          </w:rPr>
          <w:t>direct link</w:t>
        </w:r>
      </w:hyperlink>
      <w:r>
        <w:rPr>
          <w:rFonts w:ascii="arial" w:eastAsia="arial" w:hAnsi="arial" w:cs="arial"/>
          <w:b w:val="0"/>
          <w:i w:val="0"/>
          <w:strike w:val="0"/>
          <w:noProof w:val="0"/>
          <w:color w:val="000000"/>
          <w:position w:val="0"/>
          <w:sz w:val="20"/>
          <w:u w:val="none"/>
          <w:vertAlign w:val="baseline"/>
        </w:rPr>
        <w:t xml:space="preserve">, </w:t>
      </w:r>
      <w:hyperlink r:id="rId1629" w:history="1">
        <w:r>
          <w:rPr>
            <w:rFonts w:ascii="arial" w:eastAsia="arial" w:hAnsi="arial" w:cs="arial"/>
            <w:b w:val="0"/>
            <w:i/>
            <w:strike w:val="0"/>
            <w:noProof w:val="0"/>
            <w:color w:val="0077CC"/>
            <w:position w:val="0"/>
            <w:sz w:val="20"/>
            <w:u w:val="single"/>
            <w:vertAlign w:val="baseline"/>
          </w:rPr>
          <w:t>archive link</w:t>
        </w:r>
      </w:hyperlink>
      <w:r>
        <w:rPr>
          <w:rFonts w:ascii="arial" w:eastAsia="arial" w:hAnsi="arial" w:cs="arial"/>
          <w:b w:val="0"/>
          <w:i w:val="0"/>
          <w:strike w:val="0"/>
          <w:noProof w:val="0"/>
          <w:color w:val="000000"/>
          <w:position w:val="0"/>
          <w:sz w:val="20"/>
          <w:u w:val="none"/>
          <w:vertAlign w:val="baseline"/>
        </w:rPr>
        <w:t>) shows a man discussing a government grant program targeted toward funding "clean tech projects."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we had terrific connections," the man says. "So we've had people like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TJ Glauthier, former deputy secretary of the DOE, working for us in terms of figuring out how to get a grant. We put together a very sophisticated, at least for a start-up of our size, grant application."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On-screen text in the video says, "UnitedHealthcare CEO Brian Thompson Working with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w:t>
      </w:r>
    </w:p>
    <w:p>
      <w:pPr>
        <w:pStyle w:val="Normal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versions of the claim were shared on </w:t>
      </w:r>
      <w:hyperlink r:id="rId1630" w:history="1">
        <w:r>
          <w:rPr>
            <w:rFonts w:ascii="arial" w:eastAsia="arial" w:hAnsi="arial" w:cs="arial"/>
            <w:b w:val="0"/>
            <w:i/>
            <w:strike w:val="0"/>
            <w:noProof w:val="0"/>
            <w:color w:val="0077CC"/>
            <w:position w:val="0"/>
            <w:sz w:val="20"/>
            <w:u w:val="single"/>
            <w:vertAlign w:val="baseline"/>
          </w:rPr>
          <w:t>Facebook</w:t>
        </w:r>
      </w:hyperlink>
      <w:r>
        <w:rPr>
          <w:rFonts w:ascii="arial" w:eastAsia="arial" w:hAnsi="arial" w:cs="arial"/>
          <w:b w:val="0"/>
          <w:i w:val="0"/>
          <w:strike w:val="0"/>
          <w:noProof w:val="0"/>
          <w:color w:val="000000"/>
          <w:position w:val="0"/>
          <w:sz w:val="20"/>
          <w:u w:val="none"/>
          <w:vertAlign w:val="baseline"/>
        </w:rPr>
        <w:t xml:space="preserve">, </w:t>
      </w:r>
      <w:hyperlink r:id="rId1631" w:history="1">
        <w:r>
          <w:rPr>
            <w:rFonts w:ascii="arial" w:eastAsia="arial" w:hAnsi="arial" w:cs="arial"/>
            <w:b w:val="0"/>
            <w:i/>
            <w:strike w:val="0"/>
            <w:noProof w:val="0"/>
            <w:color w:val="0077CC"/>
            <w:position w:val="0"/>
            <w:sz w:val="20"/>
            <w:u w:val="single"/>
            <w:vertAlign w:val="baseline"/>
          </w:rPr>
          <w:t>Instagram</w:t>
        </w:r>
      </w:hyperlink>
      <w:r>
        <w:rPr>
          <w:rFonts w:ascii="arial" w:eastAsia="arial" w:hAnsi="arial" w:cs="arial"/>
          <w:b w:val="0"/>
          <w:i w:val="0"/>
          <w:strike w:val="0"/>
          <w:noProof w:val="0"/>
          <w:color w:val="000000"/>
          <w:position w:val="0"/>
          <w:sz w:val="20"/>
          <w:u w:val="none"/>
          <w:vertAlign w:val="baseline"/>
        </w:rPr>
        <w:t> </w:t>
      </w:r>
      <w:hyperlink r:id="rId1632" w:history="1">
        <w:r>
          <w:rPr>
            <w:rFonts w:ascii="arial" w:eastAsia="arial" w:hAnsi="arial" w:cs="arial"/>
            <w:b w:val="0"/>
            <w:i/>
            <w:strike w:val="0"/>
            <w:noProof w:val="0"/>
            <w:color w:val="0077CC"/>
            <w:position w:val="0"/>
            <w:sz w:val="20"/>
            <w:u w:val="single"/>
            <w:vertAlign w:val="baseline"/>
          </w:rPr>
          <w:t>and X</w:t>
        </w:r>
      </w:hyperlink>
      <w:r>
        <w:rPr>
          <w:rFonts w:ascii="arial" w:eastAsia="arial" w:hAnsi="arial" w:cs="arial"/>
          <w:b w:val="0"/>
          <w:i w:val="0"/>
          <w:strike w:val="0"/>
          <w:noProof w:val="0"/>
          <w:color w:val="000000"/>
          <w:position w:val="0"/>
          <w:sz w:val="20"/>
          <w:u w:val="none"/>
          <w:vertAlign w:val="baseline"/>
        </w:rPr>
        <w:t>.</w:t>
      </w:r>
    </w:p>
    <w:p>
      <w:pPr>
        <w:pStyle w:val="Normal96"/>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More from the Fact-Check Team:</w:t>
      </w:r>
      <w:hyperlink r:id="rId1633" w:history="1">
        <w:r>
          <w:rPr>
            <w:rFonts w:ascii="arial" w:eastAsia="arial" w:hAnsi="arial" w:cs="arial"/>
            <w:b w:val="0"/>
            <w:i/>
            <w:strike w:val="0"/>
            <w:noProof w:val="0"/>
            <w:color w:val="0077CC"/>
            <w:position w:val="0"/>
            <w:sz w:val="20"/>
            <w:u w:val="single"/>
            <w:vertAlign w:val="baseline"/>
          </w:rPr>
          <w:t>How we pick and research claims</w:t>
        </w:r>
      </w:hyperlink>
      <w:r>
        <w:rPr>
          <w:rFonts w:ascii="arial" w:eastAsia="arial" w:hAnsi="arial" w:cs="arial"/>
          <w:b w:val="0"/>
          <w:i w:val="0"/>
          <w:strike w:val="0"/>
          <w:noProof w:val="0"/>
          <w:color w:val="000000"/>
          <w:position w:val="0"/>
          <w:sz w:val="20"/>
          <w:u w:val="none"/>
          <w:vertAlign w:val="baseline"/>
        </w:rPr>
        <w:t xml:space="preserve"> | </w:t>
      </w:r>
      <w:hyperlink r:id="rId1634" w:history="1">
        <w:r>
          <w:rPr>
            <w:rFonts w:ascii="arial" w:eastAsia="arial" w:hAnsi="arial" w:cs="arial"/>
            <w:b w:val="0"/>
            <w:i/>
            <w:strike w:val="0"/>
            <w:noProof w:val="0"/>
            <w:color w:val="0077CC"/>
            <w:position w:val="0"/>
            <w:sz w:val="20"/>
            <w:u w:val="single"/>
            <w:vertAlign w:val="baseline"/>
          </w:rPr>
          <w:t>Email newsletter</w:t>
        </w:r>
      </w:hyperlink>
      <w:r>
        <w:rPr>
          <w:rFonts w:ascii="arial" w:eastAsia="arial" w:hAnsi="arial" w:cs="arial"/>
          <w:b w:val="0"/>
          <w:i w:val="0"/>
          <w:strike w:val="0"/>
          <w:noProof w:val="0"/>
          <w:color w:val="000000"/>
          <w:position w:val="0"/>
          <w:sz w:val="20"/>
          <w:u w:val="none"/>
          <w:vertAlign w:val="baseline"/>
        </w:rPr>
        <w:t xml:space="preserve"> | </w:t>
      </w:r>
      <w:hyperlink r:id="rId1635" w:history="1">
        <w:r>
          <w:rPr>
            <w:rFonts w:ascii="arial" w:eastAsia="arial" w:hAnsi="arial" w:cs="arial"/>
            <w:b w:val="0"/>
            <w:i/>
            <w:strike w:val="0"/>
            <w:noProof w:val="0"/>
            <w:color w:val="0077CC"/>
            <w:position w:val="0"/>
            <w:sz w:val="20"/>
            <w:u w:val="single"/>
            <w:vertAlign w:val="baseline"/>
          </w:rPr>
          <w:t>Facebook page</w:t>
        </w:r>
      </w:hyperlink>
    </w:p>
    <w:p>
      <w:pPr>
        <w:pStyle w:val="Normal9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Our rating: False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video shows a different man with the same name as the slain UnitedHealthcare CEO. </w:t>
      </w:r>
    </w:p>
    <w:p>
      <w:pPr>
        <w:pStyle w:val="Normal9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Video shows different Brian Thompson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Luigi Mangione is being </w:t>
      </w:r>
      <w:hyperlink r:id="rId1636" w:history="1">
        <w:r>
          <w:rPr>
            <w:rFonts w:ascii="arial" w:eastAsia="arial" w:hAnsi="arial" w:cs="arial"/>
            <w:b w:val="0"/>
            <w:i/>
            <w:strike w:val="0"/>
            <w:noProof w:val="0"/>
            <w:color w:val="0077CC"/>
            <w:position w:val="0"/>
            <w:sz w:val="20"/>
            <w:u w:val="single"/>
            <w:vertAlign w:val="baseline"/>
          </w:rPr>
          <w:t>held in a Pennsylvania</w:t>
        </w:r>
      </w:hyperlink>
      <w:r>
        <w:rPr>
          <w:rFonts w:ascii="arial" w:eastAsia="arial" w:hAnsi="arial" w:cs="arial"/>
          <w:b w:val="0"/>
          <w:i w:val="0"/>
          <w:strike w:val="0"/>
          <w:noProof w:val="0"/>
          <w:color w:val="000000"/>
          <w:position w:val="0"/>
          <w:sz w:val="20"/>
          <w:u w:val="none"/>
          <w:vertAlign w:val="baseline"/>
        </w:rPr>
        <w:t> </w:t>
      </w:r>
      <w:hyperlink r:id="rId1637" w:history="1">
        <w:r>
          <w:rPr>
            <w:rFonts w:ascii="arial" w:eastAsia="arial" w:hAnsi="arial" w:cs="arial"/>
            <w:b w:val="0"/>
            <w:i/>
            <w:strike w:val="0"/>
            <w:noProof w:val="0"/>
            <w:color w:val="0077CC"/>
            <w:position w:val="0"/>
            <w:sz w:val="20"/>
            <w:u w:val="single"/>
            <w:vertAlign w:val="baseline"/>
          </w:rPr>
          <w:t>prison</w:t>
        </w:r>
      </w:hyperlink>
      <w:r>
        <w:rPr>
          <w:rFonts w:ascii="arial" w:eastAsia="arial" w:hAnsi="arial" w:cs="arial"/>
          <w:b w:val="0"/>
          <w:i w:val="0"/>
          <w:strike w:val="0"/>
          <w:noProof w:val="0"/>
          <w:color w:val="000000"/>
          <w:position w:val="0"/>
          <w:sz w:val="20"/>
          <w:u w:val="none"/>
          <w:vertAlign w:val="baseline"/>
        </w:rPr>
        <w:t xml:space="preserve"> and has been </w:t>
      </w:r>
      <w:hyperlink r:id="rId1638" w:history="1">
        <w:r>
          <w:rPr>
            <w:rFonts w:ascii="arial" w:eastAsia="arial" w:hAnsi="arial" w:cs="arial"/>
            <w:b w:val="0"/>
            <w:i/>
            <w:strike w:val="0"/>
            <w:noProof w:val="0"/>
            <w:color w:val="0077CC"/>
            <w:position w:val="0"/>
            <w:sz w:val="20"/>
            <w:u w:val="single"/>
            <w:vertAlign w:val="baseline"/>
          </w:rPr>
          <w:t>charged with second-degree murder</w:t>
        </w:r>
      </w:hyperlink>
      <w:r>
        <w:rPr>
          <w:rFonts w:ascii="arial" w:eastAsia="arial" w:hAnsi="arial" w:cs="arial"/>
          <w:b w:val="0"/>
          <w:i w:val="0"/>
          <w:strike w:val="0"/>
          <w:noProof w:val="0"/>
          <w:color w:val="000000"/>
          <w:position w:val="0"/>
          <w:sz w:val="20"/>
          <w:u w:val="none"/>
          <w:vertAlign w:val="baseline"/>
        </w:rPr>
        <w:t xml:space="preserve"> in the fatal shooting of UnitedHealthcare CEO Brian Thompson. But the Facebook video doesn't show the CEO speaking about his ties with California Rep.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before his death.</w:t>
      </w:r>
    </w:p>
    <w:p>
      <w:pPr>
        <w:pStyle w:val="Normal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video was </w:t>
      </w:r>
      <w:hyperlink r:id="rId1639" w:history="1">
        <w:r>
          <w:rPr>
            <w:rFonts w:ascii="arial" w:eastAsia="arial" w:hAnsi="arial" w:cs="arial"/>
            <w:b w:val="0"/>
            <w:i/>
            <w:strike w:val="0"/>
            <w:noProof w:val="0"/>
            <w:color w:val="0077CC"/>
            <w:position w:val="0"/>
            <w:sz w:val="20"/>
            <w:u w:val="single"/>
            <w:vertAlign w:val="baseline"/>
          </w:rPr>
          <w:t>shared on the website</w:t>
        </w:r>
      </w:hyperlink>
      <w:r>
        <w:rPr>
          <w:rFonts w:ascii="arial" w:eastAsia="arial" w:hAnsi="arial" w:cs="arial"/>
          <w:b w:val="0"/>
          <w:i w:val="0"/>
          <w:strike w:val="0"/>
          <w:noProof w:val="0"/>
          <w:color w:val="000000"/>
          <w:position w:val="0"/>
          <w:sz w:val="20"/>
          <w:u w:val="none"/>
          <w:vertAlign w:val="baseline"/>
        </w:rPr>
        <w:t xml:space="preserve"> of the University of Pennsylvania's Wharton School in 2012. The footage shows a </w:t>
      </w:r>
      <w:hyperlink r:id="rId1640" w:history="1">
        <w:r>
          <w:rPr>
            <w:rFonts w:ascii="arial" w:eastAsia="arial" w:hAnsi="arial" w:cs="arial"/>
            <w:b w:val="0"/>
            <w:i/>
            <w:strike w:val="0"/>
            <w:noProof w:val="0"/>
            <w:color w:val="0077CC"/>
            <w:position w:val="0"/>
            <w:sz w:val="20"/>
            <w:u w:val="single"/>
            <w:vertAlign w:val="baseline"/>
          </w:rPr>
          <w:t>different man named Brian Thompson</w:t>
        </w:r>
      </w:hyperlink>
      <w:r>
        <w:rPr>
          <w:rFonts w:ascii="arial" w:eastAsia="arial" w:hAnsi="arial" w:cs="arial"/>
          <w:b w:val="0"/>
          <w:i w:val="0"/>
          <w:strike w:val="0"/>
          <w:noProof w:val="0"/>
          <w:color w:val="000000"/>
          <w:position w:val="0"/>
          <w:sz w:val="20"/>
          <w:u w:val="none"/>
          <w:vertAlign w:val="baseline"/>
        </w:rPr>
        <w:t>, the co-founder and CEO of an energy company that was named Powergetics at the time, according to the video's description.</w:t>
      </w:r>
    </w:p>
    <w:p>
      <w:pPr>
        <w:pStyle w:val="Normal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school also </w:t>
      </w:r>
      <w:hyperlink r:id="rId1641" w:history="1">
        <w:r>
          <w:rPr>
            <w:rFonts w:ascii="arial" w:eastAsia="arial" w:hAnsi="arial" w:cs="arial"/>
            <w:b w:val="0"/>
            <w:i/>
            <w:strike w:val="0"/>
            <w:noProof w:val="0"/>
            <w:color w:val="0077CC"/>
            <w:position w:val="0"/>
            <w:sz w:val="20"/>
            <w:u w:val="single"/>
            <w:vertAlign w:val="baseline"/>
          </w:rPr>
          <w:t>shared the full video</w:t>
        </w:r>
      </w:hyperlink>
      <w:r>
        <w:rPr>
          <w:rFonts w:ascii="arial" w:eastAsia="arial" w:hAnsi="arial" w:cs="arial"/>
          <w:b w:val="0"/>
          <w:i w:val="0"/>
          <w:strike w:val="0"/>
          <w:noProof w:val="0"/>
          <w:color w:val="000000"/>
          <w:position w:val="0"/>
          <w:sz w:val="20"/>
          <w:u w:val="none"/>
          <w:vertAlign w:val="baseline"/>
        </w:rPr>
        <w:t xml:space="preserve"> of Thompson's speech on YouTube. In the footage, he talks about trying to get a government grant to fund his start-up with the help of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and Glauthier, </w:t>
      </w:r>
      <w:hyperlink r:id="rId1642" w:history="1">
        <w:r>
          <w:rPr>
            <w:rFonts w:ascii="arial" w:eastAsia="arial" w:hAnsi="arial" w:cs="arial"/>
            <w:b w:val="0"/>
            <w:i/>
            <w:strike w:val="0"/>
            <w:noProof w:val="0"/>
            <w:color w:val="0077CC"/>
            <w:position w:val="0"/>
            <w:sz w:val="20"/>
            <w:u w:val="single"/>
            <w:vertAlign w:val="baseline"/>
          </w:rPr>
          <w:t>the former deputy secretary of the Department of Energy</w:t>
        </w:r>
      </w:hyperlink>
      <w:r>
        <w:rPr>
          <w:rFonts w:ascii="arial" w:eastAsia="arial" w:hAnsi="arial" w:cs="arial"/>
          <w:b w:val="0"/>
          <w:i w:val="0"/>
          <w:strike w:val="0"/>
          <w:noProof w:val="0"/>
          <w:color w:val="000000"/>
          <w:position w:val="0"/>
          <w:sz w:val="20"/>
          <w:u w:val="none"/>
          <w:vertAlign w:val="baseline"/>
        </w:rPr>
        <w:t xml:space="preserve">. In both the full video and the clip on Facebook, Thompson mentions grants for a clean energy start-up. Brian Thompson, the UnitedHealthcare CEO who was killed, never had </w:t>
      </w:r>
      <w:hyperlink r:id="rId1643" w:history="1">
        <w:r>
          <w:rPr>
            <w:rFonts w:ascii="arial" w:eastAsia="arial" w:hAnsi="arial" w:cs="arial"/>
            <w:b w:val="0"/>
            <w:i/>
            <w:strike w:val="0"/>
            <w:noProof w:val="0"/>
            <w:color w:val="0077CC"/>
            <w:position w:val="0"/>
            <w:sz w:val="20"/>
            <w:u w:val="single"/>
            <w:vertAlign w:val="baseline"/>
          </w:rPr>
          <w:t>a professional history with</w:t>
        </w:r>
      </w:hyperlink>
      <w:r>
        <w:rPr>
          <w:rFonts w:ascii="arial" w:eastAsia="arial" w:hAnsi="arial" w:cs="arial"/>
          <w:b w:val="0"/>
          <w:i w:val="0"/>
          <w:strike w:val="0"/>
          <w:noProof w:val="0"/>
          <w:color w:val="000000"/>
          <w:position w:val="0"/>
          <w:sz w:val="20"/>
          <w:u w:val="none"/>
          <w:vertAlign w:val="baseline"/>
        </w:rPr>
        <w:t xml:space="preserve"> such companies and was already working for UnitedHealthcare when the video was shared, according to his LinkedIn profile.</w:t>
      </w:r>
    </w:p>
    <w:p>
      <w:pPr>
        <w:pStyle w:val="Normal96"/>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Fact check</w:t>
      </w:r>
      <w:r>
        <w:rPr>
          <w:rFonts w:ascii="arial" w:eastAsia="arial" w:hAnsi="arial" w:cs="arial"/>
          <w:b w:val="0"/>
          <w:i w:val="0"/>
          <w:strike w:val="0"/>
          <w:noProof w:val="0"/>
          <w:color w:val="000000"/>
          <w:position w:val="0"/>
          <w:sz w:val="20"/>
          <w:u w:val="none"/>
          <w:vertAlign w:val="baseline"/>
        </w:rPr>
        <w:t xml:space="preserve">: </w:t>
      </w:r>
      <w:hyperlink r:id="rId1644" w:history="1">
        <w:r>
          <w:rPr>
            <w:rFonts w:ascii="arial" w:eastAsia="arial" w:hAnsi="arial" w:cs="arial"/>
            <w:b w:val="0"/>
            <w:i/>
            <w:strike w:val="0"/>
            <w:noProof w:val="0"/>
            <w:color w:val="0077CC"/>
            <w:position w:val="0"/>
            <w:sz w:val="20"/>
            <w:u w:val="single"/>
            <w:vertAlign w:val="baseline"/>
          </w:rPr>
          <w:t>Video shows party after concert, not celebration of insurance CEO's murder</w:t>
        </w:r>
      </w:hyperlink>
    </w:p>
    <w:p>
      <w:pPr>
        <w:pStyle w:val="Normal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Brian Thompson in the Facebook video clearly differs in appearance from the </w:t>
      </w:r>
      <w:hyperlink r:id="rId1645" w:history="1">
        <w:r>
          <w:rPr>
            <w:rFonts w:ascii="arial" w:eastAsia="arial" w:hAnsi="arial" w:cs="arial"/>
            <w:b w:val="0"/>
            <w:i/>
            <w:strike w:val="0"/>
            <w:noProof w:val="0"/>
            <w:color w:val="0077CC"/>
            <w:position w:val="0"/>
            <w:sz w:val="20"/>
            <w:u w:val="single"/>
            <w:vertAlign w:val="baseline"/>
          </w:rPr>
          <w:t>UnitedHealthcare CEO</w:t>
        </w:r>
      </w:hyperlink>
      <w:r>
        <w:rPr>
          <w:rFonts w:ascii="arial" w:eastAsia="arial" w:hAnsi="arial" w:cs="arial"/>
          <w:b w:val="0"/>
          <w:i w:val="0"/>
          <w:strike w:val="0"/>
          <w:noProof w:val="0"/>
          <w:color w:val="000000"/>
          <w:position w:val="0"/>
          <w:sz w:val="20"/>
          <w:u w:val="none"/>
          <w:vertAlign w:val="baseline"/>
        </w:rPr>
        <w:t xml:space="preserve">. He also has a </w:t>
      </w:r>
      <w:hyperlink r:id="rId1646" w:history="1">
        <w:r>
          <w:rPr>
            <w:rFonts w:ascii="arial" w:eastAsia="arial" w:hAnsi="arial" w:cs="arial"/>
            <w:b w:val="0"/>
            <w:i/>
            <w:strike w:val="0"/>
            <w:noProof w:val="0"/>
            <w:color w:val="0077CC"/>
            <w:position w:val="0"/>
            <w:sz w:val="20"/>
            <w:u w:val="single"/>
            <w:vertAlign w:val="baseline"/>
          </w:rPr>
          <w:t>separate LinkedIn account</w:t>
        </w:r>
      </w:hyperlink>
      <w:r>
        <w:rPr>
          <w:rFonts w:ascii="arial" w:eastAsia="arial" w:hAnsi="arial" w:cs="arial"/>
          <w:b w:val="0"/>
          <w:i w:val="0"/>
          <w:strike w:val="0"/>
          <w:noProof w:val="0"/>
          <w:color w:val="000000"/>
          <w:position w:val="0"/>
          <w:sz w:val="20"/>
          <w:u w:val="none"/>
          <w:vertAlign w:val="baseline"/>
        </w:rPr>
        <w:t xml:space="preserve">, which reflects his past employment with various energy companies. These include Powergetics, which later changed its name to </w:t>
      </w:r>
      <w:hyperlink r:id="rId1647" w:history="1">
        <w:r>
          <w:rPr>
            <w:rFonts w:ascii="arial" w:eastAsia="arial" w:hAnsi="arial" w:cs="arial"/>
            <w:b w:val="0"/>
            <w:i/>
            <w:strike w:val="0"/>
            <w:noProof w:val="0"/>
            <w:color w:val="0077CC"/>
            <w:position w:val="0"/>
            <w:sz w:val="20"/>
            <w:u w:val="single"/>
            <w:vertAlign w:val="baseline"/>
          </w:rPr>
          <w:t>Stem Inc</w:t>
        </w:r>
      </w:hyperlink>
      <w:r>
        <w:rPr>
          <w:rFonts w:ascii="arial" w:eastAsia="arial" w:hAnsi="arial" w:cs="arial"/>
          <w:b w:val="0"/>
          <w:i w:val="0"/>
          <w:strike w:val="0"/>
          <w:noProof w:val="0"/>
          <w:color w:val="000000"/>
          <w:position w:val="0"/>
          <w:sz w:val="20"/>
          <w:u w:val="none"/>
          <w:vertAlign w:val="baseline"/>
        </w:rPr>
        <w: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USA TODAY previously debunked the </w:t>
      </w:r>
      <w:hyperlink r:id="rId1648" w:history="1">
        <w:r>
          <w:rPr>
            <w:rFonts w:ascii="arial" w:eastAsia="arial" w:hAnsi="arial" w:cs="arial"/>
            <w:b w:val="0"/>
            <w:i/>
            <w:strike w:val="0"/>
            <w:noProof w:val="0"/>
            <w:color w:val="0077CC"/>
            <w:position w:val="0"/>
            <w:sz w:val="20"/>
            <w:u w:val="single"/>
            <w:vertAlign w:val="baseline"/>
          </w:rPr>
          <w:t>similar baseless claim</w:t>
        </w:r>
      </w:hyperlink>
      <w:r>
        <w:rPr>
          <w:rFonts w:ascii="arial" w:eastAsia="arial" w:hAnsi="arial" w:cs="arial"/>
          <w:b w:val="0"/>
          <w:i w:val="0"/>
          <w:strike w:val="0"/>
          <w:noProof w:val="0"/>
          <w:color w:val="000000"/>
          <w:position w:val="0"/>
          <w:sz w:val="20"/>
          <w:u w:val="none"/>
          <w:vertAlign w:val="baseline"/>
        </w:rPr>
        <w:t xml:space="preserve"> that the UnitedHealthcare CEO was scheduled to testify against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in an insider trading investigation.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 TODAY reached out to the user who shared the post for comment but did not immediately receive a response.</w:t>
      </w:r>
    </w:p>
    <w:p>
      <w:pPr>
        <w:pStyle w:val="Normal96"/>
        <w:keepNext w:val="0"/>
        <w:spacing w:before="240" w:after="0" w:line="260" w:lineRule="atLeast"/>
        <w:ind w:left="0" w:right="0" w:firstLine="0"/>
        <w:jc w:val="both"/>
      </w:pPr>
      <w:hyperlink r:id="rId1649" w:anchor=":~:text=The%20school%20shared%20a%20videospeaking%20at%20its%20Entrepreneurs%20Workshop." w:history="1">
        <w:r>
          <w:rPr>
            <w:rFonts w:ascii="arial" w:eastAsia="arial" w:hAnsi="arial" w:cs="arial"/>
            <w:b w:val="0"/>
            <w:i/>
            <w:strike w:val="0"/>
            <w:color w:val="0077CC"/>
            <w:sz w:val="20"/>
            <w:u w:val="single"/>
            <w:vertAlign w:val="baseline"/>
          </w:rPr>
          <w:t>Reuters</w:t>
        </w:r>
      </w:hyperlink>
      <w:r>
        <w:rPr>
          <w:rFonts w:ascii="arial" w:eastAsia="arial" w:hAnsi="arial" w:cs="arial"/>
          <w:b w:val="0"/>
          <w:i w:val="0"/>
          <w:strike w:val="0"/>
          <w:noProof w:val="0"/>
          <w:color w:val="000000"/>
          <w:position w:val="0"/>
          <w:sz w:val="20"/>
          <w:u w:val="none"/>
          <w:vertAlign w:val="baseline"/>
        </w:rPr>
        <w:t xml:space="preserve"> and </w:t>
      </w:r>
      <w:hyperlink r:id="rId1650" w:history="1">
        <w:r>
          <w:rPr>
            <w:rFonts w:ascii="arial" w:eastAsia="arial" w:hAnsi="arial" w:cs="arial"/>
            <w:b w:val="0"/>
            <w:i/>
            <w:strike w:val="0"/>
            <w:noProof w:val="0"/>
            <w:color w:val="0077CC"/>
            <w:position w:val="0"/>
            <w:sz w:val="20"/>
            <w:u w:val="single"/>
            <w:vertAlign w:val="baseline"/>
          </w:rPr>
          <w:t>Lead Stories</w:t>
        </w:r>
      </w:hyperlink>
      <w:r>
        <w:rPr>
          <w:rFonts w:ascii="arial" w:eastAsia="arial" w:hAnsi="arial" w:cs="arial"/>
          <w:b w:val="0"/>
          <w:i w:val="0"/>
          <w:strike w:val="0"/>
          <w:noProof w:val="0"/>
          <w:color w:val="000000"/>
          <w:position w:val="0"/>
          <w:sz w:val="20"/>
          <w:u w:val="none"/>
          <w:vertAlign w:val="baseline"/>
        </w:rPr>
        <w:t xml:space="preserve"> also debunked the claim.</w:t>
      </w:r>
    </w:p>
    <w:p>
      <w:pPr>
        <w:pStyle w:val="Normal9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Our fact-check sources</w:t>
      </w:r>
    </w:p>
    <w:p>
      <w:pPr>
        <w:pStyle w:val="Normal96"/>
        <w:keepNext w:val="0"/>
        <w:numPr>
          <w:numId w:val="65"/>
        </w:numPr>
        <w:spacing w:before="24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Wharton School, March 26, 2012, </w:t>
      </w:r>
      <w:hyperlink r:id="rId1651" w:history="1">
        <w:r>
          <w:rPr>
            <w:rFonts w:ascii="arial" w:eastAsia="arial" w:hAnsi="arial" w:cs="arial"/>
            <w:b w:val="0"/>
            <w:i/>
            <w:strike w:val="0"/>
            <w:noProof w:val="0"/>
            <w:color w:val="0077CC"/>
            <w:position w:val="0"/>
            <w:sz w:val="20"/>
            <w:u w:val="single"/>
            <w:vertAlign w:val="baseline"/>
          </w:rPr>
          <w:t>Wharton Entrepreneurs Workshop #18 – “Perspectives from an Entrepreneur” with Brian Thompson, WG’09, from Powergetics</w:t>
        </w:r>
      </w:hyperlink>
    </w:p>
    <w:p>
      <w:pPr>
        <w:pStyle w:val="Normal96"/>
        <w:keepNext w:val="0"/>
        <w:numPr>
          <w:numId w:val="66"/>
        </w:numPr>
        <w:spacing w:before="24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Wharton School (YouTube), March 26, 2012, </w:t>
      </w:r>
      <w:hyperlink r:id="rId1652" w:history="1">
        <w:r>
          <w:rPr>
            <w:rFonts w:ascii="arial" w:eastAsia="arial" w:hAnsi="arial" w:cs="arial"/>
            <w:b w:val="0"/>
            <w:i/>
            <w:strike w:val="0"/>
            <w:noProof w:val="0"/>
            <w:color w:val="0077CC"/>
            <w:position w:val="0"/>
            <w:sz w:val="20"/>
            <w:u w:val="single"/>
            <w:vertAlign w:val="baseline"/>
          </w:rPr>
          <w:t>Perspectives from an Entrepreneur with Brian Thompson (Powergetics)</w:t>
        </w:r>
      </w:hyperlink>
    </w:p>
    <w:p>
      <w:pPr>
        <w:pStyle w:val="Normal96"/>
        <w:keepNext w:val="0"/>
        <w:numPr>
          <w:numId w:val="67"/>
        </w:numPr>
        <w:spacing w:before="24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Brian Thompson, accessed Dec. 16, </w:t>
      </w:r>
      <w:hyperlink r:id="rId1653" w:history="1">
        <w:r>
          <w:rPr>
            <w:rFonts w:ascii="arial" w:eastAsia="arial" w:hAnsi="arial" w:cs="arial"/>
            <w:b w:val="0"/>
            <w:i/>
            <w:strike w:val="0"/>
            <w:noProof w:val="0"/>
            <w:color w:val="0077CC"/>
            <w:position w:val="0"/>
            <w:sz w:val="20"/>
            <w:u w:val="single"/>
            <w:vertAlign w:val="baseline"/>
          </w:rPr>
          <w:t>LinkedIn account</w:t>
        </w:r>
      </w:hyperlink>
    </w:p>
    <w:p>
      <w:pPr>
        <w:pStyle w:val="Normal96"/>
        <w:keepNext w:val="0"/>
        <w:numPr>
          <w:numId w:val="68"/>
        </w:numPr>
        <w:spacing w:before="24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Brian Thompson, accessed Dec. 16, </w:t>
      </w:r>
      <w:hyperlink r:id="rId1654" w:history="1">
        <w:r>
          <w:rPr>
            <w:rFonts w:ascii="arial" w:eastAsia="arial" w:hAnsi="arial" w:cs="arial"/>
            <w:b w:val="0"/>
            <w:i/>
            <w:strike w:val="0"/>
            <w:noProof w:val="0"/>
            <w:color w:val="0077CC"/>
            <w:position w:val="0"/>
            <w:sz w:val="20"/>
            <w:u w:val="single"/>
            <w:vertAlign w:val="baseline"/>
          </w:rPr>
          <w:t>LinkedIn account</w:t>
        </w:r>
      </w:hyperlink>
    </w:p>
    <w:p>
      <w:pPr>
        <w:pStyle w:val="Normal96"/>
        <w:keepNext w:val="0"/>
        <w:numPr>
          <w:numId w:val="69"/>
        </w:numPr>
        <w:spacing w:before="24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Stem Inc., July 23, 2012, </w:t>
      </w:r>
      <w:hyperlink r:id="rId1655" w:history="1">
        <w:r>
          <w:rPr>
            <w:rFonts w:ascii="arial" w:eastAsia="arial" w:hAnsi="arial" w:cs="arial"/>
            <w:b w:val="0"/>
            <w:i/>
            <w:strike w:val="0"/>
            <w:noProof w:val="0"/>
            <w:color w:val="0077CC"/>
            <w:position w:val="0"/>
            <w:sz w:val="20"/>
            <w:u w:val="single"/>
            <w:vertAlign w:val="baseline"/>
          </w:rPr>
          <w:t>Stem Enters Energy Optimization Market with $10.2M in Venture Financing</w:t>
        </w:r>
      </w:hyperlink>
    </w:p>
    <w:p>
      <w:pPr>
        <w:pStyle w:val="Normal96"/>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Thank you for supporting our journalism. You can </w:t>
      </w:r>
      <w:hyperlink r:id="rId1656" w:history="1">
        <w:r>
          <w:rPr>
            <w:rFonts w:ascii="arial" w:eastAsia="arial" w:hAnsi="arial" w:cs="arial"/>
            <w:b w:val="0"/>
            <w:i/>
            <w:strike w:val="0"/>
            <w:noProof w:val="0"/>
            <w:color w:val="0077CC"/>
            <w:position w:val="0"/>
            <w:sz w:val="20"/>
            <w:u w:val="single"/>
            <w:vertAlign w:val="baseline"/>
          </w:rPr>
          <w:t>subscribe to our print edition, ad-free app or e-newspaper here</w:t>
        </w:r>
      </w:hyperlink>
      <w:r>
        <w:rPr>
          <w:rFonts w:ascii="arial" w:eastAsia="arial" w:hAnsi="arial" w:cs="arial"/>
          <w:b w:val="0"/>
          <w:i/>
          <w:strike w:val="0"/>
          <w:noProof w:val="0"/>
          <w:color w:val="000000"/>
          <w:position w:val="0"/>
          <w:sz w:val="20"/>
          <w:u w:val="none"/>
          <w:vertAlign w:val="baseline"/>
        </w:rPr>
        <w:t>.</w:t>
      </w:r>
    </w:p>
    <w:p>
      <w:pPr>
        <w:pStyle w:val="Normal96"/>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USA TODAY is a </w:t>
      </w:r>
      <w:hyperlink r:id="rId1657" w:history="1">
        <w:r>
          <w:rPr>
            <w:rFonts w:ascii="arial" w:eastAsia="arial" w:hAnsi="arial" w:cs="arial"/>
            <w:b w:val="0"/>
            <w:i/>
            <w:strike w:val="0"/>
            <w:noProof w:val="0"/>
            <w:color w:val="0077CC"/>
            <w:position w:val="0"/>
            <w:sz w:val="20"/>
            <w:u w:val="single"/>
            <w:vertAlign w:val="baseline"/>
          </w:rPr>
          <w:t>verified signatory</w:t>
        </w:r>
      </w:hyperlink>
      <w:r>
        <w:rPr>
          <w:rFonts w:ascii="arial" w:eastAsia="arial" w:hAnsi="arial" w:cs="arial"/>
          <w:b w:val="0"/>
          <w:i/>
          <w:strike w:val="0"/>
          <w:noProof w:val="0"/>
          <w:color w:val="000000"/>
          <w:position w:val="0"/>
          <w:sz w:val="20"/>
          <w:u w:val="none"/>
          <w:vertAlign w:val="baseline"/>
        </w:rPr>
        <w:t xml:space="preserve"> of the International Fact-Checking Network, which requires a demonstrated commitment to nonpartisanship, fairness and transparency. Our fact-check work is supported in part by a </w:t>
      </w:r>
      <w:hyperlink r:id="rId1658" w:history="1">
        <w:r>
          <w:rPr>
            <w:rFonts w:ascii="arial" w:eastAsia="arial" w:hAnsi="arial" w:cs="arial"/>
            <w:b w:val="0"/>
            <w:i/>
            <w:strike w:val="0"/>
            <w:noProof w:val="0"/>
            <w:color w:val="0077CC"/>
            <w:position w:val="0"/>
            <w:sz w:val="20"/>
            <w:u w:val="single"/>
            <w:vertAlign w:val="baseline"/>
          </w:rPr>
          <w:t>grant from Meta</w:t>
        </w:r>
      </w:hyperlink>
      <w:r>
        <w:rPr>
          <w:rFonts w:ascii="arial" w:eastAsia="arial" w:hAnsi="arial" w:cs="arial"/>
          <w:b w:val="0"/>
          <w:i/>
          <w:strike w:val="0"/>
          <w:noProof w:val="0"/>
          <w:color w:val="000000"/>
          <w:position w:val="0"/>
          <w:sz w:val="20"/>
          <w:u w:val="none"/>
          <w:vertAlign w:val="baseline"/>
        </w:rPr>
        <w:t>.</w:t>
      </w:r>
    </w:p>
    <w:p>
      <w:pPr>
        <w:pStyle w:val="Normal96"/>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This article originally appeared on USA TODAY: </w:t>
      </w:r>
      <w:hyperlink r:id="rId1659" w:history="1">
        <w:r>
          <w:rPr>
            <w:rFonts w:ascii="arial" w:eastAsia="arial" w:hAnsi="arial" w:cs="arial"/>
            <w:b w:val="0"/>
            <w:i/>
            <w:strike w:val="0"/>
            <w:noProof w:val="0"/>
            <w:color w:val="0077CC"/>
            <w:position w:val="0"/>
            <w:sz w:val="20"/>
            <w:u w:val="single"/>
            <w:vertAlign w:val="baseline"/>
          </w:rPr>
          <w:t xml:space="preserve">Video doesn't show slain CEO talking about working with </w:t>
        </w:r>
      </w:hyperlink>
      <w:hyperlink r:id="rId1660" w:history="1">
        <w:r>
          <w:rPr>
            <w:rFonts w:ascii="arial" w:eastAsia="arial" w:hAnsi="arial" w:cs="arial"/>
            <w:b/>
            <w:i/>
            <w:strike w:val="0"/>
            <w:noProof w:val="0"/>
            <w:color w:val="0077CC"/>
            <w:position w:val="0"/>
            <w:sz w:val="20"/>
            <w:u w:val="single"/>
            <w:vertAlign w:val="baseline"/>
          </w:rPr>
          <w:t>Nancy Pelosi</w:t>
        </w:r>
      </w:hyperlink>
      <w:hyperlink r:id="rId1661" w:history="1">
        <w:r>
          <w:rPr>
            <w:rFonts w:ascii="arial" w:eastAsia="arial" w:hAnsi="arial" w:cs="arial"/>
            <w:b w:val="0"/>
            <w:i/>
            <w:strike w:val="0"/>
            <w:noProof w:val="0"/>
            <w:color w:val="0077CC"/>
            <w:position w:val="0"/>
            <w:sz w:val="20"/>
            <w:u w:val="single"/>
            <w:vertAlign w:val="baseline"/>
          </w:rPr>
          <w:t xml:space="preserve"> | Fact check</w:t>
        </w:r>
      </w:hyperlink>
    </w:p>
    <w:p>
      <w:pPr>
        <w:pStyle w:val="Normal96"/>
        <w:keepNext/>
        <w:spacing w:before="240" w:after="0" w:line="340" w:lineRule="atLeast"/>
        <w:ind w:left="0" w:right="0" w:firstLine="0"/>
        <w:jc w:val="left"/>
      </w:pPr>
      <w:bookmarkStart w:id="291" w:name="Classification_94"/>
      <w:bookmarkEnd w:id="291"/>
      <w:r>
        <w:rPr>
          <w:rFonts w:ascii="arial" w:eastAsia="arial" w:hAnsi="arial" w:cs="arial"/>
          <w:b/>
          <w:i w:val="0"/>
          <w:strike w:val="0"/>
          <w:noProof w:val="0"/>
          <w:color w:val="000000"/>
          <w:position w:val="0"/>
          <w:sz w:val="28"/>
          <w:u w:val="none"/>
          <w:vertAlign w:val="baseline"/>
        </w:rPr>
        <w:t>Classification</w:t>
      </w:r>
    </w:p>
    <w:p>
      <w:pPr>
        <w:pStyle w:val="Normal96"/>
        <w:spacing w:line="60" w:lineRule="exact"/>
      </w:pPr>
      <w:r>
        <w:pict>
          <v:line id="_x0000_s1392" style="position:absolute;z-index:251996160" from="0,2pt" to="512pt,2pt" strokecolor="#009ddb" strokeweight="2pt">
            <v:stroke linestyle="single"/>
            <w10:wrap type="topAndBottom"/>
          </v:line>
        </w:pict>
      </w:r>
    </w:p>
    <w:p>
      <w:pPr>
        <w:pStyle w:val="Normal96"/>
        <w:spacing w:line="120" w:lineRule="exact"/>
      </w:pPr>
    </w:p>
    <w:p>
      <w:pPr>
        <w:pStyle w:val="Normal9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666052891</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FACT CHECKING (90%); GRANTS &amp; GIFTS (90%); INTERNET SOCIAL NETWORKING (90%); EXECUTIVES (89%); MURDER (89%); INVESTIGATIONS (88%); NEGATIVE BUSINESS NEWS (78%); ENVIRONMENTAL TECHNOLOGY INDUSTRY (77%); GOVERNMENT BODIES &amp; OFFICES (77%); ENERGY DEPARTMENTS (76%); ENTREPRENEURSHIP (75%); BUSINESS INVESTIGATIONS (73%); DEATH &amp; DYING (72%); ENVIRONMENTAL TECHNOLOGY (72%); SHOOTINGS (72%); BUSINESS EDUCATION (70%); INSIDER TRADING (50%)</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META PLATFORMS INC (90%)</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UNIVERSITY OF PENNSYLVANIA (54%)</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META (NASDAQ) (90%)</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NAICS516210 MEDIA STREAMING DIST SVCS, SOCIAL NETWORKS, AND OTHER MEDIA NETWORKS AND CONTENT PROVIDERS (90%); SIC7374 COMPUTER PROCESSING &amp; DATA PREPARATION &amp; PROCESSING SERVICES (90%); INTERNET VIDEO (91%); INTERNET SOCIAL NETWORKING (90%); ENERGY &amp; UTILITIES (89%); ALTERNATIVE &amp; RENEWABLE ENERGY (77%); ENVIRONMENTAL TECHNOLOGY INDUSTRY (77%); ENERGY DEPARTMENTS (76%); ELECTRONIC PUBLISHING (73%); INSIDER TRADING (50%)</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(90%)</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PENNSYLVANIA, USA (92%); CALIFORNIA, USA (79%); UNITED STATES (94%); Americas, Northern America</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17, 2024</w:t>
      </w:r>
    </w:p>
    <w:p>
      <w:pPr>
        <w:pStyle w:val="Normal96"/>
      </w:pPr>
    </w:p>
    <w:p>
      <w:pPr>
        <w:pStyle w:val="Normal96"/>
        <w:ind w:left="200"/>
        <w:sectPr>
          <w:type w:val="continuous"/>
          <w:pgMar w:top="840" w:right="1000" w:bottom="840" w:left="1000" w:header="400" w:footer="400"/>
          <w:pgNumType w:fmt="decimal"/>
          <w:cols w:space="720"/>
        </w:sectPr>
      </w:pPr>
      <w:r>
        <w:br/>
      </w:r>
      <w:r>
        <w:pict>
          <v:line id="_x0000_s1393" style="position:absolute;z-index:251997184"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1662"/>
          <w:headerReference w:type="default" r:id="rId1663"/>
          <w:footerReference w:type="even" r:id="rId1664"/>
          <w:footerReference w:type="default" r:id="rId1665"/>
          <w:headerReference w:type="first" r:id="rId1666"/>
          <w:footerReference w:type="first" r:id="rId1667"/>
          <w:pgSz w:w="12240" w:h="15840"/>
          <w:pgMar w:top="840" w:right="1000" w:bottom="840" w:left="1000" w:header="400" w:footer="400"/>
          <w:pgNumType w:fmt="decimal"/>
          <w:cols w:space="720"/>
          <w:titlePg w:val="0"/>
        </w:sectPr>
      </w:pPr>
    </w:p>
    <w:p>
      <w:pPr>
        <w:pStyle w:val="Normal97"/>
      </w:pPr>
    </w:p>
    <w:p>
      <w:pPr>
        <w:pStyle w:val="Heading195"/>
        <w:keepNext w:val="0"/>
        <w:spacing w:after="200" w:line="340" w:lineRule="atLeast"/>
        <w:ind w:left="0" w:right="0" w:firstLine="0"/>
        <w:jc w:val="center"/>
      </w:pPr>
      <w:hyperlink r:id="rId1668" w:history="1">
        <w:r>
          <w:rPr>
            <w:rFonts w:ascii="arial" w:eastAsia="arial" w:hAnsi="arial" w:cs="arial"/>
            <w:b/>
            <w:i/>
            <w:strike w:val="0"/>
            <w:color w:val="0077CC"/>
            <w:sz w:val="28"/>
            <w:u w:val="single"/>
            <w:vertAlign w:val="baseline"/>
          </w:rPr>
          <w:t>Nancy Pelosi</w:t>
        </w:r>
      </w:hyperlink>
      <w:hyperlink r:id="rId1669" w:history="1">
        <w:r>
          <w:rPr>
            <w:rFonts w:ascii="arial" w:eastAsia="arial" w:hAnsi="arial" w:cs="arial"/>
            <w:b/>
            <w:i/>
            <w:strike w:val="0"/>
            <w:color w:val="0077CC"/>
            <w:sz w:val="28"/>
            <w:u w:val="single"/>
            <w:vertAlign w:val="baseline"/>
          </w:rPr>
          <w:t xml:space="preserve"> undergoes hip replacement surgery following fall</w:t>
        </w:r>
      </w:hyperlink>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14, 2024 Saturday</w:t>
      </w:r>
    </w:p>
    <w:p>
      <w:pPr>
        <w:pStyle w:val="Normal97"/>
        <w:keepNext w:val="0"/>
        <w:spacing w:after="0" w:line="240" w:lineRule="atLeast"/>
        <w:ind w:right="0"/>
        <w:jc w:val="both"/>
      </w:pPr>
      <w:bookmarkStart w:id="292" w:name="Bookmark_97"/>
      <w:bookmarkEnd w:id="292"/>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9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9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231 words</w:t>
      </w:r>
    </w:p>
    <w:p>
      <w:pPr>
        <w:pStyle w:val="Normal97"/>
        <w:keepNext/>
        <w:spacing w:before="240" w:after="0" w:line="340" w:lineRule="atLeast"/>
        <w:ind w:left="0" w:right="0" w:firstLine="0"/>
        <w:jc w:val="left"/>
      </w:pPr>
      <w:bookmarkStart w:id="293" w:name="Body_95"/>
      <w:bookmarkEnd w:id="293"/>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394" style="position:absolute;z-index:251998208"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former speaker of the U.S. House of Representatives, underwent hip replacement surgery Saturday at a U.S. military hospital in Germany after suffering a fall during an event in Luxembourg with other members of Congress.</w:t>
      </w:r>
    </w:p>
    <w:p>
      <w:pPr>
        <w:pStyle w:val="Normal9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84, "is recovering well," Ian Krager, a spokesman for the California Democrat, said in a statement.</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ADVERTISEMENT</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House speaker thanked the staff at Landstuhl Regional Medical Center and the hospital in Luxembourg, where she was also treated, for "their excellent care and kindness."</w:t>
      </w:r>
    </w:p>
    <w:p>
      <w:pPr>
        <w:pStyle w:val="Normal9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was in Europe with a bipartisan congressional delegation to commemorate the 80th anniversary of the Battle of the Bulge in World War II when the accident occurred. She tripped and fell during the event and fractured her hip, according to people familiar with her injury who were not authorized to discuss the matter publicly and spoke on condition of anonymity.</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those on the trip was Rep. Michael McCaul, R-Texas, who posted on social media Friday that he was "praying for a speedy recovery" for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The two lawmakers were captured holding hands in a group photo that day at the U.S. Embassy in Luxembourg.</w:t>
      </w:r>
    </w:p>
    <w:p>
      <w:pPr>
        <w:pStyle w:val="Normal9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was first elected in 1987. She served as speaker of the House of Representatives twice, resigned her leadership post two years ago but remained in Congress and was re-elected to represent her San Francisco district in November.</w:t>
      </w:r>
    </w:p>
    <w:p>
      <w:pPr>
        <w:pStyle w:val="Normal97"/>
        <w:keepNext/>
        <w:spacing w:before="240" w:after="0" w:line="340" w:lineRule="atLeast"/>
        <w:ind w:left="0" w:right="0" w:firstLine="0"/>
        <w:jc w:val="left"/>
      </w:pPr>
      <w:bookmarkStart w:id="294" w:name="Classification_95"/>
      <w:bookmarkEnd w:id="294"/>
      <w:r>
        <w:rPr>
          <w:rFonts w:ascii="arial" w:eastAsia="arial" w:hAnsi="arial" w:cs="arial"/>
          <w:b/>
          <w:i w:val="0"/>
          <w:strike w:val="0"/>
          <w:noProof w:val="0"/>
          <w:color w:val="000000"/>
          <w:position w:val="0"/>
          <w:sz w:val="28"/>
          <w:u w:val="none"/>
          <w:vertAlign w:val="baseline"/>
        </w:rPr>
        <w:t>Classification</w:t>
      </w:r>
    </w:p>
    <w:p>
      <w:pPr>
        <w:pStyle w:val="Normal97"/>
        <w:spacing w:line="60" w:lineRule="exact"/>
      </w:pPr>
      <w:r>
        <w:pict>
          <v:line id="_x0000_s1395" style="position:absolute;z-index:251999232" from="0,2pt" to="512pt,2pt" strokecolor="#009ddb" strokeweight="2pt">
            <v:stroke linestyle="single"/>
            <w10:wrap type="topAndBottom"/>
          </v:line>
        </w:pict>
      </w:r>
    </w:p>
    <w:p>
      <w:pPr>
        <w:pStyle w:val="Normal97"/>
        <w:spacing w:line="120" w:lineRule="exact"/>
      </w:pPr>
    </w:p>
    <w:p>
      <w:pPr>
        <w:pStyle w:val="Normal9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&amp; PUBLIC ADMINISTRATION (90%); GOVERNMENT BODIES &amp; OFFICES (90%); HIP PROSTHETICS (90%); LEGISLATIVE BODIES (90%); ORTHOPEDICS (90%); PROSTHETICS &amp; ORTHOTICS (90%); SURGERY &amp; TRANSPLANTATION (90%); US CONGRESS (90%); BIPARTISANSHIP (78%); BONE FRACTURES (78%); RESIGNATIONS (78%); US DEMOCRATIC PARTY (78%); US REPUBLICAN PARTY (78%); WORLD WAR II (78%); WOUNDS &amp; INJURIES (78%); ANNIVERSARIES (75%); EMBASSIES &amp; CONSULATES (52%); Mundo (%)</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HOUSE OF REPRESENTATIVES (84%)</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HIP PROSTHETICS (90%); MILITARY HOSPITALS (90%); ORTHOPEDICS (90%); PROSTHETICS &amp; ORTHOTICS (90%)</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(91%); MICHAEL T MCCAUL (58%)</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SAN FRANCISCO, CA, USA (79%); CALIFORNIA, USA (79%); TEXAS, USA (79%); UNITED STATES (93%); LUXEMBOURG (90%); EUROPE (79%); GERMANY (79%)</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26, 2025</w:t>
      </w:r>
    </w:p>
    <w:p>
      <w:pPr>
        <w:pStyle w:val="Normal97"/>
      </w:pPr>
    </w:p>
    <w:p>
      <w:pPr>
        <w:pStyle w:val="Normal97"/>
        <w:ind w:left="200"/>
        <w:sectPr>
          <w:type w:val="continuous"/>
          <w:pgMar w:top="840" w:right="1000" w:bottom="840" w:left="1000" w:header="400" w:footer="400"/>
          <w:pgNumType w:fmt="decimal"/>
          <w:cols w:space="720"/>
        </w:sectPr>
      </w:pPr>
      <w:r>
        <w:br/>
      </w:r>
      <w:r>
        <w:pict>
          <v:line id="_x0000_s1396" style="position:absolute;z-index:252000256"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1670"/>
          <w:headerReference w:type="default" r:id="rId1671"/>
          <w:footerReference w:type="even" r:id="rId1672"/>
          <w:footerReference w:type="default" r:id="rId1673"/>
          <w:headerReference w:type="first" r:id="rId1674"/>
          <w:footerReference w:type="first" r:id="rId1675"/>
          <w:pgSz w:w="12240" w:h="15840"/>
          <w:pgMar w:top="840" w:right="1000" w:bottom="840" w:left="1000" w:header="400" w:footer="400"/>
          <w:pgNumType w:fmt="decimal"/>
          <w:cols w:space="720"/>
          <w:titlePg w:val="0"/>
        </w:sectPr>
      </w:pPr>
    </w:p>
    <w:p>
      <w:pPr>
        <w:pStyle w:val="Normal98"/>
      </w:pPr>
    </w:p>
    <w:p>
      <w:pPr>
        <w:pStyle w:val="Heading196"/>
        <w:keepNext w:val="0"/>
        <w:spacing w:after="200" w:line="340" w:lineRule="atLeast"/>
        <w:ind w:left="0" w:right="0" w:firstLine="0"/>
        <w:jc w:val="center"/>
      </w:pPr>
      <w:hyperlink r:id="rId1676" w:history="1">
        <w:r>
          <w:rPr>
            <w:rFonts w:ascii="arial" w:eastAsia="arial" w:hAnsi="arial" w:cs="arial"/>
            <w:b/>
            <w:i/>
            <w:strike w:val="0"/>
            <w:color w:val="0077CC"/>
            <w:sz w:val="28"/>
            <w:u w:val="single"/>
            <w:vertAlign w:val="baseline"/>
          </w:rPr>
          <w:t xml:space="preserve">Rep. </w:t>
        </w:r>
      </w:hyperlink>
      <w:hyperlink r:id="rId1677" w:history="1">
        <w:r>
          <w:rPr>
            <w:rFonts w:ascii="arial" w:eastAsia="arial" w:hAnsi="arial" w:cs="arial"/>
            <w:b/>
            <w:i/>
            <w:strike w:val="0"/>
            <w:color w:val="0077CC"/>
            <w:sz w:val="28"/>
            <w:u w:val="single"/>
            <w:vertAlign w:val="baseline"/>
          </w:rPr>
          <w:t>Nancy Pelosi</w:t>
        </w:r>
      </w:hyperlink>
      <w:hyperlink r:id="rId1678" w:history="1">
        <w:r>
          <w:rPr>
            <w:rFonts w:ascii="arial" w:eastAsia="arial" w:hAnsi="arial" w:cs="arial"/>
            <w:b/>
            <w:i/>
            <w:strike w:val="0"/>
            <w:color w:val="0077CC"/>
            <w:sz w:val="28"/>
            <w:u w:val="single"/>
            <w:vertAlign w:val="baseline"/>
          </w:rPr>
          <w:t xml:space="preserve"> Buys NVIDIA Co. (NASDAQ:NVDA) Stock</w:t>
        </w:r>
      </w:hyperlink>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Zolmax.com</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2025 Tuesday 12:00 AM EST</w:t>
      </w:r>
    </w:p>
    <w:p>
      <w:pPr>
        <w:pStyle w:val="Normal98"/>
        <w:keepNext w:val="0"/>
        <w:spacing w:after="0" w:line="240" w:lineRule="atLeast"/>
        <w:ind w:right="0"/>
        <w:jc w:val="both"/>
      </w:pPr>
      <w:bookmarkStart w:id="295" w:name="Bookmark_98"/>
      <w:bookmarkEnd w:id="295"/>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9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Zolmax.com </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1321 words</w:t>
      </w:r>
    </w:p>
    <w:p>
      <w:pPr>
        <w:pStyle w:val="Normal98"/>
        <w:keepNext/>
        <w:spacing w:before="240" w:after="0" w:line="340" w:lineRule="atLeast"/>
        <w:ind w:left="0" w:right="0" w:firstLine="0"/>
        <w:jc w:val="left"/>
      </w:pPr>
      <w:bookmarkStart w:id="296" w:name="Body_96"/>
      <w:bookmarkEnd w:id="296"/>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397" style="position:absolute;z-index:252001280" from="0,2pt" to="512pt,2pt" strokecolor="#009ddb" strokeweight="2pt">
            <v:stroke linestyle="single"/>
            <w10:wrap type="topAndBottom"/>
          </v:line>
        </w:pict>
      </w:r>
    </w:p>
    <w:p>
      <w:pPr>
        <w:pStyle w:val="Normal98"/>
      </w:pPr>
    </w:p>
    <w:p>
      <w:pPr>
        <w:pStyle w:val="Normal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January 20th, 2025 ( </w:t>
      </w:r>
      <w:hyperlink r:id="rId1679" w:history="1">
        <w:r>
          <w:rPr>
            <w:rFonts w:ascii="arial" w:eastAsia="arial" w:hAnsi="arial" w:cs="arial"/>
            <w:b w:val="0"/>
            <w:i/>
            <w:strike w:val="0"/>
            <w:noProof w:val="0"/>
            <w:color w:val="0077CC"/>
            <w:position w:val="0"/>
            <w:sz w:val="20"/>
            <w:u w:val="single"/>
            <w:vertAlign w:val="baseline"/>
          </w:rPr>
          <w:t>Zolmax.com</w:t>
        </w:r>
      </w:hyperlink>
      <w:r>
        <w:rPr>
          <w:rFonts w:ascii="arial" w:eastAsia="arial" w:hAnsi="arial" w:cs="arial"/>
          <w:b w:val="0"/>
          <w:i w:val="0"/>
          <w:strike w:val="0"/>
          <w:noProof w:val="0"/>
          <w:color w:val="000000"/>
          <w:position w:val="0"/>
          <w:sz w:val="20"/>
          <w:u w:val="none"/>
          <w:vertAlign w:val="baseline"/>
        </w:rPr>
        <w:t xml:space="preserve">  - Delivered by  </w:t>
      </w:r>
      <w:hyperlink r:id="rId1680"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(D-California) recently bought shares of NVIDIA Co. (NASDAQ:NVDA). In a filing disclosed on January 17th, the Representative disclosed that they had bought between $500,001 and $1,000,000 in NVIDIA stock on December 20th.</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also recently made the following trade(s):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Sold $5,000,001 - $25,000,000 in shares of Apple (NASDAQ:AAPL) on 12/31/2024.</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Sold $1,000,001 - $5,000,000 in shares of NVIDIA (NASDAQ:NVDA) on 12/31/2024.</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Purchased $1,000,001 - $5,000,000 in shares of Palo Alto Networks (NASDAQ:PANW) on 12/20/2024.</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NVIDIA Stock Up 3.1 %</w:t>
      </w:r>
    </w:p>
    <w:p>
      <w:pPr>
        <w:pStyle w:val="Normal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Shares of  </w:t>
      </w:r>
      <w:hyperlink r:id="rId1681" w:history="1">
        <w:r>
          <w:rPr>
            <w:rFonts w:ascii="arial" w:eastAsia="arial" w:hAnsi="arial" w:cs="arial"/>
            <w:b w:val="0"/>
            <w:i/>
            <w:strike w:val="0"/>
            <w:noProof w:val="0"/>
            <w:color w:val="0077CC"/>
            <w:position w:val="0"/>
            <w:sz w:val="20"/>
            <w:u w:val="single"/>
            <w:vertAlign w:val="baseline"/>
          </w:rPr>
          <w:t>NVIDIA stock opened at $137.71 on Tuesday. The company has a 50-day simple moving average of $138.84 and a two-hundred day simple moving average of $129.11. The stock has a market capitalization of $3.37 trillion, a PE ratio of 54.20, a price-to-earnings-growth ratio of 2.48 and a beta of 1.64. NVIDIA Co. has a 52-week low of $56.11 and a 52-week high of $153.13. The company has a debt-to-equity ratio of 0.13, a quick ratio of 3.64 and a current ratio of 4.10.</w:t>
        </w:r>
      </w:hyperlink>
    </w:p>
    <w:p>
      <w:pPr>
        <w:pStyle w:val="Normal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NVIDIA ( </w:t>
      </w:r>
      <w:hyperlink r:id="rId1682" w:history="1">
        <w:r>
          <w:rPr>
            <w:rFonts w:ascii="arial" w:eastAsia="arial" w:hAnsi="arial" w:cs="arial"/>
            <w:b w:val="0"/>
            <w:i/>
            <w:strike w:val="0"/>
            <w:noProof w:val="0"/>
            <w:color w:val="0077CC"/>
            <w:position w:val="0"/>
            <w:sz w:val="20"/>
            <w:u w:val="single"/>
            <w:vertAlign w:val="baseline"/>
          </w:rPr>
          <w:t>NASDAQ:NVDA -</w:t>
        </w:r>
      </w:hyperlink>
      <w:r>
        <w:rPr>
          <w:rFonts w:ascii="arial" w:eastAsia="arial" w:hAnsi="arial" w:cs="arial"/>
          <w:b w:val="0"/>
          <w:i w:val="0"/>
          <w:strike w:val="0"/>
          <w:noProof w:val="0"/>
          <w:color w:val="000000"/>
          <w:position w:val="0"/>
          <w:sz w:val="20"/>
          <w:u w:val="none"/>
          <w:vertAlign w:val="baseline"/>
        </w:rPr>
        <w:t> </w:t>
      </w:r>
      <w:hyperlink r:id="rId1683" w:history="1">
        <w:r>
          <w:rPr>
            <w:rFonts w:ascii="arial" w:eastAsia="arial" w:hAnsi="arial" w:cs="arial"/>
            <w:b w:val="0"/>
            <w:i/>
            <w:strike w:val="0"/>
            <w:noProof w:val="0"/>
            <w:color w:val="0077CC"/>
            <w:position w:val="0"/>
            <w:sz w:val="20"/>
            <w:u w:val="single"/>
            <w:vertAlign w:val="baseline"/>
          </w:rPr>
          <w:t>Get Free Report) last posted its earnings results on Wednesday, November 20th. The computer hardware maker reported $0.81 earnings per share (EPS) for the quarter, beating the consensus estimate of $0.69 by $0.12. NVIDIA had a net margin of 55.69% and a return on equity of 114.83%. The business had revenue of $35.08 billion for the quarter, compared to analysts' expectations of $33.15 billion. During the same quarter in the prior year, the business earned $0.38 EPS. The business's revenue for the quarter was up 93.6% compared to the same quarter last year. On average, analysts anticipate that NVIDIA Co. will post 2.78 EPS for the current fiscal year.</w:t>
        </w:r>
      </w:hyperlink>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NVIDIA Dividend Announcement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also recently disclosed a quarterly dividend, which was paid on Friday, December 27th. Investors of record on Thursday, December 5th were given a dividend of $0.01 per share. This represents a $0.04 annualized dividend and a yield of 0.03%. The ex-dividend date of this dividend was Thursday, December 5th. NVIDIA's dividend payout ratio (DPR) is 1.57%.</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Analyst Ratings Changes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equities research analysts have commented on the stock. Redburn Atlantic assumed coverage on shares of NVIDIA in a research report on Tuesday, November 12th. They issued a "buy" rating and a $178.00 target price for the company. Robert W. Baird lifted their price objective on NVIDIA from $150.00 to $190.00 and gave the stock an "outperform" rating in a report on Thursday, November 21st. Needham &amp; Company LLC increased their target price on NVIDIA from $145.00 to $160.00 and gave the company a "buy" rating in a report on Thursday, November 21st. HSBC cut their price target on NVIDIA from $195.00 to $185.00 and set a "buy" rating for the company in a research note on Monday, January 13th. Finally, DA Davidson increased their price objective on shares of NVIDIA from $90.00 to $135.00 and gave the stock a "neutral" rating in a research note on Friday, November 22nd. Four equities research analysts have rated the stock with a hold rating, thirty-nine have given a buy rating and one has assigned a strong buy rating to the company. According to MarketBeat.com, NVIDIA has an average rating of "Moderate Buy" and a consensus price target of $164.63.</w:t>
      </w:r>
    </w:p>
    <w:p>
      <w:pPr>
        <w:pStyle w:val="Normal98"/>
        <w:keepNext w:val="0"/>
        <w:spacing w:before="240" w:after="0" w:line="260" w:lineRule="atLeast"/>
        <w:ind w:left="0" w:right="0" w:firstLine="0"/>
        <w:jc w:val="both"/>
      </w:pPr>
      <w:hyperlink r:id="rId1684" w:history="1">
        <w:r>
          <w:rPr>
            <w:rFonts w:ascii="arial" w:eastAsia="arial" w:hAnsi="arial" w:cs="arial"/>
            <w:b w:val="0"/>
            <w:i/>
            <w:strike w:val="0"/>
            <w:color w:val="0077CC"/>
            <w:sz w:val="20"/>
            <w:u w:val="single"/>
            <w:vertAlign w:val="baseline"/>
          </w:rPr>
          <w:t>Check Out Our Latest Research Report on NVDA</w:t>
        </w:r>
      </w:hyperlink>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Insider Buying and Selling at NVIDIA</w:t>
      </w:r>
    </w:p>
    <w:p>
      <w:pPr>
        <w:pStyle w:val="Normal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other news, insider Donald F. Robertson, Jr. sold 4,500 shares of NVIDIA stock in a transaction that occurred on Friday, December 13th. The shares were sold at an average price of $135.28, for a total value of $608,760.00. Following the transaction, the insider now owns 480,899 shares of the company's stock, valued at $65,056,016.72. The trade was a 0.93 % decrease in their position. The sale was disclosed in a filing with the Securities &amp; Exchange Commission, which is accessible through  </w:t>
      </w:r>
      <w:hyperlink r:id="rId1685" w:history="1">
        <w:r>
          <w:rPr>
            <w:rFonts w:ascii="arial" w:eastAsia="arial" w:hAnsi="arial" w:cs="arial"/>
            <w:b w:val="0"/>
            <w:i/>
            <w:strike w:val="0"/>
            <w:noProof w:val="0"/>
            <w:color w:val="0077CC"/>
            <w:position w:val="0"/>
            <w:sz w:val="20"/>
            <w:u w:val="single"/>
            <w:vertAlign w:val="baseline"/>
          </w:rPr>
          <w:t>this link. Also, Director</w:t>
        </w:r>
      </w:hyperlink>
      <w:r>
        <w:rPr>
          <w:rFonts w:ascii="arial" w:eastAsia="arial" w:hAnsi="arial" w:cs="arial"/>
          <w:b w:val="0"/>
          <w:i w:val="0"/>
          <w:strike w:val="0"/>
          <w:noProof w:val="0"/>
          <w:color w:val="000000"/>
          <w:position w:val="0"/>
          <w:sz w:val="20"/>
          <w:u w:val="none"/>
          <w:vertAlign w:val="baseline"/>
        </w:rPr>
        <w:t> </w:t>
      </w:r>
      <w:hyperlink r:id="rId1686" w:history="1">
        <w:r>
          <w:rPr>
            <w:rFonts w:ascii="arial" w:eastAsia="arial" w:hAnsi="arial" w:cs="arial"/>
            <w:b w:val="0"/>
            <w:i/>
            <w:strike w:val="0"/>
            <w:noProof w:val="0"/>
            <w:color w:val="0077CC"/>
            <w:position w:val="0"/>
            <w:sz w:val="20"/>
            <w:u w:val="single"/>
            <w:vertAlign w:val="baseline"/>
          </w:rPr>
          <w:t>John Dabiri sold 716 shares of the stock in a transaction that occurred on Monday, November 25th. The shares were sold at an average price of $142.00, for a total transaction of $101,672.00. Following the sale, the director now directly owns 19,942 shares of the company's stock, valued at $2,831,764. The trade was a 3.47 % decrease in their position. The disclosure for this sale can be found</w:t>
        </w:r>
      </w:hyperlink>
      <w:r>
        <w:rPr>
          <w:rFonts w:ascii="arial" w:eastAsia="arial" w:hAnsi="arial" w:cs="arial"/>
          <w:b w:val="0"/>
          <w:i w:val="0"/>
          <w:strike w:val="0"/>
          <w:noProof w:val="0"/>
          <w:color w:val="000000"/>
          <w:position w:val="0"/>
          <w:sz w:val="20"/>
          <w:u w:val="none"/>
          <w:vertAlign w:val="baseline"/>
        </w:rPr>
        <w:t> </w:t>
      </w:r>
      <w:hyperlink r:id="rId1687" w:history="1">
        <w:r>
          <w:rPr>
            <w:rFonts w:ascii="arial" w:eastAsia="arial" w:hAnsi="arial" w:cs="arial"/>
            <w:b w:val="0"/>
            <w:i/>
            <w:strike w:val="0"/>
            <w:noProof w:val="0"/>
            <w:color w:val="0077CC"/>
            <w:position w:val="0"/>
            <w:sz w:val="20"/>
            <w:u w:val="single"/>
            <w:vertAlign w:val="baseline"/>
          </w:rPr>
          <w:t>here. In the last 90 days, insiders have sold 1,108,348 shares of company stock valued at $146,506,958. 4.23% of the stock is currently owned by corporate insiders.</w:t>
        </w:r>
      </w:hyperlink>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Hedge Funds Weigh In On NVIDIA</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hedge funds and other institutional investors have recently made changes to their positions in the company. Quest Partners LLC purchased a new position in NVIDIA during the 2nd quarter valued at about $27,000. Christopher J. Hasenberg Inc bought a new position in shares of NVIDIA during the third quarter valued at approximately $27,000. University of Texas Texas AM Investment Management Co. purchased a new position in NVIDIA during the second quarter valued at approximately $31,000. Legend Financial Advisors Inc. bought a new position in NVIDIA in the fourth quarter worth approximately $34,000. Finally, West Financial Advisors LLC purchased a new stake in NVIDIA during the third quarter worth $36,000. Institutional investors own 65.27% of the company's stock.</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Representative </w:t>
      </w:r>
      <w:r>
        <w:rPr>
          <w:rFonts w:ascii="arial" w:eastAsia="arial" w:hAnsi="arial" w:cs="arial"/>
          <w:b/>
          <w:i/>
          <w:strike w:val="0"/>
          <w:noProof w:val="0"/>
          <w:color w:val="000000"/>
          <w:position w:val="0"/>
          <w:sz w:val="20"/>
          <w:u w:val="single"/>
          <w:vertAlign w:val="baseline"/>
        </w:rPr>
        <w:t>Pelosi</w:t>
      </w:r>
    </w:p>
    <w:p>
      <w:pPr>
        <w:pStyle w:val="Normal9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(Democratic Party) is a member of the U.S. House, representing California's 11th Congressional District. She assumed office on January 3, 2023. Her current term ends on January 3, 2025.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(Democratic Party) is running for re-election to the U.S. House to represent California's 11th Congressional District. She declared candidacy for the primary scheduled on March 5, 2024.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is the first and only woman to serve as speaker of the House.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was first elected to the U.S. House in a special election in 1987 to represent California's 5th Congressional District, which she represented until her election to California's 8th Congressional District in 2012. In 2002, she was elected minority leader, becoming the highest-ranking congresswoman of either party in U.S. history. When Democrats took control of the House in 2007,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made history again with her election as speaker of the House.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was re-elected speaker of the House in 2019, following the 2018 midterm elections. She served in that role until January 3, 2023. Notable legislation passed during her speakership includes the Affordable Care Act, the American Recovery and Reinvestment Act, the Dodd-Frank Wall Street Reform and Consumer Protection Act, the Lilly Ledbetter Fair Pay Act, and the Don't Ask, Don't Tell Repeal Act.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is also a prominent Democratic fundraiser, raising more than $700 million for the Democratic Party since becoming a party leader in 2002. Before holding public office,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served on the Democratic National Committee and as a chair of the California Democratic Party.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was born in Baltimore, Maryland.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graduated from the Institute of Notre Dame in 1958. She earned a bachelor's degree from Trinity College in 1962.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served as the chair of the California State Democratic Party and the finance chairwoman of the Democratic Senatorial Campaign Committee.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NVIDIA</w:t>
      </w:r>
    </w:p>
    <w:p>
      <w:pPr>
        <w:pStyle w:val="Normal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1688" w:history="1">
        <w:r>
          <w:rPr>
            <w:rFonts w:ascii="arial" w:eastAsia="arial" w:hAnsi="arial" w:cs="arial"/>
            <w:b w:val="0"/>
            <w:i/>
            <w:strike w:val="0"/>
            <w:noProof w:val="0"/>
            <w:color w:val="0077CC"/>
            <w:position w:val="0"/>
            <w:sz w:val="20"/>
            <w:u w:val="single"/>
            <w:vertAlign w:val="baseline"/>
          </w:rPr>
          <w:t>Get Free Report)</w:t>
        </w:r>
      </w:hyperlink>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NVIDIA Corporation provides graphics and compute and networking solutions in the United States, Taiwan, China, Hong Kong, and internationally. The Graphics segment offers GeForce GPUs for gaming and PCs, the GeForce NOW game streaming service and related infrastructure, and solutions for gaming platforms; Quadro/NVIDIA RTX GPUs for enterprise workstation graphics; virtual GPU or vGPU software for cloud-based visual and virtual computing; automotive platforms for infotainment systems; and Omniverse software for building and operating metaverse and 3D internet applications.</w:t>
      </w:r>
    </w:p>
    <w:p>
      <w:pPr>
        <w:pStyle w:val="Normal98"/>
        <w:keepNext w:val="0"/>
        <w:spacing w:before="240" w:after="0" w:line="260" w:lineRule="atLeast"/>
        <w:ind w:left="0" w:right="0" w:firstLine="0"/>
        <w:jc w:val="both"/>
      </w:pPr>
      <w:hyperlink r:id="rId1689" w:history="1">
        <w:r>
          <w:rPr>
            <w:rFonts w:ascii="arial" w:eastAsia="arial" w:hAnsi="arial" w:cs="arial"/>
            <w:b w:val="0"/>
            <w:i/>
            <w:strike w:val="0"/>
            <w:color w:val="0077CC"/>
            <w:sz w:val="20"/>
            <w:u w:val="single"/>
            <w:vertAlign w:val="baseline"/>
          </w:rPr>
          <w:t>Link to the original story.</w:t>
        </w:r>
      </w:hyperlink>
    </w:p>
    <w:p>
      <w:pPr>
        <w:pStyle w:val="Normal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98"/>
        <w:spacing w:line="60" w:lineRule="exact"/>
      </w:pPr>
      <w:r>
        <w:pict>
          <v:line id="_x0000_s1398" style="position:absolute;z-index:252002304" from="0,2pt" to="512pt,2pt" strokecolor="#009ddb" strokeweight="2pt">
            <v:stroke linestyle="single"/>
            <w10:wrap type="topAndBottom"/>
          </v:line>
        </w:pict>
      </w:r>
    </w:p>
    <w:p>
      <w:pPr>
        <w:pStyle w:val="Normal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98"/>
        <w:keepNext/>
        <w:spacing w:before="240" w:after="0" w:line="340" w:lineRule="atLeast"/>
        <w:ind w:left="0" w:right="0" w:firstLine="0"/>
        <w:jc w:val="left"/>
      </w:pPr>
      <w:bookmarkStart w:id="297" w:name="Classification_96"/>
      <w:bookmarkEnd w:id="297"/>
      <w:r>
        <w:rPr>
          <w:rFonts w:ascii="arial" w:eastAsia="arial" w:hAnsi="arial" w:cs="arial"/>
          <w:b/>
          <w:i w:val="0"/>
          <w:strike w:val="0"/>
          <w:noProof w:val="0"/>
          <w:color w:val="000000"/>
          <w:position w:val="0"/>
          <w:sz w:val="28"/>
          <w:u w:val="none"/>
          <w:vertAlign w:val="baseline"/>
        </w:rPr>
        <w:t>Classification</w:t>
      </w:r>
    </w:p>
    <w:p>
      <w:pPr>
        <w:pStyle w:val="Normal98"/>
        <w:spacing w:line="60" w:lineRule="exact"/>
      </w:pPr>
      <w:r>
        <w:pict>
          <v:line id="_x0000_s1399" style="position:absolute;z-index:252003328" from="0,2pt" to="512pt,2pt" strokecolor="#009ddb" strokeweight="2pt">
            <v:stroke linestyle="single"/>
            <w10:wrap type="topAndBottom"/>
          </v:line>
        </w:pict>
      </w:r>
    </w:p>
    <w:p>
      <w:pPr>
        <w:pStyle w:val="Normal98"/>
        <w:spacing w:line="120" w:lineRule="exact"/>
      </w:pPr>
    </w:p>
    <w:p>
      <w:pPr>
        <w:pStyle w:val="Normal9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116308</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FINANCIAL MARKET UPDATES (90%); SHAREHOLDERS (90%); STOCK EXCHANGES (90%); COMPANY EARNINGS (89%); DIVIDENDS (89%); EARNINGS PER SHARE (89%); STOCK ANALYSES &amp; FORECASTS (89%); INDUSTRY ANALYSTS (87%); BLOGS &amp; MESSAGE BOARDS (78%); CORPORATE DEBT (78%); EQUITIES (78%); MARKET CAPITALIZATION (78%); FINANCIAL PERFORMANCE &amp; REPORTS (71%); EQUITY RESEARCH (68%); INTERIM FINANCIAL RESULTS (68%); Insider Trades (%); Investing (%)</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NVIDIA CORP (92%);  APPLE INC (71%);  PALO ALTO NETWORKS INC (56%)</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NVDA (NASDAQ) (92%); AAPL (NASDAQ) (71%); PANW (NYSE) (56%); NVDA (NASDAQ) AAPL (NASDAQ) PANW (NASDAQ)</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NAICS334413 SEMICONDUCTOR &amp; RELATED DEVICE MANUFACTURING (92%); SIC3674 SEMICONDUCTORS &amp; RELATED DEVICES (92%); SIC3577 COMPUTER PERIPHERAL EQUIPMENT, NEC (92%); NAICS334118 COMPUTER TERMINAL &amp; OTHER COMPUTER PERIPHERAL EQUIPMENT MANUFACTURING (92%); NAICS423430 COMPUTER &amp; COMPUTER PERIPHERAL EQUIPMENT &amp; SOFTWARE MERCHANT WHOLESALERS (71%); NAICS334112 COMPUTER STORAGE DEVICE MANUFACTURING (71%); NAICS334111 ELECTRONIC COMPUTER MANUFACTURING (71%); SIC5045 COMPUTERS &amp; COMPUTER PERIPHERAL EQUIPMENT &amp; SOFTWARE (71%); SIC3572 COMPUTER STORAGE DEVICES (71%); SIC3571 ELECTRONIC COMPUTERS (71%); NAICS541511 CUSTOM COMPUTER PROGRAMMING SERVICES (56%); SIC7371 COMPUTER PROGRAMMING SERVICES (56%); FINANCIAL MARKET UPDATES (90%); STOCK EXCHANGES (90%); STOCK ANALYSES &amp; FORECASTS (89%); INDUSTRY ANALYSTS (87%); BLOGS &amp; MESSAGE BOARDS (78%); EQUITIES (78%); COMPUTER MFG (73%); EQUITY RESEARCH (68%); COMPUTER EQUIPMENT (50%)</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Company-Terms:</w:t>
      </w:r>
      <w:r>
        <w:rPr>
          <w:rFonts w:ascii="arial" w:eastAsia="arial" w:hAnsi="arial" w:cs="arial"/>
          <w:b w:val="0"/>
          <w:i w:val="0"/>
          <w:strike w:val="0"/>
          <w:noProof w:val="0"/>
          <w:color w:val="000000"/>
          <w:position w:val="0"/>
          <w:sz w:val="20"/>
          <w:u w:val="none"/>
          <w:vertAlign w:val="baseline"/>
        </w:rPr>
        <w:t> SIC: 3674; CIK: 1045810; SIC: 3571; CIK: 320193</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(88%)</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(79%)</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2025</w:t>
      </w:r>
    </w:p>
    <w:p>
      <w:pPr>
        <w:pStyle w:val="Normal98"/>
      </w:pPr>
    </w:p>
    <w:p>
      <w:pPr>
        <w:pStyle w:val="Normal98"/>
        <w:ind w:left="200"/>
        <w:sectPr>
          <w:type w:val="continuous"/>
          <w:pgMar w:top="840" w:right="1000" w:bottom="840" w:left="1000" w:header="400" w:footer="400"/>
          <w:pgNumType w:fmt="decimal"/>
          <w:cols w:space="720"/>
        </w:sectPr>
      </w:pPr>
      <w:r>
        <w:br/>
      </w:r>
      <w:r>
        <w:pict>
          <v:line id="_x0000_s1400" style="position:absolute;z-index:252004352"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1690"/>
          <w:headerReference w:type="default" r:id="rId1691"/>
          <w:footerReference w:type="even" r:id="rId1692"/>
          <w:footerReference w:type="default" r:id="rId1693"/>
          <w:headerReference w:type="first" r:id="rId1694"/>
          <w:footerReference w:type="first" r:id="rId1695"/>
          <w:pgSz w:w="12240" w:h="15840"/>
          <w:pgMar w:top="840" w:right="1000" w:bottom="840" w:left="1000" w:header="400" w:footer="400"/>
          <w:pgNumType w:fmt="decimal"/>
          <w:cols w:space="720"/>
          <w:titlePg w:val="0"/>
        </w:sectPr>
      </w:pPr>
    </w:p>
    <w:p>
      <w:pPr>
        <w:pStyle w:val="Normal99"/>
      </w:pPr>
    </w:p>
    <w:p>
      <w:pPr>
        <w:pStyle w:val="Heading197"/>
        <w:keepNext w:val="0"/>
        <w:spacing w:after="200" w:line="340" w:lineRule="atLeast"/>
        <w:ind w:left="0" w:right="0" w:firstLine="0"/>
        <w:jc w:val="center"/>
      </w:pPr>
      <w:hyperlink r:id="rId1696" w:history="1">
        <w:r>
          <w:rPr>
            <w:rFonts w:ascii="arial" w:eastAsia="arial" w:hAnsi="arial" w:cs="arial"/>
            <w:b/>
            <w:i/>
            <w:strike w:val="0"/>
            <w:color w:val="0077CC"/>
            <w:sz w:val="28"/>
            <w:u w:val="single"/>
            <w:vertAlign w:val="baseline"/>
          </w:rPr>
          <w:t>Nancy Pelosi</w:t>
        </w:r>
      </w:hyperlink>
      <w:hyperlink r:id="rId1697" w:history="1">
        <w:r>
          <w:rPr>
            <w:rFonts w:ascii="arial" w:eastAsia="arial" w:hAnsi="arial" w:cs="arial"/>
            <w:b/>
            <w:i/>
            <w:strike w:val="0"/>
            <w:color w:val="0077CC"/>
            <w:sz w:val="28"/>
            <w:u w:val="single"/>
            <w:vertAlign w:val="baseline"/>
          </w:rPr>
          <w:t xml:space="preserve"> Bashes Biden for Delaying Dropping Out and </w:t>
        </w:r>
      </w:hyperlink>
      <w:hyperlink r:id="rId1698" w:history="1">
        <w:r>
          <w:rPr>
            <w:rFonts w:ascii="arial" w:eastAsia="arial" w:hAnsi="arial" w:cs="arial"/>
            <w:b/>
            <w:i/>
            <w:strike w:val="0"/>
            <w:color w:val="0077CC"/>
            <w:sz w:val="28"/>
            <w:u w:val="single"/>
            <w:vertAlign w:val="baseline"/>
          </w:rPr>
          <w:t>Nancy Pelosi</w:t>
        </w:r>
      </w:hyperlink>
      <w:hyperlink r:id="rId1699" w:history="1">
        <w:r>
          <w:rPr>
            <w:rFonts w:ascii="arial" w:eastAsia="arial" w:hAnsi="arial" w:cs="arial"/>
            <w:b/>
            <w:i/>
            <w:strike w:val="0"/>
            <w:color w:val="0077CC"/>
            <w:sz w:val="28"/>
            <w:u w:val="single"/>
            <w:vertAlign w:val="baseline"/>
          </w:rPr>
          <w:t xml:space="preserve"> Bashes Biden for Delaying Dropping Out and Making Kamala Harris The Candidate Without a Primary</w:t>
        </w:r>
      </w:hyperlink>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Mediaite</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2024 Friday 8:14 PM EST</w:t>
      </w:r>
    </w:p>
    <w:p>
      <w:pPr>
        <w:pStyle w:val="Normal99"/>
        <w:keepNext w:val="0"/>
        <w:spacing w:after="0" w:line="240" w:lineRule="atLeast"/>
        <w:ind w:right="0"/>
        <w:jc w:val="both"/>
      </w:pPr>
      <w:bookmarkStart w:id="298" w:name="Bookmark_99"/>
      <w:bookmarkEnd w:id="2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9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Mediaite </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355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Isaac Schorr</w:t>
      </w:r>
    </w:p>
    <w:p>
      <w:pPr>
        <w:pStyle w:val="Normal99"/>
        <w:keepNext/>
        <w:spacing w:before="240" w:after="0" w:line="340" w:lineRule="atLeast"/>
        <w:ind w:left="0" w:right="0" w:firstLine="0"/>
        <w:jc w:val="left"/>
      </w:pPr>
      <w:bookmarkStart w:id="299" w:name="Body_97"/>
      <w:bookmarkEnd w:id="2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01" style="position:absolute;z-index:252005376" from="0,2pt" to="512pt,2pt" strokecolor="#009ddb" strokeweight="2pt">
            <v:stroke linestyle="single"/>
            <w10:wrap type="topAndBottom"/>
          </v:line>
        </w:pict>
      </w:r>
    </w:p>
    <w:p>
      <w:pPr>
        <w:pStyle w:val="Normal99"/>
      </w:pPr>
    </w:p>
    <w:p>
      <w:pPr>
        <w:pStyle w:val="Normal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November 8th, 2024 ( </w:t>
      </w:r>
      <w:hyperlink r:id="rId1700" w:history="1">
        <w:r>
          <w:rPr>
            <w:rFonts w:ascii="arial" w:eastAsia="arial" w:hAnsi="arial" w:cs="arial"/>
            <w:b w:val="0"/>
            <w:i/>
            <w:strike w:val="0"/>
            <w:noProof w:val="0"/>
            <w:color w:val="0077CC"/>
            <w:position w:val="0"/>
            <w:sz w:val="20"/>
            <w:u w:val="single"/>
            <w:vertAlign w:val="baseline"/>
          </w:rPr>
          <w:t>Mediaite</w:t>
        </w:r>
      </w:hyperlink>
      <w:r>
        <w:rPr>
          <w:rFonts w:ascii="arial" w:eastAsia="arial" w:hAnsi="arial" w:cs="arial"/>
          <w:b w:val="0"/>
          <w:i w:val="0"/>
          <w:strike w:val="0"/>
          <w:noProof w:val="0"/>
          <w:color w:val="000000"/>
          <w:position w:val="0"/>
          <w:sz w:val="20"/>
          <w:u w:val="none"/>
          <w:vertAlign w:val="baseline"/>
        </w:rPr>
        <w:t xml:space="preserve">  - Delivered by  </w:t>
      </w:r>
      <w:hyperlink r:id="rId1701"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(Saul Loeb/Pool via AP, File)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Speaker Emerita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(D-CA) criticized President Joe Biden for delaying his exit from the 2024 presidential race and coronating Vice President Kamala Harris as his replacement in a new interview withThe New York Times.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'Had the president gotten out sooner, there may have been other candidates in the race,' remarked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during a conversation with the Times' Lulu Garcia-Navarroset to be released in full over the weekend. 'The anticipation was that, if the president were to step aside, that there would be an open primary.'</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continued: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I say, Kamala may have, I think she would have done well in that and been stronger going forward. But we don't know that. That didn't happen. We live with what happened. And because the president endorsed Kamala Harris immediately, that really made it almost impossible to have a primary at that time. If it had been much earlier, it would have been different.</w:t>
      </w:r>
    </w:p>
    <w:p>
      <w:pPr>
        <w:pStyle w:val="Normal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Times  </w:t>
      </w:r>
      <w:hyperlink r:id="rId1702" w:history="1">
        <w:r>
          <w:rPr>
            <w:rFonts w:ascii="arial" w:eastAsia="arial" w:hAnsi="arial" w:cs="arial"/>
            <w:b w:val="0"/>
            <w:i/>
            <w:strike w:val="0"/>
            <w:noProof w:val="0"/>
            <w:color w:val="0077CC"/>
            <w:position w:val="0"/>
            <w:sz w:val="20"/>
            <w:u w:val="single"/>
            <w:vertAlign w:val="baseline"/>
          </w:rPr>
          <w:t xml:space="preserve">noted that </w:t>
        </w:r>
      </w:hyperlink>
      <w:hyperlink r:id="rId1703" w:history="1">
        <w:r>
          <w:rPr>
            <w:rFonts w:ascii="arial" w:eastAsia="arial" w:hAnsi="arial" w:cs="arial"/>
            <w:b/>
            <w:i/>
            <w:strike w:val="0"/>
            <w:noProof w:val="0"/>
            <w:color w:val="0077CC"/>
            <w:position w:val="0"/>
            <w:sz w:val="20"/>
            <w:u w:val="single"/>
            <w:vertAlign w:val="baseline"/>
          </w:rPr>
          <w:t>Pelosi</w:t>
        </w:r>
      </w:hyperlink>
      <w:hyperlink r:id="rId1704" w:history="1">
        <w:r>
          <w:rPr>
            <w:rFonts w:ascii="arial" w:eastAsia="arial" w:hAnsi="arial" w:cs="arial"/>
            <w:b w:val="0"/>
            <w:i/>
            <w:strike w:val="0"/>
            <w:noProof w:val="0"/>
            <w:color w:val="0077CC"/>
            <w:position w:val="0"/>
            <w:sz w:val="20"/>
            <w:u w:val="single"/>
            <w:vertAlign w:val="baseline"/>
          </w:rPr>
          <w:t xml:space="preserve"> 'went to great lengths to defend the Biden administration's legislative accomplishments, most of which took place during his first two years, when she was the House speaker,' but </w:t>
        </w:r>
      </w:hyperlink>
      <w:hyperlink r:id="rId1705" w:history="1">
        <w:r>
          <w:rPr>
            <w:rFonts w:ascii="arial" w:eastAsia="arial" w:hAnsi="arial" w:cs="arial"/>
            <w:b/>
            <w:i/>
            <w:strike w:val="0"/>
            <w:noProof w:val="0"/>
            <w:color w:val="0077CC"/>
            <w:position w:val="0"/>
            <w:sz w:val="20"/>
            <w:u w:val="single"/>
            <w:vertAlign w:val="baseline"/>
          </w:rPr>
          <w:t>Pelosi</w:t>
        </w:r>
      </w:hyperlink>
      <w:hyperlink r:id="rId1706" w:history="1">
        <w:r>
          <w:rPr>
            <w:rFonts w:ascii="arial" w:eastAsia="arial" w:hAnsi="arial" w:cs="arial"/>
            <w:b w:val="0"/>
            <w:i/>
            <w:strike w:val="0"/>
            <w:noProof w:val="0"/>
            <w:color w:val="0077CC"/>
            <w:position w:val="0"/>
            <w:sz w:val="20"/>
            <w:u w:val="single"/>
            <w:vertAlign w:val="baseline"/>
          </w:rPr>
          <w:t xml:space="preserve"> reportedly played a key role in getting Biden to eventually step aside this summer and trashed his campaign operation once he did.</w:t>
        </w:r>
      </w:hyperlink>
    </w:p>
    <w:p>
      <w:pPr>
        <w:pStyle w:val="Normal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never been that impressed with his political operation,'  </w:t>
      </w:r>
      <w:hyperlink r:id="rId1707" w:history="1">
        <w:r>
          <w:rPr>
            <w:rFonts w:ascii="arial" w:eastAsia="arial" w:hAnsi="arial" w:cs="arial"/>
            <w:b w:val="0"/>
            <w:i/>
            <w:strike w:val="0"/>
            <w:noProof w:val="0"/>
            <w:color w:val="0077CC"/>
            <w:position w:val="0"/>
            <w:sz w:val="20"/>
            <w:u w:val="single"/>
            <w:vertAlign w:val="baseline"/>
          </w:rPr>
          <w:t xml:space="preserve">she toldThe New Yorker's David Remnick in August. 'They won the White House. Bravo. But my concern was: this ain't happening, and we have to make a decision for this to happen. The President has to make the decision for that to happen.' Around the same time, </w:t>
        </w:r>
      </w:hyperlink>
      <w:hyperlink r:id="rId1708" w:history="1">
        <w:r>
          <w:rPr>
            <w:rFonts w:ascii="arial" w:eastAsia="arial" w:hAnsi="arial" w:cs="arial"/>
            <w:b/>
            <w:i/>
            <w:strike w:val="0"/>
            <w:noProof w:val="0"/>
            <w:color w:val="0077CC"/>
            <w:position w:val="0"/>
            <w:sz w:val="20"/>
            <w:u w:val="single"/>
            <w:vertAlign w:val="baseline"/>
          </w:rPr>
          <w:t>Pelosi</w:t>
        </w:r>
      </w:hyperlink>
      <w:hyperlink r:id="rId1709" w:history="1">
        <w:r>
          <w:rPr>
            <w:rFonts w:ascii="arial" w:eastAsia="arial" w:hAnsi="arial" w:cs="arial"/>
            <w:b w:val="0"/>
            <w:i/>
            <w:strike w:val="0"/>
            <w:noProof w:val="0"/>
            <w:color w:val="0077CC"/>
            <w:position w:val="0"/>
            <w:sz w:val="20"/>
            <w:u w:val="single"/>
            <w:vertAlign w:val="baseline"/>
          </w:rPr>
          <w:t xml:space="preserve"> noted that she had not spoken to Biden since he made his decision.</w:t>
        </w:r>
      </w:hyperlink>
    </w:p>
    <w:p>
      <w:pPr>
        <w:pStyle w:val="Normal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CNN  </w:t>
      </w:r>
      <w:hyperlink r:id="rId1710" w:history="1">
        <w:r>
          <w:rPr>
            <w:rFonts w:ascii="arial" w:eastAsia="arial" w:hAnsi="arial" w:cs="arial"/>
            <w:b w:val="0"/>
            <w:i/>
            <w:strike w:val="0"/>
            <w:noProof w:val="0"/>
            <w:color w:val="0077CC"/>
            <w:position w:val="0"/>
            <w:sz w:val="20"/>
            <w:u w:val="single"/>
            <w:vertAlign w:val="baseline"/>
          </w:rPr>
          <w:t xml:space="preserve">reported that Biden was 'seething' at </w:t>
        </w:r>
      </w:hyperlink>
      <w:hyperlink r:id="rId1711" w:history="1">
        <w:r>
          <w:rPr>
            <w:rFonts w:ascii="arial" w:eastAsia="arial" w:hAnsi="arial" w:cs="arial"/>
            <w:b/>
            <w:i/>
            <w:strike w:val="0"/>
            <w:noProof w:val="0"/>
            <w:color w:val="0077CC"/>
            <w:position w:val="0"/>
            <w:sz w:val="20"/>
            <w:u w:val="single"/>
            <w:vertAlign w:val="baseline"/>
          </w:rPr>
          <w:t>Pelosi</w:t>
        </w:r>
      </w:hyperlink>
      <w:hyperlink r:id="rId1712" w:history="1">
        <w:r>
          <w:rPr>
            <w:rFonts w:ascii="arial" w:eastAsia="arial" w:hAnsi="arial" w:cs="arial"/>
            <w:b w:val="0"/>
            <w:i/>
            <w:strike w:val="0"/>
            <w:noProof w:val="0"/>
            <w:color w:val="0077CC"/>
            <w:position w:val="0"/>
            <w:sz w:val="20"/>
            <w:u w:val="single"/>
            <w:vertAlign w:val="baseline"/>
          </w:rPr>
          <w:t xml:space="preserve"> as he grappled with calls for him to drop out from other members of Congress that he attributed to her machinations.The post</w:t>
        </w:r>
      </w:hyperlink>
    </w:p>
    <w:p>
      <w:pPr>
        <w:pStyle w:val="Normal99"/>
        <w:keepNext w:val="0"/>
        <w:spacing w:before="240" w:after="0" w:line="260" w:lineRule="atLeast"/>
        <w:ind w:left="0" w:right="0" w:firstLine="0"/>
        <w:jc w:val="both"/>
      </w:pPr>
      <w:hyperlink r:id="rId1713" w:history="1">
        <w:r>
          <w:rPr>
            <w:rFonts w:ascii="arial" w:eastAsia="arial" w:hAnsi="arial" w:cs="arial"/>
            <w:b/>
            <w:i/>
            <w:strike w:val="0"/>
            <w:color w:val="0077CC"/>
            <w:sz w:val="20"/>
            <w:u w:val="single"/>
            <w:vertAlign w:val="baseline"/>
          </w:rPr>
          <w:t>Nancy Pelosi</w:t>
        </w:r>
      </w:hyperlink>
      <w:hyperlink r:id="rId1714" w:history="1">
        <w:r>
          <w:rPr>
            <w:rFonts w:ascii="arial" w:eastAsia="arial" w:hAnsi="arial" w:cs="arial"/>
            <w:b w:val="0"/>
            <w:i/>
            <w:strike w:val="0"/>
            <w:color w:val="0077CC"/>
            <w:sz w:val="20"/>
            <w:u w:val="single"/>
            <w:vertAlign w:val="baseline"/>
          </w:rPr>
          <w:t xml:space="preserve"> Bashes Biden for Delaying Dropping Out and </w:t>
        </w:r>
      </w:hyperlink>
      <w:hyperlink r:id="rId1715" w:history="1">
        <w:r>
          <w:rPr>
            <w:rFonts w:ascii="arial" w:eastAsia="arial" w:hAnsi="arial" w:cs="arial"/>
            <w:b/>
            <w:i/>
            <w:strike w:val="0"/>
            <w:color w:val="0077CC"/>
            <w:sz w:val="20"/>
            <w:u w:val="single"/>
            <w:vertAlign w:val="baseline"/>
          </w:rPr>
          <w:t>Nancy Pelosi</w:t>
        </w:r>
      </w:hyperlink>
      <w:hyperlink r:id="rId1716" w:history="1">
        <w:r>
          <w:rPr>
            <w:rFonts w:ascii="arial" w:eastAsia="arial" w:hAnsi="arial" w:cs="arial"/>
            <w:b w:val="0"/>
            <w:i/>
            <w:strike w:val="0"/>
            <w:color w:val="0077CC"/>
            <w:sz w:val="20"/>
            <w:u w:val="single"/>
            <w:vertAlign w:val="baseline"/>
          </w:rPr>
          <w:t xml:space="preserve"> Bashes Biden for Delaying Dropping Out and Making Kamala Harris The Candidate Without a Primary first appeared on</w:t>
        </w:r>
      </w:hyperlink>
      <w:r>
        <w:rPr>
          <w:rFonts w:ascii="arial" w:eastAsia="arial" w:hAnsi="arial" w:cs="arial"/>
          <w:b w:val="0"/>
          <w:i w:val="0"/>
          <w:strike w:val="0"/>
          <w:noProof w:val="0"/>
          <w:color w:val="000000"/>
          <w:position w:val="0"/>
          <w:sz w:val="20"/>
          <w:u w:val="none"/>
          <w:vertAlign w:val="baseline"/>
        </w:rPr>
        <w:t> </w:t>
      </w:r>
      <w:hyperlink r:id="rId1717" w:history="1">
        <w:r>
          <w:rPr>
            <w:rFonts w:ascii="arial" w:eastAsia="arial" w:hAnsi="arial" w:cs="arial"/>
            <w:b w:val="0"/>
            <w:i/>
            <w:strike w:val="0"/>
            <w:noProof w:val="0"/>
            <w:color w:val="0077CC"/>
            <w:position w:val="0"/>
            <w:sz w:val="20"/>
            <w:u w:val="single"/>
            <w:vertAlign w:val="baseline"/>
          </w:rPr>
          <w:t>Mediaite.</w:t>
        </w:r>
      </w:hyperlink>
    </w:p>
    <w:p>
      <w:pPr>
        <w:pStyle w:val="Normal99"/>
        <w:keepNext w:val="0"/>
        <w:spacing w:before="240" w:after="0" w:line="260" w:lineRule="atLeast"/>
        <w:ind w:left="0" w:right="0" w:firstLine="0"/>
        <w:jc w:val="both"/>
      </w:pPr>
      <w:hyperlink r:id="rId1718" w:history="1">
        <w:r>
          <w:rPr>
            <w:rFonts w:ascii="arial" w:eastAsia="arial" w:hAnsi="arial" w:cs="arial"/>
            <w:b w:val="0"/>
            <w:i/>
            <w:strike w:val="0"/>
            <w:color w:val="0077CC"/>
            <w:sz w:val="20"/>
            <w:u w:val="single"/>
            <w:vertAlign w:val="baseline"/>
          </w:rPr>
          <w:t>Link to the original story.</w:t>
        </w:r>
      </w:hyperlink>
    </w:p>
    <w:p>
      <w:pPr>
        <w:pStyle w:val="Normal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99"/>
        <w:spacing w:line="60" w:lineRule="exact"/>
      </w:pPr>
      <w:r>
        <w:pict>
          <v:line id="_x0000_s1402" style="position:absolute;z-index:252006400" from="0,2pt" to="512pt,2pt" strokecolor="#009ddb" strokeweight="2pt">
            <v:stroke linestyle="single"/>
            <w10:wrap type="topAndBottom"/>
          </v:line>
        </w:pict>
      </w:r>
    </w:p>
    <w:p>
      <w:pPr>
        <w:pStyle w:val="Normal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99"/>
        <w:keepNext/>
        <w:spacing w:before="240" w:after="0" w:line="340" w:lineRule="atLeast"/>
        <w:ind w:left="0" w:right="0" w:firstLine="0"/>
        <w:jc w:val="left"/>
      </w:pPr>
      <w:bookmarkStart w:id="300" w:name="Classification_97"/>
      <w:bookmarkEnd w:id="300"/>
      <w:r>
        <w:rPr>
          <w:rFonts w:ascii="arial" w:eastAsia="arial" w:hAnsi="arial" w:cs="arial"/>
          <w:b/>
          <w:i w:val="0"/>
          <w:strike w:val="0"/>
          <w:noProof w:val="0"/>
          <w:color w:val="000000"/>
          <w:position w:val="0"/>
          <w:sz w:val="28"/>
          <w:u w:val="none"/>
          <w:vertAlign w:val="baseline"/>
        </w:rPr>
        <w:t>Classification</w:t>
      </w:r>
    </w:p>
    <w:p>
      <w:pPr>
        <w:pStyle w:val="Normal99"/>
        <w:spacing w:line="60" w:lineRule="exact"/>
      </w:pPr>
      <w:r>
        <w:pict>
          <v:line id="_x0000_s1403" style="position:absolute;z-index:252007424" from="0,2pt" to="512pt,2pt" strokecolor="#009ddb" strokeweight="2pt">
            <v:stroke linestyle="single"/>
            <w10:wrap type="topAndBottom"/>
          </v:line>
        </w:pict>
      </w:r>
    </w:p>
    <w:p>
      <w:pPr>
        <w:pStyle w:val="Normal99"/>
        <w:spacing w:line="120" w:lineRule="exact"/>
      </w:pPr>
    </w:p>
    <w:p>
      <w:pPr>
        <w:pStyle w:val="Normal9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110714</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INTERVIEWS (90%); US DEMOCRATIC PARTY (90%); BLOGS &amp; MESSAGE BOARDS (78%); CAMPAIGNS &amp; ELECTIONS (78%); LEGISLATIVE BODIES (78%); US PRESIDENTIAL CANDIDATES 2008 (78%); US PRESIDENTIAL CANDIDATES 2012 (78%); US PRESIDENTIAL CANDIDATES 2024 (78%); US PRESIDENTIAL ELECTIONS (78%); HEADS OF GOVERNMENT ELECTIONS (73%); PRIMARY ELECTIONS (73%); News (%); 2024 Election (%); Joe Biden (%); Kamala Harris (%);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(78%)</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KAMALA HARRIS (94%); JOE BIDEN (93%);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(91%)</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2024</w:t>
      </w:r>
    </w:p>
    <w:p>
      <w:pPr>
        <w:pStyle w:val="Normal99"/>
      </w:pPr>
    </w:p>
    <w:p>
      <w:pPr>
        <w:pStyle w:val="Normal99"/>
        <w:ind w:left="200"/>
        <w:sectPr>
          <w:type w:val="continuous"/>
          <w:pgMar w:top="840" w:right="1000" w:bottom="840" w:left="1000" w:header="400" w:footer="400"/>
          <w:pgNumType w:fmt="decimal"/>
          <w:cols w:space="720"/>
        </w:sectPr>
      </w:pPr>
      <w:r>
        <w:br/>
      </w:r>
      <w:r>
        <w:pict>
          <v:line id="_x0000_s1404" style="position:absolute;z-index:252008448" from="0,10pt" to="512pt,10pt" strokecolor="black" strokeweight="1pt">
            <v:stroke linestyle="single"/>
          </v:line>
        </w:pict>
      </w:r>
      <w:r>
        <w:rPr>
          <w:rFonts w:ascii="arial" w:eastAsia="arial" w:hAnsi="arial" w:cs="arial"/>
          <w:b/>
          <w:color w:val="767676"/>
          <w:sz w:val="16"/>
        </w:rPr>
        <w:t>End of Document</w:t>
      </w:r>
    </w:p>
    <w:p>
      <w:pPr>
        <w:pStyle w:val="Normal100"/>
        <w:sectPr>
          <w:headerReference w:type="even" r:id="rId1719"/>
          <w:headerReference w:type="default" r:id="rId1720"/>
          <w:footerReference w:type="even" r:id="rId1721"/>
          <w:footerReference w:type="default" r:id="rId1722"/>
          <w:headerReference w:type="first" r:id="rId1723"/>
          <w:footerReference w:type="first" r:id="rId1724"/>
          <w:pgSz w:w="12240" w:h="15840"/>
          <w:pgMar w:top="840" w:right="1000" w:bottom="840" w:left="1000" w:header="400" w:footer="400"/>
          <w:pgNumType w:fmt="decimal"/>
          <w:cols w:space="720"/>
          <w:titlePg w:val="0"/>
        </w:sectPr>
      </w:pPr>
    </w:p>
    <w:p>
      <w:pPr>
        <w:pStyle w:val="Normal100"/>
      </w:pPr>
    </w:p>
    <w:p>
      <w:pPr>
        <w:pStyle w:val="Heading198"/>
        <w:keepNext w:val="0"/>
        <w:spacing w:after="200" w:line="340" w:lineRule="atLeast"/>
        <w:ind w:left="0" w:right="0" w:firstLine="0"/>
        <w:jc w:val="center"/>
      </w:pPr>
      <w:hyperlink r:id="rId1725" w:history="1">
        <w:r>
          <w:rPr>
            <w:rFonts w:ascii="arial" w:eastAsia="arial" w:hAnsi="arial" w:cs="arial"/>
            <w:b/>
            <w:i/>
            <w:strike w:val="0"/>
            <w:color w:val="0077CC"/>
            <w:sz w:val="28"/>
            <w:u w:val="single"/>
            <w:vertAlign w:val="baseline"/>
          </w:rPr>
          <w:t>Nancy Pelosi</w:t>
        </w:r>
      </w:hyperlink>
      <w:hyperlink r:id="rId1726" w:history="1">
        <w:r>
          <w:rPr>
            <w:rFonts w:ascii="arial" w:eastAsia="arial" w:hAnsi="arial" w:cs="arial"/>
            <w:b/>
            <w:i/>
            <w:strike w:val="0"/>
            <w:color w:val="0077CC"/>
            <w:sz w:val="28"/>
            <w:u w:val="single"/>
            <w:vertAlign w:val="baseline"/>
          </w:rPr>
          <w:t xml:space="preserve"> undergoes hip replacement surgery after fall</w:t>
        </w:r>
      </w:hyperlink>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UPI</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14, 2024 Saturday 2:41 PM EST</w:t>
      </w:r>
    </w:p>
    <w:p>
      <w:pPr>
        <w:pStyle w:val="Normal100"/>
        <w:keepNext w:val="0"/>
        <w:spacing w:after="0" w:line="240" w:lineRule="atLeast"/>
        <w:ind w:right="0"/>
        <w:jc w:val="both"/>
      </w:pPr>
      <w:bookmarkStart w:id="301" w:name="Bookmark_100"/>
      <w:bookmarkEnd w:id="301"/>
    </w:p>
    <w:p>
      <w:pPr>
        <w:pStyle w:val="Normal1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U.P.I. All Rights Reserved</w:t>
      </w:r>
    </w:p>
    <w:p>
      <w:pPr>
        <w:pStyle w:val="Normal100"/>
        <w:keepNext w:val="0"/>
        <w:spacing w:before="120" w:after="0" w:line="220" w:lineRule="atLeast"/>
        <w:ind w:left="0" w:right="0" w:firstLine="0"/>
        <w:jc w:val="left"/>
      </w:pPr>
      <w:r>
        <w:br/>
      </w:r>
      <w:r>
        <w:pict>
          <v:shape id="_x0000_i1405" type="#_x0000_t75" style="width:133.5pt;height:45.75pt">
            <v:imagedata r:id="rId1517" o:title=""/>
          </v:shape>
        </w:pic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222 words</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SIMON DRUKER</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Dec. 14 </w:t>
      </w:r>
    </w:p>
    <w:p>
      <w:pPr>
        <w:pStyle w:val="Normal100"/>
        <w:keepNext/>
        <w:spacing w:before="240" w:after="0" w:line="340" w:lineRule="atLeast"/>
        <w:ind w:left="0" w:right="0" w:firstLine="0"/>
        <w:jc w:val="left"/>
      </w:pPr>
      <w:bookmarkStart w:id="302" w:name="Body_98"/>
      <w:bookmarkEnd w:id="302"/>
      <w:r>
        <w:rPr>
          <w:rFonts w:ascii="arial" w:eastAsia="arial" w:hAnsi="arial" w:cs="arial"/>
          <w:b/>
          <w:i w:val="0"/>
          <w:strike w:val="0"/>
          <w:noProof w:val="0"/>
          <w:color w:val="000000"/>
          <w:position w:val="0"/>
          <w:sz w:val="28"/>
          <w:u w:val="none"/>
          <w:vertAlign w:val="baseline"/>
        </w:rPr>
        <w:t>Body</w:t>
      </w:r>
    </w:p>
    <w:p>
      <w:pPr>
        <w:pStyle w:val="Normal100"/>
        <w:spacing w:line="60" w:lineRule="exact"/>
      </w:pPr>
      <w:r>
        <w:pict>
          <v:line id="_x0000_s1406" style="position:absolute;z-index:252009472" from="0,2pt" to="512pt,2pt" strokecolor="#009ddb" strokeweight="2pt">
            <v:stroke linestyle="single"/>
            <w10:wrap type="topAndBottom"/>
          </v:line>
        </w:pict>
      </w:r>
    </w:p>
    <w:p>
      <w:pPr>
        <w:pStyle w:val="Normal100"/>
      </w:pPr>
    </w:p>
    <w:p>
      <w:pPr>
        <w:pStyle w:val="Normal100"/>
        <w:keepNext w:val="0"/>
        <w:spacing w:before="200" w:after="0" w:line="260" w:lineRule="atLeast"/>
        <w:ind w:left="0" w:right="0" w:firstLine="0"/>
        <w:jc w:val="both"/>
      </w:pPr>
      <w:r>
        <w:pict>
          <v:shape id="_x0000_i1407" type="#_x0000_t75" style="width:375pt;height:246pt">
            <v:imagedata r:id="rId1727" o:title=""/>
          </v:shape>
        </w:pict>
      </w:r>
    </w:p>
    <w:p>
      <w:pPr>
        <w:pStyle w:val="Normal100"/>
        <w:keepNext w:val="0"/>
        <w:spacing w:before="200" w:after="0" w:line="260" w:lineRule="atLeast"/>
        <w:ind w:left="0" w:right="0" w:firstLine="0"/>
        <w:jc w:val="both"/>
      </w:pPr>
      <w:r>
        <w:pict>
          <v:shape id="_x0000_i1408" type="#_x0000_t75" style="width:375pt;height:241.5pt">
            <v:imagedata r:id="rId1728" o:title=""/>
          </v:shape>
        </w:pict>
      </w:r>
    </w:p>
    <w:p>
      <w:pPr>
        <w:pStyle w:val="Normal1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House Speaker </w:t>
      </w:r>
      <w:hyperlink r:id="rId1729" w:history="1">
        <w:r>
          <w:rPr>
            <w:rFonts w:ascii="arial" w:eastAsia="arial" w:hAnsi="arial" w:cs="arial"/>
            <w:b/>
            <w:i/>
            <w:strike w:val="0"/>
            <w:noProof w:val="0"/>
            <w:color w:val="0077CC"/>
            <w:position w:val="0"/>
            <w:sz w:val="20"/>
            <w:u w:val="single"/>
            <w:vertAlign w:val="baseline"/>
          </w:rPr>
          <w:t>Nancy Pelosi</w:t>
        </w:r>
      </w:hyperlink>
      <w:r>
        <w:rPr>
          <w:rFonts w:ascii="arial" w:eastAsia="arial" w:hAnsi="arial" w:cs="arial"/>
          <w:b w:val="0"/>
          <w:i w:val="0"/>
          <w:strike w:val="0"/>
          <w:noProof w:val="0"/>
          <w:color w:val="000000"/>
          <w:position w:val="0"/>
          <w:sz w:val="20"/>
          <w:u w:val="none"/>
          <w:vertAlign w:val="baseline"/>
        </w:rPr>
        <w:t xml:space="preserve"> underwent successful hip replacement surgery in Europe Saturday, after falling earlier in the week while attending an event.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84-year-old California Democrat is "on the mend" a spokesperson said in a statement.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news comes a day after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fell while attending an official event in Luxembourg.</w:t>
      </w:r>
    </w:p>
    <w:p>
      <w:pPr>
        <w:pStyle w:val="Normal10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was hospitalized but her staff did not initially disclose the nature of the injury.</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20-term congresswoman and current Speaker Emerita was taken by medevac to the U.S. military's Landstuhl Regional Medical Center in Germany.</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installation is a level II trauma center and is the largest overseas U.S. hospital. It is located near Ramstein Air Base, which contains the largest American community outside of the United States.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wasn't immediately clear if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underwent the surgery in Germany, or in Luxembourg's Hospital Kirchberg where she was initially taken for assessment.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congresswoman was part of a U.S. congressional delegation that traveled to Luxembourg to commemorate the 80th anniversary of the World War II Battle of the Bulge in the Ardennes Forest.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Approximately 19,000 American military members died during the campaign, which marked the last major German offensive on the Western Front during World War II.</w:t>
      </w:r>
    </w:p>
    <w:p>
      <w:pPr>
        <w:pStyle w:val="Normal10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's staff did not elaborate on the exact nature of the fall.</w:t>
      </w:r>
    </w:p>
    <w:p>
      <w:pPr>
        <w:pStyle w:val="Normal100"/>
        <w:keepNext/>
        <w:spacing w:before="240" w:after="0" w:line="340" w:lineRule="atLeast"/>
        <w:ind w:left="0" w:right="0" w:firstLine="0"/>
        <w:jc w:val="left"/>
      </w:pPr>
      <w:bookmarkStart w:id="303" w:name="Classification_98"/>
      <w:bookmarkEnd w:id="303"/>
      <w:r>
        <w:rPr>
          <w:rFonts w:ascii="arial" w:eastAsia="arial" w:hAnsi="arial" w:cs="arial"/>
          <w:b/>
          <w:i w:val="0"/>
          <w:strike w:val="0"/>
          <w:noProof w:val="0"/>
          <w:color w:val="000000"/>
          <w:position w:val="0"/>
          <w:sz w:val="28"/>
          <w:u w:val="none"/>
          <w:vertAlign w:val="baseline"/>
        </w:rPr>
        <w:t>Classification</w:t>
      </w:r>
    </w:p>
    <w:p>
      <w:pPr>
        <w:pStyle w:val="Normal100"/>
        <w:spacing w:line="60" w:lineRule="exact"/>
      </w:pPr>
      <w:r>
        <w:pict>
          <v:line id="_x0000_s1409" style="position:absolute;z-index:252010496" from="0,2pt" to="512pt,2pt" strokecolor="#009ddb" strokeweight="2pt">
            <v:stroke linestyle="single"/>
            <w10:wrap type="topAndBottom"/>
          </v:line>
        </w:pict>
      </w:r>
    </w:p>
    <w:p>
      <w:pPr>
        <w:pStyle w:val="Normal100"/>
        <w:spacing w:line="120" w:lineRule="exact"/>
      </w:pPr>
    </w:p>
    <w:p>
      <w:pPr>
        <w:pStyle w:val="Normal10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HIP PROSTHETICS (90%); LEGISLATIVE BODIES (90%); ORTHOPEDICS (90%); SURGERY &amp; TRANSPLANTATION (90%); TRENDS &amp; EVENTS (90%); US DEMOCRATIC PARTY (90%); WORLD WAR II (90%); US CONGRESS (78%); WOUNDS &amp; INJURIES (78%); MILITARY BASES (75%); ANNIVERSARIES (72%); bc-us-</w:t>
      </w:r>
      <w:r>
        <w:rPr>
          <w:rFonts w:ascii="arial" w:eastAsia="arial" w:hAnsi="arial" w:cs="arial"/>
          <w:b/>
          <w:i/>
          <w:strike w:val="0"/>
          <w:noProof w:val="0"/>
          <w:color w:val="000000"/>
          <w:position w:val="0"/>
          <w:sz w:val="20"/>
          <w:u w:val="single"/>
          <w:vertAlign w:val="baseline"/>
        </w:rPr>
        <w:t>nancy-pelosi</w:t>
      </w:r>
      <w:r>
        <w:rPr>
          <w:rFonts w:ascii="arial" w:eastAsia="arial" w:hAnsi="arial" w:cs="arial"/>
          <w:b w:val="0"/>
          <w:i w:val="0"/>
          <w:strike w:val="0"/>
          <w:noProof w:val="0"/>
          <w:color w:val="000000"/>
          <w:position w:val="0"/>
          <w:sz w:val="20"/>
          <w:u w:val="none"/>
          <w:vertAlign w:val="baseline"/>
        </w:rPr>
        <w:t>-hip-replacement-surgery (%)</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HIP PROSTHETICS (90%); ORTHOPEDICS (90%); TRAUMA CENTERS (76%); MILITARY BASES (75%)</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(92%)</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(79%); UNITED STATES (94%); LUXEMBOURG (91%); GERMANY (90%); EUROPE (79%)</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14, 2024</w:t>
      </w:r>
    </w:p>
    <w:p>
      <w:pPr>
        <w:pStyle w:val="Normal100"/>
      </w:pPr>
    </w:p>
    <w:p>
      <w:pPr>
        <w:pStyle w:val="Normal100"/>
        <w:ind w:left="200"/>
        <w:sectPr>
          <w:type w:val="continuous"/>
          <w:pgMar w:top="840" w:right="1000" w:bottom="840" w:left="1000" w:header="400" w:footer="400"/>
          <w:pgNumType w:fmt="decimal"/>
          <w:cols w:space="720"/>
        </w:sectPr>
      </w:pPr>
      <w:r>
        <w:br/>
      </w:r>
      <w:r>
        <w:pict>
          <v:line id="_x0000_s1410" style="position:absolute;z-index:252011520" from="0,10pt" to="512pt,10pt" strokecolor="black" strokeweight="1pt">
            <v:stroke linestyle="single"/>
          </v:line>
        </w:pict>
      </w:r>
      <w:r>
        <w:rPr>
          <w:rFonts w:ascii="arial" w:eastAsia="arial" w:hAnsi="arial" w:cs="arial"/>
          <w:b/>
          <w:color w:val="767676"/>
          <w:sz w:val="16"/>
        </w:rPr>
        <w:t>End of Document</w:t>
      </w:r>
    </w:p>
    <w:p>
      <w:pPr>
        <w:pStyle w:val="Normal101"/>
        <w:sectPr>
          <w:headerReference w:type="even" r:id="rId1730"/>
          <w:headerReference w:type="default" r:id="rId1731"/>
          <w:footerReference w:type="even" r:id="rId1732"/>
          <w:footerReference w:type="default" r:id="rId1733"/>
          <w:headerReference w:type="first" r:id="rId1734"/>
          <w:footerReference w:type="first" r:id="rId1735"/>
          <w:pgSz w:w="12240" w:h="15840"/>
          <w:pgMar w:top="840" w:right="1000" w:bottom="840" w:left="1000" w:header="400" w:footer="400"/>
          <w:pgNumType w:fmt="decimal"/>
          <w:cols w:space="720"/>
          <w:titlePg w:val="0"/>
        </w:sectPr>
      </w:pPr>
    </w:p>
    <w:p>
      <w:pPr>
        <w:pStyle w:val="Normal101"/>
      </w:pPr>
    </w:p>
    <w:p>
      <w:pPr>
        <w:pStyle w:val="Heading199"/>
        <w:keepNext w:val="0"/>
        <w:spacing w:after="200" w:line="340" w:lineRule="atLeast"/>
        <w:ind w:left="0" w:right="0" w:firstLine="0"/>
        <w:jc w:val="center"/>
      </w:pPr>
      <w:hyperlink r:id="rId1736" w:history="1">
        <w:r>
          <w:rPr>
            <w:rFonts w:ascii="arial" w:eastAsia="arial" w:hAnsi="arial" w:cs="arial"/>
            <w:b/>
            <w:i/>
            <w:strike w:val="0"/>
            <w:color w:val="0077CC"/>
            <w:sz w:val="28"/>
            <w:u w:val="single"/>
            <w:vertAlign w:val="baseline"/>
          </w:rPr>
          <w:t xml:space="preserve">Rep. </w:t>
        </w:r>
      </w:hyperlink>
      <w:hyperlink r:id="rId1737" w:history="1">
        <w:r>
          <w:rPr>
            <w:rFonts w:ascii="arial" w:eastAsia="arial" w:hAnsi="arial" w:cs="arial"/>
            <w:b/>
            <w:i/>
            <w:strike w:val="0"/>
            <w:color w:val="0077CC"/>
            <w:sz w:val="28"/>
            <w:u w:val="single"/>
            <w:vertAlign w:val="baseline"/>
          </w:rPr>
          <w:t>Nancy Pelosi</w:t>
        </w:r>
      </w:hyperlink>
      <w:hyperlink r:id="rId1738" w:history="1">
        <w:r>
          <w:rPr>
            <w:rFonts w:ascii="arial" w:eastAsia="arial" w:hAnsi="arial" w:cs="arial"/>
            <w:b/>
            <w:i/>
            <w:strike w:val="0"/>
            <w:color w:val="0077CC"/>
            <w:sz w:val="28"/>
            <w:u w:val="single"/>
            <w:vertAlign w:val="baseline"/>
          </w:rPr>
          <w:t xml:space="preserve"> Sells NVIDIA Co. (NASDAQ:NVDA) Stock</w:t>
        </w:r>
      </w:hyperlink>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MarketBeat.com</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2025 Tuesday</w:t>
      </w:r>
    </w:p>
    <w:p>
      <w:pPr>
        <w:pStyle w:val="Normal101"/>
        <w:keepNext w:val="0"/>
        <w:spacing w:after="0" w:line="240" w:lineRule="atLeast"/>
        <w:ind w:right="0"/>
        <w:jc w:val="both"/>
      </w:pPr>
      <w:bookmarkStart w:id="304" w:name="Bookmark_101"/>
      <w:bookmarkEnd w:id="304"/>
    </w:p>
    <w:p>
      <w:pPr>
        <w:pStyle w:val="Normal1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MarketBeat Media, LLC. All Rights Reserved</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1405 words</w:t>
      </w:r>
    </w:p>
    <w:p>
      <w:pPr>
        <w:pStyle w:val="Normal101"/>
        <w:keepNext/>
        <w:spacing w:before="240" w:after="0" w:line="340" w:lineRule="atLeast"/>
        <w:ind w:left="0" w:right="0" w:firstLine="0"/>
        <w:jc w:val="left"/>
      </w:pPr>
      <w:bookmarkStart w:id="305" w:name="Body_99"/>
      <w:bookmarkEnd w:id="305"/>
      <w:r>
        <w:rPr>
          <w:rFonts w:ascii="arial" w:eastAsia="arial" w:hAnsi="arial" w:cs="arial"/>
          <w:b/>
          <w:i w:val="0"/>
          <w:strike w:val="0"/>
          <w:noProof w:val="0"/>
          <w:color w:val="000000"/>
          <w:position w:val="0"/>
          <w:sz w:val="28"/>
          <w:u w:val="none"/>
          <w:vertAlign w:val="baseline"/>
        </w:rPr>
        <w:t>Body</w:t>
      </w:r>
    </w:p>
    <w:p>
      <w:pPr>
        <w:pStyle w:val="Normal101"/>
        <w:spacing w:line="60" w:lineRule="exact"/>
      </w:pPr>
      <w:r>
        <w:pict>
          <v:line id="_x0000_s1411" style="position:absolute;z-index:252012544" from="0,2pt" to="512pt,2pt" strokecolor="#009ddb" strokeweight="2pt">
            <v:stroke linestyle="single"/>
            <w10:wrap type="topAndBottom"/>
          </v:line>
        </w:pict>
      </w:r>
    </w:p>
    <w:p>
      <w:pPr>
        <w:pStyle w:val="Normal101"/>
      </w:pP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(D-California)  recently sold shares of NVIDIA Co. (NASDAQ:NVDA). In a filing disclosed on January 17th, the Representative disclosed that they had sold between $1,000,001 and $5,000,000 in NVIDIA stock on December 31st.  </w:t>
      </w:r>
    </w:p>
    <w:p>
      <w:pPr>
        <w:pStyle w:val="Normal101"/>
        <w:keepNext w:val="0"/>
        <w:numPr>
          <w:numId w:val="70"/>
        </w:numPr>
        <w:spacing w:before="240" w:after="0" w:line="260" w:lineRule="atLeast"/>
        <w:ind w:right="0"/>
        <w:jc w:val="both"/>
      </w:pPr>
      <w:hyperlink r:id="rId1739" w:history="1">
        <w:r>
          <w:rPr>
            <w:rFonts w:ascii="arial" w:eastAsia="arial" w:hAnsi="arial" w:cs="arial"/>
            <w:b w:val="0"/>
            <w:i/>
            <w:strike w:val="0"/>
            <w:color w:val="0077CC"/>
            <w:sz w:val="20"/>
            <w:u w:val="single"/>
            <w:vertAlign w:val="baseline"/>
          </w:rPr>
          <w:t xml:space="preserve">AMD: Loop Capital's Buy Rating Reinforces Investor Confidence </w:t>
        </w:r>
      </w:hyperlink>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also recently made the following trade(s): </w:t>
      </w:r>
    </w:p>
    <w:p>
      <w:pPr>
        <w:pStyle w:val="Normal101"/>
        <w:keepNext w:val="0"/>
        <w:numPr>
          <w:numId w:val="7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Sold $5,000,001 - $25,000,000 in shares of Apple (NASDAQ:AAPL) on 12/31/2024. </w:t>
      </w:r>
    </w:p>
    <w:p>
      <w:pPr>
        <w:pStyle w:val="Normal101"/>
        <w:keepNext w:val="0"/>
        <w:numPr>
          <w:numId w:val="7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Purchased $500,001 - $1,000,000 in shares of NVIDIA (NASDAQ:NVDA) on 12/20/2024. </w:t>
      </w:r>
    </w:p>
    <w:p>
      <w:pPr>
        <w:pStyle w:val="Normal101"/>
        <w:keepNext w:val="0"/>
        <w:numPr>
          <w:numId w:val="7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Purchased $1,000,001 - $5,000,000 in shares of Palo Alto Networks (NASDAQ:PANW) on 12/20/2024. </w:t>
      </w:r>
    </w:p>
    <w:p>
      <w:pPr>
        <w:pStyle w:val="Normal10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NVIDIA Stock Up 3.1 %</w:t>
      </w:r>
    </w:p>
    <w:p>
      <w:pPr>
        <w:pStyle w:val="Normal10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Shares of </w:t>
      </w:r>
      <w:hyperlink r:id="rId1740" w:history="1">
        <w:r>
          <w:rPr>
            <w:rFonts w:ascii="arial" w:eastAsia="arial" w:hAnsi="arial" w:cs="arial"/>
            <w:b w:val="0"/>
            <w:i/>
            <w:strike w:val="0"/>
            <w:noProof w:val="0"/>
            <w:color w:val="0077CC"/>
            <w:position w:val="0"/>
            <w:sz w:val="20"/>
            <w:u w:val="single"/>
            <w:vertAlign w:val="baseline"/>
          </w:rPr>
          <w:t xml:space="preserve">NVIDIA stock </w:t>
        </w:r>
      </w:hyperlink>
      <w:r>
        <w:rPr>
          <w:rFonts w:ascii="arial" w:eastAsia="arial" w:hAnsi="arial" w:cs="arial"/>
          <w:b w:val="0"/>
          <w:i w:val="0"/>
          <w:strike w:val="0"/>
          <w:noProof w:val="0"/>
          <w:color w:val="000000"/>
          <w:position w:val="0"/>
          <w:sz w:val="20"/>
          <w:u w:val="none"/>
          <w:vertAlign w:val="baseline"/>
        </w:rPr>
        <w:t xml:space="preserve"> opened at $137.71 on Tuesday. The company has a debt-to-equity ratio of 0.13, a current ratio of 4.10 and a quick ratio of 3.64. The company has a 50-day moving average of $138.99 and a 200 day moving average of $129.05. The firm has a market cap of $3.37 trillion, a price-to-earnings ratio of 54.20, a PEG ratio of 2.48 and a beta of 1.64. NVIDIA Co. has a 1 year low of $56.11 and a 1 year high of $153.13.  </w:t>
      </w:r>
    </w:p>
    <w:p>
      <w:pPr>
        <w:pStyle w:val="Normal101"/>
        <w:keepNext w:val="0"/>
        <w:numPr>
          <w:numId w:val="74"/>
        </w:numPr>
        <w:spacing w:before="240" w:after="0" w:line="260" w:lineRule="atLeast"/>
        <w:ind w:right="0"/>
        <w:jc w:val="both"/>
      </w:pPr>
      <w:hyperlink r:id="rId1741" w:history="1">
        <w:r>
          <w:rPr>
            <w:rFonts w:ascii="arial" w:eastAsia="arial" w:hAnsi="arial" w:cs="arial"/>
            <w:b w:val="0"/>
            <w:i/>
            <w:strike w:val="0"/>
            <w:color w:val="0077CC"/>
            <w:sz w:val="20"/>
            <w:u w:val="single"/>
            <w:vertAlign w:val="baseline"/>
          </w:rPr>
          <w:t xml:space="preserve">3 Must-Watch Semiconductor Stocks as NVIDIA Takes a Breather </w:t>
        </w:r>
      </w:hyperlink>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NVIDIA last issued its quarterly earnings results on Wednesday, November 20th. The computer hardware maker reported $0.81 earnings per share (EPS) for the quarter, topping the consensus estimate of $0.69 by $0.12. The company had revenue of $35.08 billion during the quarter, compared to analyst estimates of $33.15 billion. NVIDIA had a net margin of 55.69% and a return on equity of 114.83%. NVIDIA's quarterly revenue was up 93.6% compared to the same quarter last year. During the same period last year, the business earned $0.38 EPS.  As a group, sell-side analysts anticipate that  NVIDIA Co. will post 2.78 earnings per share for the current fiscal year.  NVIDIA Dividend Announcement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business also recently announced a quarterly dividend, which was paid on Friday, December 27th. Stockholders of record on Thursday, December 5th were given a $0.01 dividend. The ex-dividend date  was Thursday, December 5th. This represents a $0.04 annualized dividend and a dividend yield of 0.03%. NVIDIA's dividend payout ratio  is 1.57%.  Insider Activity</w:t>
      </w:r>
    </w:p>
    <w:p>
      <w:pPr>
        <w:pStyle w:val="Normal101"/>
        <w:keepNext w:val="0"/>
        <w:numPr>
          <w:numId w:val="75"/>
        </w:numPr>
        <w:spacing w:before="240" w:after="0" w:line="260" w:lineRule="atLeast"/>
        <w:ind w:right="0"/>
        <w:jc w:val="both"/>
      </w:pPr>
      <w:hyperlink r:id="rId1742" w:history="1">
        <w:r>
          <w:rPr>
            <w:rFonts w:ascii="arial" w:eastAsia="arial" w:hAnsi="arial" w:cs="arial"/>
            <w:b w:val="0"/>
            <w:i/>
            <w:strike w:val="0"/>
            <w:color w:val="0077CC"/>
            <w:sz w:val="20"/>
            <w:u w:val="single"/>
            <w:vertAlign w:val="baseline"/>
          </w:rPr>
          <w:t xml:space="preserve">Top ETFs That Beat the Market in 2024 and Could Do It Again </w:t>
        </w:r>
      </w:hyperlink>
    </w:p>
    <w:p>
      <w:pPr>
        <w:pStyle w:val="Normal10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other NVIDIA news, EVP </w:t>
      </w:r>
      <w:hyperlink r:id="rId1743" w:history="1">
        <w:r>
          <w:rPr>
            <w:rFonts w:ascii="arial" w:eastAsia="arial" w:hAnsi="arial" w:cs="arial"/>
            <w:b w:val="0"/>
            <w:i/>
            <w:strike w:val="0"/>
            <w:noProof w:val="0"/>
            <w:color w:val="0077CC"/>
            <w:position w:val="0"/>
            <w:sz w:val="20"/>
            <w:u w:val="single"/>
            <w:vertAlign w:val="baseline"/>
          </w:rPr>
          <w:t xml:space="preserve">Ajay K. Puri </w:t>
        </w:r>
      </w:hyperlink>
      <w:r>
        <w:rPr>
          <w:rFonts w:ascii="arial" w:eastAsia="arial" w:hAnsi="arial" w:cs="arial"/>
          <w:b w:val="0"/>
          <w:i w:val="0"/>
          <w:strike w:val="0"/>
          <w:noProof w:val="0"/>
          <w:color w:val="000000"/>
          <w:position w:val="0"/>
          <w:sz w:val="20"/>
          <w:u w:val="none"/>
          <w:vertAlign w:val="baseline"/>
        </w:rPr>
        <w:t xml:space="preserve"> sold 36,462 shares of the business's stock in a transaction dated Monday, January 6th. The shares were sold at an average price of $151.10, for a total value of $5,509,408.20. Following the transaction, the executive vice president now owns 3,902,888 shares in the company, valued at approximately $589,726,376.80. The trade was a 0.93 % decrease in their ownership of the stock. The transaction was disclosed in a legal filing with the Securities &amp; Exchange Commission, which can be accessed through </w:t>
      </w:r>
      <w:hyperlink r:id="rId1744" w:history="1">
        <w:r>
          <w:rPr>
            <w:rFonts w:ascii="arial" w:eastAsia="arial" w:hAnsi="arial" w:cs="arial"/>
            <w:b w:val="0"/>
            <w:i/>
            <w:strike w:val="0"/>
            <w:noProof w:val="0"/>
            <w:color w:val="0077CC"/>
            <w:position w:val="0"/>
            <w:sz w:val="20"/>
            <w:u w:val="single"/>
            <w:vertAlign w:val="baseline"/>
          </w:rPr>
          <w:t xml:space="preserve">the SEC website </w:t>
        </w:r>
      </w:hyperlink>
      <w:r>
        <w:rPr>
          <w:rFonts w:ascii="arial" w:eastAsia="arial" w:hAnsi="arial" w:cs="arial"/>
          <w:b w:val="0"/>
          <w:i w:val="0"/>
          <w:strike w:val="0"/>
          <w:noProof w:val="0"/>
          <w:color w:val="000000"/>
          <w:position w:val="0"/>
          <w:sz w:val="20"/>
          <w:u w:val="none"/>
          <w:vertAlign w:val="baseline"/>
        </w:rPr>
        <w:t xml:space="preserve">. Also, Director </w:t>
      </w:r>
      <w:hyperlink r:id="rId1745" w:history="1">
        <w:r>
          <w:rPr>
            <w:rFonts w:ascii="arial" w:eastAsia="arial" w:hAnsi="arial" w:cs="arial"/>
            <w:b w:val="0"/>
            <w:i/>
            <w:strike w:val="0"/>
            <w:noProof w:val="0"/>
            <w:color w:val="0077CC"/>
            <w:position w:val="0"/>
            <w:sz w:val="20"/>
            <w:u w:val="single"/>
            <w:vertAlign w:val="baseline"/>
          </w:rPr>
          <w:t xml:space="preserve">Tench Coxe </w:t>
        </w:r>
      </w:hyperlink>
      <w:r>
        <w:rPr>
          <w:rFonts w:ascii="arial" w:eastAsia="arial" w:hAnsi="arial" w:cs="arial"/>
          <w:b w:val="0"/>
          <w:i w:val="0"/>
          <w:strike w:val="0"/>
          <w:noProof w:val="0"/>
          <w:color w:val="000000"/>
          <w:position w:val="0"/>
          <w:sz w:val="20"/>
          <w:u w:val="none"/>
          <w:vertAlign w:val="baseline"/>
        </w:rPr>
        <w:t xml:space="preserve"> sold 1,000,000 shares of the business's stock in a transaction dated Monday, December 16th. The shares were sold at an average price of $131.26, for a total transaction of $131,260,000.00. Following the transaction, the director now owns 28,671,360 shares in the company, valued at $3,763,402,713.60. This represents a 3.37 % decrease in their position. The disclosure for this sale can be found </w:t>
      </w:r>
      <w:hyperlink r:id="rId1746" w:history="1">
        <w:r>
          <w:rPr>
            <w:rFonts w:ascii="arial" w:eastAsia="arial" w:hAnsi="arial" w:cs="arial"/>
            <w:b w:val="0"/>
            <w:i/>
            <w:strike w:val="0"/>
            <w:noProof w:val="0"/>
            <w:color w:val="0077CC"/>
            <w:position w:val="0"/>
            <w:sz w:val="20"/>
            <w:u w:val="single"/>
            <w:vertAlign w:val="baseline"/>
          </w:rPr>
          <w:t xml:space="preserve">here </w:t>
        </w:r>
      </w:hyperlink>
      <w:r>
        <w:rPr>
          <w:rFonts w:ascii="arial" w:eastAsia="arial" w:hAnsi="arial" w:cs="arial"/>
          <w:b w:val="0"/>
          <w:i w:val="0"/>
          <w:strike w:val="0"/>
          <w:noProof w:val="0"/>
          <w:color w:val="000000"/>
          <w:position w:val="0"/>
          <w:sz w:val="20"/>
          <w:u w:val="none"/>
          <w:vertAlign w:val="baseline"/>
        </w:rPr>
        <w:t>. Insiders sold 1,108,348 shares of company stock worth $146,506,958 in the last three months. Corporate insiders own  4.23% of the company's stock.  Analyst Ratings Changes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NVDA has been the subject of a number of research analyst reports. Susquehanna lifted their price target on shares of NVIDIA from $160.00 to $180.00 and gave the stock a "positive" rating in a research note on Thursday, November 14th. TD Cowen lifted their price target on shares of NVIDIA from $165.00 to $175.00 and gave the stock a "buy" rating in a research note on Thursday, November 21st. Benchmark  reiterated a "buy" rating and issued a $190.00 price target on shares of NVIDIA in a research note on Tuesday, January 7th. Citigroup lifted their price target on shares of NVIDIA from $170.00 to $175.00 and gave the stock a "buy" rating in a research note on Thursday, November 21st. Finally, Robert W. Baird lifted their price target on shares of NVIDIA from $150.00 to $190.00 and gave the stock an "outperform" rating in a research note on Thursday, November 21st. Four research analysts have rated the stock with a hold rating, thirty-nine have assigned  a buy rating and one  has assigned  a strong buy rating to the company. According to MarketBeat.com, NVIDIA presently has an average rating of "Moderate Buy" and an average target price of $164.63. </w:t>
      </w:r>
    </w:p>
    <w:p>
      <w:pPr>
        <w:pStyle w:val="Normal101"/>
        <w:keepNext w:val="0"/>
        <w:spacing w:before="240" w:after="0" w:line="260" w:lineRule="atLeast"/>
        <w:ind w:left="0" w:right="0" w:firstLine="0"/>
        <w:jc w:val="both"/>
      </w:pPr>
      <w:hyperlink r:id="rId1747" w:history="1">
        <w:r>
          <w:rPr>
            <w:rFonts w:ascii="arial" w:eastAsia="arial" w:hAnsi="arial" w:cs="arial"/>
            <w:b w:val="0"/>
            <w:i/>
            <w:strike w:val="0"/>
            <w:color w:val="0077CC"/>
            <w:sz w:val="20"/>
            <w:u w:val="single"/>
            <w:vertAlign w:val="baseline"/>
          </w:rPr>
          <w:t xml:space="preserve">View Our Latest Research Report on NVDA </w:t>
        </w:r>
      </w:hyperlink>
      <w:r>
        <w:rPr>
          <w:rFonts w:ascii="arial" w:eastAsia="arial" w:hAnsi="arial" w:cs="arial"/>
          <w:b w:val="0"/>
          <w:i w:val="0"/>
          <w:strike w:val="0"/>
          <w:noProof w:val="0"/>
          <w:color w:val="000000"/>
          <w:position w:val="0"/>
          <w:sz w:val="20"/>
          <w:u w:val="none"/>
          <w:vertAlign w:val="baseline"/>
        </w:rPr>
        <w:t xml:space="preserve"> Institutional Investors Weigh In On NVIDIA</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number of hedge funds and other institutional investors have recently made changes to their positions in the business. Quest Partners LLC bought a new stake in  NVIDIA during the second quarter valued at $27,000.  Christopher J. Hasenberg Inc bought a new position in shares of  NVIDIA during the 3rd quarter worth approximately $27,000.  University of Texas Texas AM Investment Management Co. purchased a new stake in shares of  NVIDIA during the 2nd quarter worth approximately $31,000.  Legend Financial Advisors Inc. purchased a new stake in shares of  NVIDIA during the 4th quarter worth approximately $34,000.  Finally, West Financial Advisors LLC purchased a new position in  NVIDIA in the 3rd quarter valued at approximately $36,000. 65.27% of the stock is currently owned by institutional investors and hedge funds.  About Representative </w:t>
      </w:r>
      <w:r>
        <w:rPr>
          <w:rFonts w:ascii="arial" w:eastAsia="arial" w:hAnsi="arial" w:cs="arial"/>
          <w:b/>
          <w:i/>
          <w:strike w:val="0"/>
          <w:noProof w:val="0"/>
          <w:color w:val="000000"/>
          <w:position w:val="0"/>
          <w:sz w:val="20"/>
          <w:u w:val="single"/>
          <w:vertAlign w:val="baseline"/>
        </w:rPr>
        <w:t>Pelosi</w:t>
      </w:r>
    </w:p>
    <w:p>
      <w:pPr>
        <w:pStyle w:val="Normal10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(Democratic Party) is a member of the U.S. House, representing California's 11th Congressional District. She assumed office on January 3, 2023. Her current term ends on January 3, 2025.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(Democratic Party) is running for re-election to the U.S. House to represent California's 11th Congressional District. She declared candidacy for the primary scheduled on March 5, 2024.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is the first and only woman to serve as speaker of the House.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was first elected to the U.S. House in a special election in 1987 to represent California's 5th Congressional District, which she represented until her election to California's 8th Congressional District in 2012. In 2002, she was elected minority leader, becoming the highest-ranking congresswoman of either party in U.S. history. When Democrats took control of the House in 2007,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made history again with her election as speaker of the House.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was re-elected speaker of the House in 2019, following the 2018 midterm elections. She served in that role until January 3, 2023. Notable legislation passed during her speakership includes the Affordable Care Act, the American Recovery and Reinvestment Act, the Dodd-Frank Wall Street Reform and Consumer Protection Act, the Lilly Ledbetter Fair Pay Act, and the Don't Ask, Don't Tell Repeal Act.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is also a prominent Democratic fundraiser, raising more than $700 million for the Democratic Party since becoming a party leader in 2002. Before holding public office,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served on the Democratic National Committee and as a chair of the California Democratic Party.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was born in Baltimore, Maryland.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graduated from the Institute of Notre Dame in 1958. She earned a bachelor's degree from Trinity College in 1962.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served as the chair of the California State Democratic Party and the finance chairwoman of the Democratic Senatorial Campaign Committee. About NVIDIA</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NVIDIA Corporation provides graphics and compute and networking solutions in the United States, Taiwan, China, Hong Kong, and internationally. The Graphics segment offers GeForce GPUs for gaming and PCs, the GeForce NOW game streaming service and related infrastructure, and solutions for gaming platforms; Quadro/NVIDIA RTX GPUs for enterprise workstation graphics; virtual GPU or vGPU software for cloud-based visual and virtual computing; automotive platforms for infotainment systems; and Omniverse software for building and operating metaverse and 3D internet applications. Featured Stories</w:t>
      </w:r>
    </w:p>
    <w:p>
      <w:pPr>
        <w:pStyle w:val="Normal101"/>
        <w:keepNext w:val="0"/>
        <w:numPr>
          <w:numId w:val="76"/>
        </w:numPr>
        <w:spacing w:before="240" w:after="0" w:line="260" w:lineRule="atLeast"/>
        <w:ind w:right="0"/>
        <w:jc w:val="both"/>
      </w:pPr>
      <w:hyperlink r:id="rId1748" w:history="1">
        <w:r>
          <w:rPr>
            <w:rFonts w:ascii="arial" w:eastAsia="arial" w:hAnsi="arial" w:cs="arial"/>
            <w:b w:val="0"/>
            <w:i/>
            <w:strike w:val="0"/>
            <w:color w:val="0077CC"/>
            <w:sz w:val="20"/>
            <w:u w:val="single"/>
            <w:vertAlign w:val="baseline"/>
          </w:rPr>
          <w:t xml:space="preserve">Five stocks we like better than NVIDIA </w:t>
        </w:r>
      </w:hyperlink>
    </w:p>
    <w:p>
      <w:pPr>
        <w:pStyle w:val="Normal101"/>
        <w:keepNext w:val="0"/>
        <w:numPr>
          <w:numId w:val="77"/>
        </w:numPr>
        <w:spacing w:before="240" w:after="0" w:line="260" w:lineRule="atLeast"/>
        <w:ind w:right="0"/>
        <w:jc w:val="both"/>
      </w:pPr>
      <w:hyperlink r:id="rId1749" w:history="1">
        <w:r>
          <w:rPr>
            <w:rFonts w:ascii="arial" w:eastAsia="arial" w:hAnsi="arial" w:cs="arial"/>
            <w:b w:val="0"/>
            <w:i/>
            <w:strike w:val="0"/>
            <w:color w:val="0077CC"/>
            <w:sz w:val="20"/>
            <w:u w:val="single"/>
            <w:vertAlign w:val="baseline"/>
          </w:rPr>
          <w:t xml:space="preserve">What is the Hang Seng index?   </w:t>
        </w:r>
      </w:hyperlink>
    </w:p>
    <w:p>
      <w:pPr>
        <w:pStyle w:val="Normal101"/>
        <w:keepNext w:val="0"/>
        <w:numPr>
          <w:numId w:val="78"/>
        </w:numPr>
        <w:spacing w:before="240" w:after="0" w:line="260" w:lineRule="atLeast"/>
        <w:ind w:right="0"/>
        <w:jc w:val="both"/>
      </w:pPr>
      <w:hyperlink r:id="rId1750" w:history="1">
        <w:r>
          <w:rPr>
            <w:rFonts w:ascii="arial" w:eastAsia="arial" w:hAnsi="arial" w:cs="arial"/>
            <w:b w:val="0"/>
            <w:i/>
            <w:strike w:val="0"/>
            <w:color w:val="0077CC"/>
            <w:sz w:val="20"/>
            <w:u w:val="single"/>
            <w:vertAlign w:val="baseline"/>
          </w:rPr>
          <w:t xml:space="preserve">3 Stocks to Gain From Donald Trump's External Revenue Service </w:t>
        </w:r>
      </w:hyperlink>
    </w:p>
    <w:p>
      <w:pPr>
        <w:pStyle w:val="Normal101"/>
        <w:keepNext w:val="0"/>
        <w:numPr>
          <w:numId w:val="79"/>
        </w:numPr>
        <w:spacing w:before="240" w:after="0" w:line="260" w:lineRule="atLeast"/>
        <w:ind w:right="0"/>
        <w:jc w:val="both"/>
      </w:pPr>
      <w:hyperlink r:id="rId1751" w:history="1">
        <w:r>
          <w:rPr>
            <w:rFonts w:ascii="arial" w:eastAsia="arial" w:hAnsi="arial" w:cs="arial"/>
            <w:b w:val="0"/>
            <w:i/>
            <w:strike w:val="0"/>
            <w:color w:val="0077CC"/>
            <w:sz w:val="20"/>
            <w:u w:val="single"/>
            <w:vertAlign w:val="baseline"/>
          </w:rPr>
          <w:t xml:space="preserve">Expert Stock Trading Psychology Tips </w:t>
        </w:r>
      </w:hyperlink>
    </w:p>
    <w:p>
      <w:pPr>
        <w:pStyle w:val="Normal101"/>
        <w:keepNext w:val="0"/>
        <w:numPr>
          <w:numId w:val="80"/>
        </w:numPr>
        <w:spacing w:before="240" w:after="0" w:line="260" w:lineRule="atLeast"/>
        <w:ind w:right="0"/>
        <w:jc w:val="both"/>
      </w:pPr>
      <w:hyperlink r:id="rId1752" w:history="1">
        <w:r>
          <w:rPr>
            <w:rFonts w:ascii="arial" w:eastAsia="arial" w:hAnsi="arial" w:cs="arial"/>
            <w:b w:val="0"/>
            <w:i/>
            <w:strike w:val="0"/>
            <w:color w:val="0077CC"/>
            <w:sz w:val="20"/>
            <w:u w:val="single"/>
            <w:vertAlign w:val="baseline"/>
          </w:rPr>
          <w:t xml:space="preserve">AMD: Loop Capital's Buy Rating Reinforces Investor Confidence </w:t>
        </w:r>
      </w:hyperlink>
    </w:p>
    <w:p>
      <w:pPr>
        <w:pStyle w:val="Normal101"/>
        <w:keepNext w:val="0"/>
        <w:numPr>
          <w:numId w:val="81"/>
        </w:numPr>
        <w:spacing w:before="240" w:after="0" w:line="260" w:lineRule="atLeast"/>
        <w:ind w:right="0"/>
        <w:jc w:val="both"/>
      </w:pPr>
      <w:hyperlink r:id="rId1753" w:history="1">
        <w:r>
          <w:rPr>
            <w:rFonts w:ascii="arial" w:eastAsia="arial" w:hAnsi="arial" w:cs="arial"/>
            <w:b w:val="0"/>
            <w:i/>
            <w:strike w:val="0"/>
            <w:color w:val="0077CC"/>
            <w:sz w:val="20"/>
            <w:u w:val="single"/>
            <w:vertAlign w:val="baseline"/>
          </w:rPr>
          <w:t xml:space="preserve">Why Understanding Call Option Volume is Essential to Successful Options Trading </w:t>
        </w:r>
      </w:hyperlink>
    </w:p>
    <w:p>
      <w:pPr>
        <w:pStyle w:val="Normal101"/>
        <w:keepNext w:val="0"/>
        <w:numPr>
          <w:numId w:val="82"/>
        </w:numPr>
        <w:spacing w:before="240" w:after="0" w:line="260" w:lineRule="atLeast"/>
        <w:ind w:right="0"/>
        <w:jc w:val="both"/>
      </w:pPr>
      <w:hyperlink r:id="rId1754" w:history="1">
        <w:r>
          <w:rPr>
            <w:rFonts w:ascii="arial" w:eastAsia="arial" w:hAnsi="arial" w:cs="arial"/>
            <w:b w:val="0"/>
            <w:i/>
            <w:strike w:val="0"/>
            <w:color w:val="0077CC"/>
            <w:sz w:val="20"/>
            <w:u w:val="single"/>
            <w:vertAlign w:val="baseline"/>
          </w:rPr>
          <w:t xml:space="preserve">Momentum Is Building for Qualcomm to Have a Strong Run in 2025 </w:t>
        </w:r>
      </w:hyperlink>
    </w:p>
    <w:p>
      <w:pPr>
        <w:pStyle w:val="Normal101"/>
        <w:keepNext/>
        <w:spacing w:before="240" w:after="0" w:line="340" w:lineRule="atLeast"/>
        <w:ind w:left="0" w:right="0" w:firstLine="0"/>
        <w:jc w:val="left"/>
      </w:pPr>
      <w:bookmarkStart w:id="306" w:name="Classification_99"/>
      <w:bookmarkEnd w:id="306"/>
      <w:r>
        <w:rPr>
          <w:rFonts w:ascii="arial" w:eastAsia="arial" w:hAnsi="arial" w:cs="arial"/>
          <w:b/>
          <w:i w:val="0"/>
          <w:strike w:val="0"/>
          <w:noProof w:val="0"/>
          <w:color w:val="000000"/>
          <w:position w:val="0"/>
          <w:sz w:val="28"/>
          <w:u w:val="none"/>
          <w:vertAlign w:val="baseline"/>
        </w:rPr>
        <w:t>Classification</w:t>
      </w:r>
    </w:p>
    <w:p>
      <w:pPr>
        <w:pStyle w:val="Normal101"/>
        <w:spacing w:line="60" w:lineRule="exact"/>
      </w:pPr>
      <w:r>
        <w:pict>
          <v:line id="_x0000_s1412" style="position:absolute;z-index:252013568" from="0,2pt" to="512pt,2pt" strokecolor="#009ddb" strokeweight="2pt">
            <v:stroke linestyle="single"/>
            <w10:wrap type="topAndBottom"/>
          </v:line>
        </w:pict>
      </w:r>
    </w:p>
    <w:p>
      <w:pPr>
        <w:pStyle w:val="Normal101"/>
        <w:spacing w:line="120" w:lineRule="exact"/>
      </w:pPr>
    </w:p>
    <w:p>
      <w:pPr>
        <w:pStyle w:val="Normal10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Newsletter</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FINANCIAL MARKET UPDATES (90%); STOCK EXCHANGES (90%); COMPANY EARNINGS (89%); DIVIDENDS (89%); EARNINGS PER SHARE (89%); PUBLIC COMPANIES (89%); INTERIM FINANCIAL RESULTS (86%); BUSINESS REPORTS &amp; FORECASTS (79%); CORPORATE DEBT (78%); FINANCIAL RATINGS (78%); MARKET CAPITALIZATION (78%); SHAREHOLDERS (78%); STOCK ANALYSES &amp; FORECASTS (78%); EQUITY RESEARCH (76%); FINANCIAL PERFORMANCE &amp; REPORTS (72%); COMPANY REVENUES (70%); FINANCIAL RESULTS (70%)</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NVIDIA CORP (94%);  APPLE INC (71%);  PALO ALTO NETWORKS INC (56%)</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NVDA (NASDAQ) (94%); AAPL (NASDAQ) (71%); PANW (NYSE) (56%)</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NAICS334413 SEMICONDUCTOR &amp; RELATED DEVICE MANUFACTURING (94%); SIC3674 SEMICONDUCTORS &amp; RELATED DEVICES (94%); SIC3577 COMPUTER PERIPHERAL EQUIPMENT, NEC (94%); NAICS334118 COMPUTER TERMINAL &amp; OTHER COMPUTER PERIPHERAL EQUIPMENT MANUFACTURING (94%); NAICS423430 COMPUTER &amp; COMPUTER PERIPHERAL EQUIPMENT &amp; SOFTWARE MERCHANT WHOLESALERS (71%); NAICS334112 COMPUTER STORAGE DEVICE MANUFACTURING (71%); NAICS334111 ELECTRONIC COMPUTER MANUFACTURING (71%); SIC5045 COMPUTERS &amp; COMPUTER PERIPHERAL EQUIPMENT &amp; SOFTWARE (71%); SIC3572 COMPUTER STORAGE DEVICES (71%); SIC3571 ELECTRONIC COMPUTERS (71%); NAICS541511 CUSTOM COMPUTER PROGRAMMING SERVICES (56%); SIC7371 COMPUTER PROGRAMMING SERVICES (56%); FINANCIAL MARKET UPDATES (90%); STOCK EXCHANGES (90%); ELECTRONICS (78%); FINANCIAL RATINGS (78%); STOCK ANALYSES &amp; FORECASTS (78%); EQUITY RESEARCH (76%); COMPUTER MFG (73%); COMPUTER EQUIPMENT (63%); SEMICONDUCTORS (63%)</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(89%)</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(79%)</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2025</w:t>
      </w:r>
    </w:p>
    <w:p>
      <w:pPr>
        <w:pStyle w:val="Normal101"/>
      </w:pPr>
    </w:p>
    <w:p>
      <w:pPr>
        <w:pStyle w:val="Normal101"/>
        <w:ind w:left="200"/>
        <w:sectPr>
          <w:type w:val="continuous"/>
          <w:pgMar w:top="840" w:right="1000" w:bottom="840" w:left="1000" w:header="400" w:footer="400"/>
          <w:pgNumType w:fmt="decimal"/>
          <w:cols w:space="720"/>
        </w:sectPr>
      </w:pPr>
      <w:r>
        <w:br/>
      </w:r>
      <w:r>
        <w:pict>
          <v:line id="_x0000_s1413" style="position:absolute;z-index:252014592" from="0,10pt" to="512pt,10pt" strokecolor="black" strokeweight="1pt">
            <v:stroke linestyle="single"/>
          </v:line>
        </w:pict>
      </w:r>
      <w:r>
        <w:rPr>
          <w:rFonts w:ascii="arial" w:eastAsia="arial" w:hAnsi="arial" w:cs="arial"/>
          <w:b/>
          <w:color w:val="767676"/>
          <w:sz w:val="16"/>
        </w:rPr>
        <w:t>End of Document</w:t>
      </w:r>
    </w:p>
    <w:p>
      <w:pPr>
        <w:pStyle w:val="Normal102"/>
        <w:sectPr>
          <w:headerReference w:type="even" r:id="rId1755"/>
          <w:headerReference w:type="default" r:id="rId1756"/>
          <w:footerReference w:type="even" r:id="rId1757"/>
          <w:footerReference w:type="default" r:id="rId1758"/>
          <w:headerReference w:type="first" r:id="rId1759"/>
          <w:footerReference w:type="first" r:id="rId1760"/>
          <w:pgSz w:w="12240" w:h="15840"/>
          <w:pgMar w:top="840" w:right="1000" w:bottom="840" w:left="1000" w:header="400" w:footer="400"/>
          <w:pgNumType w:fmt="decimal"/>
          <w:cols w:space="720"/>
          <w:titlePg w:val="0"/>
        </w:sectPr>
      </w:pPr>
    </w:p>
    <w:p>
      <w:pPr>
        <w:pStyle w:val="Normal102"/>
      </w:pPr>
    </w:p>
    <w:p>
      <w:pPr>
        <w:pStyle w:val="Heading1100"/>
        <w:keepNext w:val="0"/>
        <w:spacing w:after="200" w:line="340" w:lineRule="atLeast"/>
        <w:ind w:left="0" w:right="0" w:firstLine="0"/>
        <w:jc w:val="center"/>
      </w:pPr>
      <w:hyperlink r:id="rId1761" w:history="1">
        <w:r>
          <w:rPr>
            <w:rFonts w:ascii="arial" w:eastAsia="arial" w:hAnsi="arial" w:cs="arial"/>
            <w:b/>
            <w:i/>
            <w:strike w:val="0"/>
            <w:color w:val="0077CC"/>
            <w:sz w:val="28"/>
            <w:u w:val="single"/>
            <w:vertAlign w:val="baseline"/>
          </w:rPr>
          <w:t xml:space="preserve">Rep. </w:t>
        </w:r>
      </w:hyperlink>
      <w:hyperlink r:id="rId1762" w:history="1">
        <w:r>
          <w:rPr>
            <w:rFonts w:ascii="arial" w:eastAsia="arial" w:hAnsi="arial" w:cs="arial"/>
            <w:b/>
            <w:i/>
            <w:strike w:val="0"/>
            <w:color w:val="0077CC"/>
            <w:sz w:val="28"/>
            <w:u w:val="single"/>
            <w:vertAlign w:val="baseline"/>
          </w:rPr>
          <w:t>Nancy Pelosi</w:t>
        </w:r>
      </w:hyperlink>
      <w:hyperlink r:id="rId1763" w:history="1">
        <w:r>
          <w:rPr>
            <w:rFonts w:ascii="arial" w:eastAsia="arial" w:hAnsi="arial" w:cs="arial"/>
            <w:b/>
            <w:i/>
            <w:strike w:val="0"/>
            <w:color w:val="0077CC"/>
            <w:sz w:val="28"/>
            <w:u w:val="single"/>
            <w:vertAlign w:val="baseline"/>
          </w:rPr>
          <w:t xml:space="preserve"> Buys NVIDIA Co. (NASDAQ:NVDA) Stock</w:t>
        </w:r>
      </w:hyperlink>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Ticker Report</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2025 Tuesday 12:00 AM EST</w:t>
      </w:r>
    </w:p>
    <w:p>
      <w:pPr>
        <w:pStyle w:val="Normal102"/>
        <w:keepNext w:val="0"/>
        <w:spacing w:after="0" w:line="240" w:lineRule="atLeast"/>
        <w:ind w:right="0"/>
        <w:jc w:val="both"/>
      </w:pPr>
      <w:bookmarkStart w:id="307" w:name="Bookmark_102"/>
      <w:bookmarkEnd w:id="307"/>
    </w:p>
    <w:p>
      <w:pPr>
        <w:pStyle w:val="Normal1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0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Ticker Report </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1434 words</w:t>
      </w:r>
    </w:p>
    <w:p>
      <w:pPr>
        <w:pStyle w:val="Normal102"/>
        <w:keepNext/>
        <w:spacing w:before="240" w:after="0" w:line="340" w:lineRule="atLeast"/>
        <w:ind w:left="0" w:right="0" w:firstLine="0"/>
        <w:jc w:val="left"/>
      </w:pPr>
      <w:bookmarkStart w:id="308" w:name="Body_100"/>
      <w:bookmarkEnd w:id="308"/>
      <w:r>
        <w:rPr>
          <w:rFonts w:ascii="arial" w:eastAsia="arial" w:hAnsi="arial" w:cs="arial"/>
          <w:b/>
          <w:i w:val="0"/>
          <w:strike w:val="0"/>
          <w:noProof w:val="0"/>
          <w:color w:val="000000"/>
          <w:position w:val="0"/>
          <w:sz w:val="28"/>
          <w:u w:val="none"/>
          <w:vertAlign w:val="baseline"/>
        </w:rPr>
        <w:t>Body</w:t>
      </w:r>
    </w:p>
    <w:p>
      <w:pPr>
        <w:pStyle w:val="Normal102"/>
        <w:spacing w:line="60" w:lineRule="exact"/>
      </w:pPr>
      <w:r>
        <w:pict>
          <v:line id="_x0000_s1414" style="position:absolute;z-index:252015616" from="0,2pt" to="512pt,2pt" strokecolor="#009ddb" strokeweight="2pt">
            <v:stroke linestyle="single"/>
            <w10:wrap type="topAndBottom"/>
          </v:line>
        </w:pict>
      </w:r>
    </w:p>
    <w:p>
      <w:pPr>
        <w:pStyle w:val="Normal102"/>
      </w:pPr>
    </w:p>
    <w:p>
      <w:pPr>
        <w:pStyle w:val="Normal1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January 20th, 2025 ( </w:t>
      </w:r>
      <w:hyperlink r:id="rId1764" w:history="1">
        <w:r>
          <w:rPr>
            <w:rFonts w:ascii="arial" w:eastAsia="arial" w:hAnsi="arial" w:cs="arial"/>
            <w:b w:val="0"/>
            <w:i/>
            <w:strike w:val="0"/>
            <w:noProof w:val="0"/>
            <w:color w:val="0077CC"/>
            <w:position w:val="0"/>
            <w:sz w:val="20"/>
            <w:u w:val="single"/>
            <w:vertAlign w:val="baseline"/>
          </w:rPr>
          <w:t>Ticker Report</w:t>
        </w:r>
      </w:hyperlink>
      <w:r>
        <w:rPr>
          <w:rFonts w:ascii="arial" w:eastAsia="arial" w:hAnsi="arial" w:cs="arial"/>
          <w:b w:val="0"/>
          <w:i w:val="0"/>
          <w:strike w:val="0"/>
          <w:noProof w:val="0"/>
          <w:color w:val="000000"/>
          <w:position w:val="0"/>
          <w:sz w:val="20"/>
          <w:u w:val="none"/>
          <w:vertAlign w:val="baseline"/>
        </w:rPr>
        <w:t xml:space="preserve">  - Delivered by  </w:t>
      </w:r>
      <w:hyperlink r:id="rId1765"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(D-California) recently bought shares of NVIDIA Co. (NASDAQ:NVDA). In a filing disclosed on January 17th, the Representative disclosed that they had bought between $500,001 and $1,000,000 in NVIDIA stock on December 20th.</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also recently made the following trade(s):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Sold $5,000,001 - $25,000,000 in shares of Apple (NASDAQ:AAPL) on 12/31/2024.</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Sold $1,000,001 - $5,000,000 in shares of NVIDIA (NASDAQ:NVDA) on 12/31/2024.</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Purchased $1,000,001 - $5,000,000 in shares of Palo Alto Networks (NASDAQ:PANW) on 12/20/2024.</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NVIDIA Trading Up 3.1 %</w:t>
      </w:r>
    </w:p>
    <w:p>
      <w:pPr>
        <w:pStyle w:val="Normal1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Shares of  </w:t>
      </w:r>
      <w:hyperlink r:id="rId1766" w:history="1">
        <w:r>
          <w:rPr>
            <w:rFonts w:ascii="arial" w:eastAsia="arial" w:hAnsi="arial" w:cs="arial"/>
            <w:b w:val="0"/>
            <w:i/>
            <w:strike w:val="0"/>
            <w:noProof w:val="0"/>
            <w:color w:val="0077CC"/>
            <w:position w:val="0"/>
            <w:sz w:val="20"/>
            <w:u w:val="single"/>
            <w:vertAlign w:val="baseline"/>
          </w:rPr>
          <w:t>NVDA stock opened at $137.71 on Tuesday. NVIDIA Co. has a fifty-two week low of $56.11 and a fifty-two week high of $153.13. The company has a debt-to-equity ratio of 0.13, a quick ratio of 3.64 and a current ratio of 4.10. The stock's fifty day moving average is $138.99 and its two-hundred day moving average is $129.05. The firm has a market capitalization of $3.37 trillion, a P/E ratio of 54.20, a PEG ratio of 2.45 and a beta of 1.64.</w:t>
        </w:r>
      </w:hyperlink>
    </w:p>
    <w:p>
      <w:pPr>
        <w:pStyle w:val="Normal1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NVIDIA ( </w:t>
      </w:r>
      <w:hyperlink r:id="rId1767" w:history="1">
        <w:r>
          <w:rPr>
            <w:rFonts w:ascii="arial" w:eastAsia="arial" w:hAnsi="arial" w:cs="arial"/>
            <w:b w:val="0"/>
            <w:i/>
            <w:strike w:val="0"/>
            <w:noProof w:val="0"/>
            <w:color w:val="0077CC"/>
            <w:position w:val="0"/>
            <w:sz w:val="20"/>
            <w:u w:val="single"/>
            <w:vertAlign w:val="baseline"/>
          </w:rPr>
          <w:t>NASDAQ:NVDA -</w:t>
        </w:r>
      </w:hyperlink>
      <w:r>
        <w:rPr>
          <w:rFonts w:ascii="arial" w:eastAsia="arial" w:hAnsi="arial" w:cs="arial"/>
          <w:b w:val="0"/>
          <w:i w:val="0"/>
          <w:strike w:val="0"/>
          <w:noProof w:val="0"/>
          <w:color w:val="000000"/>
          <w:position w:val="0"/>
          <w:sz w:val="20"/>
          <w:u w:val="none"/>
          <w:vertAlign w:val="baseline"/>
        </w:rPr>
        <w:t> </w:t>
      </w:r>
      <w:hyperlink r:id="rId1768" w:history="1">
        <w:r>
          <w:rPr>
            <w:rFonts w:ascii="arial" w:eastAsia="arial" w:hAnsi="arial" w:cs="arial"/>
            <w:b w:val="0"/>
            <w:i/>
            <w:strike w:val="0"/>
            <w:noProof w:val="0"/>
            <w:color w:val="0077CC"/>
            <w:position w:val="0"/>
            <w:sz w:val="20"/>
            <w:u w:val="single"/>
            <w:vertAlign w:val="baseline"/>
          </w:rPr>
          <w:t>Get Free Report) last released its quarterly earnings data on Wednesday, November 20th. The computer hardware maker reported $0.81 EPS for the quarter, beating analysts' consensus estimates of $0.69 by $0.12. The company had revenue of $35.08 billion during the quarter, compared to the consensus estimate of $33.15 billion. NVIDIA had a net margin of 55.69% and a return on equity of 114.83%. NVIDIA's quarterly revenue was up 93.6% on a year-over-year basis. During the same quarter in the prior year, the firm earned $0.38 EPS. Research analysts expect that NVIDIA Co. will post 2.78 earnings per share for the current fiscal year.</w:t>
        </w:r>
      </w:hyperlink>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NVIDIA Announces Dividend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also recently declared a quarterly dividend, which was paid on Friday, December 27th. Stockholders of record on Thursday, December 5th were paid a $0.01 dividend. This represents a $0.04 dividend on an annualized basis and a dividend yield of 0.03%. The ex-dividend date was Thursday, December 5th. NVIDIA's dividend payout ratio is presently 1.57%.</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Hedge Funds Weigh In On NVIDIA</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Institutional investors and hedge funds have recently added to or reduced their stakes in the business. Hoertkorn Richard Charles increased its holdings in shares of NVIDIA by 2.0% during the 3rd quarter. Hoertkorn Richard Charles now owns 3,490 shares of the computer hardware maker's stock worth $424,000 after buying an additional 70 shares during the last quarter. Smart Portfolios LLC increased its stake in NVIDIA by 2.7% during the third quarter. Smart Portfolios LLC now owns 2,805 shares of the computer hardware maker's stock worth $341,000 after acquiring an additional 75 shares during the last quarter. Palisade Asset Management LLC raised its holdings in shares of NVIDIA by 0.5% in the 3rd quarter. Palisade Asset Management LLC now owns 15,363 shares of the computer hardware maker's stock worth $1,866,000 after purchasing an additional 75 shares during the period. Kwmg LLC lifted its stake in shares of NVIDIA by 0.6% in the 4th quarter. Kwmg LLC now owns 13,067 shares of the computer hardware maker's stock valued at $1,755,000 after purchasing an additional 77 shares in the last quarter. Finally, Total Wealth Planning LLC grew its holdings in shares of NVIDIA by 3.6% during the 3rd quarter. Total Wealth Planning LLC now owns 2,275 shares of the computer hardware maker's stock worth $276,000 after purchasing an additional 78 shares during the period. 65.27% of the stock is owned by institutional investors and hedge funds.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 Street Analyst Weigh In</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analysts have issued reports on the company. Cantor Fitzgerald reaffirmed an "overweight" rating and issued a $175.00 target price on shares of NVIDIA in a research note on Thursday, November 21st. The Goldman Sachs Group increased their price target on shares of NVIDIA from $150.00 to $165.00 and gave the company a "buy" rating in a research note on Thursday, November 21st. Susquehanna upped their price objective on NVIDIA from $160.00 to $180.00 and gave the company a "positive" rating in a report on Thursday, November 14th. UBS Group lifted their target price on NVIDIA from $150.00 to $185.00 and gave the company a "buy" rating in a research report on Monday, November 11th. Finally, DA Davidson increased their price target on NVIDIA from $90.00 to $135.00 and gave the stock a "neutral" rating in a report on Friday, November 22nd. Four research analysts have rated the stock with a hold rating, thirty-nine have issued a buy rating and one has assigned a strong buy rating to the company's stock. According to data from MarketBeat, the company presently has a consensus rating of "Moderate Buy" and an average price target of $164.63.</w:t>
      </w:r>
    </w:p>
    <w:p>
      <w:pPr>
        <w:pStyle w:val="Normal102"/>
        <w:keepNext w:val="0"/>
        <w:spacing w:before="240" w:after="0" w:line="260" w:lineRule="atLeast"/>
        <w:ind w:left="0" w:right="0" w:firstLine="0"/>
        <w:jc w:val="both"/>
      </w:pPr>
      <w:hyperlink r:id="rId1769" w:history="1">
        <w:r>
          <w:rPr>
            <w:rFonts w:ascii="arial" w:eastAsia="arial" w:hAnsi="arial" w:cs="arial"/>
            <w:b w:val="0"/>
            <w:i/>
            <w:strike w:val="0"/>
            <w:color w:val="0077CC"/>
            <w:sz w:val="20"/>
            <w:u w:val="single"/>
            <w:vertAlign w:val="baseline"/>
          </w:rPr>
          <w:t>Check Out Our Latest Report on NVIDIA</w:t>
        </w:r>
      </w:hyperlink>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Insider Buying and Selling</w:t>
      </w:r>
    </w:p>
    <w:p>
      <w:pPr>
        <w:pStyle w:val="Normal1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related news, Director  </w:t>
      </w:r>
      <w:hyperlink r:id="rId1770" w:history="1">
        <w:r>
          <w:rPr>
            <w:rFonts w:ascii="arial" w:eastAsia="arial" w:hAnsi="arial" w:cs="arial"/>
            <w:b w:val="0"/>
            <w:i/>
            <w:strike w:val="0"/>
            <w:noProof w:val="0"/>
            <w:color w:val="0077CC"/>
            <w:position w:val="0"/>
            <w:sz w:val="20"/>
            <w:u w:val="single"/>
            <w:vertAlign w:val="baseline"/>
          </w:rPr>
          <w:t>Tench Coxe sold 1,000,000 shares of the firm's stock in a transaction on Monday, December 16th. The shares were sold at an average price of $131.26, for a total transaction of $131,260,000.00. Following the completion of the sale, the director now directly owns 28,671,360 shares of the company's stock, valued at approximately $3,763,402,713.60. This trade represents a 3.37 % decrease in their position. The transaction was disclosed in a document filed with the Securities &amp; Exchange Commission, which is accessible through</w:t>
        </w:r>
      </w:hyperlink>
      <w:r>
        <w:rPr>
          <w:rFonts w:ascii="arial" w:eastAsia="arial" w:hAnsi="arial" w:cs="arial"/>
          <w:b w:val="0"/>
          <w:i w:val="0"/>
          <w:strike w:val="0"/>
          <w:noProof w:val="0"/>
          <w:color w:val="000000"/>
          <w:position w:val="0"/>
          <w:sz w:val="20"/>
          <w:u w:val="none"/>
          <w:vertAlign w:val="baseline"/>
        </w:rPr>
        <w:t> </w:t>
      </w:r>
      <w:hyperlink r:id="rId1771" w:history="1">
        <w:r>
          <w:rPr>
            <w:rFonts w:ascii="arial" w:eastAsia="arial" w:hAnsi="arial" w:cs="arial"/>
            <w:b w:val="0"/>
            <w:i/>
            <w:strike w:val="0"/>
            <w:noProof w:val="0"/>
            <w:color w:val="0077CC"/>
            <w:position w:val="0"/>
            <w:sz w:val="20"/>
            <w:u w:val="single"/>
            <w:vertAlign w:val="baseline"/>
          </w:rPr>
          <w:t>this link. Also, EVP Ajay K. Puri sold 36,462 shares of the business's stock in a transaction on Monday, January 6th. The stock was sold at an average price of $151.10, for a total transaction of $5,509,408.20. Following the completion of the transaction, the executive vice president now owns 3,902,888 shares in the company, valued at $589,726,376.80. This represents a 0.93 % decrease in their position. The disclosure for this sale can be found</w:t>
        </w:r>
      </w:hyperlink>
      <w:r>
        <w:rPr>
          <w:rFonts w:ascii="arial" w:eastAsia="arial" w:hAnsi="arial" w:cs="arial"/>
          <w:b w:val="0"/>
          <w:i w:val="0"/>
          <w:strike w:val="0"/>
          <w:noProof w:val="0"/>
          <w:color w:val="000000"/>
          <w:position w:val="0"/>
          <w:sz w:val="20"/>
          <w:u w:val="none"/>
          <w:vertAlign w:val="baseline"/>
        </w:rPr>
        <w:t> </w:t>
      </w:r>
      <w:hyperlink r:id="rId1772" w:history="1">
        <w:r>
          <w:rPr>
            <w:rFonts w:ascii="arial" w:eastAsia="arial" w:hAnsi="arial" w:cs="arial"/>
            <w:b w:val="0"/>
            <w:i/>
            <w:strike w:val="0"/>
            <w:noProof w:val="0"/>
            <w:color w:val="0077CC"/>
            <w:position w:val="0"/>
            <w:sz w:val="20"/>
            <w:u w:val="single"/>
            <w:vertAlign w:val="baseline"/>
          </w:rPr>
          <w:t>here. In the last quarter, insiders sold 1,108,348 shares of company stock valued at $146,506,958. 4.23% of the stock is currently owned by corporate insiders.</w:t>
        </w:r>
      </w:hyperlink>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Representative </w:t>
      </w:r>
      <w:r>
        <w:rPr>
          <w:rFonts w:ascii="arial" w:eastAsia="arial" w:hAnsi="arial" w:cs="arial"/>
          <w:b/>
          <w:i/>
          <w:strike w:val="0"/>
          <w:noProof w:val="0"/>
          <w:color w:val="000000"/>
          <w:position w:val="0"/>
          <w:sz w:val="20"/>
          <w:u w:val="single"/>
          <w:vertAlign w:val="baseline"/>
        </w:rPr>
        <w:t>Pelosi</w:t>
      </w:r>
    </w:p>
    <w:p>
      <w:pPr>
        <w:pStyle w:val="Normal10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(Democratic Party) is a member of the U.S. House, representing California's 11th Congressional District. She assumed office on January 3, 2023. Her current term ends on January 3, 2025.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(Democratic Party) is running for re-election to the U.S. House to represent California's 11th Congressional District. She declared candidacy for the primary scheduled on March 5, 2024.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is the first and only woman to serve as speaker of the House.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was first elected to the U.S. House in a special election in 1987 to represent California's 5th Congressional District, which she represented until her election to California's 8th Congressional District in 2012. In 2002, she was elected minority leader, becoming the highest-ranking congresswoman of either party in U.S. history. When Democrats took control of the House in 2007,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made history again with her election as speaker of the House.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was re-elected speaker of the House in 2019, following the 2018 midterm elections. She served in that role until January 3, 2023. Notable legislation passed during her speakership includes the Affordable Care Act, the American Recovery and Reinvestment Act, the Dodd-Frank Wall Street Reform and Consumer Protection Act, the Lilly Ledbetter Fair Pay Act, and the Don't Ask, Don't Tell Repeal Act.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is also a prominent Democratic fundraiser, raising more than $700 million for the Democratic Party since becoming a party leader in 2002. Before holding public office,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served on the Democratic National Committee and as a chair of the California Democratic Party.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was born in Baltimore, Maryland.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graduated from the Institute of Notre Dame in 1958. She earned a bachelor's degree from Trinity College in 1962.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served as the chair of the California State Democratic Party and the finance chairwoman of the Democratic Senatorial Campaign Committee.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NVIDIA</w:t>
      </w:r>
    </w:p>
    <w:p>
      <w:pPr>
        <w:pStyle w:val="Normal1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1773" w:history="1">
        <w:r>
          <w:rPr>
            <w:rFonts w:ascii="arial" w:eastAsia="arial" w:hAnsi="arial" w:cs="arial"/>
            <w:b w:val="0"/>
            <w:i/>
            <w:strike w:val="0"/>
            <w:noProof w:val="0"/>
            <w:color w:val="0077CC"/>
            <w:position w:val="0"/>
            <w:sz w:val="20"/>
            <w:u w:val="single"/>
            <w:vertAlign w:val="baseline"/>
          </w:rPr>
          <w:t>Get Free Report)</w:t>
        </w:r>
      </w:hyperlink>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NVIDIA Corporation provides graphics and compute and networking solutions in the United States, Taiwan, China, Hong Kong, and internationally. The Graphics segment offers GeForce GPUs for gaming and PCs, the GeForce NOW game streaming service and related infrastructure, and solutions for gaming platforms; Quadro/NVIDIA RTX GPUs for enterprise workstation graphics; virtual GPU or vGPU software for cloud-based visual and virtual computing; automotive platforms for infotainment systems; and Omniverse software for building and operating metaverse and 3D internet applications.</w:t>
      </w:r>
    </w:p>
    <w:p>
      <w:pPr>
        <w:pStyle w:val="Normal102"/>
        <w:keepNext w:val="0"/>
        <w:spacing w:before="240" w:after="0" w:line="260" w:lineRule="atLeast"/>
        <w:ind w:left="0" w:right="0" w:firstLine="0"/>
        <w:jc w:val="both"/>
      </w:pPr>
      <w:hyperlink r:id="rId1774" w:history="1">
        <w:r>
          <w:rPr>
            <w:rFonts w:ascii="arial" w:eastAsia="arial" w:hAnsi="arial" w:cs="arial"/>
            <w:b w:val="0"/>
            <w:i/>
            <w:strike w:val="0"/>
            <w:color w:val="0077CC"/>
            <w:sz w:val="20"/>
            <w:u w:val="single"/>
            <w:vertAlign w:val="baseline"/>
          </w:rPr>
          <w:t>Link to the original story.</w:t>
        </w:r>
      </w:hyperlink>
    </w:p>
    <w:p>
      <w:pPr>
        <w:pStyle w:val="Normal10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02"/>
        <w:spacing w:line="60" w:lineRule="exact"/>
      </w:pPr>
      <w:r>
        <w:pict>
          <v:line id="_x0000_s1415" style="position:absolute;z-index:252016640" from="0,2pt" to="512pt,2pt" strokecolor="#009ddb" strokeweight="2pt">
            <v:stroke linestyle="single"/>
            <w10:wrap type="topAndBottom"/>
          </v:line>
        </w:pict>
      </w:r>
    </w:p>
    <w:p>
      <w:pPr>
        <w:pStyle w:val="Normal10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02"/>
        <w:keepNext/>
        <w:spacing w:before="240" w:after="0" w:line="340" w:lineRule="atLeast"/>
        <w:ind w:left="0" w:right="0" w:firstLine="0"/>
        <w:jc w:val="left"/>
      </w:pPr>
      <w:bookmarkStart w:id="309" w:name="Classification_100"/>
      <w:bookmarkEnd w:id="309"/>
      <w:r>
        <w:rPr>
          <w:rFonts w:ascii="arial" w:eastAsia="arial" w:hAnsi="arial" w:cs="arial"/>
          <w:b/>
          <w:i w:val="0"/>
          <w:strike w:val="0"/>
          <w:noProof w:val="0"/>
          <w:color w:val="000000"/>
          <w:position w:val="0"/>
          <w:sz w:val="28"/>
          <w:u w:val="none"/>
          <w:vertAlign w:val="baseline"/>
        </w:rPr>
        <w:t>Classification</w:t>
      </w:r>
    </w:p>
    <w:p>
      <w:pPr>
        <w:pStyle w:val="Normal102"/>
        <w:spacing w:line="60" w:lineRule="exact"/>
      </w:pPr>
      <w:r>
        <w:pict>
          <v:line id="_x0000_s1416" style="position:absolute;z-index:252017664" from="0,2pt" to="512pt,2pt" strokecolor="#009ddb" strokeweight="2pt">
            <v:stroke linestyle="single"/>
            <w10:wrap type="topAndBottom"/>
          </v:line>
        </w:pict>
      </w:r>
    </w:p>
    <w:p>
      <w:pPr>
        <w:pStyle w:val="Normal102"/>
        <w:spacing w:line="120" w:lineRule="exact"/>
      </w:pPr>
    </w:p>
    <w:p>
      <w:pPr>
        <w:pStyle w:val="Normal10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126392</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FINANCIAL MARKET UPDATES (90%); NEWS BRIEFS (90%); SHAREHOLDERS (90%); STOCK EXCHANGES (90%); COMPANY EARNINGS (89%); DIVIDENDS (89%); INTERIM FINANCIAL RESULTS (89%); PUBLIC COMPANIES (89%); STOCK ANALYSES &amp; FORECASTS (89%); BLOGS &amp; MESSAGE BOARDS (78%); CORPORATE DEBT (78%); EARNINGS PER SHARE (78%); FINANCIAL PERFORMANCE &amp; REPORTS (78%); MARKET CAPITALIZATION (78%); INDUSTRY ANALYSTS (70%); COMPANY REVENUES (68%); HEDGE FUNDS (60%); Banking (%); Insider Trades (%)</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NVIDIA CORP (94%);  APPLE INC (71%);  PALO ALTO NETWORKS INC (56%)</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NVDA (NASDAQ) (94%); AAPL (NASDAQ) (71%); PANW (NYSE) (56%); NVDA (NASDAQ) AAPL (NASDAQ) PANW (NASDAQ)</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NAICS334413 SEMICONDUCTOR &amp; RELATED DEVICE MANUFACTURING (94%); SIC3674 SEMICONDUCTORS &amp; RELATED DEVICES (94%); SIC3577 COMPUTER PERIPHERAL EQUIPMENT, NEC (94%); NAICS334118 COMPUTER TERMINAL &amp; OTHER COMPUTER PERIPHERAL EQUIPMENT MANUFACTURING (94%); NAICS423430 COMPUTER &amp; COMPUTER PERIPHERAL EQUIPMENT &amp; SOFTWARE MERCHANT WHOLESALERS (71%); NAICS334112 COMPUTER STORAGE DEVICE MANUFACTURING (71%); NAICS334111 ELECTRONIC COMPUTER MANUFACTURING (71%); SIC5045 COMPUTERS &amp; COMPUTER PERIPHERAL EQUIPMENT &amp; SOFTWARE (71%); SIC3572 COMPUTER STORAGE DEVICES (71%); SIC3571 ELECTRONIC COMPUTERS (71%); NAICS541511 CUSTOM COMPUTER PROGRAMMING SERVICES (56%); SIC7371 COMPUTER PROGRAMMING SERVICES (56%); FINANCIAL MARKET UPDATES (90%); STOCK EXCHANGES (90%); STOCK ANALYSES &amp; FORECASTS (89%); BLOGS &amp; MESSAGE BOARDS (78%); COMPUTER MFG (73%); INDUSTRY ANALYSTS (70%); HEDGE FUNDS (60%); COMPUTER EQUIPMENT (50%)</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Company-Terms:</w:t>
      </w:r>
      <w:r>
        <w:rPr>
          <w:rFonts w:ascii="arial" w:eastAsia="arial" w:hAnsi="arial" w:cs="arial"/>
          <w:b w:val="0"/>
          <w:i w:val="0"/>
          <w:strike w:val="0"/>
          <w:noProof w:val="0"/>
          <w:color w:val="000000"/>
          <w:position w:val="0"/>
          <w:sz w:val="20"/>
          <w:u w:val="none"/>
          <w:vertAlign w:val="baseline"/>
        </w:rPr>
        <w:t> SIC: 3674; CIK: 1045810; SIC: 3571; CIK: 320193</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(88%)</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(79%)</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2025</w:t>
      </w:r>
    </w:p>
    <w:p>
      <w:pPr>
        <w:pStyle w:val="Normal102"/>
      </w:pPr>
    </w:p>
    <w:p>
      <w:pPr>
        <w:pStyle w:val="Normal102"/>
        <w:ind w:left="200"/>
        <w:sectPr>
          <w:type w:val="continuous"/>
          <w:pgMar w:top="840" w:right="1000" w:bottom="840" w:left="1000" w:header="400" w:footer="400"/>
          <w:pgNumType w:fmt="decimal"/>
          <w:cols w:space="720"/>
        </w:sectPr>
      </w:pPr>
      <w:r>
        <w:br/>
      </w:r>
      <w:r>
        <w:pict>
          <v:line id="_x0000_s1417" style="position:absolute;z-index:252018688" from="0,10pt" to="512pt,10pt" strokecolor="black" strokeweight="1pt">
            <v:stroke linestyle="single"/>
          </v:line>
        </w:pict>
      </w:r>
      <w:r>
        <w:rPr>
          <w:rFonts w:ascii="arial" w:eastAsia="arial" w:hAnsi="arial" w:cs="arial"/>
          <w:b/>
          <w:color w:val="767676"/>
          <w:sz w:val="16"/>
        </w:rPr>
        <w:t>End of Document</w:t>
      </w:r>
    </w:p>
    <w:p>
      <w:pPr>
        <w:pStyle w:val="Normal103"/>
        <w:sectPr>
          <w:headerReference w:type="even" r:id="rId1775"/>
          <w:headerReference w:type="default" r:id="rId1776"/>
          <w:footerReference w:type="even" r:id="rId1777"/>
          <w:footerReference w:type="default" r:id="rId1778"/>
          <w:headerReference w:type="first" r:id="rId1779"/>
          <w:footerReference w:type="first" r:id="rId1780"/>
          <w:pgSz w:w="12240" w:h="15840"/>
          <w:pgMar w:top="840" w:right="1000" w:bottom="840" w:left="1000" w:header="400" w:footer="400"/>
          <w:pgNumType w:fmt="decimal"/>
          <w:cols w:space="720"/>
          <w:titlePg w:val="0"/>
        </w:sectPr>
      </w:pPr>
    </w:p>
    <w:p>
      <w:pPr>
        <w:pStyle w:val="Normal103"/>
      </w:pPr>
    </w:p>
    <w:p>
      <w:pPr>
        <w:pStyle w:val="Heading1101"/>
        <w:keepNext w:val="0"/>
        <w:spacing w:after="200" w:line="340" w:lineRule="atLeast"/>
        <w:ind w:left="0" w:right="0" w:firstLine="0"/>
        <w:jc w:val="center"/>
      </w:pPr>
      <w:hyperlink r:id="rId1781" w:history="1">
        <w:r>
          <w:rPr>
            <w:rFonts w:ascii="arial" w:eastAsia="arial" w:hAnsi="arial" w:cs="arial"/>
            <w:b/>
            <w:i/>
            <w:strike w:val="0"/>
            <w:color w:val="0077CC"/>
            <w:sz w:val="28"/>
            <w:u w:val="single"/>
            <w:vertAlign w:val="baseline"/>
          </w:rPr>
          <w:t xml:space="preserve">Rep. </w:t>
        </w:r>
      </w:hyperlink>
      <w:hyperlink r:id="rId1782" w:history="1">
        <w:r>
          <w:rPr>
            <w:rFonts w:ascii="arial" w:eastAsia="arial" w:hAnsi="arial" w:cs="arial"/>
            <w:b/>
            <w:i/>
            <w:strike w:val="0"/>
            <w:color w:val="0077CC"/>
            <w:sz w:val="28"/>
            <w:u w:val="single"/>
            <w:vertAlign w:val="baseline"/>
          </w:rPr>
          <w:t>Nancy Pelosi</w:t>
        </w:r>
      </w:hyperlink>
      <w:hyperlink r:id="rId1783" w:history="1">
        <w:r>
          <w:rPr>
            <w:rFonts w:ascii="arial" w:eastAsia="arial" w:hAnsi="arial" w:cs="arial"/>
            <w:b/>
            <w:i/>
            <w:strike w:val="0"/>
            <w:color w:val="0077CC"/>
            <w:sz w:val="28"/>
            <w:u w:val="single"/>
            <w:vertAlign w:val="baseline"/>
          </w:rPr>
          <w:t xml:space="preserve"> will not attend Trump's inauguration</w:t>
        </w:r>
      </w:hyperlink>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Los Angeles Times Online</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16, 2025 Thursday 8:22 PM EST</w:t>
      </w:r>
    </w:p>
    <w:p>
      <w:pPr>
        <w:pStyle w:val="Normal103"/>
        <w:keepNext w:val="0"/>
        <w:spacing w:after="0" w:line="240" w:lineRule="atLeast"/>
        <w:ind w:right="0"/>
        <w:jc w:val="both"/>
      </w:pPr>
      <w:bookmarkStart w:id="310" w:name="Bookmark_103"/>
      <w:bookmarkEnd w:id="310"/>
    </w:p>
    <w:p>
      <w:pPr>
        <w:pStyle w:val="Normal1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Los Angeles Times All Rights Reserved</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301 words</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Rector</w:t>
      </w:r>
    </w:p>
    <w:p>
      <w:pPr>
        <w:pStyle w:val="Normal103"/>
        <w:keepNext/>
        <w:spacing w:before="240" w:after="0" w:line="340" w:lineRule="atLeast"/>
        <w:ind w:left="0" w:right="0" w:firstLine="0"/>
        <w:jc w:val="left"/>
      </w:pPr>
      <w:bookmarkStart w:id="311" w:name="Body_101"/>
      <w:bookmarkEnd w:id="311"/>
      <w:r>
        <w:rPr>
          <w:rFonts w:ascii="arial" w:eastAsia="arial" w:hAnsi="arial" w:cs="arial"/>
          <w:b/>
          <w:i w:val="0"/>
          <w:strike w:val="0"/>
          <w:noProof w:val="0"/>
          <w:color w:val="000000"/>
          <w:position w:val="0"/>
          <w:sz w:val="28"/>
          <w:u w:val="none"/>
          <w:vertAlign w:val="baseline"/>
        </w:rPr>
        <w:t>Body</w:t>
      </w:r>
    </w:p>
    <w:p>
      <w:pPr>
        <w:pStyle w:val="Normal103"/>
        <w:spacing w:line="60" w:lineRule="exact"/>
      </w:pPr>
      <w:r>
        <w:pict>
          <v:line id="_x0000_s1418" style="position:absolute;z-index:252019712" from="0,2pt" to="512pt,2pt" strokecolor="#009ddb" strokeweight="2pt">
            <v:stroke linestyle="single"/>
            <w10:wrap type="topAndBottom"/>
          </v:line>
        </w:pict>
      </w:r>
    </w:p>
    <w:p>
      <w:pPr>
        <w:pStyle w:val="Normal103"/>
      </w:pP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House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(D-San Francisco) will not attend President-elect Donald Trump's inauguration, a spokesman confirmed Thursday.</w:t>
      </w:r>
    </w:p>
    <w:p>
      <w:pPr>
        <w:pStyle w:val="Normal1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spokesperson did not provide a reason for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's decision to skip the ceremonial event, which is slated for the U.S. Capitol on Monday. The decision was reported earlier by </w:t>
      </w:r>
      <w:hyperlink r:id="rId1784" w:history="1">
        <w:r>
          <w:rPr>
            <w:rFonts w:ascii="arial" w:eastAsia="arial" w:hAnsi="arial" w:cs="arial"/>
            <w:b w:val="0"/>
            <w:i/>
            <w:strike w:val="0"/>
            <w:noProof w:val="0"/>
            <w:color w:val="0077CC"/>
            <w:position w:val="0"/>
            <w:sz w:val="20"/>
            <w:u w:val="single"/>
            <w:vertAlign w:val="baseline"/>
          </w:rPr>
          <w:t>ABC News</w:t>
        </w:r>
      </w:hyperlink>
      <w:r>
        <w:rPr>
          <w:rFonts w:ascii="arial" w:eastAsia="arial" w:hAnsi="arial" w:cs="arial"/>
          <w:b w:val="0"/>
          <w:i w:val="0"/>
          <w:strike w:val="0"/>
          <w:noProof w:val="0"/>
          <w:color w:val="000000"/>
          <w:position w:val="0"/>
          <w:sz w:val="20"/>
          <w:u w:val="none"/>
          <w:vertAlign w:val="baseline"/>
        </w:rPr>
        <w:t>.</w:t>
      </w:r>
    </w:p>
    <w:p>
      <w:pPr>
        <w:pStyle w:val="Normal10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84, who has retained political prominence and influence in the Democratic Party - and her seat in the House - despite giving up her longtime leadership role after Republicans won control of the House in 2022, has long had a contentious relationship with Trump.</w:t>
      </w:r>
    </w:p>
    <w:p>
      <w:pPr>
        <w:pStyle w:val="Normal1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also </w:t>
      </w:r>
      <w:hyperlink r:id="rId1785" w:history="1">
        <w:r>
          <w:rPr>
            <w:rFonts w:ascii="arial" w:eastAsia="arial" w:hAnsi="arial" w:cs="arial"/>
            <w:b w:val="0"/>
            <w:i/>
            <w:strike w:val="0"/>
            <w:noProof w:val="0"/>
            <w:color w:val="0077CC"/>
            <w:position w:val="0"/>
            <w:sz w:val="20"/>
            <w:u w:val="single"/>
            <w:vertAlign w:val="baseline"/>
          </w:rPr>
          <w:t>broke her hip</w:t>
        </w:r>
      </w:hyperlink>
      <w:r>
        <w:rPr>
          <w:rFonts w:ascii="arial" w:eastAsia="arial" w:hAnsi="arial" w:cs="arial"/>
          <w:b w:val="0"/>
          <w:i w:val="0"/>
          <w:strike w:val="0"/>
          <w:noProof w:val="0"/>
          <w:color w:val="000000"/>
          <w:position w:val="0"/>
          <w:sz w:val="20"/>
          <w:u w:val="none"/>
          <w:vertAlign w:val="baseline"/>
        </w:rPr>
        <w:t xml:space="preserve"> and was hospitalized while traveling with a bipartisan congressional delegation in Luxembourg last month - though she has returned to the halls of Congress since, including for the Jan. 6 confirmation of Trump's electoral victory.</w:t>
      </w:r>
    </w:p>
    <w:p>
      <w:pPr>
        <w:pStyle w:val="Normal1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did not attend the inauguration of President Biden after losing to Biden in the 2020 election. He also denied that he lost despite all evidence to the contrary - a lie he maintains to this day. He was the first president to skip the inauguration of his successor since </w:t>
      </w:r>
      <w:hyperlink r:id="rId1786" w:history="1">
        <w:r>
          <w:rPr>
            <w:rFonts w:ascii="arial" w:eastAsia="arial" w:hAnsi="arial" w:cs="arial"/>
            <w:b w:val="0"/>
            <w:i/>
            <w:strike w:val="0"/>
            <w:noProof w:val="0"/>
            <w:color w:val="0077CC"/>
            <w:position w:val="0"/>
            <w:sz w:val="20"/>
            <w:u w:val="single"/>
            <w:vertAlign w:val="baseline"/>
          </w:rPr>
          <w:t>Andrew Johnson did so in 1869</w:t>
        </w:r>
      </w:hyperlink>
      <w:r>
        <w:rPr>
          <w:rFonts w:ascii="arial" w:eastAsia="arial" w:hAnsi="arial" w:cs="arial"/>
          <w:b w:val="0"/>
          <w:i w:val="0"/>
          <w:strike w:val="0"/>
          <w:noProof w:val="0"/>
          <w:color w:val="000000"/>
          <w:position w:val="0"/>
          <w:sz w:val="20"/>
          <w:u w:val="none"/>
          <w:vertAlign w:val="baseline"/>
        </w:rPr>
        <w:t>.</w:t>
      </w:r>
    </w:p>
    <w:p>
      <w:pPr>
        <w:pStyle w:val="Normal10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has called Trump "crazy" and unfit for office. Trump has called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"evil" and an "enemy" of the country. The pair have sparred for years.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raised eyebrows when she ripped up a copy of Trump's State of the Union speech behind him in 2020. Trump infuriated the former speaker by mocking a violent attack on her husband at the couple's San Francisco home.</w:t>
      </w:r>
    </w:p>
    <w:p>
      <w:pPr>
        <w:pStyle w:val="Normal1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First Lady Michelle Obama has also announced that </w:t>
      </w:r>
      <w:hyperlink r:id="rId1787" w:history="1">
        <w:r>
          <w:rPr>
            <w:rFonts w:ascii="arial" w:eastAsia="arial" w:hAnsi="arial" w:cs="arial"/>
            <w:b w:val="0"/>
            <w:i/>
            <w:strike w:val="0"/>
            <w:noProof w:val="0"/>
            <w:color w:val="0077CC"/>
            <w:position w:val="0"/>
            <w:sz w:val="20"/>
            <w:u w:val="single"/>
            <w:vertAlign w:val="baseline"/>
          </w:rPr>
          <w:t>she will not attend the inauguration</w:t>
        </w:r>
      </w:hyperlink>
      <w:r>
        <w:rPr>
          <w:rFonts w:ascii="arial" w:eastAsia="arial" w:hAnsi="arial" w:cs="arial"/>
          <w:b w:val="0"/>
          <w:i w:val="0"/>
          <w:strike w:val="0"/>
          <w:noProof w:val="0"/>
          <w:color w:val="000000"/>
          <w:position w:val="0"/>
          <w:sz w:val="20"/>
          <w:u w:val="none"/>
          <w:vertAlign w:val="baseline"/>
        </w:rPr>
        <w:t>, though former President Obama will, according to the Associated Press. The former first lady also has been an outspoken critic of Trump.</w:t>
      </w:r>
    </w:p>
    <w:p>
      <w:pPr>
        <w:pStyle w:val="Normal1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story originally appeared in </w:t>
      </w:r>
      <w:hyperlink r:id="rId1788" w:history="1">
        <w:r>
          <w:rPr>
            <w:rFonts w:ascii="arial" w:eastAsia="arial" w:hAnsi="arial" w:cs="arial"/>
            <w:b w:val="0"/>
            <w:i/>
            <w:strike w:val="0"/>
            <w:noProof w:val="0"/>
            <w:color w:val="0077CC"/>
            <w:position w:val="0"/>
            <w:sz w:val="20"/>
            <w:u w:val="single"/>
            <w:vertAlign w:val="baseline"/>
          </w:rPr>
          <w:t>Los Angeles Times</w:t>
        </w:r>
      </w:hyperlink>
      <w:r>
        <w:rPr>
          <w:rFonts w:ascii="arial" w:eastAsia="arial" w:hAnsi="arial" w:cs="arial"/>
          <w:b w:val="0"/>
          <w:i w:val="0"/>
          <w:strike w:val="0"/>
          <w:noProof w:val="0"/>
          <w:color w:val="000000"/>
          <w:position w:val="0"/>
          <w:sz w:val="20"/>
          <w:u w:val="none"/>
          <w:vertAlign w:val="baseline"/>
        </w:rPr>
        <w:t>.</w:t>
      </w:r>
    </w:p>
    <w:p>
      <w:pPr>
        <w:pStyle w:val="Normal103"/>
        <w:keepNext/>
        <w:spacing w:before="240" w:after="0" w:line="340" w:lineRule="atLeast"/>
        <w:ind w:left="0" w:right="0" w:firstLine="0"/>
        <w:jc w:val="left"/>
      </w:pPr>
      <w:bookmarkStart w:id="312" w:name="Classification_101"/>
      <w:bookmarkEnd w:id="312"/>
      <w:r>
        <w:rPr>
          <w:rFonts w:ascii="arial" w:eastAsia="arial" w:hAnsi="arial" w:cs="arial"/>
          <w:b/>
          <w:i w:val="0"/>
          <w:strike w:val="0"/>
          <w:noProof w:val="0"/>
          <w:color w:val="000000"/>
          <w:position w:val="0"/>
          <w:sz w:val="28"/>
          <w:u w:val="none"/>
          <w:vertAlign w:val="baseline"/>
        </w:rPr>
        <w:t>Classification</w:t>
      </w:r>
    </w:p>
    <w:p>
      <w:pPr>
        <w:pStyle w:val="Normal103"/>
        <w:spacing w:line="60" w:lineRule="exact"/>
      </w:pPr>
      <w:r>
        <w:pict>
          <v:line id="_x0000_s1419" style="position:absolute;z-index:252020736" from="0,2pt" to="512pt,2pt" strokecolor="#009ddb" strokeweight="2pt">
            <v:stroke linestyle="single"/>
            <w10:wrap type="topAndBottom"/>
          </v:line>
        </w:pict>
      </w:r>
    </w:p>
    <w:p>
      <w:pPr>
        <w:pStyle w:val="Normal103"/>
        <w:spacing w:line="120" w:lineRule="exact"/>
      </w:pPr>
    </w:p>
    <w:p>
      <w:pPr>
        <w:pStyle w:val="Normal10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TRUMP'S FIRST 100 DAYS (91%); 2021 US PRESIDENTIAL INAUGURATION (78%); BIDEN'S FIRST 100 DAYS (78%); BIPARTISANSHIP (78%); LEGISLATIVE BODIES (78%); OBAMA'S FIRST 100 DAYS (78%); US DEMOCRATIC PARTY (78%); US PRESIDENTS (78%); US REPUBLICAN PARTY (77%); POLITICAL PARTIES (76%)</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LOS ANGELES TIMES (50%)</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NAICS513110 NEWSPAPER PUBLISHERS (50%); SIC2711 NEWSPAPERS: PUBLISHING, OR PUBLISHING &amp; PRINTING (50%)</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(90%); BARACK OBAMA (79%); DONALD TRUMP (79%); JOE BIDEN (79%); MICHELLE OBAMA (58%)</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16, 2025</w:t>
      </w:r>
    </w:p>
    <w:p>
      <w:pPr>
        <w:pStyle w:val="Normal103"/>
      </w:pPr>
    </w:p>
    <w:p>
      <w:pPr>
        <w:pStyle w:val="Normal103"/>
        <w:ind w:left="200"/>
        <w:sectPr>
          <w:type w:val="continuous"/>
          <w:pgMar w:top="840" w:right="1000" w:bottom="840" w:left="1000" w:header="400" w:footer="400"/>
          <w:pgNumType w:fmt="decimal"/>
          <w:cols w:space="720"/>
        </w:sectPr>
      </w:pPr>
      <w:r>
        <w:br/>
      </w:r>
      <w:r>
        <w:pict>
          <v:line id="_x0000_s1420" style="position:absolute;z-index:252021760" from="0,10pt" to="512pt,10pt" strokecolor="black" strokeweight="1pt">
            <v:stroke linestyle="single"/>
          </v:line>
        </w:pict>
      </w:r>
      <w:r>
        <w:rPr>
          <w:rFonts w:ascii="arial" w:eastAsia="arial" w:hAnsi="arial" w:cs="arial"/>
          <w:b/>
          <w:color w:val="767676"/>
          <w:sz w:val="16"/>
        </w:rPr>
        <w:t>End of Document</w:t>
      </w:r>
    </w:p>
    <w:p>
      <w:pPr>
        <w:pStyle w:val="Normal104"/>
        <w:sectPr>
          <w:headerReference w:type="even" r:id="rId1789"/>
          <w:headerReference w:type="default" r:id="rId1790"/>
          <w:footerReference w:type="even" r:id="rId1791"/>
          <w:footerReference w:type="default" r:id="rId1792"/>
          <w:headerReference w:type="first" r:id="rId1793"/>
          <w:footerReference w:type="first" r:id="rId1794"/>
          <w:pgSz w:w="12240" w:h="15840"/>
          <w:pgMar w:top="840" w:right="1000" w:bottom="840" w:left="1000" w:header="400" w:footer="400"/>
          <w:pgNumType w:fmt="decimal"/>
          <w:cols w:space="720"/>
          <w:titlePg w:val="0"/>
        </w:sectPr>
      </w:pPr>
    </w:p>
    <w:p>
      <w:pPr>
        <w:pStyle w:val="Normal104"/>
      </w:pPr>
    </w:p>
    <w:p>
      <w:pPr>
        <w:pStyle w:val="Heading1102"/>
        <w:keepNext w:val="0"/>
        <w:spacing w:after="200" w:line="340" w:lineRule="atLeast"/>
        <w:ind w:left="0" w:right="0" w:firstLine="0"/>
        <w:jc w:val="center"/>
      </w:pPr>
      <w:hyperlink r:id="rId1795" w:history="1">
        <w:r>
          <w:rPr>
            <w:rFonts w:ascii="arial" w:eastAsia="arial" w:hAnsi="arial" w:cs="arial"/>
            <w:b/>
            <w:i/>
            <w:strike w:val="0"/>
            <w:color w:val="0077CC"/>
            <w:sz w:val="28"/>
            <w:u w:val="single"/>
            <w:vertAlign w:val="baseline"/>
          </w:rPr>
          <w:t xml:space="preserve">Former House Speaker </w:t>
        </w:r>
      </w:hyperlink>
      <w:hyperlink r:id="rId1796" w:history="1">
        <w:r>
          <w:rPr>
            <w:rFonts w:ascii="arial" w:eastAsia="arial" w:hAnsi="arial" w:cs="arial"/>
            <w:b/>
            <w:i/>
            <w:strike w:val="0"/>
            <w:color w:val="0077CC"/>
            <w:sz w:val="28"/>
            <w:u w:val="single"/>
            <w:vertAlign w:val="baseline"/>
          </w:rPr>
          <w:t>Nancy Pelosi</w:t>
        </w:r>
      </w:hyperlink>
      <w:hyperlink r:id="rId1797" w:history="1">
        <w:r>
          <w:rPr>
            <w:rFonts w:ascii="arial" w:eastAsia="arial" w:hAnsi="arial" w:cs="arial"/>
            <w:b/>
            <w:i/>
            <w:strike w:val="0"/>
            <w:color w:val="0077CC"/>
            <w:sz w:val="28"/>
            <w:u w:val="single"/>
            <w:vertAlign w:val="baseline"/>
          </w:rPr>
          <w:t xml:space="preserve"> injured, hospitalized while traveling to Luxembourg</w:t>
        </w:r>
      </w:hyperlink>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Africa Newswire</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14, 2024 Saturday</w:t>
      </w:r>
    </w:p>
    <w:p>
      <w:pPr>
        <w:pStyle w:val="Normal104"/>
        <w:keepNext w:val="0"/>
        <w:spacing w:after="0" w:line="240" w:lineRule="atLeast"/>
        <w:ind w:right="0"/>
        <w:jc w:val="both"/>
      </w:pPr>
      <w:bookmarkStart w:id="313" w:name="Bookmark_104"/>
      <w:bookmarkEnd w:id="313"/>
    </w:p>
    <w:p>
      <w:pPr>
        <w:pStyle w:val="Normal1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Africa Newswire All Rights Reserved</w:t>
      </w:r>
    </w:p>
    <w:p>
      <w:pPr>
        <w:pStyle w:val="Normal104"/>
        <w:keepNext w:val="0"/>
        <w:spacing w:before="120" w:after="0" w:line="220" w:lineRule="atLeast"/>
        <w:ind w:left="0" w:right="0" w:firstLine="0"/>
        <w:jc w:val="left"/>
      </w:pPr>
      <w:r>
        <w:br/>
      </w:r>
      <w:r>
        <w:pict>
          <v:shape id="_x0000_i1421" type="#_x0000_t75" style="width:0;height:0"/>
        </w:pic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341 words</w:t>
      </w:r>
    </w:p>
    <w:p>
      <w:pPr>
        <w:pStyle w:val="Normal104"/>
        <w:keepNext/>
        <w:spacing w:before="240" w:after="0" w:line="340" w:lineRule="atLeast"/>
        <w:ind w:left="0" w:right="0" w:firstLine="0"/>
        <w:jc w:val="left"/>
      </w:pPr>
      <w:bookmarkStart w:id="314" w:name="Body_102"/>
      <w:bookmarkEnd w:id="314"/>
      <w:r>
        <w:rPr>
          <w:rFonts w:ascii="arial" w:eastAsia="arial" w:hAnsi="arial" w:cs="arial"/>
          <w:b/>
          <w:i w:val="0"/>
          <w:strike w:val="0"/>
          <w:noProof w:val="0"/>
          <w:color w:val="000000"/>
          <w:position w:val="0"/>
          <w:sz w:val="28"/>
          <w:u w:val="none"/>
          <w:vertAlign w:val="baseline"/>
        </w:rPr>
        <w:t>Body</w:t>
      </w:r>
    </w:p>
    <w:p>
      <w:pPr>
        <w:pStyle w:val="Normal104"/>
        <w:spacing w:line="60" w:lineRule="exact"/>
      </w:pPr>
      <w:r>
        <w:pict>
          <v:line id="_x0000_s1422" style="position:absolute;z-index:252022784" from="0,2pt" to="512pt,2pt" strokecolor="#009ddb" strokeweight="2pt">
            <v:stroke linestyle="single"/>
            <w10:wrap type="topAndBottom"/>
          </v:line>
        </w:pict>
      </w:r>
    </w:p>
    <w:p>
      <w:pPr>
        <w:pStyle w:val="Normal104"/>
      </w:pP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14 December 2024 (TourismAfrica2006) Former House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suffered an injury and has been admitted to a hospital in Luxembourg, Fox News has confirmed.</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84-year-old California representative was traveling to Luxembourg for Battle of the Bulge remembrances.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extent of the former speaker's injury is unknown at the time of this reporting. A person familiar with the incident told The Wall Street Journal that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tripped and fell following a group photo that she took with other lawmakers and officials there.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traveling with a bipartisan Congressional delegation in Luxembourg to mark the 80th anniversary of the Battle of the Bulge, Speaker Emerita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sustained an injury during an official engagement and was admitted to the hospital for evaluation," Ian Krager, her spokesperson, said in a statement.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"Speaker Emerita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is currently receiving excellent treatment from doctors and medical professionals. She continues to work and regrets that she is unable to attend the remainder of the CODEL engagements to honor the courage of our servicemembers during one of the greatest acts of American heroism in our nation's history," Krager continued. "Speaker Emerita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conveys her thanks and praise to our veterans and gratitude to people of Luxembourg and Bastogne for their service in World War II and their role in bringing peace to Europe."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"Speaker Emerita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was personally and officially honored to travel with the distinguished delegation, many of whom had family members who fought in World War II - including her uncle, Johnny," he added. "She looks forward to returning home to the U.S. soon."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Embassy in Luxembourg posted an image of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on its X account on Friday.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welcome NASA [Administrator] Bill Nelson and Members of Congress to commemorate the 80th anniversary of the Battle of the Bulge in Luxembourg and Belgium," it said. "The sacrifices of brave WWII soldiers echo from the past, reminding us that each generation must continue the fight for freedom and democracy."</w:t>
      </w:r>
    </w:p>
    <w:p>
      <w:pPr>
        <w:pStyle w:val="Normal104"/>
        <w:keepNext/>
        <w:spacing w:before="240" w:after="0" w:line="340" w:lineRule="atLeast"/>
        <w:ind w:left="0" w:right="0" w:firstLine="0"/>
        <w:jc w:val="left"/>
      </w:pPr>
      <w:bookmarkStart w:id="315" w:name="Classification_102"/>
      <w:bookmarkEnd w:id="315"/>
      <w:r>
        <w:rPr>
          <w:rFonts w:ascii="arial" w:eastAsia="arial" w:hAnsi="arial" w:cs="arial"/>
          <w:b/>
          <w:i w:val="0"/>
          <w:strike w:val="0"/>
          <w:noProof w:val="0"/>
          <w:color w:val="000000"/>
          <w:position w:val="0"/>
          <w:sz w:val="28"/>
          <w:u w:val="none"/>
          <w:vertAlign w:val="baseline"/>
        </w:rPr>
        <w:t>Classification</w:t>
      </w:r>
    </w:p>
    <w:p>
      <w:pPr>
        <w:pStyle w:val="Normal104"/>
        <w:spacing w:line="60" w:lineRule="exact"/>
      </w:pPr>
      <w:r>
        <w:pict>
          <v:line id="_x0000_s1423" style="position:absolute;z-index:252023808" from="0,2pt" to="512pt,2pt" strokecolor="#009ddb" strokeweight="2pt">
            <v:stroke linestyle="single"/>
            <w10:wrap type="topAndBottom"/>
          </v:line>
        </w:pict>
      </w:r>
    </w:p>
    <w:p>
      <w:pPr>
        <w:pStyle w:val="Normal104"/>
        <w:spacing w:line="120" w:lineRule="exact"/>
      </w:pPr>
    </w:p>
    <w:p>
      <w:pPr>
        <w:pStyle w:val="Normal10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 US</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WOUNDS &amp; INJURIES (91%); WORLD WAR II (90%); ANNIVERSARIES (89%); LEGISLATIVE BODIES (89%); DEMOCRACIES (78%); THIS DAY IN HISTORY (77%); HISTORY (76%); BIPARTISANSHIP (75%); GOVERNMENT BODIES &amp; OFFICES (75%); HEALTH CARE PROFESSIONALS (73%); PROFESSIONAL WORKERS (68%); EMBASSIES &amp; CONSULATES (50%)</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FOX ENTERTAINMENT GROUP INC (91%);  WALL STREET JOURNAL (57%)</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(91%); SIC4833 TELEVISION BROADCASTING STATIONS (91%); HEALTH CARE PROFESSIONALS (73%)</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(91%); BILL NELSON (57%)</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(79%); UNITED STATES (93%); BELGIUM (92%); LUXEMBOURG (91%); EUROPE (79%)</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16, 2024</w:t>
      </w:r>
    </w:p>
    <w:p>
      <w:pPr>
        <w:pStyle w:val="Normal104"/>
      </w:pPr>
    </w:p>
    <w:p>
      <w:pPr>
        <w:pStyle w:val="Normal104"/>
        <w:ind w:left="200"/>
        <w:sectPr>
          <w:type w:val="continuous"/>
          <w:pgMar w:top="840" w:right="1000" w:bottom="840" w:left="1000" w:header="400" w:footer="400"/>
          <w:pgNumType w:fmt="decimal"/>
          <w:cols w:space="720"/>
        </w:sectPr>
      </w:pPr>
      <w:r>
        <w:br/>
      </w:r>
      <w:r>
        <w:pict>
          <v:line id="_x0000_s1424" style="position:absolute;z-index:252024832" from="0,10pt" to="512pt,10pt" strokecolor="black" strokeweight="1pt">
            <v:stroke linestyle="single"/>
          </v:line>
        </w:pict>
      </w:r>
      <w:r>
        <w:rPr>
          <w:rFonts w:ascii="arial" w:eastAsia="arial" w:hAnsi="arial" w:cs="arial"/>
          <w:b/>
          <w:color w:val="767676"/>
          <w:sz w:val="16"/>
        </w:rPr>
        <w:t>End of Document</w:t>
      </w:r>
    </w:p>
    <w:p>
      <w:pPr>
        <w:pStyle w:val="Normal105"/>
        <w:sectPr>
          <w:headerReference w:type="even" r:id="rId1798"/>
          <w:headerReference w:type="default" r:id="rId1799"/>
          <w:footerReference w:type="even" r:id="rId1800"/>
          <w:footerReference w:type="default" r:id="rId1801"/>
          <w:headerReference w:type="first" r:id="rId1802"/>
          <w:footerReference w:type="first" r:id="rId1803"/>
          <w:pgSz w:w="12240" w:h="15840"/>
          <w:pgMar w:top="840" w:right="1000" w:bottom="840" w:left="1000" w:header="400" w:footer="400"/>
          <w:pgNumType w:fmt="decimal"/>
          <w:cols w:space="720"/>
          <w:titlePg w:val="0"/>
        </w:sectPr>
      </w:pPr>
    </w:p>
    <w:p>
      <w:pPr>
        <w:pStyle w:val="Normal105"/>
      </w:pPr>
    </w:p>
    <w:p>
      <w:pPr>
        <w:pStyle w:val="Heading1103"/>
        <w:keepNext w:val="0"/>
        <w:spacing w:after="200" w:line="340" w:lineRule="atLeast"/>
        <w:ind w:left="0" w:right="0" w:firstLine="0"/>
        <w:jc w:val="center"/>
      </w:pPr>
      <w:hyperlink r:id="rId1804" w:history="1">
        <w:r>
          <w:rPr>
            <w:rFonts w:ascii="arial" w:eastAsia="arial" w:hAnsi="arial" w:cs="arial"/>
            <w:b/>
            <w:i/>
            <w:strike w:val="0"/>
            <w:color w:val="0077CC"/>
            <w:sz w:val="28"/>
            <w:u w:val="single"/>
            <w:vertAlign w:val="baseline"/>
          </w:rPr>
          <w:t xml:space="preserve">Grading </w:t>
        </w:r>
      </w:hyperlink>
      <w:hyperlink r:id="rId1805" w:history="1">
        <w:r>
          <w:rPr>
            <w:rFonts w:ascii="arial" w:eastAsia="arial" w:hAnsi="arial" w:cs="arial"/>
            <w:b/>
            <w:i/>
            <w:strike w:val="0"/>
            <w:color w:val="0077CC"/>
            <w:sz w:val="28"/>
            <w:u w:val="single"/>
            <w:vertAlign w:val="baseline"/>
          </w:rPr>
          <w:t>Nancy Pelosi</w:t>
        </w:r>
      </w:hyperlink>
      <w:hyperlink r:id="rId1806" w:history="1">
        <w:r>
          <w:rPr>
            <w:rFonts w:ascii="arial" w:eastAsia="arial" w:hAnsi="arial" w:cs="arial"/>
            <w:b/>
            <w:i/>
            <w:strike w:val="0"/>
            <w:color w:val="0077CC"/>
            <w:sz w:val="28"/>
            <w:u w:val="single"/>
            <w:vertAlign w:val="baseline"/>
          </w:rPr>
          <w:t>'s Latest Investments: Should Investors Follow?</w:t>
        </w:r>
      </w:hyperlink>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TheStreet Pro</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23, 2025 Thursday 2:30 PM EDT</w:t>
      </w:r>
    </w:p>
    <w:p>
      <w:pPr>
        <w:pStyle w:val="Normal105"/>
        <w:keepNext w:val="0"/>
        <w:spacing w:after="0" w:line="240" w:lineRule="atLeast"/>
        <w:ind w:right="0"/>
        <w:jc w:val="both"/>
      </w:pPr>
      <w:bookmarkStart w:id="316" w:name="Bookmark_105"/>
      <w:bookmarkEnd w:id="316"/>
    </w:p>
    <w:p>
      <w:pPr>
        <w:pStyle w:val="Normal1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TheStreet.com, Inc. All Rights Reserved</w:t>
      </w:r>
    </w:p>
    <w:p>
      <w:pPr>
        <w:pStyle w:val="Normal105"/>
        <w:keepNext w:val="0"/>
        <w:spacing w:before="120" w:after="0" w:line="220" w:lineRule="atLeast"/>
        <w:ind w:left="0" w:right="0" w:firstLine="0"/>
        <w:jc w:val="left"/>
      </w:pPr>
      <w:r>
        <w:br/>
      </w:r>
      <w:r>
        <w:pict>
          <v:shape id="_x0000_i1425" type="#_x0000_t75" style="width:149.98pt;height:37.5pt">
            <v:imagedata r:id="rId1807" o:title=""/>
          </v:shape>
        </w:pic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416 words</w:t>
      </w:r>
    </w:p>
    <w:p>
      <w:pPr>
        <w:pStyle w:val="Normal10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is buying these stocks and they seem like savvy investments.</w:t>
      </w:r>
    </w:p>
    <w:p>
      <w:pPr>
        <w:pStyle w:val="Normal105"/>
        <w:keepNext/>
        <w:spacing w:before="240" w:after="0" w:line="340" w:lineRule="atLeast"/>
        <w:ind w:left="0" w:right="0" w:firstLine="0"/>
        <w:jc w:val="left"/>
      </w:pPr>
      <w:bookmarkStart w:id="317" w:name="Body_103"/>
      <w:bookmarkEnd w:id="317"/>
      <w:r>
        <w:rPr>
          <w:rFonts w:ascii="arial" w:eastAsia="arial" w:hAnsi="arial" w:cs="arial"/>
          <w:b/>
          <w:i w:val="0"/>
          <w:strike w:val="0"/>
          <w:noProof w:val="0"/>
          <w:color w:val="000000"/>
          <w:position w:val="0"/>
          <w:sz w:val="28"/>
          <w:u w:val="none"/>
          <w:vertAlign w:val="baseline"/>
        </w:rPr>
        <w:t>Body</w:t>
      </w:r>
    </w:p>
    <w:p>
      <w:pPr>
        <w:pStyle w:val="Normal105"/>
        <w:spacing w:line="60" w:lineRule="exact"/>
      </w:pPr>
      <w:r>
        <w:pict>
          <v:line id="_x0000_s1426" style="position:absolute;z-index:252025856" from="0,2pt" to="512pt,2pt" strokecolor="#009ddb" strokeweight="2pt">
            <v:stroke linestyle="single"/>
            <w10:wrap type="topAndBottom"/>
          </v:line>
        </w:pict>
      </w:r>
    </w:p>
    <w:p>
      <w:pPr>
        <w:pStyle w:val="Normal105"/>
      </w:pP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politicians buy and sell stocks, investors take note. After all, a senator or representative may have insight into a company that you or I could never possess. </w:t>
      </w:r>
    </w:p>
    <w:p>
      <w:pPr>
        <w:pStyle w:val="Normal10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’s investments in particular have drawn considerable attention. The former Speaker of the House is well known for disclosing purchases of Nvidia  ()  in each of the past four years.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we begin, one caveat: Please be advised that this article is not political in nature. I’m not here to vilify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nor to praise her. I’m simply trying to gain an edge.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week,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disclosed two purchases of 50 calls each for Alphabet  ()  and Amazon  () . Based on her choices,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may know how to read charts, because she just purchased several technically-strong names that are setting up for further gains.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Amazon’s chart reveals a consolidation of the stock’s recent gains (shaded yellow). The stock is supported by its 50-day moving average (blue), which parallels a bullish trendline (black dotted line). </w:t>
      </w:r>
    </w:p>
    <w:p>
      <w:pPr>
        <w:pStyle w:val="Normal10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GRADE: B+</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Alphabet’s chart also features a bullish consolidation, in the form of an ascending triangle pattern (black dotted lines). The stock’s volume has been subdued during this consolidation, which is normal price behavior. Like Amazon, Alphabet is trading very close to an all-time high. </w:t>
      </w:r>
    </w:p>
    <w:p>
      <w:pPr>
        <w:pStyle w:val="Normal10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GRADE: B+</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both cases,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purchased 50 contracts of $150 calls expiring on January 16, 2026. Amazon is scheduled to report earnings on January 30, while Alphabet is scheduled for February 4.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purchased 50 contracts of $50 calls for Vistra Corp.  () , also expiring on January 16, 2026. On Wednesday, the stock traded at an all-time high. The Irving, Texas-based Vistra is rising steadily on increasing volume (shaded yellow).</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power generation and energy company stands to gain from the recently-announced Stargate project.  is a new AI-focused project involving Oracle  () , OpenAI, SoftBank  () , and several other tech companies. </w:t>
      </w:r>
    </w:p>
    <w:p>
      <w:pPr>
        <w:pStyle w:val="Normal10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GRADE: A</w:t>
      </w:r>
    </w:p>
    <w:p>
      <w:pPr>
        <w:pStyle w:val="Normal10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also purchased 50 contracts of $20 call options in Tempus AI  () , expiring on January 16, 2026. This is a relatively small company (market capitalization of $7.7 billion) AI-focused company based in Chicago, Illinois.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Tempus AI chart isn’t great, but It’s difficult to make a judgement based on this chart, since the company only went public in June 2024. Because of the small sample size, any judgement based on the available data would be of questionable value. </w:t>
      </w:r>
    </w:p>
    <w:p>
      <w:pPr>
        <w:pStyle w:val="Normal10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GRADE: INCOMPLETE</w:t>
      </w:r>
    </w:p>
    <w:p>
      <w:pPr>
        <w:pStyle w:val="Normal105"/>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At the time of publication, Ponsi was long VST.</w:t>
      </w:r>
    </w:p>
    <w:p>
      <w:pPr>
        <w:pStyle w:val="Normal105"/>
        <w:keepNext/>
        <w:spacing w:before="240" w:after="0" w:line="340" w:lineRule="atLeast"/>
        <w:ind w:left="0" w:right="0" w:firstLine="0"/>
        <w:jc w:val="left"/>
      </w:pPr>
      <w:bookmarkStart w:id="318" w:name="Classification_103"/>
      <w:bookmarkEnd w:id="318"/>
      <w:r>
        <w:rPr>
          <w:rFonts w:ascii="arial" w:eastAsia="arial" w:hAnsi="arial" w:cs="arial"/>
          <w:b/>
          <w:i w:val="0"/>
          <w:strike w:val="0"/>
          <w:noProof w:val="0"/>
          <w:color w:val="000000"/>
          <w:position w:val="0"/>
          <w:sz w:val="28"/>
          <w:u w:val="none"/>
          <w:vertAlign w:val="baseline"/>
        </w:rPr>
        <w:t>Classification</w:t>
      </w:r>
    </w:p>
    <w:p>
      <w:pPr>
        <w:pStyle w:val="Normal105"/>
        <w:spacing w:line="60" w:lineRule="exact"/>
      </w:pPr>
      <w:r>
        <w:pict>
          <v:line id="_x0000_s1427" style="position:absolute;z-index:252026880" from="0,2pt" to="512pt,2pt" strokecolor="#009ddb" strokeweight="2pt">
            <v:stroke linestyle="single"/>
            <w10:wrap type="topAndBottom"/>
          </v:line>
        </w:pict>
      </w:r>
    </w:p>
    <w:p>
      <w:pPr>
        <w:pStyle w:val="Normal105"/>
        <w:spacing w:line="120" w:lineRule="exact"/>
      </w:pPr>
    </w:p>
    <w:p>
      <w:pPr>
        <w:pStyle w:val="Normal10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RMY</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FINANCIAL MARKET UPDATES (90%); SECURITIES TRADING (90%); ELECTIONS &amp; POLITICS (78%); INITIAL PUBLIC OFFERINGS (78%); MARKET CAPITALIZATION (78%); SMALL BUSINESS (78%); FORTUNE 500 COMPANIES (73%); TECHNOLOGY (61%)</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VISTRA CORP (65%);  NVIDIA CORP (58%)</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VST (NYSE) (65%); NVDA (NASDAQ) (58%); Trading Strategies</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NAICS221122 ELECTRIC POWER DISTRIBUTION (65%); SIC4911 ELECTRIC SERVICES (65%); NAICS334413 SEMICONDUCTOR &amp; RELATED DEVICE MANUFACTURING (58%); NAICS334118 COMPUTER TERMINAL &amp; OTHER COMPUTER PERIPHERAL EQUIPMENT MANUFACTURING (58%); SIC3674 SEMICONDUCTORS &amp; RELATED DEVICES (58%); SIC3577 COMPUTER PERIPHERAL EQUIPMENT, NEC (58%); FINANCIAL MARKET UPDATES (90%); SECURITIES TRADING (90%); INFORMATION TECHNOLOGY INDUSTRY (78%); INITIAL PUBLIC OFFERINGS (78%); ENERGY &amp; UTILITIES (70%); ELECTRIC POWER PLANTS (67%)</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(91%)</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CHICAGO, IL, USA (52%); ILLINOIS, USA (79%); TEXAS, USA (79%)</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2025</w:t>
      </w:r>
    </w:p>
    <w:p>
      <w:pPr>
        <w:pStyle w:val="Normal105"/>
      </w:pPr>
    </w:p>
    <w:p>
      <w:pPr>
        <w:pStyle w:val="Normal105"/>
        <w:ind w:left="200"/>
        <w:sectPr>
          <w:type w:val="continuous"/>
          <w:pgMar w:top="840" w:right="1000" w:bottom="840" w:left="1000" w:header="400" w:footer="400"/>
          <w:pgNumType w:fmt="decimal"/>
          <w:cols w:space="720"/>
        </w:sectPr>
      </w:pPr>
      <w:r>
        <w:br/>
      </w:r>
      <w:r>
        <w:pict>
          <v:line id="_x0000_s1428" style="position:absolute;z-index:252027904" from="0,10pt" to="512pt,10pt" strokecolor="black" strokeweight="1pt">
            <v:stroke linestyle="single"/>
          </v:line>
        </w:pict>
      </w:r>
      <w:r>
        <w:rPr>
          <w:rFonts w:ascii="arial" w:eastAsia="arial" w:hAnsi="arial" w:cs="arial"/>
          <w:b/>
          <w:color w:val="767676"/>
          <w:sz w:val="16"/>
        </w:rPr>
        <w:t>End of Document</w:t>
      </w:r>
    </w:p>
    <w:p>
      <w:pPr>
        <w:pStyle w:val="Normal106"/>
        <w:sectPr>
          <w:headerReference w:type="even" r:id="rId1808"/>
          <w:headerReference w:type="default" r:id="rId1809"/>
          <w:footerReference w:type="even" r:id="rId1810"/>
          <w:footerReference w:type="default" r:id="rId1811"/>
          <w:headerReference w:type="first" r:id="rId1812"/>
          <w:footerReference w:type="first" r:id="rId1813"/>
          <w:pgSz w:w="12240" w:h="15840"/>
          <w:pgMar w:top="840" w:right="1000" w:bottom="840" w:left="1000" w:header="400" w:footer="400"/>
          <w:pgNumType w:fmt="decimal"/>
          <w:cols w:space="720"/>
          <w:titlePg w:val="0"/>
        </w:sectPr>
      </w:pPr>
    </w:p>
    <w:p>
      <w:pPr>
        <w:pStyle w:val="Normal106"/>
      </w:pPr>
    </w:p>
    <w:p>
      <w:pPr>
        <w:pStyle w:val="Heading1104"/>
        <w:keepNext w:val="0"/>
        <w:spacing w:after="200" w:line="340" w:lineRule="atLeast"/>
        <w:ind w:left="0" w:right="0" w:firstLine="0"/>
        <w:jc w:val="center"/>
      </w:pPr>
      <w:hyperlink r:id="rId1814" w:history="1">
        <w:r>
          <w:rPr>
            <w:rFonts w:ascii="arial" w:eastAsia="arial" w:hAnsi="arial" w:cs="arial"/>
            <w:b/>
            <w:i/>
            <w:strike w:val="0"/>
            <w:color w:val="0077CC"/>
            <w:sz w:val="28"/>
            <w:u w:val="single"/>
            <w:vertAlign w:val="baseline"/>
          </w:rPr>
          <w:t>Pelosi</w:t>
        </w:r>
      </w:hyperlink>
      <w:hyperlink r:id="rId1815" w:history="1">
        <w:r>
          <w:rPr>
            <w:rFonts w:ascii="arial" w:eastAsia="arial" w:hAnsi="arial" w:cs="arial"/>
            <w:b/>
            <w:i/>
            <w:strike w:val="0"/>
            <w:color w:val="0077CC"/>
            <w:sz w:val="28"/>
            <w:u w:val="single"/>
            <w:vertAlign w:val="baseline"/>
          </w:rPr>
          <w:t xml:space="preserve"> Statement on Fourth Anniversary of American Rescue Plan; Rep. </w:t>
        </w:r>
      </w:hyperlink>
      <w:hyperlink r:id="rId1816" w:history="1">
        <w:r>
          <w:rPr>
            <w:rFonts w:ascii="arial" w:eastAsia="arial" w:hAnsi="arial" w:cs="arial"/>
            <w:b/>
            <w:i/>
            <w:strike w:val="0"/>
            <w:color w:val="0077CC"/>
            <w:sz w:val="28"/>
            <w:u w:val="single"/>
            <w:vertAlign w:val="baseline"/>
          </w:rPr>
          <w:t>Nancy Pelosi</w:t>
        </w:r>
      </w:hyperlink>
      <w:hyperlink r:id="rId1817" w:history="1">
        <w:r>
          <w:rPr>
            <w:rFonts w:ascii="arial" w:eastAsia="arial" w:hAnsi="arial" w:cs="arial"/>
            <w:b/>
            <w:i/>
            <w:strike w:val="0"/>
            <w:color w:val="0077CC"/>
            <w:sz w:val="28"/>
            <w:u w:val="single"/>
            <w:vertAlign w:val="baseline"/>
          </w:rPr>
          <w:t xml:space="preserve"> (D-CA) News Release</w:t>
        </w:r>
      </w:hyperlink>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2025</w:t>
      </w:r>
    </w:p>
    <w:p>
      <w:pPr>
        <w:pStyle w:val="Normal106"/>
        <w:keepNext w:val="0"/>
        <w:spacing w:after="0" w:line="240" w:lineRule="atLeast"/>
        <w:ind w:right="0"/>
        <w:jc w:val="both"/>
      </w:pPr>
      <w:bookmarkStart w:id="319" w:name="Bookmark_106"/>
      <w:bookmarkEnd w:id="319"/>
    </w:p>
    <w:p>
      <w:pPr>
        <w:pStyle w:val="Normal1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Federal Information and News Dispatch, Inc.</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HOUSE OF REPRESENTATIVES DOCUMENTS</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223 words</w:t>
      </w:r>
    </w:p>
    <w:p>
      <w:pPr>
        <w:pStyle w:val="Normal106"/>
        <w:keepNext/>
        <w:spacing w:before="240" w:after="0" w:line="340" w:lineRule="atLeast"/>
        <w:ind w:left="0" w:right="0" w:firstLine="0"/>
        <w:jc w:val="left"/>
      </w:pPr>
      <w:bookmarkStart w:id="320" w:name="Body_104"/>
      <w:bookmarkEnd w:id="320"/>
      <w:r>
        <w:rPr>
          <w:rFonts w:ascii="arial" w:eastAsia="arial" w:hAnsi="arial" w:cs="arial"/>
          <w:b/>
          <w:i w:val="0"/>
          <w:strike w:val="0"/>
          <w:noProof w:val="0"/>
          <w:color w:val="000000"/>
          <w:position w:val="0"/>
          <w:sz w:val="28"/>
          <w:u w:val="none"/>
          <w:vertAlign w:val="baseline"/>
        </w:rPr>
        <w:t>Body</w:t>
      </w:r>
    </w:p>
    <w:p>
      <w:pPr>
        <w:pStyle w:val="Normal106"/>
        <w:spacing w:line="60" w:lineRule="exact"/>
      </w:pPr>
      <w:r>
        <w:pict>
          <v:line id="_x0000_s1429" style="position:absolute;z-index:252028928" from="0,2pt" to="512pt,2pt" strokecolor="#009ddb" strokeweight="2pt">
            <v:stroke linestyle="single"/>
            <w10:wrap type="topAndBottom"/>
          </v:line>
        </w:pict>
      </w:r>
    </w:p>
    <w:p>
      <w:pPr>
        <w:pStyle w:val="Normal106"/>
      </w:pP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Speaker Emerita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issued the following statement marking four years since the American Rescue Plan Act was signed into law:</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years ago, President Joe Biden signed into law the American Rescue Plan, which pulled our nation from the depths of the pandemic and ignited the strongest economic recovery in the world. Democrats' Rescue Plan got life-saving vaccines into arms, stimulus checks into pockets, children safely back in schools and people back to work. At the same time, it slashed child poverty in half with our expanded Biden Child Tax Credit, drove historic job growth and expanded access to health care coverage for millions of Americans.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our first budget, Democrats prioritized the needs of America's working families. But as we mark the fourth anniversary of the American Rescue Plan, Republicans are plotting to betray hardworking American taxpayers with a budget that rips away Medicaid from millions of everyday Americans to give tax breaks to their billionaire donors. While Republicans choose to protect the wealthy and well-connected, Democrats are united in our commitment to fight for working families and stop the House Republican budget betrayal."</w:t>
      </w:r>
    </w:p>
    <w:p>
      <w:pPr>
        <w:pStyle w:val="Normal1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1818" w:history="1">
        <w:r>
          <w:rPr>
            <w:rFonts w:ascii="arial" w:eastAsia="arial" w:hAnsi="arial" w:cs="arial"/>
            <w:b w:val="0"/>
            <w:i/>
            <w:strike w:val="0"/>
            <w:noProof w:val="0"/>
            <w:color w:val="0077CC"/>
            <w:position w:val="0"/>
            <w:sz w:val="20"/>
            <w:u w:val="single"/>
            <w:vertAlign w:val="baseline"/>
          </w:rPr>
          <w:t>https://</w:t>
        </w:r>
      </w:hyperlink>
      <w:hyperlink r:id="rId1819" w:history="1">
        <w:r>
          <w:rPr>
            <w:rFonts w:ascii="arial" w:eastAsia="arial" w:hAnsi="arial" w:cs="arial"/>
            <w:b/>
            <w:i/>
            <w:strike w:val="0"/>
            <w:noProof w:val="0"/>
            <w:color w:val="0077CC"/>
            <w:position w:val="0"/>
            <w:sz w:val="20"/>
            <w:u w:val="single"/>
            <w:vertAlign w:val="baseline"/>
          </w:rPr>
          <w:t>pelosi</w:t>
        </w:r>
      </w:hyperlink>
      <w:hyperlink r:id="rId1820" w:history="1">
        <w:r>
          <w:rPr>
            <w:rFonts w:ascii="arial" w:eastAsia="arial" w:hAnsi="arial" w:cs="arial"/>
            <w:b w:val="0"/>
            <w:i/>
            <w:strike w:val="0"/>
            <w:noProof w:val="0"/>
            <w:color w:val="0077CC"/>
            <w:position w:val="0"/>
            <w:sz w:val="20"/>
            <w:u w:val="single"/>
            <w:vertAlign w:val="baseline"/>
          </w:rPr>
          <w:t>.house.gov/news/press-releases/</w:t>
        </w:r>
      </w:hyperlink>
      <w:hyperlink r:id="rId1821" w:history="1">
        <w:r>
          <w:rPr>
            <w:rFonts w:ascii="arial" w:eastAsia="arial" w:hAnsi="arial" w:cs="arial"/>
            <w:b/>
            <w:i/>
            <w:strike w:val="0"/>
            <w:noProof w:val="0"/>
            <w:color w:val="0077CC"/>
            <w:position w:val="0"/>
            <w:sz w:val="20"/>
            <w:u w:val="single"/>
            <w:vertAlign w:val="baseline"/>
          </w:rPr>
          <w:t>pelosi</w:t>
        </w:r>
      </w:hyperlink>
      <w:hyperlink r:id="rId1822" w:history="1">
        <w:r>
          <w:rPr>
            <w:rFonts w:ascii="arial" w:eastAsia="arial" w:hAnsi="arial" w:cs="arial"/>
            <w:b w:val="0"/>
            <w:i/>
            <w:strike w:val="0"/>
            <w:noProof w:val="0"/>
            <w:color w:val="0077CC"/>
            <w:position w:val="0"/>
            <w:sz w:val="20"/>
            <w:u w:val="single"/>
            <w:vertAlign w:val="baseline"/>
          </w:rPr>
          <w:t>-statement-fourth-anniversary-american-rescue-plan</w:t>
        </w:r>
      </w:hyperlink>
    </w:p>
    <w:p>
      <w:pPr>
        <w:pStyle w:val="Normal106"/>
        <w:keepNext/>
        <w:spacing w:before="240" w:after="0" w:line="340" w:lineRule="atLeast"/>
        <w:ind w:left="0" w:right="0" w:firstLine="0"/>
        <w:jc w:val="left"/>
      </w:pPr>
      <w:bookmarkStart w:id="321" w:name="Classification_104"/>
      <w:bookmarkEnd w:id="321"/>
      <w:r>
        <w:rPr>
          <w:rFonts w:ascii="arial" w:eastAsia="arial" w:hAnsi="arial" w:cs="arial"/>
          <w:b/>
          <w:i w:val="0"/>
          <w:strike w:val="0"/>
          <w:noProof w:val="0"/>
          <w:color w:val="000000"/>
          <w:position w:val="0"/>
          <w:sz w:val="28"/>
          <w:u w:val="none"/>
          <w:vertAlign w:val="baseline"/>
        </w:rPr>
        <w:t>Classification</w:t>
      </w:r>
    </w:p>
    <w:p>
      <w:pPr>
        <w:pStyle w:val="Normal106"/>
        <w:spacing w:line="60" w:lineRule="exact"/>
      </w:pPr>
      <w:r>
        <w:pict>
          <v:line id="_x0000_s1430" style="position:absolute;z-index:252029952" from="0,2pt" to="512pt,2pt" strokecolor="#009ddb" strokeweight="2pt">
            <v:stroke linestyle="single"/>
            <w10:wrap type="topAndBottom"/>
          </v:line>
        </w:pict>
      </w:r>
    </w:p>
    <w:p>
      <w:pPr>
        <w:pStyle w:val="Normal106"/>
        <w:spacing w:line="120" w:lineRule="exact"/>
      </w:pPr>
    </w:p>
    <w:p>
      <w:pPr>
        <w:pStyle w:val="Normal10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&lt;LNXCEMETA&gt;</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LEGISLATION (91%); ANNIVERSARIES (90%); FAMILY (90%); POLITICAL PARTIES (90%); PRESS RELEASES (90%); TAX INCENTIVES (90%); TAX LAW (90%); TAX RELIEF (90%); US DEMOCRATIC PARTY (90%); US REPUBLICAN PARTY (90%); GOVERNMENT &amp; PUBLIC ADMINISTRATION (79%); HEALTH CARE POLICY (79%); LEGISLATIVE BODIES (79%); US CONGRESS (79%); HEALTH CARE REGULATION &amp; POLICY (78%); US ECONOMIC STIMULUS PLAN 2008-2009 (78%); THIS DAY IN HISTORY (77%); CHILDREN, ADOLESCENTS &amp; TEENS (76%); ECONOMIC RECOVERY (76%); MEDICAID (76%); POOR POPULATION (76%); TAXES &amp; TAXATION (76%); TAX AVOIDANCE (75%); WEALTHY PEOPLE (75%); NEGATIVE NEWS (73%); CALENDARS (71%); CHILD POVERTY (71%); POVERTY &amp; HOMELESSNESS (70%); TAX BREAKS (70%); TAX CREDITS (70%); HEALTH CARE ACCESS (69%); VACCINES (57%)</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BUDGETS (90%); HEALTH CARE POLICY (79%); HEALTH CARE REGULATION &amp; POLICY (78%); MEDICAID (76%); HEALTH INSURANCE (74%); HEALTH CARE ACCESS (69%); VACCINES (57%)</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(89%); JOE BIDEN (79%)</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(79%); UNITED STATES (99%)</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2025</w:t>
      </w:r>
    </w:p>
    <w:p>
      <w:pPr>
        <w:pStyle w:val="Normal106"/>
      </w:pPr>
    </w:p>
    <w:p>
      <w:pPr>
        <w:pStyle w:val="Normal106"/>
        <w:ind w:left="200"/>
        <w:sectPr>
          <w:type w:val="continuous"/>
          <w:pgMar w:top="840" w:right="1000" w:bottom="840" w:left="1000" w:header="400" w:footer="400"/>
          <w:pgNumType w:fmt="decimal"/>
          <w:cols w:space="720"/>
        </w:sectPr>
      </w:pPr>
      <w:r>
        <w:br/>
      </w:r>
      <w:r>
        <w:pict>
          <v:line id="_x0000_s1431" style="position:absolute;z-index:252030976" from="0,10pt" to="512pt,10pt" strokecolor="black" strokeweight="1pt">
            <v:stroke linestyle="single"/>
          </v:line>
        </w:pict>
      </w:r>
      <w:r>
        <w:rPr>
          <w:rFonts w:ascii="arial" w:eastAsia="arial" w:hAnsi="arial" w:cs="arial"/>
          <w:b/>
          <w:color w:val="767676"/>
          <w:sz w:val="16"/>
        </w:rPr>
        <w:t>End of Document</w:t>
      </w:r>
    </w:p>
    <w:p>
      <w:pPr>
        <w:pStyle w:val="Normal107"/>
        <w:sectPr>
          <w:headerReference w:type="even" r:id="rId1823"/>
          <w:headerReference w:type="default" r:id="rId1824"/>
          <w:footerReference w:type="even" r:id="rId1825"/>
          <w:footerReference w:type="default" r:id="rId1826"/>
          <w:headerReference w:type="first" r:id="rId1827"/>
          <w:footerReference w:type="first" r:id="rId1828"/>
          <w:pgSz w:w="12240" w:h="15840"/>
          <w:pgMar w:top="840" w:right="1000" w:bottom="840" w:left="1000" w:header="400" w:footer="400"/>
          <w:pgNumType w:fmt="decimal"/>
          <w:cols w:space="720"/>
          <w:titlePg w:val="0"/>
        </w:sectPr>
      </w:pPr>
    </w:p>
    <w:p>
      <w:pPr>
        <w:pStyle w:val="Normal107"/>
      </w:pPr>
    </w:p>
    <w:p>
      <w:pPr>
        <w:pStyle w:val="Heading1105"/>
        <w:keepNext w:val="0"/>
        <w:spacing w:after="200" w:line="340" w:lineRule="atLeast"/>
        <w:ind w:left="0" w:right="0" w:firstLine="0"/>
        <w:jc w:val="center"/>
      </w:pPr>
      <w:hyperlink r:id="rId1829" w:history="1">
        <w:r>
          <w:rPr>
            <w:rFonts w:ascii="arial" w:eastAsia="arial" w:hAnsi="arial" w:cs="arial"/>
            <w:b/>
            <w:i/>
            <w:strike w:val="0"/>
            <w:color w:val="0077CC"/>
            <w:sz w:val="28"/>
            <w:u w:val="single"/>
            <w:vertAlign w:val="baseline"/>
          </w:rPr>
          <w:t xml:space="preserve">Trump’s Latest Target: A </w:t>
        </w:r>
      </w:hyperlink>
      <w:hyperlink r:id="rId1830" w:history="1">
        <w:r>
          <w:rPr>
            <w:rFonts w:ascii="arial" w:eastAsia="arial" w:hAnsi="arial" w:cs="arial"/>
            <w:b/>
            <w:i/>
            <w:strike w:val="0"/>
            <w:color w:val="0077CC"/>
            <w:sz w:val="28"/>
            <w:u w:val="single"/>
            <w:vertAlign w:val="baseline"/>
          </w:rPr>
          <w:t>Nancy Pelosi</w:t>
        </w:r>
      </w:hyperlink>
      <w:hyperlink r:id="rId1831" w:history="1">
        <w:r>
          <w:rPr>
            <w:rFonts w:ascii="arial" w:eastAsia="arial" w:hAnsi="arial" w:cs="arial"/>
            <w:b/>
            <w:i/>
            <w:strike w:val="0"/>
            <w:color w:val="0077CC"/>
            <w:sz w:val="28"/>
            <w:u w:val="single"/>
            <w:vertAlign w:val="baseline"/>
          </w:rPr>
          <w:t xml:space="preserve"> Achievement in San Francisco</w:t>
        </w:r>
      </w:hyperlink>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20, 2025 Thursday 13:48 EST</w:t>
      </w:r>
    </w:p>
    <w:p>
      <w:pPr>
        <w:pStyle w:val="Normal107"/>
        <w:keepNext w:val="0"/>
        <w:spacing w:after="0" w:line="240" w:lineRule="atLeast"/>
        <w:ind w:right="0"/>
        <w:jc w:val="both"/>
      </w:pPr>
      <w:bookmarkStart w:id="322" w:name="Bookmark_107"/>
      <w:bookmarkEnd w:id="322"/>
    </w:p>
    <w:p>
      <w:pPr>
        <w:pStyle w:val="Normal1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New York Times Company All Rights Reserved</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politics</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1413 words</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Heather Knight, Heather Knight is a reporter in San Francisco, leading The Times&amp;amp;#8217;s coverage of the Bay Area and Northern California.</w:t>
      </w:r>
    </w:p>
    <w:p>
      <w:pPr>
        <w:pStyle w:val="Normal10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President Trump seeks to significantly pare back the Presidio Trust, which oversees a signature park near the Golden Gate Bridge.</w:t>
      </w:r>
    </w:p>
    <w:p>
      <w:pPr>
        <w:pStyle w:val="Normal107"/>
        <w:keepNext/>
        <w:spacing w:before="240" w:after="0" w:line="340" w:lineRule="atLeast"/>
        <w:ind w:left="0" w:right="0" w:firstLine="0"/>
        <w:jc w:val="left"/>
      </w:pPr>
      <w:bookmarkStart w:id="323" w:name="Body_105"/>
      <w:bookmarkEnd w:id="323"/>
      <w:r>
        <w:rPr>
          <w:rFonts w:ascii="arial" w:eastAsia="arial" w:hAnsi="arial" w:cs="arial"/>
          <w:b/>
          <w:i w:val="0"/>
          <w:strike w:val="0"/>
          <w:noProof w:val="0"/>
          <w:color w:val="000000"/>
          <w:position w:val="0"/>
          <w:sz w:val="28"/>
          <w:u w:val="none"/>
          <w:vertAlign w:val="baseline"/>
        </w:rPr>
        <w:t>Body</w:t>
      </w:r>
    </w:p>
    <w:p>
      <w:pPr>
        <w:pStyle w:val="Normal107"/>
        <w:spacing w:line="60" w:lineRule="exact"/>
      </w:pPr>
      <w:r>
        <w:pict>
          <v:line id="_x0000_s1432" style="position:absolute;z-index:252032000" from="0,2pt" to="512pt,2pt" strokecolor="#009ddb" strokeweight="2pt">
            <v:stroke linestyle="single"/>
            <w10:wrap type="topAndBottom"/>
          </v:line>
        </w:pict>
      </w:r>
    </w:p>
    <w:p>
      <w:pPr>
        <w:pStyle w:val="Normal107"/>
      </w:pP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seeks to significantly pare back the Presidio Trust, which oversees a signature park near the Golden Gate Bridge.</w:t>
      </w:r>
    </w:p>
    <w:p>
      <w:pPr>
        <w:pStyle w:val="Normal10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one of President Trump’s most vocal critics in his first term, has mostly held her fire this time around, largely out of deference to the Democratic leaders who succeeded her.</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that changed this week after Mr. Trump struck directly at Ms.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’s local legacy and the liberal city that she adores.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Republican president ordered the federal government to “eliminate to the maximum extent” the functions of the Presidio Trust, one of Ms.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’s proudest San Francisco accomplishments as a Democratic stalwart in Congress.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trust oversees the Presidio, a former military outpost in the city’s northwest corner that is known for its lush grounds, scenic hiking trails and eclectic collection of businesses in repurposed army buildings, all with stunning views of the Golden Gate Bridge. Residents consider it a city treasure, and tourists flock there for the bayside beaches and parks.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is the purpose of this?” Ms.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asked in an interview Thursday morning. “It’s a distraction.”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let our country be distracted by what he’s doing and what his co-president, Musk, is doing,” she added, referring to Elon Musk, the head of Mr. Trump’s so-called Department of Government Efficiency.</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was known for goading Mr. Trump in his first term, even ripping up the pages of his State of the Union speech in 2020. When he was elected again in November, Ms.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knew that San Francisco could be targeted, given his open disdain for her and the city that she represents.</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San Francisco residents woke up on Thursday to learn that the Presidio had become the latest mark in a long list of cuts pursued by Mr. Trump and Mr. Musk. The president issued an executive order late Wednesday titled </w:t>
      </w:r>
      <w:hyperlink r:id="rId1832" w:history="1">
        <w:r>
          <w:rPr>
            <w:rFonts w:ascii="arial" w:eastAsia="arial" w:hAnsi="arial" w:cs="arial"/>
            <w:b w:val="0"/>
            <w:i/>
            <w:strike w:val="0"/>
            <w:noProof w:val="0"/>
            <w:color w:val="0077CC"/>
            <w:position w:val="0"/>
            <w:sz w:val="20"/>
            <w:u w:val="single"/>
            <w:vertAlign w:val="baseline"/>
          </w:rPr>
          <w:t>“Commencing the Reduction of the Federal Bureaucracy”</w:t>
        </w:r>
      </w:hyperlink>
      <w:r>
        <w:rPr>
          <w:rFonts w:ascii="arial" w:eastAsia="arial" w:hAnsi="arial" w:cs="arial"/>
          <w:b w:val="0"/>
          <w:i w:val="0"/>
          <w:strike w:val="0"/>
          <w:noProof w:val="0"/>
          <w:color w:val="000000"/>
          <w:position w:val="0"/>
          <w:sz w:val="20"/>
          <w:u w:val="none"/>
          <w:vertAlign w:val="baseline"/>
        </w:rPr>
        <w:t xml:space="preserve"> that listed four “unnecessary” entities, with the Presidio Trust at the top of the list. The groups have two weeks to show that they are using no federal money other than the funds required by statute to be spent.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have taken particular issue with a $200 million grant that Ms.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secured for the Presidio in her final year as House speaker. The money, part of the Inflation Reduction Act, went toward utility upgrades and infrastructure and has already been allocated, according to Lisa Petrie, a spokeswoman for the Presidio Trust. Ms.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said that the money was deserved because Republicans had previously given similar grants to other national parks but had excluded the Presidio.</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is confident, she said Thursday, that the Presidio Trust and its 1,491 acres of parks, residential neighborhoods and businesses will survive just fine by relying on their own operating revenue and fund-raising dollars.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take it personally if he wants to insult something as innovative and wonderful as the Presidio,” she said. “There are some people who don’t believe in urban parks. We believe in urban parks, and that’s why we have the Presidio.”</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an appearance at the San Francisco-Marin Food Bank on Thursday afternoon to emphasize how Republican budget cuts would hurt programs for the poor, Ms.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let loose her scorn for Mr. Trump.</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repeatedly referred to the president as “what’s his name” and riffed on his recent declaration on Truth Social that he is a king.</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of what?” she asked. “It’s the emperor who has no clothes, as far as I’m concerned.”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federal government transferred the former army post to the National Park Service in October 1994. Two years later, Ms.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worked in Congress with Senator Dianne Feinstein, her friend from San Francisco, to create the Presidio Trust to operate it. The legislation required that the trust be self-sufficient by 2013 or risk having the land sold off.</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worked. Old military buildings were converted into housing where thousands of people live. Others were turned into a variety of popular businesses that included a theater, a bowling alley, yoga studios, a trampoline park, a hotel and offices.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now playgrounds and schools. And the new Presidio Tunnel Tops park, with a plaza named for Ms.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has proved tremendously popular.</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Walt Disney Museum is there. So are the headquarters of George Lucas’s Lucasfilm Ltd., with a Yoda statue perched out front.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Presidio Trust collects money by renting out those buildings and hosting events such as weddings and corporate meetings, which has been enough to allow the park to operate without federal money. It has also received private donations over the years, including funds from Mimi Haas, a billionaire heir to the Levi Strauss fortune and the mother of Mayor Daniel Lurie.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30th anniversary celebration last fall, Ms.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stood before a smiling crowd, her hot-pink suit popping against the blue blazers of local businessmen and the olive green uniforms of park rangers. She observed that three decades earlier, some Republicans had supported her legislation establishing the Presidio Trust.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look around, it is pristine,” she said. “It’s beautiful, and it took a village.”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does have the power to reshape the board of the Presidio Trust, just as he did with the Kennedy Center in Washington. In his first term, he appointed Michael Savage, a conservative radio talk show host, to the Presidio Trust board — an appointment that Mr. Biden later reversed.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Employees of the Presidio Trust received emails late Wednesday night from Jean Fraser, the trust’s chief executive, telling them that she believes the White House Office of Management and Budget does not understand that the park is self-sufficient.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so sorry for the anxiety this must cause you,” the email read. “Be extra kind to yourself and to your colleagues as we go through this together.”</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Presidio Trust employees have avoided Mr. Trump’s job cuts because while they are federal employees, they are not among the civil service positions that the president has targeted. Some National Park Service employees who work with them to care for the grounds and the wildlife have lost their positions in the past several days.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Zoe Slocum and her family, who have lived in the Presidio for 15 years, have enjoyed the area so much that they have recruited friends to live nearby. It is a place where children feel safe running around together, neighbors exchange butter and sugar, the lawns are well-manicured and the streets are kept clean, Ms. Slocum said. She pointed out that there are several private schools, a golf course and a YMCA.</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the things that Trump purports to love,” she said. “Of course, Trump has a vendetta against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but it makes no sense.”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84, has had a rough few months. After Ms. Harris lost the presidential race, Ms.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fell during a trip to Luxembourg in December and had to have a hip replaced. She recuperated at her home in Pacific Heights, near the edge of the Presidio, until she returned to Washington earlier this month.</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recently came back to San Francisco to help care for her husband, Paul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who was released from the hospital on Tuesday after he received a kidney transplant from the couple’s daughter, Jacqueline.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Ms.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did not want to dwell on her personal woes (she said, with a sigh, that she was doing “so-so”) and wanted to focus instead on rebuking Mr. Trump and other Republicans for slashing programs that she said were crucial to everyday Americans.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Others were more blunt in their belief that Mr. Trump was personally attacking Ms.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Presidio Trust is a massive success story,” said Scott Wiener, a Democratic state senator from San Francisco. “Trump is a vindictive narcissist, and if he’s not able to benefit or make money from something, he wants to tear it down, particularly if it has to do with San Francisco or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Presidio Trust is not the only San Francisco entity on the federal chopping block. Mr. Trump’s administration has created a list of “non-core” federal assets targeted for sale, </w:t>
      </w:r>
      <w:hyperlink r:id="rId1833" w:history="1">
        <w:r>
          <w:rPr>
            <w:rFonts w:ascii="arial" w:eastAsia="arial" w:hAnsi="arial" w:cs="arial"/>
            <w:b w:val="0"/>
            <w:i/>
            <w:strike w:val="0"/>
            <w:noProof w:val="0"/>
            <w:color w:val="0077CC"/>
            <w:position w:val="0"/>
            <w:sz w:val="20"/>
            <w:u w:val="single"/>
            <w:vertAlign w:val="baseline"/>
          </w:rPr>
          <w:t>The San Francisco Chronicle</w:t>
        </w:r>
      </w:hyperlink>
      <w:r>
        <w:rPr>
          <w:rFonts w:ascii="arial" w:eastAsia="arial" w:hAnsi="arial" w:cs="arial"/>
          <w:b w:val="0"/>
          <w:i w:val="0"/>
          <w:strike w:val="0"/>
          <w:noProof w:val="0"/>
          <w:color w:val="000000"/>
          <w:position w:val="0"/>
          <w:sz w:val="20"/>
          <w:u w:val="none"/>
          <w:vertAlign w:val="baseline"/>
        </w:rPr>
        <w:t xml:space="preserve"> reported on Thursday.</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them: the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Federal Building.</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Kitty Bennett contributed research.</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Kitty Bennett contributed research.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Ms.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said she wanted to focus on rebuking Mr. Trump and other Republicans for slashing programs that she said were crucial to everyday Americans. (PHOTOGRAPH BY Deanne Fitzmaurice for The New York Times FOR THE NEW YORK TIMES)</w:t>
      </w:r>
    </w:p>
    <w:p>
      <w:pPr>
        <w:pStyle w:val="Normal107"/>
        <w:keepNext/>
        <w:spacing w:before="240" w:after="0" w:line="340" w:lineRule="atLeast"/>
        <w:ind w:left="0" w:right="0" w:firstLine="0"/>
        <w:jc w:val="left"/>
      </w:pPr>
      <w:bookmarkStart w:id="324" w:name="Classification_105"/>
      <w:bookmarkEnd w:id="324"/>
      <w:r>
        <w:rPr>
          <w:rFonts w:ascii="arial" w:eastAsia="arial" w:hAnsi="arial" w:cs="arial"/>
          <w:b/>
          <w:i w:val="0"/>
          <w:strike w:val="0"/>
          <w:noProof w:val="0"/>
          <w:color w:val="000000"/>
          <w:position w:val="0"/>
          <w:sz w:val="28"/>
          <w:u w:val="none"/>
          <w:vertAlign w:val="baseline"/>
        </w:rPr>
        <w:t>Classification</w:t>
      </w:r>
    </w:p>
    <w:p>
      <w:pPr>
        <w:pStyle w:val="Normal107"/>
        <w:spacing w:line="60" w:lineRule="exact"/>
      </w:pPr>
      <w:r>
        <w:pict>
          <v:line id="_x0000_s1433" style="position:absolute;z-index:252033024" from="0,2pt" to="512pt,2pt" strokecolor="#009ddb" strokeweight="2pt">
            <v:stroke linestyle="single"/>
            <w10:wrap type="topAndBottom"/>
          </v:line>
        </w:pict>
      </w:r>
    </w:p>
    <w:p>
      <w:pPr>
        <w:pStyle w:val="Normal107"/>
        <w:spacing w:line="120" w:lineRule="exact"/>
      </w:pPr>
    </w:p>
    <w:p>
      <w:pPr>
        <w:pStyle w:val="Normal10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News</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GOVERNMENT &amp; PUBLIC ADMINISTRATION (90%); GOVERNMENT BODIES &amp; OFFICES (90%); PARKS &amp; PLAYGROUNDS (89%); POLITICAL PARTIES (89%); US FEDERAL GOVERNMENT (89%); US REPUBLICAN PARTY (89%); EXECUTIVE ORDERS (79%); INTERVIEWS (79%); PRESIDENTIAL POWERS (79%); US PRESIDENTS (79%); FUNDRAISING (78%); GRANTS &amp; GIFTS (78%); HIKING (78%); NATIONAL PARKS (78%); PUBLIC LANDS (78%); PUBLIC LANDS REGULATION &amp; POLICY (78%); US DEPARTMENT OF GOVERNMENT EFFICIENCY (78%); CITY TOURISM (76%); LIBERALISM (73%); San Francisco (Calif) (%); Presidio National Park (Calif) (%);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Nancy</w:t>
      </w:r>
      <w:r>
        <w:rPr>
          <w:rFonts w:ascii="arial" w:eastAsia="arial" w:hAnsi="arial" w:cs="arial"/>
          <w:b w:val="0"/>
          <w:i w:val="0"/>
          <w:strike w:val="0"/>
          <w:noProof w:val="0"/>
          <w:color w:val="000000"/>
          <w:position w:val="0"/>
          <w:sz w:val="20"/>
          <w:u w:val="none"/>
          <w:vertAlign w:val="baseline"/>
        </w:rPr>
        <w:t xml:space="preserve"> (%); Trump, Donald J (%); United States Politics and Government (%); National Parks, Monuments and Seashores (%); Executive Orders and Memorandums (%)</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PARKS &amp; PLAYGROUNDS (89%); NATIONAL PARKS (78%); CITY TOURISM (76%)</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(93%);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(90%); ELON MUSK (79%);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Nancy</w:t>
      </w:r>
      <w:r>
        <w:rPr>
          <w:rFonts w:ascii="arial" w:eastAsia="arial" w:hAnsi="arial" w:cs="arial"/>
          <w:b w:val="0"/>
          <w:i w:val="0"/>
          <w:strike w:val="0"/>
          <w:noProof w:val="0"/>
          <w:color w:val="000000"/>
          <w:position w:val="0"/>
          <w:sz w:val="20"/>
          <w:u w:val="none"/>
          <w:vertAlign w:val="baseline"/>
        </w:rPr>
        <w:t>; Trump, Donald J</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SAN FRANCISCO, CA, USA (94%); CALIFORNIA, USA (93%); UNITED STATES (79%)</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21, 2025</w:t>
      </w:r>
    </w:p>
    <w:p>
      <w:pPr>
        <w:pStyle w:val="Normal107"/>
      </w:pPr>
    </w:p>
    <w:p>
      <w:pPr>
        <w:pStyle w:val="Normal107"/>
        <w:ind w:left="200"/>
        <w:sectPr>
          <w:type w:val="continuous"/>
          <w:pgMar w:top="840" w:right="1000" w:bottom="840" w:left="1000" w:header="400" w:footer="400"/>
          <w:pgNumType w:fmt="decimal"/>
          <w:cols w:space="720"/>
        </w:sectPr>
      </w:pPr>
      <w:r>
        <w:br/>
      </w:r>
      <w:r>
        <w:pict>
          <v:line id="_x0000_s1434" style="position:absolute;z-index:252034048" from="0,10pt" to="512pt,10pt" strokecolor="black" strokeweight="1pt">
            <v:stroke linestyle="single"/>
          </v:line>
        </w:pict>
      </w:r>
      <w:r>
        <w:rPr>
          <w:rFonts w:ascii="arial" w:eastAsia="arial" w:hAnsi="arial" w:cs="arial"/>
          <w:b/>
          <w:color w:val="767676"/>
          <w:sz w:val="16"/>
        </w:rPr>
        <w:t>End of Document</w:t>
      </w:r>
    </w:p>
    <w:p>
      <w:pPr>
        <w:pStyle w:val="Normal108"/>
        <w:sectPr>
          <w:headerReference w:type="even" r:id="rId1834"/>
          <w:headerReference w:type="default" r:id="rId1835"/>
          <w:footerReference w:type="even" r:id="rId1836"/>
          <w:footerReference w:type="default" r:id="rId1837"/>
          <w:headerReference w:type="first" r:id="rId1838"/>
          <w:footerReference w:type="first" r:id="rId1839"/>
          <w:pgSz w:w="12240" w:h="15840"/>
          <w:pgMar w:top="840" w:right="1000" w:bottom="840" w:left="1000" w:header="400" w:footer="400"/>
          <w:pgNumType w:fmt="decimal"/>
          <w:cols w:space="720"/>
          <w:titlePg w:val="0"/>
        </w:sectPr>
      </w:pPr>
    </w:p>
    <w:p>
      <w:pPr>
        <w:pStyle w:val="Normal108"/>
      </w:pPr>
    </w:p>
    <w:p>
      <w:pPr>
        <w:pStyle w:val="Heading1106"/>
        <w:keepNext w:val="0"/>
        <w:spacing w:after="200" w:line="340" w:lineRule="atLeast"/>
        <w:ind w:left="0" w:right="0" w:firstLine="0"/>
        <w:jc w:val="center"/>
      </w:pPr>
      <w:hyperlink r:id="rId1840" w:history="1">
        <w:r>
          <w:rPr>
            <w:rFonts w:ascii="arial" w:eastAsia="arial" w:hAnsi="arial" w:cs="arial"/>
            <w:b/>
            <w:i/>
            <w:strike w:val="0"/>
            <w:color w:val="0077CC"/>
            <w:sz w:val="28"/>
            <w:u w:val="single"/>
            <w:vertAlign w:val="baseline"/>
          </w:rPr>
          <w:t xml:space="preserve">Trump looking to sell off </w:t>
        </w:r>
      </w:hyperlink>
      <w:hyperlink r:id="rId1841" w:history="1">
        <w:r>
          <w:rPr>
            <w:rFonts w:ascii="arial" w:eastAsia="arial" w:hAnsi="arial" w:cs="arial"/>
            <w:b/>
            <w:i/>
            <w:strike w:val="0"/>
            <w:color w:val="0077CC"/>
            <w:sz w:val="28"/>
            <w:u w:val="single"/>
            <w:vertAlign w:val="baseline"/>
          </w:rPr>
          <w:t>Nancy Pelosi</w:t>
        </w:r>
      </w:hyperlink>
      <w:hyperlink r:id="rId1842" w:history="1">
        <w:r>
          <w:rPr>
            <w:rFonts w:ascii="arial" w:eastAsia="arial" w:hAnsi="arial" w:cs="arial"/>
            <w:b/>
            <w:i/>
            <w:strike w:val="0"/>
            <w:color w:val="0077CC"/>
            <w:sz w:val="28"/>
            <w:u w:val="single"/>
            <w:vertAlign w:val="baseline"/>
          </w:rPr>
          <w:t xml:space="preserve"> Federal Building in San Francisco: reports</w:t>
        </w:r>
      </w:hyperlink>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Africa Newswire</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2025 Monday</w:t>
      </w:r>
    </w:p>
    <w:p>
      <w:pPr>
        <w:pStyle w:val="Normal108"/>
        <w:keepNext w:val="0"/>
        <w:spacing w:after="0" w:line="240" w:lineRule="atLeast"/>
        <w:ind w:right="0"/>
        <w:jc w:val="both"/>
      </w:pPr>
      <w:bookmarkStart w:id="325" w:name="Bookmark_108"/>
      <w:bookmarkEnd w:id="325"/>
    </w:p>
    <w:p>
      <w:pPr>
        <w:pStyle w:val="Normal1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Africa Newswire All Rights Reserved</w:t>
      </w:r>
    </w:p>
    <w:p>
      <w:pPr>
        <w:pStyle w:val="Normal108"/>
        <w:keepNext w:val="0"/>
        <w:spacing w:before="120" w:after="0" w:line="220" w:lineRule="atLeast"/>
        <w:ind w:left="0" w:right="0" w:firstLine="0"/>
        <w:jc w:val="left"/>
      </w:pPr>
      <w:r>
        <w:br/>
      </w:r>
      <w:r>
        <w:pict>
          <v:shape id="_x0000_i1435" type="#_x0000_t75" style="width:0;height:0"/>
        </w:pic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609 words</w:t>
      </w:r>
    </w:p>
    <w:p>
      <w:pPr>
        <w:pStyle w:val="Normal108"/>
        <w:keepNext/>
        <w:spacing w:before="240" w:after="0" w:line="340" w:lineRule="atLeast"/>
        <w:ind w:left="0" w:right="0" w:firstLine="0"/>
        <w:jc w:val="left"/>
      </w:pPr>
      <w:bookmarkStart w:id="326" w:name="Body_106"/>
      <w:bookmarkEnd w:id="326"/>
      <w:r>
        <w:rPr>
          <w:rFonts w:ascii="arial" w:eastAsia="arial" w:hAnsi="arial" w:cs="arial"/>
          <w:b/>
          <w:i w:val="0"/>
          <w:strike w:val="0"/>
          <w:noProof w:val="0"/>
          <w:color w:val="000000"/>
          <w:position w:val="0"/>
          <w:sz w:val="28"/>
          <w:u w:val="none"/>
          <w:vertAlign w:val="baseline"/>
        </w:rPr>
        <w:t>Body</w:t>
      </w:r>
    </w:p>
    <w:p>
      <w:pPr>
        <w:pStyle w:val="Normal108"/>
        <w:spacing w:line="60" w:lineRule="exact"/>
      </w:pPr>
      <w:r>
        <w:pict>
          <v:line id="_x0000_s1436" style="position:absolute;z-index:252035072" from="0,2pt" to="512pt,2pt" strokecolor="#009ddb" strokeweight="2pt">
            <v:stroke linestyle="single"/>
            <w10:wrap type="topAndBottom"/>
          </v:line>
        </w:pict>
      </w:r>
    </w:p>
    <w:p>
      <w:pPr>
        <w:pStyle w:val="Normal108"/>
      </w:pP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24 Feb 2025 (TourismAfrica2006) President Donald Trump's White House is looking to sell two prominent federal buildings in San Francisco, including the recently dubbed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Federal Building, according to local reports.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Federal Building, a two-decade-old, 18-story tower known as the San Francisco Federal Building until its formal dedication to the former House speaker in December, sits on Mission and 7th streets in an area that has been for years plagued by open-air drug dealing, illegal markets reselling stolen goods and other crime.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's namesake building, the Trump administration is reportedly also considering selling the 1930s-era federal building at 50 United Nations Plaza, which currently serves as the U.S. General Services Administration (GSA) regional headquarters. The potential sales were reported by KGO-TV, as well as the San Francisco Chronicle, which cited a GSA document earmarking both federal properties in San Francisco as "non-core" assets to possibly be sold off.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2023, hundreds of federal employees at the U.S. Department of Health and Human Services (HHS) assigned to the building were instructed to work from home amid worsening safety concerns, the San Francisco Chronicle reported. At the time, Sen. Joni Ernst, R-Iowa, demanded its closure due to the drug dealing at the building's doorstep.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another example of how he is coming after Democrats. He's coming after California, and it's all about payback," former Democratic Rep. Jackie Speier told KGO, referring to Trump. "The lease will keep going up and you will end up paying the property taxes of the lessor, whereas you don't pay federal taxes when you are a federal government."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2020 executive order, Trump described the 7th Street federal building - an energy-efficient "green" structure opened in 2007 at a cost of $144 million - as being considered by San Franciscans as "one of the ugliest structures in their city."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Andy Ball, a developer who worked as a concrete subcontractor on the building two decades ago, told the Chronicle the project was a "waste of taxpayer money from day one."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investor would have built this building," Ball said, estimating the costs were about "50% greater" than if the project had been funded by the private sector. "In this market, it will represent the greatest difference between cost to build and its sale value."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potential building sales come as the Trump administration, through Elon Musk's Department of Government Efficiency (DOGE), continues efforts to downside federal government bureaucracy. Though the lease remains active for the 800,000-square-foot former Twitter headquarters in San Francisco, Musk moved his tech company, rebranded as X Corp., to Texas last year.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the overall vacancy for downtown San Francisco reached 37%, with the vacancy rate specifically in the Mid-Market area sitting at 55%, according to the Chronicle.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of December, the Federal Protective Service ramped up security at the corner since the 7th Street federal building was formally named after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who has represented San Francisco for more than 37 years in Congress. Residents who spoke to KGO-TV lamented that the problems just seemed to have been moved a block over, as federal employees would now enjoy the benefit of armed security, while everyday citizens do not. The building, which can accommodate roughly 2,000 workers, currently houses offices for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HHS, as well as the Social Security Administration, the Department of Transportation, the Department of Labor, the Department of Agriculture and the Department of Housing and Urban Development. </w:t>
      </w:r>
    </w:p>
    <w:p>
      <w:pPr>
        <w:pStyle w:val="Normal108"/>
        <w:keepNext/>
        <w:spacing w:before="240" w:after="0" w:line="340" w:lineRule="atLeast"/>
        <w:ind w:left="0" w:right="0" w:firstLine="0"/>
        <w:jc w:val="left"/>
      </w:pPr>
      <w:bookmarkStart w:id="327" w:name="Classification_106"/>
      <w:bookmarkEnd w:id="327"/>
      <w:r>
        <w:rPr>
          <w:rFonts w:ascii="arial" w:eastAsia="arial" w:hAnsi="arial" w:cs="arial"/>
          <w:b/>
          <w:i w:val="0"/>
          <w:strike w:val="0"/>
          <w:noProof w:val="0"/>
          <w:color w:val="000000"/>
          <w:position w:val="0"/>
          <w:sz w:val="28"/>
          <w:u w:val="none"/>
          <w:vertAlign w:val="baseline"/>
        </w:rPr>
        <w:t>Classification</w:t>
      </w:r>
    </w:p>
    <w:p>
      <w:pPr>
        <w:pStyle w:val="Normal108"/>
        <w:spacing w:line="60" w:lineRule="exact"/>
      </w:pPr>
      <w:r>
        <w:pict>
          <v:line id="_x0000_s1437" style="position:absolute;z-index:252036096" from="0,2pt" to="512pt,2pt" strokecolor="#009ddb" strokeweight="2pt">
            <v:stroke linestyle="single"/>
            <w10:wrap type="topAndBottom"/>
          </v:line>
        </w:pict>
      </w:r>
    </w:p>
    <w:p>
      <w:pPr>
        <w:pStyle w:val="Normal108"/>
        <w:spacing w:line="120" w:lineRule="exact"/>
      </w:pPr>
    </w:p>
    <w:p>
      <w:pPr>
        <w:pStyle w:val="Normal10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 US</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FEDERAL GOVERNMENT (91%); PRESS RELEASES (90%); GOVERNMENT &amp; PUBLIC ADMINISTRATION (89%); GOVERNMENT BODIES &amp; OFFICES (89%); ENERGY EFFICIENCY &amp; CONSERVATION (78%); GOVERNMENT DEPARTMENTS &amp; AUTHORITIES (78%); PROPERTY TAX (78%); US DEMOCRATIC PARTY (78%); US DEPARTMENT OF GOVERNMENT EFFICIENCY (78%); US REPUBLICAN PARTY (78%); NEGATIVE PERSONAL NEWS (76%); CONTROLLED SUBSTANCES CRIME (75%); NEGATIVE NEWS (75%); PROPERTY CRIMES (75%); CIVIL SERVICES (73%); EXECUTIVE ORDERS (73%); SUBCONTRACTING (73%); LEASE AGREEMENTS (72%); REBRANDING (71%); SOCIAL SERVICES DEPARTMENTS (71%); UNITED NATIONS (71%); TAXES &amp; TAXATION (70%); POLITICAL PARTIES (69%); UNITED NATIONS INSTITUTIONS (69%); HEALTH DEPARTMENTS (66%); HOME BASED EMPLOYMENT (66%); SAFETY (66%)</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DEPARTMENT OF HEALTH &amp; HUMAN SERVICES (82%); GENERAL SERVICES ADMINISTRATION (56%)</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ENERGY EFFICIENCY &amp; CONSERVATION (78%); PROPERTY TAX (78%); LEASE AGREEMENTS (72%); REBRANDING (71%); ENERGY &amp; UTILITIES (70%); HEALTH DEPARTMENTS (66%)</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(90%);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(90%); ELON MUSK (78%); JACKIE SPEIER (58%); JONI ERNST (54%)</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SAN FRANCISCO, CA, USA (94%); CALIFORNIA, USA (94%); IOWA, USA (79%); UNITED STATES (92%)</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25, 2025</w:t>
      </w:r>
    </w:p>
    <w:p>
      <w:pPr>
        <w:pStyle w:val="Normal108"/>
      </w:pPr>
    </w:p>
    <w:p>
      <w:pPr>
        <w:pStyle w:val="Normal108"/>
        <w:ind w:left="200"/>
        <w:sectPr>
          <w:type w:val="continuous"/>
          <w:pgMar w:top="840" w:right="1000" w:bottom="840" w:left="1000" w:header="400" w:footer="400"/>
          <w:pgNumType w:fmt="decimal"/>
          <w:cols w:space="720"/>
        </w:sectPr>
      </w:pPr>
      <w:r>
        <w:br/>
      </w:r>
      <w:r>
        <w:pict>
          <v:line id="_x0000_s1438" style="position:absolute;z-index:252037120" from="0,10pt" to="512pt,10pt" strokecolor="black" strokeweight="1pt">
            <v:stroke linestyle="single"/>
          </v:line>
        </w:pict>
      </w:r>
      <w:r>
        <w:rPr>
          <w:rFonts w:ascii="arial" w:eastAsia="arial" w:hAnsi="arial" w:cs="arial"/>
          <w:b/>
          <w:color w:val="767676"/>
          <w:sz w:val="16"/>
        </w:rPr>
        <w:t>End of Document</w:t>
      </w:r>
    </w:p>
    <w:p>
      <w:pPr>
        <w:pStyle w:val="Normal109"/>
        <w:sectPr>
          <w:headerReference w:type="even" r:id="rId1843"/>
          <w:headerReference w:type="default" r:id="rId1844"/>
          <w:footerReference w:type="even" r:id="rId1845"/>
          <w:footerReference w:type="default" r:id="rId1846"/>
          <w:headerReference w:type="first" r:id="rId1847"/>
          <w:footerReference w:type="first" r:id="rId1848"/>
          <w:pgSz w:w="12240" w:h="15840"/>
          <w:pgMar w:top="840" w:right="1000" w:bottom="840" w:left="1000" w:header="400" w:footer="400"/>
          <w:pgNumType w:fmt="decimal"/>
          <w:cols w:space="720"/>
          <w:titlePg w:val="0"/>
        </w:sectPr>
      </w:pPr>
    </w:p>
    <w:p>
      <w:pPr>
        <w:pStyle w:val="Normal109"/>
      </w:pPr>
    </w:p>
    <w:p>
      <w:pPr>
        <w:pStyle w:val="Heading1107"/>
        <w:keepNext w:val="0"/>
        <w:spacing w:after="200" w:line="340" w:lineRule="atLeast"/>
        <w:ind w:left="0" w:right="0" w:firstLine="0"/>
        <w:jc w:val="center"/>
      </w:pPr>
      <w:hyperlink r:id="rId1849" w:history="1">
        <w:r>
          <w:rPr>
            <w:rFonts w:ascii="arial" w:eastAsia="arial" w:hAnsi="arial" w:cs="arial"/>
            <w:b/>
            <w:i/>
            <w:strike w:val="0"/>
            <w:color w:val="0077CC"/>
            <w:sz w:val="28"/>
            <w:u w:val="single"/>
            <w:vertAlign w:val="baseline"/>
          </w:rPr>
          <w:t>Nancy Pelosi</w:t>
        </w:r>
      </w:hyperlink>
      <w:hyperlink r:id="rId1850" w:history="1">
        <w:r>
          <w:rPr>
            <w:rFonts w:ascii="arial" w:eastAsia="arial" w:hAnsi="arial" w:cs="arial"/>
            <w:b/>
            <w:i/>
            <w:strike w:val="0"/>
            <w:color w:val="0077CC"/>
            <w:sz w:val="28"/>
            <w:u w:val="single"/>
            <w:vertAlign w:val="baseline"/>
          </w:rPr>
          <w:t xml:space="preserve"> urges senators to oppose key spending bill, risking shutdown</w:t>
        </w:r>
      </w:hyperlink>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Africa Newswire</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2025 Saturday</w:t>
      </w:r>
    </w:p>
    <w:p>
      <w:pPr>
        <w:pStyle w:val="Normal109"/>
        <w:keepNext w:val="0"/>
        <w:spacing w:after="0" w:line="240" w:lineRule="atLeast"/>
        <w:ind w:right="0"/>
        <w:jc w:val="both"/>
      </w:pPr>
      <w:bookmarkStart w:id="328" w:name="Bookmark_109"/>
      <w:bookmarkEnd w:id="328"/>
    </w:p>
    <w:p>
      <w:pPr>
        <w:pStyle w:val="Normal1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Africa Newswire All Rights Reserved</w:t>
      </w:r>
    </w:p>
    <w:p>
      <w:pPr>
        <w:pStyle w:val="Normal109"/>
        <w:keepNext w:val="0"/>
        <w:spacing w:before="120" w:after="0" w:line="220" w:lineRule="atLeast"/>
        <w:ind w:left="0" w:right="0" w:firstLine="0"/>
        <w:jc w:val="left"/>
      </w:pPr>
      <w:r>
        <w:br/>
      </w:r>
      <w:r>
        <w:pict>
          <v:shape id="_x0000_i1439" type="#_x0000_t75" style="width:0;height:0"/>
        </w:pic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458 words</w:t>
      </w:r>
    </w:p>
    <w:p>
      <w:pPr>
        <w:pStyle w:val="Normal109"/>
        <w:keepNext/>
        <w:spacing w:before="240" w:after="0" w:line="340" w:lineRule="atLeast"/>
        <w:ind w:left="0" w:right="0" w:firstLine="0"/>
        <w:jc w:val="left"/>
      </w:pPr>
      <w:bookmarkStart w:id="329" w:name="Body_107"/>
      <w:bookmarkEnd w:id="329"/>
      <w:r>
        <w:rPr>
          <w:rFonts w:ascii="arial" w:eastAsia="arial" w:hAnsi="arial" w:cs="arial"/>
          <w:b/>
          <w:i w:val="0"/>
          <w:strike w:val="0"/>
          <w:noProof w:val="0"/>
          <w:color w:val="000000"/>
          <w:position w:val="0"/>
          <w:sz w:val="28"/>
          <w:u w:val="none"/>
          <w:vertAlign w:val="baseline"/>
        </w:rPr>
        <w:t>Body</w:t>
      </w:r>
    </w:p>
    <w:p>
      <w:pPr>
        <w:pStyle w:val="Normal109"/>
        <w:spacing w:line="60" w:lineRule="exact"/>
      </w:pPr>
      <w:r>
        <w:pict>
          <v:line id="_x0000_s1440" style="position:absolute;z-index:252038144" from="0,2pt" to="512pt,2pt" strokecolor="#009ddb" strokeweight="2pt">
            <v:stroke linestyle="single"/>
            <w10:wrap type="topAndBottom"/>
          </v:line>
        </w:pict>
      </w:r>
    </w:p>
    <w:p>
      <w:pPr>
        <w:pStyle w:val="Normal109"/>
      </w:pP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15 Mar 2025 (TourismAfrica2006) House Speaker Emerita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D-Calif., and several key Democrats are urging Senate Democrats to risk a government shutdown by opposing a must-pass spending bill being considered on the Senate floor on Friday.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who represents San Francisco and is a leading Democrat in the House, is urging senators to back a shorter-term funding extension that would allow more time for negotiation.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Senate will take a key procedural vote on Friday afternoon to potentially tee up final passage of a crucial stopgap government spending bill - known as a continuing resolution (CR) - to avoid a partial shutdown as time runs out.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Senate Minority Leader Chuck Schumer, D-N.Y., revealed that he would vote for the House-passed CR, because "a shutdown would be a gift" for President Donald Trump and Republicans. </w:t>
      </w:r>
    </w:p>
    <w:p>
      <w:pPr>
        <w:pStyle w:val="Normal10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a leading Democrat in the House, however, is saying the bill presents a "false choice."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and Elon Musk have offered the Congress a false choice between a government shutdown or a blank check that makes a devastating assault on the well-being of working families across America," she wrote on X.</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be clear," she went on, "neither is a good option for the American people. But this false choice that some are buying instead of fighting is unacceptable."</w:t>
      </w:r>
    </w:p>
    <w:p>
      <w:pPr>
        <w:pStyle w:val="Normal10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commended House Minority Leader Hakeem Jeffries, D-N.Y., and House Democrats for overwhelmingly voting against the bill.</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that Democratic senators "should listen to the women" in Congress.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"Appropriations leaders Rosa DeLauro and Patty Murray have eloquently presented the case that we must have a better choice: a four-week funding extension to keep government open and negotiate a bipartisan agreement," said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has experienced a Trump shutdown before - but this damaging legislation only makes matters worse," she said. "Democrats must not buy into this false choice. We must fight back for a better way. Listen to the women, For The People."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Democratic Illinois Gov. JB Pritzker, a billionaire and another elected official seen as a leading Democratic voice, is also urging Senate Democrats to oppose the bill.</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slammed congressional Republicans for having "abdicated their responsibility" to keep Trump's power in check.</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was founded on the concept of checks and balances, but Republicans in Congress have decided to bend their knee to Donald Trump, Elon Musk, and their cronies who seek to gut our government from the inside out. It is dangerous," said Pritzker.</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have the ability to force bipartisanship and bring the two sides together to make a budget that reflects priorities we all ought to share," he added. "I urge a no vote on the Continuing Resolution."</w:t>
      </w:r>
    </w:p>
    <w:p>
      <w:pPr>
        <w:pStyle w:val="Normal109"/>
        <w:keepNext/>
        <w:spacing w:before="240" w:after="0" w:line="340" w:lineRule="atLeast"/>
        <w:ind w:left="0" w:right="0" w:firstLine="0"/>
        <w:jc w:val="left"/>
      </w:pPr>
      <w:bookmarkStart w:id="330" w:name="Classification_107"/>
      <w:bookmarkEnd w:id="330"/>
      <w:r>
        <w:rPr>
          <w:rFonts w:ascii="arial" w:eastAsia="arial" w:hAnsi="arial" w:cs="arial"/>
          <w:b/>
          <w:i w:val="0"/>
          <w:strike w:val="0"/>
          <w:noProof w:val="0"/>
          <w:color w:val="000000"/>
          <w:position w:val="0"/>
          <w:sz w:val="28"/>
          <w:u w:val="none"/>
          <w:vertAlign w:val="baseline"/>
        </w:rPr>
        <w:t>Classification</w:t>
      </w:r>
    </w:p>
    <w:p>
      <w:pPr>
        <w:pStyle w:val="Normal109"/>
        <w:spacing w:line="60" w:lineRule="exact"/>
      </w:pPr>
      <w:r>
        <w:pict>
          <v:line id="_x0000_s1441" style="position:absolute;z-index:252039168" from="0,2pt" to="512pt,2pt" strokecolor="#009ddb" strokeweight="2pt">
            <v:stroke linestyle="single"/>
            <w10:wrap type="topAndBottom"/>
          </v:line>
        </w:pict>
      </w:r>
    </w:p>
    <w:p>
      <w:pPr>
        <w:pStyle w:val="Normal109"/>
        <w:spacing w:line="120" w:lineRule="exact"/>
      </w:pPr>
    </w:p>
    <w:p>
      <w:pPr>
        <w:pStyle w:val="Normal10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 US</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LEGISLATION (91%); POLITICAL PARTIES (91%); APPROPRIATIONS (90%); LEGISLATIVE BODIES (90%); NEGATIVE POLITICAL NEWS (90%); PRESS RELEASES (90%); US DEMOCRATIC PARTY (90%); US FEDERAL GOVERNMENT SHUTDOWNS (90%); AGREEMENTS (89%); BIPARTISANSHIP (89%); US REPUBLICAN PARTY (89%); GOVERNMENT &amp; PUBLIC ADMINISTRATION (78%); LEGISLATIVE VOTING (78%); PUBLIC FINANCE (78%); PUBLIC OFFICIALS (78%); ELECTIONS &amp; POLITICS (73%); GOVERNMENT BODIES &amp; OFFICES (73%)</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BUDGETS (77%); PERSONAL FINANCE (66%)</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(92%);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(90%); ELON MUSK (87%); J B PRITZKER (79%); CHARLES SCHUMER (58%); HAKEEM JEFFRIES (58%); PATTY MURRAY (58%); ROSA DELAURO (58%)</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SAN FRANCISCO, CA, USA (79%); CALIFORNIA, USA (79%); ILLINOIS, USA (79%); UNITED STATES (94%)</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2025</w:t>
      </w:r>
    </w:p>
    <w:p>
      <w:pPr>
        <w:pStyle w:val="Normal109"/>
      </w:pPr>
    </w:p>
    <w:p>
      <w:pPr>
        <w:pStyle w:val="Normal109"/>
        <w:ind w:left="200"/>
        <w:sectPr>
          <w:type w:val="continuous"/>
          <w:pgMar w:top="840" w:right="1000" w:bottom="840" w:left="1000" w:header="400" w:footer="400"/>
          <w:pgNumType w:fmt="decimal"/>
          <w:cols w:space="720"/>
        </w:sectPr>
      </w:pPr>
      <w:r>
        <w:br/>
      </w:r>
      <w:r>
        <w:pict>
          <v:line id="_x0000_s1442" style="position:absolute;z-index:252040192" from="0,10pt" to="512pt,10pt" strokecolor="black" strokeweight="1pt">
            <v:stroke linestyle="single"/>
          </v:line>
        </w:pict>
      </w:r>
      <w:r>
        <w:rPr>
          <w:rFonts w:ascii="arial" w:eastAsia="arial" w:hAnsi="arial" w:cs="arial"/>
          <w:b/>
          <w:color w:val="767676"/>
          <w:sz w:val="16"/>
        </w:rPr>
        <w:t>End of Document</w:t>
      </w:r>
    </w:p>
    <w:p>
      <w:pPr>
        <w:pStyle w:val="Normal110"/>
        <w:sectPr>
          <w:headerReference w:type="even" r:id="rId1851"/>
          <w:headerReference w:type="default" r:id="rId1852"/>
          <w:footerReference w:type="even" r:id="rId1853"/>
          <w:footerReference w:type="default" r:id="rId1854"/>
          <w:headerReference w:type="first" r:id="rId1855"/>
          <w:footerReference w:type="first" r:id="rId1856"/>
          <w:pgSz w:w="12240" w:h="15840"/>
          <w:pgMar w:top="840" w:right="1000" w:bottom="840" w:left="1000" w:header="400" w:footer="400"/>
          <w:pgNumType w:fmt="decimal"/>
          <w:cols w:space="720"/>
          <w:titlePg w:val="0"/>
        </w:sectPr>
      </w:pPr>
    </w:p>
    <w:p>
      <w:pPr>
        <w:pStyle w:val="Normal110"/>
      </w:pPr>
    </w:p>
    <w:p>
      <w:pPr>
        <w:pStyle w:val="Heading1108"/>
        <w:keepNext w:val="0"/>
        <w:spacing w:after="200" w:line="340" w:lineRule="atLeast"/>
        <w:ind w:left="0" w:right="0" w:firstLine="0"/>
        <w:jc w:val="center"/>
      </w:pPr>
      <w:hyperlink r:id="rId1857" w:history="1">
        <w:r>
          <w:rPr>
            <w:rFonts w:ascii="arial" w:eastAsia="arial" w:hAnsi="arial" w:cs="arial"/>
            <w:b/>
            <w:i/>
            <w:strike w:val="0"/>
            <w:color w:val="0077CC"/>
            <w:sz w:val="28"/>
            <w:u w:val="single"/>
            <w:vertAlign w:val="baseline"/>
          </w:rPr>
          <w:t xml:space="preserve">Former House speaker </w:t>
        </w:r>
      </w:hyperlink>
      <w:hyperlink r:id="rId1858" w:history="1">
        <w:r>
          <w:rPr>
            <w:rFonts w:ascii="arial" w:eastAsia="arial" w:hAnsi="arial" w:cs="arial"/>
            <w:b/>
            <w:i/>
            <w:strike w:val="0"/>
            <w:color w:val="0077CC"/>
            <w:sz w:val="28"/>
            <w:u w:val="single"/>
            <w:vertAlign w:val="baseline"/>
          </w:rPr>
          <w:t>Nancy Pelosi</w:t>
        </w:r>
      </w:hyperlink>
      <w:hyperlink r:id="rId1859" w:history="1">
        <w:r>
          <w:rPr>
            <w:rFonts w:ascii="arial" w:eastAsia="arial" w:hAnsi="arial" w:cs="arial"/>
            <w:b/>
            <w:i/>
            <w:strike w:val="0"/>
            <w:color w:val="0077CC"/>
            <w:sz w:val="28"/>
            <w:u w:val="single"/>
            <w:vertAlign w:val="baseline"/>
          </w:rPr>
          <w:t xml:space="preserve"> fractured her hip in fall in Europe: report</w:t>
        </w:r>
      </w:hyperlink>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14, 2024 Saturday 11:23 AM EST</w:t>
      </w:r>
    </w:p>
    <w:p>
      <w:pPr>
        <w:pStyle w:val="Normal110"/>
        <w:keepNext w:val="0"/>
        <w:spacing w:after="0" w:line="240" w:lineRule="atLeast"/>
        <w:ind w:right="0"/>
        <w:jc w:val="both"/>
      </w:pPr>
      <w:bookmarkStart w:id="331" w:name="Bookmark_110"/>
      <w:bookmarkEnd w:id="331"/>
    </w:p>
    <w:p>
      <w:pPr>
        <w:pStyle w:val="Normal1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Independent Print Ltd  All Rights Reserved</w:t>
      </w:r>
    </w:p>
    <w:p>
      <w:pPr>
        <w:pStyle w:val="Normal110"/>
        <w:keepNext w:val="0"/>
        <w:spacing w:before="120" w:after="0" w:line="220" w:lineRule="atLeast"/>
        <w:ind w:left="0" w:right="0" w:firstLine="0"/>
        <w:jc w:val="left"/>
      </w:pPr>
      <w:r>
        <w:br/>
      </w:r>
      <w:r>
        <w:pict>
          <v:shape id="_x0000_i1443" type="#_x0000_t75" style="width:230.22pt;height:24.75pt">
            <v:imagedata r:id="rId1860" o:title=""/>
          </v:shape>
        </w:pic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POLITICS NEWS &amp; EUROPE NEWS</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254 words</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Ariana Baio</w:t>
      </w:r>
    </w:p>
    <w:p>
      <w:pPr>
        <w:pStyle w:val="Normal110"/>
        <w:keepNext/>
        <w:spacing w:before="240" w:after="0" w:line="340" w:lineRule="atLeast"/>
        <w:ind w:left="0" w:right="0" w:firstLine="0"/>
        <w:jc w:val="left"/>
      </w:pPr>
      <w:bookmarkStart w:id="332" w:name="Body_108"/>
      <w:bookmarkEnd w:id="332"/>
      <w:r>
        <w:rPr>
          <w:rFonts w:ascii="arial" w:eastAsia="arial" w:hAnsi="arial" w:cs="arial"/>
          <w:b/>
          <w:i w:val="0"/>
          <w:strike w:val="0"/>
          <w:noProof w:val="0"/>
          <w:color w:val="000000"/>
          <w:position w:val="0"/>
          <w:sz w:val="28"/>
          <w:u w:val="none"/>
          <w:vertAlign w:val="baseline"/>
        </w:rPr>
        <w:t>Body</w:t>
      </w:r>
    </w:p>
    <w:p>
      <w:pPr>
        <w:pStyle w:val="Normal110"/>
        <w:spacing w:line="60" w:lineRule="exact"/>
      </w:pPr>
      <w:r>
        <w:pict>
          <v:line id="_x0000_s1444" style="position:absolute;z-index:252041216" from="0,2pt" to="512pt,2pt" strokecolor="#009ddb" strokeweight="2pt">
            <v:stroke linestyle="single"/>
            <w10:wrap type="topAndBottom"/>
          </v:line>
        </w:pict>
      </w:r>
    </w:p>
    <w:p>
      <w:pPr>
        <w:pStyle w:val="Normal110"/>
      </w:pPr>
    </w:p>
    <w:p>
      <w:pPr>
        <w:pStyle w:val="Normal1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of the House </w:t>
      </w:r>
      <w:hyperlink r:id="rId1861" w:history="1">
        <w:r>
          <w:rPr>
            <w:rFonts w:ascii="arial" w:eastAsia="arial" w:hAnsi="arial" w:cs="arial"/>
            <w:b/>
            <w:i/>
            <w:strike w:val="0"/>
            <w:noProof w:val="0"/>
            <w:color w:val="0077CC"/>
            <w:position w:val="0"/>
            <w:sz w:val="20"/>
            <w:u w:val="single"/>
            <w:vertAlign w:val="baseline"/>
          </w:rPr>
          <w:t>Nancy Pelosi</w:t>
        </w:r>
      </w:hyperlink>
      <w:r>
        <w:rPr>
          <w:rFonts w:ascii="arial" w:eastAsia="arial" w:hAnsi="arial" w:cs="arial"/>
          <w:b w:val="0"/>
          <w:i w:val="0"/>
          <w:strike w:val="0"/>
          <w:noProof w:val="0"/>
          <w:color w:val="000000"/>
          <w:position w:val="0"/>
          <w:sz w:val="20"/>
          <w:u w:val="none"/>
          <w:vertAlign w:val="baseline"/>
        </w:rPr>
        <w:t xml:space="preserve"> was hospitalized in </w:t>
      </w:r>
      <w:hyperlink r:id="rId1862" w:history="1">
        <w:r>
          <w:rPr>
            <w:rFonts w:ascii="arial" w:eastAsia="arial" w:hAnsi="arial" w:cs="arial"/>
            <w:b w:val="0"/>
            <w:i/>
            <w:strike w:val="0"/>
            <w:noProof w:val="0"/>
            <w:color w:val="0077CC"/>
            <w:position w:val="0"/>
            <w:sz w:val="20"/>
            <w:u w:val="single"/>
            <w:vertAlign w:val="baseline"/>
          </w:rPr>
          <w:t>Luxembourg</w:t>
        </w:r>
      </w:hyperlink>
      <w:r>
        <w:rPr>
          <w:rFonts w:ascii="arial" w:eastAsia="arial" w:hAnsi="arial" w:cs="arial"/>
          <w:b w:val="0"/>
          <w:i w:val="0"/>
          <w:strike w:val="0"/>
          <w:noProof w:val="0"/>
          <w:color w:val="000000"/>
          <w:position w:val="0"/>
          <w:sz w:val="20"/>
          <w:u w:val="none"/>
          <w:vertAlign w:val="baseline"/>
        </w:rPr>
        <w:t xml:space="preserve"> on Friday after she fractured her hip in a fall, according to a report. </w:t>
      </w:r>
    </w:p>
    <w:p>
      <w:pPr>
        <w:pStyle w:val="Normal110"/>
        <w:keepNext w:val="0"/>
        <w:spacing w:before="240" w:after="0" w:line="260" w:lineRule="atLeast"/>
        <w:ind w:left="0" w:right="0" w:firstLine="0"/>
        <w:jc w:val="both"/>
      </w:pPr>
      <w:hyperlink r:id="rId1863" w:history="1">
        <w:r>
          <w:rPr>
            <w:rFonts w:ascii="arial" w:eastAsia="arial" w:hAnsi="arial" w:cs="arial"/>
            <w:b/>
            <w:i/>
            <w:strike w:val="0"/>
            <w:color w:val="0077CC"/>
            <w:sz w:val="20"/>
            <w:u w:val="single"/>
            <w:vertAlign w:val="baseline"/>
          </w:rPr>
          <w:t>Pelosi</w:t>
        </w:r>
      </w:hyperlink>
      <w:hyperlink r:id="rId1864" w:history="1">
        <w:r>
          <w:rPr>
            <w:rFonts w:ascii="arial" w:eastAsia="arial" w:hAnsi="arial" w:cs="arial"/>
            <w:b w:val="0"/>
            <w:i/>
            <w:strike w:val="0"/>
            <w:color w:val="0077CC"/>
            <w:sz w:val="20"/>
            <w:u w:val="single"/>
            <w:vertAlign w:val="baseline"/>
          </w:rPr>
          <w:t xml:space="preserve">, 84, </w:t>
        </w:r>
      </w:hyperlink>
      <w:r>
        <w:rPr>
          <w:rFonts w:ascii="arial" w:eastAsia="arial" w:hAnsi="arial" w:cs="arial"/>
          <w:b w:val="0"/>
          <w:i w:val="0"/>
          <w:strike w:val="0"/>
          <w:noProof w:val="0"/>
          <w:color w:val="000000"/>
          <w:position w:val="0"/>
          <w:sz w:val="20"/>
          <w:u w:val="none"/>
          <w:vertAlign w:val="baseline"/>
        </w:rPr>
        <w:t>was traveling with the congressional delegation for the 80th anniversary of the Battle of the Bulge - the last major German offensive during WWII - when she fell.</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"Speaker Emerita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sustained an injury during an official engagement and was admitted to the hospital for evaluation," said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spkesperson Ian Krager.</w:t>
      </w:r>
    </w:p>
    <w:p>
      <w:pPr>
        <w:pStyle w:val="Normal11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's office did not initially disclose how the California congresswoman was injured or her diagnosis, but said she was "receiving excellent treatment from doctors and medical professionals."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continues to work and regrets that she is unable to attend the remainder of the CODEL engagements to honor the courage of our servicemembers during one of the greatest acts of American heroism in our nation's history," the statement continued.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Sources close to the Congresswoman, however, told</w:t>
      </w:r>
      <w:hyperlink r:id="rId1865" w:history="1">
        <w:r>
          <w:rPr>
            <w:rFonts w:ascii="arial" w:eastAsia="arial" w:hAnsi="arial" w:cs="arial"/>
            <w:b w:val="0"/>
            <w:i/>
            <w:strike w:val="0"/>
            <w:noProof w:val="0"/>
            <w:color w:val="0077CC"/>
            <w:position w:val="0"/>
            <w:sz w:val="20"/>
            <w:u w:val="single"/>
            <w:vertAlign w:val="baseline"/>
          </w:rPr>
          <w:t xml:space="preserve"> The New York Times </w:t>
        </w:r>
      </w:hyperlink>
      <w:r>
        <w:rPr>
          <w:rFonts w:ascii="arial" w:eastAsia="arial" w:hAnsi="arial" w:cs="arial"/>
          <w:b w:val="0"/>
          <w:i w:val="0"/>
          <w:strike w:val="0"/>
          <w:noProof w:val="0"/>
          <w:color w:val="000000"/>
          <w:position w:val="0"/>
          <w:sz w:val="20"/>
          <w:u w:val="none"/>
          <w:vertAlign w:val="baseline"/>
        </w:rPr>
        <w:t xml:space="preserve">that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fractured her hip in the fall. According to a third source,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tripped down marble stairs at the Grand Ducal Palace in Luxembourg when she fell. </w:t>
      </w:r>
    </w:p>
    <w:p>
      <w:pPr>
        <w:pStyle w:val="Normal110"/>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widely considered </w:t>
      </w:r>
      <w:hyperlink r:id="rId1866" w:history="1">
        <w:r>
          <w:rPr>
            <w:rFonts w:ascii="arial" w:eastAsia="arial" w:hAnsi="arial" w:cs="arial"/>
            <w:b w:val="0"/>
            <w:i/>
            <w:strike w:val="0"/>
            <w:noProof w:val="0"/>
            <w:color w:val="0077CC"/>
            <w:position w:val="0"/>
            <w:sz w:val="20"/>
            <w:u w:val="single"/>
            <w:vertAlign w:val="baseline"/>
          </w:rPr>
          <w:t>a pivotal leader within the Democratic Party</w:t>
        </w:r>
      </w:hyperlink>
      <w:r>
        <w:rPr>
          <w:rFonts w:ascii="arial" w:eastAsia="arial" w:hAnsi="arial" w:cs="arial"/>
          <w:b w:val="0"/>
          <w:i w:val="0"/>
          <w:strike w:val="0"/>
          <w:noProof w:val="0"/>
          <w:color w:val="000000"/>
          <w:position w:val="0"/>
          <w:sz w:val="20"/>
          <w:u w:val="none"/>
          <w:vertAlign w:val="baseline"/>
        </w:rPr>
        <w:t>, has been a member of Congress for 37 years. She served as House speaker twice - from 2007 until 2011 and then again from 2019 until 2023.</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re-elected to Congress, representing the 11th district in California, in November.</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Krager said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"looks forward to returning home to the U.S. soon."</w:t>
      </w:r>
    </w:p>
    <w:p>
      <w:pPr>
        <w:pStyle w:val="Normal110"/>
        <w:keepNext/>
        <w:spacing w:before="240" w:after="0" w:line="340" w:lineRule="atLeast"/>
        <w:ind w:left="0" w:right="0" w:firstLine="0"/>
        <w:jc w:val="left"/>
      </w:pPr>
      <w:bookmarkStart w:id="333" w:name="Classification_108"/>
      <w:bookmarkEnd w:id="333"/>
      <w:r>
        <w:rPr>
          <w:rFonts w:ascii="arial" w:eastAsia="arial" w:hAnsi="arial" w:cs="arial"/>
          <w:b/>
          <w:i w:val="0"/>
          <w:strike w:val="0"/>
          <w:noProof w:val="0"/>
          <w:color w:val="000000"/>
          <w:position w:val="0"/>
          <w:sz w:val="28"/>
          <w:u w:val="none"/>
          <w:vertAlign w:val="baseline"/>
        </w:rPr>
        <w:t>Classification</w:t>
      </w:r>
    </w:p>
    <w:p>
      <w:pPr>
        <w:pStyle w:val="Normal110"/>
        <w:spacing w:line="60" w:lineRule="exact"/>
      </w:pPr>
      <w:r>
        <w:pict>
          <v:line id="_x0000_s1445" style="position:absolute;z-index:252042240" from="0,2pt" to="512pt,2pt" strokecolor="#009ddb" strokeweight="2pt">
            <v:stroke linestyle="single"/>
            <w10:wrap type="topAndBottom"/>
          </v:line>
        </w:pict>
      </w:r>
    </w:p>
    <w:p>
      <w:pPr>
        <w:pStyle w:val="Normal110"/>
        <w:spacing w:line="120" w:lineRule="exact"/>
      </w:pPr>
    </w:p>
    <w:p>
      <w:pPr>
        <w:pStyle w:val="Normal11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671549964</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LEGISLATIVE BODIES (91%); BONE FRACTURES (90%); WOUNDS &amp; INJURIES (90%); US DEMOCRATIC PARTY (79%); ELECTIONS &amp; POLITICS (78%); POLITICS (78%); HEALTH CARE PROFESSIONALS (75%); POLITICAL PARTIES (73%); ANNIVERSARIES (72%); HISTORY (72%); WORLD WAR II (72%); PROFESSIONAL WORKERS (69%)</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HEALTH CARE PROFESSIONALS (75%)</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(93%)</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(92%); UNITED STATES (94%); EUROPE (92%); LUXEMBOURG (90%); UNITED KINGDOM (90%); BELGIUM (79%); GERMANY (79%); NORTHERN EUROPE (79%); WESTERN EUROPE (74%); Province du Luxembourg; Belgium &amp; United States; Europe, Western Europe; Americas, Northern America; Europe, Northern Europe</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14, 2024</w:t>
      </w:r>
    </w:p>
    <w:p>
      <w:pPr>
        <w:pStyle w:val="Normal110"/>
      </w:pPr>
    </w:p>
    <w:p>
      <w:pPr>
        <w:pStyle w:val="Normal110"/>
        <w:ind w:left="200"/>
        <w:sectPr>
          <w:type w:val="continuous"/>
          <w:pgMar w:top="840" w:right="1000" w:bottom="840" w:left="1000" w:header="400" w:footer="400"/>
          <w:pgNumType w:fmt="decimal"/>
          <w:cols w:space="720"/>
        </w:sectPr>
      </w:pPr>
      <w:r>
        <w:br/>
      </w:r>
      <w:r>
        <w:pict>
          <v:line id="_x0000_s1446" style="position:absolute;z-index:252043264" from="0,10pt" to="512pt,10pt" strokecolor="black" strokeweight="1pt">
            <v:stroke linestyle="single"/>
          </v:line>
        </w:pict>
      </w:r>
      <w:r>
        <w:rPr>
          <w:rFonts w:ascii="arial" w:eastAsia="arial" w:hAnsi="arial" w:cs="arial"/>
          <w:b/>
          <w:color w:val="767676"/>
          <w:sz w:val="16"/>
        </w:rPr>
        <w:t>End of Document</w:t>
      </w:r>
    </w:p>
    <w:p>
      <w:pPr>
        <w:pStyle w:val="Normal111"/>
        <w:sectPr>
          <w:headerReference w:type="even" r:id="rId1867"/>
          <w:headerReference w:type="default" r:id="rId1868"/>
          <w:footerReference w:type="even" r:id="rId1869"/>
          <w:footerReference w:type="default" r:id="rId1870"/>
          <w:headerReference w:type="first" r:id="rId1871"/>
          <w:footerReference w:type="first" r:id="rId1872"/>
          <w:pgSz w:w="12240" w:h="15840"/>
          <w:pgMar w:top="840" w:right="1000" w:bottom="840" w:left="1000" w:header="400" w:footer="400"/>
          <w:pgNumType w:fmt="decimal"/>
          <w:cols w:space="720"/>
          <w:titlePg w:val="0"/>
        </w:sectPr>
      </w:pPr>
    </w:p>
    <w:p>
      <w:pPr>
        <w:pStyle w:val="Normal111"/>
      </w:pPr>
    </w:p>
    <w:p>
      <w:pPr>
        <w:pStyle w:val="Heading1109"/>
        <w:keepNext w:val="0"/>
        <w:spacing w:after="200" w:line="340" w:lineRule="atLeast"/>
        <w:ind w:left="0" w:right="0" w:firstLine="0"/>
        <w:jc w:val="center"/>
      </w:pPr>
      <w:hyperlink r:id="rId1873" w:history="1">
        <w:r>
          <w:rPr>
            <w:rFonts w:ascii="arial" w:eastAsia="arial" w:hAnsi="arial" w:cs="arial"/>
            <w:b/>
            <w:i/>
            <w:strike w:val="0"/>
            <w:color w:val="0077CC"/>
            <w:sz w:val="28"/>
            <w:u w:val="single"/>
            <w:vertAlign w:val="baseline"/>
          </w:rPr>
          <w:t>Pelosi</w:t>
        </w:r>
      </w:hyperlink>
      <w:hyperlink r:id="rId1874" w:history="1">
        <w:r>
          <w:rPr>
            <w:rFonts w:ascii="arial" w:eastAsia="arial" w:hAnsi="arial" w:cs="arial"/>
            <w:b/>
            <w:i/>
            <w:strike w:val="0"/>
            <w:color w:val="0077CC"/>
            <w:sz w:val="28"/>
            <w:u w:val="single"/>
            <w:vertAlign w:val="baseline"/>
          </w:rPr>
          <w:t xml:space="preserve"> Statement on the Government Funding Bill in the Senate; Rep. </w:t>
        </w:r>
      </w:hyperlink>
      <w:hyperlink r:id="rId1875" w:history="1">
        <w:r>
          <w:rPr>
            <w:rFonts w:ascii="arial" w:eastAsia="arial" w:hAnsi="arial" w:cs="arial"/>
            <w:b/>
            <w:i/>
            <w:strike w:val="0"/>
            <w:color w:val="0077CC"/>
            <w:sz w:val="28"/>
            <w:u w:val="single"/>
            <w:vertAlign w:val="baseline"/>
          </w:rPr>
          <w:t>Nancy Pelosi</w:t>
        </w:r>
      </w:hyperlink>
      <w:hyperlink r:id="rId1876" w:history="1">
        <w:r>
          <w:rPr>
            <w:rFonts w:ascii="arial" w:eastAsia="arial" w:hAnsi="arial" w:cs="arial"/>
            <w:b/>
            <w:i/>
            <w:strike w:val="0"/>
            <w:color w:val="0077CC"/>
            <w:sz w:val="28"/>
            <w:u w:val="single"/>
            <w:vertAlign w:val="baseline"/>
          </w:rPr>
          <w:t xml:space="preserve"> (D-CA) News Release</w:t>
        </w:r>
      </w:hyperlink>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2025</w:t>
      </w:r>
    </w:p>
    <w:p>
      <w:pPr>
        <w:pStyle w:val="Normal111"/>
        <w:keepNext w:val="0"/>
        <w:spacing w:after="0" w:line="240" w:lineRule="atLeast"/>
        <w:ind w:right="0"/>
        <w:jc w:val="both"/>
      </w:pPr>
      <w:bookmarkStart w:id="334" w:name="Bookmark_111"/>
      <w:bookmarkEnd w:id="334"/>
    </w:p>
    <w:p>
      <w:pPr>
        <w:pStyle w:val="Normal1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Federal Information and News Dispatch, Inc.</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HOUSE OF REPRESENTATIVES DOCUMENTS</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216 words</w:t>
      </w:r>
    </w:p>
    <w:p>
      <w:pPr>
        <w:pStyle w:val="Normal111"/>
        <w:keepNext/>
        <w:spacing w:before="240" w:after="0" w:line="340" w:lineRule="atLeast"/>
        <w:ind w:left="0" w:right="0" w:firstLine="0"/>
        <w:jc w:val="left"/>
      </w:pPr>
      <w:bookmarkStart w:id="335" w:name="Body_109"/>
      <w:bookmarkEnd w:id="335"/>
      <w:r>
        <w:rPr>
          <w:rFonts w:ascii="arial" w:eastAsia="arial" w:hAnsi="arial" w:cs="arial"/>
          <w:b/>
          <w:i w:val="0"/>
          <w:strike w:val="0"/>
          <w:noProof w:val="0"/>
          <w:color w:val="000000"/>
          <w:position w:val="0"/>
          <w:sz w:val="28"/>
          <w:u w:val="none"/>
          <w:vertAlign w:val="baseline"/>
        </w:rPr>
        <w:t>Body</w:t>
      </w:r>
    </w:p>
    <w:p>
      <w:pPr>
        <w:pStyle w:val="Normal111"/>
        <w:spacing w:line="60" w:lineRule="exact"/>
      </w:pPr>
      <w:r>
        <w:pict>
          <v:line id="_x0000_s1447" style="position:absolute;z-index:252044288" from="0,2pt" to="512pt,2pt" strokecolor="#009ddb" strokeweight="2pt">
            <v:stroke linestyle="single"/>
            <w10:wrap type="topAndBottom"/>
          </v:line>
        </w:pict>
      </w:r>
    </w:p>
    <w:p>
      <w:pPr>
        <w:pStyle w:val="Normal111"/>
      </w:pP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 Francisco - Speaker Emerita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issued the following statement on the government funding bill under consideration in the Senate: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and Elon Musk have offered the Congress a false choice between a government shutdown or a blank check that makes a devastating assault on the well-being of working families across America. Let's be clear: neither is a good option for the American people. But this false choice that some are buying instead of fighting is unacceptable. I salute Leader Hakeem Jeffries for his courageous rejection of this false choice, and I am proud of my colleagues in the House Democratic Caucus for their overwhelming vote against this bill.</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senators should listen to the women. Appropriations leaders Rosa DeLauro and Patty Murray have eloquently presented the case that we must have a better choice: a four-week funding extension to keep government open and negotiate a bipartisan agreement. America has experienced a Trump shutdown before - but this damaging legislation only makes matters worse. Democrats must not buy into this false choice. We must fight back for a better way. Listen to the women, For The People."</w:t>
      </w:r>
    </w:p>
    <w:p>
      <w:pPr>
        <w:pStyle w:val="Normal1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1877" w:history="1">
        <w:r>
          <w:rPr>
            <w:rFonts w:ascii="arial" w:eastAsia="arial" w:hAnsi="arial" w:cs="arial"/>
            <w:b w:val="0"/>
            <w:i/>
            <w:strike w:val="0"/>
            <w:noProof w:val="0"/>
            <w:color w:val="0077CC"/>
            <w:position w:val="0"/>
            <w:sz w:val="20"/>
            <w:u w:val="single"/>
            <w:vertAlign w:val="baseline"/>
          </w:rPr>
          <w:t>https://</w:t>
        </w:r>
      </w:hyperlink>
      <w:hyperlink r:id="rId1878" w:history="1">
        <w:r>
          <w:rPr>
            <w:rFonts w:ascii="arial" w:eastAsia="arial" w:hAnsi="arial" w:cs="arial"/>
            <w:b/>
            <w:i/>
            <w:strike w:val="0"/>
            <w:noProof w:val="0"/>
            <w:color w:val="0077CC"/>
            <w:position w:val="0"/>
            <w:sz w:val="20"/>
            <w:u w:val="single"/>
            <w:vertAlign w:val="baseline"/>
          </w:rPr>
          <w:t>pelosi</w:t>
        </w:r>
      </w:hyperlink>
      <w:hyperlink r:id="rId1879" w:history="1">
        <w:r>
          <w:rPr>
            <w:rFonts w:ascii="arial" w:eastAsia="arial" w:hAnsi="arial" w:cs="arial"/>
            <w:b w:val="0"/>
            <w:i/>
            <w:strike w:val="0"/>
            <w:noProof w:val="0"/>
            <w:color w:val="0077CC"/>
            <w:position w:val="0"/>
            <w:sz w:val="20"/>
            <w:u w:val="single"/>
            <w:vertAlign w:val="baseline"/>
          </w:rPr>
          <w:t>.house.gov/news/press-releases/</w:t>
        </w:r>
      </w:hyperlink>
      <w:hyperlink r:id="rId1880" w:history="1">
        <w:r>
          <w:rPr>
            <w:rFonts w:ascii="arial" w:eastAsia="arial" w:hAnsi="arial" w:cs="arial"/>
            <w:b/>
            <w:i/>
            <w:strike w:val="0"/>
            <w:noProof w:val="0"/>
            <w:color w:val="0077CC"/>
            <w:position w:val="0"/>
            <w:sz w:val="20"/>
            <w:u w:val="single"/>
            <w:vertAlign w:val="baseline"/>
          </w:rPr>
          <w:t>pelosi</w:t>
        </w:r>
      </w:hyperlink>
      <w:hyperlink r:id="rId1881" w:history="1">
        <w:r>
          <w:rPr>
            <w:rFonts w:ascii="arial" w:eastAsia="arial" w:hAnsi="arial" w:cs="arial"/>
            <w:b w:val="0"/>
            <w:i/>
            <w:strike w:val="0"/>
            <w:noProof w:val="0"/>
            <w:color w:val="0077CC"/>
            <w:position w:val="0"/>
            <w:sz w:val="20"/>
            <w:u w:val="single"/>
            <w:vertAlign w:val="baseline"/>
          </w:rPr>
          <w:t>-statement-government-funding-bill-senate</w:t>
        </w:r>
      </w:hyperlink>
    </w:p>
    <w:p>
      <w:pPr>
        <w:pStyle w:val="Normal111"/>
        <w:keepNext/>
        <w:spacing w:before="240" w:after="0" w:line="340" w:lineRule="atLeast"/>
        <w:ind w:left="0" w:right="0" w:firstLine="0"/>
        <w:jc w:val="left"/>
      </w:pPr>
      <w:bookmarkStart w:id="336" w:name="Classification_109"/>
      <w:bookmarkEnd w:id="336"/>
      <w:r>
        <w:rPr>
          <w:rFonts w:ascii="arial" w:eastAsia="arial" w:hAnsi="arial" w:cs="arial"/>
          <w:b/>
          <w:i w:val="0"/>
          <w:strike w:val="0"/>
          <w:noProof w:val="0"/>
          <w:color w:val="000000"/>
          <w:position w:val="0"/>
          <w:sz w:val="28"/>
          <w:u w:val="none"/>
          <w:vertAlign w:val="baseline"/>
        </w:rPr>
        <w:t>Classification</w:t>
      </w:r>
    </w:p>
    <w:p>
      <w:pPr>
        <w:pStyle w:val="Normal111"/>
        <w:spacing w:line="60" w:lineRule="exact"/>
      </w:pPr>
      <w:r>
        <w:pict>
          <v:line id="_x0000_s1448" style="position:absolute;z-index:252045312" from="0,2pt" to="512pt,2pt" strokecolor="#009ddb" strokeweight="2pt">
            <v:stroke linestyle="single"/>
            <w10:wrap type="topAndBottom"/>
          </v:line>
        </w:pict>
      </w:r>
    </w:p>
    <w:p>
      <w:pPr>
        <w:pStyle w:val="Normal111"/>
        <w:spacing w:line="120" w:lineRule="exact"/>
      </w:pPr>
    </w:p>
    <w:p>
      <w:pPr>
        <w:pStyle w:val="Normal11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COSHM</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AGREEMENTS (90%); LEGISLATION (90%); LEGISLATIVE BODIES (90%); PRESS RELEASES (90%); US DEMOCRATIC PARTY (90%); APPROPRIATIONS (79%); BIPARTISANSHIP (79%); CAUCUSES (79%); GOVERNMENT &amp; PUBLIC ADMINISTRATION (79%); NEGATIVE POLITICAL NEWS (79%); US CONGRESS (79%); US FEDERAL GOVERNMENT SHUTDOWNS (79%); POLITICAL PARTIES (78%); POLITICS (78%); CALENDARS (71%)</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(89%); DONALD TRUMP (79%); HAKEEM JEFFRIES (79%); PATTY MURRAY (59%); ROSA DELAURO (59%); ELON MUSK (58%)</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SAN FRANCISCO, CA, USA (79%); CALIFORNIA, USA (79%); UNITED STATES (94%)</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2025</w:t>
      </w:r>
    </w:p>
    <w:p>
      <w:pPr>
        <w:pStyle w:val="Normal111"/>
      </w:pPr>
    </w:p>
    <w:p>
      <w:pPr>
        <w:pStyle w:val="Normal111"/>
        <w:ind w:left="200"/>
        <w:sectPr>
          <w:type w:val="continuous"/>
          <w:pgMar w:top="840" w:right="1000" w:bottom="840" w:left="1000" w:header="400" w:footer="400"/>
          <w:pgNumType w:fmt="decimal"/>
          <w:cols w:space="720"/>
        </w:sectPr>
      </w:pPr>
      <w:r>
        <w:br/>
      </w:r>
      <w:r>
        <w:pict>
          <v:line id="_x0000_s1449" style="position:absolute;z-index:252046336" from="0,10pt" to="512pt,10pt" strokecolor="black" strokeweight="1pt">
            <v:stroke linestyle="single"/>
          </v:line>
        </w:pict>
      </w:r>
      <w:r>
        <w:rPr>
          <w:rFonts w:ascii="arial" w:eastAsia="arial" w:hAnsi="arial" w:cs="arial"/>
          <w:b/>
          <w:color w:val="767676"/>
          <w:sz w:val="16"/>
        </w:rPr>
        <w:t>End of Document</w:t>
      </w:r>
    </w:p>
    <w:p>
      <w:pPr>
        <w:pStyle w:val="Normal112"/>
        <w:sectPr>
          <w:headerReference w:type="even" r:id="rId1882"/>
          <w:headerReference w:type="default" r:id="rId1883"/>
          <w:footerReference w:type="even" r:id="rId1884"/>
          <w:footerReference w:type="default" r:id="rId1885"/>
          <w:headerReference w:type="first" r:id="rId1886"/>
          <w:footerReference w:type="first" r:id="rId1887"/>
          <w:pgSz w:w="12240" w:h="15840"/>
          <w:pgMar w:top="840" w:right="1000" w:bottom="840" w:left="1000" w:header="400" w:footer="400"/>
          <w:pgNumType w:fmt="decimal"/>
          <w:cols w:space="720"/>
          <w:titlePg w:val="0"/>
        </w:sectPr>
      </w:pPr>
    </w:p>
    <w:p>
      <w:pPr>
        <w:pStyle w:val="Normal112"/>
      </w:pPr>
    </w:p>
    <w:p>
      <w:pPr>
        <w:pStyle w:val="Heading1110"/>
        <w:keepNext w:val="0"/>
        <w:spacing w:after="200" w:line="340" w:lineRule="atLeast"/>
        <w:ind w:left="0" w:right="0" w:firstLine="0"/>
        <w:jc w:val="center"/>
      </w:pPr>
      <w:hyperlink r:id="rId1888" w:history="1">
        <w:r>
          <w:rPr>
            <w:rFonts w:ascii="arial" w:eastAsia="arial" w:hAnsi="arial" w:cs="arial"/>
            <w:b/>
            <w:i/>
            <w:strike w:val="0"/>
            <w:color w:val="0077CC"/>
            <w:sz w:val="28"/>
            <w:u w:val="single"/>
            <w:vertAlign w:val="baseline"/>
          </w:rPr>
          <w:t xml:space="preserve">Rep. </w:t>
        </w:r>
      </w:hyperlink>
      <w:hyperlink r:id="rId1889" w:history="1">
        <w:r>
          <w:rPr>
            <w:rFonts w:ascii="arial" w:eastAsia="arial" w:hAnsi="arial" w:cs="arial"/>
            <w:b/>
            <w:i/>
            <w:strike w:val="0"/>
            <w:color w:val="0077CC"/>
            <w:sz w:val="28"/>
            <w:u w:val="single"/>
            <w:vertAlign w:val="baseline"/>
          </w:rPr>
          <w:t>Nancy Pelosi</w:t>
        </w:r>
      </w:hyperlink>
      <w:hyperlink r:id="rId1890" w:history="1">
        <w:r>
          <w:rPr>
            <w:rFonts w:ascii="arial" w:eastAsia="arial" w:hAnsi="arial" w:cs="arial"/>
            <w:b/>
            <w:i/>
            <w:strike w:val="0"/>
            <w:color w:val="0077CC"/>
            <w:sz w:val="28"/>
            <w:u w:val="single"/>
            <w:vertAlign w:val="baseline"/>
          </w:rPr>
          <w:t xml:space="preserve"> Buys NVIDIA Co. (NASDAQ:NVDA) Stock</w:t>
        </w:r>
      </w:hyperlink>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American Banking and Market News</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2025 Tuesday</w:t>
      </w:r>
    </w:p>
    <w:p>
      <w:pPr>
        <w:pStyle w:val="Normal112"/>
        <w:keepNext w:val="0"/>
        <w:spacing w:after="0" w:line="240" w:lineRule="atLeast"/>
        <w:ind w:right="0"/>
        <w:jc w:val="both"/>
      </w:pPr>
      <w:bookmarkStart w:id="337" w:name="Bookmark_112"/>
      <w:bookmarkEnd w:id="337"/>
    </w:p>
    <w:p>
      <w:pPr>
        <w:pStyle w:val="Normal1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American Banking and Market News All Rights Reserved</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1497 words</w:t>
      </w:r>
    </w:p>
    <w:p>
      <w:pPr>
        <w:pStyle w:val="Normal112"/>
        <w:keepNext/>
        <w:spacing w:before="240" w:after="0" w:line="340" w:lineRule="atLeast"/>
        <w:ind w:left="0" w:right="0" w:firstLine="0"/>
        <w:jc w:val="left"/>
      </w:pPr>
      <w:bookmarkStart w:id="338" w:name="Body_110"/>
      <w:bookmarkEnd w:id="338"/>
      <w:r>
        <w:rPr>
          <w:rFonts w:ascii="arial" w:eastAsia="arial" w:hAnsi="arial" w:cs="arial"/>
          <w:b/>
          <w:i w:val="0"/>
          <w:strike w:val="0"/>
          <w:noProof w:val="0"/>
          <w:color w:val="000000"/>
          <w:position w:val="0"/>
          <w:sz w:val="28"/>
          <w:u w:val="none"/>
          <w:vertAlign w:val="baseline"/>
        </w:rPr>
        <w:t>Body</w:t>
      </w:r>
    </w:p>
    <w:p>
      <w:pPr>
        <w:pStyle w:val="Normal112"/>
        <w:spacing w:line="60" w:lineRule="exact"/>
      </w:pPr>
      <w:r>
        <w:pict>
          <v:line id="_x0000_s1450" style="position:absolute;z-index:252047360" from="0,2pt" to="512pt,2pt" strokecolor="#009ddb" strokeweight="2pt">
            <v:stroke linestyle="single"/>
            <w10:wrap type="topAndBottom"/>
          </v:line>
        </w:pict>
      </w:r>
    </w:p>
    <w:p>
      <w:pPr>
        <w:pStyle w:val="Normal112"/>
      </w:pP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(D-California)  recently bought shares of NVIDIA Co. (NASDAQ:NVDA). In a filing disclosed on January 17th, the Representative disclosed that they had bought between $500,001 and $1,000,000 in NVIDIA stock on December 20th.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also recently made the following trade(s): </w:t>
      </w:r>
    </w:p>
    <w:p>
      <w:pPr>
        <w:pStyle w:val="Normal112"/>
        <w:keepNext w:val="0"/>
        <w:numPr>
          <w:numId w:val="8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Sold $5,000,001 - $25,000,000 in shares of Apple (NASDAQ:AAPL) on 12/31/2024. </w:t>
      </w:r>
    </w:p>
    <w:p>
      <w:pPr>
        <w:pStyle w:val="Normal112"/>
        <w:keepNext w:val="0"/>
        <w:numPr>
          <w:numId w:val="8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Sold $1,000,001 - $5,000,000 in shares of NVIDIA (NASDAQ:NVDA) on 12/31/2024. </w:t>
      </w:r>
    </w:p>
    <w:p>
      <w:pPr>
        <w:pStyle w:val="Normal112"/>
        <w:keepNext w:val="0"/>
        <w:numPr>
          <w:numId w:val="8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Purchased $1,000,001 - $5,000,000 in shares of Palo Alto Networks (NASDAQ:PANW) on 12/20/2024.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NVIDIA Trading Up 3.1 % </w:t>
      </w:r>
    </w:p>
    <w:p>
      <w:pPr>
        <w:pStyle w:val="Normal1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Shares of </w:t>
      </w:r>
      <w:hyperlink r:id="rId1891" w:history="1">
        <w:r>
          <w:rPr>
            <w:rFonts w:ascii="arial" w:eastAsia="arial" w:hAnsi="arial" w:cs="arial"/>
            <w:b w:val="0"/>
            <w:i/>
            <w:strike w:val="0"/>
            <w:noProof w:val="0"/>
            <w:color w:val="0077CC"/>
            <w:position w:val="0"/>
            <w:sz w:val="20"/>
            <w:u w:val="single"/>
            <w:vertAlign w:val="baseline"/>
          </w:rPr>
          <w:t xml:space="preserve">NVDA stock </w:t>
        </w:r>
      </w:hyperlink>
      <w:r>
        <w:rPr>
          <w:rFonts w:ascii="arial" w:eastAsia="arial" w:hAnsi="arial" w:cs="arial"/>
          <w:b w:val="0"/>
          <w:i w:val="0"/>
          <w:strike w:val="0"/>
          <w:noProof w:val="0"/>
          <w:color w:val="000000"/>
          <w:position w:val="0"/>
          <w:sz w:val="20"/>
          <w:u w:val="none"/>
          <w:vertAlign w:val="baseline"/>
        </w:rPr>
        <w:t xml:space="preserve"> opened at $137.71 on Tuesday. NVIDIA Co. has a fifty-two week low of $56.11 and a fifty-two week high of $153.13. The company has a debt-to-equity ratio of 0.13, a quick ratio of 3.64 and a current ratio of 4.10. The stock's fifty day moving average is $138.99 and its two-hundred day moving average is $129.05. The firm has a market capitalization of $3.37 trillion, a P/E ratio of 54.20, a PEG ratio of 2.45 and a beta of 1.64.  </w:t>
      </w:r>
    </w:p>
    <w:p>
      <w:pPr>
        <w:pStyle w:val="Normal1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NVIDIA (</w:t>
      </w:r>
      <w:hyperlink r:id="rId1892" w:history="1">
        <w:r>
          <w:rPr>
            <w:rFonts w:ascii="arial" w:eastAsia="arial" w:hAnsi="arial" w:cs="arial"/>
            <w:b w:val="0"/>
            <w:i/>
            <w:strike w:val="0"/>
            <w:noProof w:val="0"/>
            <w:color w:val="0077CC"/>
            <w:position w:val="0"/>
            <w:sz w:val="20"/>
            <w:u w:val="single"/>
            <w:vertAlign w:val="baseline"/>
          </w:rPr>
          <w:t xml:space="preserve">NASDAQ:NVDA </w:t>
        </w:r>
      </w:hyperlink>
      <w:r>
        <w:rPr>
          <w:rFonts w:ascii="arial" w:eastAsia="arial" w:hAnsi="arial" w:cs="arial"/>
          <w:b w:val="0"/>
          <w:i w:val="0"/>
          <w:strike w:val="0"/>
          <w:noProof w:val="0"/>
          <w:color w:val="000000"/>
          <w:position w:val="0"/>
          <w:sz w:val="20"/>
          <w:u w:val="none"/>
          <w:vertAlign w:val="baseline"/>
        </w:rPr>
        <w:t xml:space="preserve"> - </w:t>
      </w:r>
      <w:hyperlink r:id="rId1893" w:history="1">
        <w:r>
          <w:rPr>
            <w:rFonts w:ascii="arial" w:eastAsia="arial" w:hAnsi="arial" w:cs="arial"/>
            <w:b w:val="0"/>
            <w:i/>
            <w:strike w:val="0"/>
            <w:noProof w:val="0"/>
            <w:color w:val="0077CC"/>
            <w:position w:val="0"/>
            <w:sz w:val="20"/>
            <w:u w:val="single"/>
            <w:vertAlign w:val="baseline"/>
          </w:rPr>
          <w:t xml:space="preserve">Get Free Report </w:t>
        </w:r>
      </w:hyperlink>
      <w:r>
        <w:rPr>
          <w:rFonts w:ascii="arial" w:eastAsia="arial" w:hAnsi="arial" w:cs="arial"/>
          <w:b w:val="0"/>
          <w:i w:val="0"/>
          <w:strike w:val="0"/>
          <w:noProof w:val="0"/>
          <w:color w:val="000000"/>
          <w:position w:val="0"/>
          <w:sz w:val="20"/>
          <w:u w:val="none"/>
          <w:vertAlign w:val="baseline"/>
        </w:rPr>
        <w:t xml:space="preserve">) last released its quarterly earnings data on Wednesday, November 20th. The computer hardware maker reported $0.81 EPS for the quarter, beating analysts' consensus estimates of $0.69 by $0.12. The company had revenue of $35.08 billion during the quarter, compared to the consensus estimate of $33.15 billion. NVIDIA had a net margin of 55.69% and a return on equity of 114.83%. NVIDIA's quarterly revenue was up 93.6% on a year-over-year basis. During the same quarter in the prior year, the firm earned $0.38 EPS.  Research analysts expect that  NVIDIA Co. will post 2.78 earnings per share for the current fiscal year.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NVIDIA Announces Dividend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company also recently declared a quarterly dividend, which was paid on Friday, December 27th. Stockholders of record on Thursday, December 5th were paid a $0.01 dividend. This represents a $0.04 dividend on an annualized basis and a dividend yield of 0.03%. The ex-dividend date  was Thursday, December 5th. NVIDIA's dividend payout ratio  is presently 1.57%.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Hedge Funds Weigh In On NVIDIA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Institutional investors and hedge funds have recently added to or reduced their stakes in the business. Hoertkorn Richard Charles increased its holdings in shares of  NVIDIA by 2.0% during the 3rd quarter. Hoertkorn Richard Charles now owns 3,490 shares of the computer hardware maker's stock worth $424,000 after buying an additional 70 shares during the last quarter.  Smart Portfolios LLC increased its stake in  NVIDIA by 2.7% during the third quarter. Smart Portfolios LLC now owns 2,805 shares of the computer hardware maker's stock worth $341,000 after acquiring an additional 75 shares during the last quarter.  Palisade Asset Management LLC raised its holdings in shares of  NVIDIA by 0.5% in the 3rd quarter. Palisade Asset Management LLC now owns 15,363 shares of the computer hardware maker's stock worth $1,866,000 after purchasing an additional 75 shares during the period.  Kwmg LLC lifted its stake in shares of  NVIDIA by 0.6% in the 4th quarter. Kwmg LLC now owns 13,067 shares of the computer hardware maker's stock valued at $1,755,000 after purchasing an additional 77 shares in the last quarter.  Finally, Total Wealth Planning LLC grew its holdings in shares of  NVIDIA by 3.6% during the 3rd quarter. Total Wealth Planning LLC now owns 2,275 shares of the computer hardware maker's stock worth $276,000 after purchasing an additional 78 shares during the period. 65.27% of the stock is owned by institutional investors and hedge funds.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Wall Street Analyst Weigh In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number of analysts have issued reports on the company. Cantor Fitzgerald  reaffirmed an "overweight" rating and issued a $175.00 target price on shares of NVIDIA in a research note on Thursday, November 21st. The Goldman Sachs Group increased their price target on shares of NVIDIA from $150.00 to $165.00 and gave the company a "buy" rating in a research note on Thursday, November 21st. Susquehanna upped their price objective on NVIDIA from $160.00 to $180.00 and gave the company a "positive" rating in a report on Thursday, November 14th. UBS Group lifted their target price on NVIDIA from $150.00 to $185.00 and gave the company a "buy" rating in a research report on Monday, November 11th. Finally, DA Davidson increased their price target on NVIDIA from $90.00 to $135.00 and gave the stock a "neutral" rating in a report on Friday, November 22nd. Four research analysts have rated the stock with a hold rating, thirty-nine have issued  a buy rating and one  has assigned  a strong buy rating to the company's stock. According to data from MarketBeat, the company presently has a consensus rating of "Moderate Buy" and an average price target of $164.63. </w:t>
      </w:r>
    </w:p>
    <w:p>
      <w:pPr>
        <w:pStyle w:val="Normal112"/>
        <w:keepNext w:val="0"/>
        <w:spacing w:before="240" w:after="0" w:line="260" w:lineRule="atLeast"/>
        <w:ind w:left="0" w:right="0" w:firstLine="0"/>
        <w:jc w:val="both"/>
      </w:pPr>
      <w:hyperlink r:id="rId1894" w:history="1">
        <w:r>
          <w:rPr>
            <w:rFonts w:ascii="arial" w:eastAsia="arial" w:hAnsi="arial" w:cs="arial"/>
            <w:b w:val="0"/>
            <w:i/>
            <w:strike w:val="0"/>
            <w:color w:val="0077CC"/>
            <w:sz w:val="20"/>
            <w:u w:val="single"/>
            <w:vertAlign w:val="baseline"/>
          </w:rPr>
          <w:t xml:space="preserve">Check Out Our Latest Report on NVIDIA </w:t>
        </w:r>
      </w:hyperlink>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Insider Buying and Selling </w:t>
      </w:r>
    </w:p>
    <w:p>
      <w:pPr>
        <w:pStyle w:val="Normal1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related news, Director </w:t>
      </w:r>
      <w:hyperlink r:id="rId1895" w:history="1">
        <w:r>
          <w:rPr>
            <w:rFonts w:ascii="arial" w:eastAsia="arial" w:hAnsi="arial" w:cs="arial"/>
            <w:b w:val="0"/>
            <w:i/>
            <w:strike w:val="0"/>
            <w:noProof w:val="0"/>
            <w:color w:val="0077CC"/>
            <w:position w:val="0"/>
            <w:sz w:val="20"/>
            <w:u w:val="single"/>
            <w:vertAlign w:val="baseline"/>
          </w:rPr>
          <w:t xml:space="preserve">Tench Coxe </w:t>
        </w:r>
      </w:hyperlink>
      <w:r>
        <w:rPr>
          <w:rFonts w:ascii="arial" w:eastAsia="arial" w:hAnsi="arial" w:cs="arial"/>
          <w:b w:val="0"/>
          <w:i w:val="0"/>
          <w:strike w:val="0"/>
          <w:noProof w:val="0"/>
          <w:color w:val="000000"/>
          <w:position w:val="0"/>
          <w:sz w:val="20"/>
          <w:u w:val="none"/>
          <w:vertAlign w:val="baseline"/>
        </w:rPr>
        <w:t xml:space="preserve"> sold 1,000,000 shares of the firm's stock in a transaction on Monday, December 16th. The shares were sold at an average price of $131.26, for a total transaction of $131,260,000.00. Following the completion of the sale, the director now directly owns 28,671,360 shares of the company's stock, valued at approximately $3,763,402,713.60. This trade represents a 3.37 % decrease in their position. The transaction was disclosed in a document filed with the Securities &amp; Exchange Commission, which is accessible through </w:t>
      </w:r>
      <w:hyperlink r:id="rId1896" w:history="1">
        <w:r>
          <w:rPr>
            <w:rFonts w:ascii="arial" w:eastAsia="arial" w:hAnsi="arial" w:cs="arial"/>
            <w:b w:val="0"/>
            <w:i/>
            <w:strike w:val="0"/>
            <w:noProof w:val="0"/>
            <w:color w:val="0077CC"/>
            <w:position w:val="0"/>
            <w:sz w:val="20"/>
            <w:u w:val="single"/>
            <w:vertAlign w:val="baseline"/>
          </w:rPr>
          <w:t xml:space="preserve">this link </w:t>
        </w:r>
      </w:hyperlink>
      <w:r>
        <w:rPr>
          <w:rFonts w:ascii="arial" w:eastAsia="arial" w:hAnsi="arial" w:cs="arial"/>
          <w:b w:val="0"/>
          <w:i w:val="0"/>
          <w:strike w:val="0"/>
          <w:noProof w:val="0"/>
          <w:color w:val="000000"/>
          <w:position w:val="0"/>
          <w:sz w:val="20"/>
          <w:u w:val="none"/>
          <w:vertAlign w:val="baseline"/>
        </w:rPr>
        <w:t xml:space="preserve">. Also, EVP Ajay K. Puri sold 36,462 shares of the business's stock in a transaction on Monday, January 6th. The stock was sold at an average price of $151.10, for a total transaction of $5,509,408.20. Following the completion of the transaction, the executive vice president now owns 3,902,888 shares in the company, valued at $589,726,376.80. This represents a 0.93 % decrease in their position. The disclosure for this sale can be found </w:t>
      </w:r>
      <w:hyperlink r:id="rId1897" w:history="1">
        <w:r>
          <w:rPr>
            <w:rFonts w:ascii="arial" w:eastAsia="arial" w:hAnsi="arial" w:cs="arial"/>
            <w:b w:val="0"/>
            <w:i/>
            <w:strike w:val="0"/>
            <w:noProof w:val="0"/>
            <w:color w:val="0077CC"/>
            <w:position w:val="0"/>
            <w:sz w:val="20"/>
            <w:u w:val="single"/>
            <w:vertAlign w:val="baseline"/>
          </w:rPr>
          <w:t xml:space="preserve">here </w:t>
        </w:r>
      </w:hyperlink>
      <w:r>
        <w:rPr>
          <w:rFonts w:ascii="arial" w:eastAsia="arial" w:hAnsi="arial" w:cs="arial"/>
          <w:b w:val="0"/>
          <w:i w:val="0"/>
          <w:strike w:val="0"/>
          <w:noProof w:val="0"/>
          <w:color w:val="000000"/>
          <w:position w:val="0"/>
          <w:sz w:val="20"/>
          <w:u w:val="none"/>
          <w:vertAlign w:val="baseline"/>
        </w:rPr>
        <w:t xml:space="preserve">. In the last quarter, insiders sold 1,108,348 shares of company stock valued at $146,506,958. 4.23% of the stock is currently owned by corporate insiders.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Representative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w:t>
      </w:r>
    </w:p>
    <w:p>
      <w:pPr>
        <w:pStyle w:val="Normal11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(Democratic Party) is a member of the U.S. House, representing California's 11th Congressional District. She assumed office on January 3, 2023. Her current term ends on January 3, 2025.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(Democratic Party) is running for re-election to the U.S. House to represent California's 11th Congressional District. She declared candidacy for the primary scheduled on March 5, 2024.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is the first and only woman to serve as speaker of the House.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was first elected to the U.S. House in a special election in 1987 to represent California's 5th Congressional District, which she represented until her election to California's 8th Congressional District in 2012. In 2002, she was elected minority leader, becoming the highest-ranking congresswoman of either party in U.S. history. When Democrats took control of the House in 2007,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made history again with her election as speaker of the House.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was re-elected speaker of the House in 2019, following the 2018 midterm elections. She served in that role until January 3, 2023. Notable legislation passed during her speakership includes the Affordable Care Act, the American Recovery and Reinvestment Act, the Dodd-Frank Wall Street Reform and Consumer Protection Act, the Lilly Ledbetter Fair Pay Act, and the Don't Ask, Don't Tell Repeal Act.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is also a prominent Democratic fundraiser, raising more than $700 million for the Democratic Party since becoming a party leader in 2002. Before holding public office,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served on the Democratic National Committee and as a chair of the California Democratic Party.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was born in Baltimore, Maryland.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graduated from the Institute of Notre Dame in 1958. She earned a bachelor's degree from Trinity College in 1962.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served as the chair of the California State Democratic Party and the finance chairwoman of the Democratic Senatorial Campaign Committee.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NVIDIA)</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NVIDIA Corporation provides graphics and compute and networking solutions in the United States, Taiwan, China, Hong Kong, and internationally. The Graphics segment offers GeForce GPUs for gaming and PCs, the GeForce NOW game streaming service and related infrastructure, and solutions for gaming platforms; Quadro/NVIDIA RTX GPUs for enterprise workstation graphics; virtual GPU or vGPU software for cloud-based visual and virtual computing; automotive platforms for infotainment systems; and Omniverse software for building and operating metaverse and 3D internet applications.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Featured Articles </w:t>
      </w:r>
    </w:p>
    <w:p>
      <w:pPr>
        <w:pStyle w:val="Normal112"/>
        <w:keepNext w:val="0"/>
        <w:numPr>
          <w:numId w:val="86"/>
        </w:numPr>
        <w:spacing w:before="240" w:after="0" w:line="260" w:lineRule="atLeast"/>
        <w:ind w:right="0"/>
        <w:jc w:val="both"/>
      </w:pPr>
      <w:hyperlink r:id="rId1898" w:history="1">
        <w:r>
          <w:rPr>
            <w:rFonts w:ascii="arial" w:eastAsia="arial" w:hAnsi="arial" w:cs="arial"/>
            <w:b w:val="0"/>
            <w:i/>
            <w:strike w:val="0"/>
            <w:color w:val="0077CC"/>
            <w:sz w:val="20"/>
            <w:u w:val="single"/>
            <w:vertAlign w:val="baseline"/>
          </w:rPr>
          <w:t xml:space="preserve">Five stocks we like better than NVIDIA </w:t>
        </w:r>
      </w:hyperlink>
    </w:p>
    <w:p>
      <w:pPr>
        <w:pStyle w:val="Normal112"/>
        <w:keepNext w:val="0"/>
        <w:numPr>
          <w:numId w:val="87"/>
        </w:numPr>
        <w:spacing w:before="240" w:after="0" w:line="260" w:lineRule="atLeast"/>
        <w:ind w:right="0"/>
        <w:jc w:val="both"/>
      </w:pPr>
      <w:hyperlink r:id="rId1899" w:history="1">
        <w:r>
          <w:rPr>
            <w:rFonts w:ascii="arial" w:eastAsia="arial" w:hAnsi="arial" w:cs="arial"/>
            <w:b w:val="0"/>
            <w:i/>
            <w:strike w:val="0"/>
            <w:color w:val="0077CC"/>
            <w:sz w:val="20"/>
            <w:u w:val="single"/>
            <w:vertAlign w:val="baseline"/>
          </w:rPr>
          <w:t xml:space="preserve">What is diluted earnings per share (Diluted EPS)? </w:t>
        </w:r>
      </w:hyperlink>
    </w:p>
    <w:p>
      <w:pPr>
        <w:pStyle w:val="Normal112"/>
        <w:keepNext w:val="0"/>
        <w:numPr>
          <w:numId w:val="88"/>
        </w:numPr>
        <w:spacing w:before="240" w:after="0" w:line="260" w:lineRule="atLeast"/>
        <w:ind w:right="0"/>
        <w:jc w:val="both"/>
      </w:pPr>
      <w:hyperlink r:id="rId1900" w:history="1">
        <w:r>
          <w:rPr>
            <w:rFonts w:ascii="arial" w:eastAsia="arial" w:hAnsi="arial" w:cs="arial"/>
            <w:b w:val="0"/>
            <w:i/>
            <w:strike w:val="0"/>
            <w:color w:val="0077CC"/>
            <w:sz w:val="20"/>
            <w:u w:val="single"/>
            <w:vertAlign w:val="baseline"/>
          </w:rPr>
          <w:t xml:space="preserve">3 Stocks to Gain From Donald Trumpâ€™s External Revenue Service </w:t>
        </w:r>
      </w:hyperlink>
    </w:p>
    <w:p>
      <w:pPr>
        <w:pStyle w:val="Normal112"/>
        <w:keepNext w:val="0"/>
        <w:numPr>
          <w:numId w:val="89"/>
        </w:numPr>
        <w:spacing w:before="240" w:after="0" w:line="260" w:lineRule="atLeast"/>
        <w:ind w:right="0"/>
        <w:jc w:val="both"/>
      </w:pPr>
      <w:hyperlink r:id="rId1901" w:history="1">
        <w:r>
          <w:rPr>
            <w:rFonts w:ascii="arial" w:eastAsia="arial" w:hAnsi="arial" w:cs="arial"/>
            <w:b w:val="0"/>
            <w:i/>
            <w:strike w:val="0"/>
            <w:color w:val="0077CC"/>
            <w:sz w:val="20"/>
            <w:u w:val="single"/>
            <w:vertAlign w:val="baseline"/>
          </w:rPr>
          <w:t xml:space="preserve">What is Insider Trading? What You Can Learn from Insider Trading </w:t>
        </w:r>
      </w:hyperlink>
    </w:p>
    <w:p>
      <w:pPr>
        <w:pStyle w:val="Normal112"/>
        <w:keepNext w:val="0"/>
        <w:numPr>
          <w:numId w:val="90"/>
        </w:numPr>
        <w:spacing w:before="240" w:after="0" w:line="260" w:lineRule="atLeast"/>
        <w:ind w:right="0"/>
        <w:jc w:val="both"/>
      </w:pPr>
      <w:hyperlink r:id="rId1902" w:history="1">
        <w:r>
          <w:rPr>
            <w:rFonts w:ascii="arial" w:eastAsia="arial" w:hAnsi="arial" w:cs="arial"/>
            <w:b w:val="0"/>
            <w:i/>
            <w:strike w:val="0"/>
            <w:color w:val="0077CC"/>
            <w:sz w:val="20"/>
            <w:u w:val="single"/>
            <w:vertAlign w:val="baseline"/>
          </w:rPr>
          <w:t xml:space="preserve">AMD: Loop Capital's Buy Rating Reinforces Investor Confidence </w:t>
        </w:r>
      </w:hyperlink>
    </w:p>
    <w:p>
      <w:pPr>
        <w:pStyle w:val="Normal112"/>
        <w:keepNext w:val="0"/>
        <w:numPr>
          <w:numId w:val="91"/>
        </w:numPr>
        <w:spacing w:before="240" w:after="0" w:line="260" w:lineRule="atLeast"/>
        <w:ind w:right="0"/>
        <w:jc w:val="both"/>
      </w:pPr>
      <w:hyperlink r:id="rId1903" w:history="1">
        <w:r>
          <w:rPr>
            <w:rFonts w:ascii="arial" w:eastAsia="arial" w:hAnsi="arial" w:cs="arial"/>
            <w:b w:val="0"/>
            <w:i/>
            <w:strike w:val="0"/>
            <w:color w:val="0077CC"/>
            <w:sz w:val="20"/>
            <w:u w:val="single"/>
            <w:vertAlign w:val="baseline"/>
          </w:rPr>
          <w:t xml:space="preserve">Differences Between Momentum Investing and Long Term Investing  </w:t>
        </w:r>
      </w:hyperlink>
    </w:p>
    <w:p>
      <w:pPr>
        <w:pStyle w:val="Normal112"/>
        <w:keepNext w:val="0"/>
        <w:numPr>
          <w:numId w:val="92"/>
        </w:numPr>
        <w:spacing w:before="240" w:after="0" w:line="260" w:lineRule="atLeast"/>
        <w:ind w:right="0"/>
        <w:jc w:val="both"/>
      </w:pPr>
      <w:hyperlink r:id="rId1904" w:history="1">
        <w:r>
          <w:rPr>
            <w:rFonts w:ascii="arial" w:eastAsia="arial" w:hAnsi="arial" w:cs="arial"/>
            <w:b w:val="0"/>
            <w:i/>
            <w:strike w:val="0"/>
            <w:color w:val="0077CC"/>
            <w:sz w:val="20"/>
            <w:u w:val="single"/>
            <w:vertAlign w:val="baseline"/>
          </w:rPr>
          <w:t xml:space="preserve">Momentum Is Building for Qualcomm to Have a Strong Run in 2025 </w:t>
        </w:r>
      </w:hyperlink>
    </w:p>
    <w:p>
      <w:pPr>
        <w:pStyle w:val="Normal112"/>
        <w:keepNext/>
        <w:spacing w:before="240" w:after="0" w:line="340" w:lineRule="atLeast"/>
        <w:ind w:left="0" w:right="0" w:firstLine="0"/>
        <w:jc w:val="left"/>
      </w:pPr>
      <w:bookmarkStart w:id="339" w:name="Classification_110"/>
      <w:bookmarkEnd w:id="339"/>
      <w:r>
        <w:rPr>
          <w:rFonts w:ascii="arial" w:eastAsia="arial" w:hAnsi="arial" w:cs="arial"/>
          <w:b/>
          <w:i w:val="0"/>
          <w:strike w:val="0"/>
          <w:noProof w:val="0"/>
          <w:color w:val="000000"/>
          <w:position w:val="0"/>
          <w:sz w:val="28"/>
          <w:u w:val="none"/>
          <w:vertAlign w:val="baseline"/>
        </w:rPr>
        <w:t>Classification</w:t>
      </w:r>
    </w:p>
    <w:p>
      <w:pPr>
        <w:pStyle w:val="Normal112"/>
        <w:spacing w:line="60" w:lineRule="exact"/>
      </w:pPr>
      <w:r>
        <w:pict>
          <v:line id="_x0000_s1451" style="position:absolute;z-index:252048384" from="0,2pt" to="512pt,2pt" strokecolor="#009ddb" strokeweight="2pt">
            <v:stroke linestyle="single"/>
            <w10:wrap type="topAndBottom"/>
          </v:line>
        </w:pict>
      </w:r>
    </w:p>
    <w:p>
      <w:pPr>
        <w:pStyle w:val="Normal112"/>
        <w:spacing w:line="120" w:lineRule="exact"/>
      </w:pPr>
    </w:p>
    <w:p>
      <w:pPr>
        <w:pStyle w:val="Normal11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Newsletter</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FINANCIAL MARKET UPDATES (90%); SHAREHOLDERS (90%); STOCK EXCHANGES (90%); US DEMOCRATIC PARTY (90%); DIVIDENDS (89%); PUBLIC COMPANIES (89%); STOCK ANALYSES &amp; FORECASTS (89%); COMPANY EARNINGS (86%); INTERIM FINANCIAL RESULTS (86%); BUSINESS REPORTS &amp; FORECASTS (79%); CORPORATE DEBT (78%); EARNINGS PER SHARE (78%); MARKET CAPITALIZATION (78%); FINANCIAL PERFORMANCE &amp; REPORTS (72%); INDUSTRY ANALYSTS (71%); COMPANY REVENUES (68%); HEDGE FUNDS (60%)</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NVIDIA CORP (94%);  APPLE INC (72%);  PALO ALTO NETWORKS INC (56%)</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NVDA (NASDAQ) (94%); AAPL (NASDAQ) (72%); PANW (NYSE) (56%)</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NAICS334413 SEMICONDUCTOR &amp; RELATED DEVICE MANUFACTURING (94%); SIC3674 SEMICONDUCTORS &amp; RELATED DEVICES (94%); SIC3577 COMPUTER PERIPHERAL EQUIPMENT, NEC (94%); NAICS334118 COMPUTER TERMINAL &amp; OTHER COMPUTER PERIPHERAL EQUIPMENT MANUFACTURING (94%); NAICS423430 COMPUTER &amp; COMPUTER PERIPHERAL EQUIPMENT &amp; SOFTWARE MERCHANT WHOLESALERS (72%); NAICS334112 COMPUTER STORAGE DEVICE MANUFACTURING (72%); NAICS334111 ELECTRONIC COMPUTER MANUFACTURING (72%); SIC5045 COMPUTERS &amp; COMPUTER PERIPHERAL EQUIPMENT &amp; SOFTWARE (72%); SIC3572 COMPUTER STORAGE DEVICES (72%); SIC3571 ELECTRONIC COMPUTERS (72%); NAICS541511 CUSTOM COMPUTER PROGRAMMING SERVICES (56%); SIC7371 COMPUTER PROGRAMMING SERVICES (56%); FINANCIAL MARKET UPDATES (90%); STOCK EXCHANGES (90%); STOCK ANALYSES &amp; FORECASTS (89%); COMPUTER MFG (73%); INDUSTRY ANALYSTS (71%); HEDGE FUNDS (60%); COMPUTER EQUIPMENT (50%)</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(89%)</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(79%); UNITED STATES (93%)</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2025</w:t>
      </w:r>
    </w:p>
    <w:p>
      <w:pPr>
        <w:pStyle w:val="Normal112"/>
      </w:pPr>
    </w:p>
    <w:p>
      <w:pPr>
        <w:pStyle w:val="Normal112"/>
        <w:ind w:left="200"/>
        <w:sectPr>
          <w:type w:val="continuous"/>
          <w:pgMar w:top="840" w:right="1000" w:bottom="840" w:left="1000" w:header="400" w:footer="400"/>
          <w:pgNumType w:fmt="decimal"/>
          <w:cols w:space="720"/>
        </w:sectPr>
      </w:pPr>
      <w:r>
        <w:br/>
      </w:r>
      <w:r>
        <w:pict>
          <v:line id="_x0000_s1452" style="position:absolute;z-index:252049408" from="0,10pt" to="512pt,10pt" strokecolor="black" strokeweight="1pt">
            <v:stroke linestyle="single"/>
          </v:line>
        </w:pict>
      </w:r>
      <w:r>
        <w:rPr>
          <w:rFonts w:ascii="arial" w:eastAsia="arial" w:hAnsi="arial" w:cs="arial"/>
          <w:b/>
          <w:color w:val="767676"/>
          <w:sz w:val="16"/>
        </w:rPr>
        <w:t>End of Document</w:t>
      </w:r>
    </w:p>
    <w:p>
      <w:pPr>
        <w:pStyle w:val="Normal113"/>
        <w:sectPr>
          <w:headerReference w:type="even" r:id="rId1905"/>
          <w:headerReference w:type="default" r:id="rId1906"/>
          <w:footerReference w:type="even" r:id="rId1907"/>
          <w:footerReference w:type="default" r:id="rId1908"/>
          <w:headerReference w:type="first" r:id="rId1909"/>
          <w:footerReference w:type="first" r:id="rId1910"/>
          <w:pgSz w:w="12240" w:h="15840"/>
          <w:pgMar w:top="840" w:right="1000" w:bottom="840" w:left="1000" w:header="400" w:footer="400"/>
          <w:pgNumType w:fmt="decimal"/>
          <w:cols w:space="720"/>
          <w:titlePg w:val="0"/>
        </w:sectPr>
      </w:pPr>
    </w:p>
    <w:p>
      <w:pPr>
        <w:pStyle w:val="Normal113"/>
      </w:pPr>
    </w:p>
    <w:p>
      <w:pPr>
        <w:pStyle w:val="Heading1111"/>
        <w:keepNext w:val="0"/>
        <w:spacing w:after="200" w:line="340" w:lineRule="atLeast"/>
        <w:ind w:left="0" w:right="0" w:firstLine="0"/>
        <w:jc w:val="center"/>
      </w:pPr>
      <w:hyperlink r:id="rId1911" w:history="1">
        <w:r>
          <w:rPr>
            <w:rFonts w:ascii="arial" w:eastAsia="arial" w:hAnsi="arial" w:cs="arial"/>
            <w:b/>
            <w:i/>
            <w:strike w:val="0"/>
            <w:color w:val="0077CC"/>
            <w:sz w:val="28"/>
            <w:u w:val="single"/>
            <w:vertAlign w:val="baseline"/>
          </w:rPr>
          <w:t xml:space="preserve">Rep. </w:t>
        </w:r>
      </w:hyperlink>
      <w:hyperlink r:id="rId1912" w:history="1">
        <w:r>
          <w:rPr>
            <w:rFonts w:ascii="arial" w:eastAsia="arial" w:hAnsi="arial" w:cs="arial"/>
            <w:b/>
            <w:i/>
            <w:strike w:val="0"/>
            <w:color w:val="0077CC"/>
            <w:sz w:val="28"/>
            <w:u w:val="single"/>
            <w:vertAlign w:val="baseline"/>
          </w:rPr>
          <w:t>Nancy Pelosi</w:t>
        </w:r>
      </w:hyperlink>
      <w:hyperlink r:id="rId1913" w:history="1">
        <w:r>
          <w:rPr>
            <w:rFonts w:ascii="arial" w:eastAsia="arial" w:hAnsi="arial" w:cs="arial"/>
            <w:b/>
            <w:i/>
            <w:strike w:val="0"/>
            <w:color w:val="0077CC"/>
            <w:sz w:val="28"/>
            <w:u w:val="single"/>
            <w:vertAlign w:val="baseline"/>
          </w:rPr>
          <w:t xml:space="preserve"> Buys NVIDIA Co. (NASDAQ:NVDA) Stock</w:t>
        </w:r>
      </w:hyperlink>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MarketBeat.com</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2025 Tuesday</w:t>
      </w:r>
    </w:p>
    <w:p>
      <w:pPr>
        <w:pStyle w:val="Normal113"/>
        <w:keepNext w:val="0"/>
        <w:spacing w:after="0" w:line="240" w:lineRule="atLeast"/>
        <w:ind w:right="0"/>
        <w:jc w:val="both"/>
      </w:pPr>
      <w:bookmarkStart w:id="340" w:name="Bookmark_113"/>
      <w:bookmarkEnd w:id="340"/>
    </w:p>
    <w:p>
      <w:pPr>
        <w:pStyle w:val="Normal1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MarketBeat Media, LLC. All Rights Reserved</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1521 words</w:t>
      </w:r>
    </w:p>
    <w:p>
      <w:pPr>
        <w:pStyle w:val="Normal113"/>
        <w:keepNext/>
        <w:spacing w:before="240" w:after="0" w:line="340" w:lineRule="atLeast"/>
        <w:ind w:left="0" w:right="0" w:firstLine="0"/>
        <w:jc w:val="left"/>
      </w:pPr>
      <w:bookmarkStart w:id="341" w:name="Body_111"/>
      <w:bookmarkEnd w:id="341"/>
      <w:r>
        <w:rPr>
          <w:rFonts w:ascii="arial" w:eastAsia="arial" w:hAnsi="arial" w:cs="arial"/>
          <w:b/>
          <w:i w:val="0"/>
          <w:strike w:val="0"/>
          <w:noProof w:val="0"/>
          <w:color w:val="000000"/>
          <w:position w:val="0"/>
          <w:sz w:val="28"/>
          <w:u w:val="none"/>
          <w:vertAlign w:val="baseline"/>
        </w:rPr>
        <w:t>Body</w:t>
      </w:r>
    </w:p>
    <w:p>
      <w:pPr>
        <w:pStyle w:val="Normal113"/>
        <w:spacing w:line="60" w:lineRule="exact"/>
      </w:pPr>
      <w:r>
        <w:pict>
          <v:line id="_x0000_s1453" style="position:absolute;z-index:252050432" from="0,2pt" to="512pt,2pt" strokecolor="#009ddb" strokeweight="2pt">
            <v:stroke linestyle="single"/>
            <w10:wrap type="topAndBottom"/>
          </v:line>
        </w:pict>
      </w:r>
    </w:p>
    <w:p>
      <w:pPr>
        <w:pStyle w:val="Normal113"/>
      </w:pP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(D-California)  recently bought shares of NVIDIA Co. (NASDAQ:NVDA). In a filing disclosed on January 17th, the Representative disclosed that they had bought between $500,001 and $1,000,000 in NVIDIA stock on December 20th.  </w:t>
      </w:r>
    </w:p>
    <w:p>
      <w:pPr>
        <w:pStyle w:val="Normal113"/>
        <w:keepNext w:val="0"/>
        <w:numPr>
          <w:numId w:val="93"/>
        </w:numPr>
        <w:spacing w:before="240" w:after="0" w:line="260" w:lineRule="atLeast"/>
        <w:ind w:right="0"/>
        <w:jc w:val="both"/>
      </w:pPr>
      <w:hyperlink r:id="rId1914" w:history="1">
        <w:r>
          <w:rPr>
            <w:rFonts w:ascii="arial" w:eastAsia="arial" w:hAnsi="arial" w:cs="arial"/>
            <w:b w:val="0"/>
            <w:i/>
            <w:strike w:val="0"/>
            <w:color w:val="0077CC"/>
            <w:sz w:val="20"/>
            <w:u w:val="single"/>
            <w:vertAlign w:val="baseline"/>
          </w:rPr>
          <w:t xml:space="preserve">AMD: Loop Capital's Buy Rating Reinforces Investor Confidence </w:t>
        </w:r>
      </w:hyperlink>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also recently made the following trade(s): </w:t>
      </w:r>
    </w:p>
    <w:p>
      <w:pPr>
        <w:pStyle w:val="Normal113"/>
        <w:keepNext w:val="0"/>
        <w:numPr>
          <w:numId w:val="9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Sold $5,000,001 - $25,000,000 in shares of Apple (NASDAQ:AAPL) on 12/31/2024. </w:t>
      </w:r>
    </w:p>
    <w:p>
      <w:pPr>
        <w:pStyle w:val="Normal113"/>
        <w:keepNext w:val="0"/>
        <w:numPr>
          <w:numId w:val="9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Sold $1,000,001 - $5,000,000 in shares of NVIDIA (NASDAQ:NVDA) on 12/31/2024. </w:t>
      </w:r>
    </w:p>
    <w:p>
      <w:pPr>
        <w:pStyle w:val="Normal113"/>
        <w:keepNext w:val="0"/>
        <w:numPr>
          <w:numId w:val="9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Purchased $1,000,001 - $5,000,000 in shares of Palo Alto Networks (NASDAQ:PANW) on 12/20/2024. </w:t>
      </w:r>
    </w:p>
    <w:p>
      <w:pPr>
        <w:pStyle w:val="Normal1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NVIDIA Trading Up 3.1 %</w:t>
      </w:r>
    </w:p>
    <w:p>
      <w:pPr>
        <w:pStyle w:val="Normal1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Shares of </w:t>
      </w:r>
      <w:hyperlink r:id="rId1915" w:history="1">
        <w:r>
          <w:rPr>
            <w:rFonts w:ascii="arial" w:eastAsia="arial" w:hAnsi="arial" w:cs="arial"/>
            <w:b w:val="0"/>
            <w:i/>
            <w:strike w:val="0"/>
            <w:noProof w:val="0"/>
            <w:color w:val="0077CC"/>
            <w:position w:val="0"/>
            <w:sz w:val="20"/>
            <w:u w:val="single"/>
            <w:vertAlign w:val="baseline"/>
          </w:rPr>
          <w:t xml:space="preserve">NVDA stock </w:t>
        </w:r>
      </w:hyperlink>
      <w:r>
        <w:rPr>
          <w:rFonts w:ascii="arial" w:eastAsia="arial" w:hAnsi="arial" w:cs="arial"/>
          <w:b w:val="0"/>
          <w:i w:val="0"/>
          <w:strike w:val="0"/>
          <w:noProof w:val="0"/>
          <w:color w:val="000000"/>
          <w:position w:val="0"/>
          <w:sz w:val="20"/>
          <w:u w:val="none"/>
          <w:vertAlign w:val="baseline"/>
        </w:rPr>
        <w:t xml:space="preserve"> opened at $137.71 on Tuesday. NVIDIA Co. has a fifty-two week low of $56.11 and a fifty-two week high of $153.13. The company has a debt-to-equity ratio of 0.13, a quick ratio of 3.64 and a current ratio of 4.10. The stock's fifty day moving average is $138.99 and its two-hundred day moving average is $129.05. The firm has a market capitalization of $3.37 trillion, a P/E ratio of 54.20, a PEG ratio of 2.45 and a beta of 1.64.  </w:t>
      </w:r>
    </w:p>
    <w:p>
      <w:pPr>
        <w:pStyle w:val="Normal113"/>
        <w:keepNext w:val="0"/>
        <w:numPr>
          <w:numId w:val="97"/>
        </w:numPr>
        <w:spacing w:before="240" w:after="0" w:line="260" w:lineRule="atLeast"/>
        <w:ind w:right="0"/>
        <w:jc w:val="both"/>
      </w:pPr>
      <w:hyperlink r:id="rId1916" w:history="1">
        <w:r>
          <w:rPr>
            <w:rFonts w:ascii="arial" w:eastAsia="arial" w:hAnsi="arial" w:cs="arial"/>
            <w:b w:val="0"/>
            <w:i/>
            <w:strike w:val="0"/>
            <w:color w:val="0077CC"/>
            <w:sz w:val="20"/>
            <w:u w:val="single"/>
            <w:vertAlign w:val="baseline"/>
          </w:rPr>
          <w:t xml:space="preserve">3 Must-Watch Semiconductor Stocks as NVIDIA Takes a Breather </w:t>
        </w:r>
      </w:hyperlink>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NVIDIA last released its quarterly earnings data on Wednesday, November 20th. The computer hardware maker reported $0.81 EPS for the quarter, beating analysts' consensus estimates of $0.69 by $0.12. The company had revenue of $35.08 billion during the quarter, compared to the consensus estimate of $33.15 billion. NVIDIA had a net margin of 55.69% and a return on equity of 114.83%. NVIDIA's quarterly revenue was up 93.6% on a year-over-year basis. During the same quarter in the prior year, the firm earned $0.38 EPS.  Research analysts expect that  NVIDIA Co. will post 2.78 earnings per share for the current fiscal year.  NVIDIA Announces Dividend</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also recently declared a quarterly dividend, which was paid on Friday, December 27th. Stockholders of record on Thursday, December 5th were paid a $0.01 dividend. This represents a $0.04 dividend on an annualized basis and a dividend yield of 0.03%. The ex-dividend date  was Thursday, December 5th. NVIDIA's dividend payout ratio  is presently 1.57%.  Hedge Funds Weigh In On NVIDIA</w:t>
      </w:r>
    </w:p>
    <w:p>
      <w:pPr>
        <w:pStyle w:val="Normal113"/>
        <w:keepNext w:val="0"/>
        <w:numPr>
          <w:numId w:val="98"/>
        </w:numPr>
        <w:spacing w:before="240" w:after="0" w:line="260" w:lineRule="atLeast"/>
        <w:ind w:right="0"/>
        <w:jc w:val="both"/>
      </w:pPr>
      <w:hyperlink r:id="rId1917" w:history="1">
        <w:r>
          <w:rPr>
            <w:rFonts w:ascii="arial" w:eastAsia="arial" w:hAnsi="arial" w:cs="arial"/>
            <w:b w:val="0"/>
            <w:i/>
            <w:strike w:val="0"/>
            <w:color w:val="0077CC"/>
            <w:sz w:val="20"/>
            <w:u w:val="single"/>
            <w:vertAlign w:val="baseline"/>
          </w:rPr>
          <w:t xml:space="preserve">Top ETFs That Beat the Market in 2024 and Could Do It Again </w:t>
        </w:r>
      </w:hyperlink>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Institutional investors and hedge funds have recently added to or reduced their stakes in the business. Hoertkorn Richard Charles increased its holdings in shares of  NVIDIA by 2.0% during the 3rd quarter. Hoertkorn Richard Charles now owns 3,490 shares of the computer hardware maker's stock worth $424,000 after buying an additional 70 shares during the last quarter.  Smart Portfolios LLC increased its stake in  NVIDIA by 2.7% during the third quarter. Smart Portfolios LLC now owns 2,805 shares of the computer hardware maker's stock worth $341,000 after acquiring an additional 75 shares during the last quarter.  Palisade Asset Management LLC raised its holdings in shares of  NVIDIA by 0.5% in the 3rd quarter. Palisade Asset Management LLC now owns 15,363 shares of the computer hardware maker's stock worth $1,866,000 after purchasing an additional 75 shares during the period.  Kwmg LLC lifted its stake in shares of  NVIDIA by 0.6% in the 4th quarter. Kwmg LLC now owns 13,067 shares of the computer hardware maker's stock valued at $1,755,000 after purchasing an additional 77 shares in the last quarter.  Finally, Total Wealth Planning LLC grew its holdings in shares of  NVIDIA by 3.6% during the 3rd quarter. Total Wealth Planning LLC now owns 2,275 shares of the computer hardware maker's stock worth $276,000 after purchasing an additional 78 shares during the period. 65.27% of the stock is owned by institutional investors and hedge funds.  Wall Street Analyst Weigh In</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number of analysts have issued reports on the company. Cantor Fitzgerald  reaffirmed an "overweight" rating and issued a $175.00 target price on shares of NVIDIA in a research note on Thursday, November 21st. The Goldman Sachs Group increased their price target on shares of NVIDIA from $150.00 to $165.00 and gave the company a "buy" rating in a research note on Thursday, November 21st. Susquehanna upped their price objective on NVIDIA from $160.00 to $180.00 and gave the company a "positive" rating in a report on Thursday, November 14th. UBS Group lifted their target price on NVIDIA from $150.00 to $185.00 and gave the company a "buy" rating in a research report on Monday, November 11th. Finally, DA Davidson increased their price target on NVIDIA from $90.00 to $135.00 and gave the stock a "neutral" rating in a report on Friday, November 22nd. Four research analysts have rated the stock with a hold rating, thirty-nine have issued  a buy rating and one  has assigned  a strong buy rating to the company's stock. According to data from MarketBeat, the company presently has a consensus rating of "Moderate Buy" and an average price target of $164.63. </w:t>
      </w:r>
    </w:p>
    <w:p>
      <w:pPr>
        <w:pStyle w:val="Normal113"/>
        <w:keepNext w:val="0"/>
        <w:spacing w:before="240" w:after="0" w:line="260" w:lineRule="atLeast"/>
        <w:ind w:left="0" w:right="0" w:firstLine="0"/>
        <w:jc w:val="both"/>
      </w:pPr>
      <w:hyperlink r:id="rId1918" w:history="1">
        <w:r>
          <w:rPr>
            <w:rFonts w:ascii="arial" w:eastAsia="arial" w:hAnsi="arial" w:cs="arial"/>
            <w:b w:val="0"/>
            <w:i/>
            <w:strike w:val="0"/>
            <w:color w:val="0077CC"/>
            <w:sz w:val="20"/>
            <w:u w:val="single"/>
            <w:vertAlign w:val="baseline"/>
          </w:rPr>
          <w:t xml:space="preserve">Check Out Our Latest Report on NVIDIA </w:t>
        </w:r>
      </w:hyperlink>
      <w:r>
        <w:rPr>
          <w:rFonts w:ascii="arial" w:eastAsia="arial" w:hAnsi="arial" w:cs="arial"/>
          <w:b w:val="0"/>
          <w:i w:val="0"/>
          <w:strike w:val="0"/>
          <w:noProof w:val="0"/>
          <w:color w:val="000000"/>
          <w:position w:val="0"/>
          <w:sz w:val="20"/>
          <w:u w:val="none"/>
          <w:vertAlign w:val="baseline"/>
        </w:rPr>
        <w:t xml:space="preserve"> Insider Buying and Selling</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related news, Director </w:t>
      </w:r>
      <w:hyperlink r:id="rId1919" w:history="1">
        <w:r>
          <w:rPr>
            <w:rFonts w:ascii="arial" w:eastAsia="arial" w:hAnsi="arial" w:cs="arial"/>
            <w:b w:val="0"/>
            <w:i/>
            <w:strike w:val="0"/>
            <w:noProof w:val="0"/>
            <w:color w:val="0077CC"/>
            <w:position w:val="0"/>
            <w:sz w:val="20"/>
            <w:u w:val="single"/>
            <w:vertAlign w:val="baseline"/>
          </w:rPr>
          <w:t xml:space="preserve">Tench Coxe </w:t>
        </w:r>
      </w:hyperlink>
      <w:r>
        <w:rPr>
          <w:rFonts w:ascii="arial" w:eastAsia="arial" w:hAnsi="arial" w:cs="arial"/>
          <w:b w:val="0"/>
          <w:i w:val="0"/>
          <w:strike w:val="0"/>
          <w:noProof w:val="0"/>
          <w:color w:val="000000"/>
          <w:position w:val="0"/>
          <w:sz w:val="20"/>
          <w:u w:val="none"/>
          <w:vertAlign w:val="baseline"/>
        </w:rPr>
        <w:t xml:space="preserve"> sold 1,000,000 shares of the firm's stock in a transaction on Monday, December 16th. The shares were sold at an average price of $131.26, for a total transaction of $131,260,000.00. Following the completion of the sale, the director now directly owns 28,671,360 shares of the company's stock, valued at approximately $3,763,402,713.60. This trade represents a 3.37 % decrease in their position. The transaction was disclosed in a document filed with the Securities &amp; Exchange Commission, which is accessible through </w:t>
      </w:r>
      <w:hyperlink r:id="rId1920" w:history="1">
        <w:r>
          <w:rPr>
            <w:rFonts w:ascii="arial" w:eastAsia="arial" w:hAnsi="arial" w:cs="arial"/>
            <w:b w:val="0"/>
            <w:i/>
            <w:strike w:val="0"/>
            <w:noProof w:val="0"/>
            <w:color w:val="0077CC"/>
            <w:position w:val="0"/>
            <w:sz w:val="20"/>
            <w:u w:val="single"/>
            <w:vertAlign w:val="baseline"/>
          </w:rPr>
          <w:t xml:space="preserve">this link </w:t>
        </w:r>
      </w:hyperlink>
      <w:r>
        <w:rPr>
          <w:rFonts w:ascii="arial" w:eastAsia="arial" w:hAnsi="arial" w:cs="arial"/>
          <w:b w:val="0"/>
          <w:i w:val="0"/>
          <w:strike w:val="0"/>
          <w:noProof w:val="0"/>
          <w:color w:val="000000"/>
          <w:position w:val="0"/>
          <w:sz w:val="20"/>
          <w:u w:val="none"/>
          <w:vertAlign w:val="baseline"/>
        </w:rPr>
        <w:t xml:space="preserve">. Also, EVP Ajay K. Puri sold 36,462 shares of the business's stock in a transaction on Monday, January 6th. The stock was sold at an average price of $151.10, for a total transaction of $5,509,408.20. Following the completion of the transaction, the executive vice president now owns 3,902,888 shares in the company, valued at $589,726,376.80. This represents a 0.93 % decrease in their position. The disclosure for this sale can be found </w:t>
      </w:r>
      <w:hyperlink r:id="rId1921" w:history="1">
        <w:r>
          <w:rPr>
            <w:rFonts w:ascii="arial" w:eastAsia="arial" w:hAnsi="arial" w:cs="arial"/>
            <w:b w:val="0"/>
            <w:i/>
            <w:strike w:val="0"/>
            <w:noProof w:val="0"/>
            <w:color w:val="0077CC"/>
            <w:position w:val="0"/>
            <w:sz w:val="20"/>
            <w:u w:val="single"/>
            <w:vertAlign w:val="baseline"/>
          </w:rPr>
          <w:t xml:space="preserve">here </w:t>
        </w:r>
      </w:hyperlink>
      <w:r>
        <w:rPr>
          <w:rFonts w:ascii="arial" w:eastAsia="arial" w:hAnsi="arial" w:cs="arial"/>
          <w:b w:val="0"/>
          <w:i w:val="0"/>
          <w:strike w:val="0"/>
          <w:noProof w:val="0"/>
          <w:color w:val="000000"/>
          <w:position w:val="0"/>
          <w:sz w:val="20"/>
          <w:u w:val="none"/>
          <w:vertAlign w:val="baseline"/>
        </w:rPr>
        <w:t xml:space="preserve">. In the last quarter, insiders sold 1,108,348 shares of company stock valued at $146,506,958. 4.23% of the stock is currently owned by corporate insiders.  About Representative </w:t>
      </w:r>
      <w:r>
        <w:rPr>
          <w:rFonts w:ascii="arial" w:eastAsia="arial" w:hAnsi="arial" w:cs="arial"/>
          <w:b/>
          <w:i/>
          <w:strike w:val="0"/>
          <w:noProof w:val="0"/>
          <w:color w:val="000000"/>
          <w:position w:val="0"/>
          <w:sz w:val="20"/>
          <w:u w:val="single"/>
          <w:vertAlign w:val="baseline"/>
        </w:rPr>
        <w:t>Pelosi</w:t>
      </w:r>
    </w:p>
    <w:p>
      <w:pPr>
        <w:pStyle w:val="Normal11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(Democratic Party) is a member of the U.S. House, representing California's 11th Congressional District. She assumed office on January 3, 2023. Her current term ends on January 3, 2025.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(Democratic Party) is running for re-election to the U.S. House to represent California's 11th Congressional District. She declared candidacy for the primary scheduled on March 5, 2024.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is the first and only woman to serve as speaker of the House.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was first elected to the U.S. House in a special election in 1987 to represent California's 5th Congressional District, which she represented until her election to California's 8th Congressional District in 2012. In 2002, she was elected minority leader, becoming the highest-ranking congresswoman of either party in U.S. history. When Democrats took control of the House in 2007,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made history again with her election as speaker of the House.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was re-elected speaker of the House in 2019, following the 2018 midterm elections. She served in that role until January 3, 2023. Notable legislation passed during her speakership includes the Affordable Care Act, the American Recovery and Reinvestment Act, the Dodd-Frank Wall Street Reform and Consumer Protection Act, the Lilly Ledbetter Fair Pay Act, and the Don't Ask, Don't Tell Repeal Act.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is also a prominent Democratic fundraiser, raising more than $700 million for the Democratic Party since becoming a party leader in 2002. Before holding public office,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served on the Democratic National Committee and as a chair of the California Democratic Party.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was born in Baltimore, Maryland.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graduated from the Institute of Notre Dame in 1958. She earned a bachelor's degree from Trinity College in 1962.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served as the chair of the California State Democratic Party and the finance chairwoman of the Democratic Senatorial Campaign Committee. About NVIDIA</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NVIDIA Corporation provides graphics and compute and networking solutions in the United States, Taiwan, China, Hong Kong, and internationally. The Graphics segment offers GeForce GPUs for gaming and PCs, the GeForce NOW game streaming service and related infrastructure, and solutions for gaming platforms; Quadro/NVIDIA RTX GPUs for enterprise workstation graphics; virtual GPU or vGPU software for cloud-based visual and virtual computing; automotive platforms for infotainment systems; and Omniverse software for building and operating metaverse and 3D internet applications. Featured Articles</w:t>
      </w:r>
    </w:p>
    <w:p>
      <w:pPr>
        <w:pStyle w:val="Normal113"/>
        <w:keepNext w:val="0"/>
        <w:numPr>
          <w:numId w:val="99"/>
        </w:numPr>
        <w:spacing w:before="240" w:after="0" w:line="260" w:lineRule="atLeast"/>
        <w:ind w:right="0"/>
        <w:jc w:val="both"/>
      </w:pPr>
      <w:hyperlink r:id="rId1922" w:history="1">
        <w:r>
          <w:rPr>
            <w:rFonts w:ascii="arial" w:eastAsia="arial" w:hAnsi="arial" w:cs="arial"/>
            <w:b w:val="0"/>
            <w:i/>
            <w:strike w:val="0"/>
            <w:color w:val="0077CC"/>
            <w:sz w:val="20"/>
            <w:u w:val="single"/>
            <w:vertAlign w:val="baseline"/>
          </w:rPr>
          <w:t xml:space="preserve">Five stocks we like better than NVIDIA </w:t>
        </w:r>
      </w:hyperlink>
    </w:p>
    <w:p>
      <w:pPr>
        <w:pStyle w:val="Normal113"/>
        <w:keepNext w:val="0"/>
        <w:numPr>
          <w:numId w:val="100"/>
        </w:numPr>
        <w:spacing w:before="240" w:after="0" w:line="260" w:lineRule="atLeast"/>
        <w:ind w:right="0"/>
        <w:jc w:val="both"/>
      </w:pPr>
      <w:hyperlink r:id="rId1923" w:history="1">
        <w:r>
          <w:rPr>
            <w:rFonts w:ascii="arial" w:eastAsia="arial" w:hAnsi="arial" w:cs="arial"/>
            <w:b w:val="0"/>
            <w:i/>
            <w:strike w:val="0"/>
            <w:color w:val="0077CC"/>
            <w:sz w:val="20"/>
            <w:u w:val="single"/>
            <w:vertAlign w:val="baseline"/>
          </w:rPr>
          <w:t xml:space="preserve">What is diluted earnings per share (Diluted EPS)? </w:t>
        </w:r>
      </w:hyperlink>
    </w:p>
    <w:p>
      <w:pPr>
        <w:pStyle w:val="Normal113"/>
        <w:keepNext w:val="0"/>
        <w:numPr>
          <w:numId w:val="101"/>
        </w:numPr>
        <w:spacing w:before="240" w:after="0" w:line="260" w:lineRule="atLeast"/>
        <w:ind w:right="0"/>
        <w:jc w:val="both"/>
      </w:pPr>
      <w:hyperlink r:id="rId1924" w:history="1">
        <w:r>
          <w:rPr>
            <w:rFonts w:ascii="arial" w:eastAsia="arial" w:hAnsi="arial" w:cs="arial"/>
            <w:b w:val="0"/>
            <w:i/>
            <w:strike w:val="0"/>
            <w:color w:val="0077CC"/>
            <w:sz w:val="20"/>
            <w:u w:val="single"/>
            <w:vertAlign w:val="baseline"/>
          </w:rPr>
          <w:t xml:space="preserve">3 Stocks to Gain From Donald Trump's External Revenue Service </w:t>
        </w:r>
      </w:hyperlink>
    </w:p>
    <w:p>
      <w:pPr>
        <w:pStyle w:val="Normal113"/>
        <w:keepNext w:val="0"/>
        <w:numPr>
          <w:numId w:val="102"/>
        </w:numPr>
        <w:spacing w:before="240" w:after="0" w:line="260" w:lineRule="atLeast"/>
        <w:ind w:right="0"/>
        <w:jc w:val="both"/>
      </w:pPr>
      <w:hyperlink r:id="rId1925" w:history="1">
        <w:r>
          <w:rPr>
            <w:rFonts w:ascii="arial" w:eastAsia="arial" w:hAnsi="arial" w:cs="arial"/>
            <w:b w:val="0"/>
            <w:i/>
            <w:strike w:val="0"/>
            <w:color w:val="0077CC"/>
            <w:sz w:val="20"/>
            <w:u w:val="single"/>
            <w:vertAlign w:val="baseline"/>
          </w:rPr>
          <w:t xml:space="preserve">What is Insider Trading? What You Can Learn from Insider Trading </w:t>
        </w:r>
      </w:hyperlink>
    </w:p>
    <w:p>
      <w:pPr>
        <w:pStyle w:val="Normal113"/>
        <w:keepNext w:val="0"/>
        <w:numPr>
          <w:numId w:val="103"/>
        </w:numPr>
        <w:spacing w:before="240" w:after="0" w:line="260" w:lineRule="atLeast"/>
        <w:ind w:right="0"/>
        <w:jc w:val="both"/>
      </w:pPr>
      <w:hyperlink r:id="rId1926" w:history="1">
        <w:r>
          <w:rPr>
            <w:rFonts w:ascii="arial" w:eastAsia="arial" w:hAnsi="arial" w:cs="arial"/>
            <w:b w:val="0"/>
            <w:i/>
            <w:strike w:val="0"/>
            <w:color w:val="0077CC"/>
            <w:sz w:val="20"/>
            <w:u w:val="single"/>
            <w:vertAlign w:val="baseline"/>
          </w:rPr>
          <w:t xml:space="preserve">AMD: Loop Capital's Buy Rating Reinforces Investor Confidence </w:t>
        </w:r>
      </w:hyperlink>
    </w:p>
    <w:p>
      <w:pPr>
        <w:pStyle w:val="Normal113"/>
        <w:keepNext w:val="0"/>
        <w:numPr>
          <w:numId w:val="104"/>
        </w:numPr>
        <w:spacing w:before="240" w:after="0" w:line="260" w:lineRule="atLeast"/>
        <w:ind w:right="0"/>
        <w:jc w:val="both"/>
      </w:pPr>
      <w:hyperlink r:id="rId1927" w:history="1">
        <w:r>
          <w:rPr>
            <w:rFonts w:ascii="arial" w:eastAsia="arial" w:hAnsi="arial" w:cs="arial"/>
            <w:b w:val="0"/>
            <w:i/>
            <w:strike w:val="0"/>
            <w:color w:val="0077CC"/>
            <w:sz w:val="20"/>
            <w:u w:val="single"/>
            <w:vertAlign w:val="baseline"/>
          </w:rPr>
          <w:t xml:space="preserve">Differences Between Momentum Investing and Long Term Investing  </w:t>
        </w:r>
      </w:hyperlink>
    </w:p>
    <w:p>
      <w:pPr>
        <w:pStyle w:val="Normal113"/>
        <w:keepNext w:val="0"/>
        <w:numPr>
          <w:numId w:val="105"/>
        </w:numPr>
        <w:spacing w:before="240" w:after="0" w:line="260" w:lineRule="atLeast"/>
        <w:ind w:right="0"/>
        <w:jc w:val="both"/>
      </w:pPr>
      <w:hyperlink r:id="rId1928" w:history="1">
        <w:r>
          <w:rPr>
            <w:rFonts w:ascii="arial" w:eastAsia="arial" w:hAnsi="arial" w:cs="arial"/>
            <w:b w:val="0"/>
            <w:i/>
            <w:strike w:val="0"/>
            <w:color w:val="0077CC"/>
            <w:sz w:val="20"/>
            <w:u w:val="single"/>
            <w:vertAlign w:val="baseline"/>
          </w:rPr>
          <w:t xml:space="preserve">Momentum Is Building for Qualcomm to Have a Strong Run in 2025 </w:t>
        </w:r>
      </w:hyperlink>
    </w:p>
    <w:p>
      <w:pPr>
        <w:pStyle w:val="Normal113"/>
        <w:keepNext/>
        <w:spacing w:before="240" w:after="0" w:line="340" w:lineRule="atLeast"/>
        <w:ind w:left="0" w:right="0" w:firstLine="0"/>
        <w:jc w:val="left"/>
      </w:pPr>
      <w:bookmarkStart w:id="342" w:name="Classification_111"/>
      <w:bookmarkEnd w:id="342"/>
      <w:r>
        <w:rPr>
          <w:rFonts w:ascii="arial" w:eastAsia="arial" w:hAnsi="arial" w:cs="arial"/>
          <w:b/>
          <w:i w:val="0"/>
          <w:strike w:val="0"/>
          <w:noProof w:val="0"/>
          <w:color w:val="000000"/>
          <w:position w:val="0"/>
          <w:sz w:val="28"/>
          <w:u w:val="none"/>
          <w:vertAlign w:val="baseline"/>
        </w:rPr>
        <w:t>Classification</w:t>
      </w:r>
    </w:p>
    <w:p>
      <w:pPr>
        <w:pStyle w:val="Normal113"/>
        <w:spacing w:line="60" w:lineRule="exact"/>
      </w:pPr>
      <w:r>
        <w:pict>
          <v:line id="_x0000_s1454" style="position:absolute;z-index:252051456" from="0,2pt" to="512pt,2pt" strokecolor="#009ddb" strokeweight="2pt">
            <v:stroke linestyle="single"/>
            <w10:wrap type="topAndBottom"/>
          </v:line>
        </w:pict>
      </w:r>
    </w:p>
    <w:p>
      <w:pPr>
        <w:pStyle w:val="Normal113"/>
        <w:spacing w:line="120" w:lineRule="exact"/>
      </w:pPr>
    </w:p>
    <w:p>
      <w:pPr>
        <w:pStyle w:val="Normal11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Newsletter</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FINANCIAL MARKET UPDATES (90%); SHAREHOLDERS (90%); STOCK EXCHANGES (90%); DIVIDENDS (89%); PUBLIC COMPANIES (89%); STOCK ANALYSES &amp; FORECASTS (89%); INTERIM FINANCIAL RESULTS (86%); COMPANY EARNINGS (85%); BUSINESS REPORTS &amp; FORECASTS (79%); CORPORATE DEBT (78%); EARNINGS PER SHARE (78%); FINANCIAL RATINGS (78%); MARKET CAPITALIZATION (78%); FINANCIAL PERFORMANCE &amp; REPORTS (71%); INDUSTRY ANALYSTS (70%); COMPANY REVENUES (68%); HEDGE FUNDS (60%)</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NVIDIA CORP (94%);  APPLE INC (71%);  PALO ALTO NETWORKS INC (56%)</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NVDA (NASDAQ) (94%); AAPL (NASDAQ) (71%); PANW (NYSE) (56%)</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NAICS334413 SEMICONDUCTOR &amp; RELATED DEVICE MANUFACTURING (94%); SIC3674 SEMICONDUCTORS &amp; RELATED DEVICES (94%); SIC3577 COMPUTER PERIPHERAL EQUIPMENT, NEC (94%); NAICS334118 COMPUTER TERMINAL &amp; OTHER COMPUTER PERIPHERAL EQUIPMENT MANUFACTURING (94%); NAICS423430 COMPUTER &amp; COMPUTER PERIPHERAL EQUIPMENT &amp; SOFTWARE MERCHANT WHOLESALERS (71%); NAICS334112 COMPUTER STORAGE DEVICE MANUFACTURING (71%); NAICS334111 ELECTRONIC COMPUTER MANUFACTURING (71%); SIC5045 COMPUTERS &amp; COMPUTER PERIPHERAL EQUIPMENT &amp; SOFTWARE (71%); SIC3572 COMPUTER STORAGE DEVICES (71%); SIC3571 ELECTRONIC COMPUTERS (71%); NAICS541511 CUSTOM COMPUTER PROGRAMMING SERVICES (56%); SIC7371 COMPUTER PROGRAMMING SERVICES (56%); FINANCIAL MARKET UPDATES (90%); STOCK EXCHANGES (90%); STOCK ANALYSES &amp; FORECASTS (89%); ELECTRONICS (78%); FINANCIAL RATINGS (78%); COMPUTER MFG (73%); INDUSTRY ANALYSTS (70%); COMPUTER EQUIPMENT (63%); SEMICONDUCTORS (63%); HEDGE FUNDS (60%)</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(89%)</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(79%)</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2025</w:t>
      </w:r>
    </w:p>
    <w:p>
      <w:pPr>
        <w:pStyle w:val="Normal113"/>
      </w:pPr>
    </w:p>
    <w:p>
      <w:pPr>
        <w:pStyle w:val="Normal113"/>
        <w:ind w:left="200"/>
        <w:sectPr>
          <w:type w:val="continuous"/>
          <w:pgMar w:top="840" w:right="1000" w:bottom="840" w:left="1000" w:header="400" w:footer="400"/>
          <w:pgNumType w:fmt="decimal"/>
          <w:cols w:space="720"/>
        </w:sectPr>
      </w:pPr>
      <w:r>
        <w:br/>
      </w:r>
      <w:r>
        <w:pict>
          <v:line id="_x0000_s1455" style="position:absolute;z-index:252052480" from="0,10pt" to="512pt,10pt" strokecolor="black" strokeweight="1pt">
            <v:stroke linestyle="single"/>
          </v:line>
        </w:pict>
      </w:r>
      <w:r>
        <w:rPr>
          <w:rFonts w:ascii="arial" w:eastAsia="arial" w:hAnsi="arial" w:cs="arial"/>
          <w:b/>
          <w:color w:val="767676"/>
          <w:sz w:val="16"/>
        </w:rPr>
        <w:t>End of Document</w:t>
      </w:r>
    </w:p>
    <w:p>
      <w:pPr>
        <w:pStyle w:val="Normal114"/>
        <w:sectPr>
          <w:headerReference w:type="even" r:id="rId1929"/>
          <w:headerReference w:type="default" r:id="rId1930"/>
          <w:footerReference w:type="even" r:id="rId1931"/>
          <w:footerReference w:type="default" r:id="rId1932"/>
          <w:headerReference w:type="first" r:id="rId1933"/>
          <w:footerReference w:type="first" r:id="rId1934"/>
          <w:pgSz w:w="12240" w:h="15840"/>
          <w:pgMar w:top="840" w:right="1000" w:bottom="840" w:left="1000" w:header="400" w:footer="400"/>
          <w:pgNumType w:fmt="decimal"/>
          <w:cols w:space="720"/>
          <w:titlePg w:val="0"/>
        </w:sectPr>
      </w:pPr>
    </w:p>
    <w:p>
      <w:pPr>
        <w:pStyle w:val="Normal114"/>
      </w:pPr>
    </w:p>
    <w:p>
      <w:pPr>
        <w:pStyle w:val="Heading1112"/>
        <w:keepNext w:val="0"/>
        <w:spacing w:after="200" w:line="340" w:lineRule="atLeast"/>
        <w:ind w:left="0" w:right="0" w:firstLine="0"/>
        <w:jc w:val="center"/>
      </w:pPr>
      <w:hyperlink r:id="rId1935" w:history="1">
        <w:r>
          <w:rPr>
            <w:rFonts w:ascii="arial" w:eastAsia="arial" w:hAnsi="arial" w:cs="arial"/>
            <w:b/>
            <w:i/>
            <w:strike w:val="0"/>
            <w:color w:val="0077CC"/>
            <w:sz w:val="28"/>
            <w:u w:val="single"/>
            <w:vertAlign w:val="baseline"/>
          </w:rPr>
          <w:t>Pelosi</w:t>
        </w:r>
      </w:hyperlink>
      <w:hyperlink r:id="rId1936" w:history="1">
        <w:r>
          <w:rPr>
            <w:rFonts w:ascii="arial" w:eastAsia="arial" w:hAnsi="arial" w:cs="arial"/>
            <w:b/>
            <w:i/>
            <w:strike w:val="0"/>
            <w:color w:val="0077CC"/>
            <w:sz w:val="28"/>
            <w:u w:val="single"/>
            <w:vertAlign w:val="baseline"/>
          </w:rPr>
          <w:t xml:space="preserve">, Congressional Democrats Fight Back Against Trump's Attacks on Independent Worker Protection Agencies; Rep. </w:t>
        </w:r>
      </w:hyperlink>
      <w:hyperlink r:id="rId1937" w:history="1">
        <w:r>
          <w:rPr>
            <w:rFonts w:ascii="arial" w:eastAsia="arial" w:hAnsi="arial" w:cs="arial"/>
            <w:b/>
            <w:i/>
            <w:strike w:val="0"/>
            <w:color w:val="0077CC"/>
            <w:sz w:val="28"/>
            <w:u w:val="single"/>
            <w:vertAlign w:val="baseline"/>
          </w:rPr>
          <w:t>Nancy Pelosi</w:t>
        </w:r>
      </w:hyperlink>
      <w:hyperlink r:id="rId1938" w:history="1">
        <w:r>
          <w:rPr>
            <w:rFonts w:ascii="arial" w:eastAsia="arial" w:hAnsi="arial" w:cs="arial"/>
            <w:b/>
            <w:i/>
            <w:strike w:val="0"/>
            <w:color w:val="0077CC"/>
            <w:sz w:val="28"/>
            <w:u w:val="single"/>
            <w:vertAlign w:val="baseline"/>
          </w:rPr>
          <w:t xml:space="preserve"> (D-CA) News Release</w:t>
        </w:r>
      </w:hyperlink>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2025</w:t>
      </w:r>
    </w:p>
    <w:p>
      <w:pPr>
        <w:pStyle w:val="Normal114"/>
        <w:keepNext w:val="0"/>
        <w:spacing w:after="0" w:line="240" w:lineRule="atLeast"/>
        <w:ind w:right="0"/>
        <w:jc w:val="both"/>
      </w:pPr>
      <w:bookmarkStart w:id="343" w:name="Bookmark_114"/>
      <w:bookmarkEnd w:id="343"/>
    </w:p>
    <w:p>
      <w:pPr>
        <w:pStyle w:val="Normal1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Federal Information and News Dispatch, Inc.</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HOUSE OF REPRESENTATIVES DOCUMENTS</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240 words</w:t>
      </w:r>
    </w:p>
    <w:p>
      <w:pPr>
        <w:pStyle w:val="Normal114"/>
        <w:keepNext/>
        <w:spacing w:before="240" w:after="0" w:line="340" w:lineRule="atLeast"/>
        <w:ind w:left="0" w:right="0" w:firstLine="0"/>
        <w:jc w:val="left"/>
      </w:pPr>
      <w:bookmarkStart w:id="344" w:name="Body_112"/>
      <w:bookmarkEnd w:id="344"/>
      <w:r>
        <w:rPr>
          <w:rFonts w:ascii="arial" w:eastAsia="arial" w:hAnsi="arial" w:cs="arial"/>
          <w:b/>
          <w:i w:val="0"/>
          <w:strike w:val="0"/>
          <w:noProof w:val="0"/>
          <w:color w:val="000000"/>
          <w:position w:val="0"/>
          <w:sz w:val="28"/>
          <w:u w:val="none"/>
          <w:vertAlign w:val="baseline"/>
        </w:rPr>
        <w:t>Body</w:t>
      </w:r>
    </w:p>
    <w:p>
      <w:pPr>
        <w:pStyle w:val="Normal114"/>
        <w:spacing w:line="60" w:lineRule="exact"/>
      </w:pPr>
      <w:r>
        <w:pict>
          <v:line id="_x0000_s1456" style="position:absolute;z-index:252053504" from="0,2pt" to="512pt,2pt" strokecolor="#009ddb" strokeweight="2pt">
            <v:stroke linestyle="single"/>
            <w10:wrap type="topAndBottom"/>
          </v:line>
        </w:pict>
      </w:r>
    </w:p>
    <w:p>
      <w:pPr>
        <w:pStyle w:val="Normal114"/>
      </w:pP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This week, Speaker Emerita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joined House and Senate Democratic Leadership in filing an amicus brief opposing President Donald Trump's unlawful attempts to fire members of the National Labor Relations Board (NLRB) and the Merit Systems Protection Board (MSPB). The individuals cited in this matter were duly appointed, congressionally confirmed board members at independent federal agencies. Illegal attempts to terminate them threaten the integrity of these institutions and their ability to protect American workers and uphold workplace democracy.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NLRB and MSPB play a critical role in protecting workers, both in public service and the private sector, in their right to seek better working conditions and in safeguarding a non-political, merit-based federal workforce.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brief was led by House Ranking Members Jamie Raskin, Gerry Connolly, and Bobby Scott, alongside House Democratic Leader Hakeem Jeffries and Assistant Leader Joe Neguse, as well as Senate Minority Leader Chuck Schumer and Senators Elizabeth Warren and Cory Booker - and was joined by 253 Congressional Democrats.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amici curiae file their argument in the cases involving the attempted unlawful firings of Gwynne Wilcox, a member of the NLRB and Cathy Harris, a member of the MSPB.</w:t>
      </w:r>
    </w:p>
    <w:p>
      <w:pPr>
        <w:pStyle w:val="Normal1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1939" w:history="1">
        <w:r>
          <w:rPr>
            <w:rFonts w:ascii="arial" w:eastAsia="arial" w:hAnsi="arial" w:cs="arial"/>
            <w:b w:val="0"/>
            <w:i/>
            <w:strike w:val="0"/>
            <w:noProof w:val="0"/>
            <w:color w:val="0077CC"/>
            <w:position w:val="0"/>
            <w:sz w:val="20"/>
            <w:u w:val="single"/>
            <w:vertAlign w:val="baseline"/>
          </w:rPr>
          <w:t>https://</w:t>
        </w:r>
      </w:hyperlink>
      <w:hyperlink r:id="rId1940" w:history="1">
        <w:r>
          <w:rPr>
            <w:rFonts w:ascii="arial" w:eastAsia="arial" w:hAnsi="arial" w:cs="arial"/>
            <w:b/>
            <w:i/>
            <w:strike w:val="0"/>
            <w:noProof w:val="0"/>
            <w:color w:val="0077CC"/>
            <w:position w:val="0"/>
            <w:sz w:val="20"/>
            <w:u w:val="single"/>
            <w:vertAlign w:val="baseline"/>
          </w:rPr>
          <w:t>pelosi</w:t>
        </w:r>
      </w:hyperlink>
      <w:hyperlink r:id="rId1941" w:history="1">
        <w:r>
          <w:rPr>
            <w:rFonts w:ascii="arial" w:eastAsia="arial" w:hAnsi="arial" w:cs="arial"/>
            <w:b w:val="0"/>
            <w:i/>
            <w:strike w:val="0"/>
            <w:noProof w:val="0"/>
            <w:color w:val="0077CC"/>
            <w:position w:val="0"/>
            <w:sz w:val="20"/>
            <w:u w:val="single"/>
            <w:vertAlign w:val="baseline"/>
          </w:rPr>
          <w:t>.house.gov/news/press-releases/</w:t>
        </w:r>
      </w:hyperlink>
      <w:hyperlink r:id="rId1942" w:history="1">
        <w:r>
          <w:rPr>
            <w:rFonts w:ascii="arial" w:eastAsia="arial" w:hAnsi="arial" w:cs="arial"/>
            <w:b/>
            <w:i/>
            <w:strike w:val="0"/>
            <w:noProof w:val="0"/>
            <w:color w:val="0077CC"/>
            <w:position w:val="0"/>
            <w:sz w:val="20"/>
            <w:u w:val="single"/>
            <w:vertAlign w:val="baseline"/>
          </w:rPr>
          <w:t>pelosi</w:t>
        </w:r>
      </w:hyperlink>
      <w:hyperlink r:id="rId1943" w:history="1">
        <w:r>
          <w:rPr>
            <w:rFonts w:ascii="arial" w:eastAsia="arial" w:hAnsi="arial" w:cs="arial"/>
            <w:b w:val="0"/>
            <w:i/>
            <w:strike w:val="0"/>
            <w:noProof w:val="0"/>
            <w:color w:val="0077CC"/>
            <w:position w:val="0"/>
            <w:sz w:val="20"/>
            <w:u w:val="single"/>
            <w:vertAlign w:val="baseline"/>
          </w:rPr>
          <w:t>-congressional-democrats-fight-back-against-trumps-attacks-independent</w:t>
        </w:r>
      </w:hyperlink>
    </w:p>
    <w:p>
      <w:pPr>
        <w:pStyle w:val="Normal114"/>
        <w:keepNext/>
        <w:spacing w:before="240" w:after="0" w:line="340" w:lineRule="atLeast"/>
        <w:ind w:left="0" w:right="0" w:firstLine="0"/>
        <w:jc w:val="left"/>
      </w:pPr>
      <w:bookmarkStart w:id="345" w:name="Classification_112"/>
      <w:bookmarkEnd w:id="345"/>
      <w:r>
        <w:rPr>
          <w:rFonts w:ascii="arial" w:eastAsia="arial" w:hAnsi="arial" w:cs="arial"/>
          <w:b/>
          <w:i w:val="0"/>
          <w:strike w:val="0"/>
          <w:noProof w:val="0"/>
          <w:color w:val="000000"/>
          <w:position w:val="0"/>
          <w:sz w:val="28"/>
          <w:u w:val="none"/>
          <w:vertAlign w:val="baseline"/>
        </w:rPr>
        <w:t>Classification</w:t>
      </w:r>
    </w:p>
    <w:p>
      <w:pPr>
        <w:pStyle w:val="Normal114"/>
        <w:spacing w:line="60" w:lineRule="exact"/>
      </w:pPr>
      <w:r>
        <w:pict>
          <v:line id="_x0000_s1457" style="position:absolute;z-index:252054528" from="0,2pt" to="512pt,2pt" strokecolor="#009ddb" strokeweight="2pt">
            <v:stroke linestyle="single"/>
            <w10:wrap type="topAndBottom"/>
          </v:line>
        </w:pict>
      </w:r>
    </w:p>
    <w:p>
      <w:pPr>
        <w:pStyle w:val="Normal114"/>
        <w:spacing w:line="120" w:lineRule="exact"/>
      </w:pPr>
    </w:p>
    <w:p>
      <w:pPr>
        <w:pStyle w:val="Normal11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COSHM</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LEGISLATIVE BODIES (92%); POLITICAL PARTIES (92%); US FEDERAL GOVERNMENT (91%); GOVERNMENT BODIES &amp; OFFICES (90%); LABOR DEPARTMENTS (90%); PRESS RELEASES (90%); US DEMOCRATIC PARTY (90%); GOVERNMENT &amp; PUBLIC ADMINISTRATION (79%); US CONGRESS (79%); APPOINTMENTS (78%); BOARDS OF DIRECTORS (78%); GOVERNMENT DEPARTMENTS &amp; AUTHORITIES (78%); TYPES OF GOVERNMENT (78%); LABOR &amp; EMPLOYMENT (77%); LABOR RELATIONS (77%); CIVIL SERVICES (73%); BOARD CHANGES (72%); LABOR FORCE (71%); CALENDARS (58%)</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NATIONAL LABOR RELATIONS BOARD (83%); MERIT SYSTEMS PROTECTION BOARD (57%)</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(89%); DONALD TRUMP (79%); ELIZABETH WARREN (79%); HAKEEM JEFFRIES (79%); JAMIE RASKIN (79%); JOE NEGUSE (79%); CHARLES SCHUMER (59%); GERRY CONNOLLY (59%); ROBERT C SCOTT (59%); CORY BOOKER (58%)</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(79%); UNITED STATES (93%)</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12, 2025</w:t>
      </w:r>
    </w:p>
    <w:p>
      <w:pPr>
        <w:pStyle w:val="Normal114"/>
      </w:pPr>
    </w:p>
    <w:p>
      <w:pPr>
        <w:pStyle w:val="Normal114"/>
        <w:ind w:left="200"/>
        <w:sectPr>
          <w:type w:val="continuous"/>
          <w:pgMar w:top="840" w:right="1000" w:bottom="840" w:left="1000" w:header="400" w:footer="400"/>
          <w:pgNumType w:fmt="decimal"/>
          <w:cols w:space="720"/>
        </w:sectPr>
      </w:pPr>
      <w:r>
        <w:br/>
      </w:r>
      <w:r>
        <w:pict>
          <v:line id="_x0000_s1458" style="position:absolute;z-index:252055552" from="0,10pt" to="512pt,10pt" strokecolor="black" strokeweight="1pt">
            <v:stroke linestyle="single"/>
          </v:line>
        </w:pict>
      </w:r>
      <w:r>
        <w:rPr>
          <w:rFonts w:ascii="arial" w:eastAsia="arial" w:hAnsi="arial" w:cs="arial"/>
          <w:b/>
          <w:color w:val="767676"/>
          <w:sz w:val="16"/>
        </w:rPr>
        <w:t>End of Document</w:t>
      </w:r>
    </w:p>
    <w:p>
      <w:pPr>
        <w:pStyle w:val="Normal115"/>
        <w:sectPr>
          <w:headerReference w:type="even" r:id="rId1944"/>
          <w:headerReference w:type="default" r:id="rId1945"/>
          <w:footerReference w:type="even" r:id="rId1946"/>
          <w:footerReference w:type="default" r:id="rId1947"/>
          <w:headerReference w:type="first" r:id="rId1948"/>
          <w:footerReference w:type="first" r:id="rId1949"/>
          <w:pgSz w:w="12240" w:h="15840"/>
          <w:pgMar w:top="840" w:right="1000" w:bottom="840" w:left="1000" w:header="400" w:footer="400"/>
          <w:pgNumType w:fmt="decimal"/>
          <w:cols w:space="720"/>
          <w:titlePg w:val="0"/>
        </w:sectPr>
      </w:pPr>
    </w:p>
    <w:p>
      <w:pPr>
        <w:pStyle w:val="Normal115"/>
      </w:pPr>
    </w:p>
    <w:p>
      <w:pPr>
        <w:pStyle w:val="Heading1113"/>
        <w:keepNext w:val="0"/>
        <w:spacing w:after="200" w:line="340" w:lineRule="atLeast"/>
        <w:ind w:left="0" w:right="0" w:firstLine="0"/>
        <w:jc w:val="center"/>
      </w:pPr>
      <w:hyperlink r:id="rId1950" w:history="1">
        <w:r>
          <w:rPr>
            <w:rFonts w:ascii="arial" w:eastAsia="arial" w:hAnsi="arial" w:cs="arial"/>
            <w:b/>
            <w:i/>
            <w:strike w:val="0"/>
            <w:color w:val="0077CC"/>
            <w:sz w:val="28"/>
            <w:u w:val="single"/>
            <w:vertAlign w:val="baseline"/>
          </w:rPr>
          <w:t xml:space="preserve">MSNBC's Andrea Mitchell Confronts </w:t>
        </w:r>
      </w:hyperlink>
      <w:hyperlink r:id="rId1951" w:history="1">
        <w:r>
          <w:rPr>
            <w:rFonts w:ascii="arial" w:eastAsia="arial" w:hAnsi="arial" w:cs="arial"/>
            <w:b/>
            <w:i/>
            <w:strike w:val="0"/>
            <w:color w:val="0077CC"/>
            <w:sz w:val="28"/>
            <w:u w:val="single"/>
            <w:vertAlign w:val="baseline"/>
          </w:rPr>
          <w:t>Nancy Pelosi</w:t>
        </w:r>
      </w:hyperlink>
      <w:hyperlink r:id="rId1952" w:history="1">
        <w:r>
          <w:rPr>
            <w:rFonts w:ascii="arial" w:eastAsia="arial" w:hAnsi="arial" w:cs="arial"/>
            <w:b/>
            <w:i/>
            <w:strike w:val="0"/>
            <w:color w:val="0077CC"/>
            <w:sz w:val="28"/>
            <w:u w:val="single"/>
            <w:vertAlign w:val="baseline"/>
          </w:rPr>
          <w:t xml:space="preserve"> With Jill Biden's Comments Calling Her 'Disappointing'</w:t>
        </w:r>
      </w:hyperlink>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Mediaite</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6, 2025 Thursday 6:57 PM EST</w:t>
      </w:r>
    </w:p>
    <w:p>
      <w:pPr>
        <w:pStyle w:val="Normal115"/>
        <w:keepNext w:val="0"/>
        <w:spacing w:after="0" w:line="240" w:lineRule="atLeast"/>
        <w:ind w:right="0"/>
        <w:jc w:val="both"/>
      </w:pPr>
      <w:bookmarkStart w:id="346" w:name="Bookmark_115"/>
      <w:bookmarkEnd w:id="346"/>
    </w:p>
    <w:p>
      <w:pPr>
        <w:pStyle w:val="Normal1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1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Mediaite </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372 words</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Phillip Nieto</w:t>
      </w:r>
    </w:p>
    <w:p>
      <w:pPr>
        <w:pStyle w:val="Normal115"/>
        <w:keepNext/>
        <w:spacing w:before="240" w:after="0" w:line="340" w:lineRule="atLeast"/>
        <w:ind w:left="0" w:right="0" w:firstLine="0"/>
        <w:jc w:val="left"/>
      </w:pPr>
      <w:bookmarkStart w:id="347" w:name="Body_113"/>
      <w:bookmarkEnd w:id="347"/>
      <w:r>
        <w:rPr>
          <w:rFonts w:ascii="arial" w:eastAsia="arial" w:hAnsi="arial" w:cs="arial"/>
          <w:b/>
          <w:i w:val="0"/>
          <w:strike w:val="0"/>
          <w:noProof w:val="0"/>
          <w:color w:val="000000"/>
          <w:position w:val="0"/>
          <w:sz w:val="28"/>
          <w:u w:val="none"/>
          <w:vertAlign w:val="baseline"/>
        </w:rPr>
        <w:t>Body</w:t>
      </w:r>
    </w:p>
    <w:p>
      <w:pPr>
        <w:pStyle w:val="Normal115"/>
        <w:spacing w:line="60" w:lineRule="exact"/>
      </w:pPr>
      <w:r>
        <w:pict>
          <v:line id="_x0000_s1459" style="position:absolute;z-index:252056576" from="0,2pt" to="512pt,2pt" strokecolor="#009ddb" strokeweight="2pt">
            <v:stroke linestyle="single"/>
            <w10:wrap type="topAndBottom"/>
          </v:line>
        </w:pict>
      </w:r>
    </w:p>
    <w:p>
      <w:pPr>
        <w:pStyle w:val="Normal115"/>
      </w:pPr>
    </w:p>
    <w:p>
      <w:pPr>
        <w:pStyle w:val="Normal1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February 6th, 2025 ( </w:t>
      </w:r>
      <w:hyperlink r:id="rId1953" w:history="1">
        <w:r>
          <w:rPr>
            <w:rFonts w:ascii="arial" w:eastAsia="arial" w:hAnsi="arial" w:cs="arial"/>
            <w:b w:val="0"/>
            <w:i/>
            <w:strike w:val="0"/>
            <w:noProof w:val="0"/>
            <w:color w:val="0077CC"/>
            <w:position w:val="0"/>
            <w:sz w:val="20"/>
            <w:u w:val="single"/>
            <w:vertAlign w:val="baseline"/>
          </w:rPr>
          <w:t>Mediaite</w:t>
        </w:r>
      </w:hyperlink>
      <w:r>
        <w:rPr>
          <w:rFonts w:ascii="arial" w:eastAsia="arial" w:hAnsi="arial" w:cs="arial"/>
          <w:b w:val="0"/>
          <w:i w:val="0"/>
          <w:strike w:val="0"/>
          <w:noProof w:val="0"/>
          <w:color w:val="000000"/>
          <w:position w:val="0"/>
          <w:sz w:val="20"/>
          <w:u w:val="none"/>
          <w:vertAlign w:val="baseline"/>
        </w:rPr>
        <w:t xml:space="preserve">  - Delivered by  </w:t>
      </w:r>
      <w:hyperlink r:id="rId1954"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MSNBC anchor Andrea Mitchell questioned former House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(D-CA) over her falling out with ex-First Lady Jill Biden.</w:t>
      </w:r>
    </w:p>
    <w:p>
      <w:pPr>
        <w:pStyle w:val="Normal1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2024 election, Democratic leadership, including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pressured Biden to drop out of the race against Donald Trump following his disastrous debate performance. When asked in a recent  </w:t>
      </w:r>
      <w:hyperlink r:id="rId1955" w:history="1">
        <w:r>
          <w:rPr>
            <w:rFonts w:ascii="arial" w:eastAsia="arial" w:hAnsi="arial" w:cs="arial"/>
            <w:b w:val="0"/>
            <w:i/>
            <w:strike w:val="0"/>
            <w:noProof w:val="0"/>
            <w:color w:val="0077CC"/>
            <w:position w:val="0"/>
            <w:sz w:val="20"/>
            <w:u w:val="single"/>
            <w:vertAlign w:val="baseline"/>
          </w:rPr>
          <w:t xml:space="preserve">interview with the Washington Post about </w:t>
        </w:r>
      </w:hyperlink>
      <w:hyperlink r:id="rId1956" w:history="1">
        <w:r>
          <w:rPr>
            <w:rFonts w:ascii="arial" w:eastAsia="arial" w:hAnsi="arial" w:cs="arial"/>
            <w:b/>
            <w:i/>
            <w:strike w:val="0"/>
            <w:noProof w:val="0"/>
            <w:color w:val="0077CC"/>
            <w:position w:val="0"/>
            <w:sz w:val="20"/>
            <w:u w:val="single"/>
            <w:vertAlign w:val="baseline"/>
          </w:rPr>
          <w:t>Pelosi</w:t>
        </w:r>
      </w:hyperlink>
      <w:hyperlink r:id="rId1957" w:history="1">
        <w:r>
          <w:rPr>
            <w:rFonts w:ascii="arial" w:eastAsia="arial" w:hAnsi="arial" w:cs="arial"/>
            <w:b w:val="0"/>
            <w:i/>
            <w:strike w:val="0"/>
            <w:noProof w:val="0"/>
            <w:color w:val="0077CC"/>
            <w:position w:val="0"/>
            <w:sz w:val="20"/>
            <w:u w:val="single"/>
            <w:vertAlign w:val="baseline"/>
          </w:rPr>
          <w:t>, Jill Biden said: 'We were friends for 50 years.' She added: 'It was disappointing.'</w:t>
        </w:r>
      </w:hyperlink>
    </w:p>
    <w:p>
      <w:pPr>
        <w:pStyle w:val="Normal1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has since stated he thinks he could have  </w:t>
      </w:r>
      <w:hyperlink r:id="rId1958" w:history="1">
        <w:r>
          <w:rPr>
            <w:rFonts w:ascii="arial" w:eastAsia="arial" w:hAnsi="arial" w:cs="arial"/>
            <w:b w:val="0"/>
            <w:i/>
            <w:strike w:val="0"/>
            <w:noProof w:val="0"/>
            <w:color w:val="0077CC"/>
            <w:position w:val="0"/>
            <w:sz w:val="20"/>
            <w:u w:val="single"/>
            <w:vertAlign w:val="baseline"/>
          </w:rPr>
          <w:t>won the election if he wasn't pushed out.</w:t>
        </w:r>
      </w:hyperlink>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Mitchell asked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during a Thursday afternoon interview on MSNBC about the former first lady claiming she was disappointed in the California lawmaker for not backing Biden.</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MITCHELL: President Biden has said that he thinks he could have won if he hadn't been pressured to step down. Do you agree?</w:t>
      </w:r>
    </w:p>
    <w:p>
      <w:pPr>
        <w:pStyle w:val="Normal11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Well, all I know is that we won a seat in the house. We did not lose any seats. You know, people were like, whoa, The Democrats lost. No, we did not. I think it would have been quite different with President Biden at the top of the ticket.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MITCHELL: The former first lady, Jill Biden, has spoken out saying she was disappointed in you. Is there any way to patch that up? Have you spoken to her?</w:t>
      </w:r>
    </w:p>
    <w:p>
      <w:pPr>
        <w:pStyle w:val="Normal11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Well, I certainly hope so But the fact is that we're all on a mission for the American people, for the American people, for America's working families. My whole passion about being in politics is for the children. So what is it that we're doing for the children? I think that it would have been important for the children to not have Donald Trump be president of the United States. And that is, I would take every step necessary to make sure that didn't happen. But it did. And now we have to deal with it. And in about 6 or 7 months, you're going to see such a change. By the time we start our campaigns in this fall, for next fall, you're going to see a very different picture about the Democrats. Vis--vis Donald Trump.</w:t>
      </w:r>
    </w:p>
    <w:p>
      <w:pPr>
        <w:pStyle w:val="Normal1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Watch the clip above via  </w:t>
      </w:r>
      <w:hyperlink r:id="rId1959" w:history="1">
        <w:r>
          <w:rPr>
            <w:rFonts w:ascii="arial" w:eastAsia="arial" w:hAnsi="arial" w:cs="arial"/>
            <w:b w:val="0"/>
            <w:i/>
            <w:strike w:val="0"/>
            <w:noProof w:val="0"/>
            <w:color w:val="0077CC"/>
            <w:position w:val="0"/>
            <w:sz w:val="20"/>
            <w:u w:val="single"/>
            <w:vertAlign w:val="baseline"/>
          </w:rPr>
          <w:t>MSNBC.The post</w:t>
        </w:r>
      </w:hyperlink>
    </w:p>
    <w:p>
      <w:pPr>
        <w:pStyle w:val="Normal115"/>
        <w:keepNext w:val="0"/>
        <w:spacing w:before="240" w:after="0" w:line="260" w:lineRule="atLeast"/>
        <w:ind w:left="0" w:right="0" w:firstLine="0"/>
        <w:jc w:val="both"/>
      </w:pPr>
      <w:hyperlink r:id="rId1960" w:history="1">
        <w:r>
          <w:rPr>
            <w:rFonts w:ascii="arial" w:eastAsia="arial" w:hAnsi="arial" w:cs="arial"/>
            <w:b w:val="0"/>
            <w:i/>
            <w:strike w:val="0"/>
            <w:color w:val="0077CC"/>
            <w:sz w:val="20"/>
            <w:u w:val="single"/>
            <w:vertAlign w:val="baseline"/>
          </w:rPr>
          <w:t xml:space="preserve">MSNBC's Andrea Mitchell Confronts </w:t>
        </w:r>
      </w:hyperlink>
      <w:hyperlink r:id="rId1961" w:history="1">
        <w:r>
          <w:rPr>
            <w:rFonts w:ascii="arial" w:eastAsia="arial" w:hAnsi="arial" w:cs="arial"/>
            <w:b/>
            <w:i/>
            <w:strike w:val="0"/>
            <w:color w:val="0077CC"/>
            <w:sz w:val="20"/>
            <w:u w:val="single"/>
            <w:vertAlign w:val="baseline"/>
          </w:rPr>
          <w:t>Nancy Pelosi</w:t>
        </w:r>
      </w:hyperlink>
      <w:hyperlink r:id="rId1962" w:history="1">
        <w:r>
          <w:rPr>
            <w:rFonts w:ascii="arial" w:eastAsia="arial" w:hAnsi="arial" w:cs="arial"/>
            <w:b w:val="0"/>
            <w:i/>
            <w:strike w:val="0"/>
            <w:color w:val="0077CC"/>
            <w:sz w:val="20"/>
            <w:u w:val="single"/>
            <w:vertAlign w:val="baseline"/>
          </w:rPr>
          <w:t xml:space="preserve"> With Jill Biden's Comments Calling Her 'Disappointing' first appeared on</w:t>
        </w:r>
      </w:hyperlink>
      <w:r>
        <w:rPr>
          <w:rFonts w:ascii="arial" w:eastAsia="arial" w:hAnsi="arial" w:cs="arial"/>
          <w:b w:val="0"/>
          <w:i w:val="0"/>
          <w:strike w:val="0"/>
          <w:noProof w:val="0"/>
          <w:color w:val="000000"/>
          <w:position w:val="0"/>
          <w:sz w:val="20"/>
          <w:u w:val="none"/>
          <w:vertAlign w:val="baseline"/>
        </w:rPr>
        <w:t> </w:t>
      </w:r>
      <w:hyperlink r:id="rId1963" w:history="1">
        <w:r>
          <w:rPr>
            <w:rFonts w:ascii="arial" w:eastAsia="arial" w:hAnsi="arial" w:cs="arial"/>
            <w:b w:val="0"/>
            <w:i/>
            <w:strike w:val="0"/>
            <w:noProof w:val="0"/>
            <w:color w:val="0077CC"/>
            <w:position w:val="0"/>
            <w:sz w:val="20"/>
            <w:u w:val="single"/>
            <w:vertAlign w:val="baseline"/>
          </w:rPr>
          <w:t>Mediaite.</w:t>
        </w:r>
      </w:hyperlink>
    </w:p>
    <w:p>
      <w:pPr>
        <w:pStyle w:val="Normal115"/>
        <w:keepNext w:val="0"/>
        <w:spacing w:before="240" w:after="0" w:line="260" w:lineRule="atLeast"/>
        <w:ind w:left="0" w:right="0" w:firstLine="0"/>
        <w:jc w:val="both"/>
      </w:pPr>
      <w:hyperlink r:id="rId1964" w:history="1">
        <w:r>
          <w:rPr>
            <w:rFonts w:ascii="arial" w:eastAsia="arial" w:hAnsi="arial" w:cs="arial"/>
            <w:b w:val="0"/>
            <w:i/>
            <w:strike w:val="0"/>
            <w:color w:val="0077CC"/>
            <w:sz w:val="20"/>
            <w:u w:val="single"/>
            <w:vertAlign w:val="baseline"/>
          </w:rPr>
          <w:t>Link to the original story.</w:t>
        </w:r>
      </w:hyperlink>
    </w:p>
    <w:p>
      <w:pPr>
        <w:pStyle w:val="Normal1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15"/>
        <w:spacing w:line="60" w:lineRule="exact"/>
      </w:pPr>
      <w:r>
        <w:pict>
          <v:line id="_x0000_s1460" style="position:absolute;z-index:252057600" from="0,2pt" to="512pt,2pt" strokecolor="#009ddb" strokeweight="2pt">
            <v:stroke linestyle="single"/>
            <w10:wrap type="topAndBottom"/>
          </v:line>
        </w:pict>
      </w:r>
    </w:p>
    <w:p>
      <w:pPr>
        <w:pStyle w:val="Normal1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15"/>
        <w:keepNext/>
        <w:spacing w:before="240" w:after="0" w:line="340" w:lineRule="atLeast"/>
        <w:ind w:left="0" w:right="0" w:firstLine="0"/>
        <w:jc w:val="left"/>
      </w:pPr>
      <w:bookmarkStart w:id="348" w:name="Classification_113"/>
      <w:bookmarkEnd w:id="348"/>
      <w:r>
        <w:rPr>
          <w:rFonts w:ascii="arial" w:eastAsia="arial" w:hAnsi="arial" w:cs="arial"/>
          <w:b/>
          <w:i w:val="0"/>
          <w:strike w:val="0"/>
          <w:noProof w:val="0"/>
          <w:color w:val="000000"/>
          <w:position w:val="0"/>
          <w:sz w:val="28"/>
          <w:u w:val="none"/>
          <w:vertAlign w:val="baseline"/>
        </w:rPr>
        <w:t>Classification</w:t>
      </w:r>
    </w:p>
    <w:p>
      <w:pPr>
        <w:pStyle w:val="Normal115"/>
        <w:spacing w:line="60" w:lineRule="exact"/>
      </w:pPr>
      <w:r>
        <w:pict>
          <v:line id="_x0000_s1461" style="position:absolute;z-index:252058624" from="0,2pt" to="512pt,2pt" strokecolor="#009ddb" strokeweight="2pt">
            <v:stroke linestyle="single"/>
            <w10:wrap type="topAndBottom"/>
          </v:line>
        </w:pict>
      </w:r>
    </w:p>
    <w:p>
      <w:pPr>
        <w:pStyle w:val="Normal115"/>
        <w:spacing w:line="120" w:lineRule="exact"/>
      </w:pPr>
    </w:p>
    <w:p>
      <w:pPr>
        <w:pStyle w:val="Normal11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110714</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INTERVIEWS (90%); US DEMOCRATIC PARTY (90%); POLITICAL PARTIES (89%); BLOGS &amp; MESSAGE BOARDS (78%); POLITICS (78%); CAMPAIGNS &amp; ELECTIONS (77%); ELECTIONS &amp; POLITICS (77%); US PRESIDENTS (68%); FAMILY (63%); TV (%); Andrea Mitchell (%); Jill Biden (%); Joe Biden (%); MSNBC (%);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(78%)</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JILL BIDEN (95%); JOE BIDEN (93%);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(92%); DONALD TRUMP (89%)</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(92%); UNITED STATES (94%)</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6, 2025</w:t>
      </w:r>
    </w:p>
    <w:p>
      <w:pPr>
        <w:pStyle w:val="Normal115"/>
      </w:pPr>
    </w:p>
    <w:p>
      <w:pPr>
        <w:pStyle w:val="Normal115"/>
        <w:ind w:left="200"/>
        <w:sectPr>
          <w:type w:val="continuous"/>
          <w:pgMar w:top="840" w:right="1000" w:bottom="840" w:left="1000" w:header="400" w:footer="400"/>
          <w:pgNumType w:fmt="decimal"/>
          <w:cols w:space="720"/>
        </w:sectPr>
      </w:pPr>
      <w:r>
        <w:br/>
      </w:r>
      <w:r>
        <w:pict>
          <v:line id="_x0000_s1462" style="position:absolute;z-index:252059648" from="0,10pt" to="512pt,10pt" strokecolor="black" strokeweight="1pt">
            <v:stroke linestyle="single"/>
          </v:line>
        </w:pict>
      </w:r>
      <w:r>
        <w:rPr>
          <w:rFonts w:ascii="arial" w:eastAsia="arial" w:hAnsi="arial" w:cs="arial"/>
          <w:b/>
          <w:color w:val="767676"/>
          <w:sz w:val="16"/>
        </w:rPr>
        <w:t>End of Document</w:t>
      </w:r>
    </w:p>
    <w:p>
      <w:pPr>
        <w:pStyle w:val="Normal116"/>
        <w:sectPr>
          <w:headerReference w:type="even" r:id="rId1965"/>
          <w:headerReference w:type="default" r:id="rId1966"/>
          <w:footerReference w:type="even" r:id="rId1967"/>
          <w:footerReference w:type="default" r:id="rId1968"/>
          <w:headerReference w:type="first" r:id="rId1969"/>
          <w:footerReference w:type="first" r:id="rId1970"/>
          <w:pgSz w:w="12240" w:h="15840"/>
          <w:pgMar w:top="840" w:right="1000" w:bottom="840" w:left="1000" w:header="400" w:footer="400"/>
          <w:pgNumType w:fmt="decimal"/>
          <w:cols w:space="720"/>
          <w:titlePg w:val="0"/>
        </w:sectPr>
      </w:pPr>
    </w:p>
    <w:p>
      <w:pPr>
        <w:pStyle w:val="Normal116"/>
      </w:pPr>
    </w:p>
    <w:p>
      <w:pPr>
        <w:pStyle w:val="Heading1114"/>
        <w:keepNext w:val="0"/>
        <w:spacing w:after="200" w:line="340" w:lineRule="atLeast"/>
        <w:ind w:left="0" w:right="0" w:firstLine="0"/>
        <w:jc w:val="center"/>
      </w:pPr>
      <w:hyperlink r:id="rId1971" w:history="1">
        <w:r>
          <w:rPr>
            <w:rFonts w:ascii="arial" w:eastAsia="arial" w:hAnsi="arial" w:cs="arial"/>
            <w:b/>
            <w:i/>
            <w:strike w:val="0"/>
            <w:color w:val="0077CC"/>
            <w:sz w:val="28"/>
            <w:u w:val="single"/>
            <w:vertAlign w:val="baseline"/>
          </w:rPr>
          <w:t xml:space="preserve">Life sentence for man who attacked </w:t>
        </w:r>
      </w:hyperlink>
      <w:hyperlink r:id="rId1972" w:history="1">
        <w:r>
          <w:rPr>
            <w:rFonts w:ascii="arial" w:eastAsia="arial" w:hAnsi="arial" w:cs="arial"/>
            <w:b/>
            <w:i/>
            <w:strike w:val="0"/>
            <w:color w:val="0077CC"/>
            <w:sz w:val="28"/>
            <w:u w:val="single"/>
            <w:vertAlign w:val="baseline"/>
          </w:rPr>
          <w:t>Nancy Pelosi</w:t>
        </w:r>
      </w:hyperlink>
      <w:hyperlink r:id="rId1973" w:history="1">
        <w:r>
          <w:rPr>
            <w:rFonts w:ascii="arial" w:eastAsia="arial" w:hAnsi="arial" w:cs="arial"/>
            <w:b/>
            <w:i/>
            <w:strike w:val="0"/>
            <w:color w:val="0077CC"/>
            <w:sz w:val="28"/>
            <w:u w:val="single"/>
            <w:vertAlign w:val="baseline"/>
          </w:rPr>
          <w:t>’s husband in violent home invasion</w:t>
        </w:r>
      </w:hyperlink>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of India (TOI)</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2024 Wednesday</w:t>
      </w:r>
    </w:p>
    <w:p>
      <w:pPr>
        <w:pStyle w:val="Normal116"/>
        <w:keepNext w:val="0"/>
        <w:spacing w:after="0" w:line="240" w:lineRule="atLeast"/>
        <w:ind w:right="0"/>
        <w:jc w:val="both"/>
      </w:pPr>
      <w:bookmarkStart w:id="349" w:name="Bookmark_116"/>
      <w:bookmarkEnd w:id="349"/>
    </w:p>
    <w:p>
      <w:pPr>
        <w:pStyle w:val="Normal1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Bennett Coleman &amp; Co. Ltd. All Rights Reserved</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306 words</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TOI World Desk</w:t>
      </w:r>
    </w:p>
    <w:p>
      <w:pPr>
        <w:pStyle w:val="Normal116"/>
        <w:keepNext/>
        <w:spacing w:before="240" w:after="0" w:line="340" w:lineRule="atLeast"/>
        <w:ind w:left="0" w:right="0" w:firstLine="0"/>
        <w:jc w:val="left"/>
      </w:pPr>
      <w:bookmarkStart w:id="350" w:name="Body_114"/>
      <w:bookmarkEnd w:id="350"/>
      <w:r>
        <w:rPr>
          <w:rFonts w:ascii="arial" w:eastAsia="arial" w:hAnsi="arial" w:cs="arial"/>
          <w:b/>
          <w:i w:val="0"/>
          <w:strike w:val="0"/>
          <w:noProof w:val="0"/>
          <w:color w:val="000000"/>
          <w:position w:val="0"/>
          <w:sz w:val="28"/>
          <w:u w:val="none"/>
          <w:vertAlign w:val="baseline"/>
        </w:rPr>
        <w:t>Body</w:t>
      </w:r>
    </w:p>
    <w:p>
      <w:pPr>
        <w:pStyle w:val="Normal116"/>
        <w:spacing w:line="60" w:lineRule="exact"/>
      </w:pPr>
      <w:r>
        <w:pict>
          <v:line id="_x0000_s1463" style="position:absolute;z-index:252060672" from="0,2pt" to="512pt,2pt" strokecolor="#009ddb" strokeweight="2pt">
            <v:stroke linestyle="single"/>
            <w10:wrap type="topAndBottom"/>
          </v:line>
        </w:pict>
      </w:r>
    </w:p>
    <w:p>
      <w:pPr>
        <w:pStyle w:val="Normal116"/>
      </w:pP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DePape received a life sentence without parole in a California state court for violently attacking Paul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the husband of former US house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with a hammer. This sentence follows his existing 30-year federal prison term for the same incident.The San Francisco district attorney general's office confirmed that DePape, 44, was convicted of aggravated kidnapping and additional charges, resulting in the life imprisonment verdict without possibility of parole.The assault occurred in October 2022 when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a Democrat and frequent target of far-right conspiracy theories, held the position of second in line to the presidency. DePape, a Canadian former nudist activist who worked occasionally as a carpenter, had intended to target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but encountered her husband instead.Police bodycam footage documented the attack.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Paul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managed to contact law enforcement during what DePape described as a "pretty amicable" conversation, officers arrived to witness DePape striking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with a hammer. The assault resulted in a skull fracture, requiring surgery and nearly a week of hospitalization.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was absent from their San Francisco home that night.Before his sentencing, DePape gave an emotional statement discussing various conspiracy theories, including the 9/11 attacks and "evil magic murder rituals," as reported by the San Francisco Chronicle. He offered no apology to the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family, and his legal team has indicated plans to appeal.San Francisco District Attorney Brooke Jenkins said: "While some politicians made light of this incident and joked about it to score political points this was a horrific attack on one of our leaders, a family and our democracy. We must all do our part to stand for justice and the rule of law." For Reprint Rights: timescontent.com</w:t>
      </w:r>
    </w:p>
    <w:p>
      <w:pPr>
        <w:pStyle w:val="Normal116"/>
        <w:keepNext/>
        <w:spacing w:before="240" w:after="0" w:line="340" w:lineRule="atLeast"/>
        <w:ind w:left="0" w:right="0" w:firstLine="0"/>
        <w:jc w:val="left"/>
      </w:pPr>
      <w:bookmarkStart w:id="351" w:name="Classification_114"/>
      <w:bookmarkEnd w:id="351"/>
      <w:r>
        <w:rPr>
          <w:rFonts w:ascii="arial" w:eastAsia="arial" w:hAnsi="arial" w:cs="arial"/>
          <w:b/>
          <w:i w:val="0"/>
          <w:strike w:val="0"/>
          <w:noProof w:val="0"/>
          <w:color w:val="000000"/>
          <w:position w:val="0"/>
          <w:sz w:val="28"/>
          <w:u w:val="none"/>
          <w:vertAlign w:val="baseline"/>
        </w:rPr>
        <w:t>Classification</w:t>
      </w:r>
    </w:p>
    <w:p>
      <w:pPr>
        <w:pStyle w:val="Normal116"/>
        <w:spacing w:line="60" w:lineRule="exact"/>
      </w:pPr>
      <w:r>
        <w:pict>
          <v:line id="_x0000_s1464" style="position:absolute;z-index:252061696" from="0,2pt" to="512pt,2pt" strokecolor="#009ddb" strokeweight="2pt">
            <v:stroke linestyle="single"/>
            <w10:wrap type="topAndBottom"/>
          </v:line>
        </w:pict>
      </w:r>
    </w:p>
    <w:p>
      <w:pPr>
        <w:pStyle w:val="Normal116"/>
        <w:spacing w:line="120" w:lineRule="exact"/>
      </w:pPr>
    </w:p>
    <w:p>
      <w:pPr>
        <w:pStyle w:val="Normal11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SENTENCING (93%); LIFE SENTENCING (92%); CONSPIRACY (90%); CONSPIRACY THEORY (90%); CRIME, LAW ENFORCEMENT &amp; CORRECTIONS (90%); JAIL SENTENCING (90%); NEGATIVE NEWS (90%); US CONGRESS (90%); US STATE GOVERNMENT (90%); VIOLENT CRIME (90%); US DEMOCRATIC PARTY (79%); ATTORNEYS GENERAL (78%); CORRECTIONS (78%); CRIMINAL CONVICTIONS (78%); DEMOCRACIES (78%); GOVERNMENT BODIES &amp; OFFICES (78%); HOME INVASIONS (78%); LAW &amp; LEGAL SYSTEM (78%); MURDER (78%); PAROLE (78%); PRISONS (78%); PUBLIC PROSECUTORS (78%); RULE OF LAW (78%); VERDICTS (78%); TYPES OF GOVERNMENT (77%); LAW ENFORCEMENT (76%); ELECTIONS &amp; POLITICS (75%); TERRORISM (73%); SEPTEMBER 11 ATTACK (72%); KIDNAPPING &amp; ABDUCTION (71%); ACTIVISM (69%); BONE FRACTURES (67%); EMOTIONS (66%); HEAD INJURIES (52%)</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ATTORNEYS GENERAL (78%); PUBLIC PROSECUTORS (78%); BODY CAMERAS (69%)</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(91%)</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SAN FRANCISCO, CA, USA (93%); CALIFORNIA, USA (79%)</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2024</w:t>
      </w:r>
    </w:p>
    <w:p>
      <w:pPr>
        <w:pStyle w:val="Normal116"/>
      </w:pPr>
    </w:p>
    <w:p>
      <w:pPr>
        <w:pStyle w:val="Normal116"/>
        <w:ind w:left="200"/>
        <w:sectPr>
          <w:type w:val="continuous"/>
          <w:pgMar w:top="840" w:right="1000" w:bottom="840" w:left="1000" w:header="400" w:footer="400"/>
          <w:pgNumType w:fmt="decimal"/>
          <w:cols w:space="720"/>
        </w:sectPr>
      </w:pPr>
      <w:r>
        <w:br/>
      </w:r>
      <w:r>
        <w:pict>
          <v:line id="_x0000_s1465" style="position:absolute;z-index:252062720" from="0,10pt" to="512pt,10pt" strokecolor="black" strokeweight="1pt">
            <v:stroke linestyle="single"/>
          </v:line>
        </w:pict>
      </w:r>
      <w:r>
        <w:rPr>
          <w:rFonts w:ascii="arial" w:eastAsia="arial" w:hAnsi="arial" w:cs="arial"/>
          <w:b/>
          <w:color w:val="767676"/>
          <w:sz w:val="16"/>
        </w:rPr>
        <w:t>End of Document</w:t>
      </w:r>
    </w:p>
    <w:p>
      <w:pPr>
        <w:pStyle w:val="Normal117"/>
        <w:sectPr>
          <w:headerReference w:type="even" r:id="rId1974"/>
          <w:headerReference w:type="default" r:id="rId1975"/>
          <w:footerReference w:type="even" r:id="rId1976"/>
          <w:footerReference w:type="default" r:id="rId1977"/>
          <w:headerReference w:type="first" r:id="rId1978"/>
          <w:footerReference w:type="first" r:id="rId1979"/>
          <w:pgSz w:w="12240" w:h="15840"/>
          <w:pgMar w:top="840" w:right="1000" w:bottom="840" w:left="1000" w:header="400" w:footer="400"/>
          <w:pgNumType w:fmt="decimal"/>
          <w:cols w:space="720"/>
          <w:titlePg w:val="0"/>
        </w:sectPr>
      </w:pPr>
    </w:p>
    <w:p>
      <w:pPr>
        <w:pStyle w:val="Normal117"/>
      </w:pPr>
    </w:p>
    <w:p>
      <w:pPr>
        <w:pStyle w:val="Heading1115"/>
        <w:keepNext w:val="0"/>
        <w:spacing w:after="200" w:line="340" w:lineRule="atLeast"/>
        <w:ind w:left="0" w:right="0" w:firstLine="0"/>
        <w:jc w:val="center"/>
      </w:pPr>
      <w:hyperlink r:id="rId1980" w:history="1">
        <w:r>
          <w:rPr>
            <w:rFonts w:ascii="arial" w:eastAsia="arial" w:hAnsi="arial" w:cs="arial"/>
            <w:b/>
            <w:i/>
            <w:strike w:val="0"/>
            <w:color w:val="0077CC"/>
            <w:sz w:val="28"/>
            <w:u w:val="single"/>
            <w:vertAlign w:val="baseline"/>
          </w:rPr>
          <w:t>Nancy Pelosi</w:t>
        </w:r>
      </w:hyperlink>
      <w:hyperlink r:id="rId1981" w:history="1">
        <w:r>
          <w:rPr>
            <w:rFonts w:ascii="arial" w:eastAsia="arial" w:hAnsi="arial" w:cs="arial"/>
            <w:b/>
            <w:i/>
            <w:strike w:val="0"/>
            <w:color w:val="0077CC"/>
            <w:sz w:val="28"/>
            <w:u w:val="single"/>
            <w:vertAlign w:val="baseline"/>
          </w:rPr>
          <w:t xml:space="preserve"> admitted to Luxembourg hospital after suffering 'injury'</w:t>
        </w:r>
      </w:hyperlink>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2024 Friday</w:t>
      </w:r>
    </w:p>
    <w:p>
      <w:pPr>
        <w:pStyle w:val="Normal117"/>
        <w:keepNext w:val="0"/>
        <w:spacing w:after="0" w:line="240" w:lineRule="atLeast"/>
        <w:ind w:right="0"/>
        <w:jc w:val="both"/>
      </w:pPr>
      <w:bookmarkStart w:id="352" w:name="Bookmark_117"/>
      <w:bookmarkEnd w:id="352"/>
    </w:p>
    <w:p>
      <w:pPr>
        <w:pStyle w:val="Normal1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11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1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212 words</w:t>
      </w:r>
    </w:p>
    <w:p>
      <w:pPr>
        <w:pStyle w:val="Normal117"/>
        <w:keepNext/>
        <w:spacing w:before="240" w:after="0" w:line="340" w:lineRule="atLeast"/>
        <w:ind w:left="0" w:right="0" w:firstLine="0"/>
        <w:jc w:val="left"/>
      </w:pPr>
      <w:bookmarkStart w:id="353" w:name="Body_115"/>
      <w:bookmarkEnd w:id="353"/>
      <w:r>
        <w:rPr>
          <w:rFonts w:ascii="arial" w:eastAsia="arial" w:hAnsi="arial" w:cs="arial"/>
          <w:b/>
          <w:i w:val="0"/>
          <w:strike w:val="0"/>
          <w:noProof w:val="0"/>
          <w:color w:val="000000"/>
          <w:position w:val="0"/>
          <w:sz w:val="28"/>
          <w:u w:val="none"/>
          <w:vertAlign w:val="baseline"/>
        </w:rPr>
        <w:t>Body</w:t>
      </w:r>
    </w:p>
    <w:p>
      <w:pPr>
        <w:pStyle w:val="Normal117"/>
        <w:spacing w:line="60" w:lineRule="exact"/>
      </w:pPr>
      <w:r>
        <w:pict>
          <v:line id="_x0000_s1466" style="position:absolute;z-index:252063744" from="0,2pt" to="512pt,2pt" strokecolor="#009ddb" strokeweight="2pt">
            <v:stroke linestyle="single"/>
            <w10:wrap type="topAndBottom"/>
          </v:line>
        </w:pict>
      </w:r>
    </w:p>
    <w:p>
      <w:pPr>
        <w:pStyle w:val="Normal117"/>
      </w:pP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speaker of the U.S. House of Representatives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has suffered an "injury" for which she has been admitted to a hospital in Luxembourg, where she has traveled as part of a bipartisan delegation to attend the ceremony for the 80th anniversary of the Allied victory in the Battle of the Bulge.</w:t>
      </w:r>
    </w:p>
    <w:p>
      <w:pPr>
        <w:pStyle w:val="Normal11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has been admitted "for evaluation" by a medical team that is providing her with "excellent treatment," according to her spokesman, Ian Krager, who confirmed that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who was once the third highest authority in the United States, will not be able to participate in the rest of the trip's activities.</w:t>
      </w:r>
    </w:p>
    <w:p>
      <w:pPr>
        <w:pStyle w:val="Normal1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ADVERTISEMENT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conveys his thanks and praise to our veterans and his gratitude to the people of Luxembourg and Bastogne for their service in World War II and their role in bringing peace to Europe," Krager remarked in a statement on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's official website. "He looks forward to returning home to the United States soon," he remarked.</w:t>
      </w:r>
    </w:p>
    <w:p>
      <w:pPr>
        <w:pStyle w:val="Normal11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84, has been a Democratic congresswoman since 1987 and served for nearly two decades as the leader of her party in the House of Representatives, until her resignation in January last year. During this period she has become speaker of the House on two occasions, between 2007 and 2011, and from 2019 to 2023.</w:t>
      </w:r>
    </w:p>
    <w:p>
      <w:pPr>
        <w:pStyle w:val="Normal117"/>
        <w:keepNext/>
        <w:spacing w:before="240" w:after="0" w:line="340" w:lineRule="atLeast"/>
        <w:ind w:left="0" w:right="0" w:firstLine="0"/>
        <w:jc w:val="left"/>
      </w:pPr>
      <w:bookmarkStart w:id="354" w:name="Classification_115"/>
      <w:bookmarkEnd w:id="354"/>
      <w:r>
        <w:rPr>
          <w:rFonts w:ascii="arial" w:eastAsia="arial" w:hAnsi="arial" w:cs="arial"/>
          <w:b/>
          <w:i w:val="0"/>
          <w:strike w:val="0"/>
          <w:noProof w:val="0"/>
          <w:color w:val="000000"/>
          <w:position w:val="0"/>
          <w:sz w:val="28"/>
          <w:u w:val="none"/>
          <w:vertAlign w:val="baseline"/>
        </w:rPr>
        <w:t>Classification</w:t>
      </w:r>
    </w:p>
    <w:p>
      <w:pPr>
        <w:pStyle w:val="Normal117"/>
        <w:spacing w:line="60" w:lineRule="exact"/>
      </w:pPr>
      <w:r>
        <w:pict>
          <v:line id="_x0000_s1467" style="position:absolute;z-index:252064768" from="0,2pt" to="512pt,2pt" strokecolor="#009ddb" strokeweight="2pt">
            <v:stroke linestyle="single"/>
            <w10:wrap type="topAndBottom"/>
          </v:line>
        </w:pict>
      </w:r>
    </w:p>
    <w:p>
      <w:pPr>
        <w:pStyle w:val="Normal117"/>
        <w:spacing w:line="120" w:lineRule="exact"/>
      </w:pPr>
    </w:p>
    <w:p>
      <w:pPr>
        <w:pStyle w:val="Normal11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&amp; PUBLIC ADMINISTRATION (90%); GOVERNMENT BODIES &amp; OFFICES (90%); LEGISLATIVE BODIES (90%); US CONGRESS (90%); WORLD WAR II (90%); WOUNDS &amp; INJURIES (90%); US DEMOCRATIC PARTY (78%); ANNIVERSARIES (77%); WAR &amp; CONFLICT (72%); Mundo (%)</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HOUSE OF REPRESENTATIVES (84%)</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(91%)</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(93%); LUXEMBOURG (88%); EUROPE (79%)</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26, 2025</w:t>
      </w:r>
    </w:p>
    <w:p>
      <w:pPr>
        <w:pStyle w:val="Normal117"/>
      </w:pPr>
    </w:p>
    <w:p>
      <w:pPr>
        <w:pStyle w:val="Normal117"/>
        <w:ind w:left="200"/>
        <w:sectPr>
          <w:type w:val="continuous"/>
          <w:pgMar w:top="840" w:right="1000" w:bottom="840" w:left="1000" w:header="400" w:footer="400"/>
          <w:pgNumType w:fmt="decimal"/>
          <w:cols w:space="720"/>
        </w:sectPr>
      </w:pPr>
      <w:r>
        <w:br/>
      </w:r>
      <w:r>
        <w:pict>
          <v:line id="_x0000_s1468" style="position:absolute;z-index:252065792" from="0,10pt" to="512pt,10pt" strokecolor="black" strokeweight="1pt">
            <v:stroke linestyle="single"/>
          </v:line>
        </w:pict>
      </w:r>
      <w:r>
        <w:rPr>
          <w:rFonts w:ascii="arial" w:eastAsia="arial" w:hAnsi="arial" w:cs="arial"/>
          <w:b/>
          <w:color w:val="767676"/>
          <w:sz w:val="16"/>
        </w:rPr>
        <w:t>End of Document</w:t>
      </w:r>
    </w:p>
    <w:p>
      <w:pPr>
        <w:pStyle w:val="Normal118"/>
        <w:sectPr>
          <w:headerReference w:type="even" r:id="rId1982"/>
          <w:headerReference w:type="default" r:id="rId1983"/>
          <w:footerReference w:type="even" r:id="rId1984"/>
          <w:footerReference w:type="default" r:id="rId1985"/>
          <w:headerReference w:type="first" r:id="rId1986"/>
          <w:footerReference w:type="first" r:id="rId1987"/>
          <w:pgSz w:w="12240" w:h="15840"/>
          <w:pgMar w:top="840" w:right="1000" w:bottom="840" w:left="1000" w:header="400" w:footer="400"/>
          <w:pgNumType w:fmt="decimal"/>
          <w:cols w:space="720"/>
          <w:titlePg w:val="0"/>
        </w:sectPr>
      </w:pPr>
    </w:p>
    <w:p>
      <w:pPr>
        <w:pStyle w:val="Normal118"/>
      </w:pPr>
    </w:p>
    <w:p>
      <w:pPr>
        <w:pStyle w:val="Heading1116"/>
        <w:keepNext w:val="0"/>
        <w:spacing w:after="200" w:line="340" w:lineRule="atLeast"/>
        <w:ind w:left="0" w:right="0" w:firstLine="0"/>
        <w:jc w:val="center"/>
      </w:pPr>
      <w:hyperlink r:id="rId1988" w:history="1">
        <w:r>
          <w:rPr>
            <w:rFonts w:ascii="arial" w:eastAsia="arial" w:hAnsi="arial" w:cs="arial"/>
            <w:b/>
            <w:i/>
            <w:strike w:val="0"/>
            <w:color w:val="0077CC"/>
            <w:sz w:val="28"/>
            <w:u w:val="single"/>
            <w:vertAlign w:val="baseline"/>
          </w:rPr>
          <w:t>Nancy Pelosi</w:t>
        </w:r>
      </w:hyperlink>
      <w:hyperlink r:id="rId1989" w:history="1">
        <w:r>
          <w:rPr>
            <w:rFonts w:ascii="arial" w:eastAsia="arial" w:hAnsi="arial" w:cs="arial"/>
            <w:b/>
            <w:i/>
            <w:strike w:val="0"/>
            <w:color w:val="0077CC"/>
            <w:sz w:val="28"/>
            <w:u w:val="single"/>
            <w:vertAlign w:val="baseline"/>
          </w:rPr>
          <w:t>'s Favorite AI Stock Rising Again After 13% Surge</w:t>
        </w:r>
      </w:hyperlink>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Money Morning</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14, 2025 Friday 3:46 PM EST</w:t>
      </w:r>
    </w:p>
    <w:p>
      <w:pPr>
        <w:pStyle w:val="Normal118"/>
        <w:keepNext w:val="0"/>
        <w:spacing w:after="0" w:line="240" w:lineRule="atLeast"/>
        <w:ind w:right="0"/>
        <w:jc w:val="both"/>
      </w:pPr>
      <w:bookmarkStart w:id="355" w:name="Bookmark_118"/>
      <w:bookmarkEnd w:id="355"/>
    </w:p>
    <w:p>
      <w:pPr>
        <w:pStyle w:val="Normal1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1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Money Morning</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348 words</w:t>
      </w:r>
    </w:p>
    <w:p>
      <w:pPr>
        <w:pStyle w:val="Normal118"/>
        <w:keepNext/>
        <w:spacing w:before="240" w:after="0" w:line="340" w:lineRule="atLeast"/>
        <w:ind w:left="0" w:right="0" w:firstLine="0"/>
        <w:jc w:val="left"/>
      </w:pPr>
      <w:bookmarkStart w:id="356" w:name="Body_116"/>
      <w:bookmarkEnd w:id="356"/>
      <w:r>
        <w:rPr>
          <w:rFonts w:ascii="arial" w:eastAsia="arial" w:hAnsi="arial" w:cs="arial"/>
          <w:b/>
          <w:i w:val="0"/>
          <w:strike w:val="0"/>
          <w:noProof w:val="0"/>
          <w:color w:val="000000"/>
          <w:position w:val="0"/>
          <w:sz w:val="28"/>
          <w:u w:val="none"/>
          <w:vertAlign w:val="baseline"/>
        </w:rPr>
        <w:t>Body</w:t>
      </w:r>
    </w:p>
    <w:p>
      <w:pPr>
        <w:pStyle w:val="Normal118"/>
        <w:spacing w:line="60" w:lineRule="exact"/>
      </w:pPr>
      <w:r>
        <w:pict>
          <v:line id="_x0000_s1469" style="position:absolute;z-index:252066816" from="0,2pt" to="512pt,2pt" strokecolor="#009ddb" strokeweight="2pt">
            <v:stroke linestyle="single"/>
            <w10:wrap type="topAndBottom"/>
          </v:line>
        </w:pict>
      </w:r>
    </w:p>
    <w:p>
      <w:pPr>
        <w:pStyle w:val="Normal118"/>
      </w:pPr>
    </w:p>
    <w:p>
      <w:pPr>
        <w:pStyle w:val="Normal1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February 14th, 2025 (</w:t>
      </w:r>
      <w:hyperlink r:id="rId1990" w:history="1">
        <w:r>
          <w:rPr>
            <w:rFonts w:ascii="arial" w:eastAsia="arial" w:hAnsi="arial" w:cs="arial"/>
            <w:b w:val="0"/>
            <w:i/>
            <w:strike w:val="0"/>
            <w:noProof w:val="0"/>
            <w:color w:val="0077CC"/>
            <w:position w:val="0"/>
            <w:sz w:val="20"/>
            <w:u w:val="single"/>
            <w:vertAlign w:val="baseline"/>
          </w:rPr>
          <w:t>Money Morning</w:t>
        </w:r>
      </w:hyperlink>
      <w:r>
        <w:rPr>
          <w:rFonts w:ascii="arial" w:eastAsia="arial" w:hAnsi="arial" w:cs="arial"/>
          <w:b w:val="0"/>
          <w:i w:val="0"/>
          <w:strike w:val="0"/>
          <w:noProof w:val="0"/>
          <w:color w:val="000000"/>
          <w:position w:val="0"/>
          <w:sz w:val="20"/>
          <w:u w:val="none"/>
          <w:vertAlign w:val="baseline"/>
        </w:rPr>
        <w:t xml:space="preserve"> — Delivered by </w:t>
      </w:r>
      <w:hyperlink r:id="rId1991"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pStyle w:val="Normal1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Shares of Tempus AI (</w:t>
      </w:r>
      <w:hyperlink r:id="rId1992" w:history="1">
        <w:r>
          <w:rPr>
            <w:rFonts w:ascii="arial" w:eastAsia="arial" w:hAnsi="arial" w:cs="arial"/>
            <w:b w:val="0"/>
            <w:i/>
            <w:strike w:val="0"/>
            <w:noProof w:val="0"/>
            <w:color w:val="0077CC"/>
            <w:position w:val="0"/>
            <w:sz w:val="20"/>
            <w:u w:val="single"/>
            <w:vertAlign w:val="baseline"/>
          </w:rPr>
          <w:t xml:space="preserve">TEM) are rising 5% in pre-market trading after surging 13% yesterday. The healthcare-focused AI stock shot to new heights in January following the disclosure that the former Speaker of the House of Representatives </w:t>
        </w:r>
      </w:hyperlink>
      <w:hyperlink r:id="rId1993" w:history="1">
        <w:r>
          <w:rPr>
            <w:rFonts w:ascii="arial" w:eastAsia="arial" w:hAnsi="arial" w:cs="arial"/>
            <w:b/>
            <w:i/>
            <w:strike w:val="0"/>
            <w:noProof w:val="0"/>
            <w:color w:val="0077CC"/>
            <w:position w:val="0"/>
            <w:sz w:val="20"/>
            <w:u w:val="single"/>
            <w:vertAlign w:val="baseline"/>
          </w:rPr>
          <w:t>Nancy Pelosi</w:t>
        </w:r>
      </w:hyperlink>
      <w:hyperlink r:id="rId1994" w:history="1">
        <w:r>
          <w:rPr>
            <w:rFonts w:ascii="arial" w:eastAsia="arial" w:hAnsi="arial" w:cs="arial"/>
            <w:b w:val="0"/>
            <w:i/>
            <w:strike w:val="0"/>
            <w:noProof w:val="0"/>
            <w:color w:val="0077CC"/>
            <w:position w:val="0"/>
            <w:sz w:val="20"/>
            <w:u w:val="single"/>
            <w:vertAlign w:val="baseline"/>
          </w:rPr>
          <w:t xml:space="preserve"> had purchased call options. </w:t>
        </w:r>
      </w:hyperlink>
      <w:r>
        <w:rPr>
          <w:rFonts w:ascii="arial" w:eastAsia="arial" w:hAnsi="arial" w:cs="arial"/>
          <w:b w:val="0"/>
          <w:i w:val="0"/>
          <w:strike w:val="0"/>
          <w:noProof w:val="0"/>
          <w:color w:val="000000"/>
          <w:position w:val="0"/>
          <w:sz w:val="20"/>
          <w:u w:val="none"/>
          <w:vertAlign w:val="baseline"/>
        </w:rPr>
        <w:t> </w:t>
      </w:r>
      <w:hyperlink r:id="rId1995" w:history="1">
        <w:r>
          <w:rPr>
            <w:rFonts w:ascii="arial" w:eastAsia="arial" w:hAnsi="arial" w:cs="arial"/>
            <w:b w:val="0"/>
            <w:i/>
            <w:strike w:val="0"/>
            <w:noProof w:val="0"/>
            <w:color w:val="0077CC"/>
            <w:position w:val="0"/>
            <w:sz w:val="20"/>
            <w:u w:val="single"/>
            <w:vertAlign w:val="baseline"/>
          </w:rPr>
          <w:t>TEM stock has more than doubled since the trade was revealed.</w:t>
        </w:r>
      </w:hyperlink>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Multi-Billion-Dollar Opportunity</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Tempus announced yesterday that it was collaborating with the nonprofit Institute for Follicular Lymphoma Innovation to develop treatment options for patients with the disease. </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institute will use the AI shop's data analytics platform Lens to "derive AI-driven insights to accelerate the development of FL treatments in an effort to improve patient outcomes." The aim is to create a centralized and dynamic data library that helps researchers better understand FL.</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follicular lymphoma treatment market is expected to grow from $2.77 billion in 2023 to nearly $4.65 billion by 2030. </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Friends In High Places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Tempus AI rocketed to the forefront of investor interest after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disclosed she had bought 50 call options with a strike price of $20 that also expire on Jan. 16, 2026. The value of the trade was between $50,000 and $100,000.</w:t>
      </w:r>
    </w:p>
    <w:p>
      <w:pPr>
        <w:pStyle w:val="Normal1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California congresswoman has an uncanny knack for making exceptionally profitable trades. According to the </w:t>
      </w:r>
      <w:hyperlink r:id="rId1996" w:history="1">
        <w:r>
          <w:rPr>
            <w:rFonts w:ascii="arial" w:eastAsia="arial" w:hAnsi="arial" w:cs="arial"/>
            <w:b w:val="0"/>
            <w:i/>
            <w:strike w:val="0"/>
            <w:noProof w:val="0"/>
            <w:color w:val="0077CC"/>
            <w:position w:val="0"/>
            <w:sz w:val="20"/>
            <w:u w:val="single"/>
            <w:vertAlign w:val="baseline"/>
          </w:rPr>
          <w:t xml:space="preserve">Unusual Whales site, </w:t>
        </w:r>
      </w:hyperlink>
      <w:hyperlink r:id="rId1997" w:history="1">
        <w:r>
          <w:rPr>
            <w:rFonts w:ascii="arial" w:eastAsia="arial" w:hAnsi="arial" w:cs="arial"/>
            <w:b/>
            <w:i/>
            <w:strike w:val="0"/>
            <w:noProof w:val="0"/>
            <w:color w:val="0077CC"/>
            <w:position w:val="0"/>
            <w:sz w:val="20"/>
            <w:u w:val="single"/>
            <w:vertAlign w:val="baseline"/>
          </w:rPr>
          <w:t>Pelosi</w:t>
        </w:r>
      </w:hyperlink>
      <w:hyperlink r:id="rId1998" w:history="1">
        <w:r>
          <w:rPr>
            <w:rFonts w:ascii="arial" w:eastAsia="arial" w:hAnsi="arial" w:cs="arial"/>
            <w:b w:val="0"/>
            <w:i/>
            <w:strike w:val="0"/>
            <w:noProof w:val="0"/>
            <w:color w:val="0077CC"/>
            <w:position w:val="0"/>
            <w:sz w:val="20"/>
            <w:u w:val="single"/>
            <w:vertAlign w:val="baseline"/>
          </w:rPr>
          <w:t xml:space="preserve"> generated returns of 70.9% in 2024 compared to 24.9% for the S&amp;P 500. </w:t>
        </w:r>
      </w:hyperlink>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Politicians are not supposed to buy or sell stocks based on information they get from their oversight of the companies they regulate, but their portfolio performance tends to consistently handily outperform the returns of the broad market index.</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Earnings Risk</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Tempus AI is scheduled to report fourth quarter earnings on Feb. 24. The 12 analysts covering the healthcare-focus AI stock forecast it will lose $0.15 per share on $202.8 million in revenue.They have a one-year price target of $58.55 per share implying 30% downside risk.</w:t>
      </w:r>
    </w:p>
    <w:p>
      <w:pPr>
        <w:pStyle w:val="Normal118"/>
        <w:keepNext w:val="0"/>
        <w:spacing w:before="240" w:after="0" w:line="260" w:lineRule="atLeast"/>
        <w:ind w:left="0" w:right="0" w:firstLine="0"/>
        <w:jc w:val="both"/>
      </w:pPr>
      <w:hyperlink r:id="rId1999" w:history="1">
        <w:r>
          <w:rPr>
            <w:rFonts w:ascii="arial" w:eastAsia="arial" w:hAnsi="arial" w:cs="arial"/>
            <w:b w:val="0"/>
            <w:i/>
            <w:strike w:val="0"/>
            <w:color w:val="0077CC"/>
            <w:sz w:val="20"/>
            <w:u w:val="single"/>
            <w:vertAlign w:val="baseline"/>
          </w:rPr>
          <w:t xml:space="preserve">TEM stock only went public in June 2024. </w:t>
        </w:r>
      </w:hyperlink>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Trending Stories from Money Morning </w:t>
      </w:r>
    </w:p>
    <w:p>
      <w:pPr>
        <w:pStyle w:val="Normal1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18"/>
        <w:spacing w:line="60" w:lineRule="exact"/>
      </w:pPr>
      <w:r>
        <w:pict>
          <v:line id="_x0000_s1470" style="position:absolute;z-index:252067840" from="0,2pt" to="512pt,2pt" strokecolor="#009ddb" strokeweight="2pt">
            <v:stroke linestyle="single"/>
            <w10:wrap type="topAndBottom"/>
          </v:line>
        </w:pict>
      </w:r>
    </w:p>
    <w:p>
      <w:pPr>
        <w:pStyle w:val="Normal1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18"/>
        <w:keepNext/>
        <w:spacing w:before="240" w:after="0" w:line="340" w:lineRule="atLeast"/>
        <w:ind w:left="0" w:right="0" w:firstLine="0"/>
        <w:jc w:val="left"/>
      </w:pPr>
      <w:bookmarkStart w:id="357" w:name="Classification_116"/>
      <w:bookmarkEnd w:id="357"/>
      <w:r>
        <w:rPr>
          <w:rFonts w:ascii="arial" w:eastAsia="arial" w:hAnsi="arial" w:cs="arial"/>
          <w:b/>
          <w:i w:val="0"/>
          <w:strike w:val="0"/>
          <w:noProof w:val="0"/>
          <w:color w:val="000000"/>
          <w:position w:val="0"/>
          <w:sz w:val="28"/>
          <w:u w:val="none"/>
          <w:vertAlign w:val="baseline"/>
        </w:rPr>
        <w:t>Classification</w:t>
      </w:r>
    </w:p>
    <w:p>
      <w:pPr>
        <w:pStyle w:val="Normal118"/>
        <w:spacing w:line="60" w:lineRule="exact"/>
      </w:pPr>
      <w:r>
        <w:pict>
          <v:line id="_x0000_s1471" style="position:absolute;z-index:252068864" from="0,2pt" to="512pt,2pt" strokecolor="#009ddb" strokeweight="2pt">
            <v:stroke linestyle="single"/>
            <w10:wrap type="topAndBottom"/>
          </v:line>
        </w:pict>
      </w:r>
    </w:p>
    <w:p>
      <w:pPr>
        <w:pStyle w:val="Normal118"/>
        <w:spacing w:line="120" w:lineRule="exact"/>
      </w:pPr>
    </w:p>
    <w:p>
      <w:pPr>
        <w:pStyle w:val="Normal11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CANCER (90%); FINANCIAL MARKET UPDATES (90%); SECURITIES TRADING (90%); STOCK OPTIONS (90%); COMPANY EARNINGS (88%); BLOGS &amp; MESSAGE BOARDS (78%); DATA SCIENCE (78%); TRENDS (78%); POLITICS (77%); GOVERNMENT &amp; PUBLIC ADMINISTRATION (76%); BUSINESS ANALYTICS (74%); DATA ANALYTICS (74%); NONPROFIT ORGANIZATIONS (73%); COMPANY PROFITS (70%); LYMPHOMA (70%); BUSINESS FORECASTS (67%); INTERIM FINANCIAL RESULTS (67%); ELECTIONS &amp; POLITICS (65%); Stocks (%); Technology Article (%); TEM (%)</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FINANCIAL MARKET UPDATES (90%); HEALTH CARE (90%); SECURITIES TRADING (90%); STOCK OPTIONS (90%); BLOGS &amp; MESSAGE BOARDS (78%); DATA SCIENCE (78%); INFORMATION MANAGEMENT &amp; TECHNOLOGY (78%); BUSINESS ANALYTICS (74%); DATA ANALYTICS (74%)</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(89%)</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(77%)</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16, 2025</w:t>
      </w:r>
    </w:p>
    <w:p>
      <w:pPr>
        <w:pStyle w:val="Normal118"/>
      </w:pPr>
    </w:p>
    <w:p>
      <w:pPr>
        <w:pStyle w:val="Normal118"/>
        <w:ind w:left="200"/>
        <w:sectPr>
          <w:type w:val="continuous"/>
          <w:pgMar w:top="840" w:right="1000" w:bottom="840" w:left="1000" w:header="400" w:footer="400"/>
          <w:pgNumType w:fmt="decimal"/>
          <w:cols w:space="720"/>
        </w:sectPr>
      </w:pPr>
      <w:r>
        <w:br/>
      </w:r>
      <w:r>
        <w:pict>
          <v:line id="_x0000_s1472" style="position:absolute;z-index:252069888" from="0,10pt" to="512pt,10pt" strokecolor="black" strokeweight="1pt">
            <v:stroke linestyle="single"/>
          </v:line>
        </w:pict>
      </w:r>
      <w:r>
        <w:rPr>
          <w:rFonts w:ascii="arial" w:eastAsia="arial" w:hAnsi="arial" w:cs="arial"/>
          <w:b/>
          <w:color w:val="767676"/>
          <w:sz w:val="16"/>
        </w:rPr>
        <w:t>End of Document</w:t>
      </w:r>
    </w:p>
    <w:p>
      <w:pPr>
        <w:pStyle w:val="Normal119"/>
        <w:sectPr>
          <w:headerReference w:type="even" r:id="rId2000"/>
          <w:headerReference w:type="default" r:id="rId2001"/>
          <w:footerReference w:type="even" r:id="rId2002"/>
          <w:footerReference w:type="default" r:id="rId2003"/>
          <w:headerReference w:type="first" r:id="rId2004"/>
          <w:footerReference w:type="first" r:id="rId2005"/>
          <w:pgSz w:w="12240" w:h="15840"/>
          <w:pgMar w:top="840" w:right="1000" w:bottom="840" w:left="1000" w:header="400" w:footer="400"/>
          <w:pgNumType w:fmt="decimal"/>
          <w:cols w:space="720"/>
          <w:titlePg w:val="0"/>
        </w:sectPr>
      </w:pPr>
    </w:p>
    <w:p>
      <w:pPr>
        <w:pStyle w:val="Normal119"/>
      </w:pPr>
    </w:p>
    <w:p>
      <w:pPr>
        <w:pStyle w:val="Heading1117"/>
        <w:keepNext w:val="0"/>
        <w:spacing w:after="200" w:line="340" w:lineRule="atLeast"/>
        <w:ind w:left="0" w:right="0" w:firstLine="0"/>
        <w:jc w:val="center"/>
      </w:pPr>
      <w:hyperlink r:id="rId2006" w:history="1">
        <w:r>
          <w:rPr>
            <w:rFonts w:ascii="arial" w:eastAsia="arial" w:hAnsi="arial" w:cs="arial"/>
            <w:b/>
            <w:i/>
            <w:strike w:val="0"/>
            <w:color w:val="0077CC"/>
            <w:sz w:val="28"/>
            <w:u w:val="single"/>
            <w:vertAlign w:val="baseline"/>
          </w:rPr>
          <w:t xml:space="preserve">Rep. </w:t>
        </w:r>
      </w:hyperlink>
      <w:hyperlink r:id="rId2007" w:history="1">
        <w:r>
          <w:rPr>
            <w:rFonts w:ascii="arial" w:eastAsia="arial" w:hAnsi="arial" w:cs="arial"/>
            <w:b/>
            <w:i/>
            <w:strike w:val="0"/>
            <w:color w:val="0077CC"/>
            <w:sz w:val="28"/>
            <w:u w:val="single"/>
            <w:vertAlign w:val="baseline"/>
          </w:rPr>
          <w:t>Nancy Pelosi</w:t>
        </w:r>
      </w:hyperlink>
      <w:hyperlink r:id="rId2008" w:history="1">
        <w:r>
          <w:rPr>
            <w:rFonts w:ascii="arial" w:eastAsia="arial" w:hAnsi="arial" w:cs="arial"/>
            <w:b/>
            <w:i/>
            <w:strike w:val="0"/>
            <w:color w:val="0077CC"/>
            <w:sz w:val="28"/>
            <w:u w:val="single"/>
            <w:vertAlign w:val="baseline"/>
          </w:rPr>
          <w:t xml:space="preserve"> Buys NVIDIA Co. (NASDAQ:NVDA) Stock</w:t>
        </w:r>
      </w:hyperlink>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American Banking and Market News</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2025 Tuesday</w:t>
      </w:r>
    </w:p>
    <w:p>
      <w:pPr>
        <w:pStyle w:val="Normal119"/>
        <w:keepNext w:val="0"/>
        <w:spacing w:after="0" w:line="240" w:lineRule="atLeast"/>
        <w:ind w:right="0"/>
        <w:jc w:val="both"/>
      </w:pPr>
      <w:bookmarkStart w:id="358" w:name="Bookmark_119"/>
      <w:bookmarkEnd w:id="358"/>
    </w:p>
    <w:p>
      <w:pPr>
        <w:pStyle w:val="Normal1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American Banking and Market News All Rights Reserved</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1497 words</w:t>
      </w:r>
    </w:p>
    <w:p>
      <w:pPr>
        <w:pStyle w:val="Normal119"/>
        <w:keepNext/>
        <w:spacing w:before="240" w:after="0" w:line="340" w:lineRule="atLeast"/>
        <w:ind w:left="0" w:right="0" w:firstLine="0"/>
        <w:jc w:val="left"/>
      </w:pPr>
      <w:bookmarkStart w:id="359" w:name="Body_117"/>
      <w:bookmarkEnd w:id="359"/>
      <w:r>
        <w:rPr>
          <w:rFonts w:ascii="arial" w:eastAsia="arial" w:hAnsi="arial" w:cs="arial"/>
          <w:b/>
          <w:i w:val="0"/>
          <w:strike w:val="0"/>
          <w:noProof w:val="0"/>
          <w:color w:val="000000"/>
          <w:position w:val="0"/>
          <w:sz w:val="28"/>
          <w:u w:val="none"/>
          <w:vertAlign w:val="baseline"/>
        </w:rPr>
        <w:t>Body</w:t>
      </w:r>
    </w:p>
    <w:p>
      <w:pPr>
        <w:pStyle w:val="Normal119"/>
        <w:spacing w:line="60" w:lineRule="exact"/>
      </w:pPr>
      <w:r>
        <w:pict>
          <v:line id="_x0000_s1473" style="position:absolute;z-index:252070912" from="0,2pt" to="512pt,2pt" strokecolor="#009ddb" strokeweight="2pt">
            <v:stroke linestyle="single"/>
            <w10:wrap type="topAndBottom"/>
          </v:line>
        </w:pict>
      </w:r>
    </w:p>
    <w:p>
      <w:pPr>
        <w:pStyle w:val="Normal119"/>
      </w:pP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(D-California)  recently bought shares of NVIDIA Co. (NASDAQ:NVDA). In a filing disclosed on January 17th, the Representative disclosed that they had bought between $500,001 and $1,000,000 in NVIDIA stock on December 20th.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also recently made the following trade(s): </w:t>
      </w:r>
    </w:p>
    <w:p>
      <w:pPr>
        <w:pStyle w:val="Normal119"/>
        <w:keepNext w:val="0"/>
        <w:numPr>
          <w:numId w:val="10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Sold $5,000,001 - $25,000,000 in shares of Apple (NASDAQ:AAPL) on 12/31/2024. </w:t>
      </w:r>
    </w:p>
    <w:p>
      <w:pPr>
        <w:pStyle w:val="Normal119"/>
        <w:keepNext w:val="0"/>
        <w:numPr>
          <w:numId w:val="10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Sold $1,000,001 - $5,000,000 in shares of NVIDIA (NASDAQ:NVDA) on 12/31/2024. </w:t>
      </w:r>
    </w:p>
    <w:p>
      <w:pPr>
        <w:pStyle w:val="Normal119"/>
        <w:keepNext w:val="0"/>
        <w:numPr>
          <w:numId w:val="10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Purchased $1,000,001 - $5,000,000 in shares of Palo Alto Networks (NASDAQ:PANW) on 12/20/2024.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NVIDIA Trading Up 3.1 % </w:t>
      </w:r>
    </w:p>
    <w:p>
      <w:pPr>
        <w:pStyle w:val="Normal1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Shares of </w:t>
      </w:r>
      <w:hyperlink r:id="rId2009" w:history="1">
        <w:r>
          <w:rPr>
            <w:rFonts w:ascii="arial" w:eastAsia="arial" w:hAnsi="arial" w:cs="arial"/>
            <w:b w:val="0"/>
            <w:i/>
            <w:strike w:val="0"/>
            <w:noProof w:val="0"/>
            <w:color w:val="0077CC"/>
            <w:position w:val="0"/>
            <w:sz w:val="20"/>
            <w:u w:val="single"/>
            <w:vertAlign w:val="baseline"/>
          </w:rPr>
          <w:t xml:space="preserve">NVDA stock </w:t>
        </w:r>
      </w:hyperlink>
      <w:r>
        <w:rPr>
          <w:rFonts w:ascii="arial" w:eastAsia="arial" w:hAnsi="arial" w:cs="arial"/>
          <w:b w:val="0"/>
          <w:i w:val="0"/>
          <w:strike w:val="0"/>
          <w:noProof w:val="0"/>
          <w:color w:val="000000"/>
          <w:position w:val="0"/>
          <w:sz w:val="20"/>
          <w:u w:val="none"/>
          <w:vertAlign w:val="baseline"/>
        </w:rPr>
        <w:t xml:space="preserve"> opened at $137.71 on Tuesday. NVIDIA Co. has a fifty-two week low of $56.11 and a fifty-two week high of $153.13. The company has a debt-to-equity ratio of 0.13, a quick ratio of 3.64 and a current ratio of 4.10. The stock's fifty day moving average is $138.99 and its two-hundred day moving average is $129.05. The firm has a market capitalization of $3.37 trillion, a P/E ratio of 54.20, a PEG ratio of 2.45 and a beta of 1.64.  </w:t>
      </w:r>
    </w:p>
    <w:p>
      <w:pPr>
        <w:pStyle w:val="Normal1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NVIDIA (</w:t>
      </w:r>
      <w:hyperlink r:id="rId2010" w:history="1">
        <w:r>
          <w:rPr>
            <w:rFonts w:ascii="arial" w:eastAsia="arial" w:hAnsi="arial" w:cs="arial"/>
            <w:b w:val="0"/>
            <w:i/>
            <w:strike w:val="0"/>
            <w:noProof w:val="0"/>
            <w:color w:val="0077CC"/>
            <w:position w:val="0"/>
            <w:sz w:val="20"/>
            <w:u w:val="single"/>
            <w:vertAlign w:val="baseline"/>
          </w:rPr>
          <w:t xml:space="preserve">NASDAQ:NVDA </w:t>
        </w:r>
      </w:hyperlink>
      <w:r>
        <w:rPr>
          <w:rFonts w:ascii="arial" w:eastAsia="arial" w:hAnsi="arial" w:cs="arial"/>
          <w:b w:val="0"/>
          <w:i w:val="0"/>
          <w:strike w:val="0"/>
          <w:noProof w:val="0"/>
          <w:color w:val="000000"/>
          <w:position w:val="0"/>
          <w:sz w:val="20"/>
          <w:u w:val="none"/>
          <w:vertAlign w:val="baseline"/>
        </w:rPr>
        <w:t xml:space="preserve"> - </w:t>
      </w:r>
      <w:hyperlink r:id="rId2011" w:history="1">
        <w:r>
          <w:rPr>
            <w:rFonts w:ascii="arial" w:eastAsia="arial" w:hAnsi="arial" w:cs="arial"/>
            <w:b w:val="0"/>
            <w:i/>
            <w:strike w:val="0"/>
            <w:noProof w:val="0"/>
            <w:color w:val="0077CC"/>
            <w:position w:val="0"/>
            <w:sz w:val="20"/>
            <w:u w:val="single"/>
            <w:vertAlign w:val="baseline"/>
          </w:rPr>
          <w:t xml:space="preserve">Get Free Report </w:t>
        </w:r>
      </w:hyperlink>
      <w:r>
        <w:rPr>
          <w:rFonts w:ascii="arial" w:eastAsia="arial" w:hAnsi="arial" w:cs="arial"/>
          <w:b w:val="0"/>
          <w:i w:val="0"/>
          <w:strike w:val="0"/>
          <w:noProof w:val="0"/>
          <w:color w:val="000000"/>
          <w:position w:val="0"/>
          <w:sz w:val="20"/>
          <w:u w:val="none"/>
          <w:vertAlign w:val="baseline"/>
        </w:rPr>
        <w:t xml:space="preserve">) last released its quarterly earnings data on Wednesday, November 20th. The computer hardware maker reported $0.81 EPS for the quarter, beating analysts' consensus estimates of $0.69 by $0.12. The company had revenue of $35.08 billion during the quarter, compared to the consensus estimate of $33.15 billion. NVIDIA had a net margin of 55.69% and a return on equity of 114.83%. NVIDIA's quarterly revenue was up 93.6% on a year-over-year basis. During the same quarter in the prior year, the firm earned $0.38 EPS.  Research analysts expect that  NVIDIA Co. will post 2.78 earnings per share for the current fiscal year.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NVIDIA Announces Dividend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company also recently declared a quarterly dividend, which was paid on Friday, December 27th. Stockholders of record on Thursday, December 5th were paid a $0.01 dividend. This represents a $0.04 dividend on an annualized basis and a dividend yield of 0.03%. The ex-dividend date  was Thursday, December 5th. NVIDIA's dividend payout ratio  is presently 1.57%.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Hedge Funds Weigh In On NVIDIA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Institutional investors and hedge funds have recently added to or reduced their stakes in the business. Hoertkorn Richard Charles increased its holdings in shares of  NVIDIA by 2.0% during the 3rd quarter. Hoertkorn Richard Charles now owns 3,490 shares of the computer hardware maker's stock worth $424,000 after buying an additional 70 shares during the last quarter.  Smart Portfolios LLC increased its stake in  NVIDIA by 2.7% during the third quarter. Smart Portfolios LLC now owns 2,805 shares of the computer hardware maker's stock worth $341,000 after acquiring an additional 75 shares during the last quarter.  Palisade Asset Management LLC raised its holdings in shares of  NVIDIA by 0.5% in the 3rd quarter. Palisade Asset Management LLC now owns 15,363 shares of the computer hardware maker's stock worth $1,866,000 after purchasing an additional 75 shares during the period.  Kwmg LLC lifted its stake in shares of  NVIDIA by 0.6% in the 4th quarter. Kwmg LLC now owns 13,067 shares of the computer hardware maker's stock valued at $1,755,000 after purchasing an additional 77 shares in the last quarter.  Finally, Total Wealth Planning LLC grew its holdings in shares of  NVIDIA by 3.6% during the 3rd quarter. Total Wealth Planning LLC now owns 2,275 shares of the computer hardware maker's stock worth $276,000 after purchasing an additional 78 shares during the period. 65.27% of the stock is owned by institutional investors and hedge funds.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Wall Street Analyst Weigh In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number of analysts have issued reports on the company. Cantor Fitzgerald  reaffirmed an "overweight" rating and issued a $175.00 target price on shares of NVIDIA in a research note on Thursday, November 21st. The Goldman Sachs Group increased their price target on shares of NVIDIA from $150.00 to $165.00 and gave the company a "buy" rating in a research note on Thursday, November 21st. Susquehanna upped their price objective on NVIDIA from $160.00 to $180.00 and gave the company a "positive" rating in a report on Thursday, November 14th. UBS Group lifted their target price on NVIDIA from $150.00 to $185.00 and gave the company a "buy" rating in a research report on Monday, November 11th. Finally, DA Davidson increased their price target on NVIDIA from $90.00 to $135.00 and gave the stock a "neutral" rating in a report on Friday, November 22nd. Four research analysts have rated the stock with a hold rating, thirty-nine have issued  a buy rating and one  has assigned  a strong buy rating to the company's stock. According to data from MarketBeat, the company presently has a consensus rating of "Moderate Buy" and an average price target of $164.63. </w:t>
      </w:r>
    </w:p>
    <w:p>
      <w:pPr>
        <w:pStyle w:val="Normal119"/>
        <w:keepNext w:val="0"/>
        <w:spacing w:before="240" w:after="0" w:line="260" w:lineRule="atLeast"/>
        <w:ind w:left="0" w:right="0" w:firstLine="0"/>
        <w:jc w:val="both"/>
      </w:pPr>
      <w:hyperlink r:id="rId2012" w:history="1">
        <w:r>
          <w:rPr>
            <w:rFonts w:ascii="arial" w:eastAsia="arial" w:hAnsi="arial" w:cs="arial"/>
            <w:b w:val="0"/>
            <w:i/>
            <w:strike w:val="0"/>
            <w:color w:val="0077CC"/>
            <w:sz w:val="20"/>
            <w:u w:val="single"/>
            <w:vertAlign w:val="baseline"/>
          </w:rPr>
          <w:t xml:space="preserve">Check Out Our Latest Report on NVIDIA </w:t>
        </w:r>
      </w:hyperlink>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Insider Buying and Selling </w:t>
      </w:r>
    </w:p>
    <w:p>
      <w:pPr>
        <w:pStyle w:val="Normal1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related news, Director </w:t>
      </w:r>
      <w:hyperlink r:id="rId2013" w:history="1">
        <w:r>
          <w:rPr>
            <w:rFonts w:ascii="arial" w:eastAsia="arial" w:hAnsi="arial" w:cs="arial"/>
            <w:b w:val="0"/>
            <w:i/>
            <w:strike w:val="0"/>
            <w:noProof w:val="0"/>
            <w:color w:val="0077CC"/>
            <w:position w:val="0"/>
            <w:sz w:val="20"/>
            <w:u w:val="single"/>
            <w:vertAlign w:val="baseline"/>
          </w:rPr>
          <w:t xml:space="preserve">Tench Coxe </w:t>
        </w:r>
      </w:hyperlink>
      <w:r>
        <w:rPr>
          <w:rFonts w:ascii="arial" w:eastAsia="arial" w:hAnsi="arial" w:cs="arial"/>
          <w:b w:val="0"/>
          <w:i w:val="0"/>
          <w:strike w:val="0"/>
          <w:noProof w:val="0"/>
          <w:color w:val="000000"/>
          <w:position w:val="0"/>
          <w:sz w:val="20"/>
          <w:u w:val="none"/>
          <w:vertAlign w:val="baseline"/>
        </w:rPr>
        <w:t xml:space="preserve"> sold 1,000,000 shares of the firm's stock in a transaction on Monday, December 16th. The shares were sold at an average price of $131.26, for a total transaction of $131,260,000.00. Following the completion of the sale, the director now directly owns 28,671,360 shares of the company's stock, valued at approximately $3,763,402,713.60. This trade represents a 3.37 % decrease in their position. The transaction was disclosed in a document filed with the Securities &amp; Exchange Commission, which is accessible through </w:t>
      </w:r>
      <w:hyperlink r:id="rId2014" w:history="1">
        <w:r>
          <w:rPr>
            <w:rFonts w:ascii="arial" w:eastAsia="arial" w:hAnsi="arial" w:cs="arial"/>
            <w:b w:val="0"/>
            <w:i/>
            <w:strike w:val="0"/>
            <w:noProof w:val="0"/>
            <w:color w:val="0077CC"/>
            <w:position w:val="0"/>
            <w:sz w:val="20"/>
            <w:u w:val="single"/>
            <w:vertAlign w:val="baseline"/>
          </w:rPr>
          <w:t xml:space="preserve">this link </w:t>
        </w:r>
      </w:hyperlink>
      <w:r>
        <w:rPr>
          <w:rFonts w:ascii="arial" w:eastAsia="arial" w:hAnsi="arial" w:cs="arial"/>
          <w:b w:val="0"/>
          <w:i w:val="0"/>
          <w:strike w:val="0"/>
          <w:noProof w:val="0"/>
          <w:color w:val="000000"/>
          <w:position w:val="0"/>
          <w:sz w:val="20"/>
          <w:u w:val="none"/>
          <w:vertAlign w:val="baseline"/>
        </w:rPr>
        <w:t xml:space="preserve">. Also, EVP Ajay K. Puri sold 36,462 shares of the business's stock in a transaction on Monday, January 6th. The stock was sold at an average price of $151.10, for a total transaction of $5,509,408.20. Following the completion of the transaction, the executive vice president now owns 3,902,888 shares in the company, valued at $589,726,376.80. This represents a 0.93 % decrease in their position. The disclosure for this sale can be found </w:t>
      </w:r>
      <w:hyperlink r:id="rId2015" w:history="1">
        <w:r>
          <w:rPr>
            <w:rFonts w:ascii="arial" w:eastAsia="arial" w:hAnsi="arial" w:cs="arial"/>
            <w:b w:val="0"/>
            <w:i/>
            <w:strike w:val="0"/>
            <w:noProof w:val="0"/>
            <w:color w:val="0077CC"/>
            <w:position w:val="0"/>
            <w:sz w:val="20"/>
            <w:u w:val="single"/>
            <w:vertAlign w:val="baseline"/>
          </w:rPr>
          <w:t xml:space="preserve">here </w:t>
        </w:r>
      </w:hyperlink>
      <w:r>
        <w:rPr>
          <w:rFonts w:ascii="arial" w:eastAsia="arial" w:hAnsi="arial" w:cs="arial"/>
          <w:b w:val="0"/>
          <w:i w:val="0"/>
          <w:strike w:val="0"/>
          <w:noProof w:val="0"/>
          <w:color w:val="000000"/>
          <w:position w:val="0"/>
          <w:sz w:val="20"/>
          <w:u w:val="none"/>
          <w:vertAlign w:val="baseline"/>
        </w:rPr>
        <w:t xml:space="preserve">. In the last quarter, insiders sold 1,108,348 shares of company stock valued at $146,506,958. 4.23% of the stock is currently owned by corporate insiders.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Representative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w:t>
      </w:r>
    </w:p>
    <w:p>
      <w:pPr>
        <w:pStyle w:val="Normal11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(Democratic Party) is a member of the U.S. House, representing California's 11th Congressional District. She assumed office on January 3, 2023. Her current term ends on January 3, 2025.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(Democratic Party) is running for re-election to the U.S. House to represent California's 11th Congressional District. She declared candidacy for the primary scheduled on March 5, 2024.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is the first and only woman to serve as speaker of the House.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was first elected to the U.S. House in a special election in 1987 to represent California's 5th Congressional District, which she represented until her election to California's 8th Congressional District in 2012. In 2002, she was elected minority leader, becoming the highest-ranking congresswoman of either party in U.S. history. When Democrats took control of the House in 2007,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made history again with her election as speaker of the House.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was re-elected speaker of the House in 2019, following the 2018 midterm elections. She served in that role until January 3, 2023. Notable legislation passed during her speakership includes the Affordable Care Act, the American Recovery and Reinvestment Act, the Dodd-Frank Wall Street Reform and Consumer Protection Act, the Lilly Ledbetter Fair Pay Act, and the Don't Ask, Don't Tell Repeal Act.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is also a prominent Democratic fundraiser, raising more than $700 million for the Democratic Party since becoming a party leader in 2002. Before holding public office,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served on the Democratic National Committee and as a chair of the California Democratic Party.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was born in Baltimore, Maryland.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graduated from the Institute of Notre Dame in 1958. She earned a bachelor's degree from Trinity College in 1962.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served as the chair of the California State Democratic Party and the finance chairwoman of the Democratic Senatorial Campaign Committee.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NVIDIA)</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NVIDIA Corporation provides graphics and compute and networking solutions in the United States, Taiwan, China, Hong Kong, and internationally. The Graphics segment offers GeForce GPUs for gaming and PCs, the GeForce NOW game streaming service and related infrastructure, and solutions for gaming platforms; Quadro/NVIDIA RTX GPUs for enterprise workstation graphics; virtual GPU or vGPU software for cloud-based visual and virtual computing; automotive platforms for infotainment systems; and Omniverse software for building and operating metaverse and 3D internet applications.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Featured Articles </w:t>
      </w:r>
    </w:p>
    <w:p>
      <w:pPr>
        <w:pStyle w:val="Normal119"/>
        <w:keepNext w:val="0"/>
        <w:numPr>
          <w:numId w:val="109"/>
        </w:numPr>
        <w:spacing w:before="240" w:after="0" w:line="260" w:lineRule="atLeast"/>
        <w:ind w:right="0"/>
        <w:jc w:val="both"/>
      </w:pPr>
      <w:hyperlink r:id="rId2016" w:history="1">
        <w:r>
          <w:rPr>
            <w:rFonts w:ascii="arial" w:eastAsia="arial" w:hAnsi="arial" w:cs="arial"/>
            <w:b w:val="0"/>
            <w:i/>
            <w:strike w:val="0"/>
            <w:color w:val="0077CC"/>
            <w:sz w:val="20"/>
            <w:u w:val="single"/>
            <w:vertAlign w:val="baseline"/>
          </w:rPr>
          <w:t xml:space="preserve">Five stocks we like better than NVIDIA </w:t>
        </w:r>
      </w:hyperlink>
    </w:p>
    <w:p>
      <w:pPr>
        <w:pStyle w:val="Normal119"/>
        <w:keepNext w:val="0"/>
        <w:numPr>
          <w:numId w:val="110"/>
        </w:numPr>
        <w:spacing w:before="240" w:after="0" w:line="260" w:lineRule="atLeast"/>
        <w:ind w:right="0"/>
        <w:jc w:val="both"/>
      </w:pPr>
      <w:hyperlink r:id="rId2017" w:history="1">
        <w:r>
          <w:rPr>
            <w:rFonts w:ascii="arial" w:eastAsia="arial" w:hAnsi="arial" w:cs="arial"/>
            <w:b w:val="0"/>
            <w:i/>
            <w:strike w:val="0"/>
            <w:color w:val="0077CC"/>
            <w:sz w:val="20"/>
            <w:u w:val="single"/>
            <w:vertAlign w:val="baseline"/>
          </w:rPr>
          <w:t xml:space="preserve">What is diluted earnings per share (Diluted EPS)? </w:t>
        </w:r>
      </w:hyperlink>
    </w:p>
    <w:p>
      <w:pPr>
        <w:pStyle w:val="Normal119"/>
        <w:keepNext w:val="0"/>
        <w:numPr>
          <w:numId w:val="111"/>
        </w:numPr>
        <w:spacing w:before="240" w:after="0" w:line="260" w:lineRule="atLeast"/>
        <w:ind w:right="0"/>
        <w:jc w:val="both"/>
      </w:pPr>
      <w:hyperlink r:id="rId2018" w:history="1">
        <w:r>
          <w:rPr>
            <w:rFonts w:ascii="arial" w:eastAsia="arial" w:hAnsi="arial" w:cs="arial"/>
            <w:b w:val="0"/>
            <w:i/>
            <w:strike w:val="0"/>
            <w:color w:val="0077CC"/>
            <w:sz w:val="20"/>
            <w:u w:val="single"/>
            <w:vertAlign w:val="baseline"/>
          </w:rPr>
          <w:t xml:space="preserve">3 Stocks to Gain From Donald Trumpâ€™s External Revenue Service </w:t>
        </w:r>
      </w:hyperlink>
    </w:p>
    <w:p>
      <w:pPr>
        <w:pStyle w:val="Normal119"/>
        <w:keepNext w:val="0"/>
        <w:numPr>
          <w:numId w:val="112"/>
        </w:numPr>
        <w:spacing w:before="240" w:after="0" w:line="260" w:lineRule="atLeast"/>
        <w:ind w:right="0"/>
        <w:jc w:val="both"/>
      </w:pPr>
      <w:hyperlink r:id="rId2019" w:history="1">
        <w:r>
          <w:rPr>
            <w:rFonts w:ascii="arial" w:eastAsia="arial" w:hAnsi="arial" w:cs="arial"/>
            <w:b w:val="0"/>
            <w:i/>
            <w:strike w:val="0"/>
            <w:color w:val="0077CC"/>
            <w:sz w:val="20"/>
            <w:u w:val="single"/>
            <w:vertAlign w:val="baseline"/>
          </w:rPr>
          <w:t xml:space="preserve">What is Insider Trading? What You Can Learn from Insider Trading </w:t>
        </w:r>
      </w:hyperlink>
    </w:p>
    <w:p>
      <w:pPr>
        <w:pStyle w:val="Normal119"/>
        <w:keepNext w:val="0"/>
        <w:numPr>
          <w:numId w:val="113"/>
        </w:numPr>
        <w:spacing w:before="240" w:after="0" w:line="260" w:lineRule="atLeast"/>
        <w:ind w:right="0"/>
        <w:jc w:val="both"/>
      </w:pPr>
      <w:hyperlink r:id="rId2020" w:history="1">
        <w:r>
          <w:rPr>
            <w:rFonts w:ascii="arial" w:eastAsia="arial" w:hAnsi="arial" w:cs="arial"/>
            <w:b w:val="0"/>
            <w:i/>
            <w:strike w:val="0"/>
            <w:color w:val="0077CC"/>
            <w:sz w:val="20"/>
            <w:u w:val="single"/>
            <w:vertAlign w:val="baseline"/>
          </w:rPr>
          <w:t xml:space="preserve">AMD: Loop Capital's Buy Rating Reinforces Investor Confidence </w:t>
        </w:r>
      </w:hyperlink>
    </w:p>
    <w:p>
      <w:pPr>
        <w:pStyle w:val="Normal119"/>
        <w:keepNext w:val="0"/>
        <w:numPr>
          <w:numId w:val="114"/>
        </w:numPr>
        <w:spacing w:before="240" w:after="0" w:line="260" w:lineRule="atLeast"/>
        <w:ind w:right="0"/>
        <w:jc w:val="both"/>
      </w:pPr>
      <w:hyperlink r:id="rId2021" w:history="1">
        <w:r>
          <w:rPr>
            <w:rFonts w:ascii="arial" w:eastAsia="arial" w:hAnsi="arial" w:cs="arial"/>
            <w:b w:val="0"/>
            <w:i/>
            <w:strike w:val="0"/>
            <w:color w:val="0077CC"/>
            <w:sz w:val="20"/>
            <w:u w:val="single"/>
            <w:vertAlign w:val="baseline"/>
          </w:rPr>
          <w:t xml:space="preserve">Differences Between Momentum Investing and Long Term Investing  </w:t>
        </w:r>
      </w:hyperlink>
    </w:p>
    <w:p>
      <w:pPr>
        <w:pStyle w:val="Normal119"/>
        <w:keepNext w:val="0"/>
        <w:numPr>
          <w:numId w:val="115"/>
        </w:numPr>
        <w:spacing w:before="240" w:after="0" w:line="260" w:lineRule="atLeast"/>
        <w:ind w:right="0"/>
        <w:jc w:val="both"/>
      </w:pPr>
      <w:hyperlink r:id="rId2022" w:history="1">
        <w:r>
          <w:rPr>
            <w:rFonts w:ascii="arial" w:eastAsia="arial" w:hAnsi="arial" w:cs="arial"/>
            <w:b w:val="0"/>
            <w:i/>
            <w:strike w:val="0"/>
            <w:color w:val="0077CC"/>
            <w:sz w:val="20"/>
            <w:u w:val="single"/>
            <w:vertAlign w:val="baseline"/>
          </w:rPr>
          <w:t xml:space="preserve">Momentum Is Building for Qualcomm to Have a Strong Run in 2025 </w:t>
        </w:r>
      </w:hyperlink>
    </w:p>
    <w:p>
      <w:pPr>
        <w:pStyle w:val="Normal119"/>
        <w:keepNext/>
        <w:spacing w:before="240" w:after="0" w:line="340" w:lineRule="atLeast"/>
        <w:ind w:left="0" w:right="0" w:firstLine="0"/>
        <w:jc w:val="left"/>
      </w:pPr>
      <w:bookmarkStart w:id="360" w:name="Classification_117"/>
      <w:bookmarkEnd w:id="360"/>
      <w:r>
        <w:rPr>
          <w:rFonts w:ascii="arial" w:eastAsia="arial" w:hAnsi="arial" w:cs="arial"/>
          <w:b/>
          <w:i w:val="0"/>
          <w:strike w:val="0"/>
          <w:noProof w:val="0"/>
          <w:color w:val="000000"/>
          <w:position w:val="0"/>
          <w:sz w:val="28"/>
          <w:u w:val="none"/>
          <w:vertAlign w:val="baseline"/>
        </w:rPr>
        <w:t>Classification</w:t>
      </w:r>
    </w:p>
    <w:p>
      <w:pPr>
        <w:pStyle w:val="Normal119"/>
        <w:spacing w:line="60" w:lineRule="exact"/>
      </w:pPr>
      <w:r>
        <w:pict>
          <v:line id="_x0000_s1474" style="position:absolute;z-index:252071936" from="0,2pt" to="512pt,2pt" strokecolor="#009ddb" strokeweight="2pt">
            <v:stroke linestyle="single"/>
            <w10:wrap type="topAndBottom"/>
          </v:line>
        </w:pict>
      </w:r>
    </w:p>
    <w:p>
      <w:pPr>
        <w:pStyle w:val="Normal119"/>
        <w:spacing w:line="120" w:lineRule="exact"/>
      </w:pPr>
    </w:p>
    <w:p>
      <w:pPr>
        <w:pStyle w:val="Normal11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Newsletter</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FINANCIAL MARKET UPDATES (90%); SHAREHOLDERS (90%); STOCK EXCHANGES (90%); US DEMOCRATIC PARTY (90%); DIVIDENDS (89%); PUBLIC COMPANIES (89%); STOCK ANALYSES &amp; FORECASTS (89%); COMPANY EARNINGS (86%); INTERIM FINANCIAL RESULTS (86%); BUSINESS REPORTS &amp; FORECASTS (79%); CORPORATE DEBT (78%); EARNINGS PER SHARE (78%); MARKET CAPITALIZATION (78%); FINANCIAL PERFORMANCE &amp; REPORTS (72%); INDUSTRY ANALYSTS (71%); COMPANY REVENUES (68%); HEDGE FUNDS (60%)</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NVIDIA CORP (94%);  APPLE INC (72%);  PALO ALTO NETWORKS INC (56%)</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NVDA (NASDAQ) (94%); AAPL (NASDAQ) (72%); PANW (NYSE) (56%)</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NAICS334413 SEMICONDUCTOR &amp; RELATED DEVICE MANUFACTURING (94%); SIC3674 SEMICONDUCTORS &amp; RELATED DEVICES (94%); SIC3577 COMPUTER PERIPHERAL EQUIPMENT, NEC (94%); NAICS334118 COMPUTER TERMINAL &amp; OTHER COMPUTER PERIPHERAL EQUIPMENT MANUFACTURING (94%); NAICS423430 COMPUTER &amp; COMPUTER PERIPHERAL EQUIPMENT &amp; SOFTWARE MERCHANT WHOLESALERS (72%); NAICS334112 COMPUTER STORAGE DEVICE MANUFACTURING (72%); NAICS334111 ELECTRONIC COMPUTER MANUFACTURING (72%); SIC5045 COMPUTERS &amp; COMPUTER PERIPHERAL EQUIPMENT &amp; SOFTWARE (72%); SIC3572 COMPUTER STORAGE DEVICES (72%); SIC3571 ELECTRONIC COMPUTERS (72%); NAICS541511 CUSTOM COMPUTER PROGRAMMING SERVICES (56%); SIC7371 COMPUTER PROGRAMMING SERVICES (56%); FINANCIAL MARKET UPDATES (90%); STOCK EXCHANGES (90%); STOCK ANALYSES &amp; FORECASTS (89%); COMPUTER MFG (73%); INDUSTRY ANALYSTS (71%); HEDGE FUNDS (60%); COMPUTER EQUIPMENT (50%)</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(89%)</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(79%); UNITED STATES (93%)</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2025</w:t>
      </w:r>
    </w:p>
    <w:p>
      <w:pPr>
        <w:pStyle w:val="Normal119"/>
      </w:pPr>
    </w:p>
    <w:p>
      <w:pPr>
        <w:pStyle w:val="Normal119"/>
        <w:ind w:left="200"/>
        <w:sectPr>
          <w:type w:val="continuous"/>
          <w:pgMar w:top="840" w:right="1000" w:bottom="840" w:left="1000" w:header="400" w:footer="400"/>
          <w:pgNumType w:fmt="decimal"/>
          <w:cols w:space="720"/>
        </w:sectPr>
      </w:pPr>
      <w:r>
        <w:br/>
      </w:r>
      <w:r>
        <w:pict>
          <v:line id="_x0000_s1475" style="position:absolute;z-index:252072960" from="0,10pt" to="512pt,10pt" strokecolor="black" strokeweight="1pt">
            <v:stroke linestyle="single"/>
          </v:line>
        </w:pict>
      </w:r>
      <w:r>
        <w:rPr>
          <w:rFonts w:ascii="arial" w:eastAsia="arial" w:hAnsi="arial" w:cs="arial"/>
          <w:b/>
          <w:color w:val="767676"/>
          <w:sz w:val="16"/>
        </w:rPr>
        <w:t>End of Document</w:t>
      </w:r>
    </w:p>
    <w:p>
      <w:pPr>
        <w:pStyle w:val="Normal120"/>
        <w:sectPr>
          <w:headerReference w:type="even" r:id="rId2023"/>
          <w:headerReference w:type="default" r:id="rId2024"/>
          <w:footerReference w:type="even" r:id="rId2025"/>
          <w:footerReference w:type="default" r:id="rId2026"/>
          <w:headerReference w:type="first" r:id="rId2027"/>
          <w:footerReference w:type="first" r:id="rId2028"/>
          <w:pgSz w:w="12240" w:h="15840"/>
          <w:pgMar w:top="840" w:right="1000" w:bottom="840" w:left="1000" w:header="400" w:footer="400"/>
          <w:pgNumType w:fmt="decimal"/>
          <w:cols w:space="720"/>
          <w:titlePg w:val="0"/>
        </w:sectPr>
      </w:pPr>
    </w:p>
    <w:p>
      <w:pPr>
        <w:pStyle w:val="Normal120"/>
      </w:pPr>
    </w:p>
    <w:p>
      <w:pPr>
        <w:pStyle w:val="Heading1118"/>
        <w:keepNext w:val="0"/>
        <w:spacing w:after="200" w:line="340" w:lineRule="atLeast"/>
        <w:ind w:left="0" w:right="0" w:firstLine="0"/>
        <w:jc w:val="center"/>
      </w:pPr>
      <w:hyperlink r:id="rId2029" w:history="1">
        <w:r>
          <w:rPr>
            <w:rFonts w:ascii="arial" w:eastAsia="arial" w:hAnsi="arial" w:cs="arial"/>
            <w:b/>
            <w:i/>
            <w:strike w:val="0"/>
            <w:color w:val="0077CC"/>
            <w:sz w:val="28"/>
            <w:u w:val="single"/>
            <w:vertAlign w:val="baseline"/>
          </w:rPr>
          <w:t>Nancy Pelosi</w:t>
        </w:r>
      </w:hyperlink>
      <w:hyperlink r:id="rId2030" w:history="1">
        <w:r>
          <w:rPr>
            <w:rFonts w:ascii="arial" w:eastAsia="arial" w:hAnsi="arial" w:cs="arial"/>
            <w:b/>
            <w:i/>
            <w:strike w:val="0"/>
            <w:color w:val="0077CC"/>
            <w:sz w:val="28"/>
            <w:u w:val="single"/>
            <w:vertAlign w:val="baseline"/>
          </w:rPr>
          <w:t xml:space="preserve"> Calls on Democratic Senators to Defy Chuck Schumer and Vote Against GOP Funding Bill: 'We Must Fight Back'</w:t>
        </w:r>
      </w:hyperlink>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Mediaite</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2025 Friday 5:09 PM EST</w:t>
      </w:r>
    </w:p>
    <w:p>
      <w:pPr>
        <w:pStyle w:val="Normal120"/>
        <w:keepNext w:val="0"/>
        <w:spacing w:after="0" w:line="240" w:lineRule="atLeast"/>
        <w:ind w:right="0"/>
        <w:jc w:val="both"/>
      </w:pPr>
      <w:bookmarkStart w:id="361" w:name="Bookmark_120"/>
      <w:bookmarkEnd w:id="361"/>
    </w:p>
    <w:p>
      <w:pPr>
        <w:pStyle w:val="Normal1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2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Mediaite </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403 words</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Isaac Schorr</w:t>
      </w:r>
    </w:p>
    <w:p>
      <w:pPr>
        <w:pStyle w:val="Normal120"/>
        <w:keepNext/>
        <w:spacing w:before="240" w:after="0" w:line="340" w:lineRule="atLeast"/>
        <w:ind w:left="0" w:right="0" w:firstLine="0"/>
        <w:jc w:val="left"/>
      </w:pPr>
      <w:bookmarkStart w:id="362" w:name="Body_118"/>
      <w:bookmarkEnd w:id="362"/>
      <w:r>
        <w:rPr>
          <w:rFonts w:ascii="arial" w:eastAsia="arial" w:hAnsi="arial" w:cs="arial"/>
          <w:b/>
          <w:i w:val="0"/>
          <w:strike w:val="0"/>
          <w:noProof w:val="0"/>
          <w:color w:val="000000"/>
          <w:position w:val="0"/>
          <w:sz w:val="28"/>
          <w:u w:val="none"/>
          <w:vertAlign w:val="baseline"/>
        </w:rPr>
        <w:t>Body</w:t>
      </w:r>
    </w:p>
    <w:p>
      <w:pPr>
        <w:pStyle w:val="Normal120"/>
        <w:spacing w:line="60" w:lineRule="exact"/>
      </w:pPr>
      <w:r>
        <w:pict>
          <v:line id="_x0000_s1476" style="position:absolute;z-index:252073984" from="0,2pt" to="512pt,2pt" strokecolor="#009ddb" strokeweight="2pt">
            <v:stroke linestyle="single"/>
            <w10:wrap type="topAndBottom"/>
          </v:line>
        </w:pict>
      </w:r>
    </w:p>
    <w:p>
      <w:pPr>
        <w:pStyle w:val="Normal120"/>
      </w:pPr>
    </w:p>
    <w:p>
      <w:pPr>
        <w:pStyle w:val="Normal1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March 14th, 2025 ( </w:t>
      </w:r>
      <w:hyperlink r:id="rId2031" w:history="1">
        <w:r>
          <w:rPr>
            <w:rFonts w:ascii="arial" w:eastAsia="arial" w:hAnsi="arial" w:cs="arial"/>
            <w:b w:val="0"/>
            <w:i/>
            <w:strike w:val="0"/>
            <w:noProof w:val="0"/>
            <w:color w:val="0077CC"/>
            <w:position w:val="0"/>
            <w:sz w:val="20"/>
            <w:u w:val="single"/>
            <w:vertAlign w:val="baseline"/>
          </w:rPr>
          <w:t>Mediaite</w:t>
        </w:r>
      </w:hyperlink>
      <w:r>
        <w:rPr>
          <w:rFonts w:ascii="arial" w:eastAsia="arial" w:hAnsi="arial" w:cs="arial"/>
          <w:b w:val="0"/>
          <w:i w:val="0"/>
          <w:strike w:val="0"/>
          <w:noProof w:val="0"/>
          <w:color w:val="000000"/>
          <w:position w:val="0"/>
          <w:sz w:val="20"/>
          <w:u w:val="none"/>
          <w:vertAlign w:val="baseline"/>
        </w:rPr>
        <w:t xml:space="preserve">  - Delivered by  </w:t>
      </w:r>
      <w:hyperlink r:id="rId2032"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Photo/Evan Vucci)</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(D-CA) is calling on her fellow Democrats in the upper chamber of Congress to defy Senate Minority Leader Chuck Schumer (D-NY) and vote against a GOP-backed bill to continue funding the government.</w:t>
      </w:r>
    </w:p>
    <w:p>
      <w:pPr>
        <w:pStyle w:val="Normal12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whose voice carries great weight within her party after her service as its leader in the House for 20 years, issued a remarkable statement on Friday calling on Democrats to risk a government shutdown and refuse to sign on to the bill favored by Republicans.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and Elon Musk have offered the Congress a false choice between a government shutdown or a blank check that makes a devastating assault on the well-being of working families across America. Let's be clear: neither is a good option for the American people,' argued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w:t>
      </w:r>
    </w:p>
    <w:p>
      <w:pPr>
        <w:pStyle w:val="Normal1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t>
      </w:r>
      <w:hyperlink r:id="rId2033" w:history="1">
        <w:r>
          <w:rPr>
            <w:rFonts w:ascii="arial" w:eastAsia="arial" w:hAnsi="arial" w:cs="arial"/>
            <w:b w:val="0"/>
            <w:i/>
            <w:strike w:val="0"/>
            <w:noProof w:val="0"/>
            <w:color w:val="0077CC"/>
            <w:position w:val="0"/>
            <w:sz w:val="20"/>
            <w:u w:val="single"/>
            <w:vertAlign w:val="baseline"/>
          </w:rPr>
          <w:t>continued:</w:t>
        </w:r>
      </w:hyperlink>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false choice that some are buying instead of fighting is unacceptable. I salute Leader Hakeem Jeffries for his courageous rejection of this false choice, and I am proud of my colleagues in the House Democratic Caucus for their overwhelming vote against this bill.</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senators should listen to the women. Appropriations leaders Rosa DeLauro and Patty Murray have eloquently presented the case that we must have a better choice: a four-week funding extension to keep government open and negotiate a bipartisan agreement. America has experienced a Trump shutdown before - but this damaging legislation only makes matters worse. Democrats must not buy into this false choice. We must fight back for a better way. Listen to the women, For The People.</w:t>
      </w:r>
    </w:p>
    <w:p>
      <w:pPr>
        <w:pStyle w:val="Normal1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Schumer had initially said that his caucus was united in its desire to oppose the Republican bill, he folded on Thursday after facing pressure from some members of his caucus,  </w:t>
      </w:r>
      <w:hyperlink r:id="rId2034" w:history="1">
        <w:r>
          <w:rPr>
            <w:rFonts w:ascii="arial" w:eastAsia="arial" w:hAnsi="arial" w:cs="arial"/>
            <w:b w:val="0"/>
            <w:i/>
            <w:strike w:val="0"/>
            <w:noProof w:val="0"/>
            <w:color w:val="0077CC"/>
            <w:position w:val="0"/>
            <w:sz w:val="20"/>
            <w:u w:val="single"/>
            <w:vertAlign w:val="baseline"/>
          </w:rPr>
          <w:t>including Senator Kirsten Gillibrand (D-NY), who reportedly screamed at her colleagues about the risk of Democrats being seen as responsible for a government shutdown.</w:t>
        </w:r>
      </w:hyperlink>
    </w:p>
    <w:p>
      <w:pPr>
        <w:pStyle w:val="Normal1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Republican bill is a terrible option,'  </w:t>
      </w:r>
      <w:hyperlink r:id="rId2035" w:history="1">
        <w:r>
          <w:rPr>
            <w:rFonts w:ascii="arial" w:eastAsia="arial" w:hAnsi="arial" w:cs="arial"/>
            <w:b w:val="0"/>
            <w:i/>
            <w:strike w:val="0"/>
            <w:noProof w:val="0"/>
            <w:color w:val="0077CC"/>
            <w:position w:val="0"/>
            <w:sz w:val="20"/>
            <w:u w:val="single"/>
            <w:vertAlign w:val="baseline"/>
          </w:rPr>
          <w:t>argued Schumer on Thursday evening, 'It is deeply partisan. It doesn't address far too many of this country's needs. But I believe allowing Donald Trump to take even much more power via a government shutdown is a far worse option.'The post</w:t>
        </w:r>
      </w:hyperlink>
    </w:p>
    <w:p>
      <w:pPr>
        <w:pStyle w:val="Normal120"/>
        <w:keepNext w:val="0"/>
        <w:spacing w:before="240" w:after="0" w:line="260" w:lineRule="atLeast"/>
        <w:ind w:left="0" w:right="0" w:firstLine="0"/>
        <w:jc w:val="both"/>
      </w:pPr>
      <w:hyperlink r:id="rId2036" w:history="1">
        <w:r>
          <w:rPr>
            <w:rFonts w:ascii="arial" w:eastAsia="arial" w:hAnsi="arial" w:cs="arial"/>
            <w:b/>
            <w:i/>
            <w:strike w:val="0"/>
            <w:color w:val="0077CC"/>
            <w:sz w:val="20"/>
            <w:u w:val="single"/>
            <w:vertAlign w:val="baseline"/>
          </w:rPr>
          <w:t>Nancy Pelosi</w:t>
        </w:r>
      </w:hyperlink>
      <w:hyperlink r:id="rId2037" w:history="1">
        <w:r>
          <w:rPr>
            <w:rFonts w:ascii="arial" w:eastAsia="arial" w:hAnsi="arial" w:cs="arial"/>
            <w:b w:val="0"/>
            <w:i/>
            <w:strike w:val="0"/>
            <w:color w:val="0077CC"/>
            <w:sz w:val="20"/>
            <w:u w:val="single"/>
            <w:vertAlign w:val="baseline"/>
          </w:rPr>
          <w:t xml:space="preserve"> Calls on Democratic Senators to Defy Chuck Schumer and Vote Against GOP Funding Bill: 'We Must Fight Back' first appeared on</w:t>
        </w:r>
      </w:hyperlink>
      <w:r>
        <w:rPr>
          <w:rFonts w:ascii="arial" w:eastAsia="arial" w:hAnsi="arial" w:cs="arial"/>
          <w:b w:val="0"/>
          <w:i w:val="0"/>
          <w:strike w:val="0"/>
          <w:noProof w:val="0"/>
          <w:color w:val="000000"/>
          <w:position w:val="0"/>
          <w:sz w:val="20"/>
          <w:u w:val="none"/>
          <w:vertAlign w:val="baseline"/>
        </w:rPr>
        <w:t> </w:t>
      </w:r>
      <w:hyperlink r:id="rId2038" w:history="1">
        <w:r>
          <w:rPr>
            <w:rFonts w:ascii="arial" w:eastAsia="arial" w:hAnsi="arial" w:cs="arial"/>
            <w:b w:val="0"/>
            <w:i/>
            <w:strike w:val="0"/>
            <w:noProof w:val="0"/>
            <w:color w:val="0077CC"/>
            <w:position w:val="0"/>
            <w:sz w:val="20"/>
            <w:u w:val="single"/>
            <w:vertAlign w:val="baseline"/>
          </w:rPr>
          <w:t>Mediaite.</w:t>
        </w:r>
      </w:hyperlink>
    </w:p>
    <w:p>
      <w:pPr>
        <w:pStyle w:val="Normal120"/>
        <w:keepNext w:val="0"/>
        <w:spacing w:before="240" w:after="0" w:line="260" w:lineRule="atLeast"/>
        <w:ind w:left="0" w:right="0" w:firstLine="0"/>
        <w:jc w:val="both"/>
      </w:pPr>
      <w:hyperlink r:id="rId2039" w:history="1">
        <w:r>
          <w:rPr>
            <w:rFonts w:ascii="arial" w:eastAsia="arial" w:hAnsi="arial" w:cs="arial"/>
            <w:b w:val="0"/>
            <w:i/>
            <w:strike w:val="0"/>
            <w:color w:val="0077CC"/>
            <w:sz w:val="20"/>
            <w:u w:val="single"/>
            <w:vertAlign w:val="baseline"/>
          </w:rPr>
          <w:t>Link to the original story.</w:t>
        </w:r>
      </w:hyperlink>
    </w:p>
    <w:p>
      <w:pPr>
        <w:pStyle w:val="Normal1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20"/>
        <w:spacing w:line="60" w:lineRule="exact"/>
      </w:pPr>
      <w:r>
        <w:pict>
          <v:line id="_x0000_s1477" style="position:absolute;z-index:252075008" from="0,2pt" to="512pt,2pt" strokecolor="#009ddb" strokeweight="2pt">
            <v:stroke linestyle="single"/>
            <w10:wrap type="topAndBottom"/>
          </v:line>
        </w:pict>
      </w:r>
    </w:p>
    <w:p>
      <w:pPr>
        <w:pStyle w:val="Normal1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20"/>
        <w:keepNext/>
        <w:spacing w:before="240" w:after="0" w:line="340" w:lineRule="atLeast"/>
        <w:ind w:left="0" w:right="0" w:firstLine="0"/>
        <w:jc w:val="left"/>
      </w:pPr>
      <w:bookmarkStart w:id="363" w:name="Classification_118"/>
      <w:bookmarkEnd w:id="363"/>
      <w:r>
        <w:rPr>
          <w:rFonts w:ascii="arial" w:eastAsia="arial" w:hAnsi="arial" w:cs="arial"/>
          <w:b/>
          <w:i w:val="0"/>
          <w:strike w:val="0"/>
          <w:noProof w:val="0"/>
          <w:color w:val="000000"/>
          <w:position w:val="0"/>
          <w:sz w:val="28"/>
          <w:u w:val="none"/>
          <w:vertAlign w:val="baseline"/>
        </w:rPr>
        <w:t>Classification</w:t>
      </w:r>
    </w:p>
    <w:p>
      <w:pPr>
        <w:pStyle w:val="Normal120"/>
        <w:spacing w:line="60" w:lineRule="exact"/>
      </w:pPr>
      <w:r>
        <w:pict>
          <v:line id="_x0000_s1478" style="position:absolute;z-index:252076032" from="0,2pt" to="512pt,2pt" strokecolor="#009ddb" strokeweight="2pt">
            <v:stroke linestyle="single"/>
            <w10:wrap type="topAndBottom"/>
          </v:line>
        </w:pict>
      </w:r>
    </w:p>
    <w:p>
      <w:pPr>
        <w:pStyle w:val="Normal120"/>
        <w:spacing w:line="120" w:lineRule="exact"/>
      </w:pPr>
    </w:p>
    <w:p>
      <w:pPr>
        <w:pStyle w:val="Normal12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110714</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LEGISLATIVE BODIES (91%); NEGATIVE POLITICAL NEWS (90%); POLITICAL PARTIES (90%); US DEMOCRATIC PARTY (90%); US FEDERAL GOVERNMENT SHUTDOWNS (90%); US REPUBLICAN PARTY (90%); AGREEMENTS (89%); CAUCUSES (89%); LEGISLATION (89%); POLITICS (89%); BIPARTISANSHIP (78%); BLOGS &amp; MESSAGE BOARDS (78%); PARTISANSHIP (78%); APPROPRIATIONS (77%); News (%); Chuck Schumer (%); Democratic Party (%); Democrats (%); Government Shutdown (%);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(78%)</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(90%); CHARLES SCHUMER (89%); DONALD TRUMP (89%); HAKEEM JEFFRIES (73%); KIRSTEN E GILLIBRAND (58%); PATTY MURRAY (58%); ROSA DELAURO (58%); ELON MUSK (56%)</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(93%)</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2025</w:t>
      </w:r>
    </w:p>
    <w:p>
      <w:pPr>
        <w:pStyle w:val="Normal120"/>
      </w:pPr>
    </w:p>
    <w:p>
      <w:pPr>
        <w:pStyle w:val="Normal120"/>
        <w:ind w:left="200"/>
        <w:sectPr>
          <w:type w:val="continuous"/>
          <w:pgMar w:top="840" w:right="1000" w:bottom="840" w:left="1000" w:header="400" w:footer="400"/>
          <w:pgNumType w:fmt="decimal"/>
          <w:cols w:space="720"/>
        </w:sectPr>
      </w:pPr>
      <w:r>
        <w:br/>
      </w:r>
      <w:r>
        <w:pict>
          <v:line id="_x0000_s1479" style="position:absolute;z-index:252077056" from="0,10pt" to="512pt,10pt" strokecolor="black" strokeweight="1pt">
            <v:stroke linestyle="single"/>
          </v:line>
        </w:pict>
      </w:r>
      <w:r>
        <w:rPr>
          <w:rFonts w:ascii="arial" w:eastAsia="arial" w:hAnsi="arial" w:cs="arial"/>
          <w:b/>
          <w:color w:val="767676"/>
          <w:sz w:val="16"/>
        </w:rPr>
        <w:t>End of Document</w:t>
      </w:r>
    </w:p>
    <w:p>
      <w:pPr>
        <w:pStyle w:val="Normal121"/>
        <w:sectPr>
          <w:headerReference w:type="even" r:id="rId2040"/>
          <w:headerReference w:type="default" r:id="rId2041"/>
          <w:footerReference w:type="even" r:id="rId2042"/>
          <w:footerReference w:type="default" r:id="rId2043"/>
          <w:headerReference w:type="first" r:id="rId2044"/>
          <w:footerReference w:type="first" r:id="rId2045"/>
          <w:pgSz w:w="12240" w:h="15840"/>
          <w:pgMar w:top="840" w:right="1000" w:bottom="840" w:left="1000" w:header="400" w:footer="400"/>
          <w:pgNumType w:fmt="decimal"/>
          <w:cols w:space="720"/>
          <w:titlePg w:val="0"/>
        </w:sectPr>
      </w:pPr>
    </w:p>
    <w:p>
      <w:pPr>
        <w:pStyle w:val="Normal121"/>
      </w:pPr>
    </w:p>
    <w:p>
      <w:pPr>
        <w:pStyle w:val="Heading1119"/>
        <w:keepNext w:val="0"/>
        <w:spacing w:after="200" w:line="340" w:lineRule="atLeast"/>
        <w:ind w:left="0" w:right="0" w:firstLine="0"/>
        <w:jc w:val="center"/>
      </w:pPr>
      <w:hyperlink r:id="rId2046" w:history="1">
        <w:r>
          <w:rPr>
            <w:rFonts w:ascii="arial" w:eastAsia="arial" w:hAnsi="arial" w:cs="arial"/>
            <w:b/>
            <w:i/>
            <w:strike w:val="0"/>
            <w:color w:val="0077CC"/>
            <w:sz w:val="28"/>
            <w:u w:val="single"/>
            <w:vertAlign w:val="baseline"/>
          </w:rPr>
          <w:t>Nancy Pelosi</w:t>
        </w:r>
      </w:hyperlink>
      <w:hyperlink r:id="rId2047" w:history="1">
        <w:r>
          <w:rPr>
            <w:rFonts w:ascii="arial" w:eastAsia="arial" w:hAnsi="arial" w:cs="arial"/>
            <w:b/>
            <w:i/>
            <w:strike w:val="0"/>
            <w:color w:val="0077CC"/>
            <w:sz w:val="28"/>
            <w:u w:val="single"/>
            <w:vertAlign w:val="baseline"/>
          </w:rPr>
          <w:t xml:space="preserve"> reveals she underwent major surgery after injury during Europe trip</w:t>
        </w:r>
      </w:hyperlink>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Hindustan Times</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15, 2024 Sunday</w:t>
      </w:r>
    </w:p>
    <w:p>
      <w:pPr>
        <w:pStyle w:val="Normal121"/>
        <w:keepNext w:val="0"/>
        <w:spacing w:after="0" w:line="240" w:lineRule="atLeast"/>
        <w:ind w:right="0"/>
        <w:jc w:val="both"/>
      </w:pPr>
      <w:bookmarkStart w:id="364" w:name="Bookmark_121"/>
      <w:bookmarkEnd w:id="364"/>
    </w:p>
    <w:p>
      <w:pPr>
        <w:pStyle w:val="Normal1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HT Media Ltd. All Rights Reserved</w:t>
      </w:r>
    </w:p>
    <w:p>
      <w:pPr>
        <w:pStyle w:val="Normal121"/>
        <w:keepNext w:val="0"/>
        <w:spacing w:before="120" w:after="0" w:line="220" w:lineRule="atLeast"/>
        <w:ind w:left="0" w:right="0" w:firstLine="0"/>
        <w:jc w:val="left"/>
      </w:pPr>
      <w:r>
        <w:br/>
      </w:r>
      <w:r>
        <w:pict>
          <v:shape id="_x0000_i1480" type="#_x0000_t75" style="width:15.19pt;height:15.19pt">
            <v:imagedata r:id="rId234" o:title=""/>
          </v:shape>
        </w:pic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364 words</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India </w:t>
      </w:r>
    </w:p>
    <w:p>
      <w:pPr>
        <w:pStyle w:val="Normal121"/>
        <w:keepNext/>
        <w:spacing w:before="240" w:after="0" w:line="340" w:lineRule="atLeast"/>
        <w:ind w:left="0" w:right="0" w:firstLine="0"/>
        <w:jc w:val="left"/>
      </w:pPr>
      <w:bookmarkStart w:id="365" w:name="Body_119"/>
      <w:bookmarkEnd w:id="365"/>
      <w:r>
        <w:rPr>
          <w:rFonts w:ascii="arial" w:eastAsia="arial" w:hAnsi="arial" w:cs="arial"/>
          <w:b/>
          <w:i w:val="0"/>
          <w:strike w:val="0"/>
          <w:noProof w:val="0"/>
          <w:color w:val="000000"/>
          <w:position w:val="0"/>
          <w:sz w:val="28"/>
          <w:u w:val="none"/>
          <w:vertAlign w:val="baseline"/>
        </w:rPr>
        <w:t>Body</w:t>
      </w:r>
    </w:p>
    <w:p>
      <w:pPr>
        <w:pStyle w:val="Normal121"/>
        <w:spacing w:line="60" w:lineRule="exact"/>
      </w:pPr>
      <w:r>
        <w:pict>
          <v:line id="_x0000_s1481" style="position:absolute;z-index:252078080" from="0,2pt" to="512pt,2pt" strokecolor="#009ddb" strokeweight="2pt">
            <v:stroke linestyle="single"/>
            <w10:wrap type="topAndBottom"/>
          </v:line>
        </w:pict>
      </w:r>
    </w:p>
    <w:p>
      <w:pPr>
        <w:pStyle w:val="Normal121"/>
      </w:pP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 Dec. 15 --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underwent a successful hip replacement surgery after being injured during her Europe trip. On Saturday, the former House speaker's spokesperson, Ian Krager, confirmed she had a major surgery following her scary fall in Luxembourg earlier this week.</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morning, Speaker Emerita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underwent a successful hip replacement and is well on the mend," the statement reads, revealing that the California Democrat had the medical procedure at a US military hospital in Germany, according to the Associated Press.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Krager also revealed that the 84-year-old is grateful to the medical staff for their gentle care. "Speaker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is grateful to U.S. military staff at Landstuhl Regional Medical Center at Landstuhl Army Base and medical staff at Hospital Kirchberg in Luxembourg for their excellent care and kindness," the statement continues.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"Speaker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is enjoying the overwhelming outpouring of prayers and well wishes and is ever determined to ensure access to quality health care for all Americans," it adds. The confirmation about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's hip replacement surgery comes after Krager announced on Friday that the lawmaker fell and sustained injuries following a group photo with other officials.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traveling with a bipartisan Congressional delegation in Luxembourg to mark the 80th anniversary of the Battle of the Bulge, Speaker Emerita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sustained an injury during an official engagement and was admitted to the hospital for evaluation," the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spokesperson's previous statement reads, per Fox News.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Embassy in Luxembourg posted the group photo in question on its official X account Friday. "We welcome NASA [Administrator] Bill Nelson and Members of Congress to commemorate the 80th anniversary of the Battle of the Bulge in Luxembourg and Belgium. The sacrifices of brave WWII soldiers echo from the past, reminding us that each generation must continue the fight for freedom and democracy," the tweet reads.</w:t>
      </w:r>
    </w:p>
    <w:p>
      <w:pPr>
        <w:pStyle w:val="Normal1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Hindustan Times. For any query with respect to this article or any other content requirement, please contact Editor at </w:t>
      </w:r>
      <w:hyperlink r:id="rId2048" w:history="1">
        <w:r>
          <w:rPr>
            <w:rFonts w:ascii="arial" w:eastAsia="arial" w:hAnsi="arial" w:cs="arial"/>
            <w:b w:val="0"/>
            <w:i/>
            <w:strike w:val="0"/>
            <w:noProof w:val="0"/>
            <w:color w:val="0077CC"/>
            <w:position w:val="0"/>
            <w:sz w:val="20"/>
            <w:u w:val="single"/>
            <w:vertAlign w:val="baseline"/>
          </w:rPr>
          <w:t>contentservices@htdigital.in</w:t>
        </w:r>
      </w:hyperlink>
    </w:p>
    <w:p>
      <w:pPr>
        <w:pStyle w:val="Normal121"/>
        <w:keepNext/>
        <w:spacing w:before="240" w:after="0" w:line="340" w:lineRule="atLeast"/>
        <w:ind w:left="0" w:right="0" w:firstLine="0"/>
        <w:jc w:val="left"/>
      </w:pPr>
      <w:bookmarkStart w:id="366" w:name="Classification_119"/>
      <w:bookmarkEnd w:id="366"/>
      <w:r>
        <w:rPr>
          <w:rFonts w:ascii="arial" w:eastAsia="arial" w:hAnsi="arial" w:cs="arial"/>
          <w:b/>
          <w:i w:val="0"/>
          <w:strike w:val="0"/>
          <w:noProof w:val="0"/>
          <w:color w:val="000000"/>
          <w:position w:val="0"/>
          <w:sz w:val="28"/>
          <w:u w:val="none"/>
          <w:vertAlign w:val="baseline"/>
        </w:rPr>
        <w:t>Classification</w:t>
      </w:r>
    </w:p>
    <w:p>
      <w:pPr>
        <w:pStyle w:val="Normal121"/>
        <w:spacing w:line="60" w:lineRule="exact"/>
      </w:pPr>
      <w:r>
        <w:pict>
          <v:line id="_x0000_s1482" style="position:absolute;z-index:252079104" from="0,2pt" to="512pt,2pt" strokecolor="#009ddb" strokeweight="2pt">
            <v:stroke linestyle="single"/>
            <w10:wrap type="topAndBottom"/>
          </v:line>
        </w:pict>
      </w:r>
    </w:p>
    <w:p>
      <w:pPr>
        <w:pStyle w:val="Normal121"/>
        <w:spacing w:line="120" w:lineRule="exact"/>
      </w:pPr>
    </w:p>
    <w:p>
      <w:pPr>
        <w:pStyle w:val="Normal12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SURGERY &amp; TRANSPLANTATION (94%); WOUNDS &amp; INJURIES (92%); HIP PROSTHETICS (90%); ORTHOPEDICS (90%); WORLD WAR II (89%); ANNIVERSARIES (87%); ACCIDENTAL INJURIES (78%); DEMOCRACIES (78%); MEDICAL TREATMENTS &amp; PROCEDURES (78%); US DEMOCRATIC PARTY (78%); BIPARTISANSHIP (76%); GOVERNMENT BODIES &amp; OFFICES (76%); ARMED FORCES (75%); ARMIES (72%); LEGISLATIVE BODIES (71%); THIS DAY IN HISTORY (65%); HEALTH CARE ACCESS (53%); EMBASSIES &amp; CONSULATES (50%)</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FOX ENTERTAINMENT GROUP INC (64%)</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(64%); SIC4833 TELEVISION BROADCASTING STATIONS (64%); HIP PROSTHETICS (90%); MILITARY HOSPITALS (90%); ORTHOPEDICS (90%); MEDIA CONTENT (78%); ARMED FORCES (75%); ARMIES (72%); HEALTH CARE ACCESS (53%)</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(91%); BILL NELSON (55%)</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(79%); UNITED STATES (94%); EUROPE (91%); INDIA (91%); LUXEMBOURG (91%); BELGIUM (79%); GERMANY (79%)</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14, 2024</w:t>
      </w:r>
    </w:p>
    <w:p>
      <w:pPr>
        <w:pStyle w:val="Normal121"/>
      </w:pPr>
    </w:p>
    <w:p>
      <w:pPr>
        <w:pStyle w:val="Normal121"/>
        <w:ind w:left="200"/>
        <w:sectPr>
          <w:type w:val="continuous"/>
          <w:pgMar w:top="840" w:right="1000" w:bottom="840" w:left="1000" w:header="400" w:footer="400"/>
          <w:pgNumType w:fmt="decimal"/>
          <w:cols w:space="720"/>
        </w:sectPr>
      </w:pPr>
      <w:r>
        <w:br/>
      </w:r>
      <w:r>
        <w:pict>
          <v:line id="_x0000_s1483" style="position:absolute;z-index:252080128" from="0,10pt" to="512pt,10pt" strokecolor="black" strokeweight="1pt">
            <v:stroke linestyle="single"/>
          </v:line>
        </w:pict>
      </w:r>
      <w:r>
        <w:rPr>
          <w:rFonts w:ascii="arial" w:eastAsia="arial" w:hAnsi="arial" w:cs="arial"/>
          <w:b/>
          <w:color w:val="767676"/>
          <w:sz w:val="16"/>
        </w:rPr>
        <w:t>End of Document</w:t>
      </w:r>
    </w:p>
    <w:p>
      <w:pPr>
        <w:pStyle w:val="Normal122"/>
        <w:sectPr>
          <w:headerReference w:type="even" r:id="rId2049"/>
          <w:headerReference w:type="default" r:id="rId2050"/>
          <w:footerReference w:type="even" r:id="rId2051"/>
          <w:footerReference w:type="default" r:id="rId2052"/>
          <w:headerReference w:type="first" r:id="rId2053"/>
          <w:footerReference w:type="first" r:id="rId2054"/>
          <w:pgSz w:w="12240" w:h="15840"/>
          <w:pgMar w:top="840" w:right="1000" w:bottom="840" w:left="1000" w:header="400" w:footer="400"/>
          <w:pgNumType w:fmt="decimal"/>
          <w:cols w:space="720"/>
          <w:titlePg w:val="0"/>
        </w:sectPr>
      </w:pPr>
    </w:p>
    <w:p>
      <w:pPr>
        <w:pStyle w:val="Normal122"/>
      </w:pPr>
    </w:p>
    <w:p>
      <w:pPr>
        <w:pStyle w:val="Heading1120"/>
        <w:keepNext w:val="0"/>
        <w:spacing w:after="200" w:line="340" w:lineRule="atLeast"/>
        <w:ind w:left="0" w:right="0" w:firstLine="0"/>
        <w:jc w:val="center"/>
      </w:pPr>
      <w:hyperlink r:id="rId2055" w:history="1">
        <w:r>
          <w:rPr>
            <w:rFonts w:ascii="arial" w:eastAsia="arial" w:hAnsi="arial" w:cs="arial"/>
            <w:b/>
            <w:i/>
            <w:strike w:val="0"/>
            <w:color w:val="0077CC"/>
            <w:sz w:val="28"/>
            <w:u w:val="single"/>
            <w:vertAlign w:val="baseline"/>
          </w:rPr>
          <w:t>Nancy Pelosi</w:t>
        </w:r>
      </w:hyperlink>
      <w:hyperlink r:id="rId2056" w:history="1">
        <w:r>
          <w:rPr>
            <w:rFonts w:ascii="arial" w:eastAsia="arial" w:hAnsi="arial" w:cs="arial"/>
            <w:b/>
            <w:i/>
            <w:strike w:val="0"/>
            <w:color w:val="0077CC"/>
            <w:sz w:val="28"/>
            <w:u w:val="single"/>
            <w:vertAlign w:val="baseline"/>
          </w:rPr>
          <w:t xml:space="preserve"> Undergoes Hip Replacement Surgery After Falling Down Marble Stairs In Luxembourg Palace</w:t>
        </w:r>
      </w:hyperlink>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Deadline</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14, 2024</w:t>
      </w:r>
    </w:p>
    <w:p>
      <w:pPr>
        <w:pStyle w:val="Normal122"/>
        <w:keepNext w:val="0"/>
        <w:spacing w:after="0" w:line="240" w:lineRule="atLeast"/>
        <w:ind w:right="0"/>
        <w:jc w:val="both"/>
      </w:pPr>
      <w:bookmarkStart w:id="367" w:name="Bookmark_122"/>
      <w:bookmarkEnd w:id="367"/>
    </w:p>
    <w:p>
      <w:pPr>
        <w:pStyle w:val="Normal1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Penske Media Corporation All Rights Reserved</w:t>
      </w:r>
    </w:p>
    <w:p>
      <w:pPr>
        <w:pStyle w:val="Normal122"/>
        <w:keepNext w:val="0"/>
        <w:spacing w:before="120" w:after="0" w:line="220" w:lineRule="atLeast"/>
        <w:ind w:left="0" w:right="0" w:firstLine="0"/>
        <w:jc w:val="left"/>
      </w:pPr>
      <w:r>
        <w:br/>
      </w:r>
      <w:r>
        <w:pict>
          <v:shape id="_x0000_i1484" type="#_x0000_t75" style="width:97.49pt;height:44.24pt">
            <v:imagedata r:id="rId2057" o:title=""/>
          </v:shape>
        </w:pic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244 words</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Greg Evans</w:t>
      </w:r>
    </w:p>
    <w:p>
      <w:pPr>
        <w:pStyle w:val="Normal122"/>
        <w:keepNext/>
        <w:spacing w:before="240" w:after="0" w:line="340" w:lineRule="atLeast"/>
        <w:ind w:left="0" w:right="0" w:firstLine="0"/>
        <w:jc w:val="left"/>
      </w:pPr>
      <w:bookmarkStart w:id="368" w:name="Body_120"/>
      <w:bookmarkEnd w:id="368"/>
      <w:r>
        <w:rPr>
          <w:rFonts w:ascii="arial" w:eastAsia="arial" w:hAnsi="arial" w:cs="arial"/>
          <w:b/>
          <w:i w:val="0"/>
          <w:strike w:val="0"/>
          <w:noProof w:val="0"/>
          <w:color w:val="000000"/>
          <w:position w:val="0"/>
          <w:sz w:val="28"/>
          <w:u w:val="none"/>
          <w:vertAlign w:val="baseline"/>
        </w:rPr>
        <w:t>Body</w:t>
      </w:r>
    </w:p>
    <w:p>
      <w:pPr>
        <w:pStyle w:val="Normal122"/>
        <w:spacing w:line="60" w:lineRule="exact"/>
      </w:pPr>
      <w:r>
        <w:pict>
          <v:line id="_x0000_s1485" style="position:absolute;z-index:252081152" from="0,2pt" to="512pt,2pt" strokecolor="#009ddb" strokeweight="2pt">
            <v:stroke linestyle="single"/>
            <w10:wrap type="topAndBottom"/>
          </v:line>
        </w:pict>
      </w:r>
    </w:p>
    <w:p>
      <w:pPr>
        <w:pStyle w:val="Normal122"/>
      </w:pP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Democrat of California, underwent hip replacement surgery today following a tumble she took while on an official trip to Luxembourg Friday.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details were scant yesterday when the incident occurred, details emerged today, in part from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's spokesman. The Former House Speaker, 84, was in Luxembourg as part of a congressional delegation to commemorate the 80th anniversary of WWII's Battle of the Bulge.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reportedly fell down marble stairs at the Grand Ducal Palace, fracturing a hip.</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spokesperson Ian Krager confirmed the surgery. "Earlier this morning, Speaker Emerita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underwent a successful hip replacement and is well on the mend," Krager said in a statement to news media.</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Krager also noted that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is "receiving excellent treatment from doctors and medical professionals" in   Luxembourg but "looks forward to returning home to the U.S. soon." No time frame on her return to the States was forthcoming.</w:t>
      </w:r>
    </w:p>
    <w:p>
      <w:pPr>
        <w:pStyle w:val="Normal12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's fall was the second this week for a congressional octogenarian: The 82-year-old Kentucky Republican Senator Mitch McConnell tripped in the Capitol, spraining his wrist and suffering a facial cut.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from Deadline</w:t>
      </w:r>
    </w:p>
    <w:p>
      <w:pPr>
        <w:pStyle w:val="Normal122"/>
        <w:keepNext w:val="0"/>
        <w:spacing w:before="240" w:after="0" w:line="260" w:lineRule="atLeast"/>
        <w:ind w:left="0" w:right="0" w:firstLine="0"/>
        <w:jc w:val="both"/>
      </w:pPr>
      <w:hyperlink r:id="rId2058" w:history="1">
        <w:r>
          <w:rPr>
            <w:rFonts w:ascii="arial" w:eastAsia="arial" w:hAnsi="arial" w:cs="arial"/>
            <w:b/>
            <w:i/>
            <w:strike w:val="0"/>
            <w:color w:val="0077CC"/>
            <w:sz w:val="20"/>
            <w:u w:val="single"/>
            <w:vertAlign w:val="baseline"/>
          </w:rPr>
          <w:t>Nancy Pelosi</w:t>
        </w:r>
      </w:hyperlink>
      <w:hyperlink r:id="rId2059" w:history="1">
        <w:r>
          <w:rPr>
            <w:rFonts w:ascii="arial" w:eastAsia="arial" w:hAnsi="arial" w:cs="arial"/>
            <w:b w:val="0"/>
            <w:i/>
            <w:strike w:val="0"/>
            <w:color w:val="0077CC"/>
            <w:sz w:val="20"/>
            <w:u w:val="single"/>
            <w:vertAlign w:val="baseline"/>
          </w:rPr>
          <w:t xml:space="preserve"> Seeks To Soothe DNC Over Biden Ouster, Condemns Trump Over Jan. 6 Assault On The Capitol &amp; Democracy</w:t>
        </w:r>
      </w:hyperlink>
      <w:r>
        <w:rPr>
          <w:rFonts w:ascii="arial" w:eastAsia="arial" w:hAnsi="arial" w:cs="arial"/>
          <w:b w:val="0"/>
          <w:i w:val="0"/>
          <w:strike w:val="0"/>
          <w:noProof w:val="0"/>
          <w:color w:val="000000"/>
          <w:position w:val="0"/>
          <w:sz w:val="20"/>
          <w:u w:val="none"/>
          <w:vertAlign w:val="baseline"/>
        </w:rPr>
        <w:t> </w:t>
      </w:r>
      <w:hyperlink r:id="rId2060" w:history="1">
        <w:r>
          <w:rPr>
            <w:rFonts w:ascii="arial" w:eastAsia="arial" w:hAnsi="arial" w:cs="arial"/>
            <w:b w:val="0"/>
            <w:i/>
            <w:strike w:val="0"/>
            <w:noProof w:val="0"/>
            <w:color w:val="0077CC"/>
            <w:position w:val="0"/>
            <w:sz w:val="20"/>
            <w:u w:val="single"/>
            <w:vertAlign w:val="baseline"/>
          </w:rPr>
          <w:t>Republicans Pick John Thune As Next Senate Majority Leader</w:t>
        </w:r>
      </w:hyperlink>
      <w:r>
        <w:rPr>
          <w:rFonts w:ascii="arial" w:eastAsia="arial" w:hAnsi="arial" w:cs="arial"/>
          <w:b w:val="0"/>
          <w:i w:val="0"/>
          <w:strike w:val="0"/>
          <w:noProof w:val="0"/>
          <w:color w:val="000000"/>
          <w:position w:val="0"/>
          <w:sz w:val="20"/>
          <w:u w:val="none"/>
          <w:vertAlign w:val="baseline"/>
        </w:rPr>
        <w:t> </w:t>
      </w:r>
      <w:hyperlink r:id="rId2061" w:history="1">
        <w:r>
          <w:rPr>
            <w:rFonts w:ascii="arial" w:eastAsia="arial" w:hAnsi="arial" w:cs="arial"/>
            <w:b w:val="0"/>
            <w:i/>
            <w:strike w:val="0"/>
            <w:noProof w:val="0"/>
            <w:color w:val="0077CC"/>
            <w:position w:val="0"/>
            <w:sz w:val="20"/>
            <w:u w:val="single"/>
            <w:vertAlign w:val="baseline"/>
          </w:rPr>
          <w:t>Adam Schiff Easily Wins California Senate Race Over Ex-Dodger Steve Garvey To No One's Surprise</w:t>
        </w:r>
      </w:hyperlink>
    </w:p>
    <w:p>
      <w:pPr>
        <w:pStyle w:val="Normal122"/>
        <w:keepNext/>
        <w:spacing w:before="240" w:after="0" w:line="340" w:lineRule="atLeast"/>
        <w:ind w:left="0" w:right="0" w:firstLine="0"/>
        <w:jc w:val="left"/>
      </w:pPr>
      <w:bookmarkStart w:id="369" w:name="Classification_120"/>
      <w:bookmarkEnd w:id="369"/>
      <w:r>
        <w:rPr>
          <w:rFonts w:ascii="arial" w:eastAsia="arial" w:hAnsi="arial" w:cs="arial"/>
          <w:b/>
          <w:i w:val="0"/>
          <w:strike w:val="0"/>
          <w:noProof w:val="0"/>
          <w:color w:val="000000"/>
          <w:position w:val="0"/>
          <w:sz w:val="28"/>
          <w:u w:val="none"/>
          <w:vertAlign w:val="baseline"/>
        </w:rPr>
        <w:t>Classification</w:t>
      </w:r>
    </w:p>
    <w:p>
      <w:pPr>
        <w:pStyle w:val="Normal122"/>
        <w:spacing w:line="60" w:lineRule="exact"/>
      </w:pPr>
      <w:r>
        <w:pict>
          <v:line id="_x0000_s1486" style="position:absolute;z-index:252082176" from="0,2pt" to="512pt,2pt" strokecolor="#009ddb" strokeweight="2pt">
            <v:stroke linestyle="single"/>
            <w10:wrap type="topAndBottom"/>
          </v:line>
        </w:pict>
      </w:r>
    </w:p>
    <w:p>
      <w:pPr>
        <w:pStyle w:val="Normal122"/>
        <w:spacing w:line="120" w:lineRule="exact"/>
      </w:pPr>
    </w:p>
    <w:p>
      <w:pPr>
        <w:pStyle w:val="Normal12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Magazine</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DeadlineLexisNexis</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HIP PROSTHETICS (90%); LEGISLATIVE BODIES (90%); ORTHOPEDICS (90%); POLITICAL PARTIES (90%); PROSTHETICS &amp; ORTHOTICS (90%); SURGERY &amp; TRANSPLANTATION (90%); US DEMOCRATIC PARTY (90%); US REPUBLICAN PARTY (90%); DEMOCRACIES (78%); HEALTH CARE PROFESSIONALS (78%); SPRAINS &amp; STRAINS (78%); ANNIVERSARIES (76%); CAMPAIGNS &amp; ELECTIONS (74%); WORLD WAR II (71%); PROFESSIONAL WORKERS (69%)</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HIP PROSTHETICS (90%); ORTHOPEDICS (90%); PROSTHETICS &amp; ORTHOTICS (90%); HEALTH CARE PROFESSIONALS (78%)</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(93%); ADAM B SCHIFF (79%); JOHN THUNE (59%); MITCH MCCONNELL (58%)</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(92%); KENTUCKY, USA (79%); UNITED STATES (78%); LUXEMBOURG (73%)</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14, 2024</w:t>
      </w:r>
    </w:p>
    <w:p>
      <w:pPr>
        <w:pStyle w:val="Normal122"/>
      </w:pPr>
    </w:p>
    <w:p>
      <w:pPr>
        <w:pStyle w:val="Normal122"/>
        <w:ind w:left="200"/>
        <w:sectPr>
          <w:type w:val="continuous"/>
          <w:pgMar w:top="840" w:right="1000" w:bottom="840" w:left="1000" w:header="400" w:footer="400"/>
          <w:pgNumType w:fmt="decimal"/>
          <w:cols w:space="720"/>
        </w:sectPr>
      </w:pPr>
      <w:r>
        <w:br/>
      </w:r>
      <w:r>
        <w:pict>
          <v:line id="_x0000_s1487" style="position:absolute;z-index:252083200" from="0,10pt" to="512pt,10pt" strokecolor="black" strokeweight="1pt">
            <v:stroke linestyle="single"/>
          </v:line>
        </w:pict>
      </w:r>
      <w:r>
        <w:rPr>
          <w:rFonts w:ascii="arial" w:eastAsia="arial" w:hAnsi="arial" w:cs="arial"/>
          <w:b/>
          <w:color w:val="767676"/>
          <w:sz w:val="16"/>
        </w:rPr>
        <w:t>End of Document</w:t>
      </w:r>
    </w:p>
    <w:p>
      <w:pPr>
        <w:pStyle w:val="Normal123"/>
        <w:sectPr>
          <w:headerReference w:type="even" r:id="rId2062"/>
          <w:headerReference w:type="default" r:id="rId2063"/>
          <w:footerReference w:type="even" r:id="rId2064"/>
          <w:footerReference w:type="default" r:id="rId2065"/>
          <w:headerReference w:type="first" r:id="rId2066"/>
          <w:footerReference w:type="first" r:id="rId2067"/>
          <w:pgSz w:w="12240" w:h="15840"/>
          <w:pgMar w:top="840" w:right="1000" w:bottom="840" w:left="1000" w:header="400" w:footer="400"/>
          <w:pgNumType w:fmt="decimal"/>
          <w:cols w:space="720"/>
          <w:titlePg w:val="0"/>
        </w:sectPr>
      </w:pPr>
    </w:p>
    <w:p>
      <w:pPr>
        <w:pStyle w:val="Normal123"/>
      </w:pPr>
    </w:p>
    <w:p>
      <w:pPr>
        <w:pStyle w:val="Heading1121"/>
        <w:keepNext w:val="0"/>
        <w:spacing w:after="200" w:line="340" w:lineRule="atLeast"/>
        <w:ind w:left="0" w:right="0" w:firstLine="0"/>
        <w:jc w:val="center"/>
      </w:pPr>
      <w:hyperlink r:id="rId2068" w:history="1">
        <w:r>
          <w:rPr>
            <w:rFonts w:ascii="arial" w:eastAsia="arial" w:hAnsi="arial" w:cs="arial"/>
            <w:b/>
            <w:i/>
            <w:strike w:val="0"/>
            <w:color w:val="0077CC"/>
            <w:sz w:val="28"/>
            <w:u w:val="single"/>
            <w:vertAlign w:val="baseline"/>
          </w:rPr>
          <w:t>Nancy Pelosi</w:t>
        </w:r>
      </w:hyperlink>
      <w:hyperlink r:id="rId2069" w:history="1">
        <w:r>
          <w:rPr>
            <w:rFonts w:ascii="arial" w:eastAsia="arial" w:hAnsi="arial" w:cs="arial"/>
            <w:b/>
            <w:i/>
            <w:strike w:val="0"/>
            <w:color w:val="0077CC"/>
            <w:sz w:val="28"/>
            <w:u w:val="single"/>
            <w:vertAlign w:val="baseline"/>
          </w:rPr>
          <w:t xml:space="preserve"> Reportedly 'Actively Working to Tank' AOC's Bid To Lead Key Congressional Committee</w:t>
        </w:r>
      </w:hyperlink>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Mediaite</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12, 2024 Thursday 8:00 PM EST</w:t>
      </w:r>
    </w:p>
    <w:p>
      <w:pPr>
        <w:pStyle w:val="Normal123"/>
        <w:keepNext w:val="0"/>
        <w:spacing w:after="0" w:line="240" w:lineRule="atLeast"/>
        <w:ind w:right="0"/>
        <w:jc w:val="both"/>
      </w:pPr>
      <w:bookmarkStart w:id="370" w:name="Bookmark_123"/>
      <w:bookmarkEnd w:id="370"/>
    </w:p>
    <w:p>
      <w:pPr>
        <w:pStyle w:val="Normal1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2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Mediaite </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364 words</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Isaac Schorr</w:t>
      </w:r>
    </w:p>
    <w:p>
      <w:pPr>
        <w:pStyle w:val="Normal123"/>
        <w:keepNext/>
        <w:spacing w:before="240" w:after="0" w:line="340" w:lineRule="atLeast"/>
        <w:ind w:left="0" w:right="0" w:firstLine="0"/>
        <w:jc w:val="left"/>
      </w:pPr>
      <w:bookmarkStart w:id="371" w:name="Body_121"/>
      <w:bookmarkEnd w:id="371"/>
      <w:r>
        <w:rPr>
          <w:rFonts w:ascii="arial" w:eastAsia="arial" w:hAnsi="arial" w:cs="arial"/>
          <w:b/>
          <w:i w:val="0"/>
          <w:strike w:val="0"/>
          <w:noProof w:val="0"/>
          <w:color w:val="000000"/>
          <w:position w:val="0"/>
          <w:sz w:val="28"/>
          <w:u w:val="none"/>
          <w:vertAlign w:val="baseline"/>
        </w:rPr>
        <w:t>Body</w:t>
      </w:r>
    </w:p>
    <w:p>
      <w:pPr>
        <w:pStyle w:val="Normal123"/>
        <w:spacing w:line="60" w:lineRule="exact"/>
      </w:pPr>
      <w:r>
        <w:pict>
          <v:line id="_x0000_s1488" style="position:absolute;z-index:252084224" from="0,2pt" to="512pt,2pt" strokecolor="#009ddb" strokeweight="2pt">
            <v:stroke linestyle="single"/>
            <w10:wrap type="topAndBottom"/>
          </v:line>
        </w:pict>
      </w:r>
    </w:p>
    <w:p>
      <w:pPr>
        <w:pStyle w:val="Normal123"/>
      </w:pPr>
    </w:p>
    <w:p>
      <w:pPr>
        <w:pStyle w:val="Normal1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December 12th, 2024 ( </w:t>
      </w:r>
      <w:hyperlink r:id="rId2070" w:history="1">
        <w:r>
          <w:rPr>
            <w:rFonts w:ascii="arial" w:eastAsia="arial" w:hAnsi="arial" w:cs="arial"/>
            <w:b w:val="0"/>
            <w:i/>
            <w:strike w:val="0"/>
            <w:noProof w:val="0"/>
            <w:color w:val="0077CC"/>
            <w:position w:val="0"/>
            <w:sz w:val="20"/>
            <w:u w:val="single"/>
            <w:vertAlign w:val="baseline"/>
          </w:rPr>
          <w:t>Mediaite</w:t>
        </w:r>
      </w:hyperlink>
      <w:r>
        <w:rPr>
          <w:rFonts w:ascii="arial" w:eastAsia="arial" w:hAnsi="arial" w:cs="arial"/>
          <w:b w:val="0"/>
          <w:i w:val="0"/>
          <w:strike w:val="0"/>
          <w:noProof w:val="0"/>
          <w:color w:val="000000"/>
          <w:position w:val="0"/>
          <w:sz w:val="20"/>
          <w:u w:val="none"/>
          <w:vertAlign w:val="baseline"/>
        </w:rPr>
        <w:t xml:space="preserve">  - Delivered by  </w:t>
      </w:r>
      <w:hyperlink r:id="rId2071"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(Francis Chung/E&amp;E News/POLITICO via AP Images)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of the House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(D-CA) is reportedly 'actively working to tank' Rep. Alexandria Ocasio-Cortez's (D-NY) bid to serve as the ranking member of the House Oversight Committee and position herself to take over as chair when Democrats take back the lower chamber of Congress.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Punchbowl News' midday newsletter:</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is actively working to tank Rep. Alexandria Ocasio-Cortez's (D-N.Y.) bid to become the top Democrat on the House Oversight Committee.</w:t>
      </w:r>
    </w:p>
    <w:p>
      <w:pPr>
        <w:pStyle w:val="Normal12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is making calls on behalf of Rep. Gerry Connolly (D-Va.), who is running against AOC to be ranking member of Oversight.</w:t>
      </w:r>
    </w:p>
    <w:p>
      <w:pPr>
        <w:pStyle w:val="Normal12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has made her support for Connolly publicly known. But her behind-the-scenes maneuvering shows the amount of political capital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's willing to put into the contest, which will be decided next week.</w:t>
      </w:r>
    </w:p>
    <w:p>
      <w:pPr>
        <w:pStyle w:val="Normal1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Ocasio-Cortez  </w:t>
      </w:r>
      <w:hyperlink r:id="rId2072" w:history="1">
        <w:r>
          <w:rPr>
            <w:rFonts w:ascii="arial" w:eastAsia="arial" w:hAnsi="arial" w:cs="arial"/>
            <w:b w:val="0"/>
            <w:i/>
            <w:strike w:val="0"/>
            <w:noProof w:val="0"/>
            <w:color w:val="0077CC"/>
            <w:position w:val="0"/>
            <w:sz w:val="20"/>
            <w:u w:val="single"/>
            <w:vertAlign w:val="baseline"/>
          </w:rPr>
          <w:t>announced her intention to seek the position last week, writing in a letter to colleagues that 'The responsibility of leading Democrats on the House Oversight Committee during Donald Trump's second term in the White House is a profound and consequential one. Now, more than ever, we must focus on the Committee's strong history of both holding administrations accountable and taking on the economic precarity and inequality that is challenging the American way of life.'</w:t>
        </w:r>
      </w:hyperlink>
    </w:p>
    <w:p>
      <w:pPr>
        <w:pStyle w:val="Normal1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young, progressive lawmaker and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have a long-running feud  </w:t>
      </w:r>
      <w:hyperlink r:id="rId2073" w:history="1">
        <w:r>
          <w:rPr>
            <w:rFonts w:ascii="arial" w:eastAsia="arial" w:hAnsi="arial" w:cs="arial"/>
            <w:b w:val="0"/>
            <w:i/>
            <w:strike w:val="0"/>
            <w:noProof w:val="0"/>
            <w:color w:val="0077CC"/>
            <w:position w:val="0"/>
            <w:sz w:val="20"/>
            <w:u w:val="single"/>
            <w:vertAlign w:val="baseline"/>
          </w:rPr>
          <w:t xml:space="preserve">dating back to 2018, when Ocasio-Cortez actually participated in a sit-in protest in </w:t>
        </w:r>
      </w:hyperlink>
      <w:hyperlink r:id="rId2074" w:history="1">
        <w:r>
          <w:rPr>
            <w:rFonts w:ascii="arial" w:eastAsia="arial" w:hAnsi="arial" w:cs="arial"/>
            <w:b/>
            <w:i/>
            <w:strike w:val="0"/>
            <w:noProof w:val="0"/>
            <w:color w:val="0077CC"/>
            <w:position w:val="0"/>
            <w:sz w:val="20"/>
            <w:u w:val="single"/>
            <w:vertAlign w:val="baseline"/>
          </w:rPr>
          <w:t>Pelosi</w:t>
        </w:r>
      </w:hyperlink>
      <w:hyperlink r:id="rId2075" w:history="1">
        <w:r>
          <w:rPr>
            <w:rFonts w:ascii="arial" w:eastAsia="arial" w:hAnsi="arial" w:cs="arial"/>
            <w:b w:val="0"/>
            <w:i/>
            <w:strike w:val="0"/>
            <w:noProof w:val="0"/>
            <w:color w:val="0077CC"/>
            <w:position w:val="0"/>
            <w:sz w:val="20"/>
            <w:u w:val="single"/>
            <w:vertAlign w:val="baseline"/>
          </w:rPr>
          <w:t>'s office.</w:t>
        </w:r>
      </w:hyperlink>
    </w:p>
    <w:p>
      <w:pPr>
        <w:pStyle w:val="Normal1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book published by Ryan Grim last year, the left-wing journalist revealed that Ocasio-Cortez found reason to celebrate when </w:t>
      </w:r>
      <w:hyperlink r:id="rId2076" w:history="1">
        <w:r>
          <w:rPr>
            <w:rFonts w:ascii="arial" w:eastAsia="arial" w:hAnsi="arial" w:cs="arial"/>
            <w:b/>
            <w:i/>
            <w:strike w:val="0"/>
            <w:noProof w:val="0"/>
            <w:color w:val="0077CC"/>
            <w:position w:val="0"/>
            <w:sz w:val="20"/>
            <w:u w:val="single"/>
            <w:vertAlign w:val="baseline"/>
          </w:rPr>
          <w:t>Pelosi</w:t>
        </w:r>
      </w:hyperlink>
      <w:hyperlink r:id="rId2077" w:history="1">
        <w:r>
          <w:rPr>
            <w:rFonts w:ascii="arial" w:eastAsia="arial" w:hAnsi="arial" w:cs="arial"/>
            <w:b w:val="0"/>
            <w:i/>
            <w:strike w:val="0"/>
            <w:noProof w:val="0"/>
            <w:color w:val="0077CC"/>
            <w:position w:val="0"/>
            <w:sz w:val="20"/>
            <w:u w:val="single"/>
            <w:vertAlign w:val="baseline"/>
          </w:rPr>
          <w:t xml:space="preserve"> stepped down from her leadership position in the Democratic caucus.</w:t>
        </w:r>
      </w:hyperlink>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a lot of my misery was due to leadership more broadly having a thing against me. But my life has completely transformed. It's crazy. And it's that that made me realize it was kind of just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the whole time,' she told Grim.</w:t>
      </w:r>
    </w:p>
    <w:p>
      <w:pPr>
        <w:pStyle w:val="Normal1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2078" w:history="1">
        <w:r>
          <w:rPr>
            <w:rFonts w:ascii="arial" w:eastAsia="arial" w:hAnsi="arial" w:cs="arial"/>
            <w:b/>
            <w:i/>
            <w:strike w:val="0"/>
            <w:noProof w:val="0"/>
            <w:color w:val="0077CC"/>
            <w:position w:val="0"/>
            <w:sz w:val="20"/>
            <w:u w:val="single"/>
            <w:vertAlign w:val="baseline"/>
          </w:rPr>
          <w:t>Nancy Pelosi</w:t>
        </w:r>
      </w:hyperlink>
      <w:hyperlink r:id="rId2079" w:history="1">
        <w:r>
          <w:rPr>
            <w:rFonts w:ascii="arial" w:eastAsia="arial" w:hAnsi="arial" w:cs="arial"/>
            <w:b w:val="0"/>
            <w:i/>
            <w:strike w:val="0"/>
            <w:noProof w:val="0"/>
            <w:color w:val="0077CC"/>
            <w:position w:val="0"/>
            <w:sz w:val="20"/>
            <w:u w:val="single"/>
            <w:vertAlign w:val="baseline"/>
          </w:rPr>
          <w:t xml:space="preserve"> Reportedly 'Actively Working to Tank' AOC's Bid To Lead Key Congressional Committee first appeared on</w:t>
        </w:r>
      </w:hyperlink>
      <w:r>
        <w:rPr>
          <w:rFonts w:ascii="arial" w:eastAsia="arial" w:hAnsi="arial" w:cs="arial"/>
          <w:b w:val="0"/>
          <w:i w:val="0"/>
          <w:strike w:val="0"/>
          <w:noProof w:val="0"/>
          <w:color w:val="000000"/>
          <w:position w:val="0"/>
          <w:sz w:val="20"/>
          <w:u w:val="none"/>
          <w:vertAlign w:val="baseline"/>
        </w:rPr>
        <w:t> </w:t>
      </w:r>
      <w:hyperlink r:id="rId2080" w:history="1">
        <w:r>
          <w:rPr>
            <w:rFonts w:ascii="arial" w:eastAsia="arial" w:hAnsi="arial" w:cs="arial"/>
            <w:b w:val="0"/>
            <w:i/>
            <w:strike w:val="0"/>
            <w:noProof w:val="0"/>
            <w:color w:val="0077CC"/>
            <w:position w:val="0"/>
            <w:sz w:val="20"/>
            <w:u w:val="single"/>
            <w:vertAlign w:val="baseline"/>
          </w:rPr>
          <w:t>Mediaite.</w:t>
        </w:r>
      </w:hyperlink>
    </w:p>
    <w:p>
      <w:pPr>
        <w:pStyle w:val="Normal123"/>
        <w:keepNext w:val="0"/>
        <w:spacing w:before="240" w:after="0" w:line="260" w:lineRule="atLeast"/>
        <w:ind w:left="0" w:right="0" w:firstLine="0"/>
        <w:jc w:val="both"/>
      </w:pPr>
      <w:hyperlink r:id="rId2081" w:history="1">
        <w:r>
          <w:rPr>
            <w:rFonts w:ascii="arial" w:eastAsia="arial" w:hAnsi="arial" w:cs="arial"/>
            <w:b w:val="0"/>
            <w:i/>
            <w:strike w:val="0"/>
            <w:color w:val="0077CC"/>
            <w:sz w:val="20"/>
            <w:u w:val="single"/>
            <w:vertAlign w:val="baseline"/>
          </w:rPr>
          <w:t>Link to the original story.</w:t>
        </w:r>
      </w:hyperlink>
    </w:p>
    <w:p>
      <w:pPr>
        <w:pStyle w:val="Normal1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23"/>
        <w:spacing w:line="60" w:lineRule="exact"/>
      </w:pPr>
      <w:r>
        <w:pict>
          <v:line id="_x0000_s1489" style="position:absolute;z-index:252085248" from="0,2pt" to="512pt,2pt" strokecolor="#009ddb" strokeweight="2pt">
            <v:stroke linestyle="single"/>
            <w10:wrap type="topAndBottom"/>
          </v:line>
        </w:pict>
      </w:r>
    </w:p>
    <w:p>
      <w:pPr>
        <w:pStyle w:val="Normal1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23"/>
        <w:keepNext/>
        <w:spacing w:before="240" w:after="0" w:line="340" w:lineRule="atLeast"/>
        <w:ind w:left="0" w:right="0" w:firstLine="0"/>
        <w:jc w:val="left"/>
      </w:pPr>
      <w:bookmarkStart w:id="372" w:name="Classification_121"/>
      <w:bookmarkEnd w:id="372"/>
      <w:r>
        <w:rPr>
          <w:rFonts w:ascii="arial" w:eastAsia="arial" w:hAnsi="arial" w:cs="arial"/>
          <w:b/>
          <w:i w:val="0"/>
          <w:strike w:val="0"/>
          <w:noProof w:val="0"/>
          <w:color w:val="000000"/>
          <w:position w:val="0"/>
          <w:sz w:val="28"/>
          <w:u w:val="none"/>
          <w:vertAlign w:val="baseline"/>
        </w:rPr>
        <w:t>Classification</w:t>
      </w:r>
    </w:p>
    <w:p>
      <w:pPr>
        <w:pStyle w:val="Normal123"/>
        <w:spacing w:line="60" w:lineRule="exact"/>
      </w:pPr>
      <w:r>
        <w:pict>
          <v:line id="_x0000_s1490" style="position:absolute;z-index:252086272" from="0,2pt" to="512pt,2pt" strokecolor="#009ddb" strokeweight="2pt">
            <v:stroke linestyle="single"/>
            <w10:wrap type="topAndBottom"/>
          </v:line>
        </w:pict>
      </w:r>
    </w:p>
    <w:p>
      <w:pPr>
        <w:pStyle w:val="Normal123"/>
        <w:spacing w:line="120" w:lineRule="exact"/>
      </w:pPr>
    </w:p>
    <w:p>
      <w:pPr>
        <w:pStyle w:val="Normal12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110714</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POLITICAL PARTIES (90%); US DEMOCRATIC PARTY (90%); LIBERAL MEDIA (79%); BLOGS &amp; MESSAGE BOARDS (78%); LIBERALISM (78%); POLITICS (78%); WRITERS (75%); CAUCUSES (72%); LEGISLATIVE BODIES (72%); RESIGNATIONS (71%); PROTESTS &amp; DEMONSTRATIONS (67%); News (%); Alexandria Ocasio-Cortez (%); AOC (%);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LIBERAL MEDIA (79%); BLOGS &amp; MESSAGE BOARDS (78%); WRITERS (75%)</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ALEXANDRIA OCASIO-CORTEZ (94%);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(92%); DONALD TRUMP (79%); GERRY CONNOLLY (72%)</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VIRGINIA, USA (79%); UNITED STATES (79%)</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12, 2024</w:t>
      </w:r>
    </w:p>
    <w:p>
      <w:pPr>
        <w:pStyle w:val="Normal123"/>
      </w:pPr>
    </w:p>
    <w:p>
      <w:pPr>
        <w:pStyle w:val="Normal123"/>
        <w:ind w:left="200"/>
        <w:sectPr>
          <w:type w:val="continuous"/>
          <w:pgMar w:top="840" w:right="1000" w:bottom="840" w:left="1000" w:header="400" w:footer="400"/>
          <w:pgNumType w:fmt="decimal"/>
          <w:cols w:space="720"/>
        </w:sectPr>
      </w:pPr>
      <w:r>
        <w:br/>
      </w:r>
      <w:r>
        <w:pict>
          <v:line id="_x0000_s1491" style="position:absolute;z-index:252087296" from="0,10pt" to="512pt,10pt" strokecolor="black" strokeweight="1pt">
            <v:stroke linestyle="single"/>
          </v:line>
        </w:pict>
      </w:r>
      <w:r>
        <w:rPr>
          <w:rFonts w:ascii="arial" w:eastAsia="arial" w:hAnsi="arial" w:cs="arial"/>
          <w:b/>
          <w:color w:val="767676"/>
          <w:sz w:val="16"/>
        </w:rPr>
        <w:t>End of Document</w:t>
      </w:r>
    </w:p>
    <w:p>
      <w:pPr>
        <w:pStyle w:val="Normal124"/>
        <w:sectPr>
          <w:headerReference w:type="even" r:id="rId2082"/>
          <w:headerReference w:type="default" r:id="rId2083"/>
          <w:footerReference w:type="even" r:id="rId2084"/>
          <w:footerReference w:type="default" r:id="rId2085"/>
          <w:headerReference w:type="first" r:id="rId2086"/>
          <w:footerReference w:type="first" r:id="rId2087"/>
          <w:pgSz w:w="12240" w:h="15840"/>
          <w:pgMar w:top="840" w:right="1000" w:bottom="840" w:left="1000" w:header="400" w:footer="400"/>
          <w:pgNumType w:fmt="decimal"/>
          <w:cols w:space="720"/>
          <w:titlePg w:val="0"/>
        </w:sectPr>
      </w:pPr>
    </w:p>
    <w:p>
      <w:pPr>
        <w:pStyle w:val="Normal124"/>
      </w:pPr>
    </w:p>
    <w:p>
      <w:pPr>
        <w:pStyle w:val="Heading1122"/>
        <w:keepNext w:val="0"/>
        <w:spacing w:after="200" w:line="340" w:lineRule="atLeast"/>
        <w:ind w:left="0" w:right="0" w:firstLine="0"/>
        <w:jc w:val="center"/>
      </w:pPr>
      <w:hyperlink r:id="rId2088" w:history="1">
        <w:r>
          <w:rPr>
            <w:rFonts w:ascii="arial" w:eastAsia="arial" w:hAnsi="arial" w:cs="arial"/>
            <w:b/>
            <w:i/>
            <w:strike w:val="0"/>
            <w:color w:val="0077CC"/>
            <w:sz w:val="28"/>
            <w:u w:val="single"/>
            <w:vertAlign w:val="baseline"/>
          </w:rPr>
          <w:t>Nancy Pelosi</w:t>
        </w:r>
      </w:hyperlink>
      <w:hyperlink r:id="rId2089" w:history="1">
        <w:r>
          <w:rPr>
            <w:rFonts w:ascii="arial" w:eastAsia="arial" w:hAnsi="arial" w:cs="arial"/>
            <w:b/>
            <w:i/>
            <w:strike w:val="0"/>
            <w:color w:val="0077CC"/>
            <w:sz w:val="28"/>
            <w:u w:val="single"/>
            <w:vertAlign w:val="baseline"/>
          </w:rPr>
          <w:t xml:space="preserve"> Reacts to Donald Trump's Landslide Election Win</w:t>
        </w:r>
      </w:hyperlink>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2024 Thursday 4:15 AM EST</w:t>
      </w:r>
    </w:p>
    <w:p>
      <w:pPr>
        <w:pStyle w:val="Normal124"/>
        <w:keepNext w:val="0"/>
        <w:spacing w:after="0" w:line="240" w:lineRule="atLeast"/>
        <w:ind w:right="0"/>
        <w:jc w:val="both"/>
      </w:pPr>
      <w:bookmarkStart w:id="373" w:name="Bookmark_124"/>
      <w:bookmarkEnd w:id="373"/>
    </w:p>
    <w:p>
      <w:pPr>
        <w:pStyle w:val="Normal1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2024 Newsweek Inc. All Rights Reserved</w:t>
      </w:r>
    </w:p>
    <w:p>
      <w:pPr>
        <w:pStyle w:val="Normal124"/>
        <w:keepNext w:val="0"/>
        <w:spacing w:before="120" w:after="0" w:line="220" w:lineRule="atLeast"/>
        <w:ind w:left="0" w:right="0" w:firstLine="0"/>
        <w:jc w:val="left"/>
      </w:pPr>
      <w:r>
        <w:br/>
      </w:r>
      <w:r>
        <w:pict>
          <v:shape id="_x0000_i1492" type="#_x0000_t75" style="width:166.48pt;height:42.74pt">
            <v:imagedata r:id="rId161" o:title=""/>
          </v:shape>
        </w:pic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615 words</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Bickerton</w:t>
      </w:r>
    </w:p>
    <w:p>
      <w:pPr>
        <w:pStyle w:val="Normal12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a social media post, the former House speaker said "the peaceful transfer of power is the cornerstone of democracy."</w:t>
      </w:r>
    </w:p>
    <w:p>
      <w:pPr>
        <w:pStyle w:val="Normal124"/>
        <w:keepNext/>
        <w:spacing w:before="240" w:after="0" w:line="340" w:lineRule="atLeast"/>
        <w:ind w:left="0" w:right="0" w:firstLine="0"/>
        <w:jc w:val="left"/>
      </w:pPr>
      <w:bookmarkStart w:id="374" w:name="Body_122"/>
      <w:bookmarkEnd w:id="374"/>
      <w:r>
        <w:rPr>
          <w:rFonts w:ascii="arial" w:eastAsia="arial" w:hAnsi="arial" w:cs="arial"/>
          <w:b/>
          <w:i w:val="0"/>
          <w:strike w:val="0"/>
          <w:noProof w:val="0"/>
          <w:color w:val="000000"/>
          <w:position w:val="0"/>
          <w:sz w:val="28"/>
          <w:u w:val="none"/>
          <w:vertAlign w:val="baseline"/>
        </w:rPr>
        <w:t>Body</w:t>
      </w:r>
    </w:p>
    <w:p>
      <w:pPr>
        <w:pStyle w:val="Normal124"/>
        <w:spacing w:line="60" w:lineRule="exact"/>
      </w:pPr>
      <w:r>
        <w:pict>
          <v:line id="_x0000_s1493" style="position:absolute;z-index:252088320" from="0,2pt" to="512pt,2pt" strokecolor="#009ddb" strokeweight="2pt">
            <v:stroke linestyle="single"/>
            <w10:wrap type="topAndBottom"/>
          </v:line>
        </w:pict>
      </w:r>
    </w:p>
    <w:p>
      <w:pPr>
        <w:pStyle w:val="Normal124"/>
      </w:pPr>
    </w:p>
    <w:p>
      <w:pPr>
        <w:pStyle w:val="Normal1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House Speaker </w:t>
      </w:r>
      <w:hyperlink r:id="rId2090" w:history="1">
        <w:r>
          <w:rPr>
            <w:rFonts w:ascii="arial" w:eastAsia="arial" w:hAnsi="arial" w:cs="arial"/>
            <w:b/>
            <w:i/>
            <w:strike w:val="0"/>
            <w:noProof w:val="0"/>
            <w:color w:val="0077CC"/>
            <w:position w:val="0"/>
            <w:sz w:val="20"/>
            <w:u w:val="single"/>
            <w:vertAlign w:val="baseline"/>
          </w:rPr>
          <w:t>Nancy Pelosi</w:t>
        </w:r>
      </w:hyperlink>
      <w:r>
        <w:rPr>
          <w:rFonts w:ascii="arial" w:eastAsia="arial" w:hAnsi="arial" w:cs="arial"/>
          <w:b w:val="0"/>
          <w:i w:val="0"/>
          <w:strike w:val="0"/>
          <w:noProof w:val="0"/>
          <w:color w:val="000000"/>
          <w:position w:val="0"/>
          <w:sz w:val="20"/>
          <w:u w:val="none"/>
          <w:vertAlign w:val="baseline"/>
        </w:rPr>
        <w:t xml:space="preserve"> appeared teary-eyed as she waited for Vice President </w:t>
      </w:r>
      <w:hyperlink r:id="rId2091" w:history="1">
        <w:r>
          <w:rPr>
            <w:rFonts w:ascii="arial" w:eastAsia="arial" w:hAnsi="arial" w:cs="arial"/>
            <w:b w:val="0"/>
            <w:i/>
            <w:strike w:val="0"/>
            <w:noProof w:val="0"/>
            <w:color w:val="0077CC"/>
            <w:position w:val="0"/>
            <w:sz w:val="20"/>
            <w:u w:val="single"/>
            <w:vertAlign w:val="baseline"/>
          </w:rPr>
          <w:t>Kamala Harris</w:t>
        </w:r>
      </w:hyperlink>
      <w:r>
        <w:rPr>
          <w:rFonts w:ascii="arial" w:eastAsia="arial" w:hAnsi="arial" w:cs="arial"/>
          <w:b w:val="0"/>
          <w:i w:val="0"/>
          <w:strike w:val="0"/>
          <w:noProof w:val="0"/>
          <w:color w:val="000000"/>
          <w:position w:val="0"/>
          <w:sz w:val="20"/>
          <w:u w:val="none"/>
          <w:vertAlign w:val="baseline"/>
        </w:rPr>
        <w:t xml:space="preserve"> to give her concession speech at Howard University in Washington D.C. on Wednesday, saying on social media that she prayed for America's success.</w:t>
      </w:r>
    </w:p>
    <w:p>
      <w:pPr>
        <w:pStyle w:val="Normal1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seen in footage broadcast by cable network C-SPAN, she also engaged in what appeared to be a heated discussion with </w:t>
      </w:r>
      <w:hyperlink r:id="rId2092" w:history="1">
        <w:r>
          <w:rPr>
            <w:rFonts w:ascii="arial" w:eastAsia="arial" w:hAnsi="arial" w:cs="arial"/>
            <w:b w:val="0"/>
            <w:i/>
            <w:strike w:val="0"/>
            <w:noProof w:val="0"/>
            <w:color w:val="0077CC"/>
            <w:position w:val="0"/>
            <w:sz w:val="20"/>
            <w:u w:val="single"/>
            <w:vertAlign w:val="baseline"/>
          </w:rPr>
          <w:t>Democratic Party</w:t>
        </w:r>
      </w:hyperlink>
      <w:r>
        <w:rPr>
          <w:rFonts w:ascii="arial" w:eastAsia="arial" w:hAnsi="arial" w:cs="arial"/>
          <w:b w:val="0"/>
          <w:i w:val="0"/>
          <w:strike w:val="0"/>
          <w:noProof w:val="0"/>
          <w:color w:val="000000"/>
          <w:position w:val="0"/>
          <w:sz w:val="20"/>
          <w:u w:val="none"/>
          <w:vertAlign w:val="baseline"/>
        </w:rPr>
        <w:t xml:space="preserve"> strategist Donna Brazile, sparking social media speculation that the pair were arguing.</w:t>
      </w:r>
    </w:p>
    <w:p>
      <w:pPr>
        <w:pStyle w:val="Normal1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w:t>
      </w:r>
      <w:hyperlink r:id="rId2093"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pulled off a </w:t>
      </w:r>
      <w:hyperlink r:id="rId2094" w:history="1">
        <w:r>
          <w:rPr>
            <w:rFonts w:ascii="arial" w:eastAsia="arial" w:hAnsi="arial" w:cs="arial"/>
            <w:b w:val="0"/>
            <w:i/>
            <w:strike w:val="0"/>
            <w:noProof w:val="0"/>
            <w:color w:val="0077CC"/>
            <w:position w:val="0"/>
            <w:sz w:val="20"/>
            <w:u w:val="single"/>
            <w:vertAlign w:val="baseline"/>
          </w:rPr>
          <w:t>dramatic presidential election victory</w:t>
        </w:r>
      </w:hyperlink>
      <w:r>
        <w:rPr>
          <w:rFonts w:ascii="arial" w:eastAsia="arial" w:hAnsi="arial" w:cs="arial"/>
          <w:b w:val="0"/>
          <w:i w:val="0"/>
          <w:strike w:val="0"/>
          <w:noProof w:val="0"/>
          <w:color w:val="000000"/>
          <w:position w:val="0"/>
          <w:sz w:val="20"/>
          <w:u w:val="none"/>
          <w:vertAlign w:val="baseline"/>
        </w:rPr>
        <w:t>, picking up 295 Electoral College votes, according to The Associated Press (AP), 25 more than the 270 needed for victory.</w:t>
      </w:r>
    </w:p>
    <w:p>
      <w:pPr>
        <w:pStyle w:val="Normal1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of 3 a.m. ET on Thursday, AP also reported Trump had a strong lead in the swing states of Nevada and Arizona, which have yet to declare, and the president-elect appears </w:t>
      </w:r>
      <w:hyperlink r:id="rId2095" w:history="1">
        <w:r>
          <w:rPr>
            <w:rFonts w:ascii="arial" w:eastAsia="arial" w:hAnsi="arial" w:cs="arial"/>
            <w:b w:val="0"/>
            <w:i/>
            <w:strike w:val="0"/>
            <w:noProof w:val="0"/>
            <w:color w:val="0077CC"/>
            <w:position w:val="0"/>
            <w:sz w:val="20"/>
            <w:u w:val="single"/>
            <w:vertAlign w:val="baseline"/>
          </w:rPr>
          <w:t>on course for a popular vote win</w:t>
        </w:r>
      </w:hyperlink>
      <w:r>
        <w:rPr>
          <w:rFonts w:ascii="arial" w:eastAsia="arial" w:hAnsi="arial" w:cs="arial"/>
          <w:b w:val="0"/>
          <w:i w:val="0"/>
          <w:strike w:val="0"/>
          <w:noProof w:val="0"/>
          <w:color w:val="000000"/>
          <w:position w:val="0"/>
          <w:sz w:val="20"/>
          <w:u w:val="none"/>
          <w:vertAlign w:val="baseline"/>
        </w:rPr>
        <w:t xml:space="preserve"> for the first time.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post on X, formerly </w:t>
      </w:r>
      <w:hyperlink r:id="rId2096"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 on Wednesday,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said: "We all pray for America's success under the next administration. The peaceful transfer of power is the cornerstone of our democracy. After every election, we all have a responsibility to come together and find common ground."</w:t>
      </w:r>
    </w:p>
    <w:p>
      <w:pPr>
        <w:pStyle w:val="Normal1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Harris </w:t>
      </w:r>
      <w:hyperlink r:id="rId2097" w:history="1">
        <w:r>
          <w:rPr>
            <w:rFonts w:ascii="arial" w:eastAsia="arial" w:hAnsi="arial" w:cs="arial"/>
            <w:b w:val="0"/>
            <w:i/>
            <w:strike w:val="0"/>
            <w:noProof w:val="0"/>
            <w:color w:val="0077CC"/>
            <w:position w:val="0"/>
            <w:sz w:val="20"/>
            <w:u w:val="single"/>
            <w:vertAlign w:val="baseline"/>
          </w:rPr>
          <w:t>delivered her concession speech</w:t>
        </w:r>
      </w:hyperlink>
      <w:r>
        <w:rPr>
          <w:rFonts w:ascii="arial" w:eastAsia="arial" w:hAnsi="arial" w:cs="arial"/>
          <w:b w:val="0"/>
          <w:i w:val="0"/>
          <w:strike w:val="0"/>
          <w:noProof w:val="0"/>
          <w:color w:val="000000"/>
          <w:position w:val="0"/>
          <w:sz w:val="20"/>
          <w:u w:val="none"/>
          <w:vertAlign w:val="baseline"/>
        </w:rPr>
        <w:t xml:space="preserve"> on Wednesday afternoon to disappointed supporters at Howard University, which she attended as a student, where she said American's "must accept" the election result.</w:t>
      </w:r>
    </w:p>
    <w:p>
      <w:pPr>
        <w:pStyle w:val="Normal1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those in attendance was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who on Tuesday was reelected as representative for California's 11th Congressional District. In an image captured by photographer Kevin Dietsch,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appeared distraught, with </w:t>
      </w:r>
      <w:hyperlink r:id="rId2098" w:history="1">
        <w:r>
          <w:rPr>
            <w:rFonts w:ascii="arial" w:eastAsia="arial" w:hAnsi="arial" w:cs="arial"/>
            <w:b w:val="0"/>
            <w:i/>
            <w:strike w:val="0"/>
            <w:noProof w:val="0"/>
            <w:color w:val="0077CC"/>
            <w:position w:val="0"/>
            <w:sz w:val="20"/>
            <w:u w:val="single"/>
            <w:vertAlign w:val="baseline"/>
          </w:rPr>
          <w:t>Fox News</w:t>
        </w:r>
      </w:hyperlink>
      <w:r>
        <w:rPr>
          <w:rFonts w:ascii="arial" w:eastAsia="arial" w:hAnsi="arial" w:cs="arial"/>
          <w:b w:val="0"/>
          <w:i w:val="0"/>
          <w:strike w:val="0"/>
          <w:noProof w:val="0"/>
          <w:color w:val="000000"/>
          <w:position w:val="0"/>
          <w:sz w:val="20"/>
          <w:u w:val="none"/>
          <w:vertAlign w:val="baseline"/>
        </w:rPr>
        <w:t xml:space="preserve"> describing her appearance as "somber and teary-eyed."</w:t>
      </w:r>
    </w:p>
    <w:p>
      <w:pPr>
        <w:pStyle w:val="Normal12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was also filmed in what appeared to be an animated conversation with Brazile, who twice served as acting chair of the </w:t>
      </w:r>
      <w:hyperlink r:id="rId2099" w:history="1">
        <w:r>
          <w:rPr>
            <w:rFonts w:ascii="arial" w:eastAsia="arial" w:hAnsi="arial" w:cs="arial"/>
            <w:b w:val="0"/>
            <w:i/>
            <w:strike w:val="0"/>
            <w:noProof w:val="0"/>
            <w:color w:val="0077CC"/>
            <w:position w:val="0"/>
            <w:sz w:val="20"/>
            <w:u w:val="single"/>
            <w:vertAlign w:val="baseline"/>
          </w:rPr>
          <w:t>Democratic National Committee</w:t>
        </w:r>
      </w:hyperlink>
      <w:r>
        <w:rPr>
          <w:rFonts w:ascii="arial" w:eastAsia="arial" w:hAnsi="arial" w:cs="arial"/>
          <w:b w:val="0"/>
          <w:i w:val="0"/>
          <w:strike w:val="0"/>
          <w:noProof w:val="0"/>
          <w:color w:val="000000"/>
          <w:position w:val="0"/>
          <w:sz w:val="20"/>
          <w:u w:val="none"/>
          <w:vertAlign w:val="baseline"/>
        </w:rPr>
        <w:t xml:space="preserve">. In a post on X, news outlet The Blaze </w:t>
      </w:r>
      <w:hyperlink r:id="rId2100" w:history="1">
        <w:r>
          <w:rPr>
            <w:rFonts w:ascii="arial" w:eastAsia="arial" w:hAnsi="arial" w:cs="arial"/>
            <w:b w:val="0"/>
            <w:i/>
            <w:strike w:val="0"/>
            <w:noProof w:val="0"/>
            <w:color w:val="0077CC"/>
            <w:position w:val="0"/>
            <w:sz w:val="20"/>
            <w:u w:val="single"/>
            <w:vertAlign w:val="baseline"/>
          </w:rPr>
          <w:t>shared the C-SPAN footage, adding</w:t>
        </w:r>
      </w:hyperlink>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and Donna Brazile appear to be arguing with each other at Kamala's concession speech."</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Cortes, a former Trump aide and a Fox News contributor, also posted the video commenting: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is arguing with Donna Brazile at the Kamala Harris defeat speech."</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unclear from the clip what the pair were discussing during their encounter.</w:t>
      </w:r>
    </w:p>
    <w:p>
      <w:pPr>
        <w:pStyle w:val="Normal124"/>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 xml:space="preserve"> contacted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and Brazile for comment via email on Thursday outside of regular office hours.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her Howard University address, Harris sought to reassure supporters, commenting: "I know many people feel like we're entering a dark time. But for the benefit of us all, I hope that's not the case."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vice president said her "heart is full today, full of gratitude" for the backing she received during the campaign adding: "Hear me when I say the light of America's promise will always burn bright."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one of the main themes of her presidential campaign, Harris commented: "We will never give up the fight for our democracy, the rule of law, of the rule of justice and the sacred idea that everyone of us, no matter who we are or where we start out, have certain fundamental rights and freedoms that must be upheld."</w:t>
      </w:r>
    </w:p>
    <w:p>
      <w:pPr>
        <w:pStyle w:val="Normal1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w:t>
      </w:r>
      <w:hyperlink r:id="rId2101" w:history="1">
        <w:r>
          <w:rPr>
            <w:rFonts w:ascii="arial" w:eastAsia="arial" w:hAnsi="arial" w:cs="arial"/>
            <w:b w:val="0"/>
            <w:i/>
            <w:strike w:val="0"/>
            <w:noProof w:val="0"/>
            <w:color w:val="0077CC"/>
            <w:position w:val="0"/>
            <w:sz w:val="20"/>
            <w:u w:val="single"/>
            <w:vertAlign w:val="baseline"/>
          </w:rPr>
          <w:t>delivered a victory address</w:t>
        </w:r>
      </w:hyperlink>
      <w:r>
        <w:rPr>
          <w:rFonts w:ascii="arial" w:eastAsia="arial" w:hAnsi="arial" w:cs="arial"/>
          <w:b w:val="0"/>
          <w:i w:val="0"/>
          <w:strike w:val="0"/>
          <w:noProof w:val="0"/>
          <w:color w:val="000000"/>
          <w:position w:val="0"/>
          <w:sz w:val="20"/>
          <w:u w:val="none"/>
          <w:vertAlign w:val="baseline"/>
        </w:rPr>
        <w:t xml:space="preserve"> to supporters at 2:30 a.m. ET on Wednesday in Florida, where he described his presidential election win as the "greatest political movement of all time."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"We have a country that needs help, and it needs help very badly. We're going to fix our borders, we're going to fix everything about our country and we've made history for a reason tonight."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not rest until we have delivered the strong, safe and prosperous America that our children deserve and that you deserve. This will truly be the golden age of America, that's what we have to have."</w:t>
      </w:r>
    </w:p>
    <w:p>
      <w:pPr>
        <w:pStyle w:val="Normal124"/>
        <w:keepNext w:val="0"/>
        <w:spacing w:before="240" w:after="0" w:line="260" w:lineRule="atLeast"/>
        <w:ind w:left="0" w:right="0" w:firstLine="0"/>
        <w:jc w:val="both"/>
      </w:pPr>
      <w:hyperlink r:id="rId2102" w:history="1">
        <w:r>
          <w:rPr>
            <w:rFonts w:ascii="arial" w:eastAsia="arial" w:hAnsi="arial" w:cs="arial"/>
            <w:b w:val="0"/>
            <w:i/>
            <w:strike w:val="0"/>
            <w:color w:val="0077CC"/>
            <w:sz w:val="20"/>
            <w:u w:val="single"/>
            <w:vertAlign w:val="baseline"/>
          </w:rPr>
          <w:t>Link to Image</w:t>
        </w:r>
      </w:hyperlink>
    </w:p>
    <w:p>
      <w:pPr>
        <w:pStyle w:val="Normal1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4"/>
        <w:spacing w:line="60" w:lineRule="exact"/>
      </w:pPr>
      <w:r>
        <w:pict>
          <v:line id="_x0000_s1494" style="position:absolute;z-index:252089344" from="0,2pt" to="512pt,2pt" strokecolor="#009ddb" strokeweight="2pt">
            <v:stroke linestyle="single"/>
            <w10:wrap type="topAndBottom"/>
          </v:line>
        </w:pict>
      </w:r>
    </w:p>
    <w:p>
      <w:pPr>
        <w:pStyle w:val="Normal1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Nancy Pelosi</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Dietsch/GETTY</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of the House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looks distraught whilst waiting for Kamala Harris to concede the election at Howard University on November 06, 2024 in Washington, DC. In a post on social media conservative publication The Blaze claimed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appeared to be arguing with Democratic strategist Donna Brazile.</w:t>
      </w:r>
    </w:p>
    <w:p>
      <w:pPr>
        <w:pStyle w:val="Normal124"/>
        <w:keepNext/>
        <w:spacing w:before="240" w:after="0" w:line="340" w:lineRule="atLeast"/>
        <w:ind w:left="0" w:right="0" w:firstLine="0"/>
        <w:jc w:val="left"/>
      </w:pPr>
      <w:bookmarkStart w:id="375" w:name="Classification_122"/>
      <w:bookmarkEnd w:id="375"/>
      <w:r>
        <w:rPr>
          <w:rFonts w:ascii="arial" w:eastAsia="arial" w:hAnsi="arial" w:cs="arial"/>
          <w:b/>
          <w:i w:val="0"/>
          <w:strike w:val="0"/>
          <w:noProof w:val="0"/>
          <w:color w:val="000000"/>
          <w:position w:val="0"/>
          <w:sz w:val="28"/>
          <w:u w:val="none"/>
          <w:vertAlign w:val="baseline"/>
        </w:rPr>
        <w:t>Classification</w:t>
      </w:r>
    </w:p>
    <w:p>
      <w:pPr>
        <w:pStyle w:val="Normal124"/>
        <w:spacing w:line="60" w:lineRule="exact"/>
      </w:pPr>
      <w:r>
        <w:pict>
          <v:line id="_x0000_s1495" style="position:absolute;z-index:252090368" from="0,2pt" to="512pt,2pt" strokecolor="#009ddb" strokeweight="2pt">
            <v:stroke linestyle="single"/>
            <w10:wrap type="topAndBottom"/>
          </v:line>
        </w:pict>
      </w:r>
    </w:p>
    <w:p>
      <w:pPr>
        <w:pStyle w:val="Normal124"/>
        <w:spacing w:line="120" w:lineRule="exact"/>
      </w:pPr>
    </w:p>
    <w:p>
      <w:pPr>
        <w:pStyle w:val="Normal12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(90%); DEMOCRACIES (90%); HISTORICALLY BLACK COLLEGES (90%); SOCIAL MEDIA (90%); TYPES OF GOVERNMENT (90%); VOTERS &amp; VOTING (90%); US DEMOCRATIC PARTY (89%); ELECTIONS (78%); PHOTO &amp; VIDEO SHARING (78%); US ELECTORAL COLLEGE (78%); US PRESIDENTIAL CANDIDATES 2012 (78%); HEADS OF GOVERNMENT ELECTIONS (77%); POLITICAL PARTIES (77%); POPULAR VOTE (77%); VISUAL ARTISTS (63%); U.S. (%)</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FOX ENTERTAINMENT GROUP INC (67%);  DEMOCRATIC NATIONAL COMMITTEE (53%)</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HOWARD UNIVERSITY (93%)</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(67%); SIC4833 TELEVISION BROADCASTING STATIONS (67%); NAICS813940 POLITICAL ORGANIZATIONS (53%); SIC8651 POLITICAL ORGANIZATIONS (53%); HISTORICALLY BLACK COLLEGES (90%); SOCIAL MEDIA (90%); PHOTO &amp; VIDEO SHARING (78%); CABLE TELEVISION (77%); PRESS AGENCY RELEASES (75%); VISUAL ARTISTS (63%)</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(92%); KAMALA HARRIS (92%);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(89%)</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(79%); NEVADA, USA (79%); WASHINGTON DC, USA (79%); UNITED STATES (94%)</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2024</w:t>
      </w:r>
    </w:p>
    <w:p>
      <w:pPr>
        <w:pStyle w:val="Normal124"/>
      </w:pPr>
    </w:p>
    <w:p>
      <w:pPr>
        <w:pStyle w:val="Normal124"/>
        <w:ind w:left="200"/>
        <w:sectPr>
          <w:type w:val="continuous"/>
          <w:pgMar w:top="840" w:right="1000" w:bottom="840" w:left="1000" w:header="400" w:footer="400"/>
          <w:pgNumType w:fmt="decimal"/>
          <w:cols w:space="720"/>
        </w:sectPr>
      </w:pPr>
      <w:r>
        <w:br/>
      </w:r>
      <w:r>
        <w:pict>
          <v:line id="_x0000_s1496" style="position:absolute;z-index:252091392" from="0,10pt" to="512pt,10pt" strokecolor="black" strokeweight="1pt">
            <v:stroke linestyle="single"/>
          </v:line>
        </w:pict>
      </w:r>
      <w:r>
        <w:rPr>
          <w:rFonts w:ascii="arial" w:eastAsia="arial" w:hAnsi="arial" w:cs="arial"/>
          <w:b/>
          <w:color w:val="767676"/>
          <w:sz w:val="16"/>
        </w:rPr>
        <w:t>End of Document</w:t>
      </w:r>
    </w:p>
    <w:p>
      <w:pPr>
        <w:pStyle w:val="Normal125"/>
        <w:sectPr>
          <w:headerReference w:type="even" r:id="rId2103"/>
          <w:headerReference w:type="default" r:id="rId2104"/>
          <w:footerReference w:type="even" r:id="rId2105"/>
          <w:footerReference w:type="default" r:id="rId2106"/>
          <w:headerReference w:type="first" r:id="rId2107"/>
          <w:footerReference w:type="first" r:id="rId2108"/>
          <w:pgSz w:w="12240" w:h="15840"/>
          <w:pgMar w:top="840" w:right="1000" w:bottom="840" w:left="1000" w:header="400" w:footer="400"/>
          <w:pgNumType w:fmt="decimal"/>
          <w:cols w:space="720"/>
          <w:titlePg w:val="0"/>
        </w:sectPr>
      </w:pPr>
    </w:p>
    <w:p>
      <w:pPr>
        <w:pStyle w:val="Normal125"/>
      </w:pPr>
    </w:p>
    <w:p>
      <w:pPr>
        <w:pStyle w:val="Heading1123"/>
        <w:keepNext w:val="0"/>
        <w:spacing w:after="200" w:line="340" w:lineRule="atLeast"/>
        <w:ind w:left="0" w:right="0" w:firstLine="0"/>
        <w:jc w:val="center"/>
      </w:pPr>
      <w:hyperlink r:id="rId2109" w:history="1">
        <w:r>
          <w:rPr>
            <w:rFonts w:ascii="arial" w:eastAsia="arial" w:hAnsi="arial" w:cs="arial"/>
            <w:b/>
            <w:i/>
            <w:strike w:val="0"/>
            <w:color w:val="0077CC"/>
            <w:sz w:val="28"/>
            <w:u w:val="single"/>
            <w:vertAlign w:val="baseline"/>
          </w:rPr>
          <w:t>Nancy Pelosi</w:t>
        </w:r>
      </w:hyperlink>
      <w:hyperlink r:id="rId2110" w:history="1">
        <w:r>
          <w:rPr>
            <w:rFonts w:ascii="arial" w:eastAsia="arial" w:hAnsi="arial" w:cs="arial"/>
            <w:b/>
            <w:i/>
            <w:strike w:val="0"/>
            <w:color w:val="0077CC"/>
            <w:sz w:val="28"/>
            <w:u w:val="single"/>
            <w:vertAlign w:val="baseline"/>
          </w:rPr>
          <w:t xml:space="preserve"> rushed to hospital after 'falling down stairs' in front of horrified dignitaries</w:t>
        </w:r>
      </w:hyperlink>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GB News</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2024 Friday 8:58 PM EST</w:t>
      </w:r>
    </w:p>
    <w:p>
      <w:pPr>
        <w:pStyle w:val="Normal125"/>
        <w:keepNext w:val="0"/>
        <w:spacing w:after="0" w:line="240" w:lineRule="atLeast"/>
        <w:ind w:right="0"/>
        <w:jc w:val="both"/>
      </w:pPr>
      <w:bookmarkStart w:id="376" w:name="Bookmark_125"/>
      <w:bookmarkEnd w:id="376"/>
    </w:p>
    <w:p>
      <w:pPr>
        <w:pStyle w:val="Normal1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GBNEWS  All Rights Reserved</w:t>
      </w:r>
    </w:p>
    <w:p>
      <w:pPr>
        <w:pStyle w:val="Normal125"/>
        <w:keepNext w:val="0"/>
        <w:spacing w:before="120" w:after="0" w:line="220" w:lineRule="atLeast"/>
        <w:ind w:left="0" w:right="0" w:firstLine="0"/>
        <w:jc w:val="left"/>
      </w:pPr>
      <w:r>
        <w:br/>
      </w:r>
      <w:r>
        <w:pict>
          <v:shape id="_x0000_i1497" type="#_x0000_t75" style="width:115.49pt;height:41.24pt">
            <v:imagedata r:id="rId2111" o:title=""/>
          </v:shape>
        </w:pic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POLITICS NEWS</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232 words</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Holly Bishop</w:t>
      </w:r>
    </w:p>
    <w:p>
      <w:pPr>
        <w:pStyle w:val="Normal125"/>
        <w:keepNext/>
        <w:spacing w:before="240" w:after="0" w:line="340" w:lineRule="atLeast"/>
        <w:ind w:left="0" w:right="0" w:firstLine="0"/>
        <w:jc w:val="left"/>
      </w:pPr>
      <w:bookmarkStart w:id="377" w:name="Body_123"/>
      <w:bookmarkEnd w:id="377"/>
      <w:r>
        <w:rPr>
          <w:rFonts w:ascii="arial" w:eastAsia="arial" w:hAnsi="arial" w:cs="arial"/>
          <w:b/>
          <w:i w:val="0"/>
          <w:strike w:val="0"/>
          <w:noProof w:val="0"/>
          <w:color w:val="000000"/>
          <w:position w:val="0"/>
          <w:sz w:val="28"/>
          <w:u w:val="none"/>
          <w:vertAlign w:val="baseline"/>
        </w:rPr>
        <w:t>Body</w:t>
      </w:r>
    </w:p>
    <w:p>
      <w:pPr>
        <w:pStyle w:val="Normal125"/>
        <w:spacing w:line="60" w:lineRule="exact"/>
      </w:pPr>
      <w:r>
        <w:pict>
          <v:line id="_x0000_s1498" style="position:absolute;z-index:252092416" from="0,2pt" to="512pt,2pt" strokecolor="#009ddb" strokeweight="2pt">
            <v:stroke linestyle="single"/>
            <w10:wrap type="topAndBottom"/>
          </v:line>
        </w:pict>
      </w:r>
    </w:p>
    <w:p>
      <w:pPr>
        <w:pStyle w:val="Normal125"/>
      </w:pP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of the House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has "fallen down the stairs" during an "official engagement" in front of horrified dignitaries.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84-year-old has been taken to hospital in Luxembourg and has been forced to cancel the remainder of her appointments on the trip.</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had been travelling with the congressional delegation for the 80th anniversary of the Battle of the Bulge - the last major German offensive during WWII.</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Ian Krager, a spokesman for the former Speaker of the House, said: "Speaker Emerita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sustained an injury during an official engagement and was admitted to the hospital for evaluation."</w:t>
      </w:r>
    </w:p>
    <w:p>
      <w:pPr>
        <w:pStyle w:val="Normal12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was injured due to a fall on the stairs, three sources told CNN.</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office declined to comment on how the congresswoman was injured.</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"currently receiving excellent treatment from doctors and medical professionals. She continues to work".</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she "regrets that she is unable to attend the remainder of the CODEL engagements to honor the courage of our servicemembers during one of the greatest acts of American heroism in our nation's history," adding that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"looks forward to returning home to the US soon".</w:t>
      </w:r>
    </w:p>
    <w:p>
      <w:pPr>
        <w:pStyle w:val="Normal12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has been a member of Congress for 37 years. She has served as House speaker twice - from 2007 until 2011 and then again from 2019 until 2023.</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re-elected in November to another two-year term beginning on January 3.</w:t>
      </w:r>
    </w:p>
    <w:p>
      <w:pPr>
        <w:pStyle w:val="Normal125"/>
        <w:keepNext w:val="0"/>
        <w:spacing w:before="200" w:after="0" w:line="260" w:lineRule="atLeast"/>
        <w:ind w:left="0" w:right="0" w:firstLine="0"/>
        <w:jc w:val="both"/>
      </w:pPr>
      <w:r>
        <w:rPr>
          <w:rFonts w:ascii="arial" w:eastAsia="arial" w:hAnsi="arial" w:cs="arial"/>
          <w:b/>
          <w:i/>
          <w:strike w:val="0"/>
          <w:noProof w:val="0"/>
          <w:color w:val="000000"/>
          <w:position w:val="0"/>
          <w:sz w:val="20"/>
          <w:u w:val="none"/>
          <w:vertAlign w:val="baseline"/>
        </w:rPr>
        <w:t>More to follow...</w:t>
      </w:r>
    </w:p>
    <w:p>
      <w:pPr>
        <w:pStyle w:val="Normal125"/>
        <w:keepNext/>
        <w:spacing w:before="240" w:after="0" w:line="340" w:lineRule="atLeast"/>
        <w:ind w:left="0" w:right="0" w:firstLine="0"/>
        <w:jc w:val="left"/>
      </w:pPr>
      <w:bookmarkStart w:id="378" w:name="Classification_123"/>
      <w:bookmarkEnd w:id="378"/>
      <w:r>
        <w:rPr>
          <w:rFonts w:ascii="arial" w:eastAsia="arial" w:hAnsi="arial" w:cs="arial"/>
          <w:b/>
          <w:i w:val="0"/>
          <w:strike w:val="0"/>
          <w:noProof w:val="0"/>
          <w:color w:val="000000"/>
          <w:position w:val="0"/>
          <w:sz w:val="28"/>
          <w:u w:val="none"/>
          <w:vertAlign w:val="baseline"/>
        </w:rPr>
        <w:t>Classification</w:t>
      </w:r>
    </w:p>
    <w:p>
      <w:pPr>
        <w:pStyle w:val="Normal125"/>
        <w:spacing w:line="60" w:lineRule="exact"/>
      </w:pPr>
      <w:r>
        <w:pict>
          <v:line id="_x0000_s1499" style="position:absolute;z-index:252093440" from="0,2pt" to="512pt,2pt" strokecolor="#009ddb" strokeweight="2pt">
            <v:stroke linestyle="single"/>
            <w10:wrap type="topAndBottom"/>
          </v:line>
        </w:pict>
      </w:r>
    </w:p>
    <w:p>
      <w:pPr>
        <w:pStyle w:val="Normal125"/>
        <w:spacing w:line="120" w:lineRule="exact"/>
      </w:pPr>
    </w:p>
    <w:p>
      <w:pPr>
        <w:pStyle w:val="Normal12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670246385</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LEGISLATIVE BODIES (90%); WOUNDS &amp; INJURIES (90%); ELECTIONS &amp; POLITICS (78%); HEALTH CARE PROFESSIONALS (73%); ANNIVERSARIES (71%); HISTORY (71%); WORLD WAR II (71%); PROFESSIONAL WORKERS (68%)</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HEALTH CARE PROFESSIONALS (73%)</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(91%)</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(93%); LUXEMBOURG (90%); BELGIUM (79%); GERMANY (79%); EUROPE (74%); WESTERN EUROPE (74%); Province du Luxembourg; Belgium; Europe, Western Europe; Americas, Northern America</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13, 2024</w:t>
      </w:r>
    </w:p>
    <w:p>
      <w:pPr>
        <w:pStyle w:val="Normal125"/>
      </w:pPr>
    </w:p>
    <w:p>
      <w:pPr>
        <w:pStyle w:val="Normal125"/>
        <w:ind w:left="200"/>
        <w:sectPr>
          <w:type w:val="continuous"/>
          <w:pgMar w:top="840" w:right="1000" w:bottom="840" w:left="1000" w:header="400" w:footer="400"/>
          <w:pgNumType w:fmt="decimal"/>
          <w:cols w:space="720"/>
        </w:sectPr>
      </w:pPr>
      <w:r>
        <w:br/>
      </w:r>
      <w:r>
        <w:pict>
          <v:line id="_x0000_s1500" style="position:absolute;z-index:252094464" from="0,10pt" to="512pt,10pt" strokecolor="black" strokeweight="1pt">
            <v:stroke linestyle="single"/>
          </v:line>
        </w:pict>
      </w:r>
      <w:r>
        <w:rPr>
          <w:rFonts w:ascii="arial" w:eastAsia="arial" w:hAnsi="arial" w:cs="arial"/>
          <w:b/>
          <w:color w:val="767676"/>
          <w:sz w:val="16"/>
        </w:rPr>
        <w:t>End of Document</w:t>
      </w:r>
    </w:p>
    <w:p>
      <w:pPr>
        <w:pStyle w:val="Normal126"/>
        <w:sectPr>
          <w:headerReference w:type="even" r:id="rId2112"/>
          <w:headerReference w:type="default" r:id="rId2113"/>
          <w:footerReference w:type="even" r:id="rId2114"/>
          <w:footerReference w:type="default" r:id="rId2115"/>
          <w:headerReference w:type="first" r:id="rId2116"/>
          <w:footerReference w:type="first" r:id="rId2117"/>
          <w:pgSz w:w="12240" w:h="15840"/>
          <w:pgMar w:top="840" w:right="1000" w:bottom="840" w:left="1000" w:header="400" w:footer="400"/>
          <w:pgNumType w:fmt="decimal"/>
          <w:cols w:space="720"/>
          <w:titlePg w:val="0"/>
        </w:sectPr>
      </w:pPr>
    </w:p>
    <w:p>
      <w:pPr>
        <w:pStyle w:val="Normal126"/>
      </w:pPr>
    </w:p>
    <w:p>
      <w:pPr>
        <w:pStyle w:val="Heading1124"/>
        <w:keepNext w:val="0"/>
        <w:spacing w:after="200" w:line="340" w:lineRule="atLeast"/>
        <w:ind w:left="0" w:right="0" w:firstLine="0"/>
        <w:jc w:val="center"/>
      </w:pPr>
      <w:hyperlink r:id="rId2118" w:history="1">
        <w:r>
          <w:rPr>
            <w:rFonts w:ascii="arial" w:eastAsia="arial" w:hAnsi="arial" w:cs="arial"/>
            <w:b/>
            <w:i/>
            <w:strike w:val="0"/>
            <w:color w:val="0077CC"/>
            <w:sz w:val="28"/>
            <w:u w:val="single"/>
            <w:vertAlign w:val="baseline"/>
          </w:rPr>
          <w:t>Nancy Pelosi</w:t>
        </w:r>
      </w:hyperlink>
      <w:hyperlink r:id="rId2119" w:history="1">
        <w:r>
          <w:rPr>
            <w:rFonts w:ascii="arial" w:eastAsia="arial" w:hAnsi="arial" w:cs="arial"/>
            <w:b/>
            <w:i/>
            <w:strike w:val="0"/>
            <w:color w:val="0077CC"/>
            <w:sz w:val="28"/>
            <w:u w:val="single"/>
            <w:vertAlign w:val="baseline"/>
          </w:rPr>
          <w:t xml:space="preserve"> suffers injury in Luxembourg; hospitalized for medical evaluation</w:t>
        </w:r>
      </w:hyperlink>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2024 Friday</w:t>
      </w:r>
    </w:p>
    <w:p>
      <w:pPr>
        <w:pStyle w:val="Normal126"/>
        <w:keepNext w:val="0"/>
        <w:spacing w:after="0" w:line="240" w:lineRule="atLeast"/>
        <w:ind w:right="0"/>
        <w:jc w:val="both"/>
      </w:pPr>
      <w:bookmarkStart w:id="379" w:name="Bookmark_126"/>
      <w:bookmarkEnd w:id="379"/>
    </w:p>
    <w:p>
      <w:pPr>
        <w:pStyle w:val="Normal1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12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2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203 words</w:t>
      </w:r>
    </w:p>
    <w:p>
      <w:pPr>
        <w:pStyle w:val="Normal126"/>
        <w:keepNext/>
        <w:spacing w:before="240" w:after="0" w:line="340" w:lineRule="atLeast"/>
        <w:ind w:left="0" w:right="0" w:firstLine="0"/>
        <w:jc w:val="left"/>
      </w:pPr>
      <w:bookmarkStart w:id="380" w:name="Body_124"/>
      <w:bookmarkEnd w:id="380"/>
      <w:r>
        <w:rPr>
          <w:rFonts w:ascii="arial" w:eastAsia="arial" w:hAnsi="arial" w:cs="arial"/>
          <w:b/>
          <w:i w:val="0"/>
          <w:strike w:val="0"/>
          <w:noProof w:val="0"/>
          <w:color w:val="000000"/>
          <w:position w:val="0"/>
          <w:sz w:val="28"/>
          <w:u w:val="none"/>
          <w:vertAlign w:val="baseline"/>
        </w:rPr>
        <w:t>Body</w:t>
      </w:r>
    </w:p>
    <w:p>
      <w:pPr>
        <w:pStyle w:val="Normal126"/>
        <w:spacing w:line="60" w:lineRule="exact"/>
      </w:pPr>
      <w:r>
        <w:pict>
          <v:line id="_x0000_s1501" style="position:absolute;z-index:252095488" from="0,2pt" to="512pt,2pt" strokecolor="#009ddb" strokeweight="2pt">
            <v:stroke linestyle="single"/>
            <w10:wrap type="topAndBottom"/>
          </v:line>
        </w:pict>
      </w:r>
    </w:p>
    <w:p>
      <w:pPr>
        <w:pStyle w:val="Normal126"/>
      </w:pP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former speaker of the U.S. House of Representatives,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was hospitalized after suffering an injury in Luxembourg, where she had to participate in the events of the 80th anniversary of the Battle of the Bulge, her spokesman said Friday.</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84, "suffered an injury" while participating in an official meeting of a congressional delegation that traveled to the European country and "was hospitalized for evaluation," said Ian Krager, without offering more details about the type of injury.The Democratic congresswoman "is receiving excellent treatment from doctors and medical professionals," added the spokesman, who noted that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"regrets not being able to attend" the rest of the events she had scheduled."She looks forward to returning home to the United States soon," he said.In the statement, Krager expressed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's "gratitude" to American veterans as well as to the people of Luxembourg and the Belgian town of Bastogne for their role in World War II.The Battle of the Bulge, fought between December 1944 and January 1945, was the last major German attack on the Western Front during World War II, a failed attempt to break through the Allied lines in Belgium and Luxembourg.LG       </w:t>
      </w:r>
    </w:p>
    <w:p>
      <w:pPr>
        <w:pStyle w:val="Normal126"/>
        <w:keepNext/>
        <w:spacing w:before="240" w:after="0" w:line="340" w:lineRule="atLeast"/>
        <w:ind w:left="0" w:right="0" w:firstLine="0"/>
        <w:jc w:val="left"/>
      </w:pPr>
      <w:bookmarkStart w:id="381" w:name="Classification_124"/>
      <w:bookmarkEnd w:id="381"/>
      <w:r>
        <w:rPr>
          <w:rFonts w:ascii="arial" w:eastAsia="arial" w:hAnsi="arial" w:cs="arial"/>
          <w:b/>
          <w:i w:val="0"/>
          <w:strike w:val="0"/>
          <w:noProof w:val="0"/>
          <w:color w:val="000000"/>
          <w:position w:val="0"/>
          <w:sz w:val="28"/>
          <w:u w:val="none"/>
          <w:vertAlign w:val="baseline"/>
        </w:rPr>
        <w:t>Classification</w:t>
      </w:r>
    </w:p>
    <w:p>
      <w:pPr>
        <w:pStyle w:val="Normal126"/>
        <w:spacing w:line="60" w:lineRule="exact"/>
      </w:pPr>
      <w:r>
        <w:pict>
          <v:line id="_x0000_s1502" style="position:absolute;z-index:252096512" from="0,2pt" to="512pt,2pt" strokecolor="#009ddb" strokeweight="2pt">
            <v:stroke linestyle="single"/>
            <w10:wrap type="topAndBottom"/>
          </v:line>
        </w:pict>
      </w:r>
    </w:p>
    <w:p>
      <w:pPr>
        <w:pStyle w:val="Normal126"/>
        <w:spacing w:line="120" w:lineRule="exact"/>
      </w:pPr>
    </w:p>
    <w:p>
      <w:pPr>
        <w:pStyle w:val="Normal12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WORLD WAR II (91%); WOUNDS &amp; INJURIES (91%); GOVERNMENT &amp; PUBLIC ADMINISTRATION (90%); GOVERNMENT BODIES &amp; OFFICES (90%); LEGISLATIVE BODIES (90%); US CONGRESS (90%); TALKS &amp; MEETINGS (78%); US DEMOCRATIC PARTY (78%); ANNIVERSARIES (77%); HEALTH CARE PROFESSIONALS (77%); PROFESSIONAL WORKERS (72%)</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HOUSE OF REPRESENTATIVES (84%)</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HEALTH CARE PROFESSIONALS (77%)</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(90%)</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BELGIUM (93%); UNITED STATES (93%); LUXEMBOURG (91%); EUROPE (79%); GERMANY (78%)</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26, 2025</w:t>
      </w:r>
    </w:p>
    <w:p>
      <w:pPr>
        <w:pStyle w:val="Normal126"/>
      </w:pPr>
    </w:p>
    <w:p>
      <w:pPr>
        <w:pStyle w:val="Normal126"/>
        <w:ind w:left="200"/>
        <w:sectPr>
          <w:type w:val="continuous"/>
          <w:pgMar w:top="840" w:right="1000" w:bottom="840" w:left="1000" w:header="400" w:footer="400"/>
          <w:pgNumType w:fmt="decimal"/>
          <w:cols w:space="720"/>
        </w:sectPr>
      </w:pPr>
      <w:r>
        <w:br/>
      </w:r>
      <w:r>
        <w:pict>
          <v:line id="_x0000_s1503" style="position:absolute;z-index:252097536" from="0,10pt" to="512pt,10pt" strokecolor="black" strokeweight="1pt">
            <v:stroke linestyle="single"/>
          </v:line>
        </w:pict>
      </w:r>
      <w:r>
        <w:rPr>
          <w:rFonts w:ascii="arial" w:eastAsia="arial" w:hAnsi="arial" w:cs="arial"/>
          <w:b/>
          <w:color w:val="767676"/>
          <w:sz w:val="16"/>
        </w:rPr>
        <w:t>End of Document</w:t>
      </w:r>
    </w:p>
    <w:p>
      <w:pPr>
        <w:pStyle w:val="Normal127"/>
        <w:sectPr>
          <w:headerReference w:type="even" r:id="rId2120"/>
          <w:headerReference w:type="default" r:id="rId2121"/>
          <w:footerReference w:type="even" r:id="rId2122"/>
          <w:footerReference w:type="default" r:id="rId2123"/>
          <w:headerReference w:type="first" r:id="rId2124"/>
          <w:footerReference w:type="first" r:id="rId2125"/>
          <w:pgSz w:w="12240" w:h="15840"/>
          <w:pgMar w:top="840" w:right="1000" w:bottom="840" w:left="1000" w:header="400" w:footer="400"/>
          <w:pgNumType w:fmt="decimal"/>
          <w:cols w:space="720"/>
          <w:titlePg w:val="0"/>
        </w:sectPr>
      </w:pPr>
    </w:p>
    <w:p>
      <w:pPr>
        <w:pStyle w:val="Normal127"/>
      </w:pPr>
    </w:p>
    <w:p>
      <w:pPr>
        <w:pStyle w:val="Heading1125"/>
        <w:keepNext w:val="0"/>
        <w:spacing w:after="200" w:line="340" w:lineRule="atLeast"/>
        <w:ind w:left="0" w:right="0" w:firstLine="0"/>
        <w:jc w:val="center"/>
      </w:pPr>
      <w:hyperlink r:id="rId2126" w:history="1">
        <w:r>
          <w:rPr>
            <w:rFonts w:ascii="arial" w:eastAsia="arial" w:hAnsi="arial" w:cs="arial"/>
            <w:b/>
            <w:i/>
            <w:strike w:val="0"/>
            <w:color w:val="0077CC"/>
            <w:sz w:val="28"/>
            <w:u w:val="single"/>
            <w:vertAlign w:val="baseline"/>
          </w:rPr>
          <w:t>Nancy Pelosi</w:t>
        </w:r>
      </w:hyperlink>
      <w:hyperlink r:id="rId2127" w:history="1">
        <w:r>
          <w:rPr>
            <w:rFonts w:ascii="arial" w:eastAsia="arial" w:hAnsi="arial" w:cs="arial"/>
            <w:b/>
            <w:i/>
            <w:strike w:val="0"/>
            <w:color w:val="0077CC"/>
            <w:sz w:val="28"/>
            <w:u w:val="single"/>
            <w:vertAlign w:val="baseline"/>
          </w:rPr>
          <w:t xml:space="preserve"> hospitalised after injury on trip to Luxembourg</w:t>
        </w:r>
      </w:hyperlink>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Journal</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2024 Friday 8:12 PM EST</w:t>
      </w:r>
    </w:p>
    <w:p>
      <w:pPr>
        <w:pStyle w:val="Normal127"/>
        <w:keepNext w:val="0"/>
        <w:spacing w:after="0" w:line="240" w:lineRule="atLeast"/>
        <w:ind w:right="0"/>
        <w:jc w:val="both"/>
      </w:pPr>
      <w:bookmarkStart w:id="382" w:name="Bookmark_127"/>
      <w:bookmarkEnd w:id="382"/>
    </w:p>
    <w:p>
      <w:pPr>
        <w:pStyle w:val="Normal1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Journal  All Rights Reserved</w:t>
      </w:r>
    </w:p>
    <w:p>
      <w:pPr>
        <w:pStyle w:val="Normal127"/>
        <w:keepNext w:val="0"/>
        <w:spacing w:before="120" w:after="0" w:line="220" w:lineRule="atLeast"/>
        <w:ind w:left="0" w:right="0" w:firstLine="0"/>
        <w:jc w:val="left"/>
      </w:pPr>
      <w:r>
        <w:br/>
      </w:r>
      <w:r>
        <w:pict>
          <v:shape id="_x0000_i1504" type="#_x0000_t75" style="width:0;height:0"/>
        </w:pic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POLITICS NEWS, Europe news &amp; BENELUX NEWS</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226 words</w:t>
      </w:r>
    </w:p>
    <w:p>
      <w:pPr>
        <w:pStyle w:val="Normal127"/>
        <w:keepNext/>
        <w:spacing w:before="240" w:after="0" w:line="340" w:lineRule="atLeast"/>
        <w:ind w:left="0" w:right="0" w:firstLine="0"/>
        <w:jc w:val="left"/>
      </w:pPr>
      <w:bookmarkStart w:id="383" w:name="Body_125"/>
      <w:bookmarkEnd w:id="383"/>
      <w:r>
        <w:rPr>
          <w:rFonts w:ascii="arial" w:eastAsia="arial" w:hAnsi="arial" w:cs="arial"/>
          <w:b/>
          <w:i w:val="0"/>
          <w:strike w:val="0"/>
          <w:noProof w:val="0"/>
          <w:color w:val="000000"/>
          <w:position w:val="0"/>
          <w:sz w:val="28"/>
          <w:u w:val="none"/>
          <w:vertAlign w:val="baseline"/>
        </w:rPr>
        <w:t>Body</w:t>
      </w:r>
    </w:p>
    <w:p>
      <w:pPr>
        <w:pStyle w:val="Normal127"/>
        <w:spacing w:line="60" w:lineRule="exact"/>
      </w:pPr>
      <w:r>
        <w:pict>
          <v:line id="_x0000_s1505" style="position:absolute;z-index:252098560" from="0,2pt" to="512pt,2pt" strokecolor="#009ddb" strokeweight="2pt">
            <v:stroke linestyle="single"/>
            <w10:wrap type="topAndBottom"/>
          </v:line>
        </w:pict>
      </w:r>
    </w:p>
    <w:p>
      <w:pPr>
        <w:pStyle w:val="Normal127"/>
      </w:pP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HOUSE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has been admitted to hospital after she "sustained an injury" during an official engagement in Luxembourg, according to a spokesman.</w:t>
      </w:r>
    </w:p>
    <w:p>
      <w:pPr>
        <w:pStyle w:val="Normal12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84, was in Europe to mark the 80th anniversary of the Battle of the Bulge in the Second World War.</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spokesman, Ian Krager, said in a statement that she is "currently receiving excellent treatment from doctors and medical professionals" and is unable to attend the remainder of events on her trip.</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 not describe the nature of her injury or give any additional details.</w:t>
      </w:r>
    </w:p>
    <w:p>
      <w:pPr>
        <w:pStyle w:val="Normal12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"looks forward to returning home to the US soon," Krager said.</w:t>
      </w:r>
    </w:p>
    <w:p>
      <w:pPr>
        <w:pStyle w:val="Normal12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who was first elected in 1987 and served as speaker twice, stepped down from her leadership post two years ago but remained in Congress and was re-elected to represent her San Francisco district in November.</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remained active in the two years since she left the top job, working with Democrats behind the scenes and in public and attending official events.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speaker's unspecified injury comes days after Senate Republican Leader Mitch McConnell tripped and fell in the Senate, spraining his wrist and cutting his face.</w:t>
      </w:r>
    </w:p>
    <w:p>
      <w:pPr>
        <w:pStyle w:val="Normal127"/>
        <w:keepNext w:val="0"/>
        <w:spacing w:before="240" w:after="0" w:line="260" w:lineRule="atLeast"/>
        <w:ind w:left="0" w:right="0" w:firstLine="0"/>
        <w:jc w:val="both"/>
      </w:pPr>
      <w:hyperlink r:id="rId2128" w:history="1">
        <w:r>
          <w:rPr>
            <w:rFonts w:ascii="arial" w:eastAsia="arial" w:hAnsi="arial" w:cs="arial"/>
            <w:b w:val="0"/>
            <w:i/>
            <w:strike w:val="0"/>
            <w:color w:val="0077CC"/>
            <w:sz w:val="20"/>
            <w:u w:val="single"/>
            <w:vertAlign w:val="baseline"/>
          </w:rPr>
          <w:t>Link to Image</w:t>
        </w:r>
      </w:hyperlink>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McConnell, who is stepping down from his leadership post at the end of the year, missed Senate votes yesterday after experiencing some stiffness in his leg from the fall, his office said.</w:t>
      </w:r>
    </w:p>
    <w:p>
      <w:pPr>
        <w:pStyle w:val="Normal127"/>
        <w:keepNext/>
        <w:spacing w:before="240" w:after="0" w:line="340" w:lineRule="atLeast"/>
        <w:ind w:left="0" w:right="0" w:firstLine="0"/>
        <w:jc w:val="left"/>
      </w:pPr>
      <w:bookmarkStart w:id="384" w:name="Classification_125"/>
      <w:bookmarkEnd w:id="384"/>
      <w:r>
        <w:rPr>
          <w:rFonts w:ascii="arial" w:eastAsia="arial" w:hAnsi="arial" w:cs="arial"/>
          <w:b/>
          <w:i w:val="0"/>
          <w:strike w:val="0"/>
          <w:noProof w:val="0"/>
          <w:color w:val="000000"/>
          <w:position w:val="0"/>
          <w:sz w:val="28"/>
          <w:u w:val="none"/>
          <w:vertAlign w:val="baseline"/>
        </w:rPr>
        <w:t>Classification</w:t>
      </w:r>
    </w:p>
    <w:p>
      <w:pPr>
        <w:pStyle w:val="Normal127"/>
        <w:spacing w:line="60" w:lineRule="exact"/>
      </w:pPr>
      <w:r>
        <w:pict>
          <v:line id="_x0000_s1506" style="position:absolute;z-index:252099584" from="0,2pt" to="512pt,2pt" strokecolor="#009ddb" strokeweight="2pt">
            <v:stroke linestyle="single"/>
            <w10:wrap type="topAndBottom"/>
          </v:line>
        </w:pict>
      </w:r>
    </w:p>
    <w:p>
      <w:pPr>
        <w:pStyle w:val="Normal127"/>
        <w:spacing w:line="120" w:lineRule="exact"/>
      </w:pPr>
    </w:p>
    <w:p>
      <w:pPr>
        <w:pStyle w:val="Normal12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672253052</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THIS DAY IN HISTORY (90%); WOUNDS &amp; INJURIES (90%); US DEMOCRATIC PARTY (79%); US REPUBLICAN PARTY (79%); ELECTIONS &amp; POLITICS (78%); POLITICAL PARTIES (78%); POLITICS (78%); SPRAINS &amp; STRAINS (78%); HEALTH CARE PROFESSIONALS (76%); RESIGNATIONS (74%); ANNIVERSARIES (72%); WORLD WAR II (72%); PROFESSIONAL WORKERS (71%); LEGISLATIVE VOTING (68%)</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HEALTH CARE PROFESSIONALS (76%)</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(90%); MITCH MCCONNELL (74%)</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BELGIUM (92%); EUROPE (92%); LUXEMBOURG (90%); HONDURAS (79%); NORTHERN EUROPE (79%); UNITED STATES (79%); WESTERN EUROPE (74%); BENELUX (59%); CENTRAL AMERICA (58%); Province du Luxembourg &amp; Departamento de Atlántida; Belgium &amp; Honduras; Europe, Western Europe; Americas, Central America; Europe, Northern Europe</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20, 2024</w:t>
      </w:r>
    </w:p>
    <w:p>
      <w:pPr>
        <w:pStyle w:val="Normal127"/>
      </w:pPr>
    </w:p>
    <w:p>
      <w:pPr>
        <w:pStyle w:val="Normal127"/>
        <w:ind w:left="200"/>
        <w:sectPr>
          <w:type w:val="continuous"/>
          <w:pgMar w:top="840" w:right="1000" w:bottom="840" w:left="1000" w:header="400" w:footer="400"/>
          <w:pgNumType w:fmt="decimal"/>
          <w:cols w:space="720"/>
        </w:sectPr>
      </w:pPr>
      <w:r>
        <w:br/>
      </w:r>
      <w:r>
        <w:pict>
          <v:line id="_x0000_s1507" style="position:absolute;z-index:252100608" from="0,10pt" to="512pt,10pt" strokecolor="black" strokeweight="1pt">
            <v:stroke linestyle="single"/>
          </v:line>
        </w:pict>
      </w:r>
      <w:r>
        <w:rPr>
          <w:rFonts w:ascii="arial" w:eastAsia="arial" w:hAnsi="arial" w:cs="arial"/>
          <w:b/>
          <w:color w:val="767676"/>
          <w:sz w:val="16"/>
        </w:rPr>
        <w:t>End of Document</w:t>
      </w:r>
    </w:p>
    <w:p>
      <w:pPr>
        <w:pStyle w:val="Normal128"/>
        <w:sectPr>
          <w:headerReference w:type="even" r:id="rId2129"/>
          <w:headerReference w:type="default" r:id="rId2130"/>
          <w:footerReference w:type="even" r:id="rId2131"/>
          <w:footerReference w:type="default" r:id="rId2132"/>
          <w:headerReference w:type="first" r:id="rId2133"/>
          <w:footerReference w:type="first" r:id="rId2134"/>
          <w:pgSz w:w="12240" w:h="15840"/>
          <w:pgMar w:top="840" w:right="1000" w:bottom="840" w:left="1000" w:header="400" w:footer="400"/>
          <w:pgNumType w:fmt="decimal"/>
          <w:cols w:space="720"/>
          <w:titlePg w:val="0"/>
        </w:sectPr>
      </w:pPr>
    </w:p>
    <w:p>
      <w:pPr>
        <w:pStyle w:val="Normal128"/>
      </w:pPr>
    </w:p>
    <w:p>
      <w:pPr>
        <w:pStyle w:val="Heading1126"/>
        <w:keepNext w:val="0"/>
        <w:spacing w:after="200" w:line="340" w:lineRule="atLeast"/>
        <w:ind w:left="0" w:right="0" w:firstLine="0"/>
        <w:jc w:val="center"/>
      </w:pPr>
      <w:hyperlink r:id="rId2135" w:history="1">
        <w:r>
          <w:rPr>
            <w:rFonts w:ascii="arial" w:eastAsia="arial" w:hAnsi="arial" w:cs="arial"/>
            <w:b/>
            <w:i/>
            <w:strike w:val="0"/>
            <w:color w:val="0077CC"/>
            <w:sz w:val="28"/>
            <w:u w:val="single"/>
            <w:vertAlign w:val="baseline"/>
          </w:rPr>
          <w:t xml:space="preserve">Sour </w:t>
        </w:r>
      </w:hyperlink>
      <w:hyperlink r:id="rId2136" w:history="1">
        <w:r>
          <w:rPr>
            <w:rFonts w:ascii="arial" w:eastAsia="arial" w:hAnsi="arial" w:cs="arial"/>
            <w:b/>
            <w:i/>
            <w:strike w:val="0"/>
            <w:color w:val="0077CC"/>
            <w:sz w:val="28"/>
            <w:u w:val="single"/>
            <w:vertAlign w:val="baseline"/>
          </w:rPr>
          <w:t>Nancy Pelosi</w:t>
        </w:r>
      </w:hyperlink>
      <w:hyperlink r:id="rId2137" w:history="1">
        <w:r>
          <w:rPr>
            <w:rFonts w:ascii="arial" w:eastAsia="arial" w:hAnsi="arial" w:cs="arial"/>
            <w:b/>
            <w:i/>
            <w:strike w:val="0"/>
            <w:color w:val="0077CC"/>
            <w:sz w:val="28"/>
            <w:u w:val="single"/>
            <w:vertAlign w:val="baseline"/>
          </w:rPr>
          <w:t>, 84, snaps at reporter for asking her innocent question</w:t>
        </w:r>
      </w:hyperlink>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MailOnline</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25, 2025 Tuesday 1:33 PM GMT</w:t>
      </w:r>
    </w:p>
    <w:p>
      <w:pPr>
        <w:pStyle w:val="Normal128"/>
        <w:keepNext w:val="0"/>
        <w:spacing w:after="0" w:line="240" w:lineRule="atLeast"/>
        <w:ind w:right="0"/>
        <w:jc w:val="both"/>
      </w:pPr>
      <w:bookmarkStart w:id="385" w:name="Bookmark_128"/>
      <w:bookmarkEnd w:id="385"/>
    </w:p>
    <w:p>
      <w:pPr>
        <w:pStyle w:val="Normal1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Associated Newspapers Ltd. All Rights Reserved</w:t>
      </w:r>
    </w:p>
    <w:p>
      <w:pPr>
        <w:pStyle w:val="Normal128"/>
        <w:keepNext w:val="0"/>
        <w:spacing w:before="120" w:after="0" w:line="220" w:lineRule="atLeast"/>
        <w:ind w:left="0" w:right="0" w:firstLine="0"/>
        <w:jc w:val="left"/>
      </w:pPr>
      <w:r>
        <w:br/>
      </w:r>
      <w:r>
        <w:pict>
          <v:shape id="_x0000_i1508" type="#_x0000_t75" style="width:218.97pt;height:42.74pt">
            <v:imagedata r:id="rId272" o:title=""/>
          </v:shape>
        </w:pic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Version:1</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466 words</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Sarah Ewall-Wice, Senior U.S. Political Reporter</w:t>
      </w:r>
    </w:p>
    <w:p>
      <w:pPr>
        <w:pStyle w:val="Normal128"/>
        <w:keepNext/>
        <w:spacing w:before="240" w:after="0" w:line="340" w:lineRule="atLeast"/>
        <w:ind w:left="0" w:right="0" w:firstLine="0"/>
        <w:jc w:val="left"/>
      </w:pPr>
      <w:bookmarkStart w:id="386" w:name="Body_126"/>
      <w:bookmarkEnd w:id="386"/>
      <w:r>
        <w:rPr>
          <w:rFonts w:ascii="arial" w:eastAsia="arial" w:hAnsi="arial" w:cs="arial"/>
          <w:b/>
          <w:i w:val="0"/>
          <w:strike w:val="0"/>
          <w:noProof w:val="0"/>
          <w:color w:val="000000"/>
          <w:position w:val="0"/>
          <w:sz w:val="28"/>
          <w:u w:val="none"/>
          <w:vertAlign w:val="baseline"/>
        </w:rPr>
        <w:t>Body</w:t>
      </w:r>
    </w:p>
    <w:p>
      <w:pPr>
        <w:pStyle w:val="Normal128"/>
        <w:spacing w:line="60" w:lineRule="exact"/>
      </w:pPr>
      <w:r>
        <w:pict>
          <v:line id="_x0000_s1509" style="position:absolute;z-index:252101632" from="0,2pt" to="512pt,2pt" strokecolor="#009ddb" strokeweight="2pt">
            <v:stroke linestyle="single"/>
            <w10:wrap type="topAndBottom"/>
          </v:line>
        </w:pict>
      </w:r>
    </w:p>
    <w:p>
      <w:pPr>
        <w:pStyle w:val="Normal128"/>
      </w:pPr>
    </w:p>
    <w:p>
      <w:pPr>
        <w:pStyle w:val="Normal128"/>
        <w:keepNext w:val="0"/>
        <w:numPr>
          <w:numId w:val="1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Sign up for the latest with DailyMail.com's U.S. politics newsletter</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does not want to talk about her political future amid questions about whether the 84-year-old congresswoman is considering retirement.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California Democrat was recently asked about being challenged the the primary for her San Francisco seat, but she dismissed the question.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reporter asked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at an event in San Francisco whether her current 20th term in Congress be her last, according to the New York Times.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didn't come here to talk politics,' the longtime lawmaker reportedly snapped back in response.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I'm in a political arena, I'll have an answer for you, but that doesn't worry me one bit,' she continued.</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exchange happened during a media event while the congresswoman was back in her home state last week.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speaker reportedly then turned to a member of her staff as she was escorted away and asked: 'Why do they always give women the dumb questions?'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as questions have been swirling about the former speaker's political plans as she is facing a challenger in the Democratic primary for her 11th Congressional District seat.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Saikat Chakrabart announced a bid early last month to unseat the longtime Democratic heavyweight.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party leaders have faced criticism over their handling of the opposition in the age of Donald Trump as well as calls for a new generation of Democratic leadership.</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Chakrabart was at one time progressive Congresswoman Alexandria Ocasio-Cortez's former campaign manager and chief of staff.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event last week,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was first asked whether she was concerned about Chakrabart challenging her for the safely Democratic seat.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them every time,'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responded about her challengers.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Times put it, she made a hand flick as she spoke 'like she was shooing away a gnat.'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questions over her future plans are not so 'dumb.'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will be 86 at the end of her current term having already served since 1987.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she appears as sharp as ever, she recently was recovering from a fall that resulted in hip replacement surgery while traveling to Europe at the end of last year.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fall resulted in her using a walker when she returned for the start of the new Congress in January. </w:t>
      </w:r>
    </w:p>
    <w:p>
      <w:pPr>
        <w:pStyle w:val="Normal12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was the first woman to serve as House speaker starting in 2007.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returned to the role when Democrats retook the House majority during the first Trump term and was known for her tough handling of the Republican president.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announced she would not seek a leadership role again in November 2022 paving the way for Minority Leader Hakeem Jeffries to take the helm.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the halls of Congress,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still wields immense influence with her words carrying weight and her backing helping allies gain top positions. </w:t>
      </w:r>
    </w:p>
    <w:p>
      <w:pPr>
        <w:pStyle w:val="Normal128"/>
        <w:keepNext/>
        <w:spacing w:before="240" w:after="0" w:line="340" w:lineRule="atLeast"/>
        <w:ind w:left="0" w:right="0" w:firstLine="0"/>
        <w:jc w:val="left"/>
      </w:pPr>
      <w:bookmarkStart w:id="387" w:name="Classification_126"/>
      <w:bookmarkEnd w:id="387"/>
      <w:r>
        <w:rPr>
          <w:rFonts w:ascii="arial" w:eastAsia="arial" w:hAnsi="arial" w:cs="arial"/>
          <w:b/>
          <w:i w:val="0"/>
          <w:strike w:val="0"/>
          <w:noProof w:val="0"/>
          <w:color w:val="000000"/>
          <w:position w:val="0"/>
          <w:sz w:val="28"/>
          <w:u w:val="none"/>
          <w:vertAlign w:val="baseline"/>
        </w:rPr>
        <w:t>Classification</w:t>
      </w:r>
    </w:p>
    <w:p>
      <w:pPr>
        <w:pStyle w:val="Normal128"/>
        <w:spacing w:line="60" w:lineRule="exact"/>
      </w:pPr>
      <w:r>
        <w:pict>
          <v:line id="_x0000_s1510" style="position:absolute;z-index:252102656" from="0,2pt" to="512pt,2pt" strokecolor="#009ddb" strokeweight="2pt">
            <v:stroke linestyle="single"/>
            <w10:wrap type="topAndBottom"/>
          </v:line>
        </w:pict>
      </w:r>
    </w:p>
    <w:p>
      <w:pPr>
        <w:pStyle w:val="Normal128"/>
        <w:spacing w:line="120" w:lineRule="exact"/>
      </w:pPr>
    </w:p>
    <w:p>
      <w:pPr>
        <w:pStyle w:val="Normal12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WEBDM</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POLITICS (91%); ELECTIONS &amp; POLITICS (90%); LEGISLATIVE BODIES (90%); CAMPAIGNS &amp; ELECTIONS (89%); POLITICAL PARTIES (89%); US DEMOCRATIC PARTY (89%); US REPUBLICAN PARTY (78%); WOMEN (78%); NEGATIVE PERSONAL NEWS (73%); PRIMARY ELECTIONS (72%); SURGERY &amp; TRANSPLANTATION (61%); HIP PROSTHETICS (60%)</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HIP PROSTHETICS (60%)</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(89%); DONALD TRUMP (79%); ALEXANDRIA OCASIO-CORTEZ (58%); HAKEEM JEFFRIES (57%)</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SAN FRANCISCO, CA, USA (92%); CALIFORNIA, USA (92%)</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25, 2025</w:t>
      </w:r>
    </w:p>
    <w:p>
      <w:pPr>
        <w:pStyle w:val="Normal128"/>
      </w:pPr>
    </w:p>
    <w:p>
      <w:pPr>
        <w:pStyle w:val="Normal128"/>
        <w:ind w:left="200"/>
        <w:sectPr>
          <w:type w:val="continuous"/>
          <w:pgMar w:top="840" w:right="1000" w:bottom="840" w:left="1000" w:header="400" w:footer="400"/>
          <w:pgNumType w:fmt="decimal"/>
          <w:cols w:space="720"/>
        </w:sectPr>
      </w:pPr>
      <w:r>
        <w:br/>
      </w:r>
      <w:r>
        <w:pict>
          <v:line id="_x0000_s1511" style="position:absolute;z-index:252103680" from="0,10pt" to="512pt,10pt" strokecolor="black" strokeweight="1pt">
            <v:stroke linestyle="single"/>
          </v:line>
        </w:pict>
      </w:r>
      <w:r>
        <w:rPr>
          <w:rFonts w:ascii="arial" w:eastAsia="arial" w:hAnsi="arial" w:cs="arial"/>
          <w:b/>
          <w:color w:val="767676"/>
          <w:sz w:val="16"/>
        </w:rPr>
        <w:t>End of Document</w:t>
      </w:r>
    </w:p>
    <w:p>
      <w:pPr>
        <w:pStyle w:val="Normal129"/>
        <w:sectPr>
          <w:headerReference w:type="even" r:id="rId2138"/>
          <w:headerReference w:type="default" r:id="rId2139"/>
          <w:footerReference w:type="even" r:id="rId2140"/>
          <w:footerReference w:type="default" r:id="rId2141"/>
          <w:headerReference w:type="first" r:id="rId2142"/>
          <w:footerReference w:type="first" r:id="rId2143"/>
          <w:pgSz w:w="12240" w:h="15840"/>
          <w:pgMar w:top="840" w:right="1000" w:bottom="840" w:left="1000" w:header="400" w:footer="400"/>
          <w:pgNumType w:fmt="decimal"/>
          <w:cols w:space="720"/>
          <w:titlePg w:val="0"/>
        </w:sectPr>
      </w:pPr>
    </w:p>
    <w:p>
      <w:pPr>
        <w:pStyle w:val="Normal129"/>
      </w:pPr>
    </w:p>
    <w:p>
      <w:pPr>
        <w:pStyle w:val="Heading1127"/>
        <w:keepNext w:val="0"/>
        <w:spacing w:after="200" w:line="340" w:lineRule="atLeast"/>
        <w:ind w:left="0" w:right="0" w:firstLine="0"/>
        <w:jc w:val="center"/>
      </w:pPr>
      <w:hyperlink r:id="rId2144" w:history="1">
        <w:r>
          <w:rPr>
            <w:rFonts w:ascii="arial" w:eastAsia="arial" w:hAnsi="arial" w:cs="arial"/>
            <w:b/>
            <w:i/>
            <w:strike w:val="0"/>
            <w:color w:val="0077CC"/>
            <w:sz w:val="28"/>
            <w:u w:val="single"/>
            <w:vertAlign w:val="baseline"/>
          </w:rPr>
          <w:t xml:space="preserve">8 Top </w:t>
        </w:r>
      </w:hyperlink>
      <w:hyperlink r:id="rId2145" w:history="1">
        <w:r>
          <w:rPr>
            <w:rFonts w:ascii="arial" w:eastAsia="arial" w:hAnsi="arial" w:cs="arial"/>
            <w:b/>
            <w:i/>
            <w:strike w:val="0"/>
            <w:color w:val="0077CC"/>
            <w:sz w:val="28"/>
            <w:u w:val="single"/>
            <w:vertAlign w:val="baseline"/>
          </w:rPr>
          <w:t>Nancy Pelosi</w:t>
        </w:r>
      </w:hyperlink>
      <w:hyperlink r:id="rId2146" w:history="1">
        <w:r>
          <w:rPr>
            <w:rFonts w:ascii="arial" w:eastAsia="arial" w:hAnsi="arial" w:cs="arial"/>
            <w:b/>
            <w:i/>
            <w:strike w:val="0"/>
            <w:color w:val="0077CC"/>
            <w:sz w:val="28"/>
            <w:u w:val="single"/>
            <w:vertAlign w:val="baseline"/>
          </w:rPr>
          <w:t xml:space="preserve"> Stocks to Buy - Correction Appended</w:t>
        </w:r>
      </w:hyperlink>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USNEWS.com</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2024 Tuesday</w:t>
      </w:r>
    </w:p>
    <w:p>
      <w:pPr>
        <w:pStyle w:val="Normal129"/>
        <w:keepNext w:val="0"/>
        <w:spacing w:after="0" w:line="240" w:lineRule="atLeast"/>
        <w:ind w:right="0"/>
        <w:jc w:val="both"/>
      </w:pPr>
      <w:bookmarkStart w:id="388" w:name="Bookmark_129"/>
      <w:bookmarkEnd w:id="388"/>
    </w:p>
    <w:p>
      <w:pPr>
        <w:pStyle w:val="Normal129"/>
        <w:keepNext w:val="0"/>
        <w:spacing w:after="0" w:line="260" w:lineRule="atLeast"/>
        <w:ind w:left="0" w:right="0" w:firstLine="0"/>
        <w:jc w:val="left"/>
      </w:pPr>
      <w:r>
        <w:br/>
      </w:r>
      <w:r>
        <w:pict>
          <v:shape id="_x0000_i1512" type="#_x0000_t75" alt="Notice" style="width:10.5pt;height:12.75pt">
            <v:imagedata r:id="rId87"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1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U.S. News &amp; World Report All Rights Reserved</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INVESTING; Vol.; No.</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1047 words</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Wayne Duggan</w:t>
      </w:r>
    </w:p>
    <w:p>
      <w:pPr>
        <w:pStyle w:val="Normal12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Here are former Speaker of the House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's eight latest investments.</w:t>
      </w:r>
    </w:p>
    <w:p>
      <w:pPr>
        <w:pStyle w:val="Normal129"/>
        <w:keepNext/>
        <w:spacing w:before="240" w:after="0" w:line="340" w:lineRule="atLeast"/>
        <w:ind w:left="0" w:right="0" w:firstLine="0"/>
        <w:jc w:val="left"/>
      </w:pPr>
      <w:bookmarkStart w:id="389" w:name="Body_127"/>
      <w:bookmarkEnd w:id="389"/>
      <w:r>
        <w:rPr>
          <w:rFonts w:ascii="arial" w:eastAsia="arial" w:hAnsi="arial" w:cs="arial"/>
          <w:b/>
          <w:i w:val="0"/>
          <w:strike w:val="0"/>
          <w:noProof w:val="0"/>
          <w:color w:val="000000"/>
          <w:position w:val="0"/>
          <w:sz w:val="28"/>
          <w:u w:val="none"/>
          <w:vertAlign w:val="baseline"/>
        </w:rPr>
        <w:t>Body</w:t>
      </w:r>
    </w:p>
    <w:p>
      <w:pPr>
        <w:pStyle w:val="Normal129"/>
        <w:spacing w:line="60" w:lineRule="exact"/>
      </w:pPr>
      <w:r>
        <w:pict>
          <v:line id="_x0000_s1513" style="position:absolute;z-index:252104704" from="0,2pt" to="512pt,2pt" strokecolor="#009ddb" strokeweight="2pt">
            <v:stroke linestyle="single"/>
            <w10:wrap type="topAndBottom"/>
          </v:line>
        </w:pict>
      </w:r>
    </w:p>
    <w:p>
      <w:pPr>
        <w:pStyle w:val="Normal129"/>
      </w:pP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House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said in 2022 that the Senate would soon vote on a bill banning members of Congress from trading individual stocks. However, two years later,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is no longer House speaker, and members of Congress are still allowed to buy and sell individual stocks as long as they disclose trades valued at more than $1,000 within 45 days.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July, a bipartisan group of senators introduced a new version of a bill calling for a trading ban dubbed the Ending Trading and Holdings in Congressional Stocks, or ETHICS, Act. The bill was later approved by the Senate Committee on Homeland Security and Governmental Affairs, giving it the green light for consideration by the full Senate. </w:t>
      </w:r>
    </w:p>
    <w:p>
      <w:pPr>
        <w:pStyle w:val="Normal1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hyperlink r:id="rId2147" w:history="1">
        <w:r>
          <w:rPr>
            <w:rFonts w:ascii="arial" w:eastAsia="arial" w:hAnsi="arial" w:cs="arial"/>
            <w:b w:val="0"/>
            <w:i/>
            <w:strike w:val="0"/>
            <w:noProof w:val="0"/>
            <w:color w:val="0077CC"/>
            <w:position w:val="0"/>
            <w:sz w:val="20"/>
            <w:u w:val="single"/>
            <w:vertAlign w:val="baseline"/>
          </w:rPr>
          <w:t>Sign up for stock news with our Invested newsletter.</w:t>
        </w:r>
      </w:hyperlink>
      <w:r>
        <w:rPr>
          <w:rFonts w:ascii="arial" w:eastAsia="arial" w:hAnsi="arial" w:cs="arial"/>
          <w:b w:val="0"/>
          <w:i w:val="0"/>
          <w:strike w:val="0"/>
          <w:noProof w:val="0"/>
          <w:color w:val="000000"/>
          <w:position w:val="0"/>
          <w:sz w:val="20"/>
          <w:u w:val="none"/>
          <w:vertAlign w:val="baseline"/>
        </w:rPr>
        <w:t>]</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Stock traders on social media platforms have clamored for a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stock tracker in recent years thanks to the strong returns she and her husband, financier Paul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have generated on certain trades. Here are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and her husband's eight most recent stock purchases: </w:t>
      </w:r>
    </w:p>
    <w:p>
      <w:pPr>
        <w:pStyle w:val="Normal1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Nvidia Corp. (ticker: </w:t>
      </w:r>
      <w:hyperlink r:id="rId2148" w:history="1">
        <w:r>
          <w:rPr>
            <w:rFonts w:ascii="arial" w:eastAsia="arial" w:hAnsi="arial" w:cs="arial"/>
            <w:b w:val="0"/>
            <w:i/>
            <w:strike w:val="0"/>
            <w:noProof w:val="0"/>
            <w:color w:val="0077CC"/>
            <w:position w:val="0"/>
            <w:sz w:val="20"/>
            <w:u w:val="single"/>
            <w:vertAlign w:val="baseline"/>
          </w:rPr>
          <w:t>NVDA</w:t>
        </w:r>
      </w:hyperlink>
      <w:r>
        <w:rPr>
          <w:rFonts w:ascii="arial" w:eastAsia="arial" w:hAnsi="arial" w:cs="arial"/>
          <w:b w:val="0"/>
          <w:i w:val="0"/>
          <w:strike w:val="0"/>
          <w:noProof w:val="0"/>
          <w:color w:val="000000"/>
          <w:position w:val="0"/>
          <w:sz w:val="20"/>
          <w:u w:val="none"/>
          <w:vertAlign w:val="baseline"/>
        </w:rPr>
        <w:t>)</w:t>
      </w:r>
    </w:p>
    <w:p>
      <w:pPr>
        <w:pStyle w:val="Normal1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Broadcom Inc. (</w:t>
      </w:r>
      <w:hyperlink r:id="rId2149" w:history="1">
        <w:r>
          <w:rPr>
            <w:rFonts w:ascii="arial" w:eastAsia="arial" w:hAnsi="arial" w:cs="arial"/>
            <w:b w:val="0"/>
            <w:i/>
            <w:strike w:val="0"/>
            <w:noProof w:val="0"/>
            <w:color w:val="0077CC"/>
            <w:position w:val="0"/>
            <w:sz w:val="20"/>
            <w:u w:val="single"/>
            <w:vertAlign w:val="baseline"/>
          </w:rPr>
          <w:t>AVGO</w:t>
        </w:r>
      </w:hyperlink>
      <w:r>
        <w:rPr>
          <w:rFonts w:ascii="arial" w:eastAsia="arial" w:hAnsi="arial" w:cs="arial"/>
          <w:b w:val="0"/>
          <w:i w:val="0"/>
          <w:strike w:val="0"/>
          <w:noProof w:val="0"/>
          <w:color w:val="000000"/>
          <w:position w:val="0"/>
          <w:sz w:val="20"/>
          <w:u w:val="none"/>
          <w:vertAlign w:val="baseline"/>
        </w:rPr>
        <w:t>)</w:t>
      </w:r>
    </w:p>
    <w:p>
      <w:pPr>
        <w:pStyle w:val="Normal1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Palo Alto Networks Inc. (</w:t>
      </w:r>
      <w:hyperlink r:id="rId2150" w:history="1">
        <w:r>
          <w:rPr>
            <w:rFonts w:ascii="arial" w:eastAsia="arial" w:hAnsi="arial" w:cs="arial"/>
            <w:b w:val="0"/>
            <w:i/>
            <w:strike w:val="0"/>
            <w:noProof w:val="0"/>
            <w:color w:val="0077CC"/>
            <w:position w:val="0"/>
            <w:sz w:val="20"/>
            <w:u w:val="single"/>
            <w:vertAlign w:val="baseline"/>
          </w:rPr>
          <w:t>PANW</w:t>
        </w:r>
      </w:hyperlink>
      <w:r>
        <w:rPr>
          <w:rFonts w:ascii="arial" w:eastAsia="arial" w:hAnsi="arial" w:cs="arial"/>
          <w:b w:val="0"/>
          <w:i w:val="0"/>
          <w:strike w:val="0"/>
          <w:noProof w:val="0"/>
          <w:color w:val="000000"/>
          <w:position w:val="0"/>
          <w:sz w:val="20"/>
          <w:u w:val="none"/>
          <w:vertAlign w:val="baseline"/>
        </w:rPr>
        <w:t>)</w:t>
      </w:r>
    </w:p>
    <w:p>
      <w:pPr>
        <w:pStyle w:val="Normal1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Apple Inc. (</w:t>
      </w:r>
      <w:hyperlink r:id="rId2151" w:history="1">
        <w:r>
          <w:rPr>
            <w:rFonts w:ascii="arial" w:eastAsia="arial" w:hAnsi="arial" w:cs="arial"/>
            <w:b w:val="0"/>
            <w:i/>
            <w:strike w:val="0"/>
            <w:noProof w:val="0"/>
            <w:color w:val="0077CC"/>
            <w:position w:val="0"/>
            <w:sz w:val="20"/>
            <w:u w:val="single"/>
            <w:vertAlign w:val="baseline"/>
          </w:rPr>
          <w:t>AAPL</w:t>
        </w:r>
      </w:hyperlink>
      <w:r>
        <w:rPr>
          <w:rFonts w:ascii="arial" w:eastAsia="arial" w:hAnsi="arial" w:cs="arial"/>
          <w:b w:val="0"/>
          <w:i w:val="0"/>
          <w:strike w:val="0"/>
          <w:noProof w:val="0"/>
          <w:color w:val="000000"/>
          <w:position w:val="0"/>
          <w:sz w:val="20"/>
          <w:u w:val="none"/>
          <w:vertAlign w:val="baseline"/>
        </w:rPr>
        <w:t>)</w:t>
      </w:r>
    </w:p>
    <w:p>
      <w:pPr>
        <w:pStyle w:val="Normal1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Microsoft Corp. (</w:t>
      </w:r>
      <w:hyperlink r:id="rId2152" w:history="1">
        <w:r>
          <w:rPr>
            <w:rFonts w:ascii="arial" w:eastAsia="arial" w:hAnsi="arial" w:cs="arial"/>
            <w:b w:val="0"/>
            <w:i/>
            <w:strike w:val="0"/>
            <w:noProof w:val="0"/>
            <w:color w:val="0077CC"/>
            <w:position w:val="0"/>
            <w:sz w:val="20"/>
            <w:u w:val="single"/>
            <w:vertAlign w:val="baseline"/>
          </w:rPr>
          <w:t>MSFT</w:t>
        </w:r>
      </w:hyperlink>
      <w:r>
        <w:rPr>
          <w:rFonts w:ascii="arial" w:eastAsia="arial" w:hAnsi="arial" w:cs="arial"/>
          <w:b w:val="0"/>
          <w:i w:val="0"/>
          <w:strike w:val="0"/>
          <w:noProof w:val="0"/>
          <w:color w:val="000000"/>
          <w:position w:val="0"/>
          <w:sz w:val="20"/>
          <w:u w:val="none"/>
          <w:vertAlign w:val="baseline"/>
        </w:rPr>
        <w:t>)</w:t>
      </w:r>
    </w:p>
    <w:p>
      <w:pPr>
        <w:pStyle w:val="Normal1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Alphabet Inc. (</w:t>
      </w:r>
      <w:hyperlink r:id="rId2153" w:history="1">
        <w:r>
          <w:rPr>
            <w:rFonts w:ascii="arial" w:eastAsia="arial" w:hAnsi="arial" w:cs="arial"/>
            <w:b w:val="0"/>
            <w:i/>
            <w:strike w:val="0"/>
            <w:noProof w:val="0"/>
            <w:color w:val="0077CC"/>
            <w:position w:val="0"/>
            <w:sz w:val="20"/>
            <w:u w:val="single"/>
            <w:vertAlign w:val="baseline"/>
          </w:rPr>
          <w:t>GOOG</w:t>
        </w:r>
      </w:hyperlink>
      <w:r>
        <w:rPr>
          <w:rFonts w:ascii="arial" w:eastAsia="arial" w:hAnsi="arial" w:cs="arial"/>
          <w:b w:val="0"/>
          <w:i w:val="0"/>
          <w:strike w:val="0"/>
          <w:noProof w:val="0"/>
          <w:color w:val="000000"/>
          <w:position w:val="0"/>
          <w:sz w:val="20"/>
          <w:u w:val="none"/>
          <w:vertAlign w:val="baseline"/>
        </w:rPr>
        <w:t>)</w:t>
      </w:r>
    </w:p>
    <w:p>
      <w:pPr>
        <w:pStyle w:val="Normal1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Tesla Inc. (</w:t>
      </w:r>
      <w:hyperlink r:id="rId2154" w:history="1">
        <w:r>
          <w:rPr>
            <w:rFonts w:ascii="arial" w:eastAsia="arial" w:hAnsi="arial" w:cs="arial"/>
            <w:b w:val="0"/>
            <w:i/>
            <w:strike w:val="0"/>
            <w:noProof w:val="0"/>
            <w:color w:val="0077CC"/>
            <w:position w:val="0"/>
            <w:sz w:val="20"/>
            <w:u w:val="single"/>
            <w:vertAlign w:val="baseline"/>
          </w:rPr>
          <w:t>TSLA</w:t>
        </w:r>
      </w:hyperlink>
      <w:r>
        <w:rPr>
          <w:rFonts w:ascii="arial" w:eastAsia="arial" w:hAnsi="arial" w:cs="arial"/>
          <w:b w:val="0"/>
          <w:i w:val="0"/>
          <w:strike w:val="0"/>
          <w:noProof w:val="0"/>
          <w:color w:val="000000"/>
          <w:position w:val="0"/>
          <w:sz w:val="20"/>
          <w:u w:val="none"/>
          <w:vertAlign w:val="baseline"/>
        </w:rPr>
        <w:t>)</w:t>
      </w:r>
    </w:p>
    <w:p>
      <w:pPr>
        <w:pStyle w:val="Normal1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AllianceBernstein Holding LP (</w:t>
      </w:r>
      <w:hyperlink r:id="rId2155" w:history="1">
        <w:r>
          <w:rPr>
            <w:rFonts w:ascii="arial" w:eastAsia="arial" w:hAnsi="arial" w:cs="arial"/>
            <w:b w:val="0"/>
            <w:i/>
            <w:strike w:val="0"/>
            <w:noProof w:val="0"/>
            <w:color w:val="0077CC"/>
            <w:position w:val="0"/>
            <w:sz w:val="20"/>
            <w:u w:val="single"/>
            <w:vertAlign w:val="baseline"/>
          </w:rPr>
          <w:t>AB</w:t>
        </w:r>
      </w:hyperlink>
      <w:r>
        <w:rPr>
          <w:rFonts w:ascii="arial" w:eastAsia="arial" w:hAnsi="arial" w:cs="arial"/>
          <w:b w:val="0"/>
          <w:i w:val="0"/>
          <w:strike w:val="0"/>
          <w:noProof w:val="0"/>
          <w:color w:val="000000"/>
          <w:position w:val="0"/>
          <w:sz w:val="20"/>
          <w:u w:val="none"/>
          <w:vertAlign w:val="baseline"/>
        </w:rPr>
        <w:t>)</w:t>
      </w:r>
    </w:p>
    <w:p>
      <w:pPr>
        <w:pStyle w:val="Normal12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Nvidia Corp. (NVDA)</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Nvidia designs and sells high-end graphics and video processing chips used for desktop and gaming personal computers, workstations, artificial intelligence technology, and other advanced computing servers and supercomputers. In June and July,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purchased 20,000 shares of Nvidia. In November 2023, she purchased 50 Nvidia call options with a strike price of $120 and an expiration date of Dec. 20, 2024. Nvidia was the top-performing stock in the S&amp;P 500 in 2023 and is the index's second top performer so far in 2024. Nvidia shares are up 188% since she purchased her call options last November. </w:t>
      </w:r>
    </w:p>
    <w:p>
      <w:pPr>
        <w:pStyle w:val="Normal12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Broadcom Inc. (AVGO)</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Broadcom is a diversified global analog </w:t>
      </w:r>
      <w:hyperlink r:id="rId2156" w:history="1">
        <w:r>
          <w:rPr>
            <w:rFonts w:ascii="arial" w:eastAsia="arial" w:hAnsi="arial" w:cs="arial"/>
            <w:b w:val="0"/>
            <w:i/>
            <w:strike w:val="0"/>
            <w:noProof w:val="0"/>
            <w:color w:val="0077CC"/>
            <w:position w:val="0"/>
            <w:sz w:val="20"/>
            <w:u w:val="single"/>
            <w:vertAlign w:val="baseline"/>
          </w:rPr>
          <w:t>semiconductor</w:t>
        </w:r>
      </w:hyperlink>
      <w:r>
        <w:rPr>
          <w:rFonts w:ascii="arial" w:eastAsia="arial" w:hAnsi="arial" w:cs="arial"/>
          <w:b w:val="0"/>
          <w:i w:val="0"/>
          <w:strike w:val="0"/>
          <w:noProof w:val="0"/>
          <w:color w:val="000000"/>
          <w:position w:val="0"/>
          <w:sz w:val="20"/>
          <w:u w:val="none"/>
          <w:vertAlign w:val="baseline"/>
        </w:rPr>
        <w:t xml:space="preserve"> supplier. Like Nvidia, Broadcom is another company that is highly exposed to AI technology and has benefited from a strong investor appetite for AI stocks. In June,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purchased 20 Broadcom call options with an $800 strike price expiring in June 2025. Broadcom underwent a 10-for-1 stock split in July, so the adjusted strike price on those call options is now $80. It's the first time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has ever reported an investment in Broadcom. Since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disclosed her Broadcom call option purchase in June, the stock is up 8%. </w:t>
      </w:r>
    </w:p>
    <w:p>
      <w:pPr>
        <w:pStyle w:val="Normal12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Palo Alto Networks Inc. (PANW)</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Palo Alto Networks is one of the largest </w:t>
      </w:r>
      <w:hyperlink r:id="rId2157" w:history="1">
        <w:r>
          <w:rPr>
            <w:rFonts w:ascii="arial" w:eastAsia="arial" w:hAnsi="arial" w:cs="arial"/>
            <w:b w:val="0"/>
            <w:i/>
            <w:strike w:val="0"/>
            <w:noProof w:val="0"/>
            <w:color w:val="0077CC"/>
            <w:position w:val="0"/>
            <w:sz w:val="20"/>
            <w:u w:val="single"/>
            <w:vertAlign w:val="baseline"/>
          </w:rPr>
          <w:t>cybersecurity</w:t>
        </w:r>
      </w:hyperlink>
      <w:r>
        <w:rPr>
          <w:rFonts w:ascii="arial" w:eastAsia="arial" w:hAnsi="arial" w:cs="arial"/>
          <w:b w:val="0"/>
          <w:i w:val="0"/>
          <w:strike w:val="0"/>
          <w:noProof w:val="0"/>
          <w:color w:val="000000"/>
          <w:position w:val="0"/>
          <w:sz w:val="20"/>
          <w:u w:val="none"/>
          <w:vertAlign w:val="baseline"/>
        </w:rPr>
        <w:t xml:space="preserve"> vendors, providing firewalls and cybersecurity software to customers around the world. In February,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purchased 70 Palo Alto call options with a strike price of $200 and an expiration date of Jan. 17, 2025. These trades raised eyebrows among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's critics because Palo Alto Networks is a U.S. government cybersecurity contractor. However, if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had inside knowledge about the stock, you certainly couldn't tell by its performance. In the roughly eight months since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purchased her first PANW call options, its stock price is down 2.5%. </w:t>
      </w:r>
    </w:p>
    <w:p>
      <w:pPr>
        <w:pStyle w:val="Normal12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Apple Inc. (AAPL)</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Apple produces the iPhone, iPad, Apple Watch, Mac computers and other personal computing devices. In addition, its services segment includes its App Store, Apple Music, iCloud and licensing businesses. In May 2022,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bought 100 Apple call options with a strike price of $80 expiring in March 2023. Just days later,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disclosed an additional purchase of 50 Apple call options with an $80 strike price expiring in June 2023. In June 2022,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sold 50 Apple call options with a $100 strike price prior to their June 17 expiration. In March 2023,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exercised Apple call options she bought in May 2022, purchasing 10,000 more shares of Apple stock.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exercised an additional 50 of those call options in June 2023, boosting her stake by another 5,000 shares. </w:t>
      </w:r>
    </w:p>
    <w:p>
      <w:pPr>
        <w:pStyle w:val="Normal1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hyperlink r:id="rId2158" w:history="1">
        <w:r>
          <w:rPr>
            <w:rFonts w:ascii="arial" w:eastAsia="arial" w:hAnsi="arial" w:cs="arial"/>
            <w:b w:val="0"/>
            <w:i/>
            <w:strike w:val="0"/>
            <w:noProof w:val="0"/>
            <w:color w:val="0077CC"/>
            <w:position w:val="0"/>
            <w:sz w:val="20"/>
            <w:u w:val="single"/>
            <w:vertAlign w:val="baseline"/>
          </w:rPr>
          <w:t>10 Best Growth Stocks to Buy for 2024</w:t>
        </w:r>
      </w:hyperlink>
      <w:r>
        <w:rPr>
          <w:rFonts w:ascii="arial" w:eastAsia="arial" w:hAnsi="arial" w:cs="arial"/>
          <w:b w:val="0"/>
          <w:i w:val="0"/>
          <w:strike w:val="0"/>
          <w:noProof w:val="0"/>
          <w:color w:val="000000"/>
          <w:position w:val="0"/>
          <w:sz w:val="20"/>
          <w:u w:val="none"/>
          <w:vertAlign w:val="baseline"/>
        </w:rPr>
        <w:t>]</w:t>
      </w:r>
    </w:p>
    <w:p>
      <w:pPr>
        <w:pStyle w:val="Normal12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Microsoft Corp. (MSFT)</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Microsoft is one of the world's largest professional software and cloud services providers. It is also an early market leader in AI technology and has invested $13 billion in ChatGPT maker OpenAI.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has been a frequent Microsoft trader in the past five years. In May 2022,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purchased 50 Microsoft call options with a $180 strike price expiring in June 2023. In June 2023,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upped her stake in Microsoft, exercising 50 call options and purchasing 5,000 shares of MSFT stock. Most recently,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sold 5,000 shares of Microsoft in July 2024, likely at a large profit. </w:t>
      </w:r>
    </w:p>
    <w:p>
      <w:pPr>
        <w:pStyle w:val="Normal12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Alphabet Inc. (GOOG)</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Alphabet is the parent company of Google and YouTube and is a global leader in online advertising. In September 2022,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purchased 20,000 shares of Alphabet's class C shares by exercising 200 call options.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had purchased those call options back in December 2021. Between the time of the option purchase and the time she exercised them, Alphabet's share price dropped 27.4%. In December 2022,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sold 30,000 shares of Alphabet's class A shares, but she is still holding onto the class C shares for now. The stock is up 62.4% since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exercised her options. </w:t>
      </w:r>
    </w:p>
    <w:p>
      <w:pPr>
        <w:pStyle w:val="Normal12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Tesla Inc. (TSLA)</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Tesla is the most valuable U.S. </w:t>
      </w:r>
      <w:hyperlink r:id="rId2159" w:history="1">
        <w:r>
          <w:rPr>
            <w:rFonts w:ascii="arial" w:eastAsia="arial" w:hAnsi="arial" w:cs="arial"/>
            <w:b w:val="0"/>
            <w:i/>
            <w:strike w:val="0"/>
            <w:noProof w:val="0"/>
            <w:color w:val="0077CC"/>
            <w:position w:val="0"/>
            <w:sz w:val="20"/>
            <w:u w:val="single"/>
            <w:vertAlign w:val="baseline"/>
          </w:rPr>
          <w:t>electric vehicle</w:t>
        </w:r>
      </w:hyperlink>
      <w:r>
        <w:rPr>
          <w:rFonts w:ascii="arial" w:eastAsia="arial" w:hAnsi="arial" w:cs="arial"/>
          <w:b w:val="0"/>
          <w:i w:val="0"/>
          <w:strike w:val="0"/>
          <w:noProof w:val="0"/>
          <w:color w:val="000000"/>
          <w:position w:val="0"/>
          <w:sz w:val="20"/>
          <w:u w:val="none"/>
          <w:vertAlign w:val="baseline"/>
        </w:rPr>
        <w:t xml:space="preserve"> maker, with a market cap of $828 billion. In March 2022,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purchased 2,500 shares of Tesla by exercising 25 call options with a strike price of $500.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had purchased those call options way back in December 2020. Between the time the purchase was disclosed and the time she exercised the options, Tesla's share price climbed about 41%. In December 2022,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sold 5,000 shares of Tesla at a more than $511,000 loss. She sold another 2,500 shares of Tesla stock in June 2024. </w:t>
      </w:r>
    </w:p>
    <w:p>
      <w:pPr>
        <w:pStyle w:val="Normal12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AllianceBernstein Holding LP (AB)</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AllianceBernstein is a leading investment manager.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made several AB stock trades in the past few years. In December 2020, she bought 20,000 shares. In February 2021, she made two additional purchases of AB stock totaling 40,000 shares. She purchased another 10,000 shares in January 2022. Most recently,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dumped 20,000 shares of AB stock in December 2022 for a $11,510 loss. AllianceBernstein has been far from a home run investment for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The stock has lagged behind the S&amp;P 500, gaining just 13.8% since her December 2020 purchase. </w:t>
      </w:r>
    </w:p>
    <w:p>
      <w:pPr>
        <w:pStyle w:val="Normal129"/>
        <w:keepNext/>
        <w:spacing w:before="240" w:after="0" w:line="340" w:lineRule="atLeast"/>
        <w:ind w:left="0" w:right="0" w:firstLine="0"/>
        <w:jc w:val="left"/>
      </w:pPr>
      <w:bookmarkStart w:id="390" w:name="Correction_3"/>
      <w:bookmarkEnd w:id="390"/>
      <w:r>
        <w:rPr>
          <w:rFonts w:ascii="arial" w:eastAsia="arial" w:hAnsi="arial" w:cs="arial"/>
          <w:b/>
          <w:i w:val="0"/>
          <w:strike w:val="0"/>
          <w:noProof w:val="0"/>
          <w:color w:val="000000"/>
          <w:position w:val="0"/>
          <w:sz w:val="28"/>
          <w:u w:val="none"/>
          <w:vertAlign w:val="baseline"/>
        </w:rPr>
        <w:t>Correction</w:t>
      </w:r>
    </w:p>
    <w:p>
      <w:pPr>
        <w:pStyle w:val="Normal129"/>
        <w:spacing w:line="60" w:lineRule="exact"/>
      </w:pPr>
      <w:r>
        <w:pict>
          <v:line id="_x0000_s1514" style="position:absolute;z-index:252105728" from="0,2pt" to="512pt,2pt" strokecolor="#009ddb" strokeweight="2pt">
            <v:stroke linestyle="single"/>
            <w10:wrap type="topAndBottom"/>
          </v:line>
        </w:pict>
      </w:r>
    </w:p>
    <w:p>
      <w:pPr>
        <w:pStyle w:val="Normal129"/>
      </w:pP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10/29/24: This story was previously published at an earlier date and has been updated with new information.</w:t>
      </w:r>
    </w:p>
    <w:p>
      <w:pPr>
        <w:pStyle w:val="Normal1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9"/>
        <w:spacing w:line="60" w:lineRule="exact"/>
      </w:pPr>
      <w:r>
        <w:pict>
          <v:line id="_x0000_s1515" style="position:absolute;z-index:252106752" from="0,2pt" to="512pt,2pt" strokecolor="#009ddb" strokeweight="2pt">
            <v:stroke linestyle="single"/>
            <w10:wrap type="topAndBottom"/>
          </v:line>
        </w:pict>
      </w:r>
    </w:p>
    <w:p>
      <w:pPr>
        <w:pStyle w:val="Normal1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Picture, Investors have sought a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stock tracker due to her and Paul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's strong trading returns., John Lamparski/Getty Images</w:t>
      </w:r>
    </w:p>
    <w:p>
      <w:pPr>
        <w:pStyle w:val="Normal129"/>
        <w:keepNext/>
        <w:spacing w:before="240" w:after="0" w:line="340" w:lineRule="atLeast"/>
        <w:ind w:left="0" w:right="0" w:firstLine="0"/>
        <w:jc w:val="left"/>
      </w:pPr>
      <w:bookmarkStart w:id="391" w:name="Classification_127"/>
      <w:bookmarkEnd w:id="391"/>
      <w:r>
        <w:rPr>
          <w:rFonts w:ascii="arial" w:eastAsia="arial" w:hAnsi="arial" w:cs="arial"/>
          <w:b/>
          <w:i w:val="0"/>
          <w:strike w:val="0"/>
          <w:noProof w:val="0"/>
          <w:color w:val="000000"/>
          <w:position w:val="0"/>
          <w:sz w:val="28"/>
          <w:u w:val="none"/>
          <w:vertAlign w:val="baseline"/>
        </w:rPr>
        <w:t>Classification</w:t>
      </w:r>
    </w:p>
    <w:p>
      <w:pPr>
        <w:pStyle w:val="Normal129"/>
        <w:spacing w:line="60" w:lineRule="exact"/>
      </w:pPr>
      <w:r>
        <w:pict>
          <v:line id="_x0000_s1516" style="position:absolute;z-index:252107776" from="0,2pt" to="512pt,2pt" strokecolor="#009ddb" strokeweight="2pt">
            <v:stroke linestyle="single"/>
            <w10:wrap type="topAndBottom"/>
          </v:line>
        </w:pict>
      </w:r>
    </w:p>
    <w:p>
      <w:pPr>
        <w:pStyle w:val="Normal129"/>
        <w:spacing w:line="120" w:lineRule="exact"/>
      </w:pPr>
    </w:p>
    <w:p>
      <w:pPr>
        <w:pStyle w:val="Normal12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LEGISLATIVE BODIES (92%); SECURITIES TRADING (91%); FORTUNE 500 COMPANIES (90%); HOLDING COMPANIES (90%); LEGISLATION (90%); LEGISLATIVE VOTING (90%); BIPARTISANSHIP (78%); GOVERNMENT ETHICS (78%); ETHICS (73%); NEWS BRIEFS (73%); STOCK SPLITS (73%); INTELLIGENCE SERVICES (72%); APPROVALS (70%); NATIONAL SECURITY (70%); ARTIFICIAL INTELLIGENCE (69%); HIGH PERFORMANCE COMPUTING (69%); NATIONAL SECURITY &amp; FOREIGN RELATIONS (55%); SOCIAL MEDIA (54%)</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NVIDIA CORP (96%);  PALO ALTO NETWORKS INC (84%);  APPLE INC (83%);  BROADCOM INC (83%);  ALPHABET INC (67%);  ALLIANCEBERNSTEIN HOLDING LP (67%);  TESLA INC (67%);  MICROSOFT CORP (67%);  BROADCOM CORP (52%)</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NVDA (NASDAQ) (96%); PANW (NYSE) (84%); AAPL (NASDAQ) (83%); AVGO (NASDAQ) (83%); GOOGL (NASDAQ) (67%); AB (NYSE) (67%); TSLA (NASDAQ) (67%); MSFT (NASDAQ) (67%)</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NAICS334413 SEMICONDUCTOR &amp; RELATED DEVICE MANUFACTURING (96%); SIC3674 SEMICONDUCTORS &amp; RELATED DEVICES (96%); SIC3577 COMPUTER PERIPHERAL EQUIPMENT, NEC (96%); NAICS334118 COMPUTER TERMINAL &amp; OTHER COMPUTER PERIPHERAL EQUIPMENT MANUFACTURING (96%); NAICS541511 CUSTOM COMPUTER PROGRAMMING SERVICES (84%); SIC7371 COMPUTER PROGRAMMING SERVICES (84%); NAICS423430 COMPUTER &amp; COMPUTER PERIPHERAL EQUIPMENT &amp; SOFTWARE MERCHANT WHOLESALERS (83%); NAICS334112 COMPUTER STORAGE DEVICE MANUFACTURING (83%); NAICS334111 ELECTRONIC COMPUTER MANUFACTURING (83%); SIC5045 COMPUTERS &amp; COMPUTER PERIPHERAL EQUIPMENT &amp; SOFTWARE (83%); SIC3572 COMPUTER STORAGE DEVICES (83%); SIC3571 ELECTRONIC COMPUTERS (83%); NAICS335921 FIBER OPTIC CABLE MANUFACTURING (83%); SIC3679 ELECTRONIC COMPONENTS, NEC (83%); NAICS551112 OFFICES OF OTHER HOLDING COMPANIES (67%); NAICS519130 INTERNET PUBLISHING &amp; BROADCASTING &amp; WEB SEARCH PORTALS (67%); SIC6719 OFFICES OF HOLDING COMPANIES, NEC (67%); NAICS523150 INVESTMENT BANKING AND SECURITIES INTERMEDIATION (67%); SIC6211 SECURITY BROKERS, DEALERS, &amp; FLOTATION COMPANIES (67%); SIC6282 INVESTMENT ADVICE (67%); NAICS336110 AUTOMOBILE AND LIGHT DUTY MOTOR VEHICLE MANUFACTURING (67%); NAICS336350 MOTOR VEHICLE TRANSMISSION &amp; POWER TRAIN PARTS MANUFACTURING (67%); SIC3711 MOTOR VEHICLES &amp; PASSENGER CAR BODIES (67%); SIC7372 PREPACKAGED SOFTWARE (67%); SECURITIES TRADING (91%); CYBERSECURITY (89%); COMPUTER NETWORK SECURITY (75%); FIREWALLS (75%); INFORMATION SECURITY &amp; PRIVACY (75%); STOCK SPLITS (73%); PERSONAL COMPUTERS (72%); NETWORK SERVERS (71%); COMPUTER SOFTWARE (70%); ARTIFICIAL INTELLIGENCE (69%); COMPUTER EQUIPMENT (69%); HIGH PERFORMANCE COMPUTING (69%); SEMICONDUCTORS (69%); COMPUTER CHIPS (67%); SOCIAL MEDIA (54%)</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(91%)</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2024</w:t>
      </w:r>
    </w:p>
    <w:p>
      <w:pPr>
        <w:pStyle w:val="Normal129"/>
      </w:pPr>
    </w:p>
    <w:p>
      <w:pPr>
        <w:pStyle w:val="Normal129"/>
        <w:ind w:left="200"/>
        <w:sectPr>
          <w:type w:val="continuous"/>
          <w:pgMar w:top="840" w:right="1000" w:bottom="840" w:left="1000" w:header="400" w:footer="400"/>
          <w:pgNumType w:fmt="decimal"/>
          <w:cols w:space="720"/>
        </w:sectPr>
      </w:pPr>
      <w:r>
        <w:br/>
      </w:r>
      <w:r>
        <w:pict>
          <v:line id="_x0000_s1517" style="position:absolute;z-index:252108800" from="0,10pt" to="512pt,10pt" strokecolor="black" strokeweight="1pt">
            <v:stroke linestyle="single"/>
          </v:line>
        </w:pict>
      </w:r>
      <w:r>
        <w:rPr>
          <w:rFonts w:ascii="arial" w:eastAsia="arial" w:hAnsi="arial" w:cs="arial"/>
          <w:b/>
          <w:color w:val="767676"/>
          <w:sz w:val="16"/>
        </w:rPr>
        <w:t>End of Document</w:t>
      </w:r>
    </w:p>
    <w:p>
      <w:pPr>
        <w:pStyle w:val="Normal130"/>
        <w:sectPr>
          <w:headerReference w:type="even" r:id="rId2160"/>
          <w:headerReference w:type="default" r:id="rId2161"/>
          <w:footerReference w:type="even" r:id="rId2162"/>
          <w:footerReference w:type="default" r:id="rId2163"/>
          <w:headerReference w:type="first" r:id="rId2164"/>
          <w:footerReference w:type="first" r:id="rId2165"/>
          <w:pgSz w:w="12240" w:h="15840"/>
          <w:pgMar w:top="840" w:right="1000" w:bottom="840" w:left="1000" w:header="400" w:footer="400"/>
          <w:pgNumType w:fmt="decimal"/>
          <w:cols w:space="720"/>
          <w:titlePg w:val="0"/>
        </w:sectPr>
      </w:pPr>
    </w:p>
    <w:p>
      <w:pPr>
        <w:pStyle w:val="Normal130"/>
      </w:pPr>
    </w:p>
    <w:p>
      <w:pPr>
        <w:pStyle w:val="Heading1128"/>
        <w:keepNext w:val="0"/>
        <w:spacing w:after="200" w:line="340" w:lineRule="atLeast"/>
        <w:ind w:left="0" w:right="0" w:firstLine="0"/>
        <w:jc w:val="center"/>
      </w:pPr>
      <w:hyperlink r:id="rId2166" w:history="1">
        <w:r>
          <w:rPr>
            <w:rFonts w:ascii="arial" w:eastAsia="arial" w:hAnsi="arial" w:cs="arial"/>
            <w:b/>
            <w:i/>
            <w:strike w:val="0"/>
            <w:color w:val="0077CC"/>
            <w:sz w:val="28"/>
            <w:u w:val="single"/>
            <w:vertAlign w:val="baseline"/>
          </w:rPr>
          <w:t>Nancy Pelosi</w:t>
        </w:r>
      </w:hyperlink>
      <w:hyperlink r:id="rId2167" w:history="1">
        <w:r>
          <w:rPr>
            <w:rFonts w:ascii="arial" w:eastAsia="arial" w:hAnsi="arial" w:cs="arial"/>
            <w:b/>
            <w:i/>
            <w:strike w:val="0"/>
            <w:color w:val="0077CC"/>
            <w:sz w:val="28"/>
            <w:u w:val="single"/>
            <w:vertAlign w:val="baseline"/>
          </w:rPr>
          <w:t xml:space="preserve"> Executes 9 New Stock Trades Leading Into Inauguration Day</w:t>
        </w:r>
      </w:hyperlink>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24/7 Wall St.</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2025 Monday 9:33 PM EST</w:t>
      </w:r>
    </w:p>
    <w:p>
      <w:pPr>
        <w:pStyle w:val="Normal130"/>
        <w:keepNext w:val="0"/>
        <w:spacing w:after="0" w:line="240" w:lineRule="atLeast"/>
        <w:ind w:right="0"/>
        <w:jc w:val="both"/>
      </w:pPr>
      <w:bookmarkStart w:id="392" w:name="Bookmark_130"/>
      <w:bookmarkEnd w:id="392"/>
    </w:p>
    <w:p>
      <w:pPr>
        <w:pStyle w:val="Normal1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3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24/7 Wall St. </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884 words</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 Duprey</w:t>
      </w:r>
    </w:p>
    <w:p>
      <w:pPr>
        <w:pStyle w:val="Normal130"/>
        <w:keepNext/>
        <w:spacing w:before="240" w:after="0" w:line="340" w:lineRule="atLeast"/>
        <w:ind w:left="0" w:right="0" w:firstLine="0"/>
        <w:jc w:val="left"/>
      </w:pPr>
      <w:bookmarkStart w:id="393" w:name="Body_128"/>
      <w:bookmarkEnd w:id="393"/>
      <w:r>
        <w:rPr>
          <w:rFonts w:ascii="arial" w:eastAsia="arial" w:hAnsi="arial" w:cs="arial"/>
          <w:b/>
          <w:i w:val="0"/>
          <w:strike w:val="0"/>
          <w:noProof w:val="0"/>
          <w:color w:val="000000"/>
          <w:position w:val="0"/>
          <w:sz w:val="28"/>
          <w:u w:val="none"/>
          <w:vertAlign w:val="baseline"/>
        </w:rPr>
        <w:t>Body</w:t>
      </w:r>
    </w:p>
    <w:p>
      <w:pPr>
        <w:pStyle w:val="Normal130"/>
        <w:spacing w:line="60" w:lineRule="exact"/>
      </w:pPr>
      <w:r>
        <w:pict>
          <v:line id="_x0000_s1518" style="position:absolute;z-index:252109824" from="0,2pt" to="512pt,2pt" strokecolor="#009ddb" strokeweight="2pt">
            <v:stroke linestyle="single"/>
            <w10:wrap type="topAndBottom"/>
          </v:line>
        </w:pict>
      </w:r>
    </w:p>
    <w:p>
      <w:pPr>
        <w:pStyle w:val="Normal130"/>
      </w:pPr>
    </w:p>
    <w:p>
      <w:pPr>
        <w:pStyle w:val="Normal1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January 20th, 2025 ( </w:t>
      </w:r>
      <w:hyperlink r:id="rId2168" w:history="1">
        <w:r>
          <w:rPr>
            <w:rFonts w:ascii="arial" w:eastAsia="arial" w:hAnsi="arial" w:cs="arial"/>
            <w:b w:val="0"/>
            <w:i/>
            <w:strike w:val="0"/>
            <w:noProof w:val="0"/>
            <w:color w:val="0077CC"/>
            <w:position w:val="0"/>
            <w:sz w:val="20"/>
            <w:u w:val="single"/>
            <w:vertAlign w:val="baseline"/>
          </w:rPr>
          <w:t>24/7 Wall St.</w:t>
        </w:r>
      </w:hyperlink>
      <w:r>
        <w:rPr>
          <w:rFonts w:ascii="arial" w:eastAsia="arial" w:hAnsi="arial" w:cs="arial"/>
          <w:b w:val="0"/>
          <w:i w:val="0"/>
          <w:strike w:val="0"/>
          <w:noProof w:val="0"/>
          <w:color w:val="000000"/>
          <w:position w:val="0"/>
          <w:sz w:val="20"/>
          <w:u w:val="none"/>
          <w:vertAlign w:val="baseline"/>
        </w:rPr>
        <w:t xml:space="preserve">  - Delivered by  </w:t>
      </w:r>
      <w:hyperlink r:id="rId2169"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Investing</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Wong / Getty Images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 has an unusual ability to make remarkably well-timed stock trades. Cross their hearts, they are not buying and selling stock based on insider information lifted from the companies they regulate, but politicians still somehow manage to dramatically outperform the S&amp;P 500.</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best is former House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Her ability to perfectly time trades is so renowned that websites are dedicated to tracking her every stock sale and purchase. In 2024, she trounced the S&amp;P 500, generating returns of 71% versus 24.9% for the benchmark index. Not surprisingly, she is opposed to imposing limits on Congress's ability to trade.</w:t>
      </w:r>
    </w:p>
    <w:p>
      <w:pPr>
        <w:pStyle w:val="Normal130"/>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just filed her latest  </w:t>
      </w:r>
      <w:hyperlink r:id="rId2170" w:history="1">
        <w:r>
          <w:rPr>
            <w:rFonts w:ascii="arial" w:eastAsia="arial" w:hAnsi="arial" w:cs="arial"/>
            <w:b w:val="0"/>
            <w:i/>
            <w:strike w:val="0"/>
            <w:noProof w:val="0"/>
            <w:color w:val="0077CC"/>
            <w:position w:val="0"/>
            <w:sz w:val="20"/>
            <w:u w:val="single"/>
            <w:vertAlign w:val="baseline"/>
          </w:rPr>
          <w:t>Periodic Transaction Report with Congress. It shows she was very active just before Donald Trump's inauguration as the 47th president.</w:t>
        </w:r>
      </w:hyperlink>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24/7 Wall St. Insights: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 continues to exhibit an uncanny knack of timing their stock trades to generate unusually exceptional returns.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House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is one of the best stock traders, and numerous sites follow her trades.</w:t>
      </w:r>
    </w:p>
    <w:p>
      <w:pPr>
        <w:pStyle w:val="Normal13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just filed her latest disclosure report showing the stocks she bought and sold over the past two weeks.</w:t>
      </w:r>
    </w:p>
    <w:p>
      <w:pPr>
        <w:pStyle w:val="Normal1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you're looking for some stocks with huge potential, make sure to grab a free copy of our  </w:t>
      </w:r>
      <w:hyperlink r:id="rId2171" w:history="1">
        <w:r>
          <w:rPr>
            <w:rFonts w:ascii="arial" w:eastAsia="arial" w:hAnsi="arial" w:cs="arial"/>
            <w:b w:val="0"/>
            <w:i/>
            <w:strike w:val="0"/>
            <w:noProof w:val="0"/>
            <w:color w:val="0077CC"/>
            <w:position w:val="0"/>
            <w:sz w:val="20"/>
            <w:u w:val="single"/>
            <w:vertAlign w:val="baseline"/>
          </w:rPr>
          <w:t>brand-new 'The Next NVIDIA' report. It features a software stock we're confident has 10X potential.</w:t>
        </w:r>
      </w:hyperlink>
    </w:p>
    <w:p>
      <w:pPr>
        <w:pStyle w:val="Normal1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Between Dec. 20 and Jan. 17,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made nine transactions, most of which (seven) were purchases. All of the buys, though, were purchases of stock options. She also made two sales. On Dec. 31, the former Speaker sold 31,600 shares of Apple ( </w:t>
      </w:r>
      <w:hyperlink r:id="rId2172" w:history="1">
        <w:r>
          <w:rPr>
            <w:rFonts w:ascii="arial" w:eastAsia="arial" w:hAnsi="arial" w:cs="arial"/>
            <w:b w:val="0"/>
            <w:i/>
            <w:strike w:val="0"/>
            <w:noProof w:val="0"/>
            <w:color w:val="0077CC"/>
            <w:position w:val="0"/>
            <w:sz w:val="20"/>
            <w:u w:val="single"/>
            <w:vertAlign w:val="baseline"/>
          </w:rPr>
          <w:t>NASDAQ:AAPL) stock for $7.91 million. That same day she also sold 10,000 shares of Nvidia (</w:t>
        </w:r>
      </w:hyperlink>
      <w:r>
        <w:rPr>
          <w:rFonts w:ascii="arial" w:eastAsia="arial" w:hAnsi="arial" w:cs="arial"/>
          <w:b w:val="0"/>
          <w:i w:val="0"/>
          <w:strike w:val="0"/>
          <w:noProof w:val="0"/>
          <w:color w:val="000000"/>
          <w:position w:val="0"/>
          <w:sz w:val="20"/>
          <w:u w:val="none"/>
          <w:vertAlign w:val="baseline"/>
        </w:rPr>
        <w:t> </w:t>
      </w:r>
      <w:hyperlink r:id="rId2173" w:history="1">
        <w:r>
          <w:rPr>
            <w:rFonts w:ascii="arial" w:eastAsia="arial" w:hAnsi="arial" w:cs="arial"/>
            <w:b w:val="0"/>
            <w:i/>
            <w:strike w:val="0"/>
            <w:noProof w:val="0"/>
            <w:color w:val="0077CC"/>
            <w:position w:val="0"/>
            <w:sz w:val="20"/>
            <w:u w:val="single"/>
            <w:vertAlign w:val="baseline"/>
          </w:rPr>
          <w:t>NASDAQ:NVDA) for $1.34 million.</w:t>
        </w:r>
      </w:hyperlink>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timing was pretty prescient too. While NVDA stock is up 2.5% since the trade, AAPL has tumbled 8.2%.</w:t>
      </w:r>
    </w:p>
    <w:p>
      <w:pPr>
        <w:pStyle w:val="Normal1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her trades involved stocks she already owned, including Alphabet ( </w:t>
      </w:r>
      <w:hyperlink r:id="rId2174" w:history="1">
        <w:r>
          <w:rPr>
            <w:rFonts w:ascii="arial" w:eastAsia="arial" w:hAnsi="arial" w:cs="arial"/>
            <w:b w:val="0"/>
            <w:i/>
            <w:strike w:val="0"/>
            <w:noProof w:val="0"/>
            <w:color w:val="0077CC"/>
            <w:position w:val="0"/>
            <w:sz w:val="20"/>
            <w:u w:val="single"/>
            <w:vertAlign w:val="baseline"/>
          </w:rPr>
          <w:t>NASDAQ:GOOGL), Amazon (</w:t>
        </w:r>
      </w:hyperlink>
      <w:r>
        <w:rPr>
          <w:rFonts w:ascii="arial" w:eastAsia="arial" w:hAnsi="arial" w:cs="arial"/>
          <w:b w:val="0"/>
          <w:i w:val="0"/>
          <w:strike w:val="0"/>
          <w:noProof w:val="0"/>
          <w:color w:val="000000"/>
          <w:position w:val="0"/>
          <w:sz w:val="20"/>
          <w:u w:val="none"/>
          <w:vertAlign w:val="baseline"/>
        </w:rPr>
        <w:t> </w:t>
      </w:r>
      <w:hyperlink r:id="rId2175" w:history="1">
        <w:r>
          <w:rPr>
            <w:rFonts w:ascii="arial" w:eastAsia="arial" w:hAnsi="arial" w:cs="arial"/>
            <w:b w:val="0"/>
            <w:i/>
            <w:strike w:val="0"/>
            <w:noProof w:val="0"/>
            <w:color w:val="0077CC"/>
            <w:position w:val="0"/>
            <w:sz w:val="20"/>
            <w:u w:val="single"/>
            <w:vertAlign w:val="baseline"/>
          </w:rPr>
          <w:t>NASDAQ:AMZN), and Palo Alto Networks (</w:t>
        </w:r>
      </w:hyperlink>
      <w:r>
        <w:rPr>
          <w:rFonts w:ascii="arial" w:eastAsia="arial" w:hAnsi="arial" w:cs="arial"/>
          <w:b w:val="0"/>
          <w:i w:val="0"/>
          <w:strike w:val="0"/>
          <w:noProof w:val="0"/>
          <w:color w:val="000000"/>
          <w:position w:val="0"/>
          <w:sz w:val="20"/>
          <w:u w:val="none"/>
          <w:vertAlign w:val="baseline"/>
        </w:rPr>
        <w:t> </w:t>
      </w:r>
      <w:hyperlink r:id="rId2176" w:history="1">
        <w:r>
          <w:rPr>
            <w:rFonts w:ascii="arial" w:eastAsia="arial" w:hAnsi="arial" w:cs="arial"/>
            <w:b w:val="0"/>
            <w:i/>
            <w:strike w:val="0"/>
            <w:noProof w:val="0"/>
            <w:color w:val="0077CC"/>
            <w:position w:val="0"/>
            <w:sz w:val="20"/>
            <w:u w:val="single"/>
            <w:vertAlign w:val="baseline"/>
          </w:rPr>
          <w:t xml:space="preserve">NASDAQ:PANW). It's clear </w:t>
        </w:r>
      </w:hyperlink>
      <w:hyperlink r:id="rId2177" w:history="1">
        <w:r>
          <w:rPr>
            <w:rFonts w:ascii="arial" w:eastAsia="arial" w:hAnsi="arial" w:cs="arial"/>
            <w:b/>
            <w:i/>
            <w:strike w:val="0"/>
            <w:noProof w:val="0"/>
            <w:color w:val="0077CC"/>
            <w:position w:val="0"/>
            <w:sz w:val="20"/>
            <w:u w:val="single"/>
            <w:vertAlign w:val="baseline"/>
          </w:rPr>
          <w:t>Pelosi</w:t>
        </w:r>
      </w:hyperlink>
      <w:hyperlink r:id="rId2178" w:history="1">
        <w:r>
          <w:rPr>
            <w:rFonts w:ascii="arial" w:eastAsia="arial" w:hAnsi="arial" w:cs="arial"/>
            <w:b w:val="0"/>
            <w:i/>
            <w:strike w:val="0"/>
            <w:noProof w:val="0"/>
            <w:color w:val="0077CC"/>
            <w:position w:val="0"/>
            <w:sz w:val="20"/>
            <w:u w:val="single"/>
            <w:vertAlign w:val="baseline"/>
          </w:rPr>
          <w:t xml:space="preserve"> remains plugged into the tech sector and the trades totaled in the millions of dollars.</w:t>
        </w:r>
      </w:hyperlink>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Opening two new positions</w:t>
      </w:r>
    </w:p>
    <w:p>
      <w:pPr>
        <w:pStyle w:val="Normal1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she also added two new positions to her portfolio. The first trade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made was the purchase of 50 call options of energy stock Vistra ( </w:t>
      </w:r>
      <w:hyperlink r:id="rId2179" w:history="1">
        <w:r>
          <w:rPr>
            <w:rFonts w:ascii="arial" w:eastAsia="arial" w:hAnsi="arial" w:cs="arial"/>
            <w:b w:val="0"/>
            <w:i/>
            <w:strike w:val="0"/>
            <w:noProof w:val="0"/>
            <w:color w:val="0077CC"/>
            <w:position w:val="0"/>
            <w:sz w:val="20"/>
            <w:u w:val="single"/>
            <w:vertAlign w:val="baseline"/>
          </w:rPr>
          <w:t>NYSE:VST), which had a strike price of $50 and an expiration date of Jan. 16, 2026. The transaction was worth between $500,000 and $1 million.</w:t>
        </w:r>
      </w:hyperlink>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Shares of Vistra have been racing higher since the start of the year, rising 24% compared to a 2% gain by the S&amp;P 500. While it was one of the largest electricity providers in Texas, its purchase of Energy Harbor last year catapulted it into becoming the country's second-largest nuclear power generation provider.</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second one was Tempus AI (NASDAQ:TEM), a recently IPO'd healthcare AI stock.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purchased 50 call options with a strike price of $20 that also expire on Jan. 16, 2026. The value of the trade was between $50,000 and $100,000.</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Betting on AI</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Arguably the most noteworthy was the Tempus AI trade, if only because the stock went public last June at $37 a share. It went as high as almost $80 a share in November, but has since fallen hard, losing over half its value. It currently trades at just about $35 a stub, meaning she's getting in at its lowest point.</w:t>
      </w:r>
    </w:p>
    <w:p>
      <w:pPr>
        <w:pStyle w:val="Normal1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Investing guru Cathie Wood took a 30,000-share position in TEM in October ahead of earnings and has been  </w:t>
      </w:r>
      <w:hyperlink r:id="rId2180" w:history="1">
        <w:r>
          <w:rPr>
            <w:rFonts w:ascii="arial" w:eastAsia="arial" w:hAnsi="arial" w:cs="arial"/>
            <w:b w:val="0"/>
            <w:i/>
            <w:strike w:val="0"/>
            <w:noProof w:val="0"/>
            <w:color w:val="0077CC"/>
            <w:position w:val="0"/>
            <w:sz w:val="20"/>
            <w:u w:val="single"/>
            <w:vertAlign w:val="baseline"/>
          </w:rPr>
          <w:t>continuously buying since. TEM has grown to become the sixth largest position in her ARK Genomic Revolution ETF (</w:t>
        </w:r>
      </w:hyperlink>
      <w:r>
        <w:rPr>
          <w:rFonts w:ascii="arial" w:eastAsia="arial" w:hAnsi="arial" w:cs="arial"/>
          <w:b w:val="0"/>
          <w:i w:val="0"/>
          <w:strike w:val="0"/>
          <w:noProof w:val="0"/>
          <w:color w:val="000000"/>
          <w:position w:val="0"/>
          <w:sz w:val="20"/>
          <w:u w:val="none"/>
          <w:vertAlign w:val="baseline"/>
        </w:rPr>
        <w:t> </w:t>
      </w:r>
      <w:hyperlink r:id="rId2181" w:history="1">
        <w:r>
          <w:rPr>
            <w:rFonts w:ascii="arial" w:eastAsia="arial" w:hAnsi="arial" w:cs="arial"/>
            <w:b w:val="0"/>
            <w:i/>
            <w:strike w:val="0"/>
            <w:noProof w:val="0"/>
            <w:color w:val="0077CC"/>
            <w:position w:val="0"/>
            <w:sz w:val="20"/>
            <w:u w:val="single"/>
            <w:vertAlign w:val="baseline"/>
          </w:rPr>
          <w:t>NYSEARCA:ARKG) and the ninth biggest position in the ARK Innovation ETF (</w:t>
        </w:r>
      </w:hyperlink>
      <w:r>
        <w:rPr>
          <w:rFonts w:ascii="arial" w:eastAsia="arial" w:hAnsi="arial" w:cs="arial"/>
          <w:b w:val="0"/>
          <w:i w:val="0"/>
          <w:strike w:val="0"/>
          <w:noProof w:val="0"/>
          <w:color w:val="000000"/>
          <w:position w:val="0"/>
          <w:sz w:val="20"/>
          <w:u w:val="none"/>
          <w:vertAlign w:val="baseline"/>
        </w:rPr>
        <w:t> </w:t>
      </w:r>
      <w:hyperlink r:id="rId2182" w:history="1">
        <w:r>
          <w:rPr>
            <w:rFonts w:ascii="arial" w:eastAsia="arial" w:hAnsi="arial" w:cs="arial"/>
            <w:b w:val="0"/>
            <w:i/>
            <w:strike w:val="0"/>
            <w:noProof w:val="0"/>
            <w:color w:val="0077CC"/>
            <w:position w:val="0"/>
            <w:sz w:val="20"/>
            <w:u w:val="single"/>
            <w:vertAlign w:val="baseline"/>
          </w:rPr>
          <w:t>NYSEARCA:ARKK). She owns a combined 5.43 million shares worth almost $191 million.</w:t>
        </w:r>
      </w:hyperlink>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Better than Buffett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Congressional stock trading remains a contentious issue. While the 2012 STOCK Act supposedly prevents politicians from using nonpublic information for personal gain, the outsized performance they achieve suggests otherwise.</w:t>
      </w:r>
    </w:p>
    <w:p>
      <w:pPr>
        <w:pStyle w:val="Normal1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is good, she's actually not the best. Last year, Rep. David Rouzer, a Republican representative from North Carolina, was tops last year. His portfolio was up 149%, according to an  </w:t>
      </w:r>
      <w:hyperlink r:id="rId2183" w:history="1">
        <w:r>
          <w:rPr>
            <w:rFonts w:ascii="arial" w:eastAsia="arial" w:hAnsi="arial" w:cs="arial"/>
            <w:b w:val="0"/>
            <w:i/>
            <w:strike w:val="0"/>
            <w:noProof w:val="0"/>
            <w:color w:val="0077CC"/>
            <w:position w:val="0"/>
            <w:sz w:val="20"/>
            <w:u w:val="single"/>
            <w:vertAlign w:val="baseline"/>
          </w:rPr>
          <w:t>annual portfolio analysis of congressional trades by Unusual Whales.</w:t>
        </w:r>
      </w:hyperlink>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as the report says, 'It's time for lawmakers to focus on serving the public interest, not their portfolios.'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NVIDIA' Could Change Your Life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NVIDIA has returned 250-fold in the past 10 years as artificial intelligence took off.</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you missed out on NVIDIA's historic run, your chance to see life-changing profits from AI isn't over.</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24/7 Wall Street Analyst who first called NVIDIA's AI-fueled rise in 2009 just published a brand-new research report named 'The Next NVIDIA.'</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outlines key breakthroughs in AI and the stocks ready to dominate the next wave of growth. The report is absolutely free. Simply enter your email below</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providing your email address, you agree to receive communications from us regarding website updates and other offerings that may be of interest to you.</w:t>
      </w:r>
    </w:p>
    <w:p>
      <w:pPr>
        <w:pStyle w:val="Normal1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have the option to opt-out of these emails at any moment. For more information, please review our  </w:t>
      </w:r>
      <w:hyperlink r:id="rId2184" w:history="1">
        <w:r>
          <w:rPr>
            <w:rFonts w:ascii="arial" w:eastAsia="arial" w:hAnsi="arial" w:cs="arial"/>
            <w:b w:val="0"/>
            <w:i/>
            <w:strike w:val="0"/>
            <w:noProof w:val="0"/>
            <w:color w:val="0077CC"/>
            <w:position w:val="0"/>
            <w:sz w:val="20"/>
            <w:u w:val="single"/>
            <w:vertAlign w:val="baseline"/>
          </w:rPr>
          <w:t>Disclaimer and Terms of Use.</w:t>
        </w:r>
      </w:hyperlink>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for reading! Have some feedback for us?</w:t>
      </w:r>
    </w:p>
    <w:p>
      <w:pPr>
        <w:pStyle w:val="Normal130"/>
        <w:keepNext w:val="0"/>
        <w:spacing w:before="240" w:after="0" w:line="260" w:lineRule="atLeast"/>
        <w:ind w:left="0" w:right="0" w:firstLine="0"/>
        <w:jc w:val="both"/>
      </w:pPr>
      <w:hyperlink r:id="rId2185" w:history="1">
        <w:r>
          <w:rPr>
            <w:rFonts w:ascii="arial" w:eastAsia="arial" w:hAnsi="arial" w:cs="arial"/>
            <w:b w:val="0"/>
            <w:i/>
            <w:strike w:val="0"/>
            <w:color w:val="0077CC"/>
            <w:sz w:val="20"/>
            <w:u w:val="single"/>
            <w:vertAlign w:val="baseline"/>
          </w:rPr>
          <w:t>Contact the 24/7 Wall St. editorial team.</w:t>
        </w:r>
      </w:hyperlink>
    </w:p>
    <w:p>
      <w:pPr>
        <w:pStyle w:val="Normal130"/>
        <w:keepNext w:val="0"/>
        <w:spacing w:before="240" w:after="0" w:line="260" w:lineRule="atLeast"/>
        <w:ind w:left="0" w:right="0" w:firstLine="0"/>
        <w:jc w:val="both"/>
      </w:pPr>
      <w:hyperlink r:id="rId2186" w:history="1">
        <w:r>
          <w:rPr>
            <w:rFonts w:ascii="arial" w:eastAsia="arial" w:hAnsi="arial" w:cs="arial"/>
            <w:b w:val="0"/>
            <w:i/>
            <w:strike w:val="0"/>
            <w:color w:val="0077CC"/>
            <w:sz w:val="20"/>
            <w:u w:val="single"/>
            <w:vertAlign w:val="baseline"/>
          </w:rPr>
          <w:t>Link to the original story.</w:t>
        </w:r>
      </w:hyperlink>
    </w:p>
    <w:p>
      <w:pPr>
        <w:pStyle w:val="Normal1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30"/>
        <w:spacing w:line="60" w:lineRule="exact"/>
      </w:pPr>
      <w:r>
        <w:pict>
          <v:line id="_x0000_s1519" style="position:absolute;z-index:252110848" from="0,2pt" to="512pt,2pt" strokecolor="#009ddb" strokeweight="2pt">
            <v:stroke linestyle="single"/>
            <w10:wrap type="topAndBottom"/>
          </v:line>
        </w:pict>
      </w:r>
    </w:p>
    <w:p>
      <w:pPr>
        <w:pStyle w:val="Normal1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30"/>
        <w:keepNext/>
        <w:spacing w:before="240" w:after="0" w:line="340" w:lineRule="atLeast"/>
        <w:ind w:left="0" w:right="0" w:firstLine="0"/>
        <w:jc w:val="left"/>
      </w:pPr>
      <w:bookmarkStart w:id="394" w:name="Classification_128"/>
      <w:bookmarkEnd w:id="394"/>
      <w:r>
        <w:rPr>
          <w:rFonts w:ascii="arial" w:eastAsia="arial" w:hAnsi="arial" w:cs="arial"/>
          <w:b/>
          <w:i w:val="0"/>
          <w:strike w:val="0"/>
          <w:noProof w:val="0"/>
          <w:color w:val="000000"/>
          <w:position w:val="0"/>
          <w:sz w:val="28"/>
          <w:u w:val="none"/>
          <w:vertAlign w:val="baseline"/>
        </w:rPr>
        <w:t>Classification</w:t>
      </w:r>
    </w:p>
    <w:p>
      <w:pPr>
        <w:pStyle w:val="Normal130"/>
        <w:spacing w:line="60" w:lineRule="exact"/>
      </w:pPr>
      <w:r>
        <w:pict>
          <v:line id="_x0000_s1520" style="position:absolute;z-index:252111872" from="0,2pt" to="512pt,2pt" strokecolor="#009ddb" strokeweight="2pt">
            <v:stroke linestyle="single"/>
            <w10:wrap type="topAndBottom"/>
          </v:line>
        </w:pict>
      </w:r>
    </w:p>
    <w:p>
      <w:pPr>
        <w:pStyle w:val="Normal130"/>
        <w:spacing w:line="120" w:lineRule="exact"/>
      </w:pPr>
    </w:p>
    <w:p>
      <w:pPr>
        <w:pStyle w:val="Normal13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100006</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FINANCIAL MARKET UPDATES (90%); TRUMP'S FIRST 100 DAYS (90%); SECURITIES TRADING (89%); STOCK EXCHANGES (89%); STOCK INDEXES (89%); BLOGS &amp; MESSAGE BOARDS (78%); STOCK OPTIONS (77%); POLITICS (76%); ELECTIONS &amp; POLITICS (73%); STOCK OFFERINGS (73%); TECHNOLOGY (64%); Investing (%)</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APPLE INC (67%);  GETTY IMAGES INC (58%);  NVIDIA CORP (54%);  ALPHABET INC (52%);  AMAZON.COM INC (52%);  PALO ALTO NETWORKS INC (52%);  VISTRA CORP (50%)</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AAPL (NASDAQ) (67%); NVDA (NASDAQ) (54%); GOOGL (NASDAQ) (52%); AMZN (NASDAQ) (52%); PANW (NYSE) (52%); VST (NYSE) (50%); AAPL (NASDAQ) NVDA (NASDAQ) GOOGL (NASDAQ) AMZN (NASDAQ) PANW (NASDAQ) VST (NYSE) TEM (NASDAQ) ARKG (CA) ARKK (CA)</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NAICS423430 COMPUTER &amp; COMPUTER PERIPHERAL EQUIPMENT &amp; SOFTWARE MERCHANT WHOLESALERS (67%); NAICS334413 SEMICONDUCTOR &amp; RELATED DEVICE MANUFACTURING (67%); NAICS334112 COMPUTER STORAGE DEVICE MANUFACTURING (67%); NAICS334111 ELECTRONIC COMPUTER MANUFACTURING (67%); SIC5045 COMPUTERS &amp; COMPUTER PERIPHERAL EQUIPMENT &amp; SOFTWARE (67%); SIC3674 SEMICONDUCTORS &amp; RELATED DEVICES (67%); SIC3577 COMPUTER PERIPHERAL EQUIPMENT, NEC (67%); SIC3572 COMPUTER STORAGE DEVICES (67%); SIC3571 ELECTRONIC COMPUTERS (67%); NAICS518210 COMPUTING INFRASTRUCTURE PROVIDERS, DATA PROCESSING, WEB HOSTING, AND RELATED SERVICES (58%); NAICS541430 GRAPHIC DESIGN SERVICES (58%); NAICS541922 COMMERCIAL PHOTOGRAPHY (58%); SIC7336 COMMERCIAL ART &amp; GRAPHIC DESIGN SERVICES (58%); SIC7374 COMPUTER PROCESSING &amp; DATA PREPARATION &amp; PROCESSING SERVICES (58%); NAICS334118 COMPUTER TERMINAL &amp; OTHER COMPUTER PERIPHERAL EQUIPMENT MANUFACTURING (54%); NAICS551112 OFFICES OF OTHER HOLDING COMPANIES (52%); NAICS519130 INTERNET PUBLISHING &amp; BROADCASTING &amp; WEB SEARCH PORTALS (52%); SIC6719 OFFICES OF HOLDING COMPANIES, NEC (52%); NAICS459210 BOOK RETAILERS AND NEWS DEALERS (52%); NAICS459110 Sporting Goods Retailers (52%); NAICS458320 LUGGAGE AND LEATHER GOODS RETAILERS (52%); NAICS458210 SHOE RETAILERS (52%); NAICS458110 CLOTHING AND CLOTHING ACCESSORIES RETAILERS (52%); NAICS456199 ALL OTHER HEALTH AND PERSONAL CARE RETAILERS (52%); NAICS449210 ELECTRONICS AND APPLIANCE RETAILERS (52%); NAICS449129 ALL OTHER HOME FURNISHINGS RETAILERS (52%); SIC5961 CATALOG &amp; MAIL-ORDER HOUSES (52%); NAICS541511 CUSTOM COMPUTER PROGRAMMING SERVICES (52%); SIC7371 COMPUTER PROGRAMMING SERVICES (52%); NAICS221122 ELECTRIC POWER DISTRIBUTION (50%); SIC4911 ELECTRIC SERVICES (50%); FINANCIAL MARKET UPDATES (90%); SECURITIES TRADING (89%); STOCK EXCHANGES (89%); STOCK INDEXES (89%); INFORMATION TECHNOLOGY INDUSTRY (79%); BLOGS &amp; MESSAGE BOARDS (78%); STOCK OPTIONS (77%); STOCK OFFERINGS (73%); ENERGY &amp; UTILITIES (71%)</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Company-Terms:</w:t>
      </w:r>
      <w:r>
        <w:rPr>
          <w:rFonts w:ascii="arial" w:eastAsia="arial" w:hAnsi="arial" w:cs="arial"/>
          <w:b w:val="0"/>
          <w:i w:val="0"/>
          <w:strike w:val="0"/>
          <w:noProof w:val="0"/>
          <w:color w:val="000000"/>
          <w:position w:val="0"/>
          <w:sz w:val="20"/>
          <w:u w:val="none"/>
          <w:vertAlign w:val="baseline"/>
        </w:rPr>
        <w:t> SIC: 3571; CIK: 320193; SIC: 3674; CIK: 1045810; SIC: 7370; CIK: 1288776; SIC: 5961; CIK: 1018724</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(90%); DONALD TRUMP (52%)</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2025</w:t>
      </w:r>
    </w:p>
    <w:p>
      <w:pPr>
        <w:pStyle w:val="Normal130"/>
      </w:pPr>
    </w:p>
    <w:p>
      <w:pPr>
        <w:pStyle w:val="Normal130"/>
        <w:ind w:left="200"/>
        <w:sectPr>
          <w:type w:val="continuous"/>
          <w:pgMar w:top="840" w:right="1000" w:bottom="840" w:left="1000" w:header="400" w:footer="400"/>
          <w:pgNumType w:fmt="decimal"/>
          <w:cols w:space="720"/>
        </w:sectPr>
      </w:pPr>
      <w:r>
        <w:br/>
      </w:r>
      <w:r>
        <w:pict>
          <v:line id="_x0000_s1521" style="position:absolute;z-index:252112896" from="0,10pt" to="512pt,10pt" strokecolor="black" strokeweight="1pt">
            <v:stroke linestyle="single"/>
          </v:line>
        </w:pict>
      </w:r>
      <w:r>
        <w:rPr>
          <w:rFonts w:ascii="arial" w:eastAsia="arial" w:hAnsi="arial" w:cs="arial"/>
          <w:b/>
          <w:color w:val="767676"/>
          <w:sz w:val="16"/>
        </w:rPr>
        <w:t>End of Document</w:t>
      </w:r>
    </w:p>
    <w:p>
      <w:pPr>
        <w:pStyle w:val="Normal131"/>
        <w:sectPr>
          <w:headerReference w:type="even" r:id="rId2187"/>
          <w:headerReference w:type="default" r:id="rId2188"/>
          <w:footerReference w:type="even" r:id="rId2189"/>
          <w:footerReference w:type="default" r:id="rId2190"/>
          <w:headerReference w:type="first" r:id="rId2191"/>
          <w:footerReference w:type="first" r:id="rId2192"/>
          <w:pgSz w:w="12240" w:h="15840"/>
          <w:pgMar w:top="840" w:right="1000" w:bottom="840" w:left="1000" w:header="400" w:footer="400"/>
          <w:pgNumType w:fmt="decimal"/>
          <w:cols w:space="720"/>
          <w:titlePg w:val="0"/>
        </w:sectPr>
      </w:pPr>
    </w:p>
    <w:p>
      <w:pPr>
        <w:pStyle w:val="Normal131"/>
      </w:pPr>
    </w:p>
    <w:p>
      <w:pPr>
        <w:pStyle w:val="Heading1129"/>
        <w:keepNext w:val="0"/>
        <w:spacing w:after="200" w:line="340" w:lineRule="atLeast"/>
        <w:ind w:left="0" w:right="0" w:firstLine="0"/>
        <w:jc w:val="center"/>
      </w:pPr>
      <w:hyperlink r:id="rId2193" w:history="1">
        <w:r>
          <w:rPr>
            <w:rFonts w:ascii="arial" w:eastAsia="arial" w:hAnsi="arial" w:cs="arial"/>
            <w:b/>
            <w:i/>
            <w:strike w:val="0"/>
            <w:color w:val="0077CC"/>
            <w:sz w:val="28"/>
            <w:u w:val="single"/>
            <w:vertAlign w:val="baseline"/>
          </w:rPr>
          <w:t>Nancy Pelosi</w:t>
        </w:r>
      </w:hyperlink>
      <w:hyperlink r:id="rId2194" w:history="1">
        <w:r>
          <w:rPr>
            <w:rFonts w:ascii="arial" w:eastAsia="arial" w:hAnsi="arial" w:cs="arial"/>
            <w:b/>
            <w:i/>
            <w:strike w:val="0"/>
            <w:color w:val="0077CC"/>
            <w:sz w:val="28"/>
            <w:u w:val="single"/>
            <w:vertAlign w:val="baseline"/>
          </w:rPr>
          <w:t xml:space="preserve"> Sells Nvidia, Apple And Loads Up On Google-Parent Alphabet And Amazon Calls</w:t>
        </w:r>
      </w:hyperlink>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Benzinga.com</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2025 Tuesday 4:55 AM EST</w:t>
      </w:r>
    </w:p>
    <w:p>
      <w:pPr>
        <w:pStyle w:val="Normal131"/>
        <w:keepNext w:val="0"/>
        <w:spacing w:after="0" w:line="240" w:lineRule="atLeast"/>
        <w:ind w:right="0"/>
        <w:jc w:val="both"/>
      </w:pPr>
      <w:bookmarkStart w:id="395" w:name="Bookmark_131"/>
      <w:bookmarkEnd w:id="395"/>
    </w:p>
    <w:p>
      <w:pPr>
        <w:pStyle w:val="Normal1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Benzinga  All Rights Reserved</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TECH LATEST, Graphics industry news, Google news, E-commerce news &amp; US POLITICS NEWS</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394 words</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Kaustubh Bagalkote</w:t>
      </w:r>
    </w:p>
    <w:p>
      <w:pPr>
        <w:pStyle w:val="Normal131"/>
        <w:keepNext/>
        <w:spacing w:before="240" w:after="0" w:line="340" w:lineRule="atLeast"/>
        <w:ind w:left="0" w:right="0" w:firstLine="0"/>
        <w:jc w:val="left"/>
      </w:pPr>
      <w:bookmarkStart w:id="396" w:name="Body_129"/>
      <w:bookmarkEnd w:id="396"/>
      <w:r>
        <w:rPr>
          <w:rFonts w:ascii="arial" w:eastAsia="arial" w:hAnsi="arial" w:cs="arial"/>
          <w:b/>
          <w:i w:val="0"/>
          <w:strike w:val="0"/>
          <w:noProof w:val="0"/>
          <w:color w:val="000000"/>
          <w:position w:val="0"/>
          <w:sz w:val="28"/>
          <w:u w:val="none"/>
          <w:vertAlign w:val="baseline"/>
        </w:rPr>
        <w:t>Body</w:t>
      </w:r>
    </w:p>
    <w:p>
      <w:pPr>
        <w:pStyle w:val="Normal131"/>
        <w:spacing w:line="60" w:lineRule="exact"/>
      </w:pPr>
      <w:r>
        <w:pict>
          <v:line id="_x0000_s1522" style="position:absolute;z-index:252113920" from="0,2pt" to="512pt,2pt" strokecolor="#009ddb" strokeweight="2pt">
            <v:stroke linestyle="single"/>
            <w10:wrap type="topAndBottom"/>
          </v:line>
        </w:pict>
      </w:r>
    </w:p>
    <w:p>
      <w:pPr>
        <w:pStyle w:val="Normal131"/>
      </w:pPr>
    </w:p>
    <w:p>
      <w:pPr>
        <w:pStyle w:val="Normal1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House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has executed a series of significant technology stock trades valued at over $30 million, according to recent congressional disclosure reports, while recovering from a hip injury sustained during an </w:t>
      </w:r>
      <w:hyperlink r:id="rId2195" w:history="1">
        <w:r>
          <w:rPr>
            <w:rFonts w:ascii="arial" w:eastAsia="arial" w:hAnsi="arial" w:cs="arial"/>
            <w:b w:val="0"/>
            <w:i/>
            <w:strike w:val="0"/>
            <w:noProof w:val="0"/>
            <w:color w:val="0077CC"/>
            <w:position w:val="0"/>
            <w:sz w:val="20"/>
            <w:u w:val="single"/>
            <w:vertAlign w:val="baseline"/>
          </w:rPr>
          <w:t>official trip to Luxembourg</w:t>
        </w:r>
      </w:hyperlink>
      <w:r>
        <w:rPr>
          <w:rFonts w:ascii="arial" w:eastAsia="arial" w:hAnsi="arial" w:cs="arial"/>
          <w:b w:val="0"/>
          <w:i w:val="0"/>
          <w:strike w:val="0"/>
          <w:noProof w:val="0"/>
          <w:color w:val="000000"/>
          <w:position w:val="0"/>
          <w:sz w:val="20"/>
          <w:u w:val="none"/>
          <w:vertAlign w:val="baseline"/>
        </w:rPr>
        <w:t>.</w:t>
      </w:r>
    </w:p>
    <w:p>
      <w:pPr>
        <w:pStyle w:val="Normal131"/>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What Happened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's latest trading activity includes substantial positions in major tech companies through options contracts. On Jan. 14, she purchased 50 call options each in </w:t>
      </w:r>
      <w:r>
        <w:rPr>
          <w:rFonts w:ascii="arial" w:eastAsia="arial" w:hAnsi="arial" w:cs="arial"/>
          <w:b/>
          <w:i w:val="0"/>
          <w:strike w:val="0"/>
          <w:noProof w:val="0"/>
          <w:color w:val="000000"/>
          <w:position w:val="0"/>
          <w:sz w:val="20"/>
          <w:u w:val="none"/>
          <w:vertAlign w:val="baseline"/>
        </w:rPr>
        <w:t>Google</w:t>
      </w:r>
      <w:r>
        <w:rPr>
          <w:rFonts w:ascii="arial" w:eastAsia="arial" w:hAnsi="arial" w:cs="arial"/>
          <w:b w:val="0"/>
          <w:i w:val="0"/>
          <w:strike w:val="0"/>
          <w:noProof w:val="0"/>
          <w:color w:val="000000"/>
          <w:position w:val="0"/>
          <w:sz w:val="20"/>
          <w:u w:val="none"/>
          <w:vertAlign w:val="baseline"/>
        </w:rPr>
        <w:t xml:space="preserve">-parent </w:t>
      </w:r>
      <w:r>
        <w:rPr>
          <w:rFonts w:ascii="arial" w:eastAsia="arial" w:hAnsi="arial" w:cs="arial"/>
          <w:b/>
          <w:i w:val="0"/>
          <w:strike w:val="0"/>
          <w:noProof w:val="0"/>
          <w:color w:val="000000"/>
          <w:position w:val="0"/>
          <w:sz w:val="20"/>
          <w:u w:val="none"/>
          <w:vertAlign w:val="baseline"/>
        </w:rPr>
        <w:t xml:space="preserve">Alphabet Inc. </w:t>
      </w:r>
      <w:r>
        <w:rPr>
          <w:rFonts w:ascii="arial" w:eastAsia="arial" w:hAnsi="arial" w:cs="arial"/>
          <w:b w:val="0"/>
          <w:i w:val="0"/>
          <w:strike w:val="0"/>
          <w:noProof w:val="0"/>
          <w:color w:val="000000"/>
          <w:position w:val="0"/>
          <w:sz w:val="20"/>
          <w:u w:val="none"/>
          <w:vertAlign w:val="baseline"/>
        </w:rPr>
        <w:t>(NASDAQ:</w:t>
      </w:r>
      <w:hyperlink r:id="rId2196" w:anchor="NASDAQ" w:history="1">
        <w:r>
          <w:rPr>
            <w:rFonts w:ascii="arial" w:eastAsia="arial" w:hAnsi="arial" w:cs="arial"/>
            <w:b w:val="0"/>
            <w:i/>
            <w:strike w:val="0"/>
            <w:noProof w:val="0"/>
            <w:color w:val="0077CC"/>
            <w:position w:val="0"/>
            <w:sz w:val="20"/>
            <w:u w:val="single"/>
            <w:vertAlign w:val="baseline"/>
          </w:rPr>
          <w:t>GOOGL</w:t>
        </w:r>
      </w:hyperlink>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val="0"/>
          <w:strike w:val="0"/>
          <w:noProof w:val="0"/>
          <w:color w:val="000000"/>
          <w:position w:val="0"/>
          <w:sz w:val="20"/>
          <w:u w:val="none"/>
          <w:vertAlign w:val="baseline"/>
        </w:rPr>
        <w:t xml:space="preserve">Amazon.com Inc. </w:t>
      </w:r>
      <w:r>
        <w:rPr>
          <w:rFonts w:ascii="arial" w:eastAsia="arial" w:hAnsi="arial" w:cs="arial"/>
          <w:b w:val="0"/>
          <w:i w:val="0"/>
          <w:strike w:val="0"/>
          <w:noProof w:val="0"/>
          <w:color w:val="000000"/>
          <w:position w:val="0"/>
          <w:sz w:val="20"/>
          <w:u w:val="none"/>
          <w:vertAlign w:val="baseline"/>
        </w:rPr>
        <w:t>(NASDAQ:</w:t>
      </w:r>
      <w:hyperlink r:id="rId2197" w:anchor="NASDAQ" w:history="1">
        <w:r>
          <w:rPr>
            <w:rFonts w:ascii="arial" w:eastAsia="arial" w:hAnsi="arial" w:cs="arial"/>
            <w:b w:val="0"/>
            <w:i/>
            <w:strike w:val="0"/>
            <w:noProof w:val="0"/>
            <w:color w:val="0077CC"/>
            <w:position w:val="0"/>
            <w:sz w:val="20"/>
            <w:u w:val="single"/>
            <w:vertAlign w:val="baseline"/>
          </w:rPr>
          <w:t>AMZN</w:t>
        </w:r>
      </w:hyperlink>
      <w:r>
        <w:rPr>
          <w:rFonts w:ascii="arial" w:eastAsia="arial" w:hAnsi="arial" w:cs="arial"/>
          <w:b w:val="0"/>
          <w:i w:val="0"/>
          <w:strike w:val="0"/>
          <w:noProof w:val="0"/>
          <w:color w:val="000000"/>
          <w:position w:val="0"/>
          <w:sz w:val="20"/>
          <w:u w:val="none"/>
          <w:vertAlign w:val="baseline"/>
        </w:rPr>
        <w:t>), with each position valued between $250,001 and $500,000.</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contracts expire in January 2026 with strike prices of $150.</w:t>
      </w:r>
    </w:p>
    <w:p>
      <w:pPr>
        <w:pStyle w:val="Normal1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Speaker's largest recent transaction was a sale of </w:t>
      </w:r>
      <w:r>
        <w:rPr>
          <w:rFonts w:ascii="arial" w:eastAsia="arial" w:hAnsi="arial" w:cs="arial"/>
          <w:b/>
          <w:i w:val="0"/>
          <w:strike w:val="0"/>
          <w:noProof w:val="0"/>
          <w:color w:val="000000"/>
          <w:position w:val="0"/>
          <w:sz w:val="20"/>
          <w:u w:val="none"/>
          <w:vertAlign w:val="baseline"/>
        </w:rPr>
        <w:t>Apple Inc.</w:t>
      </w:r>
      <w:r>
        <w:rPr>
          <w:rFonts w:ascii="arial" w:eastAsia="arial" w:hAnsi="arial" w:cs="arial"/>
          <w:b w:val="0"/>
          <w:i w:val="0"/>
          <w:strike w:val="0"/>
          <w:noProof w:val="0"/>
          <w:color w:val="000000"/>
          <w:position w:val="0"/>
          <w:sz w:val="20"/>
          <w:u w:val="none"/>
          <w:vertAlign w:val="baseline"/>
        </w:rPr>
        <w:t xml:space="preserve"> (NASDAQ:</w:t>
      </w:r>
      <w:hyperlink r:id="rId2198" w:anchor="NASDAQ" w:history="1">
        <w:r>
          <w:rPr>
            <w:rFonts w:ascii="arial" w:eastAsia="arial" w:hAnsi="arial" w:cs="arial"/>
            <w:b w:val="0"/>
            <w:i/>
            <w:strike w:val="0"/>
            <w:noProof w:val="0"/>
            <w:color w:val="0077CC"/>
            <w:position w:val="0"/>
            <w:sz w:val="20"/>
            <w:u w:val="single"/>
            <w:vertAlign w:val="baseline"/>
          </w:rPr>
          <w:t>AAPL</w:t>
        </w:r>
      </w:hyperlink>
      <w:r>
        <w:rPr>
          <w:rFonts w:ascii="arial" w:eastAsia="arial" w:hAnsi="arial" w:cs="arial"/>
          <w:b w:val="0"/>
          <w:i w:val="0"/>
          <w:strike w:val="0"/>
          <w:noProof w:val="0"/>
          <w:color w:val="000000"/>
          <w:position w:val="0"/>
          <w:sz w:val="20"/>
          <w:u w:val="none"/>
          <w:vertAlign w:val="baseline"/>
        </w:rPr>
        <w:t xml:space="preserve">) shares on Dec. 31, disposing of 31,600 shares valued between $5 million and $25 million. On the same day, she sold 10,000 shares of </w:t>
      </w:r>
      <w:r>
        <w:rPr>
          <w:rFonts w:ascii="arial" w:eastAsia="arial" w:hAnsi="arial" w:cs="arial"/>
          <w:b/>
          <w:i w:val="0"/>
          <w:strike w:val="0"/>
          <w:noProof w:val="0"/>
          <w:color w:val="000000"/>
          <w:position w:val="0"/>
          <w:sz w:val="20"/>
          <w:u w:val="none"/>
          <w:vertAlign w:val="baseline"/>
        </w:rPr>
        <w:t>NVIDIA Corp.</w:t>
      </w:r>
      <w:r>
        <w:rPr>
          <w:rFonts w:ascii="arial" w:eastAsia="arial" w:hAnsi="arial" w:cs="arial"/>
          <w:b w:val="0"/>
          <w:i w:val="0"/>
          <w:strike w:val="0"/>
          <w:noProof w:val="0"/>
          <w:color w:val="000000"/>
          <w:position w:val="0"/>
          <w:sz w:val="20"/>
          <w:u w:val="none"/>
          <w:vertAlign w:val="baseline"/>
        </w:rPr>
        <w:t xml:space="preserve"> (NASDAQ:</w:t>
      </w:r>
      <w:hyperlink r:id="rId2199" w:anchor="NASDAQ" w:history="1">
        <w:r>
          <w:rPr>
            <w:rFonts w:ascii="arial" w:eastAsia="arial" w:hAnsi="arial" w:cs="arial"/>
            <w:b w:val="0"/>
            <w:i/>
            <w:strike w:val="0"/>
            <w:noProof w:val="0"/>
            <w:color w:val="0077CC"/>
            <w:position w:val="0"/>
            <w:sz w:val="20"/>
            <w:u w:val="single"/>
            <w:vertAlign w:val="baseline"/>
          </w:rPr>
          <w:t>NVDA</w:t>
        </w:r>
      </w:hyperlink>
      <w:r>
        <w:rPr>
          <w:rFonts w:ascii="arial" w:eastAsia="arial" w:hAnsi="arial" w:cs="arial"/>
          <w:b w:val="0"/>
          <w:i w:val="0"/>
          <w:strike w:val="0"/>
          <w:noProof w:val="0"/>
          <w:color w:val="000000"/>
          <w:position w:val="0"/>
          <w:sz w:val="20"/>
          <w:u w:val="none"/>
          <w:vertAlign w:val="baseline"/>
        </w:rPr>
        <w:t>) worth between $1 million and $5 million.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trades follow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's hospitalization in Luxembourg, where she was treated for a hip fracture sustained during the 80th-anniversary commemoration of the Battle of the Bulge. Despite the injury, her investment activities have remained active.</w:t>
      </w:r>
    </w:p>
    <w:p>
      <w:pPr>
        <w:pStyle w:val="Normal13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Did You Know?</w:t>
      </w:r>
    </w:p>
    <w:p>
      <w:pPr>
        <w:pStyle w:val="Normal131"/>
        <w:keepNext w:val="0"/>
        <w:numPr>
          <w:numId w:val="117"/>
        </w:numPr>
        <w:spacing w:before="240" w:after="0" w:line="260" w:lineRule="atLeast"/>
        <w:ind w:right="0"/>
        <w:jc w:val="both"/>
      </w:pPr>
      <w:r>
        <w:rPr>
          <w:rFonts w:ascii="arial" w:eastAsia="arial" w:hAnsi="arial" w:cs="arial"/>
          <w:b w:val="0"/>
          <w:i w:val="0"/>
          <w:strike w:val="0"/>
          <w:noProof w:val="0"/>
          <w:color w:val="000000"/>
          <w:position w:val="0"/>
          <w:sz w:val="20"/>
          <w:u w:val="none"/>
          <w:vertAlign w:val="baseline"/>
        </w:rPr>
        <w:t>Congress Is Making Huge Investments. </w:t>
      </w:r>
      <w:hyperlink r:id="rId2200" w:history="1">
        <w:r>
          <w:rPr>
            <w:rFonts w:ascii="arial" w:eastAsia="arial" w:hAnsi="arial" w:cs="arial"/>
            <w:b/>
            <w:i/>
            <w:strike w:val="0"/>
            <w:noProof w:val="0"/>
            <w:color w:val="0077CC"/>
            <w:position w:val="0"/>
            <w:sz w:val="20"/>
            <w:u w:val="single"/>
            <w:vertAlign w:val="baseline"/>
          </w:rPr>
          <w:t>Get Tips On What They Bought And Sold Ahead Of The 2024 Election With Our Easy-to-Use Tool</w:t>
        </w:r>
      </w:hyperlink>
    </w:p>
    <w:p>
      <w:pPr>
        <w:pStyle w:val="Normal131"/>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Why It Matters</w:t>
      </w:r>
      <w:r>
        <w:rPr>
          <w:rFonts w:ascii="arial" w:eastAsia="arial" w:hAnsi="arial" w:cs="arial"/>
          <w:b w:val="0"/>
          <w:i w:val="0"/>
          <w:strike w:val="0"/>
          <w:noProof w:val="0"/>
          <w:color w:val="000000"/>
          <w:position w:val="0"/>
          <w:sz w:val="20"/>
          <w:u w:val="none"/>
          <w:vertAlign w:val="baseline"/>
        </w:rPr>
        <w:t xml:space="preserve">: The trades have drawn attention following reports that a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stock </w:t>
      </w:r>
      <w:hyperlink r:id="rId2201" w:history="1">
        <w:r>
          <w:rPr>
            <w:rFonts w:ascii="arial" w:eastAsia="arial" w:hAnsi="arial" w:cs="arial"/>
            <w:b w:val="0"/>
            <w:i/>
            <w:strike w:val="0"/>
            <w:noProof w:val="0"/>
            <w:color w:val="0077CC"/>
            <w:position w:val="0"/>
            <w:sz w:val="20"/>
            <w:u w:val="single"/>
            <w:vertAlign w:val="baseline"/>
          </w:rPr>
          <w:t>tracker delivered 54% gains in 2024</w:t>
        </w:r>
      </w:hyperlink>
      <w:r>
        <w:rPr>
          <w:rFonts w:ascii="arial" w:eastAsia="arial" w:hAnsi="arial" w:cs="arial"/>
          <w:b w:val="0"/>
          <w:i w:val="0"/>
          <w:strike w:val="0"/>
          <w:noProof w:val="0"/>
          <w:color w:val="000000"/>
          <w:position w:val="0"/>
          <w:sz w:val="20"/>
          <w:u w:val="none"/>
          <w:vertAlign w:val="baseline"/>
        </w:rPr>
        <w:t>, outperforming most hedge funds and even the popular Inverse Cramer Stock Tracker. The performance has reignited debates about congressional stock trading, with critics calling for stricter regulations.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September, President </w:t>
      </w:r>
      <w:r>
        <w:rPr>
          <w:rFonts w:ascii="arial" w:eastAsia="arial" w:hAnsi="arial" w:cs="arial"/>
          <w:b/>
          <w:i w:val="0"/>
          <w:strike w:val="0"/>
          <w:noProof w:val="0"/>
          <w:color w:val="000000"/>
          <w:position w:val="0"/>
          <w:sz w:val="20"/>
          <w:u w:val="none"/>
          <w:vertAlign w:val="baseline"/>
        </w:rPr>
        <w:t>Donald Trump</w:t>
      </w:r>
      <w:r>
        <w:rPr>
          <w:rFonts w:ascii="arial" w:eastAsia="arial" w:hAnsi="arial" w:cs="arial"/>
          <w:b w:val="0"/>
          <w:i w:val="0"/>
          <w:strike w:val="0"/>
          <w:noProof w:val="0"/>
          <w:color w:val="000000"/>
          <w:position w:val="0"/>
          <w:sz w:val="20"/>
          <w:u w:val="none"/>
          <w:vertAlign w:val="baseline"/>
        </w:rPr>
        <w:t xml:space="preserve"> questioned the timing of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's previous trades, particularly regarding</w:t>
      </w:r>
      <w:r>
        <w:rPr>
          <w:rFonts w:ascii="arial" w:eastAsia="arial" w:hAnsi="arial" w:cs="arial"/>
          <w:b/>
          <w:i w:val="0"/>
          <w:strike w:val="0"/>
          <w:noProof w:val="0"/>
          <w:color w:val="000000"/>
          <w:position w:val="0"/>
          <w:sz w:val="20"/>
          <w:u w:val="none"/>
          <w:vertAlign w:val="baseline"/>
        </w:rPr>
        <w:t xml:space="preserve"> Visa Inc. </w:t>
      </w:r>
      <w:r>
        <w:rPr>
          <w:rFonts w:ascii="arial" w:eastAsia="arial" w:hAnsi="arial" w:cs="arial"/>
          <w:b w:val="0"/>
          <w:i w:val="0"/>
          <w:strike w:val="0"/>
          <w:noProof w:val="0"/>
          <w:color w:val="000000"/>
          <w:position w:val="0"/>
          <w:sz w:val="20"/>
          <w:u w:val="none"/>
          <w:vertAlign w:val="baseline"/>
        </w:rPr>
        <w:t>(NYSE:</w:t>
      </w:r>
      <w:hyperlink r:id="rId2202" w:anchor="NYSE" w:history="1">
        <w:r>
          <w:rPr>
            <w:rFonts w:ascii="arial" w:eastAsia="arial" w:hAnsi="arial" w:cs="arial"/>
            <w:b w:val="0"/>
            <w:i/>
            <w:strike w:val="0"/>
            <w:noProof w:val="0"/>
            <w:color w:val="0077CC"/>
            <w:position w:val="0"/>
            <w:sz w:val="20"/>
            <w:u w:val="single"/>
            <w:vertAlign w:val="baseline"/>
          </w:rPr>
          <w:t>V</w:t>
        </w:r>
      </w:hyperlink>
      <w:r>
        <w:rPr>
          <w:rFonts w:ascii="arial" w:eastAsia="arial" w:hAnsi="arial" w:cs="arial"/>
          <w:b w:val="0"/>
          <w:i w:val="0"/>
          <w:strike w:val="0"/>
          <w:noProof w:val="0"/>
          <w:color w:val="000000"/>
          <w:position w:val="0"/>
          <w:sz w:val="20"/>
          <w:u w:val="none"/>
          <w:vertAlign w:val="baseline"/>
        </w:rPr>
        <w:t xml:space="preserve">) stock sales that preceded a Department of Justice </w:t>
      </w:r>
      <w:hyperlink r:id="rId2203" w:history="1">
        <w:r>
          <w:rPr>
            <w:rFonts w:ascii="arial" w:eastAsia="arial" w:hAnsi="arial" w:cs="arial"/>
            <w:b w:val="0"/>
            <w:i/>
            <w:strike w:val="0"/>
            <w:noProof w:val="0"/>
            <w:color w:val="0077CC"/>
            <w:position w:val="0"/>
            <w:sz w:val="20"/>
            <w:u w:val="single"/>
            <w:vertAlign w:val="baseline"/>
          </w:rPr>
          <w:t>lawsuit against the company</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's spokesperson has consistently maintained that all trades comply with federal disclosure requirements under the STOCK Act.</w:t>
      </w:r>
    </w:p>
    <w:p>
      <w:pPr>
        <w:pStyle w:val="Normal13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Check This Out:</w:t>
      </w:r>
    </w:p>
    <w:p>
      <w:pPr>
        <w:pStyle w:val="Normal131"/>
        <w:keepNext w:val="0"/>
        <w:numPr>
          <w:numId w:val="118"/>
        </w:numPr>
        <w:spacing w:before="240" w:after="0" w:line="260" w:lineRule="atLeast"/>
        <w:ind w:right="0"/>
        <w:jc w:val="both"/>
      </w:pPr>
      <w:r>
        <w:rPr>
          <w:rFonts w:ascii="arial" w:eastAsia="arial" w:hAnsi="arial" w:cs="arial"/>
          <w:b w:val="0"/>
          <w:i w:val="0"/>
          <w:strike w:val="0"/>
          <w:noProof w:val="0"/>
          <w:color w:val="000000"/>
          <w:position w:val="0"/>
          <w:sz w:val="20"/>
          <w:u w:val="none"/>
          <w:vertAlign w:val="baseline"/>
        </w:rPr>
        <w:t>Lawmakers Made Huge Investments This Year. </w:t>
      </w:r>
      <w:hyperlink r:id="rId2204" w:history="1">
        <w:r>
          <w:rPr>
            <w:rFonts w:ascii="arial" w:eastAsia="arial" w:hAnsi="arial" w:cs="arial"/>
            <w:b/>
            <w:i/>
            <w:strike w:val="0"/>
            <w:noProof w:val="0"/>
            <w:color w:val="0077CC"/>
            <w:position w:val="0"/>
            <w:sz w:val="20"/>
            <w:u w:val="single"/>
            <w:vertAlign w:val="baseline"/>
          </w:rPr>
          <w:t>Get Tips On What They Bought And Sold Ahead Of The 2024 Election With Our Easy-to-Use Tool</w:t>
        </w:r>
      </w:hyperlink>
    </w:p>
    <w:p>
      <w:pPr>
        <w:pStyle w:val="Normal131"/>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Image Via Shutterstock</w:t>
      </w:r>
    </w:p>
    <w:p>
      <w:pPr>
        <w:pStyle w:val="Normal131"/>
        <w:keepNext w:val="0"/>
        <w:spacing w:before="200" w:after="0" w:line="260" w:lineRule="atLeast"/>
        <w:ind w:left="0" w:right="0" w:firstLine="0"/>
        <w:jc w:val="both"/>
      </w:pPr>
      <w:r>
        <w:rPr>
          <w:rFonts w:ascii="arial" w:eastAsia="arial" w:hAnsi="arial" w:cs="arial"/>
          <w:b/>
          <w:i/>
          <w:strike w:val="0"/>
          <w:noProof w:val="0"/>
          <w:color w:val="000000"/>
          <w:position w:val="0"/>
          <w:sz w:val="20"/>
          <w:u w:val="none"/>
          <w:vertAlign w:val="baseline"/>
        </w:rPr>
        <w:t>Disclaimer</w:t>
      </w:r>
      <w:r>
        <w:rPr>
          <w:rFonts w:ascii="arial" w:eastAsia="arial" w:hAnsi="arial" w:cs="arial"/>
          <w:b/>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 This content was partially produced with the help of AI tools and was reviewed and published by Benzinga editors.</w:t>
      </w:r>
    </w:p>
    <w:p>
      <w:pPr>
        <w:pStyle w:val="Normal131"/>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2025 Benzinga.com. Benzinga does not provide investment advice. All rights reserved.</w:t>
      </w:r>
    </w:p>
    <w:p>
      <w:pPr>
        <w:pStyle w:val="Normal131"/>
        <w:keepNext/>
        <w:spacing w:before="240" w:after="0" w:line="340" w:lineRule="atLeast"/>
        <w:ind w:left="0" w:right="0" w:firstLine="0"/>
        <w:jc w:val="left"/>
      </w:pPr>
      <w:bookmarkStart w:id="397" w:name="Classification_129"/>
      <w:bookmarkEnd w:id="397"/>
      <w:r>
        <w:rPr>
          <w:rFonts w:ascii="arial" w:eastAsia="arial" w:hAnsi="arial" w:cs="arial"/>
          <w:b/>
          <w:i w:val="0"/>
          <w:strike w:val="0"/>
          <w:noProof w:val="0"/>
          <w:color w:val="000000"/>
          <w:position w:val="0"/>
          <w:sz w:val="28"/>
          <w:u w:val="none"/>
          <w:vertAlign w:val="baseline"/>
        </w:rPr>
        <w:t>Classification</w:t>
      </w:r>
    </w:p>
    <w:p>
      <w:pPr>
        <w:pStyle w:val="Normal131"/>
        <w:spacing w:line="60" w:lineRule="exact"/>
      </w:pPr>
      <w:r>
        <w:pict>
          <v:line id="_x0000_s1523" style="position:absolute;z-index:252114944" from="0,2pt" to="512pt,2pt" strokecolor="#009ddb" strokeweight="2pt">
            <v:stroke linestyle="single"/>
            <w10:wrap type="topAndBottom"/>
          </v:line>
        </w:pict>
      </w:r>
    </w:p>
    <w:p>
      <w:pPr>
        <w:pStyle w:val="Normal131"/>
        <w:spacing w:line="120" w:lineRule="exact"/>
      </w:pPr>
    </w:p>
    <w:p>
      <w:pPr>
        <w:pStyle w:val="Normal13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671423362</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FORTUNE 500 COMPANIES (90%); STOCK EXCHANGES (90%); TECHNOLOGY (90%); WOUNDS &amp; INJURIES (90%); US FEDERAL GOVERNMENT (89%); BUSINESS NEWS (78%); ELECTIONS &amp; POLITICS (78%); POLITICS (78%); SECURITIES TRADING (78%); STOCK OPTIONS (78%); BONE FRACTURES (77%); MUSCULOSKELETAL DISORDERS &amp; INJURIES (77%); NEGATIVE BUSINESS NEWS (76%); JUSTICE DEPARTMENTS (72%); BUSINESS TORTS (71%); STOCK OFFERINGS (71%); ANNIVERSARIES (66%); ELECTRONIC COMMERCE (58%); HEDGE FUNDS (50%); SUITS &amp; CLAIMS (50%)</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APPLE INC (84%);  NVIDIA CORP (84%);  AMAZON.COM INC (84%);  VISA INC (81%);  ALPHABET INC (72%);  GOOGLE LLC (58%);  SHUTTERSTOCK INC (51%)</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AAPL (NASDAQ) (84%); NVDA (NASDAQ) (84%); AMZN (NASDAQ) (84%); V (NYSE) (81%); GOOGL (NASDAQ) (72%); SSTK (NYSE) (51%)</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NAICS423430 COMPUTER &amp; COMPUTER PERIPHERAL EQUIPMENT &amp; SOFTWARE MERCHANT WHOLESALERS (84%); NAICS334413 SEMICONDUCTOR &amp; RELATED DEVICE MANUFACTURING (84%); NAICS334112 COMPUTER STORAGE DEVICE MANUFACTURING (84%); NAICS334111 ELECTRONIC COMPUTER MANUFACTURING (84%); SIC5045 COMPUTERS &amp; COMPUTER PERIPHERAL EQUIPMENT &amp; SOFTWARE (84%); SIC3674 SEMICONDUCTORS &amp; RELATED DEVICES (84%); SIC3577 COMPUTER PERIPHERAL EQUIPMENT, NEC (84%); SIC3572 COMPUTER STORAGE DEVICES (84%); SIC3571 ELECTRONIC COMPUTERS (84%); NAICS334118 COMPUTER TERMINAL &amp; OTHER COMPUTER PERIPHERAL EQUIPMENT MANUFACTURING (84%); NAICS459210 BOOK RETAILERS AND NEWS DEALERS (84%); NAICS459110 Sporting Goods Retailers (84%); NAICS458320 LUGGAGE AND LEATHER GOODS RETAILERS (84%); NAICS458210 SHOE RETAILERS (84%); NAICS458110 CLOTHING AND CLOTHING ACCESSORIES RETAILERS (84%); NAICS456199 ALL OTHER HEALTH AND PERSONAL CARE RETAILERS (84%); NAICS449210 ELECTRONICS AND APPLIANCE RETAILERS (84%); NAICS449129 ALL OTHER HOME FURNISHINGS RETAILERS (84%); SIC5961 CATALOG &amp; MAIL-ORDER HOUSES (84%); NAICS522320 FINANCIAL TRANSACTIONS PROCESSING, RESERVE &amp; CLEARINGHOUSE ACTIVITIES (81%); NAICS551112 OFFICES OF OTHER HOLDING COMPANIES (72%); NAICS519130 INTERNET PUBLISHING &amp; BROADCASTING &amp; WEB SEARCH PORTALS (72%); SIC6719 OFFICES OF HOLDING COMPANIES, NEC (72%); NAICS519290 WEB SEARCH PORTALS AND ALL OTHER INFORMATION SERVICES (58%); NAICS516210 MEDIA STREAMING DIST SVCS, SOCIAL NETWORKS, AND OTHER MEDIA NETWORKS AND CONTENT PROVIDERS (51%); STOCK EXCHANGES (90%); BIG TECH (79%); INFORMATION TECHNOLOGY INDUSTRY (78%); SECURITIES TRADING (78%); STOCK OPTIONS (78%); STOCK OFFERINGS (71%); ELECTRONIC COMMERCE (58%); HEDGE FUNDS (50%)</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(90%); DONALD TRUMP (68%)</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LUXEMBOURG (90%); BELGIUM (79%); WESTERN EUROPE (79%); EUROPE (74%); Province du Luxembourg; Belgium; Europe, Western Europe</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2025</w:t>
      </w:r>
    </w:p>
    <w:p>
      <w:pPr>
        <w:pStyle w:val="Normal131"/>
      </w:pPr>
    </w:p>
    <w:p>
      <w:pPr>
        <w:pStyle w:val="Normal131"/>
        <w:ind w:left="200"/>
        <w:sectPr>
          <w:type w:val="continuous"/>
          <w:pgMar w:top="840" w:right="1000" w:bottom="840" w:left="1000" w:header="400" w:footer="400"/>
          <w:pgNumType w:fmt="decimal"/>
          <w:cols w:space="720"/>
        </w:sectPr>
      </w:pPr>
      <w:r>
        <w:br/>
      </w:r>
      <w:r>
        <w:pict>
          <v:line id="_x0000_s1524" style="position:absolute;z-index:252115968" from="0,10pt" to="512pt,10pt" strokecolor="black" strokeweight="1pt">
            <v:stroke linestyle="single"/>
          </v:line>
        </w:pict>
      </w:r>
      <w:r>
        <w:rPr>
          <w:rFonts w:ascii="arial" w:eastAsia="arial" w:hAnsi="arial" w:cs="arial"/>
          <w:b/>
          <w:color w:val="767676"/>
          <w:sz w:val="16"/>
        </w:rPr>
        <w:t>End of Document</w:t>
      </w:r>
    </w:p>
    <w:p>
      <w:pPr>
        <w:pStyle w:val="Normal132"/>
        <w:sectPr>
          <w:headerReference w:type="even" r:id="rId2205"/>
          <w:headerReference w:type="default" r:id="rId2206"/>
          <w:footerReference w:type="even" r:id="rId2207"/>
          <w:footerReference w:type="default" r:id="rId2208"/>
          <w:headerReference w:type="first" r:id="rId2209"/>
          <w:footerReference w:type="first" r:id="rId2210"/>
          <w:pgSz w:w="12240" w:h="15840"/>
          <w:pgMar w:top="840" w:right="1000" w:bottom="840" w:left="1000" w:header="400" w:footer="400"/>
          <w:pgNumType w:fmt="decimal"/>
          <w:cols w:space="720"/>
          <w:titlePg w:val="0"/>
        </w:sectPr>
      </w:pPr>
    </w:p>
    <w:p>
      <w:pPr>
        <w:pStyle w:val="Normal132"/>
      </w:pPr>
    </w:p>
    <w:p>
      <w:pPr>
        <w:pStyle w:val="Heading1130"/>
        <w:keepNext w:val="0"/>
        <w:spacing w:after="200" w:line="340" w:lineRule="atLeast"/>
        <w:ind w:left="0" w:right="0" w:firstLine="0"/>
        <w:jc w:val="center"/>
      </w:pPr>
      <w:hyperlink r:id="rId2211" w:history="1">
        <w:r>
          <w:rPr>
            <w:rFonts w:ascii="arial" w:eastAsia="arial" w:hAnsi="arial" w:cs="arial"/>
            <w:b/>
            <w:i/>
            <w:strike w:val="0"/>
            <w:color w:val="0077CC"/>
            <w:sz w:val="28"/>
            <w:u w:val="single"/>
            <w:vertAlign w:val="baseline"/>
          </w:rPr>
          <w:t xml:space="preserve">US: Ex-Speaker, </w:t>
        </w:r>
      </w:hyperlink>
      <w:hyperlink r:id="rId2212" w:history="1">
        <w:r>
          <w:rPr>
            <w:rFonts w:ascii="arial" w:eastAsia="arial" w:hAnsi="arial" w:cs="arial"/>
            <w:b/>
            <w:i/>
            <w:strike w:val="0"/>
            <w:color w:val="0077CC"/>
            <w:sz w:val="28"/>
            <w:u w:val="single"/>
            <w:vertAlign w:val="baseline"/>
          </w:rPr>
          <w:t>Nancy Pelosi</w:t>
        </w:r>
      </w:hyperlink>
      <w:hyperlink r:id="rId2213" w:history="1">
        <w:r>
          <w:rPr>
            <w:rFonts w:ascii="arial" w:eastAsia="arial" w:hAnsi="arial" w:cs="arial"/>
            <w:b/>
            <w:i/>
            <w:strike w:val="0"/>
            <w:color w:val="0077CC"/>
            <w:sz w:val="28"/>
            <w:u w:val="single"/>
            <w:vertAlign w:val="baseline"/>
          </w:rPr>
          <w:t xml:space="preserve"> undergoes emergency hip-replacement surgery</w:t>
        </w:r>
      </w:hyperlink>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NigerianEye.com</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15, 2024 Sunday</w:t>
      </w:r>
    </w:p>
    <w:p>
      <w:pPr>
        <w:pStyle w:val="Normal132"/>
        <w:keepNext w:val="0"/>
        <w:spacing w:after="0" w:line="240" w:lineRule="atLeast"/>
        <w:ind w:right="0"/>
        <w:jc w:val="both"/>
      </w:pPr>
      <w:bookmarkStart w:id="398" w:name="Bookmark_132"/>
      <w:bookmarkEnd w:id="398"/>
    </w:p>
    <w:p>
      <w:pPr>
        <w:pStyle w:val="Normal1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NigerianEye Provided by Syndigate Media Inc. All Rights Reserved</w:t>
      </w:r>
    </w:p>
    <w:p>
      <w:pPr>
        <w:pStyle w:val="Normal132"/>
        <w:keepNext w:val="0"/>
        <w:spacing w:before="120" w:after="0" w:line="220" w:lineRule="atLeast"/>
        <w:ind w:left="0" w:right="0" w:firstLine="0"/>
        <w:jc w:val="left"/>
      </w:pPr>
      <w:r>
        <w:br/>
      </w:r>
      <w:r>
        <w:pict>
          <v:shape id="_x0000_i1525" type="#_x0000_t75" style="width:337.5pt;height:96.75pt">
            <v:imagedata r:id="rId2214" o:title=""/>
          </v:shape>
        </w:pic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224 words</w:t>
      </w:r>
    </w:p>
    <w:p>
      <w:pPr>
        <w:pStyle w:val="Normal132"/>
        <w:keepNext/>
        <w:spacing w:before="240" w:after="0" w:line="340" w:lineRule="atLeast"/>
        <w:ind w:left="0" w:right="0" w:firstLine="0"/>
        <w:jc w:val="left"/>
      </w:pPr>
      <w:bookmarkStart w:id="399" w:name="Body_130"/>
      <w:bookmarkEnd w:id="399"/>
      <w:r>
        <w:rPr>
          <w:rFonts w:ascii="arial" w:eastAsia="arial" w:hAnsi="arial" w:cs="arial"/>
          <w:b/>
          <w:i w:val="0"/>
          <w:strike w:val="0"/>
          <w:noProof w:val="0"/>
          <w:color w:val="000000"/>
          <w:position w:val="0"/>
          <w:sz w:val="28"/>
          <w:u w:val="none"/>
          <w:vertAlign w:val="baseline"/>
        </w:rPr>
        <w:t>Body</w:t>
      </w:r>
    </w:p>
    <w:p>
      <w:pPr>
        <w:pStyle w:val="Normal132"/>
        <w:spacing w:line="60" w:lineRule="exact"/>
      </w:pPr>
      <w:r>
        <w:pict>
          <v:line id="_x0000_s1526" style="position:absolute;z-index:252116992" from="0,2pt" to="512pt,2pt" strokecolor="#009ddb" strokeweight="2pt">
            <v:stroke linestyle="single"/>
            <w10:wrap type="topAndBottom"/>
          </v:line>
        </w:pict>
      </w:r>
    </w:p>
    <w:p>
      <w:pPr>
        <w:pStyle w:val="Normal132"/>
      </w:pP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US House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has undergone an emergency hip-replacement surgery.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surgery happened on Saturday following injuries she sustained during a visit to Luxembourg.</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statement from her office, signed by spokesperson, Ian Krager said, "Earlier this [Saturday] morning, Speaker Emerita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underwent a successful hip replacement and is well on the mend.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said the former Speaker "is grateful to US military staff at Landstuhl Regional Medical Center at Landstuhl Army Base (in Germany) and medical staff at Hospital Kirchberg in Luxembourg for their excellent care and kindness.</w:t>
      </w:r>
    </w:p>
    <w:p>
      <w:pPr>
        <w:pStyle w:val="Normal13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84, one of the leading voices of the Democratic Party, among the most powerful women in US political history.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injured and then hospitalized while visiting the small Grand Duchy of Luxembourg with a bipartisan congressional delegation to mark the 80th anniversary of World War II's Battle of the Bulge, according to Krager.</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media, citing unnamed insiders, had reported that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tripped while descending marble stairs and had fallen hard, breaking her hip.</w:t>
      </w:r>
    </w:p>
    <w:p>
      <w:pPr>
        <w:pStyle w:val="Normal13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the first and only woman to become speaker of the US House of Representatives, stepped down in 2023 from her second stint in the post.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still an elected representative from California and retains considerable influence on Capitol Hill.</w:t>
      </w:r>
    </w:p>
    <w:p>
      <w:pPr>
        <w:pStyle w:val="Normal132"/>
        <w:keepNext w:val="0"/>
        <w:spacing w:before="240" w:after="0" w:line="260" w:lineRule="atLeast"/>
        <w:ind w:left="0" w:right="0" w:firstLine="0"/>
        <w:jc w:val="both"/>
      </w:pPr>
      <w:hyperlink r:id="rId2215" w:history="1">
        <w:r>
          <w:rPr>
            <w:rFonts w:ascii="arial" w:eastAsia="arial" w:hAnsi="arial" w:cs="arial"/>
            <w:b w:val="0"/>
            <w:i/>
            <w:strike w:val="0"/>
            <w:color w:val="0077CC"/>
            <w:sz w:val="20"/>
            <w:u w:val="single"/>
            <w:vertAlign w:val="baseline"/>
          </w:rPr>
          <w:t>Link to Image</w:t>
        </w:r>
      </w:hyperlink>
    </w:p>
    <w:p>
      <w:pPr>
        <w:pStyle w:val="Normal132"/>
        <w:keepNext/>
        <w:spacing w:before="240" w:after="0" w:line="340" w:lineRule="atLeast"/>
        <w:ind w:left="0" w:right="0" w:firstLine="0"/>
        <w:jc w:val="left"/>
      </w:pPr>
      <w:bookmarkStart w:id="400" w:name="Classification_130"/>
      <w:bookmarkEnd w:id="400"/>
      <w:r>
        <w:rPr>
          <w:rFonts w:ascii="arial" w:eastAsia="arial" w:hAnsi="arial" w:cs="arial"/>
          <w:b/>
          <w:i w:val="0"/>
          <w:strike w:val="0"/>
          <w:noProof w:val="0"/>
          <w:color w:val="000000"/>
          <w:position w:val="0"/>
          <w:sz w:val="28"/>
          <w:u w:val="none"/>
          <w:vertAlign w:val="baseline"/>
        </w:rPr>
        <w:t>Classification</w:t>
      </w:r>
    </w:p>
    <w:p>
      <w:pPr>
        <w:pStyle w:val="Normal132"/>
        <w:spacing w:line="60" w:lineRule="exact"/>
      </w:pPr>
      <w:r>
        <w:pict>
          <v:line id="_x0000_s1527" style="position:absolute;z-index:252118016" from="0,2pt" to="512pt,2pt" strokecolor="#009ddb" strokeweight="2pt">
            <v:stroke linestyle="single"/>
            <w10:wrap type="topAndBottom"/>
          </v:line>
        </w:pict>
      </w:r>
    </w:p>
    <w:p>
      <w:pPr>
        <w:pStyle w:val="Normal132"/>
        <w:spacing w:line="120" w:lineRule="exact"/>
      </w:pPr>
    </w:p>
    <w:p>
      <w:pPr>
        <w:pStyle w:val="Normal13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12585</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CONGRESS (91%); HIP PROSTHETICS (90%); NATIONAL SECURITY &amp; FOREIGN RELATIONS (90%); ORTHOPEDICS (90%); PROSTHETICS &amp; ORTHOTICS (90%); WOUNDS &amp; INJURIES (90%); ARMIES (87%); BIPARTISANSHIP (78%); BONE FRACTURES (78%); SURGERY &amp; TRANSPLANTATION (78%); US DEMOCRATIC PARTY (78%); GOVERNMENT BODIES &amp; OFFICES (77%); WORLD WAR II (76%); GOVERNMENT &amp; PUBLIC ADMINISTRATION (74%); THIS DAY IN HISTORY (74%); LEGISLATIVE BODIES (73%); ARMED FORCES (71%); POLITICAL PARTIES (69%); ANNIVERSARIES (68%)</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HOUSE OF REPRESENTATIVES (52%)</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HIP PROSTHETICS (90%); ORTHOPEDICS (90%); PROSTHETICS &amp; ORTHOTICS (90%); ARMIES (87%); MILITARY HOSPITALS (76%); ARMED FORCES (71%)</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(91%)</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(79%); UNITED STATES (92%); LUXEMBOURG (90%); GERMANY (79%)</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16, 2024</w:t>
      </w:r>
    </w:p>
    <w:p>
      <w:pPr>
        <w:pStyle w:val="Normal132"/>
      </w:pPr>
    </w:p>
    <w:p>
      <w:pPr>
        <w:pStyle w:val="Normal132"/>
        <w:ind w:left="200"/>
        <w:sectPr>
          <w:type w:val="continuous"/>
          <w:pgMar w:top="840" w:right="1000" w:bottom="840" w:left="1000" w:header="400" w:footer="400"/>
          <w:pgNumType w:fmt="decimal"/>
          <w:cols w:space="720"/>
        </w:sectPr>
      </w:pPr>
      <w:r>
        <w:br/>
      </w:r>
      <w:r>
        <w:pict>
          <v:line id="_x0000_s1528" style="position:absolute;z-index:252119040" from="0,10pt" to="512pt,10pt" strokecolor="black" strokeweight="1pt">
            <v:stroke linestyle="single"/>
          </v:line>
        </w:pict>
      </w:r>
      <w:r>
        <w:rPr>
          <w:rFonts w:ascii="arial" w:eastAsia="arial" w:hAnsi="arial" w:cs="arial"/>
          <w:b/>
          <w:color w:val="767676"/>
          <w:sz w:val="16"/>
        </w:rPr>
        <w:t>End of Document</w:t>
      </w:r>
    </w:p>
    <w:p>
      <w:pPr>
        <w:pStyle w:val="Normal133"/>
        <w:sectPr>
          <w:headerReference w:type="even" r:id="rId2216"/>
          <w:headerReference w:type="default" r:id="rId2217"/>
          <w:footerReference w:type="even" r:id="rId2218"/>
          <w:footerReference w:type="default" r:id="rId2219"/>
          <w:headerReference w:type="first" r:id="rId2220"/>
          <w:footerReference w:type="first" r:id="rId2221"/>
          <w:pgSz w:w="12240" w:h="15840"/>
          <w:pgMar w:top="840" w:right="1000" w:bottom="840" w:left="1000" w:header="400" w:footer="400"/>
          <w:pgNumType w:fmt="decimal"/>
          <w:cols w:space="720"/>
          <w:titlePg w:val="0"/>
        </w:sectPr>
      </w:pPr>
    </w:p>
    <w:p>
      <w:pPr>
        <w:pStyle w:val="Normal133"/>
      </w:pPr>
    </w:p>
    <w:p>
      <w:pPr>
        <w:pStyle w:val="Heading1131"/>
        <w:keepNext w:val="0"/>
        <w:spacing w:after="200" w:line="340" w:lineRule="atLeast"/>
        <w:ind w:left="0" w:right="0" w:firstLine="0"/>
        <w:jc w:val="center"/>
      </w:pPr>
      <w:hyperlink r:id="rId2222" w:history="1">
        <w:r>
          <w:rPr>
            <w:rFonts w:ascii="arial" w:eastAsia="arial" w:hAnsi="arial" w:cs="arial"/>
            <w:b/>
            <w:i/>
            <w:strike w:val="0"/>
            <w:color w:val="0077CC"/>
            <w:sz w:val="28"/>
            <w:u w:val="single"/>
            <w:vertAlign w:val="baseline"/>
          </w:rPr>
          <w:t>Nancy Pelosi</w:t>
        </w:r>
      </w:hyperlink>
      <w:hyperlink r:id="rId2223" w:history="1">
        <w:r>
          <w:rPr>
            <w:rFonts w:ascii="arial" w:eastAsia="arial" w:hAnsi="arial" w:cs="arial"/>
            <w:b/>
            <w:i/>
            <w:strike w:val="0"/>
            <w:color w:val="0077CC"/>
            <w:sz w:val="28"/>
            <w:u w:val="single"/>
            <w:vertAlign w:val="baseline"/>
          </w:rPr>
          <w:t xml:space="preserve"> Reveals Big Tech Bets as Portfolio Soars 70% in 2024</w:t>
        </w:r>
      </w:hyperlink>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GuruFocus.com</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2025 Tuesday 6:15 AM EST</w:t>
      </w:r>
    </w:p>
    <w:p>
      <w:pPr>
        <w:pStyle w:val="Normal133"/>
        <w:keepNext w:val="0"/>
        <w:spacing w:after="0" w:line="240" w:lineRule="atLeast"/>
        <w:ind w:right="0"/>
        <w:jc w:val="both"/>
      </w:pPr>
      <w:bookmarkStart w:id="401" w:name="Bookmark_133"/>
      <w:bookmarkEnd w:id="401"/>
    </w:p>
    <w:p>
      <w:pPr>
        <w:pStyle w:val="Normal1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3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GuruFocus.com </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227 words</w:t>
      </w:r>
    </w:p>
    <w:p>
      <w:pPr>
        <w:pStyle w:val="Normal133"/>
        <w:keepNext/>
        <w:spacing w:before="240" w:after="0" w:line="340" w:lineRule="atLeast"/>
        <w:ind w:left="0" w:right="0" w:firstLine="0"/>
        <w:jc w:val="left"/>
      </w:pPr>
      <w:bookmarkStart w:id="402" w:name="Body_131"/>
      <w:bookmarkEnd w:id="402"/>
      <w:r>
        <w:rPr>
          <w:rFonts w:ascii="arial" w:eastAsia="arial" w:hAnsi="arial" w:cs="arial"/>
          <w:b/>
          <w:i w:val="0"/>
          <w:strike w:val="0"/>
          <w:noProof w:val="0"/>
          <w:color w:val="000000"/>
          <w:position w:val="0"/>
          <w:sz w:val="28"/>
          <w:u w:val="none"/>
          <w:vertAlign w:val="baseline"/>
        </w:rPr>
        <w:t>Body</w:t>
      </w:r>
    </w:p>
    <w:p>
      <w:pPr>
        <w:pStyle w:val="Normal133"/>
        <w:spacing w:line="60" w:lineRule="exact"/>
      </w:pPr>
      <w:r>
        <w:pict>
          <v:line id="_x0000_s1529" style="position:absolute;z-index:252120064" from="0,2pt" to="512pt,2pt" strokecolor="#009ddb" strokeweight="2pt">
            <v:stroke linestyle="single"/>
            <w10:wrap type="topAndBottom"/>
          </v:line>
        </w:pict>
      </w:r>
    </w:p>
    <w:p>
      <w:pPr>
        <w:pStyle w:val="Normal133"/>
      </w:pPr>
    </w:p>
    <w:p>
      <w:pPr>
        <w:pStyle w:val="Normal13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January 21st, 2025 ( </w:t>
      </w:r>
      <w:hyperlink r:id="rId2224" w:history="1">
        <w:r>
          <w:rPr>
            <w:rFonts w:ascii="arial" w:eastAsia="arial" w:hAnsi="arial" w:cs="arial"/>
            <w:b w:val="0"/>
            <w:i/>
            <w:strike w:val="0"/>
            <w:noProof w:val="0"/>
            <w:color w:val="0077CC"/>
            <w:position w:val="0"/>
            <w:sz w:val="20"/>
            <w:u w:val="single"/>
            <w:vertAlign w:val="baseline"/>
          </w:rPr>
          <w:t>GuruFocus.com</w:t>
        </w:r>
      </w:hyperlink>
      <w:r>
        <w:rPr>
          <w:rFonts w:ascii="arial" w:eastAsia="arial" w:hAnsi="arial" w:cs="arial"/>
          <w:b w:val="0"/>
          <w:i w:val="0"/>
          <w:strike w:val="0"/>
          <w:noProof w:val="0"/>
          <w:color w:val="000000"/>
          <w:position w:val="0"/>
          <w:sz w:val="20"/>
          <w:u w:val="none"/>
          <w:vertAlign w:val="baseline"/>
        </w:rPr>
        <w:t xml:space="preserve">  - Delivered by  </w:t>
      </w:r>
      <w:hyperlink r:id="rId2225"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13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House Speaker </w:t>
      </w:r>
      <w:hyperlink r:id="rId2226" w:history="1">
        <w:r>
          <w:rPr>
            <w:rFonts w:ascii="arial" w:eastAsia="arial" w:hAnsi="arial" w:cs="arial"/>
            <w:b/>
            <w:i/>
            <w:strike w:val="0"/>
            <w:noProof w:val="0"/>
            <w:color w:val="0077CC"/>
            <w:position w:val="0"/>
            <w:sz w:val="20"/>
            <w:u w:val="single"/>
            <w:vertAlign w:val="baseline"/>
          </w:rPr>
          <w:t>Nancy Pelosi</w:t>
        </w:r>
      </w:hyperlink>
      <w:hyperlink r:id="rId2227" w:history="1">
        <w:r>
          <w:rPr>
            <w:rFonts w:ascii="arial" w:eastAsia="arial" w:hAnsi="arial" w:cs="arial"/>
            <w:b w:val="0"/>
            <w:i/>
            <w:strike w:val="0"/>
            <w:noProof w:val="0"/>
            <w:color w:val="0077CC"/>
            <w:position w:val="0"/>
            <w:sz w:val="20"/>
            <w:u w:val="single"/>
            <w:vertAlign w:val="baseline"/>
          </w:rPr>
          <w:t xml:space="preserve"> disclosed big trade in leading technology companies, including Apple (</w:t>
        </w:r>
      </w:hyperlink>
      <w:r>
        <w:rPr>
          <w:rFonts w:ascii="arial" w:eastAsia="arial" w:hAnsi="arial" w:cs="arial"/>
          <w:b w:val="0"/>
          <w:i w:val="0"/>
          <w:strike w:val="0"/>
          <w:noProof w:val="0"/>
          <w:color w:val="000000"/>
          <w:position w:val="0"/>
          <w:sz w:val="20"/>
          <w:u w:val="none"/>
          <w:vertAlign w:val="baseline"/>
        </w:rPr>
        <w:t> </w:t>
      </w:r>
      <w:hyperlink r:id="rId2228" w:history="1">
        <w:r>
          <w:rPr>
            <w:rFonts w:ascii="arial" w:eastAsia="arial" w:hAnsi="arial" w:cs="arial"/>
            <w:b w:val="0"/>
            <w:i/>
            <w:strike w:val="0"/>
            <w:noProof w:val="0"/>
            <w:color w:val="0077CC"/>
            <w:position w:val="0"/>
            <w:sz w:val="20"/>
            <w:u w:val="single"/>
            <w:vertAlign w:val="baseline"/>
          </w:rPr>
          <w:t>AAPL,</w:t>
        </w:r>
      </w:hyperlink>
      <w:r>
        <w:rPr>
          <w:rFonts w:ascii="arial" w:eastAsia="arial" w:hAnsi="arial" w:cs="arial"/>
          <w:b w:val="0"/>
          <w:i w:val="0"/>
          <w:strike w:val="0"/>
          <w:noProof w:val="0"/>
          <w:color w:val="000000"/>
          <w:position w:val="0"/>
          <w:sz w:val="20"/>
          <w:u w:val="none"/>
          <w:vertAlign w:val="baseline"/>
        </w:rPr>
        <w:t> </w:t>
      </w:r>
      <w:hyperlink r:id="rId2229" w:history="1">
        <w:r>
          <w:rPr>
            <w:rFonts w:ascii="arial" w:eastAsia="arial" w:hAnsi="arial" w:cs="arial"/>
            <w:b w:val="0"/>
            <w:i/>
            <w:strike w:val="0"/>
            <w:noProof w:val="0"/>
            <w:color w:val="0077CC"/>
            <w:position w:val="0"/>
            <w:sz w:val="20"/>
            <w:u w:val="single"/>
            <w:vertAlign w:val="baseline"/>
          </w:rPr>
          <w:t>Financial), Nvidia (</w:t>
        </w:r>
      </w:hyperlink>
      <w:r>
        <w:rPr>
          <w:rFonts w:ascii="arial" w:eastAsia="arial" w:hAnsi="arial" w:cs="arial"/>
          <w:b w:val="0"/>
          <w:i w:val="0"/>
          <w:strike w:val="0"/>
          <w:noProof w:val="0"/>
          <w:color w:val="000000"/>
          <w:position w:val="0"/>
          <w:sz w:val="20"/>
          <w:u w:val="none"/>
          <w:vertAlign w:val="baseline"/>
        </w:rPr>
        <w:t> </w:t>
      </w:r>
      <w:hyperlink r:id="rId2230" w:history="1">
        <w:r>
          <w:rPr>
            <w:rFonts w:ascii="arial" w:eastAsia="arial" w:hAnsi="arial" w:cs="arial"/>
            <w:b w:val="0"/>
            <w:i/>
            <w:strike w:val="0"/>
            <w:noProof w:val="0"/>
            <w:color w:val="0077CC"/>
            <w:position w:val="0"/>
            <w:sz w:val="20"/>
            <w:u w:val="single"/>
            <w:vertAlign w:val="baseline"/>
          </w:rPr>
          <w:t>NVDA,</w:t>
        </w:r>
      </w:hyperlink>
      <w:r>
        <w:rPr>
          <w:rFonts w:ascii="arial" w:eastAsia="arial" w:hAnsi="arial" w:cs="arial"/>
          <w:b w:val="0"/>
          <w:i w:val="0"/>
          <w:strike w:val="0"/>
          <w:noProof w:val="0"/>
          <w:color w:val="000000"/>
          <w:position w:val="0"/>
          <w:sz w:val="20"/>
          <w:u w:val="none"/>
          <w:vertAlign w:val="baseline"/>
        </w:rPr>
        <w:t> </w:t>
      </w:r>
      <w:hyperlink r:id="rId2231" w:history="1">
        <w:r>
          <w:rPr>
            <w:rFonts w:ascii="arial" w:eastAsia="arial" w:hAnsi="arial" w:cs="arial"/>
            <w:b w:val="0"/>
            <w:i/>
            <w:strike w:val="0"/>
            <w:noProof w:val="0"/>
            <w:color w:val="0077CC"/>
            <w:position w:val="0"/>
            <w:sz w:val="20"/>
            <w:u w:val="single"/>
            <w:vertAlign w:val="baseline"/>
          </w:rPr>
          <w:t>Financial), Amazon (</w:t>
        </w:r>
      </w:hyperlink>
      <w:r>
        <w:rPr>
          <w:rFonts w:ascii="arial" w:eastAsia="arial" w:hAnsi="arial" w:cs="arial"/>
          <w:b w:val="0"/>
          <w:i w:val="0"/>
          <w:strike w:val="0"/>
          <w:noProof w:val="0"/>
          <w:color w:val="000000"/>
          <w:position w:val="0"/>
          <w:sz w:val="20"/>
          <w:u w:val="none"/>
          <w:vertAlign w:val="baseline"/>
        </w:rPr>
        <w:t> </w:t>
      </w:r>
      <w:hyperlink r:id="rId2232" w:history="1">
        <w:r>
          <w:rPr>
            <w:rFonts w:ascii="arial" w:eastAsia="arial" w:hAnsi="arial" w:cs="arial"/>
            <w:b w:val="0"/>
            <w:i/>
            <w:strike w:val="0"/>
            <w:noProof w:val="0"/>
            <w:color w:val="0077CC"/>
            <w:position w:val="0"/>
            <w:sz w:val="20"/>
            <w:u w:val="single"/>
            <w:vertAlign w:val="baseline"/>
          </w:rPr>
          <w:t>AMZN,</w:t>
        </w:r>
      </w:hyperlink>
      <w:r>
        <w:rPr>
          <w:rFonts w:ascii="arial" w:eastAsia="arial" w:hAnsi="arial" w:cs="arial"/>
          <w:b w:val="0"/>
          <w:i w:val="0"/>
          <w:strike w:val="0"/>
          <w:noProof w:val="0"/>
          <w:color w:val="000000"/>
          <w:position w:val="0"/>
          <w:sz w:val="20"/>
          <w:u w:val="none"/>
          <w:vertAlign w:val="baseline"/>
        </w:rPr>
        <w:t> </w:t>
      </w:r>
      <w:hyperlink r:id="rId2233" w:history="1">
        <w:r>
          <w:rPr>
            <w:rFonts w:ascii="arial" w:eastAsia="arial" w:hAnsi="arial" w:cs="arial"/>
            <w:b w:val="0"/>
            <w:i/>
            <w:strike w:val="0"/>
            <w:noProof w:val="0"/>
            <w:color w:val="0077CC"/>
            <w:position w:val="0"/>
            <w:sz w:val="20"/>
            <w:u w:val="single"/>
            <w:vertAlign w:val="baseline"/>
          </w:rPr>
          <w:t>Financial) and Alphabet (</w:t>
        </w:r>
      </w:hyperlink>
      <w:r>
        <w:rPr>
          <w:rFonts w:ascii="arial" w:eastAsia="arial" w:hAnsi="arial" w:cs="arial"/>
          <w:b w:val="0"/>
          <w:i w:val="0"/>
          <w:strike w:val="0"/>
          <w:noProof w:val="0"/>
          <w:color w:val="000000"/>
          <w:position w:val="0"/>
          <w:sz w:val="20"/>
          <w:u w:val="none"/>
          <w:vertAlign w:val="baseline"/>
        </w:rPr>
        <w:t> </w:t>
      </w:r>
      <w:hyperlink r:id="rId2234" w:history="1">
        <w:r>
          <w:rPr>
            <w:rFonts w:ascii="arial" w:eastAsia="arial" w:hAnsi="arial" w:cs="arial"/>
            <w:b w:val="0"/>
            <w:i/>
            <w:strike w:val="0"/>
            <w:noProof w:val="0"/>
            <w:color w:val="0077CC"/>
            <w:position w:val="0"/>
            <w:sz w:val="20"/>
            <w:u w:val="single"/>
            <w:vertAlign w:val="baseline"/>
          </w:rPr>
          <w:t>GOOG,</w:t>
        </w:r>
      </w:hyperlink>
      <w:r>
        <w:rPr>
          <w:rFonts w:ascii="arial" w:eastAsia="arial" w:hAnsi="arial" w:cs="arial"/>
          <w:b w:val="0"/>
          <w:i w:val="0"/>
          <w:strike w:val="0"/>
          <w:noProof w:val="0"/>
          <w:color w:val="000000"/>
          <w:position w:val="0"/>
          <w:sz w:val="20"/>
          <w:u w:val="none"/>
          <w:vertAlign w:val="baseline"/>
        </w:rPr>
        <w:t> </w:t>
      </w:r>
      <w:hyperlink r:id="rId2235" w:history="1">
        <w:r>
          <w:rPr>
            <w:rFonts w:ascii="arial" w:eastAsia="arial" w:hAnsi="arial" w:cs="arial"/>
            <w:b w:val="0"/>
            <w:i/>
            <w:strike w:val="0"/>
            <w:noProof w:val="0"/>
            <w:color w:val="0077CC"/>
            <w:position w:val="0"/>
            <w:sz w:val="20"/>
            <w:u w:val="single"/>
            <w:vertAlign w:val="baseline"/>
          </w:rPr>
          <w:t>Financial) in a Periodic Transaction Report filed on Jan. 15. The report points to activity between December mid and January mid.</w:t>
        </w:r>
      </w:hyperlink>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Dec. 29,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sold 31,600 shares of Apple stock, between $5 million and $25 million, making it the biggest transaction so far. She also added 50 call options into Alphabet and Amazon at $250,001 to $500,000 expires in January 2026.</w:t>
      </w:r>
    </w:p>
    <w:p>
      <w:pPr>
        <w:pStyle w:val="Normal13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sold 10,000 shares of Nvidia between $1 million and $5 million and exercised 500 call options worth up to $1 million. She purchased 50 additional call options with a strike price of $80, expiring in January 2026.</w:t>
      </w:r>
    </w:p>
    <w:p>
      <w:pPr>
        <w:pStyle w:val="Normal13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additional transactions included the exercise of 140 call options in Palo Alto Networks ( </w:t>
      </w:r>
      <w:hyperlink r:id="rId2236" w:history="1">
        <w:r>
          <w:rPr>
            <w:rFonts w:ascii="arial" w:eastAsia="arial" w:hAnsi="arial" w:cs="arial"/>
            <w:b w:val="0"/>
            <w:i/>
            <w:strike w:val="0"/>
            <w:noProof w:val="0"/>
            <w:color w:val="0077CC"/>
            <w:position w:val="0"/>
            <w:sz w:val="20"/>
            <w:u w:val="single"/>
            <w:vertAlign w:val="baseline"/>
          </w:rPr>
          <w:t>PANW,</w:t>
        </w:r>
      </w:hyperlink>
      <w:r>
        <w:rPr>
          <w:rFonts w:ascii="arial" w:eastAsia="arial" w:hAnsi="arial" w:cs="arial"/>
          <w:b w:val="0"/>
          <w:i w:val="0"/>
          <w:strike w:val="0"/>
          <w:noProof w:val="0"/>
          <w:color w:val="000000"/>
          <w:position w:val="0"/>
          <w:sz w:val="20"/>
          <w:u w:val="none"/>
          <w:vertAlign w:val="baseline"/>
        </w:rPr>
        <w:t> </w:t>
      </w:r>
      <w:hyperlink r:id="rId2237" w:history="1">
        <w:r>
          <w:rPr>
            <w:rFonts w:ascii="arial" w:eastAsia="arial" w:hAnsi="arial" w:cs="arial"/>
            <w:b w:val="0"/>
            <w:i/>
            <w:strike w:val="0"/>
            <w:noProof w:val="0"/>
            <w:color w:val="0077CC"/>
            <w:position w:val="0"/>
            <w:sz w:val="20"/>
            <w:u w:val="single"/>
            <w:vertAlign w:val="baseline"/>
          </w:rPr>
          <w:t>Financial) worth $1 million to $5 million, as well as 50 call options in Tempus AI (TEM, Financial) and Vistra Energy (</w:t>
        </w:r>
      </w:hyperlink>
      <w:r>
        <w:rPr>
          <w:rFonts w:ascii="arial" w:eastAsia="arial" w:hAnsi="arial" w:cs="arial"/>
          <w:b w:val="0"/>
          <w:i w:val="0"/>
          <w:strike w:val="0"/>
          <w:noProof w:val="0"/>
          <w:color w:val="000000"/>
          <w:position w:val="0"/>
          <w:sz w:val="20"/>
          <w:u w:val="none"/>
          <w:vertAlign w:val="baseline"/>
        </w:rPr>
        <w:t> </w:t>
      </w:r>
      <w:hyperlink r:id="rId2238" w:history="1">
        <w:r>
          <w:rPr>
            <w:rFonts w:ascii="arial" w:eastAsia="arial" w:hAnsi="arial" w:cs="arial"/>
            <w:b w:val="0"/>
            <w:i/>
            <w:strike w:val="0"/>
            <w:noProof w:val="0"/>
            <w:color w:val="0077CC"/>
            <w:position w:val="0"/>
            <w:sz w:val="20"/>
            <w:u w:val="single"/>
            <w:vertAlign w:val="baseline"/>
          </w:rPr>
          <w:t>VST,</w:t>
        </w:r>
      </w:hyperlink>
      <w:r>
        <w:rPr>
          <w:rFonts w:ascii="arial" w:eastAsia="arial" w:hAnsi="arial" w:cs="arial"/>
          <w:b w:val="0"/>
          <w:i w:val="0"/>
          <w:strike w:val="0"/>
          <w:noProof w:val="0"/>
          <w:color w:val="000000"/>
          <w:position w:val="0"/>
          <w:sz w:val="20"/>
          <w:u w:val="none"/>
          <w:vertAlign w:val="baseline"/>
        </w:rPr>
        <w:t> </w:t>
      </w:r>
      <w:hyperlink r:id="rId2239" w:history="1">
        <w:r>
          <w:rPr>
            <w:rFonts w:ascii="arial" w:eastAsia="arial" w:hAnsi="arial" w:cs="arial"/>
            <w:b w:val="0"/>
            <w:i/>
            <w:strike w:val="0"/>
            <w:noProof w:val="0"/>
            <w:color w:val="0077CC"/>
            <w:position w:val="0"/>
            <w:sz w:val="20"/>
            <w:u w:val="single"/>
            <w:vertAlign w:val="baseline"/>
          </w:rPr>
          <w:t>Financial).</w:t>
        </w:r>
      </w:hyperlink>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Data from Unusual Whales, which tracks Congressional trading, found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's portfolio shot up 70.9% in 2024, more than the S&amp;P 500's 25% gain. However, Representative David Rouzer had the best of the Congressional traders, seeing a 140% portfolio increase.</w:t>
      </w:r>
    </w:p>
    <w:p>
      <w:pPr>
        <w:pStyle w:val="Normal133"/>
        <w:keepNext w:val="0"/>
        <w:spacing w:before="240" w:after="0" w:line="260" w:lineRule="atLeast"/>
        <w:ind w:left="0" w:right="0" w:firstLine="0"/>
        <w:jc w:val="both"/>
      </w:pPr>
      <w:hyperlink r:id="rId2240" w:history="1">
        <w:r>
          <w:rPr>
            <w:rFonts w:ascii="arial" w:eastAsia="arial" w:hAnsi="arial" w:cs="arial"/>
            <w:b w:val="0"/>
            <w:i/>
            <w:strike w:val="0"/>
            <w:color w:val="0077CC"/>
            <w:sz w:val="20"/>
            <w:u w:val="single"/>
            <w:vertAlign w:val="baseline"/>
          </w:rPr>
          <w:t>Link to the original story.</w:t>
        </w:r>
      </w:hyperlink>
    </w:p>
    <w:p>
      <w:pPr>
        <w:pStyle w:val="Normal1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33"/>
        <w:spacing w:line="60" w:lineRule="exact"/>
      </w:pPr>
      <w:r>
        <w:pict>
          <v:line id="_x0000_s1530" style="position:absolute;z-index:252121088" from="0,2pt" to="512pt,2pt" strokecolor="#009ddb" strokeweight="2pt">
            <v:stroke linestyle="single"/>
            <w10:wrap type="topAndBottom"/>
          </v:line>
        </w:pict>
      </w:r>
    </w:p>
    <w:p>
      <w:pPr>
        <w:pStyle w:val="Normal1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33"/>
        <w:keepNext/>
        <w:spacing w:before="240" w:after="0" w:line="340" w:lineRule="atLeast"/>
        <w:ind w:left="0" w:right="0" w:firstLine="0"/>
        <w:jc w:val="left"/>
      </w:pPr>
      <w:bookmarkStart w:id="403" w:name="Classification_131"/>
      <w:bookmarkEnd w:id="403"/>
      <w:r>
        <w:rPr>
          <w:rFonts w:ascii="arial" w:eastAsia="arial" w:hAnsi="arial" w:cs="arial"/>
          <w:b/>
          <w:i w:val="0"/>
          <w:strike w:val="0"/>
          <w:noProof w:val="0"/>
          <w:color w:val="000000"/>
          <w:position w:val="0"/>
          <w:sz w:val="28"/>
          <w:u w:val="none"/>
          <w:vertAlign w:val="baseline"/>
        </w:rPr>
        <w:t>Classification</w:t>
      </w:r>
    </w:p>
    <w:p>
      <w:pPr>
        <w:pStyle w:val="Normal133"/>
        <w:spacing w:line="60" w:lineRule="exact"/>
      </w:pPr>
      <w:r>
        <w:pict>
          <v:line id="_x0000_s1531" style="position:absolute;z-index:252122112" from="0,2pt" to="512pt,2pt" strokecolor="#009ddb" strokeweight="2pt">
            <v:stroke linestyle="single"/>
            <w10:wrap type="topAndBottom"/>
          </v:line>
        </w:pict>
      </w:r>
    </w:p>
    <w:p>
      <w:pPr>
        <w:pStyle w:val="Normal133"/>
        <w:spacing w:line="120" w:lineRule="exact"/>
      </w:pPr>
    </w:p>
    <w:p>
      <w:pPr>
        <w:pStyle w:val="Normal13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108642</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FINANCIAL MARKET UPDATES (90%); TECHNOLOGY (78%); AAPL,NVDA (%)</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NVIDIA CORP (57%);  PALO ALTO NETWORKS INC (53%)</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NVDA (NASDAQ) (57%); PANW (NYSE) (53%)</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NAICS334413 SEMICONDUCTOR &amp; RELATED DEVICE MANUFACTURING (57%); NAICS334118 COMPUTER TERMINAL &amp; OTHER COMPUTER PERIPHERAL EQUIPMENT MANUFACTURING (57%); SIC3674 SEMICONDUCTORS &amp; RELATED DEVICES (57%); SIC3577 COMPUTER PERIPHERAL EQUIPMENT, NEC (57%); NAICS541511 CUSTOM COMPUTER PROGRAMMING SERVICES (53%); SIC7371 COMPUTER PROGRAMMING SERVICES (53%); BIG TECH (90%); FINANCIAL MARKET UPDATES (90%); INFORMATION TECHNOLOGY INDUSTRY (90%)</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(90%); DAVID ROUZER (72%)</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(69%)</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2025</w:t>
      </w:r>
    </w:p>
    <w:p>
      <w:pPr>
        <w:pStyle w:val="Normal133"/>
      </w:pPr>
    </w:p>
    <w:p>
      <w:pPr>
        <w:pStyle w:val="Normal133"/>
        <w:ind w:left="200"/>
        <w:sectPr>
          <w:type w:val="continuous"/>
          <w:pgMar w:top="840" w:right="1000" w:bottom="840" w:left="1000" w:header="400" w:footer="400"/>
          <w:pgNumType w:fmt="decimal"/>
          <w:cols w:space="720"/>
        </w:sectPr>
      </w:pPr>
      <w:r>
        <w:br/>
      </w:r>
      <w:r>
        <w:pict>
          <v:line id="_x0000_s1532" style="position:absolute;z-index:252123136" from="0,10pt" to="512pt,10pt" strokecolor="black" strokeweight="1pt">
            <v:stroke linestyle="single"/>
          </v:line>
        </w:pict>
      </w:r>
      <w:r>
        <w:rPr>
          <w:rFonts w:ascii="arial" w:eastAsia="arial" w:hAnsi="arial" w:cs="arial"/>
          <w:b/>
          <w:color w:val="767676"/>
          <w:sz w:val="16"/>
        </w:rPr>
        <w:t>End of Document</w:t>
      </w:r>
    </w:p>
    <w:p>
      <w:pPr>
        <w:pStyle w:val="Normal134"/>
        <w:sectPr>
          <w:headerReference w:type="even" r:id="rId2241"/>
          <w:headerReference w:type="default" r:id="rId2242"/>
          <w:footerReference w:type="even" r:id="rId2243"/>
          <w:footerReference w:type="default" r:id="rId2244"/>
          <w:headerReference w:type="first" r:id="rId2245"/>
          <w:footerReference w:type="first" r:id="rId2246"/>
          <w:pgSz w:w="12240" w:h="15840"/>
          <w:pgMar w:top="840" w:right="1000" w:bottom="840" w:left="1000" w:header="400" w:footer="400"/>
          <w:pgNumType w:fmt="decimal"/>
          <w:cols w:space="720"/>
          <w:titlePg w:val="0"/>
        </w:sectPr>
      </w:pPr>
    </w:p>
    <w:p>
      <w:pPr>
        <w:pStyle w:val="Normal134"/>
      </w:pPr>
    </w:p>
    <w:p>
      <w:pPr>
        <w:pStyle w:val="Heading1132"/>
        <w:keepNext w:val="0"/>
        <w:spacing w:after="200" w:line="340" w:lineRule="atLeast"/>
        <w:ind w:left="0" w:right="0" w:firstLine="0"/>
        <w:jc w:val="center"/>
      </w:pPr>
      <w:hyperlink r:id="rId2247" w:history="1">
        <w:r>
          <w:rPr>
            <w:rFonts w:ascii="arial" w:eastAsia="arial" w:hAnsi="arial" w:cs="arial"/>
            <w:b/>
            <w:i/>
            <w:strike w:val="0"/>
            <w:color w:val="0077CC"/>
            <w:sz w:val="28"/>
            <w:u w:val="single"/>
            <w:vertAlign w:val="baseline"/>
          </w:rPr>
          <w:t xml:space="preserve">A Photo of </w:t>
        </w:r>
      </w:hyperlink>
      <w:hyperlink r:id="rId2248" w:history="1">
        <w:r>
          <w:rPr>
            <w:rFonts w:ascii="arial" w:eastAsia="arial" w:hAnsi="arial" w:cs="arial"/>
            <w:b/>
            <w:i/>
            <w:strike w:val="0"/>
            <w:color w:val="0077CC"/>
            <w:sz w:val="28"/>
            <w:u w:val="single"/>
            <w:vertAlign w:val="baseline"/>
          </w:rPr>
          <w:t>Nancy Pelosi</w:t>
        </w:r>
      </w:hyperlink>
      <w:hyperlink r:id="rId2249" w:history="1">
        <w:r>
          <w:rPr>
            <w:rFonts w:ascii="arial" w:eastAsia="arial" w:hAnsi="arial" w:cs="arial"/>
            <w:b/>
            <w:i/>
            <w:strike w:val="0"/>
            <w:color w:val="0077CC"/>
            <w:sz w:val="28"/>
            <w:u w:val="single"/>
            <w:vertAlign w:val="baseline"/>
          </w:rPr>
          <w:t>, Rediscovered Decades Later; Found in the files</w:t>
        </w:r>
      </w:hyperlink>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28, 2024 Saturday 11:00 EST</w:t>
      </w:r>
    </w:p>
    <w:p>
      <w:pPr>
        <w:pStyle w:val="Normal134"/>
        <w:keepNext w:val="0"/>
        <w:spacing w:after="0" w:line="240" w:lineRule="atLeast"/>
        <w:ind w:right="0"/>
        <w:jc w:val="both"/>
      </w:pPr>
      <w:bookmarkStart w:id="404" w:name="Bookmark_134"/>
      <w:bookmarkEnd w:id="404"/>
    </w:p>
    <w:p>
      <w:pPr>
        <w:pStyle w:val="Normal1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New York Times Company All Rights Reserved</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INSIDER</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395 words</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Otis</w:t>
      </w:r>
    </w:p>
    <w:p>
      <w:pPr>
        <w:pStyle w:val="Normal13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1963, the politician Thomas D’Alesandro Jr. submitted a photo to appear with The New York Times’s announcement of his daughter’s engagement.</w:t>
      </w:r>
    </w:p>
    <w:p>
      <w:pPr>
        <w:pStyle w:val="Normal134"/>
        <w:keepNext/>
        <w:spacing w:before="240" w:after="0" w:line="340" w:lineRule="atLeast"/>
        <w:ind w:left="0" w:right="0" w:firstLine="0"/>
        <w:jc w:val="left"/>
      </w:pPr>
      <w:bookmarkStart w:id="405" w:name="Body_132"/>
      <w:bookmarkEnd w:id="405"/>
      <w:r>
        <w:rPr>
          <w:rFonts w:ascii="arial" w:eastAsia="arial" w:hAnsi="arial" w:cs="arial"/>
          <w:b/>
          <w:i w:val="0"/>
          <w:strike w:val="0"/>
          <w:noProof w:val="0"/>
          <w:color w:val="000000"/>
          <w:position w:val="0"/>
          <w:sz w:val="28"/>
          <w:u w:val="none"/>
          <w:vertAlign w:val="baseline"/>
        </w:rPr>
        <w:t>Body</w:t>
      </w:r>
    </w:p>
    <w:p>
      <w:pPr>
        <w:pStyle w:val="Normal134"/>
        <w:spacing w:line="60" w:lineRule="exact"/>
      </w:pPr>
      <w:r>
        <w:pict>
          <v:line id="_x0000_s1533" style="position:absolute;z-index:252124160" from="0,2pt" to="512pt,2pt" strokecolor="#009ddb" strokeweight="2pt">
            <v:stroke linestyle="single"/>
            <w10:wrap type="topAndBottom"/>
          </v:line>
        </w:pict>
      </w:r>
    </w:p>
    <w:p>
      <w:pPr>
        <w:pStyle w:val="Normal134"/>
      </w:pP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1963, the politician Thomas D’Alesandro Jr. submitted a photo to appear with The New York Times’s announcement of his daughter’s engagement.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daughter of Thomas D’Alesandro Jr., a prominent politician in Baltimore, got engaged in 1963, the family sent her photo to The New York Times to accompany an engagement announcement in the Society pages.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23-year-old woman, </w:t>
      </w:r>
      <w:r>
        <w:rPr>
          <w:rFonts w:ascii="arial" w:eastAsia="arial" w:hAnsi="arial" w:cs="arial"/>
          <w:b/>
          <w:i/>
          <w:strike w:val="0"/>
          <w:noProof w:val="0"/>
          <w:color w:val="000000"/>
          <w:position w:val="0"/>
          <w:sz w:val="20"/>
          <w:u w:val="single"/>
          <w:vertAlign w:val="baseline"/>
        </w:rPr>
        <w:t>Nancy</w:t>
      </w:r>
      <w:r>
        <w:rPr>
          <w:rFonts w:ascii="arial" w:eastAsia="arial" w:hAnsi="arial" w:cs="arial"/>
          <w:b w:val="0"/>
          <w:i w:val="0"/>
          <w:strike w:val="0"/>
          <w:noProof w:val="0"/>
          <w:color w:val="000000"/>
          <w:position w:val="0"/>
          <w:sz w:val="20"/>
          <w:u w:val="none"/>
          <w:vertAlign w:val="baseline"/>
        </w:rPr>
        <w:t xml:space="preserve"> D’Alesandro, would become better known in the decades that followed by her married name: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Ms.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and her father, Mr. D’Alesandro, a Democrat who served as the mayor of Baltimore from 1947 to 1959, have files in the Morgue, The Times’s repository of newspaper articles, photographs and other archival materials. When searching for Mr. D’Alesandro’s photo file, the caretaker of the Morgue found a file for </w:t>
      </w:r>
      <w:r>
        <w:rPr>
          <w:rFonts w:ascii="arial" w:eastAsia="arial" w:hAnsi="arial" w:cs="arial"/>
          <w:b/>
          <w:i/>
          <w:strike w:val="0"/>
          <w:noProof w:val="0"/>
          <w:color w:val="000000"/>
          <w:position w:val="0"/>
          <w:sz w:val="20"/>
          <w:u w:val="single"/>
          <w:vertAlign w:val="baseline"/>
        </w:rPr>
        <w:t>Nancy</w:t>
      </w:r>
      <w:r>
        <w:rPr>
          <w:rFonts w:ascii="arial" w:eastAsia="arial" w:hAnsi="arial" w:cs="arial"/>
          <w:b w:val="0"/>
          <w:i w:val="0"/>
          <w:strike w:val="0"/>
          <w:noProof w:val="0"/>
          <w:color w:val="000000"/>
          <w:position w:val="0"/>
          <w:sz w:val="20"/>
          <w:u w:val="none"/>
          <w:vertAlign w:val="baseline"/>
        </w:rPr>
        <w:t xml:space="preserve"> D’Alesandro. That’s where the engagement photo was stored.</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photo was published on June 1, 1963, above an announcement with the headline “</w:t>
      </w:r>
      <w:hyperlink r:id="rId2250" w:history="1">
        <w:r>
          <w:rPr>
            <w:rFonts w:ascii="arial" w:eastAsia="arial" w:hAnsi="arial" w:cs="arial"/>
            <w:b w:val="0"/>
            <w:i/>
            <w:strike w:val="0"/>
            <w:noProof w:val="0"/>
            <w:color w:val="0077CC"/>
            <w:position w:val="0"/>
            <w:sz w:val="20"/>
            <w:u w:val="single"/>
            <w:vertAlign w:val="baseline"/>
          </w:rPr>
          <w:t xml:space="preserve">Miss D’Alesandro Is Future Bride of Paul F. </w:t>
        </w:r>
      </w:hyperlink>
      <w:hyperlink r:id="rId2251" w:history="1">
        <w:r>
          <w:rPr>
            <w:rFonts w:ascii="arial" w:eastAsia="arial" w:hAnsi="arial" w:cs="arial"/>
            <w:b/>
            <w:i/>
            <w:strike w:val="0"/>
            <w:noProof w:val="0"/>
            <w:color w:val="0077CC"/>
            <w:position w:val="0"/>
            <w:sz w:val="20"/>
            <w:u w:val="single"/>
            <w:vertAlign w:val="baseline"/>
          </w:rPr>
          <w:t>Pelosi</w:t>
        </w:r>
      </w:hyperlink>
      <w:hyperlink r:id="rId2252"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Mr.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per the announcement, was a graduate of Georgetown University and worked for the First National City Bank of New York (now Citibank). Ms. D’Alesandro, the announcement said, was a graduate of Trinity College (now Trinity Washington University) in Washington, D.C.</w:t>
      </w:r>
    </w:p>
    <w:p>
      <w:pPr>
        <w:pStyle w:val="Normal1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article referred to her father’s political career and that of her brother, Thomas J. D’Alesandro III, who was the Baltimore City Council president at the time. (</w:t>
      </w:r>
      <w:hyperlink r:id="rId2253" w:history="1">
        <w:r>
          <w:rPr>
            <w:rFonts w:ascii="arial" w:eastAsia="arial" w:hAnsi="arial" w:cs="arial"/>
            <w:b w:val="0"/>
            <w:i/>
            <w:strike w:val="0"/>
            <w:noProof w:val="0"/>
            <w:color w:val="0077CC"/>
            <w:position w:val="0"/>
            <w:sz w:val="20"/>
            <w:u w:val="single"/>
            <w:vertAlign w:val="baseline"/>
          </w:rPr>
          <w:t>The younger D’Alesandro died in 2019.</w:t>
        </w:r>
      </w:hyperlink>
      <w:r>
        <w:rPr>
          <w:rFonts w:ascii="arial" w:eastAsia="arial" w:hAnsi="arial" w:cs="arial"/>
          <w:b w:val="0"/>
          <w:i w:val="0"/>
          <w:strike w:val="0"/>
          <w:noProof w:val="0"/>
          <w:color w:val="000000"/>
          <w:position w:val="0"/>
          <w:sz w:val="20"/>
          <w:u w:val="none"/>
          <w:vertAlign w:val="baseline"/>
        </w:rPr>
        <w:t>) But there was no mention of the bride-to-be’s political aspirations.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were married in Baltimore on Sept. 7 of that year.</w:t>
      </w:r>
    </w:p>
    <w:p>
      <w:pPr>
        <w:pStyle w:val="Normal1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of course, went on to achieve great political success. In 2002, Ms.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a Democrat, </w:t>
      </w:r>
      <w:hyperlink r:id="rId2254" w:history="1">
        <w:r>
          <w:rPr>
            <w:rFonts w:ascii="arial" w:eastAsia="arial" w:hAnsi="arial" w:cs="arial"/>
            <w:b w:val="0"/>
            <w:i/>
            <w:strike w:val="0"/>
            <w:noProof w:val="0"/>
            <w:color w:val="0077CC"/>
            <w:position w:val="0"/>
            <w:sz w:val="20"/>
            <w:u w:val="single"/>
            <w:vertAlign w:val="baseline"/>
          </w:rPr>
          <w:t>was elected House minority leader</w:t>
        </w:r>
      </w:hyperlink>
      <w:r>
        <w:rPr>
          <w:rFonts w:ascii="arial" w:eastAsia="arial" w:hAnsi="arial" w:cs="arial"/>
          <w:b w:val="0"/>
          <w:i w:val="0"/>
          <w:strike w:val="0"/>
          <w:noProof w:val="0"/>
          <w:color w:val="000000"/>
          <w:position w:val="0"/>
          <w:sz w:val="20"/>
          <w:u w:val="none"/>
          <w:vertAlign w:val="baseline"/>
        </w:rPr>
        <w:t xml:space="preserve">, becoming the first woman to head a major party in either chamber of Congress; she made history again in 2007, when she became the 52nd speaker of the House of Representatives, the first woman in the role. She was </w:t>
      </w:r>
      <w:hyperlink r:id="rId2255" w:history="1">
        <w:r>
          <w:rPr>
            <w:rFonts w:ascii="arial" w:eastAsia="arial" w:hAnsi="arial" w:cs="arial"/>
            <w:b w:val="0"/>
            <w:i/>
            <w:strike w:val="0"/>
            <w:noProof w:val="0"/>
            <w:color w:val="0077CC"/>
            <w:position w:val="0"/>
            <w:sz w:val="20"/>
            <w:u w:val="single"/>
            <w:vertAlign w:val="baseline"/>
          </w:rPr>
          <w:t>elected again in 2019</w:t>
        </w:r>
      </w:hyperlink>
      <w:r>
        <w:rPr>
          <w:rFonts w:ascii="arial" w:eastAsia="arial" w:hAnsi="arial" w:cs="arial"/>
          <w:b w:val="0"/>
          <w:i w:val="0"/>
          <w:strike w:val="0"/>
          <w:noProof w:val="0"/>
          <w:color w:val="000000"/>
          <w:position w:val="0"/>
          <w:sz w:val="20"/>
          <w:u w:val="none"/>
          <w:vertAlign w:val="baseline"/>
        </w:rPr>
        <w:t xml:space="preserve">. As Lulu Garcia-Navarro wrote in an article accompanying an interview with Ms.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for The Times in November, </w:t>
      </w:r>
      <w:hyperlink r:id="rId2256" w:history="1">
        <w:r>
          <w:rPr>
            <w:rFonts w:ascii="arial" w:eastAsia="arial" w:hAnsi="arial" w:cs="arial"/>
            <w:b w:val="0"/>
            <w:i/>
            <w:strike w:val="0"/>
            <w:noProof w:val="0"/>
            <w:color w:val="0077CC"/>
            <w:position w:val="0"/>
            <w:sz w:val="20"/>
            <w:u w:val="single"/>
            <w:vertAlign w:val="baseline"/>
          </w:rPr>
          <w:t xml:space="preserve">“Perhaps no Democratic politician has been a greater antagonist to Donald Trump than </w:t>
        </w:r>
      </w:hyperlink>
      <w:hyperlink r:id="rId2257" w:history="1">
        <w:r>
          <w:rPr>
            <w:rFonts w:ascii="arial" w:eastAsia="arial" w:hAnsi="arial" w:cs="arial"/>
            <w:b/>
            <w:i/>
            <w:strike w:val="0"/>
            <w:noProof w:val="0"/>
            <w:color w:val="0077CC"/>
            <w:position w:val="0"/>
            <w:sz w:val="20"/>
            <w:u w:val="single"/>
            <w:vertAlign w:val="baseline"/>
          </w:rPr>
          <w:t>Nancy Pelosi</w:t>
        </w:r>
      </w:hyperlink>
      <w:hyperlink r:id="rId2258" w:history="1">
        <w:r>
          <w:rPr>
            <w:rFonts w:ascii="arial" w:eastAsia="arial" w:hAnsi="arial" w:cs="arial"/>
            <w:b w:val="0"/>
            <w:i/>
            <w:strike w:val="0"/>
            <w:noProof w:val="0"/>
            <w:color w:val="0077CC"/>
            <w:position w:val="0"/>
            <w:sz w:val="20"/>
            <w:u w:val="single"/>
            <w:vertAlign w:val="baseline"/>
          </w:rPr>
          <w:t>.”</w:t>
        </w:r>
      </w:hyperlink>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photo was technically not misfiled, its discovery is a reminder of the surprises that can be found, after some digging, in The Times’s archives.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BRADFORD BACHRACH</w:t>
      </w:r>
    </w:p>
    <w:p>
      <w:pPr>
        <w:pStyle w:val="Normal134"/>
        <w:keepNext/>
        <w:spacing w:before="240" w:after="0" w:line="340" w:lineRule="atLeast"/>
        <w:ind w:left="0" w:right="0" w:firstLine="0"/>
        <w:jc w:val="left"/>
      </w:pPr>
      <w:bookmarkStart w:id="406" w:name="Classification_132"/>
      <w:bookmarkEnd w:id="406"/>
      <w:r>
        <w:rPr>
          <w:rFonts w:ascii="arial" w:eastAsia="arial" w:hAnsi="arial" w:cs="arial"/>
          <w:b/>
          <w:i w:val="0"/>
          <w:strike w:val="0"/>
          <w:noProof w:val="0"/>
          <w:color w:val="000000"/>
          <w:position w:val="0"/>
          <w:sz w:val="28"/>
          <w:u w:val="none"/>
          <w:vertAlign w:val="baseline"/>
        </w:rPr>
        <w:t>Classification</w:t>
      </w:r>
    </w:p>
    <w:p>
      <w:pPr>
        <w:pStyle w:val="Normal134"/>
        <w:spacing w:line="60" w:lineRule="exact"/>
      </w:pPr>
      <w:r>
        <w:pict>
          <v:line id="_x0000_s1534" style="position:absolute;z-index:252125184" from="0,2pt" to="512pt,2pt" strokecolor="#009ddb" strokeweight="2pt">
            <v:stroke linestyle="single"/>
            <w10:wrap type="topAndBottom"/>
          </v:line>
        </w:pict>
      </w:r>
    </w:p>
    <w:p>
      <w:pPr>
        <w:pStyle w:val="Normal134"/>
        <w:spacing w:line="120" w:lineRule="exact"/>
      </w:pPr>
    </w:p>
    <w:p>
      <w:pPr>
        <w:pStyle w:val="Normal13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News</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ELECTIONS &amp; POLITICS (90%); WEDDINGS &amp; ENGAGEMENTS (90%); CITY GOVERNMENT (89%); LEGISLATIVE BODIES (89%); US DEMOCRATIC PARTY (89%); WOMEN (89%); GOVERNMENT &amp; PUBLIC ADMINISTRATION (78%); LISTINGS &amp; NOTICES (78%); POLITICAL PARTIES (78%); REGIONAL &amp; LOCAL GOVERNMENTS (78%); CITIES (75%); MAYORS (75%); United States Politics and Government (%); Weddings and Engagements (%); House of Representatives (%);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Nancy</w:t>
      </w:r>
      <w:r>
        <w:rPr>
          <w:rFonts w:ascii="arial" w:eastAsia="arial" w:hAnsi="arial" w:cs="arial"/>
          <w:b w:val="0"/>
          <w:i w:val="0"/>
          <w:strike w:val="0"/>
          <w:noProof w:val="0"/>
          <w:color w:val="000000"/>
          <w:position w:val="0"/>
          <w:sz w:val="20"/>
          <w:u w:val="none"/>
          <w:vertAlign w:val="baseline"/>
        </w:rPr>
        <w:t xml:space="preserve"> (%); Baltimore (Md) (%)</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NATIONAL CITY CORP (54%);  PNC FINANCIAL SERVICES GROUP INC (54%)</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PNC (NYSE) (54%)</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NAICS551111 OFFICES OF BANK HOLDING COMPANIES (54%); NAICS522291 CONSUMER LENDING (54%); NAICS522110 COMMERCIAL BANKING (54%); SIC6712 OFFICES OF BANK HOLDING COMPANIES (54%); SIC6021 NATIONAL COMMERCIAL BANKS (54%); ARCHIVE COLLECTIONS (78%)</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(94%); DONALD TRUMP (79%);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Nancy</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BALTIMORE, MD, USA (90%); WASHINGTON DC, USA (79%); UNITED STATES (93%)</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28, 2024</w:t>
      </w:r>
    </w:p>
    <w:p>
      <w:pPr>
        <w:pStyle w:val="Normal134"/>
      </w:pPr>
    </w:p>
    <w:p>
      <w:pPr>
        <w:pStyle w:val="Normal134"/>
        <w:ind w:left="200"/>
        <w:sectPr>
          <w:type w:val="continuous"/>
          <w:pgMar w:top="840" w:right="1000" w:bottom="840" w:left="1000" w:header="400" w:footer="400"/>
          <w:pgNumType w:fmt="decimal"/>
          <w:cols w:space="720"/>
        </w:sectPr>
      </w:pPr>
      <w:r>
        <w:br/>
      </w:r>
      <w:r>
        <w:pict>
          <v:line id="_x0000_s1535" style="position:absolute;z-index:252126208" from="0,10pt" to="512pt,10pt" strokecolor="black" strokeweight="1pt">
            <v:stroke linestyle="single"/>
          </v:line>
        </w:pict>
      </w:r>
      <w:r>
        <w:rPr>
          <w:rFonts w:ascii="arial" w:eastAsia="arial" w:hAnsi="arial" w:cs="arial"/>
          <w:b/>
          <w:color w:val="767676"/>
          <w:sz w:val="16"/>
        </w:rPr>
        <w:t>End of Document</w:t>
      </w:r>
    </w:p>
    <w:p>
      <w:pPr>
        <w:pStyle w:val="Normal135"/>
        <w:sectPr>
          <w:headerReference w:type="even" r:id="rId2259"/>
          <w:headerReference w:type="default" r:id="rId2260"/>
          <w:footerReference w:type="even" r:id="rId2261"/>
          <w:footerReference w:type="default" r:id="rId2262"/>
          <w:headerReference w:type="first" r:id="rId2263"/>
          <w:footerReference w:type="first" r:id="rId2264"/>
          <w:pgSz w:w="12240" w:h="15840"/>
          <w:pgMar w:top="840" w:right="1000" w:bottom="840" w:left="1000" w:header="400" w:footer="400"/>
          <w:pgNumType w:fmt="decimal"/>
          <w:cols w:space="720"/>
          <w:titlePg w:val="0"/>
        </w:sectPr>
      </w:pPr>
    </w:p>
    <w:p>
      <w:pPr>
        <w:pStyle w:val="Normal135"/>
      </w:pPr>
    </w:p>
    <w:p>
      <w:pPr>
        <w:pStyle w:val="Heading1133"/>
        <w:keepNext w:val="0"/>
        <w:spacing w:after="200" w:line="340" w:lineRule="atLeast"/>
        <w:ind w:left="0" w:right="0" w:firstLine="0"/>
        <w:jc w:val="center"/>
      </w:pPr>
      <w:hyperlink r:id="rId2265" w:history="1">
        <w:r>
          <w:rPr>
            <w:rFonts w:ascii="arial" w:eastAsia="arial" w:hAnsi="arial" w:cs="arial"/>
            <w:b/>
            <w:i/>
            <w:strike w:val="0"/>
            <w:color w:val="0077CC"/>
            <w:sz w:val="28"/>
            <w:u w:val="single"/>
            <w:vertAlign w:val="baseline"/>
          </w:rPr>
          <w:t>Pelosi</w:t>
        </w:r>
      </w:hyperlink>
      <w:hyperlink r:id="rId2266" w:history="1">
        <w:r>
          <w:rPr>
            <w:rFonts w:ascii="arial" w:eastAsia="arial" w:hAnsi="arial" w:cs="arial"/>
            <w:b/>
            <w:i/>
            <w:strike w:val="0"/>
            <w:color w:val="0077CC"/>
            <w:sz w:val="28"/>
            <w:u w:val="single"/>
            <w:vertAlign w:val="baseline"/>
          </w:rPr>
          <w:t xml:space="preserve"> Joins House Democrats in Filing Amicus Brief Against Unconstitutional Trump Birthright Citizenship Executive Order; Rep. </w:t>
        </w:r>
      </w:hyperlink>
      <w:hyperlink r:id="rId2267" w:history="1">
        <w:r>
          <w:rPr>
            <w:rFonts w:ascii="arial" w:eastAsia="arial" w:hAnsi="arial" w:cs="arial"/>
            <w:b/>
            <w:i/>
            <w:strike w:val="0"/>
            <w:color w:val="0077CC"/>
            <w:sz w:val="28"/>
            <w:u w:val="single"/>
            <w:vertAlign w:val="baseline"/>
          </w:rPr>
          <w:t>Nancy Pelosi</w:t>
        </w:r>
      </w:hyperlink>
      <w:hyperlink r:id="rId2268" w:history="1">
        <w:r>
          <w:rPr>
            <w:rFonts w:ascii="arial" w:eastAsia="arial" w:hAnsi="arial" w:cs="arial"/>
            <w:b/>
            <w:i/>
            <w:strike w:val="0"/>
            <w:color w:val="0077CC"/>
            <w:sz w:val="28"/>
            <w:u w:val="single"/>
            <w:vertAlign w:val="baseline"/>
          </w:rPr>
          <w:t xml:space="preserve"> (D-CA) News Release</w:t>
        </w:r>
      </w:hyperlink>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2025</w:t>
      </w:r>
    </w:p>
    <w:p>
      <w:pPr>
        <w:pStyle w:val="Normal135"/>
        <w:keepNext w:val="0"/>
        <w:spacing w:after="0" w:line="240" w:lineRule="atLeast"/>
        <w:ind w:right="0"/>
        <w:jc w:val="both"/>
      </w:pPr>
      <w:bookmarkStart w:id="407" w:name="Bookmark_135"/>
      <w:bookmarkEnd w:id="407"/>
    </w:p>
    <w:p>
      <w:pPr>
        <w:pStyle w:val="Normal1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Federal Information and News Dispatch, Inc.</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HOUSE OF REPRESENTATIVES DOCUMENTS</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263 words</w:t>
      </w:r>
    </w:p>
    <w:p>
      <w:pPr>
        <w:pStyle w:val="Normal135"/>
        <w:keepNext/>
        <w:spacing w:before="240" w:after="0" w:line="340" w:lineRule="atLeast"/>
        <w:ind w:left="0" w:right="0" w:firstLine="0"/>
        <w:jc w:val="left"/>
      </w:pPr>
      <w:bookmarkStart w:id="408" w:name="Body_133"/>
      <w:bookmarkEnd w:id="408"/>
      <w:r>
        <w:rPr>
          <w:rFonts w:ascii="arial" w:eastAsia="arial" w:hAnsi="arial" w:cs="arial"/>
          <w:b/>
          <w:i w:val="0"/>
          <w:strike w:val="0"/>
          <w:noProof w:val="0"/>
          <w:color w:val="000000"/>
          <w:position w:val="0"/>
          <w:sz w:val="28"/>
          <w:u w:val="none"/>
          <w:vertAlign w:val="baseline"/>
        </w:rPr>
        <w:t>Body</w:t>
      </w:r>
    </w:p>
    <w:p>
      <w:pPr>
        <w:pStyle w:val="Normal135"/>
        <w:spacing w:line="60" w:lineRule="exact"/>
      </w:pPr>
      <w:r>
        <w:pict>
          <v:line id="_x0000_s1536" style="position:absolute;z-index:252127232" from="0,2pt" to="512pt,2pt" strokecolor="#009ddb" strokeweight="2pt">
            <v:stroke linestyle="single"/>
            <w10:wrap type="topAndBottom"/>
          </v:line>
        </w:pict>
      </w:r>
    </w:p>
    <w:p>
      <w:pPr>
        <w:pStyle w:val="Normal135"/>
      </w:pP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 Francisco -- Last week, Speaker Emerita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joined House Democrats in their continued efforts to push back against President Donald Trump's unlawful executive directives by signing onto an amicus brief in defense of the essential constitutional principle of birthright citizenship in the matter of State of Washington, et al. v. Trump, et al.</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brief was signed by 208 members of the House Democratic Caucus, including leads and Litigation Task Force Co-Chairs Assistant Leader Joe Neguse and Ranking Member Jamie Raskin, along with House Democratic Leader Hakeem Jeffries, Representatives Bennie Thompson, Ranking Member of the Homeland Security Committee, and Pramila Jayapal, Ranking Member of the Subcommittee on Immigration Integrity, Security, and Enforcement.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at the forefront of the endeavor are Congressional Black Caucus (CBC) Chair Yvette Clarke, Congressional Hispanic Caucus (CHC) Chair Adriano Espaillat, Congressional Asian Pacific American Caucus (CAPAC) Chair Grace Meng, and Congressional Jewish Caucus (CJC) Co-Chairs Jerry Nadler and Brad Schneider.</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their argument, the amici curiae (or friends of the court) presented overwhelming evidence that Trump's day-one order to nullify birthright citizenship violates not just the Constitution and over a century of Supreme Court rulings, but also laws passed by Congress that have repeatedly guaranteed citizenship to children born in America.</w:t>
      </w:r>
    </w:p>
    <w:p>
      <w:pPr>
        <w:pStyle w:val="Normal1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2269" w:history="1">
        <w:r>
          <w:rPr>
            <w:rFonts w:ascii="arial" w:eastAsia="arial" w:hAnsi="arial" w:cs="arial"/>
            <w:b w:val="0"/>
            <w:i/>
            <w:strike w:val="0"/>
            <w:noProof w:val="0"/>
            <w:color w:val="0077CC"/>
            <w:position w:val="0"/>
            <w:sz w:val="20"/>
            <w:u w:val="single"/>
            <w:vertAlign w:val="baseline"/>
          </w:rPr>
          <w:t>https://</w:t>
        </w:r>
      </w:hyperlink>
      <w:hyperlink r:id="rId2270" w:history="1">
        <w:r>
          <w:rPr>
            <w:rFonts w:ascii="arial" w:eastAsia="arial" w:hAnsi="arial" w:cs="arial"/>
            <w:b/>
            <w:i/>
            <w:strike w:val="0"/>
            <w:noProof w:val="0"/>
            <w:color w:val="0077CC"/>
            <w:position w:val="0"/>
            <w:sz w:val="20"/>
            <w:u w:val="single"/>
            <w:vertAlign w:val="baseline"/>
          </w:rPr>
          <w:t>pelosi</w:t>
        </w:r>
      </w:hyperlink>
      <w:hyperlink r:id="rId2271" w:history="1">
        <w:r>
          <w:rPr>
            <w:rFonts w:ascii="arial" w:eastAsia="arial" w:hAnsi="arial" w:cs="arial"/>
            <w:b w:val="0"/>
            <w:i/>
            <w:strike w:val="0"/>
            <w:noProof w:val="0"/>
            <w:color w:val="0077CC"/>
            <w:position w:val="0"/>
            <w:sz w:val="20"/>
            <w:u w:val="single"/>
            <w:vertAlign w:val="baseline"/>
          </w:rPr>
          <w:t>.house.gov/news/press-releases/</w:t>
        </w:r>
      </w:hyperlink>
      <w:hyperlink r:id="rId2272" w:history="1">
        <w:r>
          <w:rPr>
            <w:rFonts w:ascii="arial" w:eastAsia="arial" w:hAnsi="arial" w:cs="arial"/>
            <w:b/>
            <w:i/>
            <w:strike w:val="0"/>
            <w:noProof w:val="0"/>
            <w:color w:val="0077CC"/>
            <w:position w:val="0"/>
            <w:sz w:val="20"/>
            <w:u w:val="single"/>
            <w:vertAlign w:val="baseline"/>
          </w:rPr>
          <w:t>pelosi</w:t>
        </w:r>
      </w:hyperlink>
      <w:hyperlink r:id="rId2273" w:history="1">
        <w:r>
          <w:rPr>
            <w:rFonts w:ascii="arial" w:eastAsia="arial" w:hAnsi="arial" w:cs="arial"/>
            <w:b w:val="0"/>
            <w:i/>
            <w:strike w:val="0"/>
            <w:noProof w:val="0"/>
            <w:color w:val="0077CC"/>
            <w:position w:val="0"/>
            <w:sz w:val="20"/>
            <w:u w:val="single"/>
            <w:vertAlign w:val="baseline"/>
          </w:rPr>
          <w:t>-joins-house-democrats-filing-amicus-brief-against-unconstitutional-trump</w:t>
        </w:r>
      </w:hyperlink>
    </w:p>
    <w:p>
      <w:pPr>
        <w:pStyle w:val="Normal135"/>
        <w:keepNext/>
        <w:spacing w:before="240" w:after="0" w:line="340" w:lineRule="atLeast"/>
        <w:ind w:left="0" w:right="0" w:firstLine="0"/>
        <w:jc w:val="left"/>
      </w:pPr>
      <w:bookmarkStart w:id="409" w:name="Classification_133"/>
      <w:bookmarkEnd w:id="409"/>
      <w:r>
        <w:rPr>
          <w:rFonts w:ascii="arial" w:eastAsia="arial" w:hAnsi="arial" w:cs="arial"/>
          <w:b/>
          <w:i w:val="0"/>
          <w:strike w:val="0"/>
          <w:noProof w:val="0"/>
          <w:color w:val="000000"/>
          <w:position w:val="0"/>
          <w:sz w:val="28"/>
          <w:u w:val="none"/>
          <w:vertAlign w:val="baseline"/>
        </w:rPr>
        <w:t>Classification</w:t>
      </w:r>
    </w:p>
    <w:p>
      <w:pPr>
        <w:pStyle w:val="Normal135"/>
        <w:spacing w:line="60" w:lineRule="exact"/>
      </w:pPr>
      <w:r>
        <w:pict>
          <v:line id="_x0000_s1537" style="position:absolute;z-index:252128256" from="0,2pt" to="512pt,2pt" strokecolor="#009ddb" strokeweight="2pt">
            <v:stroke linestyle="single"/>
            <w10:wrap type="topAndBottom"/>
          </v:line>
        </w:pict>
      </w:r>
    </w:p>
    <w:p>
      <w:pPr>
        <w:pStyle w:val="Normal135"/>
        <w:spacing w:line="120" w:lineRule="exact"/>
      </w:pPr>
    </w:p>
    <w:p>
      <w:pPr>
        <w:pStyle w:val="Normal13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COSHM</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BIRTHRIGHT CITIZENSHIP (91%); CAUCUSES (91%); CITIZENSHIP (91%); CITIZENSHIP LAW (90%); EXECUTIVE ORDERS (90%); GOVERNMENT BODIES &amp; OFFICES (90%); LITIGATION (90%); NATIONAL SECURITY &amp; FOREIGN RELATIONS (90%); POLITICAL PARTIES (90%); POLITICS (90%); PRESS RELEASES (90%); US DEMOCRATIC PARTY (90%); GOVERNMENT &amp; PUBLIC ADMINISTRATION (79%); LEGISLATIVE BODIES (79%); US CONGRESS (79%); IMMIGRATION, CITIZENSHIP &amp; DISPLACEMENT (77%); NATIONAL SECURITY (77%); SUPREME COURTS (77%); ASIAN AMERICANS (72%); EVIDENCE (72%); CALENDARS (71%); HISPANIC AMERICANS (69%); DECISIONS &amp; RULINGS (68%); LAW COURTS &amp; TRIBUNALS (67%); IMMIGRATION (54%)</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DEPARTMENT OF HOMELAND SECURITY (55%)</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(89%); ADRIANO ESPAILLAT (79%); DONALD TRUMP (79%); GRACE MENG (79%); HAKEEM JEFFRIES (79%); JOE NEGUSE (79%); PRAMILA JAYAPAL (79%); JAMIE RASKIN (74%); BENNIE THOMPSON (59%); BRAD SCHNEIDER (59%); JERROLD NADLER (59%); YVETTE CLARKE (59%)</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SAN FRANCISCO, CA, USA (79%); CALIFORNIA, USA (79%); WASHINGTON, USA (79%); UNITED STATES (94%)</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2025</w:t>
      </w:r>
    </w:p>
    <w:p>
      <w:pPr>
        <w:pStyle w:val="Normal135"/>
      </w:pPr>
    </w:p>
    <w:p>
      <w:pPr>
        <w:pStyle w:val="Normal135"/>
        <w:ind w:left="200"/>
        <w:sectPr>
          <w:type w:val="continuous"/>
          <w:pgMar w:top="840" w:right="1000" w:bottom="840" w:left="1000" w:header="400" w:footer="400"/>
          <w:pgNumType w:fmt="decimal"/>
          <w:cols w:space="720"/>
        </w:sectPr>
      </w:pPr>
      <w:r>
        <w:br/>
      </w:r>
      <w:r>
        <w:pict>
          <v:line id="_x0000_s1538" style="position:absolute;z-index:252129280" from="0,10pt" to="512pt,10pt" strokecolor="black" strokeweight="1pt">
            <v:stroke linestyle="single"/>
          </v:line>
        </w:pict>
      </w:r>
      <w:r>
        <w:rPr>
          <w:rFonts w:ascii="arial" w:eastAsia="arial" w:hAnsi="arial" w:cs="arial"/>
          <w:b/>
          <w:color w:val="767676"/>
          <w:sz w:val="16"/>
        </w:rPr>
        <w:t>End of Document</w:t>
      </w:r>
    </w:p>
    <w:p>
      <w:pPr>
        <w:pStyle w:val="Normal136"/>
        <w:sectPr>
          <w:headerReference w:type="even" r:id="rId2274"/>
          <w:headerReference w:type="default" r:id="rId2275"/>
          <w:footerReference w:type="even" r:id="rId2276"/>
          <w:footerReference w:type="default" r:id="rId2277"/>
          <w:headerReference w:type="first" r:id="rId2278"/>
          <w:footerReference w:type="first" r:id="rId2279"/>
          <w:pgSz w:w="12240" w:h="15840"/>
          <w:pgMar w:top="840" w:right="1000" w:bottom="840" w:left="1000" w:header="400" w:footer="400"/>
          <w:pgNumType w:fmt="decimal"/>
          <w:cols w:space="720"/>
          <w:titlePg w:val="0"/>
        </w:sectPr>
      </w:pPr>
    </w:p>
    <w:p>
      <w:pPr>
        <w:pStyle w:val="Normal136"/>
      </w:pPr>
    </w:p>
    <w:p>
      <w:pPr>
        <w:pStyle w:val="Heading1134"/>
        <w:keepNext w:val="0"/>
        <w:spacing w:after="200" w:line="340" w:lineRule="atLeast"/>
        <w:ind w:left="0" w:right="0" w:firstLine="0"/>
        <w:jc w:val="center"/>
      </w:pPr>
      <w:hyperlink r:id="rId2280" w:history="1">
        <w:r>
          <w:rPr>
            <w:rFonts w:ascii="arial" w:eastAsia="arial" w:hAnsi="arial" w:cs="arial"/>
            <w:b/>
            <w:i/>
            <w:strike w:val="0"/>
            <w:color w:val="0077CC"/>
            <w:sz w:val="28"/>
            <w:u w:val="single"/>
            <w:vertAlign w:val="baseline"/>
          </w:rPr>
          <w:t>Nancy Pelosi</w:t>
        </w:r>
      </w:hyperlink>
      <w:hyperlink r:id="rId2281" w:history="1">
        <w:r>
          <w:rPr>
            <w:rFonts w:ascii="arial" w:eastAsia="arial" w:hAnsi="arial" w:cs="arial"/>
            <w:b/>
            <w:i/>
            <w:strike w:val="0"/>
            <w:color w:val="0077CC"/>
            <w:sz w:val="28"/>
            <w:u w:val="single"/>
            <w:vertAlign w:val="baseline"/>
          </w:rPr>
          <w:t xml:space="preserve"> in Hospital After Accident Abroad</w:t>
        </w:r>
      </w:hyperlink>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2024 Friday 11:37 AM EST</w:t>
      </w:r>
    </w:p>
    <w:p>
      <w:pPr>
        <w:pStyle w:val="Normal136"/>
        <w:keepNext w:val="0"/>
        <w:spacing w:after="0" w:line="240" w:lineRule="atLeast"/>
        <w:ind w:right="0"/>
        <w:jc w:val="both"/>
      </w:pPr>
      <w:bookmarkStart w:id="410" w:name="Bookmark_136"/>
      <w:bookmarkEnd w:id="410"/>
    </w:p>
    <w:p>
      <w:pPr>
        <w:pStyle w:val="Normal1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2024 Newsweek Inc. All Rights Reserved</w:t>
      </w:r>
    </w:p>
    <w:p>
      <w:pPr>
        <w:pStyle w:val="Normal136"/>
        <w:keepNext w:val="0"/>
        <w:spacing w:before="120" w:after="0" w:line="220" w:lineRule="atLeast"/>
        <w:ind w:left="0" w:right="0" w:firstLine="0"/>
        <w:jc w:val="left"/>
      </w:pPr>
      <w:r>
        <w:br/>
      </w:r>
      <w:r>
        <w:pict>
          <v:shape id="_x0000_i1539" type="#_x0000_t75" style="width:166.48pt;height:42.74pt">
            <v:imagedata r:id="rId161" o:title=""/>
          </v:shape>
        </w:pic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566 words</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 Jackson</w:t>
      </w:r>
    </w:p>
    <w:p>
      <w:pPr>
        <w:pStyle w:val="Normal13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former House speaker was traveling in Luxembourg when she suffered an injury.</w:t>
      </w:r>
    </w:p>
    <w:p>
      <w:pPr>
        <w:pStyle w:val="Normal136"/>
        <w:keepNext/>
        <w:spacing w:before="240" w:after="0" w:line="340" w:lineRule="atLeast"/>
        <w:ind w:left="0" w:right="0" w:firstLine="0"/>
        <w:jc w:val="left"/>
      </w:pPr>
      <w:bookmarkStart w:id="411" w:name="Body_134"/>
      <w:bookmarkEnd w:id="411"/>
      <w:r>
        <w:rPr>
          <w:rFonts w:ascii="arial" w:eastAsia="arial" w:hAnsi="arial" w:cs="arial"/>
          <w:b/>
          <w:i w:val="0"/>
          <w:strike w:val="0"/>
          <w:noProof w:val="0"/>
          <w:color w:val="000000"/>
          <w:position w:val="0"/>
          <w:sz w:val="28"/>
          <w:u w:val="none"/>
          <w:vertAlign w:val="baseline"/>
        </w:rPr>
        <w:t>Body</w:t>
      </w:r>
    </w:p>
    <w:p>
      <w:pPr>
        <w:pStyle w:val="Normal136"/>
        <w:spacing w:line="60" w:lineRule="exact"/>
      </w:pPr>
      <w:r>
        <w:pict>
          <v:line id="_x0000_s1540" style="position:absolute;z-index:252130304" from="0,2pt" to="512pt,2pt" strokecolor="#009ddb" strokeweight="2pt">
            <v:stroke linestyle="single"/>
            <w10:wrap type="topAndBottom"/>
          </v:line>
        </w:pict>
      </w:r>
    </w:p>
    <w:p>
      <w:pPr>
        <w:pStyle w:val="Normal136"/>
      </w:pP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U.S. House of Representatives Speaker </w:t>
      </w:r>
      <w:hyperlink r:id="rId2282" w:history="1">
        <w:r>
          <w:rPr>
            <w:rFonts w:ascii="arial" w:eastAsia="arial" w:hAnsi="arial" w:cs="arial"/>
            <w:b/>
            <w:i/>
            <w:strike w:val="0"/>
            <w:noProof w:val="0"/>
            <w:color w:val="0077CC"/>
            <w:position w:val="0"/>
            <w:sz w:val="20"/>
            <w:u w:val="single"/>
            <w:vertAlign w:val="baseline"/>
          </w:rPr>
          <w:t>Nancy Pelosi</w:t>
        </w:r>
      </w:hyperlink>
      <w:r>
        <w:rPr>
          <w:rFonts w:ascii="arial" w:eastAsia="arial" w:hAnsi="arial" w:cs="arial"/>
          <w:b w:val="0"/>
          <w:i w:val="0"/>
          <w:strike w:val="0"/>
          <w:noProof w:val="0"/>
          <w:color w:val="000000"/>
          <w:position w:val="0"/>
          <w:sz w:val="20"/>
          <w:u w:val="none"/>
          <w:vertAlign w:val="baseline"/>
        </w:rPr>
        <w:t xml:space="preserve"> has been admitted to a hospital after suffering an injury while on a trip to Luxembourg, her office said in a Friday statement provided to </w:t>
      </w:r>
      <w:r>
        <w:rPr>
          <w:rFonts w:ascii="arial" w:eastAsia="arial" w:hAnsi="arial" w:cs="arial"/>
          <w:b w:val="0"/>
          <w:i/>
          <w:strike w:val="0"/>
          <w:noProof w:val="0"/>
          <w:color w:val="000000"/>
          <w:position w:val="0"/>
          <w:sz w:val="20"/>
          <w:u w:val="none"/>
          <w:vertAlign w:val="baseline"/>
        </w:rPr>
        <w:t>Newsweek.</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"Speaker Emerita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is currently receiving excellent treatment from doctors and medical professionals," said the California Democrat's spokesperson, Ian Krager.</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representative had been traveling in Luxembourg for the 80th anniversary of the Battle of the Bulge when she "sustained an injury during an official engagement and was admitted to the hospital for evaluation."</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unclear at this time how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sustained the injuries or to what extent they are.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continues to work and regrets that she is unable to attend the remainder of the CODEL engagements to honor the courage of our service members during one of the greatest acts of American heroism in our nation's history," Krager said. "Speaker Emerita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conveys her thanks and praises to our veterans and gratitude to people of Luxembourg and Bastogne for their service in World War II and their role in bringing peace to Europe."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Krager said that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was "personally and officially honored" to travel with the delegation to Luxemburg. Many who are traveling are part of families who fought in </w:t>
      </w:r>
      <w:hyperlink r:id="rId2283" w:history="1">
        <w:r>
          <w:rPr>
            <w:rFonts w:ascii="arial" w:eastAsia="arial" w:hAnsi="arial" w:cs="arial"/>
            <w:b w:val="0"/>
            <w:i/>
            <w:strike w:val="0"/>
            <w:noProof w:val="0"/>
            <w:color w:val="0077CC"/>
            <w:position w:val="0"/>
            <w:sz w:val="20"/>
            <w:u w:val="single"/>
            <w:vertAlign w:val="baseline"/>
          </w:rPr>
          <w:t>World War II</w:t>
        </w:r>
      </w:hyperlink>
      <w:r>
        <w:rPr>
          <w:rFonts w:ascii="arial" w:eastAsia="arial" w:hAnsi="arial" w:cs="arial"/>
          <w:b w:val="0"/>
          <w:i w:val="0"/>
          <w:strike w:val="0"/>
          <w:noProof w:val="0"/>
          <w:color w:val="000000"/>
          <w:position w:val="0"/>
          <w:sz w:val="20"/>
          <w:u w:val="none"/>
          <w:vertAlign w:val="baseline"/>
        </w:rPr>
        <w:t xml:space="preserve">, including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's own uncle, Johnny.</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looks forward to returning home to the U.S. soon," Krager said.</w:t>
      </w:r>
    </w:p>
    <w:p>
      <w:pPr>
        <w:pStyle w:val="Normal136"/>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84, has been a prominent figure in the </w:t>
      </w:r>
      <w:hyperlink r:id="rId2284" w:history="1">
        <w:r>
          <w:rPr>
            <w:rFonts w:ascii="arial" w:eastAsia="arial" w:hAnsi="arial" w:cs="arial"/>
            <w:b w:val="0"/>
            <w:i/>
            <w:strike w:val="0"/>
            <w:noProof w:val="0"/>
            <w:color w:val="0077CC"/>
            <w:position w:val="0"/>
            <w:sz w:val="20"/>
            <w:u w:val="single"/>
            <w:vertAlign w:val="baseline"/>
          </w:rPr>
          <w:t>Democratic Party</w:t>
        </w:r>
      </w:hyperlink>
      <w:r>
        <w:rPr>
          <w:rFonts w:ascii="arial" w:eastAsia="arial" w:hAnsi="arial" w:cs="arial"/>
          <w:b w:val="0"/>
          <w:i w:val="0"/>
          <w:strike w:val="0"/>
          <w:noProof w:val="0"/>
          <w:color w:val="000000"/>
          <w:position w:val="0"/>
          <w:sz w:val="20"/>
          <w:u w:val="none"/>
          <w:vertAlign w:val="baseline"/>
        </w:rPr>
        <w:t xml:space="preserve"> this year, even though she stepped down from her role as speaker in 2023.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played a large role in pushing for President </w:t>
      </w:r>
      <w:hyperlink r:id="rId2285" w:history="1">
        <w:r>
          <w:rPr>
            <w:rFonts w:ascii="arial" w:eastAsia="arial" w:hAnsi="arial" w:cs="arial"/>
            <w:b w:val="0"/>
            <w:i/>
            <w:strike w:val="0"/>
            <w:noProof w:val="0"/>
            <w:color w:val="0077CC"/>
            <w:position w:val="0"/>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 xml:space="preserve"> to withdrawal from the 2024 presidential election. At the same time, she has constantly been seen speaking out against President-elect </w:t>
      </w:r>
      <w:hyperlink r:id="rId2286"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and what his administration may do in the coming four years.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second time this week that an older representative was injured on the job. Senate </w:t>
      </w:r>
      <w:hyperlink r:id="rId2287" w:history="1">
        <w:r>
          <w:rPr>
            <w:rFonts w:ascii="arial" w:eastAsia="arial" w:hAnsi="arial" w:cs="arial"/>
            <w:b w:val="0"/>
            <w:i/>
            <w:strike w:val="0"/>
            <w:noProof w:val="0"/>
            <w:color w:val="0077CC"/>
            <w:position w:val="0"/>
            <w:sz w:val="20"/>
            <w:u w:val="single"/>
            <w:vertAlign w:val="baseline"/>
          </w:rPr>
          <w:t>Republican</w:t>
        </w:r>
      </w:hyperlink>
      <w:r>
        <w:rPr>
          <w:rFonts w:ascii="arial" w:eastAsia="arial" w:hAnsi="arial" w:cs="arial"/>
          <w:b w:val="0"/>
          <w:i w:val="0"/>
          <w:strike w:val="0"/>
          <w:noProof w:val="0"/>
          <w:color w:val="000000"/>
          <w:position w:val="0"/>
          <w:sz w:val="20"/>
          <w:u w:val="none"/>
          <w:vertAlign w:val="baseline"/>
        </w:rPr>
        <w:t xml:space="preserve"> Leader </w:t>
      </w:r>
      <w:hyperlink r:id="rId2288" w:history="1">
        <w:r>
          <w:rPr>
            <w:rFonts w:ascii="arial" w:eastAsia="arial" w:hAnsi="arial" w:cs="arial"/>
            <w:b w:val="0"/>
            <w:i/>
            <w:strike w:val="0"/>
            <w:noProof w:val="0"/>
            <w:color w:val="0077CC"/>
            <w:position w:val="0"/>
            <w:sz w:val="20"/>
            <w:u w:val="single"/>
            <w:vertAlign w:val="baseline"/>
          </w:rPr>
          <w:t>Mitch McConnell</w:t>
        </w:r>
      </w:hyperlink>
      <w:r>
        <w:rPr>
          <w:rFonts w:ascii="arial" w:eastAsia="arial" w:hAnsi="arial" w:cs="arial"/>
          <w:b w:val="0"/>
          <w:i w:val="0"/>
          <w:strike w:val="0"/>
          <w:noProof w:val="0"/>
          <w:color w:val="000000"/>
          <w:position w:val="0"/>
          <w:sz w:val="20"/>
          <w:u w:val="none"/>
          <w:vertAlign w:val="baseline"/>
        </w:rPr>
        <w:t xml:space="preserve"> of Kentucky </w:t>
      </w:r>
      <w:hyperlink r:id="rId2289" w:history="1">
        <w:r>
          <w:rPr>
            <w:rFonts w:ascii="arial" w:eastAsia="arial" w:hAnsi="arial" w:cs="arial"/>
            <w:b w:val="0"/>
            <w:i/>
            <w:strike w:val="0"/>
            <w:noProof w:val="0"/>
            <w:color w:val="0077CC"/>
            <w:position w:val="0"/>
            <w:sz w:val="20"/>
            <w:u w:val="single"/>
            <w:vertAlign w:val="baseline"/>
          </w:rPr>
          <w:t>fell and sprained his wrist on Tuesday</w:t>
        </w:r>
      </w:hyperlink>
      <w:r>
        <w:rPr>
          <w:rFonts w:ascii="arial" w:eastAsia="arial" w:hAnsi="arial" w:cs="arial"/>
          <w:b w:val="0"/>
          <w:i w:val="0"/>
          <w:strike w:val="0"/>
          <w:noProof w:val="0"/>
          <w:color w:val="000000"/>
          <w:position w:val="0"/>
          <w:sz w:val="20"/>
          <w:u w:val="none"/>
          <w:vertAlign w:val="baseline"/>
        </w:rPr>
        <w:t xml:space="preserve"> after a </w:t>
      </w:r>
      <w:hyperlink r:id="rId2290" w:history="1">
        <w:r>
          <w:rPr>
            <w:rFonts w:ascii="arial" w:eastAsia="arial" w:hAnsi="arial" w:cs="arial"/>
            <w:b w:val="0"/>
            <w:i/>
            <w:strike w:val="0"/>
            <w:noProof w:val="0"/>
            <w:color w:val="0077CC"/>
            <w:position w:val="0"/>
            <w:sz w:val="20"/>
            <w:u w:val="single"/>
            <w:vertAlign w:val="baseline"/>
          </w:rPr>
          <w:t>Senate</w:t>
        </w:r>
      </w:hyperlink>
      <w:r>
        <w:rPr>
          <w:rFonts w:ascii="arial" w:eastAsia="arial" w:hAnsi="arial" w:cs="arial"/>
          <w:b w:val="0"/>
          <w:i w:val="0"/>
          <w:strike w:val="0"/>
          <w:noProof w:val="0"/>
          <w:color w:val="000000"/>
          <w:position w:val="0"/>
          <w:sz w:val="20"/>
          <w:u w:val="none"/>
          <w:vertAlign w:val="baseline"/>
        </w:rPr>
        <w:t xml:space="preserve"> Republican lunch on Capitol Hill, his office told </w:t>
      </w:r>
      <w:r>
        <w:rPr>
          <w:rFonts w:ascii="arial" w:eastAsia="arial" w:hAnsi="arial" w:cs="arial"/>
          <w:b w:val="0"/>
          <w:i/>
          <w:strike w:val="0"/>
          <w:noProof w:val="0"/>
          <w:color w:val="000000"/>
          <w:position w:val="0"/>
          <w:sz w:val="20"/>
          <w:u w:val="none"/>
          <w:vertAlign w:val="baseline"/>
        </w:rPr>
        <w:t>Newsweek.</w:t>
      </w:r>
    </w:p>
    <w:p>
      <w:pPr>
        <w:pStyle w:val="Normal1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Medical staff were reportedly seen entering McConnell's office, but Republican Senator John Barrasso of </w:t>
      </w:r>
      <w:hyperlink r:id="rId2291" w:history="1">
        <w:r>
          <w:rPr>
            <w:rFonts w:ascii="arial" w:eastAsia="arial" w:hAnsi="arial" w:cs="arial"/>
            <w:b w:val="0"/>
            <w:i/>
            <w:strike w:val="0"/>
            <w:noProof w:val="0"/>
            <w:color w:val="0077CC"/>
            <w:position w:val="0"/>
            <w:sz w:val="20"/>
            <w:u w:val="single"/>
            <w:vertAlign w:val="baseline"/>
          </w:rPr>
          <w:t>Wyoming</w:t>
        </w:r>
      </w:hyperlink>
      <w:r>
        <w:rPr>
          <w:rFonts w:ascii="arial" w:eastAsia="arial" w:hAnsi="arial" w:cs="arial"/>
          <w:b w:val="0"/>
          <w:i w:val="0"/>
          <w:strike w:val="0"/>
          <w:noProof w:val="0"/>
          <w:color w:val="000000"/>
          <w:position w:val="0"/>
          <w:sz w:val="20"/>
          <w:u w:val="none"/>
          <w:vertAlign w:val="baseline"/>
        </w:rPr>
        <w:t xml:space="preserve"> said McConnell had only sustained "a small scratch."</w:t>
      </w:r>
    </w:p>
    <w:p>
      <w:pPr>
        <w:pStyle w:val="Normal136"/>
        <w:keepNext w:val="0"/>
        <w:spacing w:before="240" w:after="0" w:line="260" w:lineRule="atLeast"/>
        <w:ind w:left="0" w:right="0" w:firstLine="0"/>
        <w:jc w:val="both"/>
      </w:pPr>
      <w:hyperlink r:id="rId2292" w:history="1">
        <w:r>
          <w:rPr>
            <w:rFonts w:ascii="arial" w:eastAsia="arial" w:hAnsi="arial" w:cs="arial"/>
            <w:b w:val="0"/>
            <w:i/>
            <w:strike w:val="0"/>
            <w:color w:val="0077CC"/>
            <w:sz w:val="20"/>
            <w:u w:val="single"/>
            <w:vertAlign w:val="baseline"/>
          </w:rPr>
          <w:t>McConnell</w:t>
        </w:r>
      </w:hyperlink>
      <w:r>
        <w:rPr>
          <w:rFonts w:ascii="arial" w:eastAsia="arial" w:hAnsi="arial" w:cs="arial"/>
          <w:b w:val="0"/>
          <w:i w:val="0"/>
          <w:strike w:val="0"/>
          <w:noProof w:val="0"/>
          <w:color w:val="000000"/>
          <w:position w:val="0"/>
          <w:sz w:val="20"/>
          <w:u w:val="none"/>
          <w:vertAlign w:val="baseline"/>
        </w:rPr>
        <w:t>, 82, sustained a cut to his face as well as a sprained wrist. His spokesperson, however, said he is allowed to continue to work.</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"Leader McConnell tripped following lunch," a spokesperson for the Kentucky Senator told </w:t>
      </w: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 "He sustained a minor cut to the face and sprained his wrist. He has been cleared to resume his schedule."</w:t>
      </w:r>
    </w:p>
    <w:p>
      <w:pPr>
        <w:pStyle w:val="Normal1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McConnell has had several health scares in the past. In March, the </w:t>
      </w:r>
      <w:hyperlink r:id="rId2293" w:history="1">
        <w:r>
          <w:rPr>
            <w:rFonts w:ascii="arial" w:eastAsia="arial" w:hAnsi="arial" w:cs="arial"/>
            <w:b w:val="0"/>
            <w:i/>
            <w:strike w:val="0"/>
            <w:noProof w:val="0"/>
            <w:color w:val="0077CC"/>
            <w:position w:val="0"/>
            <w:sz w:val="20"/>
            <w:u w:val="single"/>
            <w:vertAlign w:val="baseline"/>
          </w:rPr>
          <w:t>senator was briefly hospitalized after a fall</w:t>
        </w:r>
      </w:hyperlink>
      <w:r>
        <w:rPr>
          <w:rFonts w:ascii="arial" w:eastAsia="arial" w:hAnsi="arial" w:cs="arial"/>
          <w:b w:val="0"/>
          <w:i w:val="0"/>
          <w:strike w:val="0"/>
          <w:noProof w:val="0"/>
          <w:color w:val="000000"/>
          <w:position w:val="0"/>
          <w:sz w:val="20"/>
          <w:u w:val="none"/>
          <w:vertAlign w:val="baseline"/>
        </w:rPr>
        <w:t xml:space="preserve"> at the Waldorf-Astoria hotel in Washington, D.C. He </w:t>
      </w:r>
      <w:hyperlink r:id="rId2294" w:history="1">
        <w:r>
          <w:rPr>
            <w:rFonts w:ascii="arial" w:eastAsia="arial" w:hAnsi="arial" w:cs="arial"/>
            <w:b w:val="0"/>
            <w:i/>
            <w:strike w:val="0"/>
            <w:noProof w:val="0"/>
            <w:color w:val="0077CC"/>
            <w:position w:val="0"/>
            <w:sz w:val="20"/>
            <w:u w:val="single"/>
            <w:vertAlign w:val="baseline"/>
          </w:rPr>
          <w:t>fractured a rib and was concussed</w:t>
        </w:r>
      </w:hyperlink>
      <w:r>
        <w:rPr>
          <w:rFonts w:ascii="arial" w:eastAsia="arial" w:hAnsi="arial" w:cs="arial"/>
          <w:b w:val="0"/>
          <w:i w:val="0"/>
          <w:strike w:val="0"/>
          <w:noProof w:val="0"/>
          <w:color w:val="000000"/>
          <w:position w:val="0"/>
          <w:sz w:val="20"/>
          <w:u w:val="none"/>
          <w:vertAlign w:val="baseline"/>
        </w:rPr>
        <w:t>.</w:t>
      </w:r>
    </w:p>
    <w:p>
      <w:pPr>
        <w:pStyle w:val="Normal1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July of 2023, while deplaning from a flight that was canceled at Ronald Reagan Washington National Airport, McConnell fell. He was not seriously hurt, but McConnell has recently been using a wheelchair as a precaution while at airports, according to </w:t>
      </w:r>
      <w:hyperlink r:id="rId2295" w:history="1">
        <w:r>
          <w:rPr>
            <w:rFonts w:ascii="arial" w:eastAsia="arial" w:hAnsi="arial" w:cs="arial"/>
            <w:b w:val="0"/>
            <w:i/>
            <w:strike w:val="0"/>
            <w:noProof w:val="0"/>
            <w:color w:val="0077CC"/>
            <w:position w:val="0"/>
            <w:sz w:val="20"/>
            <w:u w:val="single"/>
            <w:vertAlign w:val="baseline"/>
          </w:rPr>
          <w:t>NBC</w:t>
        </w:r>
      </w:hyperlink>
      <w:r>
        <w:rPr>
          <w:rFonts w:ascii="arial" w:eastAsia="arial" w:hAnsi="arial" w:cs="arial"/>
          <w:b w:val="0"/>
          <w:i w:val="0"/>
          <w:strike w:val="0"/>
          <w:noProof w:val="0"/>
          <w:color w:val="000000"/>
          <w:position w:val="0"/>
          <w:sz w:val="20"/>
          <w:u w:val="none"/>
          <w:vertAlign w:val="baseline"/>
        </w:rPr>
        <w:t xml:space="preserve"> News.</w:t>
      </w:r>
    </w:p>
    <w:p>
      <w:pPr>
        <w:pStyle w:val="Normal1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same month, he was seen blank-faced after he abruptly </w:t>
      </w:r>
      <w:hyperlink r:id="rId2296" w:history="1">
        <w:r>
          <w:rPr>
            <w:rFonts w:ascii="arial" w:eastAsia="arial" w:hAnsi="arial" w:cs="arial"/>
            <w:b w:val="0"/>
            <w:i/>
            <w:strike w:val="0"/>
            <w:noProof w:val="0"/>
            <w:color w:val="0077CC"/>
            <w:position w:val="0"/>
            <w:sz w:val="20"/>
            <w:u w:val="single"/>
            <w:vertAlign w:val="baseline"/>
          </w:rPr>
          <w:t>trailed off during a sentence</w:t>
        </w:r>
      </w:hyperlink>
      <w:r>
        <w:rPr>
          <w:rFonts w:ascii="arial" w:eastAsia="arial" w:hAnsi="arial" w:cs="arial"/>
          <w:b w:val="0"/>
          <w:i w:val="0"/>
          <w:strike w:val="0"/>
          <w:noProof w:val="0"/>
          <w:color w:val="000000"/>
          <w:position w:val="0"/>
          <w:sz w:val="20"/>
          <w:u w:val="none"/>
          <w:vertAlign w:val="baseline"/>
        </w:rPr>
        <w:t xml:space="preserve"> at a news conference. The nearly 20 seconds of McConnell's "freeze" brought on concerns about his overall health. However, he told reporters at the time he was "fine."</w:t>
      </w:r>
    </w:p>
    <w:p>
      <w:pPr>
        <w:pStyle w:val="Normal136"/>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Updated, 12/13/2024, 11:50 a.m. ET: This article has been updated with additional information.</w:t>
      </w:r>
    </w:p>
    <w:p>
      <w:pPr>
        <w:pStyle w:val="Normal136"/>
        <w:keepNext w:val="0"/>
        <w:spacing w:before="240" w:after="0" w:line="260" w:lineRule="atLeast"/>
        <w:ind w:left="0" w:right="0" w:firstLine="0"/>
        <w:jc w:val="both"/>
      </w:pPr>
      <w:hyperlink r:id="rId2297" w:history="1">
        <w:r>
          <w:rPr>
            <w:rFonts w:ascii="arial" w:eastAsia="arial" w:hAnsi="arial" w:cs="arial"/>
            <w:b w:val="0"/>
            <w:i/>
            <w:strike w:val="0"/>
            <w:color w:val="0077CC"/>
            <w:sz w:val="20"/>
            <w:u w:val="single"/>
            <w:vertAlign w:val="baseline"/>
          </w:rPr>
          <w:t>Link to Image</w:t>
        </w:r>
      </w:hyperlink>
    </w:p>
    <w:p>
      <w:pPr>
        <w:pStyle w:val="Normal1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6"/>
        <w:spacing w:line="60" w:lineRule="exact"/>
      </w:pPr>
      <w:r>
        <w:pict>
          <v:line id="_x0000_s1541" style="position:absolute;z-index:252131328" from="0,2pt" to="512pt,2pt" strokecolor="#009ddb" strokeweight="2pt">
            <v:stroke linestyle="single"/>
            <w10:wrap type="topAndBottom"/>
          </v:line>
        </w:pict>
      </w:r>
    </w:p>
    <w:p>
      <w:pPr>
        <w:pStyle w:val="Normal1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Nancy Pelosi</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Francis Chung/POLITICO via AP Images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House Speaker Emerita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(D-Calif.) speaks with a reporter as she arrives for a vote at the U.S. Capitol Dec. 4, 2024.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was hospitalized in Luxembourg.</w:t>
      </w:r>
    </w:p>
    <w:p>
      <w:pPr>
        <w:pStyle w:val="Normal136"/>
        <w:keepNext/>
        <w:spacing w:before="240" w:after="0" w:line="340" w:lineRule="atLeast"/>
        <w:ind w:left="0" w:right="0" w:firstLine="0"/>
        <w:jc w:val="left"/>
      </w:pPr>
      <w:bookmarkStart w:id="412" w:name="Classification_134"/>
      <w:bookmarkEnd w:id="412"/>
      <w:r>
        <w:rPr>
          <w:rFonts w:ascii="arial" w:eastAsia="arial" w:hAnsi="arial" w:cs="arial"/>
          <w:b/>
          <w:i w:val="0"/>
          <w:strike w:val="0"/>
          <w:noProof w:val="0"/>
          <w:color w:val="000000"/>
          <w:position w:val="0"/>
          <w:sz w:val="28"/>
          <w:u w:val="none"/>
          <w:vertAlign w:val="baseline"/>
        </w:rPr>
        <w:t>Classification</w:t>
      </w:r>
    </w:p>
    <w:p>
      <w:pPr>
        <w:pStyle w:val="Normal136"/>
        <w:spacing w:line="60" w:lineRule="exact"/>
      </w:pPr>
      <w:r>
        <w:pict>
          <v:line id="_x0000_s1542" style="position:absolute;z-index:252132352" from="0,2pt" to="512pt,2pt" strokecolor="#009ddb" strokeweight="2pt">
            <v:stroke linestyle="single"/>
            <w10:wrap type="topAndBottom"/>
          </v:line>
        </w:pict>
      </w:r>
    </w:p>
    <w:p>
      <w:pPr>
        <w:pStyle w:val="Normal136"/>
        <w:spacing w:line="120" w:lineRule="exact"/>
      </w:pPr>
    </w:p>
    <w:p>
      <w:pPr>
        <w:pStyle w:val="Normal13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WOUNDS &amp; INJURIES (93%); GOVERNMENT BODIES &amp; OFFICES (90%); LEGISLATIVE BODIES (90%); US CONGRESS (90%); WORLD WAR II (90%); CUTS &amp; ABRASIONS (89%); GOVERNMENT &amp; PUBLIC ADMINISTRATION (89%); HEALTH CARE PROFESSIONALS (89%); SPRAINS &amp; STRAINS (89%); US DEMOCRATIC PARTY (89%); US REPUBLICAN PARTY (89%); CAMPAIGNS &amp; ELECTIONS (79%); POLITICAL PARTIES (79%); BONE FRACTURES (78%); ELECTIONS (78%); HISTORY (76%); BRAIN INJURIES (73%); OCCUPATIONAL ILLNESS &amp; INJURY (73%); RESIGNATIONS (73%); PROFESSIONAL WORKERS (72%); ANNIVERSARIES (71%); HEADS OF GOVERNMENT ELECTIONS (68%); US PRESIDENTIAL CANDIDATES 2008 (68%); US PRESIDENTIAL CANDIDATES 2012 (68%); US PRESIDENTIAL CANDIDATES 2024 (68%); Politics (%)</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HOUSE OF REPRESENTATIVES (91%)</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HEALTH CARE PROFESSIONALS (89%); HOTELS &amp; MOTELS (73%)</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(91%); DONALD TRUMP (79%); JOE BIDEN (79%); MITCH MCCONNELL (79%); JOHN BARRASSO (73%)</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KENTUCKY, USA (92%); CALIFORNIA, USA (79%); WASHINGTON DC, USA (79%); UNITED STATES (94%); LUXEMBOURG (90%); EUROPE (79%)</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13, 2024</w:t>
      </w:r>
    </w:p>
    <w:p>
      <w:pPr>
        <w:pStyle w:val="Normal136"/>
      </w:pPr>
    </w:p>
    <w:p>
      <w:pPr>
        <w:pStyle w:val="Normal136"/>
        <w:ind w:left="200"/>
        <w:sectPr>
          <w:type w:val="continuous"/>
          <w:pgMar w:top="840" w:right="1000" w:bottom="840" w:left="1000" w:header="400" w:footer="400"/>
          <w:pgNumType w:fmt="decimal"/>
          <w:cols w:space="720"/>
        </w:sectPr>
      </w:pPr>
      <w:r>
        <w:br/>
      </w:r>
      <w:r>
        <w:pict>
          <v:line id="_x0000_s1543" style="position:absolute;z-index:252133376" from="0,10pt" to="512pt,10pt" strokecolor="black" strokeweight="1pt">
            <v:stroke linestyle="single"/>
          </v:line>
        </w:pict>
      </w:r>
      <w:r>
        <w:rPr>
          <w:rFonts w:ascii="arial" w:eastAsia="arial" w:hAnsi="arial" w:cs="arial"/>
          <w:b/>
          <w:color w:val="767676"/>
          <w:sz w:val="16"/>
        </w:rPr>
        <w:t>End of Document</w:t>
      </w:r>
    </w:p>
    <w:p>
      <w:pPr>
        <w:pStyle w:val="Normal137"/>
        <w:sectPr>
          <w:headerReference w:type="even" r:id="rId2298"/>
          <w:headerReference w:type="default" r:id="rId2299"/>
          <w:footerReference w:type="even" r:id="rId2300"/>
          <w:footerReference w:type="default" r:id="rId2301"/>
          <w:headerReference w:type="first" r:id="rId2302"/>
          <w:footerReference w:type="first" r:id="rId2303"/>
          <w:pgSz w:w="12240" w:h="15840"/>
          <w:pgMar w:top="840" w:right="1000" w:bottom="840" w:left="1000" w:header="400" w:footer="400"/>
          <w:pgNumType w:fmt="decimal"/>
          <w:cols w:space="720"/>
          <w:titlePg w:val="0"/>
        </w:sectPr>
      </w:pPr>
    </w:p>
    <w:p>
      <w:pPr>
        <w:pStyle w:val="Normal137"/>
      </w:pPr>
    </w:p>
    <w:p>
      <w:pPr>
        <w:pStyle w:val="Heading1135"/>
        <w:keepNext w:val="0"/>
        <w:spacing w:after="200" w:line="340" w:lineRule="atLeast"/>
        <w:ind w:left="0" w:right="0" w:firstLine="0"/>
        <w:jc w:val="center"/>
      </w:pPr>
      <w:hyperlink r:id="rId2304" w:history="1">
        <w:r>
          <w:rPr>
            <w:rFonts w:ascii="arial" w:eastAsia="arial" w:hAnsi="arial" w:cs="arial"/>
            <w:b/>
            <w:i/>
            <w:strike w:val="0"/>
            <w:color w:val="0077CC"/>
            <w:sz w:val="28"/>
            <w:u w:val="single"/>
            <w:vertAlign w:val="baseline"/>
          </w:rPr>
          <w:t xml:space="preserve">No evidence Brian Thompson was set to testify against </w:t>
        </w:r>
      </w:hyperlink>
      <w:hyperlink r:id="rId2305" w:history="1">
        <w:r>
          <w:rPr>
            <w:rFonts w:ascii="arial" w:eastAsia="arial" w:hAnsi="arial" w:cs="arial"/>
            <w:b/>
            <w:i/>
            <w:strike w:val="0"/>
            <w:color w:val="0077CC"/>
            <w:sz w:val="28"/>
            <w:u w:val="single"/>
            <w:vertAlign w:val="baseline"/>
          </w:rPr>
          <w:t>Nancy Pelosi</w:t>
        </w:r>
      </w:hyperlink>
      <w:hyperlink r:id="rId2306" w:history="1">
        <w:r>
          <w:rPr>
            <w:rFonts w:ascii="arial" w:eastAsia="arial" w:hAnsi="arial" w:cs="arial"/>
            <w:b/>
            <w:i/>
            <w:strike w:val="0"/>
            <w:color w:val="0077CC"/>
            <w:sz w:val="28"/>
            <w:u w:val="single"/>
            <w:vertAlign w:val="baseline"/>
          </w:rPr>
          <w:t xml:space="preserve"> | Fact check</w:t>
        </w:r>
      </w:hyperlink>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 Online</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12, 2024 10:41 PM EST</w:t>
      </w:r>
    </w:p>
    <w:p>
      <w:pPr>
        <w:pStyle w:val="Normal137"/>
        <w:keepNext w:val="0"/>
        <w:spacing w:after="0" w:line="240" w:lineRule="atLeast"/>
        <w:ind w:right="0"/>
        <w:jc w:val="both"/>
      </w:pPr>
      <w:bookmarkStart w:id="413" w:name="Bookmark_137"/>
      <w:bookmarkEnd w:id="413"/>
    </w:p>
    <w:p>
      <w:pPr>
        <w:pStyle w:val="Normal1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Gannett Media Corp  All Rights Reserved</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1110 words</w:t>
      </w:r>
    </w:p>
    <w:p>
      <w:pPr>
        <w:pStyle w:val="Normal137"/>
        <w:keepNext/>
        <w:spacing w:before="240" w:after="0" w:line="340" w:lineRule="atLeast"/>
        <w:ind w:left="0" w:right="0" w:firstLine="0"/>
        <w:jc w:val="left"/>
      </w:pPr>
      <w:bookmarkStart w:id="414" w:name="Body_135"/>
      <w:bookmarkEnd w:id="414"/>
      <w:r>
        <w:rPr>
          <w:rFonts w:ascii="arial" w:eastAsia="arial" w:hAnsi="arial" w:cs="arial"/>
          <w:b/>
          <w:i w:val="0"/>
          <w:strike w:val="0"/>
          <w:noProof w:val="0"/>
          <w:color w:val="000000"/>
          <w:position w:val="0"/>
          <w:sz w:val="28"/>
          <w:u w:val="none"/>
          <w:vertAlign w:val="baseline"/>
        </w:rPr>
        <w:t>Body</w:t>
      </w:r>
    </w:p>
    <w:p>
      <w:pPr>
        <w:pStyle w:val="Normal137"/>
        <w:spacing w:line="60" w:lineRule="exact"/>
      </w:pPr>
      <w:r>
        <w:pict>
          <v:line id="_x0000_s1544" style="position:absolute;z-index:252134400" from="0,2pt" to="512pt,2pt" strokecolor="#009ddb" strokeweight="2pt">
            <v:stroke linestyle="single"/>
            <w10:wrap type="topAndBottom"/>
          </v:line>
        </w:pict>
      </w:r>
    </w:p>
    <w:p>
      <w:pPr>
        <w:pStyle w:val="Normal137"/>
      </w:pPr>
    </w:p>
    <w:p>
      <w:pPr>
        <w:pStyle w:val="Normal13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The claim: Slain UnitedHealthcare CEO was scheduled to testify against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i w:val="0"/>
          <w:strike w:val="0"/>
          <w:noProof w:val="0"/>
          <w:color w:val="000000"/>
          <w:position w:val="0"/>
          <w:sz w:val="20"/>
          <w:u w:val="none"/>
          <w:vertAlign w:val="baseline"/>
        </w:rPr>
        <w:t xml:space="preserve"> for insider trading</w:t>
      </w:r>
    </w:p>
    <w:p>
      <w:pPr>
        <w:pStyle w:val="Normal1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Dec. 7 Threads post (</w:t>
      </w:r>
      <w:hyperlink r:id="rId2307" w:history="1">
        <w:r>
          <w:rPr>
            <w:rFonts w:ascii="arial" w:eastAsia="arial" w:hAnsi="arial" w:cs="arial"/>
            <w:b w:val="0"/>
            <w:i/>
            <w:strike w:val="0"/>
            <w:noProof w:val="0"/>
            <w:color w:val="0077CC"/>
            <w:position w:val="0"/>
            <w:sz w:val="20"/>
            <w:u w:val="single"/>
            <w:vertAlign w:val="baseline"/>
          </w:rPr>
          <w:t>direct link</w:t>
        </w:r>
      </w:hyperlink>
      <w:r>
        <w:rPr>
          <w:rFonts w:ascii="arial" w:eastAsia="arial" w:hAnsi="arial" w:cs="arial"/>
          <w:b w:val="0"/>
          <w:i w:val="0"/>
          <w:strike w:val="0"/>
          <w:noProof w:val="0"/>
          <w:color w:val="000000"/>
          <w:position w:val="0"/>
          <w:sz w:val="20"/>
          <w:u w:val="none"/>
          <w:vertAlign w:val="baseline"/>
        </w:rPr>
        <w:t xml:space="preserve">, </w:t>
      </w:r>
      <w:hyperlink r:id="rId2308" w:history="1">
        <w:r>
          <w:rPr>
            <w:rFonts w:ascii="arial" w:eastAsia="arial" w:hAnsi="arial" w:cs="arial"/>
            <w:b w:val="0"/>
            <w:i/>
            <w:strike w:val="0"/>
            <w:noProof w:val="0"/>
            <w:color w:val="0077CC"/>
            <w:position w:val="0"/>
            <w:sz w:val="20"/>
            <w:u w:val="single"/>
            <w:vertAlign w:val="baseline"/>
          </w:rPr>
          <w:t>archive link</w:t>
        </w:r>
      </w:hyperlink>
      <w:r>
        <w:rPr>
          <w:rFonts w:ascii="arial" w:eastAsia="arial" w:hAnsi="arial" w:cs="arial"/>
          <w:b w:val="0"/>
          <w:i w:val="0"/>
          <w:strike w:val="0"/>
          <w:noProof w:val="0"/>
          <w:color w:val="000000"/>
          <w:position w:val="0"/>
          <w:sz w:val="20"/>
          <w:u w:val="none"/>
          <w:vertAlign w:val="baseline"/>
        </w:rPr>
        <w:t>) claims to share news of a connection between the victim of a high-profile shooting and the former Democratic Speaker of the House.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“BREAKING: Brian Thompson, the CEO of UnitedHealthcare, was set to testify against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for insider trading,” reads text in the image, which is a screenshot of an X post.</w:t>
      </w:r>
    </w:p>
    <w:p>
      <w:pPr>
        <w:pStyle w:val="Normal1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Threads post received more than 600 likes in five days. Similar versions of the claim circulated widely </w:t>
      </w:r>
      <w:hyperlink r:id="rId2309" w:history="1">
        <w:r>
          <w:rPr>
            <w:rFonts w:ascii="arial" w:eastAsia="arial" w:hAnsi="arial" w:cs="arial"/>
            <w:b w:val="0"/>
            <w:i/>
            <w:strike w:val="0"/>
            <w:noProof w:val="0"/>
            <w:color w:val="0077CC"/>
            <w:position w:val="0"/>
            <w:sz w:val="20"/>
            <w:u w:val="single"/>
            <w:vertAlign w:val="baseline"/>
          </w:rPr>
          <w:t>on X</w:t>
        </w:r>
      </w:hyperlink>
      <w:r>
        <w:rPr>
          <w:rFonts w:ascii="arial" w:eastAsia="arial" w:hAnsi="arial" w:cs="arial"/>
          <w:b w:val="0"/>
          <w:i w:val="0"/>
          <w:strike w:val="0"/>
          <w:noProof w:val="0"/>
          <w:color w:val="000000"/>
          <w:position w:val="0"/>
          <w:sz w:val="20"/>
          <w:u w:val="none"/>
          <w:vertAlign w:val="baseline"/>
        </w:rPr>
        <w:t xml:space="preserve">, </w:t>
      </w:r>
      <w:hyperlink r:id="rId2310" w:history="1">
        <w:r>
          <w:rPr>
            <w:rFonts w:ascii="arial" w:eastAsia="arial" w:hAnsi="arial" w:cs="arial"/>
            <w:b w:val="0"/>
            <w:i/>
            <w:strike w:val="0"/>
            <w:noProof w:val="0"/>
            <w:color w:val="0077CC"/>
            <w:position w:val="0"/>
            <w:sz w:val="20"/>
            <w:u w:val="single"/>
            <w:vertAlign w:val="baseline"/>
          </w:rPr>
          <w:t>Instagram</w:t>
        </w:r>
      </w:hyperlink>
      <w:r>
        <w:rPr>
          <w:rFonts w:ascii="arial" w:eastAsia="arial" w:hAnsi="arial" w:cs="arial"/>
          <w:b w:val="0"/>
          <w:i w:val="0"/>
          <w:strike w:val="0"/>
          <w:noProof w:val="0"/>
          <w:color w:val="000000"/>
          <w:position w:val="0"/>
          <w:sz w:val="20"/>
          <w:u w:val="none"/>
          <w:vertAlign w:val="baseline"/>
        </w:rPr>
        <w:t xml:space="preserve"> and </w:t>
      </w:r>
      <w:hyperlink r:id="rId2311" w:history="1">
        <w:r>
          <w:rPr>
            <w:rFonts w:ascii="arial" w:eastAsia="arial" w:hAnsi="arial" w:cs="arial"/>
            <w:b w:val="0"/>
            <w:i/>
            <w:strike w:val="0"/>
            <w:noProof w:val="0"/>
            <w:color w:val="0077CC"/>
            <w:position w:val="0"/>
            <w:sz w:val="20"/>
            <w:u w:val="single"/>
            <w:vertAlign w:val="baseline"/>
          </w:rPr>
          <w:t>TikTok</w:t>
        </w:r>
      </w:hyperlink>
      <w:r>
        <w:rPr>
          <w:rFonts w:ascii="arial" w:eastAsia="arial" w:hAnsi="arial" w:cs="arial"/>
          <w:b w:val="0"/>
          <w:i w:val="0"/>
          <w:strike w:val="0"/>
          <w:noProof w:val="0"/>
          <w:color w:val="000000"/>
          <w:position w:val="0"/>
          <w:sz w:val="20"/>
          <w:u w:val="none"/>
          <w:vertAlign w:val="baseline"/>
        </w:rPr>
        <w:t>.</w:t>
      </w:r>
    </w:p>
    <w:p>
      <w:pPr>
        <w:pStyle w:val="Normal137"/>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More from the Fact-Check Team:</w:t>
      </w:r>
      <w:hyperlink r:id="rId2312" w:history="1">
        <w:r>
          <w:rPr>
            <w:rFonts w:ascii="arial" w:eastAsia="arial" w:hAnsi="arial" w:cs="arial"/>
            <w:b w:val="0"/>
            <w:i/>
            <w:strike w:val="0"/>
            <w:noProof w:val="0"/>
            <w:color w:val="0077CC"/>
            <w:position w:val="0"/>
            <w:sz w:val="20"/>
            <w:u w:val="single"/>
            <w:vertAlign w:val="baseline"/>
          </w:rPr>
          <w:t>How we pick and research claims</w:t>
        </w:r>
      </w:hyperlink>
      <w:r>
        <w:rPr>
          <w:rFonts w:ascii="arial" w:eastAsia="arial" w:hAnsi="arial" w:cs="arial"/>
          <w:b w:val="0"/>
          <w:i w:val="0"/>
          <w:strike w:val="0"/>
          <w:noProof w:val="0"/>
          <w:color w:val="000000"/>
          <w:position w:val="0"/>
          <w:sz w:val="20"/>
          <w:u w:val="none"/>
          <w:vertAlign w:val="baseline"/>
        </w:rPr>
        <w:t xml:space="preserve"> | </w:t>
      </w:r>
      <w:hyperlink r:id="rId2313" w:history="1">
        <w:r>
          <w:rPr>
            <w:rFonts w:ascii="arial" w:eastAsia="arial" w:hAnsi="arial" w:cs="arial"/>
            <w:b w:val="0"/>
            <w:i/>
            <w:strike w:val="0"/>
            <w:noProof w:val="0"/>
            <w:color w:val="0077CC"/>
            <w:position w:val="0"/>
            <w:sz w:val="20"/>
            <w:u w:val="single"/>
            <w:vertAlign w:val="baseline"/>
          </w:rPr>
          <w:t>Email newsletter</w:t>
        </w:r>
      </w:hyperlink>
      <w:r>
        <w:rPr>
          <w:rFonts w:ascii="arial" w:eastAsia="arial" w:hAnsi="arial" w:cs="arial"/>
          <w:b w:val="0"/>
          <w:i w:val="0"/>
          <w:strike w:val="0"/>
          <w:noProof w:val="0"/>
          <w:color w:val="000000"/>
          <w:position w:val="0"/>
          <w:sz w:val="20"/>
          <w:u w:val="none"/>
          <w:vertAlign w:val="baseline"/>
        </w:rPr>
        <w:t xml:space="preserve"> | </w:t>
      </w:r>
      <w:hyperlink r:id="rId2314" w:history="1">
        <w:r>
          <w:rPr>
            <w:rFonts w:ascii="arial" w:eastAsia="arial" w:hAnsi="arial" w:cs="arial"/>
            <w:b w:val="0"/>
            <w:i/>
            <w:strike w:val="0"/>
            <w:noProof w:val="0"/>
            <w:color w:val="0077CC"/>
            <w:position w:val="0"/>
            <w:sz w:val="20"/>
            <w:u w:val="single"/>
            <w:vertAlign w:val="baseline"/>
          </w:rPr>
          <w:t>Facebook page</w:t>
        </w:r>
      </w:hyperlink>
    </w:p>
    <w:p>
      <w:pPr>
        <w:pStyle w:val="Normal13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Our rating: False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spokesperson for California Rep.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said the claim is false. There is no credible evidence of an insider trading investigation into the former House speaker, much less that Thompson was scheduled to testify against her when he was killed.</w:t>
      </w:r>
    </w:p>
    <w:p>
      <w:pPr>
        <w:pStyle w:val="Normal13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No evidence of </w:t>
      </w:r>
      <w:r>
        <w:rPr>
          <w:rFonts w:ascii="arial" w:eastAsia="arial" w:hAnsi="arial" w:cs="arial"/>
          <w:b/>
          <w:i/>
          <w:strike w:val="0"/>
          <w:noProof w:val="0"/>
          <w:color w:val="000000"/>
          <w:position w:val="0"/>
          <w:sz w:val="20"/>
          <w:u w:val="single"/>
          <w:vertAlign w:val="baseline"/>
        </w:rPr>
        <w:t>Pelosi</w:t>
      </w:r>
      <w:r>
        <w:rPr>
          <w:rFonts w:ascii="arial" w:eastAsia="arial" w:hAnsi="arial" w:cs="arial"/>
          <w:b/>
          <w:i w:val="0"/>
          <w:strike w:val="0"/>
          <w:noProof w:val="0"/>
          <w:color w:val="000000"/>
          <w:position w:val="0"/>
          <w:sz w:val="20"/>
          <w:u w:val="none"/>
          <w:vertAlign w:val="baseline"/>
        </w:rPr>
        <w:t xml:space="preserve"> insider trading probe</w:t>
      </w:r>
    </w:p>
    <w:p>
      <w:pPr>
        <w:pStyle w:val="Normal1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claim that Thompson – who </w:t>
      </w:r>
      <w:hyperlink r:id="rId2315" w:history="1">
        <w:r>
          <w:rPr>
            <w:rFonts w:ascii="arial" w:eastAsia="arial" w:hAnsi="arial" w:cs="arial"/>
            <w:b w:val="0"/>
            <w:i/>
            <w:strike w:val="0"/>
            <w:noProof w:val="0"/>
            <w:color w:val="0077CC"/>
            <w:position w:val="0"/>
            <w:sz w:val="20"/>
            <w:u w:val="single"/>
            <w:vertAlign w:val="baseline"/>
          </w:rPr>
          <w:t>was fatally shot Dec. 4</w:t>
        </w:r>
      </w:hyperlink>
      <w:r>
        <w:rPr>
          <w:rFonts w:ascii="arial" w:eastAsia="arial" w:hAnsi="arial" w:cs="arial"/>
          <w:b w:val="0"/>
          <w:i w:val="0"/>
          <w:strike w:val="0"/>
          <w:noProof w:val="0"/>
          <w:color w:val="000000"/>
          <w:position w:val="0"/>
          <w:sz w:val="20"/>
          <w:u w:val="none"/>
          <w:vertAlign w:val="baseline"/>
        </w:rPr>
        <w:t xml:space="preserve"> on a Midtown Manhattan sidewalk – was scheduled to testify against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is false, </w:t>
      </w:r>
      <w:hyperlink r:id="rId2316" w:history="1">
        <w:r>
          <w:rPr>
            <w:rFonts w:ascii="arial" w:eastAsia="arial" w:hAnsi="arial" w:cs="arial"/>
            <w:b w:val="0"/>
            <w:i/>
            <w:strike w:val="0"/>
            <w:noProof w:val="0"/>
            <w:color w:val="0077CC"/>
            <w:position w:val="0"/>
            <w:sz w:val="20"/>
            <w:u w:val="single"/>
            <w:vertAlign w:val="baseline"/>
          </w:rPr>
          <w:t>Ian Krager</w:t>
        </w:r>
      </w:hyperlink>
      <w:r>
        <w:rPr>
          <w:rFonts w:ascii="arial" w:eastAsia="arial" w:hAnsi="arial" w:cs="arial"/>
          <w:b w:val="0"/>
          <w:i w:val="0"/>
          <w:strike w:val="0"/>
          <w:noProof w:val="0"/>
          <w:color w:val="000000"/>
          <w:position w:val="0"/>
          <w:sz w:val="20"/>
          <w:u w:val="none"/>
          <w:vertAlign w:val="baseline"/>
        </w:rPr>
        <w:t>, a spokesperson for the California congresswoman, told USA TODAY.</w:t>
      </w:r>
    </w:p>
    <w:p>
      <w:pPr>
        <w:pStyle w:val="Normal1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 credible evidence indicating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is the subject of an insider trading investigation. No reputable media outlets have reported about it. Her </w:t>
      </w:r>
      <w:hyperlink r:id="rId2317" w:history="1">
        <w:r>
          <w:rPr>
            <w:rFonts w:ascii="arial" w:eastAsia="arial" w:hAnsi="arial" w:cs="arial"/>
            <w:b w:val="0"/>
            <w:i/>
            <w:strike w:val="0"/>
            <w:noProof w:val="0"/>
            <w:color w:val="0077CC"/>
            <w:position w:val="0"/>
            <w:sz w:val="20"/>
            <w:u w:val="single"/>
            <w:vertAlign w:val="baseline"/>
          </w:rPr>
          <w:t>name does not appear</w:t>
        </w:r>
      </w:hyperlink>
      <w:r>
        <w:rPr>
          <w:rFonts w:ascii="arial" w:eastAsia="arial" w:hAnsi="arial" w:cs="arial"/>
          <w:b w:val="0"/>
          <w:i w:val="0"/>
          <w:strike w:val="0"/>
          <w:noProof w:val="0"/>
          <w:color w:val="000000"/>
          <w:position w:val="0"/>
          <w:sz w:val="20"/>
          <w:u w:val="none"/>
          <w:vertAlign w:val="baseline"/>
        </w:rPr>
        <w:t xml:space="preserve"> in a search of the Securities and Exchange Commission’s database of those charged between Oct. 1, 1995, and Sept. 30, 2024.    </w:t>
      </w:r>
    </w:p>
    <w:p>
      <w:pPr>
        <w:pStyle w:val="Normal137"/>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Fact check</w:t>
      </w:r>
      <w:r>
        <w:rPr>
          <w:rFonts w:ascii="arial" w:eastAsia="arial" w:hAnsi="arial" w:cs="arial"/>
          <w:b w:val="0"/>
          <w:i w:val="0"/>
          <w:strike w:val="0"/>
          <w:noProof w:val="0"/>
          <w:color w:val="000000"/>
          <w:position w:val="0"/>
          <w:sz w:val="20"/>
          <w:u w:val="none"/>
          <w:vertAlign w:val="baseline"/>
        </w:rPr>
        <w:t xml:space="preserve">: </w:t>
      </w:r>
      <w:hyperlink r:id="rId2318" w:history="1">
        <w:r>
          <w:rPr>
            <w:rFonts w:ascii="arial" w:eastAsia="arial" w:hAnsi="arial" w:cs="arial"/>
            <w:b w:val="0"/>
            <w:i/>
            <w:strike w:val="0"/>
            <w:noProof w:val="0"/>
            <w:color w:val="0077CC"/>
            <w:position w:val="0"/>
            <w:sz w:val="20"/>
            <w:u w:val="single"/>
            <w:vertAlign w:val="baseline"/>
          </w:rPr>
          <w:t>Image of job listing for UnitedHealthcare CEO after NYC shooting is fake</w:t>
        </w:r>
      </w:hyperlink>
    </w:p>
    <w:p>
      <w:pPr>
        <w:pStyle w:val="Normal1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Thompson, however, </w:t>
      </w:r>
      <w:hyperlink r:id="rId2319" w:anchor=":~:text=And%20Thompson%20himself%20has%20been%20accused%20of%20insider%20trading" w:history="1">
        <w:r>
          <w:rPr>
            <w:rFonts w:ascii="arial" w:eastAsia="arial" w:hAnsi="arial" w:cs="arial"/>
            <w:b w:val="0"/>
            <w:i/>
            <w:strike w:val="0"/>
            <w:noProof w:val="0"/>
            <w:color w:val="0077CC"/>
            <w:position w:val="0"/>
            <w:sz w:val="20"/>
            <w:u w:val="single"/>
            <w:vertAlign w:val="baseline"/>
          </w:rPr>
          <w:t>was accused of insider trading</w:t>
        </w:r>
      </w:hyperlink>
      <w:r>
        <w:rPr>
          <w:rFonts w:ascii="arial" w:eastAsia="arial" w:hAnsi="arial" w:cs="arial"/>
          <w:b w:val="0"/>
          <w:i w:val="0"/>
          <w:strike w:val="0"/>
          <w:noProof w:val="0"/>
          <w:color w:val="000000"/>
          <w:position w:val="0"/>
          <w:sz w:val="20"/>
          <w:u w:val="none"/>
          <w:vertAlign w:val="baseline"/>
        </w:rPr>
        <w:t xml:space="preserve"> before his death, but there is no credible evidence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has any link to that allegation. He, along with parent company </w:t>
      </w:r>
      <w:hyperlink r:id="rId2320" w:history="1">
        <w:r>
          <w:rPr>
            <w:rFonts w:ascii="arial" w:eastAsia="arial" w:hAnsi="arial" w:cs="arial"/>
            <w:b w:val="0"/>
            <w:i/>
            <w:strike w:val="0"/>
            <w:noProof w:val="0"/>
            <w:color w:val="0077CC"/>
            <w:position w:val="0"/>
            <w:sz w:val="20"/>
            <w:u w:val="single"/>
            <w:vertAlign w:val="baseline"/>
          </w:rPr>
          <w:t>UnitedHealth Group</w:t>
        </w:r>
      </w:hyperlink>
      <w:r>
        <w:rPr>
          <w:rFonts w:ascii="arial" w:eastAsia="arial" w:hAnsi="arial" w:cs="arial"/>
          <w:b w:val="0"/>
          <w:i w:val="0"/>
          <w:strike w:val="0"/>
          <w:noProof w:val="0"/>
          <w:color w:val="000000"/>
          <w:position w:val="0"/>
          <w:sz w:val="20"/>
          <w:u w:val="none"/>
          <w:vertAlign w:val="baseline"/>
        </w:rPr>
        <w:t xml:space="preserve"> and several other executives, were </w:t>
      </w:r>
      <w:hyperlink r:id="rId2321" w:history="1">
        <w:r>
          <w:rPr>
            <w:rFonts w:ascii="arial" w:eastAsia="arial" w:hAnsi="arial" w:cs="arial"/>
            <w:b w:val="0"/>
            <w:i/>
            <w:strike w:val="0"/>
            <w:noProof w:val="0"/>
            <w:color w:val="0077CC"/>
            <w:position w:val="0"/>
            <w:sz w:val="20"/>
            <w:u w:val="single"/>
            <w:vertAlign w:val="baseline"/>
          </w:rPr>
          <w:t>sued in May for alleged fraud and insider trading</w:t>
        </w:r>
      </w:hyperlink>
      <w:r>
        <w:rPr>
          <w:rFonts w:ascii="arial" w:eastAsia="arial" w:hAnsi="arial" w:cs="arial"/>
          <w:b w:val="0"/>
          <w:i w:val="0"/>
          <w:strike w:val="0"/>
          <w:noProof w:val="0"/>
          <w:color w:val="000000"/>
          <w:position w:val="0"/>
          <w:sz w:val="20"/>
          <w:u w:val="none"/>
          <w:vertAlign w:val="baseline"/>
        </w:rPr>
        <w:t xml:space="preserve"> by the Hollywood (Florida) Firefighters’ Pension Fund. </w:t>
      </w:r>
      <w:hyperlink r:id="rId2322" w:history="1">
        <w:r>
          <w:rPr>
            <w:rFonts w:ascii="arial" w:eastAsia="arial" w:hAnsi="arial" w:cs="arial"/>
            <w:b w:val="0"/>
            <w:i/>
            <w:strike w:val="0"/>
            <w:noProof w:val="0"/>
            <w:color w:val="0077CC"/>
            <w:position w:val="0"/>
            <w:sz w:val="20"/>
            <w:u w:val="single"/>
            <w:vertAlign w:val="baseline"/>
          </w:rPr>
          <w:t>The lawsuit specifically accuses Thompson</w:t>
        </w:r>
      </w:hyperlink>
      <w:r>
        <w:rPr>
          <w:rFonts w:ascii="arial" w:eastAsia="arial" w:hAnsi="arial" w:cs="arial"/>
          <w:b w:val="0"/>
          <w:i w:val="0"/>
          <w:strike w:val="0"/>
          <w:noProof w:val="0"/>
          <w:color w:val="000000"/>
          <w:position w:val="0"/>
          <w:sz w:val="20"/>
          <w:u w:val="none"/>
          <w:vertAlign w:val="baseline"/>
        </w:rPr>
        <w:t xml:space="preserve"> of selling more than $15 million of his UnitedHealth shares while the company was under a federal antitrust investigation that had not yet been disclosed to shareholders. Massachusetts Sens. Elizabeth Warren and Ed Markey were among the more than a dozen Democratic lawmakers who </w:t>
      </w:r>
      <w:hyperlink r:id="rId2323" w:history="1">
        <w:r>
          <w:rPr>
            <w:rFonts w:ascii="arial" w:eastAsia="arial" w:hAnsi="arial" w:cs="arial"/>
            <w:b w:val="0"/>
            <w:i/>
            <w:strike w:val="0"/>
            <w:noProof w:val="0"/>
            <w:color w:val="0077CC"/>
            <w:position w:val="0"/>
            <w:sz w:val="20"/>
            <w:u w:val="single"/>
            <w:vertAlign w:val="baseline"/>
          </w:rPr>
          <w:t>signed a letter</w:t>
        </w:r>
      </w:hyperlink>
      <w:r>
        <w:rPr>
          <w:rFonts w:ascii="arial" w:eastAsia="arial" w:hAnsi="arial" w:cs="arial"/>
          <w:b w:val="0"/>
          <w:i w:val="0"/>
          <w:strike w:val="0"/>
          <w:noProof w:val="0"/>
          <w:color w:val="000000"/>
          <w:position w:val="0"/>
          <w:sz w:val="20"/>
          <w:u w:val="none"/>
          <w:vertAlign w:val="baseline"/>
        </w:rPr>
        <w:t> </w:t>
      </w:r>
      <w:hyperlink r:id="rId2324" w:history="1">
        <w:r>
          <w:rPr>
            <w:rFonts w:ascii="arial" w:eastAsia="arial" w:hAnsi="arial" w:cs="arial"/>
            <w:b w:val="0"/>
            <w:i/>
            <w:strike w:val="0"/>
            <w:noProof w:val="0"/>
            <w:color w:val="0077CC"/>
            <w:position w:val="0"/>
            <w:sz w:val="20"/>
            <w:u w:val="single"/>
            <w:vertAlign w:val="baseline"/>
          </w:rPr>
          <w:t>urging the SEC to investigate</w:t>
        </w:r>
      </w:hyperlink>
      <w:r>
        <w:rPr>
          <w:rFonts w:ascii="arial" w:eastAsia="arial" w:hAnsi="arial" w:cs="arial"/>
          <w:b w:val="0"/>
          <w:i w:val="0"/>
          <w:strike w:val="0"/>
          <w:noProof w:val="0"/>
          <w:color w:val="000000"/>
          <w:position w:val="0"/>
          <w:sz w:val="20"/>
          <w:u w:val="none"/>
          <w:vertAlign w:val="baseline"/>
        </w:rPr>
        <w:t>.</w:t>
      </w:r>
    </w:p>
    <w:p>
      <w:pPr>
        <w:pStyle w:val="Normal13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Claim gets details wrong about executive roster, stock purchases</w:t>
      </w:r>
    </w:p>
    <w:p>
      <w:pPr>
        <w:pStyle w:val="Normal137"/>
        <w:keepNext w:val="0"/>
        <w:spacing w:before="240" w:after="0" w:line="260" w:lineRule="atLeast"/>
        <w:ind w:left="0" w:right="0" w:firstLine="0"/>
        <w:jc w:val="both"/>
      </w:pPr>
      <w:hyperlink r:id="rId2325" w:history="1">
        <w:r>
          <w:rPr>
            <w:rFonts w:ascii="arial" w:eastAsia="arial" w:hAnsi="arial" w:cs="arial"/>
            <w:b w:val="0"/>
            <w:i/>
            <w:strike w:val="0"/>
            <w:color w:val="0077CC"/>
            <w:sz w:val="20"/>
            <w:u w:val="single"/>
            <w:vertAlign w:val="baseline"/>
          </w:rPr>
          <w:t>Other versions</w:t>
        </w:r>
      </w:hyperlink>
      <w:r>
        <w:rPr>
          <w:rFonts w:ascii="arial" w:eastAsia="arial" w:hAnsi="arial" w:cs="arial"/>
          <w:b w:val="0"/>
          <w:i w:val="0"/>
          <w:strike w:val="0"/>
          <w:noProof w:val="0"/>
          <w:color w:val="000000"/>
          <w:position w:val="0"/>
          <w:sz w:val="20"/>
          <w:u w:val="none"/>
          <w:vertAlign w:val="baseline"/>
        </w:rPr>
        <w:t xml:space="preserve"> of the claim that go into more detail unravel with a closer look at the facts.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attempt to link the </w:t>
      </w:r>
      <w:hyperlink r:id="rId2326" w:history="1">
        <w:r>
          <w:rPr>
            <w:rFonts w:ascii="arial" w:eastAsia="arial" w:hAnsi="arial" w:cs="arial"/>
            <w:b w:val="0"/>
            <w:i/>
            <w:strike w:val="0"/>
            <w:noProof w:val="0"/>
            <w:color w:val="0077CC"/>
            <w:position w:val="0"/>
            <w:sz w:val="20"/>
            <w:u w:val="single"/>
            <w:vertAlign w:val="baseline"/>
          </w:rPr>
          <w:t>February cyberattack that disrupted operations</w:t>
        </w:r>
      </w:hyperlink>
      <w:r>
        <w:rPr>
          <w:rFonts w:ascii="arial" w:eastAsia="arial" w:hAnsi="arial" w:cs="arial"/>
          <w:b w:val="0"/>
          <w:i w:val="0"/>
          <w:strike w:val="0"/>
          <w:noProof w:val="0"/>
          <w:color w:val="000000"/>
          <w:position w:val="0"/>
          <w:sz w:val="20"/>
          <w:u w:val="none"/>
          <w:vertAlign w:val="baseline"/>
        </w:rPr>
        <w:t xml:space="preserve"> at </w:t>
      </w:r>
      <w:hyperlink r:id="rId2327" w:history="1">
        <w:r>
          <w:rPr>
            <w:rFonts w:ascii="arial" w:eastAsia="arial" w:hAnsi="arial" w:cs="arial"/>
            <w:b w:val="0"/>
            <w:i/>
            <w:strike w:val="0"/>
            <w:noProof w:val="0"/>
            <w:color w:val="0077CC"/>
            <w:position w:val="0"/>
            <w:sz w:val="20"/>
            <w:u w:val="single"/>
            <w:vertAlign w:val="baseline"/>
          </w:rPr>
          <w:t>UnitedHealth Group subsidiary</w:t>
        </w:r>
      </w:hyperlink>
      <w:r>
        <w:rPr>
          <w:rFonts w:ascii="arial" w:eastAsia="arial" w:hAnsi="arial" w:cs="arial"/>
          <w:b w:val="0"/>
          <w:i w:val="0"/>
          <w:strike w:val="0"/>
          <w:noProof w:val="0"/>
          <w:color w:val="000000"/>
          <w:position w:val="0"/>
          <w:sz w:val="20"/>
          <w:u w:val="none"/>
          <w:vertAlign w:val="baseline"/>
        </w:rPr>
        <w:t xml:space="preserve"> Change Healthcare to a financial disclosure form filed by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They falsely allege Thompson’s supposed testimony was scheduled after the congresswoman purportedly purchased $4 million worth of call options in a cybersecurity firm assessing the attack on the day it happened.No credible evidence or reports from legitimate media outlets exist about any investigation into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or supposed testimony scheduled for “a little over a week” after the Dec. 4 shooting. In addition, the versions of the claim that reference "the CEO of United" appear to confuse the company’s organizational chart. </w:t>
      </w:r>
    </w:p>
    <w:p>
      <w:pPr>
        <w:pStyle w:val="Normal1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Thompson was the </w:t>
      </w:r>
      <w:hyperlink r:id="rId2328" w:history="1">
        <w:r>
          <w:rPr>
            <w:rFonts w:ascii="arial" w:eastAsia="arial" w:hAnsi="arial" w:cs="arial"/>
            <w:b w:val="0"/>
            <w:i/>
            <w:strike w:val="0"/>
            <w:noProof w:val="0"/>
            <w:color w:val="0077CC"/>
            <w:position w:val="0"/>
            <w:sz w:val="20"/>
            <w:u w:val="single"/>
            <w:vertAlign w:val="baseline"/>
          </w:rPr>
          <w:t>CEO of UnitedHealthcare</w:t>
        </w:r>
      </w:hyperlink>
      <w:r>
        <w:rPr>
          <w:rFonts w:ascii="arial" w:eastAsia="arial" w:hAnsi="arial" w:cs="arial"/>
          <w:b w:val="0"/>
          <w:i w:val="0"/>
          <w:strike w:val="0"/>
          <w:noProof w:val="0"/>
          <w:color w:val="000000"/>
          <w:position w:val="0"/>
          <w:sz w:val="20"/>
          <w:u w:val="none"/>
          <w:vertAlign w:val="baseline"/>
        </w:rPr>
        <w:t xml:space="preserve">, the nation’s largest health insurer and one of </w:t>
      </w:r>
      <w:hyperlink r:id="rId2329" w:history="1">
        <w:r>
          <w:rPr>
            <w:rFonts w:ascii="arial" w:eastAsia="arial" w:hAnsi="arial" w:cs="arial"/>
            <w:b w:val="0"/>
            <w:i/>
            <w:strike w:val="0"/>
            <w:noProof w:val="0"/>
            <w:color w:val="0077CC"/>
            <w:position w:val="0"/>
            <w:sz w:val="20"/>
            <w:u w:val="single"/>
            <w:vertAlign w:val="baseline"/>
          </w:rPr>
          <w:t>two distinct units of conglomerate UnitedHealth Group</w:t>
        </w:r>
      </w:hyperlink>
      <w:r>
        <w:rPr>
          <w:rFonts w:ascii="arial" w:eastAsia="arial" w:hAnsi="arial" w:cs="arial"/>
          <w:b w:val="0"/>
          <w:i w:val="0"/>
          <w:strike w:val="0"/>
          <w:noProof w:val="0"/>
          <w:color w:val="000000"/>
          <w:position w:val="0"/>
          <w:sz w:val="20"/>
          <w:u w:val="none"/>
          <w:vertAlign w:val="baseline"/>
        </w:rPr>
        <w:t xml:space="preserve">. The firm that was attacked – medical records processor </w:t>
      </w:r>
      <w:hyperlink r:id="rId2330" w:history="1">
        <w:r>
          <w:rPr>
            <w:rFonts w:ascii="arial" w:eastAsia="arial" w:hAnsi="arial" w:cs="arial"/>
            <w:b w:val="0"/>
            <w:i/>
            <w:strike w:val="0"/>
            <w:noProof w:val="0"/>
            <w:color w:val="0077CC"/>
            <w:position w:val="0"/>
            <w:sz w:val="20"/>
            <w:u w:val="single"/>
            <w:vertAlign w:val="baseline"/>
          </w:rPr>
          <w:t>Change Healthcare</w:t>
        </w:r>
      </w:hyperlink>
      <w:r>
        <w:rPr>
          <w:rFonts w:ascii="arial" w:eastAsia="arial" w:hAnsi="arial" w:cs="arial"/>
          <w:b w:val="0"/>
          <w:i w:val="0"/>
          <w:strike w:val="0"/>
          <w:noProof w:val="0"/>
          <w:color w:val="000000"/>
          <w:position w:val="0"/>
          <w:sz w:val="20"/>
          <w:u w:val="none"/>
          <w:vertAlign w:val="baseline"/>
        </w:rPr>
        <w:t xml:space="preserve"> – is </w:t>
      </w:r>
      <w:hyperlink r:id="rId2331" w:history="1">
        <w:r>
          <w:rPr>
            <w:rFonts w:ascii="arial" w:eastAsia="arial" w:hAnsi="arial" w:cs="arial"/>
            <w:b w:val="0"/>
            <w:i/>
            <w:strike w:val="0"/>
            <w:noProof w:val="0"/>
            <w:color w:val="0077CC"/>
            <w:position w:val="0"/>
            <w:sz w:val="20"/>
            <w:u w:val="single"/>
            <w:vertAlign w:val="baseline"/>
          </w:rPr>
          <w:t>part of</w:t>
        </w:r>
      </w:hyperlink>
      <w:r>
        <w:rPr>
          <w:rFonts w:ascii="arial" w:eastAsia="arial" w:hAnsi="arial" w:cs="arial"/>
          <w:b w:val="0"/>
          <w:i w:val="0"/>
          <w:strike w:val="0"/>
          <w:noProof w:val="0"/>
          <w:color w:val="000000"/>
          <w:position w:val="0"/>
          <w:sz w:val="20"/>
          <w:u w:val="none"/>
          <w:vertAlign w:val="baseline"/>
        </w:rPr>
        <w:t xml:space="preserve"> the </w:t>
      </w:r>
      <w:hyperlink r:id="rId2332" w:history="1">
        <w:r>
          <w:rPr>
            <w:rFonts w:ascii="arial" w:eastAsia="arial" w:hAnsi="arial" w:cs="arial"/>
            <w:b w:val="0"/>
            <w:i/>
            <w:strike w:val="0"/>
            <w:noProof w:val="0"/>
            <w:color w:val="0077CC"/>
            <w:position w:val="0"/>
            <w:sz w:val="20"/>
            <w:u w:val="single"/>
            <w:vertAlign w:val="baseline"/>
          </w:rPr>
          <w:t>Optum Insight subsidiary</w:t>
        </w:r>
      </w:hyperlink>
      <w:r>
        <w:rPr>
          <w:rFonts w:ascii="arial" w:eastAsia="arial" w:hAnsi="arial" w:cs="arial"/>
          <w:b w:val="0"/>
          <w:i w:val="0"/>
          <w:strike w:val="0"/>
          <w:noProof w:val="0"/>
          <w:color w:val="000000"/>
          <w:position w:val="0"/>
          <w:sz w:val="20"/>
          <w:u w:val="none"/>
          <w:vertAlign w:val="baseline"/>
        </w:rPr>
        <w:t xml:space="preserve"> of Optum, the corporation's other unit. The CEO of parent UnitedHealth Group is </w:t>
      </w:r>
      <w:hyperlink r:id="rId2333" w:history="1">
        <w:r>
          <w:rPr>
            <w:rFonts w:ascii="arial" w:eastAsia="arial" w:hAnsi="arial" w:cs="arial"/>
            <w:b w:val="0"/>
            <w:i/>
            <w:strike w:val="0"/>
            <w:noProof w:val="0"/>
            <w:color w:val="0077CC"/>
            <w:position w:val="0"/>
            <w:sz w:val="20"/>
            <w:u w:val="single"/>
            <w:vertAlign w:val="baseline"/>
          </w:rPr>
          <w:t>Andrew Witty</w:t>
        </w:r>
      </w:hyperlink>
      <w:r>
        <w:rPr>
          <w:rFonts w:ascii="arial" w:eastAsia="arial" w:hAnsi="arial" w:cs="arial"/>
          <w:b w:val="0"/>
          <w:i w:val="0"/>
          <w:strike w:val="0"/>
          <w:noProof w:val="0"/>
          <w:color w:val="000000"/>
          <w:position w:val="0"/>
          <w:sz w:val="20"/>
          <w:u w:val="none"/>
          <w:vertAlign w:val="baseline"/>
        </w:rPr>
        <w:t xml:space="preserve"> – not Thompson, who had no publicly known role in the attack response. Witty, meanwhile, was front and center in the aftermath, </w:t>
      </w:r>
      <w:hyperlink r:id="rId2334" w:history="1">
        <w:r>
          <w:rPr>
            <w:rFonts w:ascii="arial" w:eastAsia="arial" w:hAnsi="arial" w:cs="arial"/>
            <w:b w:val="0"/>
            <w:i/>
            <w:strike w:val="0"/>
            <w:noProof w:val="0"/>
            <w:color w:val="0077CC"/>
            <w:position w:val="0"/>
            <w:sz w:val="20"/>
            <w:u w:val="single"/>
            <w:vertAlign w:val="baseline"/>
          </w:rPr>
          <w:t>testifying during an April Senate hearing</w:t>
        </w:r>
      </w:hyperlink>
      <w:r>
        <w:rPr>
          <w:rFonts w:ascii="arial" w:eastAsia="arial" w:hAnsi="arial" w:cs="arial"/>
          <w:b w:val="0"/>
          <w:i w:val="0"/>
          <w:strike w:val="0"/>
          <w:noProof w:val="0"/>
          <w:color w:val="000000"/>
          <w:position w:val="0"/>
          <w:sz w:val="20"/>
          <w:u w:val="none"/>
          <w:vertAlign w:val="baseline"/>
        </w:rPr>
        <w:t xml:space="preserve"> that the </w:t>
      </w:r>
      <w:hyperlink r:id="rId2335" w:history="1">
        <w:r>
          <w:rPr>
            <w:rFonts w:ascii="arial" w:eastAsia="arial" w:hAnsi="arial" w:cs="arial"/>
            <w:b w:val="0"/>
            <w:i/>
            <w:strike w:val="0"/>
            <w:noProof w:val="0"/>
            <w:color w:val="0077CC"/>
            <w:position w:val="0"/>
            <w:sz w:val="20"/>
            <w:u w:val="single"/>
            <w:vertAlign w:val="baseline"/>
          </w:rPr>
          <w:t>company paid a $22 million ransom</w:t>
        </w:r>
      </w:hyperlink>
      <w:r>
        <w:rPr>
          <w:rFonts w:ascii="arial" w:eastAsia="arial" w:hAnsi="arial" w:cs="arial"/>
          <w:b w:val="0"/>
          <w:i w:val="0"/>
          <w:strike w:val="0"/>
          <w:noProof w:val="0"/>
          <w:color w:val="000000"/>
          <w:position w:val="0"/>
          <w:sz w:val="20"/>
          <w:u w:val="none"/>
          <w:vertAlign w:val="baseline"/>
        </w:rPr>
        <w:t>.</w:t>
      </w:r>
    </w:p>
    <w:p>
      <w:pPr>
        <w:pStyle w:val="Normal1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claim also gets key details wrong about the stock sale. According to the </w:t>
      </w:r>
      <w:hyperlink r:id="rId2336" w:history="1">
        <w:r>
          <w:rPr>
            <w:rFonts w:ascii="arial" w:eastAsia="arial" w:hAnsi="arial" w:cs="arial"/>
            <w:b w:val="0"/>
            <w:i/>
            <w:strike w:val="0"/>
            <w:noProof w:val="0"/>
            <w:color w:val="0077CC"/>
            <w:position w:val="0"/>
            <w:sz w:val="20"/>
            <w:u w:val="single"/>
            <w:vertAlign w:val="baseline"/>
          </w:rPr>
          <w:t>disclosure form</w:t>
        </w:r>
      </w:hyperlink>
      <w:r>
        <w:rPr>
          <w:rFonts w:ascii="arial" w:eastAsia="arial" w:hAnsi="arial" w:cs="arial"/>
          <w:b w:val="0"/>
          <w:i w:val="0"/>
          <w:strike w:val="0"/>
          <w:noProof w:val="0"/>
          <w:color w:val="000000"/>
          <w:position w:val="0"/>
          <w:sz w:val="20"/>
          <w:u w:val="none"/>
          <w:vertAlign w:val="baseline"/>
        </w:rPr>
        <w:t xml:space="preserve">, which members of Congress are required </w:t>
      </w:r>
      <w:hyperlink r:id="rId2337" w:history="1">
        <w:r>
          <w:rPr>
            <w:rFonts w:ascii="arial" w:eastAsia="arial" w:hAnsi="arial" w:cs="arial"/>
            <w:b w:val="0"/>
            <w:i/>
            <w:strike w:val="0"/>
            <w:noProof w:val="0"/>
            <w:color w:val="0077CC"/>
            <w:position w:val="0"/>
            <w:sz w:val="20"/>
            <w:u w:val="single"/>
            <w:vertAlign w:val="baseline"/>
          </w:rPr>
          <w:t>under the STOCK Act</w:t>
        </w:r>
      </w:hyperlink>
      <w:r>
        <w:rPr>
          <w:rFonts w:ascii="arial" w:eastAsia="arial" w:hAnsi="arial" w:cs="arial"/>
          <w:b w:val="0"/>
          <w:i w:val="0"/>
          <w:strike w:val="0"/>
          <w:noProof w:val="0"/>
          <w:color w:val="000000"/>
          <w:position w:val="0"/>
          <w:sz w:val="20"/>
          <w:u w:val="none"/>
          <w:vertAlign w:val="baseline"/>
        </w:rPr>
        <w:t xml:space="preserve"> to file, the purchase was made not by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 who has said </w:t>
      </w:r>
      <w:hyperlink r:id="rId2338" w:anchor=":~:text=Pelosi%20doesnt%20own%20any%20stocks" w:history="1">
        <w:r>
          <w:rPr>
            <w:rFonts w:ascii="arial" w:eastAsia="arial" w:hAnsi="arial" w:cs="arial"/>
            <w:b w:val="0"/>
            <w:i/>
            <w:strike w:val="0"/>
            <w:noProof w:val="0"/>
            <w:color w:val="0077CC"/>
            <w:position w:val="0"/>
            <w:sz w:val="20"/>
            <w:u w:val="single"/>
            <w:vertAlign w:val="baseline"/>
          </w:rPr>
          <w:t>she does not own any stocks</w:t>
        </w:r>
      </w:hyperlink>
      <w:r>
        <w:rPr>
          <w:rFonts w:ascii="arial" w:eastAsia="arial" w:hAnsi="arial" w:cs="arial"/>
          <w:b w:val="0"/>
          <w:i w:val="0"/>
          <w:strike w:val="0"/>
          <w:noProof w:val="0"/>
          <w:color w:val="000000"/>
          <w:position w:val="0"/>
          <w:sz w:val="20"/>
          <w:u w:val="none"/>
          <w:vertAlign w:val="baseline"/>
        </w:rPr>
        <w:t xml:space="preserve"> – but by her husband, </w:t>
      </w:r>
      <w:hyperlink r:id="rId2339" w:anchor=":~:text=venture%20capital%20firm%20Financial%20Leasing%20Services" w:history="1">
        <w:r>
          <w:rPr>
            <w:rFonts w:ascii="arial" w:eastAsia="arial" w:hAnsi="arial" w:cs="arial"/>
            <w:b w:val="0"/>
            <w:i/>
            <w:strike w:val="0"/>
            <w:noProof w:val="0"/>
            <w:color w:val="0077CC"/>
            <w:position w:val="0"/>
            <w:sz w:val="20"/>
            <w:u w:val="single"/>
            <w:vertAlign w:val="baseline"/>
          </w:rPr>
          <w:t>Paul, a venture capitalist</w:t>
        </w:r>
      </w:hyperlink>
      <w:r>
        <w:rPr>
          <w:rFonts w:ascii="arial" w:eastAsia="arial" w:hAnsi="arial" w:cs="arial"/>
          <w:b w:val="0"/>
          <w:i w:val="0"/>
          <w:strike w:val="0"/>
          <w:noProof w:val="0"/>
          <w:color w:val="000000"/>
          <w:position w:val="0"/>
          <w:sz w:val="20"/>
          <w:u w:val="none"/>
          <w:vertAlign w:val="baseline"/>
        </w:rPr>
        <w:t xml:space="preserve"> and investor.</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 shows that on Feb. 12, </w:t>
      </w:r>
      <w:hyperlink r:id="rId2340" w:anchor=":~:text=On%20February%2012%20criminals%20used%20compromised%20credentials%20to%20remotely%20access%20a%20Change%20Healthcare%20Citrix%20portal%20an%20application%20used%20to%20enable%20remote%20access%20to%20desktops" w:history="1">
        <w:r>
          <w:rPr>
            <w:rFonts w:ascii="arial" w:eastAsia="arial" w:hAnsi="arial" w:cs="arial"/>
            <w:b w:val="0"/>
            <w:i/>
            <w:strike w:val="0"/>
            <w:noProof w:val="0"/>
            <w:color w:val="0077CC"/>
            <w:position w:val="0"/>
            <w:sz w:val="20"/>
            <w:u w:val="single"/>
            <w:vertAlign w:val="baseline"/>
          </w:rPr>
          <w:t>the day hackers broke into the company’s electronic portal</w:t>
        </w:r>
      </w:hyperlink>
      <w:r>
        <w:rPr>
          <w:rFonts w:ascii="arial" w:eastAsia="arial" w:hAnsi="arial" w:cs="arial"/>
          <w:b w:val="0"/>
          <w:i w:val="0"/>
          <w:strike w:val="0"/>
          <w:noProof w:val="0"/>
          <w:color w:val="000000"/>
          <w:position w:val="0"/>
          <w:sz w:val="20"/>
          <w:u w:val="none"/>
          <w:vertAlign w:val="baseline"/>
        </w:rPr>
        <w:t xml:space="preserve">, Paul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bought between $500,001 and $1 million in call options – which give the buyer the right to purchase an asset at a set price within a set time frame – in cybersecurity firm Palo Alto Networks Inc. Then, on Feb. 21 – when the hackers activated the ransomware and when </w:t>
      </w:r>
      <w:hyperlink r:id="rId2341" w:anchor=":~:text=By%20the%20afternoon%20of%20February%2021%20experts%20from%20Google%20Microsoft%20Cisco%20Amazon%20and%20others%20were%20enroute%20to%20Change%E2%80%99s%20Nashville%20Central%20Command%20Operations%20Center%20where%20they%20joined%20security%20teams%20from%20Mandiant%20and%20Palo%20Alto%20Networks" w:history="1">
        <w:r>
          <w:rPr>
            <w:rFonts w:ascii="arial" w:eastAsia="arial" w:hAnsi="arial" w:cs="arial"/>
            <w:b w:val="0"/>
            <w:i/>
            <w:strike w:val="0"/>
            <w:noProof w:val="0"/>
            <w:color w:val="0077CC"/>
            <w:position w:val="0"/>
            <w:sz w:val="20"/>
            <w:u w:val="single"/>
            <w:vertAlign w:val="baseline"/>
          </w:rPr>
          <w:t>UnitedHealth Group said Palo Alto and other security firms</w:t>
        </w:r>
      </w:hyperlink>
      <w:r>
        <w:rPr>
          <w:rFonts w:ascii="arial" w:eastAsia="arial" w:hAnsi="arial" w:cs="arial"/>
          <w:b w:val="0"/>
          <w:i w:val="0"/>
          <w:strike w:val="0"/>
          <w:noProof w:val="0"/>
          <w:color w:val="000000"/>
          <w:position w:val="0"/>
          <w:sz w:val="20"/>
          <w:u w:val="none"/>
          <w:vertAlign w:val="baseline"/>
        </w:rPr>
        <w:t xml:space="preserve"> teamed with tech experts to respond to the attack – Paul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purchased up to $250,000 in additional call options, far less than the $4 million referenced in the claim.</w:t>
      </w:r>
    </w:p>
    <w:p>
      <w:pPr>
        <w:pStyle w:val="Normal1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USA TODAY previously debunked false claims that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bought stock </w:t>
      </w:r>
      <w:hyperlink r:id="rId2342" w:history="1">
        <w:r>
          <w:rPr>
            <w:rFonts w:ascii="arial" w:eastAsia="arial" w:hAnsi="arial" w:cs="arial"/>
            <w:b w:val="0"/>
            <w:i/>
            <w:strike w:val="0"/>
            <w:noProof w:val="0"/>
            <w:color w:val="0077CC"/>
            <w:position w:val="0"/>
            <w:sz w:val="20"/>
            <w:u w:val="single"/>
            <w:vertAlign w:val="baseline"/>
          </w:rPr>
          <w:t>in a cannabis company</w:t>
        </w:r>
      </w:hyperlink>
      <w:r>
        <w:rPr>
          <w:rFonts w:ascii="arial" w:eastAsia="arial" w:hAnsi="arial" w:cs="arial"/>
          <w:b w:val="0"/>
          <w:i w:val="0"/>
          <w:strike w:val="0"/>
          <w:noProof w:val="0"/>
          <w:color w:val="000000"/>
          <w:position w:val="0"/>
          <w:sz w:val="20"/>
          <w:u w:val="none"/>
          <w:vertAlign w:val="baseline"/>
        </w:rPr>
        <w:t xml:space="preserve"> before President Joe Biden issued federal marijuana pardons and in a </w:t>
      </w:r>
      <w:hyperlink r:id="rId2343" w:history="1">
        <w:r>
          <w:rPr>
            <w:rFonts w:ascii="arial" w:eastAsia="arial" w:hAnsi="arial" w:cs="arial"/>
            <w:b w:val="0"/>
            <w:i/>
            <w:strike w:val="0"/>
            <w:noProof w:val="0"/>
            <w:color w:val="0077CC"/>
            <w:position w:val="0"/>
            <w:sz w:val="20"/>
            <w:u w:val="single"/>
            <w:vertAlign w:val="baseline"/>
          </w:rPr>
          <w:t>company that makes a drug used to treat radiation sickness</w:t>
        </w:r>
      </w:hyperlink>
      <w:r>
        <w:rPr>
          <w:rFonts w:ascii="arial" w:eastAsia="arial" w:hAnsi="arial" w:cs="arial"/>
          <w:b w:val="0"/>
          <w:i w:val="0"/>
          <w:strike w:val="0"/>
          <w:noProof w:val="0"/>
          <w:color w:val="000000"/>
          <w:position w:val="0"/>
          <w:sz w:val="20"/>
          <w:u w:val="none"/>
          <w:vertAlign w:val="baseline"/>
        </w:rPr>
        <w: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Spokespeople for the SEC and the Justice Department did not immediately return requests for comment.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contacted by USA TODAY, the Instagram user who shared the claim pointed to a </w:t>
      </w:r>
      <w:hyperlink r:id="rId2344" w:history="1">
        <w:r>
          <w:rPr>
            <w:rFonts w:ascii="arial" w:eastAsia="arial" w:hAnsi="arial" w:cs="arial"/>
            <w:b w:val="0"/>
            <w:i/>
            <w:strike w:val="0"/>
            <w:noProof w:val="0"/>
            <w:color w:val="0077CC"/>
            <w:position w:val="0"/>
            <w:sz w:val="20"/>
            <w:u w:val="single"/>
            <w:vertAlign w:val="baseline"/>
          </w:rPr>
          <w:t>blog post about the lawsuit</w:t>
        </w:r>
      </w:hyperlink>
      <w:r>
        <w:rPr>
          <w:rFonts w:ascii="arial" w:eastAsia="arial" w:hAnsi="arial" w:cs="arial"/>
          <w:b w:val="0"/>
          <w:i w:val="0"/>
          <w:strike w:val="0"/>
          <w:noProof w:val="0"/>
          <w:color w:val="000000"/>
          <w:position w:val="0"/>
          <w:sz w:val="20"/>
          <w:u w:val="none"/>
          <w:vertAlign w:val="baseline"/>
        </w:rPr>
        <w:t xml:space="preserve"> filed by the firefighters’ pension fund that makes no mention of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USA TODAY did not immediately receive responses from several other social media users who were contacted after sharing the claim.</w:t>
      </w:r>
    </w:p>
    <w:p>
      <w:pPr>
        <w:pStyle w:val="Normal137"/>
        <w:keepNext w:val="0"/>
        <w:spacing w:before="240" w:after="0" w:line="260" w:lineRule="atLeast"/>
        <w:ind w:left="0" w:right="0" w:firstLine="0"/>
        <w:jc w:val="both"/>
      </w:pPr>
      <w:hyperlink r:id="rId2345" w:anchor="Echobox=1733922972-1" w:history="1">
        <w:r>
          <w:rPr>
            <w:rFonts w:ascii="arial" w:eastAsia="arial" w:hAnsi="arial" w:cs="arial"/>
            <w:b w:val="0"/>
            <w:i/>
            <w:strike w:val="0"/>
            <w:color w:val="0077CC"/>
            <w:sz w:val="20"/>
            <w:u w:val="single"/>
            <w:vertAlign w:val="baseline"/>
          </w:rPr>
          <w:t>PolitiFact</w:t>
        </w:r>
      </w:hyperlink>
      <w:r>
        <w:rPr>
          <w:rFonts w:ascii="arial" w:eastAsia="arial" w:hAnsi="arial" w:cs="arial"/>
          <w:b w:val="0"/>
          <w:i w:val="0"/>
          <w:strike w:val="0"/>
          <w:noProof w:val="0"/>
          <w:color w:val="000000"/>
          <w:position w:val="0"/>
          <w:sz w:val="20"/>
          <w:u w:val="none"/>
          <w:vertAlign w:val="baseline"/>
        </w:rPr>
        <w:t xml:space="preserve"> and </w:t>
      </w:r>
      <w:hyperlink r:id="rId2346" w:history="1">
        <w:r>
          <w:rPr>
            <w:rFonts w:ascii="arial" w:eastAsia="arial" w:hAnsi="arial" w:cs="arial"/>
            <w:b w:val="0"/>
            <w:i/>
            <w:strike w:val="0"/>
            <w:noProof w:val="0"/>
            <w:color w:val="0077CC"/>
            <w:position w:val="0"/>
            <w:sz w:val="20"/>
            <w:u w:val="single"/>
            <w:vertAlign w:val="baseline"/>
          </w:rPr>
          <w:t>Lead Stories</w:t>
        </w:r>
      </w:hyperlink>
      <w:r>
        <w:rPr>
          <w:rFonts w:ascii="arial" w:eastAsia="arial" w:hAnsi="arial" w:cs="arial"/>
          <w:b w:val="0"/>
          <w:i w:val="0"/>
          <w:strike w:val="0"/>
          <w:noProof w:val="0"/>
          <w:color w:val="000000"/>
          <w:position w:val="0"/>
          <w:sz w:val="20"/>
          <w:u w:val="none"/>
          <w:vertAlign w:val="baseline"/>
        </w:rPr>
        <w:t xml:space="preserve"> debunked versions of the claim.</w:t>
      </w:r>
    </w:p>
    <w:p>
      <w:pPr>
        <w:pStyle w:val="Normal13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Our fact-check sources</w:t>
      </w:r>
    </w:p>
    <w:p>
      <w:pPr>
        <w:pStyle w:val="Normal137"/>
        <w:keepNext w:val="0"/>
        <w:numPr>
          <w:numId w:val="119"/>
        </w:numPr>
        <w:spacing w:before="120" w:after="0" w:line="260" w:lineRule="atLeast"/>
        <w:ind w:right="0"/>
        <w:jc w:val="both"/>
      </w:pPr>
      <w:hyperlink r:id="rId2347" w:history="1">
        <w:r>
          <w:rPr>
            <w:rFonts w:ascii="arial" w:eastAsia="arial" w:hAnsi="arial" w:cs="arial"/>
            <w:b w:val="0"/>
            <w:i/>
            <w:strike w:val="0"/>
            <w:color w:val="0077CC"/>
            <w:sz w:val="20"/>
            <w:u w:val="single"/>
            <w:vertAlign w:val="baseline"/>
          </w:rPr>
          <w:t>Ian Krager</w:t>
        </w:r>
      </w:hyperlink>
      <w:r>
        <w:rPr>
          <w:rFonts w:ascii="arial" w:eastAsia="arial" w:hAnsi="arial" w:cs="arial"/>
          <w:b w:val="0"/>
          <w:i w:val="0"/>
          <w:strike w:val="0"/>
          <w:noProof w:val="0"/>
          <w:color w:val="000000"/>
          <w:position w:val="0"/>
          <w:sz w:val="20"/>
          <w:u w:val="none"/>
          <w:vertAlign w:val="baseline"/>
        </w:rPr>
        <w:t>, Dec. 10, Email exchange with USA TODAY</w:t>
      </w:r>
    </w:p>
    <w:p>
      <w:pPr>
        <w:pStyle w:val="Normal137"/>
        <w:keepNext w:val="0"/>
        <w:numPr>
          <w:numId w:val="120"/>
        </w:numPr>
        <w:spacing w:before="24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Securities and Exchange Commission, accessed Dec. 11, </w:t>
      </w:r>
      <w:hyperlink r:id="rId2348" w:history="1">
        <w:r>
          <w:rPr>
            <w:rFonts w:ascii="arial" w:eastAsia="arial" w:hAnsi="arial" w:cs="arial"/>
            <w:b w:val="0"/>
            <w:i/>
            <w:strike w:val="0"/>
            <w:noProof w:val="0"/>
            <w:color w:val="0077CC"/>
            <w:position w:val="0"/>
            <w:sz w:val="20"/>
            <w:u w:val="single"/>
            <w:vertAlign w:val="baseline"/>
          </w:rPr>
          <w:t>SEC Action Lookup – Individuals (SALI)</w:t>
        </w:r>
      </w:hyperlink>
    </w:p>
    <w:p>
      <w:pPr>
        <w:pStyle w:val="Normal137"/>
        <w:keepNext w:val="0"/>
        <w:numPr>
          <w:numId w:val="121"/>
        </w:numPr>
        <w:spacing w:before="24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U.S. District Court, District of Minnesota (Court Listener), May 14, </w:t>
      </w:r>
      <w:hyperlink r:id="rId2349" w:history="1">
        <w:r>
          <w:rPr>
            <w:rFonts w:ascii="arial" w:eastAsia="arial" w:hAnsi="arial" w:cs="arial"/>
            <w:b w:val="0"/>
            <w:i/>
            <w:strike w:val="0"/>
            <w:noProof w:val="0"/>
            <w:color w:val="0077CC"/>
            <w:position w:val="0"/>
            <w:sz w:val="20"/>
            <w:u w:val="single"/>
            <w:vertAlign w:val="baseline"/>
          </w:rPr>
          <w:t>Case 0:24-cv-01743-DSD-ECW</w:t>
        </w:r>
      </w:hyperlink>
    </w:p>
    <w:p>
      <w:pPr>
        <w:pStyle w:val="Normal137"/>
        <w:keepNext w:val="0"/>
        <w:numPr>
          <w:numId w:val="122"/>
        </w:numPr>
        <w:spacing w:before="24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Wall Street Journal, accessed Dec. 11, </w:t>
      </w:r>
      <w:hyperlink r:id="rId2350" w:history="1">
        <w:r>
          <w:rPr>
            <w:rFonts w:ascii="arial" w:eastAsia="arial" w:hAnsi="arial" w:cs="arial"/>
            <w:b w:val="0"/>
            <w:i/>
            <w:strike w:val="0"/>
            <w:noProof w:val="0"/>
            <w:color w:val="0077CC"/>
            <w:position w:val="0"/>
            <w:sz w:val="20"/>
            <w:u w:val="single"/>
            <w:vertAlign w:val="baseline"/>
          </w:rPr>
          <w:t>UnitedHealth Group Inc.</w:t>
        </w:r>
      </w:hyperlink>
    </w:p>
    <w:p>
      <w:pPr>
        <w:pStyle w:val="Normal137"/>
        <w:keepNext w:val="0"/>
        <w:numPr>
          <w:numId w:val="123"/>
        </w:numPr>
        <w:spacing w:before="24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The Org, accessed Dec. 11, </w:t>
      </w:r>
      <w:hyperlink r:id="rId2351" w:history="1">
        <w:r>
          <w:rPr>
            <w:rFonts w:ascii="arial" w:eastAsia="arial" w:hAnsi="arial" w:cs="arial"/>
            <w:b w:val="0"/>
            <w:i/>
            <w:strike w:val="0"/>
            <w:noProof w:val="0"/>
            <w:color w:val="0077CC"/>
            <w:position w:val="0"/>
            <w:sz w:val="20"/>
            <w:u w:val="single"/>
            <w:vertAlign w:val="baseline"/>
          </w:rPr>
          <w:t>UnitedHealth Group</w:t>
        </w:r>
      </w:hyperlink>
    </w:p>
    <w:p>
      <w:pPr>
        <w:pStyle w:val="Normal137"/>
        <w:keepNext w:val="0"/>
        <w:numPr>
          <w:numId w:val="124"/>
        </w:numPr>
        <w:spacing w:before="24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Bloomberg (archive), Jan. 6, 2021, </w:t>
      </w:r>
      <w:hyperlink r:id="rId2352" w:anchor="selection-2913.0-2913.57" w:history="1">
        <w:r>
          <w:rPr>
            <w:rFonts w:ascii="arial" w:eastAsia="arial" w:hAnsi="arial" w:cs="arial"/>
            <w:b w:val="0"/>
            <w:i/>
            <w:strike w:val="0"/>
            <w:noProof w:val="0"/>
            <w:color w:val="0077CC"/>
            <w:position w:val="0"/>
            <w:sz w:val="20"/>
            <w:u w:val="single"/>
            <w:vertAlign w:val="baseline"/>
          </w:rPr>
          <w:t>UnitedHealth to Purchase Change Healthcare for $8 Billion</w:t>
        </w:r>
      </w:hyperlink>
    </w:p>
    <w:p>
      <w:pPr>
        <w:pStyle w:val="Normal137"/>
        <w:keepNext w:val="0"/>
        <w:numPr>
          <w:numId w:val="125"/>
        </w:numPr>
        <w:spacing w:before="24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UnitedHealth Group, accessed Dec. 11, </w:t>
      </w:r>
      <w:hyperlink r:id="rId2353" w:history="1">
        <w:r>
          <w:rPr>
            <w:rFonts w:ascii="arial" w:eastAsia="arial" w:hAnsi="arial" w:cs="arial"/>
            <w:b w:val="0"/>
            <w:i/>
            <w:strike w:val="0"/>
            <w:noProof w:val="0"/>
            <w:color w:val="0077CC"/>
            <w:position w:val="0"/>
            <w:sz w:val="20"/>
            <w:u w:val="single"/>
            <w:vertAlign w:val="baseline"/>
          </w:rPr>
          <w:t>Our businesses: Innovating, collaborating, discovering</w:t>
        </w:r>
      </w:hyperlink>
    </w:p>
    <w:p>
      <w:pPr>
        <w:pStyle w:val="Normal137"/>
        <w:keepNext w:val="0"/>
        <w:numPr>
          <w:numId w:val="126"/>
        </w:numPr>
        <w:spacing w:before="24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UnitedHealth Group, accessed Dec. 11, </w:t>
      </w:r>
      <w:hyperlink r:id="rId2354" w:history="1">
        <w:r>
          <w:rPr>
            <w:rFonts w:ascii="arial" w:eastAsia="arial" w:hAnsi="arial" w:cs="arial"/>
            <w:b w:val="0"/>
            <w:i/>
            <w:strike w:val="0"/>
            <w:noProof w:val="0"/>
            <w:color w:val="0077CC"/>
            <w:position w:val="0"/>
            <w:sz w:val="20"/>
            <w:u w:val="single"/>
            <w:vertAlign w:val="baseline"/>
          </w:rPr>
          <w:t>Optum: Technology and data-enabled care delivery</w:t>
        </w:r>
      </w:hyperlink>
    </w:p>
    <w:p>
      <w:pPr>
        <w:pStyle w:val="Normal137"/>
        <w:keepNext w:val="0"/>
        <w:numPr>
          <w:numId w:val="127"/>
        </w:numPr>
        <w:spacing w:before="24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UnitedHealth Group, accessed Dec. 11, </w:t>
      </w:r>
      <w:hyperlink r:id="rId2355" w:anchor=":~:text=By%20the%20afternoon%20of%20February%2021%20experts%20from%20Google%20Microsoft%20Cisco%20Amazon%20and%20others%20were%20enroute%20to%20Change%E2%80%99s%20Nashville%20Central%20Command%20Operations%20Center%20where%20they%20joined%20security%20teams%20from%20Mandiant%20and%20Palo%20Alto%20Networks" w:history="1">
        <w:r>
          <w:rPr>
            <w:rFonts w:ascii="arial" w:eastAsia="arial" w:hAnsi="arial" w:cs="arial"/>
            <w:b w:val="0"/>
            <w:i/>
            <w:strike w:val="0"/>
            <w:noProof w:val="0"/>
            <w:color w:val="0077CC"/>
            <w:position w:val="0"/>
            <w:sz w:val="20"/>
            <w:u w:val="single"/>
            <w:vertAlign w:val="baseline"/>
          </w:rPr>
          <w:t>Frequently Asked Questions</w:t>
        </w:r>
      </w:hyperlink>
    </w:p>
    <w:p>
      <w:pPr>
        <w:pStyle w:val="Normal137"/>
        <w:keepNext w:val="0"/>
        <w:numPr>
          <w:numId w:val="128"/>
        </w:numPr>
        <w:spacing w:before="24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House of Representatives, Feb. 23, </w:t>
      </w:r>
      <w:hyperlink r:id="rId2356" w:history="1">
        <w:r>
          <w:rPr>
            <w:rFonts w:ascii="arial" w:eastAsia="arial" w:hAnsi="arial" w:cs="arial"/>
            <w:b w:val="0"/>
            <w:i/>
            <w:strike w:val="0"/>
            <w:noProof w:val="0"/>
            <w:color w:val="0077CC"/>
            <w:position w:val="0"/>
            <w:sz w:val="20"/>
            <w:u w:val="single"/>
            <w:vertAlign w:val="baseline"/>
          </w:rPr>
          <w:t>Periodic Transaction Report</w:t>
        </w:r>
      </w:hyperlink>
    </w:p>
    <w:p>
      <w:pPr>
        <w:pStyle w:val="Normal137"/>
        <w:keepNext w:val="0"/>
        <w:numPr>
          <w:numId w:val="129"/>
        </w:numPr>
        <w:spacing w:before="24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USA TODAY, Oct. 28, 2022, </w:t>
      </w:r>
      <w:hyperlink r:id="rId2357" w:anchor=":~:text=Pelosi%20doesnt%20own%20any%20stocks" w:history="1">
        <w:r>
          <w:rPr>
            <w:rFonts w:ascii="arial" w:eastAsia="arial" w:hAnsi="arial" w:cs="arial"/>
            <w:b w:val="0"/>
            <w:i/>
            <w:strike w:val="0"/>
            <w:noProof w:val="0"/>
            <w:color w:val="0077CC"/>
            <w:position w:val="0"/>
            <w:sz w:val="20"/>
            <w:u w:val="single"/>
            <w:vertAlign w:val="baseline"/>
          </w:rPr>
          <w:t xml:space="preserve">Fact check: No, </w:t>
        </w:r>
      </w:hyperlink>
      <w:hyperlink r:id="rId2358" w:anchor=":~:text=Pelosi%20doesnt%20own%20any%20stocks" w:history="1">
        <w:r>
          <w:rPr>
            <w:rFonts w:ascii="arial" w:eastAsia="arial" w:hAnsi="arial" w:cs="arial"/>
            <w:b/>
            <w:i/>
            <w:strike w:val="0"/>
            <w:noProof w:val="0"/>
            <w:color w:val="0077CC"/>
            <w:position w:val="0"/>
            <w:sz w:val="20"/>
            <w:u w:val="single"/>
            <w:vertAlign w:val="baseline"/>
          </w:rPr>
          <w:t>Nancy Pelosi</w:t>
        </w:r>
      </w:hyperlink>
      <w:hyperlink r:id="rId2359" w:anchor=":~:text=Pelosi%20doesnt%20own%20any%20stocks" w:history="1">
        <w:r>
          <w:rPr>
            <w:rFonts w:ascii="arial" w:eastAsia="arial" w:hAnsi="arial" w:cs="arial"/>
            <w:b w:val="0"/>
            <w:i/>
            <w:strike w:val="0"/>
            <w:noProof w:val="0"/>
            <w:color w:val="0077CC"/>
            <w:position w:val="0"/>
            <w:sz w:val="20"/>
            <w:u w:val="single"/>
            <w:vertAlign w:val="baseline"/>
          </w:rPr>
          <w:t xml:space="preserve"> didn't buy shares of radiation drug manufacturer</w:t>
        </w:r>
      </w:hyperlink>
    </w:p>
    <w:p>
      <w:pPr>
        <w:pStyle w:val="Normal137"/>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Thank you for supporting our journalism. You can </w:t>
      </w:r>
      <w:hyperlink r:id="rId2360" w:history="1">
        <w:r>
          <w:rPr>
            <w:rFonts w:ascii="arial" w:eastAsia="arial" w:hAnsi="arial" w:cs="arial"/>
            <w:b w:val="0"/>
            <w:i/>
            <w:strike w:val="0"/>
            <w:noProof w:val="0"/>
            <w:color w:val="0077CC"/>
            <w:position w:val="0"/>
            <w:sz w:val="20"/>
            <w:u w:val="single"/>
            <w:vertAlign w:val="baseline"/>
          </w:rPr>
          <w:t>subscribe to our print edition, ad-free app or e-newspaper here</w:t>
        </w:r>
      </w:hyperlink>
      <w:r>
        <w:rPr>
          <w:rFonts w:ascii="arial" w:eastAsia="arial" w:hAnsi="arial" w:cs="arial"/>
          <w:b w:val="0"/>
          <w:i/>
          <w:strike w:val="0"/>
          <w:noProof w:val="0"/>
          <w:color w:val="000000"/>
          <w:position w:val="0"/>
          <w:sz w:val="20"/>
          <w:u w:val="none"/>
          <w:vertAlign w:val="baseline"/>
        </w:rPr>
        <w:t>.</w:t>
      </w:r>
    </w:p>
    <w:p>
      <w:pPr>
        <w:pStyle w:val="Normal137"/>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USA TODAY is a </w:t>
      </w:r>
      <w:hyperlink r:id="rId2361" w:history="1">
        <w:r>
          <w:rPr>
            <w:rFonts w:ascii="arial" w:eastAsia="arial" w:hAnsi="arial" w:cs="arial"/>
            <w:b w:val="0"/>
            <w:i/>
            <w:strike w:val="0"/>
            <w:noProof w:val="0"/>
            <w:color w:val="0077CC"/>
            <w:position w:val="0"/>
            <w:sz w:val="20"/>
            <w:u w:val="single"/>
            <w:vertAlign w:val="baseline"/>
          </w:rPr>
          <w:t>verified signatory</w:t>
        </w:r>
      </w:hyperlink>
      <w:r>
        <w:rPr>
          <w:rFonts w:ascii="arial" w:eastAsia="arial" w:hAnsi="arial" w:cs="arial"/>
          <w:b w:val="0"/>
          <w:i/>
          <w:strike w:val="0"/>
          <w:noProof w:val="0"/>
          <w:color w:val="000000"/>
          <w:position w:val="0"/>
          <w:sz w:val="20"/>
          <w:u w:val="none"/>
          <w:vertAlign w:val="baseline"/>
        </w:rPr>
        <w:t xml:space="preserve"> of the International Fact-Checking Network, which requires a demonstrated commitment to nonpartisanship, fairness and transparency. Our fact-check work is supported in part by a </w:t>
      </w:r>
      <w:hyperlink r:id="rId2362" w:history="1">
        <w:r>
          <w:rPr>
            <w:rFonts w:ascii="arial" w:eastAsia="arial" w:hAnsi="arial" w:cs="arial"/>
            <w:b w:val="0"/>
            <w:i/>
            <w:strike w:val="0"/>
            <w:noProof w:val="0"/>
            <w:color w:val="0077CC"/>
            <w:position w:val="0"/>
            <w:sz w:val="20"/>
            <w:u w:val="single"/>
            <w:vertAlign w:val="baseline"/>
          </w:rPr>
          <w:t>grant from Meta</w:t>
        </w:r>
      </w:hyperlink>
      <w:r>
        <w:rPr>
          <w:rFonts w:ascii="arial" w:eastAsia="arial" w:hAnsi="arial" w:cs="arial"/>
          <w:b w:val="0"/>
          <w:i/>
          <w:strike w:val="0"/>
          <w:noProof w:val="0"/>
          <w:color w:val="000000"/>
          <w:position w:val="0"/>
          <w:sz w:val="20"/>
          <w:u w:val="none"/>
          <w:vertAlign w:val="baseline"/>
        </w:rPr>
        <w:t>.</w:t>
      </w:r>
    </w:p>
    <w:p>
      <w:pPr>
        <w:pStyle w:val="Normal137"/>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This article originally appeared on USA TODAY: </w:t>
      </w:r>
      <w:hyperlink r:id="rId2363" w:history="1">
        <w:r>
          <w:rPr>
            <w:rFonts w:ascii="arial" w:eastAsia="arial" w:hAnsi="arial" w:cs="arial"/>
            <w:b w:val="0"/>
            <w:i/>
            <w:strike w:val="0"/>
            <w:noProof w:val="0"/>
            <w:color w:val="0077CC"/>
            <w:position w:val="0"/>
            <w:sz w:val="20"/>
            <w:u w:val="single"/>
            <w:vertAlign w:val="baseline"/>
          </w:rPr>
          <w:t xml:space="preserve">No evidence Brian Thompson was set to testify against </w:t>
        </w:r>
      </w:hyperlink>
      <w:hyperlink r:id="rId2364" w:history="1">
        <w:r>
          <w:rPr>
            <w:rFonts w:ascii="arial" w:eastAsia="arial" w:hAnsi="arial" w:cs="arial"/>
            <w:b/>
            <w:i/>
            <w:strike w:val="0"/>
            <w:noProof w:val="0"/>
            <w:color w:val="0077CC"/>
            <w:position w:val="0"/>
            <w:sz w:val="20"/>
            <w:u w:val="single"/>
            <w:vertAlign w:val="baseline"/>
          </w:rPr>
          <w:t>Nancy Pelosi</w:t>
        </w:r>
      </w:hyperlink>
      <w:hyperlink r:id="rId2365" w:history="1">
        <w:r>
          <w:rPr>
            <w:rFonts w:ascii="arial" w:eastAsia="arial" w:hAnsi="arial" w:cs="arial"/>
            <w:b w:val="0"/>
            <w:i/>
            <w:strike w:val="0"/>
            <w:noProof w:val="0"/>
            <w:color w:val="0077CC"/>
            <w:position w:val="0"/>
            <w:sz w:val="20"/>
            <w:u w:val="single"/>
            <w:vertAlign w:val="baseline"/>
          </w:rPr>
          <w:t xml:space="preserve"> | Fact check</w:t>
        </w:r>
      </w:hyperlink>
    </w:p>
    <w:p>
      <w:pPr>
        <w:pStyle w:val="Normal137"/>
        <w:keepNext/>
        <w:spacing w:before="240" w:after="0" w:line="340" w:lineRule="atLeast"/>
        <w:ind w:left="0" w:right="0" w:firstLine="0"/>
        <w:jc w:val="left"/>
      </w:pPr>
      <w:bookmarkStart w:id="415" w:name="Classification_135"/>
      <w:bookmarkEnd w:id="415"/>
      <w:r>
        <w:rPr>
          <w:rFonts w:ascii="arial" w:eastAsia="arial" w:hAnsi="arial" w:cs="arial"/>
          <w:b/>
          <w:i w:val="0"/>
          <w:strike w:val="0"/>
          <w:noProof w:val="0"/>
          <w:color w:val="000000"/>
          <w:position w:val="0"/>
          <w:sz w:val="28"/>
          <w:u w:val="none"/>
          <w:vertAlign w:val="baseline"/>
        </w:rPr>
        <w:t>Classification</w:t>
      </w:r>
    </w:p>
    <w:p>
      <w:pPr>
        <w:pStyle w:val="Normal137"/>
        <w:spacing w:line="60" w:lineRule="exact"/>
      </w:pPr>
      <w:r>
        <w:pict>
          <v:line id="_x0000_s1545" style="position:absolute;z-index:252135424" from="0,2pt" to="512pt,2pt" strokecolor="#009ddb" strokeweight="2pt">
            <v:stroke linestyle="single"/>
            <w10:wrap type="topAndBottom"/>
          </v:line>
        </w:pict>
      </w:r>
    </w:p>
    <w:p>
      <w:pPr>
        <w:pStyle w:val="Normal137"/>
        <w:spacing w:line="120" w:lineRule="exact"/>
      </w:pPr>
    </w:p>
    <w:p>
      <w:pPr>
        <w:pStyle w:val="Normal13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666052891</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INSIDER TRADING (92%); BUSINESS INVESTIGATIONS (90%); EVIDENCE (90%); EXECUTIVES (90%); FACT CHECKING (90%); INTERNET SOCIAL NETWORKING (90%); INVESTIGATIONS (90%); NEGATIVE BUSINESS NEWS (90%); CYBERCRIME (89%); HOLDING COMPANIES (89%); LEGISLATIVE BODIES (89%); SUITS &amp; CLAIMS (89%); TESTIMONY (89%); US SECURITIES &amp; EXCHANGE COMMISSION INVESTIGATIONS (89%); US DEMOCRATIC PARTY (79%); NEGATIVE TECHNOLOGY NEWS (78%); PARENT COMPANIES (78%); PHOTO &amp; VIDEO SHARING (78%); SECURITIES &amp; OTHER INVESTMENTS (78%); SHAREHOLDERS (78%); SHOOTINGS (78%); CRIMINAL INVESTIGATIONS (77%); DEATH &amp; DYING (77%); FEDERAL INVESTIGATIONS (77%); NEGATIVE NEWS (77%); FRAUD &amp; FINANCIAL CRIME (74%); LITIGATION (67%); CYBERATTACKS (66%); ANTITRUST &amp; TRADE LAW (50%)</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UNITEDHEALTH GROUP INC (65%);  META PLATFORMS INC (56%)</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SECURITIES &amp; EXCHANGE COMMISSION (54%)</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UNH (NYSE) (65%); META (NASDAQ) (56%)</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NAICS524114 DIRECT HEALTH &amp; MEDICAL INSURANCE CARRIERS (65%); SIC6324 HOSPITAL &amp; MEDICAL SERVICE PLANS (65%); SIC6321 ACCIDENT &amp; HEALTH INSURANCE (65%); NAICS516210 MEDIA STREAMING DIST SVCS, SOCIAL NETWORKS, AND OTHER MEDIA NETWORKS AND CONTENT PROVIDERS (56%); SIC7374 COMPUTER PROCESSING &amp; DATA PREPARATION &amp; PROCESSING SERVICES (56%); INSIDER TRADING (92%); INTERNET SOCIAL NETWORKING (90%); CYBERCRIME (89%); US SECURITIES &amp; EXCHANGE COMMISSION INVESTIGATIONS (89%); PHOTO &amp; VIDEO SHARING (78%); SECURITIES &amp; OTHER INVESTMENTS (78%); CYBERSECURITY (73%); ELECTRONIC PUBLISHING (73%); CYBERATTACKS (66%); INFORMATION SECURITY &amp; PRIVACY (64%)</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(91%); EDWARD J MARKEY (76%); ELIZABETH WARREN (50%)</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(92%); UNITED STATES (94%); Florida; United States; Americas, Northern America</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12, 2024</w:t>
      </w:r>
    </w:p>
    <w:p>
      <w:pPr>
        <w:pStyle w:val="Normal137"/>
      </w:pPr>
    </w:p>
    <w:p>
      <w:pPr>
        <w:pStyle w:val="Normal137"/>
        <w:ind w:left="200"/>
        <w:sectPr>
          <w:type w:val="continuous"/>
          <w:pgMar w:top="840" w:right="1000" w:bottom="840" w:left="1000" w:header="400" w:footer="400"/>
          <w:pgNumType w:fmt="decimal"/>
          <w:cols w:space="720"/>
        </w:sectPr>
      </w:pPr>
      <w:r>
        <w:br/>
      </w:r>
      <w:r>
        <w:pict>
          <v:line id="_x0000_s1546" style="position:absolute;z-index:252136448" from="0,10pt" to="512pt,10pt" strokecolor="black" strokeweight="1pt">
            <v:stroke linestyle="single"/>
          </v:line>
        </w:pict>
      </w:r>
      <w:r>
        <w:rPr>
          <w:rFonts w:ascii="arial" w:eastAsia="arial" w:hAnsi="arial" w:cs="arial"/>
          <w:b/>
          <w:color w:val="767676"/>
          <w:sz w:val="16"/>
        </w:rPr>
        <w:t>End of Document</w:t>
      </w:r>
    </w:p>
    <w:p>
      <w:pPr>
        <w:pStyle w:val="Normal138"/>
        <w:sectPr>
          <w:headerReference w:type="even" r:id="rId2366"/>
          <w:headerReference w:type="default" r:id="rId2367"/>
          <w:footerReference w:type="even" r:id="rId2368"/>
          <w:footerReference w:type="default" r:id="rId2369"/>
          <w:headerReference w:type="first" r:id="rId2370"/>
          <w:footerReference w:type="first" r:id="rId2371"/>
          <w:pgSz w:w="12240" w:h="15840"/>
          <w:pgMar w:top="840" w:right="1000" w:bottom="840" w:left="1000" w:header="400" w:footer="400"/>
          <w:pgNumType w:fmt="decimal"/>
          <w:cols w:space="720"/>
          <w:titlePg w:val="0"/>
        </w:sectPr>
      </w:pPr>
    </w:p>
    <w:p>
      <w:pPr>
        <w:pStyle w:val="Normal138"/>
      </w:pPr>
    </w:p>
    <w:p>
      <w:pPr>
        <w:pStyle w:val="Heading1136"/>
        <w:keepNext w:val="0"/>
        <w:spacing w:after="200" w:line="340" w:lineRule="atLeast"/>
        <w:ind w:left="0" w:right="0" w:firstLine="0"/>
        <w:jc w:val="center"/>
      </w:pPr>
      <w:hyperlink r:id="rId2372" w:history="1">
        <w:r>
          <w:rPr>
            <w:rFonts w:ascii="arial" w:eastAsia="arial" w:hAnsi="arial" w:cs="arial"/>
            <w:b/>
            <w:i/>
            <w:strike w:val="0"/>
            <w:color w:val="0077CC"/>
            <w:sz w:val="28"/>
            <w:u w:val="single"/>
            <w:vertAlign w:val="baseline"/>
          </w:rPr>
          <w:t>Nancy Pelosi</w:t>
        </w:r>
      </w:hyperlink>
      <w:hyperlink r:id="rId2373" w:history="1">
        <w:r>
          <w:rPr>
            <w:rFonts w:ascii="arial" w:eastAsia="arial" w:hAnsi="arial" w:cs="arial"/>
            <w:b/>
            <w:i/>
            <w:strike w:val="0"/>
            <w:color w:val="0077CC"/>
            <w:sz w:val="28"/>
            <w:u w:val="single"/>
            <w:vertAlign w:val="baseline"/>
          </w:rPr>
          <w:t>'s Stock Portfolio Explodes In Value, Beats Market By Nearly 200%</w:t>
        </w:r>
      </w:hyperlink>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Caller</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8, 2025 Wednesday 07:48 PM EST</w:t>
      </w:r>
    </w:p>
    <w:p>
      <w:pPr>
        <w:pStyle w:val="Normal138"/>
        <w:keepNext w:val="0"/>
        <w:spacing w:after="0" w:line="240" w:lineRule="atLeast"/>
        <w:ind w:right="0"/>
        <w:jc w:val="both"/>
      </w:pPr>
      <w:bookmarkStart w:id="416" w:name="Bookmark_138"/>
      <w:bookmarkEnd w:id="416"/>
    </w:p>
    <w:p>
      <w:pPr>
        <w:pStyle w:val="Normal1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Daily Caller, Inc. All Rights Reserved</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daily-caller-news-foundation</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690 words</w:t>
      </w:r>
    </w:p>
    <w:p>
      <w:pPr>
        <w:pStyle w:val="Normal13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Owen Klinsky, Contributor, </w:t>
      </w:r>
      <w:hyperlink r:id="rId2374" w:history="1">
        <w:r>
          <w:rPr>
            <w:rFonts w:ascii="arial" w:eastAsia="arial" w:hAnsi="arial" w:cs="arial"/>
            <w:b w:val="0"/>
            <w:i/>
            <w:strike w:val="0"/>
            <w:noProof w:val="0"/>
            <w:color w:val="0077CC"/>
            <w:position w:val="0"/>
            <w:sz w:val="20"/>
            <w:u w:val="single"/>
            <w:vertAlign w:val="baseline"/>
          </w:rPr>
          <w:t>owen@dcnf.org</w:t>
        </w:r>
      </w:hyperlink>
    </w:p>
    <w:p>
      <w:pPr>
        <w:pStyle w:val="Normal138"/>
        <w:keepNext/>
        <w:spacing w:before="240" w:after="0" w:line="340" w:lineRule="atLeast"/>
        <w:ind w:left="0" w:right="0" w:firstLine="0"/>
        <w:jc w:val="left"/>
      </w:pPr>
      <w:bookmarkStart w:id="417" w:name="Body_136"/>
      <w:bookmarkEnd w:id="417"/>
      <w:r>
        <w:rPr>
          <w:rFonts w:ascii="arial" w:eastAsia="arial" w:hAnsi="arial" w:cs="arial"/>
          <w:b/>
          <w:i w:val="0"/>
          <w:strike w:val="0"/>
          <w:noProof w:val="0"/>
          <w:color w:val="000000"/>
          <w:position w:val="0"/>
          <w:sz w:val="28"/>
          <w:u w:val="none"/>
          <w:vertAlign w:val="baseline"/>
        </w:rPr>
        <w:t>Body</w:t>
      </w:r>
    </w:p>
    <w:p>
      <w:pPr>
        <w:pStyle w:val="Normal138"/>
        <w:spacing w:line="60" w:lineRule="exact"/>
      </w:pPr>
      <w:r>
        <w:pict>
          <v:line id="_x0000_s1547" style="position:absolute;z-index:252137472" from="0,2pt" to="512pt,2pt" strokecolor="#009ddb" strokeweight="2pt">
            <v:stroke linestyle="single"/>
            <w10:wrap type="topAndBottom"/>
          </v:line>
        </w:pict>
      </w:r>
    </w:p>
    <w:p>
      <w:pPr>
        <w:pStyle w:val="Normal138"/>
      </w:pPr>
    </w:p>
    <w:p>
      <w:pPr>
        <w:pStyle w:val="Normal138"/>
        <w:keepNext w:val="0"/>
        <w:spacing w:before="240" w:after="0" w:line="260" w:lineRule="atLeast"/>
        <w:ind w:left="0" w:right="0" w:firstLine="0"/>
        <w:jc w:val="both"/>
      </w:pPr>
      <w:hyperlink r:id="rId2375" w:history="1">
        <w:r>
          <w:rPr>
            <w:rFonts w:ascii="arial" w:eastAsia="arial" w:hAnsi="arial" w:cs="arial"/>
            <w:b w:val="0"/>
            <w:i/>
            <w:strike w:val="0"/>
            <w:color w:val="0077CC"/>
            <w:sz w:val="20"/>
            <w:u w:val="single"/>
            <w:vertAlign w:val="baseline"/>
          </w:rPr>
          <w:t>Link to Image</w:t>
        </w:r>
      </w:hyperlink>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House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beat the S&amp;P 500 by nearly 200% in 2024, continuing her streak of outperforming the stock index.</w:t>
      </w:r>
    </w:p>
    <w:p>
      <w:pPr>
        <w:pStyle w:val="Normal138"/>
        <w:keepNext w:val="0"/>
        <w:spacing w:before="240" w:after="0" w:line="260" w:lineRule="atLeast"/>
        <w:ind w:left="0" w:right="0" w:firstLine="0"/>
        <w:jc w:val="both"/>
      </w:pPr>
      <w:hyperlink r:id="rId2376" w:history="1">
        <w:r>
          <w:rPr>
            <w:rFonts w:ascii="arial" w:eastAsia="arial" w:hAnsi="arial" w:cs="arial"/>
            <w:b/>
            <w:i/>
            <w:strike w:val="0"/>
            <w:color w:val="0077CC"/>
            <w:sz w:val="20"/>
            <w:u w:val="single"/>
            <w:vertAlign w:val="baseline"/>
          </w:rPr>
          <w:t>Pelosi</w:t>
        </w:r>
      </w:hyperlink>
      <w:hyperlink r:id="rId2377" w:history="1">
        <w:r>
          <w:rPr>
            <w:rFonts w:ascii="arial" w:eastAsia="arial" w:hAnsi="arial" w:cs="arial"/>
            <w:b w:val="0"/>
            <w:i/>
            <w:strike w:val="0"/>
            <w:color w:val="0077CC"/>
            <w:sz w:val="20"/>
            <w:u w:val="single"/>
            <w:vertAlign w:val="baseline"/>
          </w:rPr>
          <w:t>'s portfolio</w:t>
        </w:r>
      </w:hyperlink>
      <w:r>
        <w:rPr>
          <w:rFonts w:ascii="arial" w:eastAsia="arial" w:hAnsi="arial" w:cs="arial"/>
          <w:b w:val="0"/>
          <w:i w:val="0"/>
          <w:strike w:val="0"/>
          <w:noProof w:val="0"/>
          <w:color w:val="000000"/>
          <w:position w:val="0"/>
          <w:sz w:val="20"/>
          <w:u w:val="none"/>
          <w:vertAlign w:val="baseline"/>
        </w:rPr>
        <w:t xml:space="preserve"> grew 70.9% between Dec. 29, 2023, and Dec. 30, 2024, compared to the S&amp;P 500's 24.9% return for the period, </w:t>
      </w:r>
      <w:hyperlink r:id="rId2378" w:history="1">
        <w:r>
          <w:rPr>
            <w:rFonts w:ascii="arial" w:eastAsia="arial" w:hAnsi="arial" w:cs="arial"/>
            <w:b w:val="0"/>
            <w:i/>
            <w:strike w:val="0"/>
            <w:noProof w:val="0"/>
            <w:color w:val="0077CC"/>
            <w:position w:val="0"/>
            <w:sz w:val="20"/>
            <w:u w:val="single"/>
            <w:vertAlign w:val="baseline"/>
          </w:rPr>
          <w:t>according</w:t>
        </w:r>
      </w:hyperlink>
      <w:r>
        <w:rPr>
          <w:rFonts w:ascii="arial" w:eastAsia="arial" w:hAnsi="arial" w:cs="arial"/>
          <w:b w:val="0"/>
          <w:i w:val="0"/>
          <w:strike w:val="0"/>
          <w:noProof w:val="0"/>
          <w:color w:val="000000"/>
          <w:position w:val="0"/>
          <w:sz w:val="20"/>
          <w:u w:val="none"/>
          <w:vertAlign w:val="baseline"/>
        </w:rPr>
        <w:t xml:space="preserve"> to financial data platform Unusual Whales' 2024 Congress Trading Report. The former speaker's 2024 investment results exceeded her stellar 2023 performance, when she </w:t>
      </w:r>
      <w:hyperlink r:id="rId2379" w:history="1">
        <w:r>
          <w:rPr>
            <w:rFonts w:ascii="arial" w:eastAsia="arial" w:hAnsi="arial" w:cs="arial"/>
            <w:b w:val="0"/>
            <w:i/>
            <w:strike w:val="0"/>
            <w:noProof w:val="0"/>
            <w:color w:val="0077CC"/>
            <w:position w:val="0"/>
            <w:sz w:val="20"/>
            <w:u w:val="single"/>
            <w:vertAlign w:val="baseline"/>
          </w:rPr>
          <w:t>secured</w:t>
        </w:r>
      </w:hyperlink>
      <w:r>
        <w:rPr>
          <w:rFonts w:ascii="arial" w:eastAsia="arial" w:hAnsi="arial" w:cs="arial"/>
          <w:b w:val="0"/>
          <w:i w:val="0"/>
          <w:strike w:val="0"/>
          <w:noProof w:val="0"/>
          <w:color w:val="000000"/>
          <w:position w:val="0"/>
          <w:sz w:val="20"/>
          <w:u w:val="none"/>
          <w:vertAlign w:val="baseline"/>
        </w:rPr>
        <w:t xml:space="preserve"> a </w:t>
      </w:r>
      <w:hyperlink r:id="rId2380" w:history="1">
        <w:r>
          <w:rPr>
            <w:rFonts w:ascii="arial" w:eastAsia="arial" w:hAnsi="arial" w:cs="arial"/>
            <w:b w:val="0"/>
            <w:i/>
            <w:strike w:val="0"/>
            <w:noProof w:val="0"/>
            <w:color w:val="0077CC"/>
            <w:position w:val="0"/>
            <w:sz w:val="20"/>
            <w:u w:val="single"/>
            <w:vertAlign w:val="baseline"/>
          </w:rPr>
          <w:t>return</w:t>
        </w:r>
      </w:hyperlink>
      <w:r>
        <w:rPr>
          <w:rFonts w:ascii="arial" w:eastAsia="arial" w:hAnsi="arial" w:cs="arial"/>
          <w:b w:val="0"/>
          <w:i w:val="0"/>
          <w:strike w:val="0"/>
          <w:noProof w:val="0"/>
          <w:color w:val="000000"/>
          <w:position w:val="0"/>
          <w:sz w:val="20"/>
          <w:u w:val="none"/>
          <w:vertAlign w:val="baseline"/>
        </w:rPr>
        <w:t xml:space="preserve"> of 65.5% - outperforming that year's S&amp;P 500 return of 24.8% by approximately 164%. </w:t>
      </w:r>
      <w:hyperlink r:id="rId2381" w:history="1">
        <w:r>
          <w:rPr>
            <w:rFonts w:ascii="arial" w:eastAsia="arial" w:hAnsi="arial" w:cs="arial"/>
            <w:b w:val="0"/>
            <w:i/>
            <w:strike w:val="0"/>
            <w:noProof w:val="0"/>
            <w:color w:val="0077CC"/>
            <w:position w:val="0"/>
            <w:sz w:val="20"/>
            <w:u w:val="single"/>
            <w:vertAlign w:val="baseline"/>
          </w:rPr>
          <w:t xml:space="preserve">(RELATED: Meet The 9 Lawmakers Who Out-Traded </w:t>
        </w:r>
      </w:hyperlink>
      <w:hyperlink r:id="rId2382" w:history="1">
        <w:r>
          <w:rPr>
            <w:rFonts w:ascii="arial" w:eastAsia="arial" w:hAnsi="arial" w:cs="arial"/>
            <w:b/>
            <w:i/>
            <w:strike w:val="0"/>
            <w:noProof w:val="0"/>
            <w:color w:val="0077CC"/>
            <w:position w:val="0"/>
            <w:sz w:val="20"/>
            <w:u w:val="single"/>
            <w:vertAlign w:val="baseline"/>
          </w:rPr>
          <w:t>Nancy Pelosi</w:t>
        </w:r>
      </w:hyperlink>
      <w:hyperlink r:id="rId2383" w:history="1">
        <w:r>
          <w:rPr>
            <w:rFonts w:ascii="arial" w:eastAsia="arial" w:hAnsi="arial" w:cs="arial"/>
            <w:b w:val="0"/>
            <w:i/>
            <w:strike w:val="0"/>
            <w:noProof w:val="0"/>
            <w:color w:val="0077CC"/>
            <w:position w:val="0"/>
            <w:sz w:val="20"/>
            <w:u w:val="single"/>
            <w:vertAlign w:val="baseline"/>
          </w:rPr>
          <w:t xml:space="preserve"> In The Stock Market Last Year)</w:t>
        </w:r>
      </w:hyperlink>
    </w:p>
    <w:p>
      <w:pPr>
        <w:pStyle w:val="Normal138"/>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outdid many of the world's oldest and largest hedge funds in 2024, </w:t>
      </w:r>
      <w:hyperlink r:id="rId2384" w:history="1">
        <w:r>
          <w:rPr>
            <w:rFonts w:ascii="arial" w:eastAsia="arial" w:hAnsi="arial" w:cs="arial"/>
            <w:b w:val="0"/>
            <w:i/>
            <w:strike w:val="0"/>
            <w:noProof w:val="0"/>
            <w:color w:val="0077CC"/>
            <w:position w:val="0"/>
            <w:sz w:val="20"/>
            <w:u w:val="single"/>
            <w:vertAlign w:val="baseline"/>
          </w:rPr>
          <w:t>including</w:t>
        </w:r>
      </w:hyperlink>
      <w:r>
        <w:rPr>
          <w:rFonts w:ascii="arial" w:eastAsia="arial" w:hAnsi="arial" w:cs="arial"/>
          <w:b w:val="0"/>
          <w:i w:val="0"/>
          <w:strike w:val="0"/>
          <w:noProof w:val="0"/>
          <w:color w:val="000000"/>
          <w:position w:val="0"/>
          <w:sz w:val="20"/>
          <w:u w:val="none"/>
          <w:vertAlign w:val="baseline"/>
        </w:rPr>
        <w:t> </w:t>
      </w:r>
      <w:hyperlink r:id="rId2385" w:anchor=":~:text=Billionaire%20investor%20Ken%20Griffin's%20handful,person%20familiar%20with%20the%20returns." w:history="1">
        <w:r>
          <w:rPr>
            <w:rFonts w:ascii="arial" w:eastAsia="arial" w:hAnsi="arial" w:cs="arial"/>
            <w:b w:val="0"/>
            <w:i/>
            <w:strike w:val="0"/>
            <w:noProof w:val="0"/>
            <w:color w:val="0077CC"/>
            <w:position w:val="0"/>
            <w:sz w:val="20"/>
            <w:u w:val="single"/>
            <w:vertAlign w:val="baseline"/>
          </w:rPr>
          <w:t>Citadel</w:t>
        </w:r>
      </w:hyperlink>
      <w:r>
        <w:rPr>
          <w:rFonts w:ascii="arial" w:eastAsia="arial" w:hAnsi="arial" w:cs="arial"/>
          <w:b w:val="0"/>
          <w:i w:val="0"/>
          <w:strike w:val="0"/>
          <w:noProof w:val="0"/>
          <w:color w:val="000000"/>
          <w:position w:val="0"/>
          <w:sz w:val="20"/>
          <w:u w:val="none"/>
          <w:vertAlign w:val="baseline"/>
        </w:rPr>
        <w:t xml:space="preserve">, which had $66 billion in assets under management as of December, and </w:t>
      </w:r>
      <w:hyperlink r:id="rId2386" w:anchor=":~:text='%20hedge%20fund%20business.,Cubs%20%E2%80%94%20dating%20back%20to%201999." w:history="1">
        <w:r>
          <w:rPr>
            <w:rFonts w:ascii="arial" w:eastAsia="arial" w:hAnsi="arial" w:cs="arial"/>
            <w:b w:val="0"/>
            <w:i/>
            <w:strike w:val="0"/>
            <w:noProof w:val="0"/>
            <w:color w:val="0077CC"/>
            <w:position w:val="0"/>
            <w:sz w:val="20"/>
            <w:u w:val="single"/>
            <w:vertAlign w:val="baseline"/>
          </w:rPr>
          <w:t>Discovery Capital</w:t>
        </w:r>
      </w:hyperlink>
      <w:r>
        <w:rPr>
          <w:rFonts w:ascii="arial" w:eastAsia="arial" w:hAnsi="arial" w:cs="arial"/>
          <w:b w:val="0"/>
          <w:i w:val="0"/>
          <w:strike w:val="0"/>
          <w:noProof w:val="0"/>
          <w:color w:val="000000"/>
          <w:position w:val="0"/>
          <w:sz w:val="20"/>
          <w:u w:val="none"/>
          <w:vertAlign w:val="baseline"/>
        </w:rPr>
        <w:t xml:space="preserve">, which has been around for over 25 years and had $15 billion in assets under management at its peak. She also outperformed legendary investor Warren Buffet's Berkshire Hathaway, more than </w:t>
      </w:r>
      <w:hyperlink r:id="rId2387" w:history="1">
        <w:r>
          <w:rPr>
            <w:rFonts w:ascii="arial" w:eastAsia="arial" w:hAnsi="arial" w:cs="arial"/>
            <w:b w:val="0"/>
            <w:i/>
            <w:strike w:val="0"/>
            <w:noProof w:val="0"/>
            <w:color w:val="0077CC"/>
            <w:position w:val="0"/>
            <w:sz w:val="20"/>
            <w:u w:val="single"/>
            <w:vertAlign w:val="baseline"/>
          </w:rPr>
          <w:t>doubling</w:t>
        </w:r>
      </w:hyperlink>
      <w:r>
        <w:rPr>
          <w:rFonts w:ascii="arial" w:eastAsia="arial" w:hAnsi="arial" w:cs="arial"/>
          <w:b w:val="0"/>
          <w:i w:val="0"/>
          <w:strike w:val="0"/>
          <w:noProof w:val="0"/>
          <w:color w:val="000000"/>
          <w:position w:val="0"/>
          <w:sz w:val="20"/>
          <w:u w:val="none"/>
          <w:vertAlign w:val="baseline"/>
        </w:rPr>
        <w:t xml:space="preserve"> its 27.1% 2024 return.</w:t>
      </w:r>
    </w:p>
    <w:p>
      <w:pPr>
        <w:pStyle w:val="Normal138"/>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 Another day, another all-time high for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's portfolio.</w:t>
      </w:r>
    </w:p>
    <w:p>
      <w:pPr>
        <w:pStyle w:val="Normal138"/>
        <w:keepNext w:val="0"/>
        <w:spacing w:before="6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 She has made $2.7M in the stock market so far today, per our estimates.</w:t>
      </w:r>
    </w:p>
    <w:p>
      <w:pPr>
        <w:pStyle w:val="Normal138"/>
        <w:keepNext w:val="0"/>
        <w:spacing w:before="24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 We estimate that she is now worth $274M: </w:t>
      </w:r>
      <w:hyperlink r:id="rId2388" w:history="1">
        <w:r>
          <w:rPr>
            <w:rFonts w:ascii="arial" w:eastAsia="arial" w:hAnsi="arial" w:cs="arial"/>
            <w:b w:val="0"/>
            <w:i/>
            <w:strike w:val="0"/>
            <w:noProof w:val="0"/>
            <w:color w:val="0077CC"/>
            <w:position w:val="0"/>
            <w:sz w:val="20"/>
            <w:u w:val="single"/>
            <w:vertAlign w:val="baseline"/>
          </w:rPr>
          <w:t>pic.twitter.com/oL8zCxoKPU</w:t>
        </w:r>
      </w:hyperlink>
    </w:p>
    <w:p>
      <w:pPr>
        <w:pStyle w:val="Normal138"/>
        <w:keepNext w:val="0"/>
        <w:spacing w:before="24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 - Quiver Quantitative (@QuiverQuant) </w:t>
      </w:r>
      <w:hyperlink r:id="rId2389" w:history="1">
        <w:r>
          <w:rPr>
            <w:rFonts w:ascii="arial" w:eastAsia="arial" w:hAnsi="arial" w:cs="arial"/>
            <w:b w:val="0"/>
            <w:i/>
            <w:strike w:val="0"/>
            <w:noProof w:val="0"/>
            <w:color w:val="0077CC"/>
            <w:position w:val="0"/>
            <w:sz w:val="20"/>
            <w:u w:val="single"/>
            <w:vertAlign w:val="baseline"/>
          </w:rPr>
          <w:t>December 11, 2024</w:t>
        </w:r>
      </w:hyperlink>
    </w:p>
    <w:p>
      <w:pPr>
        <w:pStyle w:val="Normal138"/>
        <w:keepNext w:val="0"/>
        <w:spacing w:before="6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 BREAKING</w:t>
      </w:r>
    </w:p>
    <w:p>
      <w:pPr>
        <w:pStyle w:val="Normal138"/>
        <w:keepNext w:val="0"/>
        <w:spacing w:before="6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 I have just released the full report on politicians trading in 2023.</w:t>
      </w:r>
    </w:p>
    <w:p>
      <w:pPr>
        <w:pStyle w:val="Normal138"/>
        <w:keepNext w:val="0"/>
        <w:spacing w:before="6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 Like every year since 2020, US politicians beat the market.</w:t>
      </w:r>
    </w:p>
    <w:p>
      <w:pPr>
        <w:pStyle w:val="Normal138"/>
        <w:keepNext w:val="0"/>
        <w:spacing w:before="6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 And many in Congress made unusually timed trades resulting in huge gains.</w:t>
      </w:r>
    </w:p>
    <w:p>
      <w:pPr>
        <w:pStyle w:val="Normal138"/>
        <w:keepNext w:val="0"/>
        <w:spacing w:before="24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 Here are the top performers of 2023. </w:t>
      </w:r>
      <w:hyperlink r:id="rId2390" w:history="1">
        <w:r>
          <w:rPr>
            <w:rFonts w:ascii="arial" w:eastAsia="arial" w:hAnsi="arial" w:cs="arial"/>
            <w:b w:val="0"/>
            <w:i/>
            <w:strike w:val="0"/>
            <w:noProof w:val="0"/>
            <w:color w:val="0077CC"/>
            <w:position w:val="0"/>
            <w:sz w:val="20"/>
            <w:u w:val="single"/>
            <w:vertAlign w:val="baseline"/>
          </w:rPr>
          <w:t>pic.twitter.com/ykf9VICsBw</w:t>
        </w:r>
      </w:hyperlink>
    </w:p>
    <w:p>
      <w:pPr>
        <w:pStyle w:val="Normal138"/>
        <w:keepNext w:val="0"/>
        <w:spacing w:before="24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 - unusual_whales (@unusual_whales) </w:t>
      </w:r>
      <w:hyperlink r:id="rId2391" w:history="1">
        <w:r>
          <w:rPr>
            <w:rFonts w:ascii="arial" w:eastAsia="arial" w:hAnsi="arial" w:cs="arial"/>
            <w:b w:val="0"/>
            <w:i/>
            <w:strike w:val="0"/>
            <w:noProof w:val="0"/>
            <w:color w:val="0077CC"/>
            <w:position w:val="0"/>
            <w:sz w:val="20"/>
            <w:u w:val="single"/>
            <w:vertAlign w:val="baseline"/>
          </w:rPr>
          <w:t>January 2, 2024</w:t>
        </w:r>
      </w:hyperlink>
    </w:p>
    <w:p>
      <w:pPr>
        <w:pStyle w:val="Normal138"/>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's trades are </w:t>
      </w:r>
      <w:hyperlink r:id="rId2392" w:history="1">
        <w:r>
          <w:rPr>
            <w:rFonts w:ascii="arial" w:eastAsia="arial" w:hAnsi="arial" w:cs="arial"/>
            <w:b w:val="0"/>
            <w:i/>
            <w:strike w:val="0"/>
            <w:noProof w:val="0"/>
            <w:color w:val="0077CC"/>
            <w:position w:val="0"/>
            <w:sz w:val="20"/>
            <w:u w:val="single"/>
            <w:vertAlign w:val="baseline"/>
          </w:rPr>
          <w:t>executed</w:t>
        </w:r>
      </w:hyperlink>
      <w:r>
        <w:rPr>
          <w:rFonts w:ascii="arial" w:eastAsia="arial" w:hAnsi="arial" w:cs="arial"/>
          <w:b w:val="0"/>
          <w:i w:val="0"/>
          <w:strike w:val="0"/>
          <w:noProof w:val="0"/>
          <w:color w:val="000000"/>
          <w:position w:val="0"/>
          <w:sz w:val="20"/>
          <w:u w:val="none"/>
          <w:vertAlign w:val="baseline"/>
        </w:rPr>
        <w:t xml:space="preserve"> on her behalf by her husband, Paul, an investment banker whose strategy largely consists of buying </w:t>
      </w:r>
      <w:hyperlink r:id="rId2393" w:history="1">
        <w:r>
          <w:rPr>
            <w:rFonts w:ascii="arial" w:eastAsia="arial" w:hAnsi="arial" w:cs="arial"/>
            <w:b w:val="0"/>
            <w:i/>
            <w:strike w:val="0"/>
            <w:noProof w:val="0"/>
            <w:color w:val="0077CC"/>
            <w:position w:val="0"/>
            <w:sz w:val="20"/>
            <w:u w:val="single"/>
            <w:vertAlign w:val="baseline"/>
          </w:rPr>
          <w:t>call options</w:t>
        </w:r>
      </w:hyperlink>
      <w:r>
        <w:rPr>
          <w:rFonts w:ascii="arial" w:eastAsia="arial" w:hAnsi="arial" w:cs="arial"/>
          <w:b w:val="0"/>
          <w:i w:val="0"/>
          <w:strike w:val="0"/>
          <w:noProof w:val="0"/>
          <w:color w:val="000000"/>
          <w:position w:val="0"/>
          <w:sz w:val="20"/>
          <w:u w:val="none"/>
          <w:vertAlign w:val="baseline"/>
        </w:rPr>
        <w:t xml:space="preserve"> - financial contracts that provide buyers with the right to purchase an asset at a predetermined price - in large technology companies after they experience price drops, according to Unusual Whales. The strategy appeared successful in 2024, with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's contracts to purchase chipmaker Nvidia finishing the year up 273% and her contracts to purchase cybersecurity company </w:t>
      </w:r>
      <w:hyperlink r:id="rId2394" w:history="1">
        <w:r>
          <w:rPr>
            <w:rFonts w:ascii="arial" w:eastAsia="arial" w:hAnsi="arial" w:cs="arial"/>
            <w:b w:val="0"/>
            <w:i/>
            <w:strike w:val="0"/>
            <w:noProof w:val="0"/>
            <w:color w:val="0077CC"/>
            <w:position w:val="0"/>
            <w:sz w:val="20"/>
            <w:u w:val="single"/>
            <w:vertAlign w:val="baseline"/>
          </w:rPr>
          <w:t>Palo Alto Networks</w:t>
        </w:r>
      </w:hyperlink>
      <w:r>
        <w:rPr>
          <w:rFonts w:ascii="arial" w:eastAsia="arial" w:hAnsi="arial" w:cs="arial"/>
          <w:b w:val="0"/>
          <w:i w:val="0"/>
          <w:strike w:val="0"/>
          <w:noProof w:val="0"/>
          <w:color w:val="000000"/>
          <w:position w:val="0"/>
          <w:sz w:val="20"/>
          <w:u w:val="none"/>
          <w:vertAlign w:val="baseline"/>
        </w:rPr>
        <w:t xml:space="preserve"> up 93% as of Jan. 7.</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“Speaker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does not own any stocks, and she has no prior knowledge or subsequent involvement in any transactions,” a spokesman for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's office told the Daily Caller News Foundation.</w:t>
      </w:r>
    </w:p>
    <w:p>
      <w:pPr>
        <w:pStyle w:val="Normal13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and Paul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together at MusiCares Persons of the Year Honoring Berry Gordy and Smokey Robinson. (Photo by Lester Cohen/Getty Images for The Recording Academy)</w:t>
      </w:r>
    </w:p>
    <w:p>
      <w:pPr>
        <w:pStyle w:val="Normal138"/>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has made other shrewd trades in the past, </w:t>
      </w:r>
      <w:hyperlink r:id="rId2395" w:history="1">
        <w:r>
          <w:rPr>
            <w:rFonts w:ascii="arial" w:eastAsia="arial" w:hAnsi="arial" w:cs="arial"/>
            <w:b w:val="0"/>
            <w:i/>
            <w:strike w:val="0"/>
            <w:noProof w:val="0"/>
            <w:color w:val="0077CC"/>
            <w:position w:val="0"/>
            <w:sz w:val="20"/>
            <w:u w:val="single"/>
            <w:vertAlign w:val="baseline"/>
          </w:rPr>
          <w:t>unloading</w:t>
        </w:r>
      </w:hyperlink>
      <w:r>
        <w:rPr>
          <w:rFonts w:ascii="arial" w:eastAsia="arial" w:hAnsi="arial" w:cs="arial"/>
          <w:b w:val="0"/>
          <w:i w:val="0"/>
          <w:strike w:val="0"/>
          <w:noProof w:val="0"/>
          <w:color w:val="000000"/>
          <w:position w:val="0"/>
          <w:sz w:val="20"/>
          <w:u w:val="none"/>
          <w:vertAlign w:val="baseline"/>
        </w:rPr>
        <w:t xml:space="preserve"> more than $1.5 million worth of stock in Google's holding company Alphabet one month before the Department of Justice announced an antitrust lawsuit against the tech giant.</w:t>
      </w:r>
    </w:p>
    <w:p>
      <w:pPr>
        <w:pStyle w:val="Normal1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longtime congresswoman has faced backlash for her investments in the past, with Republican Missouri Sen. Josh Hawley </w:t>
      </w:r>
      <w:hyperlink r:id="rId2396" w:history="1">
        <w:r>
          <w:rPr>
            <w:rFonts w:ascii="arial" w:eastAsia="arial" w:hAnsi="arial" w:cs="arial"/>
            <w:b w:val="0"/>
            <w:i/>
            <w:strike w:val="0"/>
            <w:noProof w:val="0"/>
            <w:color w:val="0077CC"/>
            <w:position w:val="0"/>
            <w:sz w:val="20"/>
            <w:u w:val="single"/>
            <w:vertAlign w:val="baseline"/>
          </w:rPr>
          <w:t>introducing</w:t>
        </w:r>
      </w:hyperlink>
      <w:r>
        <w:rPr>
          <w:rFonts w:ascii="arial" w:eastAsia="arial" w:hAnsi="arial" w:cs="arial"/>
          <w:b w:val="0"/>
          <w:i w:val="0"/>
          <w:strike w:val="0"/>
          <w:noProof w:val="0"/>
          <w:color w:val="000000"/>
          <w:position w:val="0"/>
          <w:sz w:val="20"/>
          <w:u w:val="none"/>
          <w:vertAlign w:val="baseline"/>
        </w:rPr>
        <w:t xml:space="preserve"> the Preventing Elected Leaders from Owning Securities and Investments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Act in January 2023, which would have </w:t>
      </w:r>
      <w:hyperlink r:id="rId2397" w:history="1">
        <w:r>
          <w:rPr>
            <w:rFonts w:ascii="arial" w:eastAsia="arial" w:hAnsi="arial" w:cs="arial"/>
            <w:b w:val="0"/>
            <w:i/>
            <w:strike w:val="0"/>
            <w:noProof w:val="0"/>
            <w:color w:val="0077CC"/>
            <w:position w:val="0"/>
            <w:sz w:val="20"/>
            <w:u w:val="single"/>
            <w:vertAlign w:val="baseline"/>
          </w:rPr>
          <w:t>prohibited</w:t>
        </w:r>
      </w:hyperlink>
      <w:r>
        <w:rPr>
          <w:rFonts w:ascii="arial" w:eastAsia="arial" w:hAnsi="arial" w:cs="arial"/>
          <w:b w:val="0"/>
          <w:i w:val="0"/>
          <w:strike w:val="0"/>
          <w:noProof w:val="0"/>
          <w:color w:val="000000"/>
          <w:position w:val="0"/>
          <w:sz w:val="20"/>
          <w:u w:val="none"/>
          <w:vertAlign w:val="baseline"/>
        </w:rPr>
        <w:t xml:space="preserve"> members of Congress from trading stocks.</w:t>
      </w:r>
    </w:p>
    <w:p>
      <w:pPr>
        <w:pStyle w:val="Normal1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too long, politicians in Washington have taken advantage of the economic system they write the rules for, turning profits for themselves at the expense of the American people,” Hawley </w:t>
      </w:r>
      <w:hyperlink r:id="rId2398"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in a Jan. 2023 statement. “As members of Congress, both Senators and Representatives are tasked with providing oversight of the same companies they invest in, yet they continually buy and sell stocks, outperforming the market time and again.”</w:t>
      </w:r>
    </w:p>
    <w:p>
      <w:pPr>
        <w:pStyle w:val="Normal138"/>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has </w:t>
      </w:r>
      <w:hyperlink r:id="rId2399" w:history="1">
        <w:r>
          <w:rPr>
            <w:rFonts w:ascii="arial" w:eastAsia="arial" w:hAnsi="arial" w:cs="arial"/>
            <w:b w:val="0"/>
            <w:i/>
            <w:strike w:val="0"/>
            <w:noProof w:val="0"/>
            <w:color w:val="0077CC"/>
            <w:position w:val="0"/>
            <w:sz w:val="20"/>
            <w:u w:val="single"/>
            <w:vertAlign w:val="baseline"/>
          </w:rPr>
          <w:t>refuted</w:t>
        </w:r>
      </w:hyperlink>
      <w:r>
        <w:rPr>
          <w:rFonts w:ascii="arial" w:eastAsia="arial" w:hAnsi="arial" w:cs="arial"/>
          <w:b w:val="0"/>
          <w:i w:val="0"/>
          <w:strike w:val="0"/>
          <w:noProof w:val="0"/>
          <w:color w:val="000000"/>
          <w:position w:val="0"/>
          <w:sz w:val="20"/>
          <w:u w:val="none"/>
          <w:vertAlign w:val="baseline"/>
        </w:rPr>
        <w:t xml:space="preserve"> insider trading accusations, and even supported the 2023-2024 </w:t>
      </w:r>
      <w:hyperlink r:id="rId2400" w:history="1">
        <w:r>
          <w:rPr>
            <w:rFonts w:ascii="arial" w:eastAsia="arial" w:hAnsi="arial" w:cs="arial"/>
            <w:b w:val="0"/>
            <w:i/>
            <w:strike w:val="0"/>
            <w:noProof w:val="0"/>
            <w:color w:val="0077CC"/>
            <w:position w:val="0"/>
            <w:sz w:val="20"/>
            <w:u w:val="single"/>
            <w:vertAlign w:val="baseline"/>
          </w:rPr>
          <w:t>Ending Trading and Holdings in Congressional Stocks (ETHICS) Act</w:t>
        </w:r>
      </w:hyperlink>
      <w:r>
        <w:rPr>
          <w:rFonts w:ascii="arial" w:eastAsia="arial" w:hAnsi="arial" w:cs="arial"/>
          <w:b w:val="0"/>
          <w:i w:val="0"/>
          <w:strike w:val="0"/>
          <w:noProof w:val="0"/>
          <w:color w:val="000000"/>
          <w:position w:val="0"/>
          <w:sz w:val="20"/>
          <w:u w:val="none"/>
          <w:vertAlign w:val="baseline"/>
        </w:rPr>
        <w:t xml:space="preserve"> after </w:t>
      </w:r>
      <w:hyperlink r:id="rId2401" w:history="1">
        <w:r>
          <w:rPr>
            <w:rFonts w:ascii="arial" w:eastAsia="arial" w:hAnsi="arial" w:cs="arial"/>
            <w:b w:val="0"/>
            <w:i/>
            <w:strike w:val="0"/>
            <w:noProof w:val="0"/>
            <w:color w:val="0077CC"/>
            <w:position w:val="0"/>
            <w:sz w:val="20"/>
            <w:u w:val="single"/>
            <w:vertAlign w:val="baseline"/>
          </w:rPr>
          <w:t>dropping</w:t>
        </w:r>
      </w:hyperlink>
      <w:r>
        <w:rPr>
          <w:rFonts w:ascii="arial" w:eastAsia="arial" w:hAnsi="arial" w:cs="arial"/>
          <w:b w:val="0"/>
          <w:i w:val="0"/>
          <w:strike w:val="0"/>
          <w:noProof w:val="0"/>
          <w:color w:val="000000"/>
          <w:position w:val="0"/>
          <w:sz w:val="20"/>
          <w:u w:val="none"/>
          <w:vertAlign w:val="baseline"/>
        </w:rPr>
        <w:t xml:space="preserve"> her opposition to a stock trading ban ahead of the 2022 midterm.</w:t>
      </w:r>
    </w:p>
    <w:p>
      <w:pPr>
        <w:pStyle w:val="Normal1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content created by the Daily Caller News Foundation, an independent and nonpartisan newswire service, is available without charge to any legitimate news publisher that can provide a large audience. All republished articles must include our logo, our reporter's byline and their DCNF affiliation. For any questions about our guidelines or partnering with us, please contact </w:t>
      </w:r>
      <w:hyperlink r:id="rId2402" w:history="1">
        <w:r>
          <w:rPr>
            <w:rFonts w:ascii="arial" w:eastAsia="arial" w:hAnsi="arial" w:cs="arial"/>
            <w:b w:val="0"/>
            <w:i/>
            <w:strike w:val="0"/>
            <w:noProof w:val="0"/>
            <w:color w:val="0077CC"/>
            <w:position w:val="0"/>
            <w:sz w:val="20"/>
            <w:u w:val="single"/>
            <w:vertAlign w:val="baseline"/>
          </w:rPr>
          <w:t>licensing@dailycallernewsfoundation.org</w:t>
        </w:r>
      </w:hyperlink>
      <w:r>
        <w:rPr>
          <w:rFonts w:ascii="arial" w:eastAsia="arial" w:hAnsi="arial" w:cs="arial"/>
          <w:b w:val="0"/>
          <w:i w:val="0"/>
          <w:strike w:val="0"/>
          <w:noProof w:val="0"/>
          <w:color w:val="000000"/>
          <w:position w:val="0"/>
          <w:sz w:val="20"/>
          <w:u w:val="none"/>
          <w:vertAlign w:val="baseline"/>
        </w:rPr>
        <w:t>.</w:t>
      </w:r>
    </w:p>
    <w:p>
      <w:pPr>
        <w:pStyle w:val="Normal1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8"/>
        <w:spacing w:line="60" w:lineRule="exact"/>
      </w:pPr>
      <w:r>
        <w:pict>
          <v:line id="_x0000_s1548" style="position:absolute;z-index:252138496" from="0,2pt" to="512pt,2pt" strokecolor="#009ddb" strokeweight="2pt">
            <v:stroke linestyle="single"/>
            <w10:wrap type="topAndBottom"/>
          </v:line>
        </w:pict>
      </w:r>
    </w:p>
    <w:p>
      <w:pPr>
        <w:pStyle w:val="Normal1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MARCH 26: U.S. House Speaker (D-CA) talks to reporters at a news conference about legislation addressing the ongoing coronavirus outbreak March 26, 2020 in Washington, DC. As people filed a record 3.2 million unemployment claims,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said she anticipated a strong, bipartisan vote for a $2.2 trillion stimulus bill that lawmakers hope will shore up the economy in the face of the COVID-19 pandemic.</w:t>
      </w:r>
    </w:p>
    <w:p>
      <w:pPr>
        <w:pStyle w:val="Normal138"/>
        <w:keepNext/>
        <w:spacing w:before="240" w:after="0" w:line="340" w:lineRule="atLeast"/>
        <w:ind w:left="0" w:right="0" w:firstLine="0"/>
        <w:jc w:val="left"/>
      </w:pPr>
      <w:bookmarkStart w:id="418" w:name="Classification_136"/>
      <w:bookmarkEnd w:id="418"/>
      <w:r>
        <w:rPr>
          <w:rFonts w:ascii="arial" w:eastAsia="arial" w:hAnsi="arial" w:cs="arial"/>
          <w:b/>
          <w:i w:val="0"/>
          <w:strike w:val="0"/>
          <w:noProof w:val="0"/>
          <w:color w:val="000000"/>
          <w:position w:val="0"/>
          <w:sz w:val="28"/>
          <w:u w:val="none"/>
          <w:vertAlign w:val="baseline"/>
        </w:rPr>
        <w:t>Classification</w:t>
      </w:r>
    </w:p>
    <w:p>
      <w:pPr>
        <w:pStyle w:val="Normal138"/>
        <w:spacing w:line="60" w:lineRule="exact"/>
      </w:pPr>
      <w:r>
        <w:pict>
          <v:line id="_x0000_s1549" style="position:absolute;z-index:252139520" from="0,2pt" to="512pt,2pt" strokecolor="#009ddb" strokeweight="2pt">
            <v:stroke linestyle="single"/>
            <w10:wrap type="topAndBottom"/>
          </v:line>
        </w:pict>
      </w:r>
    </w:p>
    <w:p>
      <w:pPr>
        <w:pStyle w:val="Normal138"/>
        <w:spacing w:line="120" w:lineRule="exact"/>
      </w:pPr>
    </w:p>
    <w:p>
      <w:pPr>
        <w:pStyle w:val="Normal13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STOCK EXCHANGES (90%); HOLDING COMPANIES (79%); ELECTIONS &amp; POLITICS (76%); FORTUNE 500 COMPANIES (74%); HEDGE FUNDS (53%); </w:t>
      </w:r>
      <w:r>
        <w:rPr>
          <w:rFonts w:ascii="arial" w:eastAsia="arial" w:hAnsi="arial" w:cs="arial"/>
          <w:b/>
          <w:i/>
          <w:strike w:val="0"/>
          <w:noProof w:val="0"/>
          <w:color w:val="000000"/>
          <w:position w:val="0"/>
          <w:sz w:val="20"/>
          <w:u w:val="single"/>
          <w:vertAlign w:val="baseline"/>
        </w:rPr>
        <w:t>nancy-pelosi</w:t>
      </w:r>
      <w:r>
        <w:rPr>
          <w:rFonts w:ascii="arial" w:eastAsia="arial" w:hAnsi="arial" w:cs="arial"/>
          <w:b w:val="0"/>
          <w:i w:val="0"/>
          <w:strike w:val="0"/>
          <w:noProof w:val="0"/>
          <w:color w:val="000000"/>
          <w:position w:val="0"/>
          <w:sz w:val="20"/>
          <w:u w:val="none"/>
          <w:vertAlign w:val="baseline"/>
        </w:rPr>
        <w:t xml:space="preserve"> (%); stock-trading (%); warren-buffett (%); breaking-news (%); newsletter-money-markets (%); send-email (%)</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GOOGLE LLC (81%);  BERKSHIRE HATHAWAY INC (55%);  NVIDIA CORP (52%);  PALO ALTO NETWORKS INC (51%);  GETTY IMAGES INC (50%)</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BRK.A (NYSE) (55%); NVDA (NASDAQ) (52%); PANW (NYSE) (51%)</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NAICS519290 WEB SEARCH PORTALS AND ALL OTHER INFORMATION SERVICES (81%); NAICS524210 INSURANCE AGENCIES &amp; BROKERAGES (55%); NAICS524130 REINSURANCE CARRIERS (55%); SIC6411 INSURANCE AGENTS, BROKERS, &amp; SERVICE (55%); NAICS334413 SEMICONDUCTOR &amp; RELATED DEVICE MANUFACTURING (52%); NAICS334118 COMPUTER TERMINAL &amp; OTHER COMPUTER PERIPHERAL EQUIPMENT MANUFACTURING (52%); SIC3674 SEMICONDUCTORS &amp; RELATED DEVICES (52%); SIC3577 COMPUTER PERIPHERAL EQUIPMENT, NEC (52%); NAICS541511 CUSTOM COMPUTER PROGRAMMING SERVICES (51%); SIC7371 COMPUTER PROGRAMMING SERVICES (51%); NAICS518210 COMPUTING INFRASTRUCTURE PROVIDERS, DATA PROCESSING, WEB HOSTING, AND RELATED SERVICES (50%); NAICS541430 GRAPHIC DESIGN SERVICES (50%); NAICS541922 COMMERCIAL PHOTOGRAPHY (50%); SIC7336 COMMERCIAL ART &amp; GRAPHIC DESIGN SERVICES (50%); SIC7374 COMPUTER PROCESSING &amp; DATA PREPARATION &amp; PROCESSING SERVICES (50%); STOCK EXCHANGES (90%); ELECTRONICS (79%); INFORMATION TECHNOLOGY INDUSTRY (79%); BIG TECH (76%); INFORMATION SECURITY &amp; PRIVACY (76%); CYBERSECURITY (75%); HEDGE FUNDS (53%)</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(92%); WARREN BUFFETT (78%)</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2025</w:t>
      </w:r>
    </w:p>
    <w:p>
      <w:pPr>
        <w:pStyle w:val="Normal138"/>
      </w:pPr>
    </w:p>
    <w:p>
      <w:pPr>
        <w:pStyle w:val="Normal138"/>
        <w:ind w:left="200"/>
        <w:sectPr>
          <w:type w:val="continuous"/>
          <w:pgMar w:top="840" w:right="1000" w:bottom="840" w:left="1000" w:header="400" w:footer="400"/>
          <w:pgNumType w:fmt="decimal"/>
          <w:cols w:space="720"/>
        </w:sectPr>
      </w:pPr>
      <w:r>
        <w:br/>
      </w:r>
      <w:r>
        <w:pict>
          <v:line id="_x0000_s1550" style="position:absolute;z-index:252140544" from="0,10pt" to="512pt,10pt" strokecolor="black" strokeweight="1pt">
            <v:stroke linestyle="single"/>
          </v:line>
        </w:pict>
      </w:r>
      <w:r>
        <w:rPr>
          <w:rFonts w:ascii="arial" w:eastAsia="arial" w:hAnsi="arial" w:cs="arial"/>
          <w:b/>
          <w:color w:val="767676"/>
          <w:sz w:val="16"/>
        </w:rPr>
        <w:t>End of Document</w:t>
      </w:r>
    </w:p>
    <w:p>
      <w:pPr>
        <w:pStyle w:val="Normal139"/>
        <w:sectPr>
          <w:headerReference w:type="even" r:id="rId2403"/>
          <w:headerReference w:type="default" r:id="rId2404"/>
          <w:footerReference w:type="even" r:id="rId2405"/>
          <w:footerReference w:type="default" r:id="rId2406"/>
          <w:headerReference w:type="first" r:id="rId2407"/>
          <w:footerReference w:type="first" r:id="rId2408"/>
          <w:pgSz w:w="12240" w:h="15840"/>
          <w:pgMar w:top="840" w:right="1000" w:bottom="840" w:left="1000" w:header="400" w:footer="400"/>
          <w:pgNumType w:fmt="decimal"/>
          <w:cols w:space="720"/>
          <w:titlePg w:val="0"/>
        </w:sectPr>
      </w:pPr>
    </w:p>
    <w:p>
      <w:pPr>
        <w:pStyle w:val="Normal139"/>
      </w:pPr>
    </w:p>
    <w:p>
      <w:pPr>
        <w:pStyle w:val="Heading1137"/>
        <w:keepNext w:val="0"/>
        <w:spacing w:after="200" w:line="340" w:lineRule="atLeast"/>
        <w:ind w:left="0" w:right="0" w:firstLine="0"/>
        <w:jc w:val="center"/>
      </w:pPr>
      <w:hyperlink r:id="rId2409" w:history="1">
        <w:r>
          <w:rPr>
            <w:rFonts w:ascii="arial" w:eastAsia="arial" w:hAnsi="arial" w:cs="arial"/>
            <w:b/>
            <w:i/>
            <w:strike w:val="0"/>
            <w:color w:val="0077CC"/>
            <w:sz w:val="28"/>
            <w:u w:val="single"/>
            <w:vertAlign w:val="baseline"/>
          </w:rPr>
          <w:t xml:space="preserve">Trump Calls On Attorneys General In 'Republican Territories' to Investigate </w:t>
        </w:r>
      </w:hyperlink>
      <w:hyperlink r:id="rId2410" w:history="1">
        <w:r>
          <w:rPr>
            <w:rFonts w:ascii="arial" w:eastAsia="arial" w:hAnsi="arial" w:cs="arial"/>
            <w:b/>
            <w:i/>
            <w:strike w:val="0"/>
            <w:color w:val="0077CC"/>
            <w:sz w:val="28"/>
            <w:u w:val="single"/>
            <w:vertAlign w:val="baseline"/>
          </w:rPr>
          <w:t>Nancy Pelosi</w:t>
        </w:r>
      </w:hyperlink>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Mediaite</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27, 2024 Friday 8:46 PM EST</w:t>
      </w:r>
    </w:p>
    <w:p>
      <w:pPr>
        <w:pStyle w:val="Normal139"/>
        <w:keepNext w:val="0"/>
        <w:spacing w:after="0" w:line="240" w:lineRule="atLeast"/>
        <w:ind w:right="0"/>
        <w:jc w:val="both"/>
      </w:pPr>
      <w:bookmarkStart w:id="419" w:name="Bookmark_139"/>
      <w:bookmarkEnd w:id="419"/>
    </w:p>
    <w:p>
      <w:pPr>
        <w:pStyle w:val="Normal1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3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Mediaite </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247 words</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Phillip Nieto</w:t>
      </w:r>
    </w:p>
    <w:p>
      <w:pPr>
        <w:pStyle w:val="Normal139"/>
        <w:keepNext/>
        <w:spacing w:before="240" w:after="0" w:line="340" w:lineRule="atLeast"/>
        <w:ind w:left="0" w:right="0" w:firstLine="0"/>
        <w:jc w:val="left"/>
      </w:pPr>
      <w:bookmarkStart w:id="420" w:name="Body_137"/>
      <w:bookmarkEnd w:id="420"/>
      <w:r>
        <w:rPr>
          <w:rFonts w:ascii="arial" w:eastAsia="arial" w:hAnsi="arial" w:cs="arial"/>
          <w:b/>
          <w:i w:val="0"/>
          <w:strike w:val="0"/>
          <w:noProof w:val="0"/>
          <w:color w:val="000000"/>
          <w:position w:val="0"/>
          <w:sz w:val="28"/>
          <w:u w:val="none"/>
          <w:vertAlign w:val="baseline"/>
        </w:rPr>
        <w:t>Body</w:t>
      </w:r>
    </w:p>
    <w:p>
      <w:pPr>
        <w:pStyle w:val="Normal139"/>
        <w:spacing w:line="60" w:lineRule="exact"/>
      </w:pPr>
      <w:r>
        <w:pict>
          <v:line id="_x0000_s1551" style="position:absolute;z-index:252141568" from="0,2pt" to="512pt,2pt" strokecolor="#009ddb" strokeweight="2pt">
            <v:stroke linestyle="single"/>
            <w10:wrap type="topAndBottom"/>
          </v:line>
        </w:pict>
      </w:r>
    </w:p>
    <w:p>
      <w:pPr>
        <w:pStyle w:val="Normal139"/>
      </w:pPr>
    </w:p>
    <w:p>
      <w:pPr>
        <w:pStyle w:val="Normal1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September 27th, 2024 ( </w:t>
      </w:r>
      <w:hyperlink r:id="rId2411" w:history="1">
        <w:r>
          <w:rPr>
            <w:rFonts w:ascii="arial" w:eastAsia="arial" w:hAnsi="arial" w:cs="arial"/>
            <w:b w:val="0"/>
            <w:i/>
            <w:strike w:val="0"/>
            <w:noProof w:val="0"/>
            <w:color w:val="0077CC"/>
            <w:position w:val="0"/>
            <w:sz w:val="20"/>
            <w:u w:val="single"/>
            <w:vertAlign w:val="baseline"/>
          </w:rPr>
          <w:t>Mediaite</w:t>
        </w:r>
      </w:hyperlink>
      <w:r>
        <w:rPr>
          <w:rFonts w:ascii="arial" w:eastAsia="arial" w:hAnsi="arial" w:cs="arial"/>
          <w:b w:val="0"/>
          <w:i w:val="0"/>
          <w:strike w:val="0"/>
          <w:noProof w:val="0"/>
          <w:color w:val="000000"/>
          <w:position w:val="0"/>
          <w:sz w:val="20"/>
          <w:u w:val="none"/>
          <w:vertAlign w:val="baseline"/>
        </w:rPr>
        <w:t xml:space="preserve">  - Delivered by  </w:t>
      </w:r>
      <w:hyperlink r:id="rId2412"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1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President Donald Trump demanded attorneys general in GOP-dominated states investigate former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because her husband sold  </w:t>
      </w:r>
      <w:hyperlink r:id="rId2413" w:history="1">
        <w:r>
          <w:rPr>
            <w:rFonts w:ascii="arial" w:eastAsia="arial" w:hAnsi="arial" w:cs="arial"/>
            <w:b w:val="0"/>
            <w:i/>
            <w:strike w:val="0"/>
            <w:noProof w:val="0"/>
            <w:color w:val="0077CC"/>
            <w:position w:val="0"/>
            <w:sz w:val="20"/>
            <w:u w:val="single"/>
            <w:vertAlign w:val="baseline"/>
          </w:rPr>
          <w:t>Visa shares.</w:t>
        </w:r>
      </w:hyperlink>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offloaded the stock a few months before the federal government sued the company in an antitrust lawsuit that accused the credit giant of monopolistic practices.</w:t>
      </w:r>
    </w:p>
    <w:p>
      <w:pPr>
        <w:pStyle w:val="Normal1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w:t>
      </w:r>
      <w:hyperlink r:id="rId2414" w:history="1">
        <w:r>
          <w:rPr>
            <w:rFonts w:ascii="arial" w:eastAsia="arial" w:hAnsi="arial" w:cs="arial"/>
            <w:b w:val="0"/>
            <w:i/>
            <w:strike w:val="0"/>
            <w:noProof w:val="0"/>
            <w:color w:val="0077CC"/>
            <w:position w:val="0"/>
            <w:sz w:val="20"/>
            <w:u w:val="single"/>
            <w:vertAlign w:val="baseline"/>
          </w:rPr>
          <w:t xml:space="preserve">Fox Business, </w:t>
        </w:r>
      </w:hyperlink>
      <w:hyperlink r:id="rId2415" w:history="1">
        <w:r>
          <w:rPr>
            <w:rFonts w:ascii="arial" w:eastAsia="arial" w:hAnsi="arial" w:cs="arial"/>
            <w:b/>
            <w:i/>
            <w:strike w:val="0"/>
            <w:noProof w:val="0"/>
            <w:color w:val="0077CC"/>
            <w:position w:val="0"/>
            <w:sz w:val="20"/>
            <w:u w:val="single"/>
            <w:vertAlign w:val="baseline"/>
          </w:rPr>
          <w:t>Pelosi</w:t>
        </w:r>
      </w:hyperlink>
      <w:hyperlink r:id="rId2416" w:history="1">
        <w:r>
          <w:rPr>
            <w:rFonts w:ascii="arial" w:eastAsia="arial" w:hAnsi="arial" w:cs="arial"/>
            <w:b w:val="0"/>
            <w:i/>
            <w:strike w:val="0"/>
            <w:noProof w:val="0"/>
            <w:color w:val="0077CC"/>
            <w:position w:val="0"/>
            <w:sz w:val="20"/>
            <w:u w:val="single"/>
            <w:vertAlign w:val="baseline"/>
          </w:rPr>
          <w:t xml:space="preserve"> sold 2,000 shares of the stock on July 1st for approximately $500,000. However, it is not known if </w:t>
        </w:r>
      </w:hyperlink>
      <w:hyperlink r:id="rId2417" w:history="1">
        <w:r>
          <w:rPr>
            <w:rFonts w:ascii="arial" w:eastAsia="arial" w:hAnsi="arial" w:cs="arial"/>
            <w:b/>
            <w:i/>
            <w:strike w:val="0"/>
            <w:noProof w:val="0"/>
            <w:color w:val="0077CC"/>
            <w:position w:val="0"/>
            <w:sz w:val="20"/>
            <w:u w:val="single"/>
            <w:vertAlign w:val="baseline"/>
          </w:rPr>
          <w:t>Pelosi</w:t>
        </w:r>
      </w:hyperlink>
      <w:hyperlink r:id="rId2418" w:history="1">
        <w:r>
          <w:rPr>
            <w:rFonts w:ascii="arial" w:eastAsia="arial" w:hAnsi="arial" w:cs="arial"/>
            <w:b w:val="0"/>
            <w:i/>
            <w:strike w:val="0"/>
            <w:noProof w:val="0"/>
            <w:color w:val="0077CC"/>
            <w:position w:val="0"/>
            <w:sz w:val="20"/>
            <w:u w:val="single"/>
            <w:vertAlign w:val="baseline"/>
          </w:rPr>
          <w:t xml:space="preserve"> made any profit from the transaction. The Justice Department announced their lawsuit against Visa earlier this week.</w:t>
        </w:r>
      </w:hyperlink>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 rally on Friday in Michigan, Trump falsely claimed that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sold the Visa stock the day before the DOJ made its announcement. He went on to demand the former speaker and her husband be investigated.</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So I'm not much into this stuff, but visa crashed because the government went after. The government filed a big suit against Visa. </w:t>
      </w:r>
      <w:r>
        <w:rPr>
          <w:rFonts w:ascii="arial" w:eastAsia="arial" w:hAnsi="arial" w:cs="arial"/>
          <w:b/>
          <w:i/>
          <w:strike w:val="0"/>
          <w:noProof w:val="0"/>
          <w:color w:val="000000"/>
          <w:position w:val="0"/>
          <w:sz w:val="20"/>
          <w:u w:val="single"/>
          <w:vertAlign w:val="baseline"/>
        </w:rPr>
        <w:t>Nancy</w:t>
      </w:r>
      <w:r>
        <w:rPr>
          <w:rFonts w:ascii="arial" w:eastAsia="arial" w:hAnsi="arial" w:cs="arial"/>
          <w:b w:val="0"/>
          <w:i w:val="0"/>
          <w:strike w:val="0"/>
          <w:noProof w:val="0"/>
          <w:color w:val="000000"/>
          <w:position w:val="0"/>
          <w:sz w:val="20"/>
          <w:u w:val="none"/>
          <w:vertAlign w:val="baseline"/>
        </w:rPr>
        <w:t xml:space="preserve"> and her husband sold their stock the day before it was announced.</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[CROWD BOOS]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So why don't we get some AG somewhere, like in a Republican territory, and why don't we get them to, do a little investigation? Sold the Visa stock! Are you listening? They're probably turning off the cameras now.</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 the clip above.</w:t>
      </w:r>
    </w:p>
    <w:p>
      <w:pPr>
        <w:pStyle w:val="Normal1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2419" w:history="1">
        <w:r>
          <w:rPr>
            <w:rFonts w:ascii="arial" w:eastAsia="arial" w:hAnsi="arial" w:cs="arial"/>
            <w:b w:val="0"/>
            <w:i/>
            <w:strike w:val="0"/>
            <w:noProof w:val="0"/>
            <w:color w:val="0077CC"/>
            <w:position w:val="0"/>
            <w:sz w:val="20"/>
            <w:u w:val="single"/>
            <w:vertAlign w:val="baseline"/>
          </w:rPr>
          <w:t xml:space="preserve">Trump Calls On Attorneys General In 'Republican Territories' to Investigate </w:t>
        </w:r>
      </w:hyperlink>
      <w:hyperlink r:id="rId2420" w:history="1">
        <w:r>
          <w:rPr>
            <w:rFonts w:ascii="arial" w:eastAsia="arial" w:hAnsi="arial" w:cs="arial"/>
            <w:b/>
            <w:i/>
            <w:strike w:val="0"/>
            <w:noProof w:val="0"/>
            <w:color w:val="0077CC"/>
            <w:position w:val="0"/>
            <w:sz w:val="20"/>
            <w:u w:val="single"/>
            <w:vertAlign w:val="baseline"/>
          </w:rPr>
          <w:t>Nancy Pelosi</w:t>
        </w:r>
      </w:hyperlink>
      <w:hyperlink r:id="rId2421" w:history="1">
        <w:r>
          <w:rPr>
            <w:rFonts w:ascii="arial" w:eastAsia="arial" w:hAnsi="arial" w:cs="arial"/>
            <w:b w:val="0"/>
            <w:i/>
            <w:strike w:val="0"/>
            <w:noProof w:val="0"/>
            <w:color w:val="0077CC"/>
            <w:position w:val="0"/>
            <w:sz w:val="20"/>
            <w:u w:val="single"/>
            <w:vertAlign w:val="baseline"/>
          </w:rPr>
          <w:t xml:space="preserve"> first appeared on</w:t>
        </w:r>
      </w:hyperlink>
      <w:r>
        <w:rPr>
          <w:rFonts w:ascii="arial" w:eastAsia="arial" w:hAnsi="arial" w:cs="arial"/>
          <w:b w:val="0"/>
          <w:i w:val="0"/>
          <w:strike w:val="0"/>
          <w:noProof w:val="0"/>
          <w:color w:val="000000"/>
          <w:position w:val="0"/>
          <w:sz w:val="20"/>
          <w:u w:val="none"/>
          <w:vertAlign w:val="baseline"/>
        </w:rPr>
        <w:t> </w:t>
      </w:r>
      <w:hyperlink r:id="rId2422" w:history="1">
        <w:r>
          <w:rPr>
            <w:rFonts w:ascii="arial" w:eastAsia="arial" w:hAnsi="arial" w:cs="arial"/>
            <w:b w:val="0"/>
            <w:i/>
            <w:strike w:val="0"/>
            <w:noProof w:val="0"/>
            <w:color w:val="0077CC"/>
            <w:position w:val="0"/>
            <w:sz w:val="20"/>
            <w:u w:val="single"/>
            <w:vertAlign w:val="baseline"/>
          </w:rPr>
          <w:t>Mediaite.</w:t>
        </w:r>
      </w:hyperlink>
    </w:p>
    <w:p>
      <w:pPr>
        <w:pStyle w:val="Normal139"/>
        <w:keepNext w:val="0"/>
        <w:spacing w:before="240" w:after="0" w:line="260" w:lineRule="atLeast"/>
        <w:ind w:left="0" w:right="0" w:firstLine="0"/>
        <w:jc w:val="both"/>
      </w:pPr>
      <w:hyperlink r:id="rId2423" w:history="1">
        <w:r>
          <w:rPr>
            <w:rFonts w:ascii="arial" w:eastAsia="arial" w:hAnsi="arial" w:cs="arial"/>
            <w:b w:val="0"/>
            <w:i/>
            <w:strike w:val="0"/>
            <w:color w:val="0077CC"/>
            <w:sz w:val="20"/>
            <w:u w:val="single"/>
            <w:vertAlign w:val="baseline"/>
          </w:rPr>
          <w:t>Link to the original story.</w:t>
        </w:r>
      </w:hyperlink>
    </w:p>
    <w:p>
      <w:pPr>
        <w:pStyle w:val="Normal1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39"/>
        <w:spacing w:line="60" w:lineRule="exact"/>
      </w:pPr>
      <w:r>
        <w:pict>
          <v:line id="_x0000_s1552" style="position:absolute;z-index:252142592" from="0,2pt" to="512pt,2pt" strokecolor="#009ddb" strokeweight="2pt">
            <v:stroke linestyle="single"/>
            <w10:wrap type="topAndBottom"/>
          </v:line>
        </w:pict>
      </w:r>
    </w:p>
    <w:p>
      <w:pPr>
        <w:pStyle w:val="Normal1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39"/>
        <w:keepNext/>
        <w:spacing w:before="240" w:after="0" w:line="340" w:lineRule="atLeast"/>
        <w:ind w:left="0" w:right="0" w:firstLine="0"/>
        <w:jc w:val="left"/>
      </w:pPr>
      <w:bookmarkStart w:id="421" w:name="Classification_137"/>
      <w:bookmarkEnd w:id="421"/>
      <w:r>
        <w:rPr>
          <w:rFonts w:ascii="arial" w:eastAsia="arial" w:hAnsi="arial" w:cs="arial"/>
          <w:b/>
          <w:i w:val="0"/>
          <w:strike w:val="0"/>
          <w:noProof w:val="0"/>
          <w:color w:val="000000"/>
          <w:position w:val="0"/>
          <w:sz w:val="28"/>
          <w:u w:val="none"/>
          <w:vertAlign w:val="baseline"/>
        </w:rPr>
        <w:t>Classification</w:t>
      </w:r>
    </w:p>
    <w:p>
      <w:pPr>
        <w:pStyle w:val="Normal139"/>
        <w:spacing w:line="60" w:lineRule="exact"/>
      </w:pPr>
      <w:r>
        <w:pict>
          <v:line id="_x0000_s1553" style="position:absolute;z-index:252143616" from="0,2pt" to="512pt,2pt" strokecolor="#009ddb" strokeweight="2pt">
            <v:stroke linestyle="single"/>
            <w10:wrap type="topAndBottom"/>
          </v:line>
        </w:pict>
      </w:r>
    </w:p>
    <w:p>
      <w:pPr>
        <w:pStyle w:val="Normal139"/>
        <w:spacing w:line="120" w:lineRule="exact"/>
      </w:pPr>
    </w:p>
    <w:p>
      <w:pPr>
        <w:pStyle w:val="Normal13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110714</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INVESTIGATIONS (92%); ATTORNEYS GENERAL (91%); GOVERNMENT BODIES &amp; OFFICES (91%); ANTITRUST &amp; TRADE LAW (90%); JUSTICE DEPARTMENTS (90%); LITIGATION (90%); NEGATIVE BUSINESS NEWS (90%); SUITS &amp; CLAIMS (90%); ANTITRUST LITIGATION (78%); BLOGS &amp; MESSAGE BOARDS (78%); LAW ENFORCEMENT (78%); BUSINESS TORTS (77%); GOVERNMENT &amp; PUBLIC ADMINISTRATION (73%); MONOPOLIZATION (72%); Trump (%); Donald Trump (%);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 Visa (%)</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DEPARTMENT OF JUSTICE (83%)</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ATTORNEYS GENERAL (91%); BLOGS &amp; MESSAGE BOARDS (78%)</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(93%); DONALD TRUMP (92%)</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MICHIGAN, USA (79%)</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2024</w:t>
      </w:r>
    </w:p>
    <w:p>
      <w:pPr>
        <w:pStyle w:val="Normal139"/>
      </w:pPr>
    </w:p>
    <w:p>
      <w:pPr>
        <w:pStyle w:val="Normal139"/>
        <w:ind w:left="200"/>
        <w:sectPr>
          <w:type w:val="continuous"/>
          <w:pgMar w:top="840" w:right="1000" w:bottom="840" w:left="1000" w:header="400" w:footer="400"/>
          <w:pgNumType w:fmt="decimal"/>
          <w:cols w:space="720"/>
        </w:sectPr>
      </w:pPr>
      <w:r>
        <w:br/>
      </w:r>
      <w:r>
        <w:pict>
          <v:line id="_x0000_s1554" style="position:absolute;z-index:252144640" from="0,10pt" to="512pt,10pt" strokecolor="black" strokeweight="1pt">
            <v:stroke linestyle="single"/>
          </v:line>
        </w:pict>
      </w:r>
      <w:r>
        <w:rPr>
          <w:rFonts w:ascii="arial" w:eastAsia="arial" w:hAnsi="arial" w:cs="arial"/>
          <w:b/>
          <w:color w:val="767676"/>
          <w:sz w:val="16"/>
        </w:rPr>
        <w:t>End of Document</w:t>
      </w:r>
    </w:p>
    <w:p>
      <w:pPr>
        <w:pStyle w:val="Normal140"/>
        <w:sectPr>
          <w:headerReference w:type="even" r:id="rId2424"/>
          <w:headerReference w:type="default" r:id="rId2425"/>
          <w:footerReference w:type="even" r:id="rId2426"/>
          <w:footerReference w:type="default" r:id="rId2427"/>
          <w:headerReference w:type="first" r:id="rId2428"/>
          <w:footerReference w:type="first" r:id="rId2429"/>
          <w:pgSz w:w="12240" w:h="15840"/>
          <w:pgMar w:top="840" w:right="1000" w:bottom="840" w:left="1000" w:header="400" w:footer="400"/>
          <w:pgNumType w:fmt="decimal"/>
          <w:cols w:space="720"/>
          <w:titlePg w:val="0"/>
        </w:sectPr>
      </w:pPr>
    </w:p>
    <w:p>
      <w:pPr>
        <w:pStyle w:val="Normal140"/>
      </w:pPr>
    </w:p>
    <w:p>
      <w:pPr>
        <w:pStyle w:val="Heading1138"/>
        <w:keepNext w:val="0"/>
        <w:spacing w:after="200" w:line="340" w:lineRule="atLeast"/>
        <w:ind w:left="0" w:right="0" w:firstLine="0"/>
        <w:jc w:val="center"/>
      </w:pPr>
      <w:hyperlink r:id="rId2430" w:history="1">
        <w:r>
          <w:rPr>
            <w:rFonts w:ascii="arial" w:eastAsia="arial" w:hAnsi="arial" w:cs="arial"/>
            <w:b/>
            <w:i/>
            <w:strike w:val="0"/>
            <w:color w:val="0077CC"/>
            <w:sz w:val="28"/>
            <w:u w:val="single"/>
            <w:vertAlign w:val="baseline"/>
          </w:rPr>
          <w:t>Nancy Pelosi</w:t>
        </w:r>
      </w:hyperlink>
      <w:hyperlink r:id="rId2431" w:history="1">
        <w:r>
          <w:rPr>
            <w:rFonts w:ascii="arial" w:eastAsia="arial" w:hAnsi="arial" w:cs="arial"/>
            <w:b/>
            <w:i/>
            <w:strike w:val="0"/>
            <w:color w:val="0077CC"/>
            <w:sz w:val="28"/>
            <w:u w:val="single"/>
            <w:vertAlign w:val="baseline"/>
          </w:rPr>
          <w:t xml:space="preserve"> rushed to hospital after injury during foreign trip</w:t>
        </w:r>
      </w:hyperlink>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of India (TOI)</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14, 2024 Saturday</w:t>
      </w:r>
    </w:p>
    <w:p>
      <w:pPr>
        <w:pStyle w:val="Normal140"/>
        <w:keepNext w:val="0"/>
        <w:spacing w:after="0" w:line="240" w:lineRule="atLeast"/>
        <w:ind w:right="0"/>
        <w:jc w:val="both"/>
      </w:pPr>
      <w:bookmarkStart w:id="422" w:name="Bookmark_140"/>
      <w:bookmarkEnd w:id="422"/>
    </w:p>
    <w:p>
      <w:pPr>
        <w:pStyle w:val="Normal1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Bennett Coleman &amp; Co. Ltd. All Rights Reserved</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225 words</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TOI World Desk</w:t>
      </w:r>
    </w:p>
    <w:p>
      <w:pPr>
        <w:pStyle w:val="Normal140"/>
        <w:keepNext/>
        <w:spacing w:before="240" w:after="0" w:line="340" w:lineRule="atLeast"/>
        <w:ind w:left="0" w:right="0" w:firstLine="0"/>
        <w:jc w:val="left"/>
      </w:pPr>
      <w:bookmarkStart w:id="423" w:name="Body_138"/>
      <w:bookmarkEnd w:id="423"/>
      <w:r>
        <w:rPr>
          <w:rFonts w:ascii="arial" w:eastAsia="arial" w:hAnsi="arial" w:cs="arial"/>
          <w:b/>
          <w:i w:val="0"/>
          <w:strike w:val="0"/>
          <w:noProof w:val="0"/>
          <w:color w:val="000000"/>
          <w:position w:val="0"/>
          <w:sz w:val="28"/>
          <w:u w:val="none"/>
          <w:vertAlign w:val="baseline"/>
        </w:rPr>
        <w:t>Body</w:t>
      </w:r>
    </w:p>
    <w:p>
      <w:pPr>
        <w:pStyle w:val="Normal140"/>
        <w:spacing w:line="60" w:lineRule="exact"/>
      </w:pPr>
      <w:r>
        <w:pict>
          <v:line id="_x0000_s1555" style="position:absolute;z-index:252145664" from="0,2pt" to="512pt,2pt" strokecolor="#009ddb" strokeweight="2pt">
            <v:stroke linestyle="single"/>
            <w10:wrap type="topAndBottom"/>
          </v:line>
        </w:pict>
      </w:r>
    </w:p>
    <w:p>
      <w:pPr>
        <w:pStyle w:val="Normal140"/>
      </w:pP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House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has been hospitalized after she “sustained an injury” during an official engagement in Luxembourg, according to a spokesman.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84, was in Europe to mark the 80th anniversary of the Battle of the Bulge in World War II. Her spokesman, Ian Krager, said in a statement that she is “currently receiving excellent treatment from doctors and medical professionals” and is unable to attend the remainder of events on her trip.He did not describe the nature of her injury or give any additional details.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“looks forward to returning home to the US soon,” Krager said.The bipartisan delegation was scheduled to travel to Belgium and Luxembourg to commemorate the 80th anniversary of the Battle of the Bulge, when German and Allied forces clashed in the Ardennes region during World War II.The US lawmakers were poised to take part in observances of the anniversary on Friday and Saturday “along with veterans and their families, active duty servicemembers, government and military officials and foreign dignitaries,”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's office said ahead of the trip. Krager said in Friday’s statement that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“conveys her thanks and praise to our veterans and gratitude to people of Luxembourg and Bastogne for their service in World War II and their role in bringing peace to Europe. For Reprint Rights: timescontent.com</w:t>
      </w:r>
    </w:p>
    <w:p>
      <w:pPr>
        <w:pStyle w:val="Normal140"/>
        <w:keepNext/>
        <w:spacing w:before="240" w:after="0" w:line="340" w:lineRule="atLeast"/>
        <w:ind w:left="0" w:right="0" w:firstLine="0"/>
        <w:jc w:val="left"/>
      </w:pPr>
      <w:bookmarkStart w:id="424" w:name="Classification_138"/>
      <w:bookmarkEnd w:id="424"/>
      <w:r>
        <w:rPr>
          <w:rFonts w:ascii="arial" w:eastAsia="arial" w:hAnsi="arial" w:cs="arial"/>
          <w:b/>
          <w:i w:val="0"/>
          <w:strike w:val="0"/>
          <w:noProof w:val="0"/>
          <w:color w:val="000000"/>
          <w:position w:val="0"/>
          <w:sz w:val="28"/>
          <w:u w:val="none"/>
          <w:vertAlign w:val="baseline"/>
        </w:rPr>
        <w:t>Classification</w:t>
      </w:r>
    </w:p>
    <w:p>
      <w:pPr>
        <w:pStyle w:val="Normal140"/>
        <w:spacing w:line="60" w:lineRule="exact"/>
      </w:pPr>
      <w:r>
        <w:pict>
          <v:line id="_x0000_s1556" style="position:absolute;z-index:252146688" from="0,2pt" to="512pt,2pt" strokecolor="#009ddb" strokeweight="2pt">
            <v:stroke linestyle="single"/>
            <w10:wrap type="topAndBottom"/>
          </v:line>
        </w:pict>
      </w:r>
    </w:p>
    <w:p>
      <w:pPr>
        <w:pStyle w:val="Normal140"/>
        <w:spacing w:line="120" w:lineRule="exact"/>
      </w:pPr>
    </w:p>
    <w:p>
      <w:pPr>
        <w:pStyle w:val="Normal14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ANNIVERSARIES (92%); WORLD WAR II (92%); THIS DAY IN HISTORY (90%); US CONGRESS (79%); NATIONAL SECURITY &amp; FOREIGN RELATIONS (77%); BIPARTISANSHIP (75%); ARMED FORCES (74%); GOVERNMENT &amp; PUBLIC ADMINISTRATION (72%)</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INTERNATIONAL TOURISM (90%); ARMED FORCES (74%)</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(91%)</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BELGIUM (93%); EUROPE (92%); UNITED STATES (92%); LUXEMBOURG (90%); GERMANY (78%)</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13, 2024</w:t>
      </w:r>
    </w:p>
    <w:p>
      <w:pPr>
        <w:pStyle w:val="Normal140"/>
      </w:pPr>
    </w:p>
    <w:p>
      <w:pPr>
        <w:pStyle w:val="Normal140"/>
        <w:ind w:left="200"/>
        <w:sectPr>
          <w:type w:val="continuous"/>
          <w:pgMar w:top="840" w:right="1000" w:bottom="840" w:left="1000" w:header="400" w:footer="400"/>
          <w:pgNumType w:fmt="decimal"/>
          <w:cols w:space="720"/>
        </w:sectPr>
      </w:pPr>
      <w:r>
        <w:br/>
      </w:r>
      <w:r>
        <w:pict>
          <v:line id="_x0000_s1557" style="position:absolute;z-index:252147712" from="0,10pt" to="512pt,10pt" strokecolor="black" strokeweight="1pt">
            <v:stroke linestyle="single"/>
          </v:line>
        </w:pict>
      </w:r>
      <w:r>
        <w:rPr>
          <w:rFonts w:ascii="arial" w:eastAsia="arial" w:hAnsi="arial" w:cs="arial"/>
          <w:b/>
          <w:color w:val="767676"/>
          <w:sz w:val="16"/>
        </w:rPr>
        <w:t>End of Document</w:t>
      </w:r>
    </w:p>
    <w:p>
      <w:pPr>
        <w:pStyle w:val="Normal141"/>
        <w:sectPr>
          <w:headerReference w:type="even" r:id="rId2432"/>
          <w:headerReference w:type="default" r:id="rId2433"/>
          <w:footerReference w:type="even" r:id="rId2434"/>
          <w:footerReference w:type="default" r:id="rId2435"/>
          <w:headerReference w:type="first" r:id="rId2436"/>
          <w:footerReference w:type="first" r:id="rId2437"/>
          <w:pgSz w:w="12240" w:h="15840"/>
          <w:pgMar w:top="840" w:right="1000" w:bottom="840" w:left="1000" w:header="400" w:footer="400"/>
          <w:pgNumType w:fmt="decimal"/>
          <w:cols w:space="720"/>
          <w:titlePg w:val="0"/>
        </w:sectPr>
      </w:pPr>
    </w:p>
    <w:p>
      <w:pPr>
        <w:pStyle w:val="Normal141"/>
      </w:pPr>
    </w:p>
    <w:p>
      <w:pPr>
        <w:pStyle w:val="Heading1139"/>
        <w:keepNext w:val="0"/>
        <w:spacing w:after="200" w:line="340" w:lineRule="atLeast"/>
        <w:ind w:left="0" w:right="0" w:firstLine="0"/>
        <w:jc w:val="center"/>
      </w:pPr>
      <w:hyperlink r:id="rId2438" w:history="1">
        <w:r>
          <w:rPr>
            <w:rFonts w:ascii="arial" w:eastAsia="arial" w:hAnsi="arial" w:cs="arial"/>
            <w:b/>
            <w:i/>
            <w:strike w:val="0"/>
            <w:color w:val="0077CC"/>
            <w:sz w:val="28"/>
            <w:u w:val="single"/>
            <w:vertAlign w:val="baseline"/>
          </w:rPr>
          <w:t>Pelosi</w:t>
        </w:r>
      </w:hyperlink>
      <w:hyperlink r:id="rId2439" w:history="1">
        <w:r>
          <w:rPr>
            <w:rFonts w:ascii="arial" w:eastAsia="arial" w:hAnsi="arial" w:cs="arial"/>
            <w:b/>
            <w:i/>
            <w:strike w:val="0"/>
            <w:color w:val="0077CC"/>
            <w:sz w:val="28"/>
            <w:u w:val="single"/>
            <w:vertAlign w:val="baseline"/>
          </w:rPr>
          <w:t xml:space="preserve"> Statement on Reported Closure of HHS Regional Office in San Francisco; Rep. </w:t>
        </w:r>
      </w:hyperlink>
      <w:hyperlink r:id="rId2440" w:history="1">
        <w:r>
          <w:rPr>
            <w:rFonts w:ascii="arial" w:eastAsia="arial" w:hAnsi="arial" w:cs="arial"/>
            <w:b/>
            <w:i/>
            <w:strike w:val="0"/>
            <w:color w:val="0077CC"/>
            <w:sz w:val="28"/>
            <w:u w:val="single"/>
            <w:vertAlign w:val="baseline"/>
          </w:rPr>
          <w:t>Nancy Pelosi</w:t>
        </w:r>
      </w:hyperlink>
      <w:hyperlink r:id="rId2441" w:history="1">
        <w:r>
          <w:rPr>
            <w:rFonts w:ascii="arial" w:eastAsia="arial" w:hAnsi="arial" w:cs="arial"/>
            <w:b/>
            <w:i/>
            <w:strike w:val="0"/>
            <w:color w:val="0077CC"/>
            <w:sz w:val="28"/>
            <w:u w:val="single"/>
            <w:vertAlign w:val="baseline"/>
          </w:rPr>
          <w:t xml:space="preserve"> (D-CA) News Release</w:t>
        </w:r>
      </w:hyperlink>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 2025</w:t>
      </w:r>
    </w:p>
    <w:p>
      <w:pPr>
        <w:pStyle w:val="Normal141"/>
        <w:keepNext w:val="0"/>
        <w:spacing w:after="0" w:line="240" w:lineRule="atLeast"/>
        <w:ind w:right="0"/>
        <w:jc w:val="both"/>
      </w:pPr>
      <w:bookmarkStart w:id="425" w:name="Bookmark_141"/>
      <w:bookmarkEnd w:id="425"/>
    </w:p>
    <w:p>
      <w:pPr>
        <w:pStyle w:val="Normal1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Federal Information and News Dispatch, Inc.</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HOUSE OF REPRESENTATIVES DOCUMENTS</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286 words</w:t>
      </w:r>
    </w:p>
    <w:p>
      <w:pPr>
        <w:pStyle w:val="Normal141"/>
        <w:keepNext/>
        <w:spacing w:before="240" w:after="0" w:line="340" w:lineRule="atLeast"/>
        <w:ind w:left="0" w:right="0" w:firstLine="0"/>
        <w:jc w:val="left"/>
      </w:pPr>
      <w:bookmarkStart w:id="426" w:name="Body_139"/>
      <w:bookmarkEnd w:id="426"/>
      <w:r>
        <w:rPr>
          <w:rFonts w:ascii="arial" w:eastAsia="arial" w:hAnsi="arial" w:cs="arial"/>
          <w:b/>
          <w:i w:val="0"/>
          <w:strike w:val="0"/>
          <w:noProof w:val="0"/>
          <w:color w:val="000000"/>
          <w:position w:val="0"/>
          <w:sz w:val="28"/>
          <w:u w:val="none"/>
          <w:vertAlign w:val="baseline"/>
        </w:rPr>
        <w:t>Body</w:t>
      </w:r>
    </w:p>
    <w:p>
      <w:pPr>
        <w:pStyle w:val="Normal141"/>
        <w:spacing w:line="60" w:lineRule="exact"/>
      </w:pPr>
      <w:r>
        <w:pict>
          <v:line id="_x0000_s1558" style="position:absolute;z-index:252148736" from="0,2pt" to="512pt,2pt" strokecolor="#009ddb" strokeweight="2pt">
            <v:stroke linestyle="single"/>
            <w10:wrap type="topAndBottom"/>
          </v:line>
        </w:pict>
      </w:r>
    </w:p>
    <w:p>
      <w:pPr>
        <w:pStyle w:val="Normal141"/>
      </w:pP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Speaker Emerita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issued this statement on the Trump Administration's reported decision to close the U.S. Department of Health and Human Services Region 9 Office in San Francisco:</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HHS Region 9 office in San Francisco directly serves the needs of millions of Americans in the Bay Area, the state of California and beyond. By closing our regional office, the Trump Administration would choose to put the health and safety of Bay Area residents and all Californians in jeopardy, gut vital public health initiatives like the Ryan White HIV/AIDS Program, and potentially axe hundreds of career civil servant jobs held by hardworking Californians.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shortsighted office closure would lead to critical service slowdowns for San Franciscans to get the resources they need and detrimental impacts to our public health response capabilities - all in the name of so-called 'government efficiency.' It is notable that this reported decision was made by the Trump Administration's leading vaccine denialist, Secretary Kennedy, whose extreme views on public health are out of step with the vast majority of the American people.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no mistake: the reported plans to restructure HHS and close the San Francisco regional office would directly harm our most vulnerable communities and make America sicker. In coordination with my colleagues in the Congress, I am examining all possible avenues to fight back against these irresponsible cuts - and I strongly urge the Administration to reconsider its plans to devalue the public health of our constituents."</w:t>
      </w:r>
    </w:p>
    <w:p>
      <w:pPr>
        <w:pStyle w:val="Normal1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2442" w:history="1">
        <w:r>
          <w:rPr>
            <w:rFonts w:ascii="arial" w:eastAsia="arial" w:hAnsi="arial" w:cs="arial"/>
            <w:b w:val="0"/>
            <w:i/>
            <w:strike w:val="0"/>
            <w:noProof w:val="0"/>
            <w:color w:val="0077CC"/>
            <w:position w:val="0"/>
            <w:sz w:val="20"/>
            <w:u w:val="single"/>
            <w:vertAlign w:val="baseline"/>
          </w:rPr>
          <w:t>https://</w:t>
        </w:r>
      </w:hyperlink>
      <w:hyperlink r:id="rId2443" w:history="1">
        <w:r>
          <w:rPr>
            <w:rFonts w:ascii="arial" w:eastAsia="arial" w:hAnsi="arial" w:cs="arial"/>
            <w:b/>
            <w:i/>
            <w:strike w:val="0"/>
            <w:noProof w:val="0"/>
            <w:color w:val="0077CC"/>
            <w:position w:val="0"/>
            <w:sz w:val="20"/>
            <w:u w:val="single"/>
            <w:vertAlign w:val="baseline"/>
          </w:rPr>
          <w:t>pelosi</w:t>
        </w:r>
      </w:hyperlink>
      <w:hyperlink r:id="rId2444" w:history="1">
        <w:r>
          <w:rPr>
            <w:rFonts w:ascii="arial" w:eastAsia="arial" w:hAnsi="arial" w:cs="arial"/>
            <w:b w:val="0"/>
            <w:i/>
            <w:strike w:val="0"/>
            <w:noProof w:val="0"/>
            <w:color w:val="0077CC"/>
            <w:position w:val="0"/>
            <w:sz w:val="20"/>
            <w:u w:val="single"/>
            <w:vertAlign w:val="baseline"/>
          </w:rPr>
          <w:t>.house.gov/news/press-releases/</w:t>
        </w:r>
      </w:hyperlink>
      <w:hyperlink r:id="rId2445" w:history="1">
        <w:r>
          <w:rPr>
            <w:rFonts w:ascii="arial" w:eastAsia="arial" w:hAnsi="arial" w:cs="arial"/>
            <w:b/>
            <w:i/>
            <w:strike w:val="0"/>
            <w:noProof w:val="0"/>
            <w:color w:val="0077CC"/>
            <w:position w:val="0"/>
            <w:sz w:val="20"/>
            <w:u w:val="single"/>
            <w:vertAlign w:val="baseline"/>
          </w:rPr>
          <w:t>pelosi</w:t>
        </w:r>
      </w:hyperlink>
      <w:hyperlink r:id="rId2446" w:history="1">
        <w:r>
          <w:rPr>
            <w:rFonts w:ascii="arial" w:eastAsia="arial" w:hAnsi="arial" w:cs="arial"/>
            <w:b w:val="0"/>
            <w:i/>
            <w:strike w:val="0"/>
            <w:noProof w:val="0"/>
            <w:color w:val="0077CC"/>
            <w:position w:val="0"/>
            <w:sz w:val="20"/>
            <w:u w:val="single"/>
            <w:vertAlign w:val="baseline"/>
          </w:rPr>
          <w:t>-statement-reported-closure-hhs-regional-office-san-francisco</w:t>
        </w:r>
      </w:hyperlink>
    </w:p>
    <w:p>
      <w:pPr>
        <w:pStyle w:val="Normal141"/>
        <w:keepNext/>
        <w:spacing w:before="240" w:after="0" w:line="340" w:lineRule="atLeast"/>
        <w:ind w:left="0" w:right="0" w:firstLine="0"/>
        <w:jc w:val="left"/>
      </w:pPr>
      <w:bookmarkStart w:id="427" w:name="Classification_139"/>
      <w:bookmarkEnd w:id="427"/>
      <w:r>
        <w:rPr>
          <w:rFonts w:ascii="arial" w:eastAsia="arial" w:hAnsi="arial" w:cs="arial"/>
          <w:b/>
          <w:i w:val="0"/>
          <w:strike w:val="0"/>
          <w:noProof w:val="0"/>
          <w:color w:val="000000"/>
          <w:position w:val="0"/>
          <w:sz w:val="28"/>
          <w:u w:val="none"/>
          <w:vertAlign w:val="baseline"/>
        </w:rPr>
        <w:t>Classification</w:t>
      </w:r>
    </w:p>
    <w:p>
      <w:pPr>
        <w:pStyle w:val="Normal141"/>
        <w:spacing w:line="60" w:lineRule="exact"/>
      </w:pPr>
      <w:r>
        <w:pict>
          <v:line id="_x0000_s1559" style="position:absolute;z-index:252149760" from="0,2pt" to="512pt,2pt" strokecolor="#009ddb" strokeweight="2pt">
            <v:stroke linestyle="single"/>
            <w10:wrap type="topAndBottom"/>
          </v:line>
        </w:pict>
      </w:r>
    </w:p>
    <w:p>
      <w:pPr>
        <w:pStyle w:val="Normal141"/>
        <w:spacing w:line="120" w:lineRule="exact"/>
      </w:pPr>
    </w:p>
    <w:p>
      <w:pPr>
        <w:pStyle w:val="Normal14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COSHM</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CLOSINGS (91%); PUBLIC HEALTH (91%); PRESS RELEASES (90%); PUBLIC HEALTH ADMINISTRATION (90%); SOCIAL SERVICES DEPARTMENTS (90%); US DEMOCRATIC PARTY (90%); US FEDERAL GOVERNMENT (90%); GOVERNMENT BODIES &amp; OFFICES (79%); LEGISLATIVE BODIES (79%); US CONGRESS (79%); CIVIL SERVICES (78%); GOVERNMENT DEPARTMENTS &amp; AUTHORITIES (78%); HEALTH DEPARTMENTS (78%); SAFETY (78%); BUSINESS CLOSINGS (77%); ESSENTIAL BUSINESSES &amp; WORKERS (76%); AIDS &amp; HIV POLICY (75%); HEALTH CARE POLICY (74%); AIDS &amp; HIV (71%); VACCINES (71%); CALENDARS (58%)</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DEPARTMENT OF HEALTH &amp; HUMAN SERVICES (93%)</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HEALTH DEPARTMENTS (78%); AIDS &amp; HIV POLICY (75%); HEALTH CARE POLICY (74%); VACCINES (71%)</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(89%)</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SAN FRANCISCO, CA, USA (94%); SAN FRANCISCO BAY AREA, CA, USA (92%); CALIFORNIA, USA (95%); WASHINGTON DC, USA (79%); UNITED STATES (95%)</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2025</w:t>
      </w:r>
    </w:p>
    <w:p>
      <w:pPr>
        <w:pStyle w:val="Normal141"/>
      </w:pPr>
    </w:p>
    <w:p>
      <w:pPr>
        <w:pStyle w:val="Normal141"/>
        <w:ind w:left="200"/>
        <w:sectPr>
          <w:type w:val="continuous"/>
          <w:pgMar w:top="840" w:right="1000" w:bottom="840" w:left="1000" w:header="400" w:footer="400"/>
          <w:pgNumType w:fmt="decimal"/>
          <w:cols w:space="720"/>
        </w:sectPr>
      </w:pPr>
      <w:r>
        <w:br/>
      </w:r>
      <w:r>
        <w:pict>
          <v:line id="_x0000_s1560" style="position:absolute;z-index:252150784" from="0,10pt" to="512pt,10pt" strokecolor="black" strokeweight="1pt">
            <v:stroke linestyle="single"/>
          </v:line>
        </w:pict>
      </w:r>
      <w:r>
        <w:rPr>
          <w:rFonts w:ascii="arial" w:eastAsia="arial" w:hAnsi="arial" w:cs="arial"/>
          <w:b/>
          <w:color w:val="767676"/>
          <w:sz w:val="16"/>
        </w:rPr>
        <w:t>End of Document</w:t>
      </w:r>
    </w:p>
    <w:p>
      <w:pPr>
        <w:pStyle w:val="Normal142"/>
        <w:sectPr>
          <w:headerReference w:type="even" r:id="rId2447"/>
          <w:headerReference w:type="default" r:id="rId2448"/>
          <w:footerReference w:type="even" r:id="rId2449"/>
          <w:footerReference w:type="default" r:id="rId2450"/>
          <w:headerReference w:type="first" r:id="rId2451"/>
          <w:footerReference w:type="first" r:id="rId2452"/>
          <w:pgSz w:w="12240" w:h="15840"/>
          <w:pgMar w:top="840" w:right="1000" w:bottom="840" w:left="1000" w:header="400" w:footer="400"/>
          <w:pgNumType w:fmt="decimal"/>
          <w:cols w:space="720"/>
          <w:titlePg w:val="0"/>
        </w:sectPr>
      </w:pPr>
    </w:p>
    <w:p>
      <w:pPr>
        <w:pStyle w:val="Normal142"/>
      </w:pPr>
    </w:p>
    <w:p>
      <w:pPr>
        <w:pStyle w:val="Heading1140"/>
        <w:keepNext w:val="0"/>
        <w:spacing w:after="200" w:line="340" w:lineRule="atLeast"/>
        <w:ind w:left="0" w:right="0" w:firstLine="0"/>
        <w:jc w:val="center"/>
      </w:pPr>
      <w:hyperlink r:id="rId2453" w:history="1">
        <w:r>
          <w:rPr>
            <w:rFonts w:ascii="arial" w:eastAsia="arial" w:hAnsi="arial" w:cs="arial"/>
            <w:b/>
            <w:i/>
            <w:strike w:val="0"/>
            <w:color w:val="0077CC"/>
            <w:sz w:val="28"/>
            <w:u w:val="single"/>
            <w:vertAlign w:val="baseline"/>
          </w:rPr>
          <w:t xml:space="preserve">Did </w:t>
        </w:r>
      </w:hyperlink>
      <w:hyperlink r:id="rId2454" w:history="1">
        <w:r>
          <w:rPr>
            <w:rFonts w:ascii="arial" w:eastAsia="arial" w:hAnsi="arial" w:cs="arial"/>
            <w:b/>
            <w:i/>
            <w:strike w:val="0"/>
            <w:color w:val="0077CC"/>
            <w:sz w:val="28"/>
            <w:u w:val="single"/>
            <w:vertAlign w:val="baseline"/>
          </w:rPr>
          <w:t>Nancy Pelosi</w:t>
        </w:r>
      </w:hyperlink>
      <w:hyperlink r:id="rId2455" w:history="1">
        <w:r>
          <w:rPr>
            <w:rFonts w:ascii="arial" w:eastAsia="arial" w:hAnsi="arial" w:cs="arial"/>
            <w:b/>
            <w:i/>
            <w:strike w:val="0"/>
            <w:color w:val="0077CC"/>
            <w:sz w:val="28"/>
            <w:u w:val="single"/>
            <w:vertAlign w:val="baseline"/>
          </w:rPr>
          <w:t xml:space="preserve"> Know? Nvidia Stock Crash Followed Her Massive Sell-Off</w:t>
        </w:r>
      </w:hyperlink>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TechiExpert</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 2025 Saturday</w:t>
      </w:r>
    </w:p>
    <w:p>
      <w:pPr>
        <w:pStyle w:val="Normal142"/>
        <w:keepNext w:val="0"/>
        <w:spacing w:after="0" w:line="240" w:lineRule="atLeast"/>
        <w:ind w:right="0"/>
        <w:jc w:val="both"/>
      </w:pPr>
      <w:bookmarkStart w:id="428" w:name="Bookmark_142"/>
      <w:bookmarkEnd w:id="428"/>
    </w:p>
    <w:p>
      <w:pPr>
        <w:pStyle w:val="Normal1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TechiExpert Provided by Syndigate Media Inc. All Rights Reserved</w:t>
      </w:r>
    </w:p>
    <w:p>
      <w:pPr>
        <w:pStyle w:val="Normal142"/>
        <w:keepNext w:val="0"/>
        <w:spacing w:before="120" w:after="0" w:line="220" w:lineRule="atLeast"/>
        <w:ind w:left="0" w:right="0" w:firstLine="0"/>
        <w:jc w:val="left"/>
      </w:pPr>
      <w:r>
        <w:br/>
      </w:r>
      <w:r>
        <w:pict>
          <v:shape id="_x0000_i1561" type="#_x0000_t75" style="width:173.23pt;height:59.99pt">
            <v:imagedata r:id="rId2456" o:title=""/>
          </v:shape>
        </w:pic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274 words</w:t>
      </w:r>
    </w:p>
    <w:p>
      <w:pPr>
        <w:pStyle w:val="Normal142"/>
        <w:keepNext/>
        <w:spacing w:before="240" w:after="0" w:line="340" w:lineRule="atLeast"/>
        <w:ind w:left="0" w:right="0" w:firstLine="0"/>
        <w:jc w:val="left"/>
      </w:pPr>
      <w:bookmarkStart w:id="429" w:name="Body_140"/>
      <w:bookmarkEnd w:id="429"/>
      <w:r>
        <w:rPr>
          <w:rFonts w:ascii="arial" w:eastAsia="arial" w:hAnsi="arial" w:cs="arial"/>
          <w:b/>
          <w:i w:val="0"/>
          <w:strike w:val="0"/>
          <w:noProof w:val="0"/>
          <w:color w:val="000000"/>
          <w:position w:val="0"/>
          <w:sz w:val="28"/>
          <w:u w:val="none"/>
          <w:vertAlign w:val="baseline"/>
        </w:rPr>
        <w:t>Body</w:t>
      </w:r>
    </w:p>
    <w:p>
      <w:pPr>
        <w:pStyle w:val="Normal142"/>
        <w:spacing w:line="60" w:lineRule="exact"/>
      </w:pPr>
      <w:r>
        <w:pict>
          <v:line id="_x0000_s1562" style="position:absolute;z-index:252151808" from="0,2pt" to="512pt,2pt" strokecolor="#009ddb" strokeweight="2pt">
            <v:stroke linestyle="single"/>
            <w10:wrap type="topAndBottom"/>
          </v:line>
        </w:pict>
      </w:r>
    </w:p>
    <w:p>
      <w:pPr>
        <w:pStyle w:val="Normal142"/>
      </w:pP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House of Representatives' former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has drawn attention for her well-timed stock trades. Reports reveal that she offloaded a significant portion of her Nvidia shares just weeks before the stock plummeted due to the arrival of Chinese AI chatbot DeepSeek. The timing has sparked debate with questions like she might had prior knowledge of the downturn.</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launch of DeepSeek sent shockwaves through the AI industry. It reportedly delivers similar performance while using far less computing power and cost. Nvidia is a $3 trillion giant and a dominant player in AI, but witnessed its worst drop since the COVID-19 market crash and plunged nearly 17%. Apple shares too witnessed sharp downturn for the same reason.</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financial moves of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were reported by Daily Express US and are now under scrutiny. She sold 10,000 Nvidia shares valued between $1 million and $5 million on New Year's Eve along with 31,600 Apple shares worth between $5 million and $25 million.</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the first time that her stock trades have drawn public attention. Her investment choices have often aligned remarkably well with market movements and had fueled speculation about the access of lawmakers to privileged financial information.</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impact of DeepSeek entry into the AI race is undeniable and it has disrupted the market dominance of US tech firms. The stock market will likely remain volatile as the competition between American and Chinese AI firms intensifies. However, the bigger question remains now whether her trade was just a lucky prediction or does it highlight a larger issue with political figures and their market foresight.</w:t>
      </w:r>
    </w:p>
    <w:p>
      <w:pPr>
        <w:pStyle w:val="Normal142"/>
        <w:keepNext/>
        <w:spacing w:before="240" w:after="0" w:line="340" w:lineRule="atLeast"/>
        <w:ind w:left="0" w:right="0" w:firstLine="0"/>
        <w:jc w:val="left"/>
      </w:pPr>
      <w:bookmarkStart w:id="430" w:name="Classification_140"/>
      <w:bookmarkEnd w:id="430"/>
      <w:r>
        <w:rPr>
          <w:rFonts w:ascii="arial" w:eastAsia="arial" w:hAnsi="arial" w:cs="arial"/>
          <w:b/>
          <w:i w:val="0"/>
          <w:strike w:val="0"/>
          <w:noProof w:val="0"/>
          <w:color w:val="000000"/>
          <w:position w:val="0"/>
          <w:sz w:val="28"/>
          <w:u w:val="none"/>
          <w:vertAlign w:val="baseline"/>
        </w:rPr>
        <w:t>Classification</w:t>
      </w:r>
    </w:p>
    <w:p>
      <w:pPr>
        <w:pStyle w:val="Normal142"/>
        <w:spacing w:line="60" w:lineRule="exact"/>
      </w:pPr>
      <w:r>
        <w:pict>
          <v:line id="_x0000_s1563" style="position:absolute;z-index:252152832" from="0,2pt" to="512pt,2pt" strokecolor="#009ddb" strokeweight="2pt">
            <v:stroke linestyle="single"/>
            <w10:wrap type="topAndBottom"/>
          </v:line>
        </w:pict>
      </w:r>
    </w:p>
    <w:p>
      <w:pPr>
        <w:pStyle w:val="Normal142"/>
        <w:spacing w:line="120" w:lineRule="exact"/>
      </w:pPr>
    </w:p>
    <w:p>
      <w:pPr>
        <w:pStyle w:val="Normal14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12772</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ARTIFICIAL INTELLIGENCE (90%); US CONGRESS (90%); CONVERSATIONAL AI (78%); LEGISLATIVE BODIES (78%); STOCK EXCHANGES (78%); CHATBOTS (77%); STOCK MARKET CRASHES (77%); GENERATIVE AI (72%); TECHNOLOGY (72%); COVID CORONAVIRUS (55%); COVID-19 CORONAVIRUS (55%)</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NVIDIA CORP (90%)</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HOUSE OF REPRESENTATIVES (91%)</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NVDA (NASDAQ) (90%)</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NAICS334413 SEMICONDUCTOR &amp; RELATED DEVICE MANUFACTURING (90%); NAICS334118 COMPUTER TERMINAL &amp; OTHER COMPUTER PERIPHERAL EQUIPMENT MANUFACTURING (90%); SIC3674 SEMICONDUCTORS &amp; RELATED DEVICES (90%); SIC3577 COMPUTER PERIPHERAL EQUIPMENT, NEC (90%); ARTIFICIAL INTELLIGENCE (90%); CONVERSATIONAL AI (78%); STOCK EXCHANGES (78%); CHATBOTS (77%); INFORMATION TECHNOLOGY INDUSTRY (77%); STOCK MARKET CRASHES (77%); GENERATIVE AI (72%)</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(88%)</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(92%)</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 2025</w:t>
      </w:r>
    </w:p>
    <w:p>
      <w:pPr>
        <w:pStyle w:val="Normal142"/>
      </w:pPr>
    </w:p>
    <w:p>
      <w:pPr>
        <w:pStyle w:val="Normal142"/>
        <w:ind w:left="200"/>
        <w:sectPr>
          <w:type w:val="continuous"/>
          <w:pgMar w:top="840" w:right="1000" w:bottom="840" w:left="1000" w:header="400" w:footer="400"/>
          <w:pgNumType w:fmt="decimal"/>
          <w:cols w:space="720"/>
        </w:sectPr>
      </w:pPr>
      <w:r>
        <w:br/>
      </w:r>
      <w:r>
        <w:pict>
          <v:line id="_x0000_s1564" style="position:absolute;z-index:252153856" from="0,10pt" to="512pt,10pt" strokecolor="black" strokeweight="1pt">
            <v:stroke linestyle="single"/>
          </v:line>
        </w:pict>
      </w:r>
      <w:r>
        <w:rPr>
          <w:rFonts w:ascii="arial" w:eastAsia="arial" w:hAnsi="arial" w:cs="arial"/>
          <w:b/>
          <w:color w:val="767676"/>
          <w:sz w:val="16"/>
        </w:rPr>
        <w:t>End of Document</w:t>
      </w:r>
    </w:p>
    <w:p>
      <w:pPr>
        <w:pStyle w:val="Normal143"/>
        <w:sectPr>
          <w:headerReference w:type="even" r:id="rId2457"/>
          <w:headerReference w:type="default" r:id="rId2458"/>
          <w:footerReference w:type="even" r:id="rId2459"/>
          <w:footerReference w:type="default" r:id="rId2460"/>
          <w:headerReference w:type="first" r:id="rId2461"/>
          <w:footerReference w:type="first" r:id="rId2462"/>
          <w:pgSz w:w="12240" w:h="15840"/>
          <w:pgMar w:top="840" w:right="1000" w:bottom="840" w:left="1000" w:header="400" w:footer="400"/>
          <w:pgNumType w:fmt="decimal"/>
          <w:cols w:space="720"/>
          <w:titlePg w:val="0"/>
        </w:sectPr>
      </w:pPr>
    </w:p>
    <w:p>
      <w:pPr>
        <w:pStyle w:val="Normal143"/>
      </w:pPr>
    </w:p>
    <w:p>
      <w:pPr>
        <w:pStyle w:val="Heading1141"/>
        <w:keepNext w:val="0"/>
        <w:spacing w:after="200" w:line="340" w:lineRule="atLeast"/>
        <w:ind w:left="0" w:right="0" w:firstLine="0"/>
        <w:jc w:val="center"/>
      </w:pPr>
      <w:hyperlink r:id="rId2463" w:history="1">
        <w:r>
          <w:rPr>
            <w:rFonts w:ascii="arial" w:eastAsia="arial" w:hAnsi="arial" w:cs="arial"/>
            <w:b/>
            <w:i/>
            <w:strike w:val="0"/>
            <w:color w:val="0077CC"/>
            <w:sz w:val="28"/>
            <w:u w:val="single"/>
            <w:vertAlign w:val="baseline"/>
          </w:rPr>
          <w:t xml:space="preserve">Who is Saikat Chakrabarti, Indian-origin man up against </w:t>
        </w:r>
      </w:hyperlink>
      <w:hyperlink r:id="rId2464" w:history="1">
        <w:r>
          <w:rPr>
            <w:rFonts w:ascii="arial" w:eastAsia="arial" w:hAnsi="arial" w:cs="arial"/>
            <w:b/>
            <w:i/>
            <w:strike w:val="0"/>
            <w:color w:val="0077CC"/>
            <w:sz w:val="28"/>
            <w:u w:val="single"/>
            <w:vertAlign w:val="baseline"/>
          </w:rPr>
          <w:t>Nancy Pelosi</w:t>
        </w:r>
      </w:hyperlink>
      <w:hyperlink r:id="rId2465" w:history="1">
        <w:r>
          <w:rPr>
            <w:rFonts w:ascii="arial" w:eastAsia="arial" w:hAnsi="arial" w:cs="arial"/>
            <w:b/>
            <w:i/>
            <w:strike w:val="0"/>
            <w:color w:val="0077CC"/>
            <w:sz w:val="28"/>
            <w:u w:val="single"/>
            <w:vertAlign w:val="baseline"/>
          </w:rPr>
          <w:t xml:space="preserve"> in San Francisco race?</w:t>
        </w:r>
      </w:hyperlink>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Hindustan Times</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6, 2025 Thursday</w:t>
      </w:r>
    </w:p>
    <w:p>
      <w:pPr>
        <w:pStyle w:val="Normal143"/>
        <w:keepNext w:val="0"/>
        <w:spacing w:after="0" w:line="240" w:lineRule="atLeast"/>
        <w:ind w:right="0"/>
        <w:jc w:val="both"/>
      </w:pPr>
      <w:bookmarkStart w:id="431" w:name="Bookmark_143"/>
      <w:bookmarkEnd w:id="431"/>
    </w:p>
    <w:p>
      <w:pPr>
        <w:pStyle w:val="Normal1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HT Media Ltd. All Rights Reserved</w:t>
      </w:r>
    </w:p>
    <w:p>
      <w:pPr>
        <w:pStyle w:val="Normal143"/>
        <w:keepNext w:val="0"/>
        <w:spacing w:before="120" w:after="0" w:line="220" w:lineRule="atLeast"/>
        <w:ind w:left="0" w:right="0" w:firstLine="0"/>
        <w:jc w:val="left"/>
      </w:pPr>
      <w:r>
        <w:br/>
      </w:r>
      <w:r>
        <w:pict>
          <v:shape id="_x0000_i1565" type="#_x0000_t75" style="width:15.19pt;height:15.19pt">
            <v:imagedata r:id="rId234" o:title=""/>
          </v:shape>
        </w:pic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484 words</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India </w:t>
      </w:r>
    </w:p>
    <w:p>
      <w:pPr>
        <w:pStyle w:val="Normal143"/>
        <w:keepNext/>
        <w:spacing w:before="240" w:after="0" w:line="340" w:lineRule="atLeast"/>
        <w:ind w:left="0" w:right="0" w:firstLine="0"/>
        <w:jc w:val="left"/>
      </w:pPr>
      <w:bookmarkStart w:id="432" w:name="Body_141"/>
      <w:bookmarkEnd w:id="432"/>
      <w:r>
        <w:rPr>
          <w:rFonts w:ascii="arial" w:eastAsia="arial" w:hAnsi="arial" w:cs="arial"/>
          <w:b/>
          <w:i w:val="0"/>
          <w:strike w:val="0"/>
          <w:noProof w:val="0"/>
          <w:color w:val="000000"/>
          <w:position w:val="0"/>
          <w:sz w:val="28"/>
          <w:u w:val="none"/>
          <w:vertAlign w:val="baseline"/>
        </w:rPr>
        <w:t>Body</w:t>
      </w:r>
    </w:p>
    <w:p>
      <w:pPr>
        <w:pStyle w:val="Normal143"/>
        <w:spacing w:line="60" w:lineRule="exact"/>
      </w:pPr>
      <w:r>
        <w:pict>
          <v:line id="_x0000_s1566" style="position:absolute;z-index:252154880" from="0,2pt" to="512pt,2pt" strokecolor="#009ddb" strokeweight="2pt">
            <v:stroke linestyle="single"/>
            <w10:wrap type="topAndBottom"/>
          </v:line>
        </w:pict>
      </w:r>
    </w:p>
    <w:p>
      <w:pPr>
        <w:pStyle w:val="Normal143"/>
      </w:pP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 Feb. 6 -- Saikat Chakrabarti, the former chief of staff to Rep. Alexandria Ocasio-Cortez will take on House Democratic leader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to represent San Francisco in Congress, he announced on X.</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39-year-old Indian-origin progressive activist is setting his sights on unseating the 84-year-old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who is seeking her 21st term in Congress.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decided to run against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to represent San Francisco in Congress. I know some of you might be surprised that Speaker Emeritus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is running again, but she is - for her 21st term," Chakrabarti wrote on X.</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Saikat Chakrabarti cited his frustration with the current Democratic leadership and their failure to adapt to the changing political landscape in the United States.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"Watching Trump and Elon freely unleash chaos in their illegal seizure of government, it's become clear to me that the Democratic Party needs new leadership. I don't understand how DC's Democratic leaders are so paralyzed and unprepared for this moment after living through President Trump's first term - and after Trump and Elon warned us exactly what they planned to do," he added in his social media post.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Saikat Chakrabarti, who has deep ties to progressive politics, referenced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's recent remarks during an interview with journalist Ezra Klein, where the former Speaker of the House asserted that the Democratic Party does not need to change.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with Ezra Klein after Trump's victory,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said the Democrats don't need to change. I disagree. When Democrats were about to appoint their star communicator - Rep. Alexandria Ocasio-Cortez - to chair the powerful Oversight committee to hold Trump and his cronies accountable,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personally intervened to block it," he further wrote.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Talking about his campaign, Chakrabarti said that his approach will be voter-driven rather than donation-driven.</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 want to bring those solutions to Congress. I'm going to run a very different kind of campaign than most. Instead of spending hours each day doing "call time" with big money donors - I'm going to spend every day talking with voters. I know! What a radical idea," he added.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Originally from Texas, Saikat Chakrabarti is a political advisor, left-wing activist and software engineer.</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Harvard-qualified techie as per his LinkedIn profile, Chakrabarti has had a long career in progressive politics. After working on Wall Street and several startups in Silicon Valley, he became part of Bernie Sanders' 2016 presidential campaign.</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later helped launch Ocasio-Cortez's successful 2018 congressional campaign.</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Chakrabarti served as Ocasio-Cortez's campaign manager and first chief of staff before eventually returning to San Francisco.</w:t>
      </w:r>
    </w:p>
    <w:p>
      <w:pPr>
        <w:pStyle w:val="Normal1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Hindustan Times. For any query with respect to this article or any other content requirement, please contact Editor at </w:t>
      </w:r>
      <w:hyperlink r:id="rId2466" w:history="1">
        <w:r>
          <w:rPr>
            <w:rFonts w:ascii="arial" w:eastAsia="arial" w:hAnsi="arial" w:cs="arial"/>
            <w:b w:val="0"/>
            <w:i/>
            <w:strike w:val="0"/>
            <w:noProof w:val="0"/>
            <w:color w:val="0077CC"/>
            <w:position w:val="0"/>
            <w:sz w:val="20"/>
            <w:u w:val="single"/>
            <w:vertAlign w:val="baseline"/>
          </w:rPr>
          <w:t>contentservices@htdigital.in</w:t>
        </w:r>
      </w:hyperlink>
    </w:p>
    <w:p>
      <w:pPr>
        <w:pStyle w:val="Normal143"/>
        <w:keepNext/>
        <w:spacing w:before="240" w:after="0" w:line="340" w:lineRule="atLeast"/>
        <w:ind w:left="0" w:right="0" w:firstLine="0"/>
        <w:jc w:val="left"/>
      </w:pPr>
      <w:bookmarkStart w:id="433" w:name="Classification_141"/>
      <w:bookmarkEnd w:id="433"/>
      <w:r>
        <w:rPr>
          <w:rFonts w:ascii="arial" w:eastAsia="arial" w:hAnsi="arial" w:cs="arial"/>
          <w:b/>
          <w:i w:val="0"/>
          <w:strike w:val="0"/>
          <w:noProof w:val="0"/>
          <w:color w:val="000000"/>
          <w:position w:val="0"/>
          <w:sz w:val="28"/>
          <w:u w:val="none"/>
          <w:vertAlign w:val="baseline"/>
        </w:rPr>
        <w:t>Classification</w:t>
      </w:r>
    </w:p>
    <w:p>
      <w:pPr>
        <w:pStyle w:val="Normal143"/>
        <w:spacing w:line="60" w:lineRule="exact"/>
      </w:pPr>
      <w:r>
        <w:pict>
          <v:line id="_x0000_s1567" style="position:absolute;z-index:252155904" from="0,2pt" to="512pt,2pt" strokecolor="#009ddb" strokeweight="2pt">
            <v:stroke linestyle="single"/>
            <w10:wrap type="topAndBottom"/>
          </v:line>
        </w:pict>
      </w:r>
    </w:p>
    <w:p>
      <w:pPr>
        <w:pStyle w:val="Normal143"/>
        <w:spacing w:line="120" w:lineRule="exact"/>
      </w:pPr>
    </w:p>
    <w:p>
      <w:pPr>
        <w:pStyle w:val="Normal14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POLITICAL PARTIES (92%); US DEMOCRATIC PARTY (90%); ACTIVISM (89%); CAMPAIGNS &amp; ELECTIONS (89%); ELECTIONS &amp; POLITICS (89%); INTERVIEWS (89%); POLITICAL ACTIVISM (89%); POLITICS (89%); APPOINTMENTS (78%); LIBERALISM (78%); WRITERS (74%); US PRESIDENTIAL CANDIDATES 2012 (73%); US PRESIDENTIAL CANDIDATES 2016 (73%); GOVERNMENT ADVISORS &amp; MINISTERS (72%); HEADS OF GOVERNMENT ELECTIONS (71%); US PRESIDENTIAL ELECTIONS (68%); VOTERS &amp; VOTING (66%); SOCIAL MEDIA (65%); TECHNICIANS &amp; TECHNOLOGICAL WORKERS (63%); SOFTWARE DEVELOPERS (60%)</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WRITERS (74%); MEDIA CONTENT (73%); SOCIAL MEDIA (65%); SOFTWARE SERVICES &amp; APPLICATIONS (65%); SOFTWARE DEVELOPERS (60%)</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ALEXANDRIA OCASIO-CORTEZ (94%);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(90%); BERNIE SANDERS (79%); DONALD TRUMP (79%)</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SILICON VALLEY, CA, USA (78%); SAN FRANCISCO BAY AREA, CA, USA (58%); CALIFORNIA, USA (92%); WASHINGTON DC, USA (79%); INDIA (92%); UNITED STATES (79%)</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6, 2025</w:t>
      </w:r>
    </w:p>
    <w:p>
      <w:pPr>
        <w:pStyle w:val="Normal143"/>
      </w:pPr>
    </w:p>
    <w:p>
      <w:pPr>
        <w:pStyle w:val="Normal143"/>
        <w:ind w:left="200"/>
        <w:sectPr>
          <w:type w:val="continuous"/>
          <w:pgMar w:top="840" w:right="1000" w:bottom="840" w:left="1000" w:header="400" w:footer="400"/>
          <w:pgNumType w:fmt="decimal"/>
          <w:cols w:space="720"/>
        </w:sectPr>
      </w:pPr>
      <w:r>
        <w:br/>
      </w:r>
      <w:r>
        <w:pict>
          <v:line id="_x0000_s1568" style="position:absolute;z-index:252156928" from="0,10pt" to="512pt,10pt" strokecolor="black" strokeweight="1pt">
            <v:stroke linestyle="single"/>
          </v:line>
        </w:pict>
      </w:r>
      <w:r>
        <w:rPr>
          <w:rFonts w:ascii="arial" w:eastAsia="arial" w:hAnsi="arial" w:cs="arial"/>
          <w:b/>
          <w:color w:val="767676"/>
          <w:sz w:val="16"/>
        </w:rPr>
        <w:t>End of Document</w:t>
      </w:r>
    </w:p>
    <w:p>
      <w:pPr>
        <w:pStyle w:val="Normal144"/>
        <w:sectPr>
          <w:headerReference w:type="even" r:id="rId2467"/>
          <w:headerReference w:type="default" r:id="rId2468"/>
          <w:footerReference w:type="even" r:id="rId2469"/>
          <w:footerReference w:type="default" r:id="rId2470"/>
          <w:headerReference w:type="first" r:id="rId2471"/>
          <w:footerReference w:type="first" r:id="rId2472"/>
          <w:pgSz w:w="12240" w:h="15840"/>
          <w:pgMar w:top="840" w:right="1000" w:bottom="840" w:left="1000" w:header="400" w:footer="400"/>
          <w:pgNumType w:fmt="decimal"/>
          <w:cols w:space="720"/>
          <w:titlePg w:val="0"/>
        </w:sectPr>
      </w:pPr>
    </w:p>
    <w:p>
      <w:pPr>
        <w:pStyle w:val="Normal144"/>
      </w:pPr>
    </w:p>
    <w:p>
      <w:pPr>
        <w:pStyle w:val="Heading1142"/>
        <w:keepNext w:val="0"/>
        <w:spacing w:after="200" w:line="340" w:lineRule="atLeast"/>
        <w:ind w:left="0" w:right="0" w:firstLine="0"/>
        <w:jc w:val="center"/>
      </w:pPr>
      <w:hyperlink r:id="rId2473" w:history="1">
        <w:r>
          <w:rPr>
            <w:rFonts w:ascii="arial" w:eastAsia="arial" w:hAnsi="arial" w:cs="arial"/>
            <w:b/>
            <w:i/>
            <w:strike w:val="0"/>
            <w:color w:val="0077CC"/>
            <w:sz w:val="28"/>
            <w:u w:val="single"/>
            <w:vertAlign w:val="baseline"/>
          </w:rPr>
          <w:t>Nancy Pelosi</w:t>
        </w:r>
      </w:hyperlink>
      <w:hyperlink r:id="rId2474" w:history="1">
        <w:r>
          <w:rPr>
            <w:rFonts w:ascii="arial" w:eastAsia="arial" w:hAnsi="arial" w:cs="arial"/>
            <w:b/>
            <w:i/>
            <w:strike w:val="0"/>
            <w:color w:val="0077CC"/>
            <w:sz w:val="28"/>
            <w:u w:val="single"/>
            <w:vertAlign w:val="baseline"/>
          </w:rPr>
          <w:t xml:space="preserve"> hospitalized after falling during official trip to Luxembourg</w:t>
        </w:r>
      </w:hyperlink>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Alaska Dispatch</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14, 2024 Saturday 1:21 AM EST</w:t>
      </w:r>
    </w:p>
    <w:p>
      <w:pPr>
        <w:pStyle w:val="Normal144"/>
        <w:keepNext w:val="0"/>
        <w:spacing w:after="0" w:line="240" w:lineRule="atLeast"/>
        <w:ind w:right="0"/>
        <w:jc w:val="both"/>
      </w:pPr>
      <w:bookmarkStart w:id="434" w:name="Bookmark_144"/>
      <w:bookmarkEnd w:id="434"/>
    </w:p>
    <w:p>
      <w:pPr>
        <w:pStyle w:val="Normal1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4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Alaska Dispatch</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506 words</w:t>
      </w:r>
    </w:p>
    <w:p>
      <w:pPr>
        <w:pStyle w:val="Normal144"/>
        <w:keepNext/>
        <w:spacing w:before="240" w:after="0" w:line="340" w:lineRule="atLeast"/>
        <w:ind w:left="0" w:right="0" w:firstLine="0"/>
        <w:jc w:val="left"/>
      </w:pPr>
      <w:bookmarkStart w:id="435" w:name="Body_142"/>
      <w:bookmarkEnd w:id="435"/>
      <w:r>
        <w:rPr>
          <w:rFonts w:ascii="arial" w:eastAsia="arial" w:hAnsi="arial" w:cs="arial"/>
          <w:b/>
          <w:i w:val="0"/>
          <w:strike w:val="0"/>
          <w:noProof w:val="0"/>
          <w:color w:val="000000"/>
          <w:position w:val="0"/>
          <w:sz w:val="28"/>
          <w:u w:val="none"/>
          <w:vertAlign w:val="baseline"/>
        </w:rPr>
        <w:t>Body</w:t>
      </w:r>
    </w:p>
    <w:p>
      <w:pPr>
        <w:pStyle w:val="Normal144"/>
        <w:spacing w:line="60" w:lineRule="exact"/>
      </w:pPr>
      <w:r>
        <w:pict>
          <v:line id="_x0000_s1569" style="position:absolute;z-index:252157952" from="0,2pt" to="512pt,2pt" strokecolor="#009ddb" strokeweight="2pt">
            <v:stroke linestyle="single"/>
            <w10:wrap type="topAndBottom"/>
          </v:line>
        </w:pict>
      </w:r>
    </w:p>
    <w:p>
      <w:pPr>
        <w:pStyle w:val="Normal144"/>
      </w:pPr>
    </w:p>
    <w:p>
      <w:pPr>
        <w:pStyle w:val="Normal1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December 13th, 2024 (</w:t>
      </w:r>
      <w:hyperlink r:id="rId2475" w:history="1">
        <w:r>
          <w:rPr>
            <w:rFonts w:ascii="arial" w:eastAsia="arial" w:hAnsi="arial" w:cs="arial"/>
            <w:b w:val="0"/>
            <w:i/>
            <w:strike w:val="0"/>
            <w:noProof w:val="0"/>
            <w:color w:val="0077CC"/>
            <w:position w:val="0"/>
            <w:sz w:val="20"/>
            <w:u w:val="single"/>
            <w:vertAlign w:val="baseline"/>
          </w:rPr>
          <w:t>Alaska Dispatch</w:t>
        </w:r>
      </w:hyperlink>
      <w:r>
        <w:rPr>
          <w:rFonts w:ascii="arial" w:eastAsia="arial" w:hAnsi="arial" w:cs="arial"/>
          <w:b w:val="0"/>
          <w:i w:val="0"/>
          <w:strike w:val="0"/>
          <w:noProof w:val="0"/>
          <w:color w:val="000000"/>
          <w:position w:val="0"/>
          <w:sz w:val="20"/>
          <w:u w:val="none"/>
          <w:vertAlign w:val="baseline"/>
        </w:rPr>
        <w:t xml:space="preserve"> — Delivered by </w:t>
      </w:r>
      <w:hyperlink r:id="rId2476"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D-Calif., arrives ahead of Vice President Kamala Harris delivering a concession speech for the 2024 presidential election, Wednesday, Nov. 6, 2024, on the campus of Howard University in Washington. (AP Photo/Stephanie Scarbrough)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Former House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has been hospitalized after she 'sustained an injury' during an official engagement in Luxembourg, according to a spokesman.</w:t>
      </w:r>
    </w:p>
    <w:p>
      <w:pPr>
        <w:pStyle w:val="Normal14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84, was in Europe with a bipartisan congressional delegation to mark the 80th anniversary of the Battle of the Bulge in World War II. Her spokesman, Ian Krager, said in a statement that she is 'currently receiving excellent treatment from doctors and medical professionals' and is unable to attend the remainder of events on her trip.</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did not describe the nature of her injury or give any additional details, but a person familiar with the incident said that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tripped and fell while at an event with the other members of Congress. The person requested anonymity to discuss the fall because they were not authorized to speak about it publicly.</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Krager said that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'looks forward to returning home to the U.S. soon.'</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 members on the trip was Rep. Michael McCaul, R-Texas, who posted on social media that he was 'praying for a speedy recovery,' for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The two lawmakers were captured holding hands in a group photo Friday at the U.S. Embassy in Luxembourg.</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disappointed Speaker Emerita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won't be able to join the rest of our delegation's events this weekend as I know how much she looked forward to honoring our veterans,' McCaul wrote on X. 'But she is strong, and I am confident she will be back on her feet in no time.'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leader's fall comes two years after her husband Paul was attacked by a man with a hammer at their San Francisco home. The man, who was sentenced in October to 30 years in federal prison, broke into their home looking for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ADVERTISEMENT</w:t>
      </w:r>
    </w:p>
    <w:p>
      <w:pPr>
        <w:pStyle w:val="Normal14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who was first elected in 1987 and served as speaker twice, stepped down from her leadership post two years ago but remained in Congress and was re-elected to represent her San Francisco district in November.</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remained active in the two years since she left the top job, working with Democrats in private and in public and attending official events. Last summer, she was instrumental in her party's behind the scenes push to urge President Joe Biden to leave the presidential ticket.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attended the Kennedy Center Honors in Washington last weekend and was on the Senate floor Monday to attend the swearing in of her former Democratic House colleagues, Adam Schiff of California and Andy Kim of New Jersey.</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Senate Republican Leader Mitch McConnell, 82, tripped and fell in the Senate, spraining his wrist and cutting his face. McConnell, who is stepping down from his leadership post at the end of the year, missed Senate votes on Thursday after experiencing some stiffness in his leg from the fall, his office said.</w:t>
      </w:r>
    </w:p>
    <w:p>
      <w:pPr>
        <w:pStyle w:val="Normal1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44"/>
        <w:spacing w:line="60" w:lineRule="exact"/>
      </w:pPr>
      <w:r>
        <w:pict>
          <v:line id="_x0000_s1570" style="position:absolute;z-index:252158976" from="0,2pt" to="512pt,2pt" strokecolor="#009ddb" strokeweight="2pt">
            <v:stroke linestyle="single"/>
            <w10:wrap type="topAndBottom"/>
          </v:line>
        </w:pict>
      </w:r>
    </w:p>
    <w:p>
      <w:pPr>
        <w:pStyle w:val="Normal1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44"/>
        <w:keepNext/>
        <w:spacing w:before="240" w:after="0" w:line="340" w:lineRule="atLeast"/>
        <w:ind w:left="0" w:right="0" w:firstLine="0"/>
        <w:jc w:val="left"/>
      </w:pPr>
      <w:bookmarkStart w:id="436" w:name="Classification_142"/>
      <w:bookmarkEnd w:id="436"/>
      <w:r>
        <w:rPr>
          <w:rFonts w:ascii="arial" w:eastAsia="arial" w:hAnsi="arial" w:cs="arial"/>
          <w:b/>
          <w:i w:val="0"/>
          <w:strike w:val="0"/>
          <w:noProof w:val="0"/>
          <w:color w:val="000000"/>
          <w:position w:val="0"/>
          <w:sz w:val="28"/>
          <w:u w:val="none"/>
          <w:vertAlign w:val="baseline"/>
        </w:rPr>
        <w:t>Classification</w:t>
      </w:r>
    </w:p>
    <w:p>
      <w:pPr>
        <w:pStyle w:val="Normal144"/>
        <w:spacing w:line="60" w:lineRule="exact"/>
      </w:pPr>
      <w:r>
        <w:pict>
          <v:line id="_x0000_s1571" style="position:absolute;z-index:252160000" from="0,2pt" to="512pt,2pt" strokecolor="#009ddb" strokeweight="2pt">
            <v:stroke linestyle="single"/>
            <w10:wrap type="topAndBottom"/>
          </v:line>
        </w:pict>
      </w:r>
    </w:p>
    <w:p>
      <w:pPr>
        <w:pStyle w:val="Normal144"/>
        <w:spacing w:line="120" w:lineRule="exact"/>
      </w:pPr>
    </w:p>
    <w:p>
      <w:pPr>
        <w:pStyle w:val="Normal14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LEGISLATIVE BODIES (90%); US DEMOCRATIC PARTY (90%); US PRESIDENTIAL CANDIDATES 2024 (90%); CAMPAIGNS &amp; ELECTIONS (89%); ELECTIONS (89%); HEADS OF GOVERNMENT ELECTIONS (89%); POLITICAL PARTIES (89%); US PRESIDENTIAL CANDIDATES 2008 (89%); US PRESIDENTIAL CANDIDATES 2012 (89%); US REPUBLICAN PARTY (89%); BIPARTISANSHIP (78%); BLOGS &amp; MESSAGE BOARDS (78%); GOVERNMENT BODIES &amp; OFFICES (78%); RESIGNATIONS (78%); THIS DAY IN HISTORY (78%); WOUNDS &amp; INJURIES (78%); WORLD WAR II (75%); HEALTH CARE PROFESSIONALS (74%); SOCIAL MEDIA (73%); HISTORICALLY BLACK COLLEGES (72%); ANNIVERSARIES (70%); PROFESSIONAL WORKERS (69%); SENTENCING (65%); CORRECTIONS (60%); JAIL SENTENCING (60%); PRISONS (60%); EMBASSIES &amp; CONSULATES (50%)</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HOWARD UNIVERSITY (58%)</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(78%); HEALTH CARE PROFESSIONALS (74%); SOCIAL MEDIA (73%); HISTORICALLY BLACK COLLEGES (72%)</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(91%); ADAM B SCHIFF (79%); ANDY KIM (79%); JOE BIDEN (79%); KAMALA HARRIS (79%); MICHAEL T MCCAUL (58%)</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SAN FRANCISCO, CA, USA (92%); CALIFORNIA, USA (92%); TEXAS, USA (79%); UNITED STATES (94%); LUXEMBOURG (88%); EUROPE (78%)</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13, 2024</w:t>
      </w:r>
    </w:p>
    <w:p>
      <w:pPr>
        <w:pStyle w:val="Normal144"/>
      </w:pPr>
    </w:p>
    <w:p>
      <w:pPr>
        <w:pStyle w:val="Normal144"/>
        <w:ind w:left="200"/>
        <w:sectPr>
          <w:type w:val="continuous"/>
          <w:pgMar w:top="840" w:right="1000" w:bottom="840" w:left="1000" w:header="400" w:footer="400"/>
          <w:pgNumType w:fmt="decimal"/>
          <w:cols w:space="720"/>
        </w:sectPr>
      </w:pPr>
      <w:r>
        <w:br/>
      </w:r>
      <w:r>
        <w:pict>
          <v:line id="_x0000_s1572" style="position:absolute;z-index:252161024" from="0,10pt" to="512pt,10pt" strokecolor="black" strokeweight="1pt">
            <v:stroke linestyle="single"/>
          </v:line>
        </w:pict>
      </w:r>
      <w:r>
        <w:rPr>
          <w:rFonts w:ascii="arial" w:eastAsia="arial" w:hAnsi="arial" w:cs="arial"/>
          <w:b/>
          <w:color w:val="767676"/>
          <w:sz w:val="16"/>
        </w:rPr>
        <w:t>End of Document</w:t>
      </w:r>
    </w:p>
    <w:p>
      <w:pPr>
        <w:pStyle w:val="Normal145"/>
        <w:sectPr>
          <w:headerReference w:type="even" r:id="rId2477"/>
          <w:headerReference w:type="default" r:id="rId2478"/>
          <w:footerReference w:type="even" r:id="rId2479"/>
          <w:footerReference w:type="default" r:id="rId2480"/>
          <w:headerReference w:type="first" r:id="rId2481"/>
          <w:footerReference w:type="first" r:id="rId2482"/>
          <w:pgSz w:w="12240" w:h="15840"/>
          <w:pgMar w:top="840" w:right="1000" w:bottom="840" w:left="1000" w:header="400" w:footer="400"/>
          <w:pgNumType w:fmt="decimal"/>
          <w:cols w:space="720"/>
          <w:titlePg w:val="0"/>
        </w:sectPr>
      </w:pPr>
    </w:p>
    <w:p>
      <w:pPr>
        <w:pStyle w:val="Normal145"/>
      </w:pPr>
    </w:p>
    <w:p>
      <w:pPr>
        <w:pStyle w:val="Heading1143"/>
        <w:keepNext w:val="0"/>
        <w:spacing w:after="200" w:line="340" w:lineRule="atLeast"/>
        <w:ind w:left="0" w:right="0" w:firstLine="0"/>
        <w:jc w:val="center"/>
      </w:pPr>
      <w:hyperlink r:id="rId2483" w:history="1">
        <w:r>
          <w:rPr>
            <w:rFonts w:ascii="arial" w:eastAsia="arial" w:hAnsi="arial" w:cs="arial"/>
            <w:b/>
            <w:i/>
            <w:strike w:val="0"/>
            <w:color w:val="0077CC"/>
            <w:sz w:val="28"/>
            <w:u w:val="single"/>
            <w:vertAlign w:val="baseline"/>
          </w:rPr>
          <w:t xml:space="preserve">Joe Biden Has 'Bone to Pick' With </w:t>
        </w:r>
      </w:hyperlink>
      <w:hyperlink r:id="rId2484" w:history="1">
        <w:r>
          <w:rPr>
            <w:rFonts w:ascii="arial" w:eastAsia="arial" w:hAnsi="arial" w:cs="arial"/>
            <w:b/>
            <w:i/>
            <w:strike w:val="0"/>
            <w:color w:val="0077CC"/>
            <w:sz w:val="28"/>
            <w:u w:val="single"/>
            <w:vertAlign w:val="baseline"/>
          </w:rPr>
          <w:t>Nancy Pelosi</w:t>
        </w:r>
      </w:hyperlink>
      <w:hyperlink r:id="rId2485" w:history="1">
        <w:r>
          <w:rPr>
            <w:rFonts w:ascii="arial" w:eastAsia="arial" w:hAnsi="arial" w:cs="arial"/>
            <w:b/>
            <w:i/>
            <w:strike w:val="0"/>
            <w:color w:val="0077CC"/>
            <w:sz w:val="28"/>
            <w:u w:val="single"/>
            <w:vertAlign w:val="baseline"/>
          </w:rPr>
          <w:t>—Democrat</w:t>
        </w:r>
      </w:hyperlink>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22, 2024 Sunday 12:55 PM EST</w:t>
      </w:r>
    </w:p>
    <w:p>
      <w:pPr>
        <w:pStyle w:val="Normal145"/>
        <w:keepNext w:val="0"/>
        <w:spacing w:after="0" w:line="240" w:lineRule="atLeast"/>
        <w:ind w:right="0"/>
        <w:jc w:val="both"/>
      </w:pPr>
      <w:bookmarkStart w:id="437" w:name="Bookmark_145"/>
      <w:bookmarkEnd w:id="437"/>
    </w:p>
    <w:p>
      <w:pPr>
        <w:pStyle w:val="Normal1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2024 Newsweek Inc. All Rights Reserved</w:t>
      </w:r>
    </w:p>
    <w:p>
      <w:pPr>
        <w:pStyle w:val="Normal145"/>
        <w:keepNext w:val="0"/>
        <w:spacing w:before="120" w:after="0" w:line="220" w:lineRule="atLeast"/>
        <w:ind w:left="0" w:right="0" w:firstLine="0"/>
        <w:jc w:val="left"/>
      </w:pPr>
      <w:r>
        <w:br/>
      </w:r>
      <w:r>
        <w:pict>
          <v:shape id="_x0000_i1573" type="#_x0000_t75" style="width:166.48pt;height:42.74pt">
            <v:imagedata r:id="rId161" o:title=""/>
          </v:shape>
        </w:pic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719 words</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Mandy Taheri</w:t>
      </w:r>
    </w:p>
    <w:p>
      <w:pPr>
        <w:pStyle w:val="Normal14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Biden has grievances with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after he was "pushed aside" when it comes to this year's presidential election, Lindy Li said.</w:t>
      </w:r>
    </w:p>
    <w:p>
      <w:pPr>
        <w:pStyle w:val="Normal145"/>
        <w:keepNext/>
        <w:spacing w:before="240" w:after="0" w:line="340" w:lineRule="atLeast"/>
        <w:ind w:left="0" w:right="0" w:firstLine="0"/>
        <w:jc w:val="left"/>
      </w:pPr>
      <w:bookmarkStart w:id="438" w:name="Body_143"/>
      <w:bookmarkEnd w:id="438"/>
      <w:r>
        <w:rPr>
          <w:rFonts w:ascii="arial" w:eastAsia="arial" w:hAnsi="arial" w:cs="arial"/>
          <w:b/>
          <w:i w:val="0"/>
          <w:strike w:val="0"/>
          <w:noProof w:val="0"/>
          <w:color w:val="000000"/>
          <w:position w:val="0"/>
          <w:sz w:val="28"/>
          <w:u w:val="none"/>
          <w:vertAlign w:val="baseline"/>
        </w:rPr>
        <w:t>Body</w:t>
      </w:r>
    </w:p>
    <w:p>
      <w:pPr>
        <w:pStyle w:val="Normal145"/>
        <w:spacing w:line="60" w:lineRule="exact"/>
      </w:pPr>
      <w:r>
        <w:pict>
          <v:line id="_x0000_s1574" style="position:absolute;z-index:252162048" from="0,2pt" to="512pt,2pt" strokecolor="#009ddb" strokeweight="2pt">
            <v:stroke linestyle="single"/>
            <w10:wrap type="topAndBottom"/>
          </v:line>
        </w:pict>
      </w:r>
    </w:p>
    <w:p>
      <w:pPr>
        <w:pStyle w:val="Normal145"/>
      </w:pPr>
    </w:p>
    <w:p>
      <w:pPr>
        <w:pStyle w:val="Normal14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What's New </w:t>
      </w:r>
    </w:p>
    <w:p>
      <w:pPr>
        <w:pStyle w:val="Normal1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Democratic strategist Lindy Li said during a Friday appearance on </w:t>
      </w:r>
      <w:hyperlink r:id="rId2486" w:history="1">
        <w:r>
          <w:rPr>
            <w:rFonts w:ascii="arial" w:eastAsia="arial" w:hAnsi="arial" w:cs="arial"/>
            <w:b w:val="0"/>
            <w:i/>
            <w:strike w:val="0"/>
            <w:noProof w:val="0"/>
            <w:color w:val="0077CC"/>
            <w:position w:val="0"/>
            <w:sz w:val="20"/>
            <w:u w:val="single"/>
            <w:vertAlign w:val="baseline"/>
          </w:rPr>
          <w:t>Fox News</w:t>
        </w:r>
      </w:hyperlink>
      <w:r>
        <w:rPr>
          <w:rFonts w:ascii="arial" w:eastAsia="arial" w:hAnsi="arial" w:cs="arial"/>
          <w:b w:val="0"/>
          <w:i w:val="0"/>
          <w:strike w:val="0"/>
          <w:noProof w:val="0"/>
          <w:color w:val="000000"/>
          <w:position w:val="0"/>
          <w:sz w:val="20"/>
          <w:u w:val="none"/>
          <w:vertAlign w:val="baseline"/>
        </w:rPr>
        <w:t xml:space="preserve"> that President </w:t>
      </w:r>
      <w:hyperlink r:id="rId2487" w:history="1">
        <w:r>
          <w:rPr>
            <w:rFonts w:ascii="arial" w:eastAsia="arial" w:hAnsi="arial" w:cs="arial"/>
            <w:b w:val="0"/>
            <w:i/>
            <w:strike w:val="0"/>
            <w:noProof w:val="0"/>
            <w:color w:val="0077CC"/>
            <w:position w:val="0"/>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 xml:space="preserve"> "still has a bone to pick" with Representative </w:t>
      </w:r>
      <w:hyperlink r:id="rId2488" w:history="1">
        <w:r>
          <w:rPr>
            <w:rFonts w:ascii="arial" w:eastAsia="arial" w:hAnsi="arial" w:cs="arial"/>
            <w:b/>
            <w:i/>
            <w:strike w:val="0"/>
            <w:noProof w:val="0"/>
            <w:color w:val="0077CC"/>
            <w:position w:val="0"/>
            <w:sz w:val="20"/>
            <w:u w:val="single"/>
            <w:vertAlign w:val="baseline"/>
          </w:rPr>
          <w:t>Nancy Pelosi</w:t>
        </w:r>
      </w:hyperlink>
      <w:r>
        <w:rPr>
          <w:rFonts w:ascii="arial" w:eastAsia="arial" w:hAnsi="arial" w:cs="arial"/>
          <w:b w:val="0"/>
          <w:i w:val="0"/>
          <w:strike w:val="0"/>
          <w:noProof w:val="0"/>
          <w:color w:val="000000"/>
          <w:position w:val="0"/>
          <w:sz w:val="20"/>
          <w:u w:val="none"/>
          <w:vertAlign w:val="baseline"/>
        </w:rPr>
        <w:t>, a California Democrat.</w:t>
      </w:r>
    </w:p>
    <w:p>
      <w:pPr>
        <w:pStyle w:val="Normal145"/>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 xml:space="preserve"> has reached out to the White House and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's press team for comment via email on Sunday.</w:t>
      </w:r>
    </w:p>
    <w:p>
      <w:pPr>
        <w:pStyle w:val="Normal14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Why It Matters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 who is on the </w:t>
      </w:r>
      <w:hyperlink r:id="rId2489" w:history="1">
        <w:r>
          <w:rPr>
            <w:rFonts w:ascii="arial" w:eastAsia="arial" w:hAnsi="arial" w:cs="arial"/>
            <w:b w:val="0"/>
            <w:i/>
            <w:strike w:val="0"/>
            <w:noProof w:val="0"/>
            <w:color w:val="0077CC"/>
            <w:position w:val="0"/>
            <w:sz w:val="20"/>
            <w:u w:val="single"/>
            <w:vertAlign w:val="baseline"/>
          </w:rPr>
          <w:t>Democratic National Committee</w:t>
        </w:r>
      </w:hyperlink>
      <w:r>
        <w:rPr>
          <w:rFonts w:ascii="arial" w:eastAsia="arial" w:hAnsi="arial" w:cs="arial"/>
          <w:b w:val="0"/>
          <w:i w:val="0"/>
          <w:strike w:val="0"/>
          <w:noProof w:val="0"/>
          <w:color w:val="000000"/>
          <w:position w:val="0"/>
          <w:sz w:val="20"/>
          <w:u w:val="none"/>
          <w:vertAlign w:val="baseline"/>
        </w:rPr>
        <w:t>'s (</w:t>
      </w:r>
      <w:hyperlink r:id="rId2490" w:history="1">
        <w:r>
          <w:rPr>
            <w:rFonts w:ascii="arial" w:eastAsia="arial" w:hAnsi="arial" w:cs="arial"/>
            <w:b w:val="0"/>
            <w:i/>
            <w:strike w:val="0"/>
            <w:noProof w:val="0"/>
            <w:color w:val="0077CC"/>
            <w:position w:val="0"/>
            <w:sz w:val="20"/>
            <w:u w:val="single"/>
            <w:vertAlign w:val="baseline"/>
          </w:rPr>
          <w:t>DNC</w:t>
        </w:r>
      </w:hyperlink>
      <w:r>
        <w:rPr>
          <w:rFonts w:ascii="arial" w:eastAsia="arial" w:hAnsi="arial" w:cs="arial"/>
          <w:b w:val="0"/>
          <w:i w:val="0"/>
          <w:strike w:val="0"/>
          <w:noProof w:val="0"/>
          <w:color w:val="000000"/>
          <w:position w:val="0"/>
          <w:sz w:val="20"/>
          <w:u w:val="none"/>
          <w:vertAlign w:val="baseline"/>
        </w:rPr>
        <w:t xml:space="preserve">) finance committee, credited Biden's recent endorsement of a ban on congressional stock trading—a move that could affect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whom she described as "notorious" for it— to his grievances with the former House speaker.</w:t>
      </w:r>
    </w:p>
    <w:p>
      <w:pPr>
        <w:pStyle w:val="Normal14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was reportedly influential in the behind-the-scenes efforts to encourage Biden to drop out of the 2024 presidential election nearly 100 days prior to the election.</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 said the president is "still very angry that he was summarily pushed aside."</w:t>
      </w:r>
    </w:p>
    <w:p>
      <w:pPr>
        <w:pStyle w:val="Normal14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To Know</w:t>
      </w:r>
    </w:p>
    <w:p>
      <w:pPr>
        <w:pStyle w:val="Normal1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w:t>
      </w:r>
      <w:hyperlink r:id="rId2491" w:history="1">
        <w:r>
          <w:rPr>
            <w:rFonts w:ascii="arial" w:eastAsia="arial" w:hAnsi="arial" w:cs="arial"/>
            <w:b w:val="0"/>
            <w:i/>
            <w:strike w:val="0"/>
            <w:noProof w:val="0"/>
            <w:color w:val="0077CC"/>
            <w:position w:val="0"/>
            <w:sz w:val="20"/>
            <w:u w:val="single"/>
            <w:vertAlign w:val="baseline"/>
          </w:rPr>
          <w:t>discussed</w:t>
        </w:r>
      </w:hyperlink>
      <w:r>
        <w:rPr>
          <w:rFonts w:ascii="arial" w:eastAsia="arial" w:hAnsi="arial" w:cs="arial"/>
          <w:b w:val="0"/>
          <w:i w:val="0"/>
          <w:strike w:val="0"/>
          <w:noProof w:val="0"/>
          <w:color w:val="000000"/>
          <w:position w:val="0"/>
          <w:sz w:val="20"/>
          <w:u w:val="none"/>
          <w:vertAlign w:val="baseline"/>
        </w:rPr>
        <w:t xml:space="preserve"> a ban during an interview with Faiz Shakir, a political adviser for Senator </w:t>
      </w:r>
      <w:hyperlink r:id="rId2492" w:history="1">
        <w:r>
          <w:rPr>
            <w:rFonts w:ascii="arial" w:eastAsia="arial" w:hAnsi="arial" w:cs="arial"/>
            <w:b w:val="0"/>
            <w:i/>
            <w:strike w:val="0"/>
            <w:noProof w:val="0"/>
            <w:color w:val="0077CC"/>
            <w:position w:val="0"/>
            <w:sz w:val="20"/>
            <w:u w:val="single"/>
            <w:vertAlign w:val="baseline"/>
          </w:rPr>
          <w:t>Bernie Sanders</w:t>
        </w:r>
      </w:hyperlink>
      <w:r>
        <w:rPr>
          <w:rFonts w:ascii="arial" w:eastAsia="arial" w:hAnsi="arial" w:cs="arial"/>
          <w:b w:val="0"/>
          <w:i w:val="0"/>
          <w:strike w:val="0"/>
          <w:noProof w:val="0"/>
          <w:color w:val="000000"/>
          <w:position w:val="0"/>
          <w:sz w:val="20"/>
          <w:u w:val="none"/>
          <w:vertAlign w:val="baseline"/>
        </w:rPr>
        <w:t>, a Vermont independent, released on Tuesday night by the "More Perfect Union" channel on YouTube.</w:t>
      </w:r>
    </w:p>
    <w:p>
      <w:pPr>
        <w:pStyle w:val="Normal1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we should be changing the law...at the federal level [so] that nobody in the </w:t>
      </w:r>
      <w:hyperlink r:id="rId2493" w:history="1">
        <w:r>
          <w:rPr>
            <w:rFonts w:ascii="arial" w:eastAsia="arial" w:hAnsi="arial" w:cs="arial"/>
            <w:b w:val="0"/>
            <w:i/>
            <w:strike w:val="0"/>
            <w:noProof w:val="0"/>
            <w:color w:val="0077CC"/>
            <w:position w:val="0"/>
            <w:sz w:val="20"/>
            <w:u w:val="single"/>
            <w:vertAlign w:val="baseline"/>
          </w:rPr>
          <w:t>Congress</w:t>
        </w:r>
      </w:hyperlink>
      <w:r>
        <w:rPr>
          <w:rFonts w:ascii="arial" w:eastAsia="arial" w:hAnsi="arial" w:cs="arial"/>
          <w:b w:val="0"/>
          <w:i w:val="0"/>
          <w:strike w:val="0"/>
          <w:noProof w:val="0"/>
          <w:color w:val="000000"/>
          <w:position w:val="0"/>
          <w:sz w:val="20"/>
          <w:u w:val="none"/>
          <w:vertAlign w:val="baseline"/>
        </w:rPr>
        <w:t xml:space="preserve"> should be able to make money in the stock market while they're in the Congress," Biden said. "I don't know how you look your constituents in the eye and know, because the job they gave you, gave you an inside track to make more money."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 told host Kevin Corke during her appearance on </w:t>
      </w:r>
      <w:r>
        <w:rPr>
          <w:rFonts w:ascii="arial" w:eastAsia="arial" w:hAnsi="arial" w:cs="arial"/>
          <w:b w:val="0"/>
          <w:i/>
          <w:strike w:val="0"/>
          <w:noProof w:val="0"/>
          <w:color w:val="000000"/>
          <w:position w:val="0"/>
          <w:sz w:val="20"/>
          <w:u w:val="none"/>
          <w:vertAlign w:val="baseline"/>
        </w:rPr>
        <w:t>Fox News @ Night</w:t>
      </w:r>
      <w:r>
        <w:rPr>
          <w:rFonts w:ascii="arial" w:eastAsia="arial" w:hAnsi="arial" w:cs="arial"/>
          <w:b w:val="0"/>
          <w:i w:val="0"/>
          <w:strike w:val="0"/>
          <w:noProof w:val="0"/>
          <w:color w:val="000000"/>
          <w:position w:val="0"/>
          <w:sz w:val="20"/>
          <w:u w:val="none"/>
          <w:vertAlign w:val="baseline"/>
        </w:rPr>
        <w:t xml:space="preserve"> that "it took him 50 years to get to that point" as Biden has maintained that members of Congress should determine the rules regarding their ability to trade stocks. Li added that his recent commentary on the matter is because he has a "bone to pick" with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stepped down on July 21, less than a month after a debate with then-Republican nominee </w:t>
      </w:r>
      <w:hyperlink r:id="rId2494"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In the debate's aftermath, many Democratic lawmakers urged the president to step aside.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never publicly called for Biden to withdraw from the race.</w:t>
      </w:r>
    </w:p>
    <w:p>
      <w:pPr>
        <w:pStyle w:val="Normal1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been reported that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and </w:t>
      </w:r>
      <w:hyperlink r:id="rId2495" w:history="1">
        <w:r>
          <w:rPr>
            <w:rFonts w:ascii="arial" w:eastAsia="arial" w:hAnsi="arial" w:cs="arial"/>
            <w:b w:val="0"/>
            <w:i/>
            <w:strike w:val="0"/>
            <w:noProof w:val="0"/>
            <w:color w:val="0077CC"/>
            <w:position w:val="0"/>
            <w:sz w:val="20"/>
            <w:u w:val="single"/>
            <w:vertAlign w:val="baseline"/>
          </w:rPr>
          <w:t>Senate</w:t>
        </w:r>
      </w:hyperlink>
      <w:r>
        <w:rPr>
          <w:rFonts w:ascii="arial" w:eastAsia="arial" w:hAnsi="arial" w:cs="arial"/>
          <w:b w:val="0"/>
          <w:i w:val="0"/>
          <w:strike w:val="0"/>
          <w:noProof w:val="0"/>
          <w:color w:val="000000"/>
          <w:position w:val="0"/>
          <w:sz w:val="20"/>
          <w:u w:val="none"/>
          <w:vertAlign w:val="baseline"/>
        </w:rPr>
        <w:t xml:space="preserve"> Majority Leader </w:t>
      </w:r>
      <w:hyperlink r:id="rId2496" w:history="1">
        <w:r>
          <w:rPr>
            <w:rFonts w:ascii="arial" w:eastAsia="arial" w:hAnsi="arial" w:cs="arial"/>
            <w:b w:val="0"/>
            <w:i/>
            <w:strike w:val="0"/>
            <w:noProof w:val="0"/>
            <w:color w:val="0077CC"/>
            <w:position w:val="0"/>
            <w:sz w:val="20"/>
            <w:u w:val="single"/>
            <w:vertAlign w:val="baseline"/>
          </w:rPr>
          <w:t>Chuck Schumer</w:t>
        </w:r>
      </w:hyperlink>
      <w:r>
        <w:rPr>
          <w:rFonts w:ascii="arial" w:eastAsia="arial" w:hAnsi="arial" w:cs="arial"/>
          <w:b w:val="0"/>
          <w:i w:val="0"/>
          <w:strike w:val="0"/>
          <w:noProof w:val="0"/>
          <w:color w:val="000000"/>
          <w:position w:val="0"/>
          <w:sz w:val="20"/>
          <w:u w:val="none"/>
          <w:vertAlign w:val="baseline"/>
        </w:rPr>
        <w:t xml:space="preserve"> held private meetings with the president on the matter. Sources told the Associated Press in the days leading up to Biden dropping out that </w:t>
      </w:r>
      <w:hyperlink r:id="rId2497" w:history="1">
        <w:r>
          <w:rPr>
            <w:rFonts w:ascii="arial" w:eastAsia="arial" w:hAnsi="arial" w:cs="arial"/>
            <w:b/>
            <w:i/>
            <w:strike w:val="0"/>
            <w:noProof w:val="0"/>
            <w:color w:val="0077CC"/>
            <w:position w:val="0"/>
            <w:sz w:val="20"/>
            <w:u w:val="single"/>
            <w:vertAlign w:val="baseline"/>
          </w:rPr>
          <w:t>Pelosi</w:t>
        </w:r>
      </w:hyperlink>
      <w:hyperlink r:id="rId2498" w:history="1">
        <w:r>
          <w:rPr>
            <w:rFonts w:ascii="arial" w:eastAsia="arial" w:hAnsi="arial" w:cs="arial"/>
            <w:b w:val="0"/>
            <w:i/>
            <w:strike w:val="0"/>
            <w:noProof w:val="0"/>
            <w:color w:val="0077CC"/>
            <w:position w:val="0"/>
            <w:sz w:val="20"/>
            <w:u w:val="single"/>
            <w:vertAlign w:val="baseline"/>
          </w:rPr>
          <w:t xml:space="preserve"> had warned the president his candidacy</w:t>
        </w:r>
      </w:hyperlink>
      <w:r>
        <w:rPr>
          <w:rFonts w:ascii="arial" w:eastAsia="arial" w:hAnsi="arial" w:cs="arial"/>
          <w:b w:val="0"/>
          <w:i w:val="0"/>
          <w:strike w:val="0"/>
          <w:noProof w:val="0"/>
          <w:color w:val="000000"/>
          <w:position w:val="0"/>
          <w:sz w:val="20"/>
          <w:u w:val="none"/>
          <w:vertAlign w:val="baseline"/>
        </w:rPr>
        <w:t xml:space="preserve"> could hurt </w:t>
      </w:r>
      <w:hyperlink r:id="rId2499" w:history="1">
        <w:r>
          <w:rPr>
            <w:rFonts w:ascii="arial" w:eastAsia="arial" w:hAnsi="arial" w:cs="arial"/>
            <w:b w:val="0"/>
            <w:i/>
            <w:strike w:val="0"/>
            <w:noProof w:val="0"/>
            <w:color w:val="0077CC"/>
            <w:position w:val="0"/>
            <w:sz w:val="20"/>
            <w:u w:val="single"/>
            <w:vertAlign w:val="baseline"/>
          </w:rPr>
          <w:t>Democrats</w:t>
        </w:r>
      </w:hyperlink>
      <w:r>
        <w:rPr>
          <w:rFonts w:ascii="arial" w:eastAsia="arial" w:hAnsi="arial" w:cs="arial"/>
          <w:b w:val="0"/>
          <w:i w:val="0"/>
          <w:strike w:val="0"/>
          <w:noProof w:val="0"/>
          <w:color w:val="000000"/>
          <w:position w:val="0"/>
          <w:sz w:val="20"/>
          <w:u w:val="none"/>
          <w:vertAlign w:val="baseline"/>
        </w:rPr>
        <w:t xml:space="preserve"> up and down the ballot in November. Trump ultimately won a second term against Vice President </w:t>
      </w:r>
      <w:hyperlink r:id="rId2500" w:history="1">
        <w:r>
          <w:rPr>
            <w:rFonts w:ascii="arial" w:eastAsia="arial" w:hAnsi="arial" w:cs="arial"/>
            <w:b w:val="0"/>
            <w:i/>
            <w:strike w:val="0"/>
            <w:noProof w:val="0"/>
            <w:color w:val="0077CC"/>
            <w:position w:val="0"/>
            <w:sz w:val="20"/>
            <w:u w:val="single"/>
            <w:vertAlign w:val="baseline"/>
          </w:rPr>
          <w:t>Kamala Harris</w:t>
        </w:r>
      </w:hyperlink>
      <w:r>
        <w:rPr>
          <w:rFonts w:ascii="arial" w:eastAsia="arial" w:hAnsi="arial" w:cs="arial"/>
          <w:b w:val="0"/>
          <w:i w:val="0"/>
          <w:strike w:val="0"/>
          <w:noProof w:val="0"/>
          <w:color w:val="000000"/>
          <w:position w:val="0"/>
          <w:sz w:val="20"/>
          <w:u w:val="none"/>
          <w:vertAlign w:val="baseline"/>
        </w:rPr>
        <w:t>.</w:t>
      </w:r>
    </w:p>
    <w:p>
      <w:pPr>
        <w:pStyle w:val="Normal14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and Biden reportedly didn't speak for nearly three months after he stepped down.</w:t>
      </w:r>
    </w:p>
    <w:p>
      <w:pPr>
        <w:pStyle w:val="Normal1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 congresswoman came under scrutiny in 2022 after her husband, Paul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made $5.3 million off </w:t>
      </w:r>
      <w:hyperlink r:id="rId2501" w:history="1">
        <w:r>
          <w:rPr>
            <w:rFonts w:ascii="arial" w:eastAsia="arial" w:hAnsi="arial" w:cs="arial"/>
            <w:b w:val="0"/>
            <w:i/>
            <w:strike w:val="0"/>
            <w:noProof w:val="0"/>
            <w:color w:val="0077CC"/>
            <w:position w:val="0"/>
            <w:sz w:val="20"/>
            <w:u w:val="single"/>
            <w:vertAlign w:val="baseline"/>
          </w:rPr>
          <w:t>Alphabet</w:t>
        </w:r>
      </w:hyperlink>
      <w:r>
        <w:rPr>
          <w:rFonts w:ascii="arial" w:eastAsia="arial" w:hAnsi="arial" w:cs="arial"/>
          <w:b w:val="0"/>
          <w:i w:val="0"/>
          <w:strike w:val="0"/>
          <w:noProof w:val="0"/>
          <w:color w:val="000000"/>
          <w:position w:val="0"/>
          <w:sz w:val="20"/>
          <w:u w:val="none"/>
          <w:vertAlign w:val="baseline"/>
        </w:rPr>
        <w:t xml:space="preserve"> options before a House panel considered antitrust actions against the </w:t>
      </w:r>
      <w:hyperlink r:id="rId2502" w:history="1">
        <w:r>
          <w:rPr>
            <w:rFonts w:ascii="arial" w:eastAsia="arial" w:hAnsi="arial" w:cs="arial"/>
            <w:b w:val="0"/>
            <w:i/>
            <w:strike w:val="0"/>
            <w:noProof w:val="0"/>
            <w:color w:val="0077CC"/>
            <w:position w:val="0"/>
            <w:sz w:val="20"/>
            <w:u w:val="single"/>
            <w:vertAlign w:val="baseline"/>
          </w:rPr>
          <w:t>Google</w:t>
        </w:r>
      </w:hyperlink>
      <w:r>
        <w:rPr>
          <w:rFonts w:ascii="arial" w:eastAsia="arial" w:hAnsi="arial" w:cs="arial"/>
          <w:b w:val="0"/>
          <w:i w:val="0"/>
          <w:strike w:val="0"/>
          <w:noProof w:val="0"/>
          <w:color w:val="000000"/>
          <w:position w:val="0"/>
          <w:sz w:val="20"/>
          <w:u w:val="none"/>
          <w:vertAlign w:val="baseline"/>
        </w:rPr>
        <w:t xml:space="preserve"> parent company.</w:t>
      </w:r>
    </w:p>
    <w:p>
      <w:pPr>
        <w:pStyle w:val="Normal14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denied at the time accusations that her husband traded on information she gave to him and pointed out that his options were set to expire the same day he exercised them.</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House speaker, who had an estimated net worth of $114.7 million in 2018, according to Washington, D.C.-based nonprofit OpenSecrets, has previously declined to back a stock trading ban.</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 free-market economy. They should be able to participate in that," she told reporters in December 2021. But in February 2022, she appeared to backtrack on her position, telling reporters: "It's complicated and members will figure it out. And then we'll go forward with what the consensus is."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 also told Corke that Biden "has not been cognitively fit to assume the duties of the Oval Office for a number of years now, and it breaks my heart to say it. Because I know President Biden and I love the man."</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Concerns over Biden's age and cognitive capabilities came to the surface during the presidential election.</w:t>
      </w:r>
    </w:p>
    <w:p>
      <w:pPr>
        <w:pStyle w:val="Normal1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 has been critical of her party since Harris' election loss, which she called a "$1 billion disaster." Earlier this month, Li </w:t>
      </w:r>
      <w:hyperlink r:id="rId2503" w:history="1">
        <w:r>
          <w:rPr>
            <w:rFonts w:ascii="arial" w:eastAsia="arial" w:hAnsi="arial" w:cs="arial"/>
            <w:b w:val="0"/>
            <w:i/>
            <w:strike w:val="0"/>
            <w:noProof w:val="0"/>
            <w:color w:val="0077CC"/>
            <w:position w:val="0"/>
            <w:sz w:val="20"/>
            <w:u w:val="single"/>
            <w:vertAlign w:val="baseline"/>
          </w:rPr>
          <w:t>broke with her party when defending Trump's secretary of defense pick</w:t>
        </w:r>
      </w:hyperlink>
      <w:r>
        <w:rPr>
          <w:rFonts w:ascii="arial" w:eastAsia="arial" w:hAnsi="arial" w:cs="arial"/>
          <w:b w:val="0"/>
          <w:i w:val="0"/>
          <w:strike w:val="0"/>
          <w:noProof w:val="0"/>
          <w:color w:val="000000"/>
          <w:position w:val="0"/>
          <w:sz w:val="20"/>
          <w:u w:val="none"/>
          <w:vertAlign w:val="baseline"/>
        </w:rPr>
        <w:t>, former Fox News host Pete Hegseth.</w:t>
      </w:r>
    </w:p>
    <w:p>
      <w:pPr>
        <w:pStyle w:val="Normal14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Happens Next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comments mark his most hardline stance on congressional stock trading during his time in office. His remarks may prompt support for legislation to implement stricter regulations on congressional stock trading, though with his term ending in less than a month, it remains uncertain if any action will follow.</w:t>
      </w:r>
    </w:p>
    <w:p>
      <w:pPr>
        <w:pStyle w:val="Normal145"/>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Update 12/22/24, 1:04 p.m. ET: This article's headline has been updated for clarity.</w:t>
      </w:r>
    </w:p>
    <w:p>
      <w:pPr>
        <w:pStyle w:val="Normal145"/>
        <w:keepNext w:val="0"/>
        <w:spacing w:before="240" w:after="0" w:line="260" w:lineRule="atLeast"/>
        <w:ind w:left="0" w:right="0" w:firstLine="0"/>
        <w:jc w:val="both"/>
      </w:pPr>
      <w:hyperlink r:id="rId2504" w:history="1">
        <w:r>
          <w:rPr>
            <w:rFonts w:ascii="arial" w:eastAsia="arial" w:hAnsi="arial" w:cs="arial"/>
            <w:b w:val="0"/>
            <w:i/>
            <w:strike w:val="0"/>
            <w:color w:val="0077CC"/>
            <w:sz w:val="20"/>
            <w:u w:val="single"/>
            <w:vertAlign w:val="baseline"/>
          </w:rPr>
          <w:t>Link to Image</w:t>
        </w:r>
      </w:hyperlink>
    </w:p>
    <w:p>
      <w:pPr>
        <w:pStyle w:val="Normal1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5"/>
        <w:spacing w:line="60" w:lineRule="exact"/>
      </w:pPr>
      <w:r>
        <w:pict>
          <v:line id="_x0000_s1575" style="position:absolute;z-index:252163072" from="0,2pt" to="512pt,2pt" strokecolor="#009ddb" strokeweight="2pt">
            <v:stroke linestyle="single"/>
            <w10:wrap type="topAndBottom"/>
          </v:line>
        </w:pict>
      </w:r>
    </w:p>
    <w:p>
      <w:pPr>
        <w:pStyle w:val="Normal1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&amp; Joe Biden</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Photo/Jose Luis Magana/Francis Chung/POLITICO via AP Images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 President Joe Biden deliver his remarks at the Democratic National Committee's Holiday Reception at Willard Hotel in Washington, Sunday, Dec. 15, 2024. (R): House Speaker Emerita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(D-Calif.) is seen at the U.S. Capitol Dec. 10, 2024.</w:t>
      </w:r>
    </w:p>
    <w:p>
      <w:pPr>
        <w:pStyle w:val="Normal145"/>
        <w:keepNext/>
        <w:spacing w:before="240" w:after="0" w:line="340" w:lineRule="atLeast"/>
        <w:ind w:left="0" w:right="0" w:firstLine="0"/>
        <w:jc w:val="left"/>
      </w:pPr>
      <w:bookmarkStart w:id="439" w:name="Classification_143"/>
      <w:bookmarkEnd w:id="439"/>
      <w:r>
        <w:rPr>
          <w:rFonts w:ascii="arial" w:eastAsia="arial" w:hAnsi="arial" w:cs="arial"/>
          <w:b/>
          <w:i w:val="0"/>
          <w:strike w:val="0"/>
          <w:noProof w:val="0"/>
          <w:color w:val="000000"/>
          <w:position w:val="0"/>
          <w:sz w:val="28"/>
          <w:u w:val="none"/>
          <w:vertAlign w:val="baseline"/>
        </w:rPr>
        <w:t>Classification</w:t>
      </w:r>
    </w:p>
    <w:p>
      <w:pPr>
        <w:pStyle w:val="Normal145"/>
        <w:spacing w:line="60" w:lineRule="exact"/>
      </w:pPr>
      <w:r>
        <w:pict>
          <v:line id="_x0000_s1576" style="position:absolute;z-index:252164096" from="0,2pt" to="512pt,2pt" strokecolor="#009ddb" strokeweight="2pt">
            <v:stroke linestyle="single"/>
            <w10:wrap type="topAndBottom"/>
          </v:line>
        </w:pict>
      </w:r>
    </w:p>
    <w:p>
      <w:pPr>
        <w:pStyle w:val="Normal145"/>
        <w:spacing w:line="120" w:lineRule="exact"/>
      </w:pPr>
    </w:p>
    <w:p>
      <w:pPr>
        <w:pStyle w:val="Normal14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HEADS OF GOVERNMENT ELECTIONS (91%); CAMPAIGNS &amp; ELECTIONS (90%); ELECTIONS (90%); US DEMOCRATIC PARTY (90%); US PRESIDENTIAL CANDIDATES 2008 (90%); US PRESIDENTIAL CANDIDATES 2012 (90%); US PRESIDENTIAL ELECTIONS (90%); LEGISLATIVE BODIES (89%); POLITICAL CANDIDATES (89%); POLITICAL PARTIES (89%); BIDEN'S 2024 ELECTION WITHDRAWAL (79%); US PRESIDENTIAL CANDIDATES 2024 (79%); INTERVIEWS (78%); NEGATIVE BUSINESS NEWS (78%); PARENT COMPANIES (78%); TALKS &amp; MEETINGS (78%); US REPUBLICAN PARTY (78%); STOCK EXCHANGES (75%); GOVERNMENT ADVISORS &amp; MINISTERS (74%); SECURITIES TRADING (70%); ANTITRUST &amp; TRADE LAW (50%); ANTITRUST LITIGATION (50%); Politics (%)</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FOX ENTERTAINMENT GROUP INC (94%);  DEMOCRATIC NATIONAL COMMITTEE (57%);  GOOGLE LLC (50%)</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DEMOCRATIC NATIONAL COMMITTEE (83%)</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(94%); SIC4833 TELEVISION BROADCASTING STATIONS (94%); NAICS813940 POLITICAL ORGANIZATIONS (57%); SIC8651 POLITICAL ORGANIZATIONS (57%); NAICS519290 WEB SEARCH PORTALS AND ALL OTHER INFORMATION SERVICES (50%); STOCK EXCHANGES (75%); SECURITIES TRADING (70%); PRESS AGENCY RELEASES (69%)</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JOE BIDEN (92%);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(89%); BERNIE SANDERS (79%); DONALD TRUMP (79%); KAMALA HARRIS (79%); CHARLES SCHUMER (59%)</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(79%)</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22, 2024</w:t>
      </w:r>
    </w:p>
    <w:p>
      <w:pPr>
        <w:pStyle w:val="Normal145"/>
      </w:pPr>
    </w:p>
    <w:p>
      <w:pPr>
        <w:pStyle w:val="Normal145"/>
        <w:ind w:left="200"/>
        <w:sectPr>
          <w:type w:val="continuous"/>
          <w:pgMar w:top="840" w:right="1000" w:bottom="840" w:left="1000" w:header="400" w:footer="400"/>
          <w:pgNumType w:fmt="decimal"/>
          <w:cols w:space="720"/>
        </w:sectPr>
      </w:pPr>
      <w:r>
        <w:br/>
      </w:r>
      <w:r>
        <w:pict>
          <v:line id="_x0000_s1577" style="position:absolute;z-index:252165120" from="0,10pt" to="512pt,10pt" strokecolor="black" strokeweight="1pt">
            <v:stroke linestyle="single"/>
          </v:line>
        </w:pict>
      </w:r>
      <w:r>
        <w:rPr>
          <w:rFonts w:ascii="arial" w:eastAsia="arial" w:hAnsi="arial" w:cs="arial"/>
          <w:b/>
          <w:color w:val="767676"/>
          <w:sz w:val="16"/>
        </w:rPr>
        <w:t>End of Document</w:t>
      </w:r>
    </w:p>
    <w:p>
      <w:pPr>
        <w:pStyle w:val="Normal146"/>
        <w:sectPr>
          <w:headerReference w:type="even" r:id="rId2505"/>
          <w:headerReference w:type="default" r:id="rId2506"/>
          <w:footerReference w:type="even" r:id="rId2507"/>
          <w:footerReference w:type="default" r:id="rId2508"/>
          <w:headerReference w:type="first" r:id="rId2509"/>
          <w:footerReference w:type="first" r:id="rId2510"/>
          <w:pgSz w:w="12240" w:h="15840"/>
          <w:pgMar w:top="840" w:right="1000" w:bottom="840" w:left="1000" w:header="400" w:footer="400"/>
          <w:pgNumType w:fmt="decimal"/>
          <w:cols w:space="720"/>
          <w:titlePg w:val="0"/>
        </w:sectPr>
      </w:pPr>
    </w:p>
    <w:p>
      <w:pPr>
        <w:pStyle w:val="Normal146"/>
      </w:pPr>
    </w:p>
    <w:p>
      <w:pPr>
        <w:pStyle w:val="Heading1144"/>
        <w:keepNext w:val="0"/>
        <w:spacing w:after="200" w:line="340" w:lineRule="atLeast"/>
        <w:ind w:left="0" w:right="0" w:firstLine="0"/>
        <w:jc w:val="center"/>
      </w:pPr>
      <w:hyperlink r:id="rId2511" w:history="1">
        <w:r>
          <w:rPr>
            <w:rFonts w:ascii="arial" w:eastAsia="arial" w:hAnsi="arial" w:cs="arial"/>
            <w:b/>
            <w:i/>
            <w:strike w:val="0"/>
            <w:color w:val="0077CC"/>
            <w:sz w:val="28"/>
            <w:u w:val="single"/>
            <w:vertAlign w:val="baseline"/>
          </w:rPr>
          <w:t xml:space="preserve">Rep. </w:t>
        </w:r>
      </w:hyperlink>
      <w:hyperlink r:id="rId2512" w:history="1">
        <w:r>
          <w:rPr>
            <w:rFonts w:ascii="arial" w:eastAsia="arial" w:hAnsi="arial" w:cs="arial"/>
            <w:b/>
            <w:i/>
            <w:strike w:val="0"/>
            <w:color w:val="0077CC"/>
            <w:sz w:val="28"/>
            <w:u w:val="single"/>
            <w:vertAlign w:val="baseline"/>
          </w:rPr>
          <w:t>Nancy Pelosi</w:t>
        </w:r>
      </w:hyperlink>
      <w:hyperlink r:id="rId2513" w:history="1">
        <w:r>
          <w:rPr>
            <w:rFonts w:ascii="arial" w:eastAsia="arial" w:hAnsi="arial" w:cs="arial"/>
            <w:b/>
            <w:i/>
            <w:strike w:val="0"/>
            <w:color w:val="0077CC"/>
            <w:sz w:val="28"/>
            <w:u w:val="single"/>
            <w:vertAlign w:val="baseline"/>
          </w:rPr>
          <w:t xml:space="preserve"> Buys Palo Alto Networks, Inc. (NASDAQ:PANW) Stock</w:t>
        </w:r>
      </w:hyperlink>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DailyPolitical</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2025 Tuesday 12:00 AM EST</w:t>
      </w:r>
    </w:p>
    <w:p>
      <w:pPr>
        <w:pStyle w:val="Normal146"/>
        <w:keepNext w:val="0"/>
        <w:spacing w:after="0" w:line="240" w:lineRule="atLeast"/>
        <w:ind w:right="0"/>
        <w:jc w:val="both"/>
      </w:pPr>
      <w:bookmarkStart w:id="440" w:name="Bookmark_146"/>
      <w:bookmarkEnd w:id="440"/>
    </w:p>
    <w:p>
      <w:pPr>
        <w:pStyle w:val="Normal1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4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DailyPolitical </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1412 words</w:t>
      </w:r>
    </w:p>
    <w:p>
      <w:pPr>
        <w:pStyle w:val="Normal146"/>
        <w:keepNext/>
        <w:spacing w:before="240" w:after="0" w:line="340" w:lineRule="atLeast"/>
        <w:ind w:left="0" w:right="0" w:firstLine="0"/>
        <w:jc w:val="left"/>
      </w:pPr>
      <w:bookmarkStart w:id="441" w:name="Body_144"/>
      <w:bookmarkEnd w:id="441"/>
      <w:r>
        <w:rPr>
          <w:rFonts w:ascii="arial" w:eastAsia="arial" w:hAnsi="arial" w:cs="arial"/>
          <w:b/>
          <w:i w:val="0"/>
          <w:strike w:val="0"/>
          <w:noProof w:val="0"/>
          <w:color w:val="000000"/>
          <w:position w:val="0"/>
          <w:sz w:val="28"/>
          <w:u w:val="none"/>
          <w:vertAlign w:val="baseline"/>
        </w:rPr>
        <w:t>Body</w:t>
      </w:r>
    </w:p>
    <w:p>
      <w:pPr>
        <w:pStyle w:val="Normal146"/>
        <w:spacing w:line="60" w:lineRule="exact"/>
      </w:pPr>
      <w:r>
        <w:pict>
          <v:line id="_x0000_s1578" style="position:absolute;z-index:252166144" from="0,2pt" to="512pt,2pt" strokecolor="#009ddb" strokeweight="2pt">
            <v:stroke linestyle="single"/>
            <w10:wrap type="topAndBottom"/>
          </v:line>
        </w:pict>
      </w:r>
    </w:p>
    <w:p>
      <w:pPr>
        <w:pStyle w:val="Normal146"/>
      </w:pPr>
    </w:p>
    <w:p>
      <w:pPr>
        <w:pStyle w:val="Normal1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January 20th, 2025 ( </w:t>
      </w:r>
      <w:hyperlink r:id="rId2514" w:history="1">
        <w:r>
          <w:rPr>
            <w:rFonts w:ascii="arial" w:eastAsia="arial" w:hAnsi="arial" w:cs="arial"/>
            <w:b w:val="0"/>
            <w:i/>
            <w:strike w:val="0"/>
            <w:noProof w:val="0"/>
            <w:color w:val="0077CC"/>
            <w:position w:val="0"/>
            <w:sz w:val="20"/>
            <w:u w:val="single"/>
            <w:vertAlign w:val="baseline"/>
          </w:rPr>
          <w:t>DailyPolitical</w:t>
        </w:r>
      </w:hyperlink>
      <w:r>
        <w:rPr>
          <w:rFonts w:ascii="arial" w:eastAsia="arial" w:hAnsi="arial" w:cs="arial"/>
          <w:b w:val="0"/>
          <w:i w:val="0"/>
          <w:strike w:val="0"/>
          <w:noProof w:val="0"/>
          <w:color w:val="000000"/>
          <w:position w:val="0"/>
          <w:sz w:val="20"/>
          <w:u w:val="none"/>
          <w:vertAlign w:val="baseline"/>
        </w:rPr>
        <w:t xml:space="preserve">  - Delivered by  </w:t>
      </w:r>
      <w:hyperlink r:id="rId2515"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(D-California) recently bought shares of Palo Alto Networks, Inc. (NASDAQ:PANW). In a filing disclosed on January 17th, the Representative disclosed that they had bought between $1,000,001 and $5,000,000 in Palo Alto Networks stock on December 20th.</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also recently made the following trade(s):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Sold $5,000,001 - $25,000,000 in shares of Apple (NASDAQ:AAPL) on 12/31/2024.</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Sold $1,000,001 - $5,000,000 in shares of NVIDIA (NASDAQ:NVDA) on 12/31/2024.</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Purchased $500,001 - $1,000,000 in shares of NVIDIA (NASDAQ:NVDA) on 12/20/2024.</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Palo Alto Networks Trading Down 0.0 %</w:t>
      </w:r>
    </w:p>
    <w:p>
      <w:pPr>
        <w:pStyle w:val="Normal146"/>
        <w:keepNext w:val="0"/>
        <w:spacing w:before="240" w:after="0" w:line="260" w:lineRule="atLeast"/>
        <w:ind w:left="0" w:right="0" w:firstLine="0"/>
        <w:jc w:val="both"/>
      </w:pPr>
      <w:hyperlink r:id="rId2516" w:history="1">
        <w:r>
          <w:rPr>
            <w:rFonts w:ascii="arial" w:eastAsia="arial" w:hAnsi="arial" w:cs="arial"/>
            <w:b w:val="0"/>
            <w:i/>
            <w:strike w:val="0"/>
            <w:color w:val="0077CC"/>
            <w:sz w:val="20"/>
            <w:u w:val="single"/>
            <w:vertAlign w:val="baseline"/>
          </w:rPr>
          <w:t>NASDAQ PANW opened at $177.11 on Tuesday. The company has a fifty day simple moving average of $189.62 and a 200 day simple moving average of $178.67. The company has a market cap of $116.22 billion, a P/E ratio of 46.12, a P/E/G ratio of 5.07 and a beta of 1.14. Palo Alto Networks, Inc. has a 1 year low of $130.04 and a 1 year high of $207.24.</w:t>
        </w:r>
      </w:hyperlink>
    </w:p>
    <w:p>
      <w:pPr>
        <w:pStyle w:val="Normal1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Palo Alto Networks ( </w:t>
      </w:r>
      <w:hyperlink r:id="rId2517" w:history="1">
        <w:r>
          <w:rPr>
            <w:rFonts w:ascii="arial" w:eastAsia="arial" w:hAnsi="arial" w:cs="arial"/>
            <w:b w:val="0"/>
            <w:i/>
            <w:strike w:val="0"/>
            <w:noProof w:val="0"/>
            <w:color w:val="0077CC"/>
            <w:position w:val="0"/>
            <w:sz w:val="20"/>
            <w:u w:val="single"/>
            <w:vertAlign w:val="baseline"/>
          </w:rPr>
          <w:t>NASDAQ:PANW -</w:t>
        </w:r>
      </w:hyperlink>
      <w:r>
        <w:rPr>
          <w:rFonts w:ascii="arial" w:eastAsia="arial" w:hAnsi="arial" w:cs="arial"/>
          <w:b w:val="0"/>
          <w:i w:val="0"/>
          <w:strike w:val="0"/>
          <w:noProof w:val="0"/>
          <w:color w:val="000000"/>
          <w:position w:val="0"/>
          <w:sz w:val="20"/>
          <w:u w:val="none"/>
          <w:vertAlign w:val="baseline"/>
        </w:rPr>
        <w:t> </w:t>
      </w:r>
      <w:hyperlink r:id="rId2518" w:history="1">
        <w:r>
          <w:rPr>
            <w:rFonts w:ascii="arial" w:eastAsia="arial" w:hAnsi="arial" w:cs="arial"/>
            <w:b w:val="0"/>
            <w:i/>
            <w:strike w:val="0"/>
            <w:noProof w:val="0"/>
            <w:color w:val="0077CC"/>
            <w:position w:val="0"/>
            <w:sz w:val="20"/>
            <w:u w:val="single"/>
            <w:vertAlign w:val="baseline"/>
          </w:rPr>
          <w:t>Get Free Report) last announced its quarterly earnings data on Wednesday, November 20th. The network technology company reported $0.78 earnings per share (EPS) for the quarter, beating analysts' consensus estimates of $0.74 by $0.04. Palo Alto Networks had a net margin of 32.99% and a return on equity of 23.36%. The company had revenue of $2.14 billion during the quarter, compared to analysts' expectations of $2.12 billion. During the same quarter in the prior year, the company posted $0.32 EPS. The business's revenue was up 13.9% on a year-over-year basis. Equities research analysts forecast that Palo Alto Networks, Inc. will post 1.74 EPS for the current fiscal year.</w:t>
        </w:r>
      </w:hyperlink>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Insider Activity at Palo Alto Networks</w:t>
      </w:r>
    </w:p>
    <w:p>
      <w:pPr>
        <w:pStyle w:val="Normal1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other Palo Alto Networks news, EVP  </w:t>
      </w:r>
      <w:hyperlink r:id="rId2519" w:history="1">
        <w:r>
          <w:rPr>
            <w:rFonts w:ascii="arial" w:eastAsia="arial" w:hAnsi="arial" w:cs="arial"/>
            <w:b w:val="0"/>
            <w:i/>
            <w:strike w:val="0"/>
            <w:noProof w:val="0"/>
            <w:color w:val="0077CC"/>
            <w:position w:val="0"/>
            <w:sz w:val="20"/>
            <w:u w:val="single"/>
            <w:vertAlign w:val="baseline"/>
          </w:rPr>
          <w:t>Nir Zuk sold 336,000 shares of Palo Alto Networks stock in a transaction that occurred on Monday, November 25th. The shares were sold at an average price of $193.70, for a total value of $65,081,520.00. Following the transaction, the executive vice president now owns 3,643,516 shares in the company, valued at approximately $705,730,831.62. The trade was a 8.44 % decrease in their ownership of the stock. The transaction was disclosed in a filing with the SEC, which can be accessed through</w:t>
        </w:r>
      </w:hyperlink>
      <w:r>
        <w:rPr>
          <w:rFonts w:ascii="arial" w:eastAsia="arial" w:hAnsi="arial" w:cs="arial"/>
          <w:b w:val="0"/>
          <w:i w:val="0"/>
          <w:strike w:val="0"/>
          <w:noProof w:val="0"/>
          <w:color w:val="000000"/>
          <w:position w:val="0"/>
          <w:sz w:val="20"/>
          <w:u w:val="none"/>
          <w:vertAlign w:val="baseline"/>
        </w:rPr>
        <w:t> </w:t>
      </w:r>
      <w:hyperlink r:id="rId2520" w:history="1">
        <w:r>
          <w:rPr>
            <w:rFonts w:ascii="arial" w:eastAsia="arial" w:hAnsi="arial" w:cs="arial"/>
            <w:b w:val="0"/>
            <w:i/>
            <w:strike w:val="0"/>
            <w:noProof w:val="0"/>
            <w:color w:val="0077CC"/>
            <w:position w:val="0"/>
            <w:sz w:val="20"/>
            <w:u w:val="single"/>
            <w:vertAlign w:val="baseline"/>
          </w:rPr>
          <w:t>this hyperlink. Also, EVP</w:t>
        </w:r>
      </w:hyperlink>
      <w:r>
        <w:rPr>
          <w:rFonts w:ascii="arial" w:eastAsia="arial" w:hAnsi="arial" w:cs="arial"/>
          <w:b w:val="0"/>
          <w:i w:val="0"/>
          <w:strike w:val="0"/>
          <w:noProof w:val="0"/>
          <w:color w:val="000000"/>
          <w:position w:val="0"/>
          <w:sz w:val="20"/>
          <w:u w:val="none"/>
          <w:vertAlign w:val="baseline"/>
        </w:rPr>
        <w:t> </w:t>
      </w:r>
      <w:hyperlink r:id="rId2521" w:history="1">
        <w:r>
          <w:rPr>
            <w:rFonts w:ascii="arial" w:eastAsia="arial" w:hAnsi="arial" w:cs="arial"/>
            <w:b w:val="0"/>
            <w:i/>
            <w:strike w:val="0"/>
            <w:noProof w:val="0"/>
            <w:color w:val="0077CC"/>
            <w:position w:val="0"/>
            <w:sz w:val="20"/>
            <w:u w:val="single"/>
            <w:vertAlign w:val="baseline"/>
          </w:rPr>
          <w:t>Lee Klarich sold 120,000 shares of Palo Alto Networks stock in a transaction that occurred on Monday, January 6th. The stock was sold at an average price of $179.70, for a total transaction of $21,564,000.00. Following the transaction, the executive vice president now owns 365,856 shares in the company, valued at approximately $65,744,323.20. The trade was a 24.70 % decrease in their ownership of the stock. The disclosure for this sale can be found</w:t>
        </w:r>
      </w:hyperlink>
      <w:r>
        <w:rPr>
          <w:rFonts w:ascii="arial" w:eastAsia="arial" w:hAnsi="arial" w:cs="arial"/>
          <w:b w:val="0"/>
          <w:i w:val="0"/>
          <w:strike w:val="0"/>
          <w:noProof w:val="0"/>
          <w:color w:val="000000"/>
          <w:position w:val="0"/>
          <w:sz w:val="20"/>
          <w:u w:val="none"/>
          <w:vertAlign w:val="baseline"/>
        </w:rPr>
        <w:t> </w:t>
      </w:r>
      <w:hyperlink r:id="rId2522" w:history="1">
        <w:r>
          <w:rPr>
            <w:rFonts w:ascii="arial" w:eastAsia="arial" w:hAnsi="arial" w:cs="arial"/>
            <w:b w:val="0"/>
            <w:i/>
            <w:strike w:val="0"/>
            <w:noProof w:val="0"/>
            <w:color w:val="0077CC"/>
            <w:position w:val="0"/>
            <w:sz w:val="20"/>
            <w:u w:val="single"/>
            <w:vertAlign w:val="baseline"/>
          </w:rPr>
          <w:t>here. In the last three months, insiders sold 867,734 shares of company stock worth $161,546,523. Corporate insiders own 2.50% of the company's stock.</w:t>
        </w:r>
      </w:hyperlink>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Institutional Investors Weigh In On Palo Alto Networks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Hedge funds and other institutional investors have recently made changes to their positions in the stock. Tradewinds LLC. increased its position in shares of Palo Alto Networks by 1.2% during the third quarter. Tradewinds LLC. now owns 2,315 shares of the network technology company's stock worth $791,000 after purchasing an additional 28 shares in the last quarter. Kathmere Capital Management LLC lifted its stake in Palo Alto Networks by 3.4% in the 2nd quarter. Kathmere Capital Management LLC now owns 920 shares of the network technology company's stock valued at $312,000 after buying an additional 30 shares in the last quarter. FLC Capital Advisors lifted its stake in shares of Palo Alto Networks by 0.7% during the 3rd quarter. FLC Capital Advisors now owns 4,035 shares of the network technology company's stock worth $1,379,000 after purchasing an additional 30 shares during the period. Cromwell Holdings LLC raised its position in shares of Palo Alto Networks by 3.0% in the 3rd quarter. Cromwell Holdings LLC now owns 1,044 shares of the network technology company's stock worth $357,000 after buying an additional 30 shares during the period. Finally, Rosenberg Matthew Hamilton increased its holdings in Palo Alto Networks by 9.4% in the 3rd quarter. Rosenberg Matthew Hamilton now owns 348 shares of the network technology company's stock valued at $119,000 after purchasing an additional 30 shares in the last quarter. Institutional investors and hedge funds own 79.82% of the company's stock.</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 Street Analyst Weigh In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equities research analysts have weighed in on PANW shares. Citigroup lowered their price objective on shares of Palo Alto Networks from $216.00 to $205.00 and set a "buy" rating for the company in a research report on Friday. BMO Capital Markets lifted their price objective on shares of Palo Alto Networks from $195.00 to $212.50 and gave the stock an "outperform" rating in a research note on Thursday, November 21st. Guggenheim downgraded shares of Palo Alto Networks from a "neutral" rating to a "sell" rating and set a $130.00 target price on the stock. in a report on Monday, January 6th. JPMorgan Chase &amp; Co. lifted their price objective on shares of Palo Alto Networks from $193.50 to $224.50 and gave the company an "overweight" rating in a report on Monday, November 18th. Finally, Jefferies Financial Group lifted their price objective on shares of Palo Alto Networks from $225.00 to $240.00 and gave the company a "buy" rating in a report on Thursday, December 19th. Three equities research analysts have rated the stock with a sell rating, twelve have issued a hold rating, twenty-nine have assigned a buy rating and one has given a strong buy rating to the company's stock. According to data from MarketBeat.com, the company presently has an average rating of "Moderate Buy" and a consensus price target of $199.77.</w:t>
      </w:r>
    </w:p>
    <w:p>
      <w:pPr>
        <w:pStyle w:val="Normal146"/>
        <w:keepNext w:val="0"/>
        <w:spacing w:before="240" w:after="0" w:line="260" w:lineRule="atLeast"/>
        <w:ind w:left="0" w:right="0" w:firstLine="0"/>
        <w:jc w:val="both"/>
      </w:pPr>
      <w:hyperlink r:id="rId2523" w:history="1">
        <w:r>
          <w:rPr>
            <w:rFonts w:ascii="arial" w:eastAsia="arial" w:hAnsi="arial" w:cs="arial"/>
            <w:b w:val="0"/>
            <w:i/>
            <w:strike w:val="0"/>
            <w:color w:val="0077CC"/>
            <w:sz w:val="20"/>
            <w:u w:val="single"/>
            <w:vertAlign w:val="baseline"/>
          </w:rPr>
          <w:t>View Our Latest Research Report on PANW</w:t>
        </w:r>
      </w:hyperlink>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Representative </w:t>
      </w:r>
      <w:r>
        <w:rPr>
          <w:rFonts w:ascii="arial" w:eastAsia="arial" w:hAnsi="arial" w:cs="arial"/>
          <w:b/>
          <w:i/>
          <w:strike w:val="0"/>
          <w:noProof w:val="0"/>
          <w:color w:val="000000"/>
          <w:position w:val="0"/>
          <w:sz w:val="20"/>
          <w:u w:val="single"/>
          <w:vertAlign w:val="baseline"/>
        </w:rPr>
        <w:t>Pelosi</w:t>
      </w:r>
    </w:p>
    <w:p>
      <w:pPr>
        <w:pStyle w:val="Normal14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(Democratic Party) is a member of the U.S. House, representing California's 11th Congressional District. She assumed office on January 3, 2023. Her current term ends on January 3, 2025.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(Democratic Party) is running for re-election to the U.S. House to represent California's 11th Congressional District. She declared candidacy for the primary scheduled on March 5, 2024.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is the first and only woman to serve as speaker of the House.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was first elected to the U.S. House in a special election in 1987 to represent California's 5th Congressional District, which she represented until her election to California's 8th Congressional District in 2012. In 2002, she was elected minority leader, becoming the highest-ranking congresswoman of either party in U.S. history. When Democrats took control of the House in 2007,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made history again with her election as speaker of the House.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was re-elected speaker of the House in 2019, following the 2018 midterm elections. She served in that role until January 3, 2023. Notable legislation passed during her speakership includes the Affordable Care Act, the American Recovery and Reinvestment Act, the Dodd-Frank Wall Street Reform and Consumer Protection Act, the Lilly Ledbetter Fair Pay Act, and the Don't Ask, Don't Tell Repeal Act.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is also a prominent Democratic fundraiser, raising more than $700 million for the Democratic Party since becoming a party leader in 2002. Before holding public office,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served on the Democratic National Committee and as a chair of the California Democratic Party.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was born in Baltimore, Maryland.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graduated from the Institute of Notre Dame in 1958. She earned a bachelor's degree from Trinity College in 1962.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served as the chair of the California State Democratic Party and the finance chairwoman of the Democratic Senatorial Campaign Committee.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Palo Alto Networks</w:t>
      </w:r>
    </w:p>
    <w:p>
      <w:pPr>
        <w:pStyle w:val="Normal1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2524" w:history="1">
        <w:r>
          <w:rPr>
            <w:rFonts w:ascii="arial" w:eastAsia="arial" w:hAnsi="arial" w:cs="arial"/>
            <w:b w:val="0"/>
            <w:i/>
            <w:strike w:val="0"/>
            <w:noProof w:val="0"/>
            <w:color w:val="0077CC"/>
            <w:position w:val="0"/>
            <w:sz w:val="20"/>
            <w:u w:val="single"/>
            <w:vertAlign w:val="baseline"/>
          </w:rPr>
          <w:t>Get Free Report)</w:t>
        </w:r>
      </w:hyperlink>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Palo Alto Networks, Inc provides cybersecurity solutions worldwide. The company offers firewall appliances and software; and Panorama, a security management solution for the global control of network security platform as a virtual or a physical appliance. It also provides subscription services covering the areas of threat prevention, malware and persistent threat, URL filtering, laptop and mobile device protection, DNS security, Internet of Things security, SaaS security API, and SaaS security inline, as well as threat intelligence, and data loss prevention.</w:t>
      </w:r>
    </w:p>
    <w:p>
      <w:pPr>
        <w:pStyle w:val="Normal146"/>
        <w:keepNext w:val="0"/>
        <w:spacing w:before="240" w:after="0" w:line="260" w:lineRule="atLeast"/>
        <w:ind w:left="0" w:right="0" w:firstLine="0"/>
        <w:jc w:val="both"/>
      </w:pPr>
      <w:hyperlink r:id="rId2525" w:history="1">
        <w:r>
          <w:rPr>
            <w:rFonts w:ascii="arial" w:eastAsia="arial" w:hAnsi="arial" w:cs="arial"/>
            <w:b w:val="0"/>
            <w:i/>
            <w:strike w:val="0"/>
            <w:color w:val="0077CC"/>
            <w:sz w:val="20"/>
            <w:u w:val="single"/>
            <w:vertAlign w:val="baseline"/>
          </w:rPr>
          <w:t>Link to the original story.</w:t>
        </w:r>
      </w:hyperlink>
    </w:p>
    <w:p>
      <w:pPr>
        <w:pStyle w:val="Normal1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46"/>
        <w:spacing w:line="60" w:lineRule="exact"/>
      </w:pPr>
      <w:r>
        <w:pict>
          <v:line id="_x0000_s1579" style="position:absolute;z-index:252167168" from="0,2pt" to="512pt,2pt" strokecolor="#009ddb" strokeweight="2pt">
            <v:stroke linestyle="single"/>
            <w10:wrap type="topAndBottom"/>
          </v:line>
        </w:pict>
      </w:r>
    </w:p>
    <w:p>
      <w:pPr>
        <w:pStyle w:val="Normal1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46"/>
        <w:keepNext/>
        <w:spacing w:before="240" w:after="0" w:line="340" w:lineRule="atLeast"/>
        <w:ind w:left="0" w:right="0" w:firstLine="0"/>
        <w:jc w:val="left"/>
      </w:pPr>
      <w:bookmarkStart w:id="442" w:name="Classification_144"/>
      <w:bookmarkEnd w:id="442"/>
      <w:r>
        <w:rPr>
          <w:rFonts w:ascii="arial" w:eastAsia="arial" w:hAnsi="arial" w:cs="arial"/>
          <w:b/>
          <w:i w:val="0"/>
          <w:strike w:val="0"/>
          <w:noProof w:val="0"/>
          <w:color w:val="000000"/>
          <w:position w:val="0"/>
          <w:sz w:val="28"/>
          <w:u w:val="none"/>
          <w:vertAlign w:val="baseline"/>
        </w:rPr>
        <w:t>Classification</w:t>
      </w:r>
    </w:p>
    <w:p>
      <w:pPr>
        <w:pStyle w:val="Normal146"/>
        <w:spacing w:line="60" w:lineRule="exact"/>
      </w:pPr>
      <w:r>
        <w:pict>
          <v:line id="_x0000_s1580" style="position:absolute;z-index:252168192" from="0,2pt" to="512pt,2pt" strokecolor="#009ddb" strokeweight="2pt">
            <v:stroke linestyle="single"/>
            <w10:wrap type="topAndBottom"/>
          </v:line>
        </w:pict>
      </w:r>
    </w:p>
    <w:p>
      <w:pPr>
        <w:pStyle w:val="Normal146"/>
        <w:spacing w:line="120" w:lineRule="exact"/>
      </w:pPr>
    </w:p>
    <w:p>
      <w:pPr>
        <w:pStyle w:val="Normal14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116307</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PRICE INCREASES (98%); FINANCIAL MARKET UPDATES (90%); PUBLIC COMPANIES (90%); SHAREHOLDERS (90%); STOCK EXCHANGES (90%); INDUSTRY ANALYSTS (87%); COMPANY EARNINGS (86%); EQUITIES (79%); PRICES (79%); ANNUAL FINANCIAL RESULTS (78%); BLOGS &amp; MESSAGE BOARDS (78%); EARNINGS PER SHARE (78%); MARKET CAPITALIZATION (78%); SECURITIES LAW (78%); FINANCIAL PERFORMANCE &amp; REPORTS (71%); INTERIM FINANCIAL RESULTS (71%); EQUITY RESEARCH (69%); EXECUTIVES (64%); BUSINESS FORECASTS (61%); Finance (%); Insider Trades (%)</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PALO ALTO NETWORKS INC (96%);  NVIDIA CORP (90%);  APPLE INC (57%)</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PANW (NYSE) (96%); NVDA (NASDAQ) (90%); AAPL (NASDAQ) (57%); PANW (NASDAQ) AAPL (NASDAQ) NVDA (NASDAQ)</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NAICS541511 CUSTOM COMPUTER PROGRAMMING SERVICES (96%); SIC7371 COMPUTER PROGRAMMING SERVICES (96%); NAICS334413 SEMICONDUCTOR &amp; RELATED DEVICE MANUFACTURING (90%); SIC3674 SEMICONDUCTORS &amp; RELATED DEVICES (90%); SIC3577 COMPUTER PERIPHERAL EQUIPMENT, NEC (90%); NAICS334118 COMPUTER TERMINAL &amp; OTHER COMPUTER PERIPHERAL EQUIPMENT MANUFACTURING (90%); NAICS423430 COMPUTER &amp; COMPUTER PERIPHERAL EQUIPMENT &amp; SOFTWARE MERCHANT WHOLESALERS (57%); NAICS334112 COMPUTER STORAGE DEVICE MANUFACTURING (57%); NAICS334111 ELECTRONIC COMPUTER MANUFACTURING (57%); SIC5045 COMPUTERS &amp; COMPUTER PERIPHERAL EQUIPMENT &amp; SOFTWARE (57%); SIC3572 COMPUTER STORAGE DEVICES (57%); SIC3571 ELECTRONIC COMPUTERS (57%); PRICE INCREASES (98%); FINANCIAL MARKET UPDATES (90%); STOCK EXCHANGES (90%); INDUSTRY ANALYSTS (87%); EQUITIES (79%); BLOGS &amp; MESSAGE BOARDS (78%); SECURITIES LAW (78%); EQUITY RESEARCH (69%)</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Company-Terms:</w:t>
      </w:r>
      <w:r>
        <w:rPr>
          <w:rFonts w:ascii="arial" w:eastAsia="arial" w:hAnsi="arial" w:cs="arial"/>
          <w:b w:val="0"/>
          <w:i w:val="0"/>
          <w:strike w:val="0"/>
          <w:noProof w:val="0"/>
          <w:color w:val="000000"/>
          <w:position w:val="0"/>
          <w:sz w:val="20"/>
          <w:u w:val="none"/>
          <w:vertAlign w:val="baseline"/>
        </w:rPr>
        <w:t> SIC: 3571; CIK: 320193; SIC: 3674; CIK: 1045810</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(88%)</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(90%)</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2025</w:t>
      </w:r>
    </w:p>
    <w:p>
      <w:pPr>
        <w:pStyle w:val="Normal146"/>
      </w:pPr>
    </w:p>
    <w:p>
      <w:pPr>
        <w:pStyle w:val="Normal146"/>
        <w:ind w:left="200"/>
        <w:sectPr>
          <w:type w:val="continuous"/>
          <w:pgMar w:top="840" w:right="1000" w:bottom="840" w:left="1000" w:header="400" w:footer="400"/>
          <w:pgNumType w:fmt="decimal"/>
          <w:cols w:space="720"/>
        </w:sectPr>
      </w:pPr>
      <w:r>
        <w:br/>
      </w:r>
      <w:r>
        <w:pict>
          <v:line id="_x0000_s1581" style="position:absolute;z-index:252169216" from="0,10pt" to="512pt,10pt" strokecolor="black" strokeweight="1pt">
            <v:stroke linestyle="single"/>
          </v:line>
        </w:pict>
      </w:r>
      <w:r>
        <w:rPr>
          <w:rFonts w:ascii="arial" w:eastAsia="arial" w:hAnsi="arial" w:cs="arial"/>
          <w:b/>
          <w:color w:val="767676"/>
          <w:sz w:val="16"/>
        </w:rPr>
        <w:t>End of Document</w:t>
      </w:r>
    </w:p>
    <w:p>
      <w:pPr>
        <w:pStyle w:val="Normal147"/>
        <w:sectPr>
          <w:headerReference w:type="even" r:id="rId2526"/>
          <w:headerReference w:type="default" r:id="rId2527"/>
          <w:footerReference w:type="even" r:id="rId2528"/>
          <w:footerReference w:type="default" r:id="rId2529"/>
          <w:headerReference w:type="first" r:id="rId2530"/>
          <w:footerReference w:type="first" r:id="rId2531"/>
          <w:pgSz w:w="12240" w:h="15840"/>
          <w:pgMar w:top="840" w:right="1000" w:bottom="840" w:left="1000" w:header="400" w:footer="400"/>
          <w:pgNumType w:fmt="decimal"/>
          <w:cols w:space="720"/>
          <w:titlePg w:val="0"/>
        </w:sectPr>
      </w:pPr>
    </w:p>
    <w:p>
      <w:pPr>
        <w:pStyle w:val="Normal147"/>
      </w:pPr>
    </w:p>
    <w:p>
      <w:pPr>
        <w:pStyle w:val="Heading1145"/>
        <w:keepNext w:val="0"/>
        <w:spacing w:after="200" w:line="340" w:lineRule="atLeast"/>
        <w:ind w:left="0" w:right="0" w:firstLine="0"/>
        <w:jc w:val="center"/>
      </w:pPr>
      <w:hyperlink r:id="rId2532" w:history="1">
        <w:r>
          <w:rPr>
            <w:rFonts w:ascii="arial" w:eastAsia="arial" w:hAnsi="arial" w:cs="arial"/>
            <w:b/>
            <w:i/>
            <w:strike w:val="0"/>
            <w:color w:val="0077CC"/>
            <w:sz w:val="28"/>
            <w:u w:val="single"/>
            <w:vertAlign w:val="baseline"/>
          </w:rPr>
          <w:t xml:space="preserve">Donald Trump Wages War Against </w:t>
        </w:r>
      </w:hyperlink>
      <w:hyperlink r:id="rId2533" w:history="1">
        <w:r>
          <w:rPr>
            <w:rFonts w:ascii="arial" w:eastAsia="arial" w:hAnsi="arial" w:cs="arial"/>
            <w:b/>
            <w:i/>
            <w:strike w:val="0"/>
            <w:color w:val="0077CC"/>
            <w:sz w:val="28"/>
            <w:u w:val="single"/>
            <w:vertAlign w:val="baseline"/>
          </w:rPr>
          <w:t>Nancy Pelosi</w:t>
        </w:r>
      </w:hyperlink>
      <w:hyperlink r:id="rId2534" w:history="1">
        <w:r>
          <w:rPr>
            <w:rFonts w:ascii="arial" w:eastAsia="arial" w:hAnsi="arial" w:cs="arial"/>
            <w:b/>
            <w:i/>
            <w:strike w:val="0"/>
            <w:color w:val="0077CC"/>
            <w:sz w:val="28"/>
            <w:u w:val="single"/>
            <w:vertAlign w:val="baseline"/>
          </w:rPr>
          <w:t xml:space="preserve"> Congressional Insider Trading</w:t>
        </w:r>
      </w:hyperlink>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International Business Times News</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27, 2024 Friday 7:09 PM EST</w:t>
      </w:r>
    </w:p>
    <w:p>
      <w:pPr>
        <w:pStyle w:val="Normal147"/>
        <w:keepNext w:val="0"/>
        <w:spacing w:after="0" w:line="240" w:lineRule="atLeast"/>
        <w:ind w:right="0"/>
        <w:jc w:val="both"/>
      </w:pPr>
      <w:bookmarkStart w:id="443" w:name="Bookmark_147"/>
      <w:bookmarkEnd w:id="443"/>
    </w:p>
    <w:p>
      <w:pPr>
        <w:pStyle w:val="Normal1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4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International Business Times News </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567 words</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Isaiah McCall</w:t>
      </w:r>
    </w:p>
    <w:p>
      <w:pPr>
        <w:pStyle w:val="Normal147"/>
        <w:keepNext/>
        <w:spacing w:before="240" w:after="0" w:line="340" w:lineRule="atLeast"/>
        <w:ind w:left="0" w:right="0" w:firstLine="0"/>
        <w:jc w:val="left"/>
      </w:pPr>
      <w:bookmarkStart w:id="444" w:name="Body_145"/>
      <w:bookmarkEnd w:id="444"/>
      <w:r>
        <w:rPr>
          <w:rFonts w:ascii="arial" w:eastAsia="arial" w:hAnsi="arial" w:cs="arial"/>
          <w:b/>
          <w:i w:val="0"/>
          <w:strike w:val="0"/>
          <w:noProof w:val="0"/>
          <w:color w:val="000000"/>
          <w:position w:val="0"/>
          <w:sz w:val="28"/>
          <w:u w:val="none"/>
          <w:vertAlign w:val="baseline"/>
        </w:rPr>
        <w:t>Body</w:t>
      </w:r>
    </w:p>
    <w:p>
      <w:pPr>
        <w:pStyle w:val="Normal147"/>
        <w:spacing w:line="60" w:lineRule="exact"/>
      </w:pPr>
      <w:r>
        <w:pict>
          <v:line id="_x0000_s1582" style="position:absolute;z-index:252170240" from="0,2pt" to="512pt,2pt" strokecolor="#009ddb" strokeweight="2pt">
            <v:stroke linestyle="single"/>
            <w10:wrap type="topAndBottom"/>
          </v:line>
        </w:pict>
      </w:r>
    </w:p>
    <w:p>
      <w:pPr>
        <w:pStyle w:val="Normal147"/>
      </w:pPr>
    </w:p>
    <w:p>
      <w:pPr>
        <w:pStyle w:val="Normal1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September 27th, 2024 ( </w:t>
      </w:r>
      <w:hyperlink r:id="rId2535" w:history="1">
        <w:r>
          <w:rPr>
            <w:rFonts w:ascii="arial" w:eastAsia="arial" w:hAnsi="arial" w:cs="arial"/>
            <w:b w:val="0"/>
            <w:i/>
            <w:strike w:val="0"/>
            <w:noProof w:val="0"/>
            <w:color w:val="0077CC"/>
            <w:position w:val="0"/>
            <w:sz w:val="20"/>
            <w:u w:val="single"/>
            <w:vertAlign w:val="baseline"/>
          </w:rPr>
          <w:t>International Business Times News</w:t>
        </w:r>
      </w:hyperlink>
      <w:r>
        <w:rPr>
          <w:rFonts w:ascii="arial" w:eastAsia="arial" w:hAnsi="arial" w:cs="arial"/>
          <w:b w:val="0"/>
          <w:i w:val="0"/>
          <w:strike w:val="0"/>
          <w:noProof w:val="0"/>
          <w:color w:val="000000"/>
          <w:position w:val="0"/>
          <w:sz w:val="20"/>
          <w:u w:val="none"/>
          <w:vertAlign w:val="baseline"/>
        </w:rPr>
        <w:t xml:space="preserve">  - Delivered by  </w:t>
      </w:r>
      <w:hyperlink r:id="rId2536"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14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Nancy</w:t>
      </w:r>
      <w:r>
        <w:rPr>
          <w:rFonts w:ascii="arial" w:eastAsia="arial" w:hAnsi="arial" w:cs="arial"/>
          <w:b w:val="0"/>
          <w:i w:val="0"/>
          <w:strike w:val="0"/>
          <w:noProof w:val="0"/>
          <w:color w:val="000000"/>
          <w:position w:val="0"/>
          <w:sz w:val="20"/>
          <w:u w:val="none"/>
          <w:vertAlign w:val="baseline"/>
        </w:rPr>
        <w:t xml:space="preserve"> PelosiIBTimes US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among other things, just went viral for calling out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for insider trading.</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questioned how a career politician earning a $200,000 salary could be worth almost half a billion dollars.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answer is simple: Insider trading.</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House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and other members of Congress are either the luckiest people on the planet, who know exactly when to buy or sell their assets, or they're gaming the system.</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Stirs Controversy Over US Insider Trading</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2022, when asked about a proposed ban on Congress members and their spouses holding and trading stocks while in office,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had this to say:</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free market, and people - we are a free market economy,"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said during a weekly press conference. "They should be able to participate in that."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Okay, fine. The problem is Senator, when you push meaningful financial legislation, you're setting the stage for America's businesses, stock traders, and the whole economic landscape. You create the rules of the game.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numerous insider trading accusations have been brought against everyone except members of Congress: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u/deepf****ingvalue: Keith Gill of the GameStop saga was questioned over insider trading, even as recent as this year, when he returned to Reddit and GME shares skyrocketed by 21.11%.</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Elon Musk: Charges against Elon for pumping Dogecoin were also only recently dropped, even though he has no part in creating the financial system like US congress</w:t>
      </w:r>
    </w:p>
    <w:p>
      <w:pPr>
        <w:pStyle w:val="Normal1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Martha Stewart: Who could forget this one?  </w:t>
      </w:r>
      <w:hyperlink r:id="rId2537" w:history="1">
        <w:r>
          <w:rPr>
            <w:rFonts w:ascii="arial" w:eastAsia="arial" w:hAnsi="arial" w:cs="arial"/>
            <w:b w:val="0"/>
            <w:i/>
            <w:strike w:val="0"/>
            <w:noProof w:val="0"/>
            <w:color w:val="0077CC"/>
            <w:position w:val="0"/>
            <w:sz w:val="20"/>
            <w:u w:val="single"/>
            <w:vertAlign w:val="baseline"/>
          </w:rPr>
          <w:t>RIP.</w:t>
        </w:r>
      </w:hyperlink>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Richard Burr: Who is this guy? He's another senator who made sketchy trades before Covid happened, and of course, insider trading allegations against him were dropped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 it stock manipulation if you want, but when a former insurance salesman like Gill goes toe-to-toe with the kleptocrats running our trading system and is subject to discussion of being banned, it reeks of hypocrisy.</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Hypocrisy of Political Insider Trading Will Not Stop in 2024</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Unusual Whales, a Twitter account renowned for tracking Congressional trades, noted earlier this year that the battle against insider trading has worsened since 2020:</w:t>
      </w:r>
    </w:p>
    <w:p>
      <w:pPr>
        <w:pStyle w:val="Normal1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reference, Congress has direct oversight over the entire market, as well as rule over individual companies who also lobby to them," pointed out  </w:t>
      </w:r>
      <w:hyperlink r:id="rId2538" w:history="1">
        <w:r>
          <w:rPr>
            <w:rFonts w:ascii="arial" w:eastAsia="arial" w:hAnsi="arial" w:cs="arial"/>
            <w:b w:val="0"/>
            <w:i/>
            <w:strike w:val="0"/>
            <w:noProof w:val="0"/>
            <w:color w:val="0077CC"/>
            <w:position w:val="0"/>
            <w:sz w:val="20"/>
            <w:u w:val="single"/>
            <w:vertAlign w:val="baseline"/>
          </w:rPr>
          <w:t>Unusual Whales."Congress, despite conflicts, trade these companies and have consistently outperformed the market since 2020. I hear little noise from media on this issue though."</w:t>
        </w:r>
      </w:hyperlink>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Armed with confidential information, lawmakers buy and sell stocks, creating massive conflicts of interest.</w:t>
      </w:r>
    </w:p>
    <w:p>
      <w:pPr>
        <w:pStyle w:val="Normal147"/>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for instance, has blocked  </w:t>
      </w:r>
      <w:hyperlink r:id="rId2539" w:history="1">
        <w:r>
          <w:rPr>
            <w:rFonts w:ascii="arial" w:eastAsia="arial" w:hAnsi="arial" w:cs="arial"/>
            <w:b w:val="0"/>
            <w:i/>
            <w:strike w:val="0"/>
            <w:noProof w:val="0"/>
            <w:color w:val="0077CC"/>
            <w:position w:val="0"/>
            <w:sz w:val="20"/>
            <w:u w:val="single"/>
            <w:vertAlign w:val="baseline"/>
          </w:rPr>
          <w:t>bills that would've hurt Visa's stock price after her husband loaded up on them before the IPO. Her husband also</w:t>
        </w:r>
      </w:hyperlink>
      <w:r>
        <w:rPr>
          <w:rFonts w:ascii="arial" w:eastAsia="arial" w:hAnsi="arial" w:cs="arial"/>
          <w:b w:val="0"/>
          <w:i w:val="0"/>
          <w:strike w:val="0"/>
          <w:noProof w:val="0"/>
          <w:color w:val="000000"/>
          <w:position w:val="0"/>
          <w:sz w:val="20"/>
          <w:u w:val="none"/>
          <w:vertAlign w:val="baseline"/>
        </w:rPr>
        <w:t> </w:t>
      </w:r>
      <w:hyperlink r:id="rId2540" w:history="1">
        <w:r>
          <w:rPr>
            <w:rFonts w:ascii="arial" w:eastAsia="arial" w:hAnsi="arial" w:cs="arial"/>
            <w:b w:val="0"/>
            <w:i/>
            <w:strike w:val="0"/>
            <w:noProof w:val="0"/>
            <w:color w:val="0077CC"/>
            <w:position w:val="0"/>
            <w:sz w:val="20"/>
            <w:u w:val="single"/>
            <w:vertAlign w:val="baseline"/>
          </w:rPr>
          <w:t>exercised $2 million in Microsoft options before the company landed a huge contract with the US Army to provide high-tech headsets.</w:t>
        </w:r>
      </w:hyperlink>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STOCK Act of 2012 was supposed to stop Congress from trading on insider info by forcing them to disclose their trades. Yet, nothing has changed.</w:t>
      </w:r>
    </w:p>
    <w:p>
      <w:pPr>
        <w:pStyle w:val="Normal1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date, Senator Burr, Kelly Loeffler, Dianne Feinstein, and  </w:t>
      </w:r>
      <w:hyperlink r:id="rId2541" w:history="1">
        <w:r>
          <w:rPr>
            <w:rFonts w:ascii="arial" w:eastAsia="arial" w:hAnsi="arial" w:cs="arial"/>
            <w:b w:val="0"/>
            <w:i/>
            <w:strike w:val="0"/>
            <w:noProof w:val="0"/>
            <w:color w:val="0077CC"/>
            <w:position w:val="0"/>
            <w:sz w:val="20"/>
            <w:u w:val="single"/>
            <w:vertAlign w:val="baseline"/>
          </w:rPr>
          <w:t>many others have abused this law.</w:t>
        </w:r>
      </w:hyperlink>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argument against this practice is simple: if Keith Gill, Elon Musk, and freaking Martha Stewart can be targeted, politicians with power should be held to stricter standards.</w:t>
      </w:r>
    </w:p>
    <w:p>
      <w:pPr>
        <w:pStyle w:val="Normal147"/>
        <w:keepNext w:val="0"/>
        <w:spacing w:before="240" w:after="0" w:line="260" w:lineRule="atLeast"/>
        <w:ind w:left="0" w:right="0" w:firstLine="0"/>
        <w:jc w:val="both"/>
      </w:pPr>
      <w:hyperlink r:id="rId2542" w:history="1">
        <w:r>
          <w:rPr>
            <w:rFonts w:ascii="arial" w:eastAsia="arial" w:hAnsi="arial" w:cs="arial"/>
            <w:b w:val="0"/>
            <w:i/>
            <w:strike w:val="0"/>
            <w:color w:val="0077CC"/>
            <w:sz w:val="20"/>
            <w:u w:val="single"/>
            <w:vertAlign w:val="baseline"/>
          </w:rPr>
          <w:t>Link to the original story.</w:t>
        </w:r>
      </w:hyperlink>
    </w:p>
    <w:p>
      <w:pPr>
        <w:pStyle w:val="Normal1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47"/>
        <w:spacing w:line="60" w:lineRule="exact"/>
      </w:pPr>
      <w:r>
        <w:pict>
          <v:line id="_x0000_s1583" style="position:absolute;z-index:252171264" from="0,2pt" to="512pt,2pt" strokecolor="#009ddb" strokeweight="2pt">
            <v:stroke linestyle="single"/>
            <w10:wrap type="topAndBottom"/>
          </v:line>
        </w:pict>
      </w:r>
    </w:p>
    <w:p>
      <w:pPr>
        <w:pStyle w:val="Normal1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47"/>
        <w:keepNext/>
        <w:spacing w:before="240" w:after="0" w:line="340" w:lineRule="atLeast"/>
        <w:ind w:left="0" w:right="0" w:firstLine="0"/>
        <w:jc w:val="left"/>
      </w:pPr>
      <w:bookmarkStart w:id="445" w:name="Classification_145"/>
      <w:bookmarkEnd w:id="445"/>
      <w:r>
        <w:rPr>
          <w:rFonts w:ascii="arial" w:eastAsia="arial" w:hAnsi="arial" w:cs="arial"/>
          <w:b/>
          <w:i w:val="0"/>
          <w:strike w:val="0"/>
          <w:noProof w:val="0"/>
          <w:color w:val="000000"/>
          <w:position w:val="0"/>
          <w:sz w:val="28"/>
          <w:u w:val="none"/>
          <w:vertAlign w:val="baseline"/>
        </w:rPr>
        <w:t>Classification</w:t>
      </w:r>
    </w:p>
    <w:p>
      <w:pPr>
        <w:pStyle w:val="Normal147"/>
        <w:spacing w:line="60" w:lineRule="exact"/>
      </w:pPr>
      <w:r>
        <w:pict>
          <v:line id="_x0000_s1584" style="position:absolute;z-index:252172288" from="0,2pt" to="512pt,2pt" strokecolor="#009ddb" strokeweight="2pt">
            <v:stroke linestyle="single"/>
            <w10:wrap type="topAndBottom"/>
          </v:line>
        </w:pict>
      </w:r>
    </w:p>
    <w:p>
      <w:pPr>
        <w:pStyle w:val="Normal147"/>
        <w:spacing w:line="120" w:lineRule="exact"/>
      </w:pPr>
    </w:p>
    <w:p>
      <w:pPr>
        <w:pStyle w:val="Normal14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108767</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INSIDER TRADING (93%); FINANCIAL MARKET UPDATES (90%); LEGISLATIVE BODIES (90%); NEGATIVE BUSINESS NEWS (90%); SECURITIES TRADING (89%); INTERNET SOCIAL NETWORKING (78%); NEGATIVE NEWS (78%); US CONGRESS (78%); WAGES &amp; SALARIES (78%); CONFLICTS OF INTEREST (77%); ELECTIONS &amp; POLITICS (77%); LOBBYING (77%); MARKET MANIPULATION (77%); STOCK PRICES (77%); LEGISLATION (76%); CRYPTOCURRENCY (74%); INITIAL PUBLIC OFFERINGS (74%); PRESS CONFERENCES (73%); Crypto (%)</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VISA INC (50%);  MICROSOFT CORP (50%)</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V (NYSE) (50%); MSFT (NASDAQ) (50%)</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NAICS522320 FINANCIAL TRANSACTIONS PROCESSING, RESERVE &amp; CLEARINGHOUSE ACTIVITIES (50%); SIC7372 PREPACKAGED SOFTWARE (50%); INSIDER TRADING (93%); FINANCIAL MARKET UPDATES (90%); SECURITIES TRADING (89%); INTERNET SOCIAL NETWORKING (78%); MARKET MANIPULATION (77%); STOCK PRICES (77%); CRYPTOCURRENCY (74%); INITIAL PUBLIC OFFERINGS (74%)</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(91%); DONALD TRUMP (90%); RICHARD BURR (57%); ELON MUSK (54%); MARTHA STEWART (50%)</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(92%)</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2024</w:t>
      </w:r>
    </w:p>
    <w:p>
      <w:pPr>
        <w:pStyle w:val="Normal147"/>
      </w:pPr>
    </w:p>
    <w:p>
      <w:pPr>
        <w:pStyle w:val="Normal147"/>
        <w:ind w:left="200"/>
        <w:sectPr>
          <w:type w:val="continuous"/>
          <w:pgMar w:top="840" w:right="1000" w:bottom="840" w:left="1000" w:header="400" w:footer="400"/>
          <w:pgNumType w:fmt="decimal"/>
          <w:cols w:space="720"/>
        </w:sectPr>
      </w:pPr>
      <w:r>
        <w:br/>
      </w:r>
      <w:r>
        <w:pict>
          <v:line id="_x0000_s1585" style="position:absolute;z-index:252173312" from="0,10pt" to="512pt,10pt" strokecolor="black" strokeweight="1pt">
            <v:stroke linestyle="single"/>
          </v:line>
        </w:pict>
      </w:r>
      <w:r>
        <w:rPr>
          <w:rFonts w:ascii="arial" w:eastAsia="arial" w:hAnsi="arial" w:cs="arial"/>
          <w:b/>
          <w:color w:val="767676"/>
          <w:sz w:val="16"/>
        </w:rPr>
        <w:t>End of Document</w:t>
      </w:r>
    </w:p>
    <w:p>
      <w:pPr>
        <w:pStyle w:val="Normal148"/>
        <w:sectPr>
          <w:headerReference w:type="even" r:id="rId2543"/>
          <w:headerReference w:type="default" r:id="rId2544"/>
          <w:footerReference w:type="even" r:id="rId2545"/>
          <w:footerReference w:type="default" r:id="rId2546"/>
          <w:headerReference w:type="first" r:id="rId2547"/>
          <w:footerReference w:type="first" r:id="rId2548"/>
          <w:pgSz w:w="12240" w:h="15840"/>
          <w:pgMar w:top="840" w:right="1000" w:bottom="840" w:left="1000" w:header="400" w:footer="400"/>
          <w:pgNumType w:fmt="decimal"/>
          <w:cols w:space="720"/>
          <w:titlePg w:val="0"/>
        </w:sectPr>
      </w:pPr>
    </w:p>
    <w:p>
      <w:pPr>
        <w:pStyle w:val="Normal148"/>
      </w:pPr>
    </w:p>
    <w:p>
      <w:pPr>
        <w:pStyle w:val="Heading1146"/>
        <w:keepNext w:val="0"/>
        <w:spacing w:after="200" w:line="340" w:lineRule="atLeast"/>
        <w:ind w:left="0" w:right="0" w:firstLine="0"/>
        <w:jc w:val="center"/>
      </w:pPr>
      <w:hyperlink r:id="rId2549" w:history="1">
        <w:r>
          <w:rPr>
            <w:rFonts w:ascii="arial" w:eastAsia="arial" w:hAnsi="arial" w:cs="arial"/>
            <w:b/>
            <w:i/>
            <w:strike w:val="0"/>
            <w:color w:val="0077CC"/>
            <w:sz w:val="28"/>
            <w:u w:val="single"/>
            <w:vertAlign w:val="baseline"/>
          </w:rPr>
          <w:t xml:space="preserve">Claim of Pam Bondi pledging </w:t>
        </w:r>
      </w:hyperlink>
      <w:hyperlink r:id="rId2550" w:history="1">
        <w:r>
          <w:rPr>
            <w:rFonts w:ascii="arial" w:eastAsia="arial" w:hAnsi="arial" w:cs="arial"/>
            <w:b/>
            <w:i/>
            <w:strike w:val="0"/>
            <w:color w:val="0077CC"/>
            <w:sz w:val="28"/>
            <w:u w:val="single"/>
            <w:vertAlign w:val="baseline"/>
          </w:rPr>
          <w:t>Nancy Pelosi</w:t>
        </w:r>
      </w:hyperlink>
      <w:hyperlink r:id="rId2551" w:history="1">
        <w:r>
          <w:rPr>
            <w:rFonts w:ascii="arial" w:eastAsia="arial" w:hAnsi="arial" w:cs="arial"/>
            <w:b/>
            <w:i/>
            <w:strike w:val="0"/>
            <w:color w:val="0077CC"/>
            <w:sz w:val="28"/>
            <w:u w:val="single"/>
            <w:vertAlign w:val="baseline"/>
          </w:rPr>
          <w:t xml:space="preserve"> probe is stolen satire | Fact check</w:t>
        </w:r>
      </w:hyperlink>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 Online</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27, 2024 11:40 PM EST</w:t>
      </w:r>
    </w:p>
    <w:p>
      <w:pPr>
        <w:pStyle w:val="Normal148"/>
        <w:keepNext w:val="0"/>
        <w:spacing w:after="0" w:line="240" w:lineRule="atLeast"/>
        <w:ind w:right="0"/>
        <w:jc w:val="both"/>
      </w:pPr>
      <w:bookmarkStart w:id="446" w:name="Bookmark_148"/>
      <w:bookmarkEnd w:id="446"/>
    </w:p>
    <w:p>
      <w:pPr>
        <w:pStyle w:val="Normal1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Gannett Media Corp  All Rights Reserved</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619 words</w:t>
      </w:r>
    </w:p>
    <w:p>
      <w:pPr>
        <w:pStyle w:val="Normal148"/>
        <w:keepNext/>
        <w:spacing w:before="240" w:after="0" w:line="340" w:lineRule="atLeast"/>
        <w:ind w:left="0" w:right="0" w:firstLine="0"/>
        <w:jc w:val="left"/>
      </w:pPr>
      <w:bookmarkStart w:id="447" w:name="Body_146"/>
      <w:bookmarkEnd w:id="447"/>
      <w:r>
        <w:rPr>
          <w:rFonts w:ascii="arial" w:eastAsia="arial" w:hAnsi="arial" w:cs="arial"/>
          <w:b/>
          <w:i w:val="0"/>
          <w:strike w:val="0"/>
          <w:noProof w:val="0"/>
          <w:color w:val="000000"/>
          <w:position w:val="0"/>
          <w:sz w:val="28"/>
          <w:u w:val="none"/>
          <w:vertAlign w:val="baseline"/>
        </w:rPr>
        <w:t>Body</w:t>
      </w:r>
    </w:p>
    <w:p>
      <w:pPr>
        <w:pStyle w:val="Normal148"/>
        <w:spacing w:line="60" w:lineRule="exact"/>
      </w:pPr>
      <w:r>
        <w:pict>
          <v:line id="_x0000_s1586" style="position:absolute;z-index:252174336" from="0,2pt" to="512pt,2pt" strokecolor="#009ddb" strokeweight="2pt">
            <v:stroke linestyle="single"/>
            <w10:wrap type="topAndBottom"/>
          </v:line>
        </w:pict>
      </w:r>
    </w:p>
    <w:p>
      <w:pPr>
        <w:pStyle w:val="Normal148"/>
      </w:pPr>
    </w:p>
    <w:p>
      <w:pPr>
        <w:pStyle w:val="Normal14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The claim: Pam Bondi posted on X promising to investigate </w:t>
      </w:r>
      <w:r>
        <w:rPr>
          <w:rFonts w:ascii="arial" w:eastAsia="arial" w:hAnsi="arial" w:cs="arial"/>
          <w:b/>
          <w:i/>
          <w:strike w:val="0"/>
          <w:noProof w:val="0"/>
          <w:color w:val="000000"/>
          <w:position w:val="0"/>
          <w:sz w:val="20"/>
          <w:u w:val="single"/>
          <w:vertAlign w:val="baseline"/>
        </w:rPr>
        <w:t>Nancy Pelosi</w:t>
      </w:r>
    </w:p>
    <w:p>
      <w:pPr>
        <w:pStyle w:val="Normal1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Nov. 25 Facebook post (</w:t>
      </w:r>
      <w:hyperlink r:id="rId2552" w:history="1">
        <w:r>
          <w:rPr>
            <w:rFonts w:ascii="arial" w:eastAsia="arial" w:hAnsi="arial" w:cs="arial"/>
            <w:b w:val="0"/>
            <w:i/>
            <w:strike w:val="0"/>
            <w:noProof w:val="0"/>
            <w:color w:val="0077CC"/>
            <w:position w:val="0"/>
            <w:sz w:val="20"/>
            <w:u w:val="single"/>
            <w:vertAlign w:val="baseline"/>
          </w:rPr>
          <w:t>direct link</w:t>
        </w:r>
      </w:hyperlink>
      <w:r>
        <w:rPr>
          <w:rFonts w:ascii="arial" w:eastAsia="arial" w:hAnsi="arial" w:cs="arial"/>
          <w:b w:val="0"/>
          <w:i w:val="0"/>
          <w:strike w:val="0"/>
          <w:noProof w:val="0"/>
          <w:color w:val="000000"/>
          <w:position w:val="0"/>
          <w:sz w:val="20"/>
          <w:u w:val="none"/>
          <w:vertAlign w:val="baseline"/>
        </w:rPr>
        <w:t xml:space="preserve">, </w:t>
      </w:r>
      <w:hyperlink r:id="rId2553" w:history="1">
        <w:r>
          <w:rPr>
            <w:rFonts w:ascii="arial" w:eastAsia="arial" w:hAnsi="arial" w:cs="arial"/>
            <w:b w:val="0"/>
            <w:i/>
            <w:strike w:val="0"/>
            <w:noProof w:val="0"/>
            <w:color w:val="0077CC"/>
            <w:position w:val="0"/>
            <w:sz w:val="20"/>
            <w:u w:val="single"/>
            <w:vertAlign w:val="baseline"/>
          </w:rPr>
          <w:t>archive link</w:t>
        </w:r>
      </w:hyperlink>
      <w:r>
        <w:rPr>
          <w:rFonts w:ascii="arial" w:eastAsia="arial" w:hAnsi="arial" w:cs="arial"/>
          <w:b w:val="0"/>
          <w:i w:val="0"/>
          <w:strike w:val="0"/>
          <w:noProof w:val="0"/>
          <w:color w:val="000000"/>
          <w:position w:val="0"/>
          <w:sz w:val="20"/>
          <w:u w:val="none"/>
          <w:vertAlign w:val="baseline"/>
        </w:rPr>
        <w:t xml:space="preserve">) shows an X post about California Rep.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purportedly shared by </w:t>
      </w:r>
      <w:hyperlink r:id="rId2554" w:history="1">
        <w:r>
          <w:rPr>
            <w:rFonts w:ascii="arial" w:eastAsia="arial" w:hAnsi="arial" w:cs="arial"/>
            <w:b w:val="0"/>
            <w:i/>
            <w:strike w:val="0"/>
            <w:noProof w:val="0"/>
            <w:color w:val="0077CC"/>
            <w:position w:val="0"/>
            <w:sz w:val="20"/>
            <w:u w:val="single"/>
            <w:vertAlign w:val="baseline"/>
          </w:rPr>
          <w:t>Pam Bondi</w:t>
        </w:r>
      </w:hyperlink>
      <w:r>
        <w:rPr>
          <w:rFonts w:ascii="arial" w:eastAsia="arial" w:hAnsi="arial" w:cs="arial"/>
          <w:b w:val="0"/>
          <w:i w:val="0"/>
          <w:strike w:val="0"/>
          <w:noProof w:val="0"/>
          <w:color w:val="000000"/>
          <w:position w:val="0"/>
          <w:sz w:val="20"/>
          <w:u w:val="none"/>
          <w:vertAlign w:val="baseline"/>
        </w:rPr>
        <w:t>, President-elect Donald Trump's pick for U.S. attorney general.</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's salary is $175k yet she has a net worth of $200 million+," the supposed post from Bondi reads. "I will investigate and prosecute to the fullest extent of the law."</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Facebook post's caption reads, "And #DrainTheSwamp."</w:t>
      </w:r>
    </w:p>
    <w:p>
      <w:pPr>
        <w:pStyle w:val="Normal1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2555" w:history="1">
        <w:r>
          <w:rPr>
            <w:rFonts w:ascii="arial" w:eastAsia="arial" w:hAnsi="arial" w:cs="arial"/>
            <w:b w:val="0"/>
            <w:i/>
            <w:strike w:val="0"/>
            <w:noProof w:val="0"/>
            <w:color w:val="0077CC"/>
            <w:position w:val="0"/>
            <w:sz w:val="20"/>
            <w:u w:val="single"/>
            <w:vertAlign w:val="baseline"/>
          </w:rPr>
          <w:t>TikTok video</w:t>
        </w:r>
      </w:hyperlink>
      <w:r>
        <w:rPr>
          <w:rFonts w:ascii="arial" w:eastAsia="arial" w:hAnsi="arial" w:cs="arial"/>
          <w:b w:val="0"/>
          <w:i w:val="0"/>
          <w:strike w:val="0"/>
          <w:noProof w:val="0"/>
          <w:color w:val="000000"/>
          <w:position w:val="0"/>
          <w:sz w:val="20"/>
          <w:u w:val="none"/>
          <w:vertAlign w:val="baseline"/>
        </w:rPr>
        <w:t xml:space="preserve"> with the same claim was shared more than 400 times in two days.</w:t>
      </w:r>
    </w:p>
    <w:p>
      <w:pPr>
        <w:pStyle w:val="Normal148"/>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More from the Fact-Check Team:</w:t>
      </w:r>
      <w:hyperlink r:id="rId2556" w:history="1">
        <w:r>
          <w:rPr>
            <w:rFonts w:ascii="arial" w:eastAsia="arial" w:hAnsi="arial" w:cs="arial"/>
            <w:b w:val="0"/>
            <w:i/>
            <w:strike w:val="0"/>
            <w:noProof w:val="0"/>
            <w:color w:val="0077CC"/>
            <w:position w:val="0"/>
            <w:sz w:val="20"/>
            <w:u w:val="single"/>
            <w:vertAlign w:val="baseline"/>
          </w:rPr>
          <w:t>How we pick and research claims</w:t>
        </w:r>
      </w:hyperlink>
      <w:r>
        <w:rPr>
          <w:rFonts w:ascii="arial" w:eastAsia="arial" w:hAnsi="arial" w:cs="arial"/>
          <w:b w:val="0"/>
          <w:i w:val="0"/>
          <w:strike w:val="0"/>
          <w:noProof w:val="0"/>
          <w:color w:val="000000"/>
          <w:position w:val="0"/>
          <w:sz w:val="20"/>
          <w:u w:val="none"/>
          <w:vertAlign w:val="baseline"/>
        </w:rPr>
        <w:t xml:space="preserve"> | </w:t>
      </w:r>
      <w:hyperlink r:id="rId2557" w:history="1">
        <w:r>
          <w:rPr>
            <w:rFonts w:ascii="arial" w:eastAsia="arial" w:hAnsi="arial" w:cs="arial"/>
            <w:b w:val="0"/>
            <w:i/>
            <w:strike w:val="0"/>
            <w:noProof w:val="0"/>
            <w:color w:val="0077CC"/>
            <w:position w:val="0"/>
            <w:sz w:val="20"/>
            <w:u w:val="single"/>
            <w:vertAlign w:val="baseline"/>
          </w:rPr>
          <w:t>Email newsletter</w:t>
        </w:r>
      </w:hyperlink>
      <w:r>
        <w:rPr>
          <w:rFonts w:ascii="arial" w:eastAsia="arial" w:hAnsi="arial" w:cs="arial"/>
          <w:b w:val="0"/>
          <w:i w:val="0"/>
          <w:strike w:val="0"/>
          <w:noProof w:val="0"/>
          <w:color w:val="000000"/>
          <w:position w:val="0"/>
          <w:sz w:val="20"/>
          <w:u w:val="none"/>
          <w:vertAlign w:val="baseline"/>
        </w:rPr>
        <w:t xml:space="preserve"> | </w:t>
      </w:r>
      <w:hyperlink r:id="rId2558" w:history="1">
        <w:r>
          <w:rPr>
            <w:rFonts w:ascii="arial" w:eastAsia="arial" w:hAnsi="arial" w:cs="arial"/>
            <w:b w:val="0"/>
            <w:i/>
            <w:strike w:val="0"/>
            <w:noProof w:val="0"/>
            <w:color w:val="0077CC"/>
            <w:position w:val="0"/>
            <w:sz w:val="20"/>
            <w:u w:val="single"/>
            <w:vertAlign w:val="baseline"/>
          </w:rPr>
          <w:t>Facebook page</w:t>
        </w:r>
      </w:hyperlink>
    </w:p>
    <w:p>
      <w:pPr>
        <w:pStyle w:val="Normal14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Our rating: False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Bondi didn't post this. There's no record of the post on her X profile. The post was shared by a satirical X account whose "parody" label is omitted in the Facebook post.</w:t>
      </w:r>
    </w:p>
    <w:p>
      <w:pPr>
        <w:pStyle w:val="Normal14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Post was shared by parody X account, not Bondi</w:t>
      </w:r>
    </w:p>
    <w:p>
      <w:pPr>
        <w:pStyle w:val="Normal1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w:t>
      </w:r>
      <w:hyperlink r:id="rId2559" w:history="1">
        <w:r>
          <w:rPr>
            <w:rFonts w:ascii="arial" w:eastAsia="arial" w:hAnsi="arial" w:cs="arial"/>
            <w:b w:val="0"/>
            <w:i/>
            <w:strike w:val="0"/>
            <w:noProof w:val="0"/>
            <w:color w:val="0077CC"/>
            <w:position w:val="0"/>
            <w:sz w:val="20"/>
            <w:u w:val="single"/>
            <w:vertAlign w:val="baseline"/>
          </w:rPr>
          <w:t>picked Bondi to be the next U.S. attorney general</w:t>
        </w:r>
      </w:hyperlink>
      <w:r>
        <w:rPr>
          <w:rFonts w:ascii="arial" w:eastAsia="arial" w:hAnsi="arial" w:cs="arial"/>
          <w:b w:val="0"/>
          <w:i w:val="0"/>
          <w:strike w:val="0"/>
          <w:noProof w:val="0"/>
          <w:color w:val="000000"/>
          <w:position w:val="0"/>
          <w:sz w:val="20"/>
          <w:u w:val="none"/>
          <w:vertAlign w:val="baseline"/>
        </w:rPr>
        <w:t xml:space="preserve"> after former Florida Rep. Matt Gaetz </w:t>
      </w:r>
      <w:hyperlink r:id="rId2560" w:history="1">
        <w:r>
          <w:rPr>
            <w:rFonts w:ascii="arial" w:eastAsia="arial" w:hAnsi="arial" w:cs="arial"/>
            <w:b w:val="0"/>
            <w:i/>
            <w:strike w:val="0"/>
            <w:noProof w:val="0"/>
            <w:color w:val="0077CC"/>
            <w:position w:val="0"/>
            <w:sz w:val="20"/>
            <w:u w:val="single"/>
            <w:vertAlign w:val="baseline"/>
          </w:rPr>
          <w:t>removed himself</w:t>
        </w:r>
      </w:hyperlink>
      <w:r>
        <w:rPr>
          <w:rFonts w:ascii="arial" w:eastAsia="arial" w:hAnsi="arial" w:cs="arial"/>
          <w:b w:val="0"/>
          <w:i w:val="0"/>
          <w:strike w:val="0"/>
          <w:noProof w:val="0"/>
          <w:color w:val="000000"/>
          <w:position w:val="0"/>
          <w:sz w:val="20"/>
          <w:u w:val="none"/>
          <w:vertAlign w:val="baseline"/>
        </w:rPr>
        <w:t xml:space="preserve"> from consideration for the role. Bondi, a former Florida attorney general, </w:t>
      </w:r>
      <w:hyperlink r:id="rId2561" w:history="1">
        <w:r>
          <w:rPr>
            <w:rFonts w:ascii="arial" w:eastAsia="arial" w:hAnsi="arial" w:cs="arial"/>
            <w:b w:val="0"/>
            <w:i/>
            <w:strike w:val="0"/>
            <w:noProof w:val="0"/>
            <w:color w:val="0077CC"/>
            <w:position w:val="0"/>
            <w:sz w:val="20"/>
            <w:u w:val="single"/>
            <w:vertAlign w:val="baseline"/>
          </w:rPr>
          <w:t>represented Trump in his first impeachment trial</w:t>
        </w:r>
      </w:hyperlink>
      <w:r>
        <w:rPr>
          <w:rFonts w:ascii="arial" w:eastAsia="arial" w:hAnsi="arial" w:cs="arial"/>
          <w:b w:val="0"/>
          <w:i w:val="0"/>
          <w:strike w:val="0"/>
          <w:noProof w:val="0"/>
          <w:color w:val="000000"/>
          <w:position w:val="0"/>
          <w:sz w:val="20"/>
          <w:u w:val="none"/>
          <w:vertAlign w:val="baseline"/>
        </w:rPr>
        <w:t xml:space="preserve"> and supported his presidential campaign.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Bondi did not share the X post about investigating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the former House speaker. The post doesn't appear on her </w:t>
      </w:r>
      <w:hyperlink r:id="rId2562" w:history="1">
        <w:r>
          <w:rPr>
            <w:rFonts w:ascii="arial" w:eastAsia="arial" w:hAnsi="arial" w:cs="arial"/>
            <w:b w:val="0"/>
            <w:i/>
            <w:strike w:val="0"/>
            <w:noProof w:val="0"/>
            <w:color w:val="0077CC"/>
            <w:position w:val="0"/>
            <w:sz w:val="20"/>
            <w:u w:val="single"/>
            <w:vertAlign w:val="baseline"/>
          </w:rPr>
          <w:t>X profile</w:t>
        </w:r>
      </w:hyperlink>
      <w:r>
        <w:rPr>
          <w:rFonts w:ascii="arial" w:eastAsia="arial" w:hAnsi="arial" w:cs="arial"/>
          <w:b w:val="0"/>
          <w:i w:val="0"/>
          <w:strike w:val="0"/>
          <w:noProof w:val="0"/>
          <w:color w:val="000000"/>
          <w:position w:val="0"/>
          <w:sz w:val="20"/>
          <w:u w:val="none"/>
          <w:vertAlign w:val="baseline"/>
        </w:rPr>
        <w:t xml:space="preserve">, and there are no credible media reports about Bondi promising an investigation into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's finances.</w:t>
      </w:r>
    </w:p>
    <w:p>
      <w:pPr>
        <w:pStyle w:val="Normal1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shown on Facebook </w:t>
      </w:r>
      <w:hyperlink r:id="rId2563" w:history="1">
        <w:r>
          <w:rPr>
            <w:rFonts w:ascii="arial" w:eastAsia="arial" w:hAnsi="arial" w:cs="arial"/>
            <w:b w:val="0"/>
            <w:i/>
            <w:strike w:val="0"/>
            <w:noProof w:val="0"/>
            <w:color w:val="0077CC"/>
            <w:position w:val="0"/>
            <w:sz w:val="20"/>
            <w:u w:val="single"/>
            <w:vertAlign w:val="baseline"/>
          </w:rPr>
          <w:t>was shared by a satirical X account</w:t>
        </w:r>
      </w:hyperlink>
      <w:r>
        <w:rPr>
          <w:rFonts w:ascii="arial" w:eastAsia="arial" w:hAnsi="arial" w:cs="arial"/>
          <w:b w:val="0"/>
          <w:i w:val="0"/>
          <w:strike w:val="0"/>
          <w:noProof w:val="0"/>
          <w:color w:val="000000"/>
          <w:position w:val="0"/>
          <w:sz w:val="20"/>
          <w:u w:val="none"/>
          <w:vertAlign w:val="baseline"/>
        </w:rPr>
        <w:t xml:space="preserve"> impersonating Bondi on Nov. 24. The account, </w:t>
      </w:r>
      <w:hyperlink r:id="rId2564" w:history="1">
        <w:r>
          <w:rPr>
            <w:rFonts w:ascii="arial" w:eastAsia="arial" w:hAnsi="arial" w:cs="arial"/>
            <w:b w:val="0"/>
            <w:i/>
            <w:strike w:val="0"/>
            <w:noProof w:val="0"/>
            <w:color w:val="0077CC"/>
            <w:position w:val="0"/>
            <w:sz w:val="20"/>
            <w:u w:val="single"/>
            <w:vertAlign w:val="baseline"/>
          </w:rPr>
          <w:t>@PamBondiAG</w:t>
        </w:r>
      </w:hyperlink>
      <w:r>
        <w:rPr>
          <w:rFonts w:ascii="arial" w:eastAsia="arial" w:hAnsi="arial" w:cs="arial"/>
          <w:b w:val="0"/>
          <w:i w:val="0"/>
          <w:strike w:val="0"/>
          <w:noProof w:val="0"/>
          <w:color w:val="000000"/>
          <w:position w:val="0"/>
          <w:sz w:val="20"/>
          <w:u w:val="none"/>
          <w:vertAlign w:val="baseline"/>
        </w:rPr>
        <w:t xml:space="preserve">, whose bio labels it as a "parody" not affiliated with Bondi, had </w:t>
      </w:r>
      <w:hyperlink r:id="rId2565" w:history="1">
        <w:r>
          <w:rPr>
            <w:rFonts w:ascii="arial" w:eastAsia="arial" w:hAnsi="arial" w:cs="arial"/>
            <w:b w:val="0"/>
            <w:i/>
            <w:strike w:val="0"/>
            <w:noProof w:val="0"/>
            <w:color w:val="0077CC"/>
            <w:position w:val="0"/>
            <w:sz w:val="20"/>
            <w:u w:val="single"/>
            <w:vertAlign w:val="baseline"/>
          </w:rPr>
          <w:t>at one point</w:t>
        </w:r>
      </w:hyperlink>
      <w:r>
        <w:rPr>
          <w:rFonts w:ascii="arial" w:eastAsia="arial" w:hAnsi="arial" w:cs="arial"/>
          <w:b w:val="0"/>
          <w:i w:val="0"/>
          <w:strike w:val="0"/>
          <w:noProof w:val="0"/>
          <w:color w:val="000000"/>
          <w:position w:val="0"/>
          <w:sz w:val="20"/>
          <w:u w:val="none"/>
          <w:vertAlign w:val="baseline"/>
        </w:rPr>
        <w:t xml:space="preserve"> been using the profile name "Pam Bondi – U.S Attorney General – Parody," with a missing period in "U.S." The image in the Facebook post shows the X post was shared by @PamBondiAG and includes part of the X account's profile name, "Pam Bondi – U.S Atto...," complete with the missing period in U.S. But it doesn't otherwise identify the claim as parody.</w:t>
      </w:r>
    </w:p>
    <w:p>
      <w:pPr>
        <w:pStyle w:val="Normal148"/>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Fact check</w:t>
      </w:r>
      <w:r>
        <w:rPr>
          <w:rFonts w:ascii="arial" w:eastAsia="arial" w:hAnsi="arial" w:cs="arial"/>
          <w:b w:val="0"/>
          <w:i w:val="0"/>
          <w:strike w:val="0"/>
          <w:noProof w:val="0"/>
          <w:color w:val="000000"/>
          <w:position w:val="0"/>
          <w:sz w:val="20"/>
          <w:u w:val="none"/>
          <w:vertAlign w:val="baseline"/>
        </w:rPr>
        <w:t xml:space="preserve">: </w:t>
      </w:r>
      <w:hyperlink r:id="rId2566" w:history="1">
        <w:r>
          <w:rPr>
            <w:rFonts w:ascii="arial" w:eastAsia="arial" w:hAnsi="arial" w:cs="arial"/>
            <w:b w:val="0"/>
            <w:i/>
            <w:strike w:val="0"/>
            <w:noProof w:val="0"/>
            <w:color w:val="0077CC"/>
            <w:position w:val="0"/>
            <w:sz w:val="20"/>
            <w:u w:val="single"/>
            <w:vertAlign w:val="baseline"/>
          </w:rPr>
          <w:t>Trump nominated John Ratcliffe, not Kash Patel, to lead CIA</w:t>
        </w:r>
      </w:hyperlink>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Facebook post is an example of what could be called “stolen satire,” in which content originally written and presented as parody is captured and reposted in a way that makes it appear authentic. As a result, readers of the second-generation post are misled, which is what happened here.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parody X account later changed its profile name to "Not Pam Bondi" and by Nov. 27 had been removed.</w:t>
      </w:r>
    </w:p>
    <w:p>
      <w:pPr>
        <w:pStyle w:val="Normal14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who </w:t>
      </w:r>
      <w:hyperlink r:id="rId2567" w:history="1">
        <w:r>
          <w:rPr>
            <w:rFonts w:ascii="arial" w:eastAsia="arial" w:hAnsi="arial" w:cs="arial"/>
            <w:b w:val="0"/>
            <w:i/>
            <w:strike w:val="0"/>
            <w:noProof w:val="0"/>
            <w:color w:val="0077CC"/>
            <w:position w:val="0"/>
            <w:sz w:val="20"/>
            <w:u w:val="single"/>
            <w:vertAlign w:val="baseline"/>
          </w:rPr>
          <w:t>Trump attacked with insults</w:t>
        </w:r>
      </w:hyperlink>
      <w:r>
        <w:rPr>
          <w:rFonts w:ascii="arial" w:eastAsia="arial" w:hAnsi="arial" w:cs="arial"/>
          <w:b w:val="0"/>
          <w:i w:val="0"/>
          <w:strike w:val="0"/>
          <w:noProof w:val="0"/>
          <w:color w:val="000000"/>
          <w:position w:val="0"/>
          <w:sz w:val="20"/>
          <w:u w:val="none"/>
          <w:vertAlign w:val="baseline"/>
        </w:rPr>
        <w:t xml:space="preserve"> in his final campaign rally of the 2024 election, </w:t>
      </w:r>
      <w:hyperlink r:id="rId2568" w:anchor=":~:text=Former%20Speaker%20Nancy%20Pelosi" w:history="1">
        <w:r>
          <w:rPr>
            <w:rFonts w:ascii="arial" w:eastAsia="arial" w:hAnsi="arial" w:cs="arial"/>
            <w:b w:val="0"/>
            <w:i/>
            <w:strike w:val="0"/>
            <w:noProof w:val="0"/>
            <w:color w:val="0077CC"/>
            <w:position w:val="0"/>
            <w:sz w:val="20"/>
            <w:u w:val="single"/>
            <w:vertAlign w:val="baseline"/>
          </w:rPr>
          <w:t>secured her 20th term</w:t>
        </w:r>
      </w:hyperlink>
      <w:r>
        <w:rPr>
          <w:rFonts w:ascii="arial" w:eastAsia="arial" w:hAnsi="arial" w:cs="arial"/>
          <w:b w:val="0"/>
          <w:i w:val="0"/>
          <w:strike w:val="0"/>
          <w:noProof w:val="0"/>
          <w:color w:val="000000"/>
          <w:position w:val="0"/>
          <w:sz w:val="20"/>
          <w:u w:val="none"/>
          <w:vertAlign w:val="baseline"/>
        </w:rPr>
        <w:t xml:space="preserve"> in the House on Nov 5. Members of Congress report their assets with a range of values, and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's </w:t>
      </w:r>
      <w:hyperlink r:id="rId2569" w:history="1">
        <w:r>
          <w:rPr>
            <w:rFonts w:ascii="arial" w:eastAsia="arial" w:hAnsi="arial" w:cs="arial"/>
            <w:b w:val="0"/>
            <w:i/>
            <w:strike w:val="0"/>
            <w:noProof w:val="0"/>
            <w:color w:val="0077CC"/>
            <w:position w:val="0"/>
            <w:sz w:val="20"/>
            <w:u w:val="single"/>
            <w:vertAlign w:val="baseline"/>
          </w:rPr>
          <w:t>2023 financial disclosure</w:t>
        </w:r>
      </w:hyperlink>
      <w:r>
        <w:rPr>
          <w:rFonts w:ascii="arial" w:eastAsia="arial" w:hAnsi="arial" w:cs="arial"/>
          <w:b w:val="0"/>
          <w:i w:val="0"/>
          <w:strike w:val="0"/>
          <w:noProof w:val="0"/>
          <w:color w:val="000000"/>
          <w:position w:val="0"/>
          <w:sz w:val="20"/>
          <w:u w:val="none"/>
          <w:vertAlign w:val="baseline"/>
        </w:rPr>
        <w:t xml:space="preserve"> shows assets worth at least $90 million using the low end of those ranges, while the high end would be well above $300 million.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's husband is Paul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a successful investor and developer.</w:t>
      </w:r>
    </w:p>
    <w:p>
      <w:pPr>
        <w:pStyle w:val="Normal1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compensation for most House members is $174,000 per year, according to the </w:t>
      </w:r>
      <w:hyperlink r:id="rId2570" w:history="1">
        <w:r>
          <w:rPr>
            <w:rFonts w:ascii="arial" w:eastAsia="arial" w:hAnsi="arial" w:cs="arial"/>
            <w:b w:val="0"/>
            <w:i/>
            <w:strike w:val="0"/>
            <w:noProof w:val="0"/>
            <w:color w:val="0077CC"/>
            <w:position w:val="0"/>
            <w:sz w:val="20"/>
            <w:u w:val="single"/>
            <w:vertAlign w:val="baseline"/>
          </w:rPr>
          <w:t>Congressional Research Service</w:t>
        </w:r>
      </w:hyperlink>
      <w:r>
        <w:rPr>
          <w:rFonts w:ascii="arial" w:eastAsia="arial" w:hAnsi="arial" w:cs="arial"/>
          <w:b w:val="0"/>
          <w:i w:val="0"/>
          <w:strike w:val="0"/>
          <w:noProof w:val="0"/>
          <w:color w:val="000000"/>
          <w:position w:val="0"/>
          <w:sz w:val="20"/>
          <w:u w:val="none"/>
          <w:vertAlign w:val="baseline"/>
        </w:rPr>
        <w:t>. The salary for House speaker is $223,500.</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 TODAY reached out to the Facebook user who shared the post for comment but did not immediately receive a response.</w:t>
      </w:r>
    </w:p>
    <w:p>
      <w:pPr>
        <w:pStyle w:val="Normal14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Our fact-check sources</w:t>
      </w:r>
    </w:p>
    <w:p>
      <w:pPr>
        <w:pStyle w:val="Normal148"/>
        <w:keepNext w:val="0"/>
        <w:numPr>
          <w:numId w:val="130"/>
        </w:numPr>
        <w:spacing w:before="24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X, accessed Nov. 27, </w:t>
      </w:r>
      <w:hyperlink r:id="rId2571" w:history="1">
        <w:r>
          <w:rPr>
            <w:rFonts w:ascii="arial" w:eastAsia="arial" w:hAnsi="arial" w:cs="arial"/>
            <w:b w:val="0"/>
            <w:i/>
            <w:strike w:val="0"/>
            <w:noProof w:val="0"/>
            <w:color w:val="0077CC"/>
            <w:position w:val="0"/>
            <w:sz w:val="20"/>
            <w:u w:val="single"/>
            <w:vertAlign w:val="baseline"/>
          </w:rPr>
          <w:t>@PamBondi</w:t>
        </w:r>
      </w:hyperlink>
    </w:p>
    <w:p>
      <w:pPr>
        <w:pStyle w:val="Normal148"/>
        <w:keepNext w:val="0"/>
        <w:numPr>
          <w:numId w:val="131"/>
        </w:numPr>
        <w:spacing w:before="24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X, accessed Nov. 27, </w:t>
      </w:r>
      <w:hyperlink r:id="rId2572" w:history="1">
        <w:r>
          <w:rPr>
            <w:rFonts w:ascii="arial" w:eastAsia="arial" w:hAnsi="arial" w:cs="arial"/>
            <w:b w:val="0"/>
            <w:i/>
            <w:strike w:val="0"/>
            <w:noProof w:val="0"/>
            <w:color w:val="0077CC"/>
            <w:position w:val="0"/>
            <w:sz w:val="20"/>
            <w:u w:val="single"/>
            <w:vertAlign w:val="baseline"/>
          </w:rPr>
          <w:t>@PamBondiAG</w:t>
        </w:r>
      </w:hyperlink>
    </w:p>
    <w:p>
      <w:pPr>
        <w:pStyle w:val="Normal148"/>
        <w:keepNext w:val="0"/>
        <w:numPr>
          <w:numId w:val="132"/>
        </w:numPr>
        <w:spacing w:before="24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Not Pam Bondi, Nov. 24, </w:t>
      </w:r>
      <w:hyperlink r:id="rId2573" w:history="1">
        <w:r>
          <w:rPr>
            <w:rFonts w:ascii="arial" w:eastAsia="arial" w:hAnsi="arial" w:cs="arial"/>
            <w:b w:val="0"/>
            <w:i/>
            <w:strike w:val="0"/>
            <w:noProof w:val="0"/>
            <w:color w:val="0077CC"/>
            <w:position w:val="0"/>
            <w:sz w:val="20"/>
            <w:u w:val="single"/>
            <w:vertAlign w:val="baseline"/>
          </w:rPr>
          <w:t>X post</w:t>
        </w:r>
      </w:hyperlink>
    </w:p>
    <w:p>
      <w:pPr>
        <w:pStyle w:val="Normal148"/>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Thank you for supporting our journalism. You can </w:t>
      </w:r>
      <w:hyperlink r:id="rId2574" w:history="1">
        <w:r>
          <w:rPr>
            <w:rFonts w:ascii="arial" w:eastAsia="arial" w:hAnsi="arial" w:cs="arial"/>
            <w:b w:val="0"/>
            <w:i/>
            <w:strike w:val="0"/>
            <w:noProof w:val="0"/>
            <w:color w:val="0077CC"/>
            <w:position w:val="0"/>
            <w:sz w:val="20"/>
            <w:u w:val="single"/>
            <w:vertAlign w:val="baseline"/>
          </w:rPr>
          <w:t>subscribe to our print edition, ad-free app or e-newspaper here</w:t>
        </w:r>
      </w:hyperlink>
      <w:r>
        <w:rPr>
          <w:rFonts w:ascii="arial" w:eastAsia="arial" w:hAnsi="arial" w:cs="arial"/>
          <w:b w:val="0"/>
          <w:i/>
          <w:strike w:val="0"/>
          <w:noProof w:val="0"/>
          <w:color w:val="000000"/>
          <w:position w:val="0"/>
          <w:sz w:val="20"/>
          <w:u w:val="none"/>
          <w:vertAlign w:val="baseline"/>
        </w:rPr>
        <w:t>.</w:t>
      </w:r>
    </w:p>
    <w:p>
      <w:pPr>
        <w:pStyle w:val="Normal148"/>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USA TODAY is a </w:t>
      </w:r>
      <w:hyperlink r:id="rId2575" w:history="1">
        <w:r>
          <w:rPr>
            <w:rFonts w:ascii="arial" w:eastAsia="arial" w:hAnsi="arial" w:cs="arial"/>
            <w:b w:val="0"/>
            <w:i/>
            <w:strike w:val="0"/>
            <w:noProof w:val="0"/>
            <w:color w:val="0077CC"/>
            <w:position w:val="0"/>
            <w:sz w:val="20"/>
            <w:u w:val="single"/>
            <w:vertAlign w:val="baseline"/>
          </w:rPr>
          <w:t>verified signatory</w:t>
        </w:r>
      </w:hyperlink>
      <w:r>
        <w:rPr>
          <w:rFonts w:ascii="arial" w:eastAsia="arial" w:hAnsi="arial" w:cs="arial"/>
          <w:b w:val="0"/>
          <w:i/>
          <w:strike w:val="0"/>
          <w:noProof w:val="0"/>
          <w:color w:val="000000"/>
          <w:position w:val="0"/>
          <w:sz w:val="20"/>
          <w:u w:val="none"/>
          <w:vertAlign w:val="baseline"/>
        </w:rPr>
        <w:t xml:space="preserve"> of the International Fact-Checking Network, which requires a demonstrated commitment to nonpartisanship, fairness and transparency. Our fact-check work is supported in part by a </w:t>
      </w:r>
      <w:hyperlink r:id="rId2576" w:history="1">
        <w:r>
          <w:rPr>
            <w:rFonts w:ascii="arial" w:eastAsia="arial" w:hAnsi="arial" w:cs="arial"/>
            <w:b w:val="0"/>
            <w:i/>
            <w:strike w:val="0"/>
            <w:noProof w:val="0"/>
            <w:color w:val="0077CC"/>
            <w:position w:val="0"/>
            <w:sz w:val="20"/>
            <w:u w:val="single"/>
            <w:vertAlign w:val="baseline"/>
          </w:rPr>
          <w:t>grant from Meta</w:t>
        </w:r>
      </w:hyperlink>
      <w:r>
        <w:rPr>
          <w:rFonts w:ascii="arial" w:eastAsia="arial" w:hAnsi="arial" w:cs="arial"/>
          <w:b w:val="0"/>
          <w:i/>
          <w:strike w:val="0"/>
          <w:noProof w:val="0"/>
          <w:color w:val="000000"/>
          <w:position w:val="0"/>
          <w:sz w:val="20"/>
          <w:u w:val="none"/>
          <w:vertAlign w:val="baseline"/>
        </w:rPr>
        <w:t>.</w:t>
      </w:r>
    </w:p>
    <w:p>
      <w:pPr>
        <w:pStyle w:val="Normal148"/>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This article originally appeared on USA TODAY: </w:t>
      </w:r>
      <w:hyperlink r:id="rId2577" w:history="1">
        <w:r>
          <w:rPr>
            <w:rFonts w:ascii="arial" w:eastAsia="arial" w:hAnsi="arial" w:cs="arial"/>
            <w:b w:val="0"/>
            <w:i/>
            <w:strike w:val="0"/>
            <w:noProof w:val="0"/>
            <w:color w:val="0077CC"/>
            <w:position w:val="0"/>
            <w:sz w:val="20"/>
            <w:u w:val="single"/>
            <w:vertAlign w:val="baseline"/>
          </w:rPr>
          <w:t xml:space="preserve">Claim of Pam Bondi pledging </w:t>
        </w:r>
      </w:hyperlink>
      <w:hyperlink r:id="rId2578" w:history="1">
        <w:r>
          <w:rPr>
            <w:rFonts w:ascii="arial" w:eastAsia="arial" w:hAnsi="arial" w:cs="arial"/>
            <w:b/>
            <w:i/>
            <w:strike w:val="0"/>
            <w:noProof w:val="0"/>
            <w:color w:val="0077CC"/>
            <w:position w:val="0"/>
            <w:sz w:val="20"/>
            <w:u w:val="single"/>
            <w:vertAlign w:val="baseline"/>
          </w:rPr>
          <w:t>Nancy Pelosi</w:t>
        </w:r>
      </w:hyperlink>
      <w:hyperlink r:id="rId2579" w:history="1">
        <w:r>
          <w:rPr>
            <w:rFonts w:ascii="arial" w:eastAsia="arial" w:hAnsi="arial" w:cs="arial"/>
            <w:b w:val="0"/>
            <w:i/>
            <w:strike w:val="0"/>
            <w:noProof w:val="0"/>
            <w:color w:val="0077CC"/>
            <w:position w:val="0"/>
            <w:sz w:val="20"/>
            <w:u w:val="single"/>
            <w:vertAlign w:val="baseline"/>
          </w:rPr>
          <w:t xml:space="preserve"> probe is stolen satire | Fact check</w:t>
        </w:r>
      </w:hyperlink>
    </w:p>
    <w:p>
      <w:pPr>
        <w:pStyle w:val="Normal148"/>
        <w:keepNext/>
        <w:spacing w:before="240" w:after="0" w:line="340" w:lineRule="atLeast"/>
        <w:ind w:left="0" w:right="0" w:firstLine="0"/>
        <w:jc w:val="left"/>
      </w:pPr>
      <w:bookmarkStart w:id="448" w:name="Classification_146"/>
      <w:bookmarkEnd w:id="448"/>
      <w:r>
        <w:rPr>
          <w:rFonts w:ascii="arial" w:eastAsia="arial" w:hAnsi="arial" w:cs="arial"/>
          <w:b/>
          <w:i w:val="0"/>
          <w:strike w:val="0"/>
          <w:noProof w:val="0"/>
          <w:color w:val="000000"/>
          <w:position w:val="0"/>
          <w:sz w:val="28"/>
          <w:u w:val="none"/>
          <w:vertAlign w:val="baseline"/>
        </w:rPr>
        <w:t>Classification</w:t>
      </w:r>
    </w:p>
    <w:p>
      <w:pPr>
        <w:pStyle w:val="Normal148"/>
        <w:spacing w:line="60" w:lineRule="exact"/>
      </w:pPr>
      <w:r>
        <w:pict>
          <v:line id="_x0000_s1587" style="position:absolute;z-index:252175360" from="0,2pt" to="512pt,2pt" strokecolor="#009ddb" strokeweight="2pt">
            <v:stroke linestyle="single"/>
            <w10:wrap type="topAndBottom"/>
          </v:line>
        </w:pict>
      </w:r>
    </w:p>
    <w:p>
      <w:pPr>
        <w:pStyle w:val="Normal148"/>
        <w:spacing w:line="120" w:lineRule="exact"/>
      </w:pPr>
    </w:p>
    <w:p>
      <w:pPr>
        <w:pStyle w:val="Normal14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666052891</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ATTORNEYS GENERAL (90%); FACT CHECKING (90%); GOVERNMENT BODIES &amp; OFFICES (90%); INTERNET SOCIAL NETWORKING (90%); INVESTIGATIONS (90%); PHOTO &amp; VIDEO SHARING (78%); TRUMP IMPEACHMENT HEARINGS (78%); CAMPAIGNS &amp; ELECTIONS (77%); HEADS OF GOVERNMENT ELECTIONS (77%); US PRESIDENTIAL CANDIDATES 2012 (77%); SHORT FORM VIDEOS (73%); IMPEACHMENT (72%)</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META PLATFORMS INC (90%)</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META (NASDAQ) (90%)</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NAICS516210 MEDIA STREAMING DIST SVCS, SOCIAL NETWORKS, AND OTHER MEDIA NETWORKS AND CONTENT PROVIDERS (90%); SIC7374 COMPUTER PROCESSING &amp; DATA PREPARATION &amp; PROCESSING SERVICES (90%); ATTORNEYS GENERAL (90%); INTERNET SOCIAL NETWORKING (90%); INTERNET VIDEO (78%); PHOTO &amp; VIDEO SHARING (78%); ELECTRONIC PUBLISHING (73%); SHORT FORM VIDEOS (73%)</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(90%); DONALD TRUMP (79%); MATT GAETZ (79%); JOHN RATCLIFFE (78%)</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(92%); CALIFORNIA, USA (79%); UNITED STATES (96%); United States; Americas, Northern America</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27, 2024</w:t>
      </w:r>
    </w:p>
    <w:p>
      <w:pPr>
        <w:pStyle w:val="Normal148"/>
      </w:pPr>
    </w:p>
    <w:p>
      <w:pPr>
        <w:pStyle w:val="Normal148"/>
        <w:ind w:left="200"/>
        <w:sectPr>
          <w:type w:val="continuous"/>
          <w:pgMar w:top="840" w:right="1000" w:bottom="840" w:left="1000" w:header="400" w:footer="400"/>
          <w:pgNumType w:fmt="decimal"/>
          <w:cols w:space="720"/>
        </w:sectPr>
      </w:pPr>
      <w:r>
        <w:br/>
      </w:r>
      <w:r>
        <w:pict>
          <v:line id="_x0000_s1588" style="position:absolute;z-index:252176384" from="0,10pt" to="512pt,10pt" strokecolor="black" strokeweight="1pt">
            <v:stroke linestyle="single"/>
          </v:line>
        </w:pict>
      </w:r>
      <w:r>
        <w:rPr>
          <w:rFonts w:ascii="arial" w:eastAsia="arial" w:hAnsi="arial" w:cs="arial"/>
          <w:b/>
          <w:color w:val="767676"/>
          <w:sz w:val="16"/>
        </w:rPr>
        <w:t>End of Document</w:t>
      </w:r>
    </w:p>
    <w:p>
      <w:pPr>
        <w:pStyle w:val="Normal149"/>
        <w:sectPr>
          <w:headerReference w:type="even" r:id="rId2580"/>
          <w:headerReference w:type="default" r:id="rId2581"/>
          <w:footerReference w:type="even" r:id="rId2582"/>
          <w:footerReference w:type="default" r:id="rId2583"/>
          <w:headerReference w:type="first" r:id="rId2584"/>
          <w:footerReference w:type="first" r:id="rId2585"/>
          <w:pgSz w:w="12240" w:h="15840"/>
          <w:pgMar w:top="840" w:right="1000" w:bottom="840" w:left="1000" w:header="400" w:footer="400"/>
          <w:pgNumType w:fmt="decimal"/>
          <w:cols w:space="720"/>
          <w:titlePg w:val="0"/>
        </w:sectPr>
      </w:pPr>
    </w:p>
    <w:p>
      <w:pPr>
        <w:pStyle w:val="Normal149"/>
      </w:pPr>
    </w:p>
    <w:p>
      <w:pPr>
        <w:pStyle w:val="Heading1147"/>
        <w:keepNext w:val="0"/>
        <w:spacing w:after="200" w:line="340" w:lineRule="atLeast"/>
        <w:ind w:left="0" w:right="0" w:firstLine="0"/>
        <w:jc w:val="center"/>
      </w:pPr>
      <w:hyperlink r:id="rId2586" w:history="1">
        <w:r>
          <w:rPr>
            <w:rFonts w:ascii="arial" w:eastAsia="arial" w:hAnsi="arial" w:cs="arial"/>
            <w:b/>
            <w:i/>
            <w:strike w:val="0"/>
            <w:color w:val="0077CC"/>
            <w:sz w:val="28"/>
            <w:u w:val="single"/>
            <w:vertAlign w:val="baseline"/>
          </w:rPr>
          <w:t xml:space="preserve">Did </w:t>
        </w:r>
      </w:hyperlink>
      <w:hyperlink r:id="rId2587" w:history="1">
        <w:r>
          <w:rPr>
            <w:rFonts w:ascii="arial" w:eastAsia="arial" w:hAnsi="arial" w:cs="arial"/>
            <w:b/>
            <w:i/>
            <w:strike w:val="0"/>
            <w:color w:val="0077CC"/>
            <w:sz w:val="28"/>
            <w:u w:val="single"/>
            <w:vertAlign w:val="baseline"/>
          </w:rPr>
          <w:t>Nancy Pelosi</w:t>
        </w:r>
      </w:hyperlink>
      <w:hyperlink r:id="rId2588" w:history="1">
        <w:r>
          <w:rPr>
            <w:rFonts w:ascii="arial" w:eastAsia="arial" w:hAnsi="arial" w:cs="arial"/>
            <w:b/>
            <w:i/>
            <w:strike w:val="0"/>
            <w:color w:val="0077CC"/>
            <w:sz w:val="28"/>
            <w:u w:val="single"/>
            <w:vertAlign w:val="baseline"/>
          </w:rPr>
          <w:t xml:space="preserve"> sell Nvidia stock before the crash?</w:t>
        </w:r>
      </w:hyperlink>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Finbold</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2024 Wednesday 1:44 PM EST</w:t>
      </w:r>
    </w:p>
    <w:p>
      <w:pPr>
        <w:pStyle w:val="Normal149"/>
        <w:keepNext w:val="0"/>
        <w:spacing w:after="0" w:line="240" w:lineRule="atLeast"/>
        <w:ind w:right="0"/>
        <w:jc w:val="both"/>
      </w:pPr>
      <w:bookmarkStart w:id="449" w:name="Bookmark_149"/>
      <w:bookmarkEnd w:id="449"/>
    </w:p>
    <w:p>
      <w:pPr>
        <w:pStyle w:val="Normal1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4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Finbold</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553 words</w:t>
      </w:r>
    </w:p>
    <w:p>
      <w:pPr>
        <w:pStyle w:val="Normal149"/>
        <w:keepNext/>
        <w:spacing w:before="240" w:after="0" w:line="340" w:lineRule="atLeast"/>
        <w:ind w:left="0" w:right="0" w:firstLine="0"/>
        <w:jc w:val="left"/>
      </w:pPr>
      <w:bookmarkStart w:id="450" w:name="Body_147"/>
      <w:bookmarkEnd w:id="450"/>
      <w:r>
        <w:rPr>
          <w:rFonts w:ascii="arial" w:eastAsia="arial" w:hAnsi="arial" w:cs="arial"/>
          <w:b/>
          <w:i w:val="0"/>
          <w:strike w:val="0"/>
          <w:noProof w:val="0"/>
          <w:color w:val="000000"/>
          <w:position w:val="0"/>
          <w:sz w:val="28"/>
          <w:u w:val="none"/>
          <w:vertAlign w:val="baseline"/>
        </w:rPr>
        <w:t>Body</w:t>
      </w:r>
    </w:p>
    <w:p>
      <w:pPr>
        <w:pStyle w:val="Normal149"/>
        <w:spacing w:line="60" w:lineRule="exact"/>
      </w:pPr>
      <w:r>
        <w:pict>
          <v:line id="_x0000_s1589" style="position:absolute;z-index:252177408" from="0,2pt" to="512pt,2pt" strokecolor="#009ddb" strokeweight="2pt">
            <v:stroke linestyle="single"/>
            <w10:wrap type="topAndBottom"/>
          </v:line>
        </w:pict>
      </w:r>
    </w:p>
    <w:p>
      <w:pPr>
        <w:pStyle w:val="Normal149"/>
      </w:pPr>
    </w:p>
    <w:p>
      <w:pPr>
        <w:pStyle w:val="Normal1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September 4th, 2024 (</w:t>
      </w:r>
      <w:hyperlink r:id="rId2589" w:history="1">
        <w:r>
          <w:rPr>
            <w:rFonts w:ascii="arial" w:eastAsia="arial" w:hAnsi="arial" w:cs="arial"/>
            <w:b w:val="0"/>
            <w:i/>
            <w:strike w:val="0"/>
            <w:noProof w:val="0"/>
            <w:color w:val="0077CC"/>
            <w:position w:val="0"/>
            <w:sz w:val="20"/>
            <w:u w:val="single"/>
            <w:vertAlign w:val="baseline"/>
          </w:rPr>
          <w:t>Finbold</w:t>
        </w:r>
      </w:hyperlink>
      <w:r>
        <w:rPr>
          <w:rFonts w:ascii="arial" w:eastAsia="arial" w:hAnsi="arial" w:cs="arial"/>
          <w:b w:val="0"/>
          <w:i w:val="0"/>
          <w:strike w:val="0"/>
          <w:noProof w:val="0"/>
          <w:color w:val="000000"/>
          <w:position w:val="0"/>
          <w:sz w:val="20"/>
          <w:u w:val="none"/>
          <w:vertAlign w:val="baseline"/>
        </w:rPr>
        <w:t xml:space="preserve"> — Delivered by </w:t>
      </w:r>
      <w:hyperlink r:id="rId2590"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pStyle w:val="Normal1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many American politicians have a reputation for making suspiciously lucrative </w:t>
      </w:r>
      <w:hyperlink r:id="rId2591" w:history="1">
        <w:r>
          <w:rPr>
            <w:rFonts w:ascii="arial" w:eastAsia="arial" w:hAnsi="arial" w:cs="arial"/>
            <w:b w:val="0"/>
            <w:i/>
            <w:strike w:val="0"/>
            <w:noProof w:val="0"/>
            <w:color w:val="0077CC"/>
            <w:position w:val="0"/>
            <w:sz w:val="20"/>
            <w:u w:val="single"/>
            <w:vertAlign w:val="baseline"/>
          </w:rPr>
          <w:t xml:space="preserve">trades, few are perceived to be as engaged in insider trading as </w:t>
        </w:r>
      </w:hyperlink>
      <w:r>
        <w:rPr>
          <w:rFonts w:ascii="arial" w:eastAsia="arial" w:hAnsi="arial" w:cs="arial"/>
          <w:b w:val="0"/>
          <w:i w:val="0"/>
          <w:strike w:val="0"/>
          <w:noProof w:val="0"/>
          <w:color w:val="000000"/>
          <w:position w:val="0"/>
          <w:sz w:val="20"/>
          <w:u w:val="none"/>
          <w:vertAlign w:val="baseline"/>
        </w:rPr>
        <w:t> </w:t>
      </w:r>
      <w:hyperlink r:id="rId2592" w:history="1">
        <w:r>
          <w:rPr>
            <w:rFonts w:ascii="arial" w:eastAsia="arial" w:hAnsi="arial" w:cs="arial"/>
            <w:b/>
            <w:i/>
            <w:strike w:val="0"/>
            <w:noProof w:val="0"/>
            <w:color w:val="0077CC"/>
            <w:position w:val="0"/>
            <w:sz w:val="20"/>
            <w:u w:val="single"/>
            <w:vertAlign w:val="baseline"/>
          </w:rPr>
          <w:t>Nancy Pelosi</w:t>
        </w:r>
      </w:hyperlink>
      <w:hyperlink r:id="rId2593" w:history="1">
        <w:r>
          <w:rPr>
            <w:rFonts w:ascii="arial" w:eastAsia="arial" w:hAnsi="arial" w:cs="arial"/>
            <w:b w:val="0"/>
            <w:i/>
            <w:strike w:val="0"/>
            <w:noProof w:val="0"/>
            <w:color w:val="0077CC"/>
            <w:position w:val="0"/>
            <w:sz w:val="20"/>
            <w:u w:val="single"/>
            <w:vertAlign w:val="baseline"/>
          </w:rPr>
          <w:t>, the former Speaker of the House.</w:t>
        </w:r>
      </w:hyperlink>
    </w:p>
    <w:p>
      <w:pPr>
        <w:pStyle w:val="Normal1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perhaps, precisely for that reason that a post claiming that the Representative sold her entire stake in </w:t>
      </w:r>
      <w:hyperlink r:id="rId2594" w:history="1">
        <w:r>
          <w:rPr>
            <w:rFonts w:ascii="arial" w:eastAsia="arial" w:hAnsi="arial" w:cs="arial"/>
            <w:b w:val="0"/>
            <w:i/>
            <w:strike w:val="0"/>
            <w:noProof w:val="0"/>
            <w:color w:val="0077CC"/>
            <w:position w:val="0"/>
            <w:sz w:val="20"/>
            <w:u w:val="single"/>
            <w:vertAlign w:val="baseline"/>
          </w:rPr>
          <w:t xml:space="preserve">Nvidia (NASDAQ: </w:t>
        </w:r>
      </w:hyperlink>
      <w:r>
        <w:rPr>
          <w:rFonts w:ascii="arial" w:eastAsia="arial" w:hAnsi="arial" w:cs="arial"/>
          <w:b w:val="0"/>
          <w:i w:val="0"/>
          <w:strike w:val="0"/>
          <w:noProof w:val="0"/>
          <w:color w:val="000000"/>
          <w:position w:val="0"/>
          <w:sz w:val="20"/>
          <w:u w:val="none"/>
          <w:vertAlign w:val="baseline"/>
        </w:rPr>
        <w:t> </w:t>
      </w:r>
      <w:hyperlink r:id="rId2595" w:history="1">
        <w:r>
          <w:rPr>
            <w:rFonts w:ascii="arial" w:eastAsia="arial" w:hAnsi="arial" w:cs="arial"/>
            <w:b w:val="0"/>
            <w:i/>
            <w:strike w:val="0"/>
            <w:noProof w:val="0"/>
            <w:color w:val="0077CC"/>
            <w:position w:val="0"/>
            <w:sz w:val="20"/>
            <w:u w:val="single"/>
            <w:vertAlign w:val="baseline"/>
          </w:rPr>
          <w:t>NVDA) - a stake worth millions of dollars - just ahead of the September 3 stock market crash went viral.</w:t>
        </w:r>
      </w:hyperlink>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X post claims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was forewarned of DoJ's Nvidia subpoena</w:t>
      </w:r>
    </w:p>
    <w:p>
      <w:pPr>
        <w:pStyle w:val="Normal1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Indeed, Jason A. Williams, an investor active on </w:t>
      </w:r>
      <w:hyperlink r:id="rId2596" w:history="1">
        <w:r>
          <w:rPr>
            <w:rFonts w:ascii="arial" w:eastAsia="arial" w:hAnsi="arial" w:cs="arial"/>
            <w:b w:val="0"/>
            <w:i/>
            <w:strike w:val="0"/>
            <w:noProof w:val="0"/>
            <w:color w:val="0077CC"/>
            <w:position w:val="0"/>
            <w:sz w:val="20"/>
            <w:u w:val="single"/>
            <w:vertAlign w:val="baseline"/>
          </w:rPr>
          <w:t xml:space="preserve">X made a post on Tuesday claiming that </w:t>
        </w:r>
      </w:hyperlink>
      <w:hyperlink r:id="rId2597" w:history="1">
        <w:r>
          <w:rPr>
            <w:rFonts w:ascii="arial" w:eastAsia="arial" w:hAnsi="arial" w:cs="arial"/>
            <w:b/>
            <w:i/>
            <w:strike w:val="0"/>
            <w:noProof w:val="0"/>
            <w:color w:val="0077CC"/>
            <w:position w:val="0"/>
            <w:sz w:val="20"/>
            <w:u w:val="single"/>
            <w:vertAlign w:val="baseline"/>
          </w:rPr>
          <w:t>Pelosi</w:t>
        </w:r>
      </w:hyperlink>
      <w:hyperlink r:id="rId2598" w:history="1">
        <w:r>
          <w:rPr>
            <w:rFonts w:ascii="arial" w:eastAsia="arial" w:hAnsi="arial" w:cs="arial"/>
            <w:b w:val="0"/>
            <w:i/>
            <w:strike w:val="0"/>
            <w:noProof w:val="0"/>
            <w:color w:val="0077CC"/>
            <w:position w:val="0"/>
            <w:sz w:val="20"/>
            <w:u w:val="single"/>
            <w:vertAlign w:val="baseline"/>
          </w:rPr>
          <w:t xml:space="preserve"> sold her NVDA </w:t>
        </w:r>
      </w:hyperlink>
      <w:r>
        <w:rPr>
          <w:rFonts w:ascii="arial" w:eastAsia="arial" w:hAnsi="arial" w:cs="arial"/>
          <w:b w:val="0"/>
          <w:i w:val="0"/>
          <w:strike w:val="0"/>
          <w:noProof w:val="0"/>
          <w:color w:val="000000"/>
          <w:position w:val="0"/>
          <w:sz w:val="20"/>
          <w:u w:val="none"/>
          <w:vertAlign w:val="baseline"/>
        </w:rPr>
        <w:t> </w:t>
      </w:r>
      <w:hyperlink r:id="rId2599" w:history="1">
        <w:r>
          <w:rPr>
            <w:rFonts w:ascii="arial" w:eastAsia="arial" w:hAnsi="arial" w:cs="arial"/>
            <w:b w:val="0"/>
            <w:i/>
            <w:strike w:val="0"/>
            <w:noProof w:val="0"/>
            <w:color w:val="0077CC"/>
            <w:position w:val="0"/>
            <w:sz w:val="20"/>
            <w:u w:val="single"/>
            <w:vertAlign w:val="baseline"/>
          </w:rPr>
          <w:t xml:space="preserve">shares ahead of </w:t>
        </w:r>
      </w:hyperlink>
      <w:r>
        <w:rPr>
          <w:rFonts w:ascii="arial" w:eastAsia="arial" w:hAnsi="arial" w:cs="arial"/>
          <w:b w:val="0"/>
          <w:i w:val="0"/>
          <w:strike w:val="0"/>
          <w:noProof w:val="0"/>
          <w:color w:val="000000"/>
          <w:position w:val="0"/>
          <w:sz w:val="20"/>
          <w:u w:val="none"/>
          <w:vertAlign w:val="baseline"/>
        </w:rPr>
        <w:t> </w:t>
      </w:r>
      <w:hyperlink r:id="rId2600" w:history="1">
        <w:r>
          <w:rPr>
            <w:rFonts w:ascii="arial" w:eastAsia="arial" w:hAnsi="arial" w:cs="arial"/>
            <w:b w:val="0"/>
            <w:i/>
            <w:strike w:val="0"/>
            <w:noProof w:val="0"/>
            <w:color w:val="0077CC"/>
            <w:position w:val="0"/>
            <w:sz w:val="20"/>
            <w:u w:val="single"/>
            <w:vertAlign w:val="baseline"/>
          </w:rPr>
          <w:t>their crash driven first by a weak manufacturing report, and then a Department of Justice (DoJ) subpoena.</w:t>
        </w:r>
      </w:hyperlink>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Picks for you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Nvidia's recent drop was one of its biggest and quickest ever as it erased more than $300 billion from its market cap within days. NVDA stock price today, at press time, stands at $105.78, and the stock is 14.39% in the red in the 5-day chart.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NVDA stock 5-day price chart. Source: Finbold</w:t>
      </w:r>
    </w:p>
    <w:p>
      <w:pPr>
        <w:pStyle w:val="Normal1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the post spread like wildfire across the social media platform, the information within it is apparently incorrect as no such trade was filed with U.S. authorities, nor was it detected by </w:t>
      </w:r>
      <w:hyperlink r:id="rId2601" w:history="1">
        <w:r>
          <w:rPr>
            <w:rFonts w:ascii="arial" w:eastAsia="arial" w:hAnsi="arial" w:cs="arial"/>
            <w:b w:val="0"/>
            <w:i/>
            <w:strike w:val="0"/>
            <w:noProof w:val="0"/>
            <w:color w:val="0077CC"/>
            <w:position w:val="0"/>
            <w:sz w:val="20"/>
            <w:u w:val="single"/>
            <w:vertAlign w:val="baseline"/>
          </w:rPr>
          <w:t>Finbold's Congressional Trading tracker.</w:t>
        </w:r>
      </w:hyperlink>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BREAKING NEWS : Congresswoman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dumped her entire Nvidia position just a day before news of an antitrust investigation. No charges will be filed as everyone knows insider trading is only illegal if you're not a politician.</w:t>
      </w:r>
    </w:p>
    <w:p>
      <w:pPr>
        <w:pStyle w:val="Normal1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Jason A. Williams (@GoingParabolic) </w:t>
      </w:r>
      <w:hyperlink r:id="rId2602" w:history="1">
        <w:r>
          <w:rPr>
            <w:rFonts w:ascii="arial" w:eastAsia="arial" w:hAnsi="arial" w:cs="arial"/>
            <w:b w:val="0"/>
            <w:i/>
            <w:strike w:val="0"/>
            <w:noProof w:val="0"/>
            <w:color w:val="0077CC"/>
            <w:position w:val="0"/>
            <w:sz w:val="20"/>
            <w:u w:val="single"/>
            <w:vertAlign w:val="baseline"/>
          </w:rPr>
          <w:t>September 3, 2024</w:t>
        </w:r>
      </w:hyperlink>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Williams' post appears to be a copy of another tweet, made by one Mike Alfred earlier on the same day. For his part, Alfred retracted the post once he was made aware of the error.</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could have sold Nvidia stock after all</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all information available at press time on September 4 indicating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still holds her Nvidia stock, some apparent deficiencies in the reporting system may cause the situation to change in the coming weeks.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like it is difficult to gauge just how large the Representative's NVDA position is - most of the share purchases were described as worth somewhere between $1 million and $1, and $5 million - politicians have a 45-day grace period before they must report their trades.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the public is so keen to believe in Congressional insider trades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anticlimactic as it may sound, the public is keen - to a large degree - to believe politicians are engaging in insider trading because, simply put, they make too many exceptional trades.</w:t>
      </w:r>
    </w:p>
    <w:p>
      <w:pPr>
        <w:pStyle w:val="Normal1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well illustrated by Representative Brian Higgins's portfolio return rate of </w:t>
      </w:r>
      <w:hyperlink r:id="rId2603" w:history="1">
        <w:r>
          <w:rPr>
            <w:rFonts w:ascii="arial" w:eastAsia="arial" w:hAnsi="arial" w:cs="arial"/>
            <w:b w:val="0"/>
            <w:i/>
            <w:strike w:val="0"/>
            <w:noProof w:val="0"/>
            <w:color w:val="0077CC"/>
            <w:position w:val="0"/>
            <w:sz w:val="20"/>
            <w:u w:val="single"/>
            <w:vertAlign w:val="baseline"/>
          </w:rPr>
          <w:t xml:space="preserve">238.9% in 2023 and the fact that the strategy tracking Dan Meuser's </w:t>
        </w:r>
      </w:hyperlink>
      <w:r>
        <w:rPr>
          <w:rFonts w:ascii="arial" w:eastAsia="arial" w:hAnsi="arial" w:cs="arial"/>
          <w:b w:val="0"/>
          <w:i w:val="0"/>
          <w:strike w:val="0"/>
          <w:noProof w:val="0"/>
          <w:color w:val="000000"/>
          <w:position w:val="0"/>
          <w:sz w:val="20"/>
          <w:u w:val="none"/>
          <w:vertAlign w:val="baseline"/>
        </w:rPr>
        <w:t> </w:t>
      </w:r>
      <w:hyperlink r:id="rId2604" w:history="1">
        <w:r>
          <w:rPr>
            <w:rFonts w:ascii="arial" w:eastAsia="arial" w:hAnsi="arial" w:cs="arial"/>
            <w:b w:val="0"/>
            <w:i/>
            <w:strike w:val="0"/>
            <w:noProof w:val="0"/>
            <w:color w:val="0077CC"/>
            <w:position w:val="0"/>
            <w:sz w:val="20"/>
            <w:u w:val="single"/>
            <w:vertAlign w:val="baseline"/>
          </w:rPr>
          <w:t>stock market activity is up 74.57% in the last 12 months.</w:t>
        </w:r>
      </w:hyperlink>
    </w:p>
    <w:p>
      <w:pPr>
        <w:pStyle w:val="Normal1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more specific stock illustrating the point - and the concerns of many within and without political circles - is </w:t>
      </w:r>
      <w:hyperlink r:id="rId2605" w:history="1">
        <w:r>
          <w:rPr>
            <w:rFonts w:ascii="arial" w:eastAsia="arial" w:hAnsi="arial" w:cs="arial"/>
            <w:b w:val="0"/>
            <w:i/>
            <w:strike w:val="0"/>
            <w:noProof w:val="0"/>
            <w:color w:val="0077CC"/>
            <w:position w:val="0"/>
            <w:sz w:val="20"/>
            <w:u w:val="single"/>
            <w:vertAlign w:val="baseline"/>
          </w:rPr>
          <w:t xml:space="preserve">Lockheed Martin (NYSE: </w:t>
        </w:r>
      </w:hyperlink>
      <w:r>
        <w:rPr>
          <w:rFonts w:ascii="arial" w:eastAsia="arial" w:hAnsi="arial" w:cs="arial"/>
          <w:b w:val="0"/>
          <w:i w:val="0"/>
          <w:strike w:val="0"/>
          <w:noProof w:val="0"/>
          <w:color w:val="000000"/>
          <w:position w:val="0"/>
          <w:sz w:val="20"/>
          <w:u w:val="none"/>
          <w:vertAlign w:val="baseline"/>
        </w:rPr>
        <w:t> </w:t>
      </w:r>
      <w:hyperlink r:id="rId2606" w:history="1">
        <w:r>
          <w:rPr>
            <w:rFonts w:ascii="arial" w:eastAsia="arial" w:hAnsi="arial" w:cs="arial"/>
            <w:b w:val="0"/>
            <w:i/>
            <w:strike w:val="0"/>
            <w:noProof w:val="0"/>
            <w:color w:val="0077CC"/>
            <w:position w:val="0"/>
            <w:sz w:val="20"/>
            <w:u w:val="single"/>
            <w:vertAlign w:val="baseline"/>
          </w:rPr>
          <w:t xml:space="preserve">LMT), a </w:t>
        </w:r>
      </w:hyperlink>
      <w:r>
        <w:rPr>
          <w:rFonts w:ascii="arial" w:eastAsia="arial" w:hAnsi="arial" w:cs="arial"/>
          <w:b w:val="0"/>
          <w:i w:val="0"/>
          <w:strike w:val="0"/>
          <w:noProof w:val="0"/>
          <w:color w:val="000000"/>
          <w:position w:val="0"/>
          <w:sz w:val="20"/>
          <w:u w:val="none"/>
          <w:vertAlign w:val="baseline"/>
        </w:rPr>
        <w:t> </w:t>
      </w:r>
      <w:hyperlink r:id="rId2607" w:history="1">
        <w:r>
          <w:rPr>
            <w:rFonts w:ascii="arial" w:eastAsia="arial" w:hAnsi="arial" w:cs="arial"/>
            <w:b w:val="0"/>
            <w:i/>
            <w:strike w:val="0"/>
            <w:noProof w:val="0"/>
            <w:color w:val="0077CC"/>
            <w:position w:val="0"/>
            <w:sz w:val="20"/>
            <w:u w:val="single"/>
            <w:vertAlign w:val="baseline"/>
          </w:rPr>
          <w:t xml:space="preserve">weapons company whose shares were </w:t>
        </w:r>
      </w:hyperlink>
      <w:r>
        <w:rPr>
          <w:rFonts w:ascii="arial" w:eastAsia="arial" w:hAnsi="arial" w:cs="arial"/>
          <w:b w:val="0"/>
          <w:i w:val="0"/>
          <w:strike w:val="0"/>
          <w:noProof w:val="0"/>
          <w:color w:val="000000"/>
          <w:position w:val="0"/>
          <w:sz w:val="20"/>
          <w:u w:val="none"/>
          <w:vertAlign w:val="baseline"/>
        </w:rPr>
        <w:t> </w:t>
      </w:r>
      <w:hyperlink r:id="rId2608" w:history="1">
        <w:r>
          <w:rPr>
            <w:rFonts w:ascii="arial" w:eastAsia="arial" w:hAnsi="arial" w:cs="arial"/>
            <w:b w:val="0"/>
            <w:i/>
            <w:strike w:val="0"/>
            <w:noProof w:val="0"/>
            <w:color w:val="0077CC"/>
            <w:position w:val="0"/>
            <w:sz w:val="20"/>
            <w:u w:val="single"/>
            <w:vertAlign w:val="baseline"/>
          </w:rPr>
          <w:t>'relentlessly' purchased ahead of the public release of its latest $3 billion contract with the U.S. Armed Forces.</w:t>
        </w:r>
      </w:hyperlink>
    </w:p>
    <w:p>
      <w:pPr>
        <w:pStyle w:val="Normal149"/>
        <w:keepNext w:val="0"/>
        <w:spacing w:before="240" w:after="0" w:line="260" w:lineRule="atLeast"/>
        <w:ind w:left="0" w:right="0" w:firstLine="0"/>
        <w:jc w:val="both"/>
      </w:pPr>
      <w:hyperlink r:id="rId2609" w:history="1">
        <w:r>
          <w:rPr>
            <w:rFonts w:ascii="arial" w:eastAsia="arial" w:hAnsi="arial" w:cs="arial"/>
            <w:b w:val="0"/>
            <w:i/>
            <w:strike w:val="0"/>
            <w:color w:val="0077CC"/>
            <w:sz w:val="20"/>
            <w:u w:val="single"/>
            <w:vertAlign w:val="baseline"/>
          </w:rPr>
          <w:t>Buy stocks now with eToro - trusted and advanced investment platform</w:t>
        </w:r>
      </w:hyperlink>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Disclaimer: The content on this site should not be considered investment advice. Investing is speculative. When investing, your capital is at risk.</w:t>
      </w:r>
    </w:p>
    <w:p>
      <w:pPr>
        <w:pStyle w:val="Normal1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49"/>
        <w:spacing w:line="60" w:lineRule="exact"/>
      </w:pPr>
      <w:r>
        <w:pict>
          <v:line id="_x0000_s1590" style="position:absolute;z-index:252178432" from="0,2pt" to="512pt,2pt" strokecolor="#009ddb" strokeweight="2pt">
            <v:stroke linestyle="single"/>
            <w10:wrap type="topAndBottom"/>
          </v:line>
        </w:pict>
      </w:r>
    </w:p>
    <w:p>
      <w:pPr>
        <w:pStyle w:val="Normal1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49"/>
        <w:keepNext/>
        <w:spacing w:before="240" w:after="0" w:line="340" w:lineRule="atLeast"/>
        <w:ind w:left="0" w:right="0" w:firstLine="0"/>
        <w:jc w:val="left"/>
      </w:pPr>
      <w:bookmarkStart w:id="451" w:name="Classification_147"/>
      <w:bookmarkEnd w:id="451"/>
      <w:r>
        <w:rPr>
          <w:rFonts w:ascii="arial" w:eastAsia="arial" w:hAnsi="arial" w:cs="arial"/>
          <w:b/>
          <w:i w:val="0"/>
          <w:strike w:val="0"/>
          <w:noProof w:val="0"/>
          <w:color w:val="000000"/>
          <w:position w:val="0"/>
          <w:sz w:val="28"/>
          <w:u w:val="none"/>
          <w:vertAlign w:val="baseline"/>
        </w:rPr>
        <w:t>Classification</w:t>
      </w:r>
    </w:p>
    <w:p>
      <w:pPr>
        <w:pStyle w:val="Normal149"/>
        <w:spacing w:line="60" w:lineRule="exact"/>
      </w:pPr>
      <w:r>
        <w:pict>
          <v:line id="_x0000_s1591" style="position:absolute;z-index:252179456" from="0,2pt" to="512pt,2pt" strokecolor="#009ddb" strokeweight="2pt">
            <v:stroke linestyle="single"/>
            <w10:wrap type="topAndBottom"/>
          </v:line>
        </w:pict>
      </w:r>
    </w:p>
    <w:p>
      <w:pPr>
        <w:pStyle w:val="Normal149"/>
        <w:spacing w:line="120" w:lineRule="exact"/>
      </w:pPr>
    </w:p>
    <w:p>
      <w:pPr>
        <w:pStyle w:val="Normal14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FINANCIAL MARKET UPDATES (90%); JUSTICE DEPARTMENTS (90%); SECURITIES TRADING (90%); STOCK EXCHANGES (90%); ELECTIONS &amp; POLITICS (89%); INSIDER TRADING (89%); LAW ENFORCEMENT (89%); NEGATIVE BUSINESS NEWS (89%); SUBPOENAS (89%); MARKET CAPITALIZATION (79%); STOCK PRICES (79%); BLOGS &amp; MESSAGE BOARDS (78%); INVESTIGATIONS (78%); ANTITRUST &amp; TRADE LAW (75%); SOCIAL MEDIA (73%); STOCK MARKET CRASHES (73%); BUSINESS INVESTIGATIONS (72%); LEGISLATIVE BODIES (71%); Stocks news (%); finance (%); investing (%);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 NVDA (%); Nvidia (%); price (%); Stocks (%)</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NVIDIA CORP (92%)</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NVDA (NASDAQ) (92%); NVDA (NASDAQ) LMT (NYSE)</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NAICS334413 SEMICONDUCTOR &amp; RELATED DEVICE MANUFACTURING (92%); NAICS334118 COMPUTER TERMINAL &amp; OTHER COMPUTER PERIPHERAL EQUIPMENT MANUFACTURING (92%); SIC3674 SEMICONDUCTORS &amp; RELATED DEVICES (92%); SIC3577 COMPUTER PERIPHERAL EQUIPMENT, NEC (92%); FINANCIAL MARKET UPDATES (90%); SECURITIES TRADING (90%); STOCK EXCHANGES (90%); INSIDER TRADING (89%); STOCK PRICES (79%); BLOGS &amp; MESSAGE BOARDS (78%); MANUFACTURING (78%); SOCIAL MEDIA (73%); STOCK MARKET CRASHES (73%)</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Company-Terms:</w:t>
      </w:r>
      <w:r>
        <w:rPr>
          <w:rFonts w:ascii="arial" w:eastAsia="arial" w:hAnsi="arial" w:cs="arial"/>
          <w:b w:val="0"/>
          <w:i w:val="0"/>
          <w:strike w:val="0"/>
          <w:noProof w:val="0"/>
          <w:color w:val="000000"/>
          <w:position w:val="0"/>
          <w:sz w:val="20"/>
          <w:u w:val="none"/>
          <w:vertAlign w:val="baseline"/>
        </w:rPr>
        <w:t> SIC: 3674; CIK: 1045810; SIC: 3760; CIK: 936468</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(90%); BRIAN HIGGINS (58%)</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2024</w:t>
      </w:r>
    </w:p>
    <w:p>
      <w:pPr>
        <w:pStyle w:val="Normal149"/>
      </w:pPr>
    </w:p>
    <w:p>
      <w:pPr>
        <w:pStyle w:val="Normal149"/>
        <w:ind w:left="200"/>
        <w:sectPr>
          <w:type w:val="continuous"/>
          <w:pgMar w:top="840" w:right="1000" w:bottom="840" w:left="1000" w:header="400" w:footer="400"/>
          <w:pgNumType w:fmt="decimal"/>
          <w:cols w:space="720"/>
        </w:sectPr>
      </w:pPr>
      <w:r>
        <w:br/>
      </w:r>
      <w:r>
        <w:pict>
          <v:line id="_x0000_s1592" style="position:absolute;z-index:252180480" from="0,10pt" to="512pt,10pt" strokecolor="black" strokeweight="1pt">
            <v:stroke linestyle="single"/>
          </v:line>
        </w:pict>
      </w:r>
      <w:r>
        <w:rPr>
          <w:rFonts w:ascii="arial" w:eastAsia="arial" w:hAnsi="arial" w:cs="arial"/>
          <w:b/>
          <w:color w:val="767676"/>
          <w:sz w:val="16"/>
        </w:rPr>
        <w:t>End of Document</w:t>
      </w:r>
    </w:p>
    <w:p>
      <w:pPr>
        <w:pStyle w:val="Normal150"/>
        <w:sectPr>
          <w:headerReference w:type="even" r:id="rId2610"/>
          <w:headerReference w:type="default" r:id="rId2611"/>
          <w:footerReference w:type="even" r:id="rId2612"/>
          <w:footerReference w:type="default" r:id="rId2613"/>
          <w:headerReference w:type="first" r:id="rId2614"/>
          <w:footerReference w:type="first" r:id="rId2615"/>
          <w:pgSz w:w="12240" w:h="15840"/>
          <w:pgMar w:top="840" w:right="1000" w:bottom="840" w:left="1000" w:header="400" w:footer="400"/>
          <w:pgNumType w:fmt="decimal"/>
          <w:cols w:space="720"/>
          <w:titlePg w:val="0"/>
        </w:sectPr>
      </w:pPr>
    </w:p>
    <w:p>
      <w:pPr>
        <w:pStyle w:val="Normal150"/>
      </w:pPr>
    </w:p>
    <w:p>
      <w:pPr>
        <w:pStyle w:val="Heading1148"/>
        <w:keepNext w:val="0"/>
        <w:spacing w:after="200" w:line="340" w:lineRule="atLeast"/>
        <w:ind w:left="0" w:right="0" w:firstLine="0"/>
        <w:jc w:val="center"/>
      </w:pPr>
      <w:hyperlink r:id="rId2616" w:history="1">
        <w:r>
          <w:rPr>
            <w:rFonts w:ascii="arial" w:eastAsia="arial" w:hAnsi="arial" w:cs="arial"/>
            <w:b/>
            <w:i/>
            <w:strike w:val="0"/>
            <w:color w:val="0077CC"/>
            <w:sz w:val="28"/>
            <w:u w:val="single"/>
            <w:vertAlign w:val="baseline"/>
          </w:rPr>
          <w:t>NANCY PELOSI</w:t>
        </w:r>
      </w:hyperlink>
      <w:hyperlink r:id="rId2617" w:history="1">
        <w:r>
          <w:rPr>
            <w:rFonts w:ascii="arial" w:eastAsia="arial" w:hAnsi="arial" w:cs="arial"/>
            <w:b/>
            <w:i/>
            <w:strike w:val="0"/>
            <w:color w:val="0077CC"/>
            <w:sz w:val="28"/>
            <w:u w:val="single"/>
            <w:vertAlign w:val="baseline"/>
          </w:rPr>
          <w:t>; "THE ART OF POWER: MY STORY AS AMERICA'S FIRST WOMAN SPEAKER OF THE HOUSE"</w:t>
        </w:r>
      </w:hyperlink>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ABC News Transcript THE VIEW 11:17 AM EST</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2024 Monday</w:t>
      </w:r>
    </w:p>
    <w:p>
      <w:pPr>
        <w:pStyle w:val="Normal150"/>
        <w:keepNext w:val="0"/>
        <w:spacing w:after="0" w:line="240" w:lineRule="atLeast"/>
        <w:ind w:right="0"/>
        <w:jc w:val="both"/>
      </w:pPr>
      <w:bookmarkStart w:id="452" w:name="Bookmark_150"/>
      <w:bookmarkEnd w:id="452"/>
    </w:p>
    <w:p>
      <w:pPr>
        <w:pStyle w:val="Normal1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American Broadcasting Companies, Inc. All Rights Reserved</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3839 words</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Anchors:</w:t>
      </w:r>
      <w:r>
        <w:rPr>
          <w:rFonts w:ascii="arial" w:eastAsia="arial" w:hAnsi="arial" w:cs="arial"/>
          <w:b w:val="0"/>
          <w:i w:val="0"/>
          <w:strike w:val="0"/>
          <w:noProof w:val="0"/>
          <w:color w:val="000000"/>
          <w:position w:val="0"/>
          <w:sz w:val="20"/>
          <w:u w:val="none"/>
          <w:vertAlign w:val="baseline"/>
        </w:rPr>
        <w:t> WHOOPI GOLDBERG</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Reporters:</w:t>
      </w:r>
      <w:r>
        <w:rPr>
          <w:rFonts w:ascii="arial" w:eastAsia="arial" w:hAnsi="arial" w:cs="arial"/>
          <w:b w:val="0"/>
          <w:i w:val="0"/>
          <w:strike w:val="0"/>
          <w:noProof w:val="0"/>
          <w:color w:val="000000"/>
          <w:position w:val="0"/>
          <w:sz w:val="20"/>
          <w:u w:val="none"/>
          <w:vertAlign w:val="baseline"/>
        </w:rPr>
        <w:t> WHOOPI GOLDBERG (NEW YORK, NY USA)</w:t>
      </w:r>
    </w:p>
    <w:p>
      <w:pPr>
        <w:pStyle w:val="Normal150"/>
        <w:keepNext/>
        <w:spacing w:before="240" w:after="0" w:line="340" w:lineRule="atLeast"/>
        <w:ind w:left="0" w:right="0" w:firstLine="0"/>
        <w:jc w:val="left"/>
      </w:pPr>
      <w:bookmarkStart w:id="453" w:name="Body_148"/>
      <w:bookmarkEnd w:id="453"/>
      <w:r>
        <w:rPr>
          <w:rFonts w:ascii="arial" w:eastAsia="arial" w:hAnsi="arial" w:cs="arial"/>
          <w:b/>
          <w:i w:val="0"/>
          <w:strike w:val="0"/>
          <w:noProof w:val="0"/>
          <w:color w:val="000000"/>
          <w:position w:val="0"/>
          <w:sz w:val="28"/>
          <w:u w:val="none"/>
          <w:vertAlign w:val="baseline"/>
        </w:rPr>
        <w:t>Body</w:t>
      </w:r>
    </w:p>
    <w:p>
      <w:pPr>
        <w:pStyle w:val="Normal150"/>
        <w:spacing w:line="60" w:lineRule="exact"/>
      </w:pPr>
      <w:r>
        <w:pict>
          <v:line id="_x0000_s1593" style="position:absolute;z-index:252181504" from="0,2pt" to="512pt,2pt" strokecolor="#009ddb" strokeweight="2pt">
            <v:stroke linestyle="single"/>
            <w10:wrap type="topAndBottom"/>
          </v:line>
        </w:pict>
      </w:r>
    </w:p>
    <w:p>
      <w:pPr>
        <w:pStyle w:val="Normal150"/>
      </w:pP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CONTENT: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"THE ART OF POWER", HUSBAND, VIOLENCE, CAREER, DEBATE, ELECTION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back. Voters are just 56 days away from deciding if they'll elect our first female president, and joining us now is arguably the most powerful woman in U.S. politics, who has been vital in shaping and protecting modern American history.</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Please welcome the author of the new book, "The Art of Power: My Story as America's First Woman Speaker of the House,"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Well, welcome back. It's been a little while since we've seen you live here on the show.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 (CALIFORNIA)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Last time I was here was on Zoom.</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 (CALIFORNIA)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my daughter Alexandra...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there.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 (CALIFORNIA)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own right, has been here as a filmmaker.</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ALEXANDRA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(DAUGHTER OF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right, applaud. Come on. Come on.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 (CALIFORNIA)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family affair for us.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great, and the book is extraordinary, because you...</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 (CALIFORNIA)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dedicated this book to your husband, Paul, and we haven't really gotten a chance to see you since the horrific attack on him at your home in San Francisco nearly almost two years now. How is Paul doing, and how's the family doing?</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 (CALIFORNIA)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Well, thank you very much for asking. He's doing okay. He's coming along, a little more time. Getting hit...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 (CALIFORNIA)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head three times is 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with a hammer.</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 (CALIFORNIA)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horrible thing, and that was physical, but the traumatic effect for him, for us, for the family, but also for other political families as well, to just families in America. Violence has no place in any resolution of any discussion you may have.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 (CALIFORNIA)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again, what was sad, though, Whoopi, was that, it was horrible. It was horrible when it happened.</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 (CALIFORNIA)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horrible. We didn't even know if he was alive when we first heard that...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 (CALIFORNIA)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the attack. But before, before you could even say anything, your friend and I, who shall remain nameless, you know...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Mm-hmm, mm-hmm.</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 (CALIFORNIA)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on there making a joke of it...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 (CALIFORNIA)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people were laughing.</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HAINES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 (CALIFORNIA)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his family was making a joke, and a Republican governor making jokes and that, and that's just horrible.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HAINES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sick.</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 (CALIFORNIA)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sick.</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HAINES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indecent.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 (CALIFORNIA)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really sick. Even as recently as one of his speeches the other day, he said, "She has a wall around," we don't have a wall around our house. He's always projecting. He probably has a wall around his house. We don't have one around our house, "And that didn't help her out very much." To make a joke of that, and then they laughed at that.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yeah.</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 (CALIFORNIA)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that, the trauma of it all is not just the physical, but the, the impact...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ongoing, yeah.</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 (CALIFORNIA)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rest of it.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ugliness.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 (CALIFORNIA)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for asking, I'll - well, he'll see, so he'll be comforted.</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 NAVARRO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 time Donald Trump attacks you or your family, you wear it as a badge of honor.</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 (CALIFORNIA)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of course.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ALYSSA FARAH GRIFFIN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Madam Speaker, as you write in this book, you've been a main player in some of the most consequential moments of American politics in modern history, 9/11 and the war on terror, passing the Affordable Care Act, January 6th.</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ALYSSA FARAH GRIFFIN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election has seemed unlike anything we've ever seen, from the conviction of a former president who's also a current candidate on dozens of felonies, to an assassination attempt on his life, to the incumbent president dropping out and being replaced at the last minute. Does it feel particularly chaotic to you right now, and will we ever get back to a place of normalcy?</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 (CALIFORNIA)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we have to, but thank you for your question. The, of course, the assassination attempt is, again, in the category of we have to stop the violence.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Mm-hmm.</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 (CALIFORNIA)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we all prayed for him, and thank God he was not seriously hurt. But to take it to where - I was listening to what you all had to say earlier, and I really do think it's important for us to have a strong Republican party in our country.</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Mm-hmm.</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 (CALIFORNIA)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for the Republicans to take back by, Liz was so courageous to do the January 6th Commission and then make this endorsement. And Dick Cheney?</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 (CALIFORNIA)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my gosh. I mean, so, there are some, shall we say, adults in the room of the Republican party still, and you - you read the...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 (CALIFORNIA)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HAINES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 (CALIFORNIA)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are, have endorsed Kamala who served in the administration or served in Republican administrations, and it's, it's really important. Democrats don't love me saying that the Grand Old Party's done great things for America, but we've had great leadership.</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Mm-hmm.</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 (CALIFORNIA)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this were an election with George Bush or Mitt Romney or Bob Dole or John McCain, it would best be an election...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 (CALIFORNIA)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would be, move on with the outcome.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 (CALIFORNIA)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is a different threat.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 (CALIFORNIA)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about differences of opinion, which is part of a democracy.</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Mm-hmm.</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 (CALIFORNIA)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welcome that. It's about a challenge to our democracy.</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 (CALIFORNIA)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have to return to normalcy, and so that's why I hope that we see, tomorrow night, Kamala, I thank you for introducing me as a powerful Democratic woman in politics. Pretty soon I won't be the most powerful woman in politics for once.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let, Madam Speaker, let me ask you about, about the Vice President. Obviously, her candidacy is just history-making in, in so many ways.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 (CALIFORNIA)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and you know something about being a first, right?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 (CALIFORNIA)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Mm-hmm.</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first woman to lead the House. But it seems like the Vice President has made an effort not to center that in her campaign, being "the first this," "the first that." What do you think about that strategy, first of all, and what do - what does that, the historic nature of her candidacy mean to you?</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 (CALIFORNIA)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the historic nature of her candidacy is very emotional for me because I know her personally, and I know how important it is to our country. I never thought that we would have a woman speaker before we had a woman president, because the Capitol is not a glass ceiling, it's a marble ceiling.</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 mm.</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 (CALIFORNIA)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and so, I thought that in '16 we would have a woman president, and that's important. But for America's working families, they want to know what your presidency means to them.</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 NAVARRO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Mm-hmm.</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 (CALIFORNIA)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nice that it's going to be a woman, it's historic, it's great, but we're not talking about history now. We're talking about progress for America's families.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 (CALIFORNIA)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think that she's absolutely correct in not saying, "You should vote for me because..." You can vote for her. When I was running for speaker, I said, "Don't vote for me because I'm a woman, but don't vote against me because I'm a woman."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 (CALIFORNIA)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"Listen to what I have to say," is what I would have said.</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 (CALIFORNIA)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know Kamala well. I'm - I'm so excited about her candidacy because of her as a person. As a woman, it's, it's fabulous for our country, a message to the world and the rest, to young girls in our own country, everyone in our own country.</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 (CALIFORNIA)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 personally, I know her as a person of deep faith. She has deep values, and that has been demonstrated in her work in the community and the rest. Officially, I know her as a strong leader. She knows the policy. She knows the strategy. She knows the, she has the eloquence to convey it. And politically, she's very astute.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Mm-hmm.</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 (CALIFORNIA)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 so, people should understand she didn't get to this place...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 (CALIFORNIA)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...except that she's very astute. So, she will not only win, but she will lead us to victory for a bigger Democratic victory than that.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And that's all of us.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 (CALIFORNIA)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You know. We always like to remind people that the president is the president of everybody.</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Mm-hmm, yeah.</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 (CALIFORNIA)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right. That's right.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letting you know. But don't go anywhere, because Speaker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is going to stay with us, and then we'll come back.</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COMMERCIAL BREAK</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back with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Alyssa has the question.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ALYSSA FARAH GRIFFIN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Madam Speaker, there was obviously huge momentum for Kamala Harris going into the DNC and coming out of it, but the polls are in a dead heat. Statistically, this is the closest presidential race in a generation. How optimistic are you that she can win, and what do you think's going to happen in the House? Do you think Democrats can win back control?</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 (CALIFORNIA)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thank you for that question. I didn't know if we could talk politics here, but in any event...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 NAVARRO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you watched our show?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 (CALIFORNIA)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but I meant that I couldn't.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Probably not. She's been busy.</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 (CALIFORNIA)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 have made a decision to win.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 (CALIFORNIA)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we'll make every decision in favor of winning. And that means we have to mobilize and own the ground to get out the vote.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Mm-hmm.</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 (CALIFORNIA)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all of you are enthusiastic about Kamala and Tim Walz, you must make calls, walk precincts, and the rest of that. Secondly, mobilization. The message has to be bold and progressive, but not menacing. It has to be unifying. We have to use this election to unify America, as Sara has, has said.</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yeah.</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 (CALIFORNIA)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third is the money, and that comes in. The three Ms, mobilization, message, and money.</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Money.</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 (CALIFORNIA)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remind you all, no wasted time. Eight weeks from tomorrow is the day. No wasted time, no underutilized resources, and no regrets the day after the election, "We could have done this much more."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 NAVARRO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part.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 (CALIFORNIA)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far as the House is concerned, and I heard what you said earlier, Alyssa, about winning and then voting down the line Republican, and that's...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ALYSSA FARAH GRIFFIN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they're good, non-election-denying Republicans.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yeah.</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 (CALIFORNIA)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few that are, the, the, the fact is, though, Hakeem Jeffries must be the Speaker of the House.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 (CALIFORNIA)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must have that gavel. He must have that gavel on January 6th. I had the gavel on January 6th. It made a difference in what happened that night.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 (CALIFORNIA)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must have that gavel. And so, I would say in this particular year, God bless anybody who votes, because that's what we're supposed to do, but we really, really, really must win right down the line...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 (CALIFORNIA)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president, obviously the president, but Tim Walz is wonderful. I served with him for 12 years in the - a champion for our veterans, for - small business, for agriculture and the rest. They're a great team. Kamala's wonderful.</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 (CALIFORNIA)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fact is, they cannot make progress with the American people unless we have a Democratic Congress, until the Republican - let me just give you this one thing. If you had to take home one thought about the Congress, the Republicans in Congress, we had a vote on Roe v. Wade. Of course, nobody, no Republican voted for that. Okay. You expect that. Then I put on the floor a vote for women to have a right to contraception.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 (CALIFORNIA)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my members said to me, "You're making them look good. They're going to all vote for this and look good." One hundred and ninety-five Republicans voted "No." Eight Republicans voted "Yes," that women have a right to contraception.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 (CALIFORNIA)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women, and, I mean, it's not, whether it's a woman or man, whatever it is, we want to have policies that are good for women. Childcare, child tax credit, family and medical leave, home healthcare, so that women can be in the workplace and have the freedom to make their determination of size, timing, and if they have a family. I have, Paul and I have five children in six years and seven days.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HAINES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my gosh.</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my goodness.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 (CALIFORNIA)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very idea they should say only eight people on the Republican side think a woman should have contraception...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 (CALIFORNIA)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it's ridiculous.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 NAVARRO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enough about Republicans. Let's talk about Democrats.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 (CALIFORNIA)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Okay. I'm, I'm all for that.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 NAVARRO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had, you have a very long - relationship, friendship, with President Biden. You all have worked together for decades.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 (CALIFORNIA)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Decades.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 NAVARRO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been personal friends. He awarded you the Medal of Freedom earlier this year. There is a perception among some that there's a lot of hurt feelings because you played an outsized role in him stepping down, which was a very selfless, but a very hard thing for him to do.</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 NAVARRO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heard Jill Biden and her team, that there's people close to the Biden team that are upset at you. Have you spoken to him, and, and how do you respond to that?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 (CALIFORNIA)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but I, my point was we need a better campaign. As I said, a decision to win.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Mm-hmm.</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 (CALIFORNIA)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see us on a path to victory. So, it wasn't about him not running. It's just, if this is the case, we have to run in a different way. The President made his decision, patriotic, selfless, the most consequential president of modern times.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 (CALIFORNIA)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been a great president of the United States. Thank you for asking. The decision that he made was one that has, well, you see the result of it. It's going to preserve, when we win, it's going to preserve his legacy.</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HAINES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 (CALIFORNIA)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Joe Biden legacy, and already, people are so excited about that.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 (CALIFORNIA)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Kamala won't, people say, "Well, should she stick with that." No, she'll spring from that.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 (CALIFORNIA)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gave her a, a, a big launch.</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boost, yeah.</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 (CALIFORNIA)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now, but it, it isn't that we just say, "This is what we've done, so we should be re-elected." Nobody votes for you for what you have done.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ALYSSA FARAH GRIFFIN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 (CALIFORNIA)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vote for you for what you're going to do. And what she's going to do is build, build on that, build on that.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 NAVARRO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do you think, initially though, you, you wanted an open process. You don't want...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 (CALIFORNIA)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 NAVARRO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you didn't endorse Kamala. You wanted an open process, despite knowing her very well from San Francisco. Do you think now, when you look back on it, that it was a mistake?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 (CALIFORNIA)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an open progress. No, it was an open, anybody could have gotten in.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Mm-hmm.</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 (CALIFORNIA)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got in and she won, and a president of the United States had endorsed her, who was very respected.</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 NAVARRO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 (CALIFORNIA)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that meant a lot. But people don't understand, other people could have gotten in. She just locked it up.</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got the delegates.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 (CALIFORNIA)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Politically astute, as I said to you before.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ALYSSA FARAH GRIFFIN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works the phones.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 (CALIFORNIA)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I...</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HAINES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 (CALIFORNIA)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one of the earlier endorsers of any of the, of the leaders, right, within 24 hours.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 NAVARRO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yesterday, you and a bunch of Italian-Americans did "Paisans for Kamala."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 (CALIFORNIA)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the Paisans for Kamala, and with that, I talked about growing up in an Italian-American neighborhood, Little Italy in Baltimore, and I said at the, on our - after our Sunday dinner we would have something called "the cakewalk," you go around and eat cake.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nice.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 (CALIFORNIA)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election is not a cakewalk.</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 (CALIFORNIA)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not take anything for granted.</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right.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 (CALIFORNIA)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Onward to victory.</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come back, because we're not done with Speaker </w:t>
      </w:r>
      <w:r>
        <w:rPr>
          <w:rFonts w:ascii="arial" w:eastAsia="arial" w:hAnsi="arial" w:cs="arial"/>
          <w:b/>
          <w:i/>
          <w:strike w:val="0"/>
          <w:noProof w:val="0"/>
          <w:color w:val="000000"/>
          <w:position w:val="0"/>
          <w:sz w:val="20"/>
          <w:u w:val="single"/>
          <w:vertAlign w:val="baseline"/>
        </w:rPr>
        <w:t>Pelosi</w:t>
      </w:r>
      <w:r>
        <w:rPr>
          <w:rFonts w:ascii="arial" w:eastAsia="arial" w:hAnsi="arial" w:cs="arial"/>
          <w:b w:val="0"/>
          <w:i w:val="0"/>
          <w:strike w:val="0"/>
          <w:noProof w:val="0"/>
          <w:color w:val="000000"/>
          <w:position w:val="0"/>
          <w:sz w:val="20"/>
          <w:u w:val="none"/>
          <w:vertAlign w:val="baseline"/>
        </w:rPr>
        <w:t xml:space="preserve"> just yet.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COMMERCIAL BREAK</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back with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Sunny, it's you.</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Whoopi. Now, tomorrow night is the first and perhaps only debate between Vice President Harris and former president Trump here, right here on ABC News, and we've seen him stalk Hillary Clinton during a debate. We've seen him try to over-talk President Biden. You're one who's sort of gone mano-to-mano with Trump, right...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 (CALIFORNIA)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Mm-hmm.</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done it pretty successfully. What advice would you have for Madam Vice President?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 (CALIFORNIA)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 I think that she is in good control of what she will bring to that debate.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 (CALIFORNIA)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doesn't need my advice. But what I expect to see is something worthy of the American people...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 (CALIFORNIA)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that he will rise to the occasion. I know she will. She'll be there to talk about an economy that works for everyone, about promoting freedom, about taking us into a, a wonderful, unified future.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Mm-hmm.</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 (CALIFORNIA)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cares about the people. He cares about himself. That's what I expect to see. But I would hope that it would be a, a debate. I know it will be on her part, worthy, worthy of the American people. That is unifying, and that, as you said, takes us away from all this disruption that he has caused over the years. Now...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 NAVARRO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of the two do you think will have more makeup?</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 that note, thank you for being here.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(DEM) (CALIFORNIA)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pleasure. Thank you, Whoopi, thank you, Sara, thank you, Ana, thank you, Sunny, thank you, Alyssa.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book is called "The Art of Power." It's available now, and you can scan the QR code on your screen to buy it right now. But, you know, members of our studio audience, you are going home with a copy. You're going home with a copy. We, of course, we'll be right back.</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THE VIEW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COMMERCIAL BREAK</w:t>
      </w:r>
    </w:p>
    <w:p>
      <w:pPr>
        <w:pStyle w:val="Normal150"/>
        <w:keepNext/>
        <w:spacing w:before="240" w:after="0" w:line="340" w:lineRule="atLeast"/>
        <w:ind w:left="0" w:right="0" w:firstLine="0"/>
        <w:jc w:val="left"/>
      </w:pPr>
      <w:bookmarkStart w:id="454" w:name="Classification_148"/>
      <w:bookmarkEnd w:id="454"/>
      <w:r>
        <w:rPr>
          <w:rFonts w:ascii="arial" w:eastAsia="arial" w:hAnsi="arial" w:cs="arial"/>
          <w:b/>
          <w:i w:val="0"/>
          <w:strike w:val="0"/>
          <w:noProof w:val="0"/>
          <w:color w:val="000000"/>
          <w:position w:val="0"/>
          <w:sz w:val="28"/>
          <w:u w:val="none"/>
          <w:vertAlign w:val="baseline"/>
        </w:rPr>
        <w:t>Classification</w:t>
      </w:r>
    </w:p>
    <w:p>
      <w:pPr>
        <w:pStyle w:val="Normal150"/>
        <w:spacing w:line="60" w:lineRule="exact"/>
      </w:pPr>
      <w:r>
        <w:pict>
          <v:line id="_x0000_s1594" style="position:absolute;z-index:252182528" from="0,2pt" to="512pt,2pt" strokecolor="#009ddb" strokeweight="2pt">
            <v:stroke linestyle="single"/>
            <w10:wrap type="topAndBottom"/>
          </v:line>
        </w:pict>
      </w:r>
    </w:p>
    <w:p>
      <w:pPr>
        <w:pStyle w:val="Normal150"/>
        <w:spacing w:line="120" w:lineRule="exact"/>
      </w:pPr>
    </w:p>
    <w:p>
      <w:pPr>
        <w:pStyle w:val="Normal15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Transcript</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TRANSCRIPTS (90%); WOMEN (90%); NEGATIVE MISC NEWS (89%); ELECTIONS &amp; POLITICS (78%); POLITICS (78%); WRITERS (77%); VISUAL ARTISTS (73%); VIRTUAL EVENTS (68%); HISTORY (56%)</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NETWORK TELEVISION (79%); WRITERS (77%); ENTERTAINMENT &amp; ARTS (73%); VISUAL ARTISTS (73%); BROADCASTING INDUSTRY (58%)</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NANCY PELOSI</w:t>
      </w:r>
      <w:r>
        <w:rPr>
          <w:rFonts w:ascii="arial" w:eastAsia="arial" w:hAnsi="arial" w:cs="arial"/>
          <w:b w:val="0"/>
          <w:i w:val="0"/>
          <w:strike w:val="0"/>
          <w:noProof w:val="0"/>
          <w:color w:val="000000"/>
          <w:position w:val="0"/>
          <w:sz w:val="20"/>
          <w:u w:val="none"/>
          <w:vertAlign w:val="baseline"/>
        </w:rPr>
        <w:t xml:space="preserve"> (92%); WHOOPI GOLDBERG (91%)</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SAN FRANCISCO, CA, USA (79%); CALIFORNIA, USA (94%); UNITED STATES (94%)</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2024</w:t>
      </w:r>
    </w:p>
    <w:p>
      <w:pPr>
        <w:pStyle w:val="Normal150"/>
      </w:pPr>
    </w:p>
    <w:p>
      <w:pPr>
        <w:pStyle w:val="Normal150"/>
        <w:ind w:left="200"/>
      </w:pPr>
      <w:r>
        <w:br/>
      </w:r>
      <w:r>
        <w:pict>
          <v:line id="_x0000_s1595" style="position:absolute;z-index:25218355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keepLines/>
      <w:jc w:val="center"/>
      <w:rPr>
        <w:rFonts w:ascii="Arial" w:eastAsia="Arial" w:hAnsi="Arial" w:cs="Arial"/>
        <w:color w:val="0077CC"/>
        <w:sz w:val="18"/>
        <w:u w:val="single"/>
      </w:rPr>
    </w:pPr>
    <w:r>
      <w:rPr>
        <w:rFonts w:ascii="Arial" w:eastAsia="Arial" w:hAnsi="Arial" w:cs="Arial"/>
        <w:sz w:val="18"/>
      </w:rPr>
      <w:drawing>
        <wp:inline>
          <wp:extent cx="875936" cy="20213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
                  <a:stretch>
                    <a:fillRect/>
                  </a:stretch>
                </pic:blipFill>
                <pic:spPr>
                  <a:xfrm>
                    <a:off x="0" y="0"/>
                    <a:ext cx="875936" cy="202139"/>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
          </w:pPr>
        </w:p>
      </w:tc>
      <w:tc>
        <w:tcPr>
          <w:tcW w:w="4880" w:type="dxa"/>
          <w:tcMar>
            <w:top w:w="200" w:type="dxa"/>
          </w:tcMar>
          <w:vAlign w:val="center"/>
        </w:tcPr>
        <w:p>
          <w:pPr>
            <w:pStyle w:val="Normal1"/>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
          </w:pPr>
        </w:p>
      </w:tc>
      <w:tc>
        <w:tcPr>
          <w:tcW w:w="4880" w:type="dxa"/>
          <w:tcMar>
            <w:top w:w="200" w:type="dxa"/>
          </w:tcMar>
          <w:vAlign w:val="center"/>
        </w:tcPr>
        <w:p>
          <w:pPr>
            <w:pStyle w:val="Normal2"/>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
          </w:pPr>
        </w:p>
      </w:tc>
      <w:tc>
        <w:tcPr>
          <w:tcW w:w="4880" w:type="dxa"/>
          <w:tcMar>
            <w:top w:w="200" w:type="dxa"/>
          </w:tcMar>
          <w:vAlign w:val="center"/>
        </w:tcPr>
        <w:p>
          <w:pPr>
            <w:pStyle w:val="Normal3"/>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
          </w:pPr>
        </w:p>
      </w:tc>
      <w:tc>
        <w:tcPr>
          <w:tcW w:w="4880" w:type="dxa"/>
          <w:tcMar>
            <w:top w:w="200" w:type="dxa"/>
          </w:tcMar>
          <w:vAlign w:val="center"/>
        </w:tcPr>
        <w:p>
          <w:pPr>
            <w:pStyle w:val="Normal4"/>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
          </w:pPr>
        </w:p>
      </w:tc>
      <w:tc>
        <w:tcPr>
          <w:tcW w:w="4880" w:type="dxa"/>
          <w:tcMar>
            <w:top w:w="200" w:type="dxa"/>
          </w:tcMar>
          <w:vAlign w:val="center"/>
        </w:tcPr>
        <w:p>
          <w:pPr>
            <w:pStyle w:val="Normal5"/>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
          </w:pPr>
        </w:p>
      </w:tc>
      <w:tc>
        <w:tcPr>
          <w:tcW w:w="4880" w:type="dxa"/>
          <w:tcMar>
            <w:top w:w="200" w:type="dxa"/>
          </w:tcMar>
          <w:vAlign w:val="center"/>
        </w:tcPr>
        <w:p>
          <w:pPr>
            <w:pStyle w:val="Normal6"/>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
          </w:pPr>
        </w:p>
      </w:tc>
      <w:tc>
        <w:tcPr>
          <w:tcW w:w="4880" w:type="dxa"/>
          <w:tcMar>
            <w:top w:w="200" w:type="dxa"/>
          </w:tcMar>
          <w:vAlign w:val="center"/>
        </w:tcPr>
        <w:p>
          <w:pPr>
            <w:pStyle w:val="Normal7"/>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
          </w:pPr>
        </w:p>
      </w:tc>
      <w:tc>
        <w:tcPr>
          <w:tcW w:w="4880" w:type="dxa"/>
          <w:tcMar>
            <w:top w:w="200" w:type="dxa"/>
          </w:tcMar>
          <w:vAlign w:val="center"/>
        </w:tcPr>
        <w:p>
          <w:pPr>
            <w:pStyle w:val="Normal8"/>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
          </w:pPr>
        </w:p>
      </w:tc>
      <w:tc>
        <w:tcPr>
          <w:tcW w:w="4880" w:type="dxa"/>
          <w:tcMar>
            <w:top w:w="200" w:type="dxa"/>
          </w:tcMar>
          <w:vAlign w:val="center"/>
        </w:tcPr>
        <w:p>
          <w:pPr>
            <w:pStyle w:val="Normal9"/>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
          </w:pPr>
        </w:p>
      </w:tc>
      <w:tc>
        <w:tcPr>
          <w:tcW w:w="4880" w:type="dxa"/>
          <w:tcMar>
            <w:top w:w="200" w:type="dxa"/>
          </w:tcMar>
          <w:vAlign w:val="center"/>
        </w:tcPr>
        <w:p>
          <w:pPr>
            <w:pStyle w:val="Normal10"/>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
          </w:pPr>
        </w:p>
      </w:tc>
      <w:tc>
        <w:tcPr>
          <w:tcW w:w="4880" w:type="dxa"/>
          <w:tcMar>
            <w:top w:w="200" w:type="dxa"/>
          </w:tcMar>
          <w:vAlign w:val="center"/>
        </w:tcPr>
        <w:p>
          <w:pPr>
            <w:pStyle w:val="Normal11"/>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
          </w:pPr>
        </w:p>
      </w:tc>
      <w:tc>
        <w:tcPr>
          <w:tcW w:w="4880" w:type="dxa"/>
          <w:tcMar>
            <w:top w:w="200" w:type="dxa"/>
          </w:tcMar>
          <w:vAlign w:val="center"/>
        </w:tcPr>
        <w:p>
          <w:pPr>
            <w:pStyle w:val="Normal12"/>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
          </w:pPr>
        </w:p>
      </w:tc>
      <w:tc>
        <w:tcPr>
          <w:tcW w:w="4880" w:type="dxa"/>
          <w:tcMar>
            <w:top w:w="200" w:type="dxa"/>
          </w:tcMar>
          <w:vAlign w:val="center"/>
        </w:tcPr>
        <w:p>
          <w:pPr>
            <w:pStyle w:val="Normal13"/>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
          </w:pPr>
        </w:p>
      </w:tc>
      <w:tc>
        <w:tcPr>
          <w:tcW w:w="4880" w:type="dxa"/>
          <w:tcMar>
            <w:top w:w="200" w:type="dxa"/>
          </w:tcMar>
          <w:vAlign w:val="center"/>
        </w:tcPr>
        <w:p>
          <w:pPr>
            <w:pStyle w:val="Normal14"/>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
          </w:pPr>
        </w:p>
      </w:tc>
      <w:tc>
        <w:tcPr>
          <w:tcW w:w="4880" w:type="dxa"/>
          <w:tcMar>
            <w:top w:w="200" w:type="dxa"/>
          </w:tcMar>
          <w:vAlign w:val="center"/>
        </w:tcPr>
        <w:p>
          <w:pPr>
            <w:pStyle w:val="Normal15"/>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
          </w:pPr>
        </w:p>
      </w:tc>
      <w:tc>
        <w:tcPr>
          <w:tcW w:w="4880" w:type="dxa"/>
          <w:tcMar>
            <w:top w:w="200" w:type="dxa"/>
          </w:tcMar>
          <w:vAlign w:val="center"/>
        </w:tcPr>
        <w:p>
          <w:pPr>
            <w:pStyle w:val="Normal16"/>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
          </w:pPr>
        </w:p>
      </w:tc>
      <w:tc>
        <w:tcPr>
          <w:tcW w:w="4880" w:type="dxa"/>
          <w:tcMar>
            <w:top w:w="200" w:type="dxa"/>
          </w:tcMar>
          <w:vAlign w:val="center"/>
        </w:tcPr>
        <w:p>
          <w:pPr>
            <w:pStyle w:val="Normal17"/>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
          </w:pPr>
        </w:p>
      </w:tc>
      <w:tc>
        <w:tcPr>
          <w:tcW w:w="4880" w:type="dxa"/>
          <w:tcMar>
            <w:top w:w="200" w:type="dxa"/>
          </w:tcMar>
          <w:vAlign w:val="center"/>
        </w:tcPr>
        <w:p>
          <w:pPr>
            <w:pStyle w:val="Normal18"/>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
          </w:pPr>
        </w:p>
      </w:tc>
      <w:tc>
        <w:tcPr>
          <w:tcW w:w="4880" w:type="dxa"/>
          <w:tcMar>
            <w:top w:w="200" w:type="dxa"/>
          </w:tcMar>
          <w:vAlign w:val="center"/>
        </w:tcPr>
        <w:p>
          <w:pPr>
            <w:pStyle w:val="Normal19"/>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
          </w:pPr>
        </w:p>
      </w:tc>
      <w:tc>
        <w:tcPr>
          <w:tcW w:w="4880" w:type="dxa"/>
          <w:tcMar>
            <w:top w:w="200" w:type="dxa"/>
          </w:tcMar>
          <w:vAlign w:val="center"/>
        </w:tcPr>
        <w:p>
          <w:pPr>
            <w:pStyle w:val="Normal20"/>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
          </w:pPr>
        </w:p>
      </w:tc>
      <w:tc>
        <w:tcPr>
          <w:tcW w:w="4880" w:type="dxa"/>
          <w:tcMar>
            <w:top w:w="200" w:type="dxa"/>
          </w:tcMar>
          <w:vAlign w:val="center"/>
        </w:tcPr>
        <w:p>
          <w:pPr>
            <w:pStyle w:val="Normal21"/>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
          </w:pPr>
        </w:p>
      </w:tc>
      <w:tc>
        <w:tcPr>
          <w:tcW w:w="4880" w:type="dxa"/>
          <w:tcMar>
            <w:top w:w="200" w:type="dxa"/>
          </w:tcMar>
          <w:vAlign w:val="center"/>
        </w:tcPr>
        <w:p>
          <w:pPr>
            <w:pStyle w:val="Normal22"/>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
          </w:pPr>
        </w:p>
      </w:tc>
      <w:tc>
        <w:tcPr>
          <w:tcW w:w="4880" w:type="dxa"/>
          <w:tcMar>
            <w:top w:w="200" w:type="dxa"/>
          </w:tcMar>
          <w:vAlign w:val="center"/>
        </w:tcPr>
        <w:p>
          <w:pPr>
            <w:pStyle w:val="Normal23"/>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
          </w:pPr>
        </w:p>
      </w:tc>
      <w:tc>
        <w:tcPr>
          <w:tcW w:w="4880" w:type="dxa"/>
          <w:tcMar>
            <w:top w:w="200" w:type="dxa"/>
          </w:tcMar>
          <w:vAlign w:val="center"/>
        </w:tcPr>
        <w:p>
          <w:pPr>
            <w:pStyle w:val="Normal24"/>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
          </w:pPr>
        </w:p>
      </w:tc>
      <w:tc>
        <w:tcPr>
          <w:tcW w:w="4880" w:type="dxa"/>
          <w:tcMar>
            <w:top w:w="200" w:type="dxa"/>
          </w:tcMar>
          <w:vAlign w:val="center"/>
        </w:tcPr>
        <w:p>
          <w:pPr>
            <w:pStyle w:val="Normal25"/>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
          </w:pPr>
        </w:p>
      </w:tc>
      <w:tc>
        <w:tcPr>
          <w:tcW w:w="4880" w:type="dxa"/>
          <w:tcMar>
            <w:top w:w="200" w:type="dxa"/>
          </w:tcMar>
          <w:vAlign w:val="center"/>
        </w:tcPr>
        <w:p>
          <w:pPr>
            <w:pStyle w:val="Normal26"/>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
          </w:pPr>
        </w:p>
      </w:tc>
      <w:tc>
        <w:tcPr>
          <w:tcW w:w="4880" w:type="dxa"/>
          <w:tcMar>
            <w:top w:w="200" w:type="dxa"/>
          </w:tcMar>
          <w:vAlign w:val="center"/>
        </w:tcPr>
        <w:p>
          <w:pPr>
            <w:pStyle w:val="Normal27"/>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
          </w:pPr>
        </w:p>
      </w:tc>
      <w:tc>
        <w:tcPr>
          <w:tcW w:w="4880" w:type="dxa"/>
          <w:tcMar>
            <w:top w:w="200" w:type="dxa"/>
          </w:tcMar>
          <w:vAlign w:val="center"/>
        </w:tcPr>
        <w:p>
          <w:pPr>
            <w:pStyle w:val="Normal28"/>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
          </w:pPr>
        </w:p>
      </w:tc>
      <w:tc>
        <w:tcPr>
          <w:tcW w:w="4880" w:type="dxa"/>
          <w:tcMar>
            <w:top w:w="200" w:type="dxa"/>
          </w:tcMar>
          <w:vAlign w:val="center"/>
        </w:tcPr>
        <w:p>
          <w:pPr>
            <w:pStyle w:val="Normal29"/>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
          </w:pPr>
        </w:p>
      </w:tc>
      <w:tc>
        <w:tcPr>
          <w:tcW w:w="4880" w:type="dxa"/>
          <w:tcMar>
            <w:top w:w="200" w:type="dxa"/>
          </w:tcMar>
          <w:vAlign w:val="center"/>
        </w:tcPr>
        <w:p>
          <w:pPr>
            <w:pStyle w:val="Normal30"/>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
          </w:pPr>
        </w:p>
      </w:tc>
      <w:tc>
        <w:tcPr>
          <w:tcW w:w="4880" w:type="dxa"/>
          <w:tcMar>
            <w:top w:w="200" w:type="dxa"/>
          </w:tcMar>
          <w:vAlign w:val="center"/>
        </w:tcPr>
        <w:p>
          <w:pPr>
            <w:pStyle w:val="Normal31"/>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
          </w:pPr>
        </w:p>
      </w:tc>
      <w:tc>
        <w:tcPr>
          <w:tcW w:w="4880" w:type="dxa"/>
          <w:tcMar>
            <w:top w:w="200" w:type="dxa"/>
          </w:tcMar>
          <w:vAlign w:val="center"/>
        </w:tcPr>
        <w:p>
          <w:pPr>
            <w:pStyle w:val="Normal32"/>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
          </w:pPr>
        </w:p>
      </w:tc>
      <w:tc>
        <w:tcPr>
          <w:tcW w:w="4880" w:type="dxa"/>
          <w:tcMar>
            <w:top w:w="200" w:type="dxa"/>
          </w:tcMar>
          <w:vAlign w:val="center"/>
        </w:tcPr>
        <w:p>
          <w:pPr>
            <w:pStyle w:val="Normal33"/>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
          </w:pPr>
        </w:p>
      </w:tc>
      <w:tc>
        <w:tcPr>
          <w:tcW w:w="4880" w:type="dxa"/>
          <w:tcMar>
            <w:top w:w="200" w:type="dxa"/>
          </w:tcMar>
          <w:vAlign w:val="center"/>
        </w:tcPr>
        <w:p>
          <w:pPr>
            <w:pStyle w:val="Normal34"/>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
          </w:pPr>
        </w:p>
      </w:tc>
      <w:tc>
        <w:tcPr>
          <w:tcW w:w="4880" w:type="dxa"/>
          <w:tcMar>
            <w:top w:w="200" w:type="dxa"/>
          </w:tcMar>
          <w:vAlign w:val="center"/>
        </w:tcPr>
        <w:p>
          <w:pPr>
            <w:pStyle w:val="Normal35"/>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
          </w:pPr>
        </w:p>
      </w:tc>
      <w:tc>
        <w:tcPr>
          <w:tcW w:w="4880" w:type="dxa"/>
          <w:tcMar>
            <w:top w:w="200" w:type="dxa"/>
          </w:tcMar>
          <w:vAlign w:val="center"/>
        </w:tcPr>
        <w:p>
          <w:pPr>
            <w:pStyle w:val="Normal36"/>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
          </w:pPr>
        </w:p>
      </w:tc>
      <w:tc>
        <w:tcPr>
          <w:tcW w:w="4880" w:type="dxa"/>
          <w:tcMar>
            <w:top w:w="200" w:type="dxa"/>
          </w:tcMar>
          <w:vAlign w:val="center"/>
        </w:tcPr>
        <w:p>
          <w:pPr>
            <w:pStyle w:val="Normal37"/>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
          </w:pPr>
        </w:p>
      </w:tc>
      <w:tc>
        <w:tcPr>
          <w:tcW w:w="4880" w:type="dxa"/>
          <w:tcMar>
            <w:top w:w="200" w:type="dxa"/>
          </w:tcMar>
          <w:vAlign w:val="center"/>
        </w:tcPr>
        <w:p>
          <w:pPr>
            <w:pStyle w:val="Normal38"/>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
          </w:pPr>
        </w:p>
      </w:tc>
      <w:tc>
        <w:tcPr>
          <w:tcW w:w="4880" w:type="dxa"/>
          <w:tcMar>
            <w:top w:w="200" w:type="dxa"/>
          </w:tcMar>
          <w:vAlign w:val="center"/>
        </w:tcPr>
        <w:p>
          <w:pPr>
            <w:pStyle w:val="Normal39"/>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
          </w:pPr>
        </w:p>
      </w:tc>
      <w:tc>
        <w:tcPr>
          <w:tcW w:w="4880" w:type="dxa"/>
          <w:tcMar>
            <w:top w:w="200" w:type="dxa"/>
          </w:tcMar>
          <w:vAlign w:val="center"/>
        </w:tcPr>
        <w:p>
          <w:pPr>
            <w:pStyle w:val="Normal40"/>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
          </w:pPr>
        </w:p>
      </w:tc>
      <w:tc>
        <w:tcPr>
          <w:tcW w:w="4880" w:type="dxa"/>
          <w:tcMar>
            <w:top w:w="200" w:type="dxa"/>
          </w:tcMar>
          <w:vAlign w:val="center"/>
        </w:tcPr>
        <w:p>
          <w:pPr>
            <w:pStyle w:val="Normal41"/>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
          </w:pPr>
        </w:p>
      </w:tc>
      <w:tc>
        <w:tcPr>
          <w:tcW w:w="4880" w:type="dxa"/>
          <w:tcMar>
            <w:top w:w="200" w:type="dxa"/>
          </w:tcMar>
          <w:vAlign w:val="center"/>
        </w:tcPr>
        <w:p>
          <w:pPr>
            <w:pStyle w:val="Normal42"/>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
          </w:pPr>
        </w:p>
      </w:tc>
      <w:tc>
        <w:tcPr>
          <w:tcW w:w="4880" w:type="dxa"/>
          <w:tcMar>
            <w:top w:w="200" w:type="dxa"/>
          </w:tcMar>
          <w:vAlign w:val="center"/>
        </w:tcPr>
        <w:p>
          <w:pPr>
            <w:pStyle w:val="Normal43"/>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
          </w:pPr>
        </w:p>
      </w:tc>
      <w:tc>
        <w:tcPr>
          <w:tcW w:w="4880" w:type="dxa"/>
          <w:tcMar>
            <w:top w:w="200" w:type="dxa"/>
          </w:tcMar>
          <w:vAlign w:val="center"/>
        </w:tcPr>
        <w:p>
          <w:pPr>
            <w:pStyle w:val="Normal44"/>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
          </w:pPr>
        </w:p>
      </w:tc>
      <w:tc>
        <w:tcPr>
          <w:tcW w:w="4880" w:type="dxa"/>
          <w:tcMar>
            <w:top w:w="200" w:type="dxa"/>
          </w:tcMar>
          <w:vAlign w:val="center"/>
        </w:tcPr>
        <w:p>
          <w:pPr>
            <w:pStyle w:val="Normal45"/>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
          </w:pPr>
        </w:p>
      </w:tc>
      <w:tc>
        <w:tcPr>
          <w:tcW w:w="4880" w:type="dxa"/>
          <w:tcMar>
            <w:top w:w="200" w:type="dxa"/>
          </w:tcMar>
          <w:vAlign w:val="center"/>
        </w:tcPr>
        <w:p>
          <w:pPr>
            <w:pStyle w:val="Normal46"/>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
          </w:pPr>
        </w:p>
      </w:tc>
      <w:tc>
        <w:tcPr>
          <w:tcW w:w="4880" w:type="dxa"/>
          <w:tcMar>
            <w:top w:w="200" w:type="dxa"/>
          </w:tcMar>
          <w:vAlign w:val="center"/>
        </w:tcPr>
        <w:p>
          <w:pPr>
            <w:pStyle w:val="Normal47"/>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
          </w:pPr>
        </w:p>
      </w:tc>
      <w:tc>
        <w:tcPr>
          <w:tcW w:w="4880" w:type="dxa"/>
          <w:tcMar>
            <w:top w:w="200" w:type="dxa"/>
          </w:tcMar>
          <w:vAlign w:val="center"/>
        </w:tcPr>
        <w:p>
          <w:pPr>
            <w:pStyle w:val="Normal48"/>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
          </w:pPr>
        </w:p>
      </w:tc>
      <w:tc>
        <w:tcPr>
          <w:tcW w:w="4880" w:type="dxa"/>
          <w:tcMar>
            <w:top w:w="200" w:type="dxa"/>
          </w:tcMar>
          <w:vAlign w:val="center"/>
        </w:tcPr>
        <w:p>
          <w:pPr>
            <w:pStyle w:val="Normal49"/>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0"/>
          </w:pPr>
        </w:p>
      </w:tc>
      <w:tc>
        <w:tcPr>
          <w:tcW w:w="4880" w:type="dxa"/>
          <w:tcMar>
            <w:top w:w="200" w:type="dxa"/>
          </w:tcMar>
          <w:vAlign w:val="center"/>
        </w:tcPr>
        <w:p>
          <w:pPr>
            <w:pStyle w:val="Normal50"/>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1"/>
          </w:pPr>
        </w:p>
      </w:tc>
      <w:tc>
        <w:tcPr>
          <w:tcW w:w="4880" w:type="dxa"/>
          <w:tcMar>
            <w:top w:w="200" w:type="dxa"/>
          </w:tcMar>
          <w:vAlign w:val="center"/>
        </w:tcPr>
        <w:p>
          <w:pPr>
            <w:pStyle w:val="Normal51"/>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2"/>
          </w:pPr>
        </w:p>
      </w:tc>
      <w:tc>
        <w:tcPr>
          <w:tcW w:w="4880" w:type="dxa"/>
          <w:tcMar>
            <w:top w:w="200" w:type="dxa"/>
          </w:tcMar>
          <w:vAlign w:val="center"/>
        </w:tcPr>
        <w:p>
          <w:pPr>
            <w:pStyle w:val="Normal52"/>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3"/>
          </w:pPr>
        </w:p>
      </w:tc>
      <w:tc>
        <w:tcPr>
          <w:tcW w:w="4880" w:type="dxa"/>
          <w:tcMar>
            <w:top w:w="200" w:type="dxa"/>
          </w:tcMar>
          <w:vAlign w:val="center"/>
        </w:tcPr>
        <w:p>
          <w:pPr>
            <w:pStyle w:val="Normal53"/>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4"/>
          </w:pPr>
        </w:p>
      </w:tc>
      <w:tc>
        <w:tcPr>
          <w:tcW w:w="4880" w:type="dxa"/>
          <w:tcMar>
            <w:top w:w="200" w:type="dxa"/>
          </w:tcMar>
          <w:vAlign w:val="center"/>
        </w:tcPr>
        <w:p>
          <w:pPr>
            <w:pStyle w:val="Normal54"/>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5"/>
          </w:pPr>
        </w:p>
      </w:tc>
      <w:tc>
        <w:tcPr>
          <w:tcW w:w="4880" w:type="dxa"/>
          <w:tcMar>
            <w:top w:w="200" w:type="dxa"/>
          </w:tcMar>
          <w:vAlign w:val="center"/>
        </w:tcPr>
        <w:p>
          <w:pPr>
            <w:pStyle w:val="Normal55"/>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6"/>
          </w:pPr>
        </w:p>
      </w:tc>
      <w:tc>
        <w:tcPr>
          <w:tcW w:w="4880" w:type="dxa"/>
          <w:tcMar>
            <w:top w:w="200" w:type="dxa"/>
          </w:tcMar>
          <w:vAlign w:val="center"/>
        </w:tcPr>
        <w:p>
          <w:pPr>
            <w:pStyle w:val="Normal56"/>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7"/>
          </w:pPr>
        </w:p>
      </w:tc>
      <w:tc>
        <w:tcPr>
          <w:tcW w:w="4880" w:type="dxa"/>
          <w:tcMar>
            <w:top w:w="200" w:type="dxa"/>
          </w:tcMar>
          <w:vAlign w:val="center"/>
        </w:tcPr>
        <w:p>
          <w:pPr>
            <w:pStyle w:val="Normal57"/>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8"/>
          </w:pPr>
        </w:p>
      </w:tc>
      <w:tc>
        <w:tcPr>
          <w:tcW w:w="4880" w:type="dxa"/>
          <w:tcMar>
            <w:top w:w="200" w:type="dxa"/>
          </w:tcMar>
          <w:vAlign w:val="center"/>
        </w:tcPr>
        <w:p>
          <w:pPr>
            <w:pStyle w:val="Normal58"/>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9"/>
          </w:pPr>
        </w:p>
      </w:tc>
      <w:tc>
        <w:tcPr>
          <w:tcW w:w="4880" w:type="dxa"/>
          <w:tcMar>
            <w:top w:w="200" w:type="dxa"/>
          </w:tcMar>
          <w:vAlign w:val="center"/>
        </w:tcPr>
        <w:p>
          <w:pPr>
            <w:pStyle w:val="Normal59"/>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0"/>
          </w:pPr>
        </w:p>
      </w:tc>
      <w:tc>
        <w:tcPr>
          <w:tcW w:w="4880" w:type="dxa"/>
          <w:tcMar>
            <w:top w:w="200" w:type="dxa"/>
          </w:tcMar>
          <w:vAlign w:val="center"/>
        </w:tcPr>
        <w:p>
          <w:pPr>
            <w:pStyle w:val="Normal60"/>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1"/>
          </w:pPr>
        </w:p>
      </w:tc>
      <w:tc>
        <w:tcPr>
          <w:tcW w:w="4880" w:type="dxa"/>
          <w:tcMar>
            <w:top w:w="200" w:type="dxa"/>
          </w:tcMar>
          <w:vAlign w:val="center"/>
        </w:tcPr>
        <w:p>
          <w:pPr>
            <w:pStyle w:val="Normal61"/>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2"/>
          </w:pPr>
        </w:p>
      </w:tc>
      <w:tc>
        <w:tcPr>
          <w:tcW w:w="4880" w:type="dxa"/>
          <w:tcMar>
            <w:top w:w="200" w:type="dxa"/>
          </w:tcMar>
          <w:vAlign w:val="center"/>
        </w:tcPr>
        <w:p>
          <w:pPr>
            <w:pStyle w:val="Normal62"/>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3"/>
          </w:pPr>
        </w:p>
      </w:tc>
      <w:tc>
        <w:tcPr>
          <w:tcW w:w="4880" w:type="dxa"/>
          <w:tcMar>
            <w:top w:w="200" w:type="dxa"/>
          </w:tcMar>
          <w:vAlign w:val="center"/>
        </w:tcPr>
        <w:p>
          <w:pPr>
            <w:pStyle w:val="Normal63"/>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4"/>
          </w:pPr>
        </w:p>
      </w:tc>
      <w:tc>
        <w:tcPr>
          <w:tcW w:w="4880" w:type="dxa"/>
          <w:tcMar>
            <w:top w:w="200" w:type="dxa"/>
          </w:tcMar>
          <w:vAlign w:val="center"/>
        </w:tcPr>
        <w:p>
          <w:pPr>
            <w:pStyle w:val="Normal64"/>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5"/>
          </w:pPr>
        </w:p>
      </w:tc>
      <w:tc>
        <w:tcPr>
          <w:tcW w:w="4880" w:type="dxa"/>
          <w:tcMar>
            <w:top w:w="200" w:type="dxa"/>
          </w:tcMar>
          <w:vAlign w:val="center"/>
        </w:tcPr>
        <w:p>
          <w:pPr>
            <w:pStyle w:val="Normal65"/>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6"/>
          </w:pPr>
        </w:p>
      </w:tc>
      <w:tc>
        <w:tcPr>
          <w:tcW w:w="4880" w:type="dxa"/>
          <w:tcMar>
            <w:top w:w="200" w:type="dxa"/>
          </w:tcMar>
          <w:vAlign w:val="center"/>
        </w:tcPr>
        <w:p>
          <w:pPr>
            <w:pStyle w:val="Normal66"/>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7"/>
          </w:pPr>
        </w:p>
      </w:tc>
      <w:tc>
        <w:tcPr>
          <w:tcW w:w="4880" w:type="dxa"/>
          <w:tcMar>
            <w:top w:w="200" w:type="dxa"/>
          </w:tcMar>
          <w:vAlign w:val="center"/>
        </w:tcPr>
        <w:p>
          <w:pPr>
            <w:pStyle w:val="Normal67"/>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8"/>
          </w:pPr>
        </w:p>
      </w:tc>
      <w:tc>
        <w:tcPr>
          <w:tcW w:w="4880" w:type="dxa"/>
          <w:tcMar>
            <w:top w:w="200" w:type="dxa"/>
          </w:tcMar>
          <w:vAlign w:val="center"/>
        </w:tcPr>
        <w:p>
          <w:pPr>
            <w:pStyle w:val="Normal68"/>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9"/>
          </w:pPr>
        </w:p>
      </w:tc>
      <w:tc>
        <w:tcPr>
          <w:tcW w:w="4880" w:type="dxa"/>
          <w:tcMar>
            <w:top w:w="200" w:type="dxa"/>
          </w:tcMar>
          <w:vAlign w:val="center"/>
        </w:tcPr>
        <w:p>
          <w:pPr>
            <w:pStyle w:val="Normal69"/>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0"/>
          </w:pPr>
        </w:p>
      </w:tc>
      <w:tc>
        <w:tcPr>
          <w:tcW w:w="4880" w:type="dxa"/>
          <w:tcMar>
            <w:top w:w="200" w:type="dxa"/>
          </w:tcMar>
          <w:vAlign w:val="center"/>
        </w:tcPr>
        <w:p>
          <w:pPr>
            <w:pStyle w:val="Normal70"/>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1"/>
          </w:pPr>
        </w:p>
      </w:tc>
      <w:tc>
        <w:tcPr>
          <w:tcW w:w="4880" w:type="dxa"/>
          <w:tcMar>
            <w:top w:w="200" w:type="dxa"/>
          </w:tcMar>
          <w:vAlign w:val="center"/>
        </w:tcPr>
        <w:p>
          <w:pPr>
            <w:pStyle w:val="Normal71"/>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2"/>
          </w:pPr>
        </w:p>
      </w:tc>
      <w:tc>
        <w:tcPr>
          <w:tcW w:w="4880" w:type="dxa"/>
          <w:tcMar>
            <w:top w:w="200" w:type="dxa"/>
          </w:tcMar>
          <w:vAlign w:val="center"/>
        </w:tcPr>
        <w:p>
          <w:pPr>
            <w:pStyle w:val="Normal72"/>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3"/>
          </w:pPr>
        </w:p>
      </w:tc>
      <w:tc>
        <w:tcPr>
          <w:tcW w:w="4880" w:type="dxa"/>
          <w:tcMar>
            <w:top w:w="200" w:type="dxa"/>
          </w:tcMar>
          <w:vAlign w:val="center"/>
        </w:tcPr>
        <w:p>
          <w:pPr>
            <w:pStyle w:val="Normal73"/>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4"/>
          </w:pPr>
        </w:p>
      </w:tc>
      <w:tc>
        <w:tcPr>
          <w:tcW w:w="4880" w:type="dxa"/>
          <w:tcMar>
            <w:top w:w="200" w:type="dxa"/>
          </w:tcMar>
          <w:vAlign w:val="center"/>
        </w:tcPr>
        <w:p>
          <w:pPr>
            <w:pStyle w:val="Normal74"/>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5"/>
          </w:pPr>
        </w:p>
      </w:tc>
      <w:tc>
        <w:tcPr>
          <w:tcW w:w="4880" w:type="dxa"/>
          <w:tcMar>
            <w:top w:w="200" w:type="dxa"/>
          </w:tcMar>
          <w:vAlign w:val="center"/>
        </w:tcPr>
        <w:p>
          <w:pPr>
            <w:pStyle w:val="Normal75"/>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6"/>
          </w:pPr>
        </w:p>
      </w:tc>
      <w:tc>
        <w:tcPr>
          <w:tcW w:w="4880" w:type="dxa"/>
          <w:tcMar>
            <w:top w:w="200" w:type="dxa"/>
          </w:tcMar>
          <w:vAlign w:val="center"/>
        </w:tcPr>
        <w:p>
          <w:pPr>
            <w:pStyle w:val="Normal76"/>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7"/>
          </w:pPr>
        </w:p>
      </w:tc>
      <w:tc>
        <w:tcPr>
          <w:tcW w:w="4880" w:type="dxa"/>
          <w:tcMar>
            <w:top w:w="200" w:type="dxa"/>
          </w:tcMar>
          <w:vAlign w:val="center"/>
        </w:tcPr>
        <w:p>
          <w:pPr>
            <w:pStyle w:val="Normal77"/>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8"/>
          </w:pPr>
        </w:p>
      </w:tc>
      <w:tc>
        <w:tcPr>
          <w:tcW w:w="4880" w:type="dxa"/>
          <w:tcMar>
            <w:top w:w="200" w:type="dxa"/>
          </w:tcMar>
          <w:vAlign w:val="center"/>
        </w:tcPr>
        <w:p>
          <w:pPr>
            <w:pStyle w:val="Normal78"/>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9"/>
          </w:pPr>
        </w:p>
      </w:tc>
      <w:tc>
        <w:tcPr>
          <w:tcW w:w="4880" w:type="dxa"/>
          <w:tcMar>
            <w:top w:w="200" w:type="dxa"/>
          </w:tcMar>
          <w:vAlign w:val="center"/>
        </w:tcPr>
        <w:p>
          <w:pPr>
            <w:pStyle w:val="Normal79"/>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0"/>
          </w:pPr>
        </w:p>
      </w:tc>
      <w:tc>
        <w:tcPr>
          <w:tcW w:w="4880" w:type="dxa"/>
          <w:tcMar>
            <w:top w:w="200" w:type="dxa"/>
          </w:tcMar>
          <w:vAlign w:val="center"/>
        </w:tcPr>
        <w:p>
          <w:pPr>
            <w:pStyle w:val="Normal80"/>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1"/>
          </w:pPr>
        </w:p>
      </w:tc>
      <w:tc>
        <w:tcPr>
          <w:tcW w:w="4880" w:type="dxa"/>
          <w:tcMar>
            <w:top w:w="200" w:type="dxa"/>
          </w:tcMar>
          <w:vAlign w:val="center"/>
        </w:tcPr>
        <w:p>
          <w:pPr>
            <w:pStyle w:val="Normal81"/>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2"/>
          </w:pPr>
        </w:p>
      </w:tc>
      <w:tc>
        <w:tcPr>
          <w:tcW w:w="4880" w:type="dxa"/>
          <w:tcMar>
            <w:top w:w="200" w:type="dxa"/>
          </w:tcMar>
          <w:vAlign w:val="center"/>
        </w:tcPr>
        <w:p>
          <w:pPr>
            <w:pStyle w:val="Normal82"/>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3"/>
          </w:pPr>
        </w:p>
      </w:tc>
      <w:tc>
        <w:tcPr>
          <w:tcW w:w="4880" w:type="dxa"/>
          <w:tcMar>
            <w:top w:w="200" w:type="dxa"/>
          </w:tcMar>
          <w:vAlign w:val="center"/>
        </w:tcPr>
        <w:p>
          <w:pPr>
            <w:pStyle w:val="Normal83"/>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4"/>
          </w:pPr>
        </w:p>
      </w:tc>
      <w:tc>
        <w:tcPr>
          <w:tcW w:w="4880" w:type="dxa"/>
          <w:tcMar>
            <w:top w:w="200" w:type="dxa"/>
          </w:tcMar>
          <w:vAlign w:val="center"/>
        </w:tcPr>
        <w:p>
          <w:pPr>
            <w:pStyle w:val="Normal84"/>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5"/>
          </w:pPr>
        </w:p>
      </w:tc>
      <w:tc>
        <w:tcPr>
          <w:tcW w:w="4880" w:type="dxa"/>
          <w:tcMar>
            <w:top w:w="200" w:type="dxa"/>
          </w:tcMar>
          <w:vAlign w:val="center"/>
        </w:tcPr>
        <w:p>
          <w:pPr>
            <w:pStyle w:val="Normal85"/>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6"/>
          </w:pPr>
        </w:p>
      </w:tc>
      <w:tc>
        <w:tcPr>
          <w:tcW w:w="4880" w:type="dxa"/>
          <w:tcMar>
            <w:top w:w="200" w:type="dxa"/>
          </w:tcMar>
          <w:vAlign w:val="center"/>
        </w:tcPr>
        <w:p>
          <w:pPr>
            <w:pStyle w:val="Normal86"/>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7"/>
          </w:pPr>
        </w:p>
      </w:tc>
      <w:tc>
        <w:tcPr>
          <w:tcW w:w="4880" w:type="dxa"/>
          <w:tcMar>
            <w:top w:w="200" w:type="dxa"/>
          </w:tcMar>
          <w:vAlign w:val="center"/>
        </w:tcPr>
        <w:p>
          <w:pPr>
            <w:pStyle w:val="Normal87"/>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8"/>
          </w:pPr>
        </w:p>
      </w:tc>
      <w:tc>
        <w:tcPr>
          <w:tcW w:w="4880" w:type="dxa"/>
          <w:tcMar>
            <w:top w:w="200" w:type="dxa"/>
          </w:tcMar>
          <w:vAlign w:val="center"/>
        </w:tcPr>
        <w:p>
          <w:pPr>
            <w:pStyle w:val="Normal88"/>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9"/>
          </w:pPr>
        </w:p>
      </w:tc>
      <w:tc>
        <w:tcPr>
          <w:tcW w:w="4880" w:type="dxa"/>
          <w:tcMar>
            <w:top w:w="200" w:type="dxa"/>
          </w:tcMar>
          <w:vAlign w:val="center"/>
        </w:tcPr>
        <w:p>
          <w:pPr>
            <w:pStyle w:val="Normal89"/>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0"/>
          </w:pPr>
        </w:p>
      </w:tc>
      <w:tc>
        <w:tcPr>
          <w:tcW w:w="4880" w:type="dxa"/>
          <w:tcMar>
            <w:top w:w="200" w:type="dxa"/>
          </w:tcMar>
          <w:vAlign w:val="center"/>
        </w:tcPr>
        <w:p>
          <w:pPr>
            <w:pStyle w:val="Normal90"/>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1"/>
          </w:pPr>
        </w:p>
      </w:tc>
      <w:tc>
        <w:tcPr>
          <w:tcW w:w="4880" w:type="dxa"/>
          <w:tcMar>
            <w:top w:w="200" w:type="dxa"/>
          </w:tcMar>
          <w:vAlign w:val="center"/>
        </w:tcPr>
        <w:p>
          <w:pPr>
            <w:pStyle w:val="Normal91"/>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2"/>
          </w:pPr>
        </w:p>
      </w:tc>
      <w:tc>
        <w:tcPr>
          <w:tcW w:w="4880" w:type="dxa"/>
          <w:tcMar>
            <w:top w:w="200" w:type="dxa"/>
          </w:tcMar>
          <w:vAlign w:val="center"/>
        </w:tcPr>
        <w:p>
          <w:pPr>
            <w:pStyle w:val="Normal92"/>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3"/>
          </w:pPr>
        </w:p>
      </w:tc>
      <w:tc>
        <w:tcPr>
          <w:tcW w:w="4880" w:type="dxa"/>
          <w:tcMar>
            <w:top w:w="200" w:type="dxa"/>
          </w:tcMar>
          <w:vAlign w:val="center"/>
        </w:tcPr>
        <w:p>
          <w:pPr>
            <w:pStyle w:val="Normal93"/>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4"/>
          </w:pPr>
        </w:p>
      </w:tc>
      <w:tc>
        <w:tcPr>
          <w:tcW w:w="4880" w:type="dxa"/>
          <w:tcMar>
            <w:top w:w="200" w:type="dxa"/>
          </w:tcMar>
          <w:vAlign w:val="center"/>
        </w:tcPr>
        <w:p>
          <w:pPr>
            <w:pStyle w:val="Normal94"/>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5"/>
          </w:pPr>
        </w:p>
      </w:tc>
      <w:tc>
        <w:tcPr>
          <w:tcW w:w="4880" w:type="dxa"/>
          <w:tcMar>
            <w:top w:w="200" w:type="dxa"/>
          </w:tcMar>
          <w:vAlign w:val="center"/>
        </w:tcPr>
        <w:p>
          <w:pPr>
            <w:pStyle w:val="Normal95"/>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6"/>
          </w:pPr>
        </w:p>
      </w:tc>
      <w:tc>
        <w:tcPr>
          <w:tcW w:w="4880" w:type="dxa"/>
          <w:tcMar>
            <w:top w:w="200" w:type="dxa"/>
          </w:tcMar>
          <w:vAlign w:val="center"/>
        </w:tcPr>
        <w:p>
          <w:pPr>
            <w:pStyle w:val="Normal96"/>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7"/>
          </w:pPr>
        </w:p>
      </w:tc>
      <w:tc>
        <w:tcPr>
          <w:tcW w:w="4880" w:type="dxa"/>
          <w:tcMar>
            <w:top w:w="200" w:type="dxa"/>
          </w:tcMar>
          <w:vAlign w:val="center"/>
        </w:tcPr>
        <w:p>
          <w:pPr>
            <w:pStyle w:val="Normal97"/>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8"/>
          </w:pPr>
        </w:p>
      </w:tc>
      <w:tc>
        <w:tcPr>
          <w:tcW w:w="4880" w:type="dxa"/>
          <w:tcMar>
            <w:top w:w="200" w:type="dxa"/>
          </w:tcMar>
          <w:vAlign w:val="center"/>
        </w:tcPr>
        <w:p>
          <w:pPr>
            <w:pStyle w:val="Normal98"/>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9"/>
          </w:pPr>
        </w:p>
      </w:tc>
      <w:tc>
        <w:tcPr>
          <w:tcW w:w="4880" w:type="dxa"/>
          <w:tcMar>
            <w:top w:w="200" w:type="dxa"/>
          </w:tcMar>
          <w:vAlign w:val="center"/>
        </w:tcPr>
        <w:p>
          <w:pPr>
            <w:pStyle w:val="Normal99"/>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0"/>
          </w:pPr>
        </w:p>
      </w:tc>
      <w:tc>
        <w:tcPr>
          <w:tcW w:w="4880" w:type="dxa"/>
          <w:tcMar>
            <w:top w:w="200" w:type="dxa"/>
          </w:tcMar>
          <w:vAlign w:val="center"/>
        </w:tcPr>
        <w:p>
          <w:pPr>
            <w:pStyle w:val="Normal100"/>
          </w:pPr>
        </w:p>
      </w:tc>
      <w:tc>
        <w:tcPr>
          <w:tcW w:w="2600" w:type="dxa"/>
          <w:tcMar>
            <w:top w:w="200" w:type="dxa"/>
          </w:tcMar>
          <w:vAlign w:val="center"/>
        </w:tcPr>
        <w:p>
          <w:pPr>
            <w:pStyle w:val="Normal100"/>
          </w:p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spacing w:before="200"/>
      <w:jc w:val="center"/>
    </w:pPr>
  </w:p>
</w:ftr>
</file>

<file path=word/footer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ftr>
</file>

<file path=word/footer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1"/>
          </w:pPr>
        </w:p>
      </w:tc>
      <w:tc>
        <w:tcPr>
          <w:tcW w:w="4880" w:type="dxa"/>
          <w:tcMar>
            <w:top w:w="200" w:type="dxa"/>
          </w:tcMar>
          <w:vAlign w:val="center"/>
        </w:tcPr>
        <w:p>
          <w:pPr>
            <w:pStyle w:val="Normal101"/>
          </w:pPr>
        </w:p>
      </w:tc>
      <w:tc>
        <w:tcPr>
          <w:tcW w:w="2600" w:type="dxa"/>
          <w:tcMar>
            <w:top w:w="200" w:type="dxa"/>
          </w:tcMar>
          <w:vAlign w:val="center"/>
        </w:tcPr>
        <w:p>
          <w:pPr>
            <w:pStyle w:val="Normal101"/>
          </w:pPr>
        </w:p>
      </w:tc>
    </w:tr>
  </w:tbl>
</w:ftr>
</file>

<file path=word/footer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spacing w:before="200"/>
      <w:jc w:val="center"/>
    </w:pPr>
  </w:p>
</w:ftr>
</file>

<file path=word/footer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ftr>
</file>

<file path=word/footer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2"/>
          </w:pPr>
        </w:p>
      </w:tc>
      <w:tc>
        <w:tcPr>
          <w:tcW w:w="4880" w:type="dxa"/>
          <w:tcMar>
            <w:top w:w="200" w:type="dxa"/>
          </w:tcMar>
          <w:vAlign w:val="center"/>
        </w:tcPr>
        <w:p>
          <w:pPr>
            <w:pStyle w:val="Normal102"/>
          </w:pPr>
        </w:p>
      </w:tc>
      <w:tc>
        <w:tcPr>
          <w:tcW w:w="2600" w:type="dxa"/>
          <w:tcMar>
            <w:top w:w="200" w:type="dxa"/>
          </w:tcMar>
          <w:vAlign w:val="center"/>
        </w:tcPr>
        <w:p>
          <w:pPr>
            <w:pStyle w:val="Normal102"/>
          </w:pPr>
        </w:p>
      </w:tc>
    </w:tr>
  </w:tbl>
</w:ftr>
</file>

<file path=word/footer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spacing w:before="200"/>
      <w:jc w:val="center"/>
    </w:pPr>
  </w:p>
</w:ftr>
</file>

<file path=word/footer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ftr>
</file>

<file path=word/footer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3"/>
          </w:pPr>
        </w:p>
      </w:tc>
      <w:tc>
        <w:tcPr>
          <w:tcW w:w="4880" w:type="dxa"/>
          <w:tcMar>
            <w:top w:w="200" w:type="dxa"/>
          </w:tcMar>
          <w:vAlign w:val="center"/>
        </w:tcPr>
        <w:p>
          <w:pPr>
            <w:pStyle w:val="Normal103"/>
          </w:pPr>
        </w:p>
      </w:tc>
      <w:tc>
        <w:tcPr>
          <w:tcW w:w="2600" w:type="dxa"/>
          <w:tcMar>
            <w:top w:w="200" w:type="dxa"/>
          </w:tcMar>
          <w:vAlign w:val="center"/>
        </w:tcPr>
        <w:p>
          <w:pPr>
            <w:pStyle w:val="Normal103"/>
          </w:pPr>
        </w:p>
      </w:tc>
    </w:tr>
  </w:tbl>
</w:ftr>
</file>

<file path=word/footer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spacing w:before="200"/>
      <w:jc w:val="center"/>
    </w:pPr>
  </w:p>
</w:ftr>
</file>

<file path=word/footer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ftr>
</file>

<file path=word/footer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4"/>
          </w:pPr>
        </w:p>
      </w:tc>
      <w:tc>
        <w:tcPr>
          <w:tcW w:w="4880" w:type="dxa"/>
          <w:tcMar>
            <w:top w:w="200" w:type="dxa"/>
          </w:tcMar>
          <w:vAlign w:val="center"/>
        </w:tcPr>
        <w:p>
          <w:pPr>
            <w:pStyle w:val="Normal104"/>
          </w:pPr>
        </w:p>
      </w:tc>
      <w:tc>
        <w:tcPr>
          <w:tcW w:w="2600" w:type="dxa"/>
          <w:tcMar>
            <w:top w:w="200" w:type="dxa"/>
          </w:tcMar>
          <w:vAlign w:val="center"/>
        </w:tcPr>
        <w:p>
          <w:pPr>
            <w:pStyle w:val="Normal104"/>
          </w:pPr>
        </w:p>
      </w:tc>
    </w:tr>
  </w:tbl>
</w:ftr>
</file>

<file path=word/footer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spacing w:before="200"/>
      <w:jc w:val="center"/>
    </w:pPr>
  </w:p>
</w:ftr>
</file>

<file path=word/footer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ftr>
</file>

<file path=word/footer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5"/>
          </w:pPr>
        </w:p>
      </w:tc>
      <w:tc>
        <w:tcPr>
          <w:tcW w:w="4880" w:type="dxa"/>
          <w:tcMar>
            <w:top w:w="200" w:type="dxa"/>
          </w:tcMar>
          <w:vAlign w:val="center"/>
        </w:tcPr>
        <w:p>
          <w:pPr>
            <w:pStyle w:val="Normal105"/>
          </w:pPr>
        </w:p>
      </w:tc>
      <w:tc>
        <w:tcPr>
          <w:tcW w:w="2600" w:type="dxa"/>
          <w:tcMar>
            <w:top w:w="200" w:type="dxa"/>
          </w:tcMar>
          <w:vAlign w:val="center"/>
        </w:tcPr>
        <w:p>
          <w:pPr>
            <w:pStyle w:val="Normal105"/>
          </w:pPr>
        </w:p>
      </w:tc>
    </w:tr>
  </w:tbl>
</w:ftr>
</file>

<file path=word/footer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spacing w:before="200"/>
      <w:jc w:val="center"/>
    </w:pPr>
  </w:p>
</w:ftr>
</file>

<file path=word/footer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ftr>
</file>

<file path=word/footer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6"/>
          </w:pPr>
        </w:p>
      </w:tc>
      <w:tc>
        <w:tcPr>
          <w:tcW w:w="4880" w:type="dxa"/>
          <w:tcMar>
            <w:top w:w="200" w:type="dxa"/>
          </w:tcMar>
          <w:vAlign w:val="center"/>
        </w:tcPr>
        <w:p>
          <w:pPr>
            <w:pStyle w:val="Normal106"/>
          </w:pPr>
        </w:p>
      </w:tc>
      <w:tc>
        <w:tcPr>
          <w:tcW w:w="2600" w:type="dxa"/>
          <w:tcMar>
            <w:top w:w="200" w:type="dxa"/>
          </w:tcMar>
          <w:vAlign w:val="center"/>
        </w:tcPr>
        <w:p>
          <w:pPr>
            <w:pStyle w:val="Normal106"/>
          </w:pPr>
        </w:p>
      </w:tc>
    </w:tr>
  </w:tbl>
</w:ftr>
</file>

<file path=word/footer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spacing w:before="200"/>
      <w:jc w:val="center"/>
    </w:pPr>
  </w:p>
</w:ftr>
</file>

<file path=word/footer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ftr>
</file>

<file path=word/footer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7"/>
          </w:pPr>
        </w:p>
      </w:tc>
      <w:tc>
        <w:tcPr>
          <w:tcW w:w="4880" w:type="dxa"/>
          <w:tcMar>
            <w:top w:w="200" w:type="dxa"/>
          </w:tcMar>
          <w:vAlign w:val="center"/>
        </w:tcPr>
        <w:p>
          <w:pPr>
            <w:pStyle w:val="Normal107"/>
          </w:pPr>
        </w:p>
      </w:tc>
      <w:tc>
        <w:tcPr>
          <w:tcW w:w="2600" w:type="dxa"/>
          <w:tcMar>
            <w:top w:w="200" w:type="dxa"/>
          </w:tcMar>
          <w:vAlign w:val="center"/>
        </w:tcPr>
        <w:p>
          <w:pPr>
            <w:pStyle w:val="Normal107"/>
          </w:pPr>
        </w:p>
      </w:tc>
    </w:tr>
  </w:tbl>
</w:ftr>
</file>

<file path=word/footer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spacing w:before="200"/>
      <w:jc w:val="center"/>
    </w:pPr>
  </w:p>
</w:ftr>
</file>

<file path=word/footer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ftr>
</file>

<file path=word/footer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8"/>
          </w:pPr>
        </w:p>
      </w:tc>
      <w:tc>
        <w:tcPr>
          <w:tcW w:w="4880" w:type="dxa"/>
          <w:tcMar>
            <w:top w:w="200" w:type="dxa"/>
          </w:tcMar>
          <w:vAlign w:val="center"/>
        </w:tcPr>
        <w:p>
          <w:pPr>
            <w:pStyle w:val="Normal108"/>
          </w:pPr>
        </w:p>
      </w:tc>
      <w:tc>
        <w:tcPr>
          <w:tcW w:w="2600" w:type="dxa"/>
          <w:tcMar>
            <w:top w:w="200" w:type="dxa"/>
          </w:tcMar>
          <w:vAlign w:val="center"/>
        </w:tcPr>
        <w:p>
          <w:pPr>
            <w:pStyle w:val="Normal108"/>
          </w:pPr>
        </w:p>
      </w:tc>
    </w:tr>
  </w:tbl>
</w:ftr>
</file>

<file path=word/footer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spacing w:before="200"/>
      <w:jc w:val="center"/>
    </w:pPr>
  </w:p>
</w:ftr>
</file>

<file path=word/footer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ftr>
</file>

<file path=word/footer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9"/>
          </w:pPr>
        </w:p>
      </w:tc>
      <w:tc>
        <w:tcPr>
          <w:tcW w:w="4880" w:type="dxa"/>
          <w:tcMar>
            <w:top w:w="200" w:type="dxa"/>
          </w:tcMar>
          <w:vAlign w:val="center"/>
        </w:tcPr>
        <w:p>
          <w:pPr>
            <w:pStyle w:val="Normal109"/>
          </w:pPr>
        </w:p>
      </w:tc>
      <w:tc>
        <w:tcPr>
          <w:tcW w:w="2600" w:type="dxa"/>
          <w:tcMar>
            <w:top w:w="200" w:type="dxa"/>
          </w:tcMar>
          <w:vAlign w:val="center"/>
        </w:tcPr>
        <w:p>
          <w:pPr>
            <w:pStyle w:val="Normal109"/>
          </w:pPr>
        </w:p>
      </w:tc>
    </w:tr>
  </w:tbl>
</w:ftr>
</file>

<file path=word/footer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spacing w:before="200"/>
      <w:jc w:val="center"/>
    </w:pPr>
  </w:p>
</w:ftr>
</file>

<file path=word/footer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ftr>
</file>

<file path=word/footer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0"/>
          </w:pPr>
        </w:p>
      </w:tc>
      <w:tc>
        <w:tcPr>
          <w:tcW w:w="4880" w:type="dxa"/>
          <w:tcMar>
            <w:top w:w="200" w:type="dxa"/>
          </w:tcMar>
          <w:vAlign w:val="center"/>
        </w:tcPr>
        <w:p>
          <w:pPr>
            <w:pStyle w:val="Normal110"/>
          </w:pPr>
        </w:p>
      </w:tc>
      <w:tc>
        <w:tcPr>
          <w:tcW w:w="2600" w:type="dxa"/>
          <w:tcMar>
            <w:top w:w="200" w:type="dxa"/>
          </w:tcMar>
          <w:vAlign w:val="center"/>
        </w:tcPr>
        <w:p>
          <w:pPr>
            <w:pStyle w:val="Normal110"/>
          </w:pPr>
        </w:p>
      </w:tc>
    </w:tr>
  </w:tbl>
</w:ftr>
</file>

<file path=word/footer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spacing w:before="200"/>
      <w:jc w:val="center"/>
    </w:pPr>
  </w:p>
</w:ftr>
</file>

<file path=word/footer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ftr>
</file>

<file path=word/footer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1"/>
          </w:pPr>
        </w:p>
      </w:tc>
      <w:tc>
        <w:tcPr>
          <w:tcW w:w="4880" w:type="dxa"/>
          <w:tcMar>
            <w:top w:w="200" w:type="dxa"/>
          </w:tcMar>
          <w:vAlign w:val="center"/>
        </w:tcPr>
        <w:p>
          <w:pPr>
            <w:pStyle w:val="Normal111"/>
          </w:pPr>
        </w:p>
      </w:tc>
      <w:tc>
        <w:tcPr>
          <w:tcW w:w="2600" w:type="dxa"/>
          <w:tcMar>
            <w:top w:w="200" w:type="dxa"/>
          </w:tcMar>
          <w:vAlign w:val="center"/>
        </w:tcPr>
        <w:p>
          <w:pPr>
            <w:pStyle w:val="Normal111"/>
          </w:pPr>
        </w:p>
      </w:tc>
    </w:tr>
  </w:tbl>
</w:ftr>
</file>

<file path=word/footer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spacing w:before="200"/>
      <w:jc w:val="center"/>
    </w:pPr>
  </w:p>
</w:ftr>
</file>

<file path=word/footer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ftr>
</file>

<file path=word/footer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2"/>
          </w:pPr>
        </w:p>
      </w:tc>
      <w:tc>
        <w:tcPr>
          <w:tcW w:w="4880" w:type="dxa"/>
          <w:tcMar>
            <w:top w:w="200" w:type="dxa"/>
          </w:tcMar>
          <w:vAlign w:val="center"/>
        </w:tcPr>
        <w:p>
          <w:pPr>
            <w:pStyle w:val="Normal112"/>
          </w:pPr>
        </w:p>
      </w:tc>
      <w:tc>
        <w:tcPr>
          <w:tcW w:w="2600" w:type="dxa"/>
          <w:tcMar>
            <w:top w:w="200" w:type="dxa"/>
          </w:tcMar>
          <w:vAlign w:val="center"/>
        </w:tcPr>
        <w:p>
          <w:pPr>
            <w:pStyle w:val="Normal112"/>
          </w:pPr>
        </w:p>
      </w:tc>
    </w:tr>
  </w:tbl>
</w:ftr>
</file>

<file path=word/footer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spacing w:before="200"/>
      <w:jc w:val="center"/>
    </w:pPr>
  </w:p>
</w:ftr>
</file>

<file path=word/footer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ftr>
</file>

<file path=word/footer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3"/>
          </w:pPr>
        </w:p>
      </w:tc>
      <w:tc>
        <w:tcPr>
          <w:tcW w:w="4880" w:type="dxa"/>
          <w:tcMar>
            <w:top w:w="200" w:type="dxa"/>
          </w:tcMar>
          <w:vAlign w:val="center"/>
        </w:tcPr>
        <w:p>
          <w:pPr>
            <w:pStyle w:val="Normal113"/>
          </w:pPr>
        </w:p>
      </w:tc>
      <w:tc>
        <w:tcPr>
          <w:tcW w:w="2600" w:type="dxa"/>
          <w:tcMar>
            <w:top w:w="200" w:type="dxa"/>
          </w:tcMar>
          <w:vAlign w:val="center"/>
        </w:tcPr>
        <w:p>
          <w:pPr>
            <w:pStyle w:val="Normal113"/>
          </w:pPr>
        </w:p>
      </w:tc>
    </w:tr>
  </w:tbl>
</w:ftr>
</file>

<file path=word/footer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spacing w:before="200"/>
      <w:jc w:val="center"/>
    </w:pPr>
  </w:p>
</w:ftr>
</file>

<file path=word/footer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ftr>
</file>

<file path=word/footer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4"/>
          </w:pPr>
        </w:p>
      </w:tc>
      <w:tc>
        <w:tcPr>
          <w:tcW w:w="4880" w:type="dxa"/>
          <w:tcMar>
            <w:top w:w="200" w:type="dxa"/>
          </w:tcMar>
          <w:vAlign w:val="center"/>
        </w:tcPr>
        <w:p>
          <w:pPr>
            <w:pStyle w:val="Normal114"/>
          </w:pPr>
        </w:p>
      </w:tc>
      <w:tc>
        <w:tcPr>
          <w:tcW w:w="2600" w:type="dxa"/>
          <w:tcMar>
            <w:top w:w="200" w:type="dxa"/>
          </w:tcMar>
          <w:vAlign w:val="center"/>
        </w:tcPr>
        <w:p>
          <w:pPr>
            <w:pStyle w:val="Normal114"/>
          </w:pPr>
        </w:p>
      </w:tc>
    </w:tr>
  </w:tbl>
</w:ftr>
</file>

<file path=word/footer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spacing w:before="200"/>
      <w:jc w:val="center"/>
    </w:pPr>
  </w:p>
</w:ftr>
</file>

<file path=word/footer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ftr>
</file>

<file path=word/footer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5"/>
          </w:pPr>
        </w:p>
      </w:tc>
      <w:tc>
        <w:tcPr>
          <w:tcW w:w="4880" w:type="dxa"/>
          <w:tcMar>
            <w:top w:w="200" w:type="dxa"/>
          </w:tcMar>
          <w:vAlign w:val="center"/>
        </w:tcPr>
        <w:p>
          <w:pPr>
            <w:pStyle w:val="Normal115"/>
          </w:pPr>
        </w:p>
      </w:tc>
      <w:tc>
        <w:tcPr>
          <w:tcW w:w="2600" w:type="dxa"/>
          <w:tcMar>
            <w:top w:w="200" w:type="dxa"/>
          </w:tcMar>
          <w:vAlign w:val="center"/>
        </w:tcPr>
        <w:p>
          <w:pPr>
            <w:pStyle w:val="Normal115"/>
          </w:pPr>
        </w:p>
      </w:tc>
    </w:tr>
  </w:tbl>
</w:ftr>
</file>

<file path=word/footer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spacing w:before="200"/>
      <w:jc w:val="center"/>
    </w:pPr>
  </w:p>
</w:ftr>
</file>

<file path=word/footer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ftr>
</file>

<file path=word/footer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6"/>
          </w:pPr>
        </w:p>
      </w:tc>
      <w:tc>
        <w:tcPr>
          <w:tcW w:w="4880" w:type="dxa"/>
          <w:tcMar>
            <w:top w:w="200" w:type="dxa"/>
          </w:tcMar>
          <w:vAlign w:val="center"/>
        </w:tcPr>
        <w:p>
          <w:pPr>
            <w:pStyle w:val="Normal116"/>
          </w:pPr>
        </w:p>
      </w:tc>
      <w:tc>
        <w:tcPr>
          <w:tcW w:w="2600" w:type="dxa"/>
          <w:tcMar>
            <w:top w:w="200" w:type="dxa"/>
          </w:tcMar>
          <w:vAlign w:val="center"/>
        </w:tcPr>
        <w:p>
          <w:pPr>
            <w:pStyle w:val="Normal116"/>
          </w:pPr>
        </w:p>
      </w:tc>
    </w:tr>
  </w:tbl>
</w:ftr>
</file>

<file path=word/footer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spacing w:before="200"/>
      <w:jc w:val="center"/>
    </w:pPr>
  </w:p>
</w:ftr>
</file>

<file path=word/footer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ftr>
</file>

<file path=word/footer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7"/>
          </w:pPr>
        </w:p>
      </w:tc>
      <w:tc>
        <w:tcPr>
          <w:tcW w:w="4880" w:type="dxa"/>
          <w:tcMar>
            <w:top w:w="200" w:type="dxa"/>
          </w:tcMar>
          <w:vAlign w:val="center"/>
        </w:tcPr>
        <w:p>
          <w:pPr>
            <w:pStyle w:val="Normal117"/>
          </w:pPr>
        </w:p>
      </w:tc>
      <w:tc>
        <w:tcPr>
          <w:tcW w:w="2600" w:type="dxa"/>
          <w:tcMar>
            <w:top w:w="200" w:type="dxa"/>
          </w:tcMar>
          <w:vAlign w:val="center"/>
        </w:tcPr>
        <w:p>
          <w:pPr>
            <w:pStyle w:val="Normal117"/>
          </w:pPr>
        </w:p>
      </w:tc>
    </w:tr>
  </w:tbl>
</w:ftr>
</file>

<file path=word/footer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spacing w:before="200"/>
      <w:jc w:val="center"/>
    </w:pPr>
  </w:p>
</w:ftr>
</file>

<file path=word/footer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ftr>
</file>

<file path=word/footer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8"/>
          </w:pPr>
        </w:p>
      </w:tc>
      <w:tc>
        <w:tcPr>
          <w:tcW w:w="4880" w:type="dxa"/>
          <w:tcMar>
            <w:top w:w="200" w:type="dxa"/>
          </w:tcMar>
          <w:vAlign w:val="center"/>
        </w:tcPr>
        <w:p>
          <w:pPr>
            <w:pStyle w:val="Normal118"/>
          </w:pPr>
        </w:p>
      </w:tc>
      <w:tc>
        <w:tcPr>
          <w:tcW w:w="2600" w:type="dxa"/>
          <w:tcMar>
            <w:top w:w="200" w:type="dxa"/>
          </w:tcMar>
          <w:vAlign w:val="center"/>
        </w:tcPr>
        <w:p>
          <w:pPr>
            <w:pStyle w:val="Normal118"/>
          </w:pPr>
        </w:p>
      </w:tc>
    </w:tr>
  </w:tbl>
</w:ftr>
</file>

<file path=word/footer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spacing w:before="200"/>
      <w:jc w:val="center"/>
    </w:pPr>
  </w:p>
</w:ftr>
</file>

<file path=word/footer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ftr>
</file>

<file path=word/footer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9"/>
          </w:pPr>
        </w:p>
      </w:tc>
      <w:tc>
        <w:tcPr>
          <w:tcW w:w="4880" w:type="dxa"/>
          <w:tcMar>
            <w:top w:w="200" w:type="dxa"/>
          </w:tcMar>
          <w:vAlign w:val="center"/>
        </w:tcPr>
        <w:p>
          <w:pPr>
            <w:pStyle w:val="Normal119"/>
          </w:pPr>
        </w:p>
      </w:tc>
      <w:tc>
        <w:tcPr>
          <w:tcW w:w="2600" w:type="dxa"/>
          <w:tcMar>
            <w:top w:w="200" w:type="dxa"/>
          </w:tcMar>
          <w:vAlign w:val="center"/>
        </w:tcPr>
        <w:p>
          <w:pPr>
            <w:pStyle w:val="Normal119"/>
          </w:pPr>
        </w:p>
      </w:tc>
    </w:tr>
  </w:tbl>
</w:ftr>
</file>

<file path=word/footer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spacing w:before="200"/>
      <w:jc w:val="center"/>
    </w:pPr>
  </w:p>
</w:ftr>
</file>

<file path=word/footer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ftr>
</file>

<file path=word/footer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0"/>
          </w:pPr>
        </w:p>
      </w:tc>
      <w:tc>
        <w:tcPr>
          <w:tcW w:w="4880" w:type="dxa"/>
          <w:tcMar>
            <w:top w:w="200" w:type="dxa"/>
          </w:tcMar>
          <w:vAlign w:val="center"/>
        </w:tcPr>
        <w:p>
          <w:pPr>
            <w:pStyle w:val="Normal120"/>
          </w:pPr>
        </w:p>
      </w:tc>
      <w:tc>
        <w:tcPr>
          <w:tcW w:w="2600" w:type="dxa"/>
          <w:tcMar>
            <w:top w:w="200" w:type="dxa"/>
          </w:tcMar>
          <w:vAlign w:val="center"/>
        </w:tcPr>
        <w:p>
          <w:pPr>
            <w:pStyle w:val="Normal120"/>
          </w:pPr>
        </w:p>
      </w:tc>
    </w:tr>
  </w:tbl>
</w:ftr>
</file>

<file path=word/footer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spacing w:before="200"/>
      <w:jc w:val="center"/>
    </w:pPr>
  </w:p>
</w:ftr>
</file>

<file path=word/footer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ftr>
</file>

<file path=word/footer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1"/>
          </w:pPr>
        </w:p>
      </w:tc>
      <w:tc>
        <w:tcPr>
          <w:tcW w:w="4880" w:type="dxa"/>
          <w:tcMar>
            <w:top w:w="200" w:type="dxa"/>
          </w:tcMar>
          <w:vAlign w:val="center"/>
        </w:tcPr>
        <w:p>
          <w:pPr>
            <w:pStyle w:val="Normal121"/>
          </w:pPr>
        </w:p>
      </w:tc>
      <w:tc>
        <w:tcPr>
          <w:tcW w:w="2600" w:type="dxa"/>
          <w:tcMar>
            <w:top w:w="200" w:type="dxa"/>
          </w:tcMar>
          <w:vAlign w:val="center"/>
        </w:tcPr>
        <w:p>
          <w:pPr>
            <w:pStyle w:val="Normal121"/>
          </w:pPr>
        </w:p>
      </w:tc>
    </w:tr>
  </w:tbl>
</w:ftr>
</file>

<file path=word/footer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spacing w:before="200"/>
      <w:jc w:val="center"/>
    </w:pPr>
  </w:p>
</w:ftr>
</file>

<file path=word/footer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ftr>
</file>

<file path=word/footer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2"/>
          </w:pPr>
        </w:p>
      </w:tc>
      <w:tc>
        <w:tcPr>
          <w:tcW w:w="4880" w:type="dxa"/>
          <w:tcMar>
            <w:top w:w="200" w:type="dxa"/>
          </w:tcMar>
          <w:vAlign w:val="center"/>
        </w:tcPr>
        <w:p>
          <w:pPr>
            <w:pStyle w:val="Normal122"/>
          </w:pPr>
        </w:p>
      </w:tc>
      <w:tc>
        <w:tcPr>
          <w:tcW w:w="2600" w:type="dxa"/>
          <w:tcMar>
            <w:top w:w="200" w:type="dxa"/>
          </w:tcMar>
          <w:vAlign w:val="center"/>
        </w:tcPr>
        <w:p>
          <w:pPr>
            <w:pStyle w:val="Normal122"/>
          </w:pPr>
        </w:p>
      </w:tc>
    </w:tr>
  </w:tbl>
</w:ftr>
</file>

<file path=word/footer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spacing w:before="200"/>
      <w:jc w:val="center"/>
    </w:pPr>
  </w:p>
</w:ftr>
</file>

<file path=word/footer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ftr>
</file>

<file path=word/footer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3"/>
          </w:pPr>
        </w:p>
      </w:tc>
      <w:tc>
        <w:tcPr>
          <w:tcW w:w="4880" w:type="dxa"/>
          <w:tcMar>
            <w:top w:w="200" w:type="dxa"/>
          </w:tcMar>
          <w:vAlign w:val="center"/>
        </w:tcPr>
        <w:p>
          <w:pPr>
            <w:pStyle w:val="Normal123"/>
          </w:pPr>
        </w:p>
      </w:tc>
      <w:tc>
        <w:tcPr>
          <w:tcW w:w="2600" w:type="dxa"/>
          <w:tcMar>
            <w:top w:w="200" w:type="dxa"/>
          </w:tcMar>
          <w:vAlign w:val="center"/>
        </w:tcPr>
        <w:p>
          <w:pPr>
            <w:pStyle w:val="Normal123"/>
          </w:pPr>
        </w:p>
      </w:tc>
    </w:tr>
  </w:tbl>
</w:ftr>
</file>

<file path=word/footer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spacing w:before="200"/>
      <w:jc w:val="center"/>
    </w:pPr>
  </w:p>
</w:ftr>
</file>

<file path=word/footer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ftr>
</file>

<file path=word/footer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4"/>
          </w:pPr>
        </w:p>
      </w:tc>
      <w:tc>
        <w:tcPr>
          <w:tcW w:w="4880" w:type="dxa"/>
          <w:tcMar>
            <w:top w:w="200" w:type="dxa"/>
          </w:tcMar>
          <w:vAlign w:val="center"/>
        </w:tcPr>
        <w:p>
          <w:pPr>
            <w:pStyle w:val="Normal124"/>
          </w:pPr>
        </w:p>
      </w:tc>
      <w:tc>
        <w:tcPr>
          <w:tcW w:w="2600" w:type="dxa"/>
          <w:tcMar>
            <w:top w:w="200" w:type="dxa"/>
          </w:tcMar>
          <w:vAlign w:val="center"/>
        </w:tcPr>
        <w:p>
          <w:pPr>
            <w:pStyle w:val="Normal124"/>
          </w:pPr>
        </w:p>
      </w:tc>
    </w:tr>
  </w:tbl>
</w:ftr>
</file>

<file path=word/footer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spacing w:before="200"/>
      <w:jc w:val="center"/>
    </w:pPr>
  </w:p>
</w:ftr>
</file>

<file path=word/footer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ftr>
</file>

<file path=word/footer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5"/>
          </w:pPr>
        </w:p>
      </w:tc>
      <w:tc>
        <w:tcPr>
          <w:tcW w:w="4880" w:type="dxa"/>
          <w:tcMar>
            <w:top w:w="200" w:type="dxa"/>
          </w:tcMar>
          <w:vAlign w:val="center"/>
        </w:tcPr>
        <w:p>
          <w:pPr>
            <w:pStyle w:val="Normal125"/>
          </w:pPr>
        </w:p>
      </w:tc>
      <w:tc>
        <w:tcPr>
          <w:tcW w:w="2600" w:type="dxa"/>
          <w:tcMar>
            <w:top w:w="200" w:type="dxa"/>
          </w:tcMar>
          <w:vAlign w:val="center"/>
        </w:tcPr>
        <w:p>
          <w:pPr>
            <w:pStyle w:val="Normal125"/>
          </w:pPr>
        </w:p>
      </w:tc>
    </w:tr>
  </w:tbl>
</w:ftr>
</file>

<file path=word/footer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spacing w:before="200"/>
      <w:jc w:val="center"/>
    </w:pPr>
  </w:p>
</w:ftr>
</file>

<file path=word/footer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ftr>
</file>

<file path=word/footer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6"/>
          </w:pPr>
        </w:p>
      </w:tc>
      <w:tc>
        <w:tcPr>
          <w:tcW w:w="4880" w:type="dxa"/>
          <w:tcMar>
            <w:top w:w="200" w:type="dxa"/>
          </w:tcMar>
          <w:vAlign w:val="center"/>
        </w:tcPr>
        <w:p>
          <w:pPr>
            <w:pStyle w:val="Normal126"/>
          </w:pPr>
        </w:p>
      </w:tc>
      <w:tc>
        <w:tcPr>
          <w:tcW w:w="2600" w:type="dxa"/>
          <w:tcMar>
            <w:top w:w="200" w:type="dxa"/>
          </w:tcMar>
          <w:vAlign w:val="center"/>
        </w:tcPr>
        <w:p>
          <w:pPr>
            <w:pStyle w:val="Normal126"/>
          </w:pPr>
        </w:p>
      </w:tc>
    </w:tr>
  </w:tbl>
</w:ftr>
</file>

<file path=word/footer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spacing w:before="200"/>
      <w:jc w:val="center"/>
    </w:pPr>
  </w:p>
</w:ftr>
</file>

<file path=word/footer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ftr>
</file>

<file path=word/footer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7"/>
          </w:pPr>
        </w:p>
      </w:tc>
      <w:tc>
        <w:tcPr>
          <w:tcW w:w="4880" w:type="dxa"/>
          <w:tcMar>
            <w:top w:w="200" w:type="dxa"/>
          </w:tcMar>
          <w:vAlign w:val="center"/>
        </w:tcPr>
        <w:p>
          <w:pPr>
            <w:pStyle w:val="Normal127"/>
          </w:pPr>
        </w:p>
      </w:tc>
      <w:tc>
        <w:tcPr>
          <w:tcW w:w="2600" w:type="dxa"/>
          <w:tcMar>
            <w:top w:w="200" w:type="dxa"/>
          </w:tcMar>
          <w:vAlign w:val="center"/>
        </w:tcPr>
        <w:p>
          <w:pPr>
            <w:pStyle w:val="Normal127"/>
          </w:pPr>
        </w:p>
      </w:tc>
    </w:tr>
  </w:tbl>
</w:ftr>
</file>

<file path=word/footer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spacing w:before="200"/>
      <w:jc w:val="center"/>
    </w:pPr>
  </w:p>
</w:ftr>
</file>

<file path=word/footer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ftr>
</file>

<file path=word/footer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8"/>
          </w:pPr>
        </w:p>
      </w:tc>
      <w:tc>
        <w:tcPr>
          <w:tcW w:w="4880" w:type="dxa"/>
          <w:tcMar>
            <w:top w:w="200" w:type="dxa"/>
          </w:tcMar>
          <w:vAlign w:val="center"/>
        </w:tcPr>
        <w:p>
          <w:pPr>
            <w:pStyle w:val="Normal128"/>
          </w:pPr>
        </w:p>
      </w:tc>
      <w:tc>
        <w:tcPr>
          <w:tcW w:w="2600" w:type="dxa"/>
          <w:tcMar>
            <w:top w:w="200" w:type="dxa"/>
          </w:tcMar>
          <w:vAlign w:val="center"/>
        </w:tcPr>
        <w:p>
          <w:pPr>
            <w:pStyle w:val="Normal128"/>
          </w:pPr>
        </w:p>
      </w:tc>
    </w:tr>
  </w:tbl>
</w:ftr>
</file>

<file path=word/footer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spacing w:before="200"/>
      <w:jc w:val="center"/>
    </w:pPr>
  </w:p>
</w:ftr>
</file>

<file path=word/footer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ftr>
</file>

<file path=word/footer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9"/>
          </w:pPr>
        </w:p>
      </w:tc>
      <w:tc>
        <w:tcPr>
          <w:tcW w:w="4880" w:type="dxa"/>
          <w:tcMar>
            <w:top w:w="200" w:type="dxa"/>
          </w:tcMar>
          <w:vAlign w:val="center"/>
        </w:tcPr>
        <w:p>
          <w:pPr>
            <w:pStyle w:val="Normal129"/>
          </w:pPr>
        </w:p>
      </w:tc>
      <w:tc>
        <w:tcPr>
          <w:tcW w:w="2600" w:type="dxa"/>
          <w:tcMar>
            <w:top w:w="200" w:type="dxa"/>
          </w:tcMar>
          <w:vAlign w:val="center"/>
        </w:tcPr>
        <w:p>
          <w:pPr>
            <w:pStyle w:val="Normal129"/>
          </w:pPr>
        </w:p>
      </w:tc>
    </w:tr>
  </w:tbl>
</w:ftr>
</file>

<file path=word/footer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spacing w:before="200"/>
      <w:jc w:val="center"/>
    </w:pPr>
  </w:p>
</w:ftr>
</file>

<file path=word/footer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ftr>
</file>

<file path=word/footer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0"/>
          </w:pPr>
        </w:p>
      </w:tc>
      <w:tc>
        <w:tcPr>
          <w:tcW w:w="4880" w:type="dxa"/>
          <w:tcMar>
            <w:top w:w="200" w:type="dxa"/>
          </w:tcMar>
          <w:vAlign w:val="center"/>
        </w:tcPr>
        <w:p>
          <w:pPr>
            <w:pStyle w:val="Normal130"/>
          </w:pPr>
        </w:p>
      </w:tc>
      <w:tc>
        <w:tcPr>
          <w:tcW w:w="2600" w:type="dxa"/>
          <w:tcMar>
            <w:top w:w="200" w:type="dxa"/>
          </w:tcMar>
          <w:vAlign w:val="center"/>
        </w:tcPr>
        <w:p>
          <w:pPr>
            <w:pStyle w:val="Normal130"/>
          </w:pPr>
        </w:p>
      </w:tc>
    </w:tr>
  </w:tbl>
</w:ftr>
</file>

<file path=word/footer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spacing w:before="200"/>
      <w:jc w:val="center"/>
    </w:pPr>
  </w:p>
</w:ftr>
</file>

<file path=word/footer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ftr>
</file>

<file path=word/footer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1"/>
          </w:pPr>
        </w:p>
      </w:tc>
      <w:tc>
        <w:tcPr>
          <w:tcW w:w="4880" w:type="dxa"/>
          <w:tcMar>
            <w:top w:w="200" w:type="dxa"/>
          </w:tcMar>
          <w:vAlign w:val="center"/>
        </w:tcPr>
        <w:p>
          <w:pPr>
            <w:pStyle w:val="Normal131"/>
          </w:pPr>
        </w:p>
      </w:tc>
      <w:tc>
        <w:tcPr>
          <w:tcW w:w="2600" w:type="dxa"/>
          <w:tcMar>
            <w:top w:w="200" w:type="dxa"/>
          </w:tcMar>
          <w:vAlign w:val="center"/>
        </w:tcPr>
        <w:p>
          <w:pPr>
            <w:pStyle w:val="Normal131"/>
          </w:pPr>
        </w:p>
      </w:tc>
    </w:tr>
  </w:tbl>
</w:ftr>
</file>

<file path=word/footer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spacing w:before="200"/>
      <w:jc w:val="center"/>
    </w:pPr>
  </w:p>
</w:ftr>
</file>

<file path=word/footer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ftr>
</file>

<file path=word/footer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2"/>
          </w:pPr>
        </w:p>
      </w:tc>
      <w:tc>
        <w:tcPr>
          <w:tcW w:w="4880" w:type="dxa"/>
          <w:tcMar>
            <w:top w:w="200" w:type="dxa"/>
          </w:tcMar>
          <w:vAlign w:val="center"/>
        </w:tcPr>
        <w:p>
          <w:pPr>
            <w:pStyle w:val="Normal132"/>
          </w:pPr>
        </w:p>
      </w:tc>
      <w:tc>
        <w:tcPr>
          <w:tcW w:w="2600" w:type="dxa"/>
          <w:tcMar>
            <w:top w:w="200" w:type="dxa"/>
          </w:tcMar>
          <w:vAlign w:val="center"/>
        </w:tcPr>
        <w:p>
          <w:pPr>
            <w:pStyle w:val="Normal132"/>
          </w:pPr>
        </w:p>
      </w:tc>
    </w:tr>
  </w:tbl>
</w:ftr>
</file>

<file path=word/footer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spacing w:before="200"/>
      <w:jc w:val="center"/>
    </w:pPr>
  </w:p>
</w:ftr>
</file>

<file path=word/footer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ftr>
</file>

<file path=word/footer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3"/>
          </w:pPr>
        </w:p>
      </w:tc>
      <w:tc>
        <w:tcPr>
          <w:tcW w:w="4880" w:type="dxa"/>
          <w:tcMar>
            <w:top w:w="200" w:type="dxa"/>
          </w:tcMar>
          <w:vAlign w:val="center"/>
        </w:tcPr>
        <w:p>
          <w:pPr>
            <w:pStyle w:val="Normal133"/>
          </w:pPr>
        </w:p>
      </w:tc>
      <w:tc>
        <w:tcPr>
          <w:tcW w:w="2600" w:type="dxa"/>
          <w:tcMar>
            <w:top w:w="200" w:type="dxa"/>
          </w:tcMar>
          <w:vAlign w:val="center"/>
        </w:tcPr>
        <w:p>
          <w:pPr>
            <w:pStyle w:val="Normal133"/>
          </w:pPr>
        </w:p>
      </w:tc>
    </w:tr>
  </w:tbl>
</w:ftr>
</file>

<file path=word/footer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spacing w:before="200"/>
      <w:jc w:val="center"/>
    </w:pPr>
  </w:p>
</w:ftr>
</file>

<file path=word/footer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ftr>
</file>

<file path=word/footer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4"/>
          </w:pPr>
        </w:p>
      </w:tc>
      <w:tc>
        <w:tcPr>
          <w:tcW w:w="4880" w:type="dxa"/>
          <w:tcMar>
            <w:top w:w="200" w:type="dxa"/>
          </w:tcMar>
          <w:vAlign w:val="center"/>
        </w:tcPr>
        <w:p>
          <w:pPr>
            <w:pStyle w:val="Normal134"/>
          </w:pPr>
        </w:p>
      </w:tc>
      <w:tc>
        <w:tcPr>
          <w:tcW w:w="2600" w:type="dxa"/>
          <w:tcMar>
            <w:top w:w="200" w:type="dxa"/>
          </w:tcMar>
          <w:vAlign w:val="center"/>
        </w:tcPr>
        <w:p>
          <w:pPr>
            <w:pStyle w:val="Normal134"/>
          </w:pPr>
        </w:p>
      </w:tc>
    </w:tr>
  </w:tbl>
</w:ftr>
</file>

<file path=word/footer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spacing w:before="200"/>
      <w:jc w:val="center"/>
    </w:pPr>
  </w:p>
</w:ftr>
</file>

<file path=word/footer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ftr>
</file>

<file path=word/footer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5"/>
          </w:pPr>
        </w:p>
      </w:tc>
      <w:tc>
        <w:tcPr>
          <w:tcW w:w="4880" w:type="dxa"/>
          <w:tcMar>
            <w:top w:w="200" w:type="dxa"/>
          </w:tcMar>
          <w:vAlign w:val="center"/>
        </w:tcPr>
        <w:p>
          <w:pPr>
            <w:pStyle w:val="Normal135"/>
          </w:pPr>
        </w:p>
      </w:tc>
      <w:tc>
        <w:tcPr>
          <w:tcW w:w="2600" w:type="dxa"/>
          <w:tcMar>
            <w:top w:w="200" w:type="dxa"/>
          </w:tcMar>
          <w:vAlign w:val="center"/>
        </w:tcPr>
        <w:p>
          <w:pPr>
            <w:pStyle w:val="Normal135"/>
          </w:pPr>
        </w:p>
      </w:tc>
    </w:tr>
  </w:tbl>
</w:ftr>
</file>

<file path=word/footer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spacing w:before="200"/>
      <w:jc w:val="center"/>
    </w:pPr>
  </w:p>
</w:ftr>
</file>

<file path=word/footer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ftr>
</file>

<file path=word/footer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6"/>
          </w:pPr>
        </w:p>
      </w:tc>
      <w:tc>
        <w:tcPr>
          <w:tcW w:w="4880" w:type="dxa"/>
          <w:tcMar>
            <w:top w:w="200" w:type="dxa"/>
          </w:tcMar>
          <w:vAlign w:val="center"/>
        </w:tcPr>
        <w:p>
          <w:pPr>
            <w:pStyle w:val="Normal136"/>
          </w:pPr>
        </w:p>
      </w:tc>
      <w:tc>
        <w:tcPr>
          <w:tcW w:w="2600" w:type="dxa"/>
          <w:tcMar>
            <w:top w:w="200" w:type="dxa"/>
          </w:tcMar>
          <w:vAlign w:val="center"/>
        </w:tcPr>
        <w:p>
          <w:pPr>
            <w:pStyle w:val="Normal136"/>
          </w:pPr>
        </w:p>
      </w:tc>
    </w:tr>
  </w:tbl>
</w:ftr>
</file>

<file path=word/footer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spacing w:before="200"/>
      <w:jc w:val="center"/>
    </w:pPr>
  </w:p>
</w:ftr>
</file>

<file path=word/footer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ftr>
</file>

<file path=word/footer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7"/>
          </w:pPr>
        </w:p>
      </w:tc>
      <w:tc>
        <w:tcPr>
          <w:tcW w:w="4880" w:type="dxa"/>
          <w:tcMar>
            <w:top w:w="200" w:type="dxa"/>
          </w:tcMar>
          <w:vAlign w:val="center"/>
        </w:tcPr>
        <w:p>
          <w:pPr>
            <w:pStyle w:val="Normal137"/>
          </w:pPr>
        </w:p>
      </w:tc>
      <w:tc>
        <w:tcPr>
          <w:tcW w:w="2600" w:type="dxa"/>
          <w:tcMar>
            <w:top w:w="200" w:type="dxa"/>
          </w:tcMar>
          <w:vAlign w:val="center"/>
        </w:tcPr>
        <w:p>
          <w:pPr>
            <w:pStyle w:val="Normal137"/>
          </w:pPr>
        </w:p>
      </w:tc>
    </w:tr>
  </w:tbl>
</w:ftr>
</file>

<file path=word/footer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spacing w:before="200"/>
      <w:jc w:val="center"/>
    </w:pPr>
  </w:p>
</w:ftr>
</file>

<file path=word/footer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ftr>
</file>

<file path=word/footer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8"/>
          </w:pPr>
        </w:p>
      </w:tc>
      <w:tc>
        <w:tcPr>
          <w:tcW w:w="4880" w:type="dxa"/>
          <w:tcMar>
            <w:top w:w="200" w:type="dxa"/>
          </w:tcMar>
          <w:vAlign w:val="center"/>
        </w:tcPr>
        <w:p>
          <w:pPr>
            <w:pStyle w:val="Normal138"/>
          </w:pPr>
        </w:p>
      </w:tc>
      <w:tc>
        <w:tcPr>
          <w:tcW w:w="2600" w:type="dxa"/>
          <w:tcMar>
            <w:top w:w="200" w:type="dxa"/>
          </w:tcMar>
          <w:vAlign w:val="center"/>
        </w:tcPr>
        <w:p>
          <w:pPr>
            <w:pStyle w:val="Normal138"/>
          </w:pPr>
        </w:p>
      </w:tc>
    </w:tr>
  </w:tbl>
</w:ftr>
</file>

<file path=word/footer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spacing w:before="200"/>
      <w:jc w:val="center"/>
    </w:pPr>
  </w:p>
</w:ftr>
</file>

<file path=word/footer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ftr>
</file>

<file path=word/footer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9"/>
          </w:pPr>
        </w:p>
      </w:tc>
      <w:tc>
        <w:tcPr>
          <w:tcW w:w="4880" w:type="dxa"/>
          <w:tcMar>
            <w:top w:w="200" w:type="dxa"/>
          </w:tcMar>
          <w:vAlign w:val="center"/>
        </w:tcPr>
        <w:p>
          <w:pPr>
            <w:pStyle w:val="Normal139"/>
          </w:pPr>
        </w:p>
      </w:tc>
      <w:tc>
        <w:tcPr>
          <w:tcW w:w="2600" w:type="dxa"/>
          <w:tcMar>
            <w:top w:w="200" w:type="dxa"/>
          </w:tcMar>
          <w:vAlign w:val="center"/>
        </w:tcPr>
        <w:p>
          <w:pPr>
            <w:pStyle w:val="Normal139"/>
          </w:pPr>
        </w:p>
      </w:tc>
    </w:tr>
  </w:tbl>
</w:ftr>
</file>

<file path=word/footer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spacing w:before="200"/>
      <w:jc w:val="center"/>
    </w:pPr>
  </w:p>
</w:ftr>
</file>

<file path=word/footer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ftr>
</file>

<file path=word/footer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0"/>
          </w:pPr>
        </w:p>
      </w:tc>
      <w:tc>
        <w:tcPr>
          <w:tcW w:w="4880" w:type="dxa"/>
          <w:tcMar>
            <w:top w:w="200" w:type="dxa"/>
          </w:tcMar>
          <w:vAlign w:val="center"/>
        </w:tcPr>
        <w:p>
          <w:pPr>
            <w:pStyle w:val="Normal140"/>
          </w:pPr>
        </w:p>
      </w:tc>
      <w:tc>
        <w:tcPr>
          <w:tcW w:w="2600" w:type="dxa"/>
          <w:tcMar>
            <w:top w:w="200" w:type="dxa"/>
          </w:tcMar>
          <w:vAlign w:val="center"/>
        </w:tcPr>
        <w:p>
          <w:pPr>
            <w:pStyle w:val="Normal140"/>
          </w:pPr>
        </w:p>
      </w:tc>
    </w:tr>
  </w:tbl>
</w:ftr>
</file>

<file path=word/footer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spacing w:before="200"/>
      <w:jc w:val="center"/>
    </w:pPr>
  </w:p>
</w:ftr>
</file>

<file path=word/footer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ftr>
</file>

<file path=word/footer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1"/>
          </w:pPr>
        </w:p>
      </w:tc>
      <w:tc>
        <w:tcPr>
          <w:tcW w:w="4880" w:type="dxa"/>
          <w:tcMar>
            <w:top w:w="200" w:type="dxa"/>
          </w:tcMar>
          <w:vAlign w:val="center"/>
        </w:tcPr>
        <w:p>
          <w:pPr>
            <w:pStyle w:val="Normal141"/>
          </w:pPr>
        </w:p>
      </w:tc>
      <w:tc>
        <w:tcPr>
          <w:tcW w:w="2600" w:type="dxa"/>
          <w:tcMar>
            <w:top w:w="200" w:type="dxa"/>
          </w:tcMar>
          <w:vAlign w:val="center"/>
        </w:tcPr>
        <w:p>
          <w:pPr>
            <w:pStyle w:val="Normal141"/>
          </w:pPr>
        </w:p>
      </w:tc>
    </w:tr>
  </w:tbl>
</w:ftr>
</file>

<file path=word/footer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spacing w:before="200"/>
      <w:jc w:val="center"/>
    </w:pPr>
  </w:p>
</w:ftr>
</file>

<file path=word/footer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ftr>
</file>

<file path=word/footer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2"/>
          </w:pPr>
        </w:p>
      </w:tc>
      <w:tc>
        <w:tcPr>
          <w:tcW w:w="4880" w:type="dxa"/>
          <w:tcMar>
            <w:top w:w="200" w:type="dxa"/>
          </w:tcMar>
          <w:vAlign w:val="center"/>
        </w:tcPr>
        <w:p>
          <w:pPr>
            <w:pStyle w:val="Normal142"/>
          </w:pPr>
        </w:p>
      </w:tc>
      <w:tc>
        <w:tcPr>
          <w:tcW w:w="2600" w:type="dxa"/>
          <w:tcMar>
            <w:top w:w="200" w:type="dxa"/>
          </w:tcMar>
          <w:vAlign w:val="center"/>
        </w:tcPr>
        <w:p>
          <w:pPr>
            <w:pStyle w:val="Normal142"/>
          </w:pPr>
        </w:p>
      </w:tc>
    </w:tr>
  </w:tbl>
</w:ftr>
</file>

<file path=word/footer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spacing w:before="200"/>
      <w:jc w:val="center"/>
    </w:pPr>
  </w:p>
</w:ftr>
</file>

<file path=word/footer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ftr>
</file>

<file path=word/footer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3"/>
          </w:pPr>
        </w:p>
      </w:tc>
      <w:tc>
        <w:tcPr>
          <w:tcW w:w="4880" w:type="dxa"/>
          <w:tcMar>
            <w:top w:w="200" w:type="dxa"/>
          </w:tcMar>
          <w:vAlign w:val="center"/>
        </w:tcPr>
        <w:p>
          <w:pPr>
            <w:pStyle w:val="Normal143"/>
          </w:pPr>
        </w:p>
      </w:tc>
      <w:tc>
        <w:tcPr>
          <w:tcW w:w="2600" w:type="dxa"/>
          <w:tcMar>
            <w:top w:w="200" w:type="dxa"/>
          </w:tcMar>
          <w:vAlign w:val="center"/>
        </w:tcPr>
        <w:p>
          <w:pPr>
            <w:pStyle w:val="Normal143"/>
          </w:pPr>
        </w:p>
      </w:tc>
    </w:tr>
  </w:tbl>
</w:ftr>
</file>

<file path=word/footer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spacing w:before="200"/>
      <w:jc w:val="center"/>
    </w:pPr>
  </w:p>
</w:ftr>
</file>

<file path=word/footer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ftr>
</file>

<file path=word/footer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4"/>
          </w:pPr>
        </w:p>
      </w:tc>
      <w:tc>
        <w:tcPr>
          <w:tcW w:w="4880" w:type="dxa"/>
          <w:tcMar>
            <w:top w:w="200" w:type="dxa"/>
          </w:tcMar>
          <w:vAlign w:val="center"/>
        </w:tcPr>
        <w:p>
          <w:pPr>
            <w:pStyle w:val="Normal144"/>
          </w:pPr>
        </w:p>
      </w:tc>
      <w:tc>
        <w:tcPr>
          <w:tcW w:w="2600" w:type="dxa"/>
          <w:tcMar>
            <w:top w:w="200" w:type="dxa"/>
          </w:tcMar>
          <w:vAlign w:val="center"/>
        </w:tcPr>
        <w:p>
          <w:pPr>
            <w:pStyle w:val="Normal144"/>
          </w:pPr>
        </w:p>
      </w:tc>
    </w:tr>
  </w:tbl>
</w:ftr>
</file>

<file path=word/footer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spacing w:before="200"/>
      <w:jc w:val="center"/>
    </w:pPr>
  </w:p>
</w:ftr>
</file>

<file path=word/footer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ftr>
</file>

<file path=word/footer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5"/>
          </w:pPr>
        </w:p>
      </w:tc>
      <w:tc>
        <w:tcPr>
          <w:tcW w:w="4880" w:type="dxa"/>
          <w:tcMar>
            <w:top w:w="200" w:type="dxa"/>
          </w:tcMar>
          <w:vAlign w:val="center"/>
        </w:tcPr>
        <w:p>
          <w:pPr>
            <w:pStyle w:val="Normal145"/>
          </w:pPr>
        </w:p>
      </w:tc>
      <w:tc>
        <w:tcPr>
          <w:tcW w:w="2600" w:type="dxa"/>
          <w:tcMar>
            <w:top w:w="200" w:type="dxa"/>
          </w:tcMar>
          <w:vAlign w:val="center"/>
        </w:tcPr>
        <w:p>
          <w:pPr>
            <w:pStyle w:val="Normal145"/>
          </w:pPr>
        </w:p>
      </w:tc>
    </w:tr>
  </w:tbl>
</w:ftr>
</file>

<file path=word/footer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spacing w:before="200"/>
      <w:jc w:val="center"/>
    </w:pPr>
  </w:p>
</w:ftr>
</file>

<file path=word/footer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ftr>
</file>

<file path=word/footer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6"/>
          </w:pPr>
        </w:p>
      </w:tc>
      <w:tc>
        <w:tcPr>
          <w:tcW w:w="4880" w:type="dxa"/>
          <w:tcMar>
            <w:top w:w="200" w:type="dxa"/>
          </w:tcMar>
          <w:vAlign w:val="center"/>
        </w:tcPr>
        <w:p>
          <w:pPr>
            <w:pStyle w:val="Normal146"/>
          </w:pPr>
        </w:p>
      </w:tc>
      <w:tc>
        <w:tcPr>
          <w:tcW w:w="2600" w:type="dxa"/>
          <w:tcMar>
            <w:top w:w="200" w:type="dxa"/>
          </w:tcMar>
          <w:vAlign w:val="center"/>
        </w:tcPr>
        <w:p>
          <w:pPr>
            <w:pStyle w:val="Normal146"/>
          </w:pPr>
        </w:p>
      </w:tc>
    </w:tr>
  </w:tbl>
</w:ftr>
</file>

<file path=word/footer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spacing w:before="200"/>
      <w:jc w:val="center"/>
    </w:pPr>
  </w:p>
</w:ftr>
</file>

<file path=word/footer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ftr>
</file>

<file path=word/footer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7"/>
          </w:pPr>
        </w:p>
      </w:tc>
      <w:tc>
        <w:tcPr>
          <w:tcW w:w="4880" w:type="dxa"/>
          <w:tcMar>
            <w:top w:w="200" w:type="dxa"/>
          </w:tcMar>
          <w:vAlign w:val="center"/>
        </w:tcPr>
        <w:p>
          <w:pPr>
            <w:pStyle w:val="Normal147"/>
          </w:pPr>
        </w:p>
      </w:tc>
      <w:tc>
        <w:tcPr>
          <w:tcW w:w="2600" w:type="dxa"/>
          <w:tcMar>
            <w:top w:w="200" w:type="dxa"/>
          </w:tcMar>
          <w:vAlign w:val="center"/>
        </w:tcPr>
        <w:p>
          <w:pPr>
            <w:pStyle w:val="Normal147"/>
          </w:pPr>
        </w:p>
      </w:tc>
    </w:tr>
  </w:tbl>
</w:ftr>
</file>

<file path=word/footer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spacing w:before="200"/>
      <w:jc w:val="center"/>
    </w:pPr>
  </w:p>
</w:ftr>
</file>

<file path=word/footer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ftr>
</file>

<file path=word/footer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8"/>
          </w:pPr>
        </w:p>
      </w:tc>
      <w:tc>
        <w:tcPr>
          <w:tcW w:w="4880" w:type="dxa"/>
          <w:tcMar>
            <w:top w:w="200" w:type="dxa"/>
          </w:tcMar>
          <w:vAlign w:val="center"/>
        </w:tcPr>
        <w:p>
          <w:pPr>
            <w:pStyle w:val="Normal148"/>
          </w:pPr>
        </w:p>
      </w:tc>
      <w:tc>
        <w:tcPr>
          <w:tcW w:w="2600" w:type="dxa"/>
          <w:tcMar>
            <w:top w:w="200" w:type="dxa"/>
          </w:tcMar>
          <w:vAlign w:val="center"/>
        </w:tcPr>
        <w:p>
          <w:pPr>
            <w:pStyle w:val="Normal148"/>
          </w:pPr>
        </w:p>
      </w:tc>
    </w:tr>
  </w:tbl>
</w:ftr>
</file>

<file path=word/footer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spacing w:before="200"/>
      <w:jc w:val="center"/>
    </w:pPr>
  </w:p>
</w:ftr>
</file>

<file path=word/footer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ftr>
</file>

<file path=word/footer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9"/>
          </w:pPr>
        </w:p>
      </w:tc>
      <w:tc>
        <w:tcPr>
          <w:tcW w:w="4880" w:type="dxa"/>
          <w:tcMar>
            <w:top w:w="200" w:type="dxa"/>
          </w:tcMar>
          <w:vAlign w:val="center"/>
        </w:tcPr>
        <w:p>
          <w:pPr>
            <w:pStyle w:val="Normal149"/>
          </w:pPr>
        </w:p>
      </w:tc>
      <w:tc>
        <w:tcPr>
          <w:tcW w:w="2600" w:type="dxa"/>
          <w:tcMar>
            <w:top w:w="200" w:type="dxa"/>
          </w:tcMar>
          <w:vAlign w:val="center"/>
        </w:tcPr>
        <w:p>
          <w:pPr>
            <w:pStyle w:val="Normal149"/>
          </w:pPr>
        </w:p>
      </w:tc>
    </w:tr>
  </w:tbl>
</w:ftr>
</file>

<file path=word/footer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spacing w:before="200"/>
      <w:jc w:val="center"/>
    </w:pPr>
  </w:p>
</w:ftr>
</file>

<file path=word/footer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ftr>
</file>

<file path=word/footer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0"/>
          </w:pPr>
        </w:p>
      </w:tc>
      <w:tc>
        <w:tcPr>
          <w:tcW w:w="4880" w:type="dxa"/>
          <w:tcMar>
            <w:top w:w="200" w:type="dxa"/>
          </w:tcMar>
          <w:vAlign w:val="center"/>
        </w:tcPr>
        <w:p>
          <w:pPr>
            <w:pStyle w:val="Normal150"/>
          </w:pPr>
        </w:p>
      </w:tc>
      <w:tc>
        <w:tcPr>
          <w:tcW w:w="2600" w:type="dxa"/>
          <w:tcMar>
            <w:top w:w="200" w:type="dxa"/>
          </w:tcMar>
          <w:vAlign w:val="center"/>
        </w:tcPr>
        <w:p>
          <w:pPr>
            <w:pStyle w:val="Normal150"/>
          </w:pPr>
        </w:p>
      </w:tc>
    </w:tr>
  </w:tbl>
</w:ftr>
</file>

<file path=word/footer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
            <w:spacing w:before="60" w:after="200"/>
            <w:jc w:val="center"/>
          </w:pPr>
          <w:r>
            <w:rPr>
              <w:rFonts w:ascii="arial" w:eastAsia="arial" w:hAnsi="arial" w:cs="arial"/>
              <w:sz w:val="20"/>
            </w:rPr>
            <w:t>Trump is killing Nancy Pelosi's stock gains</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
            <w:spacing w:before="60" w:after="200"/>
            <w:jc w:val="center"/>
          </w:pPr>
          <w:r>
            <w:rPr>
              <w:rFonts w:ascii="arial" w:eastAsia="arial" w:hAnsi="arial" w:cs="arial"/>
              <w:sz w:val="20"/>
            </w:rPr>
            <w:t>The 1 Stock Both Nancy Pelosi and Marjorie Taylor Greene Bought This Year</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
            <w:spacing w:before="60" w:after="200"/>
            <w:jc w:val="center"/>
          </w:pPr>
          <w:r>
            <w:rPr>
              <w:rFonts w:ascii="arial" w:eastAsia="arial" w:hAnsi="arial" w:cs="arial"/>
              <w:sz w:val="20"/>
            </w:rPr>
            <w:t>White House Approvingly Cites Nancy Pelosi Quote As a Way to Defend Trump's Tariffs</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
            <w:spacing w:before="60" w:after="200"/>
            <w:jc w:val="center"/>
          </w:pPr>
          <w:r>
            <w:rPr>
              <w:rFonts w:ascii="arial" w:eastAsia="arial" w:hAnsi="arial" w:cs="arial"/>
              <w:sz w:val="20"/>
            </w:rPr>
            <w:t>8 Top Nancy Pelosi Stocks to Buy - Correction Appended</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
            <w:spacing w:before="60" w:after="200"/>
            <w:jc w:val="center"/>
          </w:pPr>
          <w:r>
            <w:rPr>
              <w:rFonts w:ascii="arial" w:eastAsia="arial" w:hAnsi="arial" w:cs="arial"/>
              <w:sz w:val="20"/>
            </w:rPr>
            <w:t>Nancy Pelosi Gets a Surprising New Primary Challenger</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
            <w:spacing w:before="60" w:after="200"/>
            <w:jc w:val="center"/>
          </w:pPr>
          <w:r>
            <w:rPr>
              <w:rFonts w:ascii="arial" w:eastAsia="arial" w:hAnsi="arial" w:cs="arial"/>
              <w:sz w:val="20"/>
            </w:rPr>
            <w:t>Nancy Pelosi just updated her stock portfolio</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
            <w:spacing w:before="60" w:after="200"/>
            <w:jc w:val="center"/>
          </w:pPr>
          <w:r>
            <w:rPr>
              <w:rFonts w:ascii="arial" w:eastAsia="arial" w:hAnsi="arial" w:cs="arial"/>
              <w:sz w:val="20"/>
            </w:rPr>
            <w:t>Nancy Pelosi's Reaction to Trump's Congress Speech Goes Viral</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
            <w:spacing w:before="60" w:after="200"/>
            <w:jc w:val="center"/>
          </w:pPr>
          <w:r>
            <w:rPr>
              <w:rFonts w:ascii="arial" w:eastAsia="arial" w:hAnsi="arial" w:cs="arial"/>
              <w:sz w:val="20"/>
            </w:rPr>
            <w:t>Nancy Pelosi Down Millions in Trump Tariffs Market Plunge - Report</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
            <w:spacing w:before="60" w:after="200"/>
            <w:jc w:val="center"/>
          </w:pPr>
          <w:r>
            <w:rPr>
              <w:rFonts w:ascii="arial" w:eastAsia="arial" w:hAnsi="arial" w:cs="arial"/>
              <w:sz w:val="20"/>
            </w:rPr>
            <w:t>Nancy Pelosi's latest stock purchase crashes</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
            <w:spacing w:before="60" w:after="200"/>
            <w:jc w:val="center"/>
          </w:pPr>
          <w:r>
            <w:rPr>
              <w:rFonts w:ascii="arial" w:eastAsia="arial" w:hAnsi="arial" w:cs="arial"/>
              <w:sz w:val="20"/>
            </w:rPr>
            <w:t>Carter introduces bill authorizing President Trump to sell wasteful Speaker Nancy Pelosi Federal Building</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
            <w:spacing w:before="60" w:after="200"/>
            <w:jc w:val="center"/>
          </w:pPr>
          <w:r>
            <w:rPr>
              <w:rFonts w:ascii="arial" w:eastAsia="arial" w:hAnsi="arial" w:cs="arial"/>
              <w:sz w:val="20"/>
            </w:rPr>
            <w:t>8 Top Nancy Pelosi Stocks to Buy</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
            <w:spacing w:before="60" w:after="200"/>
            <w:jc w:val="center"/>
          </w:pPr>
          <w:r>
            <w:rPr>
              <w:rFonts w:ascii="arial" w:eastAsia="arial" w:hAnsi="arial" w:cs="arial"/>
              <w:sz w:val="20"/>
            </w:rPr>
            <w:t>Karoline Leavitt throws Nancy Pelosi's words back in her face as she blasts Trump's China tariffs</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
            <w:spacing w:before="60" w:after="200"/>
            <w:jc w:val="center"/>
          </w:pPr>
          <w:r>
            <w:rPr>
              <w:rFonts w:ascii="arial" w:eastAsia="arial" w:hAnsi="arial" w:cs="arial"/>
              <w:sz w:val="20"/>
            </w:rPr>
            <w:t>Here's the only Nancy Pelosi stock pick for 2025 in profit</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
            <w:spacing w:before="60" w:after="200"/>
            <w:jc w:val="center"/>
          </w:pPr>
          <w:r>
            <w:rPr>
              <w:rFonts w:ascii="arial" w:eastAsia="arial" w:hAnsi="arial" w:cs="arial"/>
              <w:sz w:val="20"/>
            </w:rPr>
            <w:t>Nancy Pelosi in hospital with injury</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
            <w:spacing w:before="60" w:after="200"/>
            <w:jc w:val="center"/>
          </w:pPr>
          <w:r>
            <w:rPr>
              <w:rFonts w:ascii="arial" w:eastAsia="arial" w:hAnsi="arial" w:cs="arial"/>
              <w:sz w:val="20"/>
            </w:rPr>
            <w:t>Nancy Pelosi hospitalized in Luxembourg after fall from stairs</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
            <w:spacing w:before="60" w:after="200"/>
            <w:jc w:val="center"/>
          </w:pPr>
          <w:r>
            <w:rPr>
              <w:rFonts w:ascii="arial" w:eastAsia="arial" w:hAnsi="arial" w:cs="arial"/>
              <w:sz w:val="20"/>
            </w:rPr>
            <w:t>Nancy Pelosi appears at Scranton ‘Hands Off!’ rally</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
            <w:spacing w:before="60" w:after="200"/>
            <w:jc w:val="center"/>
          </w:pPr>
          <w:r>
            <w:rPr>
              <w:rFonts w:ascii="arial" w:eastAsia="arial" w:hAnsi="arial" w:cs="arial"/>
              <w:sz w:val="20"/>
            </w:rPr>
            <w:t>Nancy Pelosi's reaction to Trump's Congress address sparks social media frenzy; watch viral video</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
            <w:spacing w:before="60" w:after="200"/>
            <w:jc w:val="center"/>
          </w:pPr>
          <w:r>
            <w:rPr>
              <w:rFonts w:ascii="arial" w:eastAsia="arial" w:hAnsi="arial" w:cs="arial"/>
              <w:sz w:val="20"/>
            </w:rPr>
            <w:t>Nancy Pelosi hospitalized after injury in Luxembourg</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
            <w:spacing w:before="60" w:after="200"/>
            <w:jc w:val="center"/>
          </w:pPr>
          <w:r>
            <w:rPr>
              <w:rFonts w:ascii="arial" w:eastAsia="arial" w:hAnsi="arial" w:cs="arial"/>
              <w:sz w:val="20"/>
            </w:rPr>
            <w:t>Nancy Pelosi hospitalised after getting injured during Luxembourg visit</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
            <w:spacing w:before="60" w:after="200"/>
            <w:jc w:val="center"/>
          </w:pPr>
          <w:r>
            <w:rPr>
              <w:rFonts w:ascii="arial" w:eastAsia="arial" w:hAnsi="arial" w:cs="arial"/>
              <w:sz w:val="20"/>
            </w:rPr>
            <w:t>Nancy Pelosi faces primary challenge from former AOC aide</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
            <w:spacing w:before="60" w:after="200"/>
            <w:jc w:val="center"/>
          </w:pPr>
          <w:r>
            <w:rPr>
              <w:rFonts w:ascii="arial" w:eastAsia="arial" w:hAnsi="arial" w:cs="arial"/>
              <w:sz w:val="20"/>
            </w:rPr>
            <w:t>Nancy Pelosi hospitalized after injury during Europe trip</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
            <w:spacing w:before="60" w:after="200"/>
            <w:jc w:val="center"/>
          </w:pPr>
          <w:r>
            <w:rPr>
              <w:rFonts w:ascii="arial" w:eastAsia="arial" w:hAnsi="arial" w:cs="arial"/>
              <w:sz w:val="20"/>
            </w:rPr>
            <w:t>8 Top Nancy Pelosi Stocks to Buy - Correction Appended</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
            <w:spacing w:before="60" w:after="200"/>
            <w:jc w:val="center"/>
          </w:pPr>
          <w:r>
            <w:rPr>
              <w:rFonts w:ascii="arial" w:eastAsia="arial" w:hAnsi="arial" w:cs="arial"/>
              <w:sz w:val="20"/>
            </w:rPr>
            <w:t>How Nancy Pelosi's Stocks Have Performed Under Donald Trump</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
            <w:spacing w:before="60" w:after="200"/>
            <w:jc w:val="center"/>
          </w:pPr>
          <w:r>
            <w:rPr>
              <w:rFonts w:ascii="arial" w:eastAsia="arial" w:hAnsi="arial" w:cs="arial"/>
              <w:sz w:val="20"/>
            </w:rPr>
            <w:t>Nancy Pelosi Is Betting Big on These 3 AI Stocks</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
            <w:spacing w:before="60" w:after="200"/>
            <w:jc w:val="center"/>
          </w:pPr>
          <w:r>
            <w:rPr>
              <w:rFonts w:ascii="arial" w:eastAsia="arial" w:hAnsi="arial" w:cs="arial"/>
              <w:sz w:val="20"/>
            </w:rPr>
            <w:t>Nancy Pelosi plans to skip Donald Trump's inauguration</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
            <w:spacing w:before="60" w:after="200"/>
            <w:jc w:val="center"/>
          </w:pPr>
          <w:r>
            <w:rPr>
              <w:rFonts w:ascii="arial" w:eastAsia="arial" w:hAnsi="arial" w:cs="arial"/>
              <w:sz w:val="20"/>
            </w:rPr>
            <w:t>Here's how much Nancy Pelosi has missed out on selling this AI stock early</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
            <w:spacing w:before="60" w:after="200"/>
            <w:jc w:val="center"/>
          </w:pPr>
          <w:r>
            <w:rPr>
              <w:rFonts w:ascii="arial" w:eastAsia="arial" w:hAnsi="arial" w:cs="arial"/>
              <w:sz w:val="20"/>
            </w:rPr>
            <w:t>Trump Planning To 'Sell' Nancy Pelosi's Federal Building In San Francisco: Report</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
            <w:spacing w:before="60" w:after="200"/>
            <w:jc w:val="center"/>
          </w:pPr>
          <w:r>
            <w:rPr>
              <w:rFonts w:ascii="arial" w:eastAsia="arial" w:hAnsi="arial" w:cs="arial"/>
              <w:sz w:val="20"/>
            </w:rPr>
            <w:t>Joe Biden most consequential president in US history - Nancy Pelosi</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
            <w:spacing w:before="60" w:after="200"/>
            <w:jc w:val="center"/>
          </w:pPr>
          <w:r>
            <w:rPr>
              <w:rFonts w:ascii="arial" w:eastAsia="arial" w:hAnsi="arial" w:cs="arial"/>
              <w:sz w:val="20"/>
            </w:rPr>
            <w:t>Nancy Pelosi's daughter calls Jill Biden 'Lady MacBiden': 'I’d put on my big girl pants'</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
            <w:spacing w:before="60" w:after="200"/>
            <w:jc w:val="center"/>
          </w:pPr>
          <w:r>
            <w:rPr>
              <w:rFonts w:ascii="arial" w:eastAsia="arial" w:hAnsi="arial" w:cs="arial"/>
              <w:sz w:val="20"/>
            </w:rPr>
            <w:t>How Nancy Pelosi Would Be Impacted by Congressional Stock Trading Ban</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
            <w:spacing w:before="60" w:after="200"/>
            <w:jc w:val="center"/>
          </w:pPr>
          <w:r>
            <w:rPr>
              <w:rFonts w:ascii="arial" w:eastAsia="arial" w:hAnsi="arial" w:cs="arial"/>
              <w:sz w:val="20"/>
            </w:rPr>
            <w:t>Nancy Pelosi Is Skipping Trump’s Inauguration</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
            <w:spacing w:before="60" w:after="200"/>
            <w:jc w:val="center"/>
          </w:pPr>
          <w:r>
            <w:rPr>
              <w:rFonts w:ascii="arial" w:eastAsia="arial" w:hAnsi="arial" w:cs="arial"/>
              <w:sz w:val="20"/>
            </w:rPr>
            <w:t>Nancy Pelosi absent at Donald Trump's inauguration: these are the reasons</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
            <w:spacing w:before="60" w:after="200"/>
            <w:jc w:val="center"/>
          </w:pPr>
          <w:r>
            <w:rPr>
              <w:rFonts w:ascii="arial" w:eastAsia="arial" w:hAnsi="arial" w:cs="arial"/>
              <w:sz w:val="20"/>
            </w:rPr>
            <w:t>JUST IN: Nancy Pelosi Hospitalized After Injury During WWII Memorial Trip</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
            <w:spacing w:before="60" w:after="200"/>
            <w:jc w:val="center"/>
          </w:pPr>
          <w:r>
            <w:rPr>
              <w:rFonts w:ascii="arial" w:eastAsia="arial" w:hAnsi="arial" w:cs="arial"/>
              <w:sz w:val="20"/>
            </w:rPr>
            <w:t>This Nancy Pelosi stock bet is on fire—and Wall Street is taking notice</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
            <w:spacing w:before="60" w:after="200"/>
            <w:jc w:val="center"/>
          </w:pPr>
          <w:r>
            <w:rPr>
              <w:rFonts w:ascii="arial" w:eastAsia="arial" w:hAnsi="arial" w:cs="arial"/>
              <w:sz w:val="20"/>
            </w:rPr>
            <w:t>Nancy Pelosi's daughter goes scorched earth on Jill 'Lady McBiden' in the bitter feud between Nancy Pelosi and Joe Biden</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
            <w:spacing w:before="60" w:after="200"/>
            <w:jc w:val="center"/>
          </w:pPr>
          <w:r>
            <w:rPr>
              <w:rFonts w:ascii="arial" w:eastAsia="arial" w:hAnsi="arial" w:cs="arial"/>
              <w:sz w:val="20"/>
            </w:rPr>
            <w:t>Nancy Pelosi admitted to a Luxembourg hospital after suffering an "injury"</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
            <w:spacing w:before="60" w:after="200"/>
            <w:jc w:val="center"/>
          </w:pPr>
          <w:r>
            <w:rPr>
              <w:rFonts w:ascii="arial" w:eastAsia="arial" w:hAnsi="arial" w:cs="arial"/>
              <w:sz w:val="20"/>
            </w:rPr>
            <w:t>Nancy Pelosi Suffers Fall in Luxembourg , Undergoes 'Successful' Hip Replacement Surgery</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
            <w:spacing w:before="60" w:after="200"/>
            <w:jc w:val="center"/>
          </w:pPr>
          <w:r>
            <w:rPr>
              <w:rFonts w:ascii="arial" w:eastAsia="arial" w:hAnsi="arial" w:cs="arial"/>
              <w:sz w:val="20"/>
            </w:rPr>
            <w:t>Nancy Pelosi underwent 'successful' hip replacement surgery after sustaining injury</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
            <w:spacing w:before="60" w:after="200"/>
            <w:jc w:val="center"/>
          </w:pPr>
          <w:r>
            <w:rPr>
              <w:rFonts w:ascii="arial" w:eastAsia="arial" w:hAnsi="arial" w:cs="arial"/>
              <w:sz w:val="20"/>
            </w:rPr>
            <w:t>Pelosi Spokesperson Statement Rep. Nancy Pelosi (D- CA ) News Release</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
            <w:spacing w:before="60" w:after="200"/>
            <w:jc w:val="center"/>
          </w:pPr>
          <w:r>
            <w:rPr>
              <w:rFonts w:ascii="arial" w:eastAsia="arial" w:hAnsi="arial" w:cs="arial"/>
              <w:sz w:val="20"/>
            </w:rPr>
            <w:t>Nancy Pelosi announces major surgery after fall in Luxembourg</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
            <w:spacing w:before="60" w:after="200"/>
            <w:jc w:val="center"/>
          </w:pPr>
          <w:r>
            <w:rPr>
              <w:rFonts w:ascii="arial" w:eastAsia="arial" w:hAnsi="arial" w:cs="arial"/>
              <w:sz w:val="20"/>
            </w:rPr>
            <w:t>Nancy Pelosi in hospital after injury during Europe trip</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
            <w:spacing w:before="60" w:after="200"/>
            <w:jc w:val="center"/>
          </w:pPr>
          <w:r>
            <w:rPr>
              <w:rFonts w:ascii="arial" w:eastAsia="arial" w:hAnsi="arial" w:cs="arial"/>
              <w:sz w:val="20"/>
            </w:rPr>
            <w:t>Nancy Pelosi Expertly Drags Chuck Schumer for His Cowardice</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
            <w:spacing w:before="60" w:after="200"/>
            <w:jc w:val="center"/>
          </w:pPr>
          <w:r>
            <w:rPr>
              <w:rFonts w:ascii="arial" w:eastAsia="arial" w:hAnsi="arial" w:cs="arial"/>
              <w:sz w:val="20"/>
            </w:rPr>
            <w:t>Pelosi Announces Medicaid Advocate Elena Hung as Guest for Joint Address Rep. Nancy Pelosi (D- CA ) News Release</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
            <w:spacing w:before="60" w:after="200"/>
            <w:jc w:val="center"/>
          </w:pPr>
          <w:r>
            <w:rPr>
              <w:rFonts w:ascii="arial" w:eastAsia="arial" w:hAnsi="arial" w:cs="arial"/>
              <w:sz w:val="20"/>
            </w:rPr>
            <w:t>Pelosi Statement on President Trump's Senseless Tariffs; Rep. Nancy Pelosi (D-CA) News Release</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
            <w:spacing w:before="60" w:after="200"/>
            <w:jc w:val="center"/>
          </w:pPr>
          <w:r>
            <w:rPr>
              <w:rFonts w:ascii="arial" w:eastAsia="arial" w:hAnsi="arial" w:cs="arial"/>
              <w:sz w:val="20"/>
            </w:rPr>
            <w:t>Nancy Pelosi bets this unprofitable AI stock will surge</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
            <w:spacing w:before="60" w:after="200"/>
            <w:jc w:val="center"/>
          </w:pPr>
          <w:r>
            <w:rPr>
              <w:rFonts w:ascii="arial" w:eastAsia="arial" w:hAnsi="arial" w:cs="arial"/>
              <w:sz w:val="20"/>
            </w:rPr>
            <w:t>US: Ex-Speaker, Nancy Pelosi undergoes emergency hip-replacement surgery</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
            <w:spacing w:before="60" w:after="200"/>
            <w:jc w:val="center"/>
          </w:pPr>
          <w:r>
            <w:rPr>
              <w:rFonts w:ascii="arial" w:eastAsia="arial" w:hAnsi="arial" w:cs="arial"/>
              <w:sz w:val="20"/>
            </w:rPr>
            <w:t>AOC's Ex-Chief of Staff Says He'll Try To Oust 'Paralyzed and Unprepared' Nancy Pelosi</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
            <w:spacing w:before="60" w:after="200"/>
            <w:jc w:val="center"/>
          </w:pPr>
          <w:r>
            <w:rPr>
              <w:rFonts w:ascii="arial" w:eastAsia="arial" w:hAnsi="arial" w:cs="arial"/>
              <w:sz w:val="20"/>
            </w:rPr>
            <w:t>8 Top Nancy Pelosi Stocks to Buy</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
            <w:spacing w:before="60" w:after="200"/>
            <w:jc w:val="center"/>
          </w:pPr>
          <w:r>
            <w:rPr>
              <w:rFonts w:ascii="arial" w:eastAsia="arial" w:hAnsi="arial" w:cs="arial"/>
              <w:sz w:val="20"/>
            </w:rPr>
            <w:t>REP NANCY PELOSI INJURED IN FALL HOSPITALIZED DURING TRIP TO LUXEMBOURG</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0"/>
            <w:spacing w:before="60" w:after="200"/>
            <w:jc w:val="center"/>
          </w:pPr>
          <w:r>
            <w:rPr>
              <w:rFonts w:ascii="arial" w:eastAsia="arial" w:hAnsi="arial" w:cs="arial"/>
              <w:sz w:val="20"/>
            </w:rPr>
            <w:t>'We Need Something New': Why a Democrat Is Primarying Nancy Pelosi</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1"/>
            <w:spacing w:before="60" w:after="200"/>
            <w:jc w:val="center"/>
          </w:pPr>
          <w:r>
            <w:rPr>
              <w:rFonts w:ascii="arial" w:eastAsia="arial" w:hAnsi="arial" w:cs="arial"/>
              <w:sz w:val="20"/>
            </w:rPr>
            <w:t>Trump Admin's War On Federal Bureaucracy Threatens Nancy Pelosi's 'Local Legacy' In San Francisco</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2"/>
            <w:spacing w:before="60" w:after="200"/>
            <w:jc w:val="center"/>
          </w:pPr>
          <w:r>
            <w:rPr>
              <w:rFonts w:ascii="arial" w:eastAsia="arial" w:hAnsi="arial" w:cs="arial"/>
              <w:sz w:val="20"/>
            </w:rPr>
            <w:t>Nancy Pelosi's daughter claps back at Jill Biden, tells her to worry about 'her husband's legacy'</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3"/>
            <w:spacing w:before="60" w:after="200"/>
            <w:jc w:val="center"/>
          </w:pPr>
          <w:r>
            <w:rPr>
              <w:rFonts w:ascii="arial" w:eastAsia="arial" w:hAnsi="arial" w:cs="arial"/>
              <w:sz w:val="20"/>
            </w:rPr>
            <w:t>Nancy Pelosi's husband's attacker jailed for life</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4"/>
            <w:spacing w:before="60" w:after="200"/>
            <w:jc w:val="center"/>
          </w:pPr>
          <w:r>
            <w:rPr>
              <w:rFonts w:ascii="arial" w:eastAsia="arial" w:hAnsi="arial" w:cs="arial"/>
              <w:sz w:val="20"/>
            </w:rPr>
            <w:t>Nancy Pelosi's Staff Issue Health Update After Hospitalization</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5"/>
            <w:spacing w:before="60" w:after="200"/>
            <w:jc w:val="center"/>
          </w:pPr>
          <w:r>
            <w:rPr>
              <w:rFonts w:ascii="arial" w:eastAsia="arial" w:hAnsi="arial" w:cs="arial"/>
              <w:sz w:val="20"/>
            </w:rPr>
            <w:t>Nancy Pelosi Takes Dig at Chuck Schumer: 'I Myself Don't Give Away Anything for Nothing'</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6"/>
            <w:spacing w:before="60" w:after="200"/>
            <w:jc w:val="center"/>
          </w:pPr>
          <w:r>
            <w:rPr>
              <w:rFonts w:ascii="arial" w:eastAsia="arial" w:hAnsi="arial" w:cs="arial"/>
              <w:sz w:val="20"/>
            </w:rPr>
            <w:t>Nancy Pelosi hospitalised after hip injury during Luxembourg trip</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7"/>
            <w:spacing w:before="60" w:after="200"/>
            <w:jc w:val="center"/>
          </w:pPr>
          <w:r>
            <w:rPr>
              <w:rFonts w:ascii="arial" w:eastAsia="arial" w:hAnsi="arial" w:cs="arial"/>
              <w:sz w:val="20"/>
            </w:rPr>
            <w:t>Nancy Pelosi Hospitalized in Luxembourg After Injury From Fall</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8"/>
            <w:spacing w:before="60" w:after="200"/>
            <w:jc w:val="center"/>
          </w:pPr>
          <w:r>
            <w:rPr>
              <w:rFonts w:ascii="arial" w:eastAsia="arial" w:hAnsi="arial" w:cs="arial"/>
              <w:sz w:val="20"/>
            </w:rPr>
            <w:t>Nancy Pelosi stays mum on potential retirment</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9"/>
            <w:spacing w:before="60" w:after="200"/>
            <w:jc w:val="center"/>
          </w:pPr>
          <w:r>
            <w:rPr>
              <w:rFonts w:ascii="arial" w:eastAsia="arial" w:hAnsi="arial" w:cs="arial"/>
              <w:sz w:val="20"/>
            </w:rPr>
            <w:t>Should you follow Nancy Pelosi's stock moves?</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0"/>
            <w:spacing w:before="60" w:after="200"/>
            <w:jc w:val="center"/>
          </w:pPr>
          <w:r>
            <w:rPr>
              <w:rFonts w:ascii="arial" w:eastAsia="arial" w:hAnsi="arial" w:cs="arial"/>
              <w:sz w:val="20"/>
            </w:rPr>
            <w:t>Jill Biden Compared to 'Lady Macbeth' As Feud with Nancy Pelosi Intensifies</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1"/>
            <w:spacing w:before="60" w:after="200"/>
            <w:jc w:val="center"/>
          </w:pPr>
          <w:r>
            <w:rPr>
              <w:rFonts w:ascii="arial" w:eastAsia="arial" w:hAnsi="arial" w:cs="arial"/>
              <w:sz w:val="20"/>
            </w:rPr>
            <w:t>Cathie Wood just bought the dip on this Nancy Pelosi stock; Should you follow suit?</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2"/>
            <w:spacing w:before="60" w:after="200"/>
            <w:jc w:val="center"/>
          </w:pPr>
          <w:r>
            <w:rPr>
              <w:rFonts w:ascii="arial" w:eastAsia="arial" w:hAnsi="arial" w:cs="arial"/>
              <w:sz w:val="20"/>
            </w:rPr>
            <w:t>Details on Nancy Pelosi's Big Bet on Tempus AI (TEM)</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3"/>
            <w:spacing w:before="60" w:after="200"/>
            <w:jc w:val="center"/>
          </w:pPr>
          <w:r>
            <w:rPr>
              <w:rFonts w:ascii="arial" w:eastAsia="arial" w:hAnsi="arial" w:cs="arial"/>
              <w:sz w:val="20"/>
            </w:rPr>
            <w:t>Nancy Pelosi loses eye-popping millions in just three days thanks to Trump's tariffs</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4"/>
            <w:spacing w:before="60" w:after="200"/>
            <w:jc w:val="center"/>
          </w:pPr>
          <w:r>
            <w:rPr>
              <w:rFonts w:ascii="arial" w:eastAsia="arial" w:hAnsi="arial" w:cs="arial"/>
              <w:sz w:val="20"/>
            </w:rPr>
            <w:t>Nancy Pelosi Sets Her Sights on Chuck Schumer After Shutdown Surrender</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5"/>
            <w:spacing w:before="60" w:after="200"/>
            <w:jc w:val="center"/>
          </w:pPr>
          <w:r>
            <w:rPr>
              <w:rFonts w:ascii="arial" w:eastAsia="arial" w:hAnsi="arial" w:cs="arial"/>
              <w:sz w:val="20"/>
            </w:rPr>
            <w:t>Nancy Pelosi secretly urged Joe Biden not to debate Donald Trump: New Book</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6"/>
            <w:spacing w:before="60" w:after="200"/>
            <w:jc w:val="center"/>
          </w:pPr>
          <w:r>
            <w:rPr>
              <w:rFonts w:ascii="arial" w:eastAsia="arial" w:hAnsi="arial" w:cs="arial"/>
              <w:sz w:val="20"/>
            </w:rPr>
            <w:t>Former AOC Chief of Staff Announces Run for Nancy Pelosi's House Seat</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7"/>
            <w:spacing w:before="60" w:after="200"/>
            <w:jc w:val="center"/>
          </w:pPr>
          <w:r>
            <w:rPr>
              <w:rFonts w:ascii="arial" w:eastAsia="arial" w:hAnsi="arial" w:cs="arial"/>
              <w:sz w:val="20"/>
            </w:rPr>
            <w:t>NVIDIA (NASDAQ:NVDA) Shares Unloaded Rep. Nancy Pelosi</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8"/>
            <w:spacing w:before="60" w:after="200"/>
            <w:jc w:val="center"/>
          </w:pPr>
          <w:r>
            <w:rPr>
              <w:rFonts w:ascii="arial" w:eastAsia="arial" w:hAnsi="arial" w:cs="arial"/>
              <w:sz w:val="20"/>
            </w:rPr>
            <w:t>REP. NANCY PELOSI (D-CALIF.), FORMER SPEAKER OF THE HOUSE OF REPRESENTATIVES, IS INTERVIEWED ON FACE THE NATION</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9"/>
            <w:spacing w:before="60" w:after="200"/>
            <w:jc w:val="center"/>
          </w:pPr>
          <w:r>
            <w:rPr>
              <w:rFonts w:ascii="arial" w:eastAsia="arial" w:hAnsi="arial" w:cs="arial"/>
              <w:sz w:val="20"/>
            </w:rPr>
            <w:t>'I love this guy': Trump's response to tariff question mentioning Schumer, Nancy Pelosi goes viral amid insider trading row</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0"/>
            <w:spacing w:before="60" w:after="200"/>
            <w:jc w:val="center"/>
          </w:pPr>
          <w:r>
            <w:rPr>
              <w:rFonts w:ascii="arial" w:eastAsia="arial" w:hAnsi="arial" w:cs="arial"/>
              <w:sz w:val="20"/>
            </w:rPr>
            <w:t>Apple (NASDAQ:AAPL) Stock Unloaded Rep. Nancy Pelosi</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1"/>
            <w:spacing w:before="60" w:after="200"/>
            <w:jc w:val="center"/>
          </w:pPr>
          <w:r>
            <w:rPr>
              <w:rFonts w:ascii="arial" w:eastAsia="arial" w:hAnsi="arial" w:cs="arial"/>
              <w:sz w:val="20"/>
            </w:rPr>
            <w:t>NVIDIA (NASDAQ:NVDA) Shares Unloaded Rep. Nancy Pelosi</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2"/>
            <w:spacing w:before="60" w:after="200"/>
            <w:jc w:val="center"/>
          </w:pPr>
          <w:r>
            <w:rPr>
              <w:rFonts w:ascii="arial" w:eastAsia="arial" w:hAnsi="arial" w:cs="arial"/>
              <w:sz w:val="20"/>
            </w:rPr>
            <w:t>Pelosi Joins House Democrats in Introducing Bill to Raise the Minimum Wage Rep. Nancy Pelosi (D- CA ) News Release</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3"/>
            <w:spacing w:before="60" w:after="200"/>
            <w:jc w:val="center"/>
          </w:pPr>
          <w:r>
            <w:rPr>
              <w:rFonts w:ascii="arial" w:eastAsia="arial" w:hAnsi="arial" w:cs="arial"/>
              <w:sz w:val="20"/>
            </w:rPr>
            <w:t>Nancy Pelosi files new AI stock trades ahead of President Trump's inauguration</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4"/>
            <w:spacing w:before="60" w:after="200"/>
            <w:jc w:val="center"/>
          </w:pPr>
          <w:r>
            <w:rPr>
              <w:rFonts w:ascii="arial" w:eastAsia="arial" w:hAnsi="arial" w:cs="arial"/>
              <w:sz w:val="20"/>
            </w:rPr>
            <w:t>Nancy Pelosi is up 90% already on her newest stock bet</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5"/>
            <w:spacing w:before="60" w:after="200"/>
            <w:jc w:val="center"/>
          </w:pPr>
          <w:r>
            <w:rPr>
              <w:rFonts w:ascii="arial" w:eastAsia="arial" w:hAnsi="arial" w:cs="arial"/>
              <w:sz w:val="20"/>
            </w:rPr>
            <w:t>NVIDIA (NASDAQ:NVDA) Shares Unloaded Rep. Nancy Pelosi</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6"/>
            <w:spacing w:before="60" w:after="200"/>
            <w:jc w:val="center"/>
          </w:pPr>
          <w:r>
            <w:rPr>
              <w:rFonts w:ascii="arial" w:eastAsia="arial" w:hAnsi="arial" w:cs="arial"/>
              <w:sz w:val="20"/>
            </w:rPr>
            <w:t>Nancy Pelosi's daughter blasts 'Lady McBiden,' asks Jill Biden to 'put on big girl pants' and play with.</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7"/>
            <w:spacing w:before="60" w:after="200"/>
            <w:jc w:val="center"/>
          </w:pPr>
          <w:r>
            <w:rPr>
              <w:rFonts w:ascii="arial" w:eastAsia="arial" w:hAnsi="arial" w:cs="arial"/>
              <w:sz w:val="20"/>
            </w:rPr>
            <w:t>NVIDIA (NASDAQ:NVDA) Shares Unloaded Rep. Nancy Pelosi</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8"/>
            <w:spacing w:before="60" w:after="200"/>
            <w:jc w:val="center"/>
          </w:pPr>
          <w:r>
            <w:rPr>
              <w:rFonts w:ascii="arial" w:eastAsia="arial" w:hAnsi="arial" w:cs="arial"/>
              <w:sz w:val="20"/>
            </w:rPr>
            <w:t>Nancy Pelosi Gives Trump the Finger With Inauguration Plans</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9"/>
            <w:spacing w:before="60" w:after="200"/>
            <w:jc w:val="center"/>
          </w:pPr>
          <w:r>
            <w:rPr>
              <w:rFonts w:ascii="arial" w:eastAsia="arial" w:hAnsi="arial" w:cs="arial"/>
              <w:sz w:val="20"/>
            </w:rPr>
            <w:t>Nancy Pelosi, former Democratic leader, hospitalized during official visit to Europe</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0"/>
            <w:spacing w:before="60" w:after="200"/>
            <w:jc w:val="center"/>
          </w:pPr>
          <w:r>
            <w:rPr>
              <w:rFonts w:ascii="arial" w:eastAsia="arial" w:hAnsi="arial" w:cs="arial"/>
              <w:sz w:val="20"/>
            </w:rPr>
            <w:t>Nancy Pelosi's husband, Paul Pelosi, made $38m in stock trades ahead of Donald Trump's inauguration</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1"/>
            <w:spacing w:before="60" w:after="200"/>
            <w:jc w:val="center"/>
          </w:pPr>
          <w:r>
            <w:rPr>
              <w:rFonts w:ascii="arial" w:eastAsia="arial" w:hAnsi="arial" w:cs="arial"/>
              <w:sz w:val="20"/>
            </w:rPr>
            <w:t>Pelosi Statement on the Passing of Raul Grijalva Rep. Nancy Pelosi (D- CA ) News Release</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2"/>
            <w:spacing w:before="60" w:after="200"/>
            <w:jc w:val="center"/>
          </w:pPr>
          <w:r>
            <w:rPr>
              <w:rFonts w:ascii="arial" w:eastAsia="arial" w:hAnsi="arial" w:cs="arial"/>
              <w:sz w:val="20"/>
            </w:rPr>
            <w:t>Apple (NASDAQ:AAPL) Stock Unloaded Rep. Nancy Pelosi</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3"/>
            <w:spacing w:before="60" w:after="200"/>
            <w:jc w:val="center"/>
          </w:pPr>
          <w:r>
            <w:rPr>
              <w:rFonts w:ascii="arial" w:eastAsia="arial" w:hAnsi="arial" w:cs="arial"/>
              <w:sz w:val="20"/>
            </w:rPr>
            <w:t>Luigi Mangione's Family Ties to Nancy Pelosi Revealed</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4"/>
            <w:spacing w:before="60" w:after="200"/>
            <w:jc w:val="center"/>
          </w:pPr>
          <w:r>
            <w:rPr>
              <w:rFonts w:ascii="arial" w:eastAsia="arial" w:hAnsi="arial" w:cs="arial"/>
              <w:sz w:val="20"/>
            </w:rPr>
            <w:t>AOC Ex-Staffer Announces Shock Decision to Run for Congress Against Nancy Pelosi: 'The Democratic Party Needs New Leadership'</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5"/>
            <w:spacing w:before="60" w:after="200"/>
            <w:jc w:val="center"/>
          </w:pPr>
          <w:r>
            <w:rPr>
              <w:rFonts w:ascii="arial" w:eastAsia="arial" w:hAnsi="arial" w:cs="arial"/>
              <w:sz w:val="20"/>
            </w:rPr>
            <w:t>Rep. Nancy Pelosi Sells NVIDIA Co. (NASDAQ:NVDA) Stock</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6"/>
            <w:spacing w:before="60" w:after="200"/>
            <w:jc w:val="center"/>
          </w:pPr>
          <w:r>
            <w:rPr>
              <w:rFonts w:ascii="arial" w:eastAsia="arial" w:hAnsi="arial" w:cs="arial"/>
              <w:sz w:val="20"/>
            </w:rPr>
            <w:t>Nancy Pelosi Called US -China Trade "A Job Loser:" Old Remarks Reemerge Amid Trump Tariff Push</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7"/>
            <w:spacing w:before="60" w:after="200"/>
            <w:jc w:val="center"/>
          </w:pPr>
          <w:r>
            <w:rPr>
              <w:rFonts w:ascii="arial" w:eastAsia="arial" w:hAnsi="arial" w:cs="arial"/>
              <w:sz w:val="20"/>
            </w:rPr>
            <w:t>Nancy Pelosi Called US -China Trade 'A Job Loser:' Old Remarks Reemerge Amid Trump Tariff Push</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8"/>
            <w:spacing w:before="60" w:after="200"/>
            <w:jc w:val="center"/>
          </w:pPr>
          <w:r>
            <w:rPr>
              <w:rFonts w:ascii="arial" w:eastAsia="arial" w:hAnsi="arial" w:cs="arial"/>
              <w:sz w:val="20"/>
            </w:rPr>
            <w:t>Nancy Pelosi hospitalized in Luxembourg after sustaining injury</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9"/>
            <w:spacing w:before="60" w:after="200"/>
            <w:jc w:val="center"/>
          </w:pPr>
          <w:r>
            <w:rPr>
              <w:rFonts w:ascii="arial" w:eastAsia="arial" w:hAnsi="arial" w:cs="arial"/>
              <w:sz w:val="20"/>
            </w:rPr>
            <w:t>Nancy Pelosi hospitalized after injury during Luxembourg visit</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0"/>
            <w:spacing w:before="60" w:after="200"/>
            <w:jc w:val="center"/>
          </w:pPr>
          <w:r>
            <w:rPr>
              <w:rFonts w:ascii="arial" w:eastAsia="arial" w:hAnsi="arial" w:cs="arial"/>
              <w:sz w:val="20"/>
            </w:rPr>
            <w:t>Rep. Nancy Pelosi Sells NVIDIA Co. (NASDAQ:NVDA) Stock</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1"/>
            <w:spacing w:before="60" w:after="200"/>
            <w:jc w:val="center"/>
          </w:pPr>
          <w:r>
            <w:rPr>
              <w:rFonts w:ascii="arial" w:eastAsia="arial" w:hAnsi="arial" w:cs="arial"/>
              <w:sz w:val="20"/>
            </w:rPr>
            <w:t>Rep. Nancy Pelosi Buys NVIDIA Co. (NASDAQ:NVDA) Stock</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2"/>
            <w:spacing w:before="60" w:after="200"/>
            <w:jc w:val="center"/>
          </w:pPr>
          <w:r>
            <w:rPr>
              <w:rFonts w:ascii="arial" w:eastAsia="arial" w:hAnsi="arial" w:cs="arial"/>
              <w:sz w:val="20"/>
            </w:rPr>
            <w:t>Nancy Pelosi hospitalized in Luxembourg after sustaining injury</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3"/>
            <w:spacing w:before="60" w:after="200"/>
            <w:jc w:val="center"/>
          </w:pPr>
          <w:r>
            <w:rPr>
              <w:rFonts w:ascii="arial" w:eastAsia="arial" w:hAnsi="arial" w:cs="arial"/>
              <w:sz w:val="20"/>
            </w:rPr>
            <w:t>Pelosi: "TIME NOW for the Secretary of Defense to Resign" Rep. Nancy Pelosi (D- CA ) News Release</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4"/>
            <w:spacing w:before="60" w:after="200"/>
            <w:jc w:val="center"/>
          </w:pPr>
          <w:r>
            <w:rPr>
              <w:rFonts w:ascii="arial" w:eastAsia="arial" w:hAnsi="arial" w:cs="arial"/>
              <w:sz w:val="20"/>
            </w:rPr>
            <w:t>Here's how much Nancy Pelosi's 2024 stock portfolio is up</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5"/>
            <w:spacing w:before="60" w:after="200"/>
            <w:jc w:val="center"/>
          </w:pPr>
          <w:r>
            <w:rPr>
              <w:rFonts w:ascii="arial" w:eastAsia="arial" w:hAnsi="arial" w:cs="arial"/>
              <w:sz w:val="20"/>
            </w:rPr>
            <w:t>Former US House Speaker Nancy Pelosi Hospitalized In Luxembourg Following Injury</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6"/>
            <w:spacing w:before="60" w:after="200"/>
            <w:jc w:val="center"/>
          </w:pPr>
          <w:r>
            <w:rPr>
              <w:rFonts w:ascii="arial" w:eastAsia="arial" w:hAnsi="arial" w:cs="arial"/>
              <w:sz w:val="20"/>
            </w:rPr>
            <w:t>Video doesn't show slain CEO talking about working with Nancy Pelosi | Fact check</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7"/>
            <w:spacing w:before="60" w:after="200"/>
            <w:jc w:val="center"/>
          </w:pPr>
          <w:r>
            <w:rPr>
              <w:rFonts w:ascii="arial" w:eastAsia="arial" w:hAnsi="arial" w:cs="arial"/>
              <w:sz w:val="20"/>
            </w:rPr>
            <w:t>Nancy Pelosi undergoes hip replacement surgery following fall</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8"/>
            <w:spacing w:before="60" w:after="200"/>
            <w:jc w:val="center"/>
          </w:pPr>
          <w:r>
            <w:rPr>
              <w:rFonts w:ascii="arial" w:eastAsia="arial" w:hAnsi="arial" w:cs="arial"/>
              <w:sz w:val="20"/>
            </w:rPr>
            <w:t>Rep. Nancy Pelosi Buys NVIDIA Co. (NASDAQ:NVDA) Stock</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9"/>
            <w:spacing w:before="60" w:after="200"/>
            <w:jc w:val="center"/>
          </w:pPr>
          <w:r>
            <w:rPr>
              <w:rFonts w:ascii="arial" w:eastAsia="arial" w:hAnsi="arial" w:cs="arial"/>
              <w:sz w:val="20"/>
            </w:rPr>
            <w:t>Nancy Pelosi Bashes Biden for Delaying Dropping Out and Nancy Pelosi Bashes Biden for Delaying Dropping Out and Making Kamala Harris The Candidate Without a Pri....</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0"/>
            <w:spacing w:before="60" w:after="200"/>
            <w:jc w:val="center"/>
          </w:pPr>
          <w:r>
            <w:rPr>
              <w:rFonts w:ascii="arial" w:eastAsia="arial" w:hAnsi="arial" w:cs="arial"/>
              <w:sz w:val="20"/>
            </w:rPr>
            <w:t>Nancy Pelosi undergoes hip replacement surgery after fall</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1"/>
            <w:spacing w:before="60" w:after="200"/>
            <w:jc w:val="center"/>
          </w:pPr>
          <w:r>
            <w:rPr>
              <w:rFonts w:ascii="arial" w:eastAsia="arial" w:hAnsi="arial" w:cs="arial"/>
              <w:sz w:val="20"/>
            </w:rPr>
            <w:t>Rep. Nancy Pelosi Sells NVIDIA Co. (NASDAQ:NVDA) Stock</w:t>
          </w:r>
        </w:p>
      </w:tc>
    </w:tr>
  </w:tbl>
</w:hdr>
</file>

<file path=word/header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2"/>
            <w:spacing w:before="60" w:after="200"/>
            <w:jc w:val="center"/>
          </w:pPr>
          <w:r>
            <w:rPr>
              <w:rFonts w:ascii="arial" w:eastAsia="arial" w:hAnsi="arial" w:cs="arial"/>
              <w:sz w:val="20"/>
            </w:rPr>
            <w:t>Rep. Nancy Pelosi Buys NVIDIA Co. (NASDAQ:NVDA) Stock</w:t>
          </w:r>
        </w:p>
      </w:tc>
    </w:tr>
  </w:tbl>
</w:hdr>
</file>

<file path=word/header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3"/>
            <w:spacing w:before="60" w:after="200"/>
            <w:jc w:val="center"/>
          </w:pPr>
          <w:r>
            <w:rPr>
              <w:rFonts w:ascii="arial" w:eastAsia="arial" w:hAnsi="arial" w:cs="arial"/>
              <w:sz w:val="20"/>
            </w:rPr>
            <w:t>Rep. Nancy Pelosi will not attend Trump's inauguration</w:t>
          </w:r>
        </w:p>
      </w:tc>
    </w:tr>
  </w:tbl>
</w:hdr>
</file>

<file path=word/header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4"/>
            <w:spacing w:before="60" w:after="200"/>
            <w:jc w:val="center"/>
          </w:pPr>
          <w:r>
            <w:rPr>
              <w:rFonts w:ascii="arial" w:eastAsia="arial" w:hAnsi="arial" w:cs="arial"/>
              <w:sz w:val="20"/>
            </w:rPr>
            <w:t>Former House Speaker Nancy Pelosi injured, hospitalized while traveling to Luxembourg</w:t>
          </w:r>
        </w:p>
      </w:tc>
    </w:tr>
  </w:tbl>
</w:hdr>
</file>

<file path=word/header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5"/>
            <w:spacing w:before="60" w:after="200"/>
            <w:jc w:val="center"/>
          </w:pPr>
          <w:r>
            <w:rPr>
              <w:rFonts w:ascii="arial" w:eastAsia="arial" w:hAnsi="arial" w:cs="arial"/>
              <w:sz w:val="20"/>
            </w:rPr>
            <w:t>Grading Nancy Pelosi's Latest Investments: Should Investors Follow?</w:t>
          </w:r>
        </w:p>
      </w:tc>
    </w:tr>
  </w:tbl>
</w:hdr>
</file>

<file path=word/header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6"/>
            <w:spacing w:before="60" w:after="200"/>
            <w:jc w:val="center"/>
          </w:pPr>
          <w:r>
            <w:rPr>
              <w:rFonts w:ascii="arial" w:eastAsia="arial" w:hAnsi="arial" w:cs="arial"/>
              <w:sz w:val="20"/>
            </w:rPr>
            <w:t>Pelosi Statement on Fourth Anniversary of American Rescue Plan Rep. Nancy Pelosi (D- CA ) News Release</w:t>
          </w:r>
        </w:p>
      </w:tc>
    </w:tr>
  </w:tbl>
</w:hdr>
</file>

<file path=word/header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7"/>
            <w:spacing w:before="60" w:after="200"/>
            <w:jc w:val="center"/>
          </w:pPr>
          <w:r>
            <w:rPr>
              <w:rFonts w:ascii="arial" w:eastAsia="arial" w:hAnsi="arial" w:cs="arial"/>
              <w:sz w:val="20"/>
            </w:rPr>
            <w:t>Trump’s Latest Target: A Nancy Pelosi Achievement in San Francisco</w:t>
          </w:r>
        </w:p>
      </w:tc>
    </w:tr>
  </w:tbl>
</w:hdr>
</file>

<file path=word/header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8"/>
            <w:spacing w:before="60" w:after="200"/>
            <w:jc w:val="center"/>
          </w:pPr>
          <w:r>
            <w:rPr>
              <w:rFonts w:ascii="arial" w:eastAsia="arial" w:hAnsi="arial" w:cs="arial"/>
              <w:sz w:val="20"/>
            </w:rPr>
            <w:t>Trump looking to sell off Nancy Pelosi Federal Building in San Francisco: reports</w:t>
          </w:r>
        </w:p>
      </w:tc>
    </w:tr>
  </w:tbl>
</w:hdr>
</file>

<file path=word/header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9"/>
            <w:spacing w:before="60" w:after="200"/>
            <w:jc w:val="center"/>
          </w:pPr>
          <w:r>
            <w:rPr>
              <w:rFonts w:ascii="arial" w:eastAsia="arial" w:hAnsi="arial" w:cs="arial"/>
              <w:sz w:val="20"/>
            </w:rPr>
            <w:t>Nancy Pelosi urges senators to oppose key spending bill, risking shutdown</w:t>
          </w:r>
        </w:p>
      </w:tc>
    </w:tr>
  </w:tbl>
</w:hdr>
</file>

<file path=word/header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0"/>
            <w:spacing w:before="60" w:after="200"/>
            <w:jc w:val="center"/>
          </w:pPr>
          <w:r>
            <w:rPr>
              <w:rFonts w:ascii="arial" w:eastAsia="arial" w:hAnsi="arial" w:cs="arial"/>
              <w:sz w:val="20"/>
            </w:rPr>
            <w:t>Former House speaker Nancy Pelosi fractured her hip in fall in Europe: report</w:t>
          </w:r>
        </w:p>
      </w:tc>
    </w:tr>
  </w:tbl>
</w:hdr>
</file>

<file path=word/header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1"/>
            <w:spacing w:before="60" w:after="200"/>
            <w:jc w:val="center"/>
          </w:pPr>
          <w:r>
            <w:rPr>
              <w:rFonts w:ascii="arial" w:eastAsia="arial" w:hAnsi="arial" w:cs="arial"/>
              <w:sz w:val="20"/>
            </w:rPr>
            <w:t>Pelosi Statement on the Government Funding Bill in the Senate; Rep. Nancy Pelosi (D-CA) News Release</w:t>
          </w:r>
        </w:p>
      </w:tc>
    </w:tr>
  </w:tbl>
</w:hdr>
</file>

<file path=word/header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2"/>
            <w:spacing w:before="60" w:after="200"/>
            <w:jc w:val="center"/>
          </w:pPr>
          <w:r>
            <w:rPr>
              <w:rFonts w:ascii="arial" w:eastAsia="arial" w:hAnsi="arial" w:cs="arial"/>
              <w:sz w:val="20"/>
            </w:rPr>
            <w:t>Rep. Nancy Pelosi Buys NVIDIA Co. (NASDAQ:NVDA) Stock</w:t>
          </w:r>
        </w:p>
      </w:tc>
    </w:tr>
  </w:tbl>
</w:hdr>
</file>

<file path=word/header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3"/>
            <w:spacing w:before="60" w:after="200"/>
            <w:jc w:val="center"/>
          </w:pPr>
          <w:r>
            <w:rPr>
              <w:rFonts w:ascii="arial" w:eastAsia="arial" w:hAnsi="arial" w:cs="arial"/>
              <w:sz w:val="20"/>
            </w:rPr>
            <w:t>Rep. Nancy Pelosi Buys NVIDIA Co. (NASDAQ:NVDA) Stock</w:t>
          </w:r>
        </w:p>
      </w:tc>
    </w:tr>
  </w:tbl>
</w:hdr>
</file>

<file path=word/header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4"/>
            <w:spacing w:before="60" w:after="200"/>
            <w:jc w:val="center"/>
          </w:pPr>
          <w:r>
            <w:rPr>
              <w:rFonts w:ascii="arial" w:eastAsia="arial" w:hAnsi="arial" w:cs="arial"/>
              <w:sz w:val="20"/>
            </w:rPr>
            <w:t>Pelosi, Congressional Democrats Fight Back Against Trump's Attacks on Independent Worker Protection Agencies Rep. Nancy Pelosi (D- CA ) News Release</w:t>
          </w:r>
        </w:p>
      </w:tc>
    </w:tr>
  </w:tbl>
</w:hdr>
</file>

<file path=word/header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5"/>
            <w:spacing w:before="60" w:after="200"/>
            <w:jc w:val="center"/>
          </w:pPr>
          <w:r>
            <w:rPr>
              <w:rFonts w:ascii="arial" w:eastAsia="arial" w:hAnsi="arial" w:cs="arial"/>
              <w:sz w:val="20"/>
            </w:rPr>
            <w:t>MSNBC's Andrea Mitchell Confronts Nancy Pelosi With Jill Biden's Comments Calling Her 'Disappointing'</w:t>
          </w:r>
        </w:p>
      </w:tc>
    </w:tr>
  </w:tbl>
</w:hdr>
</file>

<file path=word/header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6"/>
            <w:spacing w:before="60" w:after="200"/>
            <w:jc w:val="center"/>
          </w:pPr>
          <w:r>
            <w:rPr>
              <w:rFonts w:ascii="arial" w:eastAsia="arial" w:hAnsi="arial" w:cs="arial"/>
              <w:sz w:val="20"/>
            </w:rPr>
            <w:t>Life sentence for man who attacked Nancy Pelosi’s husband in violent home invasion</w:t>
          </w:r>
        </w:p>
      </w:tc>
    </w:tr>
  </w:tbl>
</w:hdr>
</file>

<file path=word/header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7"/>
            <w:spacing w:before="60" w:after="200"/>
            <w:jc w:val="center"/>
          </w:pPr>
          <w:r>
            <w:rPr>
              <w:rFonts w:ascii="arial" w:eastAsia="arial" w:hAnsi="arial" w:cs="arial"/>
              <w:sz w:val="20"/>
            </w:rPr>
            <w:t>Nancy Pelosi admitted to Luxembourg hospital after suffering 'injury'</w:t>
          </w:r>
        </w:p>
      </w:tc>
    </w:tr>
  </w:tbl>
</w:hdr>
</file>

<file path=word/header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8"/>
            <w:spacing w:before="60" w:after="200"/>
            <w:jc w:val="center"/>
          </w:pPr>
          <w:r>
            <w:rPr>
              <w:rFonts w:ascii="arial" w:eastAsia="arial" w:hAnsi="arial" w:cs="arial"/>
              <w:sz w:val="20"/>
            </w:rPr>
            <w:t>Nancy Pelosi's Favorite AI Stock Rising Again After 13% Surge</w:t>
          </w:r>
        </w:p>
      </w:tc>
    </w:tr>
  </w:tbl>
</w:hdr>
</file>

<file path=word/header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9"/>
            <w:spacing w:before="60" w:after="200"/>
            <w:jc w:val="center"/>
          </w:pPr>
          <w:r>
            <w:rPr>
              <w:rFonts w:ascii="arial" w:eastAsia="arial" w:hAnsi="arial" w:cs="arial"/>
              <w:sz w:val="20"/>
            </w:rPr>
            <w:t>Rep. Nancy Pelosi Buys NVIDIA Co. (NASDAQ:NVDA) Stock</w:t>
          </w:r>
        </w:p>
      </w:tc>
    </w:tr>
  </w:tbl>
</w:hdr>
</file>

<file path=word/header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0"/>
            <w:spacing w:before="60" w:after="200"/>
            <w:jc w:val="center"/>
          </w:pPr>
          <w:r>
            <w:rPr>
              <w:rFonts w:ascii="arial" w:eastAsia="arial" w:hAnsi="arial" w:cs="arial"/>
              <w:sz w:val="20"/>
            </w:rPr>
            <w:t>Nancy Pelosi Calls on Democratic Senators to Defy Chuck Schumer and Vote Against GOP Funding Bill: 'We Must Fight Back'</w:t>
          </w:r>
        </w:p>
      </w:tc>
    </w:tr>
  </w:tbl>
</w:hdr>
</file>

<file path=word/header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1"/>
            <w:spacing w:before="60" w:after="200"/>
            <w:jc w:val="center"/>
          </w:pPr>
          <w:r>
            <w:rPr>
              <w:rFonts w:ascii="arial" w:eastAsia="arial" w:hAnsi="arial" w:cs="arial"/>
              <w:sz w:val="20"/>
            </w:rPr>
            <w:t>Nancy Pelosi reveals she underwent major surgery after injury during Europe trip</w:t>
          </w:r>
        </w:p>
      </w:tc>
    </w:tr>
  </w:tbl>
</w:hdr>
</file>

<file path=word/header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2"/>
            <w:spacing w:before="60" w:after="200"/>
            <w:jc w:val="center"/>
          </w:pPr>
          <w:r>
            <w:rPr>
              <w:rFonts w:ascii="arial" w:eastAsia="arial" w:hAnsi="arial" w:cs="arial"/>
              <w:sz w:val="20"/>
            </w:rPr>
            <w:t>Nancy Pelosi Undergoes Hip Replacement Surgery After Falling Down Marble Stairs In Luxembourg Palace</w:t>
          </w:r>
        </w:p>
      </w:tc>
    </w:tr>
  </w:tbl>
</w:hdr>
</file>

<file path=word/header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3"/>
            <w:spacing w:before="60" w:after="200"/>
            <w:jc w:val="center"/>
          </w:pPr>
          <w:r>
            <w:rPr>
              <w:rFonts w:ascii="arial" w:eastAsia="arial" w:hAnsi="arial" w:cs="arial"/>
              <w:sz w:val="20"/>
            </w:rPr>
            <w:t>Nancy Pelosi Reportedly 'Actively Working to Tank' AOC's Bid To Lead Key Congressional Committee</w:t>
          </w:r>
        </w:p>
      </w:tc>
    </w:tr>
  </w:tbl>
</w:hdr>
</file>

<file path=word/header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4"/>
            <w:spacing w:before="60" w:after="200"/>
            <w:jc w:val="center"/>
          </w:pPr>
          <w:r>
            <w:rPr>
              <w:rFonts w:ascii="arial" w:eastAsia="arial" w:hAnsi="arial" w:cs="arial"/>
              <w:sz w:val="20"/>
            </w:rPr>
            <w:t>Nancy Pelosi Reacts to Donald Trump's Landslide Election Win</w:t>
          </w:r>
        </w:p>
      </w:tc>
    </w:tr>
  </w:tbl>
</w:hdr>
</file>

<file path=word/header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5"/>
            <w:spacing w:before="60" w:after="200"/>
            <w:jc w:val="center"/>
          </w:pPr>
          <w:r>
            <w:rPr>
              <w:rFonts w:ascii="arial" w:eastAsia="arial" w:hAnsi="arial" w:cs="arial"/>
              <w:sz w:val="20"/>
            </w:rPr>
            <w:t>Nancy Pelosi rushed to hospital after 'falling down stairs' in front of horrified dignitaries</w:t>
          </w:r>
        </w:p>
      </w:tc>
    </w:tr>
  </w:tbl>
</w:hdr>
</file>

<file path=word/header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6"/>
            <w:spacing w:before="60" w:after="200"/>
            <w:jc w:val="center"/>
          </w:pPr>
          <w:r>
            <w:rPr>
              <w:rFonts w:ascii="arial" w:eastAsia="arial" w:hAnsi="arial" w:cs="arial"/>
              <w:sz w:val="20"/>
            </w:rPr>
            <w:t>Nancy Pelosi suffers injury in Luxembourg ; hospitalized for medical evaluation</w:t>
          </w:r>
        </w:p>
      </w:tc>
    </w:tr>
  </w:tbl>
</w:hdr>
</file>

<file path=word/header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7"/>
            <w:spacing w:before="60" w:after="200"/>
            <w:jc w:val="center"/>
          </w:pPr>
          <w:r>
            <w:rPr>
              <w:rFonts w:ascii="arial" w:eastAsia="arial" w:hAnsi="arial" w:cs="arial"/>
              <w:sz w:val="20"/>
            </w:rPr>
            <w:t>Nancy Pelosi hospitalised after injury on trip to Luxembourg</w:t>
          </w:r>
        </w:p>
      </w:tc>
    </w:tr>
  </w:tbl>
</w:hdr>
</file>

<file path=word/header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8"/>
            <w:spacing w:before="60" w:after="200"/>
            <w:jc w:val="center"/>
          </w:pPr>
          <w:r>
            <w:rPr>
              <w:rFonts w:ascii="arial" w:eastAsia="arial" w:hAnsi="arial" w:cs="arial"/>
              <w:sz w:val="20"/>
            </w:rPr>
            <w:t>Sour Nancy Pelosi, 84, snaps at reporter for asking her innocent question</w:t>
          </w:r>
        </w:p>
      </w:tc>
    </w:tr>
  </w:tbl>
</w:hdr>
</file>

<file path=word/header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9"/>
            <w:spacing w:before="60" w:after="200"/>
            <w:jc w:val="center"/>
          </w:pPr>
          <w:r>
            <w:rPr>
              <w:rFonts w:ascii="arial" w:eastAsia="arial" w:hAnsi="arial" w:cs="arial"/>
              <w:sz w:val="20"/>
            </w:rPr>
            <w:t>8 Top Nancy Pelosi Stocks to Buy</w:t>
          </w:r>
        </w:p>
      </w:tc>
    </w:tr>
  </w:tbl>
</w:hdr>
</file>

<file path=word/header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0"/>
            <w:spacing w:before="60" w:after="200"/>
            <w:jc w:val="center"/>
          </w:pPr>
          <w:r>
            <w:rPr>
              <w:rFonts w:ascii="arial" w:eastAsia="arial" w:hAnsi="arial" w:cs="arial"/>
              <w:sz w:val="20"/>
            </w:rPr>
            <w:t>Nancy Pelosi Executes 9 New Stock Trades Leading Into Inauguration Day</w:t>
          </w:r>
        </w:p>
      </w:tc>
    </w:tr>
  </w:tbl>
</w:hdr>
</file>

<file path=word/header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1"/>
            <w:spacing w:before="60" w:after="200"/>
            <w:jc w:val="center"/>
          </w:pPr>
          <w:r>
            <w:rPr>
              <w:rFonts w:ascii="arial" w:eastAsia="arial" w:hAnsi="arial" w:cs="arial"/>
              <w:sz w:val="20"/>
            </w:rPr>
            <w:t>Nancy Pelosi Sells Nvidia, Apple And Loads Up On Google-Parent Alphabet And Amazon Calls</w:t>
          </w:r>
        </w:p>
      </w:tc>
    </w:tr>
  </w:tbl>
</w:hdr>
</file>

<file path=word/header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2"/>
            <w:spacing w:before="60" w:after="200"/>
            <w:jc w:val="center"/>
          </w:pPr>
          <w:r>
            <w:rPr>
              <w:rFonts w:ascii="arial" w:eastAsia="arial" w:hAnsi="arial" w:cs="arial"/>
              <w:sz w:val="20"/>
            </w:rPr>
            <w:t>US: Ex-Speaker, Nancy Pelosi undergoes emergency hip-replacement surgery</w:t>
          </w:r>
        </w:p>
      </w:tc>
    </w:tr>
  </w:tbl>
</w:hdr>
</file>

<file path=word/header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3"/>
            <w:spacing w:before="60" w:after="200"/>
            <w:jc w:val="center"/>
          </w:pPr>
          <w:r>
            <w:rPr>
              <w:rFonts w:ascii="arial" w:eastAsia="arial" w:hAnsi="arial" w:cs="arial"/>
              <w:sz w:val="20"/>
            </w:rPr>
            <w:t>Nancy Pelosi Reveals Big Tech Bets as Portfolio Soars 70% in 2024</w:t>
          </w:r>
        </w:p>
      </w:tc>
    </w:tr>
  </w:tbl>
</w:hdr>
</file>

<file path=word/header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4"/>
            <w:spacing w:before="60" w:after="200"/>
            <w:jc w:val="center"/>
          </w:pPr>
          <w:r>
            <w:rPr>
              <w:rFonts w:ascii="arial" w:eastAsia="arial" w:hAnsi="arial" w:cs="arial"/>
              <w:sz w:val="20"/>
            </w:rPr>
            <w:t>A Photo of Nancy Pelosi, Rediscovered Decades Later Found in the files</w:t>
          </w:r>
        </w:p>
      </w:tc>
    </w:tr>
  </w:tbl>
</w:hdr>
</file>

<file path=word/header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5"/>
            <w:spacing w:before="60" w:after="200"/>
            <w:jc w:val="center"/>
          </w:pPr>
          <w:r>
            <w:rPr>
              <w:rFonts w:ascii="arial" w:eastAsia="arial" w:hAnsi="arial" w:cs="arial"/>
              <w:sz w:val="20"/>
            </w:rPr>
            <w:t>Pelosi Joins House Democrats in Filing Amicus Brief Against Unconstitutional Trump Birthright Citizenship Executive Order Rep. Nancy Pelosi (D- CA ) News Releas....</w:t>
          </w:r>
        </w:p>
      </w:tc>
    </w:tr>
  </w:tbl>
</w:hdr>
</file>

<file path=word/header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6"/>
            <w:spacing w:before="60" w:after="200"/>
            <w:jc w:val="center"/>
          </w:pPr>
          <w:r>
            <w:rPr>
              <w:rFonts w:ascii="arial" w:eastAsia="arial" w:hAnsi="arial" w:cs="arial"/>
              <w:sz w:val="20"/>
            </w:rPr>
            <w:t>Nancy Pelosi in Hospital After Accident Abroad</w:t>
          </w:r>
        </w:p>
      </w:tc>
    </w:tr>
  </w:tbl>
</w:hdr>
</file>

<file path=word/header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7"/>
            <w:spacing w:before="60" w:after="200"/>
            <w:jc w:val="center"/>
          </w:pPr>
          <w:r>
            <w:rPr>
              <w:rFonts w:ascii="arial" w:eastAsia="arial" w:hAnsi="arial" w:cs="arial"/>
              <w:sz w:val="20"/>
            </w:rPr>
            <w:t>No evidence Brian Thompson was set to testify against Nancy Pelosi | Fact check</w:t>
          </w:r>
        </w:p>
      </w:tc>
    </w:tr>
  </w:tbl>
</w:hdr>
</file>

<file path=word/header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8"/>
            <w:spacing w:before="60" w:after="200"/>
            <w:jc w:val="center"/>
          </w:pPr>
          <w:r>
            <w:rPr>
              <w:rFonts w:ascii="arial" w:eastAsia="arial" w:hAnsi="arial" w:cs="arial"/>
              <w:sz w:val="20"/>
            </w:rPr>
            <w:t>Nancy Pelosi's Stock Portfolio Explodes In Value, Beats Market By Nearly 200%</w:t>
          </w:r>
        </w:p>
      </w:tc>
    </w:tr>
  </w:tbl>
</w:hdr>
</file>

<file path=word/header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9"/>
            <w:spacing w:before="60" w:after="200"/>
            <w:jc w:val="center"/>
          </w:pPr>
          <w:r>
            <w:rPr>
              <w:rFonts w:ascii="arial" w:eastAsia="arial" w:hAnsi="arial" w:cs="arial"/>
              <w:sz w:val="20"/>
            </w:rPr>
            <w:t>Trump Calls On Attorneys General In 'Republican Territories' to Investigate Nancy Pelosi</w:t>
          </w:r>
        </w:p>
      </w:tc>
    </w:tr>
  </w:tbl>
</w:hdr>
</file>

<file path=word/header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0"/>
            <w:spacing w:before="60" w:after="200"/>
            <w:jc w:val="center"/>
          </w:pPr>
          <w:r>
            <w:rPr>
              <w:rFonts w:ascii="arial" w:eastAsia="arial" w:hAnsi="arial" w:cs="arial"/>
              <w:sz w:val="20"/>
            </w:rPr>
            <w:t>Nancy Pelosi rushed to hospital after injury during foreign trip</w:t>
          </w:r>
        </w:p>
      </w:tc>
    </w:tr>
  </w:tbl>
</w:hdr>
</file>

<file path=word/header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1"/>
            <w:spacing w:before="60" w:after="200"/>
            <w:jc w:val="center"/>
          </w:pPr>
          <w:r>
            <w:rPr>
              <w:rFonts w:ascii="arial" w:eastAsia="arial" w:hAnsi="arial" w:cs="arial"/>
              <w:sz w:val="20"/>
            </w:rPr>
            <w:t>Pelosi Statement on Reported Closure of HHS Regional Office in San Francisco Rep. Nancy Pelosi (D- CA ) News Release</w:t>
          </w:r>
        </w:p>
      </w:tc>
    </w:tr>
  </w:tbl>
</w:hdr>
</file>

<file path=word/header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2"/>
            <w:spacing w:before="60" w:after="200"/>
            <w:jc w:val="center"/>
          </w:pPr>
          <w:r>
            <w:rPr>
              <w:rFonts w:ascii="arial" w:eastAsia="arial" w:hAnsi="arial" w:cs="arial"/>
              <w:sz w:val="20"/>
            </w:rPr>
            <w:t>Did Nancy Pelosi Know? Nvidia Stock Crash Followed Her Massive Sell-Off</w:t>
          </w:r>
        </w:p>
      </w:tc>
    </w:tr>
  </w:tbl>
</w:hdr>
</file>

<file path=word/header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3"/>
            <w:spacing w:before="60" w:after="200"/>
            <w:jc w:val="center"/>
          </w:pPr>
          <w:r>
            <w:rPr>
              <w:rFonts w:ascii="arial" w:eastAsia="arial" w:hAnsi="arial" w:cs="arial"/>
              <w:sz w:val="20"/>
            </w:rPr>
            <w:t>Who is Saikat Chakrabarti, Indian -origin man up against Nancy Pelosi in San Francisco race?</w:t>
          </w:r>
        </w:p>
      </w:tc>
    </w:tr>
  </w:tbl>
</w:hdr>
</file>

<file path=word/header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4"/>
            <w:spacing w:before="60" w:after="200"/>
            <w:jc w:val="center"/>
          </w:pPr>
          <w:r>
            <w:rPr>
              <w:rFonts w:ascii="arial" w:eastAsia="arial" w:hAnsi="arial" w:cs="arial"/>
              <w:sz w:val="20"/>
            </w:rPr>
            <w:t>Nancy Pelosi hospitalized after falling during official trip to Luxembourg</w:t>
          </w:r>
        </w:p>
      </w:tc>
    </w:tr>
  </w:tbl>
</w:hdr>
</file>

<file path=word/header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5"/>
            <w:spacing w:before="60" w:after="200"/>
            <w:jc w:val="center"/>
          </w:pPr>
          <w:r>
            <w:rPr>
              <w:rFonts w:ascii="arial" w:eastAsia="arial" w:hAnsi="arial" w:cs="arial"/>
              <w:sz w:val="20"/>
            </w:rPr>
            <w:t>Joe Biden Has 'Bone to Pick' With Nancy Pelosi—Democrat</w:t>
          </w:r>
        </w:p>
      </w:tc>
    </w:tr>
  </w:tbl>
</w:hdr>
</file>

<file path=word/header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6"/>
            <w:spacing w:before="60" w:after="200"/>
            <w:jc w:val="center"/>
          </w:pPr>
          <w:r>
            <w:rPr>
              <w:rFonts w:ascii="arial" w:eastAsia="arial" w:hAnsi="arial" w:cs="arial"/>
              <w:sz w:val="20"/>
            </w:rPr>
            <w:t>Rep. Nancy Pelosi Buys Palo Alto Networks, Inc. (NASDAQ:PANW) Stock</w:t>
          </w:r>
        </w:p>
      </w:tc>
    </w:tr>
  </w:tbl>
</w:hdr>
</file>

<file path=word/header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7"/>
            <w:spacing w:before="60" w:after="200"/>
            <w:jc w:val="center"/>
          </w:pPr>
          <w:r>
            <w:rPr>
              <w:rFonts w:ascii="arial" w:eastAsia="arial" w:hAnsi="arial" w:cs="arial"/>
              <w:sz w:val="20"/>
            </w:rPr>
            <w:t>Donald Trump Wages War Against Nancy Pelosi Congressional Insider Trading</w:t>
          </w:r>
        </w:p>
      </w:tc>
    </w:tr>
  </w:tbl>
</w:hdr>
</file>

<file path=word/header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8"/>
            <w:spacing w:before="60" w:after="200"/>
            <w:jc w:val="center"/>
          </w:pPr>
          <w:r>
            <w:rPr>
              <w:rFonts w:ascii="arial" w:eastAsia="arial" w:hAnsi="arial" w:cs="arial"/>
              <w:sz w:val="20"/>
            </w:rPr>
            <w:t>Claim of Pam Bondi pledging Nancy Pelosi probe is stolen satire | Fact check</w:t>
          </w:r>
        </w:p>
      </w:tc>
    </w:tr>
  </w:tbl>
</w:hdr>
</file>

<file path=word/header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9"/>
            <w:spacing w:before="60" w:after="200"/>
            <w:jc w:val="center"/>
          </w:pPr>
          <w:r>
            <w:rPr>
              <w:rFonts w:ascii="arial" w:eastAsia="arial" w:hAnsi="arial" w:cs="arial"/>
              <w:sz w:val="20"/>
            </w:rPr>
            <w:t>Did Nancy Pelosi sell Nvidia stock before the crash?</w:t>
          </w:r>
        </w:p>
      </w:tc>
    </w:tr>
  </w:tbl>
</w:hdr>
</file>

<file path=word/header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0"/>
            <w:spacing w:before="60" w:after="200"/>
            <w:jc w:val="center"/>
          </w:pPr>
          <w:r>
            <w:rPr>
              <w:rFonts w:ascii="arial" w:eastAsia="arial" w:hAnsi="arial" w:cs="arial"/>
              <w:sz w:val="20"/>
            </w:rPr>
            <w:t>NANCY PELOSI "THE ART OF POWER: MY STORY AS AMERICA 'S FIRST WOMAN SPEAKER OF THE HOUSE"</w:t>
          </w:r>
        </w:p>
      </w:tc>
    </w:tr>
  </w:tbl>
</w:hdr>
</file>

<file path=word/header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4D5CAD"/>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1E782B4"/>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2317D84"/>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27CB091"/>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2D2F820"/>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33C2C44"/>
    <w:multiLevelType w:val="multilevel"/>
    <w:tmpl w:val="00000005"/>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37229BD"/>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56EC245"/>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612CBD2"/>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6D474D5"/>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746C96F"/>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7840A89"/>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84560E2"/>
    <w:multiLevelType w:val="multilevel"/>
    <w:tmpl w:val="00000004"/>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A54E8C5"/>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B000DA8"/>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BE72DB5"/>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D10C950"/>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DC8A4E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E169F9A"/>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EFF2DB1"/>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F097C6F"/>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F5467DB"/>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12C359F8"/>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12CF9E39"/>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132C8115"/>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13887483"/>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1445BB4D"/>
    <w:multiLevelType w:val="multilevel"/>
    <w:tmpl w:val="00000002"/>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146E5E3F"/>
    <w:multiLevelType w:val="multilevel"/>
    <w:tmpl w:val="00000004"/>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1C12C6FB"/>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1C6B83A0"/>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1CF7D5C1"/>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1ED1D802"/>
    <w:multiLevelType w:val="multilevel"/>
    <w:tmpl w:val="0000000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1FDA048E"/>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1FDAB81A"/>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22752D33"/>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24A5C012"/>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25E1725E"/>
    <w:multiLevelType w:val="multilevel"/>
    <w:tmpl w:val="00000002"/>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2668FDA6"/>
    <w:multiLevelType w:val="multilevel"/>
    <w:tmpl w:val="00000007"/>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2ACCC648"/>
    <w:multiLevelType w:val="multilevel"/>
    <w:tmpl w:val="0000000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2AEFDD3F"/>
    <w:multiLevelType w:val="multilevel"/>
    <w:tmpl w:val="00000007"/>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2C77EAEB"/>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2D76B6D8"/>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2DD06360"/>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2EB76B99"/>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3189DCF2"/>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33E1359A"/>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353A34AC"/>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3622CDE5"/>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36BB95E8"/>
    <w:multiLevelType w:val="multilevel"/>
    <w:tmpl w:val="00000004"/>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397FBD49"/>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3B2D1CE6"/>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3C8CBBB1"/>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3D126FEE"/>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3D6ABAB7"/>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3DB8CA74"/>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3DD2CF68"/>
    <w:multiLevelType w:val="multilevel"/>
    <w:tmpl w:val="00000002"/>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3E8A5E37"/>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3EF1B3B7"/>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3F57DE55"/>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3FA2E03F"/>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4133DE2D"/>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418C798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41E6372E"/>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42DC3A3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42F5E06B"/>
    <w:multiLevelType w:val="multilevel"/>
    <w:tmpl w:val="0000000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4361435A"/>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43A9702F"/>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447B877B"/>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45D5ACF7"/>
    <w:multiLevelType w:val="multilevel"/>
    <w:tmpl w:val="00000004"/>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45F88C5F"/>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4662FE79"/>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nsid w:val="4817E4C4"/>
    <w:multiLevelType w:val="multilevel"/>
    <w:tmpl w:val="00000004"/>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4A3340B5"/>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nsid w:val="4AE8DE33"/>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nsid w:val="4E1F4887"/>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nsid w:val="4F1E3A8C"/>
    <w:multiLevelType w:val="multilevel"/>
    <w:tmpl w:val="00000005"/>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4FBA72DC"/>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nsid w:val="5035AC3D"/>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nsid w:val="5116FE73"/>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nsid w:val="51412CD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nsid w:val="5306D879"/>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nsid w:val="569F0584"/>
    <w:multiLevelType w:val="multilevel"/>
    <w:tmpl w:val="00000002"/>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nsid w:val="571027A8"/>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nsid w:val="5A647EF9"/>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nsid w:val="5B3CAADE"/>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nsid w:val="5C4D780A"/>
    <w:multiLevelType w:val="multilevel"/>
    <w:tmpl w:val="00000005"/>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nsid w:val="5F902562"/>
    <w:multiLevelType w:val="multilevel"/>
    <w:tmpl w:val="00000007"/>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nsid w:val="5F9EE4F2"/>
    <w:multiLevelType w:val="multilevel"/>
    <w:tmpl w:val="00000005"/>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nsid w:val="60AD36E6"/>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2">
    <w:nsid w:val="6127C95E"/>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3">
    <w:nsid w:val="62F496F5"/>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4">
    <w:nsid w:val="638BB8E3"/>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5">
    <w:nsid w:val="64B174E0"/>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6">
    <w:nsid w:val="64C77BA7"/>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7">
    <w:nsid w:val="65037AA2"/>
    <w:multiLevelType w:val="multilevel"/>
    <w:tmpl w:val="00000002"/>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8">
    <w:nsid w:val="6621711A"/>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9">
    <w:nsid w:val="69221A50"/>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0">
    <w:nsid w:val="69EF3E2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1">
    <w:nsid w:val="6B377C75"/>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2">
    <w:nsid w:val="6BC59E76"/>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3">
    <w:nsid w:val="6BDB8D46"/>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4">
    <w:nsid w:val="6C86794F"/>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5">
    <w:nsid w:val="6CCB64CD"/>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6">
    <w:nsid w:val="6F143340"/>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7">
    <w:nsid w:val="7011D88E"/>
    <w:multiLevelType w:val="multilevel"/>
    <w:tmpl w:val="00000007"/>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8">
    <w:nsid w:val="70837A67"/>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9">
    <w:nsid w:val="7180093D"/>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0">
    <w:nsid w:val="7206752C"/>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1">
    <w:nsid w:val="73049D7E"/>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2">
    <w:nsid w:val="7462BB78"/>
    <w:multiLevelType w:val="multilevel"/>
    <w:tmpl w:val="0000000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3">
    <w:nsid w:val="7616470D"/>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4">
    <w:nsid w:val="76501DFA"/>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5">
    <w:nsid w:val="7681D63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6">
    <w:nsid w:val="770598E9"/>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7">
    <w:nsid w:val="7A113A41"/>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8">
    <w:nsid w:val="7AF55B0E"/>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9">
    <w:nsid w:val="7B8A3BEC"/>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0">
    <w:nsid w:val="7D924F08"/>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1">
    <w:nsid w:val="7F3DAB58"/>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82"/>
  </w:num>
  <w:num w:numId="3">
    <w:abstractNumId w:val="1"/>
  </w:num>
  <w:num w:numId="4">
    <w:abstractNumId w:val="2"/>
  </w:num>
  <w:num w:numId="5">
    <w:abstractNumId w:val="3"/>
  </w:num>
  <w:num w:numId="6">
    <w:abstractNumId w:val="4"/>
  </w:num>
  <w:num w:numId="7">
    <w:abstractNumId w:val="66"/>
  </w:num>
  <w:num w:numId="8">
    <w:abstractNumId w:val="58"/>
  </w:num>
  <w:num w:numId="9">
    <w:abstractNumId w:val="120"/>
  </w:num>
  <w:num w:numId="10">
    <w:abstractNumId w:val="81"/>
  </w:num>
  <w:num w:numId="11">
    <w:abstractNumId w:val="33"/>
  </w:num>
  <w:num w:numId="12">
    <w:abstractNumId w:val="5"/>
  </w:num>
  <w:num w:numId="13">
    <w:abstractNumId w:val="6"/>
  </w:num>
  <w:num w:numId="14">
    <w:abstractNumId w:val="7"/>
  </w:num>
  <w:num w:numId="15">
    <w:abstractNumId w:val="8"/>
  </w:num>
  <w:num w:numId="16">
    <w:abstractNumId w:val="9"/>
  </w:num>
  <w:num w:numId="17">
    <w:abstractNumId w:val="14"/>
  </w:num>
  <w:num w:numId="18">
    <w:abstractNumId w:val="64"/>
  </w:num>
  <w:num w:numId="19">
    <w:abstractNumId w:val="55"/>
  </w:num>
  <w:num w:numId="20">
    <w:abstractNumId w:val="61"/>
  </w:num>
  <w:num w:numId="21">
    <w:abstractNumId w:val="87"/>
  </w:num>
  <w:num w:numId="22">
    <w:abstractNumId w:val="28"/>
  </w:num>
  <w:num w:numId="23">
    <w:abstractNumId w:val="54"/>
  </w:num>
  <w:num w:numId="24">
    <w:abstractNumId w:val="91"/>
  </w:num>
  <w:num w:numId="25">
    <w:abstractNumId w:val="97"/>
  </w:num>
  <w:num w:numId="26">
    <w:abstractNumId w:val="32"/>
  </w:num>
  <w:num w:numId="27">
    <w:abstractNumId w:val="109"/>
  </w:num>
  <w:num w:numId="28">
    <w:abstractNumId w:val="94"/>
  </w:num>
  <w:num w:numId="29">
    <w:abstractNumId w:val="129"/>
  </w:num>
  <w:num w:numId="30">
    <w:abstractNumId w:val="62"/>
  </w:num>
  <w:num w:numId="31">
    <w:abstractNumId w:val="98"/>
  </w:num>
  <w:num w:numId="32">
    <w:abstractNumId w:val="51"/>
  </w:num>
  <w:num w:numId="33">
    <w:abstractNumId w:val="117"/>
  </w:num>
  <w:num w:numId="34">
    <w:abstractNumId w:val="26"/>
  </w:num>
  <w:num w:numId="35">
    <w:abstractNumId w:val="105"/>
  </w:num>
  <w:num w:numId="36">
    <w:abstractNumId w:val="130"/>
  </w:num>
  <w:num w:numId="37">
    <w:abstractNumId w:val="10"/>
  </w:num>
  <w:num w:numId="38">
    <w:abstractNumId w:val="11"/>
  </w:num>
  <w:num w:numId="39">
    <w:abstractNumId w:val="12"/>
  </w:num>
  <w:num w:numId="40">
    <w:abstractNumId w:val="118"/>
  </w:num>
  <w:num w:numId="41">
    <w:abstractNumId w:val="128"/>
  </w:num>
  <w:num w:numId="42">
    <w:abstractNumId w:val="65"/>
  </w:num>
  <w:num w:numId="43">
    <w:abstractNumId w:val="40"/>
  </w:num>
  <w:num w:numId="44">
    <w:abstractNumId w:val="36"/>
  </w:num>
  <w:num w:numId="45">
    <w:abstractNumId w:val="27"/>
  </w:num>
  <w:num w:numId="46">
    <w:abstractNumId w:val="115"/>
  </w:num>
  <w:num w:numId="47">
    <w:abstractNumId w:val="46"/>
  </w:num>
  <w:num w:numId="48">
    <w:abstractNumId w:val="23"/>
  </w:num>
  <w:num w:numId="49">
    <w:abstractNumId w:val="74"/>
  </w:num>
  <w:num w:numId="50">
    <w:abstractNumId w:val="90"/>
  </w:num>
  <w:num w:numId="51">
    <w:abstractNumId w:val="49"/>
  </w:num>
  <w:num w:numId="52">
    <w:abstractNumId w:val="43"/>
  </w:num>
  <w:num w:numId="53">
    <w:abstractNumId w:val="41"/>
  </w:num>
  <w:num w:numId="54">
    <w:abstractNumId w:val="18"/>
  </w:num>
  <w:num w:numId="55">
    <w:abstractNumId w:val="77"/>
  </w:num>
  <w:num w:numId="56">
    <w:abstractNumId w:val="50"/>
  </w:num>
  <w:num w:numId="57">
    <w:abstractNumId w:val="75"/>
  </w:num>
  <w:num w:numId="58">
    <w:abstractNumId w:val="85"/>
  </w:num>
  <w:num w:numId="59">
    <w:abstractNumId w:val="112"/>
  </w:num>
  <w:num w:numId="60">
    <w:abstractNumId w:val="78"/>
  </w:num>
  <w:num w:numId="61">
    <w:abstractNumId w:val="37"/>
  </w:num>
  <w:num w:numId="62">
    <w:abstractNumId w:val="57"/>
  </w:num>
  <w:num w:numId="63">
    <w:abstractNumId w:val="29"/>
  </w:num>
  <w:num w:numId="64">
    <w:abstractNumId w:val="102"/>
  </w:num>
  <w:num w:numId="65">
    <w:abstractNumId w:val="103"/>
  </w:num>
  <w:num w:numId="66">
    <w:abstractNumId w:val="60"/>
  </w:num>
  <w:num w:numId="67">
    <w:abstractNumId w:val="53"/>
  </w:num>
  <w:num w:numId="68">
    <w:abstractNumId w:val="24"/>
  </w:num>
  <w:num w:numId="69">
    <w:abstractNumId w:val="63"/>
  </w:num>
  <w:num w:numId="70">
    <w:abstractNumId w:val="22"/>
  </w:num>
  <w:num w:numId="71">
    <w:abstractNumId w:val="107"/>
  </w:num>
  <w:num w:numId="72">
    <w:abstractNumId w:val="42"/>
  </w:num>
  <w:num w:numId="73">
    <w:abstractNumId w:val="121"/>
  </w:num>
  <w:num w:numId="74">
    <w:abstractNumId w:val="100"/>
  </w:num>
  <w:num w:numId="75">
    <w:abstractNumId w:val="44"/>
  </w:num>
  <w:num w:numId="76">
    <w:abstractNumId w:val="99"/>
  </w:num>
  <w:num w:numId="77">
    <w:abstractNumId w:val="16"/>
  </w:num>
  <w:num w:numId="78">
    <w:abstractNumId w:val="89"/>
  </w:num>
  <w:num w:numId="79">
    <w:abstractNumId w:val="127"/>
  </w:num>
  <w:num w:numId="80">
    <w:abstractNumId w:val="67"/>
  </w:num>
  <w:num w:numId="81">
    <w:abstractNumId w:val="116"/>
  </w:num>
  <w:num w:numId="82">
    <w:abstractNumId w:val="72"/>
  </w:num>
  <w:num w:numId="83">
    <w:abstractNumId w:val="93"/>
  </w:num>
  <w:num w:numId="84">
    <w:abstractNumId w:val="119"/>
  </w:num>
  <w:num w:numId="85">
    <w:abstractNumId w:val="35"/>
  </w:num>
  <w:num w:numId="86">
    <w:abstractNumId w:val="25"/>
  </w:num>
  <w:num w:numId="87">
    <w:abstractNumId w:val="83"/>
  </w:num>
  <w:num w:numId="88">
    <w:abstractNumId w:val="111"/>
  </w:num>
  <w:num w:numId="89">
    <w:abstractNumId w:val="15"/>
  </w:num>
  <w:num w:numId="90">
    <w:abstractNumId w:val="34"/>
  </w:num>
  <w:num w:numId="91">
    <w:abstractNumId w:val="38"/>
  </w:num>
  <w:num w:numId="92">
    <w:abstractNumId w:val="47"/>
  </w:num>
  <w:num w:numId="93">
    <w:abstractNumId w:val="70"/>
  </w:num>
  <w:num w:numId="94">
    <w:abstractNumId w:val="39"/>
  </w:num>
  <w:num w:numId="95">
    <w:abstractNumId w:val="79"/>
  </w:num>
  <w:num w:numId="96">
    <w:abstractNumId w:val="17"/>
  </w:num>
  <w:num w:numId="97">
    <w:abstractNumId w:val="88"/>
  </w:num>
  <w:num w:numId="98">
    <w:abstractNumId w:val="122"/>
  </w:num>
  <w:num w:numId="99">
    <w:abstractNumId w:val="52"/>
  </w:num>
  <w:num w:numId="100">
    <w:abstractNumId w:val="110"/>
  </w:num>
  <w:num w:numId="101">
    <w:abstractNumId w:val="19"/>
  </w:num>
  <w:num w:numId="102">
    <w:abstractNumId w:val="131"/>
  </w:num>
  <w:num w:numId="103">
    <w:abstractNumId w:val="124"/>
  </w:num>
  <w:num w:numId="104">
    <w:abstractNumId w:val="48"/>
  </w:num>
  <w:num w:numId="105">
    <w:abstractNumId w:val="21"/>
  </w:num>
  <w:num w:numId="106">
    <w:abstractNumId w:val="126"/>
  </w:num>
  <w:num w:numId="107">
    <w:abstractNumId w:val="45"/>
  </w:num>
  <w:num w:numId="108">
    <w:abstractNumId w:val="92"/>
  </w:num>
  <w:num w:numId="109">
    <w:abstractNumId w:val="84"/>
  </w:num>
  <w:num w:numId="110">
    <w:abstractNumId w:val="113"/>
  </w:num>
  <w:num w:numId="111">
    <w:abstractNumId w:val="20"/>
  </w:num>
  <w:num w:numId="112">
    <w:abstractNumId w:val="125"/>
  </w:num>
  <w:num w:numId="113">
    <w:abstractNumId w:val="73"/>
  </w:num>
  <w:num w:numId="114">
    <w:abstractNumId w:val="71"/>
  </w:num>
  <w:num w:numId="115">
    <w:abstractNumId w:val="123"/>
  </w:num>
  <w:num w:numId="116">
    <w:abstractNumId w:val="59"/>
  </w:num>
  <w:num w:numId="117">
    <w:abstractNumId w:val="69"/>
  </w:num>
  <w:num w:numId="118">
    <w:abstractNumId w:val="68"/>
  </w:num>
  <w:num w:numId="119">
    <w:abstractNumId w:val="104"/>
  </w:num>
  <w:num w:numId="120">
    <w:abstractNumId w:val="13"/>
  </w:num>
  <w:num w:numId="121">
    <w:abstractNumId w:val="96"/>
  </w:num>
  <w:num w:numId="122">
    <w:abstractNumId w:val="31"/>
  </w:num>
  <w:num w:numId="123">
    <w:abstractNumId w:val="30"/>
  </w:num>
  <w:num w:numId="124">
    <w:abstractNumId w:val="80"/>
  </w:num>
  <w:num w:numId="125">
    <w:abstractNumId w:val="108"/>
  </w:num>
  <w:num w:numId="126">
    <w:abstractNumId w:val="56"/>
  </w:num>
  <w:num w:numId="127">
    <w:abstractNumId w:val="86"/>
  </w:num>
  <w:num w:numId="128">
    <w:abstractNumId w:val="76"/>
  </w:num>
  <w:num w:numId="129">
    <w:abstractNumId w:val="114"/>
  </w:num>
  <w:num w:numId="130">
    <w:abstractNumId w:val="101"/>
  </w:num>
  <w:num w:numId="131">
    <w:abstractNumId w:val="95"/>
  </w:num>
  <w:num w:numId="132">
    <w:abstractNumId w:val="10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Normal2">
    <w:name w:val="Normal_2"/>
    <w:qFormat/>
    <w:rPr>
      <w:sz w:val="24"/>
      <w:szCs w:val="24"/>
      <w:lang w:val="en-US" w:eastAsia="en-US" w:bidi="ar-SA"/>
    </w:rPr>
  </w:style>
  <w:style w:type="paragraph" w:customStyle="1" w:styleId="Heading10">
    <w:name w:val="Heading 1_0"/>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1">
    <w:name w:val="Heading 1_1"/>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2">
    <w:name w:val="Heading 1_2"/>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3">
    <w:name w:val="Heading 1_3"/>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4">
    <w:name w:val="Heading 1_4"/>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5">
    <w:name w:val="Heading 1_5"/>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6">
    <w:name w:val="Heading 1_6"/>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7">
    <w:name w:val="Heading 1_7"/>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8">
    <w:name w:val="Heading 1_8"/>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9">
    <w:name w:val="Heading 1_9"/>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rFonts w:ascii="arial" w:eastAsia="arial" w:hAnsi="arial" w:cs="arial"/>
      <w:sz w:val="20"/>
      <w:szCs w:val="24"/>
      <w:lang w:val="en-US" w:eastAsia="en-US" w:bidi="ar-SA"/>
    </w:rPr>
  </w:style>
  <w:style w:type="paragraph" w:customStyle="1" w:styleId="Heading110">
    <w:name w:val="Heading 1_10"/>
    <w:basedOn w:val="Normal"/>
    <w:next w:val="Normal12"/>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1">
    <w:name w:val="Heading 1_11"/>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2">
    <w:name w:val="Heading 1_12"/>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3">
    <w:name w:val="Heading 1_13"/>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4">
    <w:name w:val="Heading 1_14"/>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5">
    <w:name w:val="Heading 1_15"/>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6">
    <w:name w:val="Heading 1_16"/>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7">
    <w:name w:val="Heading 1_17"/>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8">
    <w:name w:val="Heading 1_18"/>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19">
    <w:name w:val="Heading 1_19"/>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0">
    <w:name w:val="Heading 1_20"/>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1">
    <w:name w:val="Heading 1_21"/>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2">
    <w:name w:val="Heading 1_22"/>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3">
    <w:name w:val="Heading 1_23"/>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4">
    <w:name w:val="Heading 1_24"/>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5">
    <w:name w:val="Heading 1_25"/>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6">
    <w:name w:val="Heading 1_26"/>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7">
    <w:name w:val="Heading 1_27"/>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8">
    <w:name w:val="Heading 1_28"/>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29">
    <w:name w:val="Heading 1_29"/>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rFonts w:ascii="arial" w:eastAsia="arial" w:hAnsi="arial" w:cs="arial"/>
      <w:sz w:val="20"/>
      <w:szCs w:val="24"/>
      <w:lang w:val="en-US" w:eastAsia="en-US" w:bidi="ar-SA"/>
    </w:rPr>
  </w:style>
  <w:style w:type="paragraph" w:customStyle="1" w:styleId="Heading130">
    <w:name w:val="Heading 1_30"/>
    <w:basedOn w:val="Normal"/>
    <w:next w:val="Normal32"/>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1">
    <w:name w:val="Heading 1_31"/>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2">
    <w:name w:val="Heading 1_32"/>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3">
    <w:name w:val="Heading 1_33"/>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4">
    <w:name w:val="Heading 1_34"/>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5">
    <w:name w:val="Heading 1_35"/>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6">
    <w:name w:val="Heading 1_36"/>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7">
    <w:name w:val="Heading 1_37"/>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8">
    <w:name w:val="Heading 1_38"/>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39">
    <w:name w:val="Heading 1_39"/>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0">
    <w:name w:val="Heading 1_40"/>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1">
    <w:name w:val="Heading 1_41"/>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2">
    <w:name w:val="Heading 1_42"/>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3">
    <w:name w:val="Heading 1_43"/>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4">
    <w:name w:val="Heading 1_44"/>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5">
    <w:name w:val="Heading 1_45"/>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6">
    <w:name w:val="Heading 1_46"/>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7">
    <w:name w:val="Heading 1_47"/>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8">
    <w:name w:val="Heading 1_48"/>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49">
    <w:name w:val="Heading 1_49"/>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0">
    <w:name w:val="Heading 1_50"/>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1">
    <w:name w:val="Heading 1_51"/>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2">
    <w:name w:val="Heading 1_52"/>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3">
    <w:name w:val="Heading 1_53"/>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4">
    <w:name w:val="Heading 1_54"/>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5">
    <w:name w:val="Heading 1_55"/>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6">
    <w:name w:val="Heading 1_56"/>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7">
    <w:name w:val="Heading 1_57"/>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8">
    <w:name w:val="Heading 1_58"/>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59">
    <w:name w:val="Heading 1_59"/>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0">
    <w:name w:val="Heading 1_60"/>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1">
    <w:name w:val="Heading 1_61"/>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2">
    <w:name w:val="Heading 1_62"/>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3">
    <w:name w:val="Heading 1_63"/>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4">
    <w:name w:val="Heading 1_64"/>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5">
    <w:name w:val="Heading 1_65"/>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6">
    <w:name w:val="Heading 1_66"/>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7">
    <w:name w:val="Heading 1_67"/>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rFonts w:ascii="arial" w:eastAsia="arial" w:hAnsi="arial" w:cs="arial"/>
      <w:sz w:val="20"/>
      <w:szCs w:val="24"/>
      <w:lang w:val="en-US" w:eastAsia="en-US" w:bidi="ar-SA"/>
    </w:rPr>
  </w:style>
  <w:style w:type="paragraph" w:customStyle="1" w:styleId="Heading168">
    <w:name w:val="Heading 1_68"/>
    <w:basedOn w:val="Normal"/>
    <w:next w:val="Normal70"/>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71">
    <w:name w:val="Normal_71"/>
    <w:qFormat/>
    <w:rPr>
      <w:rFonts w:ascii="arial" w:eastAsia="arial" w:hAnsi="arial" w:cs="arial"/>
      <w:sz w:val="20"/>
      <w:szCs w:val="24"/>
      <w:lang w:val="en-US" w:eastAsia="en-US" w:bidi="ar-SA"/>
    </w:rPr>
  </w:style>
  <w:style w:type="paragraph" w:customStyle="1" w:styleId="Heading169">
    <w:name w:val="Heading 1_69"/>
    <w:basedOn w:val="Normal"/>
    <w:next w:val="Normal71"/>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0">
    <w:name w:val="Heading 1_70"/>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1">
    <w:name w:val="Heading 1_71"/>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2">
    <w:name w:val="Heading 1_72"/>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rFonts w:ascii="arial" w:eastAsia="arial" w:hAnsi="arial" w:cs="arial"/>
      <w:sz w:val="20"/>
      <w:szCs w:val="24"/>
      <w:lang w:val="en-US" w:eastAsia="en-US" w:bidi="ar-SA"/>
    </w:rPr>
  </w:style>
  <w:style w:type="paragraph" w:customStyle="1" w:styleId="Heading173">
    <w:name w:val="Heading 1_73"/>
    <w:basedOn w:val="Normal"/>
    <w:next w:val="Normal75"/>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4">
    <w:name w:val="Heading 1_74"/>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rFonts w:ascii="arial" w:eastAsia="arial" w:hAnsi="arial" w:cs="arial"/>
      <w:sz w:val="20"/>
      <w:szCs w:val="24"/>
      <w:lang w:val="en-US" w:eastAsia="en-US" w:bidi="ar-SA"/>
    </w:rPr>
  </w:style>
  <w:style w:type="paragraph" w:customStyle="1" w:styleId="Heading175">
    <w:name w:val="Heading 1_75"/>
    <w:basedOn w:val="Normal"/>
    <w:next w:val="Normal77"/>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6">
    <w:name w:val="Heading 1_76"/>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7">
    <w:name w:val="Heading 1_77"/>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8">
    <w:name w:val="Heading 1_78"/>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79">
    <w:name w:val="Heading 1_79"/>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rFonts w:ascii="arial" w:eastAsia="arial" w:hAnsi="arial" w:cs="arial"/>
      <w:sz w:val="20"/>
      <w:szCs w:val="24"/>
      <w:lang w:val="en-US" w:eastAsia="en-US" w:bidi="ar-SA"/>
    </w:rPr>
  </w:style>
  <w:style w:type="paragraph" w:customStyle="1" w:styleId="Heading180">
    <w:name w:val="Heading 1_80"/>
    <w:basedOn w:val="Normal"/>
    <w:next w:val="Normal82"/>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1">
    <w:name w:val="Heading 1_81"/>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2">
    <w:name w:val="Heading 1_82"/>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3">
    <w:name w:val="Heading 1_83"/>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rFonts w:ascii="arial" w:eastAsia="arial" w:hAnsi="arial" w:cs="arial"/>
      <w:sz w:val="20"/>
      <w:szCs w:val="24"/>
      <w:lang w:val="en-US" w:eastAsia="en-US" w:bidi="ar-SA"/>
    </w:rPr>
  </w:style>
  <w:style w:type="paragraph" w:customStyle="1" w:styleId="Heading184">
    <w:name w:val="Heading 1_84"/>
    <w:basedOn w:val="Normal"/>
    <w:next w:val="Normal86"/>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87">
    <w:name w:val="Normal_87"/>
    <w:qFormat/>
    <w:rPr>
      <w:rFonts w:ascii="arial" w:eastAsia="arial" w:hAnsi="arial" w:cs="arial"/>
      <w:sz w:val="20"/>
      <w:szCs w:val="24"/>
      <w:lang w:val="en-US" w:eastAsia="en-US" w:bidi="ar-SA"/>
    </w:rPr>
  </w:style>
  <w:style w:type="paragraph" w:customStyle="1" w:styleId="Heading185">
    <w:name w:val="Heading 1_85"/>
    <w:basedOn w:val="Normal"/>
    <w:next w:val="Normal87"/>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6">
    <w:name w:val="Heading 1_86"/>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7">
    <w:name w:val="Heading 1_87"/>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8">
    <w:name w:val="Heading 1_88"/>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89">
    <w:name w:val="Heading 1_89"/>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0">
    <w:name w:val="Heading 1_90"/>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1">
    <w:name w:val="Heading 1_91"/>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2">
    <w:name w:val="Heading 1_92"/>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3">
    <w:name w:val="Heading 1_93"/>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rFonts w:ascii="arial" w:eastAsia="arial" w:hAnsi="arial" w:cs="arial"/>
      <w:sz w:val="20"/>
      <w:szCs w:val="24"/>
      <w:lang w:val="en-US" w:eastAsia="en-US" w:bidi="ar-SA"/>
    </w:rPr>
  </w:style>
  <w:style w:type="paragraph" w:customStyle="1" w:styleId="Heading194">
    <w:name w:val="Heading 1_94"/>
    <w:basedOn w:val="Normal"/>
    <w:next w:val="Normal96"/>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5">
    <w:name w:val="Heading 1_95"/>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6">
    <w:name w:val="Heading 1_96"/>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7">
    <w:name w:val="Heading 1_97"/>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0">
    <w:name w:val="Normal_100"/>
    <w:qFormat/>
    <w:rPr>
      <w:sz w:val="24"/>
      <w:szCs w:val="24"/>
      <w:lang w:val="en-US" w:eastAsia="en-US" w:bidi="ar-SA"/>
    </w:rPr>
  </w:style>
  <w:style w:type="paragraph" w:customStyle="1" w:styleId="Heading198">
    <w:name w:val="Heading 1_98"/>
    <w:basedOn w:val="Normal"/>
    <w:next w:val="Normal1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1">
    <w:name w:val="Normal_101"/>
    <w:qFormat/>
    <w:rPr>
      <w:rFonts w:ascii="arial" w:eastAsia="arial" w:hAnsi="arial" w:cs="arial"/>
      <w:sz w:val="20"/>
      <w:szCs w:val="24"/>
      <w:lang w:val="en-US" w:eastAsia="en-US" w:bidi="ar-SA"/>
    </w:rPr>
  </w:style>
  <w:style w:type="paragraph" w:customStyle="1" w:styleId="Heading199">
    <w:name w:val="Heading 1_99"/>
    <w:basedOn w:val="Normal"/>
    <w:next w:val="Normal101"/>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02">
    <w:name w:val="Normal_102"/>
    <w:qFormat/>
    <w:rPr>
      <w:sz w:val="24"/>
      <w:szCs w:val="24"/>
      <w:lang w:val="en-US" w:eastAsia="en-US" w:bidi="ar-SA"/>
    </w:rPr>
  </w:style>
  <w:style w:type="paragraph" w:customStyle="1" w:styleId="Heading1100">
    <w:name w:val="Heading 1_100"/>
    <w:basedOn w:val="Normal"/>
    <w:next w:val="Normal1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3">
    <w:name w:val="Normal_103"/>
    <w:qFormat/>
    <w:rPr>
      <w:sz w:val="24"/>
      <w:szCs w:val="24"/>
      <w:lang w:val="en-US" w:eastAsia="en-US" w:bidi="ar-SA"/>
    </w:rPr>
  </w:style>
  <w:style w:type="paragraph" w:customStyle="1" w:styleId="Heading1101">
    <w:name w:val="Heading 1_101"/>
    <w:basedOn w:val="Normal"/>
    <w:next w:val="Normal1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4">
    <w:name w:val="Normal_104"/>
    <w:qFormat/>
    <w:rPr>
      <w:sz w:val="24"/>
      <w:szCs w:val="24"/>
      <w:lang w:val="en-US" w:eastAsia="en-US" w:bidi="ar-SA"/>
    </w:rPr>
  </w:style>
  <w:style w:type="paragraph" w:customStyle="1" w:styleId="Heading1102">
    <w:name w:val="Heading 1_102"/>
    <w:basedOn w:val="Normal"/>
    <w:next w:val="Normal1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5">
    <w:name w:val="Normal_105"/>
    <w:qFormat/>
    <w:rPr>
      <w:sz w:val="24"/>
      <w:szCs w:val="24"/>
      <w:lang w:val="en-US" w:eastAsia="en-US" w:bidi="ar-SA"/>
    </w:rPr>
  </w:style>
  <w:style w:type="paragraph" w:customStyle="1" w:styleId="Heading1103">
    <w:name w:val="Heading 1_103"/>
    <w:basedOn w:val="Normal"/>
    <w:next w:val="Normal1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6">
    <w:name w:val="Normal_106"/>
    <w:qFormat/>
    <w:rPr>
      <w:sz w:val="24"/>
      <w:szCs w:val="24"/>
      <w:lang w:val="en-US" w:eastAsia="en-US" w:bidi="ar-SA"/>
    </w:rPr>
  </w:style>
  <w:style w:type="paragraph" w:customStyle="1" w:styleId="Heading1104">
    <w:name w:val="Heading 1_104"/>
    <w:basedOn w:val="Normal"/>
    <w:next w:val="Normal1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7">
    <w:name w:val="Normal_107"/>
    <w:qFormat/>
    <w:rPr>
      <w:sz w:val="24"/>
      <w:szCs w:val="24"/>
      <w:lang w:val="en-US" w:eastAsia="en-US" w:bidi="ar-SA"/>
    </w:rPr>
  </w:style>
  <w:style w:type="paragraph" w:customStyle="1" w:styleId="Heading1105">
    <w:name w:val="Heading 1_105"/>
    <w:basedOn w:val="Normal"/>
    <w:next w:val="Normal1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8">
    <w:name w:val="Normal_108"/>
    <w:qFormat/>
    <w:rPr>
      <w:sz w:val="24"/>
      <w:szCs w:val="24"/>
      <w:lang w:val="en-US" w:eastAsia="en-US" w:bidi="ar-SA"/>
    </w:rPr>
  </w:style>
  <w:style w:type="paragraph" w:customStyle="1" w:styleId="Heading1106">
    <w:name w:val="Heading 1_106"/>
    <w:basedOn w:val="Normal"/>
    <w:next w:val="Normal1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9">
    <w:name w:val="Normal_109"/>
    <w:qFormat/>
    <w:rPr>
      <w:sz w:val="24"/>
      <w:szCs w:val="24"/>
      <w:lang w:val="en-US" w:eastAsia="en-US" w:bidi="ar-SA"/>
    </w:rPr>
  </w:style>
  <w:style w:type="paragraph" w:customStyle="1" w:styleId="Heading1107">
    <w:name w:val="Heading 1_107"/>
    <w:basedOn w:val="Normal"/>
    <w:next w:val="Normal1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0">
    <w:name w:val="Normal_110"/>
    <w:qFormat/>
    <w:rPr>
      <w:sz w:val="24"/>
      <w:szCs w:val="24"/>
      <w:lang w:val="en-US" w:eastAsia="en-US" w:bidi="ar-SA"/>
    </w:rPr>
  </w:style>
  <w:style w:type="paragraph" w:customStyle="1" w:styleId="Heading1108">
    <w:name w:val="Heading 1_108"/>
    <w:basedOn w:val="Normal"/>
    <w:next w:val="Normal1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1">
    <w:name w:val="Normal_111"/>
    <w:qFormat/>
    <w:rPr>
      <w:sz w:val="24"/>
      <w:szCs w:val="24"/>
      <w:lang w:val="en-US" w:eastAsia="en-US" w:bidi="ar-SA"/>
    </w:rPr>
  </w:style>
  <w:style w:type="paragraph" w:customStyle="1" w:styleId="Heading1109">
    <w:name w:val="Heading 1_109"/>
    <w:basedOn w:val="Normal"/>
    <w:next w:val="Normal1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2">
    <w:name w:val="Normal_112"/>
    <w:qFormat/>
    <w:rPr>
      <w:rFonts w:ascii="arial" w:eastAsia="arial" w:hAnsi="arial" w:cs="arial"/>
      <w:sz w:val="20"/>
      <w:szCs w:val="24"/>
      <w:lang w:val="en-US" w:eastAsia="en-US" w:bidi="ar-SA"/>
    </w:rPr>
  </w:style>
  <w:style w:type="paragraph" w:customStyle="1" w:styleId="Heading1110">
    <w:name w:val="Heading 1_110"/>
    <w:basedOn w:val="Normal"/>
    <w:next w:val="Normal112"/>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13">
    <w:name w:val="Normal_113"/>
    <w:qFormat/>
    <w:rPr>
      <w:rFonts w:ascii="arial" w:eastAsia="arial" w:hAnsi="arial" w:cs="arial"/>
      <w:sz w:val="20"/>
      <w:szCs w:val="24"/>
      <w:lang w:val="en-US" w:eastAsia="en-US" w:bidi="ar-SA"/>
    </w:rPr>
  </w:style>
  <w:style w:type="paragraph" w:customStyle="1" w:styleId="Heading1111">
    <w:name w:val="Heading 1_111"/>
    <w:basedOn w:val="Normal"/>
    <w:next w:val="Normal113"/>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14">
    <w:name w:val="Normal_114"/>
    <w:qFormat/>
    <w:rPr>
      <w:sz w:val="24"/>
      <w:szCs w:val="24"/>
      <w:lang w:val="en-US" w:eastAsia="en-US" w:bidi="ar-SA"/>
    </w:rPr>
  </w:style>
  <w:style w:type="paragraph" w:customStyle="1" w:styleId="Heading1112">
    <w:name w:val="Heading 1_112"/>
    <w:basedOn w:val="Normal"/>
    <w:next w:val="Normal1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5">
    <w:name w:val="Normal_115"/>
    <w:qFormat/>
    <w:rPr>
      <w:sz w:val="24"/>
      <w:szCs w:val="24"/>
      <w:lang w:val="en-US" w:eastAsia="en-US" w:bidi="ar-SA"/>
    </w:rPr>
  </w:style>
  <w:style w:type="paragraph" w:customStyle="1" w:styleId="Heading1113">
    <w:name w:val="Heading 1_113"/>
    <w:basedOn w:val="Normal"/>
    <w:next w:val="Normal1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6">
    <w:name w:val="Normal_116"/>
    <w:qFormat/>
    <w:rPr>
      <w:sz w:val="24"/>
      <w:szCs w:val="24"/>
      <w:lang w:val="en-US" w:eastAsia="en-US" w:bidi="ar-SA"/>
    </w:rPr>
  </w:style>
  <w:style w:type="paragraph" w:customStyle="1" w:styleId="Heading1114">
    <w:name w:val="Heading 1_114"/>
    <w:basedOn w:val="Normal"/>
    <w:next w:val="Normal1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7">
    <w:name w:val="Normal_117"/>
    <w:qFormat/>
    <w:rPr>
      <w:sz w:val="24"/>
      <w:szCs w:val="24"/>
      <w:lang w:val="en-US" w:eastAsia="en-US" w:bidi="ar-SA"/>
    </w:rPr>
  </w:style>
  <w:style w:type="paragraph" w:customStyle="1" w:styleId="Heading1115">
    <w:name w:val="Heading 1_115"/>
    <w:basedOn w:val="Normal"/>
    <w:next w:val="Normal1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8">
    <w:name w:val="Normal_118"/>
    <w:qFormat/>
    <w:rPr>
      <w:sz w:val="24"/>
      <w:szCs w:val="24"/>
      <w:lang w:val="en-US" w:eastAsia="en-US" w:bidi="ar-SA"/>
    </w:rPr>
  </w:style>
  <w:style w:type="paragraph" w:customStyle="1" w:styleId="Heading1116">
    <w:name w:val="Heading 1_116"/>
    <w:basedOn w:val="Normal"/>
    <w:next w:val="Normal1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9">
    <w:name w:val="Normal_119"/>
    <w:qFormat/>
    <w:rPr>
      <w:rFonts w:ascii="arial" w:eastAsia="arial" w:hAnsi="arial" w:cs="arial"/>
      <w:sz w:val="20"/>
      <w:szCs w:val="24"/>
      <w:lang w:val="en-US" w:eastAsia="en-US" w:bidi="ar-SA"/>
    </w:rPr>
  </w:style>
  <w:style w:type="paragraph" w:customStyle="1" w:styleId="Heading1117">
    <w:name w:val="Heading 1_117"/>
    <w:basedOn w:val="Normal"/>
    <w:next w:val="Normal119"/>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20">
    <w:name w:val="Normal_120"/>
    <w:qFormat/>
    <w:rPr>
      <w:sz w:val="24"/>
      <w:szCs w:val="24"/>
      <w:lang w:val="en-US" w:eastAsia="en-US" w:bidi="ar-SA"/>
    </w:rPr>
  </w:style>
  <w:style w:type="paragraph" w:customStyle="1" w:styleId="Heading1118">
    <w:name w:val="Heading 1_118"/>
    <w:basedOn w:val="Normal"/>
    <w:next w:val="Normal1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1">
    <w:name w:val="Normal_121"/>
    <w:qFormat/>
    <w:rPr>
      <w:sz w:val="24"/>
      <w:szCs w:val="24"/>
      <w:lang w:val="en-US" w:eastAsia="en-US" w:bidi="ar-SA"/>
    </w:rPr>
  </w:style>
  <w:style w:type="paragraph" w:customStyle="1" w:styleId="Heading1119">
    <w:name w:val="Heading 1_119"/>
    <w:basedOn w:val="Normal"/>
    <w:next w:val="Normal1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2">
    <w:name w:val="Normal_122"/>
    <w:qFormat/>
    <w:rPr>
      <w:sz w:val="24"/>
      <w:szCs w:val="24"/>
      <w:lang w:val="en-US" w:eastAsia="en-US" w:bidi="ar-SA"/>
    </w:rPr>
  </w:style>
  <w:style w:type="paragraph" w:customStyle="1" w:styleId="Heading1120">
    <w:name w:val="Heading 1_120"/>
    <w:basedOn w:val="Normal"/>
    <w:next w:val="Normal1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3">
    <w:name w:val="Normal_123"/>
    <w:qFormat/>
    <w:rPr>
      <w:sz w:val="24"/>
      <w:szCs w:val="24"/>
      <w:lang w:val="en-US" w:eastAsia="en-US" w:bidi="ar-SA"/>
    </w:rPr>
  </w:style>
  <w:style w:type="paragraph" w:customStyle="1" w:styleId="Heading1121">
    <w:name w:val="Heading 1_121"/>
    <w:basedOn w:val="Normal"/>
    <w:next w:val="Normal1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4">
    <w:name w:val="Normal_124"/>
    <w:qFormat/>
    <w:rPr>
      <w:sz w:val="24"/>
      <w:szCs w:val="24"/>
      <w:lang w:val="en-US" w:eastAsia="en-US" w:bidi="ar-SA"/>
    </w:rPr>
  </w:style>
  <w:style w:type="paragraph" w:customStyle="1" w:styleId="Heading1122">
    <w:name w:val="Heading 1_122"/>
    <w:basedOn w:val="Normal"/>
    <w:next w:val="Normal1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5">
    <w:name w:val="Normal_125"/>
    <w:qFormat/>
    <w:rPr>
      <w:sz w:val="24"/>
      <w:szCs w:val="24"/>
      <w:lang w:val="en-US" w:eastAsia="en-US" w:bidi="ar-SA"/>
    </w:rPr>
  </w:style>
  <w:style w:type="paragraph" w:customStyle="1" w:styleId="Heading1123">
    <w:name w:val="Heading 1_123"/>
    <w:basedOn w:val="Normal"/>
    <w:next w:val="Normal1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6">
    <w:name w:val="Normal_126"/>
    <w:qFormat/>
    <w:rPr>
      <w:sz w:val="24"/>
      <w:szCs w:val="24"/>
      <w:lang w:val="en-US" w:eastAsia="en-US" w:bidi="ar-SA"/>
    </w:rPr>
  </w:style>
  <w:style w:type="paragraph" w:customStyle="1" w:styleId="Heading1124">
    <w:name w:val="Heading 1_124"/>
    <w:basedOn w:val="Normal"/>
    <w:next w:val="Normal1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7">
    <w:name w:val="Normal_127"/>
    <w:qFormat/>
    <w:rPr>
      <w:sz w:val="24"/>
      <w:szCs w:val="24"/>
      <w:lang w:val="en-US" w:eastAsia="en-US" w:bidi="ar-SA"/>
    </w:rPr>
  </w:style>
  <w:style w:type="paragraph" w:customStyle="1" w:styleId="Heading1125">
    <w:name w:val="Heading 1_125"/>
    <w:basedOn w:val="Normal"/>
    <w:next w:val="Normal1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8">
    <w:name w:val="Normal_128"/>
    <w:qFormat/>
    <w:rPr>
      <w:rFonts w:ascii="arial" w:eastAsia="arial" w:hAnsi="arial" w:cs="arial"/>
      <w:sz w:val="20"/>
      <w:szCs w:val="24"/>
      <w:lang w:val="en-US" w:eastAsia="en-US" w:bidi="ar-SA"/>
    </w:rPr>
  </w:style>
  <w:style w:type="paragraph" w:customStyle="1" w:styleId="Heading1126">
    <w:name w:val="Heading 1_126"/>
    <w:basedOn w:val="Normal"/>
    <w:next w:val="Normal128"/>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29">
    <w:name w:val="Normal_129"/>
    <w:qFormat/>
    <w:rPr>
      <w:sz w:val="24"/>
      <w:szCs w:val="24"/>
      <w:lang w:val="en-US" w:eastAsia="en-US" w:bidi="ar-SA"/>
    </w:rPr>
  </w:style>
  <w:style w:type="paragraph" w:customStyle="1" w:styleId="Heading1127">
    <w:name w:val="Heading 1_127"/>
    <w:basedOn w:val="Normal"/>
    <w:next w:val="Normal1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0">
    <w:name w:val="Normal_130"/>
    <w:qFormat/>
    <w:rPr>
      <w:sz w:val="24"/>
      <w:szCs w:val="24"/>
      <w:lang w:val="en-US" w:eastAsia="en-US" w:bidi="ar-SA"/>
    </w:rPr>
  </w:style>
  <w:style w:type="paragraph" w:customStyle="1" w:styleId="Heading1128">
    <w:name w:val="Heading 1_128"/>
    <w:basedOn w:val="Normal"/>
    <w:next w:val="Normal1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1">
    <w:name w:val="Normal_131"/>
    <w:qFormat/>
    <w:rPr>
      <w:rFonts w:ascii="arial" w:eastAsia="arial" w:hAnsi="arial" w:cs="arial"/>
      <w:sz w:val="20"/>
      <w:szCs w:val="24"/>
      <w:lang w:val="en-US" w:eastAsia="en-US" w:bidi="ar-SA"/>
    </w:rPr>
  </w:style>
  <w:style w:type="paragraph" w:customStyle="1" w:styleId="Heading1129">
    <w:name w:val="Heading 1_129"/>
    <w:basedOn w:val="Normal"/>
    <w:next w:val="Normal131"/>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32">
    <w:name w:val="Normal_132"/>
    <w:qFormat/>
    <w:rPr>
      <w:sz w:val="24"/>
      <w:szCs w:val="24"/>
      <w:lang w:val="en-US" w:eastAsia="en-US" w:bidi="ar-SA"/>
    </w:rPr>
  </w:style>
  <w:style w:type="paragraph" w:customStyle="1" w:styleId="Heading1130">
    <w:name w:val="Heading 1_130"/>
    <w:basedOn w:val="Normal"/>
    <w:next w:val="Normal1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3">
    <w:name w:val="Normal_133"/>
    <w:qFormat/>
    <w:rPr>
      <w:sz w:val="24"/>
      <w:szCs w:val="24"/>
      <w:lang w:val="en-US" w:eastAsia="en-US" w:bidi="ar-SA"/>
    </w:rPr>
  </w:style>
  <w:style w:type="paragraph" w:customStyle="1" w:styleId="Heading1131">
    <w:name w:val="Heading 1_131"/>
    <w:basedOn w:val="Normal"/>
    <w:next w:val="Normal1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4">
    <w:name w:val="Normal_134"/>
    <w:qFormat/>
    <w:rPr>
      <w:sz w:val="24"/>
      <w:szCs w:val="24"/>
      <w:lang w:val="en-US" w:eastAsia="en-US" w:bidi="ar-SA"/>
    </w:rPr>
  </w:style>
  <w:style w:type="paragraph" w:customStyle="1" w:styleId="Heading1132">
    <w:name w:val="Heading 1_132"/>
    <w:basedOn w:val="Normal"/>
    <w:next w:val="Normal1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5">
    <w:name w:val="Normal_135"/>
    <w:qFormat/>
    <w:rPr>
      <w:sz w:val="24"/>
      <w:szCs w:val="24"/>
      <w:lang w:val="en-US" w:eastAsia="en-US" w:bidi="ar-SA"/>
    </w:rPr>
  </w:style>
  <w:style w:type="paragraph" w:customStyle="1" w:styleId="Heading1133">
    <w:name w:val="Heading 1_133"/>
    <w:basedOn w:val="Normal"/>
    <w:next w:val="Normal1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6">
    <w:name w:val="Normal_136"/>
    <w:qFormat/>
    <w:rPr>
      <w:sz w:val="24"/>
      <w:szCs w:val="24"/>
      <w:lang w:val="en-US" w:eastAsia="en-US" w:bidi="ar-SA"/>
    </w:rPr>
  </w:style>
  <w:style w:type="paragraph" w:customStyle="1" w:styleId="Heading1134">
    <w:name w:val="Heading 1_134"/>
    <w:basedOn w:val="Normal"/>
    <w:next w:val="Normal1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7">
    <w:name w:val="Normal_137"/>
    <w:qFormat/>
    <w:rPr>
      <w:rFonts w:ascii="arial" w:eastAsia="arial" w:hAnsi="arial" w:cs="arial"/>
      <w:sz w:val="20"/>
      <w:szCs w:val="24"/>
      <w:lang w:val="en-US" w:eastAsia="en-US" w:bidi="ar-SA"/>
    </w:rPr>
  </w:style>
  <w:style w:type="paragraph" w:customStyle="1" w:styleId="Heading1135">
    <w:name w:val="Heading 1_135"/>
    <w:basedOn w:val="Normal"/>
    <w:next w:val="Normal137"/>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38">
    <w:name w:val="Normal_138"/>
    <w:qFormat/>
    <w:rPr>
      <w:sz w:val="24"/>
      <w:szCs w:val="24"/>
      <w:lang w:val="en-US" w:eastAsia="en-US" w:bidi="ar-SA"/>
    </w:rPr>
  </w:style>
  <w:style w:type="paragraph" w:customStyle="1" w:styleId="Heading1136">
    <w:name w:val="Heading 1_136"/>
    <w:basedOn w:val="Normal"/>
    <w:next w:val="Normal1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9">
    <w:name w:val="Normal_139"/>
    <w:qFormat/>
    <w:rPr>
      <w:sz w:val="24"/>
      <w:szCs w:val="24"/>
      <w:lang w:val="en-US" w:eastAsia="en-US" w:bidi="ar-SA"/>
    </w:rPr>
  </w:style>
  <w:style w:type="paragraph" w:customStyle="1" w:styleId="Heading1137">
    <w:name w:val="Heading 1_137"/>
    <w:basedOn w:val="Normal"/>
    <w:next w:val="Normal1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0">
    <w:name w:val="Normal_140"/>
    <w:qFormat/>
    <w:rPr>
      <w:sz w:val="24"/>
      <w:szCs w:val="24"/>
      <w:lang w:val="en-US" w:eastAsia="en-US" w:bidi="ar-SA"/>
    </w:rPr>
  </w:style>
  <w:style w:type="paragraph" w:customStyle="1" w:styleId="Heading1138">
    <w:name w:val="Heading 1_138"/>
    <w:basedOn w:val="Normal"/>
    <w:next w:val="Normal1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1">
    <w:name w:val="Normal_141"/>
    <w:qFormat/>
    <w:rPr>
      <w:sz w:val="24"/>
      <w:szCs w:val="24"/>
      <w:lang w:val="en-US" w:eastAsia="en-US" w:bidi="ar-SA"/>
    </w:rPr>
  </w:style>
  <w:style w:type="paragraph" w:customStyle="1" w:styleId="Heading1139">
    <w:name w:val="Heading 1_139"/>
    <w:basedOn w:val="Normal"/>
    <w:next w:val="Normal1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2">
    <w:name w:val="Normal_142"/>
    <w:qFormat/>
    <w:rPr>
      <w:sz w:val="24"/>
      <w:szCs w:val="24"/>
      <w:lang w:val="en-US" w:eastAsia="en-US" w:bidi="ar-SA"/>
    </w:rPr>
  </w:style>
  <w:style w:type="paragraph" w:customStyle="1" w:styleId="Heading1140">
    <w:name w:val="Heading 1_140"/>
    <w:basedOn w:val="Normal"/>
    <w:next w:val="Normal1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3">
    <w:name w:val="Normal_143"/>
    <w:qFormat/>
    <w:rPr>
      <w:sz w:val="24"/>
      <w:szCs w:val="24"/>
      <w:lang w:val="en-US" w:eastAsia="en-US" w:bidi="ar-SA"/>
    </w:rPr>
  </w:style>
  <w:style w:type="paragraph" w:customStyle="1" w:styleId="Heading1141">
    <w:name w:val="Heading 1_141"/>
    <w:basedOn w:val="Normal"/>
    <w:next w:val="Normal1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4">
    <w:name w:val="Normal_144"/>
    <w:qFormat/>
    <w:rPr>
      <w:sz w:val="24"/>
      <w:szCs w:val="24"/>
      <w:lang w:val="en-US" w:eastAsia="en-US" w:bidi="ar-SA"/>
    </w:rPr>
  </w:style>
  <w:style w:type="paragraph" w:customStyle="1" w:styleId="Heading1142">
    <w:name w:val="Heading 1_142"/>
    <w:basedOn w:val="Normal"/>
    <w:next w:val="Normal1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5">
    <w:name w:val="Normal_145"/>
    <w:qFormat/>
    <w:rPr>
      <w:sz w:val="24"/>
      <w:szCs w:val="24"/>
      <w:lang w:val="en-US" w:eastAsia="en-US" w:bidi="ar-SA"/>
    </w:rPr>
  </w:style>
  <w:style w:type="paragraph" w:customStyle="1" w:styleId="Heading1143">
    <w:name w:val="Heading 1_143"/>
    <w:basedOn w:val="Normal"/>
    <w:next w:val="Normal1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6">
    <w:name w:val="Normal_146"/>
    <w:qFormat/>
    <w:rPr>
      <w:sz w:val="24"/>
      <w:szCs w:val="24"/>
      <w:lang w:val="en-US" w:eastAsia="en-US" w:bidi="ar-SA"/>
    </w:rPr>
  </w:style>
  <w:style w:type="paragraph" w:customStyle="1" w:styleId="Heading1144">
    <w:name w:val="Heading 1_144"/>
    <w:basedOn w:val="Normal"/>
    <w:next w:val="Normal1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7">
    <w:name w:val="Normal_147"/>
    <w:qFormat/>
    <w:rPr>
      <w:sz w:val="24"/>
      <w:szCs w:val="24"/>
      <w:lang w:val="en-US" w:eastAsia="en-US" w:bidi="ar-SA"/>
    </w:rPr>
  </w:style>
  <w:style w:type="paragraph" w:customStyle="1" w:styleId="Heading1145">
    <w:name w:val="Heading 1_145"/>
    <w:basedOn w:val="Normal"/>
    <w:next w:val="Normal1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8">
    <w:name w:val="Normal_148"/>
    <w:qFormat/>
    <w:rPr>
      <w:rFonts w:ascii="arial" w:eastAsia="arial" w:hAnsi="arial" w:cs="arial"/>
      <w:sz w:val="20"/>
      <w:szCs w:val="24"/>
      <w:lang w:val="en-US" w:eastAsia="en-US" w:bidi="ar-SA"/>
    </w:rPr>
  </w:style>
  <w:style w:type="paragraph" w:customStyle="1" w:styleId="Heading1146">
    <w:name w:val="Heading 1_146"/>
    <w:basedOn w:val="Normal"/>
    <w:next w:val="Normal148"/>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49">
    <w:name w:val="Normal_149"/>
    <w:qFormat/>
    <w:rPr>
      <w:sz w:val="24"/>
      <w:szCs w:val="24"/>
      <w:lang w:val="en-US" w:eastAsia="en-US" w:bidi="ar-SA"/>
    </w:rPr>
  </w:style>
  <w:style w:type="paragraph" w:customStyle="1" w:styleId="Heading1147">
    <w:name w:val="Heading 1_147"/>
    <w:basedOn w:val="Normal"/>
    <w:next w:val="Normal1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0">
    <w:name w:val="Normal_150"/>
    <w:qFormat/>
    <w:rPr>
      <w:sz w:val="24"/>
      <w:szCs w:val="24"/>
      <w:lang w:val="en-US" w:eastAsia="en-US" w:bidi="ar-SA"/>
    </w:rPr>
  </w:style>
  <w:style w:type="paragraph" w:customStyle="1" w:styleId="Heading1148">
    <w:name w:val="Heading 1_148"/>
    <w:basedOn w:val="Normal"/>
    <w:next w:val="Normal150"/>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00" Type="http://schemas.openxmlformats.org/officeDocument/2006/relationships/hyperlink" Target="https://money.usnews.com/investing/articles/ai-in-health-care-best-stocks-to-buy" TargetMode="External" /><Relationship Id="rId1000" Type="http://schemas.openxmlformats.org/officeDocument/2006/relationships/header" Target="header175.xml" /><Relationship Id="rId1001" Type="http://schemas.openxmlformats.org/officeDocument/2006/relationships/header" Target="header176.xml" /><Relationship Id="rId1002" Type="http://schemas.openxmlformats.org/officeDocument/2006/relationships/footer" Target="footer175.xml" /><Relationship Id="rId1003" Type="http://schemas.openxmlformats.org/officeDocument/2006/relationships/footer" Target="footer176.xml" /><Relationship Id="rId1004" Type="http://schemas.openxmlformats.org/officeDocument/2006/relationships/header" Target="header177.xml" /><Relationship Id="rId1005" Type="http://schemas.openxmlformats.org/officeDocument/2006/relationships/footer" Target="footer177.xml" /><Relationship Id="rId1006" Type="http://schemas.openxmlformats.org/officeDocument/2006/relationships/hyperlink" Target="https://advance.lexis.com/api/document?collection=news&amp;id=urn:contentItem:6FDD-6DF3-RT8W-83F1-00000-00&amp;context=1519360" TargetMode="External" /><Relationship Id="rId1007" Type="http://schemas.openxmlformats.org/officeDocument/2006/relationships/hyperlink" Target="https://advance.lexis.com/api/document?collection=news&amp;id=urn:contentItem:6FDD-6DF3-RT8W-83F1-00000-00&amp;context=1519360" TargetMode="External" /><Relationship Id="rId1008" Type="http://schemas.openxmlformats.org/officeDocument/2006/relationships/hyperlink" Target="https://go2.nationaljournal.com/NTU2LVlFRS05NjkAAAGZZ81l0uFTehIRrRy76wMQNIL3ICz9ENjeqq0W7pr58eE4TzJwGM13XIi7tzPoS5AY6JTkzkI=" TargetMode="External" /><Relationship Id="rId1009" Type="http://schemas.openxmlformats.org/officeDocument/2006/relationships/hyperlink" Target="https://go2.nationaljournal.com/NTU2LVlFRS05NjkAAAGZZ81l0hXf_Z6CiJfknSWmgSWX25FlG0MKXEzIcaqIAMGFmphV0ifz6cpReG8u4vEDzky-t_c=" TargetMode="External" /><Relationship Id="rId101" Type="http://schemas.openxmlformats.org/officeDocument/2006/relationships/hyperlink" Target="https://money.usnews.com/investing/articles/michael-burry-stocks-portfolio" TargetMode="External" /><Relationship Id="rId1010" Type="http://schemas.openxmlformats.org/officeDocument/2006/relationships/hyperlink" Target="https://go2.nationaljournal.com/NTU2LVlFRS05NjkAAAGZZ81l00u8AWPfrPnSpC0XHf_jXcUhgi35hS7BKeNxEaX0Hkc-OWdGZI9Kx4qWjkRM4EnXOI8=" TargetMode="External" /><Relationship Id="rId1011" Type="http://schemas.openxmlformats.org/officeDocument/2006/relationships/hyperlink" Target="https://go2.nationaljournal.com/NTU2LVlFRS05NjkAAAGZZ81l0n2GtWSh0SeLq11_0trDwuD7Mv1V52SFLxNNubAihjPbg5bfvrQuLE8ThonkAPJFQgk=" TargetMode="External" /><Relationship Id="rId1012" Type="http://schemas.openxmlformats.org/officeDocument/2006/relationships/hyperlink" Target="https://go2.nationaljournal.com/NTU2LVlFRS05NjkAAAGZZ81l0uhCQdmK5pDkSHhFQExYJJTJhkz3slaBHhsj4DcCAWI2ag4XnPUEnkx33DZzu1KuTr8=" TargetMode="External" /><Relationship Id="rId1013" Type="http://schemas.openxmlformats.org/officeDocument/2006/relationships/hyperlink" Target="https://go2.nationaljournal.com/NTU2LVlFRS05NjkAAAGZZ81l0oq0k2xKzuBYLOiA-MwmJGJTO3bxodO0ecHxq3RDus9xDPU8Yvchn2aVpZV4C_46gKU=" TargetMode="External" /><Relationship Id="rId1014" Type="http://schemas.openxmlformats.org/officeDocument/2006/relationships/hyperlink" Target="https://go2.nationaljournal.com/NTU2LVlFRS05NjkAAAGZZ81l0uRSeaMWduAt4beZn-CHylhACx3FQ3Kv3PJAeN41EbEZiIsUw3tMc89AUjJC_go8y2Y=" TargetMode="External" /><Relationship Id="rId1015" Type="http://schemas.openxmlformats.org/officeDocument/2006/relationships/header" Target="header178.xml" /><Relationship Id="rId1016" Type="http://schemas.openxmlformats.org/officeDocument/2006/relationships/header" Target="header179.xml" /><Relationship Id="rId1017" Type="http://schemas.openxmlformats.org/officeDocument/2006/relationships/footer" Target="footer178.xml" /><Relationship Id="rId1018" Type="http://schemas.openxmlformats.org/officeDocument/2006/relationships/footer" Target="footer179.xml" /><Relationship Id="rId1019" Type="http://schemas.openxmlformats.org/officeDocument/2006/relationships/header" Target="header180.xml" /><Relationship Id="rId102" Type="http://schemas.openxmlformats.org/officeDocument/2006/relationships/hyperlink" Target="https://money.usnews.com/investing/articles/best-utility-stocks-to-buy-for-dividends" TargetMode="External" /><Relationship Id="rId1020" Type="http://schemas.openxmlformats.org/officeDocument/2006/relationships/footer" Target="footer180.xml" /><Relationship Id="rId1021" Type="http://schemas.openxmlformats.org/officeDocument/2006/relationships/hyperlink" Target="https://advance.lexis.com/api/document?collection=news&amp;id=urn:contentItem:6D0F-C521-F03R-N4WX-00000-00&amp;context=1519360" TargetMode="External" /><Relationship Id="rId1022" Type="http://schemas.openxmlformats.org/officeDocument/2006/relationships/hyperlink" Target="https://advance.lexis.com/api/document?collection=news&amp;id=urn:contentItem:6D0F-C521-F03R-N4WX-00000-00&amp;context=1519360" TargetMode="External" /><Relationship Id="rId1023" Type="http://schemas.openxmlformats.org/officeDocument/2006/relationships/hyperlink" Target="https://advance.lexis.com/api/document?collection=news&amp;id=urn:contentItem:6D0F-C521-F03R-N4WX-00000-00&amp;context=1519360" TargetMode="External" /><Relationship Id="rId1024" Type="http://schemas.openxmlformats.org/officeDocument/2006/relationships/hyperlink" Target="https://finbold.com/?utm_source=%5B%5BDELIVERY_RECIPIENT_CODE%5D%5D&amp;utm_medium=partner&amp;utm_campaign=newstex" TargetMode="External" /><Relationship Id="rId1025" Type="http://schemas.openxmlformats.org/officeDocument/2006/relationships/hyperlink" Target="https://newstex.com/?utm_source=%5B%5BDELIVERY_RECIPIENT_CODE%5D%5D&amp;utm_medium=partner&amp;utm_campaign=Finbold&amp;utm_id=10010074&amp;utm_content=FINB-10010074-52747384845325217900148" TargetMode="External" /><Relationship Id="rId1026" Type="http://schemas.openxmlformats.org/officeDocument/2006/relationships/hyperlink" Target="https://finbold.com/stocks/" TargetMode="External" /><Relationship Id="rId1027" Type="http://schemas.openxmlformats.org/officeDocument/2006/relationships/hyperlink" Target="https://finbold.com/most-suspicious-congressional-trade-of-2023-now-up-63-in-5-months/" TargetMode="External" /><Relationship Id="rId1028" Type="http://schemas.openxmlformats.org/officeDocument/2006/relationships/hyperlink" Target="https://finbold.com/nancy-pelosi-just-updated-her-stock-portfolio-heres-what-she-bought/" TargetMode="External" /><Relationship Id="rId1029" Type="http://schemas.openxmlformats.org/officeDocument/2006/relationships/hyperlink" Target="https://finbold.com/stock/visa-v" TargetMode="External" /><Relationship Id="rId103" Type="http://schemas.openxmlformats.org/officeDocument/2006/relationships/hyperlink" Target="https://money.usnews.com/investing/articles/best-nuclear-energy-stocks-and-etfs-to-buy-now" TargetMode="External" /><Relationship Id="rId1030" Type="http://schemas.openxmlformats.org/officeDocument/2006/relationships/hyperlink" Target="https://finbold.com/stock/tesla-tsla/" TargetMode="External" /><Relationship Id="rId1031" Type="http://schemas.openxmlformats.org/officeDocument/2006/relationships/hyperlink" Target="https://finbold.com/heres-how-much-nancy-pelosi-lost-on-her-tesla-stock-trade/" TargetMode="External" /><Relationship Id="rId1032" Type="http://schemas.openxmlformats.org/officeDocument/2006/relationships/hyperlink" Target="https://finbold.com/heres-how-much-nancy-pelosi-lost-on-her-tesla-stock-trade/" TargetMode="External" /><Relationship Id="rId1033" Type="http://schemas.openxmlformats.org/officeDocument/2006/relationships/hyperlink" Target="https://finbold.com/heres-how-much-nancy-pelosi-lost-on-her-tesla-stock-trade/" TargetMode="External" /><Relationship Id="rId1034" Type="http://schemas.openxmlformats.org/officeDocument/2006/relationships/hyperlink" Target="https://finbold.com/another-nvidia-like-stock-purchase-from-nancy-pelosi/" TargetMode="External" /><Relationship Id="rId1035" Type="http://schemas.openxmlformats.org/officeDocument/2006/relationships/hyperlink" Target="https://finbold.com/stock/palo-alto-networks-inc-common-stock-panw" TargetMode="External" /><Relationship Id="rId1036" Type="http://schemas.openxmlformats.org/officeDocument/2006/relationships/hyperlink" Target="https://finbold.com/senators-trades/" TargetMode="External" /><Relationship Id="rId1037" Type="http://schemas.openxmlformats.org/officeDocument/2006/relationships/hyperlink" Target="https://finbold.com/stock/nvidia-stock-nvda" TargetMode="External" /><Relationship Id="rId1038" Type="http://schemas.openxmlformats.org/officeDocument/2006/relationships/hyperlink" Target="https://finbold.com/nancy-pelosi-makes-2-6-million-with-stocks-in-a-day/" TargetMode="External" /><Relationship Id="rId1039" Type="http://schemas.openxmlformats.org/officeDocument/2006/relationships/hyperlink" Target="https://finbold.com/nancy-pelosi-makes-2-6-million-with-stocks-in-a-day/" TargetMode="External" /><Relationship Id="rId104" Type="http://schemas.openxmlformats.org/officeDocument/2006/relationships/hyperlink" Target="https://money.usnews.com/investing/articles/best-cybersecurity-etfs-to-buy-for-2025" TargetMode="External" /><Relationship Id="rId1040" Type="http://schemas.openxmlformats.org/officeDocument/2006/relationships/hyperlink" Target="https://finbold.com/nancy-pelosi-makes-2-6-million-with-stocks-in-a-day/" TargetMode="External" /><Relationship Id="rId1041" Type="http://schemas.openxmlformats.org/officeDocument/2006/relationships/hyperlink" Target="https://visit.finbold.com/etoro" TargetMode="External" /><Relationship Id="rId1042" Type="http://schemas.openxmlformats.org/officeDocument/2006/relationships/header" Target="header181.xml" /><Relationship Id="rId1043" Type="http://schemas.openxmlformats.org/officeDocument/2006/relationships/header" Target="header182.xml" /><Relationship Id="rId1044" Type="http://schemas.openxmlformats.org/officeDocument/2006/relationships/footer" Target="footer181.xml" /><Relationship Id="rId1045" Type="http://schemas.openxmlformats.org/officeDocument/2006/relationships/footer" Target="footer182.xml" /><Relationship Id="rId1046" Type="http://schemas.openxmlformats.org/officeDocument/2006/relationships/header" Target="header183.xml" /><Relationship Id="rId1047" Type="http://schemas.openxmlformats.org/officeDocument/2006/relationships/footer" Target="footer183.xml" /><Relationship Id="rId1048" Type="http://schemas.openxmlformats.org/officeDocument/2006/relationships/hyperlink" Target="https://advance.lexis.com/api/document?collection=news&amp;id=urn:contentItem:6DXW-SWH3-RRW0-T1SJ-00000-00&amp;context=1519360" TargetMode="External" /><Relationship Id="rId1049" Type="http://schemas.openxmlformats.org/officeDocument/2006/relationships/hyperlink" Target="https://advance.lexis.com/api/document?collection=news&amp;id=urn:contentItem:6DXW-SWH3-RRW0-T1SJ-00000-00&amp;context=1519360" TargetMode="External" /><Relationship Id="rId105" Type="http://schemas.openxmlformats.org/officeDocument/2006/relationships/hyperlink" Target="https://money.usnews.com/investing/articles/best-semiconductor-stocks-to-buy" TargetMode="External" /><Relationship Id="rId1050" Type="http://schemas.openxmlformats.org/officeDocument/2006/relationships/hyperlink" Target="https://advance.lexis.com/api/document?collection=news&amp;id=urn:contentItem:6DXW-SWH3-RRW0-T1SJ-00000-00&amp;context=1519360" TargetMode="External" /><Relationship Id="rId1051" Type="http://schemas.openxmlformats.org/officeDocument/2006/relationships/hyperlink" Target="https://www.newsweek.com/jill-biden-donald-trump-notre-dame-conversation-2015671?utm_source=Synacor&amp;utm_medium=Attnet&amp;utm_campaign=Partnerships" TargetMode="External" /><Relationship Id="rId1052" Type="http://schemas.openxmlformats.org/officeDocument/2006/relationships/hyperlink" Target="https://www.newsweek.com/topic/nancy-pelosi?utm_source=Synacor&amp;utm_medium=Attnet&amp;utm_campaign=Partnerships" TargetMode="External" /><Relationship Id="rId1053" Type="http://schemas.openxmlformats.org/officeDocument/2006/relationships/hyperlink" Target="https://www.newsweek.com/topic/joe-biden?utm_source=Synacor&amp;utm_medium=Attnet&amp;utm_campaign=Partnerships" TargetMode="External" /><Relationship Id="rId1054" Type="http://schemas.openxmlformats.org/officeDocument/2006/relationships/hyperlink" Target="https://www.newsweek.com/photo-nancy-pelosi-hip-injury-luxembourg-2002482?utm_source=Synacor&amp;utm_medium=Attnet&amp;utm_campaign=Partnerships" TargetMode="External" /><Relationship Id="rId1055" Type="http://schemas.openxmlformats.org/officeDocument/2006/relationships/hyperlink" Target="https://www.newsweek.com/topic/william-shakespeare?utm_source=Synacor&amp;utm_medium=Attnet&amp;utm_campaign=Partnerships" TargetMode="External" /><Relationship Id="rId1056" Type="http://schemas.openxmlformats.org/officeDocument/2006/relationships/hyperlink" Target="https://www.newsweek.com/topic/donald-trump?utm_source=Synacor&amp;utm_medium=Attnet&amp;utm_campaign=Partnerships" TargetMode="External" /><Relationship Id="rId1057" Type="http://schemas.openxmlformats.org/officeDocument/2006/relationships/hyperlink" Target="https://www.newsweek.com/topic/democratic-party?utm_source=Synacor&amp;utm_medium=Attnet&amp;utm_campaign=Partnerships" TargetMode="External" /><Relationship Id="rId1058" Type="http://schemas.openxmlformats.org/officeDocument/2006/relationships/hyperlink" Target="https://www.newsweek.com/nancy-pelosi-says-she-has-not-spoken-joe-biden-since-he-dropped-out-1934963?utm_source=Synacor&amp;utm_medium=Attnet&amp;utm_campaign=Partnerships" TargetMode="External" /><Relationship Id="rId1059" Type="http://schemas.openxmlformats.org/officeDocument/2006/relationships/hyperlink" Target="https://www.newsweek.com/nancy-pelosis-staff-issue-health-update-after-hospitalization-2000881?utm_source=Synacor&amp;utm_medium=Attnet&amp;utm_campaign=Partnerships" TargetMode="External" /><Relationship Id="rId106" Type="http://schemas.openxmlformats.org/officeDocument/2006/relationships/hyperlink" Target="https://money.usnews.com/investing/stocks/aapl-apple-inc" TargetMode="External" /><Relationship Id="rId1060" Type="http://schemas.openxmlformats.org/officeDocument/2006/relationships/hyperlink" Target="https://www.newsweek.com/topic/jill-biden?utm_source=Synacor&amp;utm_medium=Attnet&amp;utm_campaign=Partnerships" TargetMode="External" /><Relationship Id="rId1061" Type="http://schemas.openxmlformats.org/officeDocument/2006/relationships/hyperlink" Target="https://www.newsweek.com/list-democrats-skipping-donald-trumps-inauguration-2001234?utm_source=Synacor&amp;utm_medium=Attnet&amp;utm_campaign=Partnerships" TargetMode="External" /><Relationship Id="rId1062" Type="http://schemas.openxmlformats.org/officeDocument/2006/relationships/hyperlink" Target="https://www.newsweek.com/michelle-obama-skip-trumps-inauguration-no-reason-given-2014759?utm_source=Synacor&amp;utm_medium=Attnet&amp;utm_campaign=Partnerships" TargetMode="External" /><Relationship Id="rId1063" Type="http://schemas.openxmlformats.org/officeDocument/2006/relationships/hyperlink" Target="https://d.newsweek.com/en/full/2568256/bidens-nancy-pelosi.jpg" TargetMode="External" /><Relationship Id="rId1064" Type="http://schemas.openxmlformats.org/officeDocument/2006/relationships/header" Target="header184.xml" /><Relationship Id="rId1065" Type="http://schemas.openxmlformats.org/officeDocument/2006/relationships/header" Target="header185.xml" /><Relationship Id="rId1066" Type="http://schemas.openxmlformats.org/officeDocument/2006/relationships/footer" Target="footer184.xml" /><Relationship Id="rId1067" Type="http://schemas.openxmlformats.org/officeDocument/2006/relationships/footer" Target="footer185.xml" /><Relationship Id="rId1068" Type="http://schemas.openxmlformats.org/officeDocument/2006/relationships/header" Target="header186.xml" /><Relationship Id="rId1069" Type="http://schemas.openxmlformats.org/officeDocument/2006/relationships/footer" Target="footer186.xml" /><Relationship Id="rId107" Type="http://schemas.openxmlformats.org/officeDocument/2006/relationships/hyperlink" Target="https://money.usnews.com/investing/stocks/csco-cisco-systems-inc" TargetMode="External" /><Relationship Id="rId1070" Type="http://schemas.openxmlformats.org/officeDocument/2006/relationships/hyperlink" Target="https://advance.lexis.com/api/document?collection=news&amp;id=urn:contentItem:6F6W-FTW3-RSHG-F39F-00000-00&amp;context=1519360" TargetMode="External" /><Relationship Id="rId1071" Type="http://schemas.openxmlformats.org/officeDocument/2006/relationships/hyperlink" Target="https://advance.lexis.com/api/document?collection=news&amp;id=urn:contentItem:6F6W-FTW3-RSHG-F39F-00000-00&amp;context=1519360" TargetMode="External" /><Relationship Id="rId1072" Type="http://schemas.openxmlformats.org/officeDocument/2006/relationships/hyperlink" Target="https://advance.lexis.com/api/document?collection=news&amp;id=urn:contentItem:6F6W-FTW3-RSHG-F39F-00000-00&amp;context=1519360" TargetMode="External" /><Relationship Id="rId1073" Type="http://schemas.openxmlformats.org/officeDocument/2006/relationships/hyperlink" Target="https://finbold.com/?utm_source=%5B%5BDELIVERY_RECIPIENT_CODE%5D%5D&amp;utm_medium=partner&amp;utm_campaign=newstex" TargetMode="External" /><Relationship Id="rId1074" Type="http://schemas.openxmlformats.org/officeDocument/2006/relationships/hyperlink" Target="https://newstex.com/?utm_source=%5B%5BDELIVERY_RECIPIENT_CODE%5D%5D&amp;utm_medium=partner&amp;utm_campaign=Finbold&amp;utm_id=10010074&amp;utm_content=FINB-10010074-54143825548425208100157" TargetMode="External" /><Relationship Id="rId1075" Type="http://schemas.openxmlformats.org/officeDocument/2006/relationships/hyperlink" Target="https://finbold.com/guide/cathie-wood-net-worth/" TargetMode="External" /><Relationship Id="rId1076" Type="http://schemas.openxmlformats.org/officeDocument/2006/relationships/hyperlink" Target="https://finbold.com/etfs/" TargetMode="External" /><Relationship Id="rId1077" Type="http://schemas.openxmlformats.org/officeDocument/2006/relationships/hyperlink" Target="https://finbold.com/etf/ark-innovation-etf/" TargetMode="External" /><Relationship Id="rId1078" Type="http://schemas.openxmlformats.org/officeDocument/2006/relationships/hyperlink" Target="https://finbold.com/heres-how-cathie-woods-arkk-performed-in-2024-bull-market/" TargetMode="External" /><Relationship Id="rId1079" Type="http://schemas.openxmlformats.org/officeDocument/2006/relationships/hyperlink" Target="https://finbold.com/cathie-wood-dumps-palantir-stock-doubles-down-on-these-stocks/" TargetMode="External" /><Relationship Id="rId108" Type="http://schemas.openxmlformats.org/officeDocument/2006/relationships/hyperlink" Target="https://money.usnews.com/investing/articles/can-you-invest-in-chatgpt-and-openai" TargetMode="External" /><Relationship Id="rId1080" Type="http://schemas.openxmlformats.org/officeDocument/2006/relationships/hyperlink" Target="https://finbold.com/guide/nancy-pelosi-net-worth/" TargetMode="External" /><Relationship Id="rId1081" Type="http://schemas.openxmlformats.org/officeDocument/2006/relationships/hyperlink" Target="https://finbold.com/guide/nancy-pelosi-net-worth/" TargetMode="External" /><Relationship Id="rId1082" Type="http://schemas.openxmlformats.org/officeDocument/2006/relationships/hyperlink" Target="https://finbold.com/etf/ark-genomic-revolution-etf/" TargetMode="External" /><Relationship Id="rId1083" Type="http://schemas.openxmlformats.org/officeDocument/2006/relationships/hyperlink" Target="https://finbold.com/nancy-pelosis-latest-stock-purchase-crashes/" TargetMode="External" /><Relationship Id="rId1084" Type="http://schemas.openxmlformats.org/officeDocument/2006/relationships/hyperlink" Target="https://finbold.com/nancy-pelosis-new-suspicious-stock-trade-up-20-in-pre-market/" TargetMode="External" /><Relationship Id="rId1085" Type="http://schemas.openxmlformats.org/officeDocument/2006/relationships/hyperlink" Target="https://finbold.com/nancy-pelosis-latest-stock-purchase-crashes/" TargetMode="External" /><Relationship Id="rId1086" Type="http://schemas.openxmlformats.org/officeDocument/2006/relationships/hyperlink" Target="https://investors.tempus.com/news-releases/news-release-details/tempus-reports-fourth-quarter-and-full-year-2024-results" TargetMode="External" /><Relationship Id="rId1087" Type="http://schemas.openxmlformats.org/officeDocument/2006/relationships/header" Target="header187.xml" /><Relationship Id="rId1088" Type="http://schemas.openxmlformats.org/officeDocument/2006/relationships/header" Target="header188.xml" /><Relationship Id="rId1089" Type="http://schemas.openxmlformats.org/officeDocument/2006/relationships/footer" Target="footer187.xml" /><Relationship Id="rId109" Type="http://schemas.openxmlformats.org/officeDocument/2006/relationships/header" Target="header16.xml" /><Relationship Id="rId1090" Type="http://schemas.openxmlformats.org/officeDocument/2006/relationships/footer" Target="footer188.xml" /><Relationship Id="rId1091" Type="http://schemas.openxmlformats.org/officeDocument/2006/relationships/header" Target="header189.xml" /><Relationship Id="rId1092" Type="http://schemas.openxmlformats.org/officeDocument/2006/relationships/footer" Target="footer189.xml" /><Relationship Id="rId1093" Type="http://schemas.openxmlformats.org/officeDocument/2006/relationships/hyperlink" Target="https://advance.lexis.com/api/document?collection=news&amp;id=urn:contentItem:6F1B-7753-RS3F-S33D-00000-00&amp;context=1519360" TargetMode="External" /><Relationship Id="rId1094" Type="http://schemas.openxmlformats.org/officeDocument/2006/relationships/hyperlink" Target="https://advance.lexis.com/api/document?collection=news&amp;id=urn:contentItem:6F1B-7753-RS3F-S33D-00000-00&amp;context=1519360" TargetMode="External" /><Relationship Id="rId1095" Type="http://schemas.openxmlformats.org/officeDocument/2006/relationships/hyperlink" Target="https://advance.lexis.com/api/document?collection=news&amp;id=urn:contentItem:6F1B-7753-RS3F-S33D-00000-00&amp;context=1519360" TargetMode="External" /><Relationship Id="rId1096" Type="http://schemas.openxmlformats.org/officeDocument/2006/relationships/hyperlink" Target="http://www.moneymorning.com/?utm_source=%5B%5BDELIVERY_RECIPIENT_CODE%5D%5D&amp;utm_medium=partner&amp;utm_campaign=newstex" TargetMode="External" /><Relationship Id="rId1097" Type="http://schemas.openxmlformats.org/officeDocument/2006/relationships/hyperlink" Target="https://newstex.com/?utm_source=%5B%5BDELIVERY_RECIPIENT_CODE%5D%5D&amp;utm_medium=partner&amp;utm_campaign=Money+Morning&amp;utm_id=110417&amp;utm_content=MORN-110417-53919938668025220800122" TargetMode="External" /><Relationship Id="rId1098" Type="http://schemas.openxmlformats.org/officeDocument/2006/relationships/hyperlink" Target="https://moneymorning.com/stocks/tem" TargetMode="External" /><Relationship Id="rId1099" Type="http://schemas.openxmlformats.org/officeDocument/2006/relationships/hyperlink" Target="https://moneymorning.com/stocks/tem" TargetMode="External" /><Relationship Id="rId11" Type="http://schemas.openxmlformats.org/officeDocument/2006/relationships/header" Target="header4.xml" /><Relationship Id="rId110" Type="http://schemas.openxmlformats.org/officeDocument/2006/relationships/header" Target="header17.xml" /><Relationship Id="rId1100" Type="http://schemas.openxmlformats.org/officeDocument/2006/relationships/header" Target="header190.xml" /><Relationship Id="rId1101" Type="http://schemas.openxmlformats.org/officeDocument/2006/relationships/header" Target="header191.xml" /><Relationship Id="rId1102" Type="http://schemas.openxmlformats.org/officeDocument/2006/relationships/footer" Target="footer190.xml" /><Relationship Id="rId1103" Type="http://schemas.openxmlformats.org/officeDocument/2006/relationships/footer" Target="footer191.xml" /><Relationship Id="rId1104" Type="http://schemas.openxmlformats.org/officeDocument/2006/relationships/header" Target="header192.xml" /><Relationship Id="rId1105" Type="http://schemas.openxmlformats.org/officeDocument/2006/relationships/footer" Target="footer192.xml" /><Relationship Id="rId1106" Type="http://schemas.openxmlformats.org/officeDocument/2006/relationships/hyperlink" Target="https://advance.lexis.com/api/document?collection=news&amp;id=urn:contentItem:6FGR-PYJ3-RSMV-X2SR-00000-00&amp;context=1519360" TargetMode="External" /><Relationship Id="rId1107" Type="http://schemas.openxmlformats.org/officeDocument/2006/relationships/hyperlink" Target="https://advance.lexis.com/api/document?collection=news&amp;id=urn:contentItem:6FGR-PYJ3-RSMV-X2SR-00000-00&amp;context=1519360" TargetMode="External" /><Relationship Id="rId1108" Type="http://schemas.openxmlformats.org/officeDocument/2006/relationships/header" Target="header193.xml" /><Relationship Id="rId1109" Type="http://schemas.openxmlformats.org/officeDocument/2006/relationships/header" Target="header194.xml" /><Relationship Id="rId111" Type="http://schemas.openxmlformats.org/officeDocument/2006/relationships/footer" Target="footer16.xml" /><Relationship Id="rId1110" Type="http://schemas.openxmlformats.org/officeDocument/2006/relationships/footer" Target="footer193.xml" /><Relationship Id="rId1111" Type="http://schemas.openxmlformats.org/officeDocument/2006/relationships/footer" Target="footer194.xml" /><Relationship Id="rId1112" Type="http://schemas.openxmlformats.org/officeDocument/2006/relationships/header" Target="header195.xml" /><Relationship Id="rId1113" Type="http://schemas.openxmlformats.org/officeDocument/2006/relationships/footer" Target="footer195.xml" /><Relationship Id="rId1114" Type="http://schemas.openxmlformats.org/officeDocument/2006/relationships/hyperlink" Target="https://advance.lexis.com/api/document?collection=news&amp;id=urn:contentItem:6FBD-44N3-RS5W-62NW-00000-00&amp;context=1519360" TargetMode="External" /><Relationship Id="rId1115" Type="http://schemas.openxmlformats.org/officeDocument/2006/relationships/hyperlink" Target="https://advance.lexis.com/api/document?collection=news&amp;id=urn:contentItem:6FBD-44N3-RS5W-62NW-00000-00&amp;context=1519360" TargetMode="External" /><Relationship Id="rId1116" Type="http://schemas.openxmlformats.org/officeDocument/2006/relationships/hyperlink" Target="https://www.youtube.com/watch?v=gk2Q0QiDxBE" TargetMode="External" /><Relationship Id="rId1117" Type="http://schemas.openxmlformats.org/officeDocument/2006/relationships/hyperlink" Target="https://newrepublic.com/post/192761/trump-praises-chuck-schumer-shutdown-surrender" TargetMode="External" /><Relationship Id="rId1118" Type="http://schemas.openxmlformats.org/officeDocument/2006/relationships/hyperlink" Target="https://x.com/nicholaswu12/status/1900576755204636974" TargetMode="External" /><Relationship Id="rId1119" Type="http://schemas.openxmlformats.org/officeDocument/2006/relationships/hyperlink" Target="https://newrepublic.com/article/192732/government-shutdown-democrats-blame-musk" TargetMode="External" /><Relationship Id="rId112" Type="http://schemas.openxmlformats.org/officeDocument/2006/relationships/footer" Target="footer17.xml" /><Relationship Id="rId1120" Type="http://schemas.openxmlformats.org/officeDocument/2006/relationships/hyperlink" Target="https://x.com/mkraju/status/1899578362613383338" TargetMode="External" /><Relationship Id="rId1121" Type="http://schemas.openxmlformats.org/officeDocument/2006/relationships/hyperlink" Target="https://democrats-appropriations.house.gov/news/press-releases/delauro-murray-introduce-short-term-continuing-resolution-call-congress-pass" TargetMode="External" /><Relationship Id="rId1122" Type="http://schemas.openxmlformats.org/officeDocument/2006/relationships/hyperlink" Target="https://newrepublic.com/post/185020/nancy-pelosi-defends-pushing-out-biden-withdraw-hilarious-statement" TargetMode="External" /><Relationship Id="rId1123" Type="http://schemas.openxmlformats.org/officeDocument/2006/relationships/header" Target="header196.xml" /><Relationship Id="rId1124" Type="http://schemas.openxmlformats.org/officeDocument/2006/relationships/header" Target="header197.xml" /><Relationship Id="rId1125" Type="http://schemas.openxmlformats.org/officeDocument/2006/relationships/footer" Target="footer196.xml" /><Relationship Id="rId1126" Type="http://schemas.openxmlformats.org/officeDocument/2006/relationships/footer" Target="footer197.xml" /><Relationship Id="rId1127" Type="http://schemas.openxmlformats.org/officeDocument/2006/relationships/header" Target="header198.xml" /><Relationship Id="rId1128" Type="http://schemas.openxmlformats.org/officeDocument/2006/relationships/footer" Target="footer198.xml" /><Relationship Id="rId1129" Type="http://schemas.openxmlformats.org/officeDocument/2006/relationships/hyperlink" Target="https://advance.lexis.com/api/document?collection=news&amp;id=urn:contentItem:6FGG-1RC3-RVY5-153W-00000-00&amp;context=1519360" TargetMode="External" /><Relationship Id="rId113" Type="http://schemas.openxmlformats.org/officeDocument/2006/relationships/header" Target="header18.xml" /><Relationship Id="rId1130" Type="http://schemas.openxmlformats.org/officeDocument/2006/relationships/hyperlink" Target="https://advance.lexis.com/api/document?collection=news&amp;id=urn:contentItem:6FGG-1RC3-RVY5-153W-00000-00&amp;context=1519360" TargetMode="External" /><Relationship Id="rId1131" Type="http://schemas.openxmlformats.org/officeDocument/2006/relationships/header" Target="header199.xml" /><Relationship Id="rId1132" Type="http://schemas.openxmlformats.org/officeDocument/2006/relationships/header" Target="header200.xml" /><Relationship Id="rId1133" Type="http://schemas.openxmlformats.org/officeDocument/2006/relationships/footer" Target="footer199.xml" /><Relationship Id="rId1134" Type="http://schemas.openxmlformats.org/officeDocument/2006/relationships/footer" Target="footer200.xml" /><Relationship Id="rId1135" Type="http://schemas.openxmlformats.org/officeDocument/2006/relationships/header" Target="header201.xml" /><Relationship Id="rId1136" Type="http://schemas.openxmlformats.org/officeDocument/2006/relationships/footer" Target="footer201.xml" /><Relationship Id="rId1137" Type="http://schemas.openxmlformats.org/officeDocument/2006/relationships/hyperlink" Target="https://advance.lexis.com/api/document?collection=news&amp;id=urn:contentItem:6F2H-4MY3-RRPM-K4V9-00000-00&amp;context=1519360" TargetMode="External" /><Relationship Id="rId1138" Type="http://schemas.openxmlformats.org/officeDocument/2006/relationships/hyperlink" Target="https://advance.lexis.com/api/document?collection=news&amp;id=urn:contentItem:6F2H-4MY3-RRPM-K4V9-00000-00&amp;context=1519360" TargetMode="External" /><Relationship Id="rId1139" Type="http://schemas.openxmlformats.org/officeDocument/2006/relationships/hyperlink" Target="https://advance.lexis.com/api/document?collection=news&amp;id=urn:contentItem:6F2H-4MY3-RRPM-K4V9-00000-00&amp;context=1519360" TargetMode="External" /><Relationship Id="rId114" Type="http://schemas.openxmlformats.org/officeDocument/2006/relationships/footer" Target="footer18.xml" /><Relationship Id="rId1140" Type="http://schemas.openxmlformats.org/officeDocument/2006/relationships/hyperlink" Target="https://www.newsweek.com/topic/alexandria-ocasio-cortez?utm_source=Synacor&amp;utm_medium=Attnet&amp;utm_campaign=Partnerships" TargetMode="External" /><Relationship Id="rId1141" Type="http://schemas.openxmlformats.org/officeDocument/2006/relationships/hyperlink" Target="https://www.newsweek.com/topic/twitter?utm_source=Synacor&amp;utm_medium=Attnet&amp;utm_campaign=Partnerships" TargetMode="External" /><Relationship Id="rId1142" Type="http://schemas.openxmlformats.org/officeDocument/2006/relationships/hyperlink" Target="https://www.newsweek.com/topic/nancy-pelosi?utm_source=Synacor&amp;utm_medium=Attnet&amp;utm_campaign=Partnerships" TargetMode="External" /><Relationship Id="rId1143" Type="http://schemas.openxmlformats.org/officeDocument/2006/relationships/hyperlink" Target="https://x.com/saikatc/status/1887250464133292178" TargetMode="External" /><Relationship Id="rId1144" Type="http://schemas.openxmlformats.org/officeDocument/2006/relationships/hyperlink" Target="https://www.newsweek.com/topic/congress?utm_source=Synacor&amp;utm_medium=Attnet&amp;utm_campaign=Partnerships" TargetMode="External" /><Relationship Id="rId1145" Type="http://schemas.openxmlformats.org/officeDocument/2006/relationships/hyperlink" Target="https://www.newsweek.com/topic/new-york-times?utm_source=Synacor&amp;utm_medium=Attnet&amp;utm_campaign=Partnerships" TargetMode="External" /><Relationship Id="rId1146" Type="http://schemas.openxmlformats.org/officeDocument/2006/relationships/hyperlink" Target="https://www.newsweek.com/topic/kamala-harris?utm_source=Synacor&amp;utm_medium=Attnet&amp;utm_campaign=Partnerships" TargetMode="External" /><Relationship Id="rId1147" Type="http://schemas.openxmlformats.org/officeDocument/2006/relationships/hyperlink" Target="https://www.newsweek.com/alexandria-ocasio-cortez-loses-oversight-gerry-connolly-2002263?utm_source=Synacor&amp;utm_medium=Attnet&amp;utm_campaign=Partnerships" TargetMode="External" /><Relationship Id="rId1148" Type="http://schemas.openxmlformats.org/officeDocument/2006/relationships/hyperlink" Target="https://www.newsweek.com/topic/democrats?utm_source=Synacor&amp;utm_medium=Attnet&amp;utm_campaign=Partnerships" TargetMode="External" /><Relationship Id="rId1149" Type="http://schemas.openxmlformats.org/officeDocument/2006/relationships/hyperlink" Target="https://www.newsweek.com/topic/joe-biden?utm_source=Synacor&amp;utm_medium=Attnet&amp;utm_campaign=Partnerships" TargetMode="External" /><Relationship Id="rId115" Type="http://schemas.openxmlformats.org/officeDocument/2006/relationships/hyperlink" Target="https://advance.lexis.com/api/document?collection=news&amp;id=urn:contentItem:6F2M-58N3-RSJB-F3TD-00000-00&amp;context=1519360" TargetMode="External" /><Relationship Id="rId1150" Type="http://schemas.openxmlformats.org/officeDocument/2006/relationships/hyperlink" Target="https://www.newsweek.com/topic/bernie-sanders?utm_source=Synacor&amp;utm_medium=Attnet&amp;utm_campaign=Partnerships" TargetMode="External" /><Relationship Id="rId1151" Type="http://schemas.openxmlformats.org/officeDocument/2006/relationships/hyperlink" Target="https://www.newsweek.com/topic/democratic-party?utm_source=Synacor&amp;utm_medium=Attnet&amp;utm_campaign=Partnerships" TargetMode="External" /><Relationship Id="rId1152" Type="http://schemas.openxmlformats.org/officeDocument/2006/relationships/hyperlink" Target="https://d.newsweek.com/en/full/2582452/aoc-chief-pelosi.jpg" TargetMode="External" /><Relationship Id="rId1153" Type="http://schemas.openxmlformats.org/officeDocument/2006/relationships/header" Target="header202.xml" /><Relationship Id="rId1154" Type="http://schemas.openxmlformats.org/officeDocument/2006/relationships/header" Target="header203.xml" /><Relationship Id="rId1155" Type="http://schemas.openxmlformats.org/officeDocument/2006/relationships/footer" Target="footer202.xml" /><Relationship Id="rId1156" Type="http://schemas.openxmlformats.org/officeDocument/2006/relationships/footer" Target="footer203.xml" /><Relationship Id="rId1157" Type="http://schemas.openxmlformats.org/officeDocument/2006/relationships/header" Target="header204.xml" /><Relationship Id="rId1158" Type="http://schemas.openxmlformats.org/officeDocument/2006/relationships/footer" Target="footer204.xml" /><Relationship Id="rId1159" Type="http://schemas.openxmlformats.org/officeDocument/2006/relationships/hyperlink" Target="https://advance.lexis.com/api/document?collection=news&amp;id=urn:contentItem:6DY4-PRP3-RS16-52B5-00000-00&amp;context=1519360" TargetMode="External" /><Relationship Id="rId116" Type="http://schemas.openxmlformats.org/officeDocument/2006/relationships/hyperlink" Target="https://advance.lexis.com/api/document?collection=news&amp;id=urn:contentItem:6F2M-58N3-RSJB-F3TD-00000-00&amp;context=1519360" TargetMode="External" /><Relationship Id="rId1160" Type="http://schemas.openxmlformats.org/officeDocument/2006/relationships/hyperlink" Target="https://advance.lexis.com/api/document?collection=news&amp;id=urn:contentItem:6DY4-PRP3-RS16-52B5-00000-00&amp;context=1519360" TargetMode="External" /><Relationship Id="rId1161" Type="http://schemas.openxmlformats.org/officeDocument/2006/relationships/hyperlink" Target="http://www.tickerreport.com/?utm_source=%5B%5BDELIVERY_RECIPIENT_CODE%5D%5D&amp;utm_medium=partner&amp;utm_campaign=newstex" TargetMode="External" /><Relationship Id="rId1162" Type="http://schemas.openxmlformats.org/officeDocument/2006/relationships/hyperlink" Target="https://newstex.com/?utm_source=%5B%5BDELIVERY_RECIPIENT_CODE%5D%5D&amp;utm_medium=partner&amp;utm_campaign=Ticker+Report&amp;utm_id=126392&amp;utm_content=AMCN-126392-53830352422225215600052" TargetMode="External" /><Relationship Id="rId1163" Type="http://schemas.openxmlformats.org/officeDocument/2006/relationships/hyperlink" Target="https://www.marketbeat.com/stocks/NASDAQ/NVDA/congress-trades/" TargetMode="External" /><Relationship Id="rId1164" Type="http://schemas.openxmlformats.org/officeDocument/2006/relationships/hyperlink" Target="https://www.marketbeat.com/stocks/NASDAQ/NVDA/" TargetMode="External" /><Relationship Id="rId1165" Type="http://schemas.openxmlformats.org/officeDocument/2006/relationships/hyperlink" Target="https://www.marketbeat.com/arnreports/ReportTickerOptin.aspx?RegistrationCode=TickerHyperlink&amp;Prefix=NASDAQ&amp;Symbol=NVDA" TargetMode="External" /><Relationship Id="rId1166" Type="http://schemas.openxmlformats.org/officeDocument/2006/relationships/hyperlink" Target="https://www.marketbeat.com/arnreports/ReportTickerOptin.aspx?RegistrationCode=TickerHyperlink&amp;Prefix=NASDAQ&amp;Symbol=NVDA" TargetMode="External" /><Relationship Id="rId1167" Type="http://schemas.openxmlformats.org/officeDocument/2006/relationships/hyperlink" Target="http://www.sec.gov/Archives/edgar/data/1045810/000104581024000330/xslF345X05/wk-form4_1734137284.xml" TargetMode="External" /><Relationship Id="rId1168" Type="http://schemas.openxmlformats.org/officeDocument/2006/relationships/hyperlink" Target="https://www.insidertrades.com/nvidia-co-stock/tench-coxe-1/" TargetMode="External" /><Relationship Id="rId1169" Type="http://schemas.openxmlformats.org/officeDocument/2006/relationships/hyperlink" Target="http://www.sec.gov/Archives/edgar/data/1045810/000122520824010914/xslF345X05/doc4.xml" TargetMode="External" /><Relationship Id="rId117" Type="http://schemas.openxmlformats.org/officeDocument/2006/relationships/hyperlink" Target="https://x.com/saikatc/status/1887250464133292178" TargetMode="External" /><Relationship Id="rId1170" Type="http://schemas.openxmlformats.org/officeDocument/2006/relationships/hyperlink" Target="https://www.marketbeat.com/arnreports/ReportTickerOptin.aspx?RegistrationCode=TickerHyperlink&amp;Prefix=NASDAQ&amp;Symbol=NVDA" TargetMode="External" /><Relationship Id="rId1171" Type="http://schemas.openxmlformats.org/officeDocument/2006/relationships/hyperlink" Target="https://www.tickerreport.com/banking-finance/12801546/nvidia-nasdaqnvda-shares-unloaded-rep-nancy-pelosi.html" TargetMode="External" /><Relationship Id="rId1172" Type="http://schemas.openxmlformats.org/officeDocument/2006/relationships/header" Target="header205.xml" /><Relationship Id="rId1173" Type="http://schemas.openxmlformats.org/officeDocument/2006/relationships/header" Target="header206.xml" /><Relationship Id="rId1174" Type="http://schemas.openxmlformats.org/officeDocument/2006/relationships/footer" Target="footer205.xml" /><Relationship Id="rId1175" Type="http://schemas.openxmlformats.org/officeDocument/2006/relationships/footer" Target="footer206.xml" /><Relationship Id="rId1176" Type="http://schemas.openxmlformats.org/officeDocument/2006/relationships/header" Target="header207.xml" /><Relationship Id="rId1177" Type="http://schemas.openxmlformats.org/officeDocument/2006/relationships/footer" Target="footer207.xml" /><Relationship Id="rId1178" Type="http://schemas.openxmlformats.org/officeDocument/2006/relationships/hyperlink" Target="https://advance.lexis.com/api/document?collection=news&amp;id=urn:contentItem:5781-8S01-F06P-20GR-00000-00&amp;context=1519360" TargetMode="External" /><Relationship Id="rId1179" Type="http://schemas.openxmlformats.org/officeDocument/2006/relationships/hyperlink" Target="https://advance.lexis.com/api/document?collection=news&amp;id=urn:contentItem:5781-8S01-F06P-20GR-00000-00&amp;context=1519360" TargetMode="External" /><Relationship Id="rId118" Type="http://schemas.openxmlformats.org/officeDocument/2006/relationships/hyperlink" Target="https://x.com/saikatc/status/1887250464133292178" TargetMode="External" /><Relationship Id="rId1180" Type="http://schemas.openxmlformats.org/officeDocument/2006/relationships/hyperlink" Target="https://advance.lexis.com/api/document?collection=news&amp;id=urn:contentItem:5781-8S01-F06P-20GR-00000-00&amp;context=1519360" TargetMode="External" /><Relationship Id="rId1181" Type="http://schemas.openxmlformats.org/officeDocument/2006/relationships/header" Target="header208.xml" /><Relationship Id="rId1182" Type="http://schemas.openxmlformats.org/officeDocument/2006/relationships/header" Target="header209.xml" /><Relationship Id="rId1183" Type="http://schemas.openxmlformats.org/officeDocument/2006/relationships/footer" Target="footer208.xml" /><Relationship Id="rId1184" Type="http://schemas.openxmlformats.org/officeDocument/2006/relationships/footer" Target="footer209.xml" /><Relationship Id="rId1185" Type="http://schemas.openxmlformats.org/officeDocument/2006/relationships/header" Target="header210.xml" /><Relationship Id="rId1186" Type="http://schemas.openxmlformats.org/officeDocument/2006/relationships/footer" Target="footer210.xml" /><Relationship Id="rId1187" Type="http://schemas.openxmlformats.org/officeDocument/2006/relationships/hyperlink" Target="https://advance.lexis.com/api/document?collection=news&amp;id=urn:contentItem:6FJ2-FP83-RT18-21JN-00000-00&amp;context=1519360" TargetMode="External" /><Relationship Id="rId1188" Type="http://schemas.openxmlformats.org/officeDocument/2006/relationships/hyperlink" Target="https://advance.lexis.com/api/document?collection=news&amp;id=urn:contentItem:6FJ2-FP83-RT18-21JN-00000-00&amp;context=1519360" TargetMode="External" /><Relationship Id="rId1189" Type="http://schemas.openxmlformats.org/officeDocument/2006/relationships/hyperlink" Target="https://advance.lexis.com/api/document?collection=news&amp;id=urn:contentItem:6FJ2-FP83-RT18-21JN-00000-00&amp;context=1519360" TargetMode="External" /><Relationship Id="rId119" Type="http://schemas.openxmlformats.org/officeDocument/2006/relationships/hyperlink" Target="https://www.nbcnews.com/politics/2024-elections/california-us-house-district-11-results" TargetMode="External" /><Relationship Id="rId1190" Type="http://schemas.openxmlformats.org/officeDocument/2006/relationships/header" Target="header211.xml" /><Relationship Id="rId1191" Type="http://schemas.openxmlformats.org/officeDocument/2006/relationships/header" Target="header212.xml" /><Relationship Id="rId1192" Type="http://schemas.openxmlformats.org/officeDocument/2006/relationships/footer" Target="footer211.xml" /><Relationship Id="rId1193" Type="http://schemas.openxmlformats.org/officeDocument/2006/relationships/footer" Target="footer212.xml" /><Relationship Id="rId1194" Type="http://schemas.openxmlformats.org/officeDocument/2006/relationships/header" Target="header213.xml" /><Relationship Id="rId1195" Type="http://schemas.openxmlformats.org/officeDocument/2006/relationships/footer" Target="footer213.xml" /><Relationship Id="rId1196" Type="http://schemas.openxmlformats.org/officeDocument/2006/relationships/hyperlink" Target="https://advance.lexis.com/api/document?collection=news&amp;id=urn:contentItem:6DY6-2MT3-RYG0-H544-00000-00&amp;context=1519360" TargetMode="External" /><Relationship Id="rId1197" Type="http://schemas.openxmlformats.org/officeDocument/2006/relationships/hyperlink" Target="https://advance.lexis.com/api/document?collection=news&amp;id=urn:contentItem:6DY6-2MT3-RYG0-H544-00000-00&amp;context=1519360" TargetMode="External" /><Relationship Id="rId1198" Type="http://schemas.openxmlformats.org/officeDocument/2006/relationships/hyperlink" Target="https://www.marketbeat.com/stocks/NASDAQ/AAPL/congress-trades/" TargetMode="External" /><Relationship Id="rId1199" Type="http://schemas.openxmlformats.org/officeDocument/2006/relationships/hyperlink" Target="https://www.marketbeat.com/stocks/NASDAQ/AAPL/" TargetMode="External" /><Relationship Id="rId12" Type="http://schemas.openxmlformats.org/officeDocument/2006/relationships/header" Target="header5.xml" /><Relationship Id="rId120" Type="http://schemas.openxmlformats.org/officeDocument/2006/relationships/header" Target="header19.xml" /><Relationship Id="rId1200" Type="http://schemas.openxmlformats.org/officeDocument/2006/relationships/hyperlink" Target="https://www.marketbeat.com/arnreports/ReportTickerOptin.aspx?RegistrationCode=TickerHyperlink&amp;Prefix=NASDAQ&amp;Symbol=AAPL" TargetMode="External" /><Relationship Id="rId1201" Type="http://schemas.openxmlformats.org/officeDocument/2006/relationships/hyperlink" Target="https://report.stocknews.com/sign-up/ticker/?ticker=AAPL&amp;lead_source=marketbeat_snra&amp;utm_source=marketbeat_snra&amp;utm_medium=article&amp;utm_campaign=ticker&amp;utm_term=AAPL&amp;utm_content=text_link" TargetMode="External" /><Relationship Id="rId1202" Type="http://schemas.openxmlformats.org/officeDocument/2006/relationships/hyperlink" Target="https://www.marketbeat.com/arnreports/ReportTickerOptin.aspx?RegistrationCode=TickerHyperlink&amp;Prefix=NASDAQ&amp;Symbol=AAPL" TargetMode="External" /><Relationship Id="rId1203" Type="http://schemas.openxmlformats.org/officeDocument/2006/relationships/hyperlink" Target="https://www.insidertrades.com/apple-inc-stock/chris-kondo/" TargetMode="External" /><Relationship Id="rId1204" Type="http://schemas.openxmlformats.org/officeDocument/2006/relationships/hyperlink" Target="http://www.sec.gov/Archives/edgar/data/320193/000032019324000129/xslF345X05/wk-form4_1732059042.xml" TargetMode="External" /><Relationship Id="rId1205" Type="http://schemas.openxmlformats.org/officeDocument/2006/relationships/hyperlink" Target="http://www.sec.gov/Archives/edgar/data/320193/000032019324000132/xslF345X05/wk-form4_1734564614.xml" TargetMode="External" /><Relationship Id="rId1206" Type="http://schemas.openxmlformats.org/officeDocument/2006/relationships/hyperlink" Target="https://www.marketbeat.com/newsletter/PDFoffer.aspx?offer=top5&amp;RegistrationCode=NewsSites-SeeAlso" TargetMode="External" /><Relationship Id="rId1207" Type="http://schemas.openxmlformats.org/officeDocument/2006/relationships/hyperlink" Target="https://www.marketbeat.com/dividends/announcements/" TargetMode="External" /><Relationship Id="rId1208" Type="http://schemas.openxmlformats.org/officeDocument/2006/relationships/hyperlink" Target="https://www.marketbeat.com/stock-ideas/3-stocks-to-gain-from-donald-trumps-external-revenue-service/" TargetMode="External" /><Relationship Id="rId1209" Type="http://schemas.openxmlformats.org/officeDocument/2006/relationships/hyperlink" Target="https://www.marketbeat.com/financial-terms/technical-analysis-stocks/" TargetMode="External" /><Relationship Id="rId121" Type="http://schemas.openxmlformats.org/officeDocument/2006/relationships/header" Target="header20.xml" /><Relationship Id="rId1210" Type="http://schemas.openxmlformats.org/officeDocument/2006/relationships/hyperlink" Target="https://www.marketbeat.com/originals/amd-loop-capitals-buy-rating-reinforces-investor-confidence/" TargetMode="External" /><Relationship Id="rId1211" Type="http://schemas.openxmlformats.org/officeDocument/2006/relationships/hyperlink" Target="https://www.marketbeat.com/financial-terms/earnings-per-share-eps-explained/" TargetMode="External" /><Relationship Id="rId1212" Type="http://schemas.openxmlformats.org/officeDocument/2006/relationships/hyperlink" Target="https://www.marketbeat.com/originals/momentum-is-building-for-qualcomm-to-have-a-strong-run-in-2025/" TargetMode="External" /><Relationship Id="rId1213" Type="http://schemas.openxmlformats.org/officeDocument/2006/relationships/header" Target="header214.xml" /><Relationship Id="rId1214" Type="http://schemas.openxmlformats.org/officeDocument/2006/relationships/header" Target="header215.xml" /><Relationship Id="rId1215" Type="http://schemas.openxmlformats.org/officeDocument/2006/relationships/footer" Target="footer214.xml" /><Relationship Id="rId1216" Type="http://schemas.openxmlformats.org/officeDocument/2006/relationships/footer" Target="footer215.xml" /><Relationship Id="rId1217" Type="http://schemas.openxmlformats.org/officeDocument/2006/relationships/header" Target="header216.xml" /><Relationship Id="rId1218" Type="http://schemas.openxmlformats.org/officeDocument/2006/relationships/footer" Target="footer216.xml" /><Relationship Id="rId1219" Type="http://schemas.openxmlformats.org/officeDocument/2006/relationships/hyperlink" Target="https://advance.lexis.com/api/document?collection=news&amp;id=urn:contentItem:6DY6-2MK3-RYG0-H1JR-00000-00&amp;context=1519360" TargetMode="External" /><Relationship Id="rId122" Type="http://schemas.openxmlformats.org/officeDocument/2006/relationships/footer" Target="footer19.xml" /><Relationship Id="rId1220" Type="http://schemas.openxmlformats.org/officeDocument/2006/relationships/hyperlink" Target="https://advance.lexis.com/api/document?collection=news&amp;id=urn:contentItem:6DY6-2MK3-RYG0-H1JR-00000-00&amp;context=1519360" TargetMode="External" /><Relationship Id="rId1221" Type="http://schemas.openxmlformats.org/officeDocument/2006/relationships/hyperlink" Target="https://www.marketbeat.com/stocks/NASDAQ/NVDA/congress-trades/" TargetMode="External" /><Relationship Id="rId1222" Type="http://schemas.openxmlformats.org/officeDocument/2006/relationships/hyperlink" Target="https://www.marketbeat.com/stocks/NASDAQ/NVDA/" TargetMode="External" /><Relationship Id="rId1223" Type="http://schemas.openxmlformats.org/officeDocument/2006/relationships/hyperlink" Target="https://www.marketbeat.com/arnreports/ReportTickerOptin.aspx?RegistrationCode=TickerHyperlink&amp;Prefix=NASDAQ&amp;Symbol=NVDA" TargetMode="External" /><Relationship Id="rId1224" Type="http://schemas.openxmlformats.org/officeDocument/2006/relationships/hyperlink" Target="https://www.marketbeat.com/arnreports/ReportTickerOptin.aspx?RegistrationCode=TickerHyperlink&amp;Prefix=NASDAQ&amp;Symbol=NVDA" TargetMode="External" /><Relationship Id="rId1225" Type="http://schemas.openxmlformats.org/officeDocument/2006/relationships/hyperlink" Target="http://www.sec.gov/Archives/edgar/data/1045810/000104581024000330/xslF345X05/wk-form4_1734137284.xml" TargetMode="External" /><Relationship Id="rId1226" Type="http://schemas.openxmlformats.org/officeDocument/2006/relationships/hyperlink" Target="https://www.insidertrades.com/nvidia-co-stock/tench-coxe-1/" TargetMode="External" /><Relationship Id="rId1227" Type="http://schemas.openxmlformats.org/officeDocument/2006/relationships/hyperlink" Target="http://www.sec.gov/Archives/edgar/data/1045810/000122520824010914/xslF345X05/doc4.xml" TargetMode="External" /><Relationship Id="rId1228" Type="http://schemas.openxmlformats.org/officeDocument/2006/relationships/hyperlink" Target="https://www.marketbeat.com/newsletter/PDFoffer.aspx?offer=top5&amp;RegistrationCode=NewsSites-SeeAlso" TargetMode="External" /><Relationship Id="rId1229" Type="http://schemas.openxmlformats.org/officeDocument/2006/relationships/hyperlink" Target="https://www.marketbeat.com/learn/introduction-to-fibonacci-retracement-levels/" TargetMode="External" /><Relationship Id="rId123" Type="http://schemas.openxmlformats.org/officeDocument/2006/relationships/footer" Target="footer20.xml" /><Relationship Id="rId1230" Type="http://schemas.openxmlformats.org/officeDocument/2006/relationships/hyperlink" Target="https://www.marketbeat.com/stock-ideas/3-stocks-to-gain-from-donald-trumps-external-revenue-service/" TargetMode="External" /><Relationship Id="rId1231" Type="http://schemas.openxmlformats.org/officeDocument/2006/relationships/hyperlink" Target="https://www.marketbeat.com/market-data/election-stocks/" TargetMode="External" /><Relationship Id="rId1232" Type="http://schemas.openxmlformats.org/officeDocument/2006/relationships/hyperlink" Target="https://www.marketbeat.com/originals/amd-loop-capitals-buy-rating-reinforces-investor-confidence/" TargetMode="External" /><Relationship Id="rId1233" Type="http://schemas.openxmlformats.org/officeDocument/2006/relationships/hyperlink" Target="https://www.marketbeat.com/economic-reports/upcoming/" TargetMode="External" /><Relationship Id="rId1234" Type="http://schemas.openxmlformats.org/officeDocument/2006/relationships/hyperlink" Target="https://www.marketbeat.com/originals/momentum-is-building-for-qualcomm-to-have-a-strong-run-in-2025/" TargetMode="External" /><Relationship Id="rId1235" Type="http://schemas.openxmlformats.org/officeDocument/2006/relationships/header" Target="header217.xml" /><Relationship Id="rId1236" Type="http://schemas.openxmlformats.org/officeDocument/2006/relationships/header" Target="header218.xml" /><Relationship Id="rId1237" Type="http://schemas.openxmlformats.org/officeDocument/2006/relationships/footer" Target="footer217.xml" /><Relationship Id="rId1238" Type="http://schemas.openxmlformats.org/officeDocument/2006/relationships/footer" Target="footer218.xml" /><Relationship Id="rId1239" Type="http://schemas.openxmlformats.org/officeDocument/2006/relationships/header" Target="header219.xml" /><Relationship Id="rId124" Type="http://schemas.openxmlformats.org/officeDocument/2006/relationships/header" Target="header21.xml" /><Relationship Id="rId1240" Type="http://schemas.openxmlformats.org/officeDocument/2006/relationships/footer" Target="footer219.xml" /><Relationship Id="rId1241" Type="http://schemas.openxmlformats.org/officeDocument/2006/relationships/hyperlink" Target="https://advance.lexis.com/api/document?collection=news&amp;id=urn:contentItem:6FJJ-TN73-RRWT-Y39N-00000-00&amp;context=1519360" TargetMode="External" /><Relationship Id="rId1242" Type="http://schemas.openxmlformats.org/officeDocument/2006/relationships/hyperlink" Target="https://advance.lexis.com/api/document?collection=news&amp;id=urn:contentItem:6FJJ-TN73-RRWT-Y39N-00000-00&amp;context=1519360" TargetMode="External" /><Relationship Id="rId1243" Type="http://schemas.openxmlformats.org/officeDocument/2006/relationships/hyperlink" Target="https://advance.lexis.com/api/document?collection=news&amp;id=urn:contentItem:6FJJ-TN73-RRWT-Y39N-00000-00&amp;context=1519360" TargetMode="External" /><Relationship Id="rId1244" Type="http://schemas.openxmlformats.org/officeDocument/2006/relationships/hyperlink" Target="https://advance.lexis.com/api/document?collection=news&amp;id=urn:contentItem:6FJJ-TN73-RRWT-Y39N-00000-00&amp;context=1519360" TargetMode="External" /><Relationship Id="rId1245" Type="http://schemas.openxmlformats.org/officeDocument/2006/relationships/hyperlink" Target="https://pelosi.house.gov/news/press-releases/pelosi-joins-house-democrats-introducing-bill-raise-minimum-wage" TargetMode="External" /><Relationship Id="rId1246" Type="http://schemas.openxmlformats.org/officeDocument/2006/relationships/hyperlink" Target="https://pelosi.house.gov/news/press-releases/pelosi-joins-house-democrats-introducing-bill-raise-minimum-wage" TargetMode="External" /><Relationship Id="rId1247" Type="http://schemas.openxmlformats.org/officeDocument/2006/relationships/hyperlink" Target="https://pelosi.house.gov/news/press-releases/pelosi-joins-house-democrats-introducing-bill-raise-minimum-wage" TargetMode="External" /><Relationship Id="rId1248" Type="http://schemas.openxmlformats.org/officeDocument/2006/relationships/hyperlink" Target="https://pelosi.house.gov/news/press-releases/pelosi-joins-house-democrats-introducing-bill-raise-minimum-wage" TargetMode="External" /><Relationship Id="rId1249" Type="http://schemas.openxmlformats.org/officeDocument/2006/relationships/hyperlink" Target="https://pelosi.house.gov/news/press-releases/pelosi-joins-house-democrats-introducing-bill-raise-minimum-wage" TargetMode="External" /><Relationship Id="rId125" Type="http://schemas.openxmlformats.org/officeDocument/2006/relationships/footer" Target="footer21.xml" /><Relationship Id="rId1250" Type="http://schemas.openxmlformats.org/officeDocument/2006/relationships/header" Target="header220.xml" /><Relationship Id="rId1251" Type="http://schemas.openxmlformats.org/officeDocument/2006/relationships/header" Target="header221.xml" /><Relationship Id="rId1252" Type="http://schemas.openxmlformats.org/officeDocument/2006/relationships/footer" Target="footer220.xml" /><Relationship Id="rId1253" Type="http://schemas.openxmlformats.org/officeDocument/2006/relationships/footer" Target="footer221.xml" /><Relationship Id="rId1254" Type="http://schemas.openxmlformats.org/officeDocument/2006/relationships/header" Target="header222.xml" /><Relationship Id="rId1255" Type="http://schemas.openxmlformats.org/officeDocument/2006/relationships/footer" Target="footer222.xml" /><Relationship Id="rId1256" Type="http://schemas.openxmlformats.org/officeDocument/2006/relationships/hyperlink" Target="https://advance.lexis.com/api/document?collection=news&amp;id=urn:contentItem:6DY3-WND3-RSXK-713R-00000-00&amp;context=1519360" TargetMode="External" /><Relationship Id="rId1257" Type="http://schemas.openxmlformats.org/officeDocument/2006/relationships/hyperlink" Target="https://advance.lexis.com/api/document?collection=news&amp;id=urn:contentItem:6DY3-WND3-RSXK-713R-00000-00&amp;context=1519360" TargetMode="External" /><Relationship Id="rId1258" Type="http://schemas.openxmlformats.org/officeDocument/2006/relationships/hyperlink" Target="https://www.cryptopolitan.com/?utm_source=%5B%5BDELIVERY_RECIPIENT_CODE%5D%5D&amp;utm_medium=partner&amp;utm_campaign=newstex" TargetMode="External" /><Relationship Id="rId1259" Type="http://schemas.openxmlformats.org/officeDocument/2006/relationships/hyperlink" Target="https://newstex.com/?utm_source=%5B%5BDELIVERY_RECIPIENT_CODE%5D%5D&amp;utm_medium=partner&amp;utm_campaign=Cryptopolitan&amp;utm_id=10009995&amp;utm_content=CTAN-10009995-53826122456625204400216" TargetMode="External" /><Relationship Id="rId126" Type="http://schemas.openxmlformats.org/officeDocument/2006/relationships/hyperlink" Target="https://advance.lexis.com/api/document?collection=news&amp;id=urn:contentItem:6DY3-WND3-RSXK-7168-00000-00&amp;context=1519360" TargetMode="External" /><Relationship Id="rId1260" Type="http://schemas.openxmlformats.org/officeDocument/2006/relationships/hyperlink" Target="https://x.com/PelosiTracker_/status/1881361421415624930" TargetMode="External" /><Relationship Id="rId1261" Type="http://schemas.openxmlformats.org/officeDocument/2006/relationships/hyperlink" Target="https://x.com/PelosiTracker_/status/1881361421415624930" TargetMode="External" /><Relationship Id="rId1262" Type="http://schemas.openxmlformats.org/officeDocument/2006/relationships/hyperlink" Target="https://x.com/PelosiTracker_/status/1881361421415624930" TargetMode="External" /><Relationship Id="rId1263" Type="http://schemas.openxmlformats.org/officeDocument/2006/relationships/hyperlink" Target="https://twitter.com/oldmonk06/status/1881363115281183199?ref_src=twsrc%5Etfw" TargetMode="External" /><Relationship Id="rId1264" Type="http://schemas.openxmlformats.org/officeDocument/2006/relationships/hyperlink" Target="https://x.com/PelosiTracker_/status/1874859312616759754" TargetMode="External" /><Relationship Id="rId1265" Type="http://schemas.openxmlformats.org/officeDocument/2006/relationships/hyperlink" Target="https://x.com/unusual_whales/status/1808539489641631871" TargetMode="External" /><Relationship Id="rId1266" Type="http://schemas.openxmlformats.org/officeDocument/2006/relationships/hyperlink" Target="https://x.com/unusual_whales/status/1808539489641631871" TargetMode="External" /><Relationship Id="rId1267" Type="http://schemas.openxmlformats.org/officeDocument/2006/relationships/hyperlink" Target="https://x.com/unusual_whales/status/1808539489641631871" TargetMode="External" /><Relationship Id="rId1268" Type="http://schemas.openxmlformats.org/officeDocument/2006/relationships/hyperlink" Target="https://www.newsweek.com/nancy-pelosi-stock-trading-ban-joe-biden-2002581" TargetMode="External" /><Relationship Id="rId1269" Type="http://schemas.openxmlformats.org/officeDocument/2006/relationships/hyperlink" Target="https://www.usda.gov/oe/rules-road/stock-act" TargetMode="External" /><Relationship Id="rId127" Type="http://schemas.openxmlformats.org/officeDocument/2006/relationships/hyperlink" Target="https://advance.lexis.com/api/document?collection=news&amp;id=urn:contentItem:6DY3-WND3-RSXK-7168-00000-00&amp;context=1519360" TargetMode="External" /><Relationship Id="rId1270" Type="http://schemas.openxmlformats.org/officeDocument/2006/relationships/hyperlink" Target="https://www.ballardspahr.com/insights/alerts-and-articles/2024/10/politician-trading-if-you-cant-stop-them-join-them" TargetMode="External" /><Relationship Id="rId1271" Type="http://schemas.openxmlformats.org/officeDocument/2006/relationships/hyperlink" Target="https://www.cryptopolitan.com/crypto-career-launchpad-waitlist/?utm_source=cryptopolitan&amp;utm_medium=banner&amp;utm_campaign=ccl-waitlist-1" TargetMode="External" /><Relationship Id="rId1272" Type="http://schemas.openxmlformats.org/officeDocument/2006/relationships/header" Target="header223.xml" /><Relationship Id="rId1273" Type="http://schemas.openxmlformats.org/officeDocument/2006/relationships/header" Target="header224.xml" /><Relationship Id="rId1274" Type="http://schemas.openxmlformats.org/officeDocument/2006/relationships/footer" Target="footer223.xml" /><Relationship Id="rId1275" Type="http://schemas.openxmlformats.org/officeDocument/2006/relationships/footer" Target="footer224.xml" /><Relationship Id="rId1276" Type="http://schemas.openxmlformats.org/officeDocument/2006/relationships/header" Target="header225.xml" /><Relationship Id="rId1277" Type="http://schemas.openxmlformats.org/officeDocument/2006/relationships/footer" Target="footer225.xml" /><Relationship Id="rId1278" Type="http://schemas.openxmlformats.org/officeDocument/2006/relationships/hyperlink" Target="https://advance.lexis.com/api/document?collection=news&amp;id=urn:contentItem:6F1B-7753-RS3F-S304-00000-00&amp;context=1519360" TargetMode="External" /><Relationship Id="rId1279" Type="http://schemas.openxmlformats.org/officeDocument/2006/relationships/hyperlink" Target="https://advance.lexis.com/api/document?collection=news&amp;id=urn:contentItem:6F1B-7753-RS3F-S304-00000-00&amp;context=1519360" TargetMode="External" /><Relationship Id="rId128" Type="http://schemas.openxmlformats.org/officeDocument/2006/relationships/hyperlink" Target="https://finbold.com/?utm_source=%5B%5BDELIVERY_RECIPIENT_CODE%5D%5D&amp;utm_medium=partner&amp;utm_campaign=newstex" TargetMode="External" /><Relationship Id="rId1280" Type="http://schemas.openxmlformats.org/officeDocument/2006/relationships/hyperlink" Target="https://finbold.com/?utm_source=%5B%5BDELIVERY_RECIPIENT_CODE%5D%5D&amp;utm_medium=partner&amp;utm_campaign=newstex" TargetMode="External" /><Relationship Id="rId1281" Type="http://schemas.openxmlformats.org/officeDocument/2006/relationships/hyperlink" Target="https://newstex.com/?utm_source=%5B%5BDELIVERY_RECIPIENT_CODE%5D%5D&amp;utm_medium=partner&amp;utm_campaign=Finbold&amp;utm_id=10010074&amp;utm_content=FINB-10010074-53918105772525214300057" TargetMode="External" /><Relationship Id="rId1282" Type="http://schemas.openxmlformats.org/officeDocument/2006/relationships/hyperlink" Target="https://finbold.com/guide/nancy-pelosi-net-worth/" TargetMode="External" /><Relationship Id="rId1283" Type="http://schemas.openxmlformats.org/officeDocument/2006/relationships/hyperlink" Target="https://finbold.com/guide/nancy-pelosi-net-worth/" TargetMode="External" /><Relationship Id="rId1284" Type="http://schemas.openxmlformats.org/officeDocument/2006/relationships/hyperlink" Target="https://finbold.com/if-you-put-1000-into-a-nancy-pelosi-portfolio-at-the-start-of-2024-heres-your-return-now/" TargetMode="External" /><Relationship Id="rId1285" Type="http://schemas.openxmlformats.org/officeDocument/2006/relationships/hyperlink" Target="https://finbold.com/guide/how-to-align-your-investments-with-congress-stock-trades/" TargetMode="External" /><Relationship Id="rId1286" Type="http://schemas.openxmlformats.org/officeDocument/2006/relationships/hyperlink" Target="https://finbold.com/guide/how-to-align-your-investments-with-congress-stock-trades/" TargetMode="External" /><Relationship Id="rId1287" Type="http://schemas.openxmlformats.org/officeDocument/2006/relationships/hyperlink" Target="https://finbold.com/guide/how-to-align-your-investments-with-congress-stock-trades/" TargetMode="External" /><Relationship Id="rId1288" Type="http://schemas.openxmlformats.org/officeDocument/2006/relationships/hyperlink" Target="https://finbold.com/trading-signals/congress-trades/" TargetMode="External" /><Relationship Id="rId1289" Type="http://schemas.openxmlformats.org/officeDocument/2006/relationships/hyperlink" Target="https://finbold.com/trading-signals/congress-trades/" TargetMode="External" /><Relationship Id="rId129" Type="http://schemas.openxmlformats.org/officeDocument/2006/relationships/hyperlink" Target="https://newstex.com/?utm_source=%5B%5BDELIVERY_RECIPIENT_CODE%5D%5D&amp;utm_medium=partner&amp;utm_campaign=Finbold&amp;utm_id=10010074&amp;utm_content=FINB-10010074-5382603557682520300034" TargetMode="External" /><Relationship Id="rId1290" Type="http://schemas.openxmlformats.org/officeDocument/2006/relationships/hyperlink" Target="https://finbold.com/trading-signals/congress-trades/" TargetMode="External" /><Relationship Id="rId1291" Type="http://schemas.openxmlformats.org/officeDocument/2006/relationships/hyperlink" Target="https://disclosures-clerk.house.gov/public_disc/ptr-pdfs/2025/20026590.pdf" TargetMode="External" /><Relationship Id="rId1292" Type="http://schemas.openxmlformats.org/officeDocument/2006/relationships/hyperlink" Target="https://finbold.com/nancy-pelosis-new-suspicious-stock-trade-up-20-in-pre-market/" TargetMode="External" /><Relationship Id="rId1293" Type="http://schemas.openxmlformats.org/officeDocument/2006/relationships/hyperlink" Target="https://finbold.com/guide/the-stock-market-trick-that-could-make-you-a-millionaire-overnight/" TargetMode="External" /><Relationship Id="rId1294" Type="http://schemas.openxmlformats.org/officeDocument/2006/relationships/header" Target="header226.xml" /><Relationship Id="rId1295" Type="http://schemas.openxmlformats.org/officeDocument/2006/relationships/header" Target="header227.xml" /><Relationship Id="rId1296" Type="http://schemas.openxmlformats.org/officeDocument/2006/relationships/footer" Target="footer226.xml" /><Relationship Id="rId1297" Type="http://schemas.openxmlformats.org/officeDocument/2006/relationships/footer" Target="footer227.xml" /><Relationship Id="rId1298" Type="http://schemas.openxmlformats.org/officeDocument/2006/relationships/header" Target="header228.xml" /><Relationship Id="rId1299" Type="http://schemas.openxmlformats.org/officeDocument/2006/relationships/footer" Target="footer228.xml" /><Relationship Id="rId13" Type="http://schemas.openxmlformats.org/officeDocument/2006/relationships/footer" Target="footer4.xml" /><Relationship Id="rId130" Type="http://schemas.openxmlformats.org/officeDocument/2006/relationships/hyperlink" Target="https://finbold.com/guide/how-to-monitor-congress-stock-trades/" TargetMode="External" /><Relationship Id="rId1300" Type="http://schemas.openxmlformats.org/officeDocument/2006/relationships/hyperlink" Target="https://advance.lexis.com/api/document?collection=news&amp;id=urn:contentItem:6DY6-DVF3-RX5Y-93FR-00000-00&amp;context=1519360" TargetMode="External" /><Relationship Id="rId1301" Type="http://schemas.openxmlformats.org/officeDocument/2006/relationships/hyperlink" Target="https://advance.lexis.com/api/document?collection=news&amp;id=urn:contentItem:6DY6-DVF3-RX5Y-93FR-00000-00&amp;context=1519360" TargetMode="External" /><Relationship Id="rId1302" Type="http://schemas.openxmlformats.org/officeDocument/2006/relationships/hyperlink" Target="https://www.marketbeat.com/originals/amd-loop-capitals-buy-rating-reinforces-investor-confidence/" TargetMode="External" /><Relationship Id="rId1303" Type="http://schemas.openxmlformats.org/officeDocument/2006/relationships/hyperlink" Target="https://www.marketbeat.com/stock-ideas/3-must-watch-semiconductor-stocks-as-nvidia-takes-a-breather/" TargetMode="External" /><Relationship Id="rId1304" Type="http://schemas.openxmlformats.org/officeDocument/2006/relationships/hyperlink" Target="https://www.marketbeat.com/stock-ideas/3-must-watch-semiconductor-stocks-as-nvidia-takes-a-breather/" TargetMode="External" /><Relationship Id="rId1305" Type="http://schemas.openxmlformats.org/officeDocument/2006/relationships/hyperlink" Target="https://www.marketbeat.com/stock-ideas/top-etfs-that-beat-the-market-in-2024-and-could-do-it-again/" TargetMode="External" /><Relationship Id="rId1306" Type="http://schemas.openxmlformats.org/officeDocument/2006/relationships/hyperlink" Target="https://www.marketbeat.com/newsletter/PDFoffer.aspx?offer=top5&amp;RegistrationCode=NewsSites-SeeAlso" TargetMode="External" /><Relationship Id="rId1307" Type="http://schemas.openxmlformats.org/officeDocument/2006/relationships/hyperlink" Target="https://www.marketbeat.com/newsletter/PDFoffer.aspx?offer=top5&amp;RegistrationCode=NewsSites-SeeAlso" TargetMode="External" /><Relationship Id="rId1308" Type="http://schemas.openxmlformats.org/officeDocument/2006/relationships/hyperlink" Target="https://www.insidertrades.com/nvidia-co-stock/tench-coxe-1/" TargetMode="External" /><Relationship Id="rId1309" Type="http://schemas.openxmlformats.org/officeDocument/2006/relationships/hyperlink" Target="https://www.marketbeat.com/newsletter/PDFoffer.aspx?offer=top5&amp;RegistrationCode=NewsSites-SeeAlso" TargetMode="External" /><Relationship Id="rId131" Type="http://schemas.openxmlformats.org/officeDocument/2006/relationships/hyperlink" Target="https://finbold.com/guide/nancy-pelosi-net-worth/" TargetMode="External" /><Relationship Id="rId1310" Type="http://schemas.openxmlformats.org/officeDocument/2006/relationships/hyperlink" Target="https://www.marketbeat.com/newsletter/PDFoffer.aspx?offer=top5&amp;RegistrationCode=NewsSites-SeeAlso" TargetMode="External" /><Relationship Id="rId1311" Type="http://schemas.openxmlformats.org/officeDocument/2006/relationships/hyperlink" Target="https://www.marketbeat.com/learn/introduction-to-fibonacci-retracement-levels/" TargetMode="External" /><Relationship Id="rId1312" Type="http://schemas.openxmlformats.org/officeDocument/2006/relationships/hyperlink" Target="https://www.marketbeat.com/stock-ideas/3-stocks-to-gain-from-donald-trumps-external-revenue-service/" TargetMode="External" /><Relationship Id="rId1313" Type="http://schemas.openxmlformats.org/officeDocument/2006/relationships/hyperlink" Target="https://www.marketbeat.com/market-data/election-stocks/" TargetMode="External" /><Relationship Id="rId1314" Type="http://schemas.openxmlformats.org/officeDocument/2006/relationships/hyperlink" Target="https://www.marketbeat.com/originals/amd-loop-capitals-buy-rating-reinforces-investor-confidence/" TargetMode="External" /><Relationship Id="rId1315" Type="http://schemas.openxmlformats.org/officeDocument/2006/relationships/hyperlink" Target="https://www.marketbeat.com/economic-reports/upcoming/" TargetMode="External" /><Relationship Id="rId1316" Type="http://schemas.openxmlformats.org/officeDocument/2006/relationships/hyperlink" Target="https://www.marketbeat.com/originals/momentum-is-building-for-qualcomm-to-have-a-strong-run-in-2025/" TargetMode="External" /><Relationship Id="rId1317" Type="http://schemas.openxmlformats.org/officeDocument/2006/relationships/header" Target="header229.xml" /><Relationship Id="rId1318" Type="http://schemas.openxmlformats.org/officeDocument/2006/relationships/header" Target="header230.xml" /><Relationship Id="rId1319" Type="http://schemas.openxmlformats.org/officeDocument/2006/relationships/footer" Target="footer229.xml" /><Relationship Id="rId132" Type="http://schemas.openxmlformats.org/officeDocument/2006/relationships/hyperlink" Target="https://finbold.com/guide/nancy-pelosi-net-worth/" TargetMode="External" /><Relationship Id="rId1320" Type="http://schemas.openxmlformats.org/officeDocument/2006/relationships/footer" Target="footer230.xml" /><Relationship Id="rId1321" Type="http://schemas.openxmlformats.org/officeDocument/2006/relationships/header" Target="header231.xml" /><Relationship Id="rId1322" Type="http://schemas.openxmlformats.org/officeDocument/2006/relationships/footer" Target="footer231.xml" /><Relationship Id="rId1323" Type="http://schemas.openxmlformats.org/officeDocument/2006/relationships/hyperlink" Target="https://advance.lexis.com/api/document?collection=news&amp;id=urn:contentItem:6DXW-HGR3-RS77-F2F1-00000-00&amp;context=1519360" TargetMode="External" /><Relationship Id="rId1324" Type="http://schemas.openxmlformats.org/officeDocument/2006/relationships/hyperlink" Target="https://advance.lexis.com/api/document?collection=news&amp;id=urn:contentItem:6DXW-HGR3-RS77-F2F1-00000-00&amp;context=1519360" TargetMode="External" /><Relationship Id="rId1325" Type="http://schemas.openxmlformats.org/officeDocument/2006/relationships/hyperlink" Target="mailto:contentservices@htdigital.in" TargetMode="External" /><Relationship Id="rId1326" Type="http://schemas.openxmlformats.org/officeDocument/2006/relationships/header" Target="header232.xml" /><Relationship Id="rId1327" Type="http://schemas.openxmlformats.org/officeDocument/2006/relationships/header" Target="header233.xml" /><Relationship Id="rId1328" Type="http://schemas.openxmlformats.org/officeDocument/2006/relationships/footer" Target="footer232.xml" /><Relationship Id="rId1329" Type="http://schemas.openxmlformats.org/officeDocument/2006/relationships/footer" Target="footer233.xml" /><Relationship Id="rId133" Type="http://schemas.openxmlformats.org/officeDocument/2006/relationships/hyperlink" Target="https://finbold.com/guide/how-to-monitor-congress-stock-trades/" TargetMode="External" /><Relationship Id="rId1330" Type="http://schemas.openxmlformats.org/officeDocument/2006/relationships/header" Target="header234.xml" /><Relationship Id="rId1331" Type="http://schemas.openxmlformats.org/officeDocument/2006/relationships/footer" Target="footer234.xml" /><Relationship Id="rId1332" Type="http://schemas.openxmlformats.org/officeDocument/2006/relationships/hyperlink" Target="https://advance.lexis.com/api/document?collection=news&amp;id=urn:contentItem:5PRN-5WH1-JB40-X4YB-00000-00&amp;context=1519360" TargetMode="External" /><Relationship Id="rId1333" Type="http://schemas.openxmlformats.org/officeDocument/2006/relationships/hyperlink" Target="https://advance.lexis.com/api/document?collection=news&amp;id=urn:contentItem:5PRN-5WH1-JB40-X4YB-00000-00&amp;context=1519360" TargetMode="External" /><Relationship Id="rId1334" Type="http://schemas.openxmlformats.org/officeDocument/2006/relationships/hyperlink" Target="https://www.marketbeat.com/stocks/NASDAQ/NVDA/congress-trades/" TargetMode="External" /><Relationship Id="rId1335" Type="http://schemas.openxmlformats.org/officeDocument/2006/relationships/hyperlink" Target="https://www.marketbeat.com/stocks/NASDAQ/NVDA/" TargetMode="External" /><Relationship Id="rId1336" Type="http://schemas.openxmlformats.org/officeDocument/2006/relationships/hyperlink" Target="https://www.marketbeat.com/arnreports/ReportTickerOptin.aspx?RegistrationCode=TickerHyperlink&amp;Prefix=NASDAQ&amp;Symbol=NVDA" TargetMode="External" /><Relationship Id="rId1337" Type="http://schemas.openxmlformats.org/officeDocument/2006/relationships/hyperlink" Target="https://www.marketbeat.com/arnreports/ReportTickerOptin.aspx?RegistrationCode=TickerHyperlink&amp;Prefix=NASDAQ&amp;Symbol=NVDA" TargetMode="External" /><Relationship Id="rId1338" Type="http://schemas.openxmlformats.org/officeDocument/2006/relationships/hyperlink" Target="http://www.sec.gov/Archives/edgar/data/1045810/000104581024000330/xslF345X05/wk-form4_1734137284.xml" TargetMode="External" /><Relationship Id="rId1339" Type="http://schemas.openxmlformats.org/officeDocument/2006/relationships/hyperlink" Target="https://www.insidertrades.com/nvidia-co-stock/tench-coxe-1/" TargetMode="External" /><Relationship Id="rId134" Type="http://schemas.openxmlformats.org/officeDocument/2006/relationships/hyperlink" Target="https://finbold.com/end-of-an-era-is-nancy-pelosi-losing-her-stock-market-touch/" TargetMode="External" /><Relationship Id="rId1340" Type="http://schemas.openxmlformats.org/officeDocument/2006/relationships/hyperlink" Target="http://www.sec.gov/Archives/edgar/data/1045810/000122520824010914/xslF345X05/doc4.xml" TargetMode="External" /><Relationship Id="rId1341" Type="http://schemas.openxmlformats.org/officeDocument/2006/relationships/hyperlink" Target="https://www.marketbeat.com/newsletter/PDFoffer.aspx?offer=top5&amp;RegistrationCode=NewsSites-SeeAlso" TargetMode="External" /><Relationship Id="rId1342" Type="http://schemas.openxmlformats.org/officeDocument/2006/relationships/hyperlink" Target="https://www.marketbeat.com/learn/introduction-to-fibonacci-retracement-levels/" TargetMode="External" /><Relationship Id="rId1343" Type="http://schemas.openxmlformats.org/officeDocument/2006/relationships/hyperlink" Target="https://www.marketbeat.com/stock-ideas/3-stocks-to-gain-from-donald-trumps-external-revenue-service/" TargetMode="External" /><Relationship Id="rId1344" Type="http://schemas.openxmlformats.org/officeDocument/2006/relationships/hyperlink" Target="https://www.marketbeat.com/market-data/election-stocks/" TargetMode="External" /><Relationship Id="rId1345" Type="http://schemas.openxmlformats.org/officeDocument/2006/relationships/hyperlink" Target="https://www.marketbeat.com/originals/amd-loop-capitals-buy-rating-reinforces-investor-confidence/" TargetMode="External" /><Relationship Id="rId1346" Type="http://schemas.openxmlformats.org/officeDocument/2006/relationships/hyperlink" Target="https://www.marketbeat.com/economic-reports/upcoming/" TargetMode="External" /><Relationship Id="rId1347" Type="http://schemas.openxmlformats.org/officeDocument/2006/relationships/hyperlink" Target="https://www.marketbeat.com/originals/momentum-is-building-for-qualcomm-to-have-a-strong-run-in-2025/" TargetMode="External" /><Relationship Id="rId1348" Type="http://schemas.openxmlformats.org/officeDocument/2006/relationships/header" Target="header235.xml" /><Relationship Id="rId1349" Type="http://schemas.openxmlformats.org/officeDocument/2006/relationships/header" Target="header236.xml" /><Relationship Id="rId135" Type="http://schemas.openxmlformats.org/officeDocument/2006/relationships/hyperlink" Target="https://finbold.com/end-of-an-era-is-nancy-pelosi-losing-her-stock-market-touch/" TargetMode="External" /><Relationship Id="rId1350" Type="http://schemas.openxmlformats.org/officeDocument/2006/relationships/footer" Target="footer235.xml" /><Relationship Id="rId1351" Type="http://schemas.openxmlformats.org/officeDocument/2006/relationships/footer" Target="footer236.xml" /><Relationship Id="rId1352" Type="http://schemas.openxmlformats.org/officeDocument/2006/relationships/header" Target="header237.xml" /><Relationship Id="rId1353" Type="http://schemas.openxmlformats.org/officeDocument/2006/relationships/footer" Target="footer237.xml" /><Relationship Id="rId1354" Type="http://schemas.openxmlformats.org/officeDocument/2006/relationships/hyperlink" Target="https://advance.lexis.com/api/document?collection=news&amp;id=urn:contentItem:6DX4-GYG3-RT68-646M-00000-00&amp;context=1519360" TargetMode="External" /><Relationship Id="rId1355" Type="http://schemas.openxmlformats.org/officeDocument/2006/relationships/hyperlink" Target="https://advance.lexis.com/api/document?collection=news&amp;id=urn:contentItem:6DX4-GYG3-RT68-646M-00000-00&amp;context=1519360" TargetMode="External" /><Relationship Id="rId1356" Type="http://schemas.openxmlformats.org/officeDocument/2006/relationships/hyperlink" Target="https://www.politico.com/live-updates/2025/01/16/congress/pelosi-to-skip-trumps-inauguration-00198652" TargetMode="External" /><Relationship Id="rId1357" Type="http://schemas.openxmlformats.org/officeDocument/2006/relationships/hyperlink" Target="https://newrepublic.com/post/190191/donald-trump-jack-smith-report" TargetMode="External" /><Relationship Id="rId1358" Type="http://schemas.openxmlformats.org/officeDocument/2006/relationships/hyperlink" Target="https://www.businessinsider.com/trump-tweets-nancy-pelosi-guilty-of-treason-over-impeachment-inquiry-2019-10" TargetMode="External" /><Relationship Id="rId1359" Type="http://schemas.openxmlformats.org/officeDocument/2006/relationships/hyperlink" Target="https://thehill.com/homenews/administration/5085611-michelle-obama-skips-trump-inauguration/" TargetMode="External" /><Relationship Id="rId136" Type="http://schemas.openxmlformats.org/officeDocument/2006/relationships/hyperlink" Target="https://finbold.com/end-of-an-era-is-nancy-pelosi-losing-her-stock-market-touch/" TargetMode="External" /><Relationship Id="rId1360" Type="http://schemas.openxmlformats.org/officeDocument/2006/relationships/hyperlink" Target="https://www.newsweek.com/list-democrats-skipping-donald-trumps-inauguration-2001234" TargetMode="External" /><Relationship Id="rId1361" Type="http://schemas.openxmlformats.org/officeDocument/2006/relationships/hyperlink" Target="https://newrepublic.com/post/190294/jill-biden-nancy-pelosi" TargetMode="External" /><Relationship Id="rId1362" Type="http://schemas.openxmlformats.org/officeDocument/2006/relationships/hyperlink" Target="https://newrepublic.com/post/188225/nancy-pelosi-joe-biden-donald-trumps-kamala-harris" TargetMode="External" /><Relationship Id="rId1363" Type="http://schemas.openxmlformats.org/officeDocument/2006/relationships/hyperlink" Target="https://newrepublic.com/article/189500/pelosi-aoc-oversight-committee-democrats" TargetMode="External" /><Relationship Id="rId1364" Type="http://schemas.openxmlformats.org/officeDocument/2006/relationships/header" Target="header238.xml" /><Relationship Id="rId1365" Type="http://schemas.openxmlformats.org/officeDocument/2006/relationships/header" Target="header239.xml" /><Relationship Id="rId1366" Type="http://schemas.openxmlformats.org/officeDocument/2006/relationships/footer" Target="footer238.xml" /><Relationship Id="rId1367" Type="http://schemas.openxmlformats.org/officeDocument/2006/relationships/footer" Target="footer239.xml" /><Relationship Id="rId1368" Type="http://schemas.openxmlformats.org/officeDocument/2006/relationships/header" Target="header240.xml" /><Relationship Id="rId1369" Type="http://schemas.openxmlformats.org/officeDocument/2006/relationships/footer" Target="footer240.xml" /><Relationship Id="rId137" Type="http://schemas.openxmlformats.org/officeDocument/2006/relationships/hyperlink" Target="https://finbold.com/if-you-put-1000-into-a-nancy-pelosi-portfolio-at-the-start-of-2024-heres-your-return-now/" TargetMode="External" /><Relationship Id="rId1370" Type="http://schemas.openxmlformats.org/officeDocument/2006/relationships/hyperlink" Target="https://advance.lexis.com/api/document?collection=news&amp;id=urn:contentItem:6DN2-0DN1-DYY9-0352-00000-00&amp;context=1519360" TargetMode="External" /><Relationship Id="rId1371" Type="http://schemas.openxmlformats.org/officeDocument/2006/relationships/hyperlink" Target="https://advance.lexis.com/api/document?collection=news&amp;id=urn:contentItem:6DN2-0DN1-DYY9-0352-00000-00&amp;context=1519360" TargetMode="External" /><Relationship Id="rId1372" Type="http://schemas.openxmlformats.org/officeDocument/2006/relationships/header" Target="header241.xml" /><Relationship Id="rId1373" Type="http://schemas.openxmlformats.org/officeDocument/2006/relationships/header" Target="header242.xml" /><Relationship Id="rId1374" Type="http://schemas.openxmlformats.org/officeDocument/2006/relationships/footer" Target="footer241.xml" /><Relationship Id="rId1375" Type="http://schemas.openxmlformats.org/officeDocument/2006/relationships/footer" Target="footer242.xml" /><Relationship Id="rId1376" Type="http://schemas.openxmlformats.org/officeDocument/2006/relationships/header" Target="header243.xml" /><Relationship Id="rId1377" Type="http://schemas.openxmlformats.org/officeDocument/2006/relationships/footer" Target="footer243.xml" /><Relationship Id="rId1378" Type="http://schemas.openxmlformats.org/officeDocument/2006/relationships/hyperlink" Target="https://advance.lexis.com/api/document?collection=news&amp;id=urn:contentItem:6DYS-20W3-SGP9-M3GY-00000-00&amp;context=1519360" TargetMode="External" /><Relationship Id="rId1379" Type="http://schemas.openxmlformats.org/officeDocument/2006/relationships/hyperlink" Target="https://advance.lexis.com/api/document?collection=news&amp;id=urn:contentItem:6DYS-20W3-SGP9-M3GY-00000-00&amp;context=1519360" TargetMode="External" /><Relationship Id="rId138" Type="http://schemas.openxmlformats.org/officeDocument/2006/relationships/hyperlink" Target="https://disclosures-clerk.house.gov/public_disc/ptr-pdfs/2025/20026590.pdf" TargetMode="External" /><Relationship Id="rId1380" Type="http://schemas.openxmlformats.org/officeDocument/2006/relationships/hyperlink" Target="https://advance.lexis.com/api/document?collection=news&amp;id=urn:contentItem:6DYS-20W3-SGP9-M3GY-00000-00&amp;context=1519360" TargetMode="External" /><Relationship Id="rId1381" Type="http://schemas.openxmlformats.org/officeDocument/2006/relationships/hyperlink" Target="https://advance.lexis.com/api/document?collection=news&amp;id=urn:contentItem:6DYS-20W3-SGP9-M3GY-00000-00&amp;context=1519360" TargetMode="External" /><Relationship Id="rId1382" Type="http://schemas.openxmlformats.org/officeDocument/2006/relationships/header" Target="header244.xml" /><Relationship Id="rId1383" Type="http://schemas.openxmlformats.org/officeDocument/2006/relationships/header" Target="header245.xml" /><Relationship Id="rId1384" Type="http://schemas.openxmlformats.org/officeDocument/2006/relationships/footer" Target="footer244.xml" /><Relationship Id="rId1385" Type="http://schemas.openxmlformats.org/officeDocument/2006/relationships/footer" Target="footer245.xml" /><Relationship Id="rId1386" Type="http://schemas.openxmlformats.org/officeDocument/2006/relationships/header" Target="header246.xml" /><Relationship Id="rId1387" Type="http://schemas.openxmlformats.org/officeDocument/2006/relationships/footer" Target="footer246.xml" /><Relationship Id="rId1388" Type="http://schemas.openxmlformats.org/officeDocument/2006/relationships/hyperlink" Target="https://advance.lexis.com/api/document?collection=news&amp;id=urn:contentItem:6FB8-52J3-SBRB-X2XK-00000-00&amp;context=1519360" TargetMode="External" /><Relationship Id="rId1389" Type="http://schemas.openxmlformats.org/officeDocument/2006/relationships/hyperlink" Target="https://advance.lexis.com/api/document?collection=news&amp;id=urn:contentItem:6FB8-52J3-SBRB-X2XK-00000-00&amp;context=1519360" TargetMode="External" /><Relationship Id="rId139" Type="http://schemas.openxmlformats.org/officeDocument/2006/relationships/hyperlink" Target="https://finbold.com/trading-signals/congress-trades/" TargetMode="External" /><Relationship Id="rId1390" Type="http://schemas.openxmlformats.org/officeDocument/2006/relationships/hyperlink" Target="https://advance.lexis.com/api/document?collection=news&amp;id=urn:contentItem:6FB8-52J3-SBRB-X2XK-00000-00&amp;context=1519360" TargetMode="External" /><Relationship Id="rId1391" Type="http://schemas.openxmlformats.org/officeDocument/2006/relationships/hyperlink" Target="https://advance.lexis.com/api/document?collection=news&amp;id=urn:contentItem:6FB8-52J3-SBRB-X2XK-00000-00&amp;context=1519360" TargetMode="External" /><Relationship Id="rId1392" Type="http://schemas.openxmlformats.org/officeDocument/2006/relationships/hyperlink" Target="https://pelosi.house.gov/news/press-releases/pelosi-statement-passing-raul-grijalva" TargetMode="External" /><Relationship Id="rId1393" Type="http://schemas.openxmlformats.org/officeDocument/2006/relationships/hyperlink" Target="https://pelosi.house.gov/news/press-releases/pelosi-statement-passing-raul-grijalva" TargetMode="External" /><Relationship Id="rId1394" Type="http://schemas.openxmlformats.org/officeDocument/2006/relationships/hyperlink" Target="https://pelosi.house.gov/news/press-releases/pelosi-statement-passing-raul-grijalva" TargetMode="External" /><Relationship Id="rId1395" Type="http://schemas.openxmlformats.org/officeDocument/2006/relationships/hyperlink" Target="https://pelosi.house.gov/news/press-releases/pelosi-statement-passing-raul-grijalva" TargetMode="External" /><Relationship Id="rId1396" Type="http://schemas.openxmlformats.org/officeDocument/2006/relationships/hyperlink" Target="https://pelosi.house.gov/news/press-releases/pelosi-statement-passing-raul-grijalva" TargetMode="External" /><Relationship Id="rId1397" Type="http://schemas.openxmlformats.org/officeDocument/2006/relationships/header" Target="header247.xml" /><Relationship Id="rId1398" Type="http://schemas.openxmlformats.org/officeDocument/2006/relationships/header" Target="header248.xml" /><Relationship Id="rId1399" Type="http://schemas.openxmlformats.org/officeDocument/2006/relationships/footer" Target="footer247.xml" /><Relationship Id="rId14" Type="http://schemas.openxmlformats.org/officeDocument/2006/relationships/footer" Target="footer5.xml" /><Relationship Id="rId140" Type="http://schemas.openxmlformats.org/officeDocument/2006/relationships/hyperlink" Target="https://finbold.com/guide/how-to-short-apple-stock/" TargetMode="External" /><Relationship Id="rId1400" Type="http://schemas.openxmlformats.org/officeDocument/2006/relationships/footer" Target="footer248.xml" /><Relationship Id="rId1401" Type="http://schemas.openxmlformats.org/officeDocument/2006/relationships/header" Target="header249.xml" /><Relationship Id="rId1402" Type="http://schemas.openxmlformats.org/officeDocument/2006/relationships/footer" Target="footer249.xml" /><Relationship Id="rId1403" Type="http://schemas.openxmlformats.org/officeDocument/2006/relationships/hyperlink" Target="https://advance.lexis.com/api/document?collection=news&amp;id=urn:contentItem:6DY6-DVF3-RX5Y-93FS-00000-00&amp;context=1519360" TargetMode="External" /><Relationship Id="rId1404" Type="http://schemas.openxmlformats.org/officeDocument/2006/relationships/hyperlink" Target="https://advance.lexis.com/api/document?collection=news&amp;id=urn:contentItem:6DY6-DVF3-RX5Y-93FS-00000-00&amp;context=1519360" TargetMode="External" /><Relationship Id="rId1405" Type="http://schemas.openxmlformats.org/officeDocument/2006/relationships/hyperlink" Target="https://www.marketbeat.com/originals/momentum-is-building-for-qualcomm-to-have-a-strong-run-in-2025/" TargetMode="External" /><Relationship Id="rId1406" Type="http://schemas.openxmlformats.org/officeDocument/2006/relationships/hyperlink" Target="https://www.marketbeat.com/stock-ideas/top-etfs-that-beat-the-market-in-2024-and-could-do-it-again/" TargetMode="External" /><Relationship Id="rId1407" Type="http://schemas.openxmlformats.org/officeDocument/2006/relationships/hyperlink" Target="https://www.marketbeat.com/stock-ideas/top-etfs-that-beat-the-market-in-2024-and-could-do-it-again/" TargetMode="External" /><Relationship Id="rId1408" Type="http://schemas.openxmlformats.org/officeDocument/2006/relationships/hyperlink" Target="https://www.marketbeat.com/stock-ideas/capitalize-on-the-ai-revolution-with-these-3-etfs/" TargetMode="External" /><Relationship Id="rId1409" Type="http://schemas.openxmlformats.org/officeDocument/2006/relationships/hyperlink" Target="https://report.stocknews.com/sign-up/ticker/?ticker=AAPL&amp;lead_source=marketbeat_snra&amp;utm_source=marketbeat_snra&amp;utm_medium=article&amp;utm_campaign=ticker&amp;utm_term=AAPL&amp;utm_content=text_link" TargetMode="External" /><Relationship Id="rId141" Type="http://schemas.openxmlformats.org/officeDocument/2006/relationships/hyperlink" Target="https://finbold.com/stock/apple-aapl" TargetMode="External" /><Relationship Id="rId1410" Type="http://schemas.openxmlformats.org/officeDocument/2006/relationships/hyperlink" Target="https://www.marketbeat.com/newsletter/PDFoffer.aspx?offer=top5&amp;RegistrationCode=NewsSites-SeeAlso" TargetMode="External" /><Relationship Id="rId1411" Type="http://schemas.openxmlformats.org/officeDocument/2006/relationships/hyperlink" Target="https://www.insidertrades.com/apple-inc-stock/chris-kondo/" TargetMode="External" /><Relationship Id="rId1412" Type="http://schemas.openxmlformats.org/officeDocument/2006/relationships/hyperlink" Target="https://www.marketbeat.com/newsletter/PDFoffer.aspx?offer=top5&amp;RegistrationCode=NewsSites-SeeAlso" TargetMode="External" /><Relationship Id="rId1413" Type="http://schemas.openxmlformats.org/officeDocument/2006/relationships/hyperlink" Target="https://www.marketbeat.com/newsletter/PDFoffer.aspx?offer=top5&amp;RegistrationCode=NewsSites-SeeAlso" TargetMode="External" /><Relationship Id="rId1414" Type="http://schemas.openxmlformats.org/officeDocument/2006/relationships/hyperlink" Target="https://www.marketbeat.com/newsletter/PDFoffer.aspx?offer=top5&amp;RegistrationCode=NewsSites-SeeAlso" TargetMode="External" /><Relationship Id="rId1415" Type="http://schemas.openxmlformats.org/officeDocument/2006/relationships/hyperlink" Target="https://www.marketbeat.com/dividends/announcements/" TargetMode="External" /><Relationship Id="rId1416" Type="http://schemas.openxmlformats.org/officeDocument/2006/relationships/hyperlink" Target="https://www.marketbeat.com/stock-ideas/3-stocks-to-gain-from-donald-trumps-external-revenue-service/" TargetMode="External" /><Relationship Id="rId1417" Type="http://schemas.openxmlformats.org/officeDocument/2006/relationships/hyperlink" Target="https://www.marketbeat.com/financial-terms/technical-analysis-stocks/" TargetMode="External" /><Relationship Id="rId1418" Type="http://schemas.openxmlformats.org/officeDocument/2006/relationships/hyperlink" Target="https://www.marketbeat.com/originals/amd-loop-capitals-buy-rating-reinforces-investor-confidence/" TargetMode="External" /><Relationship Id="rId1419" Type="http://schemas.openxmlformats.org/officeDocument/2006/relationships/hyperlink" Target="https://www.marketbeat.com/financial-terms/earnings-per-share-eps-explained/" TargetMode="External" /><Relationship Id="rId142" Type="http://schemas.openxmlformats.org/officeDocument/2006/relationships/hyperlink" Target="https://finbold.com/guide/how-to-buy-nvidia-stock/" TargetMode="External" /><Relationship Id="rId1420" Type="http://schemas.openxmlformats.org/officeDocument/2006/relationships/hyperlink" Target="https://www.marketbeat.com/originals/momentum-is-building-for-qualcomm-to-have-a-strong-run-in-2025/" TargetMode="External" /><Relationship Id="rId1421" Type="http://schemas.openxmlformats.org/officeDocument/2006/relationships/header" Target="header250.xml" /><Relationship Id="rId1422" Type="http://schemas.openxmlformats.org/officeDocument/2006/relationships/header" Target="header251.xml" /><Relationship Id="rId1423" Type="http://schemas.openxmlformats.org/officeDocument/2006/relationships/footer" Target="footer250.xml" /><Relationship Id="rId1424" Type="http://schemas.openxmlformats.org/officeDocument/2006/relationships/footer" Target="footer251.xml" /><Relationship Id="rId1425" Type="http://schemas.openxmlformats.org/officeDocument/2006/relationships/header" Target="header252.xml" /><Relationship Id="rId1426" Type="http://schemas.openxmlformats.org/officeDocument/2006/relationships/footer" Target="footer252.xml" /><Relationship Id="rId1427" Type="http://schemas.openxmlformats.org/officeDocument/2006/relationships/hyperlink" Target="https://advance.lexis.com/api/document?collection=news&amp;id=urn:contentItem:6DMM-JNV1-JBR6-936X-00000-00&amp;context=1519360" TargetMode="External" /><Relationship Id="rId1428" Type="http://schemas.openxmlformats.org/officeDocument/2006/relationships/hyperlink" Target="https://advance.lexis.com/api/document?collection=news&amp;id=urn:contentItem:6DMM-JNV1-JBR6-936X-00000-00&amp;context=1519360" TargetMode="External" /><Relationship Id="rId1429" Type="http://schemas.openxmlformats.org/officeDocument/2006/relationships/hyperlink" Target="https://advance.lexis.com/api/document?collection=news&amp;id=urn:contentItem:6DMM-JNV1-JBR6-936X-00000-00&amp;context=1519360" TargetMode="External" /><Relationship Id="rId143" Type="http://schemas.openxmlformats.org/officeDocument/2006/relationships/hyperlink" Target="https://finbold.com/stock/nvidia-stock-nvda" TargetMode="External" /><Relationship Id="rId1430" Type="http://schemas.openxmlformats.org/officeDocument/2006/relationships/hyperlink" Target="https://www.newsweek.com/topic/luigi-mangione?utm_source=Synacor&amp;utm_medium=Attnet&amp;utm_campaign=Partnerships" TargetMode="External" /><Relationship Id="rId1431" Type="http://schemas.openxmlformats.org/officeDocument/2006/relationships/hyperlink" Target="https://www.newsweek.com/topic/brian-thompson?utm_source=Synacor&amp;utm_medium=Attnet&amp;utm_campaign=Partnerships" TargetMode="External" /><Relationship Id="rId1432" Type="http://schemas.openxmlformats.org/officeDocument/2006/relationships/hyperlink" Target="https://www.newsweek.com/topic/nancy-pelosi?utm_source=Synacor&amp;utm_medium=Attnet&amp;utm_campaign=Partnerships" TargetMode="External" /><Relationship Id="rId1433" Type="http://schemas.openxmlformats.org/officeDocument/2006/relationships/hyperlink" Target="https://www.newsweek.com/topic/twitter?utm_source=Synacor&amp;utm_medium=Attnet&amp;utm_campaign=Partnerships" TargetMode="External" /><Relationship Id="rId1434" Type="http://schemas.openxmlformats.org/officeDocument/2006/relationships/hyperlink" Target="https://d.newsweek.com/en/full/2542471/mangione.jpg" TargetMode="External" /><Relationship Id="rId1435" Type="http://schemas.openxmlformats.org/officeDocument/2006/relationships/header" Target="header253.xml" /><Relationship Id="rId1436" Type="http://schemas.openxmlformats.org/officeDocument/2006/relationships/header" Target="header254.xml" /><Relationship Id="rId1437" Type="http://schemas.openxmlformats.org/officeDocument/2006/relationships/footer" Target="footer253.xml" /><Relationship Id="rId1438" Type="http://schemas.openxmlformats.org/officeDocument/2006/relationships/footer" Target="footer254.xml" /><Relationship Id="rId1439" Type="http://schemas.openxmlformats.org/officeDocument/2006/relationships/header" Target="header255.xml" /><Relationship Id="rId144" Type="http://schemas.openxmlformats.org/officeDocument/2006/relationships/hyperlink" Target="https://finbold.com/guide/the-stock-market-trick-that-could-make-you-a-millionaire-overnight/" TargetMode="External" /><Relationship Id="rId1440" Type="http://schemas.openxmlformats.org/officeDocument/2006/relationships/footer" Target="footer255.xml" /><Relationship Id="rId1441" Type="http://schemas.openxmlformats.org/officeDocument/2006/relationships/hyperlink" Target="https://advance.lexis.com/api/document?collection=news&amp;id=urn:contentItem:6F2G-S893-RW7N-V15D-00000-00&amp;context=1519360" TargetMode="External" /><Relationship Id="rId1442" Type="http://schemas.openxmlformats.org/officeDocument/2006/relationships/hyperlink" Target="https://advance.lexis.com/api/document?collection=news&amp;id=urn:contentItem:6F2G-S893-RW7N-V15D-00000-00&amp;context=1519360" TargetMode="External" /><Relationship Id="rId1443" Type="http://schemas.openxmlformats.org/officeDocument/2006/relationships/hyperlink" Target="https://advance.lexis.com/api/document?collection=news&amp;id=urn:contentItem:6F2G-S893-RW7N-V15D-00000-00&amp;context=1519360" TargetMode="External" /><Relationship Id="rId1444" Type="http://schemas.openxmlformats.org/officeDocument/2006/relationships/hyperlink" Target="http://www.latintimes.com/?utm_source=%5B%5BDELIVERY_RECIPIENT_CODE%5D%5D&amp;utm_medium=partner&amp;utm_campaign=newstex" TargetMode="External" /><Relationship Id="rId1445" Type="http://schemas.openxmlformats.org/officeDocument/2006/relationships/hyperlink" Target="https://newstex.com/?utm_source=%5B%5BDELIVERY_RECIPIENT_CODE%5D%5D&amp;utm_medium=partner&amp;utm_campaign=Latin+Times&amp;utm_id=10009182&amp;utm_content=IBTX-10009182-53965142184625214200167" TargetMode="External" /><Relationship Id="rId1446" Type="http://schemas.openxmlformats.org/officeDocument/2006/relationships/hyperlink" Target="https://www.latintimes.com/topics/aoc" TargetMode="External" /><Relationship Id="rId1447" Type="http://schemas.openxmlformats.org/officeDocument/2006/relationships/hyperlink" Target="https://www.latintimes.com/topics/nancy-pelosi" TargetMode="External" /><Relationship Id="rId1448" Type="http://schemas.openxmlformats.org/officeDocument/2006/relationships/hyperlink" Target="https://www.latintimes.com/topics/nancy-pelosi" TargetMode="External" /><Relationship Id="rId1449" Type="http://schemas.openxmlformats.org/officeDocument/2006/relationships/hyperlink" Target="https://x.com/saikatc/status/1887250464133292178" TargetMode="External" /><Relationship Id="rId145" Type="http://schemas.openxmlformats.org/officeDocument/2006/relationships/hyperlink" Target="https://finbold.com/guide/how-to-buy-amazon-stock/" TargetMode="External" /><Relationship Id="rId1450" Type="http://schemas.openxmlformats.org/officeDocument/2006/relationships/hyperlink" Target="https://www.latintimes.com/topics/democratic-party" TargetMode="External" /><Relationship Id="rId1451" Type="http://schemas.openxmlformats.org/officeDocument/2006/relationships/hyperlink" Target="https://www.latintimes.com/aoc-ex-staffer-announces-shock-decision-run-congress-against-nancy-pelosi-democratic-party-574775" TargetMode="External" /><Relationship Id="rId1452" Type="http://schemas.openxmlformats.org/officeDocument/2006/relationships/header" Target="header256.xml" /><Relationship Id="rId1453" Type="http://schemas.openxmlformats.org/officeDocument/2006/relationships/header" Target="header257.xml" /><Relationship Id="rId1454" Type="http://schemas.openxmlformats.org/officeDocument/2006/relationships/footer" Target="footer256.xml" /><Relationship Id="rId1455" Type="http://schemas.openxmlformats.org/officeDocument/2006/relationships/footer" Target="footer257.xml" /><Relationship Id="rId1456" Type="http://schemas.openxmlformats.org/officeDocument/2006/relationships/header" Target="header258.xml" /><Relationship Id="rId1457" Type="http://schemas.openxmlformats.org/officeDocument/2006/relationships/footer" Target="footer258.xml" /><Relationship Id="rId1458" Type="http://schemas.openxmlformats.org/officeDocument/2006/relationships/hyperlink" Target="https://advance.lexis.com/api/document?collection=news&amp;id=urn:contentItem:6DY6-66P3-RRP7-84PG-00000-00&amp;context=1519360" TargetMode="External" /><Relationship Id="rId1459" Type="http://schemas.openxmlformats.org/officeDocument/2006/relationships/hyperlink" Target="https://advance.lexis.com/api/document?collection=news&amp;id=urn:contentItem:6DY6-66P3-RRP7-84PG-00000-00&amp;context=1519360" TargetMode="External" /><Relationship Id="rId146" Type="http://schemas.openxmlformats.org/officeDocument/2006/relationships/hyperlink" Target="https://finbold.com/stock/amazon-amzn" TargetMode="External" /><Relationship Id="rId1460" Type="http://schemas.openxmlformats.org/officeDocument/2006/relationships/hyperlink" Target="https://advance.lexis.com/api/document?collection=news&amp;id=urn:contentItem:6DY6-66P3-RRP7-84PG-00000-00&amp;context=1519360" TargetMode="External" /><Relationship Id="rId1461" Type="http://schemas.openxmlformats.org/officeDocument/2006/relationships/hyperlink" Target="http://www.zolmax.com/?utm_source=%5B%5BDELIVERY_RECIPIENT_CODE%5D%5D&amp;utm_medium=partner&amp;utm_campaign=newstex" TargetMode="External" /><Relationship Id="rId1462" Type="http://schemas.openxmlformats.org/officeDocument/2006/relationships/hyperlink" Target="https://newstex.com/?utm_source=%5B%5BDELIVERY_RECIPIENT_CODE%5D%5D&amp;utm_medium=partner&amp;utm_campaign=Zolmax.com&amp;utm_id=116308&amp;utm_content=AMCN-116308-53833627135325212300084" TargetMode="External" /><Relationship Id="rId1463" Type="http://schemas.openxmlformats.org/officeDocument/2006/relationships/hyperlink" Target="https://www.marketbeat.com/stocks/NASDAQ/NVDA/congress-trades/" TargetMode="External" /><Relationship Id="rId1464" Type="http://schemas.openxmlformats.org/officeDocument/2006/relationships/hyperlink" Target="https://www.marketbeat.com/stocks/NASDAQ/NVDA/" TargetMode="External" /><Relationship Id="rId1465" Type="http://schemas.openxmlformats.org/officeDocument/2006/relationships/hyperlink" Target="https://www.marketbeat.com/arnreports/ReportTickerOptin.aspx?RegistrationCode=TickerHyperlink&amp;Prefix=NASDAQ&amp;Symbol=NVDA" TargetMode="External" /><Relationship Id="rId1466" Type="http://schemas.openxmlformats.org/officeDocument/2006/relationships/hyperlink" Target="https://www.marketbeat.com/arnreports/ReportTickerOptin.aspx?RegistrationCode=TickerHyperlink&amp;Prefix=NASDAQ&amp;Symbol=NVDA" TargetMode="External" /><Relationship Id="rId1467" Type="http://schemas.openxmlformats.org/officeDocument/2006/relationships/hyperlink" Target="https://www.insidertrades.com/nvidia-co-stock/john-dabiri/" TargetMode="External" /><Relationship Id="rId1468" Type="http://schemas.openxmlformats.org/officeDocument/2006/relationships/hyperlink" Target="http://www.sec.gov/Archives/edgar/data/1045810/000104581024000318/xslF345X05/wk-form4_1732744744.xml" TargetMode="External" /><Relationship Id="rId1469" Type="http://schemas.openxmlformats.org/officeDocument/2006/relationships/hyperlink" Target="https://www.insidertrades.com/nvidia-co-stock/ajay-k-puri/" TargetMode="External" /><Relationship Id="rId147" Type="http://schemas.openxmlformats.org/officeDocument/2006/relationships/hyperlink" Target="https://finbold.com/guide/how-to-buy-google-stock/" TargetMode="External" /><Relationship Id="rId1470" Type="http://schemas.openxmlformats.org/officeDocument/2006/relationships/hyperlink" Target="http://www.sec.gov/Archives/edgar/data/1045810/000104581025000002/xslF345X05/wk-form4_1736377440.xml" TargetMode="External" /><Relationship Id="rId1471" Type="http://schemas.openxmlformats.org/officeDocument/2006/relationships/hyperlink" Target="https://www.marketbeat.com/arnreports/ReportTickerOptin.aspx?RegistrationCode=TickerHyperlink&amp;Prefix=NASDAQ&amp;Symbol=NVDA" TargetMode="External" /><Relationship Id="rId1472" Type="http://schemas.openxmlformats.org/officeDocument/2006/relationships/hyperlink" Target="https://zolmax.com/investing/rep-nancy-pelosi-sells-nvidia-co-nasdaqnvda-stock/11227471.html" TargetMode="External" /><Relationship Id="rId1473" Type="http://schemas.openxmlformats.org/officeDocument/2006/relationships/header" Target="header259.xml" /><Relationship Id="rId1474" Type="http://schemas.openxmlformats.org/officeDocument/2006/relationships/header" Target="header260.xml" /><Relationship Id="rId1475" Type="http://schemas.openxmlformats.org/officeDocument/2006/relationships/footer" Target="footer259.xml" /><Relationship Id="rId1476" Type="http://schemas.openxmlformats.org/officeDocument/2006/relationships/footer" Target="footer260.xml" /><Relationship Id="rId1477" Type="http://schemas.openxmlformats.org/officeDocument/2006/relationships/header" Target="header261.xml" /><Relationship Id="rId1478" Type="http://schemas.openxmlformats.org/officeDocument/2006/relationships/footer" Target="footer261.xml" /><Relationship Id="rId1479" Type="http://schemas.openxmlformats.org/officeDocument/2006/relationships/hyperlink" Target="https://advance.lexis.com/api/document?collection=news&amp;id=urn:contentItem:6FKG-PDS3-RRX8-Y0H4-00000-00&amp;context=1519360" TargetMode="External" /><Relationship Id="rId148" Type="http://schemas.openxmlformats.org/officeDocument/2006/relationships/hyperlink" Target="https://finbold.com/stock/alphabet-inc-class-a-common-stock-googl" TargetMode="External" /><Relationship Id="rId1480" Type="http://schemas.openxmlformats.org/officeDocument/2006/relationships/hyperlink" Target="https://advance.lexis.com/api/document?collection=news&amp;id=urn:contentItem:6FKG-PDS3-RRX8-Y0H4-00000-00&amp;context=1519360" TargetMode="External" /><Relationship Id="rId1481" Type="http://schemas.openxmlformats.org/officeDocument/2006/relationships/hyperlink" Target="https://www.benzinga.com/news/global/25/04/44856008/china-dismisses-trumps-tariff-numbers-game-files-wto-complaint-talks-can-only-proceed-based-on-mutual" TargetMode="External" /><Relationship Id="rId1482" Type="http://schemas.openxmlformats.org/officeDocument/2006/relationships/hyperlink" Target="https://www.benzinga.com/markets/commodities/25/04/44833903/gold-surges-above-3300-to-record-high-as-us-china-trade-war-escalates-with-245-tariff" TargetMode="External" /><Relationship Id="rId1483" Type="http://schemas.openxmlformats.org/officeDocument/2006/relationships/hyperlink" Target="https://www.benzinga.com/markets/25/04/44831287/trump-administration-imposes-up-to-245-tariff-on-chinese-imports-amid-intensifying-trade-battle" TargetMode="External" /><Relationship Id="rId1484" Type="http://schemas.openxmlformats.org/officeDocument/2006/relationships/hyperlink" Target="https://www.benzinga.com/personal-finance/25/04/44843975/they-dont-give-a-damn-about-you-bernie-sanders-says-if-musk-is-firing-federal-workers-with-a-chainsaw-what-happens-when-ai-comes-for-your-job" TargetMode="External" /><Relationship Id="rId1485" Type="http://schemas.openxmlformats.org/officeDocument/2006/relationships/hyperlink" Target="https://www.foxnews.com/media/flashback-30-years-ago-nancy-pelosi-demanded-congress-confront-chinese-tariffs-american-goods" TargetMode="External" /><Relationship Id="rId1486" Type="http://schemas.openxmlformats.org/officeDocument/2006/relationships/hyperlink" Target="https://www.benzinga.com/25/04/44843002/analysts-who-predicted-trump-tariffs-says-were-headed-for-worse-financial-crisis-than-2008-its-probably-too-late" TargetMode="External" /><Relationship Id="rId1487" Type="http://schemas.openxmlformats.org/officeDocument/2006/relationships/header" Target="header262.xml" /><Relationship Id="rId1488" Type="http://schemas.openxmlformats.org/officeDocument/2006/relationships/header" Target="header263.xml" /><Relationship Id="rId1489" Type="http://schemas.openxmlformats.org/officeDocument/2006/relationships/footer" Target="footer262.xml" /><Relationship Id="rId149" Type="http://schemas.openxmlformats.org/officeDocument/2006/relationships/hyperlink" Target="https://finbold.com/stock/palo-alto-networks-inc-common-stock-panw" TargetMode="External" /><Relationship Id="rId1490" Type="http://schemas.openxmlformats.org/officeDocument/2006/relationships/footer" Target="footer263.xml" /><Relationship Id="rId1491" Type="http://schemas.openxmlformats.org/officeDocument/2006/relationships/header" Target="header264.xml" /><Relationship Id="rId1492" Type="http://schemas.openxmlformats.org/officeDocument/2006/relationships/footer" Target="footer264.xml" /><Relationship Id="rId1493" Type="http://schemas.openxmlformats.org/officeDocument/2006/relationships/hyperlink" Target="https://advance.lexis.com/api/document?collection=news&amp;id=urn:contentItem:6FKH-1JF3-S081-G3RK-00000-00&amp;context=1519360" TargetMode="External" /><Relationship Id="rId1494" Type="http://schemas.openxmlformats.org/officeDocument/2006/relationships/hyperlink" Target="https://advance.lexis.com/api/document?collection=news&amp;id=urn:contentItem:6FKH-1JF3-S081-G3RK-00000-00&amp;context=1519360" TargetMode="External" /><Relationship Id="rId1495" Type="http://schemas.openxmlformats.org/officeDocument/2006/relationships/hyperlink" Target="https://www.benzinga.com/news/global/25/04/44856008/china-dismisses-trumps-tariff-numbers-game-files-wto-complaint-talks-can-only-proceed-based-on-mutual" TargetMode="External" /><Relationship Id="rId1496" Type="http://schemas.openxmlformats.org/officeDocument/2006/relationships/hyperlink" Target="https://www.benzinga.com/markets/commodities/25/04/44833903/gold-surges-above-3300-to-record-high-as-us-china-trade-war-escalates-with-245-tariff" TargetMode="External" /><Relationship Id="rId1497" Type="http://schemas.openxmlformats.org/officeDocument/2006/relationships/hyperlink" Target="https://www.benzinga.com/markets/25/04/44831287/trump-administration-imposes-up-to-245-tariff-on-chinese-imports-amid-intensifying-trade-battle" TargetMode="External" /><Relationship Id="rId1498" Type="http://schemas.openxmlformats.org/officeDocument/2006/relationships/hyperlink" Target="https://www.benzinga.com/personal-finance/25/04/44843975/they-dont-give-a-damn-about-you-bernie-sanders-says-if-musk-is-firing-federal-workers-with-a-chainsaw-what-happens-when-ai-comes-for-your-job" TargetMode="External" /><Relationship Id="rId1499" Type="http://schemas.openxmlformats.org/officeDocument/2006/relationships/hyperlink" Target="https://www.foxnews.com/media/flashback-30-years-ago-nancy-pelosi-demanded-congress-confront-chinese-tariffs-american-goods" TargetMode="External" /><Relationship Id="rId15" Type="http://schemas.openxmlformats.org/officeDocument/2006/relationships/header" Target="header6.xml" /><Relationship Id="rId150" Type="http://schemas.openxmlformats.org/officeDocument/2006/relationships/hyperlink" Target="https://finbold.com/stock/palo-alto-networks-inc-common-stock-panw" TargetMode="External" /><Relationship Id="rId1500" Type="http://schemas.openxmlformats.org/officeDocument/2006/relationships/hyperlink" Target="https://www.benzinga.com/25/04/44843002/analysts-who-predicted-trump-tariffs-says-were-headed-for-worse-financial-crisis-than-2008-its-probably-too-late" TargetMode="External" /><Relationship Id="rId1501" Type="http://schemas.openxmlformats.org/officeDocument/2006/relationships/header" Target="header265.xml" /><Relationship Id="rId1502" Type="http://schemas.openxmlformats.org/officeDocument/2006/relationships/header" Target="header266.xml" /><Relationship Id="rId1503" Type="http://schemas.openxmlformats.org/officeDocument/2006/relationships/footer" Target="footer265.xml" /><Relationship Id="rId1504" Type="http://schemas.openxmlformats.org/officeDocument/2006/relationships/footer" Target="footer266.xml" /><Relationship Id="rId1505" Type="http://schemas.openxmlformats.org/officeDocument/2006/relationships/header" Target="header267.xml" /><Relationship Id="rId1506" Type="http://schemas.openxmlformats.org/officeDocument/2006/relationships/footer" Target="footer267.xml" /><Relationship Id="rId1507" Type="http://schemas.openxmlformats.org/officeDocument/2006/relationships/hyperlink" Target="https://advance.lexis.com/api/document?collection=news&amp;id=urn:contentItem:6DN2-0DN1-DYY9-03K0-00000-00&amp;context=1519360" TargetMode="External" /><Relationship Id="rId1508" Type="http://schemas.openxmlformats.org/officeDocument/2006/relationships/hyperlink" Target="https://advance.lexis.com/api/document?collection=news&amp;id=urn:contentItem:6DN2-0DN1-DYY9-03K0-00000-00&amp;context=1519360" TargetMode="External" /><Relationship Id="rId1509" Type="http://schemas.openxmlformats.org/officeDocument/2006/relationships/header" Target="header268.xml" /><Relationship Id="rId151" Type="http://schemas.openxmlformats.org/officeDocument/2006/relationships/hyperlink" Target="https://finbold.com/stock/palo-alto-networks-inc-common-stock-panw" TargetMode="External" /><Relationship Id="rId1510" Type="http://schemas.openxmlformats.org/officeDocument/2006/relationships/header" Target="header269.xml" /><Relationship Id="rId1511" Type="http://schemas.openxmlformats.org/officeDocument/2006/relationships/footer" Target="footer268.xml" /><Relationship Id="rId1512" Type="http://schemas.openxmlformats.org/officeDocument/2006/relationships/footer" Target="footer269.xml" /><Relationship Id="rId1513" Type="http://schemas.openxmlformats.org/officeDocument/2006/relationships/header" Target="header270.xml" /><Relationship Id="rId1514" Type="http://schemas.openxmlformats.org/officeDocument/2006/relationships/footer" Target="footer270.xml" /><Relationship Id="rId1515" Type="http://schemas.openxmlformats.org/officeDocument/2006/relationships/hyperlink" Target="https://advance.lexis.com/api/document?collection=news&amp;id=urn:contentItem:6DMW-CNF1-DY83-T0FB-00000-00&amp;context=1519360" TargetMode="External" /><Relationship Id="rId1516" Type="http://schemas.openxmlformats.org/officeDocument/2006/relationships/hyperlink" Target="https://advance.lexis.com/api/document?collection=news&amp;id=urn:contentItem:6DMW-CNF1-DY83-T0FB-00000-00&amp;context=1519360" TargetMode="External" /><Relationship Id="rId1517" Type="http://schemas.openxmlformats.org/officeDocument/2006/relationships/image" Target="media/image16.png" /><Relationship Id="rId1518" Type="http://schemas.openxmlformats.org/officeDocument/2006/relationships/image" Target="media/image17.jpeg" /><Relationship Id="rId1519" Type="http://schemas.openxmlformats.org/officeDocument/2006/relationships/hyperlink" Target="http://www.upi.com/topic/Nancy_Pelosi/" TargetMode="External" /><Relationship Id="rId152" Type="http://schemas.openxmlformats.org/officeDocument/2006/relationships/hyperlink" Target="https://finbold.com/stock/vistra-corp-vst" TargetMode="External" /><Relationship Id="rId1520" Type="http://schemas.openxmlformats.org/officeDocument/2006/relationships/hyperlink" Target="http://www.upi.com/topic/Michael_McCaul/" TargetMode="External" /><Relationship Id="rId1521" Type="http://schemas.openxmlformats.org/officeDocument/2006/relationships/hyperlink" Target="http://www.upi.com/topic/Dwight_David_Eisenhower/" TargetMode="External" /><Relationship Id="rId1522" Type="http://schemas.openxmlformats.org/officeDocument/2006/relationships/header" Target="header271.xml" /><Relationship Id="rId1523" Type="http://schemas.openxmlformats.org/officeDocument/2006/relationships/header" Target="header272.xml" /><Relationship Id="rId1524" Type="http://schemas.openxmlformats.org/officeDocument/2006/relationships/footer" Target="footer271.xml" /><Relationship Id="rId1525" Type="http://schemas.openxmlformats.org/officeDocument/2006/relationships/footer" Target="footer272.xml" /><Relationship Id="rId1526" Type="http://schemas.openxmlformats.org/officeDocument/2006/relationships/header" Target="header273.xml" /><Relationship Id="rId1527" Type="http://schemas.openxmlformats.org/officeDocument/2006/relationships/footer" Target="footer273.xml" /><Relationship Id="rId1528" Type="http://schemas.openxmlformats.org/officeDocument/2006/relationships/hyperlink" Target="https://advance.lexis.com/api/document?collection=news&amp;id=urn:contentItem:6DY6-66P3-RRP7-84GW-00000-00&amp;context=1519360" TargetMode="External" /><Relationship Id="rId1529" Type="http://schemas.openxmlformats.org/officeDocument/2006/relationships/hyperlink" Target="https://advance.lexis.com/api/document?collection=news&amp;id=urn:contentItem:6DY6-66P3-RRP7-84GW-00000-00&amp;context=1519360" TargetMode="External" /><Relationship Id="rId153" Type="http://schemas.openxmlformats.org/officeDocument/2006/relationships/header" Target="header22.xml" /><Relationship Id="rId1530" Type="http://schemas.openxmlformats.org/officeDocument/2006/relationships/hyperlink" Target="https://advance.lexis.com/api/document?collection=news&amp;id=urn:contentItem:6DY6-66P3-RRP7-84GW-00000-00&amp;context=1519360" TargetMode="External" /><Relationship Id="rId1531" Type="http://schemas.openxmlformats.org/officeDocument/2006/relationships/hyperlink" Target="http://www.dailypolitical.com/?utm_source=%5B%5BDELIVERY_RECIPIENT_CODE%5D%5D&amp;utm_medium=partner&amp;utm_campaign=newstex" TargetMode="External" /><Relationship Id="rId1532" Type="http://schemas.openxmlformats.org/officeDocument/2006/relationships/hyperlink" Target="https://newstex.com/?utm_source=%5B%5BDELIVERY_RECIPIENT_CODE%5D%5D&amp;utm_medium=partner&amp;utm_campaign=DailyPolitical&amp;utm_id=116307&amp;utm_content=AMCN-116307-53833412397225222900245" TargetMode="External" /><Relationship Id="rId1533" Type="http://schemas.openxmlformats.org/officeDocument/2006/relationships/hyperlink" Target="https://www.marketbeat.com/stocks/NASDAQ/NVDA/congress-trades/" TargetMode="External" /><Relationship Id="rId1534" Type="http://schemas.openxmlformats.org/officeDocument/2006/relationships/hyperlink" Target="https://www.marketbeat.com/stocks/NASDAQ/NVDA/" TargetMode="External" /><Relationship Id="rId1535" Type="http://schemas.openxmlformats.org/officeDocument/2006/relationships/hyperlink" Target="https://www.marketbeat.com/arnreports/ReportTickerOptin.aspx?RegistrationCode=TickerHyperlink&amp;Prefix=NASDAQ&amp;Symbol=NVDA" TargetMode="External" /><Relationship Id="rId1536" Type="http://schemas.openxmlformats.org/officeDocument/2006/relationships/hyperlink" Target="https://www.marketbeat.com/arnreports/ReportTickerOptin.aspx?RegistrationCode=TickerHyperlink&amp;Prefix=NASDAQ&amp;Symbol=NVDA" TargetMode="External" /><Relationship Id="rId1537" Type="http://schemas.openxmlformats.org/officeDocument/2006/relationships/hyperlink" Target="https://www.insidertrades.com/nvidia-co-stock/john-dabiri/" TargetMode="External" /><Relationship Id="rId1538" Type="http://schemas.openxmlformats.org/officeDocument/2006/relationships/hyperlink" Target="http://www.sec.gov/Archives/edgar/data/1045810/000104581024000318/xslF345X05/wk-form4_1732744744.xml" TargetMode="External" /><Relationship Id="rId1539" Type="http://schemas.openxmlformats.org/officeDocument/2006/relationships/hyperlink" Target="https://www.insidertrades.com/nvidia-co-stock/ajay-k-puri/" TargetMode="External" /><Relationship Id="rId154" Type="http://schemas.openxmlformats.org/officeDocument/2006/relationships/header" Target="header23.xml" /><Relationship Id="rId1540" Type="http://schemas.openxmlformats.org/officeDocument/2006/relationships/hyperlink" Target="http://www.sec.gov/Archives/edgar/data/1045810/000104581025000002/xslF345X05/wk-form4_1736377440.xml" TargetMode="External" /><Relationship Id="rId1541" Type="http://schemas.openxmlformats.org/officeDocument/2006/relationships/hyperlink" Target="https://www.marketbeat.com/arnreports/ReportTickerOptin.aspx?RegistrationCode=TickerHyperlink&amp;Prefix=NASDAQ&amp;Symbol=NVDA" TargetMode="External" /><Relationship Id="rId1542" Type="http://schemas.openxmlformats.org/officeDocument/2006/relationships/hyperlink" Target="https://www.dailypolitical.com/2025/01/21/rep-nancy-pelosi-sells-nvidia-co-nasdaqnvda-stock.html" TargetMode="External" /><Relationship Id="rId1543" Type="http://schemas.openxmlformats.org/officeDocument/2006/relationships/header" Target="header274.xml" /><Relationship Id="rId1544" Type="http://schemas.openxmlformats.org/officeDocument/2006/relationships/header" Target="header275.xml" /><Relationship Id="rId1545" Type="http://schemas.openxmlformats.org/officeDocument/2006/relationships/footer" Target="footer274.xml" /><Relationship Id="rId1546" Type="http://schemas.openxmlformats.org/officeDocument/2006/relationships/footer" Target="footer275.xml" /><Relationship Id="rId1547" Type="http://schemas.openxmlformats.org/officeDocument/2006/relationships/header" Target="header276.xml" /><Relationship Id="rId1548" Type="http://schemas.openxmlformats.org/officeDocument/2006/relationships/footer" Target="footer276.xml" /><Relationship Id="rId1549" Type="http://schemas.openxmlformats.org/officeDocument/2006/relationships/hyperlink" Target="https://advance.lexis.com/api/document?collection=news&amp;id=urn:contentItem:6DY5-VXP3-RSDS-K1TG-00000-00&amp;context=1519360" TargetMode="External" /><Relationship Id="rId155" Type="http://schemas.openxmlformats.org/officeDocument/2006/relationships/footer" Target="footer22.xml" /><Relationship Id="rId1550" Type="http://schemas.openxmlformats.org/officeDocument/2006/relationships/hyperlink" Target="https://advance.lexis.com/api/document?collection=news&amp;id=urn:contentItem:6DY5-VXP3-RSDS-K1TG-00000-00&amp;context=1519360" TargetMode="External" /><Relationship Id="rId1551" Type="http://schemas.openxmlformats.org/officeDocument/2006/relationships/hyperlink" Target="https://advance.lexis.com/api/document?collection=news&amp;id=urn:contentItem:6DY5-VXP3-RSDS-K1TG-00000-00&amp;context=1519360" TargetMode="External" /><Relationship Id="rId1552" Type="http://schemas.openxmlformats.org/officeDocument/2006/relationships/hyperlink" Target="http://www.dailypolitical.com/?utm_source=%5B%5BDELIVERY_RECIPIENT_CODE%5D%5D&amp;utm_medium=partner&amp;utm_campaign=newstex" TargetMode="External" /><Relationship Id="rId1553" Type="http://schemas.openxmlformats.org/officeDocument/2006/relationships/hyperlink" Target="https://newstex.com/?utm_source=%5B%5BDELIVERY_RECIPIENT_CODE%5D%5D&amp;utm_medium=partner&amp;utm_campaign=DailyPolitical&amp;utm_id=116307&amp;utm_content=AMCN-116307-53832722418625211000073" TargetMode="External" /><Relationship Id="rId1554" Type="http://schemas.openxmlformats.org/officeDocument/2006/relationships/hyperlink" Target="https://www.marketbeat.com/stocks/NASDAQ/NVDA/congress-trades/" TargetMode="External" /><Relationship Id="rId1555" Type="http://schemas.openxmlformats.org/officeDocument/2006/relationships/hyperlink" Target="https://www.marketbeat.com/stocks/NASDAQ/NVDA/" TargetMode="External" /><Relationship Id="rId1556" Type="http://schemas.openxmlformats.org/officeDocument/2006/relationships/hyperlink" Target="https://www.marketbeat.com/arnreports/ReportTickerOptin.aspx?RegistrationCode=TickerHyperlink&amp;Prefix=NASDAQ&amp;Symbol=NVDA" TargetMode="External" /><Relationship Id="rId1557" Type="http://schemas.openxmlformats.org/officeDocument/2006/relationships/hyperlink" Target="https://www.marketbeat.com/arnreports/ReportTickerOptin.aspx?RegistrationCode=TickerHyperlink&amp;Prefix=NASDAQ&amp;Symbol=NVDA" TargetMode="External" /><Relationship Id="rId1558" Type="http://schemas.openxmlformats.org/officeDocument/2006/relationships/hyperlink" Target="http://www.sec.gov/Archives/edgar/data/1045810/000104581024000330/xslF345X05/wk-form4_1734137284.xml" TargetMode="External" /><Relationship Id="rId1559" Type="http://schemas.openxmlformats.org/officeDocument/2006/relationships/hyperlink" Target="https://www.insidertrades.com/nvidia-co-stock/john-dabiri/" TargetMode="External" /><Relationship Id="rId156" Type="http://schemas.openxmlformats.org/officeDocument/2006/relationships/footer" Target="footer23.xml" /><Relationship Id="rId1560" Type="http://schemas.openxmlformats.org/officeDocument/2006/relationships/hyperlink" Target="http://www.sec.gov/Archives/edgar/data/1045810/000104581024000318/xslF345X05/wk-form4_1732744744.xml" TargetMode="External" /><Relationship Id="rId1561" Type="http://schemas.openxmlformats.org/officeDocument/2006/relationships/hyperlink" Target="https://www.marketbeat.com/arnreports/ReportTickerOptin.aspx?RegistrationCode=TickerHyperlink&amp;Prefix=NASDAQ&amp;Symbol=NVDA" TargetMode="External" /><Relationship Id="rId1562" Type="http://schemas.openxmlformats.org/officeDocument/2006/relationships/hyperlink" Target="https://www.dailypolitical.com/2025/01/21/rep-nancy-pelosi-buys-nvidia-co-nasdaqnvda-stock.html" TargetMode="External" /><Relationship Id="rId1563" Type="http://schemas.openxmlformats.org/officeDocument/2006/relationships/header" Target="header277.xml" /><Relationship Id="rId1564" Type="http://schemas.openxmlformats.org/officeDocument/2006/relationships/header" Target="header278.xml" /><Relationship Id="rId1565" Type="http://schemas.openxmlformats.org/officeDocument/2006/relationships/footer" Target="footer277.xml" /><Relationship Id="rId1566" Type="http://schemas.openxmlformats.org/officeDocument/2006/relationships/footer" Target="footer278.xml" /><Relationship Id="rId1567" Type="http://schemas.openxmlformats.org/officeDocument/2006/relationships/header" Target="header279.xml" /><Relationship Id="rId1568" Type="http://schemas.openxmlformats.org/officeDocument/2006/relationships/footer" Target="footer279.xml" /><Relationship Id="rId1569" Type="http://schemas.openxmlformats.org/officeDocument/2006/relationships/hyperlink" Target="https://advance.lexis.com/api/document?collection=news&amp;id=urn:contentItem:6DN2-0DN1-DYY9-04B5-00000-00&amp;context=1519360" TargetMode="External" /><Relationship Id="rId157" Type="http://schemas.openxmlformats.org/officeDocument/2006/relationships/header" Target="header24.xml" /><Relationship Id="rId1570" Type="http://schemas.openxmlformats.org/officeDocument/2006/relationships/hyperlink" Target="https://advance.lexis.com/api/document?collection=news&amp;id=urn:contentItem:6DN2-0DN1-DYY9-04B5-00000-00&amp;context=1519360" TargetMode="External" /><Relationship Id="rId1571" Type="http://schemas.openxmlformats.org/officeDocument/2006/relationships/header" Target="header280.xml" /><Relationship Id="rId1572" Type="http://schemas.openxmlformats.org/officeDocument/2006/relationships/header" Target="header281.xml" /><Relationship Id="rId1573" Type="http://schemas.openxmlformats.org/officeDocument/2006/relationships/footer" Target="footer280.xml" /><Relationship Id="rId1574" Type="http://schemas.openxmlformats.org/officeDocument/2006/relationships/footer" Target="footer281.xml" /><Relationship Id="rId1575" Type="http://schemas.openxmlformats.org/officeDocument/2006/relationships/header" Target="header282.xml" /><Relationship Id="rId1576" Type="http://schemas.openxmlformats.org/officeDocument/2006/relationships/footer" Target="footer282.xml" /><Relationship Id="rId1577" Type="http://schemas.openxmlformats.org/officeDocument/2006/relationships/hyperlink" Target="https://advance.lexis.com/api/document?collection=news&amp;id=urn:contentItem:6FFN-BWM3-RRT2-P45M-00000-00&amp;context=1519360" TargetMode="External" /><Relationship Id="rId1578" Type="http://schemas.openxmlformats.org/officeDocument/2006/relationships/hyperlink" Target="https://advance.lexis.com/api/document?collection=news&amp;id=urn:contentItem:6FFN-BWM3-RRT2-P45M-00000-00&amp;context=1519360" TargetMode="External" /><Relationship Id="rId1579" Type="http://schemas.openxmlformats.org/officeDocument/2006/relationships/hyperlink" Target="https://advance.lexis.com/api/document?collection=news&amp;id=urn:contentItem:6FFN-BWM3-RRT2-P45M-00000-00&amp;context=1519360" TargetMode="External" /><Relationship Id="rId158" Type="http://schemas.openxmlformats.org/officeDocument/2006/relationships/footer" Target="footer24.xml" /><Relationship Id="rId1580" Type="http://schemas.openxmlformats.org/officeDocument/2006/relationships/hyperlink" Target="https://advance.lexis.com/api/document?collection=news&amp;id=urn:contentItem:6FFN-BWM3-RRT2-P45M-00000-00&amp;context=1519360" TargetMode="External" /><Relationship Id="rId1581" Type="http://schemas.openxmlformats.org/officeDocument/2006/relationships/hyperlink" Target="https://pelosi.house.gov/news/press-releases/pelosi-time-now-secretary-defense-resign" TargetMode="External" /><Relationship Id="rId1582" Type="http://schemas.openxmlformats.org/officeDocument/2006/relationships/hyperlink" Target="https://pelosi.house.gov/news/press-releases/pelosi-time-now-secretary-defense-resign" TargetMode="External" /><Relationship Id="rId1583" Type="http://schemas.openxmlformats.org/officeDocument/2006/relationships/hyperlink" Target="https://pelosi.house.gov/news/press-releases/pelosi-time-now-secretary-defense-resign" TargetMode="External" /><Relationship Id="rId1584" Type="http://schemas.openxmlformats.org/officeDocument/2006/relationships/hyperlink" Target="https://pelosi.house.gov/news/press-releases/pelosi-time-now-secretary-defense-resign" TargetMode="External" /><Relationship Id="rId1585" Type="http://schemas.openxmlformats.org/officeDocument/2006/relationships/hyperlink" Target="https://pelosi.house.gov/news/press-releases/pelosi-time-now-secretary-defense-resign" TargetMode="External" /><Relationship Id="rId1586" Type="http://schemas.openxmlformats.org/officeDocument/2006/relationships/header" Target="header283.xml" /><Relationship Id="rId1587" Type="http://schemas.openxmlformats.org/officeDocument/2006/relationships/header" Target="header284.xml" /><Relationship Id="rId1588" Type="http://schemas.openxmlformats.org/officeDocument/2006/relationships/footer" Target="footer283.xml" /><Relationship Id="rId1589" Type="http://schemas.openxmlformats.org/officeDocument/2006/relationships/footer" Target="footer284.xml" /><Relationship Id="rId159" Type="http://schemas.openxmlformats.org/officeDocument/2006/relationships/hyperlink" Target="https://advance.lexis.com/api/document?collection=news&amp;id=urn:contentItem:6F8B-9K23-S9SK-00S0-00000-00&amp;context=1519360" TargetMode="External" /><Relationship Id="rId1590" Type="http://schemas.openxmlformats.org/officeDocument/2006/relationships/header" Target="header285.xml" /><Relationship Id="rId1591" Type="http://schemas.openxmlformats.org/officeDocument/2006/relationships/footer" Target="footer285.xml" /><Relationship Id="rId1592" Type="http://schemas.openxmlformats.org/officeDocument/2006/relationships/hyperlink" Target="https://advance.lexis.com/api/document?collection=news&amp;id=urn:contentItem:6D6H-5YX1-JCMN-Y16T-00000-00&amp;context=1519360" TargetMode="External" /><Relationship Id="rId1593" Type="http://schemas.openxmlformats.org/officeDocument/2006/relationships/hyperlink" Target="https://advance.lexis.com/api/document?collection=news&amp;id=urn:contentItem:6D6H-5YX1-JCMN-Y16T-00000-00&amp;context=1519360" TargetMode="External" /><Relationship Id="rId1594" Type="http://schemas.openxmlformats.org/officeDocument/2006/relationships/hyperlink" Target="https://advance.lexis.com/api/document?collection=news&amp;id=urn:contentItem:6D6H-5YX1-JCMN-Y16T-00000-00&amp;context=1519360" TargetMode="External" /><Relationship Id="rId1595" Type="http://schemas.openxmlformats.org/officeDocument/2006/relationships/hyperlink" Target="https://finbold.com/?utm_source=%5B%5BDELIVERY_RECIPIENT_CODE%5D%5D&amp;utm_medium=partner&amp;utm_campaign=newstex" TargetMode="External" /><Relationship Id="rId1596" Type="http://schemas.openxmlformats.org/officeDocument/2006/relationships/hyperlink" Target="https://newstex.com/?utm_source=%5B%5BDELIVERY_RECIPIENT_CODE%5D%5D&amp;utm_medium=partner&amp;utm_campaign=Finbold&amp;utm_id=10010074&amp;utm_content=FINB-10010074-52993444895225201600245" TargetMode="External" /><Relationship Id="rId1597" Type="http://schemas.openxmlformats.org/officeDocument/2006/relationships/hyperlink" Target="https://finbold.com/senators-trades/" TargetMode="External" /><Relationship Id="rId1598" Type="http://schemas.openxmlformats.org/officeDocument/2006/relationships/hyperlink" Target="https://finbold.com/senators-trades/" TargetMode="External" /><Relationship Id="rId1599" Type="http://schemas.openxmlformats.org/officeDocument/2006/relationships/hyperlink" Target="https://finbold.com/senators-trades/" TargetMode="External" /><Relationship Id="rId16" Type="http://schemas.openxmlformats.org/officeDocument/2006/relationships/footer" Target="footer6.xml" /><Relationship Id="rId160" Type="http://schemas.openxmlformats.org/officeDocument/2006/relationships/hyperlink" Target="https://advance.lexis.com/api/document?collection=news&amp;id=urn:contentItem:6F8B-9K23-S9SK-00S0-00000-00&amp;context=1519360" TargetMode="External" /><Relationship Id="rId1600" Type="http://schemas.openxmlformats.org/officeDocument/2006/relationships/hyperlink" Target="https://finbold.com/how-nancy-pelosi-perfectly-timed-her-palo-alto-panw-stock-trade/" TargetMode="External" /><Relationship Id="rId1601" Type="http://schemas.openxmlformats.org/officeDocument/2006/relationships/hyperlink" Target="https://finbold.com/stock/palo-alto-networks-inc-common-stock-panw" TargetMode="External" /><Relationship Id="rId1602" Type="http://schemas.openxmlformats.org/officeDocument/2006/relationships/hyperlink" Target="https://finbold.com/stock/broadcom-stock-avgo/" TargetMode="External" /><Relationship Id="rId1603" Type="http://schemas.openxmlformats.org/officeDocument/2006/relationships/hyperlink" Target="https://finbold.com/heres-how-much-nancy-pelosi-lost-on-her-tesla-stock-trade/" TargetMode="External" /><Relationship Id="rId1604" Type="http://schemas.openxmlformats.org/officeDocument/2006/relationships/hyperlink" Target="https://finbold.com/stock/tesla-tsla/" TargetMode="External" /><Relationship Id="rId1605" Type="http://schemas.openxmlformats.org/officeDocument/2006/relationships/hyperlink" Target="https://finbold.com/stock/nvidia-stock-nvda/" TargetMode="External" /><Relationship Id="rId1606" Type="http://schemas.openxmlformats.org/officeDocument/2006/relationships/hyperlink" Target="https://finbold.com/why-nvidia-stock-price-is-crashing/" TargetMode="External" /><Relationship Id="rId1607" Type="http://schemas.openxmlformats.org/officeDocument/2006/relationships/header" Target="header286.xml" /><Relationship Id="rId1608" Type="http://schemas.openxmlformats.org/officeDocument/2006/relationships/header" Target="header287.xml" /><Relationship Id="rId1609" Type="http://schemas.openxmlformats.org/officeDocument/2006/relationships/footer" Target="footer286.xml" /><Relationship Id="rId161" Type="http://schemas.openxmlformats.org/officeDocument/2006/relationships/image" Target="media/image4.png" /><Relationship Id="rId1610" Type="http://schemas.openxmlformats.org/officeDocument/2006/relationships/footer" Target="footer287.xml" /><Relationship Id="rId1611" Type="http://schemas.openxmlformats.org/officeDocument/2006/relationships/header" Target="header288.xml" /><Relationship Id="rId1612" Type="http://schemas.openxmlformats.org/officeDocument/2006/relationships/footer" Target="footer288.xml" /><Relationship Id="rId1613" Type="http://schemas.openxmlformats.org/officeDocument/2006/relationships/hyperlink" Target="https://advance.lexis.com/api/document?collection=news&amp;id=urn:contentItem:6F89-V2F3-RSFP-W1NX-00000-00&amp;context=1519360" TargetMode="External" /><Relationship Id="rId1614" Type="http://schemas.openxmlformats.org/officeDocument/2006/relationships/hyperlink" Target="https://advance.lexis.com/api/document?collection=news&amp;id=urn:contentItem:6F89-V2F3-RSFP-W1NX-00000-00&amp;context=1519360" TargetMode="External" /><Relationship Id="rId1615" Type="http://schemas.openxmlformats.org/officeDocument/2006/relationships/hyperlink" Target="https://advance.lexis.com/api/document?collection=news&amp;id=urn:contentItem:6F89-V2F3-RSFP-W1NX-00000-00&amp;context=1519360" TargetMode="External" /><Relationship Id="rId1616" Type="http://schemas.openxmlformats.org/officeDocument/2006/relationships/image" Target="media/image18.png" /><Relationship Id="rId1617" Type="http://schemas.openxmlformats.org/officeDocument/2006/relationships/hyperlink" Target="https://menafn.com/updates/pr/2024-12/13/LM_85ed8image_story.jpg" TargetMode="External" /><Relationship Id="rId1618" Type="http://schemas.openxmlformats.org/officeDocument/2006/relationships/hyperlink" Target="https://menafn.com/1108991506/Former-US-House-Speaker-Nancy-Pelosi-Hospitalized-In-Luxembourg-Following-Injury" TargetMode="External" /><Relationship Id="rId1619" Type="http://schemas.openxmlformats.org/officeDocument/2006/relationships/header" Target="header289.xml" /><Relationship Id="rId162" Type="http://schemas.openxmlformats.org/officeDocument/2006/relationships/hyperlink" Target="https://www.newsweek.com/topic/nancy-pelosi?utm_source=Synacor&amp;utm_medium=Attnet&amp;utm_campaign=Partnerships" TargetMode="External" /><Relationship Id="rId1620" Type="http://schemas.openxmlformats.org/officeDocument/2006/relationships/header" Target="header290.xml" /><Relationship Id="rId1621" Type="http://schemas.openxmlformats.org/officeDocument/2006/relationships/footer" Target="footer289.xml" /><Relationship Id="rId1622" Type="http://schemas.openxmlformats.org/officeDocument/2006/relationships/footer" Target="footer290.xml" /><Relationship Id="rId1623" Type="http://schemas.openxmlformats.org/officeDocument/2006/relationships/header" Target="header291.xml" /><Relationship Id="rId1624" Type="http://schemas.openxmlformats.org/officeDocument/2006/relationships/footer" Target="footer291.xml" /><Relationship Id="rId1625" Type="http://schemas.openxmlformats.org/officeDocument/2006/relationships/hyperlink" Target="https://advance.lexis.com/api/document?collection=news&amp;id=urn:contentItem:6DNR-3N73-RS4T-S54G-00000-00&amp;context=1519360" TargetMode="External" /><Relationship Id="rId1626" Type="http://schemas.openxmlformats.org/officeDocument/2006/relationships/hyperlink" Target="https://advance.lexis.com/api/document?collection=news&amp;id=urn:contentItem:6DNR-3N73-RS4T-S54G-00000-00&amp;context=1519360" TargetMode="External" /><Relationship Id="rId1627" Type="http://schemas.openxmlformats.org/officeDocument/2006/relationships/hyperlink" Target="https://advance.lexis.com/api/document?collection=news&amp;id=urn:contentItem:6DNR-3N73-RS4T-S54G-00000-00&amp;context=1519360" TargetMode="External" /><Relationship Id="rId1628" Type="http://schemas.openxmlformats.org/officeDocument/2006/relationships/hyperlink" Target="https://www.facebook.com/lynette.f.rousseau/videos/547821201480115" TargetMode="External" /><Relationship Id="rId1629" Type="http://schemas.openxmlformats.org/officeDocument/2006/relationships/hyperlink" Target="https://mvau.lt/media/8ced6b32-fdb7-43d3-81a9-8f6d3bc744ae" TargetMode="External" /><Relationship Id="rId163" Type="http://schemas.openxmlformats.org/officeDocument/2006/relationships/hyperlink" Target="https://www.newsweek.com/donald-trump-congress-speech-poll-approve-2039740?utm_source=Synacor&amp;utm_medium=Attnet&amp;utm_campaign=Partnerships" TargetMode="External" /><Relationship Id="rId1630" Type="http://schemas.openxmlformats.org/officeDocument/2006/relationships/hyperlink" Target="https://mvau.lt/media/af0f9f61-ef48-4566-9c94-aa3379cf0825" TargetMode="External" /><Relationship Id="rId1631" Type="http://schemas.openxmlformats.org/officeDocument/2006/relationships/hyperlink" Target="https://mvau.lt/media/ccb89f3d-eb5b-4ac2-9ce3-b3cb67061d5b" TargetMode="External" /><Relationship Id="rId1632" Type="http://schemas.openxmlformats.org/officeDocument/2006/relationships/hyperlink" Target="https://mvau.lt/media/b5774ff3-519c-488e-8498-01dc013b69cc" TargetMode="External" /><Relationship Id="rId1633" Type="http://schemas.openxmlformats.org/officeDocument/2006/relationships/hyperlink" Target="https://www.usatoday.com/story/news/factcheck/2020/02/12/fact-check-guidelines-usa-today/4735217002/" TargetMode="External" /><Relationship Id="rId1634" Type="http://schemas.openxmlformats.org/officeDocument/2006/relationships/hyperlink" Target="https://profile.usatoday.com/newsletters/checking-the-facts/" TargetMode="External" /><Relationship Id="rId1635" Type="http://schemas.openxmlformats.org/officeDocument/2006/relationships/hyperlink" Target="https://www.facebook.com/usatodayfactcheck/" TargetMode="External" /><Relationship Id="rId1636" Type="http://schemas.openxmlformats.org/officeDocument/2006/relationships/hyperlink" Target="https://www.usatoday.com/story/news/nation/2024/12/14/luigi-mangione-hires-attorney-karen-friedman-agnifilo-ceo-killing/76992112007/" TargetMode="External" /><Relationship Id="rId1637" Type="http://schemas.openxmlformats.org/officeDocument/2006/relationships/hyperlink" Target="https://www.usatoday.com/story/news/nation/2024/12/13/luigi-mangione-updates-brian-thompson-unitedhealthcare/76955695007/" TargetMode="External" /><Relationship Id="rId1638" Type="http://schemas.openxmlformats.org/officeDocument/2006/relationships/hyperlink" Target="https://www.usatoday.com/story/news/nation/2024/12/10/luigi-mangione-family-school-news/76890174007/" TargetMode="External" /><Relationship Id="rId1639" Type="http://schemas.openxmlformats.org/officeDocument/2006/relationships/hyperlink" Target="https://global.wharton.upenn.edu/story/perspectives-entrepreneur-brian-thompson-wg09/" TargetMode="External" /><Relationship Id="rId164" Type="http://schemas.openxmlformats.org/officeDocument/2006/relationships/hyperlink" Target="https://www.newsweek.com/mike-pence-nancy-pelosi-fox-news-state-union-torn-speech-constitution-1485835?utm_source=Synacor&amp;utm_medium=Attnet&amp;utm_campaign=Partnerships" TargetMode="External" /><Relationship Id="rId1640" Type="http://schemas.openxmlformats.org/officeDocument/2006/relationships/hyperlink" Target="https://www.linkedin.com/in/brianthompson/" TargetMode="External" /><Relationship Id="rId1641" Type="http://schemas.openxmlformats.org/officeDocument/2006/relationships/hyperlink" Target="https://youtu.be/nUktFDh0EyY?si=dhIAxoOa5ijijo1d&amp;t=710" TargetMode="External" /><Relationship Id="rId1642" Type="http://schemas.openxmlformats.org/officeDocument/2006/relationships/hyperlink" Target="https://napawash.org/fellow/74720" TargetMode="External" /><Relationship Id="rId1643" Type="http://schemas.openxmlformats.org/officeDocument/2006/relationships/hyperlink" Target="https://www.linkedin.com/in/brian-thompson-98065165/details/experience/" TargetMode="External" /><Relationship Id="rId1644" Type="http://schemas.openxmlformats.org/officeDocument/2006/relationships/hyperlink" Target="https://www.usatoday.com/story/news/factcheck/2024/12/10/unitedhealthcare-murder-nyc-dance-fact-check/76894597007/" TargetMode="External" /><Relationship Id="rId1645" Type="http://schemas.openxmlformats.org/officeDocument/2006/relationships/hyperlink" Target="https://www.usatoday.com/story/money/2024/12/04/who-is-brian-thompson-unitedhealthcare-ceo-shot/76763536007/" TargetMode="External" /><Relationship Id="rId1646" Type="http://schemas.openxmlformats.org/officeDocument/2006/relationships/hyperlink" Target="https://www.linkedin.com/in/brianthompson/details/experience/" TargetMode="External" /><Relationship Id="rId1647" Type="http://schemas.openxmlformats.org/officeDocument/2006/relationships/hyperlink" Target="https://www.stem.com/wp-content/uploads/2012/07/2012-04_11_pr_series_a.pdf" TargetMode="External" /><Relationship Id="rId1648" Type="http://schemas.openxmlformats.org/officeDocument/2006/relationships/hyperlink" Target="https://www.usatoday.com/story/news/factcheck/2024/12/12/unitedhealthcare-ceo-nancy-pelosi-insider-trading-fact-check/76919053007/" TargetMode="External" /><Relationship Id="rId1649" Type="http://schemas.openxmlformats.org/officeDocument/2006/relationships/hyperlink" Target="https://www.reuters.com/fact-check/miscaptioned-video-does-not-show-unitedhealthcare-ceo-brian-thompson-2024-12-12/" TargetMode="External" /><Relationship Id="rId165" Type="http://schemas.openxmlformats.org/officeDocument/2006/relationships/hyperlink" Target="https://www.newsweek.com/topic/congress?utm_source=Synacor&amp;utm_medium=Attnet&amp;utm_campaign=Partnerships" TargetMode="External" /><Relationship Id="rId1650" Type="http://schemas.openxmlformats.org/officeDocument/2006/relationships/hyperlink" Target="https://leadstories.com/hoax-alert/2024/12/fact-check-video-does-not-show-unitedhealthcare-ceo-brian-thompson-talking-about-nancy-pelosi.html" TargetMode="External" /><Relationship Id="rId1651" Type="http://schemas.openxmlformats.org/officeDocument/2006/relationships/hyperlink" Target="https://global.wharton.upenn.edu/story/perspectives-entrepreneur-brian-thompson-wg09/" TargetMode="External" /><Relationship Id="rId1652" Type="http://schemas.openxmlformats.org/officeDocument/2006/relationships/hyperlink" Target="https://youtu.be/nUktFDh0EyY?si=dhIAxoOa5ijijo1d&amp;t=710" TargetMode="External" /><Relationship Id="rId1653" Type="http://schemas.openxmlformats.org/officeDocument/2006/relationships/hyperlink" Target="https://www.linkedin.com/in/brianthompson/details/experience/" TargetMode="External" /><Relationship Id="rId1654" Type="http://schemas.openxmlformats.org/officeDocument/2006/relationships/hyperlink" Target="https://www.linkedin.com/in/brian-thompson-98065165/details/experience/" TargetMode="External" /><Relationship Id="rId1655" Type="http://schemas.openxmlformats.org/officeDocument/2006/relationships/hyperlink" Target="https://www.stem.com/wp-content/uploads/2012/07/2012-04_11_pr_series_a.pdf" TargetMode="External" /><Relationship Id="rId1656" Type="http://schemas.openxmlformats.org/officeDocument/2006/relationships/hyperlink" Target="https://cm.usatoday.com/specialoffer?_ga=2.159964861.1095412655.1597937597-1319250638.1597937595" TargetMode="External" /><Relationship Id="rId1657" Type="http://schemas.openxmlformats.org/officeDocument/2006/relationships/hyperlink" Target="https://ifcncodeofprinciples.poynter.org/profile/usa-today" TargetMode="External" /><Relationship Id="rId1658" Type="http://schemas.openxmlformats.org/officeDocument/2006/relationships/hyperlink" Target="https://www.facebook.com/formedia/mjp/programs/third-party-fact-checking" TargetMode="External" /><Relationship Id="rId1659" Type="http://schemas.openxmlformats.org/officeDocument/2006/relationships/hyperlink" Target="https://www.usatoday.com/story/news/factcheck/2024/12/17/video-unitedhealthcare-ceo-pelosi-fact-check/77026768007/" TargetMode="External" /><Relationship Id="rId166" Type="http://schemas.openxmlformats.org/officeDocument/2006/relationships/hyperlink" Target="https://www.whitehouse.gov/presidential-actions/2025/02/keeping-men-out-of-womens-sports/" TargetMode="External" /><Relationship Id="rId1660" Type="http://schemas.openxmlformats.org/officeDocument/2006/relationships/hyperlink" Target="https://www.usatoday.com/story/news/factcheck/2024/12/17/video-unitedhealthcare-ceo-pelosi-fact-check/77026768007/" TargetMode="External" /><Relationship Id="rId1661" Type="http://schemas.openxmlformats.org/officeDocument/2006/relationships/hyperlink" Target="https://www.usatoday.com/story/news/factcheck/2024/12/17/video-unitedhealthcare-ceo-pelosi-fact-check/77026768007/" TargetMode="External" /><Relationship Id="rId1662" Type="http://schemas.openxmlformats.org/officeDocument/2006/relationships/header" Target="header292.xml" /><Relationship Id="rId1663" Type="http://schemas.openxmlformats.org/officeDocument/2006/relationships/header" Target="header293.xml" /><Relationship Id="rId1664" Type="http://schemas.openxmlformats.org/officeDocument/2006/relationships/footer" Target="footer292.xml" /><Relationship Id="rId1665" Type="http://schemas.openxmlformats.org/officeDocument/2006/relationships/footer" Target="footer293.xml" /><Relationship Id="rId1666" Type="http://schemas.openxmlformats.org/officeDocument/2006/relationships/header" Target="header294.xml" /><Relationship Id="rId1667" Type="http://schemas.openxmlformats.org/officeDocument/2006/relationships/footer" Target="footer294.xml" /><Relationship Id="rId1668" Type="http://schemas.openxmlformats.org/officeDocument/2006/relationships/hyperlink" Target="https://advance.lexis.com/api/document?collection=news&amp;id=urn:contentItem:6DN8-FCF1-DYY9-03KY-00000-00&amp;context=1519360" TargetMode="External" /><Relationship Id="rId1669" Type="http://schemas.openxmlformats.org/officeDocument/2006/relationships/hyperlink" Target="https://advance.lexis.com/api/document?collection=news&amp;id=urn:contentItem:6DN8-FCF1-DYY9-03KY-00000-00&amp;context=1519360" TargetMode="External" /><Relationship Id="rId167" Type="http://schemas.openxmlformats.org/officeDocument/2006/relationships/hyperlink" Target="https://www.newsweek.com/topic/twitter?utm_source=Synacor&amp;utm_medium=Attnet&amp;utm_campaign=Partnerships" TargetMode="External" /><Relationship Id="rId1670" Type="http://schemas.openxmlformats.org/officeDocument/2006/relationships/header" Target="header295.xml" /><Relationship Id="rId1671" Type="http://schemas.openxmlformats.org/officeDocument/2006/relationships/header" Target="header296.xml" /><Relationship Id="rId1672" Type="http://schemas.openxmlformats.org/officeDocument/2006/relationships/footer" Target="footer295.xml" /><Relationship Id="rId1673" Type="http://schemas.openxmlformats.org/officeDocument/2006/relationships/footer" Target="footer296.xml" /><Relationship Id="rId1674" Type="http://schemas.openxmlformats.org/officeDocument/2006/relationships/header" Target="header297.xml" /><Relationship Id="rId1675" Type="http://schemas.openxmlformats.org/officeDocument/2006/relationships/footer" Target="footer297.xml" /><Relationship Id="rId1676" Type="http://schemas.openxmlformats.org/officeDocument/2006/relationships/hyperlink" Target="https://advance.lexis.com/api/document?collection=news&amp;id=urn:contentItem:6DY6-66P3-RRP7-84R3-00000-00&amp;context=1519360" TargetMode="External" /><Relationship Id="rId1677" Type="http://schemas.openxmlformats.org/officeDocument/2006/relationships/hyperlink" Target="https://advance.lexis.com/api/document?collection=news&amp;id=urn:contentItem:6DY6-66P3-RRP7-84R3-00000-00&amp;context=1519360" TargetMode="External" /><Relationship Id="rId1678" Type="http://schemas.openxmlformats.org/officeDocument/2006/relationships/hyperlink" Target="https://advance.lexis.com/api/document?collection=news&amp;id=urn:contentItem:6DY6-66P3-RRP7-84R3-00000-00&amp;context=1519360" TargetMode="External" /><Relationship Id="rId1679" Type="http://schemas.openxmlformats.org/officeDocument/2006/relationships/hyperlink" Target="http://www.zolmax.com/?utm_source=%5B%5BDELIVERY_RECIPIENT_CODE%5D%5D&amp;utm_medium=partner&amp;utm_campaign=newstex" TargetMode="External" /><Relationship Id="rId168" Type="http://schemas.openxmlformats.org/officeDocument/2006/relationships/hyperlink" Target="https://www.newsweek.com/topic/turning-point-usa?utm_source=Synacor&amp;utm_medium=Attnet&amp;utm_campaign=Partnerships" TargetMode="External" /><Relationship Id="rId1680" Type="http://schemas.openxmlformats.org/officeDocument/2006/relationships/hyperlink" Target="https://newstex.com/?utm_source=%5B%5BDELIVERY_RECIPIENT_CODE%5D%5D&amp;utm_medium=partner&amp;utm_campaign=Zolmax.com&amp;utm_id=116308&amp;utm_content=AMCN-116308-53833627146825212300219" TargetMode="External" /><Relationship Id="rId1681" Type="http://schemas.openxmlformats.org/officeDocument/2006/relationships/hyperlink" Target="https://www.marketbeat.com/stocks/NASDAQ/NVDA/congress-trades/" TargetMode="External" /><Relationship Id="rId1682" Type="http://schemas.openxmlformats.org/officeDocument/2006/relationships/hyperlink" Target="https://www.marketbeat.com/stocks/NASDAQ/NVDA/" TargetMode="External" /><Relationship Id="rId1683" Type="http://schemas.openxmlformats.org/officeDocument/2006/relationships/hyperlink" Target="https://www.marketbeat.com/arnreports/ReportTickerOptin.aspx?RegistrationCode=TickerHyperlink&amp;Prefix=NASDAQ&amp;Symbol=NVDA" TargetMode="External" /><Relationship Id="rId1684" Type="http://schemas.openxmlformats.org/officeDocument/2006/relationships/hyperlink" Target="https://www.marketbeat.com/arnreports/ReportTickerOptin.aspx?RegistrationCode=TickerHyperlink&amp;Prefix=NASDAQ&amp;Symbol=NVDA" TargetMode="External" /><Relationship Id="rId1685" Type="http://schemas.openxmlformats.org/officeDocument/2006/relationships/hyperlink" Target="http://www.sec.gov/Archives/edgar/data/1045810/000104581024000330/xslF345X05/wk-form4_1734137284.xml" TargetMode="External" /><Relationship Id="rId1686" Type="http://schemas.openxmlformats.org/officeDocument/2006/relationships/hyperlink" Target="https://www.insidertrades.com/nvidia-co-stock/john-dabiri/" TargetMode="External" /><Relationship Id="rId1687" Type="http://schemas.openxmlformats.org/officeDocument/2006/relationships/hyperlink" Target="http://www.sec.gov/Archives/edgar/data/1045810/000104581024000318/xslF345X05/wk-form4_1732744744.xml" TargetMode="External" /><Relationship Id="rId1688" Type="http://schemas.openxmlformats.org/officeDocument/2006/relationships/hyperlink" Target="https://www.marketbeat.com/arnreports/ReportTickerOptin.aspx?RegistrationCode=TickerHyperlink&amp;Prefix=NASDAQ&amp;Symbol=NVDA" TargetMode="External" /><Relationship Id="rId1689" Type="http://schemas.openxmlformats.org/officeDocument/2006/relationships/hyperlink" Target="https://zolmax.com/investing/rep-nancy-pelosi-buys-nvidia-co-nasdaqnvda-stock/11227360.html" TargetMode="External" /><Relationship Id="rId169" Type="http://schemas.openxmlformats.org/officeDocument/2006/relationships/hyperlink" Target="https://x.com/sav_says_/status/1897115957866455230" TargetMode="External" /><Relationship Id="rId1690" Type="http://schemas.openxmlformats.org/officeDocument/2006/relationships/header" Target="header298.xml" /><Relationship Id="rId1691" Type="http://schemas.openxmlformats.org/officeDocument/2006/relationships/header" Target="header299.xml" /><Relationship Id="rId1692" Type="http://schemas.openxmlformats.org/officeDocument/2006/relationships/footer" Target="footer298.xml" /><Relationship Id="rId1693" Type="http://schemas.openxmlformats.org/officeDocument/2006/relationships/footer" Target="footer299.xml" /><Relationship Id="rId1694" Type="http://schemas.openxmlformats.org/officeDocument/2006/relationships/header" Target="header300.xml" /><Relationship Id="rId1695" Type="http://schemas.openxmlformats.org/officeDocument/2006/relationships/footer" Target="footer300.xml" /><Relationship Id="rId1696" Type="http://schemas.openxmlformats.org/officeDocument/2006/relationships/hyperlink" Target="https://advance.lexis.com/api/document?collection=news&amp;id=urn:contentItem:6DCD-VGP1-F03R-N1YS-00000-00&amp;context=1519360" TargetMode="External" /><Relationship Id="rId1697" Type="http://schemas.openxmlformats.org/officeDocument/2006/relationships/hyperlink" Target="https://advance.lexis.com/api/document?collection=news&amp;id=urn:contentItem:6DCD-VGP1-F03R-N1YS-00000-00&amp;context=1519360" TargetMode="External" /><Relationship Id="rId1698" Type="http://schemas.openxmlformats.org/officeDocument/2006/relationships/hyperlink" Target="https://advance.lexis.com/api/document?collection=news&amp;id=urn:contentItem:6DCD-VGP1-F03R-N1YS-00000-00&amp;context=1519360" TargetMode="External" /><Relationship Id="rId1699" Type="http://schemas.openxmlformats.org/officeDocument/2006/relationships/hyperlink" Target="https://advance.lexis.com/api/document?collection=news&amp;id=urn:contentItem:6DCD-VGP1-F03R-N1YS-00000-00&amp;context=1519360" TargetMode="External" /><Relationship Id="rId17" Type="http://schemas.openxmlformats.org/officeDocument/2006/relationships/hyperlink" Target="https://advance.lexis.com/api/document?collection=news&amp;id=urn:contentItem:6FGP-X1R3-RSTP-X1XM-00000-00&amp;context=1519360" TargetMode="External" /><Relationship Id="rId170" Type="http://schemas.openxmlformats.org/officeDocument/2006/relationships/hyperlink" Target="https://www.newsweek.com/topic/republican?utm_source=Synacor&amp;utm_medium=Attnet&amp;utm_campaign=Partnerships" TargetMode="External" /><Relationship Id="rId1700" Type="http://schemas.openxmlformats.org/officeDocument/2006/relationships/hyperlink" Target="http://www.mediaite.com/?utm_source=%5B%5BDELIVERY_RECIPIENT_CODE%5D%5D&amp;utm_medium=partner&amp;utm_campaign=newstex" TargetMode="External" /><Relationship Id="rId1701" Type="http://schemas.openxmlformats.org/officeDocument/2006/relationships/hyperlink" Target="https://newstex.com/?utm_source=%5B%5BDELIVERY_RECIPIENT_CODE%5D%5D&amp;utm_medium=partner&amp;utm_campaign=Mediaite&amp;utm_id=110714&amp;utm_content=ABMI-110714-53195133929825224900105" TargetMode="External" /><Relationship Id="rId1702" Type="http://schemas.openxmlformats.org/officeDocument/2006/relationships/hyperlink" Target="https://www.nytimes.com/2024/11/08/us/politics/pelosi-harris-biden-open-primary.html" TargetMode="External" /><Relationship Id="rId1703" Type="http://schemas.openxmlformats.org/officeDocument/2006/relationships/hyperlink" Target="https://www.nytimes.com/2024/11/08/us/politics/pelosi-harris-biden-open-primary.html" TargetMode="External" /><Relationship Id="rId1704" Type="http://schemas.openxmlformats.org/officeDocument/2006/relationships/hyperlink" Target="https://www.nytimes.com/2024/11/08/us/politics/pelosi-harris-biden-open-primary.html" TargetMode="External" /><Relationship Id="rId1705" Type="http://schemas.openxmlformats.org/officeDocument/2006/relationships/hyperlink" Target="https://www.nytimes.com/2024/11/08/us/politics/pelosi-harris-biden-open-primary.html" TargetMode="External" /><Relationship Id="rId1706" Type="http://schemas.openxmlformats.org/officeDocument/2006/relationships/hyperlink" Target="https://www.nytimes.com/2024/11/08/us/politics/pelosi-harris-biden-open-primary.html" TargetMode="External" /><Relationship Id="rId1707" Type="http://schemas.openxmlformats.org/officeDocument/2006/relationships/hyperlink" Target="https://www.mediaite.com/biden/pelosi-torches-the-biden-campaign-in-candid-sitdown-with-david-remnick-this-aint-happening/" TargetMode="External" /><Relationship Id="rId1708" Type="http://schemas.openxmlformats.org/officeDocument/2006/relationships/hyperlink" Target="https://www.mediaite.com/biden/pelosi-torches-the-biden-campaign-in-candid-sitdown-with-david-remnick-this-aint-happening/" TargetMode="External" /><Relationship Id="rId1709" Type="http://schemas.openxmlformats.org/officeDocument/2006/relationships/hyperlink" Target="https://www.mediaite.com/biden/pelosi-torches-the-biden-campaign-in-candid-sitdown-with-david-remnick-this-aint-happening/" TargetMode="External" /><Relationship Id="rId171" Type="http://schemas.openxmlformats.org/officeDocument/2006/relationships/hyperlink" Target="https://www.newsweek.com/donald-trump-greenland-speech-us-take-control-2039714?utm_source=Synacor&amp;utm_medium=Attnet&amp;utm_campaign=Partnerships" TargetMode="External" /><Relationship Id="rId1710" Type="http://schemas.openxmlformats.org/officeDocument/2006/relationships/hyperlink" Target="https://www.mediaite.com/tv/biden-seething-at-pelosi-after-she-declines-to-stand-by-him-amid-calls-for-him-to-step-aside/" TargetMode="External" /><Relationship Id="rId1711" Type="http://schemas.openxmlformats.org/officeDocument/2006/relationships/hyperlink" Target="https://www.mediaite.com/tv/biden-seething-at-pelosi-after-she-declines-to-stand-by-him-amid-calls-for-him-to-step-aside/" TargetMode="External" /><Relationship Id="rId1712" Type="http://schemas.openxmlformats.org/officeDocument/2006/relationships/hyperlink" Target="https://www.mediaite.com/tv/biden-seething-at-pelosi-after-she-declines-to-stand-by-him-amid-calls-for-him-to-step-aside/" TargetMode="External" /><Relationship Id="rId1713" Type="http://schemas.openxmlformats.org/officeDocument/2006/relationships/hyperlink" Target="https://www.mediaite.com/news/nancy-pelosi-bashes-biden-for-delaying-dropping-out-and-nancy-pelosi-bashes-biden-for-delaying-dropping-out-and-making-kamala-harris-the-candidate-without-a-primary/" TargetMode="External" /><Relationship Id="rId1714" Type="http://schemas.openxmlformats.org/officeDocument/2006/relationships/hyperlink" Target="https://www.mediaite.com/news/nancy-pelosi-bashes-biden-for-delaying-dropping-out-and-nancy-pelosi-bashes-biden-for-delaying-dropping-out-and-making-kamala-harris-the-candidate-without-a-primary/" TargetMode="External" /><Relationship Id="rId1715" Type="http://schemas.openxmlformats.org/officeDocument/2006/relationships/hyperlink" Target="https://www.mediaite.com/news/nancy-pelosi-bashes-biden-for-delaying-dropping-out-and-nancy-pelosi-bashes-biden-for-delaying-dropping-out-and-making-kamala-harris-the-candidate-without-a-primary/" TargetMode="External" /><Relationship Id="rId1716" Type="http://schemas.openxmlformats.org/officeDocument/2006/relationships/hyperlink" Target="https://www.mediaite.com/news/nancy-pelosi-bashes-biden-for-delaying-dropping-out-and-nancy-pelosi-bashes-biden-for-delaying-dropping-out-and-making-kamala-harris-the-candidate-without-a-primary/" TargetMode="External" /><Relationship Id="rId1717" Type="http://schemas.openxmlformats.org/officeDocument/2006/relationships/hyperlink" Target="https://www.mediaite.com/" TargetMode="External" /><Relationship Id="rId1718" Type="http://schemas.openxmlformats.org/officeDocument/2006/relationships/hyperlink" Target="https://www.mediaite.com/news/nancy-pelosi-bashes-biden-for-delaying-dropping-out-and-nancy-pelosi-bashes-biden-for-delaying-dropping-out-and-making-kamala-harris-the-candidate-without-a-primary/" TargetMode="External" /><Relationship Id="rId1719" Type="http://schemas.openxmlformats.org/officeDocument/2006/relationships/header" Target="header301.xml" /><Relationship Id="rId172" Type="http://schemas.openxmlformats.org/officeDocument/2006/relationships/hyperlink" Target="https://www.newsweek.com/topic/democrats?utm_source=Synacor&amp;utm_medium=Attnet&amp;utm_campaign=Partnerships" TargetMode="External" /><Relationship Id="rId1720" Type="http://schemas.openxmlformats.org/officeDocument/2006/relationships/header" Target="header302.xml" /><Relationship Id="rId1721" Type="http://schemas.openxmlformats.org/officeDocument/2006/relationships/footer" Target="footer301.xml" /><Relationship Id="rId1722" Type="http://schemas.openxmlformats.org/officeDocument/2006/relationships/footer" Target="footer302.xml" /><Relationship Id="rId1723" Type="http://schemas.openxmlformats.org/officeDocument/2006/relationships/header" Target="header303.xml" /><Relationship Id="rId1724" Type="http://schemas.openxmlformats.org/officeDocument/2006/relationships/footer" Target="footer303.xml" /><Relationship Id="rId1725" Type="http://schemas.openxmlformats.org/officeDocument/2006/relationships/hyperlink" Target="https://advance.lexis.com/api/document?collection=news&amp;id=urn:contentItem:6DN3-KPN1-DY83-T0G6-00000-00&amp;context=1519360" TargetMode="External" /><Relationship Id="rId1726" Type="http://schemas.openxmlformats.org/officeDocument/2006/relationships/hyperlink" Target="https://advance.lexis.com/api/document?collection=news&amp;id=urn:contentItem:6DN3-KPN1-DY83-T0G6-00000-00&amp;context=1519360" TargetMode="External" /><Relationship Id="rId1727" Type="http://schemas.openxmlformats.org/officeDocument/2006/relationships/image" Target="media/image19.jpeg" /><Relationship Id="rId1728" Type="http://schemas.openxmlformats.org/officeDocument/2006/relationships/image" Target="media/image20.jpeg" /><Relationship Id="rId1729" Type="http://schemas.openxmlformats.org/officeDocument/2006/relationships/hyperlink" Target="http://www.upi.com/topic/Nancy_Pelosi/" TargetMode="External" /><Relationship Id="rId173" Type="http://schemas.openxmlformats.org/officeDocument/2006/relationships/hyperlink" Target="https://www.newsweek.com/topic/republicans?utm_source=Synacor&amp;utm_medium=Attnet&amp;utm_campaign=Partnerships" TargetMode="External" /><Relationship Id="rId1730" Type="http://schemas.openxmlformats.org/officeDocument/2006/relationships/header" Target="header304.xml" /><Relationship Id="rId1731" Type="http://schemas.openxmlformats.org/officeDocument/2006/relationships/header" Target="header305.xml" /><Relationship Id="rId1732" Type="http://schemas.openxmlformats.org/officeDocument/2006/relationships/footer" Target="footer304.xml" /><Relationship Id="rId1733" Type="http://schemas.openxmlformats.org/officeDocument/2006/relationships/footer" Target="footer305.xml" /><Relationship Id="rId1734" Type="http://schemas.openxmlformats.org/officeDocument/2006/relationships/header" Target="header306.xml" /><Relationship Id="rId1735" Type="http://schemas.openxmlformats.org/officeDocument/2006/relationships/footer" Target="footer306.xml" /><Relationship Id="rId1736" Type="http://schemas.openxmlformats.org/officeDocument/2006/relationships/hyperlink" Target="https://advance.lexis.com/api/document?collection=news&amp;id=urn:contentItem:6DY6-DVF3-RX5Y-94V4-00000-00&amp;context=1519360" TargetMode="External" /><Relationship Id="rId1737" Type="http://schemas.openxmlformats.org/officeDocument/2006/relationships/hyperlink" Target="https://advance.lexis.com/api/document?collection=news&amp;id=urn:contentItem:6DY6-DVF3-RX5Y-94V4-00000-00&amp;context=1519360" TargetMode="External" /><Relationship Id="rId1738" Type="http://schemas.openxmlformats.org/officeDocument/2006/relationships/hyperlink" Target="https://advance.lexis.com/api/document?collection=news&amp;id=urn:contentItem:6DY6-DVF3-RX5Y-94V4-00000-00&amp;context=1519360" TargetMode="External" /><Relationship Id="rId1739" Type="http://schemas.openxmlformats.org/officeDocument/2006/relationships/hyperlink" Target="https://www.marketbeat.com/originals/amd-loop-capitals-buy-rating-reinforces-investor-confidence/" TargetMode="External" /><Relationship Id="rId174" Type="http://schemas.openxmlformats.org/officeDocument/2006/relationships/hyperlink" Target="https://d.newsweek.com/en/full/2600633/nancy-pelosi.jpg" TargetMode="External" /><Relationship Id="rId1740" Type="http://schemas.openxmlformats.org/officeDocument/2006/relationships/hyperlink" Target="https://www.marketbeat.com/stock-ideas/3-must-watch-semiconductor-stocks-as-nvidia-takes-a-breather/" TargetMode="External" /><Relationship Id="rId1741" Type="http://schemas.openxmlformats.org/officeDocument/2006/relationships/hyperlink" Target="https://www.marketbeat.com/stock-ideas/3-must-watch-semiconductor-stocks-as-nvidia-takes-a-breather/" TargetMode="External" /><Relationship Id="rId1742" Type="http://schemas.openxmlformats.org/officeDocument/2006/relationships/hyperlink" Target="https://www.marketbeat.com/stock-ideas/top-etfs-that-beat-the-market-in-2024-and-could-do-it-again/" TargetMode="External" /><Relationship Id="rId1743" Type="http://schemas.openxmlformats.org/officeDocument/2006/relationships/hyperlink" Target="https://www.insidertrades.com/nvidia-co-stock/ajay-k-puri/" TargetMode="External" /><Relationship Id="rId1744" Type="http://schemas.openxmlformats.org/officeDocument/2006/relationships/hyperlink" Target="https://www.marketbeat.com/newsletter/PDFoffer.aspx?offer=top5&amp;RegistrationCode=NewsSites-SeeAlso" TargetMode="External" /><Relationship Id="rId1745" Type="http://schemas.openxmlformats.org/officeDocument/2006/relationships/hyperlink" Target="https://www.insidertrades.com/nvidia-co-stock/tench-coxe-1/" TargetMode="External" /><Relationship Id="rId1746" Type="http://schemas.openxmlformats.org/officeDocument/2006/relationships/hyperlink" Target="https://www.marketbeat.com/newsletter/PDFoffer.aspx?offer=top5&amp;RegistrationCode=NewsSites-SeeAlso" TargetMode="External" /><Relationship Id="rId1747" Type="http://schemas.openxmlformats.org/officeDocument/2006/relationships/hyperlink" Target="https://www.marketbeat.com/newsletter/PDFoffer.aspx?offer=top5&amp;RegistrationCode=NewsSites-SeeAlso" TargetMode="External" /><Relationship Id="rId1748" Type="http://schemas.openxmlformats.org/officeDocument/2006/relationships/hyperlink" Target="https://www.marketbeat.com/newsletter/PDFoffer.aspx?offer=top5&amp;RegistrationCode=NewsSites-SeeAlso" TargetMode="External" /><Relationship Id="rId1749" Type="http://schemas.openxmlformats.org/officeDocument/2006/relationships/hyperlink" Target="https://www.marketbeat.com/market-indexes/HSI/" TargetMode="External" /><Relationship Id="rId175" Type="http://schemas.openxmlformats.org/officeDocument/2006/relationships/header" Target="header25.xml" /><Relationship Id="rId1750" Type="http://schemas.openxmlformats.org/officeDocument/2006/relationships/hyperlink" Target="https://www.marketbeat.com/stock-ideas/3-stocks-to-gain-from-donald-trumps-external-revenue-service/" TargetMode="External" /><Relationship Id="rId1751" Type="http://schemas.openxmlformats.org/officeDocument/2006/relationships/hyperlink" Target="https://www.marketbeat.com/learn/how-to-master-trading-discipline-overcome-emotional-challenges/" TargetMode="External" /><Relationship Id="rId1752" Type="http://schemas.openxmlformats.org/officeDocument/2006/relationships/hyperlink" Target="https://www.marketbeat.com/originals/amd-loop-capitals-buy-rating-reinforces-investor-confidence/" TargetMode="External" /><Relationship Id="rId1753" Type="http://schemas.openxmlformats.org/officeDocument/2006/relationships/hyperlink" Target="https://www.marketbeat.com/market-data/unusual-call-options-volume/" TargetMode="External" /><Relationship Id="rId1754" Type="http://schemas.openxmlformats.org/officeDocument/2006/relationships/hyperlink" Target="https://www.marketbeat.com/originals/momentum-is-building-for-qualcomm-to-have-a-strong-run-in-2025/" TargetMode="External" /><Relationship Id="rId1755" Type="http://schemas.openxmlformats.org/officeDocument/2006/relationships/header" Target="header307.xml" /><Relationship Id="rId1756" Type="http://schemas.openxmlformats.org/officeDocument/2006/relationships/header" Target="header308.xml" /><Relationship Id="rId1757" Type="http://schemas.openxmlformats.org/officeDocument/2006/relationships/footer" Target="footer307.xml" /><Relationship Id="rId1758" Type="http://schemas.openxmlformats.org/officeDocument/2006/relationships/footer" Target="footer308.xml" /><Relationship Id="rId1759" Type="http://schemas.openxmlformats.org/officeDocument/2006/relationships/header" Target="header309.xml" /><Relationship Id="rId176" Type="http://schemas.openxmlformats.org/officeDocument/2006/relationships/header" Target="header26.xml" /><Relationship Id="rId1760" Type="http://schemas.openxmlformats.org/officeDocument/2006/relationships/footer" Target="footer309.xml" /><Relationship Id="rId1761" Type="http://schemas.openxmlformats.org/officeDocument/2006/relationships/hyperlink" Target="https://advance.lexis.com/api/document?collection=news&amp;id=urn:contentItem:6DY4-PRP3-RS16-52B8-00000-00&amp;context=1519360" TargetMode="External" /><Relationship Id="rId1762" Type="http://schemas.openxmlformats.org/officeDocument/2006/relationships/hyperlink" Target="https://advance.lexis.com/api/document?collection=news&amp;id=urn:contentItem:6DY4-PRP3-RS16-52B8-00000-00&amp;context=1519360" TargetMode="External" /><Relationship Id="rId1763" Type="http://schemas.openxmlformats.org/officeDocument/2006/relationships/hyperlink" Target="https://advance.lexis.com/api/document?collection=news&amp;id=urn:contentItem:6DY4-PRP3-RS16-52B8-00000-00&amp;context=1519360" TargetMode="External" /><Relationship Id="rId1764" Type="http://schemas.openxmlformats.org/officeDocument/2006/relationships/hyperlink" Target="http://www.tickerreport.com/?utm_source=%5B%5BDELIVERY_RECIPIENT_CODE%5D%5D&amp;utm_medium=partner&amp;utm_campaign=newstex" TargetMode="External" /><Relationship Id="rId1765" Type="http://schemas.openxmlformats.org/officeDocument/2006/relationships/hyperlink" Target="https://newstex.com/?utm_source=%5B%5BDELIVERY_RECIPIENT_CODE%5D%5D&amp;utm_medium=partner&amp;utm_campaign=Ticker+Report&amp;utm_id=126392&amp;utm_content=AMCN-126392-53830352424625215600176" TargetMode="External" /><Relationship Id="rId1766" Type="http://schemas.openxmlformats.org/officeDocument/2006/relationships/hyperlink" Target="https://www.marketbeat.com/stocks/NASDAQ/NVDA/congress-trades/" TargetMode="External" /><Relationship Id="rId1767" Type="http://schemas.openxmlformats.org/officeDocument/2006/relationships/hyperlink" Target="https://www.marketbeat.com/stocks/NASDAQ/NVDA/" TargetMode="External" /><Relationship Id="rId1768" Type="http://schemas.openxmlformats.org/officeDocument/2006/relationships/hyperlink" Target="https://www.marketbeat.com/arnreports/ReportTickerOptin.aspx?RegistrationCode=TickerHyperlink&amp;Prefix=NASDAQ&amp;Symbol=NVDA" TargetMode="External" /><Relationship Id="rId1769" Type="http://schemas.openxmlformats.org/officeDocument/2006/relationships/hyperlink" Target="https://www.marketbeat.com/arnreports/ReportTickerOptin.aspx?RegistrationCode=TickerHyperlink&amp;Prefix=NASDAQ&amp;Symbol=NVDA" TargetMode="External" /><Relationship Id="rId177" Type="http://schemas.openxmlformats.org/officeDocument/2006/relationships/footer" Target="footer25.xml" /><Relationship Id="rId1770" Type="http://schemas.openxmlformats.org/officeDocument/2006/relationships/hyperlink" Target="https://www.insidertrades.com/nvidia-co-stock/tench-coxe-1/" TargetMode="External" /><Relationship Id="rId1771" Type="http://schemas.openxmlformats.org/officeDocument/2006/relationships/hyperlink" Target="http://www.sec.gov/Archives/edgar/data/1045810/000122520824010914/xslF345X05/doc4.xml" TargetMode="External" /><Relationship Id="rId1772" Type="http://schemas.openxmlformats.org/officeDocument/2006/relationships/hyperlink" Target="http://www.sec.gov/Archives/edgar/data/1045810/000104581025000002/xslF345X05/wk-form4_1736377440.xml" TargetMode="External" /><Relationship Id="rId1773" Type="http://schemas.openxmlformats.org/officeDocument/2006/relationships/hyperlink" Target="https://www.marketbeat.com/arnreports/ReportTickerOptin.aspx?RegistrationCode=TickerHyperlink&amp;Prefix=NASDAQ&amp;Symbol=NVDA" TargetMode="External" /><Relationship Id="rId1774" Type="http://schemas.openxmlformats.org/officeDocument/2006/relationships/hyperlink" Target="https://www.tickerreport.com/banking-finance/12801543/rep-nancy-pelosi-buys-nvidia-co-nasdaqnvda-stock.html" TargetMode="External" /><Relationship Id="rId1775" Type="http://schemas.openxmlformats.org/officeDocument/2006/relationships/header" Target="header310.xml" /><Relationship Id="rId1776" Type="http://schemas.openxmlformats.org/officeDocument/2006/relationships/header" Target="header311.xml" /><Relationship Id="rId1777" Type="http://schemas.openxmlformats.org/officeDocument/2006/relationships/footer" Target="footer310.xml" /><Relationship Id="rId1778" Type="http://schemas.openxmlformats.org/officeDocument/2006/relationships/footer" Target="footer311.xml" /><Relationship Id="rId1779" Type="http://schemas.openxmlformats.org/officeDocument/2006/relationships/header" Target="header312.xml" /><Relationship Id="rId178" Type="http://schemas.openxmlformats.org/officeDocument/2006/relationships/footer" Target="footer26.xml" /><Relationship Id="rId1780" Type="http://schemas.openxmlformats.org/officeDocument/2006/relationships/footer" Target="footer312.xml" /><Relationship Id="rId1781" Type="http://schemas.openxmlformats.org/officeDocument/2006/relationships/hyperlink" Target="https://advance.lexis.com/api/document?collection=news&amp;id=urn:contentItem:6DX4-TDK3-S02D-541K-00000-00&amp;context=1519360" TargetMode="External" /><Relationship Id="rId1782" Type="http://schemas.openxmlformats.org/officeDocument/2006/relationships/hyperlink" Target="https://advance.lexis.com/api/document?collection=news&amp;id=urn:contentItem:6DX4-TDK3-S02D-541K-00000-00&amp;context=1519360" TargetMode="External" /><Relationship Id="rId1783" Type="http://schemas.openxmlformats.org/officeDocument/2006/relationships/hyperlink" Target="https://advance.lexis.com/api/document?collection=news&amp;id=urn:contentItem:6DX4-TDK3-S02D-541K-00000-00&amp;context=1519360" TargetMode="External" /><Relationship Id="rId1784" Type="http://schemas.openxmlformats.org/officeDocument/2006/relationships/hyperlink" Target="https://abcnews.go.com/Politics/abc-former-speaker-nancy-pelosi-attend-trumps-inauguration/story?id=117747765" TargetMode="External" /><Relationship Id="rId1785" Type="http://schemas.openxmlformats.org/officeDocument/2006/relationships/hyperlink" Target="https://www.latimes.com/politics/story/2024-12-13/california-rep-nancy-pelosi-hospitalized-after-an-injury-in-europe" TargetMode="External" /><Relationship Id="rId1786" Type="http://schemas.openxmlformats.org/officeDocument/2006/relationships/hyperlink" Target="https://apnews.com/article/joe-biden-donald-trump-inaugurations-302e242646b2bec9838b5e8d9950d164" TargetMode="External" /><Relationship Id="rId1787" Type="http://schemas.openxmlformats.org/officeDocument/2006/relationships/hyperlink" Target="https://apnews.com/article/trump-inauguration-obama-bush-clinton-f7212766dc0f69444d8a4537a736c2d2" TargetMode="External" /><Relationship Id="rId1788" Type="http://schemas.openxmlformats.org/officeDocument/2006/relationships/hyperlink" Target="https://www.latimes.com/politics/story/2025-01-16/rep-nancy-pelosi-will-not-attend-trumps-inauguration" TargetMode="External" /><Relationship Id="rId1789" Type="http://schemas.openxmlformats.org/officeDocument/2006/relationships/header" Target="header313.xml" /><Relationship Id="rId179" Type="http://schemas.openxmlformats.org/officeDocument/2006/relationships/header" Target="header27.xml" /><Relationship Id="rId1790" Type="http://schemas.openxmlformats.org/officeDocument/2006/relationships/header" Target="header314.xml" /><Relationship Id="rId1791" Type="http://schemas.openxmlformats.org/officeDocument/2006/relationships/footer" Target="footer313.xml" /><Relationship Id="rId1792" Type="http://schemas.openxmlformats.org/officeDocument/2006/relationships/footer" Target="footer314.xml" /><Relationship Id="rId1793" Type="http://schemas.openxmlformats.org/officeDocument/2006/relationships/header" Target="header315.xml" /><Relationship Id="rId1794" Type="http://schemas.openxmlformats.org/officeDocument/2006/relationships/footer" Target="footer315.xml" /><Relationship Id="rId1795" Type="http://schemas.openxmlformats.org/officeDocument/2006/relationships/hyperlink" Target="https://advance.lexis.com/api/document?collection=news&amp;id=urn:contentItem:6DNG-DYX1-F00C-6072-00000-00&amp;context=1519360" TargetMode="External" /><Relationship Id="rId1796" Type="http://schemas.openxmlformats.org/officeDocument/2006/relationships/hyperlink" Target="https://advance.lexis.com/api/document?collection=news&amp;id=urn:contentItem:6DNG-DYX1-F00C-6072-00000-00&amp;context=1519360" TargetMode="External" /><Relationship Id="rId1797" Type="http://schemas.openxmlformats.org/officeDocument/2006/relationships/hyperlink" Target="https://advance.lexis.com/api/document?collection=news&amp;id=urn:contentItem:6DNG-DYX1-F00C-6072-00000-00&amp;context=1519360" TargetMode="External" /><Relationship Id="rId1798" Type="http://schemas.openxmlformats.org/officeDocument/2006/relationships/header" Target="header316.xml" /><Relationship Id="rId1799" Type="http://schemas.openxmlformats.org/officeDocument/2006/relationships/header" Target="header317.xml" /><Relationship Id="rId18" Type="http://schemas.openxmlformats.org/officeDocument/2006/relationships/hyperlink" Target="https://advance.lexis.com/api/document?collection=news&amp;id=urn:contentItem:6FGP-X1R3-RSTP-X1XM-00000-00&amp;context=1519360" TargetMode="External" /><Relationship Id="rId180" Type="http://schemas.openxmlformats.org/officeDocument/2006/relationships/footer" Target="footer27.xml" /><Relationship Id="rId1800" Type="http://schemas.openxmlformats.org/officeDocument/2006/relationships/footer" Target="footer316.xml" /><Relationship Id="rId1801" Type="http://schemas.openxmlformats.org/officeDocument/2006/relationships/footer" Target="footer317.xml" /><Relationship Id="rId1802" Type="http://schemas.openxmlformats.org/officeDocument/2006/relationships/header" Target="header318.xml" /><Relationship Id="rId1803" Type="http://schemas.openxmlformats.org/officeDocument/2006/relationships/footer" Target="footer318.xml" /><Relationship Id="rId1804" Type="http://schemas.openxmlformats.org/officeDocument/2006/relationships/hyperlink" Target="https://advance.lexis.com/api/document?collection=news&amp;id=urn:contentItem:6DYT-K163-RTHT-24N0-00000-00&amp;context=1519360" TargetMode="External" /><Relationship Id="rId1805" Type="http://schemas.openxmlformats.org/officeDocument/2006/relationships/hyperlink" Target="https://advance.lexis.com/api/document?collection=news&amp;id=urn:contentItem:6DYT-K163-RTHT-24N0-00000-00&amp;context=1519360" TargetMode="External" /><Relationship Id="rId1806" Type="http://schemas.openxmlformats.org/officeDocument/2006/relationships/hyperlink" Target="https://advance.lexis.com/api/document?collection=news&amp;id=urn:contentItem:6DYT-K163-RTHT-24N0-00000-00&amp;context=1519360" TargetMode="External" /><Relationship Id="rId1807" Type="http://schemas.openxmlformats.org/officeDocument/2006/relationships/image" Target="media/image21.png" /><Relationship Id="rId1808" Type="http://schemas.openxmlformats.org/officeDocument/2006/relationships/header" Target="header319.xml" /><Relationship Id="rId1809" Type="http://schemas.openxmlformats.org/officeDocument/2006/relationships/header" Target="header320.xml" /><Relationship Id="rId181" Type="http://schemas.openxmlformats.org/officeDocument/2006/relationships/hyperlink" Target="https://advance.lexis.com/api/document?collection=news&amp;id=urn:contentItem:6FH0-BP93-RRTP-650R-00000-00&amp;context=1519360" TargetMode="External" /><Relationship Id="rId1810" Type="http://schemas.openxmlformats.org/officeDocument/2006/relationships/footer" Target="footer319.xml" /><Relationship Id="rId1811" Type="http://schemas.openxmlformats.org/officeDocument/2006/relationships/footer" Target="footer320.xml" /><Relationship Id="rId1812" Type="http://schemas.openxmlformats.org/officeDocument/2006/relationships/header" Target="header321.xml" /><Relationship Id="rId1813" Type="http://schemas.openxmlformats.org/officeDocument/2006/relationships/footer" Target="footer321.xml" /><Relationship Id="rId1814" Type="http://schemas.openxmlformats.org/officeDocument/2006/relationships/hyperlink" Target="https://advance.lexis.com/api/document?collection=news&amp;id=urn:contentItem:6F9V-C733-S5PB-D11R-00000-00&amp;context=1519360" TargetMode="External" /><Relationship Id="rId1815" Type="http://schemas.openxmlformats.org/officeDocument/2006/relationships/hyperlink" Target="https://advance.lexis.com/api/document?collection=news&amp;id=urn:contentItem:6F9V-C733-S5PB-D11R-00000-00&amp;context=1519360" TargetMode="External" /><Relationship Id="rId1816" Type="http://schemas.openxmlformats.org/officeDocument/2006/relationships/hyperlink" Target="https://advance.lexis.com/api/document?collection=news&amp;id=urn:contentItem:6F9V-C733-S5PB-D11R-00000-00&amp;context=1519360" TargetMode="External" /><Relationship Id="rId1817" Type="http://schemas.openxmlformats.org/officeDocument/2006/relationships/hyperlink" Target="https://advance.lexis.com/api/document?collection=news&amp;id=urn:contentItem:6F9V-C733-S5PB-D11R-00000-00&amp;context=1519360" TargetMode="External" /><Relationship Id="rId1818" Type="http://schemas.openxmlformats.org/officeDocument/2006/relationships/hyperlink" Target="https://pelosi.house.gov/news/press-releases/pelosi-statement-fourth-anniversary-american-rescue-plan" TargetMode="External" /><Relationship Id="rId1819" Type="http://schemas.openxmlformats.org/officeDocument/2006/relationships/hyperlink" Target="https://pelosi.house.gov/news/press-releases/pelosi-statement-fourth-anniversary-american-rescue-plan" TargetMode="External" /><Relationship Id="rId182" Type="http://schemas.openxmlformats.org/officeDocument/2006/relationships/hyperlink" Target="https://advance.lexis.com/api/document?collection=news&amp;id=urn:contentItem:6FH0-BP93-RRTP-650R-00000-00&amp;context=1519360" TargetMode="External" /><Relationship Id="rId1820" Type="http://schemas.openxmlformats.org/officeDocument/2006/relationships/hyperlink" Target="https://pelosi.house.gov/news/press-releases/pelosi-statement-fourth-anniversary-american-rescue-plan" TargetMode="External" /><Relationship Id="rId1821" Type="http://schemas.openxmlformats.org/officeDocument/2006/relationships/hyperlink" Target="https://pelosi.house.gov/news/press-releases/pelosi-statement-fourth-anniversary-american-rescue-plan" TargetMode="External" /><Relationship Id="rId1822" Type="http://schemas.openxmlformats.org/officeDocument/2006/relationships/hyperlink" Target="https://pelosi.house.gov/news/press-releases/pelosi-statement-fourth-anniversary-american-rescue-plan" TargetMode="External" /><Relationship Id="rId1823" Type="http://schemas.openxmlformats.org/officeDocument/2006/relationships/header" Target="header322.xml" /><Relationship Id="rId1824" Type="http://schemas.openxmlformats.org/officeDocument/2006/relationships/header" Target="header323.xml" /><Relationship Id="rId1825" Type="http://schemas.openxmlformats.org/officeDocument/2006/relationships/footer" Target="footer322.xml" /><Relationship Id="rId1826" Type="http://schemas.openxmlformats.org/officeDocument/2006/relationships/footer" Target="footer323.xml" /><Relationship Id="rId1827" Type="http://schemas.openxmlformats.org/officeDocument/2006/relationships/header" Target="header324.xml" /><Relationship Id="rId1828" Type="http://schemas.openxmlformats.org/officeDocument/2006/relationships/footer" Target="footer324.xml" /><Relationship Id="rId1829" Type="http://schemas.openxmlformats.org/officeDocument/2006/relationships/hyperlink" Target="https://advance.lexis.com/api/document?collection=news&amp;id=urn:contentItem:6F5M-54R3-RRPT-T085-00000-00&amp;context=1519360" TargetMode="External" /><Relationship Id="rId183" Type="http://schemas.openxmlformats.org/officeDocument/2006/relationships/hyperlink" Target="http://www.mediaite.com/?utm_source=%5B%5BDELIVERY_RECIPIENT_CODE%5D%5D&amp;utm_medium=partner&amp;utm_campaign=newstex" TargetMode="External" /><Relationship Id="rId1830" Type="http://schemas.openxmlformats.org/officeDocument/2006/relationships/hyperlink" Target="https://advance.lexis.com/api/document?collection=news&amp;id=urn:contentItem:6F5M-54R3-RRPT-T085-00000-00&amp;context=1519360" TargetMode="External" /><Relationship Id="rId1831" Type="http://schemas.openxmlformats.org/officeDocument/2006/relationships/hyperlink" Target="https://advance.lexis.com/api/document?collection=news&amp;id=urn:contentItem:6F5M-54R3-RRPT-T085-00000-00&amp;context=1519360" TargetMode="External" /><Relationship Id="rId1832" Type="http://schemas.openxmlformats.org/officeDocument/2006/relationships/hyperlink" Target="https://www.whitehouse.gov/presidential-actions/2025/02/commencing-the-reduction-of-the-federal-bureaucracy/" TargetMode="External" /><Relationship Id="rId1833" Type="http://schemas.openxmlformats.org/officeDocument/2006/relationships/hyperlink" Target="https://www.sfchronicle.com/sf/article/federal-buildings-trump-sale-20175442.php" TargetMode="External" /><Relationship Id="rId1834" Type="http://schemas.openxmlformats.org/officeDocument/2006/relationships/header" Target="header325.xml" /><Relationship Id="rId1835" Type="http://schemas.openxmlformats.org/officeDocument/2006/relationships/header" Target="header326.xml" /><Relationship Id="rId1836" Type="http://schemas.openxmlformats.org/officeDocument/2006/relationships/footer" Target="footer325.xml" /><Relationship Id="rId1837" Type="http://schemas.openxmlformats.org/officeDocument/2006/relationships/footer" Target="footer326.xml" /><Relationship Id="rId1838" Type="http://schemas.openxmlformats.org/officeDocument/2006/relationships/header" Target="header327.xml" /><Relationship Id="rId1839" Type="http://schemas.openxmlformats.org/officeDocument/2006/relationships/footer" Target="footer327.xml" /><Relationship Id="rId184" Type="http://schemas.openxmlformats.org/officeDocument/2006/relationships/hyperlink" Target="https://newstex.com/?utm_source=%5B%5BDELIVERY_RECIPIENT_CODE%5D%5D&amp;utm_medium=partner&amp;utm_campaign=Mediaite&amp;utm_id=110714&amp;utm_content=ABMI-110714-544735522707252107181010" TargetMode="External" /><Relationship Id="rId1840" Type="http://schemas.openxmlformats.org/officeDocument/2006/relationships/hyperlink" Target="https://advance.lexis.com/api/document?collection=news&amp;id=urn:contentItem:6F6M-K873-RSJC-N0X2-00000-00&amp;context=1519360" TargetMode="External" /><Relationship Id="rId1841" Type="http://schemas.openxmlformats.org/officeDocument/2006/relationships/hyperlink" Target="https://advance.lexis.com/api/document?collection=news&amp;id=urn:contentItem:6F6M-K873-RSJC-N0X2-00000-00&amp;context=1519360" TargetMode="External" /><Relationship Id="rId1842" Type="http://schemas.openxmlformats.org/officeDocument/2006/relationships/hyperlink" Target="https://advance.lexis.com/api/document?collection=news&amp;id=urn:contentItem:6F6M-K873-RSJC-N0X2-00000-00&amp;context=1519360" TargetMode="External" /><Relationship Id="rId1843" Type="http://schemas.openxmlformats.org/officeDocument/2006/relationships/header" Target="header328.xml" /><Relationship Id="rId1844" Type="http://schemas.openxmlformats.org/officeDocument/2006/relationships/header" Target="header329.xml" /><Relationship Id="rId1845" Type="http://schemas.openxmlformats.org/officeDocument/2006/relationships/footer" Target="footer328.xml" /><Relationship Id="rId1846" Type="http://schemas.openxmlformats.org/officeDocument/2006/relationships/footer" Target="footer329.xml" /><Relationship Id="rId1847" Type="http://schemas.openxmlformats.org/officeDocument/2006/relationships/header" Target="header330.xml" /><Relationship Id="rId1848" Type="http://schemas.openxmlformats.org/officeDocument/2006/relationships/footer" Target="footer330.xml" /><Relationship Id="rId1849" Type="http://schemas.openxmlformats.org/officeDocument/2006/relationships/hyperlink" Target="https://advance.lexis.com/api/document?collection=news&amp;id=urn:contentItem:6FBN-M8M3-S1C1-X0HS-00000-00&amp;context=1519360" TargetMode="External" /><Relationship Id="rId185" Type="http://schemas.openxmlformats.org/officeDocument/2006/relationships/hyperlink" Target="https://www.mediaite.com/tag/nancy-pelosi/" TargetMode="External" /><Relationship Id="rId1850" Type="http://schemas.openxmlformats.org/officeDocument/2006/relationships/hyperlink" Target="https://advance.lexis.com/api/document?collection=news&amp;id=urn:contentItem:6FBN-M8M3-S1C1-X0HS-00000-00&amp;context=1519360" TargetMode="External" /><Relationship Id="rId1851" Type="http://schemas.openxmlformats.org/officeDocument/2006/relationships/header" Target="header331.xml" /><Relationship Id="rId1852" Type="http://schemas.openxmlformats.org/officeDocument/2006/relationships/header" Target="header332.xml" /><Relationship Id="rId1853" Type="http://schemas.openxmlformats.org/officeDocument/2006/relationships/footer" Target="footer331.xml" /><Relationship Id="rId1854" Type="http://schemas.openxmlformats.org/officeDocument/2006/relationships/footer" Target="footer332.xml" /><Relationship Id="rId1855" Type="http://schemas.openxmlformats.org/officeDocument/2006/relationships/header" Target="header333.xml" /><Relationship Id="rId1856" Type="http://schemas.openxmlformats.org/officeDocument/2006/relationships/footer" Target="footer333.xml" /><Relationship Id="rId1857" Type="http://schemas.openxmlformats.org/officeDocument/2006/relationships/hyperlink" Target="https://advance.lexis.com/api/document?collection=news&amp;id=urn:contentItem:6DMW-7TS1-JCMC-W07D-00000-00&amp;context=1519360" TargetMode="External" /><Relationship Id="rId1858" Type="http://schemas.openxmlformats.org/officeDocument/2006/relationships/hyperlink" Target="https://advance.lexis.com/api/document?collection=news&amp;id=urn:contentItem:6DMW-7TS1-JCMC-W07D-00000-00&amp;context=1519360" TargetMode="External" /><Relationship Id="rId1859" Type="http://schemas.openxmlformats.org/officeDocument/2006/relationships/hyperlink" Target="https://advance.lexis.com/api/document?collection=news&amp;id=urn:contentItem:6DMW-7TS1-JCMC-W07D-00000-00&amp;context=1519360" TargetMode="External" /><Relationship Id="rId186" Type="http://schemas.openxmlformats.org/officeDocument/2006/relationships/hyperlink" Target="https://www.mediaite.com/tag/nancy-pelosi/" TargetMode="External" /><Relationship Id="rId1860" Type="http://schemas.openxmlformats.org/officeDocument/2006/relationships/image" Target="media/image22.png" /><Relationship Id="rId1861" Type="http://schemas.openxmlformats.org/officeDocument/2006/relationships/hyperlink" Target="https://www.independent.co.uk/topic/nancy-pelosi" TargetMode="External" /><Relationship Id="rId1862" Type="http://schemas.openxmlformats.org/officeDocument/2006/relationships/hyperlink" Target="https://www.independent.co.uk/topic/luxembourg" TargetMode="External" /><Relationship Id="rId1863" Type="http://schemas.openxmlformats.org/officeDocument/2006/relationships/hyperlink" Target="https://www.independent.co.uk/news/world/americas/us-politics/nancy-pelosi-reelection-congress-b2408089.html" TargetMode="External" /><Relationship Id="rId1864" Type="http://schemas.openxmlformats.org/officeDocument/2006/relationships/hyperlink" Target="https://www.independent.co.uk/news/world/americas/us-politics/nancy-pelosi-reelection-congress-b2408089.html" TargetMode="External" /><Relationship Id="rId1865" Type="http://schemas.openxmlformats.org/officeDocument/2006/relationships/hyperlink" Target="http://go.redirectingat.com/?id=44681X1458326&amp;url=https%3A%2F%2Fwww.nytimes.com%2Flive%2F2024%2F12%2F13%2Fus%2Ftrump-transition-news%3Fsmid%3Durl-share%23nancy-pelosi-hospitalized-luxembourg-falling&amp;sref=/news/world/americas/nancy-pelosi-hospitalized-injury-europe-b2664092.html" TargetMode="External" /><Relationship Id="rId1866" Type="http://schemas.openxmlformats.org/officeDocument/2006/relationships/hyperlink" Target="https://www.independent.co.uk/news/world/americas/us-politics/nancy-pelosi-biden-election-democrats-b2648449.html" TargetMode="External" /><Relationship Id="rId1867" Type="http://schemas.openxmlformats.org/officeDocument/2006/relationships/header" Target="header334.xml" /><Relationship Id="rId1868" Type="http://schemas.openxmlformats.org/officeDocument/2006/relationships/header" Target="header335.xml" /><Relationship Id="rId1869" Type="http://schemas.openxmlformats.org/officeDocument/2006/relationships/footer" Target="footer334.xml" /><Relationship Id="rId187" Type="http://schemas.openxmlformats.org/officeDocument/2006/relationships/hyperlink" Target="https://www.dailymail.co.uk/news/article-14569421/nancy-pelosi-falls-wealthiest-politicians-list-trump.html" TargetMode="External" /><Relationship Id="rId1870" Type="http://schemas.openxmlformats.org/officeDocument/2006/relationships/footer" Target="footer335.xml" /><Relationship Id="rId1871" Type="http://schemas.openxmlformats.org/officeDocument/2006/relationships/header" Target="header336.xml" /><Relationship Id="rId1872" Type="http://schemas.openxmlformats.org/officeDocument/2006/relationships/footer" Target="footer336.xml" /><Relationship Id="rId1873" Type="http://schemas.openxmlformats.org/officeDocument/2006/relationships/hyperlink" Target="https://advance.lexis.com/api/document?collection=news&amp;id=urn:contentItem:6FBG-KXH3-RT5T-40F7-00000-00&amp;context=1519360" TargetMode="External" /><Relationship Id="rId1874" Type="http://schemas.openxmlformats.org/officeDocument/2006/relationships/hyperlink" Target="https://advance.lexis.com/api/document?collection=news&amp;id=urn:contentItem:6FBG-KXH3-RT5T-40F7-00000-00&amp;context=1519360" TargetMode="External" /><Relationship Id="rId1875" Type="http://schemas.openxmlformats.org/officeDocument/2006/relationships/hyperlink" Target="https://advance.lexis.com/api/document?collection=news&amp;id=urn:contentItem:6FBG-KXH3-RT5T-40F7-00000-00&amp;context=1519360" TargetMode="External" /><Relationship Id="rId1876" Type="http://schemas.openxmlformats.org/officeDocument/2006/relationships/hyperlink" Target="https://advance.lexis.com/api/document?collection=news&amp;id=urn:contentItem:6FBG-KXH3-RT5T-40F7-00000-00&amp;context=1519360" TargetMode="External" /><Relationship Id="rId1877" Type="http://schemas.openxmlformats.org/officeDocument/2006/relationships/hyperlink" Target="https://pelosi.house.gov/news/press-releases/pelosi-statement-government-funding-bill-senate" TargetMode="External" /><Relationship Id="rId1878" Type="http://schemas.openxmlformats.org/officeDocument/2006/relationships/hyperlink" Target="https://pelosi.house.gov/news/press-releases/pelosi-statement-government-funding-bill-senate" TargetMode="External" /><Relationship Id="rId1879" Type="http://schemas.openxmlformats.org/officeDocument/2006/relationships/hyperlink" Target="https://pelosi.house.gov/news/press-releases/pelosi-statement-government-funding-bill-senate" TargetMode="External" /><Relationship Id="rId188" Type="http://schemas.openxmlformats.org/officeDocument/2006/relationships/hyperlink" Target="https://www.mediaite.com/news/just-in-dow-closes-2200-points-down-amid-trump-tariff-selloff-ending-worst-week-since-2020/" TargetMode="External" /><Relationship Id="rId1880" Type="http://schemas.openxmlformats.org/officeDocument/2006/relationships/hyperlink" Target="https://pelosi.house.gov/news/press-releases/pelosi-statement-government-funding-bill-senate" TargetMode="External" /><Relationship Id="rId1881" Type="http://schemas.openxmlformats.org/officeDocument/2006/relationships/hyperlink" Target="https://pelosi.house.gov/news/press-releases/pelosi-statement-government-funding-bill-senate" TargetMode="External" /><Relationship Id="rId1882" Type="http://schemas.openxmlformats.org/officeDocument/2006/relationships/header" Target="header337.xml" /><Relationship Id="rId1883" Type="http://schemas.openxmlformats.org/officeDocument/2006/relationships/header" Target="header338.xml" /><Relationship Id="rId1884" Type="http://schemas.openxmlformats.org/officeDocument/2006/relationships/footer" Target="footer337.xml" /><Relationship Id="rId1885" Type="http://schemas.openxmlformats.org/officeDocument/2006/relationships/footer" Target="footer338.xml" /><Relationship Id="rId1886" Type="http://schemas.openxmlformats.org/officeDocument/2006/relationships/header" Target="header339.xml" /><Relationship Id="rId1887" Type="http://schemas.openxmlformats.org/officeDocument/2006/relationships/footer" Target="footer339.xml" /><Relationship Id="rId1888" Type="http://schemas.openxmlformats.org/officeDocument/2006/relationships/hyperlink" Target="https://advance.lexis.com/api/document?collection=news&amp;id=urn:contentItem:6DY6-2MK3-RYG0-H1JM-00000-00&amp;context=1519360" TargetMode="External" /><Relationship Id="rId1889" Type="http://schemas.openxmlformats.org/officeDocument/2006/relationships/hyperlink" Target="https://advance.lexis.com/api/document?collection=news&amp;id=urn:contentItem:6DY6-2MK3-RYG0-H1JM-00000-00&amp;context=1519360" TargetMode="External" /><Relationship Id="rId189" Type="http://schemas.openxmlformats.org/officeDocument/2006/relationships/hyperlink" Target="https://www.quiverquant.com/congresstrading/politician/Nancy%20Pelosi-P000197" TargetMode="External" /><Relationship Id="rId1890" Type="http://schemas.openxmlformats.org/officeDocument/2006/relationships/hyperlink" Target="https://advance.lexis.com/api/document?collection=news&amp;id=urn:contentItem:6DY6-2MK3-RYG0-H1JM-00000-00&amp;context=1519360" TargetMode="External" /><Relationship Id="rId1891" Type="http://schemas.openxmlformats.org/officeDocument/2006/relationships/hyperlink" Target="https://www.marketbeat.com/stocks/NASDAQ/NVDA/congress-trades/" TargetMode="External" /><Relationship Id="rId1892" Type="http://schemas.openxmlformats.org/officeDocument/2006/relationships/hyperlink" Target="https://www.marketbeat.com/stocks/NASDAQ/NVDA/" TargetMode="External" /><Relationship Id="rId1893" Type="http://schemas.openxmlformats.org/officeDocument/2006/relationships/hyperlink" Target="https://www.marketbeat.com/arnreports/ReportTickerOptin.aspx?RegistrationCode=TickerHyperlink&amp;Prefix=NASDAQ&amp;Symbol=NVDA" TargetMode="External" /><Relationship Id="rId1894" Type="http://schemas.openxmlformats.org/officeDocument/2006/relationships/hyperlink" Target="https://www.marketbeat.com/arnreports/ReportTickerOptin.aspx?RegistrationCode=TickerHyperlink&amp;Prefix=NASDAQ&amp;Symbol=NVDA" TargetMode="External" /><Relationship Id="rId1895" Type="http://schemas.openxmlformats.org/officeDocument/2006/relationships/hyperlink" Target="https://www.insidertrades.com/nvidia-co-stock/tench-coxe-1/" TargetMode="External" /><Relationship Id="rId1896" Type="http://schemas.openxmlformats.org/officeDocument/2006/relationships/hyperlink" Target="http://www.sec.gov/Archives/edgar/data/1045810/000122520824010914/xslF345X05/doc4.xml" TargetMode="External" /><Relationship Id="rId1897" Type="http://schemas.openxmlformats.org/officeDocument/2006/relationships/hyperlink" Target="http://www.sec.gov/Archives/edgar/data/1045810/000104581025000002/xslF345X05/wk-form4_1736377440.xml" TargetMode="External" /><Relationship Id="rId1898" Type="http://schemas.openxmlformats.org/officeDocument/2006/relationships/hyperlink" Target="https://www.marketbeat.com/newsletter/PDFoffer.aspx?offer=top5&amp;RegistrationCode=NewsSites-SeeAlso" TargetMode="External" /><Relationship Id="rId1899" Type="http://schemas.openxmlformats.org/officeDocument/2006/relationships/hyperlink" Target="https://www.marketbeat.com/financial-terms/earnings-per-share-eps-explained/" TargetMode="External" /><Relationship Id="rId19" Type="http://schemas.openxmlformats.org/officeDocument/2006/relationships/hyperlink" Target="https://advance.lexis.com/api/document?collection=news&amp;id=urn:contentItem:6FGP-X1R3-RSTP-X1XM-00000-00&amp;context=1519360" TargetMode="External" /><Relationship Id="rId190" Type="http://schemas.openxmlformats.org/officeDocument/2006/relationships/hyperlink" Target="https://www.quiverquant.com/congresstrading/politician/Nancy%20Pelosi-P000197" TargetMode="External" /><Relationship Id="rId1900" Type="http://schemas.openxmlformats.org/officeDocument/2006/relationships/hyperlink" Target="https://www.marketbeat.com/stock-ideas/3-stocks-to-gain-from-donald-trumps-external-revenue-service/" TargetMode="External" /><Relationship Id="rId1901" Type="http://schemas.openxmlformats.org/officeDocument/2006/relationships/hyperlink" Target="https://www.marketbeat.com/insider-trades/ceo-share-buys-and-sales/" TargetMode="External" /><Relationship Id="rId1902" Type="http://schemas.openxmlformats.org/officeDocument/2006/relationships/hyperlink" Target="https://www.marketbeat.com/originals/amd-loop-capitals-buy-rating-reinforces-investor-confidence/" TargetMode="External" /><Relationship Id="rId1903" Type="http://schemas.openxmlformats.org/officeDocument/2006/relationships/hyperlink" Target="https://www.marketbeat.com/learn/momentum-investing/" TargetMode="External" /><Relationship Id="rId1904" Type="http://schemas.openxmlformats.org/officeDocument/2006/relationships/hyperlink" Target="https://www.marketbeat.com/originals/momentum-is-building-for-qualcomm-to-have-a-strong-run-in-2025/" TargetMode="External" /><Relationship Id="rId1905" Type="http://schemas.openxmlformats.org/officeDocument/2006/relationships/header" Target="header340.xml" /><Relationship Id="rId1906" Type="http://schemas.openxmlformats.org/officeDocument/2006/relationships/header" Target="header341.xml" /><Relationship Id="rId1907" Type="http://schemas.openxmlformats.org/officeDocument/2006/relationships/footer" Target="footer340.xml" /><Relationship Id="rId1908" Type="http://schemas.openxmlformats.org/officeDocument/2006/relationships/footer" Target="footer341.xml" /><Relationship Id="rId1909" Type="http://schemas.openxmlformats.org/officeDocument/2006/relationships/header" Target="header342.xml" /><Relationship Id="rId191" Type="http://schemas.openxmlformats.org/officeDocument/2006/relationships/hyperlink" Target="https://www.quiverquant.com/congresstrading/politician/Nancy%20Pelosi-P000197" TargetMode="External" /><Relationship Id="rId1910" Type="http://schemas.openxmlformats.org/officeDocument/2006/relationships/footer" Target="footer342.xml" /><Relationship Id="rId1911" Type="http://schemas.openxmlformats.org/officeDocument/2006/relationships/hyperlink" Target="https://advance.lexis.com/api/document?collection=news&amp;id=urn:contentItem:6DY6-DVF3-RX5Y-93FV-00000-00&amp;context=1519360" TargetMode="External" /><Relationship Id="rId1912" Type="http://schemas.openxmlformats.org/officeDocument/2006/relationships/hyperlink" Target="https://advance.lexis.com/api/document?collection=news&amp;id=urn:contentItem:6DY6-DVF3-RX5Y-93FV-00000-00&amp;context=1519360" TargetMode="External" /><Relationship Id="rId1913" Type="http://schemas.openxmlformats.org/officeDocument/2006/relationships/hyperlink" Target="https://advance.lexis.com/api/document?collection=news&amp;id=urn:contentItem:6DY6-DVF3-RX5Y-93FV-00000-00&amp;context=1519360" TargetMode="External" /><Relationship Id="rId1914" Type="http://schemas.openxmlformats.org/officeDocument/2006/relationships/hyperlink" Target="https://www.marketbeat.com/originals/amd-loop-capitals-buy-rating-reinforces-investor-confidence/" TargetMode="External" /><Relationship Id="rId1915" Type="http://schemas.openxmlformats.org/officeDocument/2006/relationships/hyperlink" Target="https://www.marketbeat.com/stock-ideas/3-must-watch-semiconductor-stocks-as-nvidia-takes-a-breather/" TargetMode="External" /><Relationship Id="rId1916" Type="http://schemas.openxmlformats.org/officeDocument/2006/relationships/hyperlink" Target="https://www.marketbeat.com/stock-ideas/3-must-watch-semiconductor-stocks-as-nvidia-takes-a-breather/" TargetMode="External" /><Relationship Id="rId1917" Type="http://schemas.openxmlformats.org/officeDocument/2006/relationships/hyperlink" Target="https://www.marketbeat.com/stock-ideas/top-etfs-that-beat-the-market-in-2024-and-could-do-it-again/" TargetMode="External" /><Relationship Id="rId1918" Type="http://schemas.openxmlformats.org/officeDocument/2006/relationships/hyperlink" Target="https://www.marketbeat.com/newsletter/PDFoffer.aspx?offer=top5&amp;RegistrationCode=NewsSites-SeeAlso" TargetMode="External" /><Relationship Id="rId1919" Type="http://schemas.openxmlformats.org/officeDocument/2006/relationships/hyperlink" Target="https://www.insidertrades.com/nvidia-co-stock/tench-coxe-1/" TargetMode="External" /><Relationship Id="rId192" Type="http://schemas.openxmlformats.org/officeDocument/2006/relationships/hyperlink" Target="https://www.quiverquant.com/congresstrading/trade/House-P000197-190" TargetMode="External" /><Relationship Id="rId1920" Type="http://schemas.openxmlformats.org/officeDocument/2006/relationships/hyperlink" Target="https://www.marketbeat.com/newsletter/PDFoffer.aspx?offer=top5&amp;RegistrationCode=NewsSites-SeeAlso" TargetMode="External" /><Relationship Id="rId1921" Type="http://schemas.openxmlformats.org/officeDocument/2006/relationships/hyperlink" Target="https://www.marketbeat.com/newsletter/PDFoffer.aspx?offer=top5&amp;RegistrationCode=NewsSites-SeeAlso" TargetMode="External" /><Relationship Id="rId1922" Type="http://schemas.openxmlformats.org/officeDocument/2006/relationships/hyperlink" Target="https://www.marketbeat.com/newsletter/PDFoffer.aspx?offer=top5&amp;RegistrationCode=NewsSites-SeeAlso" TargetMode="External" /><Relationship Id="rId1923" Type="http://schemas.openxmlformats.org/officeDocument/2006/relationships/hyperlink" Target="https://www.marketbeat.com/financial-terms/earnings-per-share-eps-explained/" TargetMode="External" /><Relationship Id="rId1924" Type="http://schemas.openxmlformats.org/officeDocument/2006/relationships/hyperlink" Target="https://www.marketbeat.com/stock-ideas/3-stocks-to-gain-from-donald-trumps-external-revenue-service/" TargetMode="External" /><Relationship Id="rId1925" Type="http://schemas.openxmlformats.org/officeDocument/2006/relationships/hyperlink" Target="https://www.marketbeat.com/insider-trades/ceo-share-buys-and-sales/" TargetMode="External" /><Relationship Id="rId1926" Type="http://schemas.openxmlformats.org/officeDocument/2006/relationships/hyperlink" Target="https://www.marketbeat.com/originals/amd-loop-capitals-buy-rating-reinforces-investor-confidence/" TargetMode="External" /><Relationship Id="rId1927" Type="http://schemas.openxmlformats.org/officeDocument/2006/relationships/hyperlink" Target="https://www.marketbeat.com/learn/momentum-investing/" TargetMode="External" /><Relationship Id="rId1928" Type="http://schemas.openxmlformats.org/officeDocument/2006/relationships/hyperlink" Target="https://www.marketbeat.com/originals/momentum-is-building-for-qualcomm-to-have-a-strong-run-in-2025/" TargetMode="External" /><Relationship Id="rId1929" Type="http://schemas.openxmlformats.org/officeDocument/2006/relationships/header" Target="header343.xml" /><Relationship Id="rId193" Type="http://schemas.openxmlformats.org/officeDocument/2006/relationships/hyperlink" Target="https://www.congress.gov/bill/118th-congress/senate-bill/58" TargetMode="External" /><Relationship Id="rId1930" Type="http://schemas.openxmlformats.org/officeDocument/2006/relationships/header" Target="header344.xml" /><Relationship Id="rId1931" Type="http://schemas.openxmlformats.org/officeDocument/2006/relationships/footer" Target="footer343.xml" /><Relationship Id="rId1932" Type="http://schemas.openxmlformats.org/officeDocument/2006/relationships/footer" Target="footer344.xml" /><Relationship Id="rId1933" Type="http://schemas.openxmlformats.org/officeDocument/2006/relationships/header" Target="header345.xml" /><Relationship Id="rId1934" Type="http://schemas.openxmlformats.org/officeDocument/2006/relationships/footer" Target="footer345.xml" /><Relationship Id="rId1935" Type="http://schemas.openxmlformats.org/officeDocument/2006/relationships/hyperlink" Target="https://advance.lexis.com/api/document?collection=news&amp;id=urn:contentItem:6FJJ-TN73-RRWT-Y39M-00000-00&amp;context=1519360" TargetMode="External" /><Relationship Id="rId1936" Type="http://schemas.openxmlformats.org/officeDocument/2006/relationships/hyperlink" Target="https://advance.lexis.com/api/document?collection=news&amp;id=urn:contentItem:6FJJ-TN73-RRWT-Y39M-00000-00&amp;context=1519360" TargetMode="External" /><Relationship Id="rId1937" Type="http://schemas.openxmlformats.org/officeDocument/2006/relationships/hyperlink" Target="https://advance.lexis.com/api/document?collection=news&amp;id=urn:contentItem:6FJJ-TN73-RRWT-Y39M-00000-00&amp;context=1519360" TargetMode="External" /><Relationship Id="rId1938" Type="http://schemas.openxmlformats.org/officeDocument/2006/relationships/hyperlink" Target="https://advance.lexis.com/api/document?collection=news&amp;id=urn:contentItem:6FJJ-TN73-RRWT-Y39M-00000-00&amp;context=1519360" TargetMode="External" /><Relationship Id="rId1939" Type="http://schemas.openxmlformats.org/officeDocument/2006/relationships/hyperlink" Target="https://pelosi.house.gov/news/press-releases/pelosi-congressional-democrats-fight-back-against-trumps-attacks-independent" TargetMode="External" /><Relationship Id="rId194" Type="http://schemas.openxmlformats.org/officeDocument/2006/relationships/hyperlink" Target="https://www.congress.gov/bill/118th-congress/senate-bill/58" TargetMode="External" /><Relationship Id="rId1940" Type="http://schemas.openxmlformats.org/officeDocument/2006/relationships/hyperlink" Target="https://pelosi.house.gov/news/press-releases/pelosi-congressional-democrats-fight-back-against-trumps-attacks-independent" TargetMode="External" /><Relationship Id="rId1941" Type="http://schemas.openxmlformats.org/officeDocument/2006/relationships/hyperlink" Target="https://pelosi.house.gov/news/press-releases/pelosi-congressional-democrats-fight-back-against-trumps-attacks-independent" TargetMode="External" /><Relationship Id="rId1942" Type="http://schemas.openxmlformats.org/officeDocument/2006/relationships/hyperlink" Target="https://pelosi.house.gov/news/press-releases/pelosi-congressional-democrats-fight-back-against-trumps-attacks-independent" TargetMode="External" /><Relationship Id="rId1943" Type="http://schemas.openxmlformats.org/officeDocument/2006/relationships/hyperlink" Target="https://pelosi.house.gov/news/press-releases/pelosi-congressional-democrats-fight-back-against-trumps-attacks-independent" TargetMode="External" /><Relationship Id="rId1944" Type="http://schemas.openxmlformats.org/officeDocument/2006/relationships/header" Target="header346.xml" /><Relationship Id="rId1945" Type="http://schemas.openxmlformats.org/officeDocument/2006/relationships/header" Target="header347.xml" /><Relationship Id="rId1946" Type="http://schemas.openxmlformats.org/officeDocument/2006/relationships/footer" Target="footer346.xml" /><Relationship Id="rId1947" Type="http://schemas.openxmlformats.org/officeDocument/2006/relationships/footer" Target="footer347.xml" /><Relationship Id="rId1948" Type="http://schemas.openxmlformats.org/officeDocument/2006/relationships/header" Target="header348.xml" /><Relationship Id="rId1949" Type="http://schemas.openxmlformats.org/officeDocument/2006/relationships/footer" Target="footer348.xml" /><Relationship Id="rId195" Type="http://schemas.openxmlformats.org/officeDocument/2006/relationships/hyperlink" Target="https://www.congress.gov/bill/118th-congress/senate-bill/58" TargetMode="External" /><Relationship Id="rId1950" Type="http://schemas.openxmlformats.org/officeDocument/2006/relationships/hyperlink" Target="https://advance.lexis.com/api/document?collection=news&amp;id=urn:contentItem:6F2M-28B3-RRTB-43R3-00000-00&amp;context=1519360" TargetMode="External" /><Relationship Id="rId1951" Type="http://schemas.openxmlformats.org/officeDocument/2006/relationships/hyperlink" Target="https://advance.lexis.com/api/document?collection=news&amp;id=urn:contentItem:6F2M-28B3-RRTB-43R3-00000-00&amp;context=1519360" TargetMode="External" /><Relationship Id="rId1952" Type="http://schemas.openxmlformats.org/officeDocument/2006/relationships/hyperlink" Target="https://advance.lexis.com/api/document?collection=news&amp;id=urn:contentItem:6F2M-28B3-RRTB-43R3-00000-00&amp;context=1519360" TargetMode="External" /><Relationship Id="rId1953" Type="http://schemas.openxmlformats.org/officeDocument/2006/relationships/hyperlink" Target="http://www.mediaite.com/?utm_source=%5B%5BDELIVERY_RECIPIENT_CODE%5D%5D&amp;utm_medium=partner&amp;utm_campaign=newstex" TargetMode="External" /><Relationship Id="rId1954" Type="http://schemas.openxmlformats.org/officeDocument/2006/relationships/hyperlink" Target="https://newstex.com/?utm_source=%5B%5BDELIVERY_RECIPIENT_CODE%5D%5D&amp;utm_medium=partner&amp;utm_campaign=Mediaite&amp;utm_id=110714&amp;utm_content=ABMI-110714-53972312207225208500249" TargetMode="External" /><Relationship Id="rId1955" Type="http://schemas.openxmlformats.org/officeDocument/2006/relationships/hyperlink" Target="https://www.washingtonpost.com/style/power/2025/01/15/jill-biden-interview-first-lady/" TargetMode="External" /><Relationship Id="rId1956" Type="http://schemas.openxmlformats.org/officeDocument/2006/relationships/hyperlink" Target="https://www.washingtonpost.com/style/power/2025/01/15/jill-biden-interview-first-lady/" TargetMode="External" /><Relationship Id="rId1957" Type="http://schemas.openxmlformats.org/officeDocument/2006/relationships/hyperlink" Target="https://www.washingtonpost.com/style/power/2025/01/15/jill-biden-interview-first-lady/" TargetMode="External" /><Relationship Id="rId1958" Type="http://schemas.openxmlformats.org/officeDocument/2006/relationships/hyperlink" Target="https://www.mediaite.com/tv/cnns-harry-enten-eviscerates-bidens-flat-out-bonkers-claim-he-could-have-beaten-trump/" TargetMode="External" /><Relationship Id="rId1959" Type="http://schemas.openxmlformats.org/officeDocument/2006/relationships/hyperlink" Target="https://www.msnbc.com/" TargetMode="External" /><Relationship Id="rId196" Type="http://schemas.openxmlformats.org/officeDocument/2006/relationships/hyperlink" Target="https://www.mediaite.com/politics/gop-senator-reportedly-sold-millions-in-stock-dumped-retailers-to-invest-in-medical-gear/" TargetMode="External" /><Relationship Id="rId1960" Type="http://schemas.openxmlformats.org/officeDocument/2006/relationships/hyperlink" Target="https://www.mediaite.com/tv/msnbcs-andrea-mitchell-confronts-nancy-pelosi-with-jill-bidens-comments-calling-her-disappointing/" TargetMode="External" /><Relationship Id="rId1961" Type="http://schemas.openxmlformats.org/officeDocument/2006/relationships/hyperlink" Target="https://www.mediaite.com/tv/msnbcs-andrea-mitchell-confronts-nancy-pelosi-with-jill-bidens-comments-calling-her-disappointing/" TargetMode="External" /><Relationship Id="rId1962" Type="http://schemas.openxmlformats.org/officeDocument/2006/relationships/hyperlink" Target="https://www.mediaite.com/tv/msnbcs-andrea-mitchell-confronts-nancy-pelosi-with-jill-bidens-comments-calling-her-disappointing/" TargetMode="External" /><Relationship Id="rId1963" Type="http://schemas.openxmlformats.org/officeDocument/2006/relationships/hyperlink" Target="https://www.mediaite.com/" TargetMode="External" /><Relationship Id="rId1964" Type="http://schemas.openxmlformats.org/officeDocument/2006/relationships/hyperlink" Target="https://www.mediaite.com/tv/msnbcs-andrea-mitchell-confronts-nancy-pelosi-with-jill-bidens-comments-calling-her-disappointing/" TargetMode="External" /><Relationship Id="rId1965" Type="http://schemas.openxmlformats.org/officeDocument/2006/relationships/header" Target="header349.xml" /><Relationship Id="rId1966" Type="http://schemas.openxmlformats.org/officeDocument/2006/relationships/header" Target="header350.xml" /><Relationship Id="rId1967" Type="http://schemas.openxmlformats.org/officeDocument/2006/relationships/footer" Target="footer349.xml" /><Relationship Id="rId1968" Type="http://schemas.openxmlformats.org/officeDocument/2006/relationships/footer" Target="footer350.xml" /><Relationship Id="rId1969" Type="http://schemas.openxmlformats.org/officeDocument/2006/relationships/header" Target="header351.xml" /><Relationship Id="rId197" Type="http://schemas.openxmlformats.org/officeDocument/2006/relationships/hyperlink" Target="https://www.mediaite.com/news/nancy-pelosi-down-millions-in-trump-tariffs-market-plunge-report/" TargetMode="External" /><Relationship Id="rId1970" Type="http://schemas.openxmlformats.org/officeDocument/2006/relationships/footer" Target="footer351.xml" /><Relationship Id="rId1971" Type="http://schemas.openxmlformats.org/officeDocument/2006/relationships/hyperlink" Target="https://advance.lexis.com/api/document?collection=news&amp;id=urn:contentItem:6D9D-JBM1-JB3N-T49H-00000-00&amp;context=1519360" TargetMode="External" /><Relationship Id="rId1972" Type="http://schemas.openxmlformats.org/officeDocument/2006/relationships/hyperlink" Target="https://advance.lexis.com/api/document?collection=news&amp;id=urn:contentItem:6D9D-JBM1-JB3N-T49H-00000-00&amp;context=1519360" TargetMode="External" /><Relationship Id="rId1973" Type="http://schemas.openxmlformats.org/officeDocument/2006/relationships/hyperlink" Target="https://advance.lexis.com/api/document?collection=news&amp;id=urn:contentItem:6D9D-JBM1-JB3N-T49H-00000-00&amp;context=1519360" TargetMode="External" /><Relationship Id="rId1974" Type="http://schemas.openxmlformats.org/officeDocument/2006/relationships/header" Target="header352.xml" /><Relationship Id="rId1975" Type="http://schemas.openxmlformats.org/officeDocument/2006/relationships/header" Target="header353.xml" /><Relationship Id="rId1976" Type="http://schemas.openxmlformats.org/officeDocument/2006/relationships/footer" Target="footer352.xml" /><Relationship Id="rId1977" Type="http://schemas.openxmlformats.org/officeDocument/2006/relationships/footer" Target="footer353.xml" /><Relationship Id="rId1978" Type="http://schemas.openxmlformats.org/officeDocument/2006/relationships/header" Target="header354.xml" /><Relationship Id="rId1979" Type="http://schemas.openxmlformats.org/officeDocument/2006/relationships/footer" Target="footer354.xml" /><Relationship Id="rId198" Type="http://schemas.openxmlformats.org/officeDocument/2006/relationships/hyperlink" Target="https://www.mediaite.com/news/nancy-pelosi-down-millions-in-trump-tariffs-market-plunge-report/" TargetMode="External" /><Relationship Id="rId1980" Type="http://schemas.openxmlformats.org/officeDocument/2006/relationships/hyperlink" Target="https://advance.lexis.com/api/document?collection=news&amp;id=urn:contentItem:6DN2-0DN1-DYY9-039B-00000-00&amp;context=1519360" TargetMode="External" /><Relationship Id="rId1981" Type="http://schemas.openxmlformats.org/officeDocument/2006/relationships/hyperlink" Target="https://advance.lexis.com/api/document?collection=news&amp;id=urn:contentItem:6DN2-0DN1-DYY9-039B-00000-00&amp;context=1519360" TargetMode="External" /><Relationship Id="rId1982" Type="http://schemas.openxmlformats.org/officeDocument/2006/relationships/header" Target="header355.xml" /><Relationship Id="rId1983" Type="http://schemas.openxmlformats.org/officeDocument/2006/relationships/header" Target="header356.xml" /><Relationship Id="rId1984" Type="http://schemas.openxmlformats.org/officeDocument/2006/relationships/footer" Target="footer355.xml" /><Relationship Id="rId1985" Type="http://schemas.openxmlformats.org/officeDocument/2006/relationships/footer" Target="footer356.xml" /><Relationship Id="rId1986" Type="http://schemas.openxmlformats.org/officeDocument/2006/relationships/header" Target="header357.xml" /><Relationship Id="rId1987" Type="http://schemas.openxmlformats.org/officeDocument/2006/relationships/footer" Target="footer357.xml" /><Relationship Id="rId1988" Type="http://schemas.openxmlformats.org/officeDocument/2006/relationships/hyperlink" Target="https://advance.lexis.com/api/document?collection=news&amp;id=urn:contentItem:6F49-TN83-RRPC-50HV-00000-00&amp;context=1519360" TargetMode="External" /><Relationship Id="rId1989" Type="http://schemas.openxmlformats.org/officeDocument/2006/relationships/hyperlink" Target="https://advance.lexis.com/api/document?collection=news&amp;id=urn:contentItem:6F49-TN83-RRPC-50HV-00000-00&amp;context=1519360" TargetMode="External" /><Relationship Id="rId199" Type="http://schemas.openxmlformats.org/officeDocument/2006/relationships/hyperlink" Target="https://www.mediaite.com/" TargetMode="External" /><Relationship Id="rId1990" Type="http://schemas.openxmlformats.org/officeDocument/2006/relationships/hyperlink" Target="http://www.moneymorning.com/?utm_source=%5B%5BDELIVERY_RECIPIENT_CODE%5D%5D&amp;utm_medium=partner&amp;utm_campaign=newstex" TargetMode="External" /><Relationship Id="rId1991" Type="http://schemas.openxmlformats.org/officeDocument/2006/relationships/hyperlink" Target="https://newstex.com/?utm_source=%5B%5BDELIVERY_RECIPIENT_CODE%5D%5D&amp;utm_medium=partner&amp;utm_campaign=Money+Morning&amp;utm_id=110417&amp;utm_content=MORN-110417-54041709371525205500201" TargetMode="External" /><Relationship Id="rId1992" Type="http://schemas.openxmlformats.org/officeDocument/2006/relationships/hyperlink" Target="https://moneymorning.com/stocks/tem/" TargetMode="External" /><Relationship Id="rId1993" Type="http://schemas.openxmlformats.org/officeDocument/2006/relationships/hyperlink" Target="https://moneymorning.com/stocks/tem/" TargetMode="External" /><Relationship Id="rId1994" Type="http://schemas.openxmlformats.org/officeDocument/2006/relationships/hyperlink" Target="https://moneymorning.com/stocks/tem/" TargetMode="External" /><Relationship Id="rId1995" Type="http://schemas.openxmlformats.org/officeDocument/2006/relationships/hyperlink" Target="https://moneymorning.com/stocks/tem/" TargetMode="External" /><Relationship Id="rId1996" Type="http://schemas.openxmlformats.org/officeDocument/2006/relationships/hyperlink" Target="https://unusualwhales.com/congress-trading-report-2024" TargetMode="External" /><Relationship Id="rId1997" Type="http://schemas.openxmlformats.org/officeDocument/2006/relationships/hyperlink" Target="https://unusualwhales.com/congress-trading-report-2024" TargetMode="External" /><Relationship Id="rId1998" Type="http://schemas.openxmlformats.org/officeDocument/2006/relationships/hyperlink" Target="https://unusualwhales.com/congress-trading-report-2024" TargetMode="External" /><Relationship Id="rId1999" Type="http://schemas.openxmlformats.org/officeDocument/2006/relationships/hyperlink" Target="https://moneymorning.com/stocks/tem/" TargetMode="External" /><Relationship Id="rId2" Type="http://schemas.openxmlformats.org/officeDocument/2006/relationships/webSettings" Target="webSettings.xml" /><Relationship Id="rId20" Type="http://schemas.openxmlformats.org/officeDocument/2006/relationships/hyperlink" Target="https://finbold.com/?utm_source=%5B%5BDELIVERY_RECIPIENT_CODE%5D%5D&amp;utm_medium=partner&amp;utm_campaign=newstex" TargetMode="External" /><Relationship Id="rId200" Type="http://schemas.openxmlformats.org/officeDocument/2006/relationships/hyperlink" Target="https://www.mediaite.com/news/nancy-pelosi-down-millions-in-trump-tariffs-market-plunge-report/" TargetMode="External" /><Relationship Id="rId2000" Type="http://schemas.openxmlformats.org/officeDocument/2006/relationships/header" Target="header358.xml" /><Relationship Id="rId2001" Type="http://schemas.openxmlformats.org/officeDocument/2006/relationships/header" Target="header359.xml" /><Relationship Id="rId2002" Type="http://schemas.openxmlformats.org/officeDocument/2006/relationships/footer" Target="footer358.xml" /><Relationship Id="rId2003" Type="http://schemas.openxmlformats.org/officeDocument/2006/relationships/footer" Target="footer359.xml" /><Relationship Id="rId2004" Type="http://schemas.openxmlformats.org/officeDocument/2006/relationships/header" Target="header360.xml" /><Relationship Id="rId2005" Type="http://schemas.openxmlformats.org/officeDocument/2006/relationships/footer" Target="footer360.xml" /><Relationship Id="rId2006" Type="http://schemas.openxmlformats.org/officeDocument/2006/relationships/hyperlink" Target="https://advance.lexis.com/api/document?collection=news&amp;id=urn:contentItem:6DY6-2MT3-RYN6-T0P4-00000-00&amp;context=1519360" TargetMode="External" /><Relationship Id="rId2007" Type="http://schemas.openxmlformats.org/officeDocument/2006/relationships/hyperlink" Target="https://advance.lexis.com/api/document?collection=news&amp;id=urn:contentItem:6DY6-2MT3-RYN6-T0P4-00000-00&amp;context=1519360" TargetMode="External" /><Relationship Id="rId2008" Type="http://schemas.openxmlformats.org/officeDocument/2006/relationships/hyperlink" Target="https://advance.lexis.com/api/document?collection=news&amp;id=urn:contentItem:6DY6-2MT3-RYN6-T0P4-00000-00&amp;context=1519360" TargetMode="External" /><Relationship Id="rId2009" Type="http://schemas.openxmlformats.org/officeDocument/2006/relationships/hyperlink" Target="https://www.marketbeat.com/stocks/NASDAQ/NVDA/congress-trades/" TargetMode="External" /><Relationship Id="rId201" Type="http://schemas.openxmlformats.org/officeDocument/2006/relationships/header" Target="header28.xml" /><Relationship Id="rId2010" Type="http://schemas.openxmlformats.org/officeDocument/2006/relationships/hyperlink" Target="https://www.marketbeat.com/stocks/NASDAQ/NVDA/" TargetMode="External" /><Relationship Id="rId2011" Type="http://schemas.openxmlformats.org/officeDocument/2006/relationships/hyperlink" Target="https://www.marketbeat.com/arnreports/ReportTickerOptin.aspx?RegistrationCode=TickerHyperlink&amp;Prefix=NASDAQ&amp;Symbol=NVDA" TargetMode="External" /><Relationship Id="rId2012" Type="http://schemas.openxmlformats.org/officeDocument/2006/relationships/hyperlink" Target="https://www.marketbeat.com/arnreports/ReportTickerOptin.aspx?RegistrationCode=TickerHyperlink&amp;Prefix=NASDAQ&amp;Symbol=NVDA" TargetMode="External" /><Relationship Id="rId2013" Type="http://schemas.openxmlformats.org/officeDocument/2006/relationships/hyperlink" Target="https://www.insidertrades.com/nvidia-co-stock/tench-coxe-1/" TargetMode="External" /><Relationship Id="rId2014" Type="http://schemas.openxmlformats.org/officeDocument/2006/relationships/hyperlink" Target="http://www.sec.gov/Archives/edgar/data/1045810/000122520824010914/xslF345X05/doc4.xml" TargetMode="External" /><Relationship Id="rId2015" Type="http://schemas.openxmlformats.org/officeDocument/2006/relationships/hyperlink" Target="http://www.sec.gov/Archives/edgar/data/1045810/000104581025000002/xslF345X05/wk-form4_1736377440.xml" TargetMode="External" /><Relationship Id="rId2016" Type="http://schemas.openxmlformats.org/officeDocument/2006/relationships/hyperlink" Target="https://www.marketbeat.com/newsletter/PDFoffer.aspx?offer=top5&amp;RegistrationCode=NewsSites-SeeAlso" TargetMode="External" /><Relationship Id="rId2017" Type="http://schemas.openxmlformats.org/officeDocument/2006/relationships/hyperlink" Target="https://www.marketbeat.com/financial-terms/earnings-per-share-eps-explained/" TargetMode="External" /><Relationship Id="rId2018" Type="http://schemas.openxmlformats.org/officeDocument/2006/relationships/hyperlink" Target="https://www.marketbeat.com/stock-ideas/3-stocks-to-gain-from-donald-trumps-external-revenue-service/" TargetMode="External" /><Relationship Id="rId2019" Type="http://schemas.openxmlformats.org/officeDocument/2006/relationships/hyperlink" Target="https://www.marketbeat.com/insider-trades/ceo-share-buys-and-sales/" TargetMode="External" /><Relationship Id="rId202" Type="http://schemas.openxmlformats.org/officeDocument/2006/relationships/header" Target="header29.xml" /><Relationship Id="rId2020" Type="http://schemas.openxmlformats.org/officeDocument/2006/relationships/hyperlink" Target="https://www.marketbeat.com/originals/amd-loop-capitals-buy-rating-reinforces-investor-confidence/" TargetMode="External" /><Relationship Id="rId2021" Type="http://schemas.openxmlformats.org/officeDocument/2006/relationships/hyperlink" Target="https://www.marketbeat.com/learn/momentum-investing/" TargetMode="External" /><Relationship Id="rId2022" Type="http://schemas.openxmlformats.org/officeDocument/2006/relationships/hyperlink" Target="https://www.marketbeat.com/originals/momentum-is-building-for-qualcomm-to-have-a-strong-run-in-2025/" TargetMode="External" /><Relationship Id="rId2023" Type="http://schemas.openxmlformats.org/officeDocument/2006/relationships/header" Target="header361.xml" /><Relationship Id="rId2024" Type="http://schemas.openxmlformats.org/officeDocument/2006/relationships/header" Target="header362.xml" /><Relationship Id="rId2025" Type="http://schemas.openxmlformats.org/officeDocument/2006/relationships/footer" Target="footer361.xml" /><Relationship Id="rId2026" Type="http://schemas.openxmlformats.org/officeDocument/2006/relationships/footer" Target="footer362.xml" /><Relationship Id="rId2027" Type="http://schemas.openxmlformats.org/officeDocument/2006/relationships/header" Target="header363.xml" /><Relationship Id="rId2028" Type="http://schemas.openxmlformats.org/officeDocument/2006/relationships/footer" Target="footer363.xml" /><Relationship Id="rId2029" Type="http://schemas.openxmlformats.org/officeDocument/2006/relationships/hyperlink" Target="https://advance.lexis.com/api/document?collection=news&amp;id=urn:contentItem:6FB8-P423-RRYK-C3GT-00000-00&amp;context=1519360" TargetMode="External" /><Relationship Id="rId203" Type="http://schemas.openxmlformats.org/officeDocument/2006/relationships/footer" Target="footer28.xml" /><Relationship Id="rId2030" Type="http://schemas.openxmlformats.org/officeDocument/2006/relationships/hyperlink" Target="https://advance.lexis.com/api/document?collection=news&amp;id=urn:contentItem:6FB8-P423-RRYK-C3GT-00000-00&amp;context=1519360" TargetMode="External" /><Relationship Id="rId2031" Type="http://schemas.openxmlformats.org/officeDocument/2006/relationships/hyperlink" Target="http://www.mediaite.com/?utm_source=%5B%5BDELIVERY_RECIPIENT_CODE%5D%5D&amp;utm_medium=partner&amp;utm_campaign=newstex" TargetMode="External" /><Relationship Id="rId2032" Type="http://schemas.openxmlformats.org/officeDocument/2006/relationships/hyperlink" Target="https://newstex.com/?utm_source=%5B%5BDELIVERY_RECIPIENT_CODE%5D%5D&amp;utm_medium=partner&amp;utm_campaign=Mediaite&amp;utm_id=110714&amp;utm_content=ABMI-110714-54282692224925218400072" TargetMode="External" /><Relationship Id="rId2033" Type="http://schemas.openxmlformats.org/officeDocument/2006/relationships/hyperlink" Target="https://pelosi.house.gov/news/press-releases/pelosi-statement-government-funding-bill-senate" TargetMode="External" /><Relationship Id="rId2034" Type="http://schemas.openxmlformats.org/officeDocument/2006/relationships/hyperlink" Target="https://www.mediaite.com/news/kirsten-gillibrand-reportedly-heard-screaming-at-dem-colleagues-over-chuck-schumers-shutdown-strategy/" TargetMode="External" /><Relationship Id="rId2035" Type="http://schemas.openxmlformats.org/officeDocument/2006/relationships/hyperlink" Target="https://www.mediaite.com/politics/trump-adds-insult-to-injury-by-praising-chuck-schumer-for-supporting-gop-spending-bill-really-good-and-smart-move/" TargetMode="External" /><Relationship Id="rId2036" Type="http://schemas.openxmlformats.org/officeDocument/2006/relationships/hyperlink" Target="https://www.mediaite.com/news/nancy-pelosi-calls-on-democratic-senators-to-defy-chuck-schumer-and-vote-against-gop-funding-bill-we-must-fight-back/" TargetMode="External" /><Relationship Id="rId2037" Type="http://schemas.openxmlformats.org/officeDocument/2006/relationships/hyperlink" Target="https://www.mediaite.com/news/nancy-pelosi-calls-on-democratic-senators-to-defy-chuck-schumer-and-vote-against-gop-funding-bill-we-must-fight-back/" TargetMode="External" /><Relationship Id="rId2038" Type="http://schemas.openxmlformats.org/officeDocument/2006/relationships/hyperlink" Target="https://www.mediaite.com/" TargetMode="External" /><Relationship Id="rId2039" Type="http://schemas.openxmlformats.org/officeDocument/2006/relationships/hyperlink" Target="https://www.mediaite.com/news/nancy-pelosi-calls-on-democratic-senators-to-defy-chuck-schumer-and-vote-against-gop-funding-bill-we-must-fight-back/" TargetMode="External" /><Relationship Id="rId204" Type="http://schemas.openxmlformats.org/officeDocument/2006/relationships/footer" Target="footer29.xml" /><Relationship Id="rId2040" Type="http://schemas.openxmlformats.org/officeDocument/2006/relationships/header" Target="header364.xml" /><Relationship Id="rId2041" Type="http://schemas.openxmlformats.org/officeDocument/2006/relationships/header" Target="header365.xml" /><Relationship Id="rId2042" Type="http://schemas.openxmlformats.org/officeDocument/2006/relationships/footer" Target="footer364.xml" /><Relationship Id="rId2043" Type="http://schemas.openxmlformats.org/officeDocument/2006/relationships/footer" Target="footer365.xml" /><Relationship Id="rId2044" Type="http://schemas.openxmlformats.org/officeDocument/2006/relationships/header" Target="header366.xml" /><Relationship Id="rId2045" Type="http://schemas.openxmlformats.org/officeDocument/2006/relationships/footer" Target="footer366.xml" /><Relationship Id="rId2046" Type="http://schemas.openxmlformats.org/officeDocument/2006/relationships/hyperlink" Target="https://advance.lexis.com/api/document?collection=news&amp;id=urn:contentItem:6DN3-KK01-F12F-F3J3-00000-00&amp;context=1519360" TargetMode="External" /><Relationship Id="rId2047" Type="http://schemas.openxmlformats.org/officeDocument/2006/relationships/hyperlink" Target="https://advance.lexis.com/api/document?collection=news&amp;id=urn:contentItem:6DN3-KK01-F12F-F3J3-00000-00&amp;context=1519360" TargetMode="External" /><Relationship Id="rId2048" Type="http://schemas.openxmlformats.org/officeDocument/2006/relationships/hyperlink" Target="mailto:contentservices@htdigital.in" TargetMode="External" /><Relationship Id="rId2049" Type="http://schemas.openxmlformats.org/officeDocument/2006/relationships/header" Target="header367.xml" /><Relationship Id="rId205" Type="http://schemas.openxmlformats.org/officeDocument/2006/relationships/header" Target="header30.xml" /><Relationship Id="rId2050" Type="http://schemas.openxmlformats.org/officeDocument/2006/relationships/header" Target="header368.xml" /><Relationship Id="rId2051" Type="http://schemas.openxmlformats.org/officeDocument/2006/relationships/footer" Target="footer367.xml" /><Relationship Id="rId2052" Type="http://schemas.openxmlformats.org/officeDocument/2006/relationships/footer" Target="footer368.xml" /><Relationship Id="rId2053" Type="http://schemas.openxmlformats.org/officeDocument/2006/relationships/header" Target="header369.xml" /><Relationship Id="rId2054" Type="http://schemas.openxmlformats.org/officeDocument/2006/relationships/footer" Target="footer369.xml" /><Relationship Id="rId2055" Type="http://schemas.openxmlformats.org/officeDocument/2006/relationships/hyperlink" Target="https://advance.lexis.com/api/document?collection=news&amp;id=urn:contentItem:6DN4-3921-DXFS-2113-00000-00&amp;context=1519360" TargetMode="External" /><Relationship Id="rId2056" Type="http://schemas.openxmlformats.org/officeDocument/2006/relationships/hyperlink" Target="https://advance.lexis.com/api/document?collection=news&amp;id=urn:contentItem:6DN4-3921-DXFS-2113-00000-00&amp;context=1519360" TargetMode="External" /><Relationship Id="rId2057" Type="http://schemas.openxmlformats.org/officeDocument/2006/relationships/image" Target="media/image23.png" /><Relationship Id="rId2058" Type="http://schemas.openxmlformats.org/officeDocument/2006/relationships/hyperlink" Target="https://deadline.com/2024/08/dnc-nancy-pelosi-speech-1236047139/" TargetMode="External" /><Relationship Id="rId2059" Type="http://schemas.openxmlformats.org/officeDocument/2006/relationships/hyperlink" Target="https://deadline.com/2024/08/dnc-nancy-pelosi-speech-1236047139/" TargetMode="External" /><Relationship Id="rId206" Type="http://schemas.openxmlformats.org/officeDocument/2006/relationships/footer" Target="footer30.xml" /><Relationship Id="rId2060" Type="http://schemas.openxmlformats.org/officeDocument/2006/relationships/hyperlink" Target="https://deadline.com/2024/11/john-thune-senate-majority-leader-1236175374/" TargetMode="External" /><Relationship Id="rId2061" Type="http://schemas.openxmlformats.org/officeDocument/2006/relationships/hyperlink" Target="https://deadline.com/2024/11/california-senate-race-results-adam-schiff-1236168537/" TargetMode="External" /><Relationship Id="rId2062" Type="http://schemas.openxmlformats.org/officeDocument/2006/relationships/header" Target="header370.xml" /><Relationship Id="rId2063" Type="http://schemas.openxmlformats.org/officeDocument/2006/relationships/header" Target="header371.xml" /><Relationship Id="rId2064" Type="http://schemas.openxmlformats.org/officeDocument/2006/relationships/footer" Target="footer370.xml" /><Relationship Id="rId2065" Type="http://schemas.openxmlformats.org/officeDocument/2006/relationships/footer" Target="footer371.xml" /><Relationship Id="rId2066" Type="http://schemas.openxmlformats.org/officeDocument/2006/relationships/header" Target="header372.xml" /><Relationship Id="rId2067" Type="http://schemas.openxmlformats.org/officeDocument/2006/relationships/footer" Target="footer372.xml" /><Relationship Id="rId2068" Type="http://schemas.openxmlformats.org/officeDocument/2006/relationships/hyperlink" Target="https://advance.lexis.com/api/document?collection=news&amp;id=urn:contentItem:6DMN-VJN1-F03R-N2SP-00000-00&amp;context=1519360" TargetMode="External" /><Relationship Id="rId2069" Type="http://schemas.openxmlformats.org/officeDocument/2006/relationships/hyperlink" Target="https://advance.lexis.com/api/document?collection=news&amp;id=urn:contentItem:6DMN-VJN1-F03R-N2SP-00000-00&amp;context=1519360" TargetMode="External" /><Relationship Id="rId207" Type="http://schemas.openxmlformats.org/officeDocument/2006/relationships/hyperlink" Target="https://advance.lexis.com/api/document?collection=news&amp;id=urn:contentItem:6F5S-92S3-RS4X-D1RJ-00000-00&amp;context=1519360" TargetMode="External" /><Relationship Id="rId2070" Type="http://schemas.openxmlformats.org/officeDocument/2006/relationships/hyperlink" Target="http://www.mediaite.com/?utm_source=%5B%5BDELIVERY_RECIPIENT_CODE%5D%5D&amp;utm_medium=partner&amp;utm_campaign=newstex" TargetMode="External" /><Relationship Id="rId2071" Type="http://schemas.openxmlformats.org/officeDocument/2006/relationships/hyperlink" Target="https://newstex.com/?utm_source=%5B%5BDELIVERY_RECIPIENT_CODE%5D%5D&amp;utm_medium=partner&amp;utm_campaign=Mediaite&amp;utm_id=110714&amp;utm_content=ABMI-110714-53488833934225202600234" TargetMode="External" /><Relationship Id="rId2072" Type="http://schemas.openxmlformats.org/officeDocument/2006/relationships/hyperlink" Target="https://www.cnn.com/2024/12/06/politics/alexandria-ocasio-cortez-oversight-democrat/index.html" TargetMode="External" /><Relationship Id="rId2073" Type="http://schemas.openxmlformats.org/officeDocument/2006/relationships/hyperlink" Target="https://www.theguardian.com/books/2023/nov/30/squad-book-aoc-nancy-pelosi" TargetMode="External" /><Relationship Id="rId2074" Type="http://schemas.openxmlformats.org/officeDocument/2006/relationships/hyperlink" Target="https://www.theguardian.com/books/2023/nov/30/squad-book-aoc-nancy-pelosi" TargetMode="External" /><Relationship Id="rId2075" Type="http://schemas.openxmlformats.org/officeDocument/2006/relationships/hyperlink" Target="https://www.theguardian.com/books/2023/nov/30/squad-book-aoc-nancy-pelosi" TargetMode="External" /><Relationship Id="rId2076" Type="http://schemas.openxmlformats.org/officeDocument/2006/relationships/hyperlink" Target="https://www.mediaite.com/tag/nancy-pelosi/" TargetMode="External" /><Relationship Id="rId2077" Type="http://schemas.openxmlformats.org/officeDocument/2006/relationships/hyperlink" Target="https://www.mediaite.com/tag/nancy-pelosi/" TargetMode="External" /><Relationship Id="rId2078" Type="http://schemas.openxmlformats.org/officeDocument/2006/relationships/hyperlink" Target="https://www.mediaite.com/news/nancy-pelosi-reportedly-actively-working-to-tank-aocs-bid-to-lead-key-congressional-committee/" TargetMode="External" /><Relationship Id="rId2079" Type="http://schemas.openxmlformats.org/officeDocument/2006/relationships/hyperlink" Target="https://www.mediaite.com/news/nancy-pelosi-reportedly-actively-working-to-tank-aocs-bid-to-lead-key-congressional-committee/" TargetMode="External" /><Relationship Id="rId208" Type="http://schemas.openxmlformats.org/officeDocument/2006/relationships/hyperlink" Target="https://advance.lexis.com/api/document?collection=news&amp;id=urn:contentItem:6F5S-92S3-RS4X-D1RJ-00000-00&amp;context=1519360" TargetMode="External" /><Relationship Id="rId2080" Type="http://schemas.openxmlformats.org/officeDocument/2006/relationships/hyperlink" Target="https://www.mediaite.com/" TargetMode="External" /><Relationship Id="rId2081" Type="http://schemas.openxmlformats.org/officeDocument/2006/relationships/hyperlink" Target="https://www.mediaite.com/news/nancy-pelosi-reportedly-actively-working-to-tank-aocs-bid-to-lead-key-congressional-committee/" TargetMode="External" /><Relationship Id="rId2082" Type="http://schemas.openxmlformats.org/officeDocument/2006/relationships/header" Target="header373.xml" /><Relationship Id="rId2083" Type="http://schemas.openxmlformats.org/officeDocument/2006/relationships/header" Target="header374.xml" /><Relationship Id="rId2084" Type="http://schemas.openxmlformats.org/officeDocument/2006/relationships/footer" Target="footer373.xml" /><Relationship Id="rId2085" Type="http://schemas.openxmlformats.org/officeDocument/2006/relationships/footer" Target="footer374.xml" /><Relationship Id="rId2086" Type="http://schemas.openxmlformats.org/officeDocument/2006/relationships/header" Target="header375.xml" /><Relationship Id="rId2087" Type="http://schemas.openxmlformats.org/officeDocument/2006/relationships/footer" Target="footer375.xml" /><Relationship Id="rId2088" Type="http://schemas.openxmlformats.org/officeDocument/2006/relationships/hyperlink" Target="https://advance.lexis.com/api/document?collection=news&amp;id=urn:contentItem:6DC5-3G01-DY68-134Y-00000-00&amp;context=1519360" TargetMode="External" /><Relationship Id="rId2089" Type="http://schemas.openxmlformats.org/officeDocument/2006/relationships/hyperlink" Target="https://advance.lexis.com/api/document?collection=news&amp;id=urn:contentItem:6DC5-3G01-DY68-134Y-00000-00&amp;context=1519360" TargetMode="External" /><Relationship Id="rId209" Type="http://schemas.openxmlformats.org/officeDocument/2006/relationships/hyperlink" Target="https://finbold.com/?utm_source=%5B%5BDELIVERY_RECIPIENT_CODE%5D%5D&amp;utm_medium=partner&amp;utm_campaign=newstex" TargetMode="External" /><Relationship Id="rId2090" Type="http://schemas.openxmlformats.org/officeDocument/2006/relationships/hyperlink" Target="https://www.newsweek.com/topic/nancy-pelosi?utm_source=Synacor&amp;utm_medium=Attnet&amp;utm_campaign=Partnerships" TargetMode="External" /><Relationship Id="rId2091" Type="http://schemas.openxmlformats.org/officeDocument/2006/relationships/hyperlink" Target="https://www.newsweek.com/topic/kamala-harris?utm_source=Synacor&amp;utm_medium=Attnet&amp;utm_campaign=Partnerships" TargetMode="External" /><Relationship Id="rId2092" Type="http://schemas.openxmlformats.org/officeDocument/2006/relationships/hyperlink" Target="https://www.newsweek.com/topic/democratic-party?utm_source=Synacor&amp;utm_medium=Attnet&amp;utm_campaign=Partnerships" TargetMode="External" /><Relationship Id="rId2093" Type="http://schemas.openxmlformats.org/officeDocument/2006/relationships/hyperlink" Target="https://www.newsweek.com/topic/donald-trump?utm_source=Synacor&amp;utm_medium=Attnet&amp;utm_campaign=Partnerships" TargetMode="External" /><Relationship Id="rId2094" Type="http://schemas.openxmlformats.org/officeDocument/2006/relationships/hyperlink" Target="https://www.newsweek.com/election-2024-live-updates-donald-trump-wins-us-president-11-06-24-1981161?utm_source=Synacor&amp;utm_medium=Attnet&amp;utm_campaign=Partnerships" TargetMode="External" /><Relationship Id="rId2095" Type="http://schemas.openxmlformats.org/officeDocument/2006/relationships/hyperlink" Target="https://www.newsweek.com/donald-trumps-popular-vote-win-sweetest-victory-him-1981539?utm_source=Synacor&amp;utm_medium=Attnet&amp;utm_campaign=Partnerships" TargetMode="External" /><Relationship Id="rId2096" Type="http://schemas.openxmlformats.org/officeDocument/2006/relationships/hyperlink" Target="https://www.newsweek.com/topic/twitter?utm_source=Synacor&amp;utm_medium=Attnet&amp;utm_campaign=Partnerships" TargetMode="External" /><Relationship Id="rId2097" Type="http://schemas.openxmlformats.org/officeDocument/2006/relationships/hyperlink" Target="https://www.newsweek.com/kamala-harris-concession-speech-howard-university-1981729?utm_source=Synacor&amp;utm_medium=Attnet&amp;utm_campaign=Partnerships" TargetMode="External" /><Relationship Id="rId2098" Type="http://schemas.openxmlformats.org/officeDocument/2006/relationships/hyperlink" Target="https://www.newsweek.com/topic/fox-news?utm_source=Synacor&amp;utm_medium=Attnet&amp;utm_campaign=Partnerships" TargetMode="External" /><Relationship Id="rId2099" Type="http://schemas.openxmlformats.org/officeDocument/2006/relationships/hyperlink" Target="https://www.newsweek.com/topic/democratic-national-committee?utm_source=Synacor&amp;utm_medium=Attnet&amp;utm_campaign=Partnerships" TargetMode="External" /><Relationship Id="rId21" Type="http://schemas.openxmlformats.org/officeDocument/2006/relationships/hyperlink" Target="https://newstex.com/?utm_source=%5B%5BDELIVERY_RECIPIENT_CODE%5D%5D&amp;utm_medium=partner&amp;utm_campaign=Finbold&amp;utm_id=10010074&amp;utm_content=FINB-10010074-544616154244252060130020" TargetMode="External" /><Relationship Id="rId210" Type="http://schemas.openxmlformats.org/officeDocument/2006/relationships/hyperlink" Target="https://newstex.com/?utm_source=%5B%5BDELIVERY_RECIPIENT_CODE%5D%5D&amp;utm_medium=partner&amp;utm_campaign=Finbold&amp;utm_id=10010074&amp;utm_content=FINB-10010074-54099275579325205100022" TargetMode="External" /><Relationship Id="rId2100" Type="http://schemas.openxmlformats.org/officeDocument/2006/relationships/hyperlink" Target="https://x.com/theblaze/status/1854291607174152199" TargetMode="External" /><Relationship Id="rId2101" Type="http://schemas.openxmlformats.org/officeDocument/2006/relationships/hyperlink" Target="https://www.newsweek.com/donald-trump-victory-speech-full-transcript-1981234?utm_source=Synacor&amp;utm_medium=Attnet&amp;utm_campaign=Partnerships" TargetMode="External" /><Relationship Id="rId2102" Type="http://schemas.openxmlformats.org/officeDocument/2006/relationships/hyperlink" Target="https://d.newsweek.com/en/full/2514926/nancy-pelosi.jpg" TargetMode="External" /><Relationship Id="rId2103" Type="http://schemas.openxmlformats.org/officeDocument/2006/relationships/header" Target="header376.xml" /><Relationship Id="rId2104" Type="http://schemas.openxmlformats.org/officeDocument/2006/relationships/header" Target="header377.xml" /><Relationship Id="rId2105" Type="http://schemas.openxmlformats.org/officeDocument/2006/relationships/footer" Target="footer376.xml" /><Relationship Id="rId2106" Type="http://schemas.openxmlformats.org/officeDocument/2006/relationships/footer" Target="footer377.xml" /><Relationship Id="rId2107" Type="http://schemas.openxmlformats.org/officeDocument/2006/relationships/header" Target="header378.xml" /><Relationship Id="rId2108" Type="http://schemas.openxmlformats.org/officeDocument/2006/relationships/footer" Target="footer378.xml" /><Relationship Id="rId2109" Type="http://schemas.openxmlformats.org/officeDocument/2006/relationships/hyperlink" Target="https://advance.lexis.com/api/document?collection=news&amp;id=urn:contentItem:6DMX-4721-JCMC-W2Y1-00000-00&amp;context=1519360" TargetMode="External" /><Relationship Id="rId211" Type="http://schemas.openxmlformats.org/officeDocument/2006/relationships/hyperlink" Target="https://finbold.com/guide/nancy-pelosi-net-worth/" TargetMode="External" /><Relationship Id="rId2110" Type="http://schemas.openxmlformats.org/officeDocument/2006/relationships/hyperlink" Target="https://advance.lexis.com/api/document?collection=news&amp;id=urn:contentItem:6DMX-4721-JCMC-W2Y1-00000-00&amp;context=1519360" TargetMode="External" /><Relationship Id="rId2111" Type="http://schemas.openxmlformats.org/officeDocument/2006/relationships/image" Target="media/image24.png" /><Relationship Id="rId2112" Type="http://schemas.openxmlformats.org/officeDocument/2006/relationships/header" Target="header379.xml" /><Relationship Id="rId2113" Type="http://schemas.openxmlformats.org/officeDocument/2006/relationships/header" Target="header380.xml" /><Relationship Id="rId2114" Type="http://schemas.openxmlformats.org/officeDocument/2006/relationships/footer" Target="footer379.xml" /><Relationship Id="rId2115" Type="http://schemas.openxmlformats.org/officeDocument/2006/relationships/footer" Target="footer380.xml" /><Relationship Id="rId2116" Type="http://schemas.openxmlformats.org/officeDocument/2006/relationships/header" Target="header381.xml" /><Relationship Id="rId2117" Type="http://schemas.openxmlformats.org/officeDocument/2006/relationships/footer" Target="footer381.xml" /><Relationship Id="rId2118" Type="http://schemas.openxmlformats.org/officeDocument/2006/relationships/hyperlink" Target="https://advance.lexis.com/api/document?collection=news&amp;id=urn:contentItem:6DN2-0DN1-DYY9-037T-00000-00&amp;context=1519360" TargetMode="External" /><Relationship Id="rId2119" Type="http://schemas.openxmlformats.org/officeDocument/2006/relationships/hyperlink" Target="https://advance.lexis.com/api/document?collection=news&amp;id=urn:contentItem:6DN2-0DN1-DYY9-037T-00000-00&amp;context=1519360" TargetMode="External" /><Relationship Id="rId212" Type="http://schemas.openxmlformats.org/officeDocument/2006/relationships/hyperlink" Target="https://finbold.com/guide/nancy-pelosi-net-worth/" TargetMode="External" /><Relationship Id="rId2120" Type="http://schemas.openxmlformats.org/officeDocument/2006/relationships/header" Target="header382.xml" /><Relationship Id="rId2121" Type="http://schemas.openxmlformats.org/officeDocument/2006/relationships/header" Target="header383.xml" /><Relationship Id="rId2122" Type="http://schemas.openxmlformats.org/officeDocument/2006/relationships/footer" Target="footer382.xml" /><Relationship Id="rId2123" Type="http://schemas.openxmlformats.org/officeDocument/2006/relationships/footer" Target="footer383.xml" /><Relationship Id="rId2124" Type="http://schemas.openxmlformats.org/officeDocument/2006/relationships/header" Target="header384.xml" /><Relationship Id="rId2125" Type="http://schemas.openxmlformats.org/officeDocument/2006/relationships/footer" Target="footer384.xml" /><Relationship Id="rId2126" Type="http://schemas.openxmlformats.org/officeDocument/2006/relationships/hyperlink" Target="https://advance.lexis.com/api/document?collection=news&amp;id=urn:contentItem:6DNH-7393-RTB0-6500-00000-00&amp;context=1519360" TargetMode="External" /><Relationship Id="rId2127" Type="http://schemas.openxmlformats.org/officeDocument/2006/relationships/hyperlink" Target="https://advance.lexis.com/api/document?collection=news&amp;id=urn:contentItem:6DNH-7393-RTB0-6500-00000-00&amp;context=1519360" TargetMode="External" /><Relationship Id="rId2128" Type="http://schemas.openxmlformats.org/officeDocument/2006/relationships/hyperlink" Target="https://img2.thejournal.ie/inline/6571680/original/?width=580&amp;version=6571680" TargetMode="External" /><Relationship Id="rId2129" Type="http://schemas.openxmlformats.org/officeDocument/2006/relationships/header" Target="header385.xml" /><Relationship Id="rId213" Type="http://schemas.openxmlformats.org/officeDocument/2006/relationships/hyperlink" Target="https://finbold.com/end-of-an-era-is-nancy-pelosi-losing-her-stock-market-touch/" TargetMode="External" /><Relationship Id="rId2130" Type="http://schemas.openxmlformats.org/officeDocument/2006/relationships/header" Target="header386.xml" /><Relationship Id="rId2131" Type="http://schemas.openxmlformats.org/officeDocument/2006/relationships/footer" Target="footer385.xml" /><Relationship Id="rId2132" Type="http://schemas.openxmlformats.org/officeDocument/2006/relationships/footer" Target="footer386.xml" /><Relationship Id="rId2133" Type="http://schemas.openxmlformats.org/officeDocument/2006/relationships/header" Target="header387.xml" /><Relationship Id="rId2134" Type="http://schemas.openxmlformats.org/officeDocument/2006/relationships/footer" Target="footer387.xml" /><Relationship Id="rId2135" Type="http://schemas.openxmlformats.org/officeDocument/2006/relationships/hyperlink" Target="https://advance.lexis.com/api/document?collection=news&amp;id=urn:contentItem:6FDM-5VG3-SDJC-K46Y-00000-00&amp;context=1519360" TargetMode="External" /><Relationship Id="rId2136" Type="http://schemas.openxmlformats.org/officeDocument/2006/relationships/hyperlink" Target="https://advance.lexis.com/api/document?collection=news&amp;id=urn:contentItem:6FDM-5VG3-SDJC-K46Y-00000-00&amp;context=1519360" TargetMode="External" /><Relationship Id="rId2137" Type="http://schemas.openxmlformats.org/officeDocument/2006/relationships/hyperlink" Target="https://advance.lexis.com/api/document?collection=news&amp;id=urn:contentItem:6FDM-5VG3-SDJC-K46Y-00000-00&amp;context=1519360" TargetMode="External" /><Relationship Id="rId2138" Type="http://schemas.openxmlformats.org/officeDocument/2006/relationships/header" Target="header388.xml" /><Relationship Id="rId2139" Type="http://schemas.openxmlformats.org/officeDocument/2006/relationships/header" Target="header389.xml" /><Relationship Id="rId214" Type="http://schemas.openxmlformats.org/officeDocument/2006/relationships/hyperlink" Target="https://finbold.com/nancy-pelosi-just-updated-her-stock-portfolio/" TargetMode="External" /><Relationship Id="rId2140" Type="http://schemas.openxmlformats.org/officeDocument/2006/relationships/footer" Target="footer388.xml" /><Relationship Id="rId2141" Type="http://schemas.openxmlformats.org/officeDocument/2006/relationships/footer" Target="footer389.xml" /><Relationship Id="rId2142" Type="http://schemas.openxmlformats.org/officeDocument/2006/relationships/header" Target="header390.xml" /><Relationship Id="rId2143" Type="http://schemas.openxmlformats.org/officeDocument/2006/relationships/footer" Target="footer390.xml" /><Relationship Id="rId2144" Type="http://schemas.openxmlformats.org/officeDocument/2006/relationships/hyperlink" Target="https://advance.lexis.com/api/document?collection=news&amp;id=urn:contentItem:6D9H-5DK1-F02J-84FJ-00000-00&amp;context=1519360" TargetMode="External" /><Relationship Id="rId2145" Type="http://schemas.openxmlformats.org/officeDocument/2006/relationships/hyperlink" Target="https://advance.lexis.com/api/document?collection=news&amp;id=urn:contentItem:6D9H-5DK1-F02J-84FJ-00000-00&amp;context=1519360" TargetMode="External" /><Relationship Id="rId2146" Type="http://schemas.openxmlformats.org/officeDocument/2006/relationships/hyperlink" Target="https://advance.lexis.com/api/document?collection=news&amp;id=urn:contentItem:6D9H-5DK1-F02J-84FJ-00000-00&amp;context=1519360" TargetMode="External" /><Relationship Id="rId2147" Type="http://schemas.openxmlformats.org/officeDocument/2006/relationships/hyperlink" Target="https://money.usnews.com/investing/advice/articles/invested" TargetMode="External" /><Relationship Id="rId2148" Type="http://schemas.openxmlformats.org/officeDocument/2006/relationships/hyperlink" Target="https://money.usnews.com/investing/stocks/nvda-nvidia-corp" TargetMode="External" /><Relationship Id="rId2149" Type="http://schemas.openxmlformats.org/officeDocument/2006/relationships/hyperlink" Target="https://money.usnews.com/investing/stocks/avgo-broadcom-inc" TargetMode="External" /><Relationship Id="rId215" Type="http://schemas.openxmlformats.org/officeDocument/2006/relationships/hyperlink" Target="https://finbold.com/trading-signals/congress-trades/" TargetMode="External" /><Relationship Id="rId2150" Type="http://schemas.openxmlformats.org/officeDocument/2006/relationships/hyperlink" Target="https://money.usnews.com/investing/stocks/panw-palo-alto-networks-inc" TargetMode="External" /><Relationship Id="rId2151" Type="http://schemas.openxmlformats.org/officeDocument/2006/relationships/hyperlink" Target="https://money.usnews.com/investing/stocks/aapl-apple-inc" TargetMode="External" /><Relationship Id="rId2152" Type="http://schemas.openxmlformats.org/officeDocument/2006/relationships/hyperlink" Target="https://money.usnews.com/investing/stocks/msft-microsoft-corporation" TargetMode="External" /><Relationship Id="rId2153" Type="http://schemas.openxmlformats.org/officeDocument/2006/relationships/hyperlink" Target="https://money.usnews.com/investing/stocks/goog-alphabet-inc-ordinary-shares-class-c" TargetMode="External" /><Relationship Id="rId2154" Type="http://schemas.openxmlformats.org/officeDocument/2006/relationships/hyperlink" Target="https://money.usnews.com/investing/stocks/tsla-tesla-inc" TargetMode="External" /><Relationship Id="rId2155" Type="http://schemas.openxmlformats.org/officeDocument/2006/relationships/hyperlink" Target="https://money.usnews.com/investing/stocks/ab-alliancebernstein-holding-lp-unit" TargetMode="External" /><Relationship Id="rId2156" Type="http://schemas.openxmlformats.org/officeDocument/2006/relationships/hyperlink" Target="https://money.usnews.com/investing/articles/best-semiconductor-stocks-to-buy" TargetMode="External" /><Relationship Id="rId2157" Type="http://schemas.openxmlformats.org/officeDocument/2006/relationships/hyperlink" Target="https://money.usnews.com/investing/articles/best-cybersecurity-stocks-to-buy" TargetMode="External" /><Relationship Id="rId2158" Type="http://schemas.openxmlformats.org/officeDocument/2006/relationships/hyperlink" Target="https://money.usnews.com/investing/articles/best-growth-stocks-to-buy" TargetMode="External" /><Relationship Id="rId2159" Type="http://schemas.openxmlformats.org/officeDocument/2006/relationships/hyperlink" Target="https://money.usnews.com/investing/articles/top-ev-stocks" TargetMode="External" /><Relationship Id="rId216" Type="http://schemas.openxmlformats.org/officeDocument/2006/relationships/hyperlink" Target="https://finbold.com/guide/bear-market-definition/" TargetMode="External" /><Relationship Id="rId2160" Type="http://schemas.openxmlformats.org/officeDocument/2006/relationships/header" Target="header391.xml" /><Relationship Id="rId2161" Type="http://schemas.openxmlformats.org/officeDocument/2006/relationships/header" Target="header392.xml" /><Relationship Id="rId2162" Type="http://schemas.openxmlformats.org/officeDocument/2006/relationships/footer" Target="footer391.xml" /><Relationship Id="rId2163" Type="http://schemas.openxmlformats.org/officeDocument/2006/relationships/footer" Target="footer392.xml" /><Relationship Id="rId2164" Type="http://schemas.openxmlformats.org/officeDocument/2006/relationships/header" Target="header393.xml" /><Relationship Id="rId2165" Type="http://schemas.openxmlformats.org/officeDocument/2006/relationships/footer" Target="footer393.xml" /><Relationship Id="rId2166" Type="http://schemas.openxmlformats.org/officeDocument/2006/relationships/hyperlink" Target="https://advance.lexis.com/api/document?collection=news&amp;id=urn:contentItem:6DY0-W3V3-RV13-J09S-00000-00&amp;context=1519360" TargetMode="External" /><Relationship Id="rId2167" Type="http://schemas.openxmlformats.org/officeDocument/2006/relationships/hyperlink" Target="https://advance.lexis.com/api/document?collection=news&amp;id=urn:contentItem:6DY0-W3V3-RV13-J09S-00000-00&amp;context=1519360" TargetMode="External" /><Relationship Id="rId2168" Type="http://schemas.openxmlformats.org/officeDocument/2006/relationships/hyperlink" Target="http://www.247wallst.com/?utm_source=%5B%5BDELIVERY_RECIPIENT_CODE%5D%5D&amp;utm_medium=partner&amp;utm_campaign=newstex" TargetMode="External" /><Relationship Id="rId2169" Type="http://schemas.openxmlformats.org/officeDocument/2006/relationships/hyperlink" Target="https://newstex.com/?utm_source=%5B%5BDELIVERY_RECIPIENT_CODE%5D%5D&amp;utm_medium=partner&amp;utm_campaign=24%2F7+Wall+St.&amp;utm_id=100006&amp;utm_content=TFS-100006-53826362363325214200049" TargetMode="External" /><Relationship Id="rId217" Type="http://schemas.openxmlformats.org/officeDocument/2006/relationships/hyperlink" Target="https://finbold.com/trading-signals/insider-trades/" TargetMode="External" /><Relationship Id="rId2170" Type="http://schemas.openxmlformats.org/officeDocument/2006/relationships/hyperlink" Target="https://x.com/PelosiTracker_/status/1881361421415624930/photo/1" TargetMode="External" /><Relationship Id="rId2171" Type="http://schemas.openxmlformats.org/officeDocument/2006/relationships/hyperlink" Target="https://247wallst.com/discover-the-next-nvidia/?tpid=1470512&amp;tv=link&amp;tc=keypoints" TargetMode="External" /><Relationship Id="rId2172" Type="http://schemas.openxmlformats.org/officeDocument/2006/relationships/hyperlink" Target="https://247wallst.com/companies/aapl/?tpid=1470512&amp;tv=link&amp;tc=in_content" TargetMode="External" /><Relationship Id="rId2173" Type="http://schemas.openxmlformats.org/officeDocument/2006/relationships/hyperlink" Target="https://247wallst.com/companies/nvda/?tpid=1470512&amp;tv=link&amp;tc=in_content" TargetMode="External" /><Relationship Id="rId2174" Type="http://schemas.openxmlformats.org/officeDocument/2006/relationships/hyperlink" Target="https://247wallst.com/companies/googl/?tpid=1470512&amp;tv=link&amp;tc=in_content" TargetMode="External" /><Relationship Id="rId2175" Type="http://schemas.openxmlformats.org/officeDocument/2006/relationships/hyperlink" Target="https://247wallst.com/companies/amzn/?tpid=1470512&amp;tv=link&amp;tc=in_content" TargetMode="External" /><Relationship Id="rId2176" Type="http://schemas.openxmlformats.org/officeDocument/2006/relationships/hyperlink" Target="https://247wallst.com/companies/panw/?tpid=1470512&amp;tv=link&amp;tc=in_content" TargetMode="External" /><Relationship Id="rId2177" Type="http://schemas.openxmlformats.org/officeDocument/2006/relationships/hyperlink" Target="https://247wallst.com/companies/panw/?tpid=1470512&amp;tv=link&amp;tc=in_content" TargetMode="External" /><Relationship Id="rId2178" Type="http://schemas.openxmlformats.org/officeDocument/2006/relationships/hyperlink" Target="https://247wallst.com/companies/panw/?tpid=1470512&amp;tv=link&amp;tc=in_content" TargetMode="External" /><Relationship Id="rId2179" Type="http://schemas.openxmlformats.org/officeDocument/2006/relationships/hyperlink" Target="https://247wallst.com/companies/vst/?tpid=1470512&amp;tv=link&amp;tc=in_content" TargetMode="External" /><Relationship Id="rId218" Type="http://schemas.openxmlformats.org/officeDocument/2006/relationships/hyperlink" Target="https://finbold.com/ceo-dumps-62-million-of-nancy-pelosis-ai-stock-after-her-investment/" TargetMode="External" /><Relationship Id="rId2180" Type="http://schemas.openxmlformats.org/officeDocument/2006/relationships/hyperlink" Target="https://247wallst.com/investing/2025/01/11/2-stocks-cathie-wood-is-swinging-for-the-fences-with/?tpid=1470512&amp;tv=link&amp;tc=in_content" TargetMode="External" /><Relationship Id="rId2181" Type="http://schemas.openxmlformats.org/officeDocument/2006/relationships/hyperlink" Target="https://247wallst.com/companies/arkg/?tpid=1470512&amp;tv=link&amp;tc=in_content" TargetMode="External" /><Relationship Id="rId2182" Type="http://schemas.openxmlformats.org/officeDocument/2006/relationships/hyperlink" Target="https://247wallst.com/companies/arkk/?tpid=1470512&amp;tv=link&amp;tc=in_content" TargetMode="External" /><Relationship Id="rId2183" Type="http://schemas.openxmlformats.org/officeDocument/2006/relationships/hyperlink" Target="https://unusualwhales.com/congress-trading-report-2024" TargetMode="External" /><Relationship Id="rId2184" Type="http://schemas.openxmlformats.org/officeDocument/2006/relationships/hyperlink" Target="https://247wallst.com/disclaimer-and-terms-of-use/?utm_source=247wallst&amp;utm_campaign=the_next_nvidia_inline_widget&amp;utm_content=desktop%7Cnancy-pelosi-executes-9-new-stock-trades-leading-into-inauguration-day%7C1470512&amp;utm_term=247wallst&amp;utm_medium=eoaCTALink&amp;tc=in_content&amp;tpid=1470512&amp;tv=link" TargetMode="External" /><Relationship Id="rId2185" Type="http://schemas.openxmlformats.org/officeDocument/2006/relationships/hyperlink" Target="https://247wallst.com/contact/?feedback_url=https%3A%2F%2F247wallst.com%2Finvesting%2F2025%2F01%2F20%2Fnancy-pelosi-executes-9-new-stock-trades-leading-into-inauguration-day%2F" TargetMode="External" /><Relationship Id="rId2186" Type="http://schemas.openxmlformats.org/officeDocument/2006/relationships/hyperlink" Target="https://247wallst.com/investing/2025/01/20/nancy-pelosi-executes-9-new-stock-trades-leading-into-inauguration-day/" TargetMode="External" /><Relationship Id="rId2187" Type="http://schemas.openxmlformats.org/officeDocument/2006/relationships/header" Target="header394.xml" /><Relationship Id="rId2188" Type="http://schemas.openxmlformats.org/officeDocument/2006/relationships/header" Target="header395.xml" /><Relationship Id="rId2189" Type="http://schemas.openxmlformats.org/officeDocument/2006/relationships/footer" Target="footer394.xml" /><Relationship Id="rId219" Type="http://schemas.openxmlformats.org/officeDocument/2006/relationships/hyperlink" Target="https://www.sec.gov/Archives/edgar/data/1114357/000141588925004981/xslF345X05/form4-02202025_070212.xml" TargetMode="External" /><Relationship Id="rId2190" Type="http://schemas.openxmlformats.org/officeDocument/2006/relationships/footer" Target="footer395.xml" /><Relationship Id="rId2191" Type="http://schemas.openxmlformats.org/officeDocument/2006/relationships/header" Target="header396.xml" /><Relationship Id="rId2192" Type="http://schemas.openxmlformats.org/officeDocument/2006/relationships/footer" Target="footer396.xml" /><Relationship Id="rId2193" Type="http://schemas.openxmlformats.org/officeDocument/2006/relationships/hyperlink" Target="https://advance.lexis.com/api/document?collection=news&amp;id=urn:contentItem:6DY4-7123-RYYW-G341-00000-00&amp;context=1519360" TargetMode="External" /><Relationship Id="rId2194" Type="http://schemas.openxmlformats.org/officeDocument/2006/relationships/hyperlink" Target="https://advance.lexis.com/api/document?collection=news&amp;id=urn:contentItem:6DY4-7123-RYYW-G341-00000-00&amp;context=1519360" TargetMode="External" /><Relationship Id="rId2195" Type="http://schemas.openxmlformats.org/officeDocument/2006/relationships/hyperlink" Target="https://www.benzinga.com/markets/equities/24/12/42497028/pelosi-hospitalized-after-injuring-hip-during-luxembourg-trip" TargetMode="External" /><Relationship Id="rId2196" Type="http://schemas.openxmlformats.org/officeDocument/2006/relationships/hyperlink" Target="https://www.benzinga.com/stock/GOOGL" TargetMode="External" /><Relationship Id="rId2197" Type="http://schemas.openxmlformats.org/officeDocument/2006/relationships/hyperlink" Target="https://www.benzinga.com/stock/AMZN" TargetMode="External" /><Relationship Id="rId2198" Type="http://schemas.openxmlformats.org/officeDocument/2006/relationships/hyperlink" Target="https://www.benzinga.com/stock/AAPL" TargetMode="External" /><Relationship Id="rId2199" Type="http://schemas.openxmlformats.org/officeDocument/2006/relationships/hyperlink" Target="https://www.benzinga.com/stock/NVDA" TargetMode="External" /><Relationship Id="rId22" Type="http://schemas.openxmlformats.org/officeDocument/2006/relationships/hyperlink" Target="https://finbold.com/guide/nancy-pelosi-net-worth/" TargetMode="External" /><Relationship Id="rId220" Type="http://schemas.openxmlformats.org/officeDocument/2006/relationships/hyperlink" Target="https://www.sec.gov/Archives/edgar/data/1717115/000141588925004980/xslF345X05/form4-02202025_070210.xml" TargetMode="External" /><Relationship Id="rId2200" Type="http://schemas.openxmlformats.org/officeDocument/2006/relationships/hyperlink" Target="https://www.benzinga.com/gov-trades" TargetMode="External" /><Relationship Id="rId2201" Type="http://schemas.openxmlformats.org/officeDocument/2006/relationships/hyperlink" Target="https://www.benzinga.com/news/25/01/42882348/nancy-pelosi-outperformed-nearly-every-hedge-fund-in-2024-even-beating-the-infamous-inverse-cramer-stock-tracker" TargetMode="External" /><Relationship Id="rId2202" Type="http://schemas.openxmlformats.org/officeDocument/2006/relationships/hyperlink" Target="https://www.benzinga.com/stock/V" TargetMode="External" /><Relationship Id="rId2203" Type="http://schemas.openxmlformats.org/officeDocument/2006/relationships/hyperlink" Target="https://www.benzinga.com/markets/equities/24/09/41060712/trump-wants-nancy-pelosi-prosecuted-over-husband-pauls-visa-stock-sale-before-doj-lawsuit-you-th" TargetMode="External" /><Relationship Id="rId2204" Type="http://schemas.openxmlformats.org/officeDocument/2006/relationships/hyperlink" Target="https://www.benzinga.com/gov-trades" TargetMode="External" /><Relationship Id="rId2205" Type="http://schemas.openxmlformats.org/officeDocument/2006/relationships/header" Target="header397.xml" /><Relationship Id="rId2206" Type="http://schemas.openxmlformats.org/officeDocument/2006/relationships/header" Target="header398.xml" /><Relationship Id="rId2207" Type="http://schemas.openxmlformats.org/officeDocument/2006/relationships/footer" Target="footer397.xml" /><Relationship Id="rId2208" Type="http://schemas.openxmlformats.org/officeDocument/2006/relationships/footer" Target="footer398.xml" /><Relationship Id="rId2209" Type="http://schemas.openxmlformats.org/officeDocument/2006/relationships/header" Target="header399.xml" /><Relationship Id="rId221" Type="http://schemas.openxmlformats.org/officeDocument/2006/relationships/hyperlink" Target="https://www.sec.gov/Archives/edgar/data/1717115/000141588925004979/xslF345X05/form4-02202025_070208.xml" TargetMode="External" /><Relationship Id="rId2210" Type="http://schemas.openxmlformats.org/officeDocument/2006/relationships/footer" Target="footer399.xml" /><Relationship Id="rId2211" Type="http://schemas.openxmlformats.org/officeDocument/2006/relationships/hyperlink" Target="https://advance.lexis.com/api/document?collection=news&amp;id=urn:contentItem:6DNF-7SB1-F11P-X0NR-00000-00&amp;context=1519360" TargetMode="External" /><Relationship Id="rId2212" Type="http://schemas.openxmlformats.org/officeDocument/2006/relationships/hyperlink" Target="https://advance.lexis.com/api/document?collection=news&amp;id=urn:contentItem:6DNF-7SB1-F11P-X0NR-00000-00&amp;context=1519360" TargetMode="External" /><Relationship Id="rId2213" Type="http://schemas.openxmlformats.org/officeDocument/2006/relationships/hyperlink" Target="https://advance.lexis.com/api/document?collection=news&amp;id=urn:contentItem:6DNF-7SB1-F11P-X0NR-00000-00&amp;context=1519360" TargetMode="External" /><Relationship Id="rId2214" Type="http://schemas.openxmlformats.org/officeDocument/2006/relationships/image" Target="media/image25.png" /><Relationship Id="rId2215" Type="http://schemas.openxmlformats.org/officeDocument/2006/relationships/hyperlink" Target="https://blogger.googleusercontent.com/img/a/AVvXsEgFY5HED_jQYTRfTWrwOWDXswiIZhlho4RJASDxdQYzq7Psf1KAVhthN_BQznFLuvCkxYk7tSvJVluwy0ditFSsm0-mGuz_N8d_cZwtaNPfO56hyL123EZqipB7Sj9eVwi-kfB7GN2LzBBSdCCqixA-RlFv7mZVDyVzmpRKBb6ql0GCNNEUZsZ6Db-XztpO=w400-h225" TargetMode="External" /><Relationship Id="rId2216" Type="http://schemas.openxmlformats.org/officeDocument/2006/relationships/header" Target="header400.xml" /><Relationship Id="rId2217" Type="http://schemas.openxmlformats.org/officeDocument/2006/relationships/header" Target="header401.xml" /><Relationship Id="rId2218" Type="http://schemas.openxmlformats.org/officeDocument/2006/relationships/footer" Target="footer400.xml" /><Relationship Id="rId2219" Type="http://schemas.openxmlformats.org/officeDocument/2006/relationships/footer" Target="footer401.xml" /><Relationship Id="rId222" Type="http://schemas.openxmlformats.org/officeDocument/2006/relationships/hyperlink" Target="https://www.sec.gov/Archives/edgar/data/1717115/000141588925004978/xslF345X05/form4-02202025_070206.xml" TargetMode="External" /><Relationship Id="rId2220" Type="http://schemas.openxmlformats.org/officeDocument/2006/relationships/header" Target="header402.xml" /><Relationship Id="rId2221" Type="http://schemas.openxmlformats.org/officeDocument/2006/relationships/footer" Target="footer402.xml" /><Relationship Id="rId2222" Type="http://schemas.openxmlformats.org/officeDocument/2006/relationships/hyperlink" Target="https://advance.lexis.com/api/document?collection=news&amp;id=urn:contentItem:6DY4-CJC3-RTNW-P065-00000-00&amp;context=1519360" TargetMode="External" /><Relationship Id="rId2223" Type="http://schemas.openxmlformats.org/officeDocument/2006/relationships/hyperlink" Target="https://advance.lexis.com/api/document?collection=news&amp;id=urn:contentItem:6DY4-CJC3-RTNW-P065-00000-00&amp;context=1519360" TargetMode="External" /><Relationship Id="rId2224" Type="http://schemas.openxmlformats.org/officeDocument/2006/relationships/hyperlink" Target="http://www.gurufocus.com/?utm_source=%5B%5BDELIVERY_RECIPIENT_CODE%5D%5D&amp;utm_medium=partner&amp;utm_campaign=newstex" TargetMode="External" /><Relationship Id="rId2225" Type="http://schemas.openxmlformats.org/officeDocument/2006/relationships/hyperlink" Target="https://newstex.com/?utm_source=%5B%5BDELIVERY_RECIPIENT_CODE%5D%5D&amp;utm_medium=partner&amp;utm_campaign=GuruFocus.com&amp;utm_id=108642&amp;utm_content=GURU-108642-5382948236712520400016" TargetMode="External" /><Relationship Id="rId2226" Type="http://schemas.openxmlformats.org/officeDocument/2006/relationships/hyperlink" Target="https://www.investing.com/news/stock-market-news/nancy-pelosi-sells-apple-nvidia-stock-buys-alphabet-amazon-calls-filing-shows-3820827" TargetMode="External" /><Relationship Id="rId2227" Type="http://schemas.openxmlformats.org/officeDocument/2006/relationships/hyperlink" Target="https://www.investing.com/news/stock-market-news/nancy-pelosi-sells-apple-nvidia-stock-buys-alphabet-amazon-calls-filing-shows-3820827" TargetMode="External" /><Relationship Id="rId2228" Type="http://schemas.openxmlformats.org/officeDocument/2006/relationships/hyperlink" Target="https://www.gurufocus.com/stock/AAPL/summary?search=aapl" TargetMode="External" /><Relationship Id="rId2229" Type="http://schemas.openxmlformats.org/officeDocument/2006/relationships/hyperlink" Target="https://www.gurufocus.com/stock/AAPL/financials?search=aapl" TargetMode="External" /><Relationship Id="rId223" Type="http://schemas.openxmlformats.org/officeDocument/2006/relationships/hyperlink" Target="https://www.sec.gov/Archives/edgar/data/1717115/000141588925004977/xslF345X05/form4-02202025_070203.xml" TargetMode="External" /><Relationship Id="rId2230" Type="http://schemas.openxmlformats.org/officeDocument/2006/relationships/hyperlink" Target="https://www.gurufocus.com/stock/NVDA/summary?search=nvda" TargetMode="External" /><Relationship Id="rId2231" Type="http://schemas.openxmlformats.org/officeDocument/2006/relationships/hyperlink" Target="https://www.gurufocus.com/stock/NVDA/financials?search=nvda" TargetMode="External" /><Relationship Id="rId2232" Type="http://schemas.openxmlformats.org/officeDocument/2006/relationships/hyperlink" Target="https://www.gurufocus.com/stock/AMZN/summary?search=amzn" TargetMode="External" /><Relationship Id="rId2233" Type="http://schemas.openxmlformats.org/officeDocument/2006/relationships/hyperlink" Target="https://www.gurufocus.com/stock/AMZN/financials?search=amzn" TargetMode="External" /><Relationship Id="rId2234" Type="http://schemas.openxmlformats.org/officeDocument/2006/relationships/hyperlink" Target="https://www.gurufocus.com/stock/GOOG/summary?search=goog" TargetMode="External" /><Relationship Id="rId2235" Type="http://schemas.openxmlformats.org/officeDocument/2006/relationships/hyperlink" Target="https://www.gurufocus.com/stock/GOOG/financials?search=goog" TargetMode="External" /><Relationship Id="rId2236" Type="http://schemas.openxmlformats.org/officeDocument/2006/relationships/hyperlink" Target="https://www.gurufocus.com/stock/PANW/summary?search=panw" TargetMode="External" /><Relationship Id="rId2237" Type="http://schemas.openxmlformats.org/officeDocument/2006/relationships/hyperlink" Target="https://www.gurufocus.com/stock/PANW/financials?search=panw" TargetMode="External" /><Relationship Id="rId2238" Type="http://schemas.openxmlformats.org/officeDocument/2006/relationships/hyperlink" Target="https://www.gurufocus.com/stock/VST/summary?search=vst" TargetMode="External" /><Relationship Id="rId2239" Type="http://schemas.openxmlformats.org/officeDocument/2006/relationships/hyperlink" Target="https://www.gurufocus.com/stock/VST/financials?search=vst" TargetMode="External" /><Relationship Id="rId224" Type="http://schemas.openxmlformats.org/officeDocument/2006/relationships/hyperlink" Target="https://www.sec.gov/Archives/edgar/data/1717115/000141588925004976/xslF345X05/form4-02202025_070201.xml" TargetMode="External" /><Relationship Id="rId2240" Type="http://schemas.openxmlformats.org/officeDocument/2006/relationships/hyperlink" Target="https://www.gurufocus.com/news/2661363/nancy-pelosi-reveals-big-tech-bets-as-portfolio-soars-70-in-2024" TargetMode="External" /><Relationship Id="rId2241" Type="http://schemas.openxmlformats.org/officeDocument/2006/relationships/header" Target="header403.xml" /><Relationship Id="rId2242" Type="http://schemas.openxmlformats.org/officeDocument/2006/relationships/header" Target="header404.xml" /><Relationship Id="rId2243" Type="http://schemas.openxmlformats.org/officeDocument/2006/relationships/footer" Target="footer403.xml" /><Relationship Id="rId2244" Type="http://schemas.openxmlformats.org/officeDocument/2006/relationships/footer" Target="footer404.xml" /><Relationship Id="rId2245" Type="http://schemas.openxmlformats.org/officeDocument/2006/relationships/header" Target="header405.xml" /><Relationship Id="rId2246" Type="http://schemas.openxmlformats.org/officeDocument/2006/relationships/footer" Target="footer405.xml" /><Relationship Id="rId2247" Type="http://schemas.openxmlformats.org/officeDocument/2006/relationships/hyperlink" Target="https://advance.lexis.com/api/document?collection=news&amp;id=urn:contentItem:6DS2-K2H3-RSHP-3124-00000-00&amp;context=1519360" TargetMode="External" /><Relationship Id="rId2248" Type="http://schemas.openxmlformats.org/officeDocument/2006/relationships/hyperlink" Target="https://advance.lexis.com/api/document?collection=news&amp;id=urn:contentItem:6DS2-K2H3-RSHP-3124-00000-00&amp;context=1519360" TargetMode="External" /><Relationship Id="rId2249" Type="http://schemas.openxmlformats.org/officeDocument/2006/relationships/hyperlink" Target="https://advance.lexis.com/api/document?collection=news&amp;id=urn:contentItem:6DS2-K2H3-RSHP-3124-00000-00&amp;context=1519360" TargetMode="External" /><Relationship Id="rId225" Type="http://schemas.openxmlformats.org/officeDocument/2006/relationships/header" Target="header31.xml" /><Relationship Id="rId2250" Type="http://schemas.openxmlformats.org/officeDocument/2006/relationships/hyperlink" Target="https://www.nytimes.com/1963/06/01/archives/miss-dalesandro-is-future-bride-of-paul-f-pelosi-daughter-of.html" TargetMode="External" /><Relationship Id="rId2251" Type="http://schemas.openxmlformats.org/officeDocument/2006/relationships/hyperlink" Target="https://www.nytimes.com/1963/06/01/archives/miss-dalesandro-is-future-bride-of-paul-f-pelosi-daughter-of.html" TargetMode="External" /><Relationship Id="rId2252" Type="http://schemas.openxmlformats.org/officeDocument/2006/relationships/hyperlink" Target="https://www.nytimes.com/1963/06/01/archives/miss-dalesandro-is-future-bride-of-paul-f-pelosi-daughter-of.html" TargetMode="External" /><Relationship Id="rId2253" Type="http://schemas.openxmlformats.org/officeDocument/2006/relationships/hyperlink" Target="https://www.nytimes.com/1963/06/01/archives/miss-dalesandro-is-future-bride-of-paul-f-pelosi-daughter-of.html" TargetMode="External" /><Relationship Id="rId2254" Type="http://schemas.openxmlformats.org/officeDocument/2006/relationships/hyperlink" Target="https://www.nytimes.com/1963/06/01/archives/miss-dalesandro-is-future-bride-of-paul-f-pelosi-daughter-of.html" TargetMode="External" /><Relationship Id="rId2255" Type="http://schemas.openxmlformats.org/officeDocument/2006/relationships/hyperlink" Target="https://www.nytimes.com/1963/06/01/archives/miss-dalesandro-is-future-bride-of-paul-f-pelosi-daughter-of.html" TargetMode="External" /><Relationship Id="rId2256" Type="http://schemas.openxmlformats.org/officeDocument/2006/relationships/hyperlink" Target="https://www.nytimes.com/1963/06/01/archives/miss-dalesandro-is-future-bride-of-paul-f-pelosi-daughter-of.html" TargetMode="External" /><Relationship Id="rId2257" Type="http://schemas.openxmlformats.org/officeDocument/2006/relationships/hyperlink" Target="https://www.nytimes.com/1963/06/01/archives/miss-dalesandro-is-future-bride-of-paul-f-pelosi-daughter-of.html" TargetMode="External" /><Relationship Id="rId2258" Type="http://schemas.openxmlformats.org/officeDocument/2006/relationships/hyperlink" Target="https://www.nytimes.com/1963/06/01/archives/miss-dalesandro-is-future-bride-of-paul-f-pelosi-daughter-of.html" TargetMode="External" /><Relationship Id="rId2259" Type="http://schemas.openxmlformats.org/officeDocument/2006/relationships/header" Target="header406.xml" /><Relationship Id="rId226" Type="http://schemas.openxmlformats.org/officeDocument/2006/relationships/header" Target="header32.xml" /><Relationship Id="rId2260" Type="http://schemas.openxmlformats.org/officeDocument/2006/relationships/header" Target="header407.xml" /><Relationship Id="rId2261" Type="http://schemas.openxmlformats.org/officeDocument/2006/relationships/footer" Target="footer406.xml" /><Relationship Id="rId2262" Type="http://schemas.openxmlformats.org/officeDocument/2006/relationships/footer" Target="footer407.xml" /><Relationship Id="rId2263" Type="http://schemas.openxmlformats.org/officeDocument/2006/relationships/header" Target="header408.xml" /><Relationship Id="rId2264" Type="http://schemas.openxmlformats.org/officeDocument/2006/relationships/footer" Target="footer408.xml" /><Relationship Id="rId2265" Type="http://schemas.openxmlformats.org/officeDocument/2006/relationships/hyperlink" Target="https://advance.lexis.com/api/document?collection=news&amp;id=urn:contentItem:6FK3-J273-S1RB-32GY-00000-00&amp;context=1519360" TargetMode="External" /><Relationship Id="rId2266" Type="http://schemas.openxmlformats.org/officeDocument/2006/relationships/hyperlink" Target="https://advance.lexis.com/api/document?collection=news&amp;id=urn:contentItem:6FK3-J273-S1RB-32GY-00000-00&amp;context=1519360" TargetMode="External" /><Relationship Id="rId2267" Type="http://schemas.openxmlformats.org/officeDocument/2006/relationships/hyperlink" Target="https://advance.lexis.com/api/document?collection=news&amp;id=urn:contentItem:6FK3-J273-S1RB-32GY-00000-00&amp;context=1519360" TargetMode="External" /><Relationship Id="rId2268" Type="http://schemas.openxmlformats.org/officeDocument/2006/relationships/hyperlink" Target="https://advance.lexis.com/api/document?collection=news&amp;id=urn:contentItem:6FK3-J273-S1RB-32GY-00000-00&amp;context=1519360" TargetMode="External" /><Relationship Id="rId2269" Type="http://schemas.openxmlformats.org/officeDocument/2006/relationships/hyperlink" Target="https://pelosi.house.gov/news/press-releases/pelosi-joins-house-democrats-filing-amicus-brief-against-unconstitutional-trump" TargetMode="External" /><Relationship Id="rId227" Type="http://schemas.openxmlformats.org/officeDocument/2006/relationships/footer" Target="footer31.xml" /><Relationship Id="rId2270" Type="http://schemas.openxmlformats.org/officeDocument/2006/relationships/hyperlink" Target="https://pelosi.house.gov/news/press-releases/pelosi-joins-house-democrats-filing-amicus-brief-against-unconstitutional-trump" TargetMode="External" /><Relationship Id="rId2271" Type="http://schemas.openxmlformats.org/officeDocument/2006/relationships/hyperlink" Target="https://pelosi.house.gov/news/press-releases/pelosi-joins-house-democrats-filing-amicus-brief-against-unconstitutional-trump" TargetMode="External" /><Relationship Id="rId2272" Type="http://schemas.openxmlformats.org/officeDocument/2006/relationships/hyperlink" Target="https://pelosi.house.gov/news/press-releases/pelosi-joins-house-democrats-filing-amicus-brief-against-unconstitutional-trump" TargetMode="External" /><Relationship Id="rId2273" Type="http://schemas.openxmlformats.org/officeDocument/2006/relationships/hyperlink" Target="https://pelosi.house.gov/news/press-releases/pelosi-joins-house-democrats-filing-amicus-brief-against-unconstitutional-trump" TargetMode="External" /><Relationship Id="rId2274" Type="http://schemas.openxmlformats.org/officeDocument/2006/relationships/header" Target="header409.xml" /><Relationship Id="rId2275" Type="http://schemas.openxmlformats.org/officeDocument/2006/relationships/header" Target="header410.xml" /><Relationship Id="rId2276" Type="http://schemas.openxmlformats.org/officeDocument/2006/relationships/footer" Target="footer409.xml" /><Relationship Id="rId2277" Type="http://schemas.openxmlformats.org/officeDocument/2006/relationships/footer" Target="footer410.xml" /><Relationship Id="rId2278" Type="http://schemas.openxmlformats.org/officeDocument/2006/relationships/header" Target="header411.xml" /><Relationship Id="rId2279" Type="http://schemas.openxmlformats.org/officeDocument/2006/relationships/footer" Target="footer411.xml" /><Relationship Id="rId228" Type="http://schemas.openxmlformats.org/officeDocument/2006/relationships/footer" Target="footer32.xml" /><Relationship Id="rId2280" Type="http://schemas.openxmlformats.org/officeDocument/2006/relationships/hyperlink" Target="https://advance.lexis.com/api/document?collection=news&amp;id=urn:contentItem:6DMW-6681-JBR6-951F-00000-00&amp;context=1519360" TargetMode="External" /><Relationship Id="rId2281" Type="http://schemas.openxmlformats.org/officeDocument/2006/relationships/hyperlink" Target="https://advance.lexis.com/api/document?collection=news&amp;id=urn:contentItem:6DMW-6681-JBR6-951F-00000-00&amp;context=1519360" TargetMode="External" /><Relationship Id="rId2282" Type="http://schemas.openxmlformats.org/officeDocument/2006/relationships/hyperlink" Target="https://www.newsweek.com/topic/nancy-pelosi?utm_source=Synacor&amp;utm_medium=Attnet&amp;utm_campaign=Partnerships" TargetMode="External" /><Relationship Id="rId2283" Type="http://schemas.openxmlformats.org/officeDocument/2006/relationships/hyperlink" Target="https://www.newsweek.com/topic/wwii?utm_source=Synacor&amp;utm_medium=Attnet&amp;utm_campaign=Partnerships" TargetMode="External" /><Relationship Id="rId2284" Type="http://schemas.openxmlformats.org/officeDocument/2006/relationships/hyperlink" Target="https://www.newsweek.com/topic/democratic-party?utm_source=Synacor&amp;utm_medium=Attnet&amp;utm_campaign=Partnerships" TargetMode="External" /><Relationship Id="rId2285" Type="http://schemas.openxmlformats.org/officeDocument/2006/relationships/hyperlink" Target="https://www.newsweek.com/topic/joe-biden?utm_source=Synacor&amp;utm_medium=Attnet&amp;utm_campaign=Partnerships" TargetMode="External" /><Relationship Id="rId2286" Type="http://schemas.openxmlformats.org/officeDocument/2006/relationships/hyperlink" Target="https://www.newsweek.com/topic/donald-trump?utm_source=Synacor&amp;utm_medium=Attnet&amp;utm_campaign=Partnerships" TargetMode="External" /><Relationship Id="rId2287" Type="http://schemas.openxmlformats.org/officeDocument/2006/relationships/hyperlink" Target="https://www.newsweek.com/topic/republican?utm_source=Synacor&amp;utm_medium=Attnet&amp;utm_campaign=Partnerships" TargetMode="External" /><Relationship Id="rId2288" Type="http://schemas.openxmlformats.org/officeDocument/2006/relationships/hyperlink" Target="https://www.newsweek.com/topic/mitch-mcconnell?utm_source=Synacor&amp;utm_medium=Attnet&amp;utm_campaign=Partnerships" TargetMode="External" /><Relationship Id="rId2289" Type="http://schemas.openxmlformats.org/officeDocument/2006/relationships/hyperlink" Target="https://www.newsweek.com/mitch-mcconnell-fall-gop-medical-attention-age-1998776?utm_source=Synacor&amp;utm_medium=Attnet&amp;utm_campaign=Partnerships" TargetMode="External" /><Relationship Id="rId229" Type="http://schemas.openxmlformats.org/officeDocument/2006/relationships/header" Target="header33.xml" /><Relationship Id="rId2290" Type="http://schemas.openxmlformats.org/officeDocument/2006/relationships/hyperlink" Target="https://www.newsweek.com/topic/senate?utm_source=Synacor&amp;utm_medium=Attnet&amp;utm_campaign=Partnerships" TargetMode="External" /><Relationship Id="rId2291" Type="http://schemas.openxmlformats.org/officeDocument/2006/relationships/hyperlink" Target="https://www.newsweek.com/topic/wyoming?utm_source=Synacor&amp;utm_medium=Attnet&amp;utm_campaign=Partnerships" TargetMode="External" /><Relationship Id="rId2292" Type="http://schemas.openxmlformats.org/officeDocument/2006/relationships/hyperlink" Target="https://www.newsweek.com/mitch-mcconnell-speech-trump-reagan-national-defense-1997664?utm_source=Synacor&amp;utm_medium=Attnet&amp;utm_campaign=Partnerships" TargetMode="External" /><Relationship Id="rId2293" Type="http://schemas.openxmlformats.org/officeDocument/2006/relationships/hyperlink" Target="https://www.newsweek.com/mitch-mcconnell-silence-health-fall-raises-questions-1789326?utm_source=Synacor&amp;utm_medium=Attnet&amp;utm_campaign=Partnerships" TargetMode="External" /><Relationship Id="rId2294" Type="http://schemas.openxmlformats.org/officeDocument/2006/relationships/hyperlink" Target="https://www.newsweek.com/mitch-mcconnell-hospitalized-senate-leader-injured-1786551?utm_source=Synacor&amp;utm_medium=Attnet&amp;utm_campaign=Partnerships" TargetMode="External" /><Relationship Id="rId2295" Type="http://schemas.openxmlformats.org/officeDocument/2006/relationships/hyperlink" Target="https://www.newsweek.com/topic/nbc?utm_source=Synacor&amp;utm_medium=Attnet&amp;utm_campaign=Partnerships" TargetMode="External" /><Relationship Id="rId2296" Type="http://schemas.openxmlformats.org/officeDocument/2006/relationships/hyperlink" Target="https://www.newsweek.com/mitch-mcconnell-abruptly-stopping-speech-sparks-health-questions-1815604?utm_source=Synacor&amp;utm_medium=Attnet&amp;utm_campaign=Partnerships" TargetMode="External" /><Relationship Id="rId2297" Type="http://schemas.openxmlformats.org/officeDocument/2006/relationships/hyperlink" Target="https://d.newsweek.com/en/full/2543762/nancy-pelosi.jpg" TargetMode="External" /><Relationship Id="rId2298" Type="http://schemas.openxmlformats.org/officeDocument/2006/relationships/header" Target="header412.xml" /><Relationship Id="rId2299" Type="http://schemas.openxmlformats.org/officeDocument/2006/relationships/header" Target="header413.xml" /><Relationship Id="rId23" Type="http://schemas.openxmlformats.org/officeDocument/2006/relationships/hyperlink" Target="https://finbold.com/guide/nancy-pelosi-net-worth/" TargetMode="External" /><Relationship Id="rId230" Type="http://schemas.openxmlformats.org/officeDocument/2006/relationships/footer" Target="footer33.xml" /><Relationship Id="rId2300" Type="http://schemas.openxmlformats.org/officeDocument/2006/relationships/footer" Target="footer412.xml" /><Relationship Id="rId2301" Type="http://schemas.openxmlformats.org/officeDocument/2006/relationships/footer" Target="footer413.xml" /><Relationship Id="rId2302" Type="http://schemas.openxmlformats.org/officeDocument/2006/relationships/header" Target="header414.xml" /><Relationship Id="rId2303" Type="http://schemas.openxmlformats.org/officeDocument/2006/relationships/footer" Target="footer414.xml" /><Relationship Id="rId2304" Type="http://schemas.openxmlformats.org/officeDocument/2006/relationships/hyperlink" Target="https://advance.lexis.com/api/document?collection=news&amp;id=urn:contentItem:6DMS-HCB1-JCMC-W3XH-00000-00&amp;context=1519360" TargetMode="External" /><Relationship Id="rId2305" Type="http://schemas.openxmlformats.org/officeDocument/2006/relationships/hyperlink" Target="https://advance.lexis.com/api/document?collection=news&amp;id=urn:contentItem:6DMS-HCB1-JCMC-W3XH-00000-00&amp;context=1519360" TargetMode="External" /><Relationship Id="rId2306" Type="http://schemas.openxmlformats.org/officeDocument/2006/relationships/hyperlink" Target="https://advance.lexis.com/api/document?collection=news&amp;id=urn:contentItem:6DMS-HCB1-JCMC-W3XH-00000-00&amp;context=1519360" TargetMode="External" /><Relationship Id="rId2307" Type="http://schemas.openxmlformats.org/officeDocument/2006/relationships/hyperlink" Target="https://www.threads.net/@detox.nurse/post/DDTAKzouDcc" TargetMode="External" /><Relationship Id="rId2308" Type="http://schemas.openxmlformats.org/officeDocument/2006/relationships/hyperlink" Target="https://www.documentcloud.org/documents/25452391-121124-threads-pelosi-uhc/" TargetMode="External" /><Relationship Id="rId2309" Type="http://schemas.openxmlformats.org/officeDocument/2006/relationships/hyperlink" Target="https://mvau.lt/media/e7ad6baf-e3c9-4692-88c8-2d058d7cd939" TargetMode="External" /><Relationship Id="rId231" Type="http://schemas.openxmlformats.org/officeDocument/2006/relationships/hyperlink" Target="https://advance.lexis.com/api/document?collection=news&amp;id=urn:contentItem:6F8P-JXM3-RW2P-R4KC-00000-00&amp;context=1519360" TargetMode="External" /><Relationship Id="rId2310" Type="http://schemas.openxmlformats.org/officeDocument/2006/relationships/hyperlink" Target="https://mvau.lt/media/7aed0a4c-2009-44f8-98ea-c1137be2ed41" TargetMode="External" /><Relationship Id="rId2311" Type="http://schemas.openxmlformats.org/officeDocument/2006/relationships/hyperlink" Target="https://mvau.lt/media/4041a87f-64e9-4cd0-91aa-ff6e7c06ee4f" TargetMode="External" /><Relationship Id="rId2312" Type="http://schemas.openxmlformats.org/officeDocument/2006/relationships/hyperlink" Target="https://www.usatoday.com/story/news/factcheck/2020/02/12/fact-check-guidelines-usa-today/4735217002/" TargetMode="External" /><Relationship Id="rId2313" Type="http://schemas.openxmlformats.org/officeDocument/2006/relationships/hyperlink" Target="https://profile.usatoday.com/newsletters/checking-the-facts/" TargetMode="External" /><Relationship Id="rId2314" Type="http://schemas.openxmlformats.org/officeDocument/2006/relationships/hyperlink" Target="https://www.facebook.com/usatodayfactcheck/" TargetMode="External" /><Relationship Id="rId2315" Type="http://schemas.openxmlformats.org/officeDocument/2006/relationships/hyperlink" Target="https://www.usatoday.com/story/news/factcheck/2024/12/10/unitedhealthcare-job-listing-ceo-murder-fact-check/76867304007/" TargetMode="External" /><Relationship Id="rId2316" Type="http://schemas.openxmlformats.org/officeDocument/2006/relationships/hyperlink" Target="https://www.linkedin.com/in/iankrager/" TargetMode="External" /><Relationship Id="rId2317" Type="http://schemas.openxmlformats.org/officeDocument/2006/relationships/hyperlink" Target="https://www.sec.gov/litigations/sec-action-look-up?last_name=pelosi&amp;first_name=" TargetMode="External" /><Relationship Id="rId2318" Type="http://schemas.openxmlformats.org/officeDocument/2006/relationships/hyperlink" Target="https://www.usatoday.com/story/news/factcheck/2024/12/10/unitedhealthcare-job-listing-ceo-murder-fact-check/76867304007/" TargetMode="External" /><Relationship Id="rId2319" Type="http://schemas.openxmlformats.org/officeDocument/2006/relationships/hyperlink" Target="https://www.washingtonpost.com/nation/2024/12/06/unitedhealthcare-ceo-brian-thompson-threats-court-battles/" TargetMode="External" /><Relationship Id="rId232" Type="http://schemas.openxmlformats.org/officeDocument/2006/relationships/hyperlink" Target="https://advance.lexis.com/api/document?collection=news&amp;id=urn:contentItem:6F8P-JXM3-RW2P-R4KC-00000-00&amp;context=1519360" TargetMode="External" /><Relationship Id="rId2320" Type="http://schemas.openxmlformats.org/officeDocument/2006/relationships/hyperlink" Target="https://www.crainsnewyork.com/health-care/unitedhealth-chair-execs-sold-102m-stock-doj-probe-became-public" TargetMode="External" /><Relationship Id="rId2321" Type="http://schemas.openxmlformats.org/officeDocument/2006/relationships/hyperlink" Target="https://www.cnn.com/2024/12/05/us/unitedhealthcare-ceo-killed-what-we-know-hnk/index.html" TargetMode="External" /><Relationship Id="rId2322" Type="http://schemas.openxmlformats.org/officeDocument/2006/relationships/hyperlink" Target="https://storage.courtlistener.com/recap/gov.uscourts.mnd.215359/gov.uscourts.mnd.215359.1.0.pdf" TargetMode="External" /><Relationship Id="rId2323" Type="http://schemas.openxmlformats.org/officeDocument/2006/relationships/hyperlink" Target="https://www.warren.senate.gov/imo/media/doc/2024.04.29%20Letter%20to%20SEC%20on%20UnitedHealth%20insider%20trading.pdf" TargetMode="External" /><Relationship Id="rId2324" Type="http://schemas.openxmlformats.org/officeDocument/2006/relationships/hyperlink" Target="https://www.warren.senate.gov/newsroom/press-releases/warren-markey-auchincloss-and-13-house-members-urge-sec-to-open-investigation-into-unitedhealth-executives-insider-trading-concerns" TargetMode="External" /><Relationship Id="rId2325" Type="http://schemas.openxmlformats.org/officeDocument/2006/relationships/hyperlink" Target="https://mvau.lt/media/7aed0a4c-2009-44f8-98ea-c1137be2ed41" TargetMode="External" /><Relationship Id="rId2326" Type="http://schemas.openxmlformats.org/officeDocument/2006/relationships/hyperlink" Target="https://www.unitedhealthgroup.com/ns/health-data-breach.html" TargetMode="External" /><Relationship Id="rId2327" Type="http://schemas.openxmlformats.org/officeDocument/2006/relationships/hyperlink" Target="https://www.usatoday.com/story/news/health/2024/03/05/unitedhealth-cyberattack-disrupts-records-billing-security/72849687007/" TargetMode="External" /><Relationship Id="rId2328" Type="http://schemas.openxmlformats.org/officeDocument/2006/relationships/hyperlink" Target="https://theorg.com/org/unitedhealth-group" TargetMode="External" /><Relationship Id="rId2329" Type="http://schemas.openxmlformats.org/officeDocument/2006/relationships/hyperlink" Target="https://www.unitedhealthgroup.com/uhg/businesses.html" TargetMode="External" /><Relationship Id="rId233" Type="http://schemas.openxmlformats.org/officeDocument/2006/relationships/hyperlink" Target="https://advance.lexis.com/api/document?collection=news&amp;id=urn:contentItem:6F8P-JXM3-RW2P-R4KC-00000-00&amp;context=1519360" TargetMode="External" /><Relationship Id="rId2330" Type="http://schemas.openxmlformats.org/officeDocument/2006/relationships/hyperlink" Target="https://www.cbsnews.com/news/unitedhealth-senate-hearing-cyberattack-change-healthcare/" TargetMode="External" /><Relationship Id="rId2331" Type="http://schemas.openxmlformats.org/officeDocument/2006/relationships/hyperlink" Target="https://archive.ph/20210107021921/https://www.bloomberg.com/news/articles/2021-01-06/unitedhealth-to-purchase-change-healthcare-in-13-billion-deal" TargetMode="External" /><Relationship Id="rId2332" Type="http://schemas.openxmlformats.org/officeDocument/2006/relationships/hyperlink" Target="https://www.unitedhealthgroup.com/uhg/businesses/optum.html" TargetMode="External" /><Relationship Id="rId2333" Type="http://schemas.openxmlformats.org/officeDocument/2006/relationships/hyperlink" Target="https://www.wsj.com/market-data/quotes/UNH/company-people/executive-profile/149615" TargetMode="External" /><Relationship Id="rId2334" Type="http://schemas.openxmlformats.org/officeDocument/2006/relationships/hyperlink" Target="https://www.c-span.org/video/?535259-1/unitedhealth-ceo-testifies-senate-cyber-attack-change-healthcare" TargetMode="External" /><Relationship Id="rId2335" Type="http://schemas.openxmlformats.org/officeDocument/2006/relationships/hyperlink" Target="https://www.cbsnews.com/news/unitedhealth-senate-hearing-cyberattack-change-healthcare/" TargetMode="External" /><Relationship Id="rId2336" Type="http://schemas.openxmlformats.org/officeDocument/2006/relationships/hyperlink" Target="https://disclosures-clerk.house.gov/public_disc/ptr-pdfs/2024/20024542.pdf" TargetMode="External" /><Relationship Id="rId2337" Type="http://schemas.openxmlformats.org/officeDocument/2006/relationships/hyperlink" Target="https://www.congress.gov/bill/112th-congress/senate-bill/2038" TargetMode="External" /><Relationship Id="rId2338" Type="http://schemas.openxmlformats.org/officeDocument/2006/relationships/hyperlink" Target="https://www.usatoday.com/story/news/factcheck/2022/10/28/fact-check-no-nancy-pelosi-didnt-buy-shares-tied-radiation-drug/10613639002/" TargetMode="External" /><Relationship Id="rId2339" Type="http://schemas.openxmlformats.org/officeDocument/2006/relationships/hyperlink" Target="https://www.bbc.com/news/world-us-canada-63866793" TargetMode="External" /><Relationship Id="rId234" Type="http://schemas.openxmlformats.org/officeDocument/2006/relationships/image" Target="media/image5.jpeg" /><Relationship Id="rId2340" Type="http://schemas.openxmlformats.org/officeDocument/2006/relationships/hyperlink" Target="https://www.unitedhealthgroup.com/ns/changehealthcare/faq.html" TargetMode="External" /><Relationship Id="rId2341" Type="http://schemas.openxmlformats.org/officeDocument/2006/relationships/hyperlink" Target="https://www.unitedhealthgroup.com/ns/changehealthcare/faq.html" TargetMode="External" /><Relationship Id="rId2342" Type="http://schemas.openxmlformats.org/officeDocument/2006/relationships/hyperlink" Target="https://www.usatoday.com/story/news/factcheck/2022/10/14/fact-check-no-evidence-nancy-pelosi-bought-marijuana-stocks/10491110002/" TargetMode="External" /><Relationship Id="rId2343" Type="http://schemas.openxmlformats.org/officeDocument/2006/relationships/hyperlink" Target="https://www.usatoday.com/story/news/factcheck/2022/10/28/fact-check-no-nancy-pelosi-didnt-buy-shares-tied-radiation-drug/10613639002/" TargetMode="External" /><Relationship Id="rId2344" Type="http://schemas.openxmlformats.org/officeDocument/2006/relationships/hyperlink" Target="https://www.kenklippenstein.com/p/lawsuit-against-murdered-ceo" TargetMode="External" /><Relationship Id="rId2345" Type="http://schemas.openxmlformats.org/officeDocument/2006/relationships/hyperlink" Target="https://www.politifact.com/factchecks/2024/dec/10/social-media/no-proof-unitedhealthcare-ceo-was-set-to-testify-a/?utm_medium=Social&amp;utm_source=Twitter" TargetMode="External" /><Relationship Id="rId2346" Type="http://schemas.openxmlformats.org/officeDocument/2006/relationships/hyperlink" Target="https://leadstories.com/hoax-alert/2024/12/fact-check-no-evidence-slain-unitedhealthcare-ceo-brian-thompson-was-set-to-testify-against-nancy-pelosi-for-insider-trading.html" TargetMode="External" /><Relationship Id="rId2347" Type="http://schemas.openxmlformats.org/officeDocument/2006/relationships/hyperlink" Target="https://www.linkedin.com/in/iankrager/" TargetMode="External" /><Relationship Id="rId2348" Type="http://schemas.openxmlformats.org/officeDocument/2006/relationships/hyperlink" Target="https://www.sec.gov/litigations/sec-action-look-up?last_name=pelosi&amp;first_name=" TargetMode="External" /><Relationship Id="rId2349" Type="http://schemas.openxmlformats.org/officeDocument/2006/relationships/hyperlink" Target="https://storage.courtlistener.com/recap/gov.uscourts.mnd.215359/gov.uscourts.mnd.215359.1.0.pdf" TargetMode="External" /><Relationship Id="rId235" Type="http://schemas.openxmlformats.org/officeDocument/2006/relationships/hyperlink" Target="https://buddycarter.house.gov/news/documentsingle.aspx?DocumentID=15476" TargetMode="External" /><Relationship Id="rId2350" Type="http://schemas.openxmlformats.org/officeDocument/2006/relationships/hyperlink" Target="https://www.wsj.com/market-data/quotes/UNH/company-people/executive-profile/149615" TargetMode="External" /><Relationship Id="rId2351" Type="http://schemas.openxmlformats.org/officeDocument/2006/relationships/hyperlink" Target="https://theorg.com/org/unitedhealth-group" TargetMode="External" /><Relationship Id="rId2352" Type="http://schemas.openxmlformats.org/officeDocument/2006/relationships/hyperlink" Target="https://archive.ph/20210107021921/https://www.bloomberg.com/news/articles/2021-01-06/unitedhealth-to-purchase-change-healthcare-in-13-billion-deal" TargetMode="External" /><Relationship Id="rId2353" Type="http://schemas.openxmlformats.org/officeDocument/2006/relationships/hyperlink" Target="https://www.unitedhealthgroup.com/uhg/businesses.html" TargetMode="External" /><Relationship Id="rId2354" Type="http://schemas.openxmlformats.org/officeDocument/2006/relationships/hyperlink" Target="https://www.unitedhealthgroup.com/uhg/businesses/optum.html" TargetMode="External" /><Relationship Id="rId2355" Type="http://schemas.openxmlformats.org/officeDocument/2006/relationships/hyperlink" Target="https://www.unitedhealthgroup.com/ns/changehealthcare/faq.html" TargetMode="External" /><Relationship Id="rId2356" Type="http://schemas.openxmlformats.org/officeDocument/2006/relationships/hyperlink" Target="https://disclosures-clerk.house.gov/public_disc/ptr-pdfs/2024/20024542.pdf" TargetMode="External" /><Relationship Id="rId2357" Type="http://schemas.openxmlformats.org/officeDocument/2006/relationships/hyperlink" Target="https://www.usatoday.com/story/news/factcheck/2022/10/28/fact-check-no-nancy-pelosi-didnt-buy-shares-tied-radiation-drug/10613639002/" TargetMode="External" /><Relationship Id="rId2358" Type="http://schemas.openxmlformats.org/officeDocument/2006/relationships/hyperlink" Target="https://www.usatoday.com/story/news/factcheck/2022/10/28/fact-check-no-nancy-pelosi-didnt-buy-shares-tied-radiation-drug/10613639002/" TargetMode="External" /><Relationship Id="rId2359" Type="http://schemas.openxmlformats.org/officeDocument/2006/relationships/hyperlink" Target="https://www.usatoday.com/story/news/factcheck/2022/10/28/fact-check-no-nancy-pelosi-didnt-buy-shares-tied-radiation-drug/10613639002/" TargetMode="External" /><Relationship Id="rId236" Type="http://schemas.openxmlformats.org/officeDocument/2006/relationships/header" Target="header34.xml" /><Relationship Id="rId2360" Type="http://schemas.openxmlformats.org/officeDocument/2006/relationships/hyperlink" Target="https://cm.usatoday.com/specialoffer?_ga=2.159964861.1095412655.1597937597-1319250638.1597937595" TargetMode="External" /><Relationship Id="rId2361" Type="http://schemas.openxmlformats.org/officeDocument/2006/relationships/hyperlink" Target="https://ifcncodeofprinciples.poynter.org/profile/usa-today" TargetMode="External" /><Relationship Id="rId2362" Type="http://schemas.openxmlformats.org/officeDocument/2006/relationships/hyperlink" Target="https://www.facebook.com/formedia/mjp/programs/third-party-fact-checking" TargetMode="External" /><Relationship Id="rId2363" Type="http://schemas.openxmlformats.org/officeDocument/2006/relationships/hyperlink" Target="https://www.usatoday.com/story/news/factcheck/2024/12/12/unitedhealthcare-ceo-nancy-pelosi-insider-trading-fact-check/76919053007/" TargetMode="External" /><Relationship Id="rId2364" Type="http://schemas.openxmlformats.org/officeDocument/2006/relationships/hyperlink" Target="https://www.usatoday.com/story/news/factcheck/2024/12/12/unitedhealthcare-ceo-nancy-pelosi-insider-trading-fact-check/76919053007/" TargetMode="External" /><Relationship Id="rId2365" Type="http://schemas.openxmlformats.org/officeDocument/2006/relationships/hyperlink" Target="https://www.usatoday.com/story/news/factcheck/2024/12/12/unitedhealthcare-ceo-nancy-pelosi-insider-trading-fact-check/76919053007/" TargetMode="External" /><Relationship Id="rId2366" Type="http://schemas.openxmlformats.org/officeDocument/2006/relationships/header" Target="header415.xml" /><Relationship Id="rId2367" Type="http://schemas.openxmlformats.org/officeDocument/2006/relationships/header" Target="header416.xml" /><Relationship Id="rId2368" Type="http://schemas.openxmlformats.org/officeDocument/2006/relationships/footer" Target="footer415.xml" /><Relationship Id="rId2369" Type="http://schemas.openxmlformats.org/officeDocument/2006/relationships/footer" Target="footer416.xml" /><Relationship Id="rId237" Type="http://schemas.openxmlformats.org/officeDocument/2006/relationships/header" Target="header35.xml" /><Relationship Id="rId2370" Type="http://schemas.openxmlformats.org/officeDocument/2006/relationships/header" Target="header417.xml" /><Relationship Id="rId2371" Type="http://schemas.openxmlformats.org/officeDocument/2006/relationships/footer" Target="footer417.xml" /><Relationship Id="rId2372" Type="http://schemas.openxmlformats.org/officeDocument/2006/relationships/hyperlink" Target="https://advance.lexis.com/api/document?collection=news&amp;id=urn:contentItem:6F73-5903-RRPM-74H1-00000-00&amp;context=1519360" TargetMode="External" /><Relationship Id="rId2373" Type="http://schemas.openxmlformats.org/officeDocument/2006/relationships/hyperlink" Target="https://advance.lexis.com/api/document?collection=news&amp;id=urn:contentItem:6F73-5903-RRPM-74H1-00000-00&amp;context=1519360" TargetMode="External" /><Relationship Id="rId2374" Type="http://schemas.openxmlformats.org/officeDocument/2006/relationships/hyperlink" Target="mailto:owen@dcnf.org" TargetMode="External" /><Relationship Id="rId2375" Type="http://schemas.openxmlformats.org/officeDocument/2006/relationships/hyperlink" Target="https://cdn01.dailycaller.com/wp-content/uploads/2025/01/GettyImages-1214959572-scaled-e1736361885933.jpg" TargetMode="External" /><Relationship Id="rId2376" Type="http://schemas.openxmlformats.org/officeDocument/2006/relationships/hyperlink" Target="https://dailycaller.com/2024/09/09/alex-strenger-nancy-pelosi-book-event-stocks/" TargetMode="External" /><Relationship Id="rId2377" Type="http://schemas.openxmlformats.org/officeDocument/2006/relationships/hyperlink" Target="https://dailycaller.com/2024/09/09/alex-strenger-nancy-pelosi-book-event-stocks/" TargetMode="External" /><Relationship Id="rId2378" Type="http://schemas.openxmlformats.org/officeDocument/2006/relationships/hyperlink" Target="https://unusualwhales.com/congress-trading-report-2024" TargetMode="External" /><Relationship Id="rId2379" Type="http://schemas.openxmlformats.org/officeDocument/2006/relationships/hyperlink" Target="https://unusualwhales.com/politics/article/congress-trading-report-2023" TargetMode="External" /><Relationship Id="rId238" Type="http://schemas.openxmlformats.org/officeDocument/2006/relationships/footer" Target="footer34.xml" /><Relationship Id="rId2380" Type="http://schemas.openxmlformats.org/officeDocument/2006/relationships/hyperlink" Target="https://dailycaller.com/2024/01/04/nancy-pelosis-2023-stock-performance-was-truly-eye-popping/" TargetMode="External" /><Relationship Id="rId2381" Type="http://schemas.openxmlformats.org/officeDocument/2006/relationships/hyperlink" Target="https://dailycaller.com/2025/01/07/meet-the-9-lawmakers-who-out-traded-nancy-pelosi-in-the-stock-market-last-year/" TargetMode="External" /><Relationship Id="rId2382" Type="http://schemas.openxmlformats.org/officeDocument/2006/relationships/hyperlink" Target="https://dailycaller.com/2025/01/07/meet-the-9-lawmakers-who-out-traded-nancy-pelosi-in-the-stock-market-last-year/" TargetMode="External" /><Relationship Id="rId2383" Type="http://schemas.openxmlformats.org/officeDocument/2006/relationships/hyperlink" Target="https://dailycaller.com/2025/01/07/meet-the-9-lawmakers-who-out-traded-nancy-pelosi-in-the-stock-market-last-year/" TargetMode="External" /><Relationship Id="rId2384" Type="http://schemas.openxmlformats.org/officeDocument/2006/relationships/hyperlink" Target="https://finance.yahoo.com/news/nancy-pelosi-outperformed-nearly-every-180016264.html" TargetMode="External" /><Relationship Id="rId2385" Type="http://schemas.openxmlformats.org/officeDocument/2006/relationships/hyperlink" Target="https://www.cnbc.com/2025/01/02/ken-griffins-flagship-hedge-fund-at-citadel-climbs-15point1percent-in-2024.html" TargetMode="External" /><Relationship Id="rId2386" Type="http://schemas.openxmlformats.org/officeDocument/2006/relationships/hyperlink" Target="https://www.institutionalinvestor.com/article/2drq6xm0vga6hahnkju9s/hedge-funds/discoverys-robert-citrone-turns-25-as-one-of-the-top-hedge-funds" TargetMode="External" /><Relationship Id="rId2387" Type="http://schemas.openxmlformats.org/officeDocument/2006/relationships/hyperlink" Target="https://www.benzinga.com/general/education/25/01/42832123/warren-buffett-beats-sp-500-in-2024-how-oracle-of-omahas-returns-compare-over-past-20-years" TargetMode="External" /><Relationship Id="rId2388" Type="http://schemas.openxmlformats.org/officeDocument/2006/relationships/hyperlink" Target="https://t.co/oL8zCxoKPU" TargetMode="External" /><Relationship Id="rId2389" Type="http://schemas.openxmlformats.org/officeDocument/2006/relationships/hyperlink" Target="https://twitter.com/QuiverQuant/status/1866888452769214615?ref_src=twsrc%5Etfw" TargetMode="External" /><Relationship Id="rId239" Type="http://schemas.openxmlformats.org/officeDocument/2006/relationships/footer" Target="footer35.xml" /><Relationship Id="rId2390" Type="http://schemas.openxmlformats.org/officeDocument/2006/relationships/hyperlink" Target="https://t.co/ykf9VICsBw" TargetMode="External" /><Relationship Id="rId2391" Type="http://schemas.openxmlformats.org/officeDocument/2006/relationships/hyperlink" Target="https://twitter.com/unusual_whales/status/1742207287966777673?ref_src=twsrc%5Etfw" TargetMode="External" /><Relationship Id="rId2392" Type="http://schemas.openxmlformats.org/officeDocument/2006/relationships/hyperlink" Target="https://www.ibtimes.co.uk/nancy-pelosis-portfolio-beats-top-hedge-funds-54-gains-2024-1729906" TargetMode="External" /><Relationship Id="rId2393" Type="http://schemas.openxmlformats.org/officeDocument/2006/relationships/hyperlink" Target="https://www.investopedia.com/terms/c/calloption.asp" TargetMode="External" /><Relationship Id="rId2394" Type="http://schemas.openxmlformats.org/officeDocument/2006/relationships/hyperlink" Target="https://www.paloaltonetworks.com/" TargetMode="External" /><Relationship Id="rId2395" Type="http://schemas.openxmlformats.org/officeDocument/2006/relationships/hyperlink" Target="https://dailycaller.com/2023/01/25/nancy-paul-pelosi-sell-alphabet-stock-justice-department-antitrust-lawsuit/" TargetMode="External" /><Relationship Id="rId2396" Type="http://schemas.openxmlformats.org/officeDocument/2006/relationships/hyperlink" Target="https://dailycaller.com/2023/01/24/josh-hawley-congress-stock-trading-ban/" TargetMode="External" /><Relationship Id="rId2397" Type="http://schemas.openxmlformats.org/officeDocument/2006/relationships/hyperlink" Target="https://dailycaller.com/2023/01/24/josh-hawley-congress-stock-trading-ban/" TargetMode="External" /><Relationship Id="rId2398" Type="http://schemas.openxmlformats.org/officeDocument/2006/relationships/hyperlink" Target="https://twitter.com/abigailmarone/status/1617934984568012800?ref_src=twsrc%5Etfw" TargetMode="External" /><Relationship Id="rId2399" Type="http://schemas.openxmlformats.org/officeDocument/2006/relationships/hyperlink" Target="https://thenationaldesk.com/news/americas-news-now/pelosi-denies-her-husbands-stock-purchases-were-made-based-on-her-insider-info-nancy-paul-trading" TargetMode="External" /><Relationship Id="rId24" Type="http://schemas.openxmlformats.org/officeDocument/2006/relationships/hyperlink" Target="https://finbold.com/guide/what-are-blue-chip-stocks/" TargetMode="External" /><Relationship Id="rId240" Type="http://schemas.openxmlformats.org/officeDocument/2006/relationships/header" Target="header36.xml" /><Relationship Id="rId2400" Type="http://schemas.openxmlformats.org/officeDocument/2006/relationships/hyperlink" Target="https://www.congress.gov/bill/118th-congress/senate-bill/1171" TargetMode="External" /><Relationship Id="rId2401" Type="http://schemas.openxmlformats.org/officeDocument/2006/relationships/hyperlink" Target="https://www.cnbc.com/2024/07/10/senators-strike-bipartisan-deal-for-a-ban-on-stock-trading-by-members-of-congress.html" TargetMode="External" /><Relationship Id="rId2402" Type="http://schemas.openxmlformats.org/officeDocument/2006/relationships/hyperlink" Target="mailto:licensing@dailycallernewsfoundation.org" TargetMode="External" /><Relationship Id="rId2403" Type="http://schemas.openxmlformats.org/officeDocument/2006/relationships/header" Target="header418.xml" /><Relationship Id="rId2404" Type="http://schemas.openxmlformats.org/officeDocument/2006/relationships/header" Target="header419.xml" /><Relationship Id="rId2405" Type="http://schemas.openxmlformats.org/officeDocument/2006/relationships/footer" Target="footer418.xml" /><Relationship Id="rId2406" Type="http://schemas.openxmlformats.org/officeDocument/2006/relationships/footer" Target="footer419.xml" /><Relationship Id="rId2407" Type="http://schemas.openxmlformats.org/officeDocument/2006/relationships/header" Target="header420.xml" /><Relationship Id="rId2408" Type="http://schemas.openxmlformats.org/officeDocument/2006/relationships/footer" Target="footer420.xml" /><Relationship Id="rId2409" Type="http://schemas.openxmlformats.org/officeDocument/2006/relationships/hyperlink" Target="https://advance.lexis.com/api/document?collection=news&amp;id=urn:contentItem:6D2G-34T1-F03R-N12B-00000-00&amp;context=1519360" TargetMode="External" /><Relationship Id="rId241" Type="http://schemas.openxmlformats.org/officeDocument/2006/relationships/footer" Target="footer36.xml" /><Relationship Id="rId2410" Type="http://schemas.openxmlformats.org/officeDocument/2006/relationships/hyperlink" Target="https://advance.lexis.com/api/document?collection=news&amp;id=urn:contentItem:6D2G-34T1-F03R-N12B-00000-00&amp;context=1519360" TargetMode="External" /><Relationship Id="rId2411" Type="http://schemas.openxmlformats.org/officeDocument/2006/relationships/hyperlink" Target="http://www.mediaite.com/?utm_source=%5B%5BDELIVERY_RECIPIENT_CODE%5D%5D&amp;utm_medium=partner&amp;utm_campaign=newstex" TargetMode="External" /><Relationship Id="rId2412" Type="http://schemas.openxmlformats.org/officeDocument/2006/relationships/hyperlink" Target="https://newstex.com/?utm_source=%5B%5BDELIVERY_RECIPIENT_CODE%5D%5D&amp;utm_medium=partner&amp;utm_campaign=Mediaite&amp;utm_id=110714&amp;utm_content=ABMI-110714-52832463913525202100240" TargetMode="External" /><Relationship Id="rId2413" Type="http://schemas.openxmlformats.org/officeDocument/2006/relationships/hyperlink" Target="https://www.mediaite.com/tag/visa/" TargetMode="External" /><Relationship Id="rId2414" Type="http://schemas.openxmlformats.org/officeDocument/2006/relationships/hyperlink" Target="https://www.foxbusiness.com/politics/nancy-pelosis-husband-sold-more-than-500k-visa-stock-ahead-doj-action" TargetMode="External" /><Relationship Id="rId2415" Type="http://schemas.openxmlformats.org/officeDocument/2006/relationships/hyperlink" Target="https://www.foxbusiness.com/politics/nancy-pelosis-husband-sold-more-than-500k-visa-stock-ahead-doj-action" TargetMode="External" /><Relationship Id="rId2416" Type="http://schemas.openxmlformats.org/officeDocument/2006/relationships/hyperlink" Target="https://www.foxbusiness.com/politics/nancy-pelosis-husband-sold-more-than-500k-visa-stock-ahead-doj-action" TargetMode="External" /><Relationship Id="rId2417" Type="http://schemas.openxmlformats.org/officeDocument/2006/relationships/hyperlink" Target="https://www.foxbusiness.com/politics/nancy-pelosis-husband-sold-more-than-500k-visa-stock-ahead-doj-action" TargetMode="External" /><Relationship Id="rId2418" Type="http://schemas.openxmlformats.org/officeDocument/2006/relationships/hyperlink" Target="https://www.foxbusiness.com/politics/nancy-pelosis-husband-sold-more-than-500k-visa-stock-ahead-doj-action" TargetMode="External" /><Relationship Id="rId2419" Type="http://schemas.openxmlformats.org/officeDocument/2006/relationships/hyperlink" Target="https://www.mediaite.com/trump/trump-calls-on-attorneys-general-in-republican-territories-to-investigate-nancy-pelosi/" TargetMode="External" /><Relationship Id="rId242" Type="http://schemas.openxmlformats.org/officeDocument/2006/relationships/hyperlink" Target="https://advance.lexis.com/api/document?collection=news&amp;id=urn:contentItem:6F79-38S3-RS60-N328-00000-00&amp;context=1519360" TargetMode="External" /><Relationship Id="rId2420" Type="http://schemas.openxmlformats.org/officeDocument/2006/relationships/hyperlink" Target="https://www.mediaite.com/trump/trump-calls-on-attorneys-general-in-republican-territories-to-investigate-nancy-pelosi/" TargetMode="External" /><Relationship Id="rId2421" Type="http://schemas.openxmlformats.org/officeDocument/2006/relationships/hyperlink" Target="https://www.mediaite.com/trump/trump-calls-on-attorneys-general-in-republican-territories-to-investigate-nancy-pelosi/" TargetMode="External" /><Relationship Id="rId2422" Type="http://schemas.openxmlformats.org/officeDocument/2006/relationships/hyperlink" Target="https://www.mediaite.com/" TargetMode="External" /><Relationship Id="rId2423" Type="http://schemas.openxmlformats.org/officeDocument/2006/relationships/hyperlink" Target="https://www.mediaite.com/trump/trump-calls-on-attorneys-general-in-republican-territories-to-investigate-nancy-pelosi/" TargetMode="External" /><Relationship Id="rId2424" Type="http://schemas.openxmlformats.org/officeDocument/2006/relationships/header" Target="header421.xml" /><Relationship Id="rId2425" Type="http://schemas.openxmlformats.org/officeDocument/2006/relationships/header" Target="header422.xml" /><Relationship Id="rId2426" Type="http://schemas.openxmlformats.org/officeDocument/2006/relationships/footer" Target="footer421.xml" /><Relationship Id="rId2427" Type="http://schemas.openxmlformats.org/officeDocument/2006/relationships/footer" Target="footer422.xml" /><Relationship Id="rId2428" Type="http://schemas.openxmlformats.org/officeDocument/2006/relationships/header" Target="header423.xml" /><Relationship Id="rId2429" Type="http://schemas.openxmlformats.org/officeDocument/2006/relationships/footer" Target="footer423.xml" /><Relationship Id="rId243" Type="http://schemas.openxmlformats.org/officeDocument/2006/relationships/hyperlink" Target="https://advance.lexis.com/api/document?collection=news&amp;id=urn:contentItem:6F79-38S3-RS60-N328-00000-00&amp;context=1519360" TargetMode="External" /><Relationship Id="rId2430" Type="http://schemas.openxmlformats.org/officeDocument/2006/relationships/hyperlink" Target="https://advance.lexis.com/api/document?collection=news&amp;id=urn:contentItem:6DMW-WT71-JB3N-T3YD-00000-00&amp;context=1519360" TargetMode="External" /><Relationship Id="rId2431" Type="http://schemas.openxmlformats.org/officeDocument/2006/relationships/hyperlink" Target="https://advance.lexis.com/api/document?collection=news&amp;id=urn:contentItem:6DMW-WT71-JB3N-T3YD-00000-00&amp;context=1519360" TargetMode="External" /><Relationship Id="rId2432" Type="http://schemas.openxmlformats.org/officeDocument/2006/relationships/header" Target="header424.xml" /><Relationship Id="rId2433" Type="http://schemas.openxmlformats.org/officeDocument/2006/relationships/header" Target="header425.xml" /><Relationship Id="rId2434" Type="http://schemas.openxmlformats.org/officeDocument/2006/relationships/footer" Target="footer424.xml" /><Relationship Id="rId2435" Type="http://schemas.openxmlformats.org/officeDocument/2006/relationships/footer" Target="footer425.xml" /><Relationship Id="rId2436" Type="http://schemas.openxmlformats.org/officeDocument/2006/relationships/header" Target="header426.xml" /><Relationship Id="rId2437" Type="http://schemas.openxmlformats.org/officeDocument/2006/relationships/footer" Target="footer426.xml" /><Relationship Id="rId2438" Type="http://schemas.openxmlformats.org/officeDocument/2006/relationships/hyperlink" Target="https://advance.lexis.com/api/document?collection=news&amp;id=urn:contentItem:6FGB-37M3-RRHB-420D-00000-00&amp;context=1519360" TargetMode="External" /><Relationship Id="rId2439" Type="http://schemas.openxmlformats.org/officeDocument/2006/relationships/hyperlink" Target="https://advance.lexis.com/api/document?collection=news&amp;id=urn:contentItem:6FGB-37M3-RRHB-420D-00000-00&amp;context=1519360" TargetMode="External" /><Relationship Id="rId244" Type="http://schemas.openxmlformats.org/officeDocument/2006/relationships/hyperlink" Target="https://advance.lexis.com/api/document?collection=news&amp;id=urn:contentItem:6F79-38S3-RS60-N328-00000-00&amp;context=1519360" TargetMode="External" /><Relationship Id="rId2440" Type="http://schemas.openxmlformats.org/officeDocument/2006/relationships/hyperlink" Target="https://advance.lexis.com/api/document?collection=news&amp;id=urn:contentItem:6FGB-37M3-RRHB-420D-00000-00&amp;context=1519360" TargetMode="External" /><Relationship Id="rId2441" Type="http://schemas.openxmlformats.org/officeDocument/2006/relationships/hyperlink" Target="https://advance.lexis.com/api/document?collection=news&amp;id=urn:contentItem:6FGB-37M3-RRHB-420D-00000-00&amp;context=1519360" TargetMode="External" /><Relationship Id="rId2442" Type="http://schemas.openxmlformats.org/officeDocument/2006/relationships/hyperlink" Target="https://pelosi.house.gov/news/press-releases/pelosi-statement-reported-closure-hhs-regional-office-san-francisco" TargetMode="External" /><Relationship Id="rId2443" Type="http://schemas.openxmlformats.org/officeDocument/2006/relationships/hyperlink" Target="https://pelosi.house.gov/news/press-releases/pelosi-statement-reported-closure-hhs-regional-office-san-francisco" TargetMode="External" /><Relationship Id="rId2444" Type="http://schemas.openxmlformats.org/officeDocument/2006/relationships/hyperlink" Target="https://pelosi.house.gov/news/press-releases/pelosi-statement-reported-closure-hhs-regional-office-san-francisco" TargetMode="External" /><Relationship Id="rId2445" Type="http://schemas.openxmlformats.org/officeDocument/2006/relationships/hyperlink" Target="https://pelosi.house.gov/news/press-releases/pelosi-statement-reported-closure-hhs-regional-office-san-francisco" TargetMode="External" /><Relationship Id="rId2446" Type="http://schemas.openxmlformats.org/officeDocument/2006/relationships/hyperlink" Target="https://pelosi.house.gov/news/press-releases/pelosi-statement-reported-closure-hhs-regional-office-san-francisco" TargetMode="External" /><Relationship Id="rId2447" Type="http://schemas.openxmlformats.org/officeDocument/2006/relationships/header" Target="header427.xml" /><Relationship Id="rId2448" Type="http://schemas.openxmlformats.org/officeDocument/2006/relationships/header" Target="header428.xml" /><Relationship Id="rId2449" Type="http://schemas.openxmlformats.org/officeDocument/2006/relationships/footer" Target="footer427.xml" /><Relationship Id="rId245" Type="http://schemas.openxmlformats.org/officeDocument/2006/relationships/hyperlink" Target="https://money.usnews.com/investing/advice/articles/invested" TargetMode="External" /><Relationship Id="rId2450" Type="http://schemas.openxmlformats.org/officeDocument/2006/relationships/footer" Target="footer428.xml" /><Relationship Id="rId2451" Type="http://schemas.openxmlformats.org/officeDocument/2006/relationships/header" Target="header429.xml" /><Relationship Id="rId2452" Type="http://schemas.openxmlformats.org/officeDocument/2006/relationships/footer" Target="footer429.xml" /><Relationship Id="rId2453" Type="http://schemas.openxmlformats.org/officeDocument/2006/relationships/hyperlink" Target="https://advance.lexis.com/api/document?collection=news&amp;id=urn:contentItem:6F1H-VC23-RS0N-Y55F-00000-00&amp;context=1519360" TargetMode="External" /><Relationship Id="rId2454" Type="http://schemas.openxmlformats.org/officeDocument/2006/relationships/hyperlink" Target="https://advance.lexis.com/api/document?collection=news&amp;id=urn:contentItem:6F1H-VC23-RS0N-Y55F-00000-00&amp;context=1519360" TargetMode="External" /><Relationship Id="rId2455" Type="http://schemas.openxmlformats.org/officeDocument/2006/relationships/hyperlink" Target="https://advance.lexis.com/api/document?collection=news&amp;id=urn:contentItem:6F1H-VC23-RS0N-Y55F-00000-00&amp;context=1519360" TargetMode="External" /><Relationship Id="rId2456" Type="http://schemas.openxmlformats.org/officeDocument/2006/relationships/image" Target="media/image26.png" /><Relationship Id="rId2457" Type="http://schemas.openxmlformats.org/officeDocument/2006/relationships/header" Target="header430.xml" /><Relationship Id="rId2458" Type="http://schemas.openxmlformats.org/officeDocument/2006/relationships/header" Target="header431.xml" /><Relationship Id="rId2459" Type="http://schemas.openxmlformats.org/officeDocument/2006/relationships/footer" Target="footer430.xml" /><Relationship Id="rId246" Type="http://schemas.openxmlformats.org/officeDocument/2006/relationships/hyperlink" Target="https://money.usnews.com/investing/stocks/goog-alphabet-inc-ordinary-shares-class-c" TargetMode="External" /><Relationship Id="rId2460" Type="http://schemas.openxmlformats.org/officeDocument/2006/relationships/footer" Target="footer431.xml" /><Relationship Id="rId2461" Type="http://schemas.openxmlformats.org/officeDocument/2006/relationships/header" Target="header432.xml" /><Relationship Id="rId2462" Type="http://schemas.openxmlformats.org/officeDocument/2006/relationships/footer" Target="footer432.xml" /><Relationship Id="rId2463" Type="http://schemas.openxmlformats.org/officeDocument/2006/relationships/hyperlink" Target="https://advance.lexis.com/api/document?collection=news&amp;id=urn:contentItem:6F2K-6MP3-RSHF-N3F8-00000-00&amp;context=1519360" TargetMode="External" /><Relationship Id="rId2464" Type="http://schemas.openxmlformats.org/officeDocument/2006/relationships/hyperlink" Target="https://advance.lexis.com/api/document?collection=news&amp;id=urn:contentItem:6F2K-6MP3-RSHF-N3F8-00000-00&amp;context=1519360" TargetMode="External" /><Relationship Id="rId2465" Type="http://schemas.openxmlformats.org/officeDocument/2006/relationships/hyperlink" Target="https://advance.lexis.com/api/document?collection=news&amp;id=urn:contentItem:6F2K-6MP3-RSHF-N3F8-00000-00&amp;context=1519360" TargetMode="External" /><Relationship Id="rId2466" Type="http://schemas.openxmlformats.org/officeDocument/2006/relationships/hyperlink" Target="mailto:contentservices@htdigital.in" TargetMode="External" /><Relationship Id="rId2467" Type="http://schemas.openxmlformats.org/officeDocument/2006/relationships/header" Target="header433.xml" /><Relationship Id="rId2468" Type="http://schemas.openxmlformats.org/officeDocument/2006/relationships/header" Target="header434.xml" /><Relationship Id="rId2469" Type="http://schemas.openxmlformats.org/officeDocument/2006/relationships/footer" Target="footer433.xml" /><Relationship Id="rId247" Type="http://schemas.openxmlformats.org/officeDocument/2006/relationships/hyperlink" Target="https://money.usnews.com/investing/stocks/googl-alphabet-inc-ordinary-shares-class-a" TargetMode="External" /><Relationship Id="rId2470" Type="http://schemas.openxmlformats.org/officeDocument/2006/relationships/footer" Target="footer434.xml" /><Relationship Id="rId2471" Type="http://schemas.openxmlformats.org/officeDocument/2006/relationships/header" Target="header435.xml" /><Relationship Id="rId2472" Type="http://schemas.openxmlformats.org/officeDocument/2006/relationships/footer" Target="footer435.xml" /><Relationship Id="rId2473" Type="http://schemas.openxmlformats.org/officeDocument/2006/relationships/hyperlink" Target="https://advance.lexis.com/api/document?collection=news&amp;id=urn:contentItem:6DN1-0N71-JCMN-Y453-00000-00&amp;context=1519360" TargetMode="External" /><Relationship Id="rId2474" Type="http://schemas.openxmlformats.org/officeDocument/2006/relationships/hyperlink" Target="https://advance.lexis.com/api/document?collection=news&amp;id=urn:contentItem:6DN1-0N71-JCMN-Y453-00000-00&amp;context=1519360" TargetMode="External" /><Relationship Id="rId2475" Type="http://schemas.openxmlformats.org/officeDocument/2006/relationships/hyperlink" Target="http://www.adn.com/?utm_source=%5B%5BDELIVERY_RECIPIENT_CODE%5D%5D&amp;utm_medium=partner&amp;utm_campaign=newstex" TargetMode="External" /><Relationship Id="rId2476" Type="http://schemas.openxmlformats.org/officeDocument/2006/relationships/hyperlink" Target="https://newstex.com/?utm_source=%5B%5BDELIVERY_RECIPIENT_CODE%5D%5D&amp;utm_medium=partner&amp;utm_campaign=Alaska+Dispatch&amp;utm_id=122734&amp;utm_content=AKDP-122734-53499369088625215900157" TargetMode="External" /><Relationship Id="rId2477" Type="http://schemas.openxmlformats.org/officeDocument/2006/relationships/header" Target="header436.xml" /><Relationship Id="rId2478" Type="http://schemas.openxmlformats.org/officeDocument/2006/relationships/header" Target="header437.xml" /><Relationship Id="rId2479" Type="http://schemas.openxmlformats.org/officeDocument/2006/relationships/footer" Target="footer436.xml" /><Relationship Id="rId248" Type="http://schemas.openxmlformats.org/officeDocument/2006/relationships/hyperlink" Target="https://money.usnews.com/investing/stocks/amzn-amazoncom-inc" TargetMode="External" /><Relationship Id="rId2480" Type="http://schemas.openxmlformats.org/officeDocument/2006/relationships/footer" Target="footer437.xml" /><Relationship Id="rId2481" Type="http://schemas.openxmlformats.org/officeDocument/2006/relationships/header" Target="header438.xml" /><Relationship Id="rId2482" Type="http://schemas.openxmlformats.org/officeDocument/2006/relationships/footer" Target="footer438.xml" /><Relationship Id="rId2483" Type="http://schemas.openxmlformats.org/officeDocument/2006/relationships/hyperlink" Target="https://advance.lexis.com/api/document?collection=news&amp;id=urn:contentItem:6DPT-3DK3-RX7V-03X6-00000-00&amp;context=1519360" TargetMode="External" /><Relationship Id="rId2484" Type="http://schemas.openxmlformats.org/officeDocument/2006/relationships/hyperlink" Target="https://advance.lexis.com/api/document?collection=news&amp;id=urn:contentItem:6DPT-3DK3-RX7V-03X6-00000-00&amp;context=1519360" TargetMode="External" /><Relationship Id="rId2485" Type="http://schemas.openxmlformats.org/officeDocument/2006/relationships/hyperlink" Target="https://advance.lexis.com/api/document?collection=news&amp;id=urn:contentItem:6DPT-3DK3-RX7V-03X6-00000-00&amp;context=1519360" TargetMode="External" /><Relationship Id="rId2486" Type="http://schemas.openxmlformats.org/officeDocument/2006/relationships/hyperlink" Target="https://www.newsweek.com/topic/fox-news?utm_source=Synacor&amp;utm_medium=Attnet&amp;utm_campaign=Partnerships" TargetMode="External" /><Relationship Id="rId2487" Type="http://schemas.openxmlformats.org/officeDocument/2006/relationships/hyperlink" Target="https://www.newsweek.com/topic/joe-biden?utm_source=Synacor&amp;utm_medium=Attnet&amp;utm_campaign=Partnerships" TargetMode="External" /><Relationship Id="rId2488" Type="http://schemas.openxmlformats.org/officeDocument/2006/relationships/hyperlink" Target="https://www.newsweek.com/topic/nancy-pelosi?utm_source=Synacor&amp;utm_medium=Attnet&amp;utm_campaign=Partnerships" TargetMode="External" /><Relationship Id="rId2489" Type="http://schemas.openxmlformats.org/officeDocument/2006/relationships/hyperlink" Target="https://www.newsweek.com/topic/democratic-national-committee?utm_source=Synacor&amp;utm_medium=Attnet&amp;utm_campaign=Partnerships" TargetMode="External" /><Relationship Id="rId249" Type="http://schemas.openxmlformats.org/officeDocument/2006/relationships/hyperlink" Target="https://money.usnews.com/investing/stocks/nvda-nvidia-corp" TargetMode="External" /><Relationship Id="rId2490" Type="http://schemas.openxmlformats.org/officeDocument/2006/relationships/hyperlink" Target="https://www.newsweek.com/topic/dnc?utm_source=Synacor&amp;utm_medium=Attnet&amp;utm_campaign=Partnerships" TargetMode="External" /><Relationship Id="rId2491" Type="http://schemas.openxmlformats.org/officeDocument/2006/relationships/hyperlink" Target="https://www.newsweek.com/nancy-pelosi-stock-trading-ban-joe-biden-2002581?utm_source=Synacor&amp;utm_medium=Attnet&amp;utm_campaign=Partnerships" TargetMode="External" /><Relationship Id="rId2492" Type="http://schemas.openxmlformats.org/officeDocument/2006/relationships/hyperlink" Target="https://www.newsweek.com/topic/bernie-sanders?utm_source=Synacor&amp;utm_medium=Attnet&amp;utm_campaign=Partnerships" TargetMode="External" /><Relationship Id="rId2493" Type="http://schemas.openxmlformats.org/officeDocument/2006/relationships/hyperlink" Target="https://www.newsweek.com/topic/congress?utm_source=Synacor&amp;utm_medium=Attnet&amp;utm_campaign=Partnerships" TargetMode="External" /><Relationship Id="rId2494" Type="http://schemas.openxmlformats.org/officeDocument/2006/relationships/hyperlink" Target="https://www.newsweek.com/topic/donald-trump?utm_source=Synacor&amp;utm_medium=Attnet&amp;utm_campaign=Partnerships" TargetMode="External" /><Relationship Id="rId2495" Type="http://schemas.openxmlformats.org/officeDocument/2006/relationships/hyperlink" Target="https://www.newsweek.com/topic/senate?utm_source=Synacor&amp;utm_medium=Attnet&amp;utm_campaign=Partnerships" TargetMode="External" /><Relationship Id="rId2496" Type="http://schemas.openxmlformats.org/officeDocument/2006/relationships/hyperlink" Target="https://www.newsweek.com/topic/chuck-schumer?utm_source=Synacor&amp;utm_medium=Attnet&amp;utm_campaign=Partnerships" TargetMode="External" /><Relationship Id="rId2497" Type="http://schemas.openxmlformats.org/officeDocument/2006/relationships/hyperlink" Target="https://www.newsweek.com/nancy-pelosi-says-she-has-not-spoken-joe-biden-since-he-dropped-out-1934963?utm_source=Synacor&amp;utm_medium=Attnet&amp;utm_campaign=Partnerships" TargetMode="External" /><Relationship Id="rId2498" Type="http://schemas.openxmlformats.org/officeDocument/2006/relationships/hyperlink" Target="https://www.newsweek.com/nancy-pelosi-says-she-has-not-spoken-joe-biden-since-he-dropped-out-1934963?utm_source=Synacor&amp;utm_medium=Attnet&amp;utm_campaign=Partnerships" TargetMode="External" /><Relationship Id="rId2499" Type="http://schemas.openxmlformats.org/officeDocument/2006/relationships/hyperlink" Target="https://www.newsweek.com/topic/democrats?utm_source=Synacor&amp;utm_medium=Attnet&amp;utm_campaign=Partnerships" TargetMode="External" /><Relationship Id="rId25" Type="http://schemas.openxmlformats.org/officeDocument/2006/relationships/hyperlink" Target="https://finbold.com/guide/what-are-blue-chip-stocks/" TargetMode="External" /><Relationship Id="rId250" Type="http://schemas.openxmlformats.org/officeDocument/2006/relationships/hyperlink" Target="https://money.usnews.com/investing/stocks/tem-tempus-ai-inc-ordinary-shares-class-a" TargetMode="External" /><Relationship Id="rId2500" Type="http://schemas.openxmlformats.org/officeDocument/2006/relationships/hyperlink" Target="https://www.newsweek.com/topic/kamala-harris?utm_source=Synacor&amp;utm_medium=Attnet&amp;utm_campaign=Partnerships" TargetMode="External" /><Relationship Id="rId2501" Type="http://schemas.openxmlformats.org/officeDocument/2006/relationships/hyperlink" Target="https://www.newsweek.com/topic/alphabet?utm_source=Synacor&amp;utm_medium=Attnet&amp;utm_campaign=Partnerships" TargetMode="External" /><Relationship Id="rId2502" Type="http://schemas.openxmlformats.org/officeDocument/2006/relationships/hyperlink" Target="https://www.newsweek.com/topic/google?utm_source=Synacor&amp;utm_medium=Attnet&amp;utm_campaign=Partnerships" TargetMode="External" /><Relationship Id="rId2503" Type="http://schemas.openxmlformats.org/officeDocument/2006/relationships/hyperlink" Target="https://www.newsweek.com/democrat-official-defends-pete-hegseth-gaslight-1997161?utm_source=Synacor&amp;utm_medium=Attnet&amp;utm_campaign=Partnerships" TargetMode="External" /><Relationship Id="rId2504" Type="http://schemas.openxmlformats.org/officeDocument/2006/relationships/hyperlink" Target="https://d.newsweek.com/en/full/2549870/nancy-pelosi-joe-biden.jpg" TargetMode="External" /><Relationship Id="rId2505" Type="http://schemas.openxmlformats.org/officeDocument/2006/relationships/header" Target="header439.xml" /><Relationship Id="rId2506" Type="http://schemas.openxmlformats.org/officeDocument/2006/relationships/header" Target="header440.xml" /><Relationship Id="rId2507" Type="http://schemas.openxmlformats.org/officeDocument/2006/relationships/footer" Target="footer439.xml" /><Relationship Id="rId2508" Type="http://schemas.openxmlformats.org/officeDocument/2006/relationships/footer" Target="footer440.xml" /><Relationship Id="rId2509" Type="http://schemas.openxmlformats.org/officeDocument/2006/relationships/header" Target="header441.xml" /><Relationship Id="rId251" Type="http://schemas.openxmlformats.org/officeDocument/2006/relationships/hyperlink" Target="https://money.usnews.com/investing/stocks/vst-vistra-corp" TargetMode="External" /><Relationship Id="rId2510" Type="http://schemas.openxmlformats.org/officeDocument/2006/relationships/footer" Target="footer441.xml" /><Relationship Id="rId2511" Type="http://schemas.openxmlformats.org/officeDocument/2006/relationships/hyperlink" Target="https://advance.lexis.com/api/document?collection=news&amp;id=urn:contentItem:6DY5-6P13-RS1S-14MP-00000-00&amp;context=1519360" TargetMode="External" /><Relationship Id="rId2512" Type="http://schemas.openxmlformats.org/officeDocument/2006/relationships/hyperlink" Target="https://advance.lexis.com/api/document?collection=news&amp;id=urn:contentItem:6DY5-6P13-RS1S-14MP-00000-00&amp;context=1519360" TargetMode="External" /><Relationship Id="rId2513" Type="http://schemas.openxmlformats.org/officeDocument/2006/relationships/hyperlink" Target="https://advance.lexis.com/api/document?collection=news&amp;id=urn:contentItem:6DY5-6P13-RS1S-14MP-00000-00&amp;context=1519360" TargetMode="External" /><Relationship Id="rId2514" Type="http://schemas.openxmlformats.org/officeDocument/2006/relationships/hyperlink" Target="http://www.dailypolitical.com/?utm_source=%5B%5BDELIVERY_RECIPIENT_CODE%5D%5D&amp;utm_medium=partner&amp;utm_campaign=newstex" TargetMode="External" /><Relationship Id="rId2515" Type="http://schemas.openxmlformats.org/officeDocument/2006/relationships/hyperlink" Target="https://newstex.com/?utm_source=%5B%5BDELIVERY_RECIPIENT_CODE%5D%5D&amp;utm_medium=partner&amp;utm_campaign=DailyPolitical&amp;utm_id=116307&amp;utm_content=AMCN-116307-53831192386725215400178" TargetMode="External" /><Relationship Id="rId2516" Type="http://schemas.openxmlformats.org/officeDocument/2006/relationships/hyperlink" Target="https://www.marketbeat.com/stocks/NASDAQ/PANW/congress-trades/" TargetMode="External" /><Relationship Id="rId2517" Type="http://schemas.openxmlformats.org/officeDocument/2006/relationships/hyperlink" Target="https://www.marketbeat.com/stocks/NASDAQ/PANW/" TargetMode="External" /><Relationship Id="rId2518" Type="http://schemas.openxmlformats.org/officeDocument/2006/relationships/hyperlink" Target="https://www.marketbeat.com/arnreports/ReportTickerOptin.aspx?RegistrationCode=TickerHyperlink&amp;Prefix=NASDAQ&amp;Symbol=PANW" TargetMode="External" /><Relationship Id="rId2519" Type="http://schemas.openxmlformats.org/officeDocument/2006/relationships/hyperlink" Target="https://www.insidertrades.com/palo-alto-networks-inc-stock/nir-zuk/" TargetMode="External" /><Relationship Id="rId252" Type="http://schemas.openxmlformats.org/officeDocument/2006/relationships/hyperlink" Target="https://money.usnews.com/investing/stocks/panw-palo-alto-networks-inc" TargetMode="External" /><Relationship Id="rId2520" Type="http://schemas.openxmlformats.org/officeDocument/2006/relationships/hyperlink" Target="http://www.sec.gov/Archives/edgar/data/1250333/000095017024131063/xslF345X05/ownership.xml" TargetMode="External" /><Relationship Id="rId2521" Type="http://schemas.openxmlformats.org/officeDocument/2006/relationships/hyperlink" Target="https://www.insidertrades.com/palo-alto-networks-inc-stock/lee-klarich/" TargetMode="External" /><Relationship Id="rId2522" Type="http://schemas.openxmlformats.org/officeDocument/2006/relationships/hyperlink" Target="http://www.sec.gov/Archives/edgar/data/1327567/000095017025002934/xslF345X05/ownership.xml" TargetMode="External" /><Relationship Id="rId2523" Type="http://schemas.openxmlformats.org/officeDocument/2006/relationships/hyperlink" Target="https://www.marketbeat.com/arnreports/ReportTickerOptin.aspx?RegistrationCode=TickerHyperlink&amp;Prefix=NASDAQ&amp;Symbol=PANW" TargetMode="External" /><Relationship Id="rId2524" Type="http://schemas.openxmlformats.org/officeDocument/2006/relationships/hyperlink" Target="https://www.marketbeat.com/arnreports/ReportTickerOptin.aspx?RegistrationCode=TickerHyperlink&amp;Prefix=NASDAQ&amp;Symbol=PANW" TargetMode="External" /><Relationship Id="rId2525" Type="http://schemas.openxmlformats.org/officeDocument/2006/relationships/hyperlink" Target="https://www.dailypolitical.com/2025/01/21/rep-nancy-pelosi-buys-palo-alto-networks-inc-nasdaqpanw-stock.html" TargetMode="External" /><Relationship Id="rId2526" Type="http://schemas.openxmlformats.org/officeDocument/2006/relationships/header" Target="header442.xml" /><Relationship Id="rId2527" Type="http://schemas.openxmlformats.org/officeDocument/2006/relationships/header" Target="header443.xml" /><Relationship Id="rId2528" Type="http://schemas.openxmlformats.org/officeDocument/2006/relationships/footer" Target="footer442.xml" /><Relationship Id="rId2529" Type="http://schemas.openxmlformats.org/officeDocument/2006/relationships/footer" Target="footer443.xml" /><Relationship Id="rId253" Type="http://schemas.openxmlformats.org/officeDocument/2006/relationships/hyperlink" Target="https://money.usnews.com/investing/stocks/avgo-broadcom-inc" TargetMode="External" /><Relationship Id="rId2530" Type="http://schemas.openxmlformats.org/officeDocument/2006/relationships/header" Target="header444.xml" /><Relationship Id="rId2531" Type="http://schemas.openxmlformats.org/officeDocument/2006/relationships/footer" Target="footer444.xml" /><Relationship Id="rId2532" Type="http://schemas.openxmlformats.org/officeDocument/2006/relationships/hyperlink" Target="https://advance.lexis.com/api/document?collection=news&amp;id=urn:contentItem:6D2G-34T1-F03R-N34H-00000-00&amp;context=1519360" TargetMode="External" /><Relationship Id="rId2533" Type="http://schemas.openxmlformats.org/officeDocument/2006/relationships/hyperlink" Target="https://advance.lexis.com/api/document?collection=news&amp;id=urn:contentItem:6D2G-34T1-F03R-N34H-00000-00&amp;context=1519360" TargetMode="External" /><Relationship Id="rId2534" Type="http://schemas.openxmlformats.org/officeDocument/2006/relationships/hyperlink" Target="https://advance.lexis.com/api/document?collection=news&amp;id=urn:contentItem:6D2G-34T1-F03R-N34H-00000-00&amp;context=1519360" TargetMode="External" /><Relationship Id="rId2535" Type="http://schemas.openxmlformats.org/officeDocument/2006/relationships/hyperlink" Target="https://www.ibtimes.com/?utm_source=%5B%5BDELIVERY_RECIPIENT_CODE%5D%5D&amp;utm_medium=partner&amp;utm_campaign=newstex" TargetMode="External" /><Relationship Id="rId2536" Type="http://schemas.openxmlformats.org/officeDocument/2006/relationships/hyperlink" Target="https://newstex.com/?utm_source=%5B%5BDELIVERY_RECIPIENT_CODE%5D%5D&amp;utm_medium=partner&amp;utm_campaign=International+Business+Times+News&amp;utm_id=108767&amp;utm_content=IBTX-108767-52832222364525222100203" TargetMode="External" /><Relationship Id="rId2537" Type="http://schemas.openxmlformats.org/officeDocument/2006/relationships/hyperlink" Target="https://harbert.auburn.edu/binaries/documents/center-for-ethical-organizational-cultures/cases/martha-stewart.pdf" TargetMode="External" /><Relationship Id="rId2538" Type="http://schemas.openxmlformats.org/officeDocument/2006/relationships/hyperlink" Target="https://x.com/unusual_whales" TargetMode="External" /><Relationship Id="rId2539" Type="http://schemas.openxmlformats.org/officeDocument/2006/relationships/hyperlink" Target="https://www.youtube.com/watch?app=desktop&amp;v=3M4QZJxb9Dw" TargetMode="External" /><Relationship Id="rId254" Type="http://schemas.openxmlformats.org/officeDocument/2006/relationships/hyperlink" Target="https://money.usnews.com/investing/stocks/msft-microsoft-corporation" TargetMode="External" /><Relationship Id="rId2540" Type="http://schemas.openxmlformats.org/officeDocument/2006/relationships/hyperlink" Target="https://www.foxbusiness.com/politics/pelosi-husband-bought-microsoft-shares-options" TargetMode="External" /><Relationship Id="rId2541" Type="http://schemas.openxmlformats.org/officeDocument/2006/relationships/hyperlink" Target="https://x.com/unusual_whales" TargetMode="External" /><Relationship Id="rId2542" Type="http://schemas.openxmlformats.org/officeDocument/2006/relationships/hyperlink" Target="https://www.ibtimes.com/donald-trump-wages-war-against-nancy-pelosi-congressional-insider-trading-3744722" TargetMode="External" /><Relationship Id="rId2543" Type="http://schemas.openxmlformats.org/officeDocument/2006/relationships/header" Target="header445.xml" /><Relationship Id="rId2544" Type="http://schemas.openxmlformats.org/officeDocument/2006/relationships/header" Target="header446.xml" /><Relationship Id="rId2545" Type="http://schemas.openxmlformats.org/officeDocument/2006/relationships/footer" Target="footer445.xml" /><Relationship Id="rId2546" Type="http://schemas.openxmlformats.org/officeDocument/2006/relationships/footer" Target="footer446.xml" /><Relationship Id="rId2547" Type="http://schemas.openxmlformats.org/officeDocument/2006/relationships/header" Target="header447.xml" /><Relationship Id="rId2548" Type="http://schemas.openxmlformats.org/officeDocument/2006/relationships/footer" Target="footer447.xml" /><Relationship Id="rId2549" Type="http://schemas.openxmlformats.org/officeDocument/2006/relationships/hyperlink" Target="https://advance.lexis.com/api/document?collection=news&amp;id=urn:contentItem:6DHK-5B51-JCMC-W0F8-00000-00&amp;context=1519360" TargetMode="External" /><Relationship Id="rId255" Type="http://schemas.openxmlformats.org/officeDocument/2006/relationships/hyperlink" Target="https://money.usnews.com/investing/articles/bullish-vs-bearish" TargetMode="External" /><Relationship Id="rId2550" Type="http://schemas.openxmlformats.org/officeDocument/2006/relationships/hyperlink" Target="https://advance.lexis.com/api/document?collection=news&amp;id=urn:contentItem:6DHK-5B51-JCMC-W0F8-00000-00&amp;context=1519360" TargetMode="External" /><Relationship Id="rId2551" Type="http://schemas.openxmlformats.org/officeDocument/2006/relationships/hyperlink" Target="https://advance.lexis.com/api/document?collection=news&amp;id=urn:contentItem:6DHK-5B51-JCMC-W0F8-00000-00&amp;context=1519360" TargetMode="External" /><Relationship Id="rId2552" Type="http://schemas.openxmlformats.org/officeDocument/2006/relationships/hyperlink" Target="https://www.facebook.com/michelle.l.terris/posts/pfbid02nkHjoYcEtmrd5Ho8KSWiEMCS35jxcF4v4NGfkHctXmdyN8qCXHYsMee1G3LP8f4Yl" TargetMode="External" /><Relationship Id="rId2553" Type="http://schemas.openxmlformats.org/officeDocument/2006/relationships/hyperlink" Target="https://www.documentcloud.org/documents/25419324-112724_bondipostcheck1" TargetMode="External" /><Relationship Id="rId2554" Type="http://schemas.openxmlformats.org/officeDocument/2006/relationships/hyperlink" Target="https://www.usatoday.com/story/news/politics/elections/2024/11/21/donald-trump-pam-bondi-attorney-general/76489250007/" TargetMode="External" /><Relationship Id="rId2555" Type="http://schemas.openxmlformats.org/officeDocument/2006/relationships/hyperlink" Target="https://www.documentcloud.org/documents/25419261-112724_bondipostcheck" TargetMode="External" /><Relationship Id="rId2556" Type="http://schemas.openxmlformats.org/officeDocument/2006/relationships/hyperlink" Target="https://www.usatoday.com/story/news/factcheck/2020/02/12/fact-check-guidelines-usa-today/4735217002/" TargetMode="External" /><Relationship Id="rId2557" Type="http://schemas.openxmlformats.org/officeDocument/2006/relationships/hyperlink" Target="https://profile.usatoday.com/newsletters/checking-the-facts/" TargetMode="External" /><Relationship Id="rId2558" Type="http://schemas.openxmlformats.org/officeDocument/2006/relationships/hyperlink" Target="https://www.facebook.com/usatodayfactcheck/" TargetMode="External" /><Relationship Id="rId2559" Type="http://schemas.openxmlformats.org/officeDocument/2006/relationships/hyperlink" Target="https://www.usatoday.com/story/news/politics/elections/2024/11/23/pam-bondi-trump-defense-lawyers-justice-department/76495912007/" TargetMode="External" /><Relationship Id="rId256" Type="http://schemas.openxmlformats.org/officeDocument/2006/relationships/hyperlink" Target="https://money.usnews.com/investing/articles/artificial-intelligence-stocks-the-10-best-ai-companies" TargetMode="External" /><Relationship Id="rId2560" Type="http://schemas.openxmlformats.org/officeDocument/2006/relationships/hyperlink" Target="https://www.usatoday.com/story/news/politics/elections/2024/11/21/matt-gaetz-withdraws-consideration-attorney-general/76480095007/" TargetMode="External" /><Relationship Id="rId2561" Type="http://schemas.openxmlformats.org/officeDocument/2006/relationships/hyperlink" Target="https://www.usatoday.com/story/news/politics/elections/2024/11/22/pam-bondi-trump-attorney-general/76494610007/" TargetMode="External" /><Relationship Id="rId2562" Type="http://schemas.openxmlformats.org/officeDocument/2006/relationships/hyperlink" Target="https://x.com/PamBondi" TargetMode="External" /><Relationship Id="rId2563" Type="http://schemas.openxmlformats.org/officeDocument/2006/relationships/hyperlink" Target="https://archive.is/txcZR" TargetMode="External" /><Relationship Id="rId2564" Type="http://schemas.openxmlformats.org/officeDocument/2006/relationships/hyperlink" Target="https://x.com/PamBondiAG" TargetMode="External" /><Relationship Id="rId2565" Type="http://schemas.openxmlformats.org/officeDocument/2006/relationships/hyperlink" Target="https://www.newindian.in/parody-account-sparks-controversy-with-claim-about-ellen-degeneres-leaving-us/" TargetMode="External" /><Relationship Id="rId2566" Type="http://schemas.openxmlformats.org/officeDocument/2006/relationships/hyperlink" Target="https://www.usatoday.com/story/news/factcheck/2024/11/15/trump-kash-patel-cia-director-fact-check/76293470007/" TargetMode="External" /><Relationship Id="rId2567" Type="http://schemas.openxmlformats.org/officeDocument/2006/relationships/hyperlink" Target="https://www.washingtonpost.com/politics/2024/11/05/trump-insult-pelosi/" TargetMode="External" /><Relationship Id="rId2568" Type="http://schemas.openxmlformats.org/officeDocument/2006/relationships/hyperlink" Target="https://www.usatoday.com/story/news/politics/elections/2024/11/05/congressional-election-live-updates-control-house-senate/75686868007/" TargetMode="External" /><Relationship Id="rId2569" Type="http://schemas.openxmlformats.org/officeDocument/2006/relationships/hyperlink" Target="https://content.sfstandard.com/wp-content/uploads/2024/09/nancy-pelosi-2023-annual-report.pdf" TargetMode="External" /><Relationship Id="rId257" Type="http://schemas.openxmlformats.org/officeDocument/2006/relationships/hyperlink" Target="https://money.usnews.com/investing/articles/up-and-coming-stocks-to-buy-in-2025" TargetMode="External" /><Relationship Id="rId2570" Type="http://schemas.openxmlformats.org/officeDocument/2006/relationships/hyperlink" Target="https://crsreports.congress.gov/product/pdf/RL/RL30064" TargetMode="External" /><Relationship Id="rId2571" Type="http://schemas.openxmlformats.org/officeDocument/2006/relationships/hyperlink" Target="https://x.com/PamBondi" TargetMode="External" /><Relationship Id="rId2572" Type="http://schemas.openxmlformats.org/officeDocument/2006/relationships/hyperlink" Target="https://x.com/PamBondiAG" TargetMode="External" /><Relationship Id="rId2573" Type="http://schemas.openxmlformats.org/officeDocument/2006/relationships/hyperlink" Target="https://x.com/PamBondiAG/status/1860712513689514421" TargetMode="External" /><Relationship Id="rId2574" Type="http://schemas.openxmlformats.org/officeDocument/2006/relationships/hyperlink" Target="https://cm.usatoday.com/specialoffer?_ga=2.159964861.1095412655.1597937597-1319250638.1597937595" TargetMode="External" /><Relationship Id="rId2575" Type="http://schemas.openxmlformats.org/officeDocument/2006/relationships/hyperlink" Target="https://ifcncodeofprinciples.poynter.org/profile/usa-today" TargetMode="External" /><Relationship Id="rId2576" Type="http://schemas.openxmlformats.org/officeDocument/2006/relationships/hyperlink" Target="https://www.facebook.com/formedia/mjp/programs/third-party-fact-checking" TargetMode="External" /><Relationship Id="rId2577" Type="http://schemas.openxmlformats.org/officeDocument/2006/relationships/hyperlink" Target="https://www.usatoday.com/story/news/factcheck/2024/11/27/pam-bondi-nancy-pelosi-probe-fact-check/76622524007/" TargetMode="External" /><Relationship Id="rId2578" Type="http://schemas.openxmlformats.org/officeDocument/2006/relationships/hyperlink" Target="https://www.usatoday.com/story/news/factcheck/2024/11/27/pam-bondi-nancy-pelosi-probe-fact-check/76622524007/" TargetMode="External" /><Relationship Id="rId2579" Type="http://schemas.openxmlformats.org/officeDocument/2006/relationships/hyperlink" Target="https://www.usatoday.com/story/news/factcheck/2024/11/27/pam-bondi-nancy-pelosi-probe-fact-check/76622524007/" TargetMode="External" /><Relationship Id="rId258" Type="http://schemas.openxmlformats.org/officeDocument/2006/relationships/hyperlink" Target="https://money.usnews.com/investing/articles/best-utility-stocks-to-buy-for-dividends" TargetMode="External" /><Relationship Id="rId2580" Type="http://schemas.openxmlformats.org/officeDocument/2006/relationships/header" Target="header448.xml" /><Relationship Id="rId2581" Type="http://schemas.openxmlformats.org/officeDocument/2006/relationships/header" Target="header449.xml" /><Relationship Id="rId2582" Type="http://schemas.openxmlformats.org/officeDocument/2006/relationships/footer" Target="footer448.xml" /><Relationship Id="rId2583" Type="http://schemas.openxmlformats.org/officeDocument/2006/relationships/footer" Target="footer449.xml" /><Relationship Id="rId2584" Type="http://schemas.openxmlformats.org/officeDocument/2006/relationships/header" Target="header450.xml" /><Relationship Id="rId2585" Type="http://schemas.openxmlformats.org/officeDocument/2006/relationships/footer" Target="footer450.xml" /><Relationship Id="rId2586" Type="http://schemas.openxmlformats.org/officeDocument/2006/relationships/hyperlink" Target="https://advance.lexis.com/api/document?collection=news&amp;id=urn:contentItem:6CWJ-DB41-F03R-N06J-00000-00&amp;context=1519360" TargetMode="External" /><Relationship Id="rId2587" Type="http://schemas.openxmlformats.org/officeDocument/2006/relationships/hyperlink" Target="https://advance.lexis.com/api/document?collection=news&amp;id=urn:contentItem:6CWJ-DB41-F03R-N06J-00000-00&amp;context=1519360" TargetMode="External" /><Relationship Id="rId2588" Type="http://schemas.openxmlformats.org/officeDocument/2006/relationships/hyperlink" Target="https://advance.lexis.com/api/document?collection=news&amp;id=urn:contentItem:6CWJ-DB41-F03R-N06J-00000-00&amp;context=1519360" TargetMode="External" /><Relationship Id="rId2589" Type="http://schemas.openxmlformats.org/officeDocument/2006/relationships/hyperlink" Target="https://finbold.com/?utm_source=%5B%5BDELIVERY_RECIPIENT_CODE%5D%5D&amp;utm_medium=partner&amp;utm_campaign=newstex" TargetMode="External" /><Relationship Id="rId259" Type="http://schemas.openxmlformats.org/officeDocument/2006/relationships/hyperlink" Target="https://money.usnews.com/investing/articles/best-nuclear-energy-stocks-and-etfs-to-buy-now" TargetMode="External" /><Relationship Id="rId2590" Type="http://schemas.openxmlformats.org/officeDocument/2006/relationships/hyperlink" Target="https://newstex.com/?utm_source=%5B%5BDELIVERY_RECIPIENT_CODE%5D%5D&amp;utm_medium=partner&amp;utm_campaign=Finbold&amp;utm_id=10010074&amp;utm_content=FINB-10010074-52632274924825223400190" TargetMode="External" /><Relationship Id="rId2591" Type="http://schemas.openxmlformats.org/officeDocument/2006/relationships/hyperlink" Target="https://finbold.com/guide/stock-trading/" TargetMode="External" /><Relationship Id="rId2592" Type="http://schemas.openxmlformats.org/officeDocument/2006/relationships/hyperlink" Target="https://finbold.com/guide/how-rich-is-the-famous-congresswoman-investor-nancy-pelosis-net-worth-revealed/" TargetMode="External" /><Relationship Id="rId2593" Type="http://schemas.openxmlformats.org/officeDocument/2006/relationships/hyperlink" Target="https://finbold.com/guide/how-rich-is-the-famous-congresswoman-investor-nancy-pelosis-net-worth-revealed/" TargetMode="External" /><Relationship Id="rId2594" Type="http://schemas.openxmlformats.org/officeDocument/2006/relationships/hyperlink" Target="https://finbold.com/guide/how-to-buy-nvidia-stock/" TargetMode="External" /><Relationship Id="rId2595" Type="http://schemas.openxmlformats.org/officeDocument/2006/relationships/hyperlink" Target="https://finbold.com/stock/nvidia-stock-nvda" TargetMode="External" /><Relationship Id="rId2596" Type="http://schemas.openxmlformats.org/officeDocument/2006/relationships/hyperlink" Target="https://finbold.com/guide/how-to-buy-x-stock/" TargetMode="External" /><Relationship Id="rId2597" Type="http://schemas.openxmlformats.org/officeDocument/2006/relationships/hyperlink" Target="https://finbold.com/guide/how-to-buy-x-stock/" TargetMode="External" /><Relationship Id="rId2598" Type="http://schemas.openxmlformats.org/officeDocument/2006/relationships/hyperlink" Target="https://finbold.com/guide/how-to-buy-x-stock/" TargetMode="External" /><Relationship Id="rId2599" Type="http://schemas.openxmlformats.org/officeDocument/2006/relationships/hyperlink" Target="https://finbold.com/stocks/" TargetMode="External" /><Relationship Id="rId26" Type="http://schemas.openxmlformats.org/officeDocument/2006/relationships/hyperlink" Target="https://finbold.com/guide/what-are-blue-chip-stocks/" TargetMode="External" /><Relationship Id="rId260" Type="http://schemas.openxmlformats.org/officeDocument/2006/relationships/hyperlink" Target="https://money.usnews.com/investing/articles/best-semiconductor-stocks-to-buy" TargetMode="External" /><Relationship Id="rId2600" Type="http://schemas.openxmlformats.org/officeDocument/2006/relationships/hyperlink" Target="https://finbold.com/when-will-nvidia-nvda-stock-sell-off-end/" TargetMode="External" /><Relationship Id="rId2601" Type="http://schemas.openxmlformats.org/officeDocument/2006/relationships/hyperlink" Target="https://finbold.com/senators-trades/" TargetMode="External" /><Relationship Id="rId2602" Type="http://schemas.openxmlformats.org/officeDocument/2006/relationships/hyperlink" Target="https://twitter.com/GoingParabolic/status/1831092819605512291?ref_src=twsrc%5Etfw" TargetMode="External" /><Relationship Id="rId2603" Type="http://schemas.openxmlformats.org/officeDocument/2006/relationships/hyperlink" Target="https://finbold.com/these-congress-members-made-the-highest-stock-returns-in-2023/" TargetMode="External" /><Relationship Id="rId2604" Type="http://schemas.openxmlformats.org/officeDocument/2006/relationships/hyperlink" Target="https://finbold.com/category/stocks-news/" TargetMode="External" /><Relationship Id="rId2605" Type="http://schemas.openxmlformats.org/officeDocument/2006/relationships/hyperlink" Target="https://finbold.com/guide/how-to-buy-lockheed-martin-stock/" TargetMode="External" /><Relationship Id="rId2606" Type="http://schemas.openxmlformats.org/officeDocument/2006/relationships/hyperlink" Target="https://finbold.com/stock/lockheed-martin-stock-lmt/" TargetMode="External" /><Relationship Id="rId2607" Type="http://schemas.openxmlformats.org/officeDocument/2006/relationships/hyperlink" Target="https://finbold.com/guide/military-stocks-to-buy/" TargetMode="External" /><Relationship Id="rId2608" Type="http://schemas.openxmlformats.org/officeDocument/2006/relationships/hyperlink" Target="https://finbold.com/congress-members-relentlessly-purchased-this-stock-before-major-3-billion-contract/" TargetMode="External" /><Relationship Id="rId2609" Type="http://schemas.openxmlformats.org/officeDocument/2006/relationships/hyperlink" Target="https://visit.finbold.com/etoro" TargetMode="External" /><Relationship Id="rId261" Type="http://schemas.openxmlformats.org/officeDocument/2006/relationships/hyperlink" Target="https://money.usnews.com/investing/articles/can-you-invest-in-chatgpt-and-openai" TargetMode="External" /><Relationship Id="rId2610" Type="http://schemas.openxmlformats.org/officeDocument/2006/relationships/header" Target="header451.xml" /><Relationship Id="rId2611" Type="http://schemas.openxmlformats.org/officeDocument/2006/relationships/header" Target="header452.xml" /><Relationship Id="rId2612" Type="http://schemas.openxmlformats.org/officeDocument/2006/relationships/footer" Target="footer451.xml" /><Relationship Id="rId2613" Type="http://schemas.openxmlformats.org/officeDocument/2006/relationships/footer" Target="footer452.xml" /><Relationship Id="rId2614" Type="http://schemas.openxmlformats.org/officeDocument/2006/relationships/header" Target="header453.xml" /><Relationship Id="rId2615" Type="http://schemas.openxmlformats.org/officeDocument/2006/relationships/footer" Target="footer453.xml" /><Relationship Id="rId2616" Type="http://schemas.openxmlformats.org/officeDocument/2006/relationships/hyperlink" Target="https://advance.lexis.com/api/document?collection=news&amp;id=urn:contentItem:6D10-CXP1-DYR7-935N-00000-00&amp;context=1519360" TargetMode="External" /><Relationship Id="rId2617" Type="http://schemas.openxmlformats.org/officeDocument/2006/relationships/hyperlink" Target="https://advance.lexis.com/api/document?collection=news&amp;id=urn:contentItem:6D10-CXP1-DYR7-935N-00000-00&amp;context=1519360" TargetMode="External" /><Relationship Id="rId2618" Type="http://schemas.openxmlformats.org/officeDocument/2006/relationships/theme" Target="theme/theme1.xml" /><Relationship Id="rId2619" Type="http://schemas.openxmlformats.org/officeDocument/2006/relationships/numbering" Target="numbering.xml" /><Relationship Id="rId262" Type="http://schemas.openxmlformats.org/officeDocument/2006/relationships/hyperlink" Target="https://money.usnews.com/investing/articles/stocks-that-outperform-in-a-recession" TargetMode="External" /><Relationship Id="rId2620" Type="http://schemas.openxmlformats.org/officeDocument/2006/relationships/styles" Target="styles.xml" /><Relationship Id="rId263" Type="http://schemas.openxmlformats.org/officeDocument/2006/relationships/header" Target="header37.xml" /><Relationship Id="rId264" Type="http://schemas.openxmlformats.org/officeDocument/2006/relationships/header" Target="header38.xml" /><Relationship Id="rId265" Type="http://schemas.openxmlformats.org/officeDocument/2006/relationships/footer" Target="footer37.xml" /><Relationship Id="rId266" Type="http://schemas.openxmlformats.org/officeDocument/2006/relationships/footer" Target="footer38.xml" /><Relationship Id="rId267" Type="http://schemas.openxmlformats.org/officeDocument/2006/relationships/header" Target="header39.xml" /><Relationship Id="rId268" Type="http://schemas.openxmlformats.org/officeDocument/2006/relationships/footer" Target="footer39.xml" /><Relationship Id="rId269" Type="http://schemas.openxmlformats.org/officeDocument/2006/relationships/hyperlink" Target="https://advance.lexis.com/api/document?collection=news&amp;id=urn:contentItem:6FHM-KRM3-RST7-626R-00000-00&amp;context=1519360" TargetMode="External" /><Relationship Id="rId27" Type="http://schemas.openxmlformats.org/officeDocument/2006/relationships/hyperlink" Target="https://finbold.com/guide/stock-options-definition/" TargetMode="External" /><Relationship Id="rId270" Type="http://schemas.openxmlformats.org/officeDocument/2006/relationships/hyperlink" Target="https://advance.lexis.com/api/document?collection=news&amp;id=urn:contentItem:6FHM-KRM3-RST7-626R-00000-00&amp;context=1519360" TargetMode="External" /><Relationship Id="rId271" Type="http://schemas.openxmlformats.org/officeDocument/2006/relationships/hyperlink" Target="https://advance.lexis.com/api/document?collection=news&amp;id=urn:contentItem:6FHM-KRM3-RST7-626R-00000-00&amp;context=1519360" TargetMode="External" /><Relationship Id="rId272" Type="http://schemas.openxmlformats.org/officeDocument/2006/relationships/image" Target="media/image6.png" /><Relationship Id="rId273" Type="http://schemas.openxmlformats.org/officeDocument/2006/relationships/header" Target="header40.xml" /><Relationship Id="rId274" Type="http://schemas.openxmlformats.org/officeDocument/2006/relationships/header" Target="header41.xml" /><Relationship Id="rId275" Type="http://schemas.openxmlformats.org/officeDocument/2006/relationships/footer" Target="footer40.xml" /><Relationship Id="rId276" Type="http://schemas.openxmlformats.org/officeDocument/2006/relationships/footer" Target="footer41.xml" /><Relationship Id="rId277" Type="http://schemas.openxmlformats.org/officeDocument/2006/relationships/header" Target="header42.xml" /><Relationship Id="rId278" Type="http://schemas.openxmlformats.org/officeDocument/2006/relationships/footer" Target="footer42.xml" /><Relationship Id="rId279" Type="http://schemas.openxmlformats.org/officeDocument/2006/relationships/hyperlink" Target="https://advance.lexis.com/api/document?collection=news&amp;id=urn:contentItem:6FHM-3PX3-S3RP-W1Y2-00000-00&amp;context=1519360" TargetMode="External" /><Relationship Id="rId28" Type="http://schemas.openxmlformats.org/officeDocument/2006/relationships/hyperlink" Target="https://finbold.com/guide/the-stock-market-trick-that-could-make-you-a-millionaire-overnight/" TargetMode="External" /><Relationship Id="rId280" Type="http://schemas.openxmlformats.org/officeDocument/2006/relationships/hyperlink" Target="https://advance.lexis.com/api/document?collection=news&amp;id=urn:contentItem:6FHM-3PX3-S3RP-W1Y2-00000-00&amp;context=1519360" TargetMode="External" /><Relationship Id="rId281" Type="http://schemas.openxmlformats.org/officeDocument/2006/relationships/hyperlink" Target="https://advance.lexis.com/api/document?collection=news&amp;id=urn:contentItem:6FHM-3PX3-S3RP-W1Y2-00000-00&amp;context=1519360" TargetMode="External" /><Relationship Id="rId282" Type="http://schemas.openxmlformats.org/officeDocument/2006/relationships/hyperlink" Target="https://finbold.com/?utm_source=%5B%5BDELIVERY_RECIPIENT_CODE%5D%5D&amp;utm_medium=partner&amp;utm_campaign=newstex" TargetMode="External" /><Relationship Id="rId283" Type="http://schemas.openxmlformats.org/officeDocument/2006/relationships/hyperlink" Target="https://newstex.com/?utm_source=%5B%5BDELIVERY_RECIPIENT_CODE%5D%5D&amp;utm_medium=partner&amp;utm_campaign=Finbold&amp;utm_id=10010074&amp;utm_content=FINB-10010074-54497255358225204024080" TargetMode="External" /><Relationship Id="rId284" Type="http://schemas.openxmlformats.org/officeDocument/2006/relationships/hyperlink" Target="https://finbold.com/guide/nancy-pelosi-net-worth/" TargetMode="External" /><Relationship Id="rId285" Type="http://schemas.openxmlformats.org/officeDocument/2006/relationships/hyperlink" Target="https://finbold.com/guide/nancy-pelosi-net-worth/" TargetMode="External" /><Relationship Id="rId286" Type="http://schemas.openxmlformats.org/officeDocument/2006/relationships/hyperlink" Target="https://finbold.com/nancy-pelosi-just-updated-her-stock-portfolio/" TargetMode="External" /><Relationship Id="rId287" Type="http://schemas.openxmlformats.org/officeDocument/2006/relationships/hyperlink" Target="https://finbold.com/guide/stock-options-definition/" TargetMode="External" /><Relationship Id="rId288" Type="http://schemas.openxmlformats.org/officeDocument/2006/relationships/hyperlink" Target="https://finbold.com/guides/technology/" TargetMode="External" /><Relationship Id="rId289" Type="http://schemas.openxmlformats.org/officeDocument/2006/relationships/hyperlink" Target="https://finbold.com/guide/invest-in-the-sp-500-in-uk/" TargetMode="External" /><Relationship Id="rId29" Type="http://schemas.openxmlformats.org/officeDocument/2006/relationships/hyperlink" Target="https://finbold.com/nancy-pelosi-just-updated-her-stock-portfolio/" TargetMode="External" /><Relationship Id="rId290" Type="http://schemas.openxmlformats.org/officeDocument/2006/relationships/hyperlink" Target="https://finbold.com/guide/how-to-buy-amazon-stock/" TargetMode="External" /><Relationship Id="rId291" Type="http://schemas.openxmlformats.org/officeDocument/2006/relationships/hyperlink" Target="https://finbold.com/stock/amazon-amzn/" TargetMode="External" /><Relationship Id="rId292" Type="http://schemas.openxmlformats.org/officeDocument/2006/relationships/hyperlink" Target="https://finbold.com/guide/how-to-buy-google-stock/" TargetMode="External" /><Relationship Id="rId293" Type="http://schemas.openxmlformats.org/officeDocument/2006/relationships/hyperlink" Target="https://finbold.com/stock/alphabet-inc-class-a-common-stock-googl" TargetMode="External" /><Relationship Id="rId294" Type="http://schemas.openxmlformats.org/officeDocument/2006/relationships/hyperlink" Target="https://finbold.com/guide/how-to-buy-nvidia-stock/" TargetMode="External" /><Relationship Id="rId295" Type="http://schemas.openxmlformats.org/officeDocument/2006/relationships/hyperlink" Target="https://finbold.com/stock/nvidia-stock-nvda" TargetMode="External" /><Relationship Id="rId296" Type="http://schemas.openxmlformats.org/officeDocument/2006/relationships/hyperlink" Target="https://finbold.com/guide/how-to-invest-in-ai-stocks/" TargetMode="External" /><Relationship Id="rId297" Type="http://schemas.openxmlformats.org/officeDocument/2006/relationships/hyperlink" Target="https://www.tipranks.com/stocks/tem/forecast" TargetMode="External" /><Relationship Id="rId298" Type="http://schemas.openxmlformats.org/officeDocument/2006/relationships/hyperlink" Target="https://finbold.com/heres-the-only-nancy-pelosi-stock-pick-for-2025-in-profit/" TargetMode="External" /><Relationship Id="rId299" Type="http://schemas.openxmlformats.org/officeDocument/2006/relationships/hyperlink" Target="https://finbold.com/heres-the-only-nancy-pelosi-stock-pick-for-2025-in-profit/" TargetMode="External" /><Relationship Id="rId3" Type="http://schemas.openxmlformats.org/officeDocument/2006/relationships/fontTable" Target="fontTable.xml" /><Relationship Id="rId30" Type="http://schemas.openxmlformats.org/officeDocument/2006/relationships/hyperlink" Target="https://finbold.com/guide/how-to-buy-broadcom-stock/" TargetMode="External" /><Relationship Id="rId300" Type="http://schemas.openxmlformats.org/officeDocument/2006/relationships/hyperlink" Target="https://finbold.com/heres-the-only-nancy-pelosi-stock-pick-for-2025-in-profit/" TargetMode="External" /><Relationship Id="rId301" Type="http://schemas.openxmlformats.org/officeDocument/2006/relationships/hyperlink" Target="https://finbold.com/" TargetMode="External" /><Relationship Id="rId302" Type="http://schemas.openxmlformats.org/officeDocument/2006/relationships/header" Target="header43.xml" /><Relationship Id="rId303" Type="http://schemas.openxmlformats.org/officeDocument/2006/relationships/header" Target="header44.xml" /><Relationship Id="rId304" Type="http://schemas.openxmlformats.org/officeDocument/2006/relationships/footer" Target="footer43.xml" /><Relationship Id="rId305" Type="http://schemas.openxmlformats.org/officeDocument/2006/relationships/footer" Target="footer44.xml" /><Relationship Id="rId306" Type="http://schemas.openxmlformats.org/officeDocument/2006/relationships/header" Target="header45.xml" /><Relationship Id="rId307" Type="http://schemas.openxmlformats.org/officeDocument/2006/relationships/footer" Target="footer45.xml" /><Relationship Id="rId308" Type="http://schemas.openxmlformats.org/officeDocument/2006/relationships/hyperlink" Target="https://advance.lexis.com/api/document?collection=news&amp;id=urn:contentItem:6DMW-9F91-JBNF-W43P-00000-00&amp;context=1519360" TargetMode="External" /><Relationship Id="rId309" Type="http://schemas.openxmlformats.org/officeDocument/2006/relationships/hyperlink" Target="https://advance.lexis.com/api/document?collection=news&amp;id=urn:contentItem:6DMW-9F91-JBNF-W43P-00000-00&amp;context=1519360" TargetMode="External" /><Relationship Id="rId31" Type="http://schemas.openxmlformats.org/officeDocument/2006/relationships/hyperlink" Target="https://finbold.com/stock/broadcom-stock-avgo" TargetMode="External" /><Relationship Id="rId310" Type="http://schemas.openxmlformats.org/officeDocument/2006/relationships/image" Target="media/image7.jpeg" /><Relationship Id="rId311" Type="http://schemas.openxmlformats.org/officeDocument/2006/relationships/hyperlink" Target="https://www.telegraph.co.uk/us/politics/2024/08/14/biden-pelosi-us-election-trump-democrats-obama/" TargetMode="External" /><Relationship Id="rId312" Type="http://schemas.openxmlformats.org/officeDocument/2006/relationships/hyperlink" Target="https://www.telegraph.co.uk/us/politics/2024/11/05/trump-calls-pelosi-sick-crazy-final-rally-michigan/" TargetMode="External" /><Relationship Id="rId313" Type="http://schemas.openxmlformats.org/officeDocument/2006/relationships/hyperlink" Target="https://www.telegraph.co.uk/us/politics/2024/11/08/nancy-pelosi-kamala-harris-primary-race-succeed-biden/" TargetMode="External" /><Relationship Id="rId314" Type="http://schemas.openxmlformats.org/officeDocument/2006/relationships/hyperlink" Target="https://www.telegraph.co.uk/us/politics/2024/11/08/nancy-pelosi-kamala-harris-primary-race-succeed-biden/" TargetMode="External" /><Relationship Id="rId315" Type="http://schemas.openxmlformats.org/officeDocument/2006/relationships/header" Target="header46.xml" /><Relationship Id="rId316" Type="http://schemas.openxmlformats.org/officeDocument/2006/relationships/header" Target="header47.xml" /><Relationship Id="rId317" Type="http://schemas.openxmlformats.org/officeDocument/2006/relationships/footer" Target="footer46.xml" /><Relationship Id="rId318" Type="http://schemas.openxmlformats.org/officeDocument/2006/relationships/footer" Target="footer47.xml" /><Relationship Id="rId319" Type="http://schemas.openxmlformats.org/officeDocument/2006/relationships/header" Target="header48.xml" /><Relationship Id="rId32" Type="http://schemas.openxmlformats.org/officeDocument/2006/relationships/hyperlink" Target="https://finbold.com/guide/how-to-buy-nvidia-stock/" TargetMode="External" /><Relationship Id="rId320" Type="http://schemas.openxmlformats.org/officeDocument/2006/relationships/footer" Target="footer48.xml" /><Relationship Id="rId321" Type="http://schemas.openxmlformats.org/officeDocument/2006/relationships/hyperlink" Target="https://advance.lexis.com/api/document?collection=news&amp;id=urn:contentItem:6DN1-0N71-JCMN-Y4C1-00000-00&amp;context=1519360" TargetMode="External" /><Relationship Id="rId322" Type="http://schemas.openxmlformats.org/officeDocument/2006/relationships/hyperlink" Target="https://advance.lexis.com/api/document?collection=news&amp;id=urn:contentItem:6DN1-0N71-JCMN-Y4C1-00000-00&amp;context=1519360" TargetMode="External" /><Relationship Id="rId323" Type="http://schemas.openxmlformats.org/officeDocument/2006/relationships/hyperlink" Target="https://bnonews.com/?utm_source=%5B%5BDELIVERY_RECIPIENT_CODE%5D%5D&amp;utm_medium=partner&amp;utm_campaign=newstex" TargetMode="External" /><Relationship Id="rId324" Type="http://schemas.openxmlformats.org/officeDocument/2006/relationships/hyperlink" Target="https://newstex.com/?utm_source=%5B%5BDELIVERY_RECIPIENT_CODE%5D%5D&amp;utm_medium=partner&amp;utm_campaign=BNO+News&amp;utm_id=108915&amp;utm_content=BNON-108915-53499244798925208200043" TargetMode="External" /><Relationship Id="rId325" Type="http://schemas.openxmlformats.org/officeDocument/2006/relationships/hyperlink" Target="https://pelosi.house.gov/news/press-releases/pelosi-spokesperson-statement" TargetMode="External" /><Relationship Id="rId326" Type="http://schemas.openxmlformats.org/officeDocument/2006/relationships/hyperlink" Target="https://bnonews.com/index.php/2024/12/nancy-pelosi-hospitalized-in-luxembourg-after-fall-from-stairs/" TargetMode="External" /><Relationship Id="rId327" Type="http://schemas.openxmlformats.org/officeDocument/2006/relationships/hyperlink" Target="https://bnonews.com/index.php/2024/12/nancy-pelosi-hospitalized-in-luxembourg-after-fall-from-stairs/" TargetMode="External" /><Relationship Id="rId328" Type="http://schemas.openxmlformats.org/officeDocument/2006/relationships/hyperlink" Target="https://bnonews.com/" TargetMode="External" /><Relationship Id="rId329" Type="http://schemas.openxmlformats.org/officeDocument/2006/relationships/header" Target="header49.xml" /><Relationship Id="rId33" Type="http://schemas.openxmlformats.org/officeDocument/2006/relationships/hyperlink" Target="https://finbold.com/stock/nvidia-stock-nvda" TargetMode="External" /><Relationship Id="rId330" Type="http://schemas.openxmlformats.org/officeDocument/2006/relationships/header" Target="header50.xml" /><Relationship Id="rId331" Type="http://schemas.openxmlformats.org/officeDocument/2006/relationships/footer" Target="footer49.xml" /><Relationship Id="rId332" Type="http://schemas.openxmlformats.org/officeDocument/2006/relationships/footer" Target="footer50.xml" /><Relationship Id="rId333" Type="http://schemas.openxmlformats.org/officeDocument/2006/relationships/header" Target="header51.xml" /><Relationship Id="rId334" Type="http://schemas.openxmlformats.org/officeDocument/2006/relationships/footer" Target="footer51.xml" /><Relationship Id="rId335" Type="http://schemas.openxmlformats.org/officeDocument/2006/relationships/hyperlink" Target="https://advance.lexis.com/api/document?collection=news&amp;id=urn:contentItem:6FH5-18H3-RTX5-2440-00000-00&amp;context=1519360" TargetMode="External" /><Relationship Id="rId336" Type="http://schemas.openxmlformats.org/officeDocument/2006/relationships/hyperlink" Target="https://advance.lexis.com/api/document?collection=news&amp;id=urn:contentItem:6FH5-18H3-RTX5-2440-00000-00&amp;context=1519360" TargetMode="External" /><Relationship Id="rId337" Type="http://schemas.openxmlformats.org/officeDocument/2006/relationships/header" Target="header52.xml" /><Relationship Id="rId338" Type="http://schemas.openxmlformats.org/officeDocument/2006/relationships/header" Target="header53.xml" /><Relationship Id="rId339" Type="http://schemas.openxmlformats.org/officeDocument/2006/relationships/footer" Target="footer52.xml" /><Relationship Id="rId34" Type="http://schemas.openxmlformats.org/officeDocument/2006/relationships/hyperlink" Target="https://investors.tempus.com/news-releases/news-release-details/tempus-reports-fourth-quarter-and-full-year-2024-results" TargetMode="External" /><Relationship Id="rId340" Type="http://schemas.openxmlformats.org/officeDocument/2006/relationships/footer" Target="footer53.xml" /><Relationship Id="rId341" Type="http://schemas.openxmlformats.org/officeDocument/2006/relationships/header" Target="header54.xml" /><Relationship Id="rId342" Type="http://schemas.openxmlformats.org/officeDocument/2006/relationships/footer" Target="footer54.xml" /><Relationship Id="rId343" Type="http://schemas.openxmlformats.org/officeDocument/2006/relationships/hyperlink" Target="https://advance.lexis.com/api/document?collection=news&amp;id=urn:contentItem:6F8C-22J3-S08R-W0CB-00000-00&amp;context=1519360" TargetMode="External" /><Relationship Id="rId344" Type="http://schemas.openxmlformats.org/officeDocument/2006/relationships/hyperlink" Target="https://advance.lexis.com/api/document?collection=news&amp;id=urn:contentItem:6F8C-22J3-S08R-W0CB-00000-00&amp;context=1519360" TargetMode="External" /><Relationship Id="rId345" Type="http://schemas.openxmlformats.org/officeDocument/2006/relationships/hyperlink" Target="mailto:contentservices@htdigital.in" TargetMode="External" /><Relationship Id="rId346" Type="http://schemas.openxmlformats.org/officeDocument/2006/relationships/header" Target="header55.xml" /><Relationship Id="rId347" Type="http://schemas.openxmlformats.org/officeDocument/2006/relationships/header" Target="header56.xml" /><Relationship Id="rId348" Type="http://schemas.openxmlformats.org/officeDocument/2006/relationships/footer" Target="footer55.xml" /><Relationship Id="rId349" Type="http://schemas.openxmlformats.org/officeDocument/2006/relationships/footer" Target="footer56.xml" /><Relationship Id="rId35" Type="http://schemas.openxmlformats.org/officeDocument/2006/relationships/hyperlink" Target="https://finbold.com/insiders-are-dumping-nancy-pelosis-latest-stock-bet/" TargetMode="External" /><Relationship Id="rId350" Type="http://schemas.openxmlformats.org/officeDocument/2006/relationships/header" Target="header57.xml" /><Relationship Id="rId351" Type="http://schemas.openxmlformats.org/officeDocument/2006/relationships/footer" Target="footer57.xml" /><Relationship Id="rId352" Type="http://schemas.openxmlformats.org/officeDocument/2006/relationships/hyperlink" Target="https://advance.lexis.com/api/document?collection=news&amp;id=urn:contentItem:6DN1-9BH1-F11P-X10T-00000-00&amp;context=1519360" TargetMode="External" /><Relationship Id="rId353" Type="http://schemas.openxmlformats.org/officeDocument/2006/relationships/hyperlink" Target="https://advance.lexis.com/api/document?collection=news&amp;id=urn:contentItem:6DN1-9BH1-F11P-X10T-00000-00&amp;context=1519360" TargetMode="External" /><Relationship Id="rId354" Type="http://schemas.openxmlformats.org/officeDocument/2006/relationships/hyperlink" Target="http://syndigate.info" TargetMode="External" /><Relationship Id="rId355" Type="http://schemas.openxmlformats.org/officeDocument/2006/relationships/image" Target="media/image8.png" /><Relationship Id="rId356" Type="http://schemas.openxmlformats.org/officeDocument/2006/relationships/header" Target="header58.xml" /><Relationship Id="rId357" Type="http://schemas.openxmlformats.org/officeDocument/2006/relationships/header" Target="header59.xml" /><Relationship Id="rId358" Type="http://schemas.openxmlformats.org/officeDocument/2006/relationships/footer" Target="footer58.xml" /><Relationship Id="rId359" Type="http://schemas.openxmlformats.org/officeDocument/2006/relationships/footer" Target="footer59.xml" /><Relationship Id="rId36" Type="http://schemas.openxmlformats.org/officeDocument/2006/relationships/hyperlink" Target="https://finbold.com/trump-is-killing-nancy-pelosis-stock-gains/" TargetMode="External" /><Relationship Id="rId360" Type="http://schemas.openxmlformats.org/officeDocument/2006/relationships/header" Target="header60.xml" /><Relationship Id="rId361" Type="http://schemas.openxmlformats.org/officeDocument/2006/relationships/footer" Target="footer60.xml" /><Relationship Id="rId362" Type="http://schemas.openxmlformats.org/officeDocument/2006/relationships/hyperlink" Target="https://advance.lexis.com/api/document?collection=news&amp;id=urn:contentItem:6DN0-MT61-JDJN-61KF-00000-00&amp;context=1519360" TargetMode="External" /><Relationship Id="rId363" Type="http://schemas.openxmlformats.org/officeDocument/2006/relationships/hyperlink" Target="https://advance.lexis.com/api/document?collection=news&amp;id=urn:contentItem:6DN0-MT61-JDJN-61KF-00000-00&amp;context=1519360" TargetMode="External" /><Relationship Id="rId364" Type="http://schemas.openxmlformats.org/officeDocument/2006/relationships/image" Target="media/image9.png" /><Relationship Id="rId365" Type="http://schemas.openxmlformats.org/officeDocument/2006/relationships/hyperlink" Target="https://www.aninews.in/topic/former-us-house-speaker" TargetMode="External" /><Relationship Id="rId366" Type="http://schemas.openxmlformats.org/officeDocument/2006/relationships/hyperlink" Target="https://www.aninews.in/topic/nancy-pelosi" TargetMode="External" /><Relationship Id="rId367" Type="http://schemas.openxmlformats.org/officeDocument/2006/relationships/hyperlink" Target="https://www.aninews.in/topic/luxembourg" TargetMode="External" /><Relationship Id="rId368" Type="http://schemas.openxmlformats.org/officeDocument/2006/relationships/hyperlink" Target="https://www.aninews.in/topic/luxembourg" TargetMode="External" /><Relationship Id="rId369" Type="http://schemas.openxmlformats.org/officeDocument/2006/relationships/hyperlink" Target="https://www.aninews.in/topic/nancy-pelosi" TargetMode="External" /><Relationship Id="rId37" Type="http://schemas.openxmlformats.org/officeDocument/2006/relationships/hyperlink" Target="https://finbold.com/trump-is-killing-nancy-pelosis-stock-gains/" TargetMode="External" /><Relationship Id="rId370" Type="http://schemas.openxmlformats.org/officeDocument/2006/relationships/hyperlink" Target="https://www.aninews.in/topic/luxembourg" TargetMode="External" /><Relationship Id="rId371" Type="http://schemas.openxmlformats.org/officeDocument/2006/relationships/hyperlink" Target="https://www.aninews.in/topic/nancy-pelosi" TargetMode="External" /><Relationship Id="rId372" Type="http://schemas.openxmlformats.org/officeDocument/2006/relationships/hyperlink" Target="https://d3lzcn6mbbadaf.cloudfront.net/media/details/ANI-20241213201823.jpg" TargetMode="External" /><Relationship Id="rId373" Type="http://schemas.openxmlformats.org/officeDocument/2006/relationships/hyperlink" Target="https://d3lzcn6mbbadaf.cloudfront.net/media/details/ANI-20241213201823.jpg" TargetMode="External" /><Relationship Id="rId374" Type="http://schemas.openxmlformats.org/officeDocument/2006/relationships/hyperlink" Target="https://d3lzcn6mbbadaf.cloudfront.net/media/details/ANI-20241213201823.jpg" TargetMode="External" /><Relationship Id="rId375" Type="http://schemas.openxmlformats.org/officeDocument/2006/relationships/hyperlink" Target="https://d3lzcn6mbbadaf.cloudfront.net/media/details/ANI-20241213201823.jpg" TargetMode="External" /><Relationship Id="rId376" Type="http://schemas.openxmlformats.org/officeDocument/2006/relationships/hyperlink" Target="https://d3lzcn6mbbadaf.cloudfront.net/media/details/ANI-20241213201823.jpg" TargetMode="External" /><Relationship Id="rId377" Type="http://schemas.openxmlformats.org/officeDocument/2006/relationships/header" Target="header61.xml" /><Relationship Id="rId378" Type="http://schemas.openxmlformats.org/officeDocument/2006/relationships/header" Target="header62.xml" /><Relationship Id="rId379" Type="http://schemas.openxmlformats.org/officeDocument/2006/relationships/footer" Target="footer61.xml" /><Relationship Id="rId38" Type="http://schemas.openxmlformats.org/officeDocument/2006/relationships/hyperlink" Target="https://finbold.com/trump-is-killing-nancy-pelosis-stock-gains/" TargetMode="External" /><Relationship Id="rId380" Type="http://schemas.openxmlformats.org/officeDocument/2006/relationships/footer" Target="footer62.xml" /><Relationship Id="rId381" Type="http://schemas.openxmlformats.org/officeDocument/2006/relationships/header" Target="header63.xml" /><Relationship Id="rId382" Type="http://schemas.openxmlformats.org/officeDocument/2006/relationships/footer" Target="footer63.xml" /><Relationship Id="rId383" Type="http://schemas.openxmlformats.org/officeDocument/2006/relationships/hyperlink" Target="https://advance.lexis.com/api/document?collection=news&amp;id=urn:contentItem:6F2R-P9N3-RWK8-152P-00000-00&amp;context=1519360" TargetMode="External" /><Relationship Id="rId384" Type="http://schemas.openxmlformats.org/officeDocument/2006/relationships/hyperlink" Target="https://advance.lexis.com/api/document?collection=news&amp;id=urn:contentItem:6F2R-P9N3-RWK8-152P-00000-00&amp;context=1519360" TargetMode="External" /><Relationship Id="rId385" Type="http://schemas.openxmlformats.org/officeDocument/2006/relationships/header" Target="header64.xml" /><Relationship Id="rId386" Type="http://schemas.openxmlformats.org/officeDocument/2006/relationships/header" Target="header65.xml" /><Relationship Id="rId387" Type="http://schemas.openxmlformats.org/officeDocument/2006/relationships/footer" Target="footer64.xml" /><Relationship Id="rId388" Type="http://schemas.openxmlformats.org/officeDocument/2006/relationships/footer" Target="footer65.xml" /><Relationship Id="rId389" Type="http://schemas.openxmlformats.org/officeDocument/2006/relationships/header" Target="header66.xml" /><Relationship Id="rId39" Type="http://schemas.openxmlformats.org/officeDocument/2006/relationships/hyperlink" Target="https://finbold.com/" TargetMode="External" /><Relationship Id="rId390" Type="http://schemas.openxmlformats.org/officeDocument/2006/relationships/footer" Target="footer66.xml" /><Relationship Id="rId391" Type="http://schemas.openxmlformats.org/officeDocument/2006/relationships/hyperlink" Target="https://advance.lexis.com/api/document?collection=news&amp;id=urn:contentItem:6DMW-72Y1-JDKC-R29C-00000-00&amp;context=1519360" TargetMode="External" /><Relationship Id="rId392" Type="http://schemas.openxmlformats.org/officeDocument/2006/relationships/hyperlink" Target="https://advance.lexis.com/api/document?collection=news&amp;id=urn:contentItem:6DMW-72Y1-JDKC-R29C-00000-00&amp;context=1519360" TargetMode="External" /><Relationship Id="rId393" Type="http://schemas.openxmlformats.org/officeDocument/2006/relationships/hyperlink" Target="mailto:contentservices@htdigital.in" TargetMode="External" /><Relationship Id="rId394" Type="http://schemas.openxmlformats.org/officeDocument/2006/relationships/header" Target="header67.xml" /><Relationship Id="rId395" Type="http://schemas.openxmlformats.org/officeDocument/2006/relationships/header" Target="header68.xml" /><Relationship Id="rId396" Type="http://schemas.openxmlformats.org/officeDocument/2006/relationships/footer" Target="footer67.xml" /><Relationship Id="rId397" Type="http://schemas.openxmlformats.org/officeDocument/2006/relationships/footer" Target="footer68.xml" /><Relationship Id="rId398" Type="http://schemas.openxmlformats.org/officeDocument/2006/relationships/header" Target="header69.xml" /><Relationship Id="rId399" Type="http://schemas.openxmlformats.org/officeDocument/2006/relationships/footer" Target="footer69.xml" /><Relationship Id="rId4" Type="http://schemas.openxmlformats.org/officeDocument/2006/relationships/image" Target="media/image1.png" /><Relationship Id="rId40" Type="http://schemas.openxmlformats.org/officeDocument/2006/relationships/header" Target="header7.xml" /><Relationship Id="rId400" Type="http://schemas.openxmlformats.org/officeDocument/2006/relationships/hyperlink" Target="https://advance.lexis.com/api/document?collection=news&amp;id=urn:contentItem:6F0X-BM83-RS7P-53TK-00000-00&amp;context=1519360" TargetMode="External" /><Relationship Id="rId401" Type="http://schemas.openxmlformats.org/officeDocument/2006/relationships/hyperlink" Target="https://advance.lexis.com/api/document?collection=news&amp;id=urn:contentItem:6F0X-BM83-RS7P-53TK-00000-00&amp;context=1519360" TargetMode="External" /><Relationship Id="rId402" Type="http://schemas.openxmlformats.org/officeDocument/2006/relationships/hyperlink" Target="https://advance.lexis.com/api/document?collection=news&amp;id=urn:contentItem:6F0X-BM83-RS7P-53TK-00000-00&amp;context=1519360" TargetMode="External" /><Relationship Id="rId403" Type="http://schemas.openxmlformats.org/officeDocument/2006/relationships/hyperlink" Target="https://money.usnews.com/investing/advice/articles/invested" TargetMode="External" /><Relationship Id="rId404" Type="http://schemas.openxmlformats.org/officeDocument/2006/relationships/hyperlink" Target="https://money.usnews.com/investing/stocks/goog-alphabet-inc-ordinary-shares-class-c" TargetMode="External" /><Relationship Id="rId405" Type="http://schemas.openxmlformats.org/officeDocument/2006/relationships/hyperlink" Target="https://money.usnews.com/investing/stocks/googl-alphabet-inc-ordinary-shares-class-a" TargetMode="External" /><Relationship Id="rId406" Type="http://schemas.openxmlformats.org/officeDocument/2006/relationships/hyperlink" Target="https://money.usnews.com/investing/stocks/amzn-amazoncom-inc" TargetMode="External" /><Relationship Id="rId407" Type="http://schemas.openxmlformats.org/officeDocument/2006/relationships/hyperlink" Target="https://money.usnews.com/investing/stocks/nvda-nvidia-corp" TargetMode="External" /><Relationship Id="rId408" Type="http://schemas.openxmlformats.org/officeDocument/2006/relationships/hyperlink" Target="https://money.usnews.com/investing/stocks/tem-tempus-ai-inc-ordinary-shares-class-a" TargetMode="External" /><Relationship Id="rId409" Type="http://schemas.openxmlformats.org/officeDocument/2006/relationships/hyperlink" Target="https://money.usnews.com/investing/stocks/vst-vistra-corp" TargetMode="External" /><Relationship Id="rId41" Type="http://schemas.openxmlformats.org/officeDocument/2006/relationships/header" Target="header8.xml" /><Relationship Id="rId410" Type="http://schemas.openxmlformats.org/officeDocument/2006/relationships/hyperlink" Target="https://money.usnews.com/investing/stocks/panw-palo-alto-networks-inc" TargetMode="External" /><Relationship Id="rId411" Type="http://schemas.openxmlformats.org/officeDocument/2006/relationships/hyperlink" Target="https://money.usnews.com/investing/stocks/avgo-broadcom-inc" TargetMode="External" /><Relationship Id="rId412" Type="http://schemas.openxmlformats.org/officeDocument/2006/relationships/hyperlink" Target="https://money.usnews.com/investing/stocks/msft-microsoft-corporation" TargetMode="External" /><Relationship Id="rId413" Type="http://schemas.openxmlformats.org/officeDocument/2006/relationships/hyperlink" Target="https://money.usnews.com/investing/articles/best-health-care-stocks-to-buy-this-year" TargetMode="External" /><Relationship Id="rId414" Type="http://schemas.openxmlformats.org/officeDocument/2006/relationships/hyperlink" Target="https://money.usnews.com/investing/articles/best-utility-stocks-to-buy-for-dividends" TargetMode="External" /><Relationship Id="rId415" Type="http://schemas.openxmlformats.org/officeDocument/2006/relationships/hyperlink" Target="https://money.usnews.com/investing/articles/best-dividend-stocks-to-buy-this-year" TargetMode="External" /><Relationship Id="rId416" Type="http://schemas.openxmlformats.org/officeDocument/2006/relationships/hyperlink" Target="https://money.usnews.com/investing/articles/best-cybersecurity-stocks-to-buy" TargetMode="External" /><Relationship Id="rId417" Type="http://schemas.openxmlformats.org/officeDocument/2006/relationships/hyperlink" Target="https://money.usnews.com/investing/articles/best-semiconductor-stocks-to-buy" TargetMode="External" /><Relationship Id="rId418" Type="http://schemas.openxmlformats.org/officeDocument/2006/relationships/header" Target="header70.xml" /><Relationship Id="rId419" Type="http://schemas.openxmlformats.org/officeDocument/2006/relationships/header" Target="header71.xml" /><Relationship Id="rId42" Type="http://schemas.openxmlformats.org/officeDocument/2006/relationships/footer" Target="footer7.xml" /><Relationship Id="rId420" Type="http://schemas.openxmlformats.org/officeDocument/2006/relationships/footer" Target="footer70.xml" /><Relationship Id="rId421" Type="http://schemas.openxmlformats.org/officeDocument/2006/relationships/footer" Target="footer71.xml" /><Relationship Id="rId422" Type="http://schemas.openxmlformats.org/officeDocument/2006/relationships/header" Target="header72.xml" /><Relationship Id="rId423" Type="http://schemas.openxmlformats.org/officeDocument/2006/relationships/footer" Target="footer72.xml" /><Relationship Id="rId424" Type="http://schemas.openxmlformats.org/officeDocument/2006/relationships/hyperlink" Target="https://advance.lexis.com/api/document?collection=news&amp;id=urn:contentItem:6F85-NDM3-RTHR-W0JP-00000-00&amp;context=1519360" TargetMode="External" /><Relationship Id="rId425" Type="http://schemas.openxmlformats.org/officeDocument/2006/relationships/hyperlink" Target="https://advance.lexis.com/api/document?collection=news&amp;id=urn:contentItem:6F85-NDM3-RTHR-W0JP-00000-00&amp;context=1519360" TargetMode="External" /><Relationship Id="rId426" Type="http://schemas.openxmlformats.org/officeDocument/2006/relationships/hyperlink" Target="https://advance.lexis.com/api/document?collection=news&amp;id=urn:contentItem:6F85-NDM3-RTHR-W0JP-00000-00&amp;context=1519360" TargetMode="External" /><Relationship Id="rId427" Type="http://schemas.openxmlformats.org/officeDocument/2006/relationships/hyperlink" Target="https://www.newsweek.com/topic/nancy-pelosi?utm_source=Synacor&amp;utm_medium=Attnet&amp;utm_campaign=Partnerships" TargetMode="External" /><Relationship Id="rId428" Type="http://schemas.openxmlformats.org/officeDocument/2006/relationships/hyperlink" Target="https://www.newsweek.com/nancy-pelosi-stock-more-doubles-value-1-month-2034642?utm_source=Synacor&amp;utm_medium=Attnet&amp;utm_campaign=Partnerships" TargetMode="External" /><Relationship Id="rId429" Type="http://schemas.openxmlformats.org/officeDocument/2006/relationships/hyperlink" Target="https://www.newsweek.com/topic/donald-trump?utm_source=Synacor&amp;utm_medium=Attnet&amp;utm_campaign=Partnerships" TargetMode="External" /><Relationship Id="rId43" Type="http://schemas.openxmlformats.org/officeDocument/2006/relationships/footer" Target="footer8.xml" /><Relationship Id="rId430" Type="http://schemas.openxmlformats.org/officeDocument/2006/relationships/hyperlink" Target="https://www.newsweek.com/topic/congress?utm_source=Synacor&amp;utm_medium=Attnet&amp;utm_campaign=Partnerships" TargetMode="External" /><Relationship Id="rId431" Type="http://schemas.openxmlformats.org/officeDocument/2006/relationships/hyperlink" Target="https://www.newsweek.com/topic/alphabet?utm_source=Synacor&amp;utm_medium=Attnet&amp;utm_campaign=Partnerships" TargetMode="External" /><Relationship Id="rId432" Type="http://schemas.openxmlformats.org/officeDocument/2006/relationships/hyperlink" Target="https://www.newsweek.com/topic/amazon?utm_source=Synacor&amp;utm_medium=Attnet&amp;utm_campaign=Partnerships" TargetMode="External" /><Relationship Id="rId433" Type="http://schemas.openxmlformats.org/officeDocument/2006/relationships/hyperlink" Target="https://www.newsweek.com/topic/apple?utm_source=Synacor&amp;utm_medium=Attnet&amp;utm_campaign=Partnerships" TargetMode="External" /><Relationship Id="rId434" Type="http://schemas.openxmlformats.org/officeDocument/2006/relationships/hyperlink" Target="https://www.newsweek.com/topic/josh-hawley?utm_source=Synacor&amp;utm_medium=Attnet&amp;utm_campaign=Partnerships" TargetMode="External" /><Relationship Id="rId435" Type="http://schemas.openxmlformats.org/officeDocument/2006/relationships/hyperlink" Target="https://www.newsweek.com/topic/jon-ossoff?utm_source=Synacor&amp;utm_medium=Attnet&amp;utm_campaign=Partnerships" TargetMode="External" /><Relationship Id="rId436" Type="http://schemas.openxmlformats.org/officeDocument/2006/relationships/hyperlink" Target="https://www.newsweek.com/topic/senate?utm_source=Synacor&amp;utm_medium=Attnet&amp;utm_campaign=Partnerships" TargetMode="External" /><Relationship Id="rId437" Type="http://schemas.openxmlformats.org/officeDocument/2006/relationships/hyperlink" Target="https://d.newsweek.com/en/full/2599585/pelosi.jpg" TargetMode="External" /><Relationship Id="rId438" Type="http://schemas.openxmlformats.org/officeDocument/2006/relationships/header" Target="header73.xml" /><Relationship Id="rId439" Type="http://schemas.openxmlformats.org/officeDocument/2006/relationships/header" Target="header74.xml" /><Relationship Id="rId44" Type="http://schemas.openxmlformats.org/officeDocument/2006/relationships/header" Target="header9.xml" /><Relationship Id="rId440" Type="http://schemas.openxmlformats.org/officeDocument/2006/relationships/footer" Target="footer73.xml" /><Relationship Id="rId441" Type="http://schemas.openxmlformats.org/officeDocument/2006/relationships/footer" Target="footer74.xml" /><Relationship Id="rId442" Type="http://schemas.openxmlformats.org/officeDocument/2006/relationships/header" Target="header75.xml" /><Relationship Id="rId443" Type="http://schemas.openxmlformats.org/officeDocument/2006/relationships/footer" Target="footer75.xml" /><Relationship Id="rId444" Type="http://schemas.openxmlformats.org/officeDocument/2006/relationships/hyperlink" Target="https://advance.lexis.com/api/document?collection=news&amp;id=urn:contentItem:6F2R-D0K3-RTX0-B03V-00000-00&amp;context=1519360" TargetMode="External" /><Relationship Id="rId445" Type="http://schemas.openxmlformats.org/officeDocument/2006/relationships/hyperlink" Target="https://advance.lexis.com/api/document?collection=news&amp;id=urn:contentItem:6F2R-D0K3-RTX0-B03V-00000-00&amp;context=1519360" TargetMode="External" /><Relationship Id="rId446" Type="http://schemas.openxmlformats.org/officeDocument/2006/relationships/hyperlink" Target="http://www.moneymorning.com/?utm_source=%5B%5BDELIVERY_RECIPIENT_CODE%5D%5D&amp;utm_medium=partner&amp;utm_campaign=newstex" TargetMode="External" /><Relationship Id="rId447" Type="http://schemas.openxmlformats.org/officeDocument/2006/relationships/hyperlink" Target="https://newstex.com/?utm_source=%5B%5BDELIVERY_RECIPIENT_CODE%5D%5D&amp;utm_medium=partner&amp;utm_campaign=Money+Morning&amp;utm_id=110417&amp;utm_content=MORN-110417-53973399104725223100170" TargetMode="External" /><Relationship Id="rId448" Type="http://schemas.openxmlformats.org/officeDocument/2006/relationships/hyperlink" Target="https://moneymorning.com/stocks/tem" TargetMode="External" /><Relationship Id="rId449" Type="http://schemas.openxmlformats.org/officeDocument/2006/relationships/hyperlink" Target="https://investors.tempus.com/news-releases/news-release-details/tempus-announces-preliminary-fourth-quarter-and-full-year-2024" TargetMode="External" /><Relationship Id="rId45" Type="http://schemas.openxmlformats.org/officeDocument/2006/relationships/footer" Target="footer9.xml" /><Relationship Id="rId450" Type="http://schemas.openxmlformats.org/officeDocument/2006/relationships/hyperlink" Target="https://moneymorning.com/stocks/nvda" TargetMode="External" /><Relationship Id="rId451" Type="http://schemas.openxmlformats.org/officeDocument/2006/relationships/hyperlink" Target="https://moneymorning.com/stocks/nvda" TargetMode="External" /><Relationship Id="rId452" Type="http://schemas.openxmlformats.org/officeDocument/2006/relationships/hyperlink" Target="https://moneymorning.com/stocks/nvda" TargetMode="External" /><Relationship Id="rId453" Type="http://schemas.openxmlformats.org/officeDocument/2006/relationships/hyperlink" Target="https://moneymorning.com/stocks/nvda" TargetMode="External" /><Relationship Id="rId454" Type="http://schemas.openxmlformats.org/officeDocument/2006/relationships/hyperlink" Target="https://moneymorning.com/stocks/nvda" TargetMode="External" /><Relationship Id="rId455" Type="http://schemas.openxmlformats.org/officeDocument/2006/relationships/hyperlink" Target="https://moneymorning.com/stocks/nvda" TargetMode="External" /><Relationship Id="rId456" Type="http://schemas.openxmlformats.org/officeDocument/2006/relationships/hyperlink" Target="https://moneymorning.com/stocks/nvda" TargetMode="External" /><Relationship Id="rId457" Type="http://schemas.openxmlformats.org/officeDocument/2006/relationships/hyperlink" Target="https://moneymorning.com/stocks/nvda" TargetMode="External" /><Relationship Id="rId458" Type="http://schemas.openxmlformats.org/officeDocument/2006/relationships/hyperlink" Target="https://moneymorning.com/stocks/nvda" TargetMode="External" /><Relationship Id="rId459" Type="http://schemas.openxmlformats.org/officeDocument/2006/relationships/hyperlink" Target="https://moneymorning.com/stocks/vst" TargetMode="External" /><Relationship Id="rId46" Type="http://schemas.openxmlformats.org/officeDocument/2006/relationships/hyperlink" Target="https://advance.lexis.com/api/document?collection=news&amp;id=urn:contentItem:6FKH-VBC3-RW94-K3WP-00000-00&amp;context=1519360" TargetMode="External" /><Relationship Id="rId460" Type="http://schemas.openxmlformats.org/officeDocument/2006/relationships/hyperlink" Target="https://www.spglobal.com/ratings/en/research/articles/241022-data-centers-surging-demand-will-benefit-and-test-the-u-s-power-sector-13280625" TargetMode="External" /><Relationship Id="rId461" Type="http://schemas.openxmlformats.org/officeDocument/2006/relationships/header" Target="header76.xml" /><Relationship Id="rId462" Type="http://schemas.openxmlformats.org/officeDocument/2006/relationships/header" Target="header77.xml" /><Relationship Id="rId463" Type="http://schemas.openxmlformats.org/officeDocument/2006/relationships/footer" Target="footer76.xml" /><Relationship Id="rId464" Type="http://schemas.openxmlformats.org/officeDocument/2006/relationships/footer" Target="footer77.xml" /><Relationship Id="rId465" Type="http://schemas.openxmlformats.org/officeDocument/2006/relationships/header" Target="header78.xml" /><Relationship Id="rId466" Type="http://schemas.openxmlformats.org/officeDocument/2006/relationships/footer" Target="footer78.xml" /><Relationship Id="rId467" Type="http://schemas.openxmlformats.org/officeDocument/2006/relationships/hyperlink" Target="https://advance.lexis.com/api/document?collection=news&amp;id=urn:contentItem:6DX4-MW73-RT6B-9443-00000-00&amp;context=1519360" TargetMode="External" /><Relationship Id="rId468" Type="http://schemas.openxmlformats.org/officeDocument/2006/relationships/hyperlink" Target="https://advance.lexis.com/api/document?collection=news&amp;id=urn:contentItem:6DX4-MW73-RT6B-9443-00000-00&amp;context=1519360" TargetMode="External" /><Relationship Id="rId469" Type="http://schemas.openxmlformats.org/officeDocument/2006/relationships/hyperlink" Target="https://www.usatoday.com/story/news/politics/elections/2025/01/15/jill-biden-nancy-pelosi-donald-trump/77723646007/" TargetMode="External" /><Relationship Id="rId47" Type="http://schemas.openxmlformats.org/officeDocument/2006/relationships/hyperlink" Target="https://advance.lexis.com/api/document?collection=news&amp;id=urn:contentItem:6FKH-VBC3-RW94-K3WP-00000-00&amp;context=1519360" TargetMode="External" /><Relationship Id="rId470" Type="http://schemas.openxmlformats.org/officeDocument/2006/relationships/hyperlink" Target="https://www.usatoday.com/story/news/politics/elections/2025/01/15/jill-biden-nancy-pelosi-donald-trump/77723646007/" TargetMode="External" /><Relationship Id="rId471" Type="http://schemas.openxmlformats.org/officeDocument/2006/relationships/hyperlink" Target="https://www.usatoday.com/news/politics/donald-trump/" TargetMode="External" /><Relationship Id="rId472" Type="http://schemas.openxmlformats.org/officeDocument/2006/relationships/hyperlink" Target="https://www.usatoday.com/story/news/politics/elections/2024/12/12/democrats-trump-inauguration/76915244007/" TargetMode="External" /><Relationship Id="rId473" Type="http://schemas.openxmlformats.org/officeDocument/2006/relationships/hyperlink" Target="https://www.youtube.com/watch?v=Ty92wz0K-CM" TargetMode="External" /><Relationship Id="rId474" Type="http://schemas.openxmlformats.org/officeDocument/2006/relationships/hyperlink" Target="https://www.youtube.com/watch?v=xM5Q_7vowuc" TargetMode="External" /><Relationship Id="rId475" Type="http://schemas.openxmlformats.org/officeDocument/2006/relationships/hyperlink" Target="https://www.washingtonpost.com/video/politics/trump-calls-pelosi-a-nasty-vindictive-horrible-person/2019/06/07/76ef6205-23bb-42aa-9274-4318c2d18c5f_video.html" TargetMode="External" /><Relationship Id="rId476" Type="http://schemas.openxmlformats.org/officeDocument/2006/relationships/hyperlink" Target="https://www.politico.com/news/2023/09/29/trump-mocks-pelosi-family-as-he-rallies-conservative-support-in-california-00119243" TargetMode="External" /><Relationship Id="rId477" Type="http://schemas.openxmlformats.org/officeDocument/2006/relationships/hyperlink" Target="https://www.usatoday.com/story/news/politics/elections/2025/01/16/nancy-pelosi-donald-trump-inauguration/77746178007/" TargetMode="External" /><Relationship Id="rId478" Type="http://schemas.openxmlformats.org/officeDocument/2006/relationships/hyperlink" Target="https://www.usatoday.com/story/news/politics/elections/2025/01/16/nancy-pelosi-donald-trump-inauguration/77746178007/" TargetMode="External" /><Relationship Id="rId479" Type="http://schemas.openxmlformats.org/officeDocument/2006/relationships/header" Target="header79.xml" /><Relationship Id="rId48" Type="http://schemas.openxmlformats.org/officeDocument/2006/relationships/hyperlink" Target="https://advance.lexis.com/api/document?collection=news&amp;id=urn:contentItem:6FKH-VBC3-RW94-K3WP-00000-00&amp;context=1519360" TargetMode="External" /><Relationship Id="rId480" Type="http://schemas.openxmlformats.org/officeDocument/2006/relationships/header" Target="header80.xml" /><Relationship Id="rId481" Type="http://schemas.openxmlformats.org/officeDocument/2006/relationships/footer" Target="footer79.xml" /><Relationship Id="rId482" Type="http://schemas.openxmlformats.org/officeDocument/2006/relationships/footer" Target="footer80.xml" /><Relationship Id="rId483" Type="http://schemas.openxmlformats.org/officeDocument/2006/relationships/header" Target="header81.xml" /><Relationship Id="rId484" Type="http://schemas.openxmlformats.org/officeDocument/2006/relationships/footer" Target="footer81.xml" /><Relationship Id="rId485" Type="http://schemas.openxmlformats.org/officeDocument/2006/relationships/hyperlink" Target="https://advance.lexis.com/api/document?collection=news&amp;id=urn:contentItem:6FM3-4513-RVK8-V0V1-00000-00&amp;context=1519360" TargetMode="External" /><Relationship Id="rId486" Type="http://schemas.openxmlformats.org/officeDocument/2006/relationships/hyperlink" Target="https://advance.lexis.com/api/document?collection=news&amp;id=urn:contentItem:6FM3-4513-RVK8-V0V1-00000-00&amp;context=1519360" TargetMode="External" /><Relationship Id="rId487" Type="http://schemas.openxmlformats.org/officeDocument/2006/relationships/hyperlink" Target="https://advance.lexis.com/api/document?collection=news&amp;id=urn:contentItem:6FM3-4513-RVK8-V0V1-00000-00&amp;context=1519360" TargetMode="External" /><Relationship Id="rId488" Type="http://schemas.openxmlformats.org/officeDocument/2006/relationships/hyperlink" Target="https://finbold.com/?utm_source=%5B%5BDELIVERY_RECIPIENT_CODE%5D%5D&amp;utm_medium=partner&amp;utm_campaign=newstex" TargetMode="External" /><Relationship Id="rId489" Type="http://schemas.openxmlformats.org/officeDocument/2006/relationships/hyperlink" Target="https://newstex.com/?utm_source=%5B%5BDELIVERY_RECIPIENT_CODE%5D%5D&amp;utm_medium=partner&amp;utm_campaign=Finbold&amp;utm_id=10010074&amp;utm_content=FINB-10010074-545952656726252251120020" TargetMode="External" /><Relationship Id="rId49" Type="http://schemas.openxmlformats.org/officeDocument/2006/relationships/hyperlink" Target="http://www.moneymorning.com/?utm_source=%5B%5BDELIVERY_RECIPIENT_CODE%5D%5D&amp;utm_medium=partner&amp;utm_campaign=newstex" TargetMode="External" /><Relationship Id="rId490" Type="http://schemas.openxmlformats.org/officeDocument/2006/relationships/hyperlink" Target="https://finbold.com/guide/nancy-pelosi-net-worth/" TargetMode="External" /><Relationship Id="rId491" Type="http://schemas.openxmlformats.org/officeDocument/2006/relationships/hyperlink" Target="https://finbold.com/guide/nancy-pelosi-net-worth/" TargetMode="External" /><Relationship Id="rId492" Type="http://schemas.openxmlformats.org/officeDocument/2006/relationships/hyperlink" Target="https://finbold.com/stock/salesforce-crm/" TargetMode="External" /><Relationship Id="rId493" Type="http://schemas.openxmlformats.org/officeDocument/2006/relationships/hyperlink" Target="https://finbold.com/guide/stock-options-definition/" TargetMode="External" /><Relationship Id="rId494" Type="http://schemas.openxmlformats.org/officeDocument/2006/relationships/hyperlink" Target="https://finbold.com/trading-signals/congress-trades/" TargetMode="External" /><Relationship Id="rId495" Type="http://schemas.openxmlformats.org/officeDocument/2006/relationships/hyperlink" Target="https://finbold.com/guide/how-to-invest-in-ai-stocks-in-canada/" TargetMode="External" /><Relationship Id="rId496" Type="http://schemas.openxmlformats.org/officeDocument/2006/relationships/hyperlink" Target="https://finbold.com/guide/invest-in-the-sp-500-in-uk/" TargetMode="External" /><Relationship Id="rId497" Type="http://schemas.openxmlformats.org/officeDocument/2006/relationships/hyperlink" Target="https://finbold.com/nancy-pelosi-is-up-this-much-on-her-nvidia-nvda-stock-bet/" TargetMode="External" /><Relationship Id="rId498" Type="http://schemas.openxmlformats.org/officeDocument/2006/relationships/hyperlink" Target="https://finbold.com/guide/how-to-buy-nvidia-stock/" TargetMode="External" /><Relationship Id="rId499" Type="http://schemas.openxmlformats.org/officeDocument/2006/relationships/hyperlink" Target="https://finbold.com/stock/nvidia-stock-nvda/" TargetMode="External" /><Relationship Id="rId5" Type="http://schemas.openxmlformats.org/officeDocument/2006/relationships/header" Target="header1.xml" /><Relationship Id="rId50" Type="http://schemas.openxmlformats.org/officeDocument/2006/relationships/hyperlink" Target="https://newstex.com/?utm_source=%5B%5BDELIVERY_RECIPIENT_CODE%5D%5D&amp;utm_medium=partner&amp;utm_campaign=Money+Morning&amp;utm_id=110417&amp;utm_content=MORN-110417-545763091546252114022010" TargetMode="External" /><Relationship Id="rId500" Type="http://schemas.openxmlformats.org/officeDocument/2006/relationships/hyperlink" Target="https://finbold.com/heres-the-only-nancy-pelosi-stock-pick-for-2025-in-profit/" TargetMode="External" /><Relationship Id="rId501" Type="http://schemas.openxmlformats.org/officeDocument/2006/relationships/hyperlink" Target="https://finbold.com/guides/technology/" TargetMode="External" /><Relationship Id="rId502" Type="http://schemas.openxmlformats.org/officeDocument/2006/relationships/hyperlink" Target="https://www.tipranks.com/stocks/crm/forecast" TargetMode="External" /><Relationship Id="rId503" Type="http://schemas.openxmlformats.org/officeDocument/2006/relationships/hyperlink" Target="https://finbold.com/heres-how-much-nancy-pelosi-has-missed-out-on-selling-this-ai-stock-early/" TargetMode="External" /><Relationship Id="rId504" Type="http://schemas.openxmlformats.org/officeDocument/2006/relationships/hyperlink" Target="https://finbold.com/heres-how-much-nancy-pelosi-has-missed-out-on-selling-this-ai-stock-early/" TargetMode="External" /><Relationship Id="rId505" Type="http://schemas.openxmlformats.org/officeDocument/2006/relationships/hyperlink" Target="https://finbold.com/heres-how-much-nancy-pelosi-has-missed-out-on-selling-this-ai-stock-early/" TargetMode="External" /><Relationship Id="rId506" Type="http://schemas.openxmlformats.org/officeDocument/2006/relationships/hyperlink" Target="https://finbold.com/" TargetMode="External" /><Relationship Id="rId507" Type="http://schemas.openxmlformats.org/officeDocument/2006/relationships/header" Target="header82.xml" /><Relationship Id="rId508" Type="http://schemas.openxmlformats.org/officeDocument/2006/relationships/header" Target="header83.xml" /><Relationship Id="rId509" Type="http://schemas.openxmlformats.org/officeDocument/2006/relationships/footer" Target="footer82.xml" /><Relationship Id="rId51" Type="http://schemas.openxmlformats.org/officeDocument/2006/relationships/hyperlink" Target="https://moneymorning.com/stocks/amzn" TargetMode="External" /><Relationship Id="rId510" Type="http://schemas.openxmlformats.org/officeDocument/2006/relationships/footer" Target="footer83.xml" /><Relationship Id="rId511" Type="http://schemas.openxmlformats.org/officeDocument/2006/relationships/header" Target="header84.xml" /><Relationship Id="rId512" Type="http://schemas.openxmlformats.org/officeDocument/2006/relationships/footer" Target="footer84.xml" /><Relationship Id="rId513" Type="http://schemas.openxmlformats.org/officeDocument/2006/relationships/hyperlink" Target="https://advance.lexis.com/api/document?collection=news&amp;id=urn:contentItem:6F6B-J6X3-SH34-M48H-00000-00&amp;context=1519360" TargetMode="External" /><Relationship Id="rId514" Type="http://schemas.openxmlformats.org/officeDocument/2006/relationships/hyperlink" Target="https://advance.lexis.com/api/document?collection=news&amp;id=urn:contentItem:6F6B-J6X3-SH34-M48H-00000-00&amp;context=1519360" TargetMode="External" /><Relationship Id="rId515" Type="http://schemas.openxmlformats.org/officeDocument/2006/relationships/hyperlink" Target="https://advance.lexis.com/api/document?collection=news&amp;id=urn:contentItem:6F6B-J6X3-SH34-M48H-00000-00&amp;context=1519360" TargetMode="External" /><Relationship Id="rId516" Type="http://schemas.openxmlformats.org/officeDocument/2006/relationships/image" Target="media/image10.png" /><Relationship Id="rId517" Type="http://schemas.openxmlformats.org/officeDocument/2006/relationships/header" Target="header85.xml" /><Relationship Id="rId518" Type="http://schemas.openxmlformats.org/officeDocument/2006/relationships/header" Target="header86.xml" /><Relationship Id="rId519" Type="http://schemas.openxmlformats.org/officeDocument/2006/relationships/footer" Target="footer85.xml" /><Relationship Id="rId52" Type="http://schemas.openxmlformats.org/officeDocument/2006/relationships/hyperlink" Target="https://moneymorning.com/stocks/amzn" TargetMode="External" /><Relationship Id="rId520" Type="http://schemas.openxmlformats.org/officeDocument/2006/relationships/footer" Target="footer86.xml" /><Relationship Id="rId521" Type="http://schemas.openxmlformats.org/officeDocument/2006/relationships/header" Target="header87.xml" /><Relationship Id="rId522" Type="http://schemas.openxmlformats.org/officeDocument/2006/relationships/footer" Target="footer87.xml" /><Relationship Id="rId523" Type="http://schemas.openxmlformats.org/officeDocument/2006/relationships/hyperlink" Target="https://advance.lexis.com/api/document?collection=news&amp;id=urn:contentItem:6DX9-04G3-RVY9-F22R-00000-00&amp;context=1519360" TargetMode="External" /><Relationship Id="rId524" Type="http://schemas.openxmlformats.org/officeDocument/2006/relationships/hyperlink" Target="https://advance.lexis.com/api/document?collection=news&amp;id=urn:contentItem:6DX9-04G3-RVY9-F22R-00000-00&amp;context=1519360" TargetMode="External" /><Relationship Id="rId525" Type="http://schemas.openxmlformats.org/officeDocument/2006/relationships/image" Target="media/image11.png" /><Relationship Id="rId526" Type="http://schemas.openxmlformats.org/officeDocument/2006/relationships/hyperlink" Target="https://dailypost.ng/wp-content/uploads/2019/12/Nancy-Pelosi.jpeg" TargetMode="External" /><Relationship Id="rId527" Type="http://schemas.openxmlformats.org/officeDocument/2006/relationships/hyperlink" Target="https://dailypost.ng/2025/01/17/joe-biden-most-consequential-president-in-us-history-nancy-pelosi/" TargetMode="External" /><Relationship Id="rId528" Type="http://schemas.openxmlformats.org/officeDocument/2006/relationships/hyperlink" Target="https://dailypost.ng/2025/01/17/joe-biden-most-consequential-president-in-us-history-nancy-pelosi/" TargetMode="External" /><Relationship Id="rId529" Type="http://schemas.openxmlformats.org/officeDocument/2006/relationships/header" Target="header88.xml" /><Relationship Id="rId53" Type="http://schemas.openxmlformats.org/officeDocument/2006/relationships/hyperlink" Target="https://moneymorning.com/stocks/amzn" TargetMode="External" /><Relationship Id="rId530" Type="http://schemas.openxmlformats.org/officeDocument/2006/relationships/header" Target="header89.xml" /><Relationship Id="rId531" Type="http://schemas.openxmlformats.org/officeDocument/2006/relationships/footer" Target="footer88.xml" /><Relationship Id="rId532" Type="http://schemas.openxmlformats.org/officeDocument/2006/relationships/footer" Target="footer89.xml" /><Relationship Id="rId533" Type="http://schemas.openxmlformats.org/officeDocument/2006/relationships/header" Target="header90.xml" /><Relationship Id="rId534" Type="http://schemas.openxmlformats.org/officeDocument/2006/relationships/footer" Target="footer90.xml" /><Relationship Id="rId535" Type="http://schemas.openxmlformats.org/officeDocument/2006/relationships/hyperlink" Target="https://advance.lexis.com/api/document?collection=news&amp;id=urn:contentItem:6DXS-TKS3-RRV6-J0HB-00000-00&amp;context=1519360" TargetMode="External" /><Relationship Id="rId536" Type="http://schemas.openxmlformats.org/officeDocument/2006/relationships/hyperlink" Target="https://advance.lexis.com/api/document?collection=news&amp;id=urn:contentItem:6DXS-TKS3-RRV6-J0HB-00000-00&amp;context=1519360" TargetMode="External" /><Relationship Id="rId537" Type="http://schemas.openxmlformats.org/officeDocument/2006/relationships/header" Target="header91.xml" /><Relationship Id="rId538" Type="http://schemas.openxmlformats.org/officeDocument/2006/relationships/header" Target="header92.xml" /><Relationship Id="rId539" Type="http://schemas.openxmlformats.org/officeDocument/2006/relationships/footer" Target="footer91.xml" /><Relationship Id="rId54" Type="http://schemas.openxmlformats.org/officeDocument/2006/relationships/hyperlink" Target="https://moneymorning.com/stocks/amzn" TargetMode="External" /><Relationship Id="rId540" Type="http://schemas.openxmlformats.org/officeDocument/2006/relationships/footer" Target="footer92.xml" /><Relationship Id="rId541" Type="http://schemas.openxmlformats.org/officeDocument/2006/relationships/header" Target="header93.xml" /><Relationship Id="rId542" Type="http://schemas.openxmlformats.org/officeDocument/2006/relationships/footer" Target="footer93.xml" /><Relationship Id="rId543" Type="http://schemas.openxmlformats.org/officeDocument/2006/relationships/hyperlink" Target="https://advance.lexis.com/api/document?collection=news&amp;id=urn:contentItem:6DNX-R123-S102-M40H-00000-00&amp;context=1519360" TargetMode="External" /><Relationship Id="rId544" Type="http://schemas.openxmlformats.org/officeDocument/2006/relationships/hyperlink" Target="https://advance.lexis.com/api/document?collection=news&amp;id=urn:contentItem:6DNX-R123-S102-M40H-00000-00&amp;context=1519360" TargetMode="External" /><Relationship Id="rId545" Type="http://schemas.openxmlformats.org/officeDocument/2006/relationships/hyperlink" Target="https://advance.lexis.com/api/document?collection=news&amp;id=urn:contentItem:6DNX-R123-S102-M40H-00000-00&amp;context=1519360" TargetMode="External" /><Relationship Id="rId546" Type="http://schemas.openxmlformats.org/officeDocument/2006/relationships/hyperlink" Target="https://www.newsweek.com/topic/joe-biden?utm_source=Synacor&amp;utm_medium=Attnet&amp;utm_campaign=Partnerships" TargetMode="External" /><Relationship Id="rId547" Type="http://schemas.openxmlformats.org/officeDocument/2006/relationships/hyperlink" Target="https://www.newsweek.com/topic/nancy-pelosi?utm_source=Synacor&amp;utm_medium=Attnet&amp;utm_campaign=Partnerships" TargetMode="External" /><Relationship Id="rId548" Type="http://schemas.openxmlformats.org/officeDocument/2006/relationships/hyperlink" Target="https://www.newsweek.com/topic/democrats?utm_source=Synacor&amp;utm_medium=Attnet&amp;utm_campaign=Partnerships" TargetMode="External" /><Relationship Id="rId549" Type="http://schemas.openxmlformats.org/officeDocument/2006/relationships/hyperlink" Target="https://www.newsweek.com/topic/congress?utm_source=Synacor&amp;utm_medium=Attnet&amp;utm_campaign=Partnerships" TargetMode="External" /><Relationship Id="rId55" Type="http://schemas.openxmlformats.org/officeDocument/2006/relationships/hyperlink" Target="https://www.quiverquant.com/congresstrading/trade/House-P000197-190" TargetMode="External" /><Relationship Id="rId550" Type="http://schemas.openxmlformats.org/officeDocument/2006/relationships/hyperlink" Target="https://www.newsweek.com/topic/bernie-sanders?utm_source=Synacor&amp;utm_medium=Attnet&amp;utm_campaign=Partnerships" TargetMode="External" /><Relationship Id="rId551" Type="http://schemas.openxmlformats.org/officeDocument/2006/relationships/hyperlink" Target="https://www.newsweek.com/topic/alphabet?utm_source=Synacor&amp;utm_medium=Attnet&amp;utm_campaign=Partnerships" TargetMode="External" /><Relationship Id="rId552" Type="http://schemas.openxmlformats.org/officeDocument/2006/relationships/hyperlink" Target="https://www.newsweek.com/topic/google?utm_source=Synacor&amp;utm_medium=Attnet&amp;utm_campaign=Partnerships" TargetMode="External" /><Relationship Id="rId553" Type="http://schemas.openxmlformats.org/officeDocument/2006/relationships/hyperlink" Target="https://www.newsweek.com/topic/alexandria-ocasio-cortez?utm_source=Synacor&amp;utm_medium=Attnet&amp;utm_campaign=Partnerships" TargetMode="External" /><Relationship Id="rId554" Type="http://schemas.openxmlformats.org/officeDocument/2006/relationships/hyperlink" Target="https://www.newsweek.com/topic/matt-gaetz?utm_source=Synacor&amp;utm_medium=Attnet&amp;utm_campaign=Partnerships" TargetMode="External" /><Relationship Id="rId555" Type="http://schemas.openxmlformats.org/officeDocument/2006/relationships/hyperlink" Target="https://www.congress.gov/bill/118th-congress/house-bill/3003" TargetMode="External" /><Relationship Id="rId556" Type="http://schemas.openxmlformats.org/officeDocument/2006/relationships/hyperlink" Target="https://www.newsweek.com/stock-act-congress-violations-trading-shares-1947459?utm_source=Synacor&amp;utm_medium=Attnet&amp;utm_campaign=Partnerships" TargetMode="External" /><Relationship Id="rId557" Type="http://schemas.openxmlformats.org/officeDocument/2006/relationships/hyperlink" Target="https://www.newsweek.com/topic/kelly-loeffler?utm_source=Synacor&amp;utm_medium=Attnet&amp;utm_campaign=Partnerships" TargetMode="External" /><Relationship Id="rId558" Type="http://schemas.openxmlformats.org/officeDocument/2006/relationships/hyperlink" Target="https://www.newsweek.com/how-nancy-pelosi-net-worth-vastly-increased-while-house-speaker-1762361?utm_source=Synacor&amp;utm_medium=Attnet&amp;utm_campaign=Partnerships" TargetMode="External" /><Relationship Id="rId559" Type="http://schemas.openxmlformats.org/officeDocument/2006/relationships/hyperlink" Target="https://www.newsweek.com/nancy-pelosi-could-lose-security-detail-after-husband-attack-1760461?utm_source=Synacor&amp;utm_medium=Attnet&amp;utm_campaign=Partnerships" TargetMode="External" /><Relationship Id="rId56" Type="http://schemas.openxmlformats.org/officeDocument/2006/relationships/hyperlink" Target="https://moneymorning.com/stocks/amzn" TargetMode="External" /><Relationship Id="rId560" Type="http://schemas.openxmlformats.org/officeDocument/2006/relationships/hyperlink" Target="https://www.newsweek.com/topic/facebook?utm_source=Synacor&amp;utm_medium=Attnet&amp;utm_campaign=Partnerships" TargetMode="External" /><Relationship Id="rId561" Type="http://schemas.openxmlformats.org/officeDocument/2006/relationships/hyperlink" Target="https://www.newsweek.com/topic/apple?utm_source=Synacor&amp;utm_medium=Attnet&amp;utm_campaign=Partnerships" TargetMode="External" /><Relationship Id="rId562" Type="http://schemas.openxmlformats.org/officeDocument/2006/relationships/hyperlink" Target="https://www.newsweek.com/topic/microsoft?utm_source=Synacor&amp;utm_medium=Attnet&amp;utm_campaign=Partnerships" TargetMode="External" /><Relationship Id="rId563" Type="http://schemas.openxmlformats.org/officeDocument/2006/relationships/hyperlink" Target="https://www.newsweek.com/topic/democratic-party?utm_source=Synacor&amp;utm_medium=Attnet&amp;utm_campaign=Partnerships" TargetMode="External" /><Relationship Id="rId564" Type="http://schemas.openxmlformats.org/officeDocument/2006/relationships/hyperlink" Target="https://www.newsweek.com/topic/google?utm_source=Synacor&amp;utm_medium=Attnet&amp;utm_campaign=Partnerships" TargetMode="External" /><Relationship Id="rId565" Type="http://schemas.openxmlformats.org/officeDocument/2006/relationships/hyperlink" Target="https://www.newsweek.com/topic/microsoft?utm_source=Synacor&amp;utm_medium=Attnet&amp;utm_campaign=Partnerships" TargetMode="External" /><Relationship Id="rId566" Type="http://schemas.openxmlformats.org/officeDocument/2006/relationships/hyperlink" Target="https://www.newsweek.com/topic/amazon?utm_source=Synacor&amp;utm_medium=Attnet&amp;utm_campaign=Partnerships" TargetMode="External" /><Relationship Id="rId567" Type="http://schemas.openxmlformats.org/officeDocument/2006/relationships/hyperlink" Target="https://www.dailymail.co.uk/news/us-senate/index.html" TargetMode="External" /><Relationship Id="rId568" Type="http://schemas.openxmlformats.org/officeDocument/2006/relationships/hyperlink" Target="https://www.newsweek.com/topic/jen-psaki?utm_source=Synacor&amp;utm_medium=Attnet&amp;utm_campaign=Partnerships" TargetMode="External" /><Relationship Id="rId569" Type="http://schemas.openxmlformats.org/officeDocument/2006/relationships/hyperlink" Target="https://d.newsweek.com/en/full/2546789/nancy-pelosi.jpg" TargetMode="External" /><Relationship Id="rId57" Type="http://schemas.openxmlformats.org/officeDocument/2006/relationships/hyperlink" Target="https://moneymorning.com/stocks/amzn" TargetMode="External" /><Relationship Id="rId570" Type="http://schemas.openxmlformats.org/officeDocument/2006/relationships/header" Target="header94.xml" /><Relationship Id="rId571" Type="http://schemas.openxmlformats.org/officeDocument/2006/relationships/header" Target="header95.xml" /><Relationship Id="rId572" Type="http://schemas.openxmlformats.org/officeDocument/2006/relationships/footer" Target="footer94.xml" /><Relationship Id="rId573" Type="http://schemas.openxmlformats.org/officeDocument/2006/relationships/footer" Target="footer95.xml" /><Relationship Id="rId574" Type="http://schemas.openxmlformats.org/officeDocument/2006/relationships/header" Target="header96.xml" /><Relationship Id="rId575" Type="http://schemas.openxmlformats.org/officeDocument/2006/relationships/footer" Target="footer96.xml" /><Relationship Id="rId576" Type="http://schemas.openxmlformats.org/officeDocument/2006/relationships/hyperlink" Target="https://advance.lexis.com/api/document?collection=news&amp;id=urn:contentItem:6DX7-W203-RSGD-344S-00000-00&amp;context=1519360" TargetMode="External" /><Relationship Id="rId577" Type="http://schemas.openxmlformats.org/officeDocument/2006/relationships/hyperlink" Target="https://advance.lexis.com/api/document?collection=news&amp;id=urn:contentItem:6DX7-W203-RSGD-344S-00000-00&amp;context=1519360" TargetMode="External" /><Relationship Id="rId578" Type="http://schemas.openxmlformats.org/officeDocument/2006/relationships/hyperlink" Target="https://www.nytimes.com/2024/12/14/us/pelosi-hip-replacement-surgery.html" TargetMode="External" /><Relationship Id="rId579" Type="http://schemas.openxmlformats.org/officeDocument/2006/relationships/hyperlink" Target="https://www.nytimes.com/2024/12/14/us/pelosi-hip-replacement-surgery.html" TargetMode="External" /><Relationship Id="rId58" Type="http://schemas.openxmlformats.org/officeDocument/2006/relationships/hyperlink" Target="https://moneymorning.com/stocks/amzn" TargetMode="External" /><Relationship Id="rId580" Type="http://schemas.openxmlformats.org/officeDocument/2006/relationships/hyperlink" Target="https://www.nytimes.com/2024/12/14/us/pelosi-hip-replacement-surgery.html" TargetMode="External" /><Relationship Id="rId581" Type="http://schemas.openxmlformats.org/officeDocument/2006/relationships/hyperlink" Target="https://www.nytimes.com/2024/12/14/us/pelosi-hip-replacement-surgery.html" TargetMode="External" /><Relationship Id="rId582" Type="http://schemas.openxmlformats.org/officeDocument/2006/relationships/hyperlink" Target="https://www.nytimes.com/2024/12/14/us/pelosi-hip-replacement-surgery.html" TargetMode="External" /><Relationship Id="rId583" Type="http://schemas.openxmlformats.org/officeDocument/2006/relationships/hyperlink" Target="https://www.nytimes.com/2024/12/14/us/pelosi-hip-replacement-surgery.html" TargetMode="External" /><Relationship Id="rId584" Type="http://schemas.openxmlformats.org/officeDocument/2006/relationships/hyperlink" Target="https://www.nytimes.com/2024/12/14/us/pelosi-hip-replacement-surgery.html" TargetMode="External" /><Relationship Id="rId585" Type="http://schemas.openxmlformats.org/officeDocument/2006/relationships/hyperlink" Target="https://www.nytimes.com/2024/12/14/us/pelosi-hip-replacement-surgery.html" TargetMode="External" /><Relationship Id="rId586" Type="http://schemas.openxmlformats.org/officeDocument/2006/relationships/hyperlink" Target="https://www.nytimes.com/2024/12/14/us/pelosi-hip-replacement-surgery.html" TargetMode="External" /><Relationship Id="rId587" Type="http://schemas.openxmlformats.org/officeDocument/2006/relationships/hyperlink" Target="https://www.nytimes.com/2024/12/14/us/pelosi-hip-replacement-surgery.html" TargetMode="External" /><Relationship Id="rId588" Type="http://schemas.openxmlformats.org/officeDocument/2006/relationships/hyperlink" Target="https://www.nytimes.com/2024/12/14/us/pelosi-hip-replacement-surgery.html" TargetMode="External" /><Relationship Id="rId589" Type="http://schemas.openxmlformats.org/officeDocument/2006/relationships/hyperlink" Target="https://www.nytimes.com/2024/12/14/us/pelosi-hip-replacement-surgery.html" TargetMode="External" /><Relationship Id="rId59" Type="http://schemas.openxmlformats.org/officeDocument/2006/relationships/hyperlink" Target="https://moneymorning.com/stocks/amzn" TargetMode="External" /><Relationship Id="rId590" Type="http://schemas.openxmlformats.org/officeDocument/2006/relationships/hyperlink" Target="https://www.nytimes.com/2024/12/14/us/pelosi-hip-replacement-surgery.html" TargetMode="External" /><Relationship Id="rId591" Type="http://schemas.openxmlformats.org/officeDocument/2006/relationships/hyperlink" Target="https://www.nytimes.com/2024/12/14/us/pelosi-hip-replacement-surgery.html" TargetMode="External" /><Relationship Id="rId592" Type="http://schemas.openxmlformats.org/officeDocument/2006/relationships/hyperlink" Target="https://www.nytimes.com/2024/12/14/us/pelosi-hip-replacement-surgery.html" TargetMode="External" /><Relationship Id="rId593" Type="http://schemas.openxmlformats.org/officeDocument/2006/relationships/hyperlink" Target="https://www.nytimes.com/2024/12/14/us/pelosi-hip-replacement-surgery.html" TargetMode="External" /><Relationship Id="rId594" Type="http://schemas.openxmlformats.org/officeDocument/2006/relationships/header" Target="header97.xml" /><Relationship Id="rId595" Type="http://schemas.openxmlformats.org/officeDocument/2006/relationships/header" Target="header98.xml" /><Relationship Id="rId596" Type="http://schemas.openxmlformats.org/officeDocument/2006/relationships/footer" Target="footer97.xml" /><Relationship Id="rId597" Type="http://schemas.openxmlformats.org/officeDocument/2006/relationships/footer" Target="footer98.xml" /><Relationship Id="rId598" Type="http://schemas.openxmlformats.org/officeDocument/2006/relationships/header" Target="header99.xml" /><Relationship Id="rId599" Type="http://schemas.openxmlformats.org/officeDocument/2006/relationships/footer" Target="footer99.xml" /><Relationship Id="rId6" Type="http://schemas.openxmlformats.org/officeDocument/2006/relationships/header" Target="header2.xml" /><Relationship Id="rId60" Type="http://schemas.openxmlformats.org/officeDocument/2006/relationships/hyperlink" Target="https://www.wsj.com/market-data/quotes/AMZN/research-ratings" TargetMode="External" /><Relationship Id="rId600" Type="http://schemas.openxmlformats.org/officeDocument/2006/relationships/hyperlink" Target="https://advance.lexis.com/api/document?collection=news&amp;id=urn:contentItem:6DY4-W9F3-S8Y9-1161-00000-00&amp;context=1519360" TargetMode="External" /><Relationship Id="rId601" Type="http://schemas.openxmlformats.org/officeDocument/2006/relationships/hyperlink" Target="https://advance.lexis.com/api/document?collection=news&amp;id=urn:contentItem:6DY4-W9F3-S8Y9-1161-00000-00&amp;context=1519360" TargetMode="External" /><Relationship Id="rId602" Type="http://schemas.openxmlformats.org/officeDocument/2006/relationships/header" Target="header100.xml" /><Relationship Id="rId603" Type="http://schemas.openxmlformats.org/officeDocument/2006/relationships/header" Target="header101.xml" /><Relationship Id="rId604" Type="http://schemas.openxmlformats.org/officeDocument/2006/relationships/footer" Target="footer100.xml" /><Relationship Id="rId605" Type="http://schemas.openxmlformats.org/officeDocument/2006/relationships/footer" Target="footer101.xml" /><Relationship Id="rId606" Type="http://schemas.openxmlformats.org/officeDocument/2006/relationships/header" Target="header102.xml" /><Relationship Id="rId607" Type="http://schemas.openxmlformats.org/officeDocument/2006/relationships/footer" Target="footer102.xml" /><Relationship Id="rId608" Type="http://schemas.openxmlformats.org/officeDocument/2006/relationships/hyperlink" Target="https://advance.lexis.com/api/document?collection=news&amp;id=urn:contentItem:6DMW-59H1-F03R-N3FB-00000-00&amp;context=1519360" TargetMode="External" /><Relationship Id="rId609" Type="http://schemas.openxmlformats.org/officeDocument/2006/relationships/hyperlink" Target="https://advance.lexis.com/api/document?collection=news&amp;id=urn:contentItem:6DMW-59H1-F03R-N3FB-00000-00&amp;context=1519360" TargetMode="External" /><Relationship Id="rId61" Type="http://schemas.openxmlformats.org/officeDocument/2006/relationships/header" Target="header10.xml" /><Relationship Id="rId610" Type="http://schemas.openxmlformats.org/officeDocument/2006/relationships/hyperlink" Target="https://advance.lexis.com/api/document?collection=news&amp;id=urn:contentItem:6DMW-59H1-F03R-N3FB-00000-00&amp;context=1519360" TargetMode="External" /><Relationship Id="rId611" Type="http://schemas.openxmlformats.org/officeDocument/2006/relationships/hyperlink" Target="http://www.mediaite.com/?utm_source=%5B%5BDELIVERY_RECIPIENT_CODE%5D%5D&amp;utm_medium=partner&amp;utm_campaign=newstex" TargetMode="External" /><Relationship Id="rId612" Type="http://schemas.openxmlformats.org/officeDocument/2006/relationships/hyperlink" Target="https://newstex.com/?utm_source=%5B%5BDELIVERY_RECIPIENT_CODE%5D%5D&amp;utm_medium=partner&amp;utm_campaign=Mediaite&amp;utm_id=110714&amp;utm_content=ABMI-110714-53496243943625205900156" TargetMode="External" /><Relationship Id="rId613" Type="http://schemas.openxmlformats.org/officeDocument/2006/relationships/hyperlink" Target="https://www.mediaite.com/news/nancy-pelosi-hospitalized-in-luxembourg-after-injury-during-wwii-memorial-trip/" TargetMode="External" /><Relationship Id="rId614" Type="http://schemas.openxmlformats.org/officeDocument/2006/relationships/hyperlink" Target="https://www.mediaite.com/news/nancy-pelosi-hospitalized-in-luxembourg-after-injury-during-wwii-memorial-trip/" TargetMode="External" /><Relationship Id="rId615" Type="http://schemas.openxmlformats.org/officeDocument/2006/relationships/hyperlink" Target="https://www.mediaite.com/news/nancy-pelosi-hospitalized-in-luxembourg-after-injury-during-wwii-memorial-trip/" TargetMode="External" /><Relationship Id="rId616" Type="http://schemas.openxmlformats.org/officeDocument/2006/relationships/hyperlink" Target="https://www.mediaite.com/" TargetMode="External" /><Relationship Id="rId617" Type="http://schemas.openxmlformats.org/officeDocument/2006/relationships/hyperlink" Target="https://www.mediaite.com/news/nancy-pelosi-hospitalized-in-luxembourg-after-injury-during-wwii-memorial-trip/" TargetMode="External" /><Relationship Id="rId618" Type="http://schemas.openxmlformats.org/officeDocument/2006/relationships/header" Target="header103.xml" /><Relationship Id="rId619" Type="http://schemas.openxmlformats.org/officeDocument/2006/relationships/header" Target="header104.xml" /><Relationship Id="rId62" Type="http://schemas.openxmlformats.org/officeDocument/2006/relationships/header" Target="header11.xml" /><Relationship Id="rId620" Type="http://schemas.openxmlformats.org/officeDocument/2006/relationships/footer" Target="footer103.xml" /><Relationship Id="rId621" Type="http://schemas.openxmlformats.org/officeDocument/2006/relationships/footer" Target="footer104.xml" /><Relationship Id="rId622" Type="http://schemas.openxmlformats.org/officeDocument/2006/relationships/header" Target="header105.xml" /><Relationship Id="rId623" Type="http://schemas.openxmlformats.org/officeDocument/2006/relationships/footer" Target="footer105.xml" /><Relationship Id="rId624" Type="http://schemas.openxmlformats.org/officeDocument/2006/relationships/hyperlink" Target="https://advance.lexis.com/api/document?collection=news&amp;id=urn:contentItem:6F2D-3603-RS29-M4S5-00000-00&amp;context=1519360" TargetMode="External" /><Relationship Id="rId625" Type="http://schemas.openxmlformats.org/officeDocument/2006/relationships/hyperlink" Target="https://advance.lexis.com/api/document?collection=news&amp;id=urn:contentItem:6F2D-3603-RS29-M4S5-00000-00&amp;context=1519360" TargetMode="External" /><Relationship Id="rId626" Type="http://schemas.openxmlformats.org/officeDocument/2006/relationships/hyperlink" Target="https://advance.lexis.com/api/document?collection=news&amp;id=urn:contentItem:6F2D-3603-RS29-M4S5-00000-00&amp;context=1519360" TargetMode="External" /><Relationship Id="rId627" Type="http://schemas.openxmlformats.org/officeDocument/2006/relationships/hyperlink" Target="https://finbold.com/?utm_source=%5B%5BDELIVERY_RECIPIENT_CODE%5D%5D&amp;utm_medium=partner&amp;utm_campaign=newstex" TargetMode="External" /><Relationship Id="rId628" Type="http://schemas.openxmlformats.org/officeDocument/2006/relationships/hyperlink" Target="https://newstex.com/?utm_source=%5B%5BDELIVERY_RECIPIENT_CODE%5D%5D&amp;utm_medium=partner&amp;utm_campaign=Finbold&amp;utm_id=10010074&amp;utm_content=FINB-10010074-53962655487125204000060" TargetMode="External" /><Relationship Id="rId629" Type="http://schemas.openxmlformats.org/officeDocument/2006/relationships/hyperlink" Target="https://finbold.com/guide/nancy-pelosi-net-worth/" TargetMode="External" /><Relationship Id="rId63" Type="http://schemas.openxmlformats.org/officeDocument/2006/relationships/footer" Target="footer10.xml" /><Relationship Id="rId630" Type="http://schemas.openxmlformats.org/officeDocument/2006/relationships/hyperlink" Target="https://finbold.com/guide/nancy-pelosi-net-worth/" TargetMode="External" /><Relationship Id="rId631" Type="http://schemas.openxmlformats.org/officeDocument/2006/relationships/hyperlink" Target="https://finbold.com/if-you-put-1000-into-a-nancy-pelosi-portfolio-at-the-start-of-2024-heres-your-return-now/" TargetMode="External" /><Relationship Id="rId632" Type="http://schemas.openxmlformats.org/officeDocument/2006/relationships/hyperlink" Target="https://finbold.com/nancy-pelosi-just-updated-her-stock-portfolio/" TargetMode="External" /><Relationship Id="rId633" Type="http://schemas.openxmlformats.org/officeDocument/2006/relationships/hyperlink" Target="https://disclosures-clerk.house.gov/public_disc/ptr-pdfs/2025/20026590.pdf" TargetMode="External" /><Relationship Id="rId634" Type="http://schemas.openxmlformats.org/officeDocument/2006/relationships/hyperlink" Target="https://finbold.com/nancy-pelosi-is-up-90-already-on-her-newest-stock-bet/" TargetMode="External" /><Relationship Id="rId635" Type="http://schemas.openxmlformats.org/officeDocument/2006/relationships/hyperlink" Target="https://finbold.com/ceo-dumps-62-million-of-nancy-pelosis-ai-stock-after-her-investment/" TargetMode="External" /><Relationship Id="rId636" Type="http://schemas.openxmlformats.org/officeDocument/2006/relationships/hyperlink" Target="https://finbold.com/ceo-dumps-62-million-of-nancy-pelosis-ai-stock-after-her-investment/" TargetMode="External" /><Relationship Id="rId637" Type="http://schemas.openxmlformats.org/officeDocument/2006/relationships/hyperlink" Target="https://finbold.com/ceo-dumps-62-million-of-nancy-pelosis-ai-stock-after-her-investment/" TargetMode="External" /><Relationship Id="rId638" Type="http://schemas.openxmlformats.org/officeDocument/2006/relationships/hyperlink" Target="https://www.sec.gov/Archives/edgar/data/1717115/000141588925002618/xslF345X05/form4-02012025_020245.xml" TargetMode="External" /><Relationship Id="rId639" Type="http://schemas.openxmlformats.org/officeDocument/2006/relationships/hyperlink" Target="https://www.businesswire.com/news/home/20250203899156/en/Tempus-Completes-Acquisition-of-Ambry-Genetics" TargetMode="External" /><Relationship Id="rId64" Type="http://schemas.openxmlformats.org/officeDocument/2006/relationships/footer" Target="footer11.xml" /><Relationship Id="rId640" Type="http://schemas.openxmlformats.org/officeDocument/2006/relationships/header" Target="header106.xml" /><Relationship Id="rId641" Type="http://schemas.openxmlformats.org/officeDocument/2006/relationships/header" Target="header107.xml" /><Relationship Id="rId642" Type="http://schemas.openxmlformats.org/officeDocument/2006/relationships/footer" Target="footer106.xml" /><Relationship Id="rId643" Type="http://schemas.openxmlformats.org/officeDocument/2006/relationships/footer" Target="footer107.xml" /><Relationship Id="rId644" Type="http://schemas.openxmlformats.org/officeDocument/2006/relationships/header" Target="header108.xml" /><Relationship Id="rId645" Type="http://schemas.openxmlformats.org/officeDocument/2006/relationships/footer" Target="footer108.xml" /><Relationship Id="rId646" Type="http://schemas.openxmlformats.org/officeDocument/2006/relationships/hyperlink" Target="https://advance.lexis.com/api/document?collection=news&amp;id=urn:contentItem:6DXS-2MG3-RT47-W32R-00000-00&amp;context=1519360" TargetMode="External" /><Relationship Id="rId647" Type="http://schemas.openxmlformats.org/officeDocument/2006/relationships/hyperlink" Target="https://advance.lexis.com/api/document?collection=news&amp;id=urn:contentItem:6DXS-2MG3-RT47-W32R-00000-00&amp;context=1519360" TargetMode="External" /><Relationship Id="rId648" Type="http://schemas.openxmlformats.org/officeDocument/2006/relationships/hyperlink" Target="https://advance.lexis.com/api/document?collection=news&amp;id=urn:contentItem:6DXS-2MG3-RT47-W32R-00000-00&amp;context=1519360" TargetMode="External" /><Relationship Id="rId649" Type="http://schemas.openxmlformats.org/officeDocument/2006/relationships/hyperlink" Target="https://advance.lexis.com/api/document?collection=news&amp;id=urn:contentItem:6DXS-2MG3-RT47-W32R-00000-00&amp;context=1519360" TargetMode="External" /><Relationship Id="rId65" Type="http://schemas.openxmlformats.org/officeDocument/2006/relationships/header" Target="header12.xml" /><Relationship Id="rId650" Type="http://schemas.openxmlformats.org/officeDocument/2006/relationships/header" Target="header109.xml" /><Relationship Id="rId651" Type="http://schemas.openxmlformats.org/officeDocument/2006/relationships/header" Target="header110.xml" /><Relationship Id="rId652" Type="http://schemas.openxmlformats.org/officeDocument/2006/relationships/footer" Target="footer109.xml" /><Relationship Id="rId653" Type="http://schemas.openxmlformats.org/officeDocument/2006/relationships/footer" Target="footer110.xml" /><Relationship Id="rId654" Type="http://schemas.openxmlformats.org/officeDocument/2006/relationships/header" Target="header111.xml" /><Relationship Id="rId655" Type="http://schemas.openxmlformats.org/officeDocument/2006/relationships/footer" Target="footer111.xml" /><Relationship Id="rId656" Type="http://schemas.openxmlformats.org/officeDocument/2006/relationships/hyperlink" Target="https://advance.lexis.com/api/document?collection=news&amp;id=urn:contentItem:6F8H-MX03-RS0X-V3PT-00000-00&amp;context=1519360" TargetMode="External" /><Relationship Id="rId657" Type="http://schemas.openxmlformats.org/officeDocument/2006/relationships/hyperlink" Target="https://advance.lexis.com/api/document?collection=news&amp;id=urn:contentItem:6F8H-MX03-RS0X-V3PT-00000-00&amp;context=1519360" TargetMode="External" /><Relationship Id="rId658" Type="http://schemas.openxmlformats.org/officeDocument/2006/relationships/header" Target="header112.xml" /><Relationship Id="rId659" Type="http://schemas.openxmlformats.org/officeDocument/2006/relationships/header" Target="header113.xml" /><Relationship Id="rId66" Type="http://schemas.openxmlformats.org/officeDocument/2006/relationships/footer" Target="footer12.xml" /><Relationship Id="rId660" Type="http://schemas.openxmlformats.org/officeDocument/2006/relationships/footer" Target="footer112.xml" /><Relationship Id="rId661" Type="http://schemas.openxmlformats.org/officeDocument/2006/relationships/footer" Target="footer113.xml" /><Relationship Id="rId662" Type="http://schemas.openxmlformats.org/officeDocument/2006/relationships/header" Target="header114.xml" /><Relationship Id="rId663" Type="http://schemas.openxmlformats.org/officeDocument/2006/relationships/footer" Target="footer114.xml" /><Relationship Id="rId664" Type="http://schemas.openxmlformats.org/officeDocument/2006/relationships/hyperlink" Target="https://advance.lexis.com/api/document?collection=news&amp;id=urn:contentItem:6DN3-FGS1-JCMN-Y1W9-00000-00&amp;context=1519360" TargetMode="External" /><Relationship Id="rId665" Type="http://schemas.openxmlformats.org/officeDocument/2006/relationships/hyperlink" Target="https://advance.lexis.com/api/document?collection=news&amp;id=urn:contentItem:6DN3-FGS1-JCMN-Y1W9-00000-00&amp;context=1519360" TargetMode="External" /><Relationship Id="rId666" Type="http://schemas.openxmlformats.org/officeDocument/2006/relationships/hyperlink" Target="http://www.mediaite.com/?utm_source=%5B%5BDELIVERY_RECIPIENT_CODE%5D%5D&amp;utm_medium=partner&amp;utm_campaign=newstex" TargetMode="External" /><Relationship Id="rId667" Type="http://schemas.openxmlformats.org/officeDocument/2006/relationships/hyperlink" Target="https://newstex.com/?utm_source=%5B%5BDELIVERY_RECIPIENT_CODE%5D%5D&amp;utm_medium=partner&amp;utm_campaign=Mediaite&amp;utm_id=110714&amp;utm_content=ABMI-110714-53505723899925219300096" TargetMode="External" /><Relationship Id="rId668" Type="http://schemas.openxmlformats.org/officeDocument/2006/relationships/hyperlink" Target="https://pelosi.house.gov/news/press-releases/pelosi-spokesperson-statement" TargetMode="External" /><Relationship Id="rId669" Type="http://schemas.openxmlformats.org/officeDocument/2006/relationships/hyperlink" Target="https://pelosi.house.gov/news/press-releases/pelosi-spokesperson-statement-0" TargetMode="External" /><Relationship Id="rId67" Type="http://schemas.openxmlformats.org/officeDocument/2006/relationships/hyperlink" Target="https://advance.lexis.com/api/document?collection=news&amp;id=urn:contentItem:6FHM-3N23-S3C8-92FN-00000-00&amp;context=1519360" TargetMode="External" /><Relationship Id="rId670" Type="http://schemas.openxmlformats.org/officeDocument/2006/relationships/hyperlink" Target="https://twitter.com/yashar/status/1867983461182509183?ref_src=twsrc%5Etfw" TargetMode="External" /><Relationship Id="rId671" Type="http://schemas.openxmlformats.org/officeDocument/2006/relationships/hyperlink" Target="https://www.mediaite.com/tag/Nancy-Pelosi" TargetMode="External" /><Relationship Id="rId672" Type="http://schemas.openxmlformats.org/officeDocument/2006/relationships/hyperlink" Target="https://www.mediaite.com/tag/Nancy-Pelosi" TargetMode="External" /><Relationship Id="rId673" Type="http://schemas.openxmlformats.org/officeDocument/2006/relationships/hyperlink" Target="https://www.mediaite.com/tag/Nancy-Pelosi" TargetMode="External" /><Relationship Id="rId674" Type="http://schemas.openxmlformats.org/officeDocument/2006/relationships/hyperlink" Target="https://www.mediaite.com/news/nancy-pelosi-suffers-fall-in-luxembourg-undergoes-successful-hip-replacement-surgery/" TargetMode="External" /><Relationship Id="rId675" Type="http://schemas.openxmlformats.org/officeDocument/2006/relationships/hyperlink" Target="https://www.mediaite.com/news/nancy-pelosi-suffers-fall-in-luxembourg-undergoes-successful-hip-replacement-surgery/" TargetMode="External" /><Relationship Id="rId676" Type="http://schemas.openxmlformats.org/officeDocument/2006/relationships/hyperlink" Target="https://www.mediaite.com/" TargetMode="External" /><Relationship Id="rId677" Type="http://schemas.openxmlformats.org/officeDocument/2006/relationships/hyperlink" Target="https://www.mediaite.com/news/nancy-pelosi-suffers-fall-in-luxembourg-undergoes-successful-hip-replacement-surgery/" TargetMode="External" /><Relationship Id="rId678" Type="http://schemas.openxmlformats.org/officeDocument/2006/relationships/header" Target="header115.xml" /><Relationship Id="rId679" Type="http://schemas.openxmlformats.org/officeDocument/2006/relationships/header" Target="header116.xml" /><Relationship Id="rId68" Type="http://schemas.openxmlformats.org/officeDocument/2006/relationships/hyperlink" Target="https://advance.lexis.com/api/document?collection=news&amp;id=urn:contentItem:6FHM-3N23-S3C8-92FN-00000-00&amp;context=1519360" TargetMode="External" /><Relationship Id="rId680" Type="http://schemas.openxmlformats.org/officeDocument/2006/relationships/footer" Target="footer115.xml" /><Relationship Id="rId681" Type="http://schemas.openxmlformats.org/officeDocument/2006/relationships/footer" Target="footer116.xml" /><Relationship Id="rId682" Type="http://schemas.openxmlformats.org/officeDocument/2006/relationships/header" Target="header117.xml" /><Relationship Id="rId683" Type="http://schemas.openxmlformats.org/officeDocument/2006/relationships/footer" Target="footer117.xml" /><Relationship Id="rId684" Type="http://schemas.openxmlformats.org/officeDocument/2006/relationships/hyperlink" Target="https://advance.lexis.com/api/document?collection=news&amp;id=urn:contentItem:6DNF-3HB1-JCMC-W012-00000-00&amp;context=1519360" TargetMode="External" /><Relationship Id="rId685" Type="http://schemas.openxmlformats.org/officeDocument/2006/relationships/hyperlink" Target="https://advance.lexis.com/api/document?collection=news&amp;id=urn:contentItem:6DNF-3HB1-JCMC-W012-00000-00&amp;context=1519360" TargetMode="External" /><Relationship Id="rId686" Type="http://schemas.openxmlformats.org/officeDocument/2006/relationships/hyperlink" Target="https://www.usatoday.com/story/news/nation/california/2024/12/14/nancy-pelosi-injured-hospital-luxembourg/76989277007/" TargetMode="External" /><Relationship Id="rId687" Type="http://schemas.openxmlformats.org/officeDocument/2006/relationships/hyperlink" Target="https://pelosi.house.gov/news/press-releases/pelosi-spokesperson-statement-0" TargetMode="External" /><Relationship Id="rId688" Type="http://schemas.openxmlformats.org/officeDocument/2006/relationships/hyperlink" Target="https://www.gannett-cdn.com/authoring/authoring-images/2024/12/13/USAT/76961499007-usatsi-24735862-168410231-lowres.jpg" TargetMode="External" /><Relationship Id="rId689" Type="http://schemas.openxmlformats.org/officeDocument/2006/relationships/hyperlink" Target="https://www.cnn.com/2024/12/13/politics/pelosi-hospital-injury/index.html" TargetMode="External" /><Relationship Id="rId69" Type="http://schemas.openxmlformats.org/officeDocument/2006/relationships/hyperlink" Target="https://advance.lexis.com/api/document?collection=news&amp;id=urn:contentItem:6FHM-3N23-S3C8-92FN-00000-00&amp;context=1519360" TargetMode="External" /><Relationship Id="rId690" Type="http://schemas.openxmlformats.org/officeDocument/2006/relationships/hyperlink" Target="https://abcnews.go.com/Politics/nancy-pelosi-hospitalized-congressional-delegation-abroad-office/story?id=116767154" TargetMode="External" /><Relationship Id="rId691" Type="http://schemas.openxmlformats.org/officeDocument/2006/relationships/hyperlink" Target="https://x.com/RepVanOrden/status/1867636076036469165" TargetMode="External" /><Relationship Id="rId692" Type="http://schemas.openxmlformats.org/officeDocument/2006/relationships/hyperlink" Target="https://www.usatoday.com/story/news/politics/2024/12/10/mitch-mcconnell-receiving-medical-attention-after-fall-in-dc/76894350007/" TargetMode="External" /><Relationship Id="rId693" Type="http://schemas.openxmlformats.org/officeDocument/2006/relationships/hyperlink" Target="https://www.usatoday.com/story/news/politics/elections/2024/12/14/nancy-pelosi-successful-hip-replacement/76991582007/" TargetMode="External" /><Relationship Id="rId694" Type="http://schemas.openxmlformats.org/officeDocument/2006/relationships/hyperlink" Target="https://www.usatoday.com/story/news/politics/elections/2024/12/14/nancy-pelosi-successful-hip-replacement/76991582007/" TargetMode="External" /><Relationship Id="rId695" Type="http://schemas.openxmlformats.org/officeDocument/2006/relationships/header" Target="header118.xml" /><Relationship Id="rId696" Type="http://schemas.openxmlformats.org/officeDocument/2006/relationships/header" Target="header119.xml" /><Relationship Id="rId697" Type="http://schemas.openxmlformats.org/officeDocument/2006/relationships/footer" Target="footer118.xml" /><Relationship Id="rId698" Type="http://schemas.openxmlformats.org/officeDocument/2006/relationships/footer" Target="footer119.xml" /><Relationship Id="rId699" Type="http://schemas.openxmlformats.org/officeDocument/2006/relationships/header" Target="header120.xml" /><Relationship Id="rId7" Type="http://schemas.openxmlformats.org/officeDocument/2006/relationships/footer" Target="footer1.xml" /><Relationship Id="rId70" Type="http://schemas.openxmlformats.org/officeDocument/2006/relationships/hyperlink" Target="http://www.mediaite.com/?utm_source=%5B%5BDELIVERY_RECIPIENT_CODE%5D%5D&amp;utm_medium=partner&amp;utm_campaign=newstex" TargetMode="External" /><Relationship Id="rId700" Type="http://schemas.openxmlformats.org/officeDocument/2006/relationships/footer" Target="footer120.xml" /><Relationship Id="rId701" Type="http://schemas.openxmlformats.org/officeDocument/2006/relationships/hyperlink" Target="https://advance.lexis.com/api/document?collection=news&amp;id=urn:contentItem:6DN8-K2T1-JCCP-04HH-00000-00&amp;context=1519360" TargetMode="External" /><Relationship Id="rId702" Type="http://schemas.openxmlformats.org/officeDocument/2006/relationships/hyperlink" Target="https://advance.lexis.com/api/document?collection=news&amp;id=urn:contentItem:6DN8-K2T1-JCCP-04HH-00000-00&amp;context=1519360" TargetMode="External" /><Relationship Id="rId703" Type="http://schemas.openxmlformats.org/officeDocument/2006/relationships/hyperlink" Target="https://advance.lexis.com/api/document?collection=news&amp;id=urn:contentItem:6DN8-K2T1-JCCP-04HH-00000-00&amp;context=1519360" TargetMode="External" /><Relationship Id="rId704" Type="http://schemas.openxmlformats.org/officeDocument/2006/relationships/hyperlink" Target="https://advance.lexis.com/api/document?collection=news&amp;id=urn:contentItem:6DN8-K2T1-JCCP-04HH-00000-00&amp;context=1519360" TargetMode="External" /><Relationship Id="rId705" Type="http://schemas.openxmlformats.org/officeDocument/2006/relationships/hyperlink" Target="https://pelosi.house.gov/news/press-releases/pelosi-spokesperson-statement" TargetMode="External" /><Relationship Id="rId706" Type="http://schemas.openxmlformats.org/officeDocument/2006/relationships/hyperlink" Target="https://pelosi.house.gov/news/press-releases/pelosi-spokesperson-statement" TargetMode="External" /><Relationship Id="rId707" Type="http://schemas.openxmlformats.org/officeDocument/2006/relationships/hyperlink" Target="https://pelosi.house.gov/news/press-releases/pelosi-spokesperson-statement" TargetMode="External" /><Relationship Id="rId708" Type="http://schemas.openxmlformats.org/officeDocument/2006/relationships/hyperlink" Target="https://pelosi.house.gov/news/press-releases/pelosi-spokesperson-statement" TargetMode="External" /><Relationship Id="rId709" Type="http://schemas.openxmlformats.org/officeDocument/2006/relationships/hyperlink" Target="https://pelosi.house.gov/news/press-releases/pelosi-spokesperson-statement" TargetMode="External" /><Relationship Id="rId71" Type="http://schemas.openxmlformats.org/officeDocument/2006/relationships/hyperlink" Target="https://newstex.com/?utm_source=%5B%5BDELIVERY_RECIPIENT_CODE%5D%5D&amp;utm_medium=partner&amp;utm_campaign=Mediaite&amp;utm_id=110714&amp;utm_content=ABMI-110714-544991722413252107239020" TargetMode="External" /><Relationship Id="rId710" Type="http://schemas.openxmlformats.org/officeDocument/2006/relationships/header" Target="header121.xml" /><Relationship Id="rId711" Type="http://schemas.openxmlformats.org/officeDocument/2006/relationships/header" Target="header122.xml" /><Relationship Id="rId712" Type="http://schemas.openxmlformats.org/officeDocument/2006/relationships/footer" Target="footer121.xml" /><Relationship Id="rId713" Type="http://schemas.openxmlformats.org/officeDocument/2006/relationships/footer" Target="footer122.xml" /><Relationship Id="rId714" Type="http://schemas.openxmlformats.org/officeDocument/2006/relationships/header" Target="header123.xml" /><Relationship Id="rId715" Type="http://schemas.openxmlformats.org/officeDocument/2006/relationships/footer" Target="footer123.xml" /><Relationship Id="rId716" Type="http://schemas.openxmlformats.org/officeDocument/2006/relationships/hyperlink" Target="https://advance.lexis.com/api/document?collection=news&amp;id=urn:contentItem:6DNP-DD21-F00C-6504-00000-00&amp;context=1519360" TargetMode="External" /><Relationship Id="rId717" Type="http://schemas.openxmlformats.org/officeDocument/2006/relationships/hyperlink" Target="https://advance.lexis.com/api/document?collection=news&amp;id=urn:contentItem:6DNP-DD21-F00C-6504-00000-00&amp;context=1519360" TargetMode="External" /><Relationship Id="rId718" Type="http://schemas.openxmlformats.org/officeDocument/2006/relationships/header" Target="header124.xml" /><Relationship Id="rId719" Type="http://schemas.openxmlformats.org/officeDocument/2006/relationships/header" Target="header125.xml" /><Relationship Id="rId72" Type="http://schemas.openxmlformats.org/officeDocument/2006/relationships/hyperlink" Target="https://www.mediaite.com/tag/trump-tariffs/" TargetMode="External" /><Relationship Id="rId720" Type="http://schemas.openxmlformats.org/officeDocument/2006/relationships/footer" Target="footer124.xml" /><Relationship Id="rId721" Type="http://schemas.openxmlformats.org/officeDocument/2006/relationships/footer" Target="footer125.xml" /><Relationship Id="rId722" Type="http://schemas.openxmlformats.org/officeDocument/2006/relationships/header" Target="header126.xml" /><Relationship Id="rId723" Type="http://schemas.openxmlformats.org/officeDocument/2006/relationships/footer" Target="footer126.xml" /><Relationship Id="rId724" Type="http://schemas.openxmlformats.org/officeDocument/2006/relationships/hyperlink" Target="https://advance.lexis.com/api/document?collection=news&amp;id=urn:contentItem:6DMW-99P1-JCMC-W03W-00000-00&amp;context=1519360" TargetMode="External" /><Relationship Id="rId725" Type="http://schemas.openxmlformats.org/officeDocument/2006/relationships/hyperlink" Target="https://advance.lexis.com/api/document?collection=news&amp;id=urn:contentItem:6DMW-99P1-JCMC-W03W-00000-00&amp;context=1519360" TargetMode="External" /><Relationship Id="rId726" Type="http://schemas.openxmlformats.org/officeDocument/2006/relationships/hyperlink" Target="https://www.usatoday.com/story/news/politics/elections/2024/08/05/nancy-pelosi-exclusive-interview-power-book/74541872007/" TargetMode="External" /><Relationship Id="rId727" Type="http://schemas.openxmlformats.org/officeDocument/2006/relationships/hyperlink" Target="https://pelosi.house.gov/news/press-releases/pelosi-spokesperson-statement" TargetMode="External" /><Relationship Id="rId728" Type="http://schemas.openxmlformats.org/officeDocument/2006/relationships/hyperlink" Target="https://www.usatoday.com/story/news/politics/elections/2024/08/18/harris-pelosi-make-history/74776451007/" TargetMode="External" /><Relationship Id="rId729" Type="http://schemas.openxmlformats.org/officeDocument/2006/relationships/hyperlink" Target="https://www.usatoday.com/story/news/politics/2022/11/17/nancy-pelosi-speaker-announcement/8323906001/" TargetMode="External" /><Relationship Id="rId73" Type="http://schemas.openxmlformats.org/officeDocument/2006/relationships/hyperlink" Target="https://www.mediaite.com/news/white-house-approvingly-cites-nancy-pelosi-quote-as-a-way-to-defend-trumps-tariffs/" TargetMode="External" /><Relationship Id="rId730" Type="http://schemas.openxmlformats.org/officeDocument/2006/relationships/hyperlink" Target="https://www.usatoday.com/story/news/politics/elections/2023/09/08/pelosi-reelection-2024/70795933007/" TargetMode="External" /><Relationship Id="rId731" Type="http://schemas.openxmlformats.org/officeDocument/2006/relationships/hyperlink" Target="https://www.gannett-cdn.com/authoring/authoring-images/2024/12/13/USAT/76961499007-usatsi-24735862-168410231-lowres.jpg" TargetMode="External" /><Relationship Id="rId732" Type="http://schemas.openxmlformats.org/officeDocument/2006/relationships/hyperlink" Target="https://www.cnn.com/2024/12/10/politics/mitch-mcconnell-fall/index.html" TargetMode="External" /><Relationship Id="rId733" Type="http://schemas.openxmlformats.org/officeDocument/2006/relationships/hyperlink" Target="https://www.usatoday.com/story/news/politics/elections/2024/12/13/nancy-pelosi-injured-hospital-luxembourg/76961298007/" TargetMode="External" /><Relationship Id="rId734" Type="http://schemas.openxmlformats.org/officeDocument/2006/relationships/hyperlink" Target="https://www.usatoday.com/story/news/politics/elections/2024/12/13/nancy-pelosi-injured-hospital-luxembourg/76961298007/" TargetMode="External" /><Relationship Id="rId735" Type="http://schemas.openxmlformats.org/officeDocument/2006/relationships/header" Target="header127.xml" /><Relationship Id="rId736" Type="http://schemas.openxmlformats.org/officeDocument/2006/relationships/header" Target="header128.xml" /><Relationship Id="rId737" Type="http://schemas.openxmlformats.org/officeDocument/2006/relationships/footer" Target="footer127.xml" /><Relationship Id="rId738" Type="http://schemas.openxmlformats.org/officeDocument/2006/relationships/footer" Target="footer128.xml" /><Relationship Id="rId739" Type="http://schemas.openxmlformats.org/officeDocument/2006/relationships/header" Target="header129.xml" /><Relationship Id="rId74" Type="http://schemas.openxmlformats.org/officeDocument/2006/relationships/hyperlink" Target="https://www.mediaite.com/news/white-house-approvingly-cites-nancy-pelosi-quote-as-a-way-to-defend-trumps-tariffs/" TargetMode="External" /><Relationship Id="rId740" Type="http://schemas.openxmlformats.org/officeDocument/2006/relationships/footer" Target="footer129.xml" /><Relationship Id="rId741" Type="http://schemas.openxmlformats.org/officeDocument/2006/relationships/hyperlink" Target="https://advance.lexis.com/api/document?collection=news&amp;id=urn:contentItem:6FCB-HVB3-RSSY-63RR-00000-00&amp;context=1519360" TargetMode="External" /><Relationship Id="rId742" Type="http://schemas.openxmlformats.org/officeDocument/2006/relationships/hyperlink" Target="https://advance.lexis.com/api/document?collection=news&amp;id=urn:contentItem:6FCB-HVB3-RSSY-63RR-00000-00&amp;context=1519360" TargetMode="External" /><Relationship Id="rId743" Type="http://schemas.openxmlformats.org/officeDocument/2006/relationships/hyperlink" Target="https://www.politico.com/news/2025/03/18/pelosi-shivs-schumer-dont-give-away-anything-for-nothing-00237661" TargetMode="External" /><Relationship Id="rId744" Type="http://schemas.openxmlformats.org/officeDocument/2006/relationships/hyperlink" Target="https://newrepublic.com/post/192751/democrats-ocasio-cortez-schumer-seat-shutdown" TargetMode="External" /><Relationship Id="rId745" Type="http://schemas.openxmlformats.org/officeDocument/2006/relationships/hyperlink" Target="https://x.com/kaitlancollins/status/1902315602875744599" TargetMode="External" /><Relationship Id="rId746" Type="http://schemas.openxmlformats.org/officeDocument/2006/relationships/hyperlink" Target="https://newrepublic.com/post/192873/chuck-schumer-donald-trump-defense-shutdown" TargetMode="External" /><Relationship Id="rId747" Type="http://schemas.openxmlformats.org/officeDocument/2006/relationships/header" Target="header130.xml" /><Relationship Id="rId748" Type="http://schemas.openxmlformats.org/officeDocument/2006/relationships/header" Target="header131.xml" /><Relationship Id="rId749" Type="http://schemas.openxmlformats.org/officeDocument/2006/relationships/footer" Target="footer130.xml" /><Relationship Id="rId75" Type="http://schemas.openxmlformats.org/officeDocument/2006/relationships/hyperlink" Target="https://www.mediaite.com/news/white-house-approvingly-cites-nancy-pelosi-quote-as-a-way-to-defend-trumps-tariffs/" TargetMode="External" /><Relationship Id="rId750" Type="http://schemas.openxmlformats.org/officeDocument/2006/relationships/footer" Target="footer131.xml" /><Relationship Id="rId751" Type="http://schemas.openxmlformats.org/officeDocument/2006/relationships/header" Target="header132.xml" /><Relationship Id="rId752" Type="http://schemas.openxmlformats.org/officeDocument/2006/relationships/footer" Target="footer132.xml" /><Relationship Id="rId753" Type="http://schemas.openxmlformats.org/officeDocument/2006/relationships/hyperlink" Target="https://advance.lexis.com/api/document?collection=news&amp;id=urn:contentItem:6F8B-X7K3-S03D-N0V3-00000-00&amp;context=1519360" TargetMode="External" /><Relationship Id="rId754" Type="http://schemas.openxmlformats.org/officeDocument/2006/relationships/hyperlink" Target="https://advance.lexis.com/api/document?collection=news&amp;id=urn:contentItem:6F8B-X7K3-S03D-N0V3-00000-00&amp;context=1519360" TargetMode="External" /><Relationship Id="rId755" Type="http://schemas.openxmlformats.org/officeDocument/2006/relationships/hyperlink" Target="https://advance.lexis.com/api/document?collection=news&amp;id=urn:contentItem:6F8B-X7K3-S03D-N0V3-00000-00&amp;context=1519360" TargetMode="External" /><Relationship Id="rId756" Type="http://schemas.openxmlformats.org/officeDocument/2006/relationships/hyperlink" Target="https://advance.lexis.com/api/document?collection=news&amp;id=urn:contentItem:6F8B-X7K3-S03D-N0V3-00000-00&amp;context=1519360" TargetMode="External" /><Relationship Id="rId757" Type="http://schemas.openxmlformats.org/officeDocument/2006/relationships/hyperlink" Target="https://pelosi.house.gov/news/press-releases/pelosi-announces-medicaid-advocate-elena-hung-guest-joint-address" TargetMode="External" /><Relationship Id="rId758" Type="http://schemas.openxmlformats.org/officeDocument/2006/relationships/hyperlink" Target="https://pelosi.house.gov/news/press-releases/pelosi-announces-medicaid-advocate-elena-hung-guest-joint-address" TargetMode="External" /><Relationship Id="rId759" Type="http://schemas.openxmlformats.org/officeDocument/2006/relationships/hyperlink" Target="https://pelosi.house.gov/news/press-releases/pelosi-announces-medicaid-advocate-elena-hung-guest-joint-address" TargetMode="External" /><Relationship Id="rId76" Type="http://schemas.openxmlformats.org/officeDocument/2006/relationships/hyperlink" Target="https://www.mediaite.com/" TargetMode="External" /><Relationship Id="rId760" Type="http://schemas.openxmlformats.org/officeDocument/2006/relationships/hyperlink" Target="https://pelosi.house.gov/news/press-releases/pelosi-announces-medicaid-advocate-elena-hung-guest-joint-address" TargetMode="External" /><Relationship Id="rId761" Type="http://schemas.openxmlformats.org/officeDocument/2006/relationships/hyperlink" Target="https://pelosi.house.gov/news/press-releases/pelosi-announces-medicaid-advocate-elena-hung-guest-joint-address" TargetMode="External" /><Relationship Id="rId762" Type="http://schemas.openxmlformats.org/officeDocument/2006/relationships/header" Target="header133.xml" /><Relationship Id="rId763" Type="http://schemas.openxmlformats.org/officeDocument/2006/relationships/header" Target="header134.xml" /><Relationship Id="rId764" Type="http://schemas.openxmlformats.org/officeDocument/2006/relationships/footer" Target="footer133.xml" /><Relationship Id="rId765" Type="http://schemas.openxmlformats.org/officeDocument/2006/relationships/footer" Target="footer134.xml" /><Relationship Id="rId766" Type="http://schemas.openxmlformats.org/officeDocument/2006/relationships/header" Target="header135.xml" /><Relationship Id="rId767" Type="http://schemas.openxmlformats.org/officeDocument/2006/relationships/footer" Target="footer135.xml" /><Relationship Id="rId768" Type="http://schemas.openxmlformats.org/officeDocument/2006/relationships/hyperlink" Target="https://advance.lexis.com/api/document?collection=news&amp;id=urn:contentItem:6FH5-52B3-SBV5-W14N-00000-00&amp;context=1519360" TargetMode="External" /><Relationship Id="rId769" Type="http://schemas.openxmlformats.org/officeDocument/2006/relationships/hyperlink" Target="https://advance.lexis.com/api/document?collection=news&amp;id=urn:contentItem:6FH5-52B3-SBV5-W14N-00000-00&amp;context=1519360" TargetMode="External" /><Relationship Id="rId77" Type="http://schemas.openxmlformats.org/officeDocument/2006/relationships/hyperlink" Target="https://www.mediaite.com/news/white-house-approvingly-cites-nancy-pelosi-quote-as-a-way-to-defend-trumps-tariffs/" TargetMode="External" /><Relationship Id="rId770" Type="http://schemas.openxmlformats.org/officeDocument/2006/relationships/hyperlink" Target="https://advance.lexis.com/api/document?collection=news&amp;id=urn:contentItem:6FH5-52B3-SBV5-W14N-00000-00&amp;context=1519360" TargetMode="External" /><Relationship Id="rId771" Type="http://schemas.openxmlformats.org/officeDocument/2006/relationships/hyperlink" Target="https://advance.lexis.com/api/document?collection=news&amp;id=urn:contentItem:6FH5-52B3-SBV5-W14N-00000-00&amp;context=1519360" TargetMode="External" /><Relationship Id="rId772" Type="http://schemas.openxmlformats.org/officeDocument/2006/relationships/hyperlink" Target="https://pelosi.house.gov/news/press-releases/pelosi-statement-president-trumps-senseless-tariffs" TargetMode="External" /><Relationship Id="rId773" Type="http://schemas.openxmlformats.org/officeDocument/2006/relationships/hyperlink" Target="https://pelosi.house.gov/news/press-releases/pelosi-statement-president-trumps-senseless-tariffs" TargetMode="External" /><Relationship Id="rId774" Type="http://schemas.openxmlformats.org/officeDocument/2006/relationships/hyperlink" Target="https://pelosi.house.gov/news/press-releases/pelosi-statement-president-trumps-senseless-tariffs" TargetMode="External" /><Relationship Id="rId775" Type="http://schemas.openxmlformats.org/officeDocument/2006/relationships/hyperlink" Target="https://pelosi.house.gov/news/press-releases/pelosi-statement-president-trumps-senseless-tariffs" TargetMode="External" /><Relationship Id="rId776" Type="http://schemas.openxmlformats.org/officeDocument/2006/relationships/hyperlink" Target="https://pelosi.house.gov/news/press-releases/pelosi-statement-president-trumps-senseless-tariffs" TargetMode="External" /><Relationship Id="rId777" Type="http://schemas.openxmlformats.org/officeDocument/2006/relationships/header" Target="header136.xml" /><Relationship Id="rId778" Type="http://schemas.openxmlformats.org/officeDocument/2006/relationships/header" Target="header137.xml" /><Relationship Id="rId779" Type="http://schemas.openxmlformats.org/officeDocument/2006/relationships/footer" Target="footer136.xml" /><Relationship Id="rId78" Type="http://schemas.openxmlformats.org/officeDocument/2006/relationships/header" Target="header13.xml" /><Relationship Id="rId780" Type="http://schemas.openxmlformats.org/officeDocument/2006/relationships/footer" Target="footer137.xml" /><Relationship Id="rId781" Type="http://schemas.openxmlformats.org/officeDocument/2006/relationships/header" Target="header138.xml" /><Relationship Id="rId782" Type="http://schemas.openxmlformats.org/officeDocument/2006/relationships/footer" Target="footer138.xml" /><Relationship Id="rId783" Type="http://schemas.openxmlformats.org/officeDocument/2006/relationships/hyperlink" Target="https://advance.lexis.com/api/document?collection=news&amp;id=urn:contentItem:6DYK-TWK3-RRJ1-V46X-00000-00&amp;context=1519360" TargetMode="External" /><Relationship Id="rId784" Type="http://schemas.openxmlformats.org/officeDocument/2006/relationships/hyperlink" Target="https://advance.lexis.com/api/document?collection=news&amp;id=urn:contentItem:6DYK-TWK3-RRJ1-V46X-00000-00&amp;context=1519360" TargetMode="External" /><Relationship Id="rId785" Type="http://schemas.openxmlformats.org/officeDocument/2006/relationships/image" Target="media/image12.png" /><Relationship Id="rId786" Type="http://schemas.openxmlformats.org/officeDocument/2006/relationships/hyperlink" Target="https://www.thestreet.com/newsletters?utm_source=article&amp;" TargetMode="External" /><Relationship Id="rId787" Type="http://schemas.openxmlformats.org/officeDocument/2006/relationships/hyperlink" Target="https://t.co/eT941WTdPs" TargetMode="External" /><Relationship Id="rId788" Type="http://schemas.openxmlformats.org/officeDocument/2006/relationships/hyperlink" Target="https://twitter.com/PelosiTracker_/status/1874859312616759754?ref_src=twsrc%5Etfw" TargetMode="External" /><Relationship Id="rId789" Type="http://schemas.openxmlformats.org/officeDocument/2006/relationships/hyperlink" Target="https://www.thestreet.com/quote/TEM" TargetMode="External" /><Relationship Id="rId79" Type="http://schemas.openxmlformats.org/officeDocument/2006/relationships/header" Target="header14.xml" /><Relationship Id="rId790" Type="http://schemas.openxmlformats.org/officeDocument/2006/relationships/hyperlink" Target="https://www.thestreet.com/investing/stocks/popular-congressman-goes-hunting-for-tech-stock-bargains-amid-selloff" TargetMode="External" /><Relationship Id="rId791" Type="http://schemas.openxmlformats.org/officeDocument/2006/relationships/hyperlink" Target="https://www.thestreet.com/quote/GOOGL" TargetMode="External" /><Relationship Id="rId792" Type="http://schemas.openxmlformats.org/officeDocument/2006/relationships/hyperlink" Target="https://www.thestreet.com/quote/AMZN" TargetMode="External" /><Relationship Id="rId793" Type="http://schemas.openxmlformats.org/officeDocument/2006/relationships/hyperlink" Target="https://www.thestreet.com/quote/NVDA" TargetMode="External" /><Relationship Id="rId794" Type="http://schemas.openxmlformats.org/officeDocument/2006/relationships/hyperlink" Target="https://www.thestreet.com/quote/VST" TargetMode="External" /><Relationship Id="rId795" Type="http://schemas.openxmlformats.org/officeDocument/2006/relationships/hyperlink" Target="https://www.thestreet.com/quote/PANW" TargetMode="External" /><Relationship Id="rId796" Type="http://schemas.openxmlformats.org/officeDocument/2006/relationships/hyperlink" Target="https://www.thestreet.com/investing/analyst-who-bet-correctly-in-2024-unveils-top-ai-stock-picks-for-2025" TargetMode="External" /><Relationship Id="rId797" Type="http://schemas.openxmlformats.org/officeDocument/2006/relationships/hyperlink" Target="https://www.thestreet.com/investing/analysts-revalue-cathie-woods-latest-ai-stock-bet" TargetMode="External" /><Relationship Id="rId798" Type="http://schemas.openxmlformats.org/officeDocument/2006/relationships/hyperlink" Target="https://www.thestreet.com/investing/stocks-face-correction-risk-as-santa-claus-rally-fails-to-deliver" TargetMode="External" /><Relationship Id="rId799" Type="http://schemas.openxmlformats.org/officeDocument/2006/relationships/hyperlink" Target="https://www.thestreet.com/technology/veteran-trader-who-correctly-picked-palantir-as-top-stock-in-2024-reveals-best-stock-for-2025" TargetMode="External" /><Relationship Id="rId8" Type="http://schemas.openxmlformats.org/officeDocument/2006/relationships/footer" Target="footer2.xml" /><Relationship Id="rId80" Type="http://schemas.openxmlformats.org/officeDocument/2006/relationships/footer" Target="footer13.xml" /><Relationship Id="rId800" Type="http://schemas.openxmlformats.org/officeDocument/2006/relationships/hyperlink" Target="https://www.thestreet.com/technology/5-quantum-computing-stocks-that-could-soar-in-2025" TargetMode="External" /><Relationship Id="rId801" Type="http://schemas.openxmlformats.org/officeDocument/2006/relationships/hyperlink" Target="https://www.thestreet.com/investing/goldman-sachs-picks-top-sectors-to-own-in-2025" TargetMode="External" /><Relationship Id="rId802" Type="http://schemas.openxmlformats.org/officeDocument/2006/relationships/hyperlink" Target="https://www.thestreet.com/investing/stocks/veteran-fund-manager-issues-dire-s-p-500-warning-for-2025" TargetMode="External" /><Relationship Id="rId803" Type="http://schemas.openxmlformats.org/officeDocument/2006/relationships/header" Target="header139.xml" /><Relationship Id="rId804" Type="http://schemas.openxmlformats.org/officeDocument/2006/relationships/header" Target="header140.xml" /><Relationship Id="rId805" Type="http://schemas.openxmlformats.org/officeDocument/2006/relationships/footer" Target="footer139.xml" /><Relationship Id="rId806" Type="http://schemas.openxmlformats.org/officeDocument/2006/relationships/footer" Target="footer140.xml" /><Relationship Id="rId807" Type="http://schemas.openxmlformats.org/officeDocument/2006/relationships/header" Target="header141.xml" /><Relationship Id="rId808" Type="http://schemas.openxmlformats.org/officeDocument/2006/relationships/footer" Target="footer141.xml" /><Relationship Id="rId809" Type="http://schemas.openxmlformats.org/officeDocument/2006/relationships/hyperlink" Target="https://advance.lexis.com/api/document?collection=news&amp;id=urn:contentItem:6DN8-FK01-F03F-K055-00000-00&amp;context=1519360" TargetMode="External" /><Relationship Id="rId81" Type="http://schemas.openxmlformats.org/officeDocument/2006/relationships/footer" Target="footer14.xml" /><Relationship Id="rId810" Type="http://schemas.openxmlformats.org/officeDocument/2006/relationships/hyperlink" Target="https://advance.lexis.com/api/document?collection=news&amp;id=urn:contentItem:6DN8-FK01-F03F-K055-00000-00&amp;context=1519360" TargetMode="External" /><Relationship Id="rId811" Type="http://schemas.openxmlformats.org/officeDocument/2006/relationships/hyperlink" Target="https://advance.lexis.com/api/document?collection=news&amp;id=urn:contentItem:6DN8-FK01-F03F-K055-00000-00&amp;context=1519360" TargetMode="External" /><Relationship Id="rId812" Type="http://schemas.openxmlformats.org/officeDocument/2006/relationships/hyperlink" Target="https://dailypost.ng/wp-content/uploads/2019/12/Nancy-Pelosi.jpeg" TargetMode="External" /><Relationship Id="rId813" Type="http://schemas.openxmlformats.org/officeDocument/2006/relationships/hyperlink" Target="https://dailypost.ng/2024/12/15/us-ex-speaker-nancy-pelosi-undergoes-emergency-hip-replacement-surgery/" TargetMode="External" /><Relationship Id="rId814" Type="http://schemas.openxmlformats.org/officeDocument/2006/relationships/hyperlink" Target="https://dailypost.ng/2024/12/15/us-ex-speaker-nancy-pelosi-undergoes-emergency-hip-replacement-surgery/" TargetMode="External" /><Relationship Id="rId815" Type="http://schemas.openxmlformats.org/officeDocument/2006/relationships/hyperlink" Target="https://dailypost.ng/2024/12/15/us-ex-speaker-nancy-pelosi-undergoes-emergency-hip-replacement-surgery/" TargetMode="External" /><Relationship Id="rId816" Type="http://schemas.openxmlformats.org/officeDocument/2006/relationships/header" Target="header142.xml" /><Relationship Id="rId817" Type="http://schemas.openxmlformats.org/officeDocument/2006/relationships/header" Target="header143.xml" /><Relationship Id="rId818" Type="http://schemas.openxmlformats.org/officeDocument/2006/relationships/footer" Target="footer142.xml" /><Relationship Id="rId819" Type="http://schemas.openxmlformats.org/officeDocument/2006/relationships/footer" Target="footer143.xml" /><Relationship Id="rId82" Type="http://schemas.openxmlformats.org/officeDocument/2006/relationships/header" Target="header15.xml" /><Relationship Id="rId820" Type="http://schemas.openxmlformats.org/officeDocument/2006/relationships/header" Target="header144.xml" /><Relationship Id="rId821" Type="http://schemas.openxmlformats.org/officeDocument/2006/relationships/footer" Target="footer144.xml" /><Relationship Id="rId822" Type="http://schemas.openxmlformats.org/officeDocument/2006/relationships/hyperlink" Target="https://advance.lexis.com/api/document?collection=news&amp;id=urn:contentItem:6F2G-Y2P3-S1HV-X13W-00000-00&amp;context=1519360" TargetMode="External" /><Relationship Id="rId823" Type="http://schemas.openxmlformats.org/officeDocument/2006/relationships/hyperlink" Target="https://advance.lexis.com/api/document?collection=news&amp;id=urn:contentItem:6F2G-Y2P3-S1HV-X13W-00000-00&amp;context=1519360" TargetMode="External" /><Relationship Id="rId824" Type="http://schemas.openxmlformats.org/officeDocument/2006/relationships/hyperlink" Target="http://www.mediaite.com/?utm_source=%5B%5BDELIVERY_RECIPIENT_CODE%5D%5D&amp;utm_medium=partner&amp;utm_campaign=newstex" TargetMode="External" /><Relationship Id="rId825" Type="http://schemas.openxmlformats.org/officeDocument/2006/relationships/hyperlink" Target="https://newstex.com/?utm_source=%5B%5BDELIVERY_RECIPIENT_CODE%5D%5D&amp;utm_medium=partner&amp;utm_campaign=Mediaite&amp;utm_id=110714&amp;utm_content=ABMI-110714-53965742460325211900225" TargetMode="External" /><Relationship Id="rId826" Type="http://schemas.openxmlformats.org/officeDocument/2006/relationships/hyperlink" Target="https://x.com/saikatc/status/1887250464133292178" TargetMode="External" /><Relationship Id="rId827" Type="http://schemas.openxmlformats.org/officeDocument/2006/relationships/hyperlink" Target="https://x.com/saikatc/status/1887250464133292178" TargetMode="External" /><Relationship Id="rId828" Type="http://schemas.openxmlformats.org/officeDocument/2006/relationships/hyperlink" Target="https://x.com/saikatc/status/1887250464133292178" TargetMode="External" /><Relationship Id="rId829" Type="http://schemas.openxmlformats.org/officeDocument/2006/relationships/hyperlink" Target="https://www.mediaite.com/news/we-were-friends-for-50-years-jill-biden-reflects-bitterly-on-nancy-pelosis-betrayal/" TargetMode="External" /><Relationship Id="rId83" Type="http://schemas.openxmlformats.org/officeDocument/2006/relationships/footer" Target="footer15.xml" /><Relationship Id="rId830" Type="http://schemas.openxmlformats.org/officeDocument/2006/relationships/hyperlink" Target="https://www.mediaite.com/news/we-were-friends-for-50-years-jill-biden-reflects-bitterly-on-nancy-pelosis-betrayal/" TargetMode="External" /><Relationship Id="rId831" Type="http://schemas.openxmlformats.org/officeDocument/2006/relationships/hyperlink" Target="https://www.mediaite.com/politics/aocs-ex-chief-of-staff-says-hell-try-to-oust-paralyzed-and-unprepared-nancy-pelosi/" TargetMode="External" /><Relationship Id="rId832" Type="http://schemas.openxmlformats.org/officeDocument/2006/relationships/hyperlink" Target="https://www.mediaite.com/politics/aocs-ex-chief-of-staff-says-hell-try-to-oust-paralyzed-and-unprepared-nancy-pelosi/" TargetMode="External" /><Relationship Id="rId833" Type="http://schemas.openxmlformats.org/officeDocument/2006/relationships/hyperlink" Target="https://www.mediaite.com/politics/aocs-ex-chief-of-staff-says-hell-try-to-oust-paralyzed-and-unprepared-nancy-pelosi/" TargetMode="External" /><Relationship Id="rId834" Type="http://schemas.openxmlformats.org/officeDocument/2006/relationships/hyperlink" Target="https://www.mediaite.com/" TargetMode="External" /><Relationship Id="rId835" Type="http://schemas.openxmlformats.org/officeDocument/2006/relationships/hyperlink" Target="https://www.mediaite.com/politics/aocs-ex-chief-of-staff-says-hell-try-to-oust-paralyzed-and-unprepared-nancy-pelosi/" TargetMode="External" /><Relationship Id="rId836" Type="http://schemas.openxmlformats.org/officeDocument/2006/relationships/header" Target="header145.xml" /><Relationship Id="rId837" Type="http://schemas.openxmlformats.org/officeDocument/2006/relationships/header" Target="header146.xml" /><Relationship Id="rId838" Type="http://schemas.openxmlformats.org/officeDocument/2006/relationships/footer" Target="footer145.xml" /><Relationship Id="rId839" Type="http://schemas.openxmlformats.org/officeDocument/2006/relationships/footer" Target="footer146.xml" /><Relationship Id="rId84" Type="http://schemas.openxmlformats.org/officeDocument/2006/relationships/hyperlink" Target="https://advance.lexis.com/api/document?collection=news&amp;id=urn:contentItem:6FFX-46C3-RS2H-200H-00000-00&amp;context=1519360" TargetMode="External" /><Relationship Id="rId840" Type="http://schemas.openxmlformats.org/officeDocument/2006/relationships/header" Target="header147.xml" /><Relationship Id="rId841" Type="http://schemas.openxmlformats.org/officeDocument/2006/relationships/footer" Target="footer147.xml" /><Relationship Id="rId842" Type="http://schemas.openxmlformats.org/officeDocument/2006/relationships/hyperlink" Target="https://advance.lexis.com/api/document?collection=news&amp;id=urn:contentItem:6DR7-7X63-RSDH-33RY-00000-00&amp;context=1519360" TargetMode="External" /><Relationship Id="rId843" Type="http://schemas.openxmlformats.org/officeDocument/2006/relationships/hyperlink" Target="https://advance.lexis.com/api/document?collection=news&amp;id=urn:contentItem:6DR7-7X63-RSDH-33RY-00000-00&amp;context=1519360" TargetMode="External" /><Relationship Id="rId844" Type="http://schemas.openxmlformats.org/officeDocument/2006/relationships/hyperlink" Target="https://advance.lexis.com/api/document?collection=news&amp;id=urn:contentItem:6DR7-7X63-RSDH-33RY-00000-00&amp;context=1519360" TargetMode="External" /><Relationship Id="rId845" Type="http://schemas.openxmlformats.org/officeDocument/2006/relationships/hyperlink" Target="https://money.usnews.com/investing/advice/articles/invested" TargetMode="External" /><Relationship Id="rId846" Type="http://schemas.openxmlformats.org/officeDocument/2006/relationships/hyperlink" Target="https://money.usnews.com/investing/articles/best-performing-stocks-past-30-years" TargetMode="External" /><Relationship Id="rId847" Type="http://schemas.openxmlformats.org/officeDocument/2006/relationships/hyperlink" Target="https://money.usnews.com/investing/stocks/nvda-nvidia-corp" TargetMode="External" /><Relationship Id="rId848" Type="http://schemas.openxmlformats.org/officeDocument/2006/relationships/hyperlink" Target="https://money.usnews.com/investing/stocks/avgo-broadcom-inc" TargetMode="External" /><Relationship Id="rId849" Type="http://schemas.openxmlformats.org/officeDocument/2006/relationships/hyperlink" Target="https://money.usnews.com/investing/stocks/panw-palo-alto-networks-inc" TargetMode="External" /><Relationship Id="rId85" Type="http://schemas.openxmlformats.org/officeDocument/2006/relationships/hyperlink" Target="https://advance.lexis.com/api/document?collection=news&amp;id=urn:contentItem:6FFX-46C3-RS2H-200H-00000-00&amp;context=1519360" TargetMode="External" /><Relationship Id="rId850" Type="http://schemas.openxmlformats.org/officeDocument/2006/relationships/hyperlink" Target="https://money.usnews.com/investing/stocks/aapl-apple-inc" TargetMode="External" /><Relationship Id="rId851" Type="http://schemas.openxmlformats.org/officeDocument/2006/relationships/hyperlink" Target="https://money.usnews.com/investing/stocks/msft-microsoft-corporation" TargetMode="External" /><Relationship Id="rId852" Type="http://schemas.openxmlformats.org/officeDocument/2006/relationships/hyperlink" Target="https://money.usnews.com/investing/stocks/goog-alphabet-inc-ordinary-shares-class-c" TargetMode="External" /><Relationship Id="rId853" Type="http://schemas.openxmlformats.org/officeDocument/2006/relationships/hyperlink" Target="https://money.usnews.com/investing/stocks/tsla-tesla-inc" TargetMode="External" /><Relationship Id="rId854" Type="http://schemas.openxmlformats.org/officeDocument/2006/relationships/hyperlink" Target="https://money.usnews.com/investing/stocks/ab-alliancebernstein-holding-lp-unit" TargetMode="External" /><Relationship Id="rId855" Type="http://schemas.openxmlformats.org/officeDocument/2006/relationships/hyperlink" Target="https://money.usnews.com/investing/articles/ai-in-health-care-best-stocks-to-buy" TargetMode="External" /><Relationship Id="rId856" Type="http://schemas.openxmlformats.org/officeDocument/2006/relationships/hyperlink" Target="https://money.usnews.com/investing/articles/best-semiconductor-stocks-to-buy" TargetMode="External" /><Relationship Id="rId857" Type="http://schemas.openxmlformats.org/officeDocument/2006/relationships/hyperlink" Target="https://money.usnews.com/investing/articles/best-cybersecurity-stocks-to-buy" TargetMode="External" /><Relationship Id="rId858" Type="http://schemas.openxmlformats.org/officeDocument/2006/relationships/hyperlink" Target="https://money.usnews.com/investing/articles/best-growth-stocks-to-buy" TargetMode="External" /><Relationship Id="rId859" Type="http://schemas.openxmlformats.org/officeDocument/2006/relationships/hyperlink" Target="https://money.usnews.com/investing/articles/can-you-invest-in-chatgpt-and-openai" TargetMode="External" /><Relationship Id="rId86" Type="http://schemas.openxmlformats.org/officeDocument/2006/relationships/hyperlink" Target="https://advance.lexis.com/api/document?collection=news&amp;id=urn:contentItem:6FFX-46C3-RS2H-200H-00000-00&amp;context=1519360" TargetMode="External" /><Relationship Id="rId860" Type="http://schemas.openxmlformats.org/officeDocument/2006/relationships/hyperlink" Target="https://money.usnews.com/investing/articles/top-ev-stocks" TargetMode="External" /><Relationship Id="rId861" Type="http://schemas.openxmlformats.org/officeDocument/2006/relationships/header" Target="header148.xml" /><Relationship Id="rId862" Type="http://schemas.openxmlformats.org/officeDocument/2006/relationships/header" Target="header149.xml" /><Relationship Id="rId863" Type="http://schemas.openxmlformats.org/officeDocument/2006/relationships/footer" Target="footer148.xml" /><Relationship Id="rId864" Type="http://schemas.openxmlformats.org/officeDocument/2006/relationships/footer" Target="footer149.xml" /><Relationship Id="rId865" Type="http://schemas.openxmlformats.org/officeDocument/2006/relationships/header" Target="header150.xml" /><Relationship Id="rId866" Type="http://schemas.openxmlformats.org/officeDocument/2006/relationships/footer" Target="footer150.xml" /><Relationship Id="rId867" Type="http://schemas.openxmlformats.org/officeDocument/2006/relationships/hyperlink" Target="https://advance.lexis.com/api/document?collection=news&amp;id=urn:contentItem:6DV9-RSB3-RRSR-60WS-00000-00&amp;context=1519360" TargetMode="External" /><Relationship Id="rId868" Type="http://schemas.openxmlformats.org/officeDocument/2006/relationships/hyperlink" Target="https://advance.lexis.com/api/document?collection=news&amp;id=urn:contentItem:6DV9-RSB3-RRSR-60WS-00000-00&amp;context=1519360" TargetMode="External" /><Relationship Id="rId869" Type="http://schemas.openxmlformats.org/officeDocument/2006/relationships/hyperlink" Target="https://advance.lexis.com/api/document?collection=news&amp;id=urn:contentItem:6DV9-RSB3-RRSR-60WS-00000-00&amp;context=1519360" TargetMode="External" /><Relationship Id="rId87" Type="http://schemas.openxmlformats.org/officeDocument/2006/relationships/image" Target="media/image3.png" /><Relationship Id="rId870" Type="http://schemas.openxmlformats.org/officeDocument/2006/relationships/header" Target="header151.xml" /><Relationship Id="rId871" Type="http://schemas.openxmlformats.org/officeDocument/2006/relationships/header" Target="header152.xml" /><Relationship Id="rId872" Type="http://schemas.openxmlformats.org/officeDocument/2006/relationships/footer" Target="footer151.xml" /><Relationship Id="rId873" Type="http://schemas.openxmlformats.org/officeDocument/2006/relationships/footer" Target="footer152.xml" /><Relationship Id="rId874" Type="http://schemas.openxmlformats.org/officeDocument/2006/relationships/header" Target="header153.xml" /><Relationship Id="rId875" Type="http://schemas.openxmlformats.org/officeDocument/2006/relationships/footer" Target="footer153.xml" /><Relationship Id="rId876" Type="http://schemas.openxmlformats.org/officeDocument/2006/relationships/hyperlink" Target="https://advance.lexis.com/api/document?collection=news&amp;id=urn:contentItem:6FF2-XY13-RYRD-X3T0-00000-00&amp;context=1519360" TargetMode="External" /><Relationship Id="rId877" Type="http://schemas.openxmlformats.org/officeDocument/2006/relationships/hyperlink" Target="https://advance.lexis.com/api/document?collection=news&amp;id=urn:contentItem:6FF2-XY13-RYRD-X3T0-00000-00&amp;context=1519360" TargetMode="External" /><Relationship Id="rId878" Type="http://schemas.openxmlformats.org/officeDocument/2006/relationships/image" Target="media/image13.png" /><Relationship Id="rId879" Type="http://schemas.openxmlformats.org/officeDocument/2006/relationships/hyperlink" Target="https://www.nytimes.com/2024/11/09/magazine/nancy-pelosi-election-interview.html" TargetMode="External" /><Relationship Id="rId88" Type="http://schemas.openxmlformats.org/officeDocument/2006/relationships/hyperlink" Target="https://money.usnews.com/investing/advice/articles/invested" TargetMode="External" /><Relationship Id="rId880" Type="http://schemas.openxmlformats.org/officeDocument/2006/relationships/hyperlink" Target="https://www.saikat.us/en/nominate" TargetMode="External" /><Relationship Id="rId881" Type="http://schemas.openxmlformats.org/officeDocument/2006/relationships/header" Target="header154.xml" /><Relationship Id="rId882" Type="http://schemas.openxmlformats.org/officeDocument/2006/relationships/header" Target="header155.xml" /><Relationship Id="rId883" Type="http://schemas.openxmlformats.org/officeDocument/2006/relationships/footer" Target="footer154.xml" /><Relationship Id="rId884" Type="http://schemas.openxmlformats.org/officeDocument/2006/relationships/footer" Target="footer155.xml" /><Relationship Id="rId885" Type="http://schemas.openxmlformats.org/officeDocument/2006/relationships/header" Target="header156.xml" /><Relationship Id="rId886" Type="http://schemas.openxmlformats.org/officeDocument/2006/relationships/footer" Target="footer156.xml" /><Relationship Id="rId887" Type="http://schemas.openxmlformats.org/officeDocument/2006/relationships/hyperlink" Target="https://advance.lexis.com/api/document?collection=news&amp;id=urn:contentItem:6F71-0G53-RRTX-6044-00000-00&amp;context=1519360" TargetMode="External" /><Relationship Id="rId888" Type="http://schemas.openxmlformats.org/officeDocument/2006/relationships/hyperlink" Target="https://advance.lexis.com/api/document?collection=news&amp;id=urn:contentItem:6F71-0G53-RRTX-6044-00000-00&amp;context=1519360" TargetMode="External" /><Relationship Id="rId889" Type="http://schemas.openxmlformats.org/officeDocument/2006/relationships/hyperlink" Target="https://advance.lexis.com/api/document?collection=news&amp;id=urn:contentItem:6F71-0G53-RRTX-6044-00000-00&amp;context=1519360" TargetMode="External" /><Relationship Id="rId89" Type="http://schemas.openxmlformats.org/officeDocument/2006/relationships/hyperlink" Target="https://money.usnews.com/investing/stocks/goog-alphabet-inc-ordinary-shares-class-c" TargetMode="External" /><Relationship Id="rId890" Type="http://schemas.openxmlformats.org/officeDocument/2006/relationships/hyperlink" Target="mailto:nick@dcnf.org" TargetMode="External" /><Relationship Id="rId891" Type="http://schemas.openxmlformats.org/officeDocument/2006/relationships/hyperlink" Target="https://cdn01.dailycaller.com/wp-content/uploads/2025/02/GettyImages-1204091770-scaled-e1740410642441.jpg" TargetMode="External" /><Relationship Id="rId892" Type="http://schemas.openxmlformats.org/officeDocument/2006/relationships/hyperlink" Target="https://www.whitehouse.gov/presidential-actions/2025/02/commencing-the-reduction-of-the-federal-bureaucracy/" TargetMode="External" /><Relationship Id="rId893" Type="http://schemas.openxmlformats.org/officeDocument/2006/relationships/hyperlink" Target="https://presidio.gov/" TargetMode="External" /><Relationship Id="rId894" Type="http://schemas.openxmlformats.org/officeDocument/2006/relationships/hyperlink" Target="https://pelosi.house.gov/news/press-releases/pelosi-announces-landmark-200-million-new-federal-investment-for-the-presidio-of" TargetMode="External" /><Relationship Id="rId895" Type="http://schemas.openxmlformats.org/officeDocument/2006/relationships/hyperlink" Target="https://www.politico.com/news/2025/02/20/trump-pelosi-hometown-legacy-presidio-00205382" TargetMode="External" /><Relationship Id="rId896" Type="http://schemas.openxmlformats.org/officeDocument/2006/relationships/hyperlink" Target="https://dailycaller.com/2025/01/08/nancy-pelosi-stock-portfolio-explodes-value-beats-sp500-market-by-nearly-200/" TargetMode="External" /><Relationship Id="rId897" Type="http://schemas.openxmlformats.org/officeDocument/2006/relationships/hyperlink" Target="https://dailycaller.com/2025/01/08/nancy-pelosi-stock-portfolio-explodes-value-beats-sp500-market-by-nearly-200/" TargetMode="External" /><Relationship Id="rId898" Type="http://schemas.openxmlformats.org/officeDocument/2006/relationships/hyperlink" Target="https://dailycaller.com/2025/01/08/nancy-pelosi-stock-portfolio-explodes-value-beats-sp500-market-by-nearly-200/" TargetMode="External" /><Relationship Id="rId899" Type="http://schemas.openxmlformats.org/officeDocument/2006/relationships/hyperlink" Target="https://cdn01.dailycaller.com/wp-content/uploads/2025/02/GettyImages-1058388978-scaled.jpg" TargetMode="External" /><Relationship Id="rId9" Type="http://schemas.openxmlformats.org/officeDocument/2006/relationships/header" Target="header3.xml" /><Relationship Id="rId90" Type="http://schemas.openxmlformats.org/officeDocument/2006/relationships/hyperlink" Target="https://money.usnews.com/investing/stocks/googl-alphabet-inc-ordinary-shares-class-a" TargetMode="External" /><Relationship Id="rId900" Type="http://schemas.openxmlformats.org/officeDocument/2006/relationships/hyperlink" Target="https://www.youtube.com/watch?v=zBh5HtiCa5Y" TargetMode="External" /><Relationship Id="rId901" Type="http://schemas.openxmlformats.org/officeDocument/2006/relationships/hyperlink" Target="https://www.nytimes.com/2025/02/20/us/politics/trump-presidio-pelosi-san-francisco.html" TargetMode="External" /><Relationship Id="rId902" Type="http://schemas.openxmlformats.org/officeDocument/2006/relationships/hyperlink" Target="https://sfstandard.com/2023/09/19/presidio-terrace-mansion-home-ulta-luxury-sale-nancy-pelosi/" TargetMode="External" /><Relationship Id="rId903" Type="http://schemas.openxmlformats.org/officeDocument/2006/relationships/hyperlink" Target="https://dailycaller.com/2024/10/29/judge-harry-dorfman-sentences-david-depape-attacking-nancy-pelosis-husband-life/" TargetMode="External" /><Relationship Id="rId904" Type="http://schemas.openxmlformats.org/officeDocument/2006/relationships/hyperlink" Target="https://www.politico.com/news/2025/02/20/trump-pelosi-hometown-legacy-presidio-00205382" TargetMode="External" /><Relationship Id="rId905" Type="http://schemas.openxmlformats.org/officeDocument/2006/relationships/hyperlink" Target="https://pelosi.house.gov/news/press-releases/pelosi-wins-parks-and-flood-control-funding-for-san-francisco" TargetMode="External" /><Relationship Id="rId906" Type="http://schemas.openxmlformats.org/officeDocument/2006/relationships/hyperlink" Target="https://pelosi.house.gov/news/press-releases/pelosi-secures-115-million-for-san-francisco-transportation-housing-science-and" TargetMode="External" /><Relationship Id="rId907" Type="http://schemas.openxmlformats.org/officeDocument/2006/relationships/hyperlink" Target="https://pelosi.house.gov/news/press-releases/pelosi-announces-san-francisco-funding-in-department-of-defense-appropriations" TargetMode="External" /><Relationship Id="rId908" Type="http://schemas.openxmlformats.org/officeDocument/2006/relationships/hyperlink" Target="https://pelosi.house.gov/news/press-releases/pelosi-announces-92-million-federal-infrastructure-grants-san-francisco" TargetMode="External" /><Relationship Id="rId909" Type="http://schemas.openxmlformats.org/officeDocument/2006/relationships/hyperlink" Target="https://pelosi.house.gov/news/press-releases/pelosi-statement-on-recovery-funds-allocated-to-doyle-drive" TargetMode="External" /><Relationship Id="rId91" Type="http://schemas.openxmlformats.org/officeDocument/2006/relationships/hyperlink" Target="https://money.usnews.com/investing/stocks/amzn-amazoncom-inc" TargetMode="External" /><Relationship Id="rId910" Type="http://schemas.openxmlformats.org/officeDocument/2006/relationships/hyperlink" Target="https://www.sfcta.org/projects/presidio-parkway" TargetMode="External" /><Relationship Id="rId911" Type="http://schemas.openxmlformats.org/officeDocument/2006/relationships/hyperlink" Target="https://docs.google.com/spreadsheets/d/18DeAiBcvEYR0H-IMaJ5MWj7qw-qggn1fDY-jjBzGHf8/edit?usp=sharing" TargetMode="External" /><Relationship Id="rId912" Type="http://schemas.openxmlformats.org/officeDocument/2006/relationships/hyperlink" Target="mailto:licensing@dailycallernewsfoundation.org" TargetMode="External" /><Relationship Id="rId913" Type="http://schemas.openxmlformats.org/officeDocument/2006/relationships/header" Target="header157.xml" /><Relationship Id="rId914" Type="http://schemas.openxmlformats.org/officeDocument/2006/relationships/header" Target="header158.xml" /><Relationship Id="rId915" Type="http://schemas.openxmlformats.org/officeDocument/2006/relationships/footer" Target="footer157.xml" /><Relationship Id="rId916" Type="http://schemas.openxmlformats.org/officeDocument/2006/relationships/footer" Target="footer158.xml" /><Relationship Id="rId917" Type="http://schemas.openxmlformats.org/officeDocument/2006/relationships/header" Target="header159.xml" /><Relationship Id="rId918" Type="http://schemas.openxmlformats.org/officeDocument/2006/relationships/footer" Target="footer159.xml" /><Relationship Id="rId919" Type="http://schemas.openxmlformats.org/officeDocument/2006/relationships/hyperlink" Target="https://advance.lexis.com/api/document?collection=news&amp;id=urn:contentItem:6DY5-D3K3-RRVN-849G-00000-00&amp;context=1519360" TargetMode="External" /><Relationship Id="rId92" Type="http://schemas.openxmlformats.org/officeDocument/2006/relationships/hyperlink" Target="https://money.usnews.com/investing/stocks/nvda-nvidia-corp" TargetMode="External" /><Relationship Id="rId920" Type="http://schemas.openxmlformats.org/officeDocument/2006/relationships/hyperlink" Target="https://advance.lexis.com/api/document?collection=news&amp;id=urn:contentItem:6DY5-D3K3-RRVN-849G-00000-00&amp;context=1519360" TargetMode="External" /><Relationship Id="rId921" Type="http://schemas.openxmlformats.org/officeDocument/2006/relationships/header" Target="header160.xml" /><Relationship Id="rId922" Type="http://schemas.openxmlformats.org/officeDocument/2006/relationships/header" Target="header161.xml" /><Relationship Id="rId923" Type="http://schemas.openxmlformats.org/officeDocument/2006/relationships/footer" Target="footer160.xml" /><Relationship Id="rId924" Type="http://schemas.openxmlformats.org/officeDocument/2006/relationships/footer" Target="footer161.xml" /><Relationship Id="rId925" Type="http://schemas.openxmlformats.org/officeDocument/2006/relationships/header" Target="header162.xml" /><Relationship Id="rId926" Type="http://schemas.openxmlformats.org/officeDocument/2006/relationships/footer" Target="footer162.xml" /><Relationship Id="rId927" Type="http://schemas.openxmlformats.org/officeDocument/2006/relationships/hyperlink" Target="https://advance.lexis.com/api/document?collection=news&amp;id=urn:contentItem:6D99-0D61-DY93-M48B-00000-00&amp;context=1519360" TargetMode="External" /><Relationship Id="rId928" Type="http://schemas.openxmlformats.org/officeDocument/2006/relationships/hyperlink" Target="https://advance.lexis.com/api/document?collection=news&amp;id=urn:contentItem:6D99-0D61-DY93-M48B-00000-00&amp;context=1519360" TargetMode="External" /><Relationship Id="rId929" Type="http://schemas.openxmlformats.org/officeDocument/2006/relationships/image" Target="media/image14.png" /><Relationship Id="rId93" Type="http://schemas.openxmlformats.org/officeDocument/2006/relationships/hyperlink" Target="https://money.usnews.com/investing/stocks/tem-tempus-ai-inc-ordinary-shares-class-a" TargetMode="External" /><Relationship Id="rId930" Type="http://schemas.openxmlformats.org/officeDocument/2006/relationships/header" Target="header163.xml" /><Relationship Id="rId931" Type="http://schemas.openxmlformats.org/officeDocument/2006/relationships/header" Target="header164.xml" /><Relationship Id="rId932" Type="http://schemas.openxmlformats.org/officeDocument/2006/relationships/footer" Target="footer163.xml" /><Relationship Id="rId933" Type="http://schemas.openxmlformats.org/officeDocument/2006/relationships/footer" Target="footer164.xml" /><Relationship Id="rId934" Type="http://schemas.openxmlformats.org/officeDocument/2006/relationships/header" Target="header165.xml" /><Relationship Id="rId935" Type="http://schemas.openxmlformats.org/officeDocument/2006/relationships/footer" Target="footer165.xml" /><Relationship Id="rId936" Type="http://schemas.openxmlformats.org/officeDocument/2006/relationships/hyperlink" Target="https://advance.lexis.com/api/document?collection=news&amp;id=urn:contentItem:6DN3-B241-JBR6-91JT-00000-00&amp;context=1519360" TargetMode="External" /><Relationship Id="rId937" Type="http://schemas.openxmlformats.org/officeDocument/2006/relationships/hyperlink" Target="https://advance.lexis.com/api/document?collection=news&amp;id=urn:contentItem:6DN3-B241-JBR6-91JT-00000-00&amp;context=1519360" TargetMode="External" /><Relationship Id="rId938" Type="http://schemas.openxmlformats.org/officeDocument/2006/relationships/hyperlink" Target="https://www.newsweek.com/topic/nancy-pelosi?utm_source=Synacor&amp;utm_medium=Attnet&amp;utm_campaign=Partnerships" TargetMode="External" /><Relationship Id="rId939" Type="http://schemas.openxmlformats.org/officeDocument/2006/relationships/hyperlink" Target="https://www.newsweek.com/topic/cnn?utm_source=Synacor&amp;utm_medium=Attnet&amp;utm_campaign=Partnerships" TargetMode="External" /><Relationship Id="rId94" Type="http://schemas.openxmlformats.org/officeDocument/2006/relationships/hyperlink" Target="https://money.usnews.com/investing/stocks/vst-vistra-corp" TargetMode="External" /><Relationship Id="rId940" Type="http://schemas.openxmlformats.org/officeDocument/2006/relationships/hyperlink" Target="https://www.newsweek.com/topic/u.s.-military?utm_source=Synacor&amp;utm_medium=Attnet&amp;utm_campaign=Partnerships" TargetMode="External" /><Relationship Id="rId941" Type="http://schemas.openxmlformats.org/officeDocument/2006/relationships/hyperlink" Target="https://www.newsweek.com/topic/democratic-party?utm_source=Synacor&amp;utm_medium=Attnet&amp;utm_campaign=Partnerships" TargetMode="External" /><Relationship Id="rId942" Type="http://schemas.openxmlformats.org/officeDocument/2006/relationships/hyperlink" Target="https://www.newsweek.com/topic/joe-biden?utm_source=Synacor&amp;utm_medium=Attnet&amp;utm_campaign=Partnerships" TargetMode="External" /><Relationship Id="rId943" Type="http://schemas.openxmlformats.org/officeDocument/2006/relationships/hyperlink" Target="https://www.newsweek.com/topic/donald-trump?utm_source=Synacor&amp;utm_medium=Attnet&amp;utm_campaign=Partnerships" TargetMode="External" /><Relationship Id="rId944" Type="http://schemas.openxmlformats.org/officeDocument/2006/relationships/hyperlink" Target="https://www.newsweek.com/topic/congress?utm_source=Synacor&amp;utm_medium=Attnet&amp;utm_campaign=Partnerships" TargetMode="External" /><Relationship Id="rId945" Type="http://schemas.openxmlformats.org/officeDocument/2006/relationships/hyperlink" Target="https://www.newsweek.com/topic/mitch-mcconnell?utm_source=Synacor&amp;utm_medium=Attnet&amp;utm_campaign=Partnerships" TargetMode="External" /><Relationship Id="rId946" Type="http://schemas.openxmlformats.org/officeDocument/2006/relationships/hyperlink" Target="https://www.newsweek.com/topic/republican?utm_source=Synacor&amp;utm_medium=Attnet&amp;utm_campaign=Partnerships" TargetMode="External" /><Relationship Id="rId947" Type="http://schemas.openxmlformats.org/officeDocument/2006/relationships/hyperlink" Target="https://www.newsweek.com/mitch-mcconnell-fall-gop-medical-attention-age-1998776?utm_source=Synacor&amp;utm_medium=Attnet&amp;utm_campaign=Partnerships" TargetMode="External" /><Relationship Id="rId948" Type="http://schemas.openxmlformats.org/officeDocument/2006/relationships/hyperlink" Target="https://www.newsweek.com/topic/senate?utm_source=Synacor&amp;utm_medium=Attnet&amp;utm_campaign=Partnerships" TargetMode="External" /><Relationship Id="rId949" Type="http://schemas.openxmlformats.org/officeDocument/2006/relationships/hyperlink" Target="https://www.newsweek.com/topic/wyoming?utm_source=Synacor&amp;utm_medium=Attnet&amp;utm_campaign=Partnerships" TargetMode="External" /><Relationship Id="rId95" Type="http://schemas.openxmlformats.org/officeDocument/2006/relationships/hyperlink" Target="https://money.usnews.com/investing/stocks/panw-palo-alto-networks-inc" TargetMode="External" /><Relationship Id="rId950" Type="http://schemas.openxmlformats.org/officeDocument/2006/relationships/hyperlink" Target="https://www.newsweek.com/mitch-mcconnell-speech-trump-reagan-national-defense-1997664?utm_source=Synacor&amp;utm_medium=Attnet&amp;utm_campaign=Partnerships" TargetMode="External" /><Relationship Id="rId951" Type="http://schemas.openxmlformats.org/officeDocument/2006/relationships/hyperlink" Target="https://d.newsweek.com/en/full/2544314/nancy-pelosi.jpg" TargetMode="External" /><Relationship Id="rId952" Type="http://schemas.openxmlformats.org/officeDocument/2006/relationships/header" Target="header166.xml" /><Relationship Id="rId953" Type="http://schemas.openxmlformats.org/officeDocument/2006/relationships/header" Target="header167.xml" /><Relationship Id="rId954" Type="http://schemas.openxmlformats.org/officeDocument/2006/relationships/footer" Target="footer166.xml" /><Relationship Id="rId955" Type="http://schemas.openxmlformats.org/officeDocument/2006/relationships/footer" Target="footer167.xml" /><Relationship Id="rId956" Type="http://schemas.openxmlformats.org/officeDocument/2006/relationships/header" Target="header168.xml" /><Relationship Id="rId957" Type="http://schemas.openxmlformats.org/officeDocument/2006/relationships/footer" Target="footer168.xml" /><Relationship Id="rId958" Type="http://schemas.openxmlformats.org/officeDocument/2006/relationships/hyperlink" Target="https://advance.lexis.com/api/document?collection=news&amp;id=urn:contentItem:6FC9-DW33-SCXJ-R4WV-00000-00&amp;context=1519360" TargetMode="External" /><Relationship Id="rId959" Type="http://schemas.openxmlformats.org/officeDocument/2006/relationships/hyperlink" Target="https://advance.lexis.com/api/document?collection=news&amp;id=urn:contentItem:6FC9-DW33-SCXJ-R4WV-00000-00&amp;context=1519360" TargetMode="External" /><Relationship Id="rId96" Type="http://schemas.openxmlformats.org/officeDocument/2006/relationships/hyperlink" Target="https://money.usnews.com/investing/stocks/avgo-broadcom-inc" TargetMode="External" /><Relationship Id="rId960" Type="http://schemas.openxmlformats.org/officeDocument/2006/relationships/hyperlink" Target="http://www.mediaite.com/?utm_source=%5B%5BDELIVERY_RECIPIENT_CODE%5D%5D&amp;utm_medium=partner&amp;utm_campaign=newstex" TargetMode="External" /><Relationship Id="rId961" Type="http://schemas.openxmlformats.org/officeDocument/2006/relationships/hyperlink" Target="https://newstex.com/?utm_source=%5B%5BDELIVERY_RECIPIENT_CODE%5D%5D&amp;utm_medium=partner&amp;utm_campaign=Mediaite&amp;utm_id=110714&amp;utm_content=ABMI-110714-54323582282225223800056" TargetMode="External" /><Relationship Id="rId962" Type="http://schemas.openxmlformats.org/officeDocument/2006/relationships/hyperlink" Target="https://www.politico.com/news/2025/03/18/pelosi-shivs-schumer-dont-give-away-anything-for-nothing-00237661" TargetMode="External" /><Relationship Id="rId963" Type="http://schemas.openxmlformats.org/officeDocument/2006/relationships/hyperlink" Target="https://www.mediaite.com/news/nancy-pelosi-calls-on-democratic-senators-to-defy-chuck-schumer-and-vote-against-gop-funding-bill-we-must-fight-back/" TargetMode="External" /><Relationship Id="rId964" Type="http://schemas.openxmlformats.org/officeDocument/2006/relationships/hyperlink" Target="https://www.mediaite.com/politics/trump-adds-insult-to-injury-by-praising-chuck-schumer-for-supporting-gop-spending-bill-really-good-and-smart-move/" TargetMode="External" /><Relationship Id="rId965" Type="http://schemas.openxmlformats.org/officeDocument/2006/relationships/hyperlink" Target="https://www.mediaite.com/tv/i-think-you-caved-sunny-hostin-rips-into-chuck-schumer-during-interview-for-not-showing-the-fight-this-party-needs-right-now-with-cr-vote/" TargetMode="External" /><Relationship Id="rId966" Type="http://schemas.openxmlformats.org/officeDocument/2006/relationships/hyperlink" Target="https://www.mediaite.com/tv/what-the-fck-happened-jon-stewart-tears-into-chuck-schumer-feckless-dems/" TargetMode="External" /><Relationship Id="rId967" Type="http://schemas.openxmlformats.org/officeDocument/2006/relationships/hyperlink" Target="https://www.mediaite.com/politics/nancy-pelosi-takes-dig-at-chuck-schumer-i-myself-dont-give-away-anything-for-nothing/" TargetMode="External" /><Relationship Id="rId968" Type="http://schemas.openxmlformats.org/officeDocument/2006/relationships/hyperlink" Target="https://www.mediaite.com/politics/nancy-pelosi-takes-dig-at-chuck-schumer-i-myself-dont-give-away-anything-for-nothing/" TargetMode="External" /><Relationship Id="rId969" Type="http://schemas.openxmlformats.org/officeDocument/2006/relationships/hyperlink" Target="https://www.mediaite.com/" TargetMode="External" /><Relationship Id="rId97" Type="http://schemas.openxmlformats.org/officeDocument/2006/relationships/hyperlink" Target="https://money.usnews.com/investing/stocks/msft-microsoft-corporation" TargetMode="External" /><Relationship Id="rId970" Type="http://schemas.openxmlformats.org/officeDocument/2006/relationships/hyperlink" Target="https://www.mediaite.com/politics/nancy-pelosi-takes-dig-at-chuck-schumer-i-myself-dont-give-away-anything-for-nothing/" TargetMode="External" /><Relationship Id="rId971" Type="http://schemas.openxmlformats.org/officeDocument/2006/relationships/header" Target="header169.xml" /><Relationship Id="rId972" Type="http://schemas.openxmlformats.org/officeDocument/2006/relationships/header" Target="header170.xml" /><Relationship Id="rId973" Type="http://schemas.openxmlformats.org/officeDocument/2006/relationships/footer" Target="footer169.xml" /><Relationship Id="rId974" Type="http://schemas.openxmlformats.org/officeDocument/2006/relationships/footer" Target="footer170.xml" /><Relationship Id="rId975" Type="http://schemas.openxmlformats.org/officeDocument/2006/relationships/header" Target="header171.xml" /><Relationship Id="rId976" Type="http://schemas.openxmlformats.org/officeDocument/2006/relationships/footer" Target="footer171.xml" /><Relationship Id="rId977" Type="http://schemas.openxmlformats.org/officeDocument/2006/relationships/hyperlink" Target="https://advance.lexis.com/api/document?collection=news&amp;id=urn:contentItem:6DMW-CN41-JCBS-41VD-00000-00&amp;context=1519360" TargetMode="External" /><Relationship Id="rId978" Type="http://schemas.openxmlformats.org/officeDocument/2006/relationships/hyperlink" Target="https://advance.lexis.com/api/document?collection=news&amp;id=urn:contentItem:6DMW-CN41-JCBS-41VD-00000-00&amp;context=1519360" TargetMode="External" /><Relationship Id="rId979" Type="http://schemas.openxmlformats.org/officeDocument/2006/relationships/image" Target="media/image15.jpeg" /><Relationship Id="rId98" Type="http://schemas.openxmlformats.org/officeDocument/2006/relationships/hyperlink" Target="https://money.usnews.com/investing/articles/bullish-vs-bearish" TargetMode="External" /><Relationship Id="rId980" Type="http://schemas.openxmlformats.org/officeDocument/2006/relationships/hyperlink" Target="https://img.luxtimes.lu/public/luxembourg/m0g4jt-us-speaker-of-the-house-nancy-pelosi-has-been-democrat-leader-in-the-house-of-representatives-for-almost-two-decades/alternates/BASE_SIXTEEN_NINE/US%20Speaker%20of%20the%20House%20Nancy%20Pelosi%20has%20been%20Democrat%20leader%20in%20the%20House%20of%20Representatives%20for%20almost%20two%20decades" TargetMode="External" /><Relationship Id="rId981" Type="http://schemas.openxmlformats.org/officeDocument/2006/relationships/hyperlink" Target="https://img.luxtimes.lu/public/luxembourg/m0g4jt-us-speaker-of-the-house-nancy-pelosi-has-been-democrat-leader-in-the-house-of-representatives-for-almost-two-decades/alternates/BASE_SIXTEEN_NINE/US%20Speaker%20of%20the%20House%20Nancy%20Pelosi%20has%20been%20Democrat%20leader%20in%20the%20House%20of%20Representatives%20for%20almost%20two%20decades" TargetMode="External" /><Relationship Id="rId982" Type="http://schemas.openxmlformats.org/officeDocument/2006/relationships/hyperlink" Target="https://img.luxtimes.lu/public/luxembourg/m0g4jt-us-speaker-of-the-house-nancy-pelosi-has-been-democrat-leader-in-the-house-of-representatives-for-almost-two-decades/alternates/BASE_SIXTEEN_NINE/US%20Speaker%20of%20the%20House%20Nancy%20Pelosi%20has%20been%20Democrat%20leader%20in%20the%20House%20of%20Representatives%20for%20almost%20two%20decades" TargetMode="External" /><Relationship Id="rId983" Type="http://schemas.openxmlformats.org/officeDocument/2006/relationships/header" Target="header172.xml" /><Relationship Id="rId984" Type="http://schemas.openxmlformats.org/officeDocument/2006/relationships/header" Target="header173.xml" /><Relationship Id="rId985" Type="http://schemas.openxmlformats.org/officeDocument/2006/relationships/footer" Target="footer172.xml" /><Relationship Id="rId986" Type="http://schemas.openxmlformats.org/officeDocument/2006/relationships/footer" Target="footer173.xml" /><Relationship Id="rId987" Type="http://schemas.openxmlformats.org/officeDocument/2006/relationships/header" Target="header174.xml" /><Relationship Id="rId988" Type="http://schemas.openxmlformats.org/officeDocument/2006/relationships/footer" Target="footer174.xml" /><Relationship Id="rId989" Type="http://schemas.openxmlformats.org/officeDocument/2006/relationships/hyperlink" Target="https://advance.lexis.com/api/document?collection=news&amp;id=urn:contentItem:6DMW-N681-JCMN-Y23H-00000-00&amp;context=1519360" TargetMode="External" /><Relationship Id="rId99" Type="http://schemas.openxmlformats.org/officeDocument/2006/relationships/hyperlink" Target="https://money.usnews.com/investing/articles/artificial-intelligence-stocks-the-10-best-ai-companies" TargetMode="External" /><Relationship Id="rId990" Type="http://schemas.openxmlformats.org/officeDocument/2006/relationships/hyperlink" Target="https://advance.lexis.com/api/document?collection=news&amp;id=urn:contentItem:6DMW-N681-JCMN-Y23H-00000-00&amp;context=1519360" TargetMode="External" /><Relationship Id="rId991" Type="http://schemas.openxmlformats.org/officeDocument/2006/relationships/hyperlink" Target="http://www.thewrap.com/?utm_source=%5B%5BDELIVERY_RECIPIENT_CODE%5D%5D&amp;utm_medium=partner&amp;utm_campaign=newstex" TargetMode="External" /><Relationship Id="rId992" Type="http://schemas.openxmlformats.org/officeDocument/2006/relationships/hyperlink" Target="https://newstex.com/?utm_source=%5B%5BDELIVERY_RECIPIENT_CODE%5D%5D&amp;utm_medium=partner&amp;utm_campaign=The+Wrap&amp;utm_id=105650&amp;utm_content=WRAP-105650-53497113940625216500128" TargetMode="External" /><Relationship Id="rId993" Type="http://schemas.openxmlformats.org/officeDocument/2006/relationships/hyperlink" Target="https://www.nytimes.com/2024/12/13/us/politics/nancy-pelosi-hospitalized-luxembourg-falling.html?campaign_id=60&amp;emc=edit_na_20241213&amp;instance_id=142175&amp;nl=breaking-news&amp;regi_id=85323990&amp;segment_id=185664&amp;user_id=3036549798a29821a14837d59c4acc00" TargetMode="External" /><Relationship Id="rId994" Type="http://schemas.openxmlformats.org/officeDocument/2006/relationships/hyperlink" Target="https://thehill.com/homenews/campaign/4972851-nancy-pelosi-reelection-california/" TargetMode="External" /><Relationship Id="rId995" Type="http://schemas.openxmlformats.org/officeDocument/2006/relationships/hyperlink" Target="https://www.cbsnews.com/news/mitch-mcconnell-fall-capitol-hill-medical-treatment/" TargetMode="External" /><Relationship Id="rId996" Type="http://schemas.openxmlformats.org/officeDocument/2006/relationships/hyperlink" Target="https://www.thewrap.com/nancy-pelosi-injured-hospitalized-luxembourg/" TargetMode="External" /><Relationship Id="rId997" Type="http://schemas.openxmlformats.org/officeDocument/2006/relationships/hyperlink" Target="https://www.thewrap.com/nancy-pelosi-injured-hospitalized-luxembourg/" TargetMode="External" /><Relationship Id="rId998" Type="http://schemas.openxmlformats.org/officeDocument/2006/relationships/hyperlink" Target="https://www.thewrap.com/" TargetMode="External" /><Relationship Id="rId999" Type="http://schemas.openxmlformats.org/officeDocument/2006/relationships/hyperlink" Target="https://www.thewrap.com/nancy-pelosi-injured-hospitalized-luxembourg/"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250847769</vt:lpwstr>
  </property>
  <property fmtid="{D5CDD505-2E9C-101B-9397-08002B2CF9AE}" pid="3" name="LADocCount">
    <vt:i4>151</vt:i4>
  </property>
  <property fmtid="{D5CDD505-2E9C-101B-9397-08002B2CF9AE}" pid="4" name="LADocumentID:1">
    <vt:lpwstr>Doc::urn:hlct:16|contextualFeaturePermID::1519360</vt:lpwstr>
  </property>
  <property fmtid="{D5CDD505-2E9C-101B-9397-08002B2CF9AE}" pid="5" name="LADocumentID:10">
    <vt:lpwstr>Doc::urn:hlct:16|contextualFeaturePermID::1519360</vt:lpwstr>
  </property>
  <property fmtid="{D5CDD505-2E9C-101B-9397-08002B2CF9AE}" pid="6" name="LADocumentID:100">
    <vt:lpwstr>Doc::urn:hlct:16|contextualFeaturePermID::1519360</vt:lpwstr>
  </property>
  <property fmtid="{D5CDD505-2E9C-101B-9397-08002B2CF9AE}" pid="7" name="LADocumentID:101">
    <vt:lpwstr>Doc::urn:hlct:16|contextualFeaturePermID::1519360</vt:lpwstr>
  </property>
  <property fmtid="{D5CDD505-2E9C-101B-9397-08002B2CF9AE}" pid="8" name="LADocumentID:102">
    <vt:lpwstr>Doc::urn:hlct:16|contextualFeaturePermID::1519360</vt:lpwstr>
  </property>
  <property fmtid="{D5CDD505-2E9C-101B-9397-08002B2CF9AE}" pid="9" name="LADocumentID:103">
    <vt:lpwstr>Doc::urn:hlct:16|contextualFeaturePermID::1519360</vt:lpwstr>
  </property>
  <property fmtid="{D5CDD505-2E9C-101B-9397-08002B2CF9AE}" pid="10" name="LADocumentID:104">
    <vt:lpwstr>Doc::urn:hlct:16|contextualFeaturePermID::1519360</vt:lpwstr>
  </property>
  <property fmtid="{D5CDD505-2E9C-101B-9397-08002B2CF9AE}" pid="11" name="LADocumentID:105">
    <vt:lpwstr>Doc::urn:hlct:16|contextualFeaturePermID::1519360</vt:lpwstr>
  </property>
  <property fmtid="{D5CDD505-2E9C-101B-9397-08002B2CF9AE}" pid="12" name="LADocumentID:106">
    <vt:lpwstr>Doc::urn:hlct:16|contextualFeaturePermID::1519360</vt:lpwstr>
  </property>
  <property fmtid="{D5CDD505-2E9C-101B-9397-08002B2CF9AE}" pid="13" name="LADocumentID:107">
    <vt:lpwstr>Doc::urn:hlct:16|contextualFeaturePermID::1519360</vt:lpwstr>
  </property>
  <property fmtid="{D5CDD505-2E9C-101B-9397-08002B2CF9AE}" pid="14" name="LADocumentID:108">
    <vt:lpwstr>Doc::urn:hlct:16|contextualFeaturePermID::1519360</vt:lpwstr>
  </property>
  <property fmtid="{D5CDD505-2E9C-101B-9397-08002B2CF9AE}" pid="15" name="LADocumentID:109">
    <vt:lpwstr>Doc::urn:hlct:16|contextualFeaturePermID::1519360</vt:lpwstr>
  </property>
  <property fmtid="{D5CDD505-2E9C-101B-9397-08002B2CF9AE}" pid="16" name="LADocumentID:11">
    <vt:lpwstr>Doc::urn:hlct:16|contextualFeaturePermID::1519360</vt:lpwstr>
  </property>
  <property fmtid="{D5CDD505-2E9C-101B-9397-08002B2CF9AE}" pid="17" name="LADocumentID:110">
    <vt:lpwstr>Doc::urn:hlct:16|contextualFeaturePermID::1519360</vt:lpwstr>
  </property>
  <property fmtid="{D5CDD505-2E9C-101B-9397-08002B2CF9AE}" pid="18" name="LADocumentID:111">
    <vt:lpwstr>Doc::urn:hlct:16|contextualFeaturePermID::1519360</vt:lpwstr>
  </property>
  <property fmtid="{D5CDD505-2E9C-101B-9397-08002B2CF9AE}" pid="19" name="LADocumentID:112">
    <vt:lpwstr>Doc::urn:hlct:16|contextualFeaturePermID::1519360</vt:lpwstr>
  </property>
  <property fmtid="{D5CDD505-2E9C-101B-9397-08002B2CF9AE}" pid="20" name="LADocumentID:113">
    <vt:lpwstr>Doc::urn:hlct:16|contextualFeaturePermID::1519360</vt:lpwstr>
  </property>
  <property fmtid="{D5CDD505-2E9C-101B-9397-08002B2CF9AE}" pid="21" name="LADocumentID:114">
    <vt:lpwstr>Doc::urn:hlct:16|contextualFeaturePermID::1519360</vt:lpwstr>
  </property>
  <property fmtid="{D5CDD505-2E9C-101B-9397-08002B2CF9AE}" pid="22" name="LADocumentID:115">
    <vt:lpwstr>Doc::urn:hlct:16|contextualFeaturePermID::1519360</vt:lpwstr>
  </property>
  <property fmtid="{D5CDD505-2E9C-101B-9397-08002B2CF9AE}" pid="23" name="LADocumentID:116">
    <vt:lpwstr>Doc::urn:hlct:16|contextualFeaturePermID::1519360</vt:lpwstr>
  </property>
  <property fmtid="{D5CDD505-2E9C-101B-9397-08002B2CF9AE}" pid="24" name="LADocumentID:117">
    <vt:lpwstr>Doc::urn:hlct:16|contextualFeaturePermID::1519360</vt:lpwstr>
  </property>
  <property fmtid="{D5CDD505-2E9C-101B-9397-08002B2CF9AE}" pid="25" name="LADocumentID:118">
    <vt:lpwstr>Doc::urn:hlct:16|contextualFeaturePermID::1519360</vt:lpwstr>
  </property>
  <property fmtid="{D5CDD505-2E9C-101B-9397-08002B2CF9AE}" pid="26" name="LADocumentID:119">
    <vt:lpwstr>Doc::urn:hlct:16|contextualFeaturePermID::1519360</vt:lpwstr>
  </property>
  <property fmtid="{D5CDD505-2E9C-101B-9397-08002B2CF9AE}" pid="27" name="LADocumentID:12">
    <vt:lpwstr>Doc::urn:hlct:16|contextualFeaturePermID::1519360</vt:lpwstr>
  </property>
  <property fmtid="{D5CDD505-2E9C-101B-9397-08002B2CF9AE}" pid="28" name="LADocumentID:120">
    <vt:lpwstr>Doc::urn:hlct:16|contextualFeaturePermID::1519360</vt:lpwstr>
  </property>
  <property fmtid="{D5CDD505-2E9C-101B-9397-08002B2CF9AE}" pid="29" name="LADocumentID:121">
    <vt:lpwstr>Doc::urn:hlct:16|contextualFeaturePermID::1519360</vt:lpwstr>
  </property>
  <property fmtid="{D5CDD505-2E9C-101B-9397-08002B2CF9AE}" pid="30" name="LADocumentID:122">
    <vt:lpwstr>Doc::urn:hlct:16|contextualFeaturePermID::1519360</vt:lpwstr>
  </property>
  <property fmtid="{D5CDD505-2E9C-101B-9397-08002B2CF9AE}" pid="31" name="LADocumentID:123">
    <vt:lpwstr>Doc::urn:hlct:16|contextualFeaturePermID::1519360</vt:lpwstr>
  </property>
  <property fmtid="{D5CDD505-2E9C-101B-9397-08002B2CF9AE}" pid="32" name="LADocumentID:124">
    <vt:lpwstr>Doc::urn:hlct:16|contextualFeaturePermID::1519360</vt:lpwstr>
  </property>
  <property fmtid="{D5CDD505-2E9C-101B-9397-08002B2CF9AE}" pid="33" name="LADocumentID:125">
    <vt:lpwstr>Doc::urn:hlct:16|contextualFeaturePermID::1519360</vt:lpwstr>
  </property>
  <property fmtid="{D5CDD505-2E9C-101B-9397-08002B2CF9AE}" pid="34" name="LADocumentID:126">
    <vt:lpwstr>Doc::urn:hlct:16|contextualFeaturePermID::1519360</vt:lpwstr>
  </property>
  <property fmtid="{D5CDD505-2E9C-101B-9397-08002B2CF9AE}" pid="35" name="LADocumentID:127">
    <vt:lpwstr>Doc::urn:hlct:16|contextualFeaturePermID::1519360</vt:lpwstr>
  </property>
  <property fmtid="{D5CDD505-2E9C-101B-9397-08002B2CF9AE}" pid="36" name="LADocumentID:128">
    <vt:lpwstr>Doc::urn:hlct:16|contextualFeaturePermID::1519360</vt:lpwstr>
  </property>
  <property fmtid="{D5CDD505-2E9C-101B-9397-08002B2CF9AE}" pid="37" name="LADocumentID:129">
    <vt:lpwstr>Doc::urn:hlct:16|contextualFeaturePermID::1519360</vt:lpwstr>
  </property>
  <property fmtid="{D5CDD505-2E9C-101B-9397-08002B2CF9AE}" pid="38" name="LADocumentID:13">
    <vt:lpwstr>Doc::urn:hlct:16|contextualFeaturePermID::1519360</vt:lpwstr>
  </property>
  <property fmtid="{D5CDD505-2E9C-101B-9397-08002B2CF9AE}" pid="39" name="LADocumentID:130">
    <vt:lpwstr>Doc::urn:hlct:16|contextualFeaturePermID::1519360</vt:lpwstr>
  </property>
  <property fmtid="{D5CDD505-2E9C-101B-9397-08002B2CF9AE}" pid="40" name="LADocumentID:131">
    <vt:lpwstr>Doc::urn:hlct:16|contextualFeaturePermID::1519360</vt:lpwstr>
  </property>
  <property fmtid="{D5CDD505-2E9C-101B-9397-08002B2CF9AE}" pid="41" name="LADocumentID:132">
    <vt:lpwstr>Doc::urn:hlct:16|contextualFeaturePermID::1519360</vt:lpwstr>
  </property>
  <property fmtid="{D5CDD505-2E9C-101B-9397-08002B2CF9AE}" pid="42" name="LADocumentID:133">
    <vt:lpwstr>Doc::urn:hlct:16|contextualFeaturePermID::1519360</vt:lpwstr>
  </property>
  <property fmtid="{D5CDD505-2E9C-101B-9397-08002B2CF9AE}" pid="43" name="LADocumentID:134">
    <vt:lpwstr>Doc::urn:hlct:16|contextualFeaturePermID::1519360</vt:lpwstr>
  </property>
  <property fmtid="{D5CDD505-2E9C-101B-9397-08002B2CF9AE}" pid="44" name="LADocumentID:135">
    <vt:lpwstr>Doc::urn:hlct:16|contextualFeaturePermID::1519360</vt:lpwstr>
  </property>
  <property fmtid="{D5CDD505-2E9C-101B-9397-08002B2CF9AE}" pid="45" name="LADocumentID:136">
    <vt:lpwstr>Doc::urn:hlct:16|contextualFeaturePermID::1519360</vt:lpwstr>
  </property>
  <property fmtid="{D5CDD505-2E9C-101B-9397-08002B2CF9AE}" pid="46" name="LADocumentID:137">
    <vt:lpwstr>Doc::urn:hlct:16|contextualFeaturePermID::1519360</vt:lpwstr>
  </property>
  <property fmtid="{D5CDD505-2E9C-101B-9397-08002B2CF9AE}" pid="47" name="LADocumentID:138">
    <vt:lpwstr>Doc::urn:hlct:16|contextualFeaturePermID::1519360</vt:lpwstr>
  </property>
  <property fmtid="{D5CDD505-2E9C-101B-9397-08002B2CF9AE}" pid="48" name="LADocumentID:139">
    <vt:lpwstr>Doc::urn:hlct:16|contextualFeaturePermID::1519360</vt:lpwstr>
  </property>
  <property fmtid="{D5CDD505-2E9C-101B-9397-08002B2CF9AE}" pid="49" name="LADocumentID:14">
    <vt:lpwstr>Doc::urn:hlct:16|contextualFeaturePermID::1519360</vt:lpwstr>
  </property>
  <property fmtid="{D5CDD505-2E9C-101B-9397-08002B2CF9AE}" pid="50" name="LADocumentID:140">
    <vt:lpwstr>Doc::urn:hlct:16|contextualFeaturePermID::1519360</vt:lpwstr>
  </property>
  <property fmtid="{D5CDD505-2E9C-101B-9397-08002B2CF9AE}" pid="51" name="LADocumentID:141">
    <vt:lpwstr>Doc::urn:hlct:16|contextualFeaturePermID::1519360</vt:lpwstr>
  </property>
  <property fmtid="{D5CDD505-2E9C-101B-9397-08002B2CF9AE}" pid="52" name="LADocumentID:142">
    <vt:lpwstr>Doc::urn:hlct:16|contextualFeaturePermID::1519360</vt:lpwstr>
  </property>
  <property fmtid="{D5CDD505-2E9C-101B-9397-08002B2CF9AE}" pid="53" name="LADocumentID:143">
    <vt:lpwstr>Doc::urn:hlct:16|contextualFeaturePermID::1519360</vt:lpwstr>
  </property>
  <property fmtid="{D5CDD505-2E9C-101B-9397-08002B2CF9AE}" pid="54" name="LADocumentID:144">
    <vt:lpwstr>Doc::urn:hlct:16|contextualFeaturePermID::1519360</vt:lpwstr>
  </property>
  <property fmtid="{D5CDD505-2E9C-101B-9397-08002B2CF9AE}" pid="55" name="LADocumentID:145">
    <vt:lpwstr>Doc::urn:hlct:16|contextualFeaturePermID::1519360</vt:lpwstr>
  </property>
  <property fmtid="{D5CDD505-2E9C-101B-9397-08002B2CF9AE}" pid="56" name="LADocumentID:146">
    <vt:lpwstr>Doc::urn:hlct:16|contextualFeaturePermID::1519360</vt:lpwstr>
  </property>
  <property fmtid="{D5CDD505-2E9C-101B-9397-08002B2CF9AE}" pid="57" name="LADocumentID:147">
    <vt:lpwstr>Doc::urn:hlct:16|contextualFeaturePermID::1519360</vt:lpwstr>
  </property>
  <property fmtid="{D5CDD505-2E9C-101B-9397-08002B2CF9AE}" pid="58" name="LADocumentID:148">
    <vt:lpwstr>Doc::urn:hlct:16|contextualFeaturePermID::1519360</vt:lpwstr>
  </property>
  <property fmtid="{D5CDD505-2E9C-101B-9397-08002B2CF9AE}" pid="59" name="LADocumentID:149">
    <vt:lpwstr>Doc::urn:hlct:16|contextualFeaturePermID::1519360</vt:lpwstr>
  </property>
  <property fmtid="{D5CDD505-2E9C-101B-9397-08002B2CF9AE}" pid="60" name="LADocumentID:15">
    <vt:lpwstr>Doc::urn:hlct:16|contextualFeaturePermID::1519360</vt:lpwstr>
  </property>
  <property fmtid="{D5CDD505-2E9C-101B-9397-08002B2CF9AE}" pid="61" name="LADocumentID:150">
    <vt:lpwstr>Doc::urn:hlct:16|contextualFeaturePermID::1519360</vt:lpwstr>
  </property>
  <property fmtid="{D5CDD505-2E9C-101B-9397-08002B2CF9AE}" pid="62" name="LADocumentID:16">
    <vt:lpwstr>Doc::urn:hlct:16|contextualFeaturePermID::1519360</vt:lpwstr>
  </property>
  <property fmtid="{D5CDD505-2E9C-101B-9397-08002B2CF9AE}" pid="63" name="LADocumentID:17">
    <vt:lpwstr>Doc::urn:hlct:16|contextualFeaturePermID::1519360</vt:lpwstr>
  </property>
  <property fmtid="{D5CDD505-2E9C-101B-9397-08002B2CF9AE}" pid="64" name="LADocumentID:18">
    <vt:lpwstr>Doc::urn:hlct:16|contextualFeaturePermID::1519360</vt:lpwstr>
  </property>
  <property fmtid="{D5CDD505-2E9C-101B-9397-08002B2CF9AE}" pid="65" name="LADocumentID:19">
    <vt:lpwstr>Doc::urn:hlct:16|contextualFeaturePermID::1519360</vt:lpwstr>
  </property>
  <property fmtid="{D5CDD505-2E9C-101B-9397-08002B2CF9AE}" pid="66" name="LADocumentID:2">
    <vt:lpwstr>Doc::urn:hlct:16|contextualFeaturePermID::1519360</vt:lpwstr>
  </property>
  <property fmtid="{D5CDD505-2E9C-101B-9397-08002B2CF9AE}" pid="67" name="LADocumentID:20">
    <vt:lpwstr>Doc::urn:hlct:16|contextualFeaturePermID::1519360</vt:lpwstr>
  </property>
  <property fmtid="{D5CDD505-2E9C-101B-9397-08002B2CF9AE}" pid="68" name="LADocumentID:21">
    <vt:lpwstr>Doc::urn:hlct:16|contextualFeaturePermID::1519360</vt:lpwstr>
  </property>
  <property fmtid="{D5CDD505-2E9C-101B-9397-08002B2CF9AE}" pid="69" name="LADocumentID:22">
    <vt:lpwstr>Doc::urn:hlct:16|contextualFeaturePermID::1519360</vt:lpwstr>
  </property>
  <property fmtid="{D5CDD505-2E9C-101B-9397-08002B2CF9AE}" pid="70" name="LADocumentID:23">
    <vt:lpwstr>Doc::urn:hlct:16|contextualFeaturePermID::1519360</vt:lpwstr>
  </property>
  <property fmtid="{D5CDD505-2E9C-101B-9397-08002B2CF9AE}" pid="71" name="LADocumentID:24">
    <vt:lpwstr>Doc::urn:hlct:16|contextualFeaturePermID::1519360</vt:lpwstr>
  </property>
  <property fmtid="{D5CDD505-2E9C-101B-9397-08002B2CF9AE}" pid="72" name="LADocumentID:25">
    <vt:lpwstr>Doc::urn:hlct:16|contextualFeaturePermID::1519360</vt:lpwstr>
  </property>
  <property fmtid="{D5CDD505-2E9C-101B-9397-08002B2CF9AE}" pid="73" name="LADocumentID:26">
    <vt:lpwstr>Doc::urn:hlct:16|contextualFeaturePermID::1519360</vt:lpwstr>
  </property>
  <property fmtid="{D5CDD505-2E9C-101B-9397-08002B2CF9AE}" pid="74" name="LADocumentID:27">
    <vt:lpwstr>Doc::urn:hlct:16|contextualFeaturePermID::1519360</vt:lpwstr>
  </property>
  <property fmtid="{D5CDD505-2E9C-101B-9397-08002B2CF9AE}" pid="75" name="LADocumentID:28">
    <vt:lpwstr>Doc::urn:hlct:16|contextualFeaturePermID::1519360</vt:lpwstr>
  </property>
  <property fmtid="{D5CDD505-2E9C-101B-9397-08002B2CF9AE}" pid="76" name="LADocumentID:29">
    <vt:lpwstr>Doc::urn:hlct:16|contextualFeaturePermID::1519360</vt:lpwstr>
  </property>
  <property fmtid="{D5CDD505-2E9C-101B-9397-08002B2CF9AE}" pid="77" name="LADocumentID:3">
    <vt:lpwstr>Doc::urn:hlct:16|contextualFeaturePermID::1519360</vt:lpwstr>
  </property>
  <property fmtid="{D5CDD505-2E9C-101B-9397-08002B2CF9AE}" pid="78" name="LADocumentID:30">
    <vt:lpwstr>Doc::urn:hlct:16|contextualFeaturePermID::1519360</vt:lpwstr>
  </property>
  <property fmtid="{D5CDD505-2E9C-101B-9397-08002B2CF9AE}" pid="79" name="LADocumentID:31">
    <vt:lpwstr>Doc::urn:hlct:16|contextualFeaturePermID::1519360</vt:lpwstr>
  </property>
  <property fmtid="{D5CDD505-2E9C-101B-9397-08002B2CF9AE}" pid="80" name="LADocumentID:32">
    <vt:lpwstr>Doc::urn:hlct:16|contextualFeaturePermID::1519360</vt:lpwstr>
  </property>
  <property fmtid="{D5CDD505-2E9C-101B-9397-08002B2CF9AE}" pid="81" name="LADocumentID:33">
    <vt:lpwstr>Doc::urn:hlct:16|contextualFeaturePermID::1519360</vt:lpwstr>
  </property>
  <property fmtid="{D5CDD505-2E9C-101B-9397-08002B2CF9AE}" pid="82" name="LADocumentID:34">
    <vt:lpwstr>Doc::urn:hlct:16|contextualFeaturePermID::1519360</vt:lpwstr>
  </property>
  <property fmtid="{D5CDD505-2E9C-101B-9397-08002B2CF9AE}" pid="83" name="LADocumentID:35">
    <vt:lpwstr>Doc::urn:hlct:16|contextualFeaturePermID::1519360</vt:lpwstr>
  </property>
  <property fmtid="{D5CDD505-2E9C-101B-9397-08002B2CF9AE}" pid="84" name="LADocumentID:36">
    <vt:lpwstr>Doc::urn:hlct:16|contextualFeaturePermID::1519360</vt:lpwstr>
  </property>
  <property fmtid="{D5CDD505-2E9C-101B-9397-08002B2CF9AE}" pid="85" name="LADocumentID:37">
    <vt:lpwstr>Doc::urn:hlct:16|contextualFeaturePermID::1519360</vt:lpwstr>
  </property>
  <property fmtid="{D5CDD505-2E9C-101B-9397-08002B2CF9AE}" pid="86" name="LADocumentID:38">
    <vt:lpwstr>Doc::urn:hlct:16|contextualFeaturePermID::1519360</vt:lpwstr>
  </property>
  <property fmtid="{D5CDD505-2E9C-101B-9397-08002B2CF9AE}" pid="87" name="LADocumentID:39">
    <vt:lpwstr>Doc::urn:hlct:16|contextualFeaturePermID::1519360</vt:lpwstr>
  </property>
  <property fmtid="{D5CDD505-2E9C-101B-9397-08002B2CF9AE}" pid="88" name="LADocumentID:4">
    <vt:lpwstr>Doc::urn:hlct:16|contextualFeaturePermID::1519360</vt:lpwstr>
  </property>
  <property fmtid="{D5CDD505-2E9C-101B-9397-08002B2CF9AE}" pid="89" name="LADocumentID:40">
    <vt:lpwstr>Doc::urn:hlct:16|contextualFeaturePermID::1519360</vt:lpwstr>
  </property>
  <property fmtid="{D5CDD505-2E9C-101B-9397-08002B2CF9AE}" pid="90" name="LADocumentID:41">
    <vt:lpwstr>Doc::urn:hlct:16|contextualFeaturePermID::1519360</vt:lpwstr>
  </property>
  <property fmtid="{D5CDD505-2E9C-101B-9397-08002B2CF9AE}" pid="91" name="LADocumentID:42">
    <vt:lpwstr>Doc::urn:hlct:16|contextualFeaturePermID::1519360</vt:lpwstr>
  </property>
  <property fmtid="{D5CDD505-2E9C-101B-9397-08002B2CF9AE}" pid="92" name="LADocumentID:43">
    <vt:lpwstr>Doc::urn:hlct:16|contextualFeaturePermID::1519360</vt:lpwstr>
  </property>
  <property fmtid="{D5CDD505-2E9C-101B-9397-08002B2CF9AE}" pid="93" name="LADocumentID:44">
    <vt:lpwstr>Doc::urn:hlct:16|contextualFeaturePermID::1519360</vt:lpwstr>
  </property>
  <property fmtid="{D5CDD505-2E9C-101B-9397-08002B2CF9AE}" pid="94" name="LADocumentID:45">
    <vt:lpwstr>Doc::urn:hlct:16|contextualFeaturePermID::1519360</vt:lpwstr>
  </property>
  <property fmtid="{D5CDD505-2E9C-101B-9397-08002B2CF9AE}" pid="95" name="LADocumentID:46">
    <vt:lpwstr>Doc::urn:hlct:16|contextualFeaturePermID::1519360</vt:lpwstr>
  </property>
  <property fmtid="{D5CDD505-2E9C-101B-9397-08002B2CF9AE}" pid="96" name="LADocumentID:47">
    <vt:lpwstr>Doc::urn:hlct:16|contextualFeaturePermID::1519360</vt:lpwstr>
  </property>
  <property fmtid="{D5CDD505-2E9C-101B-9397-08002B2CF9AE}" pid="97" name="LADocumentID:48">
    <vt:lpwstr>Doc::urn:hlct:16|contextualFeaturePermID::1519360</vt:lpwstr>
  </property>
  <property fmtid="{D5CDD505-2E9C-101B-9397-08002B2CF9AE}" pid="98" name="LADocumentID:49">
    <vt:lpwstr>Doc::urn:hlct:16|contextualFeaturePermID::1519360</vt:lpwstr>
  </property>
  <property fmtid="{D5CDD505-2E9C-101B-9397-08002B2CF9AE}" pid="99" name="LADocumentID:5">
    <vt:lpwstr>Doc::urn:hlct:16|contextualFeaturePermID::1519360</vt:lpwstr>
  </property>
  <property fmtid="{D5CDD505-2E9C-101B-9397-08002B2CF9AE}" pid="100" name="LADocumentID:50">
    <vt:lpwstr>Doc::urn:hlct:16|contextualFeaturePermID::1519360</vt:lpwstr>
  </property>
  <property fmtid="{D5CDD505-2E9C-101B-9397-08002B2CF9AE}" pid="101" name="LADocumentID:51">
    <vt:lpwstr>Doc::urn:hlct:16|contextualFeaturePermID::1519360</vt:lpwstr>
  </property>
  <property fmtid="{D5CDD505-2E9C-101B-9397-08002B2CF9AE}" pid="102" name="LADocumentID:52">
    <vt:lpwstr>Doc::urn:hlct:16|contextualFeaturePermID::1519360</vt:lpwstr>
  </property>
  <property fmtid="{D5CDD505-2E9C-101B-9397-08002B2CF9AE}" pid="103" name="LADocumentID:53">
    <vt:lpwstr>Doc::urn:hlct:16|contextualFeaturePermID::1519360</vt:lpwstr>
  </property>
  <property fmtid="{D5CDD505-2E9C-101B-9397-08002B2CF9AE}" pid="104" name="LADocumentID:54">
    <vt:lpwstr>Doc::urn:hlct:16|contextualFeaturePermID::1519360</vt:lpwstr>
  </property>
  <property fmtid="{D5CDD505-2E9C-101B-9397-08002B2CF9AE}" pid="105" name="LADocumentID:55">
    <vt:lpwstr>Doc::urn:hlct:16|contextualFeaturePermID::1519360</vt:lpwstr>
  </property>
  <property fmtid="{D5CDD505-2E9C-101B-9397-08002B2CF9AE}" pid="106" name="LADocumentID:56">
    <vt:lpwstr>Doc::urn:hlct:16|contextualFeaturePermID::1519360</vt:lpwstr>
  </property>
  <property fmtid="{D5CDD505-2E9C-101B-9397-08002B2CF9AE}" pid="107" name="LADocumentID:57">
    <vt:lpwstr>Doc::urn:hlct:16|contextualFeaturePermID::1519360</vt:lpwstr>
  </property>
  <property fmtid="{D5CDD505-2E9C-101B-9397-08002B2CF9AE}" pid="108" name="LADocumentID:58">
    <vt:lpwstr>Doc::urn:hlct:16|contextualFeaturePermID::1519360</vt:lpwstr>
  </property>
  <property fmtid="{D5CDD505-2E9C-101B-9397-08002B2CF9AE}" pid="109" name="LADocumentID:59">
    <vt:lpwstr>Doc::urn:hlct:16|contextualFeaturePermID::1519360</vt:lpwstr>
  </property>
  <property fmtid="{D5CDD505-2E9C-101B-9397-08002B2CF9AE}" pid="110" name="LADocumentID:6">
    <vt:lpwstr>Doc::urn:hlct:16|contextualFeaturePermID::1519360</vt:lpwstr>
  </property>
  <property fmtid="{D5CDD505-2E9C-101B-9397-08002B2CF9AE}" pid="111" name="LADocumentID:60">
    <vt:lpwstr>Doc::urn:hlct:16|contextualFeaturePermID::1519360</vt:lpwstr>
  </property>
  <property fmtid="{D5CDD505-2E9C-101B-9397-08002B2CF9AE}" pid="112" name="LADocumentID:61">
    <vt:lpwstr>Doc::urn:hlct:16|contextualFeaturePermID::1519360</vt:lpwstr>
  </property>
  <property fmtid="{D5CDD505-2E9C-101B-9397-08002B2CF9AE}" pid="113" name="LADocumentID:62">
    <vt:lpwstr>Doc::urn:hlct:16|contextualFeaturePermID::1519360</vt:lpwstr>
  </property>
  <property fmtid="{D5CDD505-2E9C-101B-9397-08002B2CF9AE}" pid="114" name="LADocumentID:63">
    <vt:lpwstr>Doc::urn:hlct:16|contextualFeaturePermID::1519360</vt:lpwstr>
  </property>
  <property fmtid="{D5CDD505-2E9C-101B-9397-08002B2CF9AE}" pid="115" name="LADocumentID:64">
    <vt:lpwstr>Doc::urn:hlct:16|contextualFeaturePermID::1519360</vt:lpwstr>
  </property>
  <property fmtid="{D5CDD505-2E9C-101B-9397-08002B2CF9AE}" pid="116" name="LADocumentID:65">
    <vt:lpwstr>Doc::urn:hlct:16|contextualFeaturePermID::1519360</vt:lpwstr>
  </property>
  <property fmtid="{D5CDD505-2E9C-101B-9397-08002B2CF9AE}" pid="117" name="LADocumentID:66">
    <vt:lpwstr>Doc::urn:hlct:16|contextualFeaturePermID::1519360</vt:lpwstr>
  </property>
  <property fmtid="{D5CDD505-2E9C-101B-9397-08002B2CF9AE}" pid="118" name="LADocumentID:67">
    <vt:lpwstr>Doc::urn:hlct:16|contextualFeaturePermID::1519360</vt:lpwstr>
  </property>
  <property fmtid="{D5CDD505-2E9C-101B-9397-08002B2CF9AE}" pid="119" name="LADocumentID:68">
    <vt:lpwstr>Doc::urn:hlct:16|contextualFeaturePermID::1519360</vt:lpwstr>
  </property>
  <property fmtid="{D5CDD505-2E9C-101B-9397-08002B2CF9AE}" pid="120" name="LADocumentID:69">
    <vt:lpwstr>Doc::urn:hlct:16|contextualFeaturePermID::1519360</vt:lpwstr>
  </property>
  <property fmtid="{D5CDD505-2E9C-101B-9397-08002B2CF9AE}" pid="121" name="LADocumentID:7">
    <vt:lpwstr>Doc::urn:hlct:16|contextualFeaturePermID::1519360</vt:lpwstr>
  </property>
  <property fmtid="{D5CDD505-2E9C-101B-9397-08002B2CF9AE}" pid="122" name="LADocumentID:70">
    <vt:lpwstr>Doc::urn:hlct:16|contextualFeaturePermID::1519360</vt:lpwstr>
  </property>
  <property fmtid="{D5CDD505-2E9C-101B-9397-08002B2CF9AE}" pid="123" name="LADocumentID:71">
    <vt:lpwstr>Doc::urn:hlct:16|contextualFeaturePermID::1519360</vt:lpwstr>
  </property>
  <property fmtid="{D5CDD505-2E9C-101B-9397-08002B2CF9AE}" pid="124" name="LADocumentID:72">
    <vt:lpwstr>Doc::urn:hlct:16|contextualFeaturePermID::1519360</vt:lpwstr>
  </property>
  <property fmtid="{D5CDD505-2E9C-101B-9397-08002B2CF9AE}" pid="125" name="LADocumentID:73">
    <vt:lpwstr>Doc::urn:hlct:16|contextualFeaturePermID::1519360</vt:lpwstr>
  </property>
  <property fmtid="{D5CDD505-2E9C-101B-9397-08002B2CF9AE}" pid="126" name="LADocumentID:74">
    <vt:lpwstr>Doc::urn:hlct:16|contextualFeaturePermID::1519360</vt:lpwstr>
  </property>
  <property fmtid="{D5CDD505-2E9C-101B-9397-08002B2CF9AE}" pid="127" name="LADocumentID:75">
    <vt:lpwstr>Doc::urn:hlct:16|contextualFeaturePermID::1519360</vt:lpwstr>
  </property>
  <property fmtid="{D5CDD505-2E9C-101B-9397-08002B2CF9AE}" pid="128" name="LADocumentID:76">
    <vt:lpwstr>Doc::urn:hlct:16|contextualFeaturePermID::1519360</vt:lpwstr>
  </property>
  <property fmtid="{D5CDD505-2E9C-101B-9397-08002B2CF9AE}" pid="129" name="LADocumentID:77">
    <vt:lpwstr>Doc::urn:hlct:16|contextualFeaturePermID::1519360</vt:lpwstr>
  </property>
  <property fmtid="{D5CDD505-2E9C-101B-9397-08002B2CF9AE}" pid="130" name="LADocumentID:78">
    <vt:lpwstr>Doc::urn:hlct:16|contextualFeaturePermID::1519360</vt:lpwstr>
  </property>
  <property fmtid="{D5CDD505-2E9C-101B-9397-08002B2CF9AE}" pid="131" name="LADocumentID:79">
    <vt:lpwstr>Doc::urn:hlct:16|contextualFeaturePermID::1519360</vt:lpwstr>
  </property>
  <property fmtid="{D5CDD505-2E9C-101B-9397-08002B2CF9AE}" pid="132" name="LADocumentID:8">
    <vt:lpwstr>Doc::urn:hlct:16|contextualFeaturePermID::1519360</vt:lpwstr>
  </property>
  <property fmtid="{D5CDD505-2E9C-101B-9397-08002B2CF9AE}" pid="133" name="LADocumentID:80">
    <vt:lpwstr>Doc::urn:hlct:16|contextualFeaturePermID::1519360</vt:lpwstr>
  </property>
  <property fmtid="{D5CDD505-2E9C-101B-9397-08002B2CF9AE}" pid="134" name="LADocumentID:81">
    <vt:lpwstr>Doc::urn:hlct:16|contextualFeaturePermID::1519360</vt:lpwstr>
  </property>
  <property fmtid="{D5CDD505-2E9C-101B-9397-08002B2CF9AE}" pid="135" name="LADocumentID:82">
    <vt:lpwstr>Doc::urn:hlct:16|contextualFeaturePermID::1519360</vt:lpwstr>
  </property>
  <property fmtid="{D5CDD505-2E9C-101B-9397-08002B2CF9AE}" pid="136" name="LADocumentID:83">
    <vt:lpwstr>Doc::urn:hlct:16|contextualFeaturePermID::1519360</vt:lpwstr>
  </property>
  <property fmtid="{D5CDD505-2E9C-101B-9397-08002B2CF9AE}" pid="137" name="LADocumentID:84">
    <vt:lpwstr>Doc::urn:hlct:16|contextualFeaturePermID::1519360</vt:lpwstr>
  </property>
  <property fmtid="{D5CDD505-2E9C-101B-9397-08002B2CF9AE}" pid="138" name="LADocumentID:85">
    <vt:lpwstr>Doc::urn:hlct:16|contextualFeaturePermID::1519360</vt:lpwstr>
  </property>
  <property fmtid="{D5CDD505-2E9C-101B-9397-08002B2CF9AE}" pid="139" name="LADocumentID:86">
    <vt:lpwstr>Doc::urn:hlct:16|contextualFeaturePermID::1519360</vt:lpwstr>
  </property>
  <property fmtid="{D5CDD505-2E9C-101B-9397-08002B2CF9AE}" pid="140" name="LADocumentID:87">
    <vt:lpwstr>Doc::urn:hlct:16|contextualFeaturePermID::1519360</vt:lpwstr>
  </property>
  <property fmtid="{D5CDD505-2E9C-101B-9397-08002B2CF9AE}" pid="141" name="LADocumentID:88">
    <vt:lpwstr>Doc::urn:hlct:16|contextualFeaturePermID::1519360</vt:lpwstr>
  </property>
  <property fmtid="{D5CDD505-2E9C-101B-9397-08002B2CF9AE}" pid="142" name="LADocumentID:89">
    <vt:lpwstr>Doc::urn:hlct:16|contextualFeaturePermID::1519360</vt:lpwstr>
  </property>
  <property fmtid="{D5CDD505-2E9C-101B-9397-08002B2CF9AE}" pid="143" name="LADocumentID:9">
    <vt:lpwstr>Doc::urn:hlct:16|contextualFeaturePermID::1519360</vt:lpwstr>
  </property>
  <property fmtid="{D5CDD505-2E9C-101B-9397-08002B2CF9AE}" pid="144" name="LADocumentID:90">
    <vt:lpwstr>Doc::urn:hlct:16|contextualFeaturePermID::1519360</vt:lpwstr>
  </property>
  <property fmtid="{D5CDD505-2E9C-101B-9397-08002B2CF9AE}" pid="145" name="LADocumentID:91">
    <vt:lpwstr>Doc::urn:hlct:16|contextualFeaturePermID::1519360</vt:lpwstr>
  </property>
  <property fmtid="{D5CDD505-2E9C-101B-9397-08002B2CF9AE}" pid="146" name="LADocumentID:92">
    <vt:lpwstr>Doc::urn:hlct:16|contextualFeaturePermID::1519360</vt:lpwstr>
  </property>
  <property fmtid="{D5CDD505-2E9C-101B-9397-08002B2CF9AE}" pid="147" name="LADocumentID:93">
    <vt:lpwstr>Doc::urn:hlct:16|contextualFeaturePermID::1519360</vt:lpwstr>
  </property>
  <property fmtid="{D5CDD505-2E9C-101B-9397-08002B2CF9AE}" pid="148" name="LADocumentID:94">
    <vt:lpwstr>Doc::urn:hlct:16|contextualFeaturePermID::1519360</vt:lpwstr>
  </property>
  <property fmtid="{D5CDD505-2E9C-101B-9397-08002B2CF9AE}" pid="149" name="LADocumentID:95">
    <vt:lpwstr>Doc::urn:hlct:16|contextualFeaturePermID::1519360</vt:lpwstr>
  </property>
  <property fmtid="{D5CDD505-2E9C-101B-9397-08002B2CF9AE}" pid="150" name="LADocumentID:96">
    <vt:lpwstr>Doc::urn:hlct:16|contextualFeaturePermID::1519360</vt:lpwstr>
  </property>
  <property fmtid="{D5CDD505-2E9C-101B-9397-08002B2CF9AE}" pid="151" name="LADocumentID:97">
    <vt:lpwstr>Doc::urn:hlct:16|contextualFeaturePermID::1519360</vt:lpwstr>
  </property>
  <property fmtid="{D5CDD505-2E9C-101B-9397-08002B2CF9AE}" pid="152" name="LADocumentID:98">
    <vt:lpwstr>Doc::urn:hlct:16|contextualFeaturePermID::1519360</vt:lpwstr>
  </property>
  <property fmtid="{D5CDD505-2E9C-101B-9397-08002B2CF9AE}" pid="153" name="LADocumentID:99">
    <vt:lpwstr>Doc::urn:hlct:16|contextualFeaturePermID::1519360</vt:lpwstr>
  </property>
  <property fmtid="{D5CDD505-2E9C-101B-9397-08002B2CF9AE}" pid="154" name="LNDeliveryID">
    <vt:lpwstr>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 250847769</vt:lpwstr>
  </property>
  <property fmtid="{D5CDD505-2E9C-101B-9397-08002B2CF9AE}" pid="155" name="UserPermID">
    <vt:lpwstr>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vt:lpwstr>
  </property>
</Properties>
</file>